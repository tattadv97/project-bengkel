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76AF" w:rsidRDefault="00F435A5">
      <w:pPr>
        <w:spacing w:before="18"/>
        <w:ind w:left="3881" w:right="3299"/>
        <w:jc w:val="center"/>
        <w:rPr>
          <w:sz w:val="32"/>
          <w:szCs w:val="32"/>
        </w:rPr>
      </w:pPr>
      <w:r>
        <w:rPr>
          <w:b/>
          <w:w w:val="99"/>
          <w:sz w:val="32"/>
          <w:szCs w:val="32"/>
        </w:rPr>
        <w:t>S</w:t>
      </w:r>
      <w:r>
        <w:rPr>
          <w:b/>
          <w:spacing w:val="-1"/>
          <w:w w:val="99"/>
          <w:sz w:val="32"/>
          <w:szCs w:val="32"/>
        </w:rPr>
        <w:t>K</w:t>
      </w:r>
      <w:r>
        <w:rPr>
          <w:b/>
          <w:w w:val="99"/>
          <w:sz w:val="32"/>
          <w:szCs w:val="32"/>
        </w:rPr>
        <w:t>R</w:t>
      </w:r>
      <w:r>
        <w:rPr>
          <w:b/>
          <w:spacing w:val="3"/>
          <w:w w:val="99"/>
          <w:sz w:val="32"/>
          <w:szCs w:val="32"/>
        </w:rPr>
        <w:t>I</w:t>
      </w:r>
      <w:r>
        <w:rPr>
          <w:b/>
          <w:w w:val="99"/>
          <w:sz w:val="32"/>
          <w:szCs w:val="32"/>
        </w:rPr>
        <w:t>PSI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20" w:line="200" w:lineRule="exact"/>
      </w:pPr>
    </w:p>
    <w:p w:rsidR="008F76AF" w:rsidRDefault="00F435A5">
      <w:pPr>
        <w:spacing w:line="359" w:lineRule="auto"/>
        <w:ind w:left="701" w:right="117" w:hanging="2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RANC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 B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P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SI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GELOL</w:t>
      </w:r>
      <w:r>
        <w:rPr>
          <w:b/>
          <w:spacing w:val="-1"/>
          <w:sz w:val="28"/>
          <w:szCs w:val="28"/>
        </w:rPr>
        <w:t>AA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TA BE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GKEL BE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B</w:t>
      </w:r>
      <w:r>
        <w:rPr>
          <w:b/>
          <w:spacing w:val="-4"/>
          <w:sz w:val="28"/>
          <w:szCs w:val="28"/>
        </w:rPr>
        <w:t>A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S WEB </w:t>
      </w:r>
      <w:r>
        <w:rPr>
          <w:b/>
          <w:spacing w:val="-2"/>
          <w:sz w:val="28"/>
          <w:szCs w:val="28"/>
        </w:rPr>
        <w:t>M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-3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UNA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pacing w:val="2"/>
          <w:sz w:val="28"/>
          <w:szCs w:val="28"/>
        </w:rPr>
        <w:t>H</w:t>
      </w:r>
      <w:r>
        <w:rPr>
          <w:b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Y</w:t>
      </w:r>
      <w:r>
        <w:rPr>
          <w:b/>
          <w:sz w:val="28"/>
          <w:szCs w:val="28"/>
        </w:rPr>
        <w:t>SQL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3" w:line="240" w:lineRule="exact"/>
        <w:rPr>
          <w:sz w:val="24"/>
          <w:szCs w:val="24"/>
        </w:rPr>
      </w:pPr>
    </w:p>
    <w:p w:rsidR="008F76AF" w:rsidRDefault="00F435A5">
      <w:pPr>
        <w:spacing w:line="360" w:lineRule="auto"/>
        <w:ind w:left="2448" w:right="1868"/>
        <w:jc w:val="center"/>
        <w:rPr>
          <w:sz w:val="24"/>
          <w:szCs w:val="24"/>
        </w:rPr>
      </w:pP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jukan untuk 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hi sal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 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 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Sa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Komputer</w:t>
      </w:r>
    </w:p>
    <w:p w:rsidR="008F76AF" w:rsidRDefault="008F76AF">
      <w:pPr>
        <w:spacing w:before="5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000000">
      <w:pPr>
        <w:ind w:left="341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.7pt;height:101.3pt">
            <v:imagedata r:id="rId7" o:title=""/>
          </v:shape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4" w:line="220" w:lineRule="exact"/>
        <w:rPr>
          <w:sz w:val="22"/>
          <w:szCs w:val="22"/>
        </w:rPr>
      </w:pPr>
    </w:p>
    <w:p w:rsidR="008F76AF" w:rsidRDefault="00F435A5">
      <w:pPr>
        <w:spacing w:line="361" w:lineRule="auto"/>
        <w:ind w:left="3842" w:right="3276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Disusun 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leh : </w:t>
      </w:r>
      <w:r>
        <w:rPr>
          <w:spacing w:val="-1"/>
          <w:sz w:val="24"/>
          <w:szCs w:val="24"/>
        </w:rPr>
        <w:t>Fe</w:t>
      </w:r>
      <w:r>
        <w:rPr>
          <w:sz w:val="24"/>
          <w:szCs w:val="24"/>
        </w:rPr>
        <w:t>rinda</w:t>
      </w:r>
    </w:p>
    <w:p w:rsidR="008F76AF" w:rsidRDefault="00F435A5">
      <w:pPr>
        <w:spacing w:before="2"/>
        <w:ind w:left="3978" w:right="3412"/>
        <w:jc w:val="center"/>
        <w:rPr>
          <w:sz w:val="24"/>
          <w:szCs w:val="24"/>
        </w:rPr>
      </w:pPr>
      <w:r>
        <w:rPr>
          <w:sz w:val="24"/>
          <w:szCs w:val="24"/>
        </w:rPr>
        <w:t>311810571</w:t>
      </w:r>
    </w:p>
    <w:p w:rsidR="008F76AF" w:rsidRDefault="008F76AF">
      <w:pPr>
        <w:spacing w:before="5"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361" w:lineRule="auto"/>
        <w:ind w:left="1659" w:right="1091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PR</w:t>
      </w:r>
      <w:r>
        <w:rPr>
          <w:b/>
          <w:sz w:val="28"/>
          <w:szCs w:val="28"/>
        </w:rPr>
        <w:t>OG</w:t>
      </w:r>
      <w:r>
        <w:rPr>
          <w:b/>
          <w:spacing w:val="-1"/>
          <w:sz w:val="28"/>
          <w:szCs w:val="28"/>
        </w:rPr>
        <w:t>RA</w:t>
      </w:r>
      <w:r>
        <w:rPr>
          <w:b/>
          <w:sz w:val="28"/>
          <w:szCs w:val="28"/>
        </w:rPr>
        <w:t>M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ST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TE</w:t>
      </w:r>
      <w:r>
        <w:rPr>
          <w:b/>
          <w:spacing w:val="-1"/>
          <w:sz w:val="28"/>
          <w:szCs w:val="28"/>
        </w:rPr>
        <w:t>KN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K IN</w:t>
      </w:r>
      <w:r>
        <w:rPr>
          <w:b/>
          <w:spacing w:val="-2"/>
          <w:sz w:val="28"/>
          <w:szCs w:val="28"/>
        </w:rPr>
        <w:t>F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R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KA </w:t>
      </w:r>
      <w:r>
        <w:rPr>
          <w:b/>
          <w:spacing w:val="-1"/>
          <w:sz w:val="28"/>
          <w:szCs w:val="28"/>
        </w:rPr>
        <w:t>FA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LT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S T</w:t>
      </w:r>
      <w:r>
        <w:rPr>
          <w:b/>
          <w:spacing w:val="-1"/>
          <w:sz w:val="28"/>
          <w:szCs w:val="28"/>
        </w:rPr>
        <w:t>E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K</w:t>
      </w:r>
    </w:p>
    <w:p w:rsidR="008F76AF" w:rsidRDefault="00F435A5">
      <w:pPr>
        <w:spacing w:before="3" w:line="359" w:lineRule="auto"/>
        <w:ind w:left="2401" w:right="1832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UN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V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 xml:space="preserve">S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EL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TA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B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GSA BEK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SI</w:t>
      </w:r>
    </w:p>
    <w:p w:rsidR="008F76AF" w:rsidRDefault="00F435A5">
      <w:pPr>
        <w:spacing w:before="6"/>
        <w:ind w:left="4237" w:right="3668"/>
        <w:jc w:val="center"/>
        <w:rPr>
          <w:sz w:val="28"/>
          <w:szCs w:val="28"/>
        </w:rPr>
        <w:sectPr w:rsidR="008F76AF">
          <w:pgSz w:w="11920" w:h="16840"/>
          <w:pgMar w:top="1560" w:right="1680" w:bottom="280" w:left="1680" w:header="720" w:footer="720" w:gutter="0"/>
          <w:cols w:space="720"/>
        </w:sectPr>
      </w:pP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023</w:t>
      </w:r>
    </w:p>
    <w:p w:rsidR="008F76AF" w:rsidRDefault="00F435A5">
      <w:pPr>
        <w:spacing w:before="29"/>
        <w:ind w:left="2797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LE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BAR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ERS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TUJ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9" w:line="220" w:lineRule="exact"/>
        <w:rPr>
          <w:sz w:val="22"/>
          <w:szCs w:val="22"/>
        </w:rPr>
      </w:pPr>
    </w:p>
    <w:p w:rsidR="008F76AF" w:rsidRDefault="00F435A5">
      <w:pPr>
        <w:spacing w:line="479" w:lineRule="auto"/>
        <w:ind w:left="701" w:right="357" w:hanging="2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RANC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 B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P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SI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GELOL</w:t>
      </w:r>
      <w:r>
        <w:rPr>
          <w:b/>
          <w:spacing w:val="-1"/>
          <w:sz w:val="28"/>
          <w:szCs w:val="28"/>
        </w:rPr>
        <w:t>AA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TA BE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GKEL BE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B</w:t>
      </w:r>
      <w:r>
        <w:rPr>
          <w:b/>
          <w:spacing w:val="-4"/>
          <w:sz w:val="28"/>
          <w:szCs w:val="28"/>
        </w:rPr>
        <w:t>A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S WEB </w:t>
      </w:r>
      <w:r>
        <w:rPr>
          <w:b/>
          <w:spacing w:val="-2"/>
          <w:sz w:val="28"/>
          <w:szCs w:val="28"/>
        </w:rPr>
        <w:t>M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-3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UNA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pacing w:val="2"/>
          <w:sz w:val="28"/>
          <w:szCs w:val="28"/>
        </w:rPr>
        <w:t>H</w:t>
      </w:r>
      <w:r>
        <w:rPr>
          <w:b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Y</w:t>
      </w:r>
      <w:r>
        <w:rPr>
          <w:b/>
          <w:sz w:val="28"/>
          <w:szCs w:val="28"/>
        </w:rPr>
        <w:t>SQL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40" w:lineRule="exact"/>
        <w:rPr>
          <w:sz w:val="24"/>
          <w:szCs w:val="24"/>
        </w:rPr>
      </w:pPr>
    </w:p>
    <w:p w:rsidR="008F76AF" w:rsidRDefault="00F435A5">
      <w:pPr>
        <w:ind w:left="3832" w:right="3487"/>
        <w:jc w:val="center"/>
        <w:rPr>
          <w:sz w:val="24"/>
          <w:szCs w:val="24"/>
        </w:rPr>
      </w:pPr>
      <w:r>
        <w:rPr>
          <w:sz w:val="24"/>
          <w:szCs w:val="24"/>
        </w:rPr>
        <w:t>Disusun 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 :</w:t>
      </w:r>
    </w:p>
    <w:p w:rsidR="008F76AF" w:rsidRDefault="008F76AF">
      <w:pPr>
        <w:spacing w:before="1" w:line="280" w:lineRule="exact"/>
        <w:rPr>
          <w:sz w:val="28"/>
          <w:szCs w:val="28"/>
        </w:rPr>
      </w:pPr>
    </w:p>
    <w:p w:rsidR="008F76AF" w:rsidRDefault="00F435A5">
      <w:pPr>
        <w:ind w:left="3981" w:right="3638"/>
        <w:jc w:val="center"/>
        <w:rPr>
          <w:sz w:val="24"/>
          <w:szCs w:val="24"/>
        </w:rPr>
      </w:pP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ERI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D</w:t>
      </w:r>
      <w:r>
        <w:rPr>
          <w:b/>
          <w:sz w:val="24"/>
          <w:szCs w:val="24"/>
        </w:rPr>
        <w:t>A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ind w:left="3978" w:right="3652"/>
        <w:jc w:val="center"/>
        <w:rPr>
          <w:sz w:val="24"/>
          <w:szCs w:val="24"/>
        </w:rPr>
      </w:pPr>
      <w:r>
        <w:rPr>
          <w:sz w:val="24"/>
          <w:szCs w:val="24"/>
        </w:rPr>
        <w:t>311810571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000000">
      <w:pPr>
        <w:ind w:left="3114" w:right="2786"/>
        <w:jc w:val="center"/>
        <w:rPr>
          <w:sz w:val="24"/>
          <w:szCs w:val="24"/>
        </w:rPr>
      </w:pPr>
      <w:r>
        <w:pict>
          <v:shape id="_x0000_s2433" type="#_x0000_t75" style="position:absolute;left:0;text-align:left;margin-left:327pt;margin-top:82.8pt;width:191.3pt;height:89.3pt;z-index:-11825;mso-position-horizontal-relative:page">
            <v:imagedata r:id="rId8" o:title=""/>
            <w10:wrap anchorx="page"/>
          </v:shape>
        </w:pict>
      </w:r>
      <w:r w:rsidR="00F435A5">
        <w:rPr>
          <w:sz w:val="24"/>
          <w:szCs w:val="24"/>
        </w:rPr>
        <w:t>T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lah dip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riksa</w:t>
      </w:r>
      <w:r w:rsidR="00F435A5">
        <w:rPr>
          <w:spacing w:val="-1"/>
          <w:sz w:val="24"/>
          <w:szCs w:val="24"/>
        </w:rPr>
        <w:t xml:space="preserve"> </w:t>
      </w:r>
      <w:r w:rsidR="00F435A5">
        <w:rPr>
          <w:spacing w:val="2"/>
          <w:sz w:val="24"/>
          <w:szCs w:val="24"/>
        </w:rPr>
        <w:t>d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n dis</w:t>
      </w:r>
      <w:r w:rsidR="00F435A5">
        <w:rPr>
          <w:spacing w:val="2"/>
          <w:sz w:val="24"/>
          <w:szCs w:val="24"/>
        </w:rPr>
        <w:t>a</w:t>
      </w:r>
      <w:r w:rsidR="00F435A5">
        <w:rPr>
          <w:sz w:val="24"/>
          <w:szCs w:val="24"/>
        </w:rPr>
        <w:t>hk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n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2982" w:right="2656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05 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bruari 2023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z w:val="24"/>
          <w:szCs w:val="24"/>
        </w:rPr>
        <w:t>Dos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I                              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II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80" w:lineRule="exact"/>
        <w:rPr>
          <w:sz w:val="28"/>
          <w:szCs w:val="28"/>
        </w:rPr>
      </w:pPr>
    </w:p>
    <w:p w:rsidR="008F76AF" w:rsidRDefault="00000000">
      <w:pPr>
        <w:ind w:left="588"/>
        <w:rPr>
          <w:sz w:val="24"/>
          <w:szCs w:val="24"/>
        </w:rPr>
      </w:pPr>
      <w:r>
        <w:pict>
          <v:shape id="_x0000_s2432" type="#_x0000_t75" style="position:absolute;left:0;text-align:left;margin-left:113.4pt;margin-top:-40.1pt;width:114.7pt;height:40.45pt;z-index:-11826;mso-position-horizontal-relative:page">
            <v:imagedata r:id="rId9" o:title=""/>
            <w10:wrap anchorx="page"/>
          </v:shape>
        </w:pict>
      </w:r>
      <w:r w:rsidR="00F435A5">
        <w:rPr>
          <w:spacing w:val="1"/>
          <w:sz w:val="24"/>
          <w:szCs w:val="24"/>
        </w:rPr>
        <w:t>S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 xml:space="preserve">nudin </w:t>
      </w:r>
      <w:r w:rsidR="00F435A5">
        <w:rPr>
          <w:spacing w:val="1"/>
          <w:sz w:val="24"/>
          <w:szCs w:val="24"/>
        </w:rPr>
        <w:t>S</w:t>
      </w:r>
      <w:r w:rsidR="00F435A5">
        <w:rPr>
          <w:sz w:val="24"/>
          <w:szCs w:val="24"/>
        </w:rPr>
        <w:t>.Kom,.</w:t>
      </w:r>
      <w:r w:rsidR="00F435A5">
        <w:rPr>
          <w:spacing w:val="1"/>
          <w:sz w:val="24"/>
          <w:szCs w:val="24"/>
        </w:rPr>
        <w:t xml:space="preserve"> </w:t>
      </w:r>
      <w:r w:rsidR="00F435A5">
        <w:rPr>
          <w:sz w:val="24"/>
          <w:szCs w:val="24"/>
        </w:rPr>
        <w:t>M.Kom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2"/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: 0412078303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8" w:line="220" w:lineRule="exact"/>
        <w:rPr>
          <w:sz w:val="22"/>
          <w:szCs w:val="22"/>
        </w:rPr>
      </w:pPr>
    </w:p>
    <w:p w:rsidR="008F76AF" w:rsidRDefault="00F435A5">
      <w:pPr>
        <w:ind w:left="3916" w:right="3590"/>
        <w:jc w:val="center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tahui,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2538" w:right="2215"/>
        <w:jc w:val="center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tua Pr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knik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</w:p>
    <w:p w:rsidR="008F76AF" w:rsidRDefault="008F76AF">
      <w:pPr>
        <w:spacing w:before="2" w:line="280" w:lineRule="exact"/>
        <w:rPr>
          <w:sz w:val="28"/>
          <w:szCs w:val="28"/>
        </w:rPr>
      </w:pPr>
    </w:p>
    <w:p w:rsidR="008F76AF" w:rsidRDefault="00000000">
      <w:pPr>
        <w:ind w:left="2292"/>
      </w:pPr>
      <w:r>
        <w:pict>
          <v:shape id="_x0000_i1026" type="#_x0000_t75" style="width:226.05pt;height:113.85pt">
            <v:imagedata r:id="rId10" o:title=""/>
          </v:shape>
        </w:pict>
      </w:r>
    </w:p>
    <w:p w:rsidR="008F76AF" w:rsidRDefault="008F76AF">
      <w:pPr>
        <w:spacing w:before="6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ind w:left="4485" w:right="4159"/>
        <w:jc w:val="center"/>
        <w:rPr>
          <w:sz w:val="24"/>
          <w:szCs w:val="24"/>
        </w:rPr>
        <w:sectPr w:rsidR="008F76AF">
          <w:pgSz w:w="11920" w:h="16840"/>
          <w:pgMar w:top="1560" w:right="1440" w:bottom="280" w:left="1680" w:header="720" w:footer="720" w:gutter="0"/>
          <w:cols w:space="720"/>
        </w:sectPr>
      </w:pPr>
      <w:r>
        <w:rPr>
          <w:sz w:val="24"/>
          <w:szCs w:val="24"/>
        </w:rPr>
        <w:t>i</w:t>
      </w:r>
    </w:p>
    <w:p w:rsidR="008F76AF" w:rsidRDefault="00F435A5">
      <w:pPr>
        <w:spacing w:before="29"/>
        <w:ind w:left="3347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LE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BAR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G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AHAN</w:t>
      </w:r>
    </w:p>
    <w:p w:rsidR="008F76AF" w:rsidRDefault="008F76AF">
      <w:pPr>
        <w:spacing w:line="200" w:lineRule="exact"/>
      </w:pPr>
    </w:p>
    <w:p w:rsidR="008F76AF" w:rsidRDefault="008F76AF">
      <w:pPr>
        <w:spacing w:before="15" w:line="220" w:lineRule="exact"/>
        <w:rPr>
          <w:sz w:val="22"/>
          <w:szCs w:val="22"/>
        </w:rPr>
      </w:pPr>
    </w:p>
    <w:p w:rsidR="008F76AF" w:rsidRDefault="00F435A5">
      <w:pPr>
        <w:spacing w:line="477" w:lineRule="auto"/>
        <w:ind w:left="701" w:right="157" w:hanging="2"/>
        <w:jc w:val="center"/>
        <w:rPr>
          <w:sz w:val="24"/>
          <w:szCs w:val="24"/>
        </w:rPr>
      </w:pPr>
      <w:r>
        <w:rPr>
          <w:b/>
          <w:spacing w:val="-1"/>
          <w:sz w:val="28"/>
          <w:szCs w:val="28"/>
        </w:rPr>
        <w:t>RANC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 B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P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SI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GELOL</w:t>
      </w:r>
      <w:r>
        <w:rPr>
          <w:b/>
          <w:spacing w:val="-1"/>
          <w:sz w:val="28"/>
          <w:szCs w:val="28"/>
        </w:rPr>
        <w:t>AA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TA BE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GKEL BE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B</w:t>
      </w:r>
      <w:r>
        <w:rPr>
          <w:b/>
          <w:spacing w:val="-4"/>
          <w:sz w:val="28"/>
          <w:szCs w:val="28"/>
        </w:rPr>
        <w:t>A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S WEB </w:t>
      </w:r>
      <w:r>
        <w:rPr>
          <w:b/>
          <w:spacing w:val="-2"/>
          <w:sz w:val="28"/>
          <w:szCs w:val="28"/>
        </w:rPr>
        <w:t>M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-3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UNA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pacing w:val="2"/>
          <w:sz w:val="28"/>
          <w:szCs w:val="28"/>
        </w:rPr>
        <w:t>H</w:t>
      </w:r>
      <w:r>
        <w:rPr>
          <w:b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Y</w:t>
      </w:r>
      <w:r>
        <w:rPr>
          <w:b/>
          <w:sz w:val="28"/>
          <w:szCs w:val="28"/>
        </w:rPr>
        <w:t xml:space="preserve">SQL </w:t>
      </w:r>
      <w:r>
        <w:rPr>
          <w:sz w:val="24"/>
          <w:szCs w:val="24"/>
        </w:rPr>
        <w:t>Disusun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 :</w:t>
      </w:r>
    </w:p>
    <w:p w:rsidR="008F76AF" w:rsidRDefault="00F435A5">
      <w:pPr>
        <w:spacing w:before="18"/>
        <w:ind w:left="3981" w:right="3438"/>
        <w:jc w:val="center"/>
        <w:rPr>
          <w:sz w:val="24"/>
          <w:szCs w:val="24"/>
        </w:rPr>
      </w:pP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ERI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D</w:t>
      </w:r>
      <w:r>
        <w:rPr>
          <w:b/>
          <w:sz w:val="24"/>
          <w:szCs w:val="24"/>
        </w:rPr>
        <w:t>A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ind w:left="3978" w:right="3452"/>
        <w:jc w:val="center"/>
        <w:rPr>
          <w:sz w:val="24"/>
          <w:szCs w:val="24"/>
        </w:rPr>
      </w:pPr>
      <w:r>
        <w:rPr>
          <w:sz w:val="24"/>
          <w:szCs w:val="24"/>
        </w:rPr>
        <w:t>311810571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2358" w:right="1832"/>
        <w:jc w:val="center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lah dip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did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uji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3299" w:right="2774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…, …., …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B31B88" w:rsidRDefault="00F435A5" w:rsidP="00B31B88">
      <w:pPr>
        <w:ind w:left="588"/>
        <w:rPr>
          <w:sz w:val="24"/>
          <w:szCs w:val="24"/>
        </w:rPr>
      </w:pPr>
      <w:r>
        <w:rPr>
          <w:sz w:val="24"/>
          <w:szCs w:val="24"/>
        </w:rPr>
        <w:t>Dos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uji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I                                              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uji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II</w:t>
      </w:r>
    </w:p>
    <w:p w:rsidR="00B31B88" w:rsidRDefault="00B31B88" w:rsidP="00B31B88">
      <w:pPr>
        <w:ind w:left="588"/>
        <w:rPr>
          <w:sz w:val="24"/>
          <w:szCs w:val="24"/>
        </w:rPr>
      </w:pPr>
    </w:p>
    <w:p w:rsidR="00B31B88" w:rsidRDefault="00B31B88" w:rsidP="00B31B88">
      <w:pPr>
        <w:ind w:left="588"/>
        <w:rPr>
          <w:sz w:val="24"/>
          <w:szCs w:val="24"/>
        </w:rPr>
      </w:pPr>
    </w:p>
    <w:p w:rsidR="00B31B88" w:rsidRDefault="00B31B88" w:rsidP="00B31B88">
      <w:pPr>
        <w:ind w:left="588"/>
        <w:rPr>
          <w:sz w:val="24"/>
          <w:szCs w:val="24"/>
        </w:rPr>
      </w:pPr>
    </w:p>
    <w:p w:rsidR="00B31B88" w:rsidRDefault="00B31B88" w:rsidP="00B31B88">
      <w:pPr>
        <w:ind w:left="588"/>
        <w:rPr>
          <w:sz w:val="24"/>
          <w:szCs w:val="24"/>
        </w:rPr>
      </w:pPr>
    </w:p>
    <w:p w:rsidR="00B31B88" w:rsidRDefault="00B31B88" w:rsidP="00B31B88">
      <w:pPr>
        <w:ind w:left="588"/>
        <w:rPr>
          <w:sz w:val="24"/>
          <w:szCs w:val="24"/>
        </w:rPr>
      </w:pPr>
    </w:p>
    <w:p w:rsidR="002E726E" w:rsidRDefault="002E726E" w:rsidP="002E726E">
      <w:pPr>
        <w:ind w:left="58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Ismasari Nawangsih </w:t>
      </w:r>
      <w:r w:rsidR="00B31B88">
        <w:rPr>
          <w:b/>
          <w:sz w:val="24"/>
          <w:szCs w:val="24"/>
        </w:rPr>
        <w:t>S.Kom.,M.Kom</w:t>
      </w:r>
      <w:r w:rsidR="00F435A5"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Edora S.Pd.,M.Pd</w:t>
      </w:r>
      <w:r w:rsidR="00F435A5">
        <w:rPr>
          <w:b/>
          <w:sz w:val="24"/>
          <w:szCs w:val="24"/>
        </w:rPr>
        <w:t xml:space="preserve">     </w:t>
      </w:r>
    </w:p>
    <w:p w:rsidR="002E726E" w:rsidRDefault="002E726E" w:rsidP="002E726E">
      <w:pPr>
        <w:ind w:left="588"/>
        <w:rPr>
          <w:b/>
          <w:sz w:val="24"/>
          <w:szCs w:val="24"/>
        </w:rPr>
      </w:pPr>
    </w:p>
    <w:p w:rsidR="008F76AF" w:rsidRDefault="002E726E" w:rsidP="002E726E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NIDN. 0413088005</w:t>
      </w:r>
      <w:r w:rsidR="00F435A5">
        <w:rPr>
          <w:b/>
          <w:sz w:val="24"/>
          <w:szCs w:val="24"/>
        </w:rPr>
        <w:t xml:space="preserve">                                      </w:t>
      </w:r>
      <w:r>
        <w:rPr>
          <w:b/>
          <w:sz w:val="24"/>
          <w:szCs w:val="24"/>
        </w:rPr>
        <w:tab/>
        <w:t xml:space="preserve">          </w:t>
      </w:r>
      <w:r w:rsidR="00F435A5">
        <w:rPr>
          <w:b/>
          <w:spacing w:val="47"/>
          <w:sz w:val="24"/>
          <w:szCs w:val="24"/>
        </w:rPr>
        <w:t xml:space="preserve"> </w:t>
      </w:r>
      <w:r w:rsidR="00F435A5">
        <w:rPr>
          <w:b/>
          <w:sz w:val="24"/>
          <w:szCs w:val="24"/>
        </w:rPr>
        <w:t>NI</w:t>
      </w:r>
      <w:r w:rsidR="00F435A5"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N. 0401099001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3" w:line="220" w:lineRule="exact"/>
        <w:rPr>
          <w:sz w:val="22"/>
          <w:szCs w:val="22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z w:val="24"/>
          <w:szCs w:val="24"/>
        </w:rPr>
        <w:t>Dos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I                                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II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3" w:line="220" w:lineRule="exact"/>
        <w:rPr>
          <w:sz w:val="22"/>
          <w:szCs w:val="22"/>
        </w:rPr>
      </w:pPr>
    </w:p>
    <w:p w:rsidR="008F76AF" w:rsidRDefault="00F435A5">
      <w:pPr>
        <w:ind w:left="548" w:right="79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in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.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 xml:space="preserve">., </w:t>
      </w:r>
      <w:r>
        <w:rPr>
          <w:b/>
          <w:spacing w:val="-1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.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2"/>
          <w:sz w:val="24"/>
          <w:szCs w:val="24"/>
        </w:rPr>
        <w:t>o</w:t>
      </w:r>
      <w:r>
        <w:rPr>
          <w:b/>
          <w:sz w:val="24"/>
          <w:szCs w:val="24"/>
        </w:rPr>
        <w:t xml:space="preserve">m                    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z w:val="24"/>
          <w:szCs w:val="24"/>
        </w:rPr>
        <w:t>Wa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yu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ista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3"/>
          <w:sz w:val="24"/>
          <w:szCs w:val="24"/>
        </w:rPr>
        <w:t>t</w:t>
      </w:r>
      <w:r>
        <w:rPr>
          <w:b/>
          <w:sz w:val="24"/>
          <w:szCs w:val="24"/>
        </w:rPr>
        <w:t xml:space="preserve">o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.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 xml:space="preserve">., </w:t>
      </w:r>
      <w:r>
        <w:rPr>
          <w:b/>
          <w:spacing w:val="-1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.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2"/>
          <w:sz w:val="24"/>
          <w:szCs w:val="24"/>
        </w:rPr>
        <w:t>o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NI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 xml:space="preserve">N. 0412078303                              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z w:val="24"/>
          <w:szCs w:val="24"/>
        </w:rPr>
        <w:t>NI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N. 0415088207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ind w:left="3916" w:right="3390"/>
        <w:jc w:val="center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tahui,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2538" w:right="2015"/>
        <w:jc w:val="center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tua Pr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knik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3" w:line="220" w:lineRule="exact"/>
        <w:rPr>
          <w:sz w:val="22"/>
          <w:szCs w:val="22"/>
        </w:rPr>
      </w:pPr>
    </w:p>
    <w:p w:rsidR="008F76AF" w:rsidRDefault="00F435A5">
      <w:pPr>
        <w:ind w:left="2526" w:right="2001"/>
        <w:jc w:val="center"/>
        <w:rPr>
          <w:sz w:val="24"/>
          <w:szCs w:val="24"/>
        </w:rPr>
      </w:pPr>
      <w:r>
        <w:rPr>
          <w:b/>
          <w:sz w:val="24"/>
          <w:szCs w:val="24"/>
        </w:rPr>
        <w:t>Wa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yu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ista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to 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.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.,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.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2"/>
          <w:sz w:val="24"/>
          <w:szCs w:val="24"/>
        </w:rPr>
        <w:t>o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8" w:line="260" w:lineRule="exact"/>
        <w:rPr>
          <w:sz w:val="26"/>
          <w:szCs w:val="26"/>
        </w:rPr>
      </w:pPr>
    </w:p>
    <w:p w:rsidR="008F76AF" w:rsidRDefault="00F435A5">
      <w:pPr>
        <w:spacing w:line="260" w:lineRule="exact"/>
        <w:ind w:left="3551" w:right="3027"/>
        <w:jc w:val="center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NI</w:t>
      </w:r>
      <w:r>
        <w:rPr>
          <w:b/>
          <w:spacing w:val="-1"/>
          <w:position w:val="-1"/>
          <w:sz w:val="24"/>
          <w:szCs w:val="24"/>
        </w:rPr>
        <w:t>D</w:t>
      </w:r>
      <w:r>
        <w:rPr>
          <w:b/>
          <w:position w:val="-1"/>
          <w:sz w:val="24"/>
          <w:szCs w:val="24"/>
        </w:rPr>
        <w:t>N. 0415088207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6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4451" w:right="3925"/>
        <w:jc w:val="center"/>
        <w:rPr>
          <w:sz w:val="24"/>
          <w:szCs w:val="24"/>
        </w:rPr>
        <w:sectPr w:rsidR="008F76AF">
          <w:pgSz w:w="11920" w:h="16840"/>
          <w:pgMar w:top="1560" w:right="1640" w:bottom="280" w:left="1680" w:header="720" w:footer="720" w:gutter="0"/>
          <w:cols w:space="720"/>
        </w:sectPr>
      </w:pPr>
      <w:r>
        <w:rPr>
          <w:sz w:val="24"/>
          <w:szCs w:val="24"/>
        </w:rPr>
        <w:t>ii</w:t>
      </w:r>
    </w:p>
    <w:p w:rsidR="008F76AF" w:rsidRDefault="008F76AF">
      <w:pPr>
        <w:spacing w:line="200" w:lineRule="exact"/>
      </w:pPr>
    </w:p>
    <w:p w:rsidR="008F76AF" w:rsidRDefault="00F435A5">
      <w:pPr>
        <w:spacing w:before="29" w:line="359" w:lineRule="auto"/>
        <w:ind w:left="3599" w:right="2735" w:firstLine="298"/>
        <w:rPr>
          <w:sz w:val="24"/>
          <w:szCs w:val="24"/>
        </w:rPr>
      </w:pP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ER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Y</w:t>
      </w:r>
      <w:r>
        <w:rPr>
          <w:b/>
          <w:sz w:val="24"/>
          <w:szCs w:val="24"/>
        </w:rPr>
        <w:t>ATA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 xml:space="preserve">N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EAS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</w:p>
    <w:p w:rsidR="008F76AF" w:rsidRDefault="008F76AF">
      <w:pPr>
        <w:spacing w:line="200" w:lineRule="exact"/>
      </w:pPr>
    </w:p>
    <w:p w:rsidR="008F76AF" w:rsidRDefault="008F76AF">
      <w:pPr>
        <w:spacing w:before="15" w:line="200" w:lineRule="exact"/>
      </w:pPr>
    </w:p>
    <w:p w:rsidR="008F76AF" w:rsidRDefault="00F435A5">
      <w:pPr>
        <w:spacing w:line="360" w:lineRule="auto"/>
        <w:ind w:left="588" w:right="8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rsitas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, s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F76AF" w:rsidRDefault="00F435A5">
      <w:pPr>
        <w:spacing w:before="3"/>
        <w:ind w:left="588" w:right="5846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     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:   </w:t>
      </w:r>
      <w:r>
        <w:rPr>
          <w:spacing w:val="5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Fe</w:t>
      </w:r>
      <w:r>
        <w:rPr>
          <w:sz w:val="24"/>
          <w:szCs w:val="24"/>
        </w:rPr>
        <w:t>rinda</w:t>
      </w:r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F435A5">
      <w:pPr>
        <w:ind w:left="588" w:right="5502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N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 xml:space="preserve">M        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: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311810571</w:t>
      </w:r>
    </w:p>
    <w:p w:rsidR="008F76AF" w:rsidRDefault="008F76AF">
      <w:pPr>
        <w:spacing w:before="2"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ind w:left="588" w:right="3314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rjudul  :</w:t>
      </w:r>
    </w:p>
    <w:p w:rsidR="008F76AF" w:rsidRDefault="008F76AF">
      <w:pPr>
        <w:spacing w:before="7"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ind w:right="543"/>
        <w:jc w:val="right"/>
        <w:rPr>
          <w:sz w:val="24"/>
          <w:szCs w:val="24"/>
        </w:rPr>
      </w:pPr>
      <w:r>
        <w:rPr>
          <w:b/>
          <w:sz w:val="24"/>
          <w:szCs w:val="24"/>
        </w:rPr>
        <w:t xml:space="preserve">“Rancang 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Ap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2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asi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lo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 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asis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b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3013" w:right="2528"/>
        <w:jc w:val="center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gg</w:t>
      </w:r>
      <w:r>
        <w:rPr>
          <w:b/>
          <w:spacing w:val="1"/>
          <w:sz w:val="24"/>
          <w:szCs w:val="24"/>
        </w:rPr>
        <w:t>un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HP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y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Q</w:t>
      </w:r>
      <w:r>
        <w:rPr>
          <w:b/>
          <w:spacing w:val="3"/>
          <w:sz w:val="24"/>
          <w:szCs w:val="24"/>
        </w:rPr>
        <w:t>L</w:t>
      </w:r>
      <w:r>
        <w:rPr>
          <w:b/>
          <w:sz w:val="24"/>
          <w:szCs w:val="24"/>
        </w:rPr>
        <w:t>”</w:t>
      </w:r>
    </w:p>
    <w:p w:rsidR="008F76AF" w:rsidRDefault="008F76AF">
      <w:pPr>
        <w:spacing w:before="7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360" w:lineRule="auto"/>
        <w:ind w:left="605" w:right="78"/>
        <w:jc w:val="both"/>
        <w:rPr>
          <w:sz w:val="24"/>
          <w:szCs w:val="24"/>
        </w:rPr>
      </w:pP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sli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(k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masing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ndukung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). 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 dikemudian 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dis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b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ga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buk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bukti</w:t>
      </w:r>
      <w:r>
        <w:rPr>
          <w:spacing w:val="-11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ukup,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ak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dibat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lkan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mel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kian sur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pe</w:t>
      </w:r>
      <w:r>
        <w:rPr>
          <w:spacing w:val="-1"/>
          <w:sz w:val="24"/>
          <w:szCs w:val="24"/>
        </w:rPr>
        <w:t>r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line="200" w:lineRule="exact"/>
      </w:pPr>
    </w:p>
    <w:p w:rsidR="008F76AF" w:rsidRDefault="008F76AF">
      <w:pPr>
        <w:spacing w:before="19" w:line="200" w:lineRule="exact"/>
      </w:pPr>
    </w:p>
    <w:p w:rsidR="008F76AF" w:rsidRDefault="00F435A5">
      <w:pPr>
        <w:ind w:left="4249"/>
        <w:rPr>
          <w:sz w:val="24"/>
          <w:szCs w:val="24"/>
        </w:rPr>
      </w:pPr>
      <w:r>
        <w:rPr>
          <w:sz w:val="24"/>
          <w:szCs w:val="24"/>
        </w:rPr>
        <w:t>Dibu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di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:   </w:t>
      </w:r>
      <w:r>
        <w:rPr>
          <w:spacing w:val="-1"/>
          <w:sz w:val="24"/>
          <w:szCs w:val="24"/>
        </w:rPr>
        <w:t>Be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right="516"/>
        <w:jc w:val="right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         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 xml:space="preserve">:   15 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2023</w:t>
      </w:r>
    </w:p>
    <w:p w:rsidR="008F76AF" w:rsidRDefault="008F76AF">
      <w:pPr>
        <w:spacing w:before="3"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ind w:right="123"/>
        <w:jc w:val="right"/>
        <w:rPr>
          <w:sz w:val="24"/>
          <w:szCs w:val="24"/>
        </w:rPr>
      </w:pP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</w:p>
    <w:p w:rsidR="008F76AF" w:rsidRDefault="008F76AF">
      <w:pPr>
        <w:spacing w:before="7" w:line="160" w:lineRule="exact"/>
        <w:rPr>
          <w:sz w:val="16"/>
          <w:szCs w:val="16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right="604"/>
        <w:jc w:val="right"/>
        <w:rPr>
          <w:sz w:val="24"/>
          <w:szCs w:val="24"/>
        </w:rPr>
      </w:pPr>
      <w:r>
        <w:rPr>
          <w:spacing w:val="-1"/>
          <w:position w:val="-1"/>
          <w:sz w:val="24"/>
          <w:szCs w:val="24"/>
        </w:rPr>
        <w:t>Fe</w:t>
      </w:r>
      <w:r>
        <w:rPr>
          <w:position w:val="-1"/>
          <w:sz w:val="24"/>
          <w:szCs w:val="24"/>
        </w:rPr>
        <w:t>rin</w:t>
      </w:r>
      <w:r>
        <w:rPr>
          <w:spacing w:val="2"/>
          <w:position w:val="-1"/>
          <w:sz w:val="24"/>
          <w:szCs w:val="24"/>
        </w:rPr>
        <w:t>d</w:t>
      </w:r>
      <w:r>
        <w:rPr>
          <w:position w:val="-1"/>
          <w:sz w:val="24"/>
          <w:szCs w:val="24"/>
        </w:rPr>
        <w:t>a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2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4420" w:right="3949"/>
        <w:jc w:val="center"/>
        <w:rPr>
          <w:sz w:val="24"/>
          <w:szCs w:val="24"/>
        </w:rPr>
        <w:sectPr w:rsidR="008F76AF">
          <w:pgSz w:w="11920" w:h="16840"/>
          <w:pgMar w:top="1560" w:right="1580" w:bottom="280" w:left="1680" w:header="720" w:footer="720" w:gutter="0"/>
          <w:cols w:space="720"/>
        </w:sectPr>
      </w:pPr>
      <w:r>
        <w:rPr>
          <w:sz w:val="24"/>
          <w:szCs w:val="24"/>
        </w:rPr>
        <w:t>iii</w:t>
      </w:r>
    </w:p>
    <w:p w:rsidR="008F76AF" w:rsidRDefault="00F435A5">
      <w:pPr>
        <w:spacing w:before="29" w:line="359" w:lineRule="auto"/>
        <w:ind w:left="671" w:right="207"/>
        <w:jc w:val="center"/>
        <w:rPr>
          <w:sz w:val="24"/>
          <w:szCs w:val="24"/>
        </w:rPr>
      </w:pPr>
      <w:r>
        <w:rPr>
          <w:b/>
          <w:spacing w:val="-3"/>
          <w:sz w:val="24"/>
          <w:szCs w:val="24"/>
        </w:rPr>
        <w:lastRenderedPageBreak/>
        <w:t>P</w:t>
      </w:r>
      <w:r>
        <w:rPr>
          <w:b/>
          <w:sz w:val="24"/>
          <w:szCs w:val="24"/>
        </w:rPr>
        <w:t>ER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Y</w:t>
      </w:r>
      <w:r>
        <w:rPr>
          <w:b/>
          <w:sz w:val="24"/>
          <w:szCs w:val="24"/>
        </w:rPr>
        <w:t>ATA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ER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ETUJ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BLI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 xml:space="preserve">I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Y</w:t>
      </w:r>
      <w:r>
        <w:rPr>
          <w:b/>
          <w:sz w:val="24"/>
          <w:szCs w:val="24"/>
        </w:rPr>
        <w:t>A ILMI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H U</w:t>
      </w:r>
      <w:r>
        <w:rPr>
          <w:b/>
          <w:spacing w:val="2"/>
          <w:sz w:val="24"/>
          <w:szCs w:val="24"/>
        </w:rPr>
        <w:t>N</w:t>
      </w:r>
      <w:r>
        <w:rPr>
          <w:b/>
          <w:sz w:val="24"/>
          <w:szCs w:val="24"/>
        </w:rPr>
        <w:t xml:space="preserve">TUK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3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ENTIN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 xml:space="preserve">N 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DE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IS</w:t>
      </w:r>
    </w:p>
    <w:p w:rsidR="008F76AF" w:rsidRDefault="008F76AF">
      <w:pPr>
        <w:spacing w:line="200" w:lineRule="exact"/>
      </w:pPr>
    </w:p>
    <w:p w:rsidR="008F76AF" w:rsidRDefault="008F76AF">
      <w:pPr>
        <w:spacing w:before="15" w:line="200" w:lineRule="exact"/>
      </w:pPr>
    </w:p>
    <w:p w:rsidR="008F76AF" w:rsidRDefault="00F435A5">
      <w:pPr>
        <w:spacing w:line="360" w:lineRule="auto"/>
        <w:ind w:left="588" w:right="8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rsitas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, s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F76AF" w:rsidRDefault="00F435A5">
      <w:pPr>
        <w:spacing w:before="3"/>
        <w:ind w:left="588" w:right="5846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     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:   </w:t>
      </w:r>
      <w:r>
        <w:rPr>
          <w:spacing w:val="5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Fe</w:t>
      </w:r>
      <w:r>
        <w:rPr>
          <w:sz w:val="24"/>
          <w:szCs w:val="24"/>
        </w:rPr>
        <w:t>rinda</w:t>
      </w:r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F435A5">
      <w:pPr>
        <w:ind w:left="588" w:right="5502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N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 xml:space="preserve">M        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: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311810571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spacing w:line="360" w:lineRule="auto"/>
        <w:ind w:left="588" w:right="79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Ilmu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rsitas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gsa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4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Eksklusif</w:t>
      </w:r>
      <w:r>
        <w:rPr>
          <w:spacing w:val="3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Non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E</w:t>
      </w:r>
      <w:r>
        <w:rPr>
          <w:i/>
          <w:spacing w:val="1"/>
          <w:sz w:val="24"/>
          <w:szCs w:val="24"/>
        </w:rPr>
        <w:t>x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lus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e Ro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al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y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Fr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Righ</w:t>
      </w:r>
      <w:r>
        <w:rPr>
          <w:i/>
          <w:spacing w:val="3"/>
          <w:sz w:val="24"/>
          <w:szCs w:val="24"/>
        </w:rPr>
        <w:t>t</w:t>
      </w:r>
      <w:r>
        <w:rPr>
          <w:i/>
          <w:sz w:val="24"/>
          <w:szCs w:val="24"/>
        </w:rPr>
        <w:t xml:space="preserve">)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rju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ul :</w:t>
      </w:r>
    </w:p>
    <w:p w:rsidR="008F76AF" w:rsidRDefault="00F435A5">
      <w:pPr>
        <w:spacing w:before="11"/>
        <w:ind w:left="1011" w:right="534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“Rancang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Ap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2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asi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lo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 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asis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b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3013" w:right="2528"/>
        <w:jc w:val="center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gg</w:t>
      </w:r>
      <w:r>
        <w:rPr>
          <w:b/>
          <w:spacing w:val="1"/>
          <w:sz w:val="24"/>
          <w:szCs w:val="24"/>
        </w:rPr>
        <w:t>un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HP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y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Q</w:t>
      </w:r>
      <w:r>
        <w:rPr>
          <w:b/>
          <w:spacing w:val="3"/>
          <w:sz w:val="24"/>
          <w:szCs w:val="24"/>
        </w:rPr>
        <w:t>L</w:t>
      </w:r>
      <w:r>
        <w:rPr>
          <w:b/>
          <w:sz w:val="24"/>
          <w:szCs w:val="24"/>
        </w:rPr>
        <w:t>”</w:t>
      </w:r>
    </w:p>
    <w:p w:rsidR="008F76AF" w:rsidRDefault="008F76AF">
      <w:pPr>
        <w:spacing w:before="4" w:line="120" w:lineRule="exact"/>
        <w:rPr>
          <w:sz w:val="13"/>
          <w:szCs w:val="13"/>
        </w:rPr>
      </w:pPr>
    </w:p>
    <w:p w:rsidR="008F76AF" w:rsidRDefault="00F435A5">
      <w:pPr>
        <w:spacing w:line="360" w:lineRule="auto"/>
        <w:ind w:left="605" w:right="77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rta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lukan (bila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).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- Eksklusif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rsitas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ula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(m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k),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databas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>)</w:t>
      </w:r>
      <w:r>
        <w:rPr>
          <w:sz w:val="24"/>
          <w:szCs w:val="24"/>
        </w:rPr>
        <w:t>,  mendistr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busik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3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lkan/mempubl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sikan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media lain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tanpa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 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in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tap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ntu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s</w:t>
      </w:r>
      <w:r>
        <w:rPr>
          <w:spacing w:val="3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penulis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ip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line="200" w:lineRule="exact"/>
      </w:pPr>
    </w:p>
    <w:p w:rsidR="008F76AF" w:rsidRDefault="008F76AF">
      <w:pPr>
        <w:spacing w:before="19" w:line="200" w:lineRule="exact"/>
      </w:pPr>
    </w:p>
    <w:p w:rsidR="008F76AF" w:rsidRDefault="00F435A5">
      <w:pPr>
        <w:spacing w:line="360" w:lineRule="auto"/>
        <w:ind w:left="605" w:right="7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ibadi,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tanpa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7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rsitas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tun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hukum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mbul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Cip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F76AF" w:rsidRDefault="008F76AF">
      <w:pPr>
        <w:spacing w:line="200" w:lineRule="exact"/>
      </w:pPr>
    </w:p>
    <w:p w:rsidR="008F76AF" w:rsidRDefault="008F76AF">
      <w:pPr>
        <w:spacing w:before="20" w:line="200" w:lineRule="exact"/>
      </w:pPr>
    </w:p>
    <w:p w:rsidR="008F76AF" w:rsidRDefault="00F435A5">
      <w:pPr>
        <w:ind w:left="605" w:right="2197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kian su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 pe</w:t>
      </w:r>
      <w:r>
        <w:rPr>
          <w:spacing w:val="-1"/>
          <w:sz w:val="24"/>
          <w:szCs w:val="24"/>
        </w:rPr>
        <w:t>r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4249"/>
        <w:rPr>
          <w:sz w:val="24"/>
          <w:szCs w:val="24"/>
        </w:rPr>
      </w:pPr>
      <w:r>
        <w:rPr>
          <w:sz w:val="24"/>
          <w:szCs w:val="24"/>
        </w:rPr>
        <w:t>Dibu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di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:   </w:t>
      </w:r>
      <w:r>
        <w:rPr>
          <w:spacing w:val="-1"/>
          <w:sz w:val="24"/>
          <w:szCs w:val="24"/>
        </w:rPr>
        <w:t>Be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right="516"/>
        <w:jc w:val="right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         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 xml:space="preserve">:   15 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2023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right="122"/>
        <w:jc w:val="right"/>
        <w:rPr>
          <w:sz w:val="24"/>
          <w:szCs w:val="24"/>
        </w:rPr>
      </w:pP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</w:p>
    <w:p w:rsidR="008F76AF" w:rsidRDefault="008F76AF">
      <w:pPr>
        <w:spacing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right="604"/>
        <w:jc w:val="right"/>
        <w:rPr>
          <w:sz w:val="24"/>
          <w:szCs w:val="24"/>
        </w:rPr>
      </w:pPr>
      <w:r>
        <w:rPr>
          <w:spacing w:val="-1"/>
          <w:position w:val="-1"/>
          <w:sz w:val="24"/>
          <w:szCs w:val="24"/>
        </w:rPr>
        <w:t>Fe</w:t>
      </w:r>
      <w:r>
        <w:rPr>
          <w:position w:val="-1"/>
          <w:sz w:val="24"/>
          <w:szCs w:val="24"/>
        </w:rPr>
        <w:t>rin</w:t>
      </w:r>
      <w:r>
        <w:rPr>
          <w:spacing w:val="2"/>
          <w:position w:val="-1"/>
          <w:sz w:val="24"/>
          <w:szCs w:val="24"/>
        </w:rPr>
        <w:t>d</w:t>
      </w:r>
      <w:r>
        <w:rPr>
          <w:position w:val="-1"/>
          <w:sz w:val="24"/>
          <w:szCs w:val="24"/>
        </w:rPr>
        <w:t>a</w:t>
      </w:r>
    </w:p>
    <w:p w:rsidR="008F76AF" w:rsidRDefault="008F76AF">
      <w:pPr>
        <w:spacing w:before="6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4425" w:right="3959"/>
        <w:jc w:val="center"/>
        <w:rPr>
          <w:sz w:val="24"/>
          <w:szCs w:val="24"/>
        </w:rPr>
        <w:sectPr w:rsidR="008F76AF">
          <w:pgSz w:w="11920" w:h="16840"/>
          <w:pgMar w:top="1560" w:right="1580" w:bottom="280" w:left="1680" w:header="720" w:footer="720" w:gutter="0"/>
          <w:cols w:space="720"/>
        </w:sectPr>
      </w:pPr>
      <w:r>
        <w:rPr>
          <w:sz w:val="24"/>
          <w:szCs w:val="24"/>
        </w:rPr>
        <w:t>iv</w:t>
      </w:r>
    </w:p>
    <w:p w:rsidR="008F76AF" w:rsidRDefault="00F435A5">
      <w:pPr>
        <w:spacing w:before="29"/>
        <w:ind w:left="3071" w:right="2587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U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TERI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KA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IH</w:t>
      </w:r>
    </w:p>
    <w:p w:rsidR="008F76AF" w:rsidRDefault="008F76AF">
      <w:pPr>
        <w:spacing w:before="7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uji</w:t>
      </w:r>
      <w:r>
        <w:rPr>
          <w:spacing w:val="2"/>
          <w:sz w:val="24"/>
          <w:szCs w:val="24"/>
        </w:rPr>
        <w:t xml:space="preserve"> 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ukur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tkan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Allah </w:t>
      </w:r>
      <w:r>
        <w:rPr>
          <w:spacing w:val="1"/>
          <w:sz w:val="24"/>
          <w:szCs w:val="24"/>
        </w:rPr>
        <w:t>SW</w:t>
      </w:r>
      <w:r>
        <w:rPr>
          <w:sz w:val="24"/>
          <w:szCs w:val="24"/>
        </w:rPr>
        <w:t xml:space="preserve">T, 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hmat,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runi</w:t>
      </w:r>
      <w:r>
        <w:rPr>
          <w:spacing w:val="-1"/>
          <w:sz w:val="24"/>
          <w:szCs w:val="24"/>
        </w:rPr>
        <w:t>a-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gga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kripsi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rjudul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spacing w:val="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-2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” 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duku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pihak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F76AF" w:rsidRDefault="00F435A5" w:rsidP="001048F3">
      <w:pPr>
        <w:spacing w:before="6" w:line="359" w:lineRule="auto"/>
        <w:ind w:left="1488" w:right="62" w:hanging="354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12"/>
          <w:sz w:val="24"/>
          <w:szCs w:val="24"/>
        </w:rPr>
        <w:t xml:space="preserve"> </w:t>
      </w:r>
      <w:r w:rsidR="001048F3">
        <w:rPr>
          <w:spacing w:val="12"/>
          <w:sz w:val="24"/>
          <w:szCs w:val="24"/>
        </w:rPr>
        <w:t xml:space="preserve">Ibu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utri Ang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 xml:space="preserve">un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ri,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t., M.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i.,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ku</w:t>
      </w:r>
      <w:r>
        <w:rPr>
          <w:spacing w:val="5"/>
          <w:sz w:val="24"/>
          <w:szCs w:val="24"/>
        </w:rPr>
        <w:t>l</w:t>
      </w:r>
      <w:r>
        <w:rPr>
          <w:sz w:val="24"/>
          <w:szCs w:val="24"/>
        </w:rPr>
        <w:t xml:space="preserve">tas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knik, 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rsitas Pelita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 w:rsidR="001048F3">
        <w:rPr>
          <w:sz w:val="24"/>
          <w:szCs w:val="24"/>
        </w:rPr>
        <w:t>,</w:t>
      </w:r>
    </w:p>
    <w:p w:rsidR="001048F3" w:rsidRDefault="001048F3" w:rsidP="001048F3">
      <w:pPr>
        <w:spacing w:before="6" w:line="359" w:lineRule="auto"/>
        <w:ind w:left="1488" w:right="62" w:hanging="354"/>
        <w:jc w:val="both"/>
        <w:rPr>
          <w:sz w:val="24"/>
          <w:szCs w:val="24"/>
        </w:rPr>
      </w:pPr>
      <w:r>
        <w:rPr>
          <w:sz w:val="24"/>
          <w:szCs w:val="24"/>
        </w:rPr>
        <w:t>2. Bapak Wahyu Hadikristanto S.Kom., M.Kom, selaku Ketu Prodi Teknik Informatika, Fakultas Teknik, Universitas Pelita Bangsa</w:t>
      </w:r>
    </w:p>
    <w:p w:rsidR="008F76AF" w:rsidRDefault="001048F3" w:rsidP="00F15958">
      <w:pPr>
        <w:spacing w:line="360" w:lineRule="auto"/>
        <w:ind w:left="1485" w:right="57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Bapak </w:t>
      </w:r>
      <w:r w:rsidR="00F435A5">
        <w:rPr>
          <w:spacing w:val="1"/>
          <w:sz w:val="24"/>
          <w:szCs w:val="24"/>
        </w:rPr>
        <w:t>S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nudin,</w:t>
      </w:r>
      <w:r w:rsidR="00F435A5">
        <w:rPr>
          <w:spacing w:val="46"/>
          <w:sz w:val="24"/>
          <w:szCs w:val="24"/>
        </w:rPr>
        <w:t xml:space="preserve"> </w:t>
      </w:r>
      <w:r w:rsidR="00F435A5">
        <w:rPr>
          <w:spacing w:val="1"/>
          <w:sz w:val="24"/>
          <w:szCs w:val="24"/>
        </w:rPr>
        <w:t>S</w:t>
      </w:r>
      <w:r w:rsidR="00F435A5">
        <w:rPr>
          <w:sz w:val="24"/>
          <w:szCs w:val="24"/>
        </w:rPr>
        <w:t>.Kom.,</w:t>
      </w:r>
      <w:r w:rsidR="00F435A5">
        <w:rPr>
          <w:spacing w:val="45"/>
          <w:sz w:val="24"/>
          <w:szCs w:val="24"/>
        </w:rPr>
        <w:t xml:space="preserve"> </w:t>
      </w:r>
      <w:r w:rsidR="00F435A5">
        <w:rPr>
          <w:sz w:val="24"/>
          <w:szCs w:val="24"/>
        </w:rPr>
        <w:t>M.Kom</w:t>
      </w:r>
      <w:r w:rsidR="00F435A5">
        <w:rPr>
          <w:spacing w:val="2"/>
          <w:sz w:val="24"/>
          <w:szCs w:val="24"/>
        </w:rPr>
        <w:t>.</w:t>
      </w:r>
      <w:r w:rsidR="00F435A5">
        <w:rPr>
          <w:sz w:val="24"/>
          <w:szCs w:val="24"/>
        </w:rPr>
        <w:t>,</w:t>
      </w:r>
      <w:r w:rsidR="00F435A5">
        <w:rPr>
          <w:spacing w:val="45"/>
          <w:sz w:val="24"/>
          <w:szCs w:val="24"/>
        </w:rPr>
        <w:t xml:space="preserve"> </w:t>
      </w:r>
      <w:r w:rsidR="00F435A5">
        <w:rPr>
          <w:sz w:val="24"/>
          <w:szCs w:val="24"/>
        </w:rPr>
        <w:t>s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b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g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i</w:t>
      </w:r>
      <w:r w:rsidR="00F435A5">
        <w:rPr>
          <w:spacing w:val="47"/>
          <w:sz w:val="24"/>
          <w:szCs w:val="24"/>
        </w:rPr>
        <w:t xml:space="preserve"> </w:t>
      </w:r>
      <w:r w:rsidR="00F435A5">
        <w:rPr>
          <w:sz w:val="24"/>
          <w:szCs w:val="24"/>
        </w:rPr>
        <w:t>Dos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n</w:t>
      </w:r>
      <w:r w:rsidR="00F435A5">
        <w:rPr>
          <w:spacing w:val="45"/>
          <w:sz w:val="24"/>
          <w:szCs w:val="24"/>
        </w:rPr>
        <w:t xml:space="preserve"> </w:t>
      </w:r>
      <w:r w:rsidR="00F435A5">
        <w:rPr>
          <w:spacing w:val="1"/>
          <w:sz w:val="24"/>
          <w:szCs w:val="24"/>
        </w:rPr>
        <w:t>P</w:t>
      </w:r>
      <w:r w:rsidR="00F435A5">
        <w:rPr>
          <w:spacing w:val="-1"/>
          <w:sz w:val="24"/>
          <w:szCs w:val="24"/>
        </w:rPr>
        <w:t>e</w:t>
      </w:r>
      <w:r w:rsidR="00F435A5">
        <w:rPr>
          <w:spacing w:val="3"/>
          <w:sz w:val="24"/>
          <w:szCs w:val="24"/>
        </w:rPr>
        <w:t>m</w:t>
      </w:r>
      <w:r w:rsidR="00F435A5">
        <w:rPr>
          <w:sz w:val="24"/>
          <w:szCs w:val="24"/>
        </w:rPr>
        <w:t>bi</w:t>
      </w:r>
      <w:r w:rsidR="00F435A5">
        <w:rPr>
          <w:spacing w:val="1"/>
          <w:sz w:val="24"/>
          <w:szCs w:val="24"/>
        </w:rPr>
        <w:t>m</w:t>
      </w:r>
      <w:r w:rsidR="00F435A5">
        <w:rPr>
          <w:sz w:val="24"/>
          <w:szCs w:val="24"/>
        </w:rPr>
        <w:t>bing</w:t>
      </w:r>
      <w:r w:rsidR="00F435A5">
        <w:rPr>
          <w:spacing w:val="46"/>
          <w:sz w:val="24"/>
          <w:szCs w:val="24"/>
        </w:rPr>
        <w:t xml:space="preserve"> </w:t>
      </w:r>
      <w:r w:rsidR="00F435A5">
        <w:rPr>
          <w:sz w:val="24"/>
          <w:szCs w:val="24"/>
        </w:rPr>
        <w:t>I</w:t>
      </w:r>
      <w:r w:rsidR="00F435A5">
        <w:rPr>
          <w:spacing w:val="42"/>
          <w:sz w:val="24"/>
          <w:szCs w:val="24"/>
        </w:rPr>
        <w:t xml:space="preserve"> </w:t>
      </w:r>
      <w:r w:rsidR="00F435A5">
        <w:rPr>
          <w:sz w:val="24"/>
          <w:szCs w:val="24"/>
        </w:rPr>
        <w:t>d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n</w:t>
      </w:r>
      <w:r w:rsidR="007E034C">
        <w:rPr>
          <w:spacing w:val="48"/>
          <w:sz w:val="24"/>
          <w:szCs w:val="24"/>
        </w:rPr>
        <w:t xml:space="preserve"> </w:t>
      </w:r>
      <w:r w:rsidR="00F15958">
        <w:rPr>
          <w:spacing w:val="48"/>
          <w:sz w:val="24"/>
          <w:szCs w:val="24"/>
        </w:rPr>
        <w:t xml:space="preserve">Bapak </w:t>
      </w:r>
      <w:r w:rsidR="00F435A5">
        <w:rPr>
          <w:spacing w:val="1"/>
          <w:sz w:val="24"/>
          <w:szCs w:val="24"/>
        </w:rPr>
        <w:t>W</w:t>
      </w:r>
      <w:r w:rsidR="00F435A5">
        <w:rPr>
          <w:spacing w:val="-1"/>
          <w:sz w:val="24"/>
          <w:szCs w:val="24"/>
        </w:rPr>
        <w:t>a</w:t>
      </w:r>
      <w:r w:rsidR="00F435A5">
        <w:rPr>
          <w:spacing w:val="5"/>
          <w:sz w:val="24"/>
          <w:szCs w:val="24"/>
        </w:rPr>
        <w:t>h</w:t>
      </w:r>
      <w:r w:rsidR="00F435A5">
        <w:rPr>
          <w:spacing w:val="-5"/>
          <w:sz w:val="24"/>
          <w:szCs w:val="24"/>
        </w:rPr>
        <w:t>y</w:t>
      </w:r>
      <w:r w:rsidR="00F435A5">
        <w:rPr>
          <w:sz w:val="24"/>
          <w:szCs w:val="24"/>
        </w:rPr>
        <w:t>u H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dikris</w:t>
      </w:r>
      <w:r w:rsidR="00F435A5">
        <w:rPr>
          <w:spacing w:val="1"/>
          <w:sz w:val="24"/>
          <w:szCs w:val="24"/>
        </w:rPr>
        <w:t>t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nto,</w:t>
      </w:r>
      <w:r w:rsidR="00F435A5">
        <w:rPr>
          <w:spacing w:val="58"/>
          <w:sz w:val="24"/>
          <w:szCs w:val="24"/>
        </w:rPr>
        <w:t xml:space="preserve"> </w:t>
      </w:r>
      <w:r w:rsidR="00F435A5">
        <w:rPr>
          <w:spacing w:val="1"/>
          <w:sz w:val="24"/>
          <w:szCs w:val="24"/>
        </w:rPr>
        <w:t>S</w:t>
      </w:r>
      <w:r w:rsidR="00F435A5">
        <w:rPr>
          <w:sz w:val="24"/>
          <w:szCs w:val="24"/>
        </w:rPr>
        <w:t>.Kom.,</w:t>
      </w:r>
      <w:r w:rsidR="00F435A5">
        <w:rPr>
          <w:spacing w:val="55"/>
          <w:sz w:val="24"/>
          <w:szCs w:val="24"/>
        </w:rPr>
        <w:t xml:space="preserve"> </w:t>
      </w:r>
      <w:r w:rsidR="00F435A5">
        <w:rPr>
          <w:sz w:val="24"/>
          <w:szCs w:val="24"/>
        </w:rPr>
        <w:t>M.Ko</w:t>
      </w:r>
      <w:r w:rsidR="00F435A5">
        <w:rPr>
          <w:spacing w:val="2"/>
          <w:sz w:val="24"/>
          <w:szCs w:val="24"/>
        </w:rPr>
        <w:t>m</w:t>
      </w:r>
      <w:r w:rsidR="00F435A5">
        <w:rPr>
          <w:sz w:val="24"/>
          <w:szCs w:val="24"/>
        </w:rPr>
        <w:t>.,</w:t>
      </w:r>
      <w:r w:rsidR="00F435A5">
        <w:rPr>
          <w:spacing w:val="57"/>
          <w:sz w:val="24"/>
          <w:szCs w:val="24"/>
        </w:rPr>
        <w:t xml:space="preserve"> </w:t>
      </w:r>
      <w:r w:rsidR="00F435A5">
        <w:rPr>
          <w:sz w:val="24"/>
          <w:szCs w:val="24"/>
        </w:rPr>
        <w:t>s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b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g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i</w:t>
      </w:r>
      <w:r w:rsidR="00F435A5">
        <w:rPr>
          <w:spacing w:val="58"/>
          <w:sz w:val="24"/>
          <w:szCs w:val="24"/>
        </w:rPr>
        <w:t xml:space="preserve"> </w:t>
      </w:r>
      <w:r w:rsidR="00F435A5">
        <w:rPr>
          <w:sz w:val="24"/>
          <w:szCs w:val="24"/>
        </w:rPr>
        <w:t>Dos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 xml:space="preserve">n  </w:t>
      </w:r>
      <w:r w:rsidR="00F435A5">
        <w:rPr>
          <w:spacing w:val="1"/>
          <w:sz w:val="24"/>
          <w:szCs w:val="24"/>
        </w:rPr>
        <w:t>P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mb</w:t>
      </w:r>
      <w:r w:rsidR="00F435A5">
        <w:rPr>
          <w:spacing w:val="1"/>
          <w:sz w:val="24"/>
          <w:szCs w:val="24"/>
        </w:rPr>
        <w:t>i</w:t>
      </w:r>
      <w:r w:rsidR="00F435A5">
        <w:rPr>
          <w:sz w:val="24"/>
          <w:szCs w:val="24"/>
        </w:rPr>
        <w:t>mb</w:t>
      </w:r>
      <w:r w:rsidR="00F435A5">
        <w:rPr>
          <w:spacing w:val="1"/>
          <w:sz w:val="24"/>
          <w:szCs w:val="24"/>
        </w:rPr>
        <w:t>i</w:t>
      </w:r>
      <w:r w:rsidR="00F435A5">
        <w:rPr>
          <w:sz w:val="24"/>
          <w:szCs w:val="24"/>
        </w:rPr>
        <w:t>ng</w:t>
      </w:r>
      <w:r w:rsidR="00F435A5">
        <w:rPr>
          <w:spacing w:val="57"/>
          <w:sz w:val="24"/>
          <w:szCs w:val="24"/>
        </w:rPr>
        <w:t xml:space="preserve"> </w:t>
      </w:r>
      <w:r w:rsidR="00F435A5">
        <w:rPr>
          <w:spacing w:val="-3"/>
          <w:sz w:val="24"/>
          <w:szCs w:val="24"/>
        </w:rPr>
        <w:t>I</w:t>
      </w:r>
      <w:r w:rsidR="00F435A5">
        <w:rPr>
          <w:sz w:val="24"/>
          <w:szCs w:val="24"/>
        </w:rPr>
        <w:t>I</w:t>
      </w:r>
      <w:r w:rsidR="00F435A5">
        <w:rPr>
          <w:spacing w:val="59"/>
          <w:sz w:val="24"/>
          <w:szCs w:val="24"/>
        </w:rPr>
        <w:t xml:space="preserve"> </w:t>
      </w:r>
      <w:r w:rsidR="00F435A5">
        <w:rPr>
          <w:spacing w:val="-5"/>
          <w:sz w:val="24"/>
          <w:szCs w:val="24"/>
        </w:rPr>
        <w:t>y</w:t>
      </w:r>
      <w:r w:rsidR="00F435A5">
        <w:rPr>
          <w:spacing w:val="-1"/>
          <w:sz w:val="24"/>
          <w:szCs w:val="24"/>
        </w:rPr>
        <w:t>a</w:t>
      </w:r>
      <w:r w:rsidR="00F435A5">
        <w:rPr>
          <w:spacing w:val="2"/>
          <w:sz w:val="24"/>
          <w:szCs w:val="24"/>
        </w:rPr>
        <w:t>n</w:t>
      </w:r>
      <w:r w:rsidR="00F435A5">
        <w:rPr>
          <w:sz w:val="24"/>
          <w:szCs w:val="24"/>
        </w:rPr>
        <w:t>g tel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h me</w:t>
      </w:r>
      <w:r w:rsidR="00F435A5">
        <w:rPr>
          <w:spacing w:val="4"/>
          <w:sz w:val="24"/>
          <w:szCs w:val="24"/>
        </w:rPr>
        <w:t>n</w:t>
      </w:r>
      <w:r w:rsidR="00F435A5">
        <w:rPr>
          <w:spacing w:val="-5"/>
          <w:sz w:val="24"/>
          <w:szCs w:val="24"/>
        </w:rPr>
        <w:t>y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dia</w:t>
      </w:r>
      <w:r w:rsidR="00F435A5">
        <w:rPr>
          <w:spacing w:val="2"/>
          <w:sz w:val="24"/>
          <w:szCs w:val="24"/>
        </w:rPr>
        <w:t>k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 xml:space="preserve">n </w:t>
      </w:r>
      <w:r w:rsidR="00F435A5">
        <w:rPr>
          <w:spacing w:val="2"/>
          <w:sz w:val="24"/>
          <w:szCs w:val="24"/>
        </w:rPr>
        <w:t>w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ktu d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n pik</w:t>
      </w:r>
      <w:r w:rsidR="00F435A5">
        <w:rPr>
          <w:spacing w:val="1"/>
          <w:sz w:val="24"/>
          <w:szCs w:val="24"/>
        </w:rPr>
        <w:t>i</w:t>
      </w:r>
      <w:r w:rsidR="00F435A5">
        <w:rPr>
          <w:sz w:val="24"/>
          <w:szCs w:val="24"/>
        </w:rPr>
        <w:t>r</w:t>
      </w:r>
      <w:r w:rsidR="00F435A5">
        <w:rPr>
          <w:spacing w:val="-2"/>
          <w:sz w:val="24"/>
          <w:szCs w:val="24"/>
        </w:rPr>
        <w:t>a</w:t>
      </w:r>
      <w:r w:rsidR="00F435A5">
        <w:rPr>
          <w:sz w:val="24"/>
          <w:szCs w:val="24"/>
        </w:rPr>
        <w:t>n</w:t>
      </w:r>
      <w:r w:rsidR="00F435A5">
        <w:rPr>
          <w:spacing w:val="5"/>
          <w:sz w:val="24"/>
          <w:szCs w:val="24"/>
        </w:rPr>
        <w:t>n</w:t>
      </w:r>
      <w:r w:rsidR="00F435A5">
        <w:rPr>
          <w:spacing w:val="-5"/>
          <w:sz w:val="24"/>
          <w:szCs w:val="24"/>
        </w:rPr>
        <w:t>y</w:t>
      </w:r>
      <w:r w:rsidR="00F435A5">
        <w:rPr>
          <w:sz w:val="24"/>
          <w:szCs w:val="24"/>
        </w:rPr>
        <w:t>a</w:t>
      </w:r>
      <w:r w:rsidR="00F435A5">
        <w:rPr>
          <w:spacing w:val="1"/>
          <w:sz w:val="24"/>
          <w:szCs w:val="24"/>
        </w:rPr>
        <w:t xml:space="preserve"> </w:t>
      </w:r>
      <w:r w:rsidR="00F435A5">
        <w:rPr>
          <w:sz w:val="24"/>
          <w:szCs w:val="24"/>
        </w:rPr>
        <w:t>untuk</w:t>
      </w:r>
      <w:r w:rsidR="00F435A5">
        <w:rPr>
          <w:spacing w:val="3"/>
          <w:sz w:val="24"/>
          <w:szCs w:val="24"/>
        </w:rPr>
        <w:t xml:space="preserve"> </w:t>
      </w:r>
      <w:r w:rsidR="00F435A5">
        <w:rPr>
          <w:sz w:val="24"/>
          <w:szCs w:val="24"/>
        </w:rPr>
        <w:t>memb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rik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n bi</w:t>
      </w:r>
      <w:r w:rsidR="00F435A5">
        <w:rPr>
          <w:spacing w:val="1"/>
          <w:sz w:val="24"/>
          <w:szCs w:val="24"/>
        </w:rPr>
        <w:t>m</w:t>
      </w:r>
      <w:r w:rsidR="00F435A5">
        <w:rPr>
          <w:sz w:val="24"/>
          <w:szCs w:val="24"/>
        </w:rPr>
        <w:t>bingan d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 xml:space="preserve">n 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r</w:t>
      </w:r>
      <w:r w:rsidR="00F435A5">
        <w:rPr>
          <w:spacing w:val="-2"/>
          <w:sz w:val="24"/>
          <w:szCs w:val="24"/>
        </w:rPr>
        <w:t>a</w:t>
      </w:r>
      <w:r w:rsidR="00F435A5">
        <w:rPr>
          <w:spacing w:val="2"/>
          <w:sz w:val="24"/>
          <w:szCs w:val="24"/>
        </w:rPr>
        <w:t>h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n b</w:t>
      </w:r>
      <w:r w:rsidR="00F435A5">
        <w:rPr>
          <w:spacing w:val="1"/>
          <w:sz w:val="24"/>
          <w:szCs w:val="24"/>
        </w:rPr>
        <w:t>a</w:t>
      </w:r>
      <w:r w:rsidR="00F435A5">
        <w:rPr>
          <w:spacing w:val="-2"/>
          <w:sz w:val="24"/>
          <w:szCs w:val="24"/>
        </w:rPr>
        <w:t>g</w:t>
      </w:r>
      <w:r w:rsidR="00F435A5">
        <w:rPr>
          <w:sz w:val="24"/>
          <w:szCs w:val="24"/>
        </w:rPr>
        <w:t xml:space="preserve">i penulis </w:t>
      </w:r>
      <w:r w:rsidR="00F435A5">
        <w:rPr>
          <w:spacing w:val="3"/>
          <w:sz w:val="24"/>
          <w:szCs w:val="24"/>
        </w:rPr>
        <w:t>d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lam p</w:t>
      </w:r>
      <w:r w:rsidR="00F435A5">
        <w:rPr>
          <w:spacing w:val="-1"/>
          <w:sz w:val="24"/>
          <w:szCs w:val="24"/>
        </w:rPr>
        <w:t>e</w:t>
      </w:r>
      <w:r w:rsidR="00F435A5">
        <w:rPr>
          <w:spacing w:val="5"/>
          <w:sz w:val="24"/>
          <w:szCs w:val="24"/>
        </w:rPr>
        <w:t>n</w:t>
      </w:r>
      <w:r w:rsidR="00F435A5">
        <w:rPr>
          <w:spacing w:val="-5"/>
          <w:sz w:val="24"/>
          <w:szCs w:val="24"/>
        </w:rPr>
        <w:t>y</w:t>
      </w:r>
      <w:r w:rsidR="00F435A5">
        <w:rPr>
          <w:sz w:val="24"/>
          <w:szCs w:val="24"/>
        </w:rPr>
        <w:t>usun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n p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nul</w:t>
      </w:r>
      <w:r w:rsidR="00F435A5">
        <w:rPr>
          <w:spacing w:val="1"/>
          <w:sz w:val="24"/>
          <w:szCs w:val="24"/>
        </w:rPr>
        <w:t>i</w:t>
      </w:r>
      <w:r w:rsidR="00F435A5">
        <w:rPr>
          <w:spacing w:val="2"/>
          <w:sz w:val="24"/>
          <w:szCs w:val="24"/>
        </w:rPr>
        <w:t>s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 xml:space="preserve">n </w:t>
      </w:r>
      <w:r w:rsidR="00F435A5">
        <w:rPr>
          <w:spacing w:val="1"/>
          <w:sz w:val="24"/>
          <w:szCs w:val="24"/>
        </w:rPr>
        <w:t>S</w:t>
      </w:r>
      <w:r w:rsidR="00F435A5">
        <w:rPr>
          <w:sz w:val="24"/>
          <w:szCs w:val="24"/>
        </w:rPr>
        <w:t xml:space="preserve">kripsi </w:t>
      </w:r>
      <w:r w:rsidR="00F435A5">
        <w:rPr>
          <w:spacing w:val="1"/>
          <w:sz w:val="24"/>
          <w:szCs w:val="24"/>
        </w:rPr>
        <w:t>i</w:t>
      </w:r>
      <w:r w:rsidR="00F435A5">
        <w:rPr>
          <w:sz w:val="24"/>
          <w:szCs w:val="24"/>
        </w:rPr>
        <w:t>ni.</w:t>
      </w:r>
    </w:p>
    <w:p w:rsidR="008F76AF" w:rsidRDefault="00F435A5">
      <w:pPr>
        <w:spacing w:before="6" w:line="360" w:lineRule="auto"/>
        <w:ind w:left="1488" w:right="62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pinan</w:t>
      </w:r>
      <w:r>
        <w:rPr>
          <w:spacing w:val="1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untuk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luan 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</w:p>
    <w:p w:rsidR="008F76AF" w:rsidRDefault="00F435A5">
      <w:pPr>
        <w:spacing w:before="4"/>
        <w:ind w:left="1128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lu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 doro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ta spiritual.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right="107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6. 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kul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488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knik, Unive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ta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F435A5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sa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hir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ripsi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t dan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sih</w:t>
      </w:r>
    </w:p>
    <w:p w:rsidR="008F76AF" w:rsidRDefault="008F76AF">
      <w:pPr>
        <w:spacing w:line="200" w:lineRule="exact"/>
      </w:pPr>
    </w:p>
    <w:p w:rsidR="008F76AF" w:rsidRDefault="008F76AF">
      <w:pPr>
        <w:spacing w:before="19" w:line="200" w:lineRule="exact"/>
      </w:pPr>
    </w:p>
    <w:p w:rsidR="008F76AF" w:rsidRDefault="00F435A5">
      <w:pPr>
        <w:ind w:right="103"/>
        <w:jc w:val="right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si, 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2023</w:t>
      </w:r>
    </w:p>
    <w:p w:rsidR="008F76AF" w:rsidRDefault="008F76AF">
      <w:pPr>
        <w:spacing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right="100"/>
        <w:jc w:val="right"/>
        <w:rPr>
          <w:sz w:val="24"/>
          <w:szCs w:val="24"/>
        </w:rPr>
      </w:pPr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nul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</w:t>
      </w:r>
    </w:p>
    <w:p w:rsidR="008F76AF" w:rsidRDefault="008F76AF">
      <w:pPr>
        <w:spacing w:before="6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4458" w:right="3972"/>
        <w:jc w:val="center"/>
        <w:rPr>
          <w:sz w:val="24"/>
          <w:szCs w:val="24"/>
        </w:rPr>
        <w:sectPr w:rsidR="008F76AF">
          <w:pgSz w:w="11920" w:h="16840"/>
          <w:pgMar w:top="1560" w:right="1600" w:bottom="280" w:left="1680" w:header="720" w:footer="720" w:gutter="0"/>
          <w:cols w:space="720"/>
        </w:sectPr>
      </w:pPr>
      <w:r>
        <w:rPr>
          <w:sz w:val="24"/>
          <w:szCs w:val="24"/>
        </w:rPr>
        <w:t>v</w:t>
      </w:r>
    </w:p>
    <w:p w:rsidR="008F76AF" w:rsidRDefault="008F76AF">
      <w:pPr>
        <w:spacing w:before="3" w:line="160" w:lineRule="exact"/>
        <w:rPr>
          <w:sz w:val="16"/>
          <w:szCs w:val="16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 w:rsidP="0085275D">
      <w:pPr>
        <w:spacing w:before="29" w:line="360" w:lineRule="auto"/>
        <w:ind w:left="720" w:right="68" w:firstLine="7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p</w:t>
      </w:r>
      <w:r>
        <w:rPr>
          <w:spacing w:val="1"/>
          <w:sz w:val="24"/>
          <w:szCs w:val="24"/>
        </w:rPr>
        <w:t>er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bidang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ro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dua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or. Setiap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sih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buku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iode. </w:t>
      </w:r>
      <w:r w:rsidR="009B38EF">
        <w:rPr>
          <w:sz w:val="24"/>
          <w:szCs w:val="24"/>
          <w:lang w:val="sv-SE"/>
        </w:rPr>
        <w:t xml:space="preserve">Sering terjadi kehabisan stock barang dikarenakan tidak adanya informasi jika stock barang habis, dan pemilik harus menghitung </w:t>
      </w:r>
      <w:r w:rsidR="009B38EF">
        <w:rPr>
          <w:sz w:val="24"/>
          <w:szCs w:val="24"/>
          <w:lang w:val="id-ID"/>
        </w:rPr>
        <w:t>profit pertransaksi</w:t>
      </w:r>
      <w:r w:rsidR="009B38EF">
        <w:rPr>
          <w:sz w:val="24"/>
          <w:szCs w:val="24"/>
          <w:lang w:val="sv-SE"/>
        </w:rPr>
        <w:t xml:space="preserve"> secara manual</w:t>
      </w:r>
      <w:r>
        <w:rPr>
          <w:sz w:val="24"/>
          <w:szCs w:val="24"/>
        </w:rPr>
        <w:t>. Metode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metode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4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Com</w:t>
      </w:r>
      <w:r>
        <w:rPr>
          <w:i/>
          <w:spacing w:val="1"/>
          <w:sz w:val="24"/>
          <w:szCs w:val="24"/>
        </w:rPr>
        <w:t>m</w:t>
      </w:r>
      <w:r>
        <w:rPr>
          <w:i/>
          <w:sz w:val="24"/>
          <w:szCs w:val="24"/>
        </w:rPr>
        <w:t>unication, Planning, Mod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 xml:space="preserve">ing, </w:t>
      </w:r>
      <w:r>
        <w:rPr>
          <w:i/>
          <w:spacing w:val="1"/>
          <w:sz w:val="24"/>
          <w:szCs w:val="24"/>
        </w:rPr>
        <w:t>C</w:t>
      </w:r>
      <w:r>
        <w:rPr>
          <w:i/>
          <w:sz w:val="24"/>
          <w:szCs w:val="24"/>
        </w:rPr>
        <w:t>onstru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on, 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ploy</w:t>
      </w:r>
      <w:r>
        <w:rPr>
          <w:i/>
          <w:spacing w:val="-1"/>
          <w:sz w:val="24"/>
          <w:szCs w:val="24"/>
        </w:rPr>
        <w:t>me</w:t>
      </w:r>
      <w:r>
        <w:rPr>
          <w:i/>
          <w:sz w:val="24"/>
          <w:szCs w:val="24"/>
        </w:rPr>
        <w:t>n</w:t>
      </w:r>
      <w:r>
        <w:rPr>
          <w:i/>
          <w:spacing w:val="3"/>
          <w:sz w:val="24"/>
          <w:szCs w:val="24"/>
        </w:rPr>
        <w:t>t</w:t>
      </w:r>
      <w:r>
        <w:rPr>
          <w:i/>
          <w:sz w:val="24"/>
          <w:szCs w:val="24"/>
        </w:rPr>
        <w:t xml:space="preserve">)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U</w:t>
      </w: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 xml:space="preserve">.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b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ma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pada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  <w:r w:rsidR="0085275D">
        <w:rPr>
          <w:sz w:val="24"/>
          <w:szCs w:val="24"/>
        </w:rPr>
        <w:t xml:space="preserve"> </w:t>
      </w:r>
      <w:r>
        <w:rPr>
          <w:sz w:val="24"/>
          <w:szCs w:val="24"/>
        </w:rPr>
        <w:t>Aplikasi ini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Visu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 Code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>M</w:t>
      </w:r>
      <w:r>
        <w:rPr>
          <w:spacing w:val="-7"/>
          <w:sz w:val="24"/>
          <w:szCs w:val="24"/>
        </w:rPr>
        <w:t>y</w:t>
      </w:r>
      <w:r>
        <w:rPr>
          <w:spacing w:val="3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un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stock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supplie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nik, be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 ben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</w:p>
    <w:p w:rsidR="008F76AF" w:rsidRDefault="008F76AF">
      <w:pPr>
        <w:spacing w:before="6" w:line="240" w:lineRule="exact"/>
        <w:rPr>
          <w:sz w:val="24"/>
          <w:szCs w:val="24"/>
        </w:rPr>
      </w:pPr>
    </w:p>
    <w:p w:rsidR="008F76AF" w:rsidRDefault="00F435A5" w:rsidP="0085275D">
      <w:pPr>
        <w:spacing w:line="260" w:lineRule="exact"/>
        <w:ind w:left="588" w:firstLine="132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K</w:t>
      </w:r>
      <w:r>
        <w:rPr>
          <w:b/>
          <w:position w:val="-1"/>
          <w:sz w:val="24"/>
          <w:szCs w:val="24"/>
        </w:rPr>
        <w:t>ata</w:t>
      </w:r>
      <w:r>
        <w:rPr>
          <w:b/>
          <w:spacing w:val="1"/>
          <w:position w:val="-1"/>
          <w:sz w:val="24"/>
          <w:szCs w:val="24"/>
        </w:rPr>
        <w:t xml:space="preserve"> </w:t>
      </w:r>
      <w:r>
        <w:rPr>
          <w:b/>
          <w:spacing w:val="-2"/>
          <w:position w:val="-1"/>
          <w:sz w:val="24"/>
          <w:szCs w:val="24"/>
        </w:rPr>
        <w:t>K</w:t>
      </w:r>
      <w:r>
        <w:rPr>
          <w:b/>
          <w:spacing w:val="1"/>
          <w:position w:val="-1"/>
          <w:sz w:val="24"/>
          <w:szCs w:val="24"/>
        </w:rPr>
        <w:t>un</w:t>
      </w:r>
      <w:r>
        <w:rPr>
          <w:b/>
          <w:spacing w:val="-1"/>
          <w:position w:val="-1"/>
          <w:sz w:val="24"/>
          <w:szCs w:val="24"/>
        </w:rPr>
        <w:t>c</w:t>
      </w:r>
      <w:r>
        <w:rPr>
          <w:b/>
          <w:position w:val="-1"/>
          <w:sz w:val="24"/>
          <w:szCs w:val="24"/>
        </w:rPr>
        <w:t xml:space="preserve">i  : </w:t>
      </w:r>
      <w:r>
        <w:rPr>
          <w:b/>
          <w:spacing w:val="1"/>
          <w:position w:val="-1"/>
          <w:sz w:val="24"/>
          <w:szCs w:val="24"/>
        </w:rPr>
        <w:t xml:space="preserve"> </w:t>
      </w:r>
      <w:r>
        <w:rPr>
          <w:i/>
          <w:position w:val="-1"/>
          <w:sz w:val="24"/>
          <w:szCs w:val="24"/>
        </w:rPr>
        <w:t>Sis</w:t>
      </w:r>
      <w:r>
        <w:rPr>
          <w:i/>
          <w:spacing w:val="1"/>
          <w:position w:val="-1"/>
          <w:sz w:val="24"/>
          <w:szCs w:val="24"/>
        </w:rPr>
        <w:t>t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 xml:space="preserve">m </w:t>
      </w:r>
      <w:r>
        <w:rPr>
          <w:i/>
          <w:spacing w:val="-1"/>
          <w:position w:val="-1"/>
          <w:sz w:val="24"/>
          <w:szCs w:val="24"/>
        </w:rPr>
        <w:t>I</w:t>
      </w:r>
      <w:r>
        <w:rPr>
          <w:i/>
          <w:spacing w:val="2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formasi</w:t>
      </w:r>
      <w:r>
        <w:rPr>
          <w:i/>
          <w:spacing w:val="1"/>
          <w:position w:val="-1"/>
          <w:sz w:val="24"/>
          <w:szCs w:val="24"/>
        </w:rPr>
        <w:t xml:space="preserve"> </w:t>
      </w:r>
      <w:r>
        <w:rPr>
          <w:i/>
          <w:spacing w:val="-1"/>
          <w:position w:val="-1"/>
          <w:sz w:val="24"/>
          <w:szCs w:val="24"/>
        </w:rPr>
        <w:t>M</w:t>
      </w:r>
      <w:r>
        <w:rPr>
          <w:i/>
          <w:position w:val="-1"/>
          <w:sz w:val="24"/>
          <w:szCs w:val="24"/>
        </w:rPr>
        <w:t>anaje</w:t>
      </w:r>
      <w:r>
        <w:rPr>
          <w:i/>
          <w:spacing w:val="-1"/>
          <w:position w:val="-1"/>
          <w:sz w:val="24"/>
          <w:szCs w:val="24"/>
        </w:rPr>
        <w:t>me</w:t>
      </w:r>
      <w:r>
        <w:rPr>
          <w:i/>
          <w:position w:val="-1"/>
          <w:sz w:val="24"/>
          <w:szCs w:val="24"/>
        </w:rPr>
        <w:t>n, B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spacing w:val="2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g</w:t>
      </w:r>
      <w:r>
        <w:rPr>
          <w:i/>
          <w:spacing w:val="-1"/>
          <w:position w:val="-1"/>
          <w:sz w:val="24"/>
          <w:szCs w:val="24"/>
        </w:rPr>
        <w:t>ke</w:t>
      </w:r>
      <w:r>
        <w:rPr>
          <w:i/>
          <w:position w:val="-1"/>
          <w:sz w:val="24"/>
          <w:szCs w:val="24"/>
        </w:rPr>
        <w:t>l, U</w:t>
      </w:r>
      <w:r>
        <w:rPr>
          <w:i/>
          <w:spacing w:val="-1"/>
          <w:position w:val="-1"/>
          <w:sz w:val="24"/>
          <w:szCs w:val="24"/>
        </w:rPr>
        <w:t>M</w:t>
      </w:r>
      <w:r>
        <w:rPr>
          <w:i/>
          <w:spacing w:val="1"/>
          <w:position w:val="-1"/>
          <w:sz w:val="24"/>
          <w:szCs w:val="24"/>
        </w:rPr>
        <w:t>L</w:t>
      </w:r>
      <w:r>
        <w:rPr>
          <w:i/>
          <w:position w:val="-1"/>
          <w:sz w:val="24"/>
          <w:szCs w:val="24"/>
        </w:rPr>
        <w:t>,</w:t>
      </w:r>
      <w:r>
        <w:rPr>
          <w:i/>
          <w:spacing w:val="2"/>
          <w:position w:val="-1"/>
          <w:sz w:val="24"/>
          <w:szCs w:val="24"/>
        </w:rPr>
        <w:t xml:space="preserve"> </w:t>
      </w:r>
      <w:r>
        <w:rPr>
          <w:i/>
          <w:spacing w:val="-3"/>
          <w:position w:val="-1"/>
          <w:sz w:val="24"/>
          <w:szCs w:val="24"/>
        </w:rPr>
        <w:t>W</w:t>
      </w:r>
      <w:r>
        <w:rPr>
          <w:i/>
          <w:position w:val="-1"/>
          <w:sz w:val="24"/>
          <w:szCs w:val="24"/>
        </w:rPr>
        <w:t>aterfall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1" w:line="280" w:lineRule="exact"/>
        <w:rPr>
          <w:sz w:val="28"/>
          <w:szCs w:val="28"/>
        </w:rPr>
      </w:pPr>
    </w:p>
    <w:p w:rsidR="008F76AF" w:rsidRDefault="00F435A5">
      <w:pPr>
        <w:spacing w:before="29"/>
        <w:ind w:left="4425" w:right="3919"/>
        <w:jc w:val="center"/>
        <w:rPr>
          <w:sz w:val="24"/>
          <w:szCs w:val="24"/>
        </w:rPr>
        <w:sectPr w:rsidR="008F76AF">
          <w:headerReference w:type="default" r:id="rId11"/>
          <w:pgSz w:w="11920" w:h="16840"/>
          <w:pgMar w:top="2520" w:right="1620" w:bottom="280" w:left="1680" w:header="2298" w:footer="0" w:gutter="0"/>
          <w:cols w:space="720"/>
        </w:sectPr>
      </w:pPr>
      <w:r>
        <w:rPr>
          <w:sz w:val="24"/>
          <w:szCs w:val="24"/>
        </w:rPr>
        <w:t>vi</w:t>
      </w:r>
    </w:p>
    <w:p w:rsidR="008F76AF" w:rsidRDefault="008F76AF">
      <w:pPr>
        <w:spacing w:before="3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9B38EF" w:rsidP="0085275D">
      <w:pPr>
        <w:spacing w:before="29" w:line="360" w:lineRule="auto"/>
        <w:ind w:left="588" w:right="77" w:firstLine="720"/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Sabit Workshop is a company engaged in two-wheeled vehicle service services and motorcycle spare parts sales. Each transaction is still done manually using the sales book, and there is no sales report per period. There is often a shortage of stock of goods due to the absence of information if the stock of goods runs out, and the owner has to calculate the </w:t>
      </w:r>
      <w:r>
        <w:rPr>
          <w:i/>
          <w:iCs/>
          <w:sz w:val="24"/>
          <w:szCs w:val="24"/>
          <w:lang w:val="id-ID"/>
        </w:rPr>
        <w:t>profit pertransaction</w:t>
      </w:r>
      <w:r>
        <w:rPr>
          <w:i/>
          <w:iCs/>
          <w:sz w:val="24"/>
          <w:szCs w:val="24"/>
        </w:rPr>
        <w:t xml:space="preserve"> manually. The system development method uses the Waterfall method (Communication, Planning, Modelling, Construction, Deployment) and system design using UML. The result achieved was a web-based application of workshop management at Sabit Workshop</w:t>
      </w:r>
      <w:r w:rsidR="00F435A5">
        <w:rPr>
          <w:i/>
          <w:sz w:val="24"/>
          <w:szCs w:val="24"/>
        </w:rPr>
        <w:t>.</w:t>
      </w:r>
      <w:r w:rsidR="0085275D">
        <w:rPr>
          <w:sz w:val="24"/>
          <w:szCs w:val="24"/>
        </w:rPr>
        <w:t xml:space="preserve"> </w:t>
      </w:r>
      <w:r w:rsidR="00F435A5">
        <w:rPr>
          <w:i/>
          <w:spacing w:val="1"/>
          <w:sz w:val="24"/>
          <w:szCs w:val="24"/>
        </w:rPr>
        <w:t>T</w:t>
      </w:r>
      <w:r w:rsidR="00F435A5">
        <w:rPr>
          <w:i/>
          <w:sz w:val="24"/>
          <w:szCs w:val="24"/>
        </w:rPr>
        <w:t>his</w:t>
      </w:r>
      <w:r w:rsidR="00F435A5">
        <w:rPr>
          <w:i/>
          <w:spacing w:val="3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app</w:t>
      </w:r>
      <w:r w:rsidR="00F435A5">
        <w:rPr>
          <w:i/>
          <w:spacing w:val="-2"/>
          <w:sz w:val="24"/>
          <w:szCs w:val="24"/>
        </w:rPr>
        <w:t>l</w:t>
      </w:r>
      <w:r w:rsidR="00F435A5">
        <w:rPr>
          <w:i/>
          <w:sz w:val="24"/>
          <w:szCs w:val="24"/>
        </w:rPr>
        <w:t>ication</w:t>
      </w:r>
      <w:r w:rsidR="00F435A5">
        <w:rPr>
          <w:i/>
          <w:spacing w:val="3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is</w:t>
      </w:r>
      <w:r w:rsidR="00F435A5">
        <w:rPr>
          <w:i/>
          <w:spacing w:val="1"/>
          <w:sz w:val="24"/>
          <w:szCs w:val="24"/>
        </w:rPr>
        <w:t xml:space="preserve"> </w:t>
      </w:r>
      <w:r w:rsidR="00F435A5">
        <w:rPr>
          <w:i/>
          <w:spacing w:val="-1"/>
          <w:sz w:val="24"/>
          <w:szCs w:val="24"/>
        </w:rPr>
        <w:t>c</w:t>
      </w:r>
      <w:r w:rsidR="00F435A5">
        <w:rPr>
          <w:i/>
          <w:sz w:val="24"/>
          <w:szCs w:val="24"/>
        </w:rPr>
        <w:t>r</w:t>
      </w:r>
      <w:r w:rsidR="00F435A5">
        <w:rPr>
          <w:i/>
          <w:spacing w:val="-1"/>
          <w:sz w:val="24"/>
          <w:szCs w:val="24"/>
        </w:rPr>
        <w:t>e</w:t>
      </w:r>
      <w:r w:rsidR="00F435A5">
        <w:rPr>
          <w:i/>
          <w:sz w:val="24"/>
          <w:szCs w:val="24"/>
        </w:rPr>
        <w:t>ated</w:t>
      </w:r>
      <w:r w:rsidR="00F435A5">
        <w:rPr>
          <w:i/>
          <w:spacing w:val="2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using</w:t>
      </w:r>
      <w:r w:rsidR="00F435A5">
        <w:rPr>
          <w:i/>
          <w:spacing w:val="3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Visual</w:t>
      </w:r>
      <w:r w:rsidR="00F435A5">
        <w:rPr>
          <w:i/>
          <w:spacing w:val="1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Stud</w:t>
      </w:r>
      <w:r w:rsidR="00F435A5">
        <w:rPr>
          <w:i/>
          <w:spacing w:val="1"/>
          <w:sz w:val="24"/>
          <w:szCs w:val="24"/>
        </w:rPr>
        <w:t>i</w:t>
      </w:r>
      <w:r w:rsidR="00F435A5">
        <w:rPr>
          <w:i/>
          <w:sz w:val="24"/>
          <w:szCs w:val="24"/>
        </w:rPr>
        <w:t>o Code</w:t>
      </w:r>
      <w:r w:rsidR="00F435A5">
        <w:rPr>
          <w:i/>
          <w:spacing w:val="1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and</w:t>
      </w:r>
      <w:r w:rsidR="00F435A5">
        <w:rPr>
          <w:i/>
          <w:spacing w:val="2"/>
          <w:sz w:val="24"/>
          <w:szCs w:val="24"/>
        </w:rPr>
        <w:t xml:space="preserve"> </w:t>
      </w:r>
      <w:r w:rsidR="00F435A5">
        <w:rPr>
          <w:i/>
          <w:spacing w:val="-1"/>
          <w:sz w:val="24"/>
          <w:szCs w:val="24"/>
        </w:rPr>
        <w:t>My</w:t>
      </w:r>
      <w:r w:rsidR="00F435A5">
        <w:rPr>
          <w:i/>
          <w:sz w:val="24"/>
          <w:szCs w:val="24"/>
        </w:rPr>
        <w:t>SQL</w:t>
      </w:r>
      <w:r w:rsidR="00F435A5">
        <w:rPr>
          <w:i/>
          <w:spacing w:val="3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as a databas</w:t>
      </w:r>
      <w:r w:rsidR="00F435A5">
        <w:rPr>
          <w:i/>
          <w:spacing w:val="-1"/>
          <w:sz w:val="24"/>
          <w:szCs w:val="24"/>
        </w:rPr>
        <w:t>e</w:t>
      </w:r>
      <w:r w:rsidR="00F435A5">
        <w:rPr>
          <w:i/>
          <w:sz w:val="24"/>
          <w:szCs w:val="24"/>
        </w:rPr>
        <w:t>, the s</w:t>
      </w:r>
      <w:r w:rsidR="00F435A5">
        <w:rPr>
          <w:i/>
          <w:spacing w:val="-1"/>
          <w:sz w:val="24"/>
          <w:szCs w:val="24"/>
        </w:rPr>
        <w:t>y</w:t>
      </w:r>
      <w:r w:rsidR="00F435A5">
        <w:rPr>
          <w:i/>
          <w:sz w:val="24"/>
          <w:szCs w:val="24"/>
        </w:rPr>
        <w:t>stem</w:t>
      </w:r>
      <w:r w:rsidR="00F435A5">
        <w:rPr>
          <w:i/>
          <w:spacing w:val="-1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bui</w:t>
      </w:r>
      <w:r w:rsidR="00F435A5">
        <w:rPr>
          <w:i/>
          <w:spacing w:val="-1"/>
          <w:sz w:val="24"/>
          <w:szCs w:val="24"/>
        </w:rPr>
        <w:t>l</w:t>
      </w:r>
      <w:r w:rsidR="00F435A5">
        <w:rPr>
          <w:i/>
          <w:sz w:val="24"/>
          <w:szCs w:val="24"/>
        </w:rPr>
        <w:t>t can g</w:t>
      </w:r>
      <w:r w:rsidR="00F435A5">
        <w:rPr>
          <w:i/>
          <w:spacing w:val="-1"/>
          <w:sz w:val="24"/>
          <w:szCs w:val="24"/>
        </w:rPr>
        <w:t>e</w:t>
      </w:r>
      <w:r w:rsidR="00F435A5">
        <w:rPr>
          <w:i/>
          <w:sz w:val="24"/>
          <w:szCs w:val="24"/>
        </w:rPr>
        <w:t>n</w:t>
      </w:r>
      <w:r w:rsidR="00F435A5">
        <w:rPr>
          <w:i/>
          <w:spacing w:val="-1"/>
          <w:sz w:val="24"/>
          <w:szCs w:val="24"/>
        </w:rPr>
        <w:t>e</w:t>
      </w:r>
      <w:r w:rsidR="00F435A5">
        <w:rPr>
          <w:i/>
          <w:sz w:val="24"/>
          <w:szCs w:val="24"/>
        </w:rPr>
        <w:t>rate sales r</w:t>
      </w:r>
      <w:r w:rsidR="00F435A5">
        <w:rPr>
          <w:i/>
          <w:spacing w:val="-1"/>
          <w:sz w:val="24"/>
          <w:szCs w:val="24"/>
        </w:rPr>
        <w:t>e</w:t>
      </w:r>
      <w:r w:rsidR="00F435A5">
        <w:rPr>
          <w:i/>
          <w:sz w:val="24"/>
          <w:szCs w:val="24"/>
        </w:rPr>
        <w:t>ports, s</w:t>
      </w:r>
      <w:r w:rsidR="00F435A5">
        <w:rPr>
          <w:i/>
          <w:spacing w:val="1"/>
          <w:sz w:val="24"/>
          <w:szCs w:val="24"/>
        </w:rPr>
        <w:t>t</w:t>
      </w:r>
      <w:r w:rsidR="00F435A5">
        <w:rPr>
          <w:i/>
          <w:sz w:val="24"/>
          <w:szCs w:val="24"/>
        </w:rPr>
        <w:t>o</w:t>
      </w:r>
      <w:r w:rsidR="00F435A5">
        <w:rPr>
          <w:i/>
          <w:spacing w:val="-1"/>
          <w:sz w:val="24"/>
          <w:szCs w:val="24"/>
        </w:rPr>
        <w:t>c</w:t>
      </w:r>
      <w:r w:rsidR="00F435A5">
        <w:rPr>
          <w:i/>
          <w:sz w:val="24"/>
          <w:szCs w:val="24"/>
        </w:rPr>
        <w:t>k</w:t>
      </w:r>
      <w:r w:rsidR="00F435A5">
        <w:rPr>
          <w:i/>
          <w:spacing w:val="-1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in</w:t>
      </w:r>
      <w:r w:rsidR="00F435A5">
        <w:rPr>
          <w:i/>
          <w:spacing w:val="1"/>
          <w:sz w:val="24"/>
          <w:szCs w:val="24"/>
        </w:rPr>
        <w:t>f</w:t>
      </w:r>
      <w:r w:rsidR="00F435A5">
        <w:rPr>
          <w:i/>
          <w:sz w:val="24"/>
          <w:szCs w:val="24"/>
        </w:rPr>
        <w:t>ormation,</w:t>
      </w:r>
      <w:r w:rsidR="00F435A5">
        <w:rPr>
          <w:i/>
          <w:spacing w:val="-2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s</w:t>
      </w:r>
      <w:r w:rsidR="00F435A5">
        <w:rPr>
          <w:i/>
          <w:spacing w:val="-2"/>
          <w:sz w:val="24"/>
          <w:szCs w:val="24"/>
        </w:rPr>
        <w:t>u</w:t>
      </w:r>
      <w:r w:rsidR="00F435A5">
        <w:rPr>
          <w:i/>
          <w:sz w:val="24"/>
          <w:szCs w:val="24"/>
        </w:rPr>
        <w:t>ppl</w:t>
      </w:r>
      <w:r w:rsidR="00F435A5">
        <w:rPr>
          <w:i/>
          <w:spacing w:val="1"/>
          <w:sz w:val="24"/>
          <w:szCs w:val="24"/>
        </w:rPr>
        <w:t>i</w:t>
      </w:r>
      <w:r w:rsidR="00F435A5">
        <w:rPr>
          <w:i/>
          <w:spacing w:val="-1"/>
          <w:sz w:val="24"/>
          <w:szCs w:val="24"/>
        </w:rPr>
        <w:t>e</w:t>
      </w:r>
      <w:r w:rsidR="00F435A5">
        <w:rPr>
          <w:i/>
          <w:sz w:val="24"/>
          <w:szCs w:val="24"/>
        </w:rPr>
        <w:t>rs, m</w:t>
      </w:r>
      <w:r w:rsidR="00F435A5">
        <w:rPr>
          <w:i/>
          <w:spacing w:val="-1"/>
          <w:sz w:val="24"/>
          <w:szCs w:val="24"/>
        </w:rPr>
        <w:t>ec</w:t>
      </w:r>
      <w:r w:rsidR="00F435A5">
        <w:rPr>
          <w:i/>
          <w:sz w:val="24"/>
          <w:szCs w:val="24"/>
        </w:rPr>
        <w:t>hanical data, a</w:t>
      </w:r>
      <w:r w:rsidR="00F435A5">
        <w:rPr>
          <w:i/>
          <w:spacing w:val="1"/>
          <w:sz w:val="24"/>
          <w:szCs w:val="24"/>
        </w:rPr>
        <w:t>l</w:t>
      </w:r>
      <w:r w:rsidR="00F435A5">
        <w:rPr>
          <w:i/>
          <w:sz w:val="24"/>
          <w:szCs w:val="24"/>
        </w:rPr>
        <w:t>ong</w:t>
      </w:r>
      <w:r w:rsidR="00F435A5">
        <w:rPr>
          <w:i/>
          <w:spacing w:val="2"/>
          <w:sz w:val="24"/>
          <w:szCs w:val="24"/>
        </w:rPr>
        <w:t xml:space="preserve"> </w:t>
      </w:r>
      <w:r w:rsidR="00F435A5">
        <w:rPr>
          <w:i/>
          <w:sz w:val="24"/>
          <w:szCs w:val="24"/>
        </w:rPr>
        <w:t>wi</w:t>
      </w:r>
      <w:r w:rsidR="00F435A5">
        <w:rPr>
          <w:i/>
          <w:spacing w:val="1"/>
          <w:sz w:val="24"/>
          <w:szCs w:val="24"/>
        </w:rPr>
        <w:t>t</w:t>
      </w:r>
      <w:r w:rsidR="00F435A5">
        <w:rPr>
          <w:i/>
          <w:sz w:val="24"/>
          <w:szCs w:val="24"/>
        </w:rPr>
        <w:t>h wor</w:t>
      </w:r>
      <w:r w:rsidR="00F435A5">
        <w:rPr>
          <w:i/>
          <w:spacing w:val="-1"/>
          <w:sz w:val="24"/>
          <w:szCs w:val="24"/>
        </w:rPr>
        <w:t>k</w:t>
      </w:r>
      <w:r w:rsidR="00F435A5">
        <w:rPr>
          <w:i/>
          <w:sz w:val="24"/>
          <w:szCs w:val="24"/>
        </w:rPr>
        <w:t>shop transacti</w:t>
      </w:r>
      <w:r w:rsidR="00F435A5">
        <w:rPr>
          <w:i/>
          <w:spacing w:val="-2"/>
          <w:sz w:val="24"/>
          <w:szCs w:val="24"/>
        </w:rPr>
        <w:t>o</w:t>
      </w:r>
      <w:r w:rsidR="00F435A5">
        <w:rPr>
          <w:i/>
          <w:sz w:val="24"/>
          <w:szCs w:val="24"/>
        </w:rPr>
        <w:t>ns.</w:t>
      </w:r>
    </w:p>
    <w:p w:rsidR="008F76AF" w:rsidRDefault="008F76AF">
      <w:pPr>
        <w:spacing w:line="200" w:lineRule="exact"/>
      </w:pPr>
    </w:p>
    <w:p w:rsidR="008F76AF" w:rsidRDefault="008F76AF">
      <w:pPr>
        <w:spacing w:before="20" w:line="200" w:lineRule="exact"/>
      </w:pPr>
    </w:p>
    <w:p w:rsidR="008F76AF" w:rsidRDefault="00F435A5">
      <w:pPr>
        <w:spacing w:line="260" w:lineRule="exact"/>
        <w:ind w:left="588"/>
        <w:rPr>
          <w:sz w:val="24"/>
          <w:szCs w:val="24"/>
        </w:rPr>
      </w:pPr>
      <w:r>
        <w:rPr>
          <w:b/>
          <w:i/>
          <w:position w:val="-1"/>
          <w:sz w:val="24"/>
          <w:szCs w:val="24"/>
        </w:rPr>
        <w:t>K</w:t>
      </w:r>
      <w:r>
        <w:rPr>
          <w:b/>
          <w:i/>
          <w:spacing w:val="-1"/>
          <w:position w:val="-1"/>
          <w:sz w:val="24"/>
          <w:szCs w:val="24"/>
        </w:rPr>
        <w:t>ey</w:t>
      </w:r>
      <w:r>
        <w:rPr>
          <w:b/>
          <w:i/>
          <w:position w:val="-1"/>
          <w:sz w:val="24"/>
          <w:szCs w:val="24"/>
        </w:rPr>
        <w:t>word</w:t>
      </w:r>
      <w:r>
        <w:rPr>
          <w:b/>
          <w:i/>
          <w:spacing w:val="1"/>
          <w:position w:val="-1"/>
          <w:sz w:val="24"/>
          <w:szCs w:val="24"/>
        </w:rPr>
        <w:t>s</w:t>
      </w:r>
      <w:r>
        <w:rPr>
          <w:b/>
          <w:i/>
          <w:position w:val="-1"/>
          <w:sz w:val="24"/>
          <w:szCs w:val="24"/>
        </w:rPr>
        <w:t>:</w:t>
      </w:r>
      <w:r>
        <w:rPr>
          <w:b/>
          <w:i/>
          <w:spacing w:val="-1"/>
          <w:position w:val="-1"/>
          <w:sz w:val="24"/>
          <w:szCs w:val="24"/>
        </w:rPr>
        <w:t xml:space="preserve"> </w:t>
      </w:r>
      <w:r>
        <w:rPr>
          <w:i/>
          <w:spacing w:val="-1"/>
          <w:position w:val="-1"/>
          <w:sz w:val="24"/>
          <w:szCs w:val="24"/>
        </w:rPr>
        <w:t>M</w:t>
      </w:r>
      <w:r>
        <w:rPr>
          <w:i/>
          <w:position w:val="-1"/>
          <w:sz w:val="24"/>
          <w:szCs w:val="24"/>
        </w:rPr>
        <w:t>anag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spacing w:val="2"/>
          <w:position w:val="-1"/>
          <w:sz w:val="24"/>
          <w:szCs w:val="24"/>
        </w:rPr>
        <w:t>m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nt Informat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position w:val="-1"/>
          <w:sz w:val="24"/>
          <w:szCs w:val="24"/>
        </w:rPr>
        <w:t>on S</w:t>
      </w:r>
      <w:r>
        <w:rPr>
          <w:i/>
          <w:spacing w:val="-1"/>
          <w:position w:val="-1"/>
          <w:sz w:val="24"/>
          <w:szCs w:val="24"/>
        </w:rPr>
        <w:t>y</w:t>
      </w:r>
      <w:r>
        <w:rPr>
          <w:i/>
          <w:position w:val="-1"/>
          <w:sz w:val="24"/>
          <w:szCs w:val="24"/>
        </w:rPr>
        <w:t>ste</w:t>
      </w:r>
      <w:r>
        <w:rPr>
          <w:i/>
          <w:spacing w:val="-1"/>
          <w:position w:val="-1"/>
          <w:sz w:val="24"/>
          <w:szCs w:val="24"/>
        </w:rPr>
        <w:t>m</w:t>
      </w:r>
      <w:r>
        <w:rPr>
          <w:i/>
          <w:position w:val="-1"/>
          <w:sz w:val="24"/>
          <w:szCs w:val="24"/>
        </w:rPr>
        <w:t>,</w:t>
      </w:r>
      <w:r>
        <w:rPr>
          <w:i/>
          <w:spacing w:val="2"/>
          <w:position w:val="-1"/>
          <w:sz w:val="24"/>
          <w:szCs w:val="24"/>
        </w:rPr>
        <w:t xml:space="preserve"> </w:t>
      </w:r>
      <w:r>
        <w:rPr>
          <w:i/>
          <w:spacing w:val="-3"/>
          <w:position w:val="-1"/>
          <w:sz w:val="24"/>
          <w:szCs w:val="24"/>
        </w:rPr>
        <w:t>W</w:t>
      </w:r>
      <w:r>
        <w:rPr>
          <w:i/>
          <w:position w:val="-1"/>
          <w:sz w:val="24"/>
          <w:szCs w:val="24"/>
        </w:rPr>
        <w:t>o</w:t>
      </w:r>
      <w:r>
        <w:rPr>
          <w:i/>
          <w:spacing w:val="2"/>
          <w:position w:val="-1"/>
          <w:sz w:val="24"/>
          <w:szCs w:val="24"/>
        </w:rPr>
        <w:t>r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shop, U</w:t>
      </w:r>
      <w:r>
        <w:rPr>
          <w:i/>
          <w:spacing w:val="-1"/>
          <w:position w:val="-1"/>
          <w:sz w:val="24"/>
          <w:szCs w:val="24"/>
        </w:rPr>
        <w:t>M</w:t>
      </w:r>
      <w:r>
        <w:rPr>
          <w:i/>
          <w:spacing w:val="1"/>
          <w:position w:val="-1"/>
          <w:sz w:val="24"/>
          <w:szCs w:val="24"/>
        </w:rPr>
        <w:t>L</w:t>
      </w:r>
      <w:r>
        <w:rPr>
          <w:i/>
          <w:position w:val="-1"/>
          <w:sz w:val="24"/>
          <w:szCs w:val="24"/>
        </w:rPr>
        <w:t>,</w:t>
      </w:r>
      <w:r>
        <w:rPr>
          <w:i/>
          <w:spacing w:val="2"/>
          <w:position w:val="-1"/>
          <w:sz w:val="24"/>
          <w:szCs w:val="24"/>
        </w:rPr>
        <w:t xml:space="preserve"> </w:t>
      </w:r>
      <w:r>
        <w:rPr>
          <w:i/>
          <w:spacing w:val="-3"/>
          <w:position w:val="-1"/>
          <w:sz w:val="24"/>
          <w:szCs w:val="24"/>
        </w:rPr>
        <w:t>W</w:t>
      </w:r>
      <w:r>
        <w:rPr>
          <w:i/>
          <w:position w:val="-1"/>
          <w:sz w:val="24"/>
          <w:szCs w:val="24"/>
        </w:rPr>
        <w:t>aterfall</w:t>
      </w:r>
    </w:p>
    <w:p w:rsidR="008F76AF" w:rsidRDefault="008F76AF">
      <w:pPr>
        <w:spacing w:before="8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4391" w:right="3926"/>
        <w:jc w:val="center"/>
        <w:rPr>
          <w:sz w:val="24"/>
          <w:szCs w:val="24"/>
        </w:rPr>
        <w:sectPr w:rsidR="008F76AF">
          <w:headerReference w:type="default" r:id="rId12"/>
          <w:pgSz w:w="11920" w:h="16840"/>
          <w:pgMar w:top="2520" w:right="1580" w:bottom="280" w:left="1680" w:header="2298" w:footer="0" w:gutter="0"/>
          <w:cols w:space="720"/>
        </w:sectPr>
      </w:pPr>
      <w:r>
        <w:rPr>
          <w:sz w:val="24"/>
          <w:szCs w:val="24"/>
        </w:rPr>
        <w:t>vii</w:t>
      </w:r>
    </w:p>
    <w:p w:rsidR="008F76AF" w:rsidRDefault="008F76AF">
      <w:pPr>
        <w:spacing w:before="6" w:line="120" w:lineRule="exact"/>
        <w:rPr>
          <w:sz w:val="13"/>
          <w:szCs w:val="13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360" w:lineRule="auto"/>
        <w:ind w:left="588" w:right="224"/>
        <w:rPr>
          <w:sz w:val="24"/>
          <w:szCs w:val="24"/>
        </w:rPr>
      </w:pPr>
      <w:r>
        <w:rPr>
          <w:b/>
          <w:sz w:val="24"/>
          <w:szCs w:val="24"/>
        </w:rPr>
        <w:t>LE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BAR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ERS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TUJ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r>
        <w:rPr>
          <w:b/>
          <w:sz w:val="24"/>
          <w:szCs w:val="24"/>
        </w:rPr>
        <w:t>LE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BAR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G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AHAN</w:t>
      </w:r>
      <w:r>
        <w:rPr>
          <w:b/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 xml:space="preserve">ii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ER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Y</w:t>
      </w:r>
      <w:r>
        <w:rPr>
          <w:b/>
          <w:sz w:val="24"/>
          <w:szCs w:val="24"/>
        </w:rPr>
        <w:t>ATA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-4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 xml:space="preserve">iii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EAS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-39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 xml:space="preserve">iii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ER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Y</w:t>
      </w:r>
      <w:r>
        <w:rPr>
          <w:b/>
          <w:sz w:val="24"/>
          <w:szCs w:val="24"/>
        </w:rPr>
        <w:t>ATA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ER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ETUJ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BLI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>
        <w:rPr>
          <w:b/>
          <w:spacing w:val="6"/>
          <w:sz w:val="24"/>
          <w:szCs w:val="24"/>
        </w:rPr>
        <w:t>S</w:t>
      </w:r>
      <w:r>
        <w:rPr>
          <w:b/>
          <w:spacing w:val="3"/>
          <w:sz w:val="24"/>
          <w:szCs w:val="24"/>
        </w:rPr>
        <w:t>I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 xml:space="preserve">iv </w:t>
      </w:r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TERI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KA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IH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 xml:space="preserve">v </w:t>
      </w:r>
      <w:r>
        <w:rPr>
          <w:b/>
          <w:sz w:val="24"/>
          <w:szCs w:val="24"/>
        </w:rPr>
        <w:t>AB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K</w:t>
      </w:r>
      <w:r>
        <w:rPr>
          <w:b/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 xml:space="preserve">vi </w:t>
      </w:r>
      <w:r>
        <w:rPr>
          <w:b/>
          <w:i/>
          <w:sz w:val="24"/>
          <w:szCs w:val="24"/>
        </w:rPr>
        <w:t>AB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TR</w:t>
      </w:r>
      <w:r>
        <w:rPr>
          <w:b/>
          <w:i/>
          <w:spacing w:val="-1"/>
          <w:sz w:val="24"/>
          <w:szCs w:val="24"/>
        </w:rPr>
        <w:t>A</w:t>
      </w:r>
      <w:r>
        <w:rPr>
          <w:b/>
          <w:i/>
          <w:sz w:val="24"/>
          <w:szCs w:val="24"/>
        </w:rPr>
        <w:t>CT</w:t>
      </w:r>
      <w:r>
        <w:rPr>
          <w:b/>
          <w:i/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 xml:space="preserve">vii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13"/>
          <w:sz w:val="24"/>
          <w:szCs w:val="24"/>
        </w:rPr>
        <w:t>I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i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59"/>
          <w:sz w:val="24"/>
          <w:szCs w:val="24"/>
        </w:rPr>
        <w:t xml:space="preserve"> </w:t>
      </w:r>
      <w:r>
        <w:rPr>
          <w:b/>
          <w:sz w:val="24"/>
          <w:szCs w:val="24"/>
        </w:rPr>
        <w:t>TAB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 xml:space="preserve">L </w:t>
      </w:r>
      <w:r>
        <w:rPr>
          <w:sz w:val="24"/>
          <w:szCs w:val="24"/>
        </w:rPr>
        <w:t>.........................................................................................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 xml:space="preserve">x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GA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BAR</w:t>
      </w:r>
      <w:r>
        <w:rPr>
          <w:b/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xi </w:t>
      </w:r>
      <w:r>
        <w:rPr>
          <w:b/>
          <w:sz w:val="24"/>
          <w:szCs w:val="24"/>
        </w:rPr>
        <w:t xml:space="preserve">BAB I    </w:t>
      </w:r>
      <w:r>
        <w:rPr>
          <w:b/>
          <w:spacing w:val="44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EN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AHUL</w:t>
      </w:r>
      <w:r>
        <w:rPr>
          <w:b/>
          <w:spacing w:val="2"/>
          <w:sz w:val="24"/>
          <w:szCs w:val="24"/>
        </w:rPr>
        <w:t>U</w:t>
      </w:r>
      <w:r>
        <w:rPr>
          <w:b/>
          <w:sz w:val="24"/>
          <w:szCs w:val="24"/>
        </w:rPr>
        <w:t>AN</w:t>
      </w:r>
      <w:r>
        <w:rPr>
          <w:b/>
          <w:spacing w:val="-24"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..........</w:t>
      </w:r>
      <w:r>
        <w:rPr>
          <w:b/>
          <w:spacing w:val="-22"/>
          <w:sz w:val="24"/>
          <w:szCs w:val="24"/>
        </w:rPr>
        <w:t xml:space="preserve"> </w:t>
      </w:r>
      <w:r>
        <w:rPr>
          <w:b/>
          <w:sz w:val="24"/>
          <w:szCs w:val="24"/>
        </w:rPr>
        <w:t>1</w:t>
      </w:r>
    </w:p>
    <w:p w:rsidR="008F76AF" w:rsidRDefault="00F435A5">
      <w:pPr>
        <w:spacing w:line="260" w:lineRule="exact"/>
        <w:ind w:left="1308"/>
        <w:rPr>
          <w:sz w:val="24"/>
          <w:szCs w:val="24"/>
        </w:rPr>
      </w:pPr>
      <w:r>
        <w:rPr>
          <w:sz w:val="24"/>
          <w:szCs w:val="24"/>
        </w:rPr>
        <w:t>1.1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9"/>
          <w:sz w:val="24"/>
          <w:szCs w:val="24"/>
        </w:rPr>
        <w:t>h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1.2</w:t>
      </w:r>
      <w:r>
        <w:rPr>
          <w:spacing w:val="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3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1.3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1.4 Rumus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3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1.5 Tujuan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3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1.6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matika Penulis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4</w:t>
      </w:r>
    </w:p>
    <w:p w:rsidR="008F76AF" w:rsidRDefault="008F76AF">
      <w:pPr>
        <w:spacing w:before="2" w:line="140" w:lineRule="exact"/>
        <w:rPr>
          <w:sz w:val="14"/>
          <w:szCs w:val="14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BAB II   </w:t>
      </w:r>
      <w:r>
        <w:rPr>
          <w:b/>
          <w:spacing w:val="11"/>
          <w:sz w:val="24"/>
          <w:szCs w:val="24"/>
        </w:rPr>
        <w:t xml:space="preserve"> </w:t>
      </w:r>
      <w:r>
        <w:rPr>
          <w:b/>
          <w:sz w:val="24"/>
          <w:szCs w:val="24"/>
        </w:rPr>
        <w:t>TINJ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US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AKA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 LA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3"/>
          <w:sz w:val="24"/>
          <w:szCs w:val="24"/>
        </w:rPr>
        <w:t>E</w:t>
      </w:r>
      <w:r>
        <w:rPr>
          <w:b/>
          <w:sz w:val="24"/>
          <w:szCs w:val="24"/>
        </w:rPr>
        <w:t>OR</w:t>
      </w:r>
      <w:r>
        <w:rPr>
          <w:b/>
          <w:spacing w:val="8"/>
          <w:sz w:val="24"/>
          <w:szCs w:val="24"/>
        </w:rPr>
        <w:t>I</w:t>
      </w:r>
      <w:r>
        <w:rPr>
          <w:b/>
          <w:sz w:val="24"/>
          <w:szCs w:val="24"/>
        </w:rPr>
        <w:t>..................</w:t>
      </w:r>
      <w:r>
        <w:rPr>
          <w:b/>
          <w:spacing w:val="-21"/>
          <w:sz w:val="24"/>
          <w:szCs w:val="24"/>
        </w:rPr>
        <w:t xml:space="preserve"> </w:t>
      </w:r>
      <w:r>
        <w:rPr>
          <w:b/>
          <w:sz w:val="24"/>
          <w:szCs w:val="24"/>
        </w:rPr>
        <w:t>6</w:t>
      </w:r>
    </w:p>
    <w:p w:rsidR="008F76AF" w:rsidRDefault="008F76AF">
      <w:pPr>
        <w:spacing w:before="5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2.1 Tinj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ustaka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6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2.2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4"/>
          <w:sz w:val="24"/>
          <w:szCs w:val="24"/>
        </w:rPr>
        <w:t>m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7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2.3 Kompon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18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2.4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24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2.5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ori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3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25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2.6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38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2.7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44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2.8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rpikir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50</w:t>
      </w:r>
    </w:p>
    <w:p w:rsidR="008F76AF" w:rsidRDefault="008F76AF">
      <w:pPr>
        <w:spacing w:before="4" w:line="140" w:lineRule="exact"/>
        <w:rPr>
          <w:sz w:val="14"/>
          <w:szCs w:val="14"/>
        </w:rPr>
      </w:pPr>
    </w:p>
    <w:p w:rsidR="008F76AF" w:rsidRDefault="00F435A5">
      <w:pPr>
        <w:spacing w:line="260" w:lineRule="exact"/>
        <w:ind w:left="588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BAB III </w:t>
      </w:r>
      <w:r>
        <w:rPr>
          <w:b/>
          <w:spacing w:val="37"/>
          <w:position w:val="-1"/>
          <w:sz w:val="24"/>
          <w:szCs w:val="24"/>
        </w:rPr>
        <w:t xml:space="preserve"> </w:t>
      </w:r>
      <w:r>
        <w:rPr>
          <w:b/>
          <w:spacing w:val="-1"/>
          <w:position w:val="-1"/>
          <w:sz w:val="24"/>
          <w:szCs w:val="24"/>
        </w:rPr>
        <w:t>M</w:t>
      </w:r>
      <w:r>
        <w:rPr>
          <w:b/>
          <w:position w:val="-1"/>
          <w:sz w:val="24"/>
          <w:szCs w:val="24"/>
        </w:rPr>
        <w:t xml:space="preserve">ETODE </w:t>
      </w:r>
      <w:r>
        <w:rPr>
          <w:b/>
          <w:spacing w:val="-3"/>
          <w:position w:val="-1"/>
          <w:sz w:val="24"/>
          <w:szCs w:val="24"/>
        </w:rPr>
        <w:t>P</w:t>
      </w:r>
      <w:r>
        <w:rPr>
          <w:b/>
          <w:position w:val="-1"/>
          <w:sz w:val="24"/>
          <w:szCs w:val="24"/>
        </w:rPr>
        <w:t>ENE</w:t>
      </w:r>
      <w:r>
        <w:rPr>
          <w:b/>
          <w:spacing w:val="1"/>
          <w:position w:val="-1"/>
          <w:sz w:val="24"/>
          <w:szCs w:val="24"/>
        </w:rPr>
        <w:t>L</w:t>
      </w:r>
      <w:r>
        <w:rPr>
          <w:b/>
          <w:position w:val="-1"/>
          <w:sz w:val="24"/>
          <w:szCs w:val="24"/>
        </w:rPr>
        <w:t>I</w:t>
      </w:r>
      <w:r>
        <w:rPr>
          <w:b/>
          <w:spacing w:val="1"/>
          <w:position w:val="-1"/>
          <w:sz w:val="24"/>
          <w:szCs w:val="24"/>
        </w:rPr>
        <w:t>T</w:t>
      </w:r>
      <w:r>
        <w:rPr>
          <w:b/>
          <w:position w:val="-1"/>
          <w:sz w:val="24"/>
          <w:szCs w:val="24"/>
        </w:rPr>
        <w:t>IA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..............................................................</w:t>
      </w:r>
      <w:r>
        <w:rPr>
          <w:b/>
          <w:spacing w:val="-2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52</w:t>
      </w:r>
    </w:p>
    <w:p w:rsidR="008F76AF" w:rsidRDefault="008F76AF">
      <w:pPr>
        <w:spacing w:before="1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4360" w:right="3790"/>
        <w:jc w:val="center"/>
        <w:rPr>
          <w:sz w:val="24"/>
          <w:szCs w:val="24"/>
        </w:rPr>
        <w:sectPr w:rsidR="008F76AF">
          <w:headerReference w:type="default" r:id="rId13"/>
          <w:pgSz w:w="11920" w:h="16840"/>
          <w:pgMar w:top="2520" w:right="1680" w:bottom="280" w:left="1680" w:header="2298" w:footer="0" w:gutter="0"/>
          <w:cols w:space="720"/>
        </w:sectPr>
      </w:pP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i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5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hop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52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3.2 Visi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34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52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3.3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truktur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nisasi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53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3.4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55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3.5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dur Sistem </w:t>
      </w:r>
      <w:r>
        <w:rPr>
          <w:spacing w:val="-1"/>
          <w:sz w:val="24"/>
          <w:szCs w:val="24"/>
        </w:rPr>
        <w:t>Be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58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3.6</w:t>
      </w:r>
      <w:r>
        <w:rPr>
          <w:spacing w:val="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3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61</w:t>
      </w:r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3.7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4"/>
          <w:sz w:val="24"/>
          <w:szCs w:val="24"/>
        </w:rPr>
        <w:t>m</w:t>
      </w:r>
      <w:r>
        <w:rPr>
          <w:sz w:val="24"/>
          <w:szCs w:val="24"/>
        </w:rPr>
        <w:t>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62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3.8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Kode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-44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94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3.9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99</w:t>
      </w:r>
    </w:p>
    <w:p w:rsidR="008F76AF" w:rsidRDefault="008F76AF">
      <w:pPr>
        <w:spacing w:before="2" w:line="140" w:lineRule="exact"/>
        <w:rPr>
          <w:sz w:val="14"/>
          <w:szCs w:val="14"/>
        </w:rPr>
      </w:pPr>
    </w:p>
    <w:p w:rsidR="008F76AF" w:rsidRDefault="00C21BF6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BAB IV   </w:t>
      </w:r>
      <w:r w:rsidR="00F435A5">
        <w:rPr>
          <w:b/>
          <w:sz w:val="24"/>
          <w:szCs w:val="24"/>
        </w:rPr>
        <w:t>HA</w:t>
      </w:r>
      <w:r w:rsidR="00F435A5">
        <w:rPr>
          <w:b/>
          <w:spacing w:val="1"/>
          <w:sz w:val="24"/>
          <w:szCs w:val="24"/>
        </w:rPr>
        <w:t>S</w:t>
      </w:r>
      <w:r w:rsidR="00F435A5">
        <w:rPr>
          <w:b/>
          <w:sz w:val="24"/>
          <w:szCs w:val="24"/>
        </w:rPr>
        <w:t>IL</w:t>
      </w:r>
      <w:r w:rsidR="00F435A5">
        <w:rPr>
          <w:b/>
          <w:spacing w:val="1"/>
          <w:sz w:val="24"/>
          <w:szCs w:val="24"/>
        </w:rPr>
        <w:t xml:space="preserve"> </w:t>
      </w:r>
      <w:r w:rsidR="00F435A5">
        <w:rPr>
          <w:b/>
          <w:sz w:val="24"/>
          <w:szCs w:val="24"/>
        </w:rPr>
        <w:t>D</w:t>
      </w:r>
      <w:r w:rsidR="00F435A5">
        <w:rPr>
          <w:b/>
          <w:spacing w:val="-1"/>
          <w:sz w:val="24"/>
          <w:szCs w:val="24"/>
        </w:rPr>
        <w:t>A</w:t>
      </w:r>
      <w:r w:rsidR="00F435A5">
        <w:rPr>
          <w:b/>
          <w:sz w:val="24"/>
          <w:szCs w:val="24"/>
        </w:rPr>
        <w:t xml:space="preserve">N </w:t>
      </w:r>
      <w:r w:rsidR="00F435A5">
        <w:rPr>
          <w:b/>
          <w:spacing w:val="-3"/>
          <w:sz w:val="24"/>
          <w:szCs w:val="24"/>
        </w:rPr>
        <w:t>P</w:t>
      </w:r>
      <w:r w:rsidR="00F435A5">
        <w:rPr>
          <w:b/>
          <w:sz w:val="24"/>
          <w:szCs w:val="24"/>
        </w:rPr>
        <w:t>E</w:t>
      </w:r>
      <w:r w:rsidR="00F435A5">
        <w:rPr>
          <w:b/>
          <w:spacing w:val="-1"/>
          <w:sz w:val="24"/>
          <w:szCs w:val="24"/>
        </w:rPr>
        <w:t>M</w:t>
      </w:r>
      <w:r w:rsidR="00F435A5">
        <w:rPr>
          <w:b/>
          <w:sz w:val="24"/>
          <w:szCs w:val="24"/>
        </w:rPr>
        <w:t>BA</w:t>
      </w:r>
      <w:r w:rsidR="00F435A5">
        <w:rPr>
          <w:b/>
          <w:spacing w:val="2"/>
          <w:sz w:val="24"/>
          <w:szCs w:val="24"/>
        </w:rPr>
        <w:t>H</w:t>
      </w:r>
      <w:r w:rsidR="00F435A5">
        <w:rPr>
          <w:b/>
          <w:sz w:val="24"/>
          <w:szCs w:val="24"/>
        </w:rPr>
        <w:t>ASA</w:t>
      </w:r>
      <w:r w:rsidR="00F435A5">
        <w:rPr>
          <w:b/>
          <w:spacing w:val="2"/>
          <w:sz w:val="24"/>
          <w:szCs w:val="24"/>
        </w:rPr>
        <w:t>N</w:t>
      </w:r>
      <w:r w:rsidR="00F435A5">
        <w:rPr>
          <w:b/>
          <w:sz w:val="24"/>
          <w:szCs w:val="24"/>
        </w:rPr>
        <w:t>...............................................</w:t>
      </w:r>
      <w:r w:rsidR="00F435A5">
        <w:rPr>
          <w:b/>
          <w:spacing w:val="-21"/>
          <w:sz w:val="24"/>
          <w:szCs w:val="24"/>
        </w:rPr>
        <w:t xml:space="preserve"> </w:t>
      </w:r>
      <w:r w:rsidR="00F435A5">
        <w:rPr>
          <w:b/>
          <w:sz w:val="24"/>
          <w:szCs w:val="24"/>
        </w:rPr>
        <w:t>100</w:t>
      </w:r>
    </w:p>
    <w:p w:rsidR="008F76AF" w:rsidRDefault="008F76AF">
      <w:pPr>
        <w:spacing w:before="4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4.1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4.2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125</w:t>
      </w:r>
    </w:p>
    <w:p w:rsidR="008F76AF" w:rsidRDefault="008F76AF">
      <w:pPr>
        <w:spacing w:before="4" w:line="140" w:lineRule="exact"/>
        <w:rPr>
          <w:sz w:val="14"/>
          <w:szCs w:val="14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BAB V   </w:t>
      </w:r>
      <w:r>
        <w:rPr>
          <w:b/>
          <w:spacing w:val="24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ULAN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z w:val="24"/>
          <w:szCs w:val="24"/>
        </w:rPr>
        <w:t>N SAR</w:t>
      </w:r>
      <w:r>
        <w:rPr>
          <w:b/>
          <w:spacing w:val="-1"/>
          <w:sz w:val="24"/>
          <w:szCs w:val="24"/>
        </w:rPr>
        <w:t>A</w:t>
      </w:r>
      <w:r>
        <w:rPr>
          <w:b/>
          <w:spacing w:val="11"/>
          <w:sz w:val="24"/>
          <w:szCs w:val="24"/>
        </w:rPr>
        <w:t>N</w:t>
      </w:r>
      <w:r>
        <w:rPr>
          <w:b/>
          <w:sz w:val="24"/>
          <w:szCs w:val="24"/>
        </w:rPr>
        <w:t>......................................................</w:t>
      </w:r>
      <w:r>
        <w:rPr>
          <w:b/>
          <w:spacing w:val="-21"/>
          <w:sz w:val="24"/>
          <w:szCs w:val="24"/>
        </w:rPr>
        <w:t xml:space="preserve"> </w:t>
      </w:r>
      <w:r>
        <w:rPr>
          <w:b/>
          <w:sz w:val="24"/>
          <w:szCs w:val="24"/>
        </w:rPr>
        <w:t>141</w:t>
      </w:r>
    </w:p>
    <w:p w:rsidR="008F76AF" w:rsidRDefault="008F76AF">
      <w:pPr>
        <w:spacing w:before="2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5.1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pulan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141</w:t>
      </w:r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5.2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8"/>
          <w:sz w:val="24"/>
          <w:szCs w:val="24"/>
        </w:rPr>
        <w:t>n</w:t>
      </w:r>
      <w:r>
        <w:rPr>
          <w:sz w:val="24"/>
          <w:szCs w:val="24"/>
        </w:rPr>
        <w:t>...............................................................................................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141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US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AKA</w:t>
      </w:r>
      <w:r>
        <w:rPr>
          <w:b/>
          <w:spacing w:val="-3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144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spacing w:line="260" w:lineRule="exact"/>
        <w:ind w:left="588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LI</w:t>
      </w:r>
      <w:r>
        <w:rPr>
          <w:b/>
          <w:spacing w:val="1"/>
          <w:position w:val="-1"/>
          <w:sz w:val="24"/>
          <w:szCs w:val="24"/>
        </w:rPr>
        <w:t>S</w:t>
      </w:r>
      <w:r>
        <w:rPr>
          <w:b/>
          <w:position w:val="-1"/>
          <w:sz w:val="24"/>
          <w:szCs w:val="24"/>
        </w:rPr>
        <w:t>TING</w:t>
      </w:r>
      <w:r>
        <w:rPr>
          <w:b/>
          <w:spacing w:val="-2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CODI</w:t>
      </w:r>
      <w:r>
        <w:rPr>
          <w:b/>
          <w:spacing w:val="-1"/>
          <w:position w:val="-1"/>
          <w:sz w:val="24"/>
          <w:szCs w:val="24"/>
        </w:rPr>
        <w:t>N</w:t>
      </w:r>
      <w:r>
        <w:rPr>
          <w:b/>
          <w:spacing w:val="7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........................................................................................</w:t>
      </w:r>
      <w:r>
        <w:rPr>
          <w:spacing w:val="-2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145</w:t>
      </w:r>
    </w:p>
    <w:p w:rsidR="008F76AF" w:rsidRDefault="008F76AF">
      <w:pPr>
        <w:spacing w:before="3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4425" w:right="3858"/>
        <w:jc w:val="center"/>
        <w:rPr>
          <w:sz w:val="24"/>
          <w:szCs w:val="24"/>
        </w:rPr>
        <w:sectPr w:rsidR="008F76AF">
          <w:headerReference w:type="default" r:id="rId14"/>
          <w:pgSz w:w="11920" w:h="16840"/>
          <w:pgMar w:top="1560" w:right="1680" w:bottom="280" w:left="1680" w:header="0" w:footer="0" w:gutter="0"/>
          <w:cols w:space="720"/>
        </w:sectPr>
      </w:pPr>
      <w:r>
        <w:rPr>
          <w:sz w:val="24"/>
          <w:szCs w:val="24"/>
        </w:rPr>
        <w:t>ix</w:t>
      </w:r>
    </w:p>
    <w:p w:rsidR="008F76AF" w:rsidRDefault="00F435A5">
      <w:pPr>
        <w:spacing w:before="29"/>
        <w:ind w:left="3769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59"/>
          <w:sz w:val="24"/>
          <w:szCs w:val="24"/>
        </w:rPr>
        <w:t xml:space="preserve"> </w:t>
      </w:r>
      <w:r>
        <w:rPr>
          <w:b/>
          <w:sz w:val="24"/>
          <w:szCs w:val="24"/>
        </w:rPr>
        <w:t>TAB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L</w:t>
      </w:r>
    </w:p>
    <w:p w:rsidR="008F76AF" w:rsidRDefault="008F76AF">
      <w:pPr>
        <w:spacing w:line="160" w:lineRule="exact"/>
        <w:rPr>
          <w:sz w:val="16"/>
          <w:szCs w:val="16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2.1</w:t>
      </w:r>
      <w:r>
        <w:rPr>
          <w:b/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tur</w:t>
      </w:r>
      <w:r>
        <w:rPr>
          <w:spacing w:val="-3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6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2.2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31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2.3</w:t>
      </w:r>
      <w:r>
        <w:rPr>
          <w:b/>
          <w:spacing w:val="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pacing w:val="9"/>
          <w:sz w:val="24"/>
          <w:szCs w:val="24"/>
        </w:rPr>
        <w:t>m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32</w:t>
      </w:r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2.4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9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34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2.5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Class Di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36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2.6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M</w:t>
      </w:r>
      <w:r>
        <w:rPr>
          <w:spacing w:val="-2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3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48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3.1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>n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94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3.2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95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3.3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pacing w:val="14"/>
          <w:sz w:val="24"/>
          <w:szCs w:val="24"/>
        </w:rPr>
        <w:t>t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95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3.4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................................................................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96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3.5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 Me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96</w:t>
      </w:r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3.6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..............................................................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96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3.7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97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3.8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97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3.9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nvoi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98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3.10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4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98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3.11</w:t>
      </w:r>
      <w:r>
        <w:rPr>
          <w:b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ports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98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spacing w:line="260" w:lineRule="exact"/>
        <w:ind w:left="588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Ta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 3.12</w:t>
      </w:r>
      <w:r>
        <w:rPr>
          <w:b/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ng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rog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m 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ports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ur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se</w:t>
      </w:r>
      <w:r>
        <w:rPr>
          <w:spacing w:val="-1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...............................................</w:t>
      </w:r>
      <w:r>
        <w:rPr>
          <w:spacing w:val="-2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99</w:t>
      </w:r>
    </w:p>
    <w:p w:rsidR="008F76AF" w:rsidRDefault="008F76AF">
      <w:pPr>
        <w:spacing w:before="7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4458" w:right="3892"/>
        <w:jc w:val="center"/>
        <w:rPr>
          <w:sz w:val="24"/>
          <w:szCs w:val="24"/>
        </w:rPr>
        <w:sectPr w:rsidR="008F76AF">
          <w:headerReference w:type="default" r:id="rId15"/>
          <w:pgSz w:w="11920" w:h="16840"/>
          <w:pgMar w:top="1560" w:right="1680" w:bottom="280" w:left="1680" w:header="0" w:footer="0" w:gutter="0"/>
          <w:cols w:space="720"/>
        </w:sectPr>
      </w:pPr>
      <w:r>
        <w:rPr>
          <w:sz w:val="24"/>
          <w:szCs w:val="24"/>
        </w:rPr>
        <w:t>x</w:t>
      </w:r>
    </w:p>
    <w:p w:rsidR="008F76AF" w:rsidRDefault="00F435A5">
      <w:pPr>
        <w:spacing w:before="29"/>
        <w:ind w:left="3659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GA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BAR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20" w:lineRule="exact"/>
        <w:rPr>
          <w:sz w:val="22"/>
          <w:szCs w:val="22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2.1 </w:t>
        </w:r>
        <w:r w:rsidR="00F435A5">
          <w:rPr>
            <w:sz w:val="24"/>
            <w:szCs w:val="24"/>
          </w:rPr>
          <w:t>El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pacing w:val="3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– </w:t>
        </w:r>
        <w:r w:rsidR="00F435A5">
          <w:rPr>
            <w:spacing w:val="2"/>
            <w:sz w:val="24"/>
            <w:szCs w:val="24"/>
          </w:rPr>
          <w:t>E</w:t>
        </w:r>
        <w:r w:rsidR="00F435A5">
          <w:rPr>
            <w:sz w:val="24"/>
            <w:szCs w:val="24"/>
          </w:rPr>
          <w:t>lem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n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z w:val="24"/>
            <w:szCs w:val="24"/>
          </w:rPr>
          <w:t>is</w:t>
        </w:r>
        <w:r w:rsidR="00F435A5">
          <w:rPr>
            <w:spacing w:val="1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m</w:t>
        </w:r>
        <w:r w:rsidR="00F435A5">
          <w:rPr>
            <w:spacing w:val="-3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2.2 </w:t>
        </w:r>
        <w:r w:rsidR="00F435A5">
          <w:rPr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to</w:t>
        </w:r>
        <w:r w:rsidR="00F435A5">
          <w:rPr>
            <w:spacing w:val="3"/>
            <w:sz w:val="24"/>
            <w:szCs w:val="24"/>
          </w:rPr>
          <w:t>d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pacing w:val="1"/>
            <w:sz w:val="24"/>
            <w:szCs w:val="24"/>
          </w:rPr>
          <w:t>W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te</w:t>
        </w:r>
        <w:r w:rsidR="00F435A5">
          <w:rPr>
            <w:spacing w:val="-1"/>
            <w:sz w:val="24"/>
            <w:szCs w:val="24"/>
          </w:rPr>
          <w:t>r</w:t>
        </w:r>
        <w:r w:rsidR="00F435A5">
          <w:rPr>
            <w:sz w:val="24"/>
            <w:szCs w:val="24"/>
          </w:rPr>
          <w:t>f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ll</w:t>
        </w:r>
        <w:r w:rsidR="00F435A5">
          <w:rPr>
            <w:spacing w:val="-29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17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2.3 </w:t>
        </w:r>
        <w:r w:rsidR="00F435A5">
          <w:rPr>
            <w:spacing w:val="2"/>
            <w:sz w:val="24"/>
            <w:szCs w:val="24"/>
          </w:rPr>
          <w:t>K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mus 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a</w:t>
        </w:r>
        <w:r w:rsidR="00F435A5">
          <w:rPr>
            <w:spacing w:val="-7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40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2.4 </w:t>
        </w:r>
        <w:r w:rsidR="00F435A5">
          <w:rPr>
            <w:spacing w:val="2"/>
            <w:sz w:val="24"/>
            <w:szCs w:val="24"/>
          </w:rPr>
          <w:t>K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pacing w:val="2"/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pacing w:val="2"/>
            <w:sz w:val="24"/>
            <w:szCs w:val="24"/>
          </w:rPr>
          <w:t>k</w:t>
        </w:r>
        <w:r w:rsidR="00F435A5">
          <w:rPr>
            <w:sz w:val="24"/>
            <w:szCs w:val="24"/>
          </w:rPr>
          <w:t>a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B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rpikir</w:t>
        </w:r>
        <w:r w:rsidR="00F435A5">
          <w:rPr>
            <w:spacing w:val="-6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51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3.1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truktur </w:t>
      </w:r>
      <w:r>
        <w:rPr>
          <w:spacing w:val="-1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53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2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3.2 </w:t>
        </w:r>
        <w:r w:rsidR="00F435A5">
          <w:rPr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todo</w:t>
        </w:r>
        <w:r w:rsidR="00F435A5">
          <w:rPr>
            <w:spacing w:val="1"/>
            <w:sz w:val="24"/>
            <w:szCs w:val="24"/>
          </w:rPr>
          <w:t>l</w:t>
        </w:r>
        <w:r w:rsidR="00F435A5">
          <w:rPr>
            <w:spacing w:val="2"/>
            <w:sz w:val="24"/>
            <w:szCs w:val="24"/>
          </w:rPr>
          <w:t>o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i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7"/>
            <w:sz w:val="24"/>
            <w:szCs w:val="24"/>
          </w:rPr>
          <w:t>n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57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2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3.3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ros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d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z w:val="24"/>
            <w:szCs w:val="24"/>
          </w:rPr>
          <w:t xml:space="preserve">r Sistem </w:t>
        </w:r>
        <w:r w:rsidR="00F435A5">
          <w:rPr>
            <w:spacing w:val="-1"/>
            <w:sz w:val="24"/>
            <w:szCs w:val="24"/>
          </w:rPr>
          <w:t>Be</w:t>
        </w:r>
        <w:r w:rsidR="00F435A5">
          <w:rPr>
            <w:sz w:val="24"/>
            <w:szCs w:val="24"/>
          </w:rPr>
          <w:t>rj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3"/>
            <w:sz w:val="24"/>
            <w:szCs w:val="24"/>
          </w:rPr>
          <w:t>l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9"/>
            <w:sz w:val="24"/>
            <w:szCs w:val="24"/>
          </w:rPr>
          <w:t>n</w:t>
        </w:r>
        <w:r w:rsidR="00F435A5">
          <w:rPr>
            <w:sz w:val="24"/>
            <w:szCs w:val="24"/>
          </w:rPr>
          <w:t>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58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2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3.4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z w:val="24"/>
            <w:szCs w:val="24"/>
          </w:rPr>
          <w:t>low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rt Sis</w:t>
        </w:r>
        <w:r w:rsidR="00F435A5">
          <w:rPr>
            <w:spacing w:val="1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m Usul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-39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60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2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3.5 </w:t>
        </w:r>
        <w:r w:rsidR="00F435A5">
          <w:rPr>
            <w:sz w:val="24"/>
            <w:szCs w:val="24"/>
          </w:rPr>
          <w:t>U</w:t>
        </w:r>
        <w:r w:rsidR="00F435A5">
          <w:rPr>
            <w:spacing w:val="2"/>
            <w:sz w:val="24"/>
            <w:szCs w:val="24"/>
          </w:rPr>
          <w:t>s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C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z w:val="24"/>
            <w:szCs w:val="24"/>
          </w:rPr>
          <w:t>ia</w:t>
        </w:r>
        <w:r w:rsidR="00F435A5">
          <w:rPr>
            <w:spacing w:val="-3"/>
            <w:sz w:val="24"/>
            <w:szCs w:val="24"/>
          </w:rPr>
          <w:t>g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m</w:t>
        </w:r>
        <w:r w:rsidR="00F435A5">
          <w:rPr>
            <w:spacing w:val="-10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63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24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3.6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vi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y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2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m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L</w:t>
        </w:r>
        <w:r w:rsidR="00F435A5">
          <w:rPr>
            <w:spacing w:val="2"/>
            <w:sz w:val="24"/>
            <w:szCs w:val="24"/>
          </w:rPr>
          <w:t>o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i</w:t>
        </w:r>
        <w:r w:rsidR="00F435A5">
          <w:rPr>
            <w:spacing w:val="10"/>
            <w:sz w:val="24"/>
            <w:szCs w:val="24"/>
          </w:rPr>
          <w:t>n</w:t>
        </w:r>
        <w:r w:rsidR="00F435A5">
          <w:rPr>
            <w:sz w:val="24"/>
            <w:szCs w:val="24"/>
          </w:rPr>
          <w:t>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64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2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3.7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vi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y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2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m MD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rodu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-9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65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2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3.8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vi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y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2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m MD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z w:val="24"/>
            <w:szCs w:val="24"/>
          </w:rPr>
          <w:t>uppl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7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67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2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3.9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vi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y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2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m MD M</w:t>
        </w:r>
        <w:r w:rsidR="00F435A5">
          <w:rPr>
            <w:spacing w:val="2"/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nic</w:t>
        </w:r>
        <w:r w:rsidR="00F435A5">
          <w:rPr>
            <w:spacing w:val="-29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69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2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3.10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vi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y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z w:val="24"/>
            <w:szCs w:val="24"/>
          </w:rPr>
          <w:t>ia</w:t>
        </w:r>
        <w:r w:rsidR="00F435A5">
          <w:rPr>
            <w:spacing w:val="-3"/>
            <w:sz w:val="24"/>
            <w:szCs w:val="24"/>
          </w:rPr>
          <w:t>g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m MD 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z w:val="24"/>
            <w:szCs w:val="24"/>
          </w:rPr>
          <w:t>usto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7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71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2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3.11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vi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y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z w:val="24"/>
            <w:szCs w:val="24"/>
          </w:rPr>
          <w:t>ia</w:t>
        </w:r>
        <w:r w:rsidR="00F435A5">
          <w:rPr>
            <w:spacing w:val="-3"/>
            <w:sz w:val="24"/>
            <w:szCs w:val="24"/>
          </w:rPr>
          <w:t>g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m MD Us</w:t>
        </w:r>
        <w:r w:rsidR="00F435A5">
          <w:rPr>
            <w:spacing w:val="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r 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pacing w:val="-1"/>
            <w:sz w:val="24"/>
            <w:szCs w:val="24"/>
          </w:rPr>
          <w:t>ce</w:t>
        </w:r>
        <w:r w:rsidR="00F435A5">
          <w:rPr>
            <w:sz w:val="24"/>
            <w:szCs w:val="24"/>
          </w:rPr>
          <w:t>ss</w:t>
        </w:r>
        <w:r w:rsidR="00F435A5">
          <w:rPr>
            <w:spacing w:val="-3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73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3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3.12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vi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y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z w:val="24"/>
            <w:szCs w:val="24"/>
          </w:rPr>
          <w:t>ia</w:t>
        </w:r>
        <w:r w:rsidR="00F435A5">
          <w:rPr>
            <w:spacing w:val="-3"/>
            <w:sz w:val="24"/>
            <w:szCs w:val="24"/>
          </w:rPr>
          <w:t>g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m Ut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 Tr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ns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t</w:t>
        </w:r>
        <w:r w:rsidR="00F435A5">
          <w:rPr>
            <w:spacing w:val="3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4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75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3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3.13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vi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y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z w:val="24"/>
            <w:szCs w:val="24"/>
          </w:rPr>
          <w:t>ia</w:t>
        </w:r>
        <w:r w:rsidR="00F435A5">
          <w:rPr>
            <w:spacing w:val="-3"/>
            <w:sz w:val="24"/>
            <w:szCs w:val="24"/>
          </w:rPr>
          <w:t>g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m Ut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s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ur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se</w:t>
        </w:r>
        <w:r w:rsidR="00F435A5">
          <w:rPr>
            <w:spacing w:val="-36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77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3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3.14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vi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y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z w:val="24"/>
            <w:szCs w:val="24"/>
          </w:rPr>
          <w:t>ia</w:t>
        </w:r>
        <w:r w:rsidR="00F435A5">
          <w:rPr>
            <w:spacing w:val="-3"/>
            <w:sz w:val="24"/>
            <w:szCs w:val="24"/>
          </w:rPr>
          <w:t>g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m 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ports T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ns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t</w:t>
        </w:r>
        <w:r w:rsidR="00F435A5">
          <w:rPr>
            <w:spacing w:val="3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38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78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3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3.15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vi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z w:val="24"/>
            <w:szCs w:val="24"/>
          </w:rPr>
          <w:t>y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z w:val="24"/>
            <w:szCs w:val="24"/>
          </w:rPr>
          <w:t>ia</w:t>
        </w:r>
        <w:r w:rsidR="00F435A5">
          <w:rPr>
            <w:spacing w:val="-3"/>
            <w:sz w:val="24"/>
            <w:szCs w:val="24"/>
          </w:rPr>
          <w:t>g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m 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ports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ur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2"/>
            <w:sz w:val="24"/>
            <w:szCs w:val="24"/>
          </w:rPr>
          <w:t>s</w:t>
        </w:r>
        <w:r w:rsidR="00F435A5">
          <w:rPr>
            <w:sz w:val="24"/>
            <w:szCs w:val="24"/>
          </w:rPr>
          <w:t>e</w:t>
        </w:r>
        <w:r w:rsidR="00F435A5">
          <w:rPr>
            <w:spacing w:val="-10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79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34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3.16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q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m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L</w:t>
        </w:r>
        <w:r w:rsidR="00F435A5">
          <w:rPr>
            <w:spacing w:val="2"/>
            <w:sz w:val="24"/>
            <w:szCs w:val="24"/>
          </w:rPr>
          <w:t>o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in</w:t>
        </w:r>
        <w:r w:rsidR="00F435A5">
          <w:rPr>
            <w:spacing w:val="-3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80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3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3.17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q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m MD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rodu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80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3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3.18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q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m MD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z w:val="24"/>
            <w:szCs w:val="24"/>
          </w:rPr>
          <w:t>uppl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30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81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3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3.19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q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m MD M</w:t>
        </w:r>
        <w:r w:rsidR="00F435A5">
          <w:rPr>
            <w:spacing w:val="2"/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nic</w:t>
        </w:r>
        <w:r w:rsidR="00F435A5">
          <w:rPr>
            <w:spacing w:val="-4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81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3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3.20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q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m MD 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z w:val="24"/>
            <w:szCs w:val="24"/>
          </w:rPr>
          <w:t>usto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30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82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3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3.21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q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m MD U</w:t>
        </w:r>
        <w:r w:rsidR="00F435A5">
          <w:rPr>
            <w:spacing w:val="2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r 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pacing w:val="-1"/>
            <w:sz w:val="24"/>
            <w:szCs w:val="24"/>
          </w:rPr>
          <w:t>ce</w:t>
        </w:r>
        <w:r w:rsidR="00F435A5">
          <w:rPr>
            <w:spacing w:val="2"/>
            <w:sz w:val="24"/>
            <w:szCs w:val="24"/>
          </w:rPr>
          <w:t>s</w:t>
        </w:r>
        <w:r w:rsidR="00F435A5">
          <w:rPr>
            <w:spacing w:val="10"/>
            <w:sz w:val="24"/>
            <w:szCs w:val="24"/>
          </w:rPr>
          <w:t>s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82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4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3.22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q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m Ut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 Tr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ns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16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83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4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3.23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q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m Ut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s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ur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z w:val="24"/>
            <w:szCs w:val="24"/>
          </w:rPr>
          <w:t>s</w:t>
        </w:r>
        <w:r w:rsidR="00F435A5">
          <w:rPr>
            <w:spacing w:val="9"/>
            <w:sz w:val="24"/>
            <w:szCs w:val="24"/>
          </w:rPr>
          <w:t>e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83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spacing w:line="260" w:lineRule="exact"/>
        <w:ind w:left="588"/>
        <w:rPr>
          <w:sz w:val="24"/>
          <w:szCs w:val="24"/>
        </w:rPr>
      </w:pPr>
      <w:hyperlink r:id="rId42">
        <w:r w:rsidR="00F435A5">
          <w:rPr>
            <w:b/>
            <w:spacing w:val="-2"/>
            <w:position w:val="-1"/>
            <w:sz w:val="24"/>
            <w:szCs w:val="24"/>
          </w:rPr>
          <w:t>G</w:t>
        </w:r>
        <w:r w:rsidR="00F435A5">
          <w:rPr>
            <w:b/>
            <w:spacing w:val="2"/>
            <w:position w:val="-1"/>
            <w:sz w:val="24"/>
            <w:szCs w:val="24"/>
          </w:rPr>
          <w:t>a</w:t>
        </w:r>
        <w:r w:rsidR="00F435A5">
          <w:rPr>
            <w:b/>
            <w:spacing w:val="-3"/>
            <w:position w:val="-1"/>
            <w:sz w:val="24"/>
            <w:szCs w:val="24"/>
          </w:rPr>
          <w:t>m</w:t>
        </w:r>
        <w:r w:rsidR="00F435A5">
          <w:rPr>
            <w:b/>
            <w:spacing w:val="1"/>
            <w:position w:val="-1"/>
            <w:sz w:val="24"/>
            <w:szCs w:val="24"/>
          </w:rPr>
          <w:t>b</w:t>
        </w:r>
        <w:r w:rsidR="00F435A5">
          <w:rPr>
            <w:b/>
            <w:position w:val="-1"/>
            <w:sz w:val="24"/>
            <w:szCs w:val="24"/>
          </w:rPr>
          <w:t>ar</w:t>
        </w:r>
        <w:r w:rsidR="00F435A5">
          <w:rPr>
            <w:b/>
            <w:spacing w:val="-1"/>
            <w:position w:val="-1"/>
            <w:sz w:val="24"/>
            <w:szCs w:val="24"/>
          </w:rPr>
          <w:t xml:space="preserve"> </w:t>
        </w:r>
        <w:r w:rsidR="00F435A5">
          <w:rPr>
            <w:b/>
            <w:position w:val="-1"/>
            <w:sz w:val="24"/>
            <w:szCs w:val="24"/>
          </w:rPr>
          <w:t xml:space="preserve">3.24 </w:t>
        </w:r>
        <w:r w:rsidR="00F435A5">
          <w:rPr>
            <w:spacing w:val="1"/>
            <w:position w:val="-1"/>
            <w:sz w:val="24"/>
            <w:szCs w:val="24"/>
          </w:rPr>
          <w:t>S</w:t>
        </w:r>
        <w:r w:rsidR="00F435A5">
          <w:rPr>
            <w:spacing w:val="-1"/>
            <w:position w:val="-1"/>
            <w:sz w:val="24"/>
            <w:szCs w:val="24"/>
          </w:rPr>
          <w:t>e</w:t>
        </w:r>
        <w:r w:rsidR="00F435A5">
          <w:rPr>
            <w:position w:val="-1"/>
            <w:sz w:val="24"/>
            <w:szCs w:val="24"/>
          </w:rPr>
          <w:t>q</w:t>
        </w:r>
        <w:r w:rsidR="00F435A5">
          <w:rPr>
            <w:spacing w:val="2"/>
            <w:position w:val="-1"/>
            <w:sz w:val="24"/>
            <w:szCs w:val="24"/>
          </w:rPr>
          <w:t>u</w:t>
        </w:r>
        <w:r w:rsidR="00F435A5">
          <w:rPr>
            <w:spacing w:val="-1"/>
            <w:position w:val="-1"/>
            <w:sz w:val="24"/>
            <w:szCs w:val="24"/>
          </w:rPr>
          <w:t>e</w:t>
        </w:r>
        <w:r w:rsidR="00F435A5">
          <w:rPr>
            <w:position w:val="-1"/>
            <w:sz w:val="24"/>
            <w:szCs w:val="24"/>
          </w:rPr>
          <w:t>n</w:t>
        </w:r>
        <w:r w:rsidR="00F435A5">
          <w:rPr>
            <w:spacing w:val="-1"/>
            <w:position w:val="-1"/>
            <w:sz w:val="24"/>
            <w:szCs w:val="24"/>
          </w:rPr>
          <w:t>c</w:t>
        </w:r>
        <w:r w:rsidR="00F435A5">
          <w:rPr>
            <w:position w:val="-1"/>
            <w:sz w:val="24"/>
            <w:szCs w:val="24"/>
          </w:rPr>
          <w:t>e</w:t>
        </w:r>
        <w:r w:rsidR="00F435A5">
          <w:rPr>
            <w:spacing w:val="1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Di</w:t>
        </w:r>
        <w:r w:rsidR="00F435A5">
          <w:rPr>
            <w:spacing w:val="-1"/>
            <w:position w:val="-1"/>
            <w:sz w:val="24"/>
            <w:szCs w:val="24"/>
          </w:rPr>
          <w:t>a</w:t>
        </w:r>
        <w:r w:rsidR="00F435A5">
          <w:rPr>
            <w:position w:val="-1"/>
            <w:sz w:val="24"/>
            <w:szCs w:val="24"/>
          </w:rPr>
          <w:t>gr</w:t>
        </w:r>
        <w:r w:rsidR="00F435A5">
          <w:rPr>
            <w:spacing w:val="-2"/>
            <w:position w:val="-1"/>
            <w:sz w:val="24"/>
            <w:szCs w:val="24"/>
          </w:rPr>
          <w:t>a</w:t>
        </w:r>
        <w:r w:rsidR="00F435A5">
          <w:rPr>
            <w:position w:val="-1"/>
            <w:sz w:val="24"/>
            <w:szCs w:val="24"/>
          </w:rPr>
          <w:t xml:space="preserve">m </w:t>
        </w:r>
        <w:r w:rsidR="00F435A5">
          <w:rPr>
            <w:spacing w:val="1"/>
            <w:position w:val="-1"/>
            <w:sz w:val="24"/>
            <w:szCs w:val="24"/>
          </w:rPr>
          <w:t>R</w:t>
        </w:r>
        <w:r w:rsidR="00F435A5">
          <w:rPr>
            <w:spacing w:val="-1"/>
            <w:position w:val="-1"/>
            <w:sz w:val="24"/>
            <w:szCs w:val="24"/>
          </w:rPr>
          <w:t>e</w:t>
        </w:r>
        <w:r w:rsidR="00F435A5">
          <w:rPr>
            <w:position w:val="-1"/>
            <w:sz w:val="24"/>
            <w:szCs w:val="24"/>
          </w:rPr>
          <w:t>ports T</w:t>
        </w:r>
        <w:r w:rsidR="00F435A5">
          <w:rPr>
            <w:spacing w:val="1"/>
            <w:position w:val="-1"/>
            <w:sz w:val="24"/>
            <w:szCs w:val="24"/>
          </w:rPr>
          <w:t>r</w:t>
        </w:r>
        <w:r w:rsidR="00F435A5">
          <w:rPr>
            <w:spacing w:val="-1"/>
            <w:position w:val="-1"/>
            <w:sz w:val="24"/>
            <w:szCs w:val="24"/>
          </w:rPr>
          <w:t>a</w:t>
        </w:r>
        <w:r w:rsidR="00F435A5">
          <w:rPr>
            <w:position w:val="-1"/>
            <w:sz w:val="24"/>
            <w:szCs w:val="24"/>
          </w:rPr>
          <w:t>ns</w:t>
        </w:r>
        <w:r w:rsidR="00F435A5">
          <w:rPr>
            <w:spacing w:val="1"/>
            <w:position w:val="-1"/>
            <w:sz w:val="24"/>
            <w:szCs w:val="24"/>
          </w:rPr>
          <w:t>a</w:t>
        </w:r>
        <w:r w:rsidR="00F435A5">
          <w:rPr>
            <w:spacing w:val="-1"/>
            <w:position w:val="-1"/>
            <w:sz w:val="24"/>
            <w:szCs w:val="24"/>
          </w:rPr>
          <w:t>c</w:t>
        </w:r>
        <w:r w:rsidR="00F435A5">
          <w:rPr>
            <w:position w:val="-1"/>
            <w:sz w:val="24"/>
            <w:szCs w:val="24"/>
          </w:rPr>
          <w:t>t</w:t>
        </w:r>
        <w:r w:rsidR="00F435A5">
          <w:rPr>
            <w:spacing w:val="3"/>
            <w:position w:val="-1"/>
            <w:sz w:val="24"/>
            <w:szCs w:val="24"/>
          </w:rPr>
          <w:t>i</w:t>
        </w:r>
        <w:r w:rsidR="00F435A5">
          <w:rPr>
            <w:position w:val="-1"/>
            <w:sz w:val="24"/>
            <w:szCs w:val="24"/>
          </w:rPr>
          <w:t>o</w:t>
        </w:r>
        <w:r w:rsidR="00F435A5">
          <w:rPr>
            <w:spacing w:val="7"/>
            <w:position w:val="-1"/>
            <w:sz w:val="24"/>
            <w:szCs w:val="24"/>
          </w:rPr>
          <w:t>n</w:t>
        </w:r>
        <w:r w:rsidR="00F435A5">
          <w:rPr>
            <w:position w:val="-1"/>
            <w:sz w:val="24"/>
            <w:szCs w:val="24"/>
          </w:rPr>
          <w:t>...............................</w:t>
        </w:r>
        <w:r w:rsidR="00F435A5">
          <w:rPr>
            <w:spacing w:val="1"/>
            <w:position w:val="-1"/>
            <w:sz w:val="24"/>
            <w:szCs w:val="24"/>
          </w:rPr>
          <w:t>.</w:t>
        </w:r>
        <w:r w:rsidR="00F435A5">
          <w:rPr>
            <w:position w:val="-1"/>
            <w:sz w:val="24"/>
            <w:szCs w:val="24"/>
          </w:rPr>
          <w:t>...</w:t>
        </w:r>
        <w:r w:rsidR="00F435A5">
          <w:rPr>
            <w:spacing w:val="-22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84</w:t>
        </w:r>
      </w:hyperlink>
    </w:p>
    <w:p w:rsidR="008F76AF" w:rsidRDefault="008F76AF">
      <w:pPr>
        <w:spacing w:before="6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4425" w:right="3854"/>
        <w:jc w:val="center"/>
        <w:rPr>
          <w:sz w:val="24"/>
          <w:szCs w:val="24"/>
        </w:rPr>
        <w:sectPr w:rsidR="008F76AF">
          <w:headerReference w:type="default" r:id="rId43"/>
          <w:pgSz w:w="11920" w:h="16840"/>
          <w:pgMar w:top="1560" w:right="1680" w:bottom="280" w:left="1680" w:header="0" w:footer="0" w:gutter="0"/>
          <w:cols w:space="720"/>
        </w:sectPr>
      </w:pPr>
      <w:r>
        <w:rPr>
          <w:spacing w:val="2"/>
          <w:sz w:val="24"/>
          <w:szCs w:val="24"/>
        </w:rPr>
        <w:t>xi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5" w:line="240" w:lineRule="exact"/>
        <w:rPr>
          <w:sz w:val="24"/>
          <w:szCs w:val="24"/>
        </w:rPr>
      </w:pPr>
    </w:p>
    <w:p w:rsidR="008F76AF" w:rsidRDefault="00000000">
      <w:pPr>
        <w:spacing w:before="29"/>
        <w:ind w:left="588"/>
        <w:rPr>
          <w:sz w:val="24"/>
          <w:szCs w:val="24"/>
        </w:rPr>
      </w:pPr>
      <w:hyperlink r:id="rId44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3.25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q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m </w:t>
        </w:r>
        <w:r w:rsidR="00F435A5">
          <w:rPr>
            <w:spacing w:val="3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ports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ur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z w:val="24"/>
            <w:szCs w:val="24"/>
          </w:rPr>
          <w:t>se</w:t>
        </w:r>
        <w:r w:rsidR="00F435A5">
          <w:rPr>
            <w:spacing w:val="-26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84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4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3.26 </w:t>
        </w:r>
        <w:r w:rsidR="00F435A5">
          <w:rPr>
            <w:sz w:val="24"/>
            <w:szCs w:val="24"/>
          </w:rPr>
          <w:t>Class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Di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z w:val="24"/>
            <w:szCs w:val="24"/>
          </w:rPr>
          <w:t>gr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pacing w:val="8"/>
            <w:sz w:val="24"/>
            <w:szCs w:val="24"/>
          </w:rPr>
          <w:t>m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85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4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3.27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z w:val="24"/>
            <w:szCs w:val="24"/>
          </w:rPr>
          <w:t>fa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L</w:t>
        </w:r>
        <w:r w:rsidR="00F435A5">
          <w:rPr>
            <w:spacing w:val="2"/>
            <w:sz w:val="24"/>
            <w:szCs w:val="24"/>
          </w:rPr>
          <w:t>o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in</w:t>
        </w:r>
        <w:r w:rsidR="00F435A5">
          <w:rPr>
            <w:spacing w:val="-4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85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4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3.28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4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MD Prod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– A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z w:val="24"/>
            <w:szCs w:val="24"/>
          </w:rPr>
          <w:t xml:space="preserve">d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rodu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pacing w:val="13"/>
            <w:sz w:val="24"/>
            <w:szCs w:val="24"/>
          </w:rPr>
          <w:t>t</w:t>
        </w:r>
        <w:r w:rsidR="00F435A5">
          <w:rPr>
            <w:sz w:val="24"/>
            <w:szCs w:val="24"/>
          </w:rPr>
          <w:t>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86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4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3.29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MD Suppl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– A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z w:val="24"/>
            <w:szCs w:val="24"/>
          </w:rPr>
          <w:t xml:space="preserve">d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z w:val="24"/>
            <w:szCs w:val="24"/>
          </w:rPr>
          <w:t>uppl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87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4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3.30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MD </w:t>
        </w:r>
        <w:r w:rsidR="00F435A5">
          <w:rPr>
            <w:spacing w:val="2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i</w:t>
        </w:r>
        <w:r w:rsidR="00F435A5">
          <w:rPr>
            <w:sz w:val="24"/>
            <w:szCs w:val="24"/>
          </w:rPr>
          <w:t>c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–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z w:val="24"/>
            <w:szCs w:val="24"/>
          </w:rPr>
          <w:t>dd M</w:t>
        </w:r>
        <w:r w:rsidR="00F435A5">
          <w:rPr>
            <w:spacing w:val="-1"/>
            <w:sz w:val="24"/>
            <w:szCs w:val="24"/>
          </w:rPr>
          <w:t>ec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nic</w:t>
        </w:r>
        <w:r w:rsidR="00F435A5">
          <w:rPr>
            <w:spacing w:val="-24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88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5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3.31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MD Custo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– 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z w:val="24"/>
            <w:szCs w:val="24"/>
          </w:rPr>
          <w:t>dd Custo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89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5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3.32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MD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Us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r 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ss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– Add us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r 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pacing w:val="-1"/>
            <w:sz w:val="24"/>
            <w:szCs w:val="24"/>
          </w:rPr>
          <w:t>ce</w:t>
        </w:r>
        <w:r w:rsidR="00F435A5">
          <w:rPr>
            <w:sz w:val="24"/>
            <w:szCs w:val="24"/>
          </w:rPr>
          <w:t>ss</w:t>
        </w:r>
        <w:r w:rsidR="00F435A5">
          <w:rPr>
            <w:spacing w:val="-4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90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5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3.33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Uti</w:t>
        </w:r>
        <w:r w:rsidR="00F435A5">
          <w:rPr>
            <w:spacing w:val="1"/>
            <w:sz w:val="24"/>
            <w:szCs w:val="24"/>
          </w:rPr>
          <w:t>l</w:t>
        </w:r>
        <w:r w:rsidR="00F435A5">
          <w:rPr>
            <w:sz w:val="24"/>
            <w:szCs w:val="24"/>
          </w:rPr>
          <w:t>i</w:t>
        </w:r>
        <w:r w:rsidR="00F435A5">
          <w:rPr>
            <w:spacing w:val="1"/>
            <w:sz w:val="24"/>
            <w:szCs w:val="24"/>
          </w:rPr>
          <w:t>t</w:t>
        </w:r>
        <w:r w:rsidR="00F435A5">
          <w:rPr>
            <w:sz w:val="24"/>
            <w:szCs w:val="24"/>
          </w:rPr>
          <w:t>ies T</w:t>
        </w:r>
        <w:r w:rsidR="00F435A5">
          <w:rPr>
            <w:spacing w:val="-1"/>
            <w:sz w:val="24"/>
            <w:szCs w:val="24"/>
          </w:rPr>
          <w:t>ra</w:t>
        </w:r>
        <w:r w:rsidR="00F435A5">
          <w:rPr>
            <w:sz w:val="24"/>
            <w:szCs w:val="24"/>
          </w:rPr>
          <w:t>ns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16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91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5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3.34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Uti</w:t>
        </w:r>
        <w:r w:rsidR="00F435A5">
          <w:rPr>
            <w:spacing w:val="1"/>
            <w:sz w:val="24"/>
            <w:szCs w:val="24"/>
          </w:rPr>
          <w:t>l</w:t>
        </w:r>
        <w:r w:rsidR="00F435A5">
          <w:rPr>
            <w:sz w:val="24"/>
            <w:szCs w:val="24"/>
          </w:rPr>
          <w:t>i</w:t>
        </w:r>
        <w:r w:rsidR="00F435A5">
          <w:rPr>
            <w:spacing w:val="1"/>
            <w:sz w:val="24"/>
            <w:szCs w:val="24"/>
          </w:rPr>
          <w:t>t</w:t>
        </w:r>
        <w:r w:rsidR="00F435A5">
          <w:rPr>
            <w:sz w:val="24"/>
            <w:szCs w:val="24"/>
          </w:rPr>
          <w:t>ies Pur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</w:t>
        </w:r>
        <w:r w:rsidR="00F435A5">
          <w:rPr>
            <w:spacing w:val="11"/>
            <w:sz w:val="24"/>
            <w:szCs w:val="24"/>
          </w:rPr>
          <w:t>e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92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54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3.35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p</w:t>
        </w:r>
        <w:r w:rsidR="00F435A5">
          <w:rPr>
            <w:spacing w:val="2"/>
            <w:sz w:val="24"/>
            <w:szCs w:val="24"/>
          </w:rPr>
          <w:t>o</w:t>
        </w:r>
        <w:r w:rsidR="00F435A5">
          <w:rPr>
            <w:sz w:val="24"/>
            <w:szCs w:val="24"/>
          </w:rPr>
          <w:t>rts T</w:t>
        </w:r>
        <w:r w:rsidR="00F435A5">
          <w:rPr>
            <w:spacing w:val="-1"/>
            <w:sz w:val="24"/>
            <w:szCs w:val="24"/>
          </w:rPr>
          <w:t>ra</w:t>
        </w:r>
        <w:r w:rsidR="00F435A5">
          <w:rPr>
            <w:sz w:val="24"/>
            <w:szCs w:val="24"/>
          </w:rPr>
          <w:t>ns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</w:t>
        </w:r>
        <w:r w:rsidR="00F435A5">
          <w:rPr>
            <w:spacing w:val="10"/>
            <w:sz w:val="24"/>
            <w:szCs w:val="24"/>
          </w:rPr>
          <w:t>n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93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5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3.36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p</w:t>
        </w:r>
        <w:r w:rsidR="00F435A5">
          <w:rPr>
            <w:spacing w:val="2"/>
            <w:sz w:val="24"/>
            <w:szCs w:val="24"/>
          </w:rPr>
          <w:t>o</w:t>
        </w:r>
        <w:r w:rsidR="00F435A5">
          <w:rPr>
            <w:sz w:val="24"/>
            <w:szCs w:val="24"/>
          </w:rPr>
          <w:t xml:space="preserve">rts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ur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se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93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5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3.37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in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f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nvo</w:t>
        </w:r>
        <w:r w:rsidR="00F435A5">
          <w:rPr>
            <w:spacing w:val="3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ns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23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94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5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4.1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z w:val="24"/>
            <w:szCs w:val="24"/>
          </w:rPr>
          <w:t>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pacing w:val="-5"/>
            <w:sz w:val="24"/>
            <w:szCs w:val="24"/>
          </w:rPr>
          <w:t>L</w:t>
        </w:r>
        <w:r w:rsidR="00F435A5">
          <w:rPr>
            <w:spacing w:val="2"/>
            <w:sz w:val="24"/>
            <w:szCs w:val="24"/>
          </w:rPr>
          <w:t>o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in</w:t>
        </w:r>
        <w:r w:rsidR="00F435A5">
          <w:rPr>
            <w:spacing w:val="-9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100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5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4.2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z w:val="24"/>
            <w:szCs w:val="24"/>
          </w:rPr>
          <w:t>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shbo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r</w:t>
        </w:r>
        <w:r w:rsidR="00F435A5">
          <w:rPr>
            <w:spacing w:val="3"/>
            <w:sz w:val="24"/>
            <w:szCs w:val="24"/>
          </w:rPr>
          <w:t>d</w:t>
        </w:r>
        <w:r w:rsidR="00F435A5">
          <w:rPr>
            <w:sz w:val="24"/>
            <w:szCs w:val="24"/>
          </w:rPr>
          <w:t>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101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5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v</w:t>
        </w:r>
        <w:r w:rsidR="00F435A5">
          <w:rPr>
            <w:spacing w:val="3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w Produ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pacing w:val="9"/>
            <w:sz w:val="24"/>
            <w:szCs w:val="24"/>
          </w:rPr>
          <w:t>t</w:t>
        </w:r>
        <w:r w:rsidR="00F435A5">
          <w:rPr>
            <w:sz w:val="24"/>
            <w:szCs w:val="24"/>
          </w:rPr>
          <w:t>................................................................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101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6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4.4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6"/>
            <w:sz w:val="24"/>
            <w:szCs w:val="24"/>
          </w:rPr>
          <w:t>I</w:t>
        </w:r>
        <w:r w:rsidR="00F435A5">
          <w:rPr>
            <w:sz w:val="24"/>
            <w:szCs w:val="24"/>
          </w:rPr>
          <w:t>mp</w:t>
        </w:r>
        <w:r w:rsidR="00F435A5">
          <w:rPr>
            <w:spacing w:val="3"/>
            <w:sz w:val="24"/>
            <w:szCs w:val="24"/>
          </w:rPr>
          <w:t>o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z w:val="24"/>
            <w:szCs w:val="24"/>
          </w:rPr>
          <w:t>t E</w:t>
        </w:r>
        <w:r w:rsidR="00F435A5">
          <w:rPr>
            <w:spacing w:val="2"/>
            <w:sz w:val="24"/>
            <w:szCs w:val="24"/>
          </w:rPr>
          <w:t>x</w:t>
        </w:r>
        <w:r w:rsidR="00F435A5">
          <w:rPr>
            <w:spacing w:val="-1"/>
            <w:sz w:val="24"/>
            <w:szCs w:val="24"/>
          </w:rPr>
          <w:t>ce</w:t>
        </w:r>
        <w:r w:rsidR="00F435A5">
          <w:rPr>
            <w:sz w:val="24"/>
            <w:szCs w:val="24"/>
          </w:rPr>
          <w:t>l</w:t>
        </w:r>
        <w:r w:rsidR="00F435A5">
          <w:rPr>
            <w:spacing w:val="-4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102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6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4.5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z w:val="24"/>
            <w:szCs w:val="24"/>
          </w:rPr>
          <w:t>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E</w:t>
        </w:r>
        <w:r w:rsidR="00F435A5">
          <w:rPr>
            <w:spacing w:val="-1"/>
            <w:sz w:val="24"/>
            <w:szCs w:val="24"/>
          </w:rPr>
          <w:t>r</w:t>
        </w:r>
        <w:r w:rsidR="00F435A5">
          <w:rPr>
            <w:sz w:val="24"/>
            <w:szCs w:val="24"/>
          </w:rPr>
          <w:t>ror</w:t>
        </w:r>
        <w:r w:rsidR="00F435A5">
          <w:rPr>
            <w:spacing w:val="-4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102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6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4.6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z w:val="24"/>
            <w:szCs w:val="24"/>
          </w:rPr>
          <w:t>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pacing w:val="-6"/>
            <w:sz w:val="24"/>
            <w:szCs w:val="24"/>
          </w:rPr>
          <w:t>I</w:t>
        </w:r>
        <w:r w:rsidR="00F435A5">
          <w:rPr>
            <w:sz w:val="24"/>
            <w:szCs w:val="24"/>
          </w:rPr>
          <w:t xml:space="preserve">nput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rodu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-28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103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6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4.7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ta di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di</w:t>
        </w:r>
        <w:r w:rsidR="00F435A5">
          <w:rPr>
            <w:spacing w:val="9"/>
            <w:sz w:val="24"/>
            <w:szCs w:val="24"/>
          </w:rPr>
          <w:t>t</w:t>
        </w:r>
        <w:r w:rsidR="00F435A5">
          <w:rPr>
            <w:sz w:val="24"/>
            <w:szCs w:val="24"/>
          </w:rPr>
          <w:t>...................................................................................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103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64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4.8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z w:val="24"/>
            <w:szCs w:val="24"/>
          </w:rPr>
          <w:t>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Edit 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</w:t>
        </w:r>
        <w:r w:rsidR="00F435A5">
          <w:rPr>
            <w:spacing w:val="2"/>
            <w:sz w:val="24"/>
            <w:szCs w:val="24"/>
          </w:rPr>
          <w:t>a</w:t>
        </w:r>
        <w:r w:rsidR="00F435A5">
          <w:rPr>
            <w:sz w:val="24"/>
            <w:szCs w:val="24"/>
          </w:rPr>
          <w:t>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104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6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4.9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z w:val="24"/>
            <w:szCs w:val="24"/>
          </w:rPr>
          <w:t>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lete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rodu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-28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104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6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4.10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z w:val="24"/>
            <w:szCs w:val="24"/>
          </w:rPr>
          <w:t>uppl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4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105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6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4.11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n Add </w:t>
        </w:r>
        <w:r w:rsidR="00F435A5">
          <w:rPr>
            <w:spacing w:val="-1"/>
            <w:sz w:val="24"/>
            <w:szCs w:val="24"/>
          </w:rPr>
          <w:t>D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ta 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z w:val="24"/>
            <w:szCs w:val="24"/>
          </w:rPr>
          <w:t>ror</w:t>
        </w:r>
        <w:r w:rsidR="00F435A5">
          <w:rPr>
            <w:spacing w:val="-3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105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6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4.12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</w:t>
        </w:r>
        <w:r w:rsidR="00F435A5">
          <w:rPr>
            <w:spacing w:val="1"/>
            <w:sz w:val="24"/>
            <w:szCs w:val="24"/>
          </w:rPr>
          <w:t>u</w:t>
        </w:r>
        <w:r w:rsidR="00F435A5">
          <w:rPr>
            <w:sz w:val="24"/>
            <w:szCs w:val="24"/>
          </w:rPr>
          <w:t>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ta b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pacing w:val="2"/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r</w:t>
        </w:r>
        <w:r w:rsidR="00F435A5">
          <w:rPr>
            <w:spacing w:val="-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106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6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4.13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ta Edit</w:t>
        </w:r>
        <w:r w:rsidR="00F435A5">
          <w:rPr>
            <w:spacing w:val="-26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106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7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4.14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ia</w:t>
        </w:r>
        <w:r w:rsidR="00F435A5">
          <w:rPr>
            <w:sz w:val="24"/>
            <w:szCs w:val="24"/>
          </w:rPr>
          <w:t>n Edit 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</w:t>
        </w:r>
        <w:r w:rsidR="00F435A5">
          <w:rPr>
            <w:spacing w:val="7"/>
            <w:sz w:val="24"/>
            <w:szCs w:val="24"/>
          </w:rPr>
          <w:t>a</w:t>
        </w:r>
        <w:r w:rsidR="00F435A5">
          <w:rPr>
            <w:sz w:val="24"/>
            <w:szCs w:val="24"/>
          </w:rPr>
          <w:t>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107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7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4.15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z w:val="24"/>
            <w:szCs w:val="24"/>
          </w:rPr>
          <w:t>enguj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lete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z w:val="24"/>
            <w:szCs w:val="24"/>
          </w:rPr>
          <w:t>uppl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38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107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7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4.16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n </w:t>
        </w:r>
        <w:r w:rsidR="00F435A5">
          <w:rPr>
            <w:spacing w:val="2"/>
            <w:sz w:val="24"/>
            <w:szCs w:val="24"/>
          </w:rPr>
          <w:t>v</w:t>
        </w:r>
        <w:r w:rsidR="00F435A5">
          <w:rPr>
            <w:sz w:val="24"/>
            <w:szCs w:val="24"/>
          </w:rPr>
          <w:t>iew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i</w:t>
        </w:r>
        <w:r w:rsidR="00F435A5">
          <w:rPr>
            <w:sz w:val="24"/>
            <w:szCs w:val="24"/>
          </w:rPr>
          <w:t>c</w:t>
        </w:r>
        <w:r w:rsidR="00F435A5">
          <w:rPr>
            <w:spacing w:val="-1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108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7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 xml:space="preserve">ar 4.17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Add M</w:t>
        </w:r>
        <w:r w:rsidR="00F435A5">
          <w:rPr>
            <w:spacing w:val="-1"/>
            <w:sz w:val="24"/>
            <w:szCs w:val="24"/>
          </w:rPr>
          <w:t>ec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i</w:t>
        </w:r>
        <w:r w:rsidR="00F435A5">
          <w:rPr>
            <w:sz w:val="24"/>
            <w:szCs w:val="24"/>
          </w:rPr>
          <w:t>c</w:t>
        </w:r>
        <w:r w:rsidR="00F435A5">
          <w:rPr>
            <w:spacing w:val="-19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108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spacing w:line="260" w:lineRule="exact"/>
        <w:ind w:left="588"/>
        <w:rPr>
          <w:sz w:val="24"/>
          <w:szCs w:val="24"/>
        </w:rPr>
      </w:pPr>
      <w:hyperlink r:id="rId74">
        <w:r w:rsidR="00F435A5">
          <w:rPr>
            <w:b/>
            <w:spacing w:val="-2"/>
            <w:position w:val="-1"/>
            <w:sz w:val="24"/>
            <w:szCs w:val="24"/>
          </w:rPr>
          <w:t>G</w:t>
        </w:r>
        <w:r w:rsidR="00F435A5">
          <w:rPr>
            <w:b/>
            <w:spacing w:val="2"/>
            <w:position w:val="-1"/>
            <w:sz w:val="24"/>
            <w:szCs w:val="24"/>
          </w:rPr>
          <w:t>a</w:t>
        </w:r>
        <w:r w:rsidR="00F435A5">
          <w:rPr>
            <w:b/>
            <w:spacing w:val="-3"/>
            <w:position w:val="-1"/>
            <w:sz w:val="24"/>
            <w:szCs w:val="24"/>
          </w:rPr>
          <w:t>m</w:t>
        </w:r>
        <w:r w:rsidR="00F435A5">
          <w:rPr>
            <w:b/>
            <w:spacing w:val="1"/>
            <w:position w:val="-1"/>
            <w:sz w:val="24"/>
            <w:szCs w:val="24"/>
          </w:rPr>
          <w:t>b</w:t>
        </w:r>
        <w:r w:rsidR="00F435A5">
          <w:rPr>
            <w:b/>
            <w:position w:val="-1"/>
            <w:sz w:val="24"/>
            <w:szCs w:val="24"/>
          </w:rPr>
          <w:t>ar</w:t>
        </w:r>
        <w:r w:rsidR="00F435A5">
          <w:rPr>
            <w:b/>
            <w:spacing w:val="-1"/>
            <w:position w:val="-1"/>
            <w:sz w:val="24"/>
            <w:szCs w:val="24"/>
          </w:rPr>
          <w:t xml:space="preserve"> </w:t>
        </w:r>
        <w:r w:rsidR="00F435A5">
          <w:rPr>
            <w:b/>
            <w:position w:val="-1"/>
            <w:sz w:val="24"/>
            <w:szCs w:val="24"/>
          </w:rPr>
          <w:t xml:space="preserve">4.18 </w:t>
        </w:r>
        <w:r w:rsidR="00F435A5">
          <w:rPr>
            <w:spacing w:val="2"/>
            <w:position w:val="-1"/>
            <w:sz w:val="24"/>
            <w:szCs w:val="24"/>
          </w:rPr>
          <w:t>E</w:t>
        </w:r>
        <w:r w:rsidR="00F435A5">
          <w:rPr>
            <w:position w:val="-1"/>
            <w:sz w:val="24"/>
            <w:szCs w:val="24"/>
          </w:rPr>
          <w:t>r</w:t>
        </w:r>
        <w:r w:rsidR="00F435A5">
          <w:rPr>
            <w:spacing w:val="-1"/>
            <w:position w:val="-1"/>
            <w:sz w:val="24"/>
            <w:szCs w:val="24"/>
          </w:rPr>
          <w:t>r</w:t>
        </w:r>
        <w:r w:rsidR="00F435A5">
          <w:rPr>
            <w:position w:val="-1"/>
            <w:sz w:val="24"/>
            <w:szCs w:val="24"/>
          </w:rPr>
          <w:t>or tid</w:t>
        </w:r>
        <w:r w:rsidR="00F435A5">
          <w:rPr>
            <w:spacing w:val="-1"/>
            <w:position w:val="-1"/>
            <w:sz w:val="24"/>
            <w:szCs w:val="24"/>
          </w:rPr>
          <w:t>a</w:t>
        </w:r>
        <w:r w:rsidR="00F435A5">
          <w:rPr>
            <w:position w:val="-1"/>
            <w:sz w:val="24"/>
            <w:szCs w:val="24"/>
          </w:rPr>
          <w:t>k</w:t>
        </w:r>
        <w:r w:rsidR="00F435A5">
          <w:rPr>
            <w:spacing w:val="2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di</w:t>
        </w:r>
        <w:r w:rsidR="00F435A5">
          <w:rPr>
            <w:spacing w:val="1"/>
            <w:position w:val="-1"/>
            <w:sz w:val="24"/>
            <w:szCs w:val="24"/>
          </w:rPr>
          <w:t>i</w:t>
        </w:r>
        <w:r w:rsidR="00F435A5">
          <w:rPr>
            <w:position w:val="-1"/>
            <w:sz w:val="24"/>
            <w:szCs w:val="24"/>
          </w:rPr>
          <w:t>si</w:t>
        </w:r>
        <w:r w:rsidR="00F435A5">
          <w:rPr>
            <w:spacing w:val="-34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position w:val="-1"/>
            <w:sz w:val="24"/>
            <w:szCs w:val="24"/>
          </w:rPr>
          <w:t>.</w:t>
        </w:r>
        <w:r w:rsidR="00F435A5">
          <w:rPr>
            <w:position w:val="-1"/>
            <w:sz w:val="24"/>
            <w:szCs w:val="24"/>
          </w:rPr>
          <w:t>.........</w:t>
        </w:r>
        <w:r w:rsidR="00F435A5">
          <w:rPr>
            <w:spacing w:val="-22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109</w:t>
        </w:r>
      </w:hyperlink>
    </w:p>
    <w:p w:rsidR="008F76AF" w:rsidRDefault="008F76AF">
      <w:pPr>
        <w:spacing w:before="6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4391" w:right="3824"/>
        <w:jc w:val="center"/>
        <w:rPr>
          <w:sz w:val="24"/>
          <w:szCs w:val="24"/>
        </w:rPr>
        <w:sectPr w:rsidR="008F76AF">
          <w:headerReference w:type="default" r:id="rId75"/>
          <w:pgSz w:w="11920" w:h="16840"/>
          <w:pgMar w:top="1560" w:right="1680" w:bottom="280" w:left="1680" w:header="0" w:footer="0" w:gutter="0"/>
          <w:cols w:space="720"/>
        </w:sectPr>
      </w:pP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ii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5" w:line="240" w:lineRule="exact"/>
        <w:rPr>
          <w:sz w:val="24"/>
          <w:szCs w:val="24"/>
        </w:rPr>
      </w:pPr>
    </w:p>
    <w:p w:rsidR="008F76AF" w:rsidRDefault="00000000">
      <w:pPr>
        <w:spacing w:before="29"/>
        <w:ind w:left="588"/>
        <w:rPr>
          <w:sz w:val="24"/>
          <w:szCs w:val="24"/>
        </w:rPr>
      </w:pPr>
      <w:hyperlink r:id="rId7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 xml:space="preserve">ar 4.19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np</w:t>
        </w:r>
        <w:r w:rsidR="00F435A5">
          <w:rPr>
            <w:spacing w:val="2"/>
            <w:sz w:val="24"/>
            <w:szCs w:val="24"/>
          </w:rPr>
          <w:t>u</w:t>
        </w:r>
        <w:r w:rsidR="00F435A5">
          <w:rPr>
            <w:sz w:val="24"/>
            <w:szCs w:val="24"/>
          </w:rPr>
          <w:t>t Me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ni</w:t>
        </w:r>
        <w:r w:rsidR="00F435A5">
          <w:rPr>
            <w:spacing w:val="8"/>
            <w:sz w:val="24"/>
            <w:szCs w:val="24"/>
          </w:rPr>
          <w:t>c</w:t>
        </w:r>
        <w:r w:rsidR="00F435A5">
          <w:rPr>
            <w:sz w:val="24"/>
            <w:szCs w:val="24"/>
          </w:rPr>
          <w:t>................................................................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109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7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 xml:space="preserve">ar 4.20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Edit 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nic</w:t>
        </w:r>
        <w:r w:rsidR="00F435A5">
          <w:rPr>
            <w:spacing w:val="-4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110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7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4.21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Edit M</w:t>
        </w:r>
        <w:r w:rsidR="00F435A5">
          <w:rPr>
            <w:spacing w:val="-1"/>
            <w:sz w:val="24"/>
            <w:szCs w:val="24"/>
          </w:rPr>
          <w:t>ec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nic</w:t>
        </w:r>
        <w:r w:rsidR="00F435A5">
          <w:rPr>
            <w:spacing w:val="-4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110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7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4.22 </w:t>
        </w:r>
        <w:r w:rsidR="00F435A5">
          <w:rPr>
            <w:sz w:val="24"/>
            <w:szCs w:val="24"/>
          </w:rPr>
          <w:t>M</w:t>
        </w:r>
        <w:r w:rsidR="00F435A5">
          <w:rPr>
            <w:spacing w:val="1"/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nic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te</w:t>
        </w:r>
        <w:r w:rsidR="00F435A5">
          <w:rPr>
            <w:spacing w:val="-1"/>
            <w:sz w:val="24"/>
            <w:szCs w:val="24"/>
          </w:rPr>
          <w:t>r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pus</w:t>
        </w:r>
        <w:r w:rsidR="00F435A5">
          <w:rPr>
            <w:spacing w:val="-30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111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8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 xml:space="preserve">ar 4.23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n </w:t>
        </w:r>
        <w:r w:rsidR="00F435A5">
          <w:rPr>
            <w:spacing w:val="2"/>
            <w:sz w:val="24"/>
            <w:szCs w:val="24"/>
          </w:rPr>
          <w:t>v</w:t>
        </w:r>
        <w:r w:rsidR="00F435A5">
          <w:rPr>
            <w:sz w:val="24"/>
            <w:szCs w:val="24"/>
          </w:rPr>
          <w:t>iew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Custo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z w:val="24"/>
            <w:szCs w:val="24"/>
          </w:rPr>
          <w:t>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111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8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4.24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Add Cus</w:t>
        </w:r>
        <w:r w:rsidR="00F435A5">
          <w:rPr>
            <w:spacing w:val="1"/>
            <w:sz w:val="24"/>
            <w:szCs w:val="24"/>
          </w:rPr>
          <w:t>t</w:t>
        </w:r>
        <w:r w:rsidR="00F435A5">
          <w:rPr>
            <w:sz w:val="24"/>
            <w:szCs w:val="24"/>
          </w:rPr>
          <w:t>omer</w:t>
        </w:r>
        <w:r w:rsidR="00F435A5">
          <w:rPr>
            <w:spacing w:val="-7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112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8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4.25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o</w:t>
        </w:r>
        <w:r w:rsidR="00F435A5">
          <w:rPr>
            <w:sz w:val="24"/>
            <w:szCs w:val="24"/>
          </w:rPr>
          <w:t>r k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r</w:t>
        </w:r>
        <w:r w:rsidR="00F435A5">
          <w:rPr>
            <w:spacing w:val="-2"/>
            <w:sz w:val="24"/>
            <w:szCs w:val="24"/>
          </w:rPr>
          <w:t>e</w:t>
        </w:r>
        <w:r w:rsidR="00F435A5">
          <w:rPr>
            <w:spacing w:val="2"/>
            <w:sz w:val="24"/>
            <w:szCs w:val="24"/>
          </w:rPr>
          <w:t>n</w:t>
        </w:r>
        <w:r w:rsidR="00F435A5">
          <w:rPr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k le</w:t>
        </w:r>
        <w:r w:rsidR="00F435A5">
          <w:rPr>
            <w:spacing w:val="2"/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k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p</w:t>
        </w:r>
        <w:r w:rsidR="00F435A5">
          <w:rPr>
            <w:spacing w:val="-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112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8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4.26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ta</w:t>
        </w:r>
        <w:r w:rsidR="00F435A5">
          <w:rPr>
            <w:spacing w:val="4"/>
            <w:sz w:val="24"/>
            <w:szCs w:val="24"/>
          </w:rPr>
          <w:t xml:space="preserve"> </w:t>
        </w:r>
        <w:r w:rsidR="00F435A5">
          <w:rPr>
            <w:spacing w:val="-5"/>
            <w:sz w:val="24"/>
            <w:szCs w:val="24"/>
          </w:rPr>
          <w:t>y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2"/>
            <w:sz w:val="24"/>
            <w:szCs w:val="24"/>
          </w:rPr>
          <w:t>n</w:t>
        </w:r>
        <w:r w:rsidR="00F435A5">
          <w:rPr>
            <w:sz w:val="24"/>
            <w:szCs w:val="24"/>
          </w:rPr>
          <w:t>g b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r 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pacing w:val="2"/>
            <w:sz w:val="24"/>
            <w:szCs w:val="24"/>
          </w:rPr>
          <w:t>k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tampil</w:t>
        </w:r>
        <w:r w:rsidR="00F435A5">
          <w:rPr>
            <w:spacing w:val="-9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113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84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4.27 </w:t>
        </w:r>
        <w:r w:rsidR="00F435A5">
          <w:rPr>
            <w:sz w:val="24"/>
            <w:szCs w:val="24"/>
          </w:rPr>
          <w:t xml:space="preserve">Edit 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z w:val="24"/>
            <w:szCs w:val="24"/>
          </w:rPr>
          <w:t>usto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26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113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8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4.28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Edit 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ta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114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8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4.29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lete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Custo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37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114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8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4.30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Us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r 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pacing w:val="-1"/>
            <w:sz w:val="24"/>
            <w:szCs w:val="24"/>
          </w:rPr>
          <w:t>ce</w:t>
        </w:r>
        <w:r w:rsidR="00F435A5">
          <w:rPr>
            <w:sz w:val="24"/>
            <w:szCs w:val="24"/>
          </w:rPr>
          <w:t>ss</w:t>
        </w:r>
        <w:r w:rsidR="00F435A5">
          <w:rPr>
            <w:spacing w:val="-29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115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8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4.31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Add </w:t>
        </w:r>
        <w:r w:rsidR="00F435A5">
          <w:rPr>
            <w:spacing w:val="-1"/>
            <w:sz w:val="24"/>
            <w:szCs w:val="24"/>
          </w:rPr>
          <w:t>U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r 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cce</w:t>
        </w:r>
        <w:r w:rsidR="00F435A5">
          <w:rPr>
            <w:sz w:val="24"/>
            <w:szCs w:val="24"/>
          </w:rPr>
          <w:t>ss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115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8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4.32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>r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o</w:t>
        </w:r>
        <w:r w:rsidR="00F435A5">
          <w:rPr>
            <w:sz w:val="24"/>
            <w:szCs w:val="24"/>
          </w:rPr>
          <w:t>r d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ta tidak l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pacing w:val="2"/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k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p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116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9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4.33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ta sud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h b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pacing w:val="2"/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r</w:t>
        </w:r>
        <w:r w:rsidR="00F435A5">
          <w:rPr>
            <w:spacing w:val="-30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116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9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4.34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lete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Us</w:t>
        </w:r>
        <w:r w:rsidR="00F435A5">
          <w:rPr>
            <w:spacing w:val="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37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117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9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4.35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n </w:t>
        </w:r>
        <w:r w:rsidR="00F435A5">
          <w:rPr>
            <w:spacing w:val="2"/>
            <w:sz w:val="24"/>
            <w:szCs w:val="24"/>
          </w:rPr>
          <w:t>v</w:t>
        </w:r>
        <w:r w:rsidR="00F435A5">
          <w:rPr>
            <w:sz w:val="24"/>
            <w:szCs w:val="24"/>
          </w:rPr>
          <w:t>iew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ra</w:t>
        </w:r>
        <w:r w:rsidR="00F435A5">
          <w:rPr>
            <w:sz w:val="24"/>
            <w:szCs w:val="24"/>
          </w:rPr>
          <w:t>ns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17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117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9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4.36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r</w:t>
        </w:r>
        <w:r w:rsidR="00F435A5">
          <w:rPr>
            <w:spacing w:val="2"/>
            <w:sz w:val="24"/>
            <w:szCs w:val="24"/>
          </w:rPr>
          <w:t>o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k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r</w:t>
        </w:r>
        <w:r w:rsidR="00F435A5">
          <w:rPr>
            <w:spacing w:val="-2"/>
            <w:sz w:val="24"/>
            <w:szCs w:val="24"/>
          </w:rPr>
          <w:t>e</w:t>
        </w:r>
        <w:r w:rsidR="00F435A5">
          <w:rPr>
            <w:sz w:val="24"/>
            <w:szCs w:val="24"/>
          </w:rPr>
          <w:t>na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pacing w:val="2"/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ta tidak diisi deng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le</w:t>
        </w:r>
        <w:r w:rsidR="00F435A5">
          <w:rPr>
            <w:spacing w:val="2"/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k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12"/>
            <w:sz w:val="24"/>
            <w:szCs w:val="24"/>
          </w:rPr>
          <w:t>p</w:t>
        </w:r>
        <w:r w:rsidR="00F435A5">
          <w:rPr>
            <w:sz w:val="24"/>
            <w:szCs w:val="24"/>
          </w:rPr>
          <w:t>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118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94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4.37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ta diisi deng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l</w:t>
        </w:r>
        <w:r w:rsidR="00F435A5">
          <w:rPr>
            <w:spacing w:val="2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k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p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118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9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4.38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k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ka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kl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 xml:space="preserve">k </w:t>
        </w:r>
        <w:r w:rsidR="00F435A5">
          <w:rPr>
            <w:spacing w:val="-2"/>
            <w:sz w:val="24"/>
            <w:szCs w:val="24"/>
          </w:rPr>
          <w:t>B</w:t>
        </w:r>
        <w:r w:rsidR="00F435A5">
          <w:rPr>
            <w:sz w:val="24"/>
            <w:szCs w:val="24"/>
          </w:rPr>
          <w:t>ut</w:t>
        </w:r>
        <w:r w:rsidR="00F435A5">
          <w:rPr>
            <w:spacing w:val="1"/>
            <w:sz w:val="24"/>
            <w:szCs w:val="24"/>
          </w:rPr>
          <w:t>t</w:t>
        </w:r>
        <w:r w:rsidR="00F435A5">
          <w:rPr>
            <w:sz w:val="24"/>
            <w:szCs w:val="24"/>
          </w:rPr>
          <w:t>on T</w:t>
        </w:r>
        <w:r w:rsidR="00F435A5">
          <w:rPr>
            <w:spacing w:val="-1"/>
            <w:sz w:val="24"/>
            <w:szCs w:val="24"/>
          </w:rPr>
          <w:t>ra</w:t>
        </w:r>
        <w:r w:rsidR="00F435A5">
          <w:rPr>
            <w:sz w:val="24"/>
            <w:szCs w:val="24"/>
          </w:rPr>
          <w:t>ns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119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9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4.39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n Klik 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ce</w:t>
        </w:r>
        <w:r w:rsidR="00F435A5">
          <w:rPr>
            <w:sz w:val="24"/>
            <w:szCs w:val="24"/>
          </w:rPr>
          <w:t>l d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kolom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tail O</w:t>
        </w:r>
        <w:r w:rsidR="00F435A5">
          <w:rPr>
            <w:spacing w:val="-1"/>
            <w:sz w:val="24"/>
            <w:szCs w:val="24"/>
          </w:rPr>
          <w:t>r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119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9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4.40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pacing w:val="-6"/>
            <w:sz w:val="24"/>
            <w:szCs w:val="24"/>
          </w:rPr>
          <w:t>I</w:t>
        </w:r>
        <w:r w:rsidR="00F435A5">
          <w:rPr>
            <w:sz w:val="24"/>
            <w:szCs w:val="24"/>
          </w:rPr>
          <w:t>nvoi</w:t>
        </w:r>
        <w:r w:rsidR="00F435A5">
          <w:rPr>
            <w:spacing w:val="2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ns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28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120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9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4.41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n </w:t>
        </w:r>
        <w:r w:rsidR="00F435A5">
          <w:rPr>
            <w:spacing w:val="2"/>
            <w:sz w:val="24"/>
            <w:szCs w:val="24"/>
          </w:rPr>
          <w:t>v</w:t>
        </w:r>
        <w:r w:rsidR="00F435A5">
          <w:rPr>
            <w:sz w:val="24"/>
            <w:szCs w:val="24"/>
          </w:rPr>
          <w:t>iew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ur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</w:t>
        </w:r>
        <w:r w:rsidR="00F435A5">
          <w:rPr>
            <w:spacing w:val="10"/>
            <w:sz w:val="24"/>
            <w:szCs w:val="24"/>
          </w:rPr>
          <w:t>e</w:t>
        </w:r>
        <w:r w:rsidR="00F435A5">
          <w:rPr>
            <w:sz w:val="24"/>
            <w:szCs w:val="24"/>
          </w:rPr>
          <w:t>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120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9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4.42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Add Pur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</w:t>
        </w:r>
        <w:r w:rsidR="00F435A5">
          <w:rPr>
            <w:spacing w:val="3"/>
            <w:sz w:val="24"/>
            <w:szCs w:val="24"/>
          </w:rPr>
          <w:t>e</w:t>
        </w:r>
        <w:r w:rsidR="00F435A5">
          <w:rPr>
            <w:sz w:val="24"/>
            <w:szCs w:val="24"/>
          </w:rPr>
          <w:t>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121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0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4.43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ta 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r</w:t>
        </w:r>
        <w:r w:rsidR="00F435A5">
          <w:rPr>
            <w:spacing w:val="2"/>
            <w:sz w:val="24"/>
            <w:szCs w:val="24"/>
          </w:rPr>
          <w:t>o</w:t>
        </w:r>
        <w:r w:rsidR="00F435A5">
          <w:rPr>
            <w:sz w:val="24"/>
            <w:szCs w:val="24"/>
          </w:rPr>
          <w:t>r k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na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t</w:t>
        </w:r>
        <w:r w:rsidR="00F435A5">
          <w:rPr>
            <w:spacing w:val="3"/>
            <w:sz w:val="24"/>
            <w:szCs w:val="24"/>
          </w:rPr>
          <w:t>i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k le</w:t>
        </w:r>
        <w:r w:rsidR="00F435A5">
          <w:rPr>
            <w:spacing w:val="2"/>
            <w:sz w:val="24"/>
            <w:szCs w:val="24"/>
          </w:rPr>
          <w:t>n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k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5"/>
            <w:sz w:val="24"/>
            <w:szCs w:val="24"/>
          </w:rPr>
          <w:t>p</w:t>
        </w:r>
        <w:r w:rsidR="00F435A5">
          <w:rPr>
            <w:sz w:val="24"/>
            <w:szCs w:val="24"/>
          </w:rPr>
          <w:t>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121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0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4.44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ta 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suk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tail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O</w:t>
        </w:r>
        <w:r w:rsidR="00F435A5">
          <w:rPr>
            <w:spacing w:val="-1"/>
            <w:sz w:val="24"/>
            <w:szCs w:val="24"/>
          </w:rPr>
          <w:t>r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pacing w:val="9"/>
            <w:sz w:val="24"/>
            <w:szCs w:val="24"/>
          </w:rPr>
          <w:t>r</w:t>
        </w:r>
        <w:r w:rsidR="00F435A5">
          <w:rPr>
            <w:sz w:val="24"/>
            <w:szCs w:val="24"/>
          </w:rPr>
          <w:t>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122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0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4.45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k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ka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kl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 xml:space="preserve">k </w:t>
        </w:r>
        <w:r w:rsidR="00F435A5">
          <w:rPr>
            <w:spacing w:val="-2"/>
            <w:sz w:val="24"/>
            <w:szCs w:val="24"/>
          </w:rPr>
          <w:t>B</w:t>
        </w:r>
        <w:r w:rsidR="00F435A5">
          <w:rPr>
            <w:sz w:val="24"/>
            <w:szCs w:val="24"/>
          </w:rPr>
          <w:t>ut</w:t>
        </w:r>
        <w:r w:rsidR="00F435A5">
          <w:rPr>
            <w:spacing w:val="1"/>
            <w:sz w:val="24"/>
            <w:szCs w:val="24"/>
          </w:rPr>
          <w:t>t</w:t>
        </w:r>
        <w:r w:rsidR="00F435A5">
          <w:rPr>
            <w:sz w:val="24"/>
            <w:szCs w:val="24"/>
          </w:rPr>
          <w:t xml:space="preserve">on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ur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n 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mp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3"/>
            <w:sz w:val="24"/>
            <w:szCs w:val="24"/>
          </w:rPr>
          <w:t>l</w:t>
        </w:r>
        <w:r w:rsidR="00F435A5">
          <w:rPr>
            <w:sz w:val="24"/>
            <w:szCs w:val="24"/>
          </w:rPr>
          <w:t>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122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0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4.46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lam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n </w:t>
        </w:r>
        <w:r w:rsidR="00F435A5">
          <w:rPr>
            <w:spacing w:val="2"/>
            <w:sz w:val="24"/>
            <w:szCs w:val="24"/>
          </w:rPr>
          <w:t>v</w:t>
        </w:r>
        <w:r w:rsidR="00F435A5">
          <w:rPr>
            <w:sz w:val="24"/>
            <w:szCs w:val="24"/>
          </w:rPr>
          <w:t>iew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ports T</w:t>
        </w:r>
        <w:r w:rsidR="00F435A5">
          <w:rPr>
            <w:spacing w:val="-1"/>
            <w:sz w:val="24"/>
            <w:szCs w:val="24"/>
          </w:rPr>
          <w:t>ra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input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ta</w:t>
        </w:r>
      </w:hyperlink>
      <w:r w:rsidR="00F435A5">
        <w:rPr>
          <w:sz w:val="24"/>
          <w:szCs w:val="24"/>
        </w:rPr>
        <w:t xml:space="preserve"> tidak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04">
        <w:r w:rsidR="00F435A5">
          <w:rPr>
            <w:sz w:val="24"/>
            <w:szCs w:val="24"/>
          </w:rPr>
          <w:t>len</w:t>
        </w:r>
        <w:r w:rsidR="00F435A5">
          <w:rPr>
            <w:spacing w:val="-3"/>
            <w:sz w:val="24"/>
            <w:szCs w:val="24"/>
          </w:rPr>
          <w:t>g</w:t>
        </w:r>
        <w:r w:rsidR="00F435A5">
          <w:rPr>
            <w:spacing w:val="2"/>
            <w:sz w:val="24"/>
            <w:szCs w:val="24"/>
          </w:rPr>
          <w:t>k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p           ………………………………………………………………..</w:t>
        </w:r>
        <w:r w:rsidR="00F435A5">
          <w:rPr>
            <w:spacing w:val="2"/>
            <w:sz w:val="24"/>
            <w:szCs w:val="24"/>
          </w:rPr>
          <w:t>.</w:t>
        </w:r>
        <w:r w:rsidR="00F435A5">
          <w:rPr>
            <w:sz w:val="24"/>
            <w:szCs w:val="24"/>
          </w:rPr>
          <w:t>123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0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4.47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k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ka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kl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 xml:space="preserve">k </w:t>
        </w:r>
        <w:r w:rsidR="00F435A5">
          <w:rPr>
            <w:spacing w:val="-2"/>
            <w:sz w:val="24"/>
            <w:szCs w:val="24"/>
          </w:rPr>
          <w:t>B</w:t>
        </w:r>
        <w:r w:rsidR="00F435A5">
          <w:rPr>
            <w:sz w:val="24"/>
            <w:szCs w:val="24"/>
          </w:rPr>
          <w:t>ut</w:t>
        </w:r>
        <w:r w:rsidR="00F435A5">
          <w:rPr>
            <w:spacing w:val="1"/>
            <w:sz w:val="24"/>
            <w:szCs w:val="24"/>
          </w:rPr>
          <w:t>t</w:t>
        </w:r>
        <w:r w:rsidR="00F435A5">
          <w:rPr>
            <w:sz w:val="24"/>
            <w:szCs w:val="24"/>
          </w:rPr>
          <w:t>on G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te R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por</w:t>
        </w:r>
        <w:r w:rsidR="00F435A5">
          <w:rPr>
            <w:spacing w:val="12"/>
            <w:sz w:val="24"/>
            <w:szCs w:val="24"/>
          </w:rPr>
          <w:t>t</w:t>
        </w:r>
        <w:r w:rsidR="00F435A5">
          <w:rPr>
            <w:sz w:val="24"/>
            <w:szCs w:val="24"/>
          </w:rPr>
          <w:t>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123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spacing w:line="260" w:lineRule="exact"/>
        <w:ind w:left="588"/>
        <w:rPr>
          <w:sz w:val="24"/>
          <w:szCs w:val="24"/>
        </w:rPr>
      </w:pPr>
      <w:hyperlink r:id="rId106">
        <w:r w:rsidR="00F435A5">
          <w:rPr>
            <w:b/>
            <w:spacing w:val="-2"/>
            <w:position w:val="-1"/>
            <w:sz w:val="24"/>
            <w:szCs w:val="24"/>
          </w:rPr>
          <w:t>G</w:t>
        </w:r>
        <w:r w:rsidR="00F435A5">
          <w:rPr>
            <w:b/>
            <w:spacing w:val="2"/>
            <w:position w:val="-1"/>
            <w:sz w:val="24"/>
            <w:szCs w:val="24"/>
          </w:rPr>
          <w:t>a</w:t>
        </w:r>
        <w:r w:rsidR="00F435A5">
          <w:rPr>
            <w:b/>
            <w:spacing w:val="-3"/>
            <w:position w:val="-1"/>
            <w:sz w:val="24"/>
            <w:szCs w:val="24"/>
          </w:rPr>
          <w:t>m</w:t>
        </w:r>
        <w:r w:rsidR="00F435A5">
          <w:rPr>
            <w:b/>
            <w:spacing w:val="1"/>
            <w:position w:val="-1"/>
            <w:sz w:val="24"/>
            <w:szCs w:val="24"/>
          </w:rPr>
          <w:t>b</w:t>
        </w:r>
        <w:r w:rsidR="00F435A5">
          <w:rPr>
            <w:b/>
            <w:position w:val="-1"/>
            <w:sz w:val="24"/>
            <w:szCs w:val="24"/>
          </w:rPr>
          <w:t>ar</w:t>
        </w:r>
        <w:r w:rsidR="00F435A5">
          <w:rPr>
            <w:b/>
            <w:spacing w:val="-1"/>
            <w:position w:val="-1"/>
            <w:sz w:val="24"/>
            <w:szCs w:val="24"/>
          </w:rPr>
          <w:t xml:space="preserve"> </w:t>
        </w:r>
        <w:r w:rsidR="00F435A5">
          <w:rPr>
            <w:b/>
            <w:position w:val="-1"/>
            <w:sz w:val="24"/>
            <w:szCs w:val="24"/>
          </w:rPr>
          <w:t xml:space="preserve">4.48 </w:t>
        </w:r>
        <w:r w:rsidR="00F435A5">
          <w:rPr>
            <w:spacing w:val="2"/>
            <w:position w:val="-1"/>
            <w:sz w:val="24"/>
            <w:szCs w:val="24"/>
          </w:rPr>
          <w:t>H</w:t>
        </w:r>
        <w:r w:rsidR="00F435A5">
          <w:rPr>
            <w:spacing w:val="-1"/>
            <w:position w:val="-1"/>
            <w:sz w:val="24"/>
            <w:szCs w:val="24"/>
          </w:rPr>
          <w:t>a</w:t>
        </w:r>
        <w:r w:rsidR="00F435A5">
          <w:rPr>
            <w:position w:val="-1"/>
            <w:sz w:val="24"/>
            <w:szCs w:val="24"/>
          </w:rPr>
          <w:t>lam</w:t>
        </w:r>
        <w:r w:rsidR="00F435A5">
          <w:rPr>
            <w:spacing w:val="-1"/>
            <w:position w:val="-1"/>
            <w:sz w:val="24"/>
            <w:szCs w:val="24"/>
          </w:rPr>
          <w:t>a</w:t>
        </w:r>
        <w:r w:rsidR="00F435A5">
          <w:rPr>
            <w:position w:val="-1"/>
            <w:sz w:val="24"/>
            <w:szCs w:val="24"/>
          </w:rPr>
          <w:t xml:space="preserve">n </w:t>
        </w:r>
        <w:r w:rsidR="00F435A5">
          <w:rPr>
            <w:spacing w:val="2"/>
            <w:position w:val="-1"/>
            <w:sz w:val="24"/>
            <w:szCs w:val="24"/>
          </w:rPr>
          <w:t>v</w:t>
        </w:r>
        <w:r w:rsidR="00F435A5">
          <w:rPr>
            <w:position w:val="-1"/>
            <w:sz w:val="24"/>
            <w:szCs w:val="24"/>
          </w:rPr>
          <w:t>iew</w:t>
        </w:r>
        <w:r w:rsidR="00F435A5">
          <w:rPr>
            <w:spacing w:val="-1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R</w:t>
        </w:r>
        <w:r w:rsidR="00F435A5">
          <w:rPr>
            <w:spacing w:val="-1"/>
            <w:position w:val="-1"/>
            <w:sz w:val="24"/>
            <w:szCs w:val="24"/>
          </w:rPr>
          <w:t>e</w:t>
        </w:r>
        <w:r w:rsidR="00F435A5">
          <w:rPr>
            <w:position w:val="-1"/>
            <w:sz w:val="24"/>
            <w:szCs w:val="24"/>
          </w:rPr>
          <w:t xml:space="preserve">ports </w:t>
        </w:r>
        <w:r w:rsidR="00F435A5">
          <w:rPr>
            <w:spacing w:val="1"/>
            <w:position w:val="-1"/>
            <w:sz w:val="24"/>
            <w:szCs w:val="24"/>
          </w:rPr>
          <w:t>P</w:t>
        </w:r>
        <w:r w:rsidR="00F435A5">
          <w:rPr>
            <w:position w:val="-1"/>
            <w:sz w:val="24"/>
            <w:szCs w:val="24"/>
          </w:rPr>
          <w:t>ur</w:t>
        </w:r>
        <w:r w:rsidR="00F435A5">
          <w:rPr>
            <w:spacing w:val="-2"/>
            <w:position w:val="-1"/>
            <w:sz w:val="24"/>
            <w:szCs w:val="24"/>
          </w:rPr>
          <w:t>c</w:t>
        </w:r>
        <w:r w:rsidR="00F435A5">
          <w:rPr>
            <w:position w:val="-1"/>
            <w:sz w:val="24"/>
            <w:szCs w:val="24"/>
          </w:rPr>
          <w:t>h</w:t>
        </w:r>
        <w:r w:rsidR="00F435A5">
          <w:rPr>
            <w:spacing w:val="-1"/>
            <w:position w:val="-1"/>
            <w:sz w:val="24"/>
            <w:szCs w:val="24"/>
          </w:rPr>
          <w:t>a</w:t>
        </w:r>
        <w:r w:rsidR="00F435A5">
          <w:rPr>
            <w:spacing w:val="2"/>
            <w:position w:val="-1"/>
            <w:sz w:val="24"/>
            <w:szCs w:val="24"/>
          </w:rPr>
          <w:t>s</w:t>
        </w:r>
        <w:r w:rsidR="00F435A5">
          <w:rPr>
            <w:position w:val="-1"/>
            <w:sz w:val="24"/>
            <w:szCs w:val="24"/>
          </w:rPr>
          <w:t>e</w:t>
        </w:r>
        <w:r w:rsidR="00F435A5">
          <w:rPr>
            <w:spacing w:val="-1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d</w:t>
        </w:r>
        <w:r w:rsidR="00F435A5">
          <w:rPr>
            <w:spacing w:val="1"/>
            <w:position w:val="-1"/>
            <w:sz w:val="24"/>
            <w:szCs w:val="24"/>
          </w:rPr>
          <w:t>a</w:t>
        </w:r>
        <w:r w:rsidR="00F435A5">
          <w:rPr>
            <w:position w:val="-1"/>
            <w:sz w:val="24"/>
            <w:szCs w:val="24"/>
          </w:rPr>
          <w:t>n input</w:t>
        </w:r>
        <w:r w:rsidR="00F435A5">
          <w:rPr>
            <w:spacing w:val="1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d</w:t>
        </w:r>
        <w:r w:rsidR="00F435A5">
          <w:rPr>
            <w:spacing w:val="-1"/>
            <w:position w:val="-1"/>
            <w:sz w:val="24"/>
            <w:szCs w:val="24"/>
          </w:rPr>
          <w:t>a</w:t>
        </w:r>
        <w:r w:rsidR="00F435A5">
          <w:rPr>
            <w:position w:val="-1"/>
            <w:sz w:val="24"/>
            <w:szCs w:val="24"/>
          </w:rPr>
          <w:t>ta tidak l</w:t>
        </w:r>
        <w:r w:rsidR="00F435A5">
          <w:rPr>
            <w:spacing w:val="-1"/>
            <w:position w:val="-1"/>
            <w:sz w:val="24"/>
            <w:szCs w:val="24"/>
          </w:rPr>
          <w:t>e</w:t>
        </w:r>
        <w:r w:rsidR="00F435A5">
          <w:rPr>
            <w:position w:val="-1"/>
            <w:sz w:val="24"/>
            <w:szCs w:val="24"/>
          </w:rPr>
          <w:t>n</w:t>
        </w:r>
        <w:r w:rsidR="00F435A5">
          <w:rPr>
            <w:spacing w:val="-2"/>
            <w:position w:val="-1"/>
            <w:sz w:val="24"/>
            <w:szCs w:val="24"/>
          </w:rPr>
          <w:t>g</w:t>
        </w:r>
        <w:r w:rsidR="00F435A5">
          <w:rPr>
            <w:spacing w:val="2"/>
            <w:position w:val="-1"/>
            <w:sz w:val="24"/>
            <w:szCs w:val="24"/>
          </w:rPr>
          <w:t>k</w:t>
        </w:r>
        <w:r w:rsidR="00F435A5">
          <w:rPr>
            <w:spacing w:val="1"/>
            <w:position w:val="-1"/>
            <w:sz w:val="24"/>
            <w:szCs w:val="24"/>
          </w:rPr>
          <w:t>a</w:t>
        </w:r>
        <w:r w:rsidR="00F435A5">
          <w:rPr>
            <w:position w:val="-1"/>
            <w:sz w:val="24"/>
            <w:szCs w:val="24"/>
          </w:rPr>
          <w:t>p</w:t>
        </w:r>
        <w:r w:rsidR="00F435A5">
          <w:rPr>
            <w:spacing w:val="1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124</w:t>
        </w:r>
      </w:hyperlink>
    </w:p>
    <w:p w:rsidR="008F76AF" w:rsidRDefault="008F76AF">
      <w:pPr>
        <w:spacing w:before="6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4360" w:right="3790"/>
        <w:jc w:val="center"/>
        <w:rPr>
          <w:sz w:val="24"/>
          <w:szCs w:val="24"/>
        </w:rPr>
        <w:sectPr w:rsidR="008F76AF">
          <w:headerReference w:type="default" r:id="rId107"/>
          <w:pgSz w:w="11920" w:h="16840"/>
          <w:pgMar w:top="1560" w:right="1680" w:bottom="280" w:left="1680" w:header="0" w:footer="0" w:gutter="0"/>
          <w:cols w:space="720"/>
        </w:sectPr>
      </w:pP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i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5" w:line="240" w:lineRule="exact"/>
        <w:rPr>
          <w:sz w:val="24"/>
          <w:szCs w:val="24"/>
        </w:rPr>
      </w:pPr>
    </w:p>
    <w:p w:rsidR="008F76AF" w:rsidRDefault="00000000">
      <w:pPr>
        <w:spacing w:before="29"/>
        <w:ind w:left="588"/>
        <w:rPr>
          <w:sz w:val="24"/>
          <w:szCs w:val="24"/>
        </w:rPr>
      </w:pPr>
      <w:hyperlink r:id="rId10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 xml:space="preserve">4.49 </w:t>
        </w:r>
        <w:r w:rsidR="00F435A5">
          <w:rPr>
            <w:spacing w:val="2"/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sil</w:t>
        </w:r>
        <w:r w:rsidR="00F435A5">
          <w:rPr>
            <w:spacing w:val="1"/>
            <w:sz w:val="24"/>
            <w:szCs w:val="24"/>
          </w:rPr>
          <w:t xml:space="preserve"> P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nguj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 k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ka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kl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 xml:space="preserve">k </w:t>
        </w:r>
        <w:r w:rsidR="00F435A5">
          <w:rPr>
            <w:spacing w:val="-2"/>
            <w:sz w:val="24"/>
            <w:szCs w:val="24"/>
          </w:rPr>
          <w:t>B</w:t>
        </w:r>
        <w:r w:rsidR="00F435A5">
          <w:rPr>
            <w:sz w:val="24"/>
            <w:szCs w:val="24"/>
          </w:rPr>
          <w:t>ut</w:t>
        </w:r>
        <w:r w:rsidR="00F435A5">
          <w:rPr>
            <w:spacing w:val="1"/>
            <w:sz w:val="24"/>
            <w:szCs w:val="24"/>
          </w:rPr>
          <w:t>t</w:t>
        </w:r>
        <w:r w:rsidR="00F435A5">
          <w:rPr>
            <w:sz w:val="24"/>
            <w:szCs w:val="24"/>
          </w:rPr>
          <w:t>on G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n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te R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por</w:t>
        </w:r>
        <w:r w:rsidR="00F435A5">
          <w:rPr>
            <w:spacing w:val="12"/>
            <w:sz w:val="24"/>
            <w:szCs w:val="24"/>
          </w:rPr>
          <w:t>t</w:t>
        </w:r>
        <w:r w:rsidR="00F435A5">
          <w:rPr>
            <w:sz w:val="24"/>
            <w:szCs w:val="24"/>
          </w:rPr>
          <w:t>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124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0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4.50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L</w:t>
        </w:r>
        <w:r w:rsidR="00F435A5">
          <w:rPr>
            <w:spacing w:val="2"/>
            <w:sz w:val="24"/>
            <w:szCs w:val="24"/>
          </w:rPr>
          <w:t>o</w:t>
        </w:r>
        <w:r w:rsidR="00F435A5">
          <w:rPr>
            <w:spacing w:val="-2"/>
            <w:sz w:val="24"/>
            <w:szCs w:val="24"/>
          </w:rPr>
          <w:t>g</w:t>
        </w:r>
        <w:r w:rsidR="00F435A5">
          <w:rPr>
            <w:sz w:val="24"/>
            <w:szCs w:val="24"/>
          </w:rPr>
          <w:t>i</w:t>
        </w:r>
        <w:r w:rsidR="00F435A5">
          <w:rPr>
            <w:spacing w:val="4"/>
            <w:sz w:val="24"/>
            <w:szCs w:val="24"/>
          </w:rPr>
          <w:t>n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125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1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4.51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shbo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rd</w:t>
        </w:r>
        <w:r w:rsidR="00F435A5">
          <w:rPr>
            <w:spacing w:val="-43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125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1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4.52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MD Produ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-17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126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1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4.53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MD 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 xml:space="preserve">dd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rodu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-10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126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1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4.54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Edit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rodu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-3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127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14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4.55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lete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pacing w:val="1"/>
            <w:sz w:val="24"/>
            <w:szCs w:val="24"/>
          </w:rPr>
          <w:t>P</w:t>
        </w:r>
        <w:r w:rsidR="00F435A5">
          <w:rPr>
            <w:sz w:val="24"/>
            <w:szCs w:val="24"/>
          </w:rPr>
          <w:t>rodu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-1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127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1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4.56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pacing w:val="3"/>
            <w:sz w:val="24"/>
            <w:szCs w:val="24"/>
          </w:rPr>
          <w:t>S</w:t>
        </w:r>
        <w:r w:rsidR="00F435A5">
          <w:rPr>
            <w:sz w:val="24"/>
            <w:szCs w:val="24"/>
          </w:rPr>
          <w:t>uppl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128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1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4.57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Add Supp</w:t>
        </w:r>
        <w:r w:rsidR="00F435A5">
          <w:rPr>
            <w:spacing w:val="1"/>
            <w:sz w:val="24"/>
            <w:szCs w:val="24"/>
          </w:rPr>
          <w:t>l</w:t>
        </w:r>
        <w:r w:rsidR="00F435A5">
          <w:rPr>
            <w:sz w:val="24"/>
            <w:szCs w:val="24"/>
          </w:rPr>
          <w:t>ie</w:t>
        </w:r>
        <w:r w:rsidR="00F435A5">
          <w:rPr>
            <w:spacing w:val="8"/>
            <w:sz w:val="24"/>
            <w:szCs w:val="24"/>
          </w:rPr>
          <w:t>r</w:t>
        </w:r>
        <w:r w:rsidR="00F435A5">
          <w:rPr>
            <w:sz w:val="24"/>
            <w:szCs w:val="24"/>
          </w:rPr>
          <w:t>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128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1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4.58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Edit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z w:val="24"/>
            <w:szCs w:val="24"/>
          </w:rPr>
          <w:t>uppl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40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129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1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4.59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lete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pacing w:val="1"/>
            <w:sz w:val="24"/>
            <w:szCs w:val="24"/>
          </w:rPr>
          <w:t>S</w:t>
        </w:r>
        <w:r w:rsidR="00F435A5">
          <w:rPr>
            <w:sz w:val="24"/>
            <w:szCs w:val="24"/>
          </w:rPr>
          <w:t>uppl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23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129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1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4.60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nic</w:t>
        </w:r>
        <w:r w:rsidR="00F435A5">
          <w:rPr>
            <w:spacing w:val="-9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130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2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4.61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Add M</w:t>
        </w:r>
        <w:r w:rsidR="00F435A5">
          <w:rPr>
            <w:spacing w:val="-1"/>
            <w:sz w:val="24"/>
            <w:szCs w:val="24"/>
          </w:rPr>
          <w:t>ec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i</w:t>
        </w:r>
        <w:r w:rsidR="00F435A5">
          <w:rPr>
            <w:sz w:val="24"/>
            <w:szCs w:val="24"/>
          </w:rPr>
          <w:t>c</w:t>
        </w:r>
        <w:r w:rsidR="00F435A5">
          <w:rPr>
            <w:spacing w:val="-4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130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2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4.62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Edit 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ni</w:t>
        </w:r>
        <w:r w:rsidR="00F435A5">
          <w:rPr>
            <w:spacing w:val="11"/>
            <w:sz w:val="24"/>
            <w:szCs w:val="24"/>
          </w:rPr>
          <w:t>c</w:t>
        </w:r>
        <w:r w:rsidR="00F435A5">
          <w:rPr>
            <w:sz w:val="24"/>
            <w:szCs w:val="24"/>
          </w:rPr>
          <w:t>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131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2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4.63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lete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M</w:t>
        </w:r>
        <w:r w:rsidR="00F435A5">
          <w:rPr>
            <w:spacing w:val="1"/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nic</w:t>
        </w:r>
        <w:r w:rsidR="00F435A5">
          <w:rPr>
            <w:spacing w:val="-3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131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2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4.64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Custo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>r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132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24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4.65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Add Cus</w:t>
        </w:r>
        <w:r w:rsidR="00F435A5">
          <w:rPr>
            <w:spacing w:val="1"/>
            <w:sz w:val="24"/>
            <w:szCs w:val="24"/>
          </w:rPr>
          <w:t>t</w:t>
        </w:r>
        <w:r w:rsidR="00F435A5">
          <w:rPr>
            <w:sz w:val="24"/>
            <w:szCs w:val="24"/>
          </w:rPr>
          <w:t>ome</w:t>
        </w:r>
        <w:r w:rsidR="00F435A5">
          <w:rPr>
            <w:spacing w:val="8"/>
            <w:sz w:val="24"/>
            <w:szCs w:val="24"/>
          </w:rPr>
          <w:t>r</w:t>
        </w:r>
        <w:r w:rsidR="00F435A5">
          <w:rPr>
            <w:sz w:val="24"/>
            <w:szCs w:val="24"/>
          </w:rPr>
          <w:t>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132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2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4.66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Edit 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z w:val="24"/>
            <w:szCs w:val="24"/>
          </w:rPr>
          <w:t>usto</w:t>
        </w:r>
        <w:r w:rsidR="00F435A5">
          <w:rPr>
            <w:spacing w:val="3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4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133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26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4.67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lete Custo</w:t>
        </w:r>
        <w:r w:rsidR="00F435A5">
          <w:rPr>
            <w:spacing w:val="1"/>
            <w:sz w:val="24"/>
            <w:szCs w:val="24"/>
          </w:rPr>
          <w:t>m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-24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133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27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4.68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U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r 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pacing w:val="-1"/>
            <w:sz w:val="24"/>
            <w:szCs w:val="24"/>
          </w:rPr>
          <w:t>ce</w:t>
        </w:r>
        <w:r w:rsidR="00F435A5">
          <w:rPr>
            <w:sz w:val="24"/>
            <w:szCs w:val="24"/>
          </w:rPr>
          <w:t>ss</w:t>
        </w:r>
        <w:r w:rsidR="00F435A5">
          <w:rPr>
            <w:spacing w:val="-16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134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28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4.69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3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Add </w:t>
        </w:r>
        <w:r w:rsidR="00F435A5">
          <w:rPr>
            <w:spacing w:val="-1"/>
            <w:sz w:val="24"/>
            <w:szCs w:val="24"/>
          </w:rPr>
          <w:t>U</w:t>
        </w:r>
        <w:r w:rsidR="00F435A5">
          <w:rPr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r 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cce</w:t>
        </w:r>
        <w:r w:rsidR="00F435A5">
          <w:rPr>
            <w:sz w:val="24"/>
            <w:szCs w:val="24"/>
          </w:rPr>
          <w:t>ss</w:t>
        </w:r>
        <w:r w:rsidR="00F435A5">
          <w:rPr>
            <w:spacing w:val="-8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134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29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4.70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D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lete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Us</w:t>
        </w:r>
        <w:r w:rsidR="00F435A5">
          <w:rPr>
            <w:spacing w:val="1"/>
            <w:sz w:val="24"/>
            <w:szCs w:val="24"/>
          </w:rPr>
          <w:t>e</w:t>
        </w:r>
        <w:r w:rsidR="00F435A5">
          <w:rPr>
            <w:sz w:val="24"/>
            <w:szCs w:val="24"/>
          </w:rPr>
          <w:t xml:space="preserve">r 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pacing w:val="1"/>
            <w:sz w:val="24"/>
            <w:szCs w:val="24"/>
          </w:rPr>
          <w:t>c</w:t>
        </w:r>
        <w:r w:rsidR="00F435A5">
          <w:rPr>
            <w:spacing w:val="-1"/>
            <w:sz w:val="24"/>
            <w:szCs w:val="24"/>
          </w:rPr>
          <w:t>ce</w:t>
        </w:r>
        <w:r w:rsidR="00F435A5">
          <w:rPr>
            <w:sz w:val="24"/>
            <w:szCs w:val="24"/>
          </w:rPr>
          <w:t>ss</w:t>
        </w:r>
        <w:r w:rsidR="00F435A5">
          <w:rPr>
            <w:spacing w:val="-4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135</w:t>
        </w:r>
      </w:hyperlink>
    </w:p>
    <w:p w:rsidR="008F76AF" w:rsidRDefault="008F76AF">
      <w:pPr>
        <w:spacing w:before="10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30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 4.71</w:t>
        </w:r>
        <w:r w:rsidR="00F435A5">
          <w:rPr>
            <w:b/>
            <w:spacing w:val="2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ra</w:t>
        </w:r>
        <w:r w:rsidR="00F435A5">
          <w:rPr>
            <w:sz w:val="24"/>
            <w:szCs w:val="24"/>
          </w:rPr>
          <w:t>ns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15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135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31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4.72</w:t>
        </w:r>
        <w:r w:rsidR="00F435A5">
          <w:rPr>
            <w:b/>
            <w:spacing w:val="2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 xml:space="preserve">Add </w:t>
        </w:r>
        <w:r w:rsidR="00F435A5">
          <w:rPr>
            <w:spacing w:val="-1"/>
            <w:sz w:val="24"/>
            <w:szCs w:val="24"/>
          </w:rPr>
          <w:t>T</w:t>
        </w:r>
        <w:r w:rsidR="00F435A5">
          <w:rPr>
            <w:sz w:val="24"/>
            <w:szCs w:val="24"/>
          </w:rPr>
          <w:t>r</w:t>
        </w:r>
        <w:r w:rsidR="00F435A5">
          <w:rPr>
            <w:spacing w:val="-2"/>
            <w:sz w:val="24"/>
            <w:szCs w:val="24"/>
          </w:rPr>
          <w:t>a</w:t>
        </w:r>
        <w:r w:rsidR="00F435A5">
          <w:rPr>
            <w:sz w:val="24"/>
            <w:szCs w:val="24"/>
          </w:rPr>
          <w:t>ns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10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136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32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4.73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4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Invoi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ra</w:t>
        </w:r>
        <w:r w:rsidR="00F435A5">
          <w:rPr>
            <w:sz w:val="24"/>
            <w:szCs w:val="24"/>
          </w:rPr>
          <w:t>n</w:t>
        </w:r>
        <w:r w:rsidR="00F435A5">
          <w:rPr>
            <w:spacing w:val="2"/>
            <w:sz w:val="24"/>
            <w:szCs w:val="24"/>
          </w:rPr>
          <w:t>s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17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137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33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4.74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-1"/>
            <w:sz w:val="24"/>
            <w:szCs w:val="24"/>
          </w:rPr>
          <w:t xml:space="preserve"> </w:t>
        </w:r>
        <w:r w:rsidR="00F435A5">
          <w:rPr>
            <w:spacing w:val="3"/>
            <w:sz w:val="24"/>
            <w:szCs w:val="24"/>
          </w:rPr>
          <w:t>P</w:t>
        </w:r>
        <w:r w:rsidR="00F435A5">
          <w:rPr>
            <w:sz w:val="24"/>
            <w:szCs w:val="24"/>
          </w:rPr>
          <w:t>ur</w:t>
        </w:r>
        <w:r w:rsidR="00F435A5">
          <w:rPr>
            <w:spacing w:val="-2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</w:t>
        </w:r>
        <w:r w:rsidR="00F435A5">
          <w:rPr>
            <w:spacing w:val="10"/>
            <w:sz w:val="24"/>
            <w:szCs w:val="24"/>
          </w:rPr>
          <w:t>e</w:t>
        </w:r>
        <w:r w:rsidR="00F435A5">
          <w:rPr>
            <w:sz w:val="24"/>
            <w:szCs w:val="24"/>
          </w:rPr>
          <w:t>...............................................................</w:t>
        </w:r>
        <w:r w:rsidR="00F435A5">
          <w:rPr>
            <w:spacing w:val="1"/>
            <w:sz w:val="24"/>
            <w:szCs w:val="24"/>
          </w:rPr>
          <w:t>.</w:t>
        </w:r>
        <w:r w:rsidR="00F435A5">
          <w:rPr>
            <w:sz w:val="24"/>
            <w:szCs w:val="24"/>
          </w:rPr>
          <w:t>.....</w:t>
        </w:r>
        <w:r w:rsidR="00F435A5">
          <w:rPr>
            <w:spacing w:val="-22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137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34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4.75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Add Pur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h</w:t>
        </w:r>
        <w:r w:rsidR="00F435A5">
          <w:rPr>
            <w:spacing w:val="-1"/>
            <w:sz w:val="24"/>
            <w:szCs w:val="24"/>
          </w:rPr>
          <w:t>a</w:t>
        </w:r>
        <w:r w:rsidR="00F435A5">
          <w:rPr>
            <w:sz w:val="24"/>
            <w:szCs w:val="24"/>
          </w:rPr>
          <w:t>se</w:t>
        </w:r>
        <w:r w:rsidR="00F435A5">
          <w:rPr>
            <w:spacing w:val="-43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138</w:t>
        </w:r>
      </w:hyperlink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000000">
      <w:pPr>
        <w:ind w:left="588"/>
        <w:rPr>
          <w:sz w:val="24"/>
          <w:szCs w:val="24"/>
        </w:rPr>
      </w:pPr>
      <w:hyperlink r:id="rId135">
        <w:r w:rsidR="00F435A5">
          <w:rPr>
            <w:b/>
            <w:spacing w:val="-2"/>
            <w:sz w:val="24"/>
            <w:szCs w:val="24"/>
          </w:rPr>
          <w:t>G</w:t>
        </w:r>
        <w:r w:rsidR="00F435A5">
          <w:rPr>
            <w:b/>
            <w:spacing w:val="2"/>
            <w:sz w:val="24"/>
            <w:szCs w:val="24"/>
          </w:rPr>
          <w:t>a</w:t>
        </w:r>
        <w:r w:rsidR="00F435A5">
          <w:rPr>
            <w:b/>
            <w:spacing w:val="-3"/>
            <w:sz w:val="24"/>
            <w:szCs w:val="24"/>
          </w:rPr>
          <w:t>m</w:t>
        </w:r>
        <w:r w:rsidR="00F435A5">
          <w:rPr>
            <w:b/>
            <w:spacing w:val="1"/>
            <w:sz w:val="24"/>
            <w:szCs w:val="24"/>
          </w:rPr>
          <w:t>b</w:t>
        </w:r>
        <w:r w:rsidR="00F435A5">
          <w:rPr>
            <w:b/>
            <w:sz w:val="24"/>
            <w:szCs w:val="24"/>
          </w:rPr>
          <w:t>ar</w:t>
        </w:r>
        <w:r w:rsidR="00F435A5">
          <w:rPr>
            <w:b/>
            <w:spacing w:val="-1"/>
            <w:sz w:val="24"/>
            <w:szCs w:val="24"/>
          </w:rPr>
          <w:t xml:space="preserve"> </w:t>
        </w:r>
        <w:r w:rsidR="00F435A5">
          <w:rPr>
            <w:b/>
            <w:sz w:val="24"/>
            <w:szCs w:val="24"/>
          </w:rPr>
          <w:t>4.76</w:t>
        </w:r>
        <w:r w:rsidR="00F435A5">
          <w:rPr>
            <w:b/>
            <w:spacing w:val="3"/>
            <w:sz w:val="24"/>
            <w:szCs w:val="24"/>
          </w:rPr>
          <w:t xml:space="preserve"> </w:t>
        </w:r>
        <w:r w:rsidR="00F435A5">
          <w:rPr>
            <w:spacing w:val="-3"/>
            <w:sz w:val="24"/>
            <w:szCs w:val="24"/>
          </w:rPr>
          <w:t>I</w:t>
        </w:r>
        <w:r w:rsidR="00F435A5">
          <w:rPr>
            <w:sz w:val="24"/>
            <w:szCs w:val="24"/>
          </w:rPr>
          <w:t>n</w:t>
        </w:r>
        <w:r w:rsidR="00F435A5">
          <w:rPr>
            <w:spacing w:val="3"/>
            <w:sz w:val="24"/>
            <w:szCs w:val="24"/>
          </w:rPr>
          <w:t>t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r</w:t>
        </w:r>
        <w:r w:rsidR="00F435A5">
          <w:rPr>
            <w:spacing w:val="1"/>
            <w:sz w:val="24"/>
            <w:szCs w:val="24"/>
          </w:rPr>
          <w:t>f</w:t>
        </w:r>
        <w:r w:rsidR="00F435A5">
          <w:rPr>
            <w:spacing w:val="-1"/>
            <w:sz w:val="24"/>
            <w:szCs w:val="24"/>
          </w:rPr>
          <w:t>ac</w:t>
        </w:r>
        <w:r w:rsidR="00F435A5">
          <w:rPr>
            <w:sz w:val="24"/>
            <w:szCs w:val="24"/>
          </w:rPr>
          <w:t>e</w:t>
        </w:r>
        <w:r w:rsidR="00F435A5">
          <w:rPr>
            <w:spacing w:val="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R</w:t>
        </w:r>
        <w:r w:rsidR="00F435A5">
          <w:rPr>
            <w:spacing w:val="-1"/>
            <w:sz w:val="24"/>
            <w:szCs w:val="24"/>
          </w:rPr>
          <w:t>e</w:t>
        </w:r>
        <w:r w:rsidR="00F435A5">
          <w:rPr>
            <w:sz w:val="24"/>
            <w:szCs w:val="24"/>
          </w:rPr>
          <w:t>ports T</w:t>
        </w:r>
        <w:r w:rsidR="00F435A5">
          <w:rPr>
            <w:spacing w:val="-1"/>
            <w:sz w:val="24"/>
            <w:szCs w:val="24"/>
          </w:rPr>
          <w:t>ra</w:t>
        </w:r>
        <w:r w:rsidR="00F435A5">
          <w:rPr>
            <w:sz w:val="24"/>
            <w:szCs w:val="24"/>
          </w:rPr>
          <w:t>ns</w:t>
        </w:r>
        <w:r w:rsidR="00F435A5">
          <w:rPr>
            <w:spacing w:val="1"/>
            <w:sz w:val="24"/>
            <w:szCs w:val="24"/>
          </w:rPr>
          <w:t>a</w:t>
        </w:r>
        <w:r w:rsidR="00F435A5">
          <w:rPr>
            <w:spacing w:val="-1"/>
            <w:sz w:val="24"/>
            <w:szCs w:val="24"/>
          </w:rPr>
          <w:t>c</w:t>
        </w:r>
        <w:r w:rsidR="00F435A5">
          <w:rPr>
            <w:sz w:val="24"/>
            <w:szCs w:val="24"/>
          </w:rPr>
          <w:t>t</w:t>
        </w:r>
        <w:r w:rsidR="00F435A5">
          <w:rPr>
            <w:spacing w:val="1"/>
            <w:sz w:val="24"/>
            <w:szCs w:val="24"/>
          </w:rPr>
          <w:t>i</w:t>
        </w:r>
        <w:r w:rsidR="00F435A5">
          <w:rPr>
            <w:sz w:val="24"/>
            <w:szCs w:val="24"/>
          </w:rPr>
          <w:t>on</w:t>
        </w:r>
        <w:r w:rsidR="00F435A5">
          <w:rPr>
            <w:spacing w:val="-43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...................................................</w:t>
        </w:r>
        <w:r w:rsidR="00F435A5">
          <w:rPr>
            <w:spacing w:val="-21"/>
            <w:sz w:val="24"/>
            <w:szCs w:val="24"/>
          </w:rPr>
          <w:t xml:space="preserve"> </w:t>
        </w:r>
        <w:r w:rsidR="00F435A5">
          <w:rPr>
            <w:sz w:val="24"/>
            <w:szCs w:val="24"/>
          </w:rPr>
          <w:t>139</w:t>
        </w:r>
      </w:hyperlink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000000">
      <w:pPr>
        <w:spacing w:line="260" w:lineRule="exact"/>
        <w:ind w:left="588"/>
        <w:rPr>
          <w:sz w:val="24"/>
          <w:szCs w:val="24"/>
        </w:rPr>
      </w:pPr>
      <w:hyperlink r:id="rId136">
        <w:r w:rsidR="00F435A5">
          <w:rPr>
            <w:b/>
            <w:spacing w:val="-2"/>
            <w:position w:val="-1"/>
            <w:sz w:val="24"/>
            <w:szCs w:val="24"/>
          </w:rPr>
          <w:t>G</w:t>
        </w:r>
        <w:r w:rsidR="00F435A5">
          <w:rPr>
            <w:b/>
            <w:spacing w:val="2"/>
            <w:position w:val="-1"/>
            <w:sz w:val="24"/>
            <w:szCs w:val="24"/>
          </w:rPr>
          <w:t>a</w:t>
        </w:r>
        <w:r w:rsidR="00F435A5">
          <w:rPr>
            <w:b/>
            <w:spacing w:val="-3"/>
            <w:position w:val="-1"/>
            <w:sz w:val="24"/>
            <w:szCs w:val="24"/>
          </w:rPr>
          <w:t>m</w:t>
        </w:r>
        <w:r w:rsidR="00F435A5">
          <w:rPr>
            <w:b/>
            <w:spacing w:val="1"/>
            <w:position w:val="-1"/>
            <w:sz w:val="24"/>
            <w:szCs w:val="24"/>
          </w:rPr>
          <w:t>b</w:t>
        </w:r>
        <w:r w:rsidR="00F435A5">
          <w:rPr>
            <w:b/>
            <w:position w:val="-1"/>
            <w:sz w:val="24"/>
            <w:szCs w:val="24"/>
          </w:rPr>
          <w:t>ar</w:t>
        </w:r>
        <w:r w:rsidR="00F435A5">
          <w:rPr>
            <w:b/>
            <w:spacing w:val="-1"/>
            <w:position w:val="-1"/>
            <w:sz w:val="24"/>
            <w:szCs w:val="24"/>
          </w:rPr>
          <w:t xml:space="preserve"> </w:t>
        </w:r>
        <w:r w:rsidR="00F435A5">
          <w:rPr>
            <w:b/>
            <w:position w:val="-1"/>
            <w:sz w:val="24"/>
            <w:szCs w:val="24"/>
          </w:rPr>
          <w:t>4.77</w:t>
        </w:r>
        <w:r w:rsidR="00F435A5">
          <w:rPr>
            <w:b/>
            <w:spacing w:val="3"/>
            <w:position w:val="-1"/>
            <w:sz w:val="24"/>
            <w:szCs w:val="24"/>
          </w:rPr>
          <w:t xml:space="preserve"> </w:t>
        </w:r>
        <w:r w:rsidR="00F435A5">
          <w:rPr>
            <w:spacing w:val="-3"/>
            <w:position w:val="-1"/>
            <w:sz w:val="24"/>
            <w:szCs w:val="24"/>
          </w:rPr>
          <w:t>I</w:t>
        </w:r>
        <w:r w:rsidR="00F435A5">
          <w:rPr>
            <w:position w:val="-1"/>
            <w:sz w:val="24"/>
            <w:szCs w:val="24"/>
          </w:rPr>
          <w:t>n</w:t>
        </w:r>
        <w:r w:rsidR="00F435A5">
          <w:rPr>
            <w:spacing w:val="3"/>
            <w:position w:val="-1"/>
            <w:sz w:val="24"/>
            <w:szCs w:val="24"/>
          </w:rPr>
          <w:t>t</w:t>
        </w:r>
        <w:r w:rsidR="00F435A5">
          <w:rPr>
            <w:spacing w:val="-1"/>
            <w:position w:val="-1"/>
            <w:sz w:val="24"/>
            <w:szCs w:val="24"/>
          </w:rPr>
          <w:t>e</w:t>
        </w:r>
        <w:r w:rsidR="00F435A5">
          <w:rPr>
            <w:position w:val="-1"/>
            <w:sz w:val="24"/>
            <w:szCs w:val="24"/>
          </w:rPr>
          <w:t>r</w:t>
        </w:r>
        <w:r w:rsidR="00F435A5">
          <w:rPr>
            <w:spacing w:val="1"/>
            <w:position w:val="-1"/>
            <w:sz w:val="24"/>
            <w:szCs w:val="24"/>
          </w:rPr>
          <w:t>f</w:t>
        </w:r>
        <w:r w:rsidR="00F435A5">
          <w:rPr>
            <w:spacing w:val="-1"/>
            <w:position w:val="-1"/>
            <w:sz w:val="24"/>
            <w:szCs w:val="24"/>
          </w:rPr>
          <w:t>ac</w:t>
        </w:r>
        <w:r w:rsidR="00F435A5">
          <w:rPr>
            <w:position w:val="-1"/>
            <w:sz w:val="24"/>
            <w:szCs w:val="24"/>
          </w:rPr>
          <w:t>e</w:t>
        </w:r>
        <w:r w:rsidR="00F435A5">
          <w:rPr>
            <w:spacing w:val="1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R</w:t>
        </w:r>
        <w:r w:rsidR="00F435A5">
          <w:rPr>
            <w:spacing w:val="-1"/>
            <w:position w:val="-1"/>
            <w:sz w:val="24"/>
            <w:szCs w:val="24"/>
          </w:rPr>
          <w:t>e</w:t>
        </w:r>
        <w:r w:rsidR="00F435A5">
          <w:rPr>
            <w:position w:val="-1"/>
            <w:sz w:val="24"/>
            <w:szCs w:val="24"/>
          </w:rPr>
          <w:t xml:space="preserve">ports </w:t>
        </w:r>
        <w:r w:rsidR="00F435A5">
          <w:rPr>
            <w:spacing w:val="1"/>
            <w:position w:val="-1"/>
            <w:sz w:val="24"/>
            <w:szCs w:val="24"/>
          </w:rPr>
          <w:t>P</w:t>
        </w:r>
        <w:r w:rsidR="00F435A5">
          <w:rPr>
            <w:position w:val="-1"/>
            <w:sz w:val="24"/>
            <w:szCs w:val="24"/>
          </w:rPr>
          <w:t>ur</w:t>
        </w:r>
        <w:r w:rsidR="00F435A5">
          <w:rPr>
            <w:spacing w:val="-2"/>
            <w:position w:val="-1"/>
            <w:sz w:val="24"/>
            <w:szCs w:val="24"/>
          </w:rPr>
          <w:t>c</w:t>
        </w:r>
        <w:r w:rsidR="00F435A5">
          <w:rPr>
            <w:position w:val="-1"/>
            <w:sz w:val="24"/>
            <w:szCs w:val="24"/>
          </w:rPr>
          <w:t>h</w:t>
        </w:r>
        <w:r w:rsidR="00F435A5">
          <w:rPr>
            <w:spacing w:val="-1"/>
            <w:position w:val="-1"/>
            <w:sz w:val="24"/>
            <w:szCs w:val="24"/>
          </w:rPr>
          <w:t>a</w:t>
        </w:r>
        <w:r w:rsidR="00F435A5">
          <w:rPr>
            <w:position w:val="-1"/>
            <w:sz w:val="24"/>
            <w:szCs w:val="24"/>
          </w:rPr>
          <w:t>se</w:t>
        </w:r>
        <w:r w:rsidR="00F435A5">
          <w:rPr>
            <w:spacing w:val="-15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.......................................................</w:t>
        </w:r>
        <w:r w:rsidR="00F435A5">
          <w:rPr>
            <w:spacing w:val="-21"/>
            <w:position w:val="-1"/>
            <w:sz w:val="24"/>
            <w:szCs w:val="24"/>
          </w:rPr>
          <w:t xml:space="preserve"> </w:t>
        </w:r>
        <w:r w:rsidR="00F435A5">
          <w:rPr>
            <w:position w:val="-1"/>
            <w:sz w:val="24"/>
            <w:szCs w:val="24"/>
          </w:rPr>
          <w:t>140</w:t>
        </w:r>
      </w:hyperlink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4" w:line="200" w:lineRule="exact"/>
      </w:pPr>
    </w:p>
    <w:p w:rsidR="008F76AF" w:rsidRDefault="00F435A5">
      <w:pPr>
        <w:spacing w:before="29"/>
        <w:ind w:left="4365" w:right="3797"/>
        <w:jc w:val="center"/>
        <w:rPr>
          <w:sz w:val="24"/>
          <w:szCs w:val="24"/>
        </w:rPr>
        <w:sectPr w:rsidR="008F76AF">
          <w:headerReference w:type="default" r:id="rId137"/>
          <w:pgSz w:w="11920" w:h="16840"/>
          <w:pgMar w:top="1560" w:right="1680" w:bottom="280" w:left="1680" w:header="0" w:footer="0" w:gutter="0"/>
          <w:cols w:space="720"/>
        </w:sectPr>
      </w:pP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iv</w:t>
      </w:r>
    </w:p>
    <w:p w:rsidR="008F76AF" w:rsidRDefault="00F435A5">
      <w:pPr>
        <w:spacing w:before="24" w:line="402" w:lineRule="auto"/>
        <w:ind w:left="3445" w:right="2957" w:firstLine="1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B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 xml:space="preserve">B I </w:t>
      </w:r>
      <w:r>
        <w:rPr>
          <w:b/>
          <w:spacing w:val="-1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NDA</w:t>
      </w:r>
      <w:r>
        <w:rPr>
          <w:b/>
          <w:sz w:val="28"/>
          <w:szCs w:val="28"/>
        </w:rPr>
        <w:t>H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UA</w:t>
      </w:r>
      <w:r>
        <w:rPr>
          <w:b/>
          <w:sz w:val="28"/>
          <w:szCs w:val="28"/>
        </w:rPr>
        <w:t>N</w:t>
      </w:r>
    </w:p>
    <w:p w:rsidR="008F76AF" w:rsidRDefault="008F76AF">
      <w:pPr>
        <w:spacing w:before="4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946"/>
        <w:rPr>
          <w:sz w:val="24"/>
          <w:szCs w:val="24"/>
        </w:rPr>
      </w:pPr>
      <w:r>
        <w:rPr>
          <w:b/>
          <w:sz w:val="24"/>
          <w:szCs w:val="24"/>
        </w:rPr>
        <w:t>1.1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Latar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g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asalah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01" w:right="61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knol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gi</w:t>
      </w:r>
      <w:r>
        <w:rPr>
          <w:spacing w:val="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 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men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tas.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membutuhkan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jasa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hulu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dian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rang 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mudah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i.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ksud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duk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inkan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mu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t.</w:t>
      </w:r>
    </w:p>
    <w:p w:rsidR="008F76AF" w:rsidRDefault="008F76AF">
      <w:pPr>
        <w:spacing w:before="9" w:line="160" w:lineRule="exact"/>
        <w:rPr>
          <w:sz w:val="16"/>
          <w:szCs w:val="16"/>
        </w:rPr>
      </w:pPr>
    </w:p>
    <w:p w:rsidR="008F76AF" w:rsidRDefault="00F435A5">
      <w:pPr>
        <w:spacing w:line="480" w:lineRule="auto"/>
        <w:ind w:left="1301" w:right="62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te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hop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mpat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Cika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ng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 xml:space="preserve">.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rg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bida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ja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ikan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mod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lain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before="2" w:line="160" w:lineRule="exact"/>
        <w:rPr>
          <w:sz w:val="17"/>
          <w:szCs w:val="17"/>
        </w:rPr>
      </w:pPr>
    </w:p>
    <w:p w:rsidR="008F76AF" w:rsidRDefault="00F435A5">
      <w:pPr>
        <w:spacing w:line="480" w:lineRule="auto"/>
        <w:ind w:left="1301" w:right="63" w:firstLine="72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bit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hop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buku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masih</w:t>
      </w:r>
      <w:r>
        <w:rPr>
          <w:spacing w:val="3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tahui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stock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</w:t>
      </w:r>
    </w:p>
    <w:p w:rsidR="008F76AF" w:rsidRDefault="00F435A5">
      <w:pPr>
        <w:spacing w:before="10" w:line="260" w:lineRule="exact"/>
        <w:ind w:left="1301"/>
        <w:rPr>
          <w:sz w:val="24"/>
          <w:szCs w:val="24"/>
        </w:rPr>
      </w:pPr>
      <w:r>
        <w:rPr>
          <w:spacing w:val="-5"/>
          <w:position w:val="-1"/>
          <w:sz w:val="24"/>
          <w:szCs w:val="24"/>
        </w:rPr>
        <w:t>y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 xml:space="preserve">g </w:t>
      </w:r>
      <w:r>
        <w:rPr>
          <w:spacing w:val="45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d</w:t>
      </w:r>
      <w:r>
        <w:rPr>
          <w:position w:val="-1"/>
          <w:sz w:val="24"/>
          <w:szCs w:val="24"/>
        </w:rPr>
        <w:t xml:space="preserve">a </w:t>
      </w:r>
      <w:r>
        <w:rPr>
          <w:spacing w:val="4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di </w:t>
      </w:r>
      <w:r>
        <w:rPr>
          <w:spacing w:val="4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l </w:t>
      </w:r>
      <w:r>
        <w:rPr>
          <w:spacing w:val="4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hing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 xml:space="preserve">a </w:t>
      </w:r>
      <w:r>
        <w:rPr>
          <w:spacing w:val="4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me</w:t>
      </w:r>
      <w:r>
        <w:rPr>
          <w:spacing w:val="4"/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>y</w:t>
      </w:r>
      <w:r>
        <w:rPr>
          <w:position w:val="-1"/>
          <w:sz w:val="24"/>
          <w:szCs w:val="24"/>
        </w:rPr>
        <w:t>ul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 xml:space="preserve">tkan </w:t>
      </w:r>
      <w:r>
        <w:rPr>
          <w:spacing w:val="4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 xml:space="preserve">ka </w:t>
      </w:r>
      <w:r>
        <w:rPr>
          <w:spacing w:val="44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</w:t>
      </w:r>
      <w:r>
        <w:rPr>
          <w:spacing w:val="4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mel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ku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1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4458" w:right="3972"/>
        <w:jc w:val="center"/>
        <w:rPr>
          <w:sz w:val="24"/>
          <w:szCs w:val="24"/>
        </w:rPr>
        <w:sectPr w:rsidR="008F76AF">
          <w:headerReference w:type="default" r:id="rId138"/>
          <w:pgSz w:w="11920" w:h="16840"/>
          <w:pgMar w:top="1560" w:right="1600" w:bottom="280" w:left="1680" w:header="0" w:footer="0" w:gutter="0"/>
          <w:cols w:space="720"/>
        </w:sectPr>
      </w:pPr>
      <w:r>
        <w:rPr>
          <w:sz w:val="24"/>
          <w:szCs w:val="24"/>
        </w:rPr>
        <w:t>1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1301" w:right="84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tan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 w:rsidR="002D1677">
        <w:rPr>
          <w:sz w:val="24"/>
          <w:szCs w:val="24"/>
        </w:rPr>
        <w:t>profit pertransaksi nya</w:t>
      </w:r>
      <w:r w:rsidR="00564A82">
        <w:rPr>
          <w:sz w:val="24"/>
          <w:szCs w:val="24"/>
        </w:rPr>
        <w:t>, sehingga penulis berinisiatif untuk membuatkan sistem informasi yang bertujuan untuk memudahkan pemilik Bengkel Sabit untuk mengefisienkan waktu dalam proses transaksi service, perhitungan stock dan beserta rekap laporannya dengan sistematis.</w:t>
      </w:r>
    </w:p>
    <w:p w:rsidR="008F76AF" w:rsidRDefault="008F76AF">
      <w:pPr>
        <w:spacing w:before="1" w:line="160" w:lineRule="exact"/>
        <w:rPr>
          <w:sz w:val="17"/>
          <w:szCs w:val="17"/>
        </w:rPr>
      </w:pPr>
    </w:p>
    <w:p w:rsidR="008F76AF" w:rsidRDefault="00F435A5">
      <w:pPr>
        <w:spacing w:line="481" w:lineRule="auto"/>
        <w:ind w:left="1301" w:right="77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rik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krips</w:t>
      </w:r>
      <w:r w:rsidR="00976A01">
        <w:rPr>
          <w:sz w:val="24"/>
          <w:szCs w:val="24"/>
        </w:rPr>
        <w:t xml:space="preserve">i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rjudul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4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“RA</w:t>
      </w:r>
      <w:r>
        <w:rPr>
          <w:b/>
          <w:i/>
          <w:spacing w:val="-3"/>
          <w:sz w:val="24"/>
          <w:szCs w:val="24"/>
        </w:rPr>
        <w:t>N</w:t>
      </w:r>
      <w:r>
        <w:rPr>
          <w:b/>
          <w:i/>
          <w:sz w:val="24"/>
          <w:szCs w:val="24"/>
        </w:rPr>
        <w:t>CAN</w:t>
      </w:r>
      <w:r>
        <w:rPr>
          <w:b/>
          <w:i/>
          <w:spacing w:val="-1"/>
          <w:sz w:val="24"/>
          <w:szCs w:val="24"/>
        </w:rPr>
        <w:t xml:space="preserve">G </w:t>
      </w:r>
      <w:r>
        <w:rPr>
          <w:b/>
          <w:i/>
          <w:sz w:val="24"/>
          <w:szCs w:val="24"/>
        </w:rPr>
        <w:t xml:space="preserve"> BAN</w:t>
      </w:r>
      <w:r>
        <w:rPr>
          <w:b/>
          <w:i/>
          <w:spacing w:val="-1"/>
          <w:sz w:val="24"/>
          <w:szCs w:val="24"/>
        </w:rPr>
        <w:t>G</w:t>
      </w:r>
      <w:r>
        <w:rPr>
          <w:b/>
          <w:i/>
          <w:sz w:val="24"/>
          <w:szCs w:val="24"/>
        </w:rPr>
        <w:t>UN APLIK</w:t>
      </w:r>
      <w:r>
        <w:rPr>
          <w:b/>
          <w:i/>
          <w:spacing w:val="1"/>
          <w:sz w:val="24"/>
          <w:szCs w:val="24"/>
        </w:rPr>
        <w:t>AS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pacing w:val="-3"/>
          <w:sz w:val="24"/>
          <w:szCs w:val="24"/>
        </w:rPr>
        <w:t>P</w:t>
      </w:r>
      <w:r>
        <w:rPr>
          <w:b/>
          <w:i/>
          <w:sz w:val="24"/>
          <w:szCs w:val="24"/>
        </w:rPr>
        <w:t>EN</w:t>
      </w:r>
      <w:r>
        <w:rPr>
          <w:b/>
          <w:i/>
          <w:spacing w:val="-1"/>
          <w:sz w:val="24"/>
          <w:szCs w:val="24"/>
        </w:rPr>
        <w:t>G</w:t>
      </w:r>
      <w:r>
        <w:rPr>
          <w:b/>
          <w:i/>
          <w:sz w:val="24"/>
          <w:szCs w:val="24"/>
        </w:rPr>
        <w:t>EL</w:t>
      </w:r>
      <w:r>
        <w:rPr>
          <w:b/>
          <w:i/>
          <w:spacing w:val="-1"/>
          <w:sz w:val="24"/>
          <w:szCs w:val="24"/>
        </w:rPr>
        <w:t>O</w:t>
      </w:r>
      <w:r>
        <w:rPr>
          <w:b/>
          <w:i/>
          <w:sz w:val="24"/>
          <w:szCs w:val="24"/>
        </w:rPr>
        <w:t>LA</w:t>
      </w:r>
      <w:r>
        <w:rPr>
          <w:b/>
          <w:i/>
          <w:spacing w:val="1"/>
          <w:sz w:val="24"/>
          <w:szCs w:val="24"/>
        </w:rPr>
        <w:t>A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DATA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BEN</w:t>
      </w:r>
      <w:r>
        <w:rPr>
          <w:b/>
          <w:i/>
          <w:spacing w:val="-1"/>
          <w:sz w:val="24"/>
          <w:szCs w:val="24"/>
        </w:rPr>
        <w:t>G</w:t>
      </w:r>
      <w:r>
        <w:rPr>
          <w:b/>
          <w:i/>
          <w:sz w:val="24"/>
          <w:szCs w:val="24"/>
        </w:rPr>
        <w:t>KEL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B</w:t>
      </w:r>
      <w:r>
        <w:rPr>
          <w:b/>
          <w:i/>
          <w:spacing w:val="-2"/>
          <w:sz w:val="24"/>
          <w:szCs w:val="24"/>
        </w:rPr>
        <w:t>E</w:t>
      </w:r>
      <w:r>
        <w:rPr>
          <w:b/>
          <w:i/>
          <w:spacing w:val="7"/>
          <w:sz w:val="24"/>
          <w:szCs w:val="24"/>
        </w:rPr>
        <w:t>R</w:t>
      </w:r>
      <w:r>
        <w:rPr>
          <w:b/>
          <w:i/>
          <w:sz w:val="24"/>
          <w:szCs w:val="24"/>
        </w:rPr>
        <w:t>BA</w:t>
      </w:r>
      <w:r>
        <w:rPr>
          <w:b/>
          <w:i/>
          <w:spacing w:val="-1"/>
          <w:sz w:val="24"/>
          <w:szCs w:val="24"/>
        </w:rPr>
        <w:t>S</w:t>
      </w:r>
      <w:r>
        <w:rPr>
          <w:b/>
          <w:i/>
          <w:sz w:val="24"/>
          <w:szCs w:val="24"/>
        </w:rPr>
        <w:t>IS W</w:t>
      </w:r>
      <w:r>
        <w:rPr>
          <w:b/>
          <w:i/>
          <w:spacing w:val="1"/>
          <w:sz w:val="24"/>
          <w:szCs w:val="24"/>
        </w:rPr>
        <w:t>E</w:t>
      </w:r>
      <w:r>
        <w:rPr>
          <w:b/>
          <w:i/>
          <w:sz w:val="24"/>
          <w:szCs w:val="24"/>
        </w:rPr>
        <w:t>B M</w:t>
      </w:r>
      <w:r>
        <w:rPr>
          <w:b/>
          <w:i/>
          <w:spacing w:val="1"/>
          <w:sz w:val="24"/>
          <w:szCs w:val="24"/>
        </w:rPr>
        <w:t>E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G</w:t>
      </w:r>
      <w:r>
        <w:rPr>
          <w:b/>
          <w:i/>
          <w:sz w:val="24"/>
          <w:szCs w:val="24"/>
        </w:rPr>
        <w:t>G</w:t>
      </w:r>
      <w:r>
        <w:rPr>
          <w:b/>
          <w:i/>
          <w:spacing w:val="-1"/>
          <w:sz w:val="24"/>
          <w:szCs w:val="24"/>
        </w:rPr>
        <w:t>U</w:t>
      </w:r>
      <w:r>
        <w:rPr>
          <w:b/>
          <w:i/>
          <w:sz w:val="24"/>
          <w:szCs w:val="24"/>
        </w:rPr>
        <w:t>NA</w:t>
      </w:r>
      <w:r>
        <w:rPr>
          <w:b/>
          <w:i/>
          <w:spacing w:val="1"/>
          <w:sz w:val="24"/>
          <w:szCs w:val="24"/>
        </w:rPr>
        <w:t>K</w:t>
      </w:r>
      <w:r>
        <w:rPr>
          <w:b/>
          <w:i/>
          <w:spacing w:val="-2"/>
          <w:sz w:val="24"/>
          <w:szCs w:val="24"/>
        </w:rPr>
        <w:t>A</w:t>
      </w:r>
      <w:r>
        <w:rPr>
          <w:b/>
          <w:i/>
          <w:sz w:val="24"/>
          <w:szCs w:val="24"/>
        </w:rPr>
        <w:t xml:space="preserve">N </w:t>
      </w:r>
      <w:r>
        <w:rPr>
          <w:b/>
          <w:i/>
          <w:spacing w:val="-1"/>
          <w:sz w:val="24"/>
          <w:szCs w:val="24"/>
        </w:rPr>
        <w:t>P</w:t>
      </w:r>
      <w:r>
        <w:rPr>
          <w:b/>
          <w:i/>
          <w:sz w:val="24"/>
          <w:szCs w:val="24"/>
        </w:rPr>
        <w:t>HP M</w:t>
      </w:r>
      <w:r>
        <w:rPr>
          <w:b/>
          <w:i/>
          <w:spacing w:val="2"/>
          <w:sz w:val="24"/>
          <w:szCs w:val="24"/>
        </w:rPr>
        <w:t>Y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Q</w:t>
      </w:r>
      <w:r>
        <w:rPr>
          <w:b/>
          <w:i/>
          <w:spacing w:val="-1"/>
          <w:sz w:val="24"/>
          <w:szCs w:val="24"/>
        </w:rPr>
        <w:t>L</w:t>
      </w:r>
      <w:r>
        <w:rPr>
          <w:b/>
          <w:i/>
          <w:sz w:val="24"/>
          <w:szCs w:val="24"/>
        </w:rPr>
        <w:t>.”</w:t>
      </w:r>
    </w:p>
    <w:p w:rsidR="008F76AF" w:rsidRDefault="008F76AF">
      <w:pPr>
        <w:spacing w:before="7" w:line="160" w:lineRule="exact"/>
        <w:rPr>
          <w:sz w:val="16"/>
          <w:szCs w:val="16"/>
        </w:rPr>
      </w:pPr>
    </w:p>
    <w:p w:rsidR="008F76AF" w:rsidRDefault="00F435A5">
      <w:pPr>
        <w:ind w:left="946"/>
        <w:rPr>
          <w:sz w:val="24"/>
          <w:szCs w:val="24"/>
        </w:rPr>
      </w:pPr>
      <w:r>
        <w:rPr>
          <w:b/>
          <w:sz w:val="24"/>
          <w:szCs w:val="24"/>
        </w:rPr>
        <w:t>1.2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ti</w:t>
      </w:r>
      <w:r>
        <w:rPr>
          <w:b/>
          <w:spacing w:val="1"/>
          <w:sz w:val="24"/>
          <w:szCs w:val="24"/>
        </w:rPr>
        <w:t>f</w:t>
      </w:r>
      <w:r>
        <w:rPr>
          <w:b/>
          <w:spacing w:val="-2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asi Masalah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948" w:right="77" w:firstLine="72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dikemuk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tar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obs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rikut:</w:t>
      </w:r>
    </w:p>
    <w:p w:rsidR="008F76AF" w:rsidRDefault="008F76AF">
      <w:pPr>
        <w:spacing w:before="1" w:line="160" w:lineRule="exact"/>
        <w:rPr>
          <w:sz w:val="17"/>
          <w:szCs w:val="17"/>
        </w:rPr>
      </w:pPr>
    </w:p>
    <w:p w:rsidR="008F76AF" w:rsidRDefault="00F435A5">
      <w:pPr>
        <w:tabs>
          <w:tab w:val="left" w:pos="1860"/>
        </w:tabs>
        <w:spacing w:line="480" w:lineRule="auto"/>
        <w:ind w:left="1865" w:right="82" w:hanging="425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mbuk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3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da 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sih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</w:p>
    <w:p w:rsidR="008F76AF" w:rsidRDefault="00F435A5">
      <w:pPr>
        <w:tabs>
          <w:tab w:val="left" w:pos="1860"/>
        </w:tabs>
        <w:spacing w:before="10" w:line="480" w:lineRule="auto"/>
        <w:ind w:left="1865" w:right="81" w:hanging="425"/>
        <w:jc w:val="both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stock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masih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t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supplie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F76AF" w:rsidRDefault="00F435A5">
      <w:pPr>
        <w:spacing w:before="11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 w:rsidR="000C2A7C">
        <w:rPr>
          <w:sz w:val="24"/>
          <w:szCs w:val="24"/>
        </w:rPr>
        <w:t>profit transaksi</w:t>
      </w:r>
      <w:r>
        <w:rPr>
          <w:sz w:val="24"/>
          <w:szCs w:val="24"/>
        </w:rPr>
        <w:t>.</w:t>
      </w:r>
    </w:p>
    <w:p w:rsidR="008F76AF" w:rsidRDefault="008F76AF">
      <w:pPr>
        <w:spacing w:before="2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948"/>
        <w:rPr>
          <w:sz w:val="24"/>
          <w:szCs w:val="24"/>
        </w:rPr>
      </w:pPr>
      <w:r>
        <w:rPr>
          <w:b/>
          <w:sz w:val="24"/>
          <w:szCs w:val="24"/>
        </w:rPr>
        <w:t>1.3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Batasan Masalah</w:t>
      </w:r>
    </w:p>
    <w:p w:rsidR="008F76AF" w:rsidRDefault="008F76AF">
      <w:pPr>
        <w:spacing w:before="9" w:line="260" w:lineRule="exact"/>
        <w:rPr>
          <w:sz w:val="26"/>
          <w:szCs w:val="26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F76AF" w:rsidRDefault="008F76AF">
      <w:pPr>
        <w:spacing w:line="200" w:lineRule="exact"/>
      </w:pPr>
    </w:p>
    <w:p w:rsidR="008F76AF" w:rsidRDefault="008F76AF">
      <w:pPr>
        <w:spacing w:before="17" w:line="220" w:lineRule="exact"/>
        <w:rPr>
          <w:sz w:val="22"/>
          <w:szCs w:val="22"/>
        </w:rPr>
      </w:pPr>
    </w:p>
    <w:p w:rsidR="008F76AF" w:rsidRDefault="00F435A5">
      <w:pPr>
        <w:spacing w:line="480" w:lineRule="auto"/>
        <w:ind w:left="2028" w:right="85" w:hanging="360"/>
        <w:rPr>
          <w:sz w:val="24"/>
          <w:szCs w:val="24"/>
        </w:rPr>
      </w:pPr>
      <w:r>
        <w:rPr>
          <w:sz w:val="24"/>
          <w:szCs w:val="24"/>
        </w:rPr>
        <w:t>1.   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mbukuan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lan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rt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, 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sto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k.</w:t>
      </w:r>
    </w:p>
    <w:p w:rsidR="008F76AF" w:rsidRDefault="00F435A5">
      <w:pPr>
        <w:spacing w:before="10"/>
        <w:ind w:left="1630" w:right="500"/>
        <w:jc w:val="center"/>
        <w:rPr>
          <w:sz w:val="24"/>
          <w:szCs w:val="24"/>
        </w:rPr>
        <w:sectPr w:rsidR="008F76AF">
          <w:headerReference w:type="default" r:id="rId139"/>
          <w:pgSz w:w="11920" w:h="16840"/>
          <w:pgMar w:top="960" w:right="1580" w:bottom="280" w:left="1680" w:header="731" w:footer="0" w:gutter="0"/>
          <w:pgNumType w:start="2"/>
          <w:cols w:space="720"/>
        </w:sectPr>
      </w:pPr>
      <w:r>
        <w:rPr>
          <w:sz w:val="24"/>
          <w:szCs w:val="24"/>
        </w:rPr>
        <w:t>2.   Tid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tent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028" w:right="84" w:hanging="360"/>
        <w:rPr>
          <w:sz w:val="24"/>
          <w:szCs w:val="24"/>
        </w:rPr>
      </w:pPr>
      <w:r>
        <w:rPr>
          <w:sz w:val="24"/>
          <w:szCs w:val="24"/>
        </w:rPr>
        <w:t>3.   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4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ung </w:t>
      </w:r>
      <w:r>
        <w:rPr>
          <w:spacing w:val="41"/>
          <w:sz w:val="24"/>
          <w:szCs w:val="24"/>
        </w:rPr>
        <w:t xml:space="preserve"> </w:t>
      </w:r>
      <w:r w:rsidR="004A57F4">
        <w:rPr>
          <w:sz w:val="24"/>
          <w:szCs w:val="24"/>
        </w:rPr>
        <w:t>profit pertransaksi.</w:t>
      </w:r>
    </w:p>
    <w:p w:rsidR="008F76AF" w:rsidRDefault="00F435A5">
      <w:pPr>
        <w:spacing w:before="15"/>
        <w:ind w:left="946"/>
        <w:rPr>
          <w:sz w:val="24"/>
          <w:szCs w:val="24"/>
        </w:rPr>
      </w:pPr>
      <w:r>
        <w:rPr>
          <w:b/>
          <w:sz w:val="24"/>
          <w:szCs w:val="24"/>
        </w:rPr>
        <w:t>1.4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Ru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asalah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948" w:right="86" w:firstLine="353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lat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identifik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dirumuskan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:</w:t>
      </w:r>
    </w:p>
    <w:p w:rsidR="008F76AF" w:rsidRDefault="008F76AF">
      <w:pPr>
        <w:spacing w:before="2" w:line="160" w:lineRule="exact"/>
        <w:rPr>
          <w:sz w:val="17"/>
          <w:szCs w:val="17"/>
        </w:rPr>
      </w:pPr>
    </w:p>
    <w:p w:rsidR="008F76AF" w:rsidRDefault="00F435A5">
      <w:pPr>
        <w:ind w:left="1301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 xml:space="preserve">lur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pembuku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 w:rsidR="004C49D8">
        <w:rPr>
          <w:sz w:val="24"/>
          <w:szCs w:val="24"/>
        </w:rPr>
        <w:t>?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1" w:right="86" w:hanging="360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2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3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 w:rsidR="004C49D8">
        <w:rPr>
          <w:sz w:val="24"/>
          <w:szCs w:val="24"/>
        </w:rPr>
        <w:t>k?</w:t>
      </w:r>
    </w:p>
    <w:p w:rsidR="008F76AF" w:rsidRDefault="00F435A5">
      <w:pPr>
        <w:spacing w:before="10" w:line="477" w:lineRule="auto"/>
        <w:ind w:left="1661" w:right="83" w:hanging="36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48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3"/>
          <w:sz w:val="24"/>
          <w:szCs w:val="24"/>
        </w:rPr>
        <w:t xml:space="preserve"> </w:t>
      </w:r>
      <w:r w:rsidR="004C49D8">
        <w:rPr>
          <w:sz w:val="24"/>
          <w:szCs w:val="24"/>
        </w:rPr>
        <w:t>profit pertransa</w:t>
      </w:r>
      <w:r w:rsidR="00D72B44">
        <w:rPr>
          <w:sz w:val="24"/>
          <w:szCs w:val="24"/>
        </w:rPr>
        <w:t>ks</w:t>
      </w:r>
      <w:r w:rsidR="004C49D8">
        <w:rPr>
          <w:sz w:val="24"/>
          <w:szCs w:val="24"/>
        </w:rPr>
        <w:t>i?</w:t>
      </w:r>
    </w:p>
    <w:p w:rsidR="008F76AF" w:rsidRDefault="00F435A5">
      <w:pPr>
        <w:spacing w:before="18"/>
        <w:ind w:left="946"/>
        <w:rPr>
          <w:sz w:val="24"/>
          <w:szCs w:val="24"/>
        </w:rPr>
      </w:pPr>
      <w:r>
        <w:rPr>
          <w:b/>
          <w:sz w:val="24"/>
          <w:szCs w:val="24"/>
        </w:rPr>
        <w:t>1.5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juan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aat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1.5.1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juan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155" w:right="82" w:firstLine="720"/>
        <w:rPr>
          <w:sz w:val="24"/>
          <w:szCs w:val="24"/>
        </w:rPr>
      </w:pPr>
      <w:r>
        <w:rPr>
          <w:sz w:val="24"/>
          <w:szCs w:val="24"/>
        </w:rPr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skrip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3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F76AF" w:rsidRDefault="008F76AF">
      <w:pPr>
        <w:spacing w:before="1" w:line="160" w:lineRule="exact"/>
        <w:rPr>
          <w:sz w:val="17"/>
          <w:szCs w:val="17"/>
        </w:rPr>
      </w:pPr>
    </w:p>
    <w:p w:rsidR="008F76AF" w:rsidRDefault="00F435A5">
      <w:pPr>
        <w:spacing w:line="480" w:lineRule="auto"/>
        <w:ind w:left="2303" w:right="80" w:hanging="3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s,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9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I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(S1)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knik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matika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 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rsitas Pelita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 Cika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1942"/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konom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s,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2303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hop Cika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ai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pen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</w:p>
    <w:p w:rsidR="008F76AF" w:rsidRDefault="008F76AF">
      <w:pPr>
        <w:spacing w:before="1" w:line="280" w:lineRule="exact"/>
        <w:rPr>
          <w:sz w:val="28"/>
          <w:szCs w:val="28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1.5.2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nf</w:t>
      </w:r>
      <w:r>
        <w:rPr>
          <w:b/>
          <w:sz w:val="24"/>
          <w:szCs w:val="24"/>
        </w:rPr>
        <w:t>aat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08" w:right="86" w:firstLine="720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skripsi</w:t>
      </w:r>
      <w:r>
        <w:rPr>
          <w:spacing w:val="4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515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515" w:right="80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na 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rkuli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latih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kir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kritis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pi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 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jadi.</w:t>
      </w:r>
    </w:p>
    <w:p w:rsidR="008F76AF" w:rsidRDefault="00F435A5">
      <w:pPr>
        <w:spacing w:before="11"/>
        <w:ind w:left="1515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hop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515" w:right="80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abit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hop Cika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jasa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ho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1515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515" w:right="85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ref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7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dih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oleh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9" w:line="480" w:lineRule="auto"/>
        <w:ind w:left="1875" w:right="83" w:hanging="360"/>
        <w:rPr>
          <w:sz w:val="24"/>
          <w:szCs w:val="24"/>
        </w:rPr>
      </w:pPr>
      <w:r>
        <w:rPr>
          <w:sz w:val="24"/>
          <w:szCs w:val="24"/>
        </w:rPr>
        <w:t>4.   Untuk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meni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is.</w:t>
      </w:r>
    </w:p>
    <w:p w:rsidR="008F76AF" w:rsidRDefault="00F435A5">
      <w:pPr>
        <w:spacing w:before="15"/>
        <w:ind w:left="908" w:right="5035"/>
        <w:jc w:val="center"/>
        <w:rPr>
          <w:sz w:val="24"/>
          <w:szCs w:val="24"/>
        </w:rPr>
      </w:pPr>
      <w:r>
        <w:rPr>
          <w:b/>
          <w:sz w:val="24"/>
          <w:szCs w:val="24"/>
        </w:rPr>
        <w:t>1.6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tika 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nu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san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08" w:right="79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matika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kripsi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ris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usun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ripsi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skripsi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lah: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B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 xml:space="preserve">I     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U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0" w:line="480" w:lineRule="auto"/>
        <w:ind w:left="2749" w:right="8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risi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lah,</w:t>
      </w:r>
      <w:r>
        <w:rPr>
          <w:spacing w:val="-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lah,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 Rumus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matika Penulis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20" w:lineRule="exact"/>
        <w:rPr>
          <w:sz w:val="22"/>
          <w:szCs w:val="22"/>
        </w:rPr>
      </w:pPr>
    </w:p>
    <w:tbl>
      <w:tblPr>
        <w:tblW w:w="0" w:type="auto"/>
        <w:tblInd w:w="12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7"/>
        <w:gridCol w:w="597"/>
        <w:gridCol w:w="6055"/>
      </w:tblGrid>
      <w:tr w:rsidR="008F76AF">
        <w:trPr>
          <w:trHeight w:hRule="exact" w:val="496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F435A5">
            <w:pPr>
              <w:spacing w:before="69"/>
              <w:ind w:left="4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F435A5">
            <w:pPr>
              <w:spacing w:before="69"/>
              <w:ind w:left="113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II</w:t>
            </w:r>
          </w:p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F435A5">
            <w:pPr>
              <w:spacing w:before="69"/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: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6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AN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USTA</w:t>
            </w:r>
            <w:r>
              <w:rPr>
                <w:spacing w:val="1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AN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AN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pacing w:val="3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ini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teo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-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kons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untuk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sa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lah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3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diha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pi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eca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i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r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 xml:space="preserve">pun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i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khusus </w:t>
            </w:r>
            <w:r>
              <w:rPr>
                <w:spacing w:val="1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i 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untuk 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les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ikan 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 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mas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dibah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s.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ini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dibuat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sumb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sumb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45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ti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buku,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maj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lah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us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rn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rk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n.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4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13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III</w:t>
            </w:r>
          </w:p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 METO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 PE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lam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b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ini  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gur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ikan  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a  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</w:t>
            </w:r>
            <w:r>
              <w:rPr>
                <w:spacing w:val="4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his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y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hi</w:t>
            </w:r>
            <w:r>
              <w:rPr>
                <w:spacing w:val="3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lebih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lam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surv</w:t>
            </w:r>
            <w:r>
              <w:rPr>
                <w:spacing w:val="3"/>
                <w:sz w:val="24"/>
                <w:szCs w:val="24"/>
              </w:rPr>
              <w:t>e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struktur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si,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tu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ja</w:t>
            </w:r>
            <w:r>
              <w:rPr>
                <w:spacing w:val="-1"/>
                <w:sz w:val="24"/>
                <w:szCs w:val="24"/>
              </w:rPr>
              <w:t>wa</w:t>
            </w:r>
            <w:r>
              <w:rPr>
                <w:sz w:val="24"/>
                <w:szCs w:val="24"/>
              </w:rPr>
              <w:t>b,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tata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ra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57"/>
                <w:sz w:val="24"/>
                <w:szCs w:val="24"/>
              </w:rPr>
              <w:t xml:space="preserve"> </w:t>
            </w:r>
            <w:r>
              <w:rPr>
                <w:spacing w:val="5"/>
                <w:sz w:val="24"/>
                <w:szCs w:val="24"/>
              </w:rPr>
              <w:t>s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st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masi 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rj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rta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lah 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</w:t>
            </w:r>
            <w:r>
              <w:rPr>
                <w:spacing w:val="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3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pi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untuk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rn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ve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me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mas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lah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 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kutan.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4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13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IV</w:t>
            </w:r>
          </w:p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: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ERANCA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6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3"/>
                <w:sz w:val="24"/>
                <w:szCs w:val="24"/>
              </w:rPr>
              <w:t>P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EME</w:t>
            </w:r>
            <w:r>
              <w:rPr>
                <w:spacing w:val="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lam 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b 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ini 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di 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 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tent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ng 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plem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ntasi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rta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ra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tem.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lain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tu,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ju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bih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rol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h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tem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usulk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n.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ini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rupa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mbah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 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sin</w:t>
            </w:r>
            <w:r>
              <w:rPr>
                <w:spacing w:val="1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masi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sil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52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4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: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UP</w:t>
            </w:r>
          </w:p>
        </w:tc>
      </w:tr>
      <w:tr w:rsidR="008F76AF">
        <w:trPr>
          <w:trHeight w:hRule="exact" w:val="496"/>
        </w:trPr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6055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>
            <w:pPr>
              <w:spacing w:before="5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 ini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risi kesimpul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4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n.</w:t>
            </w:r>
          </w:p>
        </w:tc>
      </w:tr>
    </w:tbl>
    <w:p w:rsidR="008F76AF" w:rsidRDefault="008F76AF">
      <w:pPr>
        <w:sectPr w:rsidR="008F76AF">
          <w:pgSz w:w="11920" w:h="16840"/>
          <w:pgMar w:top="960" w:right="1540" w:bottom="280" w:left="1680" w:header="731" w:footer="0" w:gutter="0"/>
          <w:cols w:space="720"/>
        </w:sectPr>
      </w:pPr>
    </w:p>
    <w:p w:rsidR="008F76AF" w:rsidRDefault="00F435A5">
      <w:pPr>
        <w:spacing w:before="24"/>
        <w:ind w:left="4083" w:right="4216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B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B II</w:t>
      </w:r>
    </w:p>
    <w:p w:rsidR="008F76AF" w:rsidRDefault="008F76AF">
      <w:pPr>
        <w:spacing w:before="1" w:line="200" w:lineRule="exact"/>
      </w:pPr>
    </w:p>
    <w:p w:rsidR="008F76AF" w:rsidRDefault="00F435A5">
      <w:pPr>
        <w:ind w:left="1450" w:right="1585"/>
        <w:jc w:val="center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J</w:t>
      </w:r>
      <w:r>
        <w:rPr>
          <w:b/>
          <w:spacing w:val="-1"/>
          <w:sz w:val="28"/>
          <w:szCs w:val="28"/>
        </w:rPr>
        <w:t>AUA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ST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KA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L</w:t>
      </w:r>
      <w:r>
        <w:rPr>
          <w:b/>
          <w:spacing w:val="-2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DA</w:t>
      </w:r>
      <w:r>
        <w:rPr>
          <w:b/>
          <w:spacing w:val="2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TE</w:t>
      </w:r>
      <w:r>
        <w:rPr>
          <w:b/>
          <w:spacing w:val="-1"/>
          <w:sz w:val="28"/>
          <w:szCs w:val="28"/>
        </w:rPr>
        <w:t>OR</w:t>
      </w:r>
      <w:r>
        <w:rPr>
          <w:b/>
          <w:sz w:val="28"/>
          <w:szCs w:val="28"/>
        </w:rPr>
        <w:t>I</w:t>
      </w:r>
    </w:p>
    <w:p w:rsidR="008F76AF" w:rsidRDefault="008F76AF">
      <w:pPr>
        <w:spacing w:before="4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ind w:left="946"/>
        <w:rPr>
          <w:sz w:val="24"/>
          <w:szCs w:val="24"/>
        </w:rPr>
      </w:pPr>
      <w:r>
        <w:rPr>
          <w:b/>
          <w:sz w:val="24"/>
          <w:szCs w:val="24"/>
        </w:rPr>
        <w:t>2.1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Ti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jauan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staka</w:t>
      </w:r>
    </w:p>
    <w:p w:rsidR="008F76AF" w:rsidRDefault="00F435A5">
      <w:pPr>
        <w:spacing w:before="53" w:line="540" w:lineRule="exact"/>
        <w:ind w:left="1301" w:right="685" w:firstLine="72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F76AF" w:rsidRDefault="008F76AF">
      <w:pPr>
        <w:spacing w:before="20" w:line="200" w:lineRule="exact"/>
      </w:pPr>
    </w:p>
    <w:tbl>
      <w:tblPr>
        <w:tblW w:w="0" w:type="auto"/>
        <w:tblInd w:w="13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5"/>
        <w:gridCol w:w="1531"/>
        <w:gridCol w:w="917"/>
        <w:gridCol w:w="4145"/>
      </w:tblGrid>
      <w:tr w:rsidR="008F76AF">
        <w:trPr>
          <w:trHeight w:hRule="exact" w:val="562"/>
        </w:trPr>
        <w:tc>
          <w:tcPr>
            <w:tcW w:w="12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412" w:right="41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  <w:p w:rsidR="008F76AF" w:rsidRDefault="00F435A5">
            <w:pPr>
              <w:ind w:left="79" w:right="81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atur</w:t>
            </w:r>
          </w:p>
        </w:tc>
        <w:tc>
          <w:tcPr>
            <w:tcW w:w="1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85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nu</w:t>
            </w:r>
            <w:r>
              <w:rPr>
                <w:b/>
                <w:sz w:val="24"/>
                <w:szCs w:val="24"/>
              </w:rPr>
              <w:t>l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s</w:t>
            </w:r>
          </w:p>
        </w:tc>
        <w:tc>
          <w:tcPr>
            <w:tcW w:w="9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1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</w:t>
            </w:r>
            <w:r>
              <w:rPr>
                <w:b/>
                <w:spacing w:val="1"/>
                <w:sz w:val="24"/>
                <w:szCs w:val="24"/>
              </w:rPr>
              <w:t>hu</w:t>
            </w:r>
            <w:r>
              <w:rPr>
                <w:b/>
                <w:sz w:val="24"/>
                <w:szCs w:val="24"/>
              </w:rPr>
              <w:t>n</w:t>
            </w:r>
          </w:p>
        </w:tc>
        <w:tc>
          <w:tcPr>
            <w:tcW w:w="41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724" w:right="1724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</w:t>
            </w:r>
            <w:r>
              <w:rPr>
                <w:b/>
                <w:spacing w:val="1"/>
                <w:sz w:val="24"/>
                <w:szCs w:val="24"/>
              </w:rPr>
              <w:t>udu</w:t>
            </w:r>
            <w:r>
              <w:rPr>
                <w:b/>
                <w:sz w:val="24"/>
                <w:szCs w:val="24"/>
              </w:rPr>
              <w:t>l</w:t>
            </w:r>
          </w:p>
        </w:tc>
      </w:tr>
      <w:tr w:rsidR="008F76AF">
        <w:trPr>
          <w:trHeight w:hRule="exact" w:val="838"/>
        </w:trPr>
        <w:tc>
          <w:tcPr>
            <w:tcW w:w="12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39" w:right="142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tur</w:t>
            </w:r>
          </w:p>
          <w:p w:rsidR="008F76AF" w:rsidRDefault="00F435A5">
            <w:pPr>
              <w:ind w:left="499" w:right="4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3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, Hid</w:t>
            </w:r>
            <w:r>
              <w:rPr>
                <w:spacing w:val="4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  <w:p w:rsidR="008F76AF" w:rsidRDefault="00F435A5">
            <w:pPr>
              <w:ind w:left="1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</w:p>
        </w:tc>
        <w:tc>
          <w:tcPr>
            <w:tcW w:w="9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2016</w:t>
            </w:r>
          </w:p>
        </w:tc>
        <w:tc>
          <w:tcPr>
            <w:tcW w:w="41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 w:right="101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6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masi</w:t>
            </w:r>
            <w:r>
              <w:rPr>
                <w:spacing w:val="1"/>
                <w:sz w:val="24"/>
                <w:szCs w:val="24"/>
              </w:rPr>
              <w:t xml:space="preserve">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rv</w:t>
            </w:r>
            <w:r>
              <w:rPr>
                <w:spacing w:val="2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njual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372" w:right="379" w:firstLine="4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rt Motor </w:t>
            </w:r>
            <w:r>
              <w:rPr>
                <w:spacing w:val="1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maha</w:t>
            </w:r>
            <w:r>
              <w:rPr>
                <w:spacing w:val="1"/>
                <w:sz w:val="24"/>
                <w:szCs w:val="24"/>
              </w:rPr>
              <w:t xml:space="preserve"> 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 Eng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pacing w:val="4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Motor Cika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ng </w:t>
            </w: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1114"/>
        </w:trPr>
        <w:tc>
          <w:tcPr>
            <w:tcW w:w="12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39" w:right="142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tur</w:t>
            </w:r>
          </w:p>
          <w:p w:rsidR="008F76AF" w:rsidRDefault="00F435A5">
            <w:pPr>
              <w:ind w:left="499" w:right="4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57" w:right="360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di,</w:t>
            </w:r>
          </w:p>
          <w:p w:rsidR="008F76AF" w:rsidRDefault="00F435A5">
            <w:pPr>
              <w:ind w:left="122" w:right="1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Nug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ha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 Ridw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9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6" w:line="200" w:lineRule="exact"/>
            </w:pPr>
          </w:p>
          <w:p w:rsidR="008F76AF" w:rsidRDefault="00F435A5">
            <w:pPr>
              <w:ind w:lef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2016</w:t>
            </w:r>
          </w:p>
        </w:tc>
        <w:tc>
          <w:tcPr>
            <w:tcW w:w="41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07" w:right="308" w:hanging="3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3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Aplikasi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njual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rt 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 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h </w:t>
            </w:r>
            <w:r>
              <w:rPr>
                <w:spacing w:val="2"/>
                <w:sz w:val="24"/>
                <w:szCs w:val="24"/>
              </w:rPr>
              <w:t>J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 xml:space="preserve">a Motor </w:t>
            </w: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sis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sktop</w:t>
            </w:r>
          </w:p>
        </w:tc>
      </w:tr>
      <w:tr w:rsidR="008F76AF">
        <w:trPr>
          <w:trHeight w:hRule="exact" w:val="838"/>
        </w:trPr>
        <w:tc>
          <w:tcPr>
            <w:tcW w:w="12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39" w:right="142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tur</w:t>
            </w:r>
          </w:p>
          <w:p w:rsidR="008F76AF" w:rsidRDefault="00F435A5">
            <w:pPr>
              <w:ind w:left="499" w:right="49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64" w:right="365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m,</w:t>
            </w:r>
          </w:p>
          <w:p w:rsidR="008F76AF" w:rsidRDefault="00F435A5">
            <w:pPr>
              <w:ind w:left="239" w:right="2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</w:p>
          <w:p w:rsidR="008F76AF" w:rsidRDefault="00F435A5">
            <w:pPr>
              <w:ind w:left="407" w:right="4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5"/>
                <w:sz w:val="24"/>
                <w:szCs w:val="24"/>
              </w:rPr>
              <w:t>h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9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2015</w:t>
            </w:r>
          </w:p>
        </w:tc>
        <w:tc>
          <w:tcPr>
            <w:tcW w:w="41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431" w:right="435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3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masi</w:t>
            </w:r>
          </w:p>
          <w:p w:rsidR="008F76AF" w:rsidRDefault="00F435A5">
            <w:pPr>
              <w:ind w:left="69" w:right="75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rvi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MP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3" w:line="200" w:lineRule="exact"/>
        <w:sectPr w:rsidR="008F76AF">
          <w:headerReference w:type="default" r:id="rId140"/>
          <w:pgSz w:w="11920" w:h="16840"/>
          <w:pgMar w:top="1560" w:right="980" w:bottom="280" w:left="1680" w:header="0" w:footer="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F435A5" w:rsidP="00DB6AB0">
      <w:pPr>
        <w:spacing w:line="260" w:lineRule="exact"/>
        <w:ind w:left="1440" w:right="-56"/>
        <w:jc w:val="both"/>
        <w:rPr>
          <w:sz w:val="24"/>
          <w:szCs w:val="24"/>
        </w:rPr>
      </w:pP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.  </w:t>
      </w:r>
      <w:r>
        <w:rPr>
          <w:spacing w:val="14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i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tur 1</w:t>
      </w:r>
    </w:p>
    <w:p w:rsidR="008F76AF" w:rsidRDefault="00F435A5">
      <w:pPr>
        <w:spacing w:before="29"/>
        <w:rPr>
          <w:sz w:val="24"/>
          <w:szCs w:val="24"/>
        </w:rPr>
        <w:sectPr w:rsidR="008F76AF">
          <w:type w:val="continuous"/>
          <w:pgSz w:w="11920" w:h="16840"/>
          <w:pgMar w:top="1560" w:right="980" w:bottom="280" w:left="1680" w:header="720" w:footer="720" w:gutter="0"/>
          <w:cols w:num="2" w:space="720" w:equalWidth="0">
            <w:col w:w="3613" w:space="576"/>
            <w:col w:w="5071"/>
          </w:cols>
        </w:sectPr>
      </w:pPr>
      <w:r>
        <w:br w:type="column"/>
      </w: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2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tur</w:t>
      </w:r>
    </w:p>
    <w:p w:rsidR="008F76AF" w:rsidRDefault="008F76AF">
      <w:pPr>
        <w:spacing w:before="12" w:line="240" w:lineRule="exact"/>
        <w:rPr>
          <w:sz w:val="24"/>
          <w:szCs w:val="24"/>
        </w:rPr>
      </w:pPr>
    </w:p>
    <w:p w:rsidR="008F76AF" w:rsidRDefault="00F435A5" w:rsidP="00403694">
      <w:pPr>
        <w:spacing w:before="29" w:line="480" w:lineRule="auto"/>
        <w:ind w:left="1843" w:right="678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masih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rsif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6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icrosoft E</w:t>
      </w:r>
      <w:r>
        <w:rPr>
          <w:i/>
          <w:spacing w:val="-1"/>
          <w:sz w:val="24"/>
          <w:szCs w:val="24"/>
        </w:rPr>
        <w:t>xce</w:t>
      </w:r>
      <w:r>
        <w:rPr>
          <w:i/>
          <w:sz w:val="24"/>
          <w:szCs w:val="24"/>
        </w:rPr>
        <w:t>l.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k 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kin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5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n,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 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fisienk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i/>
          <w:sz w:val="24"/>
          <w:szCs w:val="24"/>
        </w:rPr>
        <w:t>Spar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part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 dibe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D 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M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tor.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tode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meto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W</w:t>
      </w:r>
      <w:r>
        <w:rPr>
          <w:i/>
          <w:sz w:val="24"/>
          <w:szCs w:val="24"/>
        </w:rPr>
        <w:t>aterfal</w:t>
      </w:r>
      <w:r>
        <w:rPr>
          <w:i/>
          <w:spacing w:val="1"/>
          <w:sz w:val="24"/>
          <w:szCs w:val="24"/>
        </w:rPr>
        <w:t>l</w:t>
      </w:r>
      <w:r>
        <w:rPr>
          <w:sz w:val="24"/>
          <w:szCs w:val="24"/>
        </w:rPr>
        <w:t>.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 w:rsidR="00403694">
        <w:rPr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rvi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-8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njua</w:t>
      </w:r>
      <w:r>
        <w:rPr>
          <w:spacing w:val="2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sp</w:t>
      </w:r>
      <w:r>
        <w:rPr>
          <w:spacing w:val="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r</w:t>
      </w:r>
      <w:r>
        <w:rPr>
          <w:spacing w:val="-2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rt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r>
        <w:rPr>
          <w:spacing w:val="-1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memb</w:t>
      </w:r>
      <w:r>
        <w:rPr>
          <w:spacing w:val="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rik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mudah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6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4458" w:right="4592"/>
        <w:jc w:val="center"/>
        <w:rPr>
          <w:sz w:val="24"/>
          <w:szCs w:val="24"/>
        </w:rPr>
        <w:sectPr w:rsidR="008F76AF">
          <w:type w:val="continuous"/>
          <w:pgSz w:w="11920" w:h="16840"/>
          <w:pgMar w:top="1560" w:right="980" w:bottom="280" w:left="1680" w:header="720" w:footer="720" w:gutter="0"/>
          <w:cols w:space="720"/>
        </w:sectPr>
      </w:pPr>
      <w:r>
        <w:rPr>
          <w:sz w:val="24"/>
          <w:szCs w:val="24"/>
        </w:rPr>
        <w:t>6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 w:rsidP="00DC6534">
      <w:pPr>
        <w:spacing w:before="29" w:line="480" w:lineRule="auto"/>
        <w:ind w:left="1843" w:right="85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pi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pinan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 w:rsidP="00DB6AB0">
      <w:pPr>
        <w:spacing w:before="10"/>
        <w:ind w:left="141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b.  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tur 2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 w:rsidP="00403694">
      <w:pPr>
        <w:spacing w:line="480" w:lineRule="auto"/>
        <w:ind w:left="1843" w:right="8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masih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buku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biasa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la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masih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buku,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stock.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mbuat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ta 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 w:rsidP="00403694">
      <w:pPr>
        <w:spacing w:before="10"/>
        <w:ind w:left="1418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tur 3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 w:rsidP="00403694">
      <w:pPr>
        <w:spacing w:line="480" w:lineRule="auto"/>
        <w:ind w:left="1843" w:right="8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bida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ja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or.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poran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. 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3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ar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jadi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5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 baik.</w:t>
      </w:r>
    </w:p>
    <w:p w:rsidR="008F76AF" w:rsidRDefault="00F435A5">
      <w:pPr>
        <w:spacing w:before="15"/>
        <w:ind w:left="946"/>
        <w:rPr>
          <w:sz w:val="24"/>
          <w:szCs w:val="24"/>
        </w:rPr>
      </w:pPr>
      <w:r>
        <w:rPr>
          <w:b/>
          <w:sz w:val="24"/>
          <w:szCs w:val="24"/>
        </w:rPr>
        <w:t>2.2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tian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08" w:right="80" w:firstLine="720"/>
        <w:rPr>
          <w:sz w:val="24"/>
          <w:szCs w:val="24"/>
        </w:rPr>
        <w:sectPr w:rsidR="008F76AF">
          <w:headerReference w:type="default" r:id="rId141"/>
          <w:pgSz w:w="11920" w:h="16840"/>
          <w:pgMar w:top="760" w:right="1580" w:bottom="280" w:left="1680" w:header="731" w:footer="0" w:gutter="0"/>
          <w:pgNumType w:start="7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1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0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</w:t>
      </w:r>
      <w:r>
        <w:rPr>
          <w:i/>
          <w:spacing w:val="1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Yu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44"/>
          <w:sz w:val="24"/>
          <w:szCs w:val="24"/>
        </w:rPr>
        <w:t xml:space="preserve"> </w:t>
      </w:r>
      <w:r>
        <w:rPr>
          <w:i/>
          <w:sz w:val="24"/>
          <w:szCs w:val="24"/>
        </w:rPr>
        <w:t>sus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ma.</w:t>
      </w:r>
      <w:r>
        <w:rPr>
          <w:i/>
          <w:spacing w:val="4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kumpu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-e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1308" w:right="80"/>
        <w:jc w:val="both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ma.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n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men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maksud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-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umu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inpu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utpu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8F76AF" w:rsidRDefault="00F435A5">
      <w:pPr>
        <w:spacing w:before="11" w:line="480" w:lineRule="auto"/>
        <w:ind w:left="1308" w:right="77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kum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ulan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kompone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- komponen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lebih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luas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 kompone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komponen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idak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rhu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tuan,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hingga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puti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komponen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</w:p>
    <w:p w:rsidR="008F76AF" w:rsidRDefault="00F435A5">
      <w:pPr>
        <w:spacing w:before="10" w:line="480" w:lineRule="auto"/>
        <w:ind w:left="1308" w:right="81" w:firstLine="720"/>
        <w:jc w:val="both"/>
        <w:rPr>
          <w:sz w:val="24"/>
          <w:szCs w:val="24"/>
        </w:rPr>
      </w:pPr>
      <w:r>
        <w:rPr>
          <w:sz w:val="24"/>
          <w:szCs w:val="24"/>
        </w:rPr>
        <w:t>No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. 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wa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 k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lan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ksi.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Mr. S.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judi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Atmosu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irdjo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obje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objek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kompo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ian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rupa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unsur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ntu.</w:t>
      </w:r>
    </w:p>
    <w:p w:rsidR="008F76AF" w:rsidRDefault="00F435A5">
      <w:pPr>
        <w:spacing w:before="55"/>
        <w:ind w:left="1308" w:right="4566"/>
        <w:jc w:val="both"/>
        <w:rPr>
          <w:sz w:val="24"/>
          <w:szCs w:val="24"/>
        </w:rPr>
      </w:pPr>
      <w:r>
        <w:rPr>
          <w:b/>
          <w:sz w:val="24"/>
          <w:szCs w:val="24"/>
        </w:rPr>
        <w:t>2.2.1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tian I</w:t>
      </w:r>
      <w:r>
        <w:rPr>
          <w:b/>
          <w:spacing w:val="1"/>
          <w:sz w:val="24"/>
          <w:szCs w:val="24"/>
        </w:rPr>
        <w:t>nf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asi</w:t>
      </w:r>
    </w:p>
    <w:p w:rsidR="008F76AF" w:rsidRDefault="008F76AF">
      <w:pPr>
        <w:spacing w:before="9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79" w:firstLine="360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model,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masi, org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nisasi,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taupun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</w:t>
      </w:r>
      <w:r>
        <w:rPr>
          <w:spacing w:val="5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 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bisa 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rim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-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5"/>
          <w:sz w:val="24"/>
          <w:szCs w:val="24"/>
        </w:rPr>
        <w:t>b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1666" w:right="79"/>
        <w:jc w:val="both"/>
        <w:rPr>
          <w:sz w:val="24"/>
          <w:szCs w:val="24"/>
        </w:rPr>
      </w:pP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b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bisa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isebut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upun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</w:p>
    <w:p w:rsidR="008F76AF" w:rsidRDefault="00F435A5">
      <w:pPr>
        <w:spacing w:before="10"/>
        <w:ind w:left="2026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su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r:</w:t>
      </w:r>
    </w:p>
    <w:p w:rsidR="008F76AF" w:rsidRDefault="008F76AF">
      <w:pPr>
        <w:spacing w:before="7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Abdul Q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dir </w:t>
      </w:r>
      <w:r>
        <w:rPr>
          <w:spacing w:val="-1"/>
          <w:sz w:val="24"/>
          <w:szCs w:val="24"/>
        </w:rPr>
        <w:t>(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i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201</w:t>
      </w:r>
      <w:r>
        <w:rPr>
          <w:spacing w:val="1"/>
          <w:sz w:val="24"/>
          <w:szCs w:val="24"/>
        </w:rPr>
        <w:t>8</w:t>
      </w:r>
      <w:r>
        <w:rPr>
          <w:sz w:val="24"/>
          <w:szCs w:val="24"/>
        </w:rPr>
        <w:t>)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5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ntuk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rarti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at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 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 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F76AF" w:rsidRDefault="00F435A5">
      <w:pPr>
        <w:spacing w:before="51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utab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201</w:t>
      </w:r>
      <w:r>
        <w:rPr>
          <w:spacing w:val="1"/>
          <w:sz w:val="24"/>
          <w:szCs w:val="24"/>
        </w:rPr>
        <w:t>8</w:t>
      </w:r>
      <w:r>
        <w:rPr>
          <w:sz w:val="24"/>
          <w:szCs w:val="24"/>
        </w:rPr>
        <w:t>)</w:t>
      </w:r>
    </w:p>
    <w:p w:rsidR="008F76AF" w:rsidRDefault="008F76AF">
      <w:pPr>
        <w:spacing w:before="14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7" w:right="82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sifikasik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dio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sikan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0" w:line="480" w:lineRule="auto"/>
        <w:ind w:left="1308" w:right="79" w:firstLine="72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hli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pulkan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sumb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lebih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rti 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5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2.2.2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tian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nf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asi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77" w:firstLine="72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utab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rdi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201</w:t>
      </w:r>
      <w:r>
        <w:rPr>
          <w:spacing w:val="1"/>
          <w:sz w:val="24"/>
          <w:szCs w:val="24"/>
        </w:rPr>
        <w:t>8</w:t>
      </w:r>
      <w:r>
        <w:rPr>
          <w:sz w:val="24"/>
          <w:szCs w:val="24"/>
        </w:rPr>
        <w:t>),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did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umpu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memp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,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untuk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1666" w:right="78" w:firstLine="721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Ed</w:t>
      </w:r>
      <w:r>
        <w:rPr>
          <w:spacing w:val="4"/>
          <w:sz w:val="24"/>
          <w:szCs w:val="24"/>
        </w:rPr>
        <w:t>h</w:t>
      </w:r>
      <w:r>
        <w:rPr>
          <w:sz w:val="24"/>
          <w:szCs w:val="24"/>
        </w:rPr>
        <w:t xml:space="preserve">y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utanta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(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i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nto,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2</w:t>
      </w:r>
      <w:r>
        <w:rPr>
          <w:sz w:val="24"/>
          <w:szCs w:val="24"/>
        </w:rPr>
        <w:t>01</w:t>
      </w:r>
      <w:r>
        <w:rPr>
          <w:spacing w:val="1"/>
          <w:sz w:val="24"/>
          <w:szCs w:val="24"/>
        </w:rPr>
        <w:t>8</w:t>
      </w:r>
      <w:r>
        <w:rPr>
          <w:sz w:val="24"/>
          <w:szCs w:val="24"/>
        </w:rPr>
        <w:t>),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subs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rkumpul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tuan,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-c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 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 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i/>
          <w:sz w:val="24"/>
          <w:szCs w:val="24"/>
        </w:rPr>
        <w:t>in</w:t>
      </w:r>
      <w:r>
        <w:rPr>
          <w:i/>
          <w:spacing w:val="3"/>
          <w:sz w:val="24"/>
          <w:szCs w:val="24"/>
        </w:rPr>
        <w:t>p</w:t>
      </w:r>
      <w:r>
        <w:rPr>
          <w:i/>
          <w:sz w:val="24"/>
          <w:szCs w:val="24"/>
        </w:rPr>
        <w:t>u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rupa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olah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pro</w:t>
      </w:r>
      <w:r>
        <w:rPr>
          <w:i/>
          <w:spacing w:val="-1"/>
          <w:sz w:val="24"/>
          <w:szCs w:val="24"/>
        </w:rPr>
        <w:t>ce</w:t>
      </w:r>
      <w:r>
        <w:rPr>
          <w:i/>
          <w:sz w:val="24"/>
          <w:szCs w:val="24"/>
        </w:rPr>
        <w:t>ss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</w:t>
      </w:r>
      <w:r>
        <w:rPr>
          <w:i/>
          <w:spacing w:val="1"/>
          <w:sz w:val="24"/>
          <w:szCs w:val="24"/>
        </w:rPr>
        <w:t>g</w:t>
      </w:r>
      <w:r>
        <w:rPr>
          <w:sz w:val="24"/>
          <w:szCs w:val="24"/>
        </w:rPr>
        <w:t>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i/>
          <w:sz w:val="24"/>
          <w:szCs w:val="24"/>
        </w:rPr>
        <w:t>out</w:t>
      </w:r>
      <w:r>
        <w:rPr>
          <w:i/>
          <w:spacing w:val="3"/>
          <w:sz w:val="24"/>
          <w:szCs w:val="24"/>
        </w:rPr>
        <w:t>p</w:t>
      </w:r>
      <w:r>
        <w:rPr>
          <w:i/>
          <w:sz w:val="24"/>
          <w:szCs w:val="24"/>
        </w:rPr>
        <w:t>u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rupa 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guna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 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kibat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menduku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sional,</w:t>
      </w:r>
      <w:r>
        <w:rPr>
          <w:spacing w:val="-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 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nisasi, dan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tkan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sumb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dia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fu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 xml:space="preserve">ut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ujuan.</w:t>
      </w:r>
    </w:p>
    <w:p w:rsidR="008F76AF" w:rsidRDefault="00F435A5">
      <w:pPr>
        <w:spacing w:before="10" w:line="480" w:lineRule="auto"/>
        <w:ind w:left="1666" w:right="80" w:firstLine="721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a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rupa 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tu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maupun di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F76AF" w:rsidRDefault="00F435A5">
      <w:pPr>
        <w:spacing w:before="56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2.2.3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te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istik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9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78" w:firstLine="36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si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sif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tentu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dika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 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 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ik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nurut </w:t>
      </w:r>
      <w:r>
        <w:rPr>
          <w:spacing w:val="-2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 (2017</w:t>
      </w:r>
      <w:r>
        <w:rPr>
          <w:spacing w:val="2"/>
          <w:sz w:val="24"/>
          <w:szCs w:val="24"/>
        </w:rPr>
        <w:t>:</w:t>
      </w:r>
      <w:r>
        <w:rPr>
          <w:sz w:val="24"/>
          <w:szCs w:val="24"/>
        </w:rPr>
        <w:t xml:space="preserve">3)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>1.   Kompon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(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omponent)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76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koso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tet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komponen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komponen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maka disebut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subs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 bes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li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51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(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und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)</w:t>
      </w:r>
    </w:p>
    <w:p w:rsidR="008F76AF" w:rsidRDefault="008F76AF">
      <w:pPr>
        <w:spacing w:before="14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80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ra 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lain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lua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50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Sistem (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 Environment)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78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-5"/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ruhi 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ruh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untu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ikan.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(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8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media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hub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subs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hu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ung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lah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njadi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media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masuk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inpu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) hingga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(</w:t>
      </w:r>
      <w:r>
        <w:rPr>
          <w:i/>
          <w:sz w:val="24"/>
          <w:szCs w:val="24"/>
        </w:rPr>
        <w:t>outpu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>).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, 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subs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stem 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749" w:right="82"/>
        <w:jc w:val="both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subs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tuan.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>5.  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2"/>
          <w:sz w:val="24"/>
          <w:szCs w:val="24"/>
        </w:rPr>
        <w:t>(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nput </w:t>
      </w:r>
      <w:r>
        <w:rPr>
          <w:spacing w:val="1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tem)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77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rupa masu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tan </w:t>
      </w:r>
      <w:r>
        <w:rPr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maintenan</w:t>
      </w:r>
      <w:r>
        <w:rPr>
          <w:i/>
          <w:spacing w:val="-1"/>
          <w:sz w:val="24"/>
          <w:szCs w:val="24"/>
        </w:rPr>
        <w:t>c</w:t>
      </w:r>
      <w:r>
        <w:rPr>
          <w:i/>
          <w:spacing w:val="1"/>
          <w:sz w:val="24"/>
          <w:szCs w:val="24"/>
        </w:rPr>
        <w:t>e</w:t>
      </w:r>
      <w:r>
        <w:rPr>
          <w:sz w:val="24"/>
          <w:szCs w:val="24"/>
        </w:rPr>
        <w:t>),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 da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dan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(</w:t>
      </w:r>
      <w:r>
        <w:rPr>
          <w:i/>
          <w:sz w:val="24"/>
          <w:szCs w:val="24"/>
        </w:rPr>
        <w:t>si</w:t>
      </w:r>
      <w:r>
        <w:rPr>
          <w:i/>
          <w:spacing w:val="3"/>
          <w:sz w:val="24"/>
          <w:szCs w:val="24"/>
        </w:rPr>
        <w:t>g</w:t>
      </w:r>
      <w:r>
        <w:rPr>
          <w:i/>
          <w:sz w:val="24"/>
          <w:szCs w:val="24"/>
        </w:rPr>
        <w:t xml:space="preserve">nal 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npu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),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masuk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untuk 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n.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6.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olah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(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Outpu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8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 kelu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7. 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(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Obj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7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. 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tem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Tuj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lah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npa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F76AF" w:rsidRDefault="00F435A5">
      <w:pPr>
        <w:spacing w:before="11"/>
        <w:ind w:left="2389"/>
        <w:rPr>
          <w:sz w:val="24"/>
          <w:szCs w:val="24"/>
        </w:rPr>
      </w:pPr>
      <w:r>
        <w:rPr>
          <w:sz w:val="24"/>
          <w:szCs w:val="24"/>
        </w:rPr>
        <w:t>8.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mpu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(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utpu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82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i/>
          <w:sz w:val="24"/>
          <w:szCs w:val="24"/>
        </w:rPr>
        <w:t>outpu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>) me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upak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lain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7" w:line="260" w:lineRule="exact"/>
        <w:rPr>
          <w:sz w:val="26"/>
          <w:szCs w:val="26"/>
        </w:rPr>
      </w:pPr>
    </w:p>
    <w:tbl>
      <w:tblPr>
        <w:tblW w:w="0" w:type="auto"/>
        <w:tblInd w:w="17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833"/>
        <w:gridCol w:w="1152"/>
        <w:gridCol w:w="1037"/>
        <w:gridCol w:w="1130"/>
      </w:tblGrid>
      <w:tr w:rsidR="008F76AF">
        <w:trPr>
          <w:trHeight w:hRule="exact" w:val="708"/>
        </w:trPr>
        <w:tc>
          <w:tcPr>
            <w:tcW w:w="1966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8F76AF" w:rsidRDefault="008F76AF"/>
        </w:tc>
        <w:tc>
          <w:tcPr>
            <w:tcW w:w="115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8F76AF" w:rsidRDefault="00F435A5">
            <w:pPr>
              <w:spacing w:before="62"/>
              <w:ind w:left="186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juan</w:t>
            </w:r>
          </w:p>
        </w:tc>
        <w:tc>
          <w:tcPr>
            <w:tcW w:w="2167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:rsidR="008F76AF" w:rsidRDefault="008F76AF"/>
        </w:tc>
      </w:tr>
      <w:tr w:rsidR="008F76AF">
        <w:trPr>
          <w:trHeight w:hRule="exact" w:val="667"/>
        </w:trPr>
        <w:tc>
          <w:tcPr>
            <w:tcW w:w="1966" w:type="dxa"/>
            <w:gridSpan w:val="2"/>
            <w:vMerge/>
            <w:tcBorders>
              <w:left w:val="nil"/>
              <w:right w:val="nil"/>
            </w:tcBorders>
          </w:tcPr>
          <w:p w:rsidR="008F76AF" w:rsidRDefault="008F76AF"/>
        </w:tc>
        <w:tc>
          <w:tcPr>
            <w:tcW w:w="115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8F76AF" w:rsidRDefault="00F435A5">
            <w:pPr>
              <w:spacing w:before="59"/>
              <w:ind w:left="27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Batas</w:t>
            </w:r>
          </w:p>
        </w:tc>
        <w:tc>
          <w:tcPr>
            <w:tcW w:w="2167" w:type="dxa"/>
            <w:gridSpan w:val="2"/>
            <w:vMerge/>
            <w:tcBorders>
              <w:left w:val="nil"/>
              <w:right w:val="nil"/>
            </w:tcBorders>
          </w:tcPr>
          <w:p w:rsidR="008F76AF" w:rsidRDefault="008F76AF"/>
        </w:tc>
      </w:tr>
      <w:tr w:rsidR="008F76AF">
        <w:trPr>
          <w:trHeight w:hRule="exact" w:val="1169"/>
        </w:trPr>
        <w:tc>
          <w:tcPr>
            <w:tcW w:w="1966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115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8F76AF" w:rsidRDefault="00F435A5">
            <w:pPr>
              <w:spacing w:before="59"/>
              <w:ind w:left="159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z w:val="24"/>
                <w:szCs w:val="24"/>
              </w:rPr>
              <w:t>o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2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ol</w:t>
            </w:r>
          </w:p>
        </w:tc>
        <w:tc>
          <w:tcPr>
            <w:tcW w:w="2167" w:type="dxa"/>
            <w:gridSpan w:val="2"/>
            <w:vMerge/>
            <w:tcBorders>
              <w:left w:val="nil"/>
              <w:bottom w:val="nil"/>
              <w:right w:val="nil"/>
            </w:tcBorders>
          </w:tcPr>
          <w:p w:rsidR="008F76AF" w:rsidRDefault="008F76AF"/>
        </w:tc>
      </w:tr>
      <w:tr w:rsidR="008F76AF">
        <w:trPr>
          <w:trHeight w:hRule="exact" w:val="758"/>
        </w:trPr>
        <w:tc>
          <w:tcPr>
            <w:tcW w:w="113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8F76AF" w:rsidRDefault="00F435A5">
            <w:pPr>
              <w:spacing w:before="38"/>
              <w:ind w:left="281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</w:t>
            </w:r>
            <w:r>
              <w:rPr>
                <w:b/>
                <w:spacing w:val="1"/>
                <w:sz w:val="24"/>
                <w:szCs w:val="24"/>
              </w:rPr>
              <w:t>npu</w:t>
            </w:r>
            <w:r>
              <w:rPr>
                <w:b/>
                <w:sz w:val="24"/>
                <w:szCs w:val="24"/>
              </w:rPr>
              <w:t>t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115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8F76AF" w:rsidRDefault="00F435A5">
            <w:pPr>
              <w:spacing w:before="60"/>
              <w:ind w:left="253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o</w:t>
            </w:r>
            <w:r>
              <w:rPr>
                <w:b/>
                <w:spacing w:val="2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s</w:t>
            </w:r>
          </w:p>
        </w:tc>
        <w:tc>
          <w:tcPr>
            <w:tcW w:w="1037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113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8F76AF" w:rsidRDefault="00F435A5">
            <w:pPr>
              <w:spacing w:before="60"/>
              <w:ind w:left="19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tp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410"/>
        </w:trPr>
        <w:tc>
          <w:tcPr>
            <w:tcW w:w="1133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1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F76AF" w:rsidRDefault="00F435A5">
            <w:pPr>
              <w:spacing w:before="62"/>
              <w:ind w:left="176"/>
              <w:rPr>
                <w:sz w:val="24"/>
                <w:szCs w:val="24"/>
              </w:rPr>
            </w:pPr>
            <w:r>
              <w:rPr>
                <w:b/>
                <w:spacing w:val="2"/>
                <w:sz w:val="24"/>
                <w:szCs w:val="24"/>
              </w:rPr>
              <w:t>U</w:t>
            </w:r>
            <w:r>
              <w:rPr>
                <w:b/>
                <w:spacing w:val="-3"/>
                <w:sz w:val="24"/>
                <w:szCs w:val="24"/>
              </w:rPr>
              <w:t>m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an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:rsidR="008F76AF" w:rsidRDefault="008F76AF"/>
        </w:tc>
        <w:tc>
          <w:tcPr>
            <w:tcW w:w="1130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8F76AF" w:rsidRDefault="008F76AF"/>
        </w:tc>
      </w:tr>
    </w:tbl>
    <w:p w:rsidR="008F76AF" w:rsidRDefault="008F76AF">
      <w:pPr>
        <w:spacing w:before="3" w:line="140" w:lineRule="exact"/>
        <w:rPr>
          <w:sz w:val="15"/>
          <w:szCs w:val="15"/>
        </w:rPr>
      </w:pPr>
    </w:p>
    <w:p w:rsidR="008F76AF" w:rsidRDefault="00000000">
      <w:pPr>
        <w:spacing w:before="29" w:line="260" w:lineRule="exact"/>
        <w:ind w:left="2305"/>
        <w:rPr>
          <w:sz w:val="24"/>
          <w:szCs w:val="24"/>
        </w:rPr>
      </w:pPr>
      <w:r>
        <w:pict>
          <v:shape id="_x0000_s2430" type="#_x0000_t75" style="position:absolute;left:0;text-align:left;margin-left:270pt;margin-top:-190.55pt;width:55.55pt;height:12.25pt;z-index:-11824;mso-position-horizontal-relative:page">
            <v:imagedata r:id="rId142" o:title=""/>
            <w10:wrap anchorx="page"/>
          </v:shape>
        </w:pict>
      </w:r>
      <w:r>
        <w:pict>
          <v:shape id="_x0000_s2429" type="#_x0000_t75" style="position:absolute;left:0;text-align:left;margin-left:270pt;margin-top:-155.3pt;width:55.55pt;height:12.35pt;z-index:-11823;mso-position-horizontal-relative:page">
            <v:imagedata r:id="rId142" o:title=""/>
            <w10:wrap anchorx="page"/>
          </v:shape>
        </w:pict>
      </w:r>
      <w:r>
        <w:pict>
          <v:shape id="_x0000_s2428" type="#_x0000_t75" style="position:absolute;left:0;text-align:left;margin-left:270pt;margin-top:-121.9pt;width:55.55pt;height:12.35pt;z-index:-11822;mso-position-horizontal-relative:page">
            <v:imagedata r:id="rId142" o:title=""/>
            <w10:wrap anchorx="page"/>
          </v:shape>
        </w:pict>
      </w:r>
      <w:r>
        <w:pict>
          <v:group id="_x0000_s2424" style="position:absolute;left:0;text-align:left;margin-left:292.8pt;margin-top:-105.5pt;width:8.15pt;height:23.05pt;z-index:-11821;mso-position-horizontal-relative:page" coordorigin="5856,-2110" coordsize="163,461">
            <v:shape id="_x0000_s2427" style="position:absolute;left:5856;top:-2110;width:163;height:461" coordorigin="5856,-2110" coordsize="163,461" path="m5946,-1673r-17,l5928,-1668r-65,-129l5858,-1794r-2,6l5859,-1783r79,135l5948,-1668r-2,-5xe" fillcolor="black" stroked="f">
              <v:path arrowok="t"/>
            </v:shape>
            <v:shape id="_x0000_s2426" style="position:absolute;left:5856;top:-2110;width:163;height:461" coordorigin="5856,-2110" coordsize="163,461" path="m5938,-1648r78,-135l6019,-1788r-2,-6l6013,-1797r-5,-2l6002,-1798r-3,5l5948,-1705r-10,17l5928,-1705r-52,-88l5873,-1798r-6,-1l5863,-1797r65,129l5929,-1673r17,l5948,-1668r-10,20xe" fillcolor="black" stroked="f">
              <v:path arrowok="t"/>
            </v:shape>
            <v:shape id="_x0000_s2425" style="position:absolute;left:5856;top:-2110;width:163;height:461" coordorigin="5856,-2110" coordsize="163,461" path="m5938,-1688r10,-17l5948,-2110r-20,l5928,-1705r10,17xe" fillcolor="black" stroked="f">
              <v:path arrowok="t"/>
            </v:shape>
            <w10:wrap anchorx="page"/>
          </v:group>
        </w:pict>
      </w:r>
      <w:r>
        <w:pict>
          <v:group id="_x0000_s2421" style="position:absolute;left:0;text-align:left;margin-left:196.55pt;margin-top:-82.9pt;width:6pt;height:14.35pt;z-index:-11820;mso-position-horizontal-relative:page" coordorigin="3931,-1658" coordsize="120,287">
            <v:shape id="_x0000_s2423" style="position:absolute;left:3931;top:-1658;width:120;height:287" coordorigin="3931,-1658" coordsize="120,287" path="m3981,-1491r-50,l3991,-1371r60,-120l4001,-1491r,20l3981,-1471r,-20xe" fillcolor="black" stroked="f">
              <v:path arrowok="t"/>
            </v:shape>
            <v:shape id="_x0000_s2422" style="position:absolute;left:3931;top:-1658;width:120;height:287" coordorigin="3931,-1658" coordsize="120,287" path="m3981,-1471r20,l4001,-1658r-20,l3981,-1471xe" fillcolor="black" stroked="f">
              <v:path arrowok="t"/>
            </v:shape>
            <w10:wrap anchorx="page"/>
          </v:group>
        </w:pict>
      </w:r>
      <w:r>
        <w:pict>
          <v:group id="_x0000_s2418" style="position:absolute;left:0;text-align:left;margin-left:404.15pt;margin-top:-83.5pt;width:6pt;height:14.35pt;z-index:-11819;mso-position-horizontal-relative:page" coordorigin="8083,-1670" coordsize="120,287">
            <v:shape id="_x0000_s2420" style="position:absolute;left:8083;top:-1670;width:120;height:287" coordorigin="8083,-1670" coordsize="120,287" path="m8133,-1503r-50,l8143,-1383r60,-120l8153,-1503r,20l8133,-1483r,-20xe" fillcolor="black" stroked="f">
              <v:path arrowok="t"/>
            </v:shape>
            <v:shape id="_x0000_s2419" style="position:absolute;left:8083;top:-1670;width:120;height:287" coordorigin="8083,-1670" coordsize="120,287" path="m8133,-1483r20,l8153,-1670r-20,l8133,-1483xe" fillcolor="black" stroked="f">
              <v:path arrowok="t"/>
            </v:shape>
            <w10:wrap anchorx="page"/>
          </v:group>
        </w:pict>
      </w:r>
      <w:r>
        <w:pict>
          <v:group id="_x0000_s2400" style="position:absolute;left:0;text-align:left;margin-left:171.85pt;margin-top:-64.55pt;width:263.15pt;height:51.35pt;z-index:-11818;mso-position-horizontal-relative:page" coordorigin="3437,-1291" coordsize="5263,1027">
            <v:shape id="_x0000_s2417" type="#_x0000_t75" style="position:absolute;left:3437;top:-1291;width:1111;height:247">
              <v:imagedata r:id="rId142" o:title=""/>
            </v:shape>
            <v:shape id="_x0000_s2416" type="#_x0000_t75" style="position:absolute;left:5422;top:-1270;width:1111;height:245">
              <v:imagedata r:id="rId142" o:title=""/>
            </v:shape>
            <v:shape id="_x0000_s2415" style="position:absolute;left:4550;top:-1229;width:860;height:120" coordorigin="4550,-1229" coordsize="860,120" path="m5310,-1159r-20,l5290,-1109r120,-60l5310,-1159xe" fillcolor="black" stroked="f">
              <v:path arrowok="t"/>
            </v:shape>
            <v:shape id="_x0000_s2414" style="position:absolute;left:4550;top:-1229;width:860;height:120" coordorigin="4550,-1229" coordsize="860,120" path="m5310,-1179r-20,-50l5290,-1179r20,xe" fillcolor="black" stroked="f">
              <v:path arrowok="t"/>
            </v:shape>
            <v:shape id="_x0000_s2413" style="position:absolute;left:4550;top:-1229;width:860;height:120" coordorigin="4550,-1229" coordsize="860,120" path="m4550,-1179r,20l5310,-1159r100,-10l5290,-1229r20,50l4550,-1179xe" fillcolor="black" stroked="f">
              <v:path arrowok="t"/>
            </v:shape>
            <v:shape id="_x0000_s2412" type="#_x0000_t75" style="position:absolute;left:7589;top:-1270;width:1111;height:245">
              <v:imagedata r:id="rId142" o:title=""/>
            </v:shape>
            <v:shape id="_x0000_s2411" style="position:absolute;left:6542;top:-1229;width:1036;height:120" coordorigin="6542,-1229" coordsize="1036,120" path="m7478,-1159r-20,l7458,-1109r120,-60l7478,-1159xe" fillcolor="black" stroked="f">
              <v:path arrowok="t"/>
            </v:shape>
            <v:shape id="_x0000_s2410" style="position:absolute;left:6542;top:-1229;width:1036;height:120" coordorigin="6542,-1229" coordsize="1036,120" path="m7478,-1179r-20,-50l7458,-1179r20,xe" fillcolor="black" stroked="f">
              <v:path arrowok="t"/>
            </v:shape>
            <v:shape id="_x0000_s2409" style="position:absolute;left:6542;top:-1229;width:1036;height:120" coordorigin="6542,-1229" coordsize="1036,120" path="m6542,-1179r,20l7478,-1159r100,-10l7458,-1229r20,50l6542,-1179xe" fillcolor="black" stroked="f">
              <v:path arrowok="t"/>
            </v:shape>
            <v:shape id="_x0000_s2408" type="#_x0000_t75" style="position:absolute;left:5400;top:-511;width:1111;height:247">
              <v:imagedata r:id="rId142" o:title=""/>
            </v:shape>
            <v:shape id="_x0000_s2407" style="position:absolute;left:8138;top:-941;width:0;height:574" coordorigin="8138,-941" coordsize="0,574" path="m8138,-941r,574e" filled="f" strokeweight=".96pt">
              <v:path arrowok="t"/>
            </v:shape>
            <v:shape id="_x0000_s2406" style="position:absolute;left:6523;top:-380;width:1616;height:70" coordorigin="6523,-380" coordsize="1616,70" path="m6643,-360r1497,l8140,-380r-1517,l6623,-360r20,xe" fillcolor="black" stroked="f">
              <v:path arrowok="t"/>
            </v:shape>
            <v:shape id="_x0000_s2405" style="position:absolute;left:6523;top:-380;width:1616;height:70" coordorigin="6523,-380" coordsize="1616,70" path="m6643,-380r,-50l6523,-370r120,60l6643,-360r-20,l6623,-380r20,xe" fillcolor="black" stroked="f">
              <v:path arrowok="t"/>
            </v:shape>
            <v:shape id="_x0000_s2404" style="position:absolute;left:3991;top:-367;width:1399;height:1" coordorigin="3991,-367" coordsize="1399,1" path="m5390,-366r-1399,-1e" filled="f" strokeweight=".96pt">
              <v:path arrowok="t"/>
            </v:shape>
            <v:shape id="_x0000_s2403" style="position:absolute;left:3931;top:-967;width:120;height:593" coordorigin="3931,-967" coordsize="120,593" path="m3981,-374r20,l4001,-867r50,20l3991,-967r-10,100l3981,-374xe" fillcolor="black" stroked="f">
              <v:path arrowok="t"/>
            </v:shape>
            <v:shape id="_x0000_s2402" style="position:absolute;left:3931;top:-967;width:120;height:593" coordorigin="3931,-967" coordsize="120,593" path="m3981,-867r10,-100l3931,-847r50,l3981,-867xe" fillcolor="black" stroked="f">
              <v:path arrowok="t"/>
            </v:shape>
            <v:shape id="_x0000_s2401" style="position:absolute;left:3931;top:-967;width:120;height:593" coordorigin="3931,-967" coordsize="120,593" path="m4051,-847r-50,-20l4001,-847r50,xe" fillcolor="black" stroked="f">
              <v:path arrowok="t"/>
            </v:shape>
            <w10:wrap anchorx="page"/>
          </v:group>
        </w:pict>
      </w:r>
      <w:r w:rsidR="00F435A5">
        <w:rPr>
          <w:b/>
          <w:spacing w:val="-2"/>
          <w:position w:val="-1"/>
          <w:sz w:val="24"/>
          <w:szCs w:val="24"/>
        </w:rPr>
        <w:t>G</w:t>
      </w:r>
      <w:r w:rsidR="00F435A5">
        <w:rPr>
          <w:b/>
          <w:spacing w:val="2"/>
          <w:position w:val="-1"/>
          <w:sz w:val="24"/>
          <w:szCs w:val="24"/>
        </w:rPr>
        <w:t>a</w:t>
      </w:r>
      <w:r w:rsidR="00F435A5">
        <w:rPr>
          <w:b/>
          <w:spacing w:val="-3"/>
          <w:position w:val="-1"/>
          <w:sz w:val="24"/>
          <w:szCs w:val="24"/>
        </w:rPr>
        <w:t>m</w:t>
      </w:r>
      <w:r w:rsidR="00F435A5">
        <w:rPr>
          <w:b/>
          <w:spacing w:val="1"/>
          <w:position w:val="-1"/>
          <w:sz w:val="24"/>
          <w:szCs w:val="24"/>
        </w:rPr>
        <w:t>b</w:t>
      </w:r>
      <w:r w:rsidR="00F435A5">
        <w:rPr>
          <w:b/>
          <w:position w:val="-1"/>
          <w:sz w:val="24"/>
          <w:szCs w:val="24"/>
        </w:rPr>
        <w:t>ar</w:t>
      </w:r>
      <w:r w:rsidR="00F435A5">
        <w:rPr>
          <w:b/>
          <w:spacing w:val="-1"/>
          <w:position w:val="-1"/>
          <w:sz w:val="24"/>
          <w:szCs w:val="24"/>
        </w:rPr>
        <w:t xml:space="preserve"> </w:t>
      </w:r>
      <w:r w:rsidR="00F435A5">
        <w:rPr>
          <w:b/>
          <w:position w:val="-1"/>
          <w:sz w:val="24"/>
          <w:szCs w:val="24"/>
        </w:rPr>
        <w:t xml:space="preserve">2.1 </w:t>
      </w:r>
      <w:r w:rsidR="00F435A5">
        <w:rPr>
          <w:spacing w:val="2"/>
          <w:position w:val="-1"/>
          <w:sz w:val="24"/>
          <w:szCs w:val="24"/>
        </w:rPr>
        <w:t>K</w:t>
      </w:r>
      <w:r w:rsidR="00F435A5">
        <w:rPr>
          <w:spacing w:val="-1"/>
          <w:position w:val="-1"/>
          <w:sz w:val="24"/>
          <w:szCs w:val="24"/>
        </w:rPr>
        <w:t>a</w:t>
      </w:r>
      <w:r w:rsidR="00F435A5">
        <w:rPr>
          <w:position w:val="-1"/>
          <w:sz w:val="24"/>
          <w:szCs w:val="24"/>
        </w:rPr>
        <w:t>r</w:t>
      </w:r>
      <w:r w:rsidR="00F435A5">
        <w:rPr>
          <w:spacing w:val="-2"/>
          <w:position w:val="-1"/>
          <w:sz w:val="24"/>
          <w:szCs w:val="24"/>
        </w:rPr>
        <w:t>a</w:t>
      </w:r>
      <w:r w:rsidR="00F435A5">
        <w:rPr>
          <w:position w:val="-1"/>
          <w:sz w:val="24"/>
          <w:szCs w:val="24"/>
        </w:rPr>
        <w:t>k</w:t>
      </w:r>
      <w:r w:rsidR="00F435A5">
        <w:rPr>
          <w:spacing w:val="3"/>
          <w:position w:val="-1"/>
          <w:sz w:val="24"/>
          <w:szCs w:val="24"/>
        </w:rPr>
        <w:t>t</w:t>
      </w:r>
      <w:r w:rsidR="00F435A5">
        <w:rPr>
          <w:spacing w:val="-1"/>
          <w:position w:val="-1"/>
          <w:sz w:val="24"/>
          <w:szCs w:val="24"/>
        </w:rPr>
        <w:t>e</w:t>
      </w:r>
      <w:r w:rsidR="00F435A5">
        <w:rPr>
          <w:position w:val="-1"/>
          <w:sz w:val="24"/>
          <w:szCs w:val="24"/>
        </w:rPr>
        <w:t>rist</w:t>
      </w:r>
      <w:r w:rsidR="00F435A5">
        <w:rPr>
          <w:spacing w:val="1"/>
          <w:position w:val="-1"/>
          <w:sz w:val="24"/>
          <w:szCs w:val="24"/>
        </w:rPr>
        <w:t>i</w:t>
      </w:r>
      <w:r w:rsidR="00F435A5">
        <w:rPr>
          <w:position w:val="-1"/>
          <w:sz w:val="24"/>
          <w:szCs w:val="24"/>
        </w:rPr>
        <w:t xml:space="preserve">k </w:t>
      </w:r>
      <w:r w:rsidR="00F435A5">
        <w:rPr>
          <w:spacing w:val="1"/>
          <w:position w:val="-1"/>
          <w:sz w:val="24"/>
          <w:szCs w:val="24"/>
        </w:rPr>
        <w:t>S</w:t>
      </w:r>
      <w:r w:rsidR="00F435A5">
        <w:rPr>
          <w:position w:val="-1"/>
          <w:sz w:val="24"/>
          <w:szCs w:val="24"/>
        </w:rPr>
        <w:t>is</w:t>
      </w:r>
      <w:r w:rsidR="00F435A5">
        <w:rPr>
          <w:spacing w:val="1"/>
          <w:position w:val="-1"/>
          <w:sz w:val="24"/>
          <w:szCs w:val="24"/>
        </w:rPr>
        <w:t>t</w:t>
      </w:r>
      <w:r w:rsidR="00F435A5">
        <w:rPr>
          <w:spacing w:val="-1"/>
          <w:position w:val="-1"/>
          <w:sz w:val="24"/>
          <w:szCs w:val="24"/>
        </w:rPr>
        <w:t>e</w:t>
      </w:r>
      <w:r w:rsidR="00F435A5">
        <w:rPr>
          <w:position w:val="-1"/>
          <w:sz w:val="24"/>
          <w:szCs w:val="24"/>
        </w:rPr>
        <w:t>m</w:t>
      </w:r>
    </w:p>
    <w:p w:rsidR="008F76AF" w:rsidRDefault="008F76AF">
      <w:pPr>
        <w:spacing w:before="4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2.2.4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las</w:t>
      </w:r>
      <w:r>
        <w:rPr>
          <w:b/>
          <w:spacing w:val="1"/>
          <w:sz w:val="24"/>
          <w:szCs w:val="24"/>
        </w:rPr>
        <w:t>if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asi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9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80" w:firstLine="363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inkan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 untuk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kl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ikasik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s</w:t>
      </w:r>
      <w:r>
        <w:rPr>
          <w:sz w:val="24"/>
          <w:szCs w:val="24"/>
        </w:rPr>
        <w:t>udut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rut Anna</w:t>
      </w:r>
      <w:r>
        <w:rPr>
          <w:spacing w:val="-1"/>
          <w:sz w:val="24"/>
          <w:szCs w:val="24"/>
        </w:rPr>
        <w:t xml:space="preserve"> e</w:t>
      </w:r>
      <w:r>
        <w:rPr>
          <w:sz w:val="24"/>
          <w:szCs w:val="24"/>
        </w:rPr>
        <w:t>t al., 2018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,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rbagi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njadi :</w:t>
      </w:r>
    </w:p>
    <w:p w:rsidR="008F76AF" w:rsidRDefault="00F435A5">
      <w:pPr>
        <w:spacing w:before="10" w:line="480" w:lineRule="auto"/>
        <w:ind w:left="2747" w:right="81" w:hanging="3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Alamiah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Na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l  </w:t>
      </w:r>
      <w:r>
        <w:rPr>
          <w:spacing w:val="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m)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m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manusia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uman 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tem).</w:t>
      </w:r>
    </w:p>
    <w:p w:rsidR="008F76AF" w:rsidRDefault="00F435A5">
      <w:pPr>
        <w:spacing w:before="10" w:line="480" w:lineRule="auto"/>
        <w:ind w:left="2747" w:right="7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lamiah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jadi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mpur ta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manus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Contoh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rot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tata su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lai</w:t>
      </w:r>
      <w:r>
        <w:rPr>
          <w:spacing w:val="4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lain.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manusia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diciptak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oleh manusi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Contoh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tata kota,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r, 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lain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lain.</w:t>
      </w:r>
    </w:p>
    <w:p w:rsidR="008F76AF" w:rsidRDefault="00F435A5">
      <w:pPr>
        <w:spacing w:before="10"/>
        <w:ind w:left="2387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rbuka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tem)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up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(Clos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2747" w:right="5079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stem)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747" w:right="77" w:firstLine="2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buka lebih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sifis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diken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manusia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kontrol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lebih kompu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up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dak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ruh </w:t>
      </w:r>
      <w:r>
        <w:rPr>
          <w:spacing w:val="-1"/>
          <w:sz w:val="24"/>
          <w:szCs w:val="24"/>
        </w:rPr>
        <w:t>de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2387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Be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ptual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7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disebut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kons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pt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kons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ptual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-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ntuk menunj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op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maka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 be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lan.</w:t>
      </w:r>
    </w:p>
    <w:p w:rsidR="008F76AF" w:rsidRDefault="00F435A5">
      <w:pPr>
        <w:spacing w:before="10"/>
        <w:ind w:left="2387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7" w:right="8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komponen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subs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 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me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oleh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tar kor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komponen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dihubu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ra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55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2.2.5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al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tas In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asi</w:t>
      </w:r>
    </w:p>
    <w:p w:rsidR="008F76AF" w:rsidRDefault="008F76AF">
      <w:pPr>
        <w:spacing w:before="9" w:line="260" w:lineRule="exact"/>
        <w:rPr>
          <w:sz w:val="26"/>
          <w:szCs w:val="26"/>
        </w:rPr>
      </w:pPr>
    </w:p>
    <w:p w:rsidR="008F76AF" w:rsidRDefault="00F435A5">
      <w:pPr>
        <w:ind w:left="2024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(Misri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2015)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spacing w:val="3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kumpu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666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dipros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dio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1666" w:right="86"/>
        <w:rPr>
          <w:sz w:val="24"/>
          <w:szCs w:val="24"/>
        </w:rPr>
      </w:pP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 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keputus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1666" w:right="83" w:firstLine="360"/>
        <w:rPr>
          <w:sz w:val="24"/>
          <w:szCs w:val="24"/>
        </w:rPr>
      </w:pPr>
      <w:r>
        <w:rPr>
          <w:sz w:val="24"/>
          <w:szCs w:val="24"/>
        </w:rPr>
        <w:t>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dipeng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ruhi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3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>1.   Aku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 (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te)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82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Ak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men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rmink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maksud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749" w:right="81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 b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kinan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jadi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(nois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>2.  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81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 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ma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boleh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lamb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lamb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lamb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>3.  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(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3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ev</w:t>
      </w:r>
      <w:r>
        <w:rPr>
          <w:i/>
          <w:sz w:val="24"/>
          <w:szCs w:val="24"/>
        </w:rPr>
        <w:t>an</w:t>
      </w:r>
      <w:r>
        <w:rPr>
          <w:i/>
          <w:spacing w:val="1"/>
          <w:sz w:val="24"/>
          <w:szCs w:val="24"/>
        </w:rPr>
        <w:t>c</w:t>
      </w:r>
      <w:r>
        <w:rPr>
          <w:i/>
          <w:sz w:val="24"/>
          <w:szCs w:val="24"/>
        </w:rPr>
        <w:t>e</w:t>
      </w:r>
      <w:r>
        <w:rPr>
          <w:sz w:val="24"/>
          <w:szCs w:val="24"/>
        </w:rPr>
        <w:t>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8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749" w:right="80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mempu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dibah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but.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ikan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rus </w:t>
      </w:r>
      <w:r>
        <w:rPr>
          <w:spacing w:val="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81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dik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ran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rku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nusia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dom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dikat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 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il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rku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tas.</w:t>
      </w:r>
    </w:p>
    <w:p w:rsidR="008F76AF" w:rsidRDefault="00F435A5">
      <w:pPr>
        <w:spacing w:before="15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2.2.6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tode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Wa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all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78" w:firstLine="721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tode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Mod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l”,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ring j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ga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disebut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“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las</w:t>
      </w:r>
      <w:r>
        <w:rPr>
          <w:i/>
          <w:spacing w:val="1"/>
          <w:sz w:val="24"/>
          <w:szCs w:val="24"/>
        </w:rPr>
        <w:t>s</w:t>
      </w:r>
      <w:r>
        <w:rPr>
          <w:i/>
          <w:spacing w:val="3"/>
          <w:sz w:val="24"/>
          <w:szCs w:val="24"/>
        </w:rPr>
        <w:t>i</w:t>
      </w:r>
      <w:r>
        <w:rPr>
          <w:i/>
          <w:sz w:val="24"/>
          <w:szCs w:val="24"/>
        </w:rPr>
        <w:t>c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lyfe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cyc</w:t>
      </w:r>
      <w:r>
        <w:rPr>
          <w:i/>
          <w:sz w:val="24"/>
          <w:szCs w:val="24"/>
        </w:rPr>
        <w:t>l</w:t>
      </w:r>
      <w:r>
        <w:rPr>
          <w:i/>
          <w:spacing w:val="3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model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muncul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tahun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1970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kuno,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model/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tode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dip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oft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(SE).</w:t>
      </w:r>
    </w:p>
    <w:p w:rsidR="008F76AF" w:rsidRDefault="00F435A5">
      <w:pPr>
        <w:spacing w:before="10" w:line="480" w:lineRule="auto"/>
        <w:ind w:left="2028" w:right="78" w:firstLine="72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i/>
          <w:spacing w:val="-3"/>
          <w:sz w:val="24"/>
          <w:szCs w:val="24"/>
        </w:rPr>
        <w:t>W</w:t>
      </w:r>
      <w:r>
        <w:rPr>
          <w:i/>
          <w:sz w:val="24"/>
          <w:szCs w:val="24"/>
        </w:rPr>
        <w:t>aterfall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model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 pl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,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n,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ntasi,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op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rat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maintenan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odin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testin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/ve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on.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nurut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rville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:42),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metode 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 ta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kut.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rikut 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terf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ll 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 xml:space="preserve">model 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ut 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(Pr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2028"/>
        <w:rPr>
          <w:sz w:val="24"/>
          <w:szCs w:val="24"/>
        </w:rPr>
      </w:pPr>
      <w:r>
        <w:rPr>
          <w:sz w:val="24"/>
          <w:szCs w:val="24"/>
        </w:rPr>
        <w:t>2015:42) :</w:t>
      </w:r>
    </w:p>
    <w:p w:rsidR="008F76AF" w:rsidRDefault="008F76AF">
      <w:pPr>
        <w:spacing w:before="19" w:line="200" w:lineRule="exact"/>
      </w:pPr>
    </w:p>
    <w:p w:rsidR="008F76AF" w:rsidRDefault="007E034C">
      <w:pPr>
        <w:ind w:left="540"/>
      </w:pPr>
      <w:r>
        <w:pict>
          <v:shape id="_x0000_i1027" type="#_x0000_t75" style="width:438.7pt;height:84.55pt">
            <v:imagedata r:id="rId143" o:title=""/>
          </v:shape>
        </w:pict>
      </w:r>
    </w:p>
    <w:p w:rsidR="008F76AF" w:rsidRDefault="00F435A5">
      <w:pPr>
        <w:spacing w:before="33" w:line="260" w:lineRule="exact"/>
        <w:ind w:left="3136" w:right="3233"/>
        <w:jc w:val="center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2.2 </w:t>
      </w:r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to</w:t>
      </w:r>
      <w:r>
        <w:rPr>
          <w:spacing w:val="3"/>
          <w:position w:val="-1"/>
          <w:sz w:val="24"/>
          <w:szCs w:val="24"/>
        </w:rPr>
        <w:t>d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W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te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f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ll</w:t>
      </w:r>
    </w:p>
    <w:p w:rsidR="008F76AF" w:rsidRDefault="008F76AF">
      <w:pPr>
        <w:spacing w:before="18" w:line="200" w:lineRule="exact"/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Planning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Est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mating, S</w:t>
      </w:r>
      <w:r>
        <w:rPr>
          <w:i/>
          <w:spacing w:val="2"/>
          <w:sz w:val="24"/>
          <w:szCs w:val="24"/>
        </w:rPr>
        <w:t>c</w:t>
      </w:r>
      <w:r>
        <w:rPr>
          <w:i/>
          <w:sz w:val="24"/>
          <w:szCs w:val="24"/>
        </w:rPr>
        <w:t>h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dul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ng, 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ra</w:t>
      </w:r>
      <w:r>
        <w:rPr>
          <w:i/>
          <w:spacing w:val="-1"/>
          <w:sz w:val="24"/>
          <w:szCs w:val="24"/>
        </w:rPr>
        <w:t>ck</w:t>
      </w:r>
      <w:r>
        <w:rPr>
          <w:i/>
          <w:sz w:val="24"/>
          <w:szCs w:val="24"/>
        </w:rPr>
        <w:t>ing)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6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tah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tugas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teknis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siko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jadi, sumb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 mem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 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 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rja 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 dihasilk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tr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 sistem.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>
        <w:rPr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od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 xml:space="preserve">ing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Ana</w:t>
      </w:r>
      <w:r>
        <w:rPr>
          <w:i/>
          <w:spacing w:val="2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sis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&amp;</w:t>
      </w:r>
      <w:r>
        <w:rPr>
          <w:i/>
          <w:spacing w:val="-7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sign)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59"/>
        <w:jc w:val="both"/>
        <w:rPr>
          <w:sz w:val="24"/>
          <w:szCs w:val="24"/>
        </w:rPr>
        <w:sectPr w:rsidR="008F76AF">
          <w:pgSz w:w="11920" w:h="16840"/>
          <w:pgMar w:top="960" w:right="800" w:bottom="280" w:left="1680" w:header="731" w:footer="0" w:gutter="0"/>
          <w:cols w:space="720"/>
        </w:sect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ta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rsitekstur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us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struktur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rsitektuf soft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tam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ritma pr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m. 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mi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dike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Constru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on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Code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pacing w:val="-7"/>
          <w:sz w:val="24"/>
          <w:szCs w:val="24"/>
        </w:rPr>
        <w:t>&amp;</w:t>
      </w:r>
      <w:r>
        <w:rPr>
          <w:i/>
          <w:spacing w:val="3"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>st)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79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onstr</w:t>
      </w:r>
      <w:r>
        <w:rPr>
          <w:spacing w:val="1"/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ini 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kode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diba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oleh mesin.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i,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juga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kode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dibuat.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4.  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plo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(</w:t>
      </w:r>
      <w:r>
        <w:rPr>
          <w:i/>
          <w:spacing w:val="-1"/>
          <w:sz w:val="24"/>
          <w:szCs w:val="24"/>
        </w:rPr>
        <w:t>De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ve</w:t>
      </w:r>
      <w:r>
        <w:rPr>
          <w:i/>
          <w:spacing w:val="2"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 xml:space="preserve">, </w:t>
      </w:r>
      <w:r>
        <w:rPr>
          <w:i/>
          <w:spacing w:val="2"/>
          <w:sz w:val="24"/>
          <w:szCs w:val="24"/>
        </w:rPr>
        <w:t>S</w:t>
      </w:r>
      <w:r>
        <w:rPr>
          <w:i/>
          <w:sz w:val="24"/>
          <w:szCs w:val="24"/>
        </w:rPr>
        <w:t>upport, F</w:t>
      </w:r>
      <w:r>
        <w:rPr>
          <w:i/>
          <w:spacing w:val="-1"/>
          <w:sz w:val="24"/>
          <w:szCs w:val="24"/>
        </w:rPr>
        <w:t>ee</w:t>
      </w:r>
      <w:r>
        <w:rPr>
          <w:i/>
          <w:sz w:val="24"/>
          <w:szCs w:val="24"/>
        </w:rPr>
        <w:t>dba</w:t>
      </w:r>
      <w:r>
        <w:rPr>
          <w:i/>
          <w:spacing w:val="-1"/>
          <w:sz w:val="24"/>
          <w:szCs w:val="24"/>
        </w:rPr>
        <w:t>c</w:t>
      </w:r>
      <w:r>
        <w:rPr>
          <w:i/>
          <w:spacing w:val="1"/>
          <w:sz w:val="24"/>
          <w:szCs w:val="24"/>
        </w:rPr>
        <w:t>k</w:t>
      </w:r>
      <w:r>
        <w:rPr>
          <w:i/>
          <w:sz w:val="24"/>
          <w:szCs w:val="24"/>
        </w:rPr>
        <w:t>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79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pl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ment 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 ke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meliha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softw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 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rkala,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ikan softw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softw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re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umpan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(Pr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man,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2015:17).</w:t>
      </w:r>
    </w:p>
    <w:p w:rsidR="008F76AF" w:rsidRDefault="00F435A5">
      <w:pPr>
        <w:spacing w:before="55"/>
        <w:ind w:left="946"/>
        <w:rPr>
          <w:sz w:val="24"/>
          <w:szCs w:val="24"/>
        </w:rPr>
      </w:pPr>
      <w:r>
        <w:rPr>
          <w:b/>
          <w:sz w:val="24"/>
          <w:szCs w:val="24"/>
        </w:rPr>
        <w:t>2.3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asi</w:t>
      </w:r>
    </w:p>
    <w:p w:rsidR="008F76AF" w:rsidRDefault="008F76AF">
      <w:pPr>
        <w:spacing w:before="9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77" w:firstLine="361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nurut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rudnitski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(</w:t>
      </w:r>
      <w:r>
        <w:rPr>
          <w:spacing w:val="-2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i, 2017:1</w:t>
      </w:r>
      <w:r>
        <w:rPr>
          <w:spacing w:val="4"/>
          <w:sz w:val="24"/>
          <w:szCs w:val="24"/>
        </w:rPr>
        <w:t>9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21) 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mukak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kompone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- komponen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disebut</w:t>
      </w:r>
      <w:r>
        <w:rPr>
          <w:spacing w:val="-9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blok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(bu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ld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block)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</w:p>
    <w:p w:rsidR="008F76AF" w:rsidRDefault="00F435A5">
      <w:pPr>
        <w:spacing w:before="10"/>
        <w:ind w:left="2028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: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lok Masuk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>(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nput </w:t>
      </w:r>
      <w:r>
        <w:rPr>
          <w:spacing w:val="-1"/>
          <w:sz w:val="24"/>
          <w:szCs w:val="24"/>
        </w:rPr>
        <w:t>B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2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nput  me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masuk  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masi.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metod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metode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media untuk men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rupa dokumen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dokumen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.</w:t>
      </w:r>
    </w:p>
    <w:p w:rsidR="008F76AF" w:rsidRDefault="00F435A5">
      <w:pPr>
        <w:spacing w:before="11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lok Model (Mod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lo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k)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79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lok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dur, 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model mat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matik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inp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men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inkan.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lok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 xml:space="preserve">Output 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lock)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-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rku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dokument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untuk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 tin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men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mua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4. 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lok 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lock)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78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kumpu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rsimp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lunak untuk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a.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diaks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lunak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disebut D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MS (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s).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5. 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lok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(Control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lock)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 m</w:t>
      </w:r>
      <w:r>
        <w:rPr>
          <w:spacing w:val="2"/>
          <w:sz w:val="24"/>
          <w:szCs w:val="24"/>
        </w:rPr>
        <w:t>e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kinkan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l-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dic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 sud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lan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</w:p>
    <w:p w:rsidR="008F76AF" w:rsidRDefault="00F435A5">
      <w:pPr>
        <w:spacing w:before="56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2.3.1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juan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79" w:lineRule="auto"/>
        <w:ind w:left="2387" w:right="78" w:firstLine="362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 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k.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ivasi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.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npa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tak te</w:t>
      </w:r>
      <w:r>
        <w:rPr>
          <w:spacing w:val="-1"/>
          <w:sz w:val="24"/>
          <w:szCs w:val="24"/>
        </w:rPr>
        <w:t>ra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tak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ik.</w:t>
      </w:r>
    </w:p>
    <w:p w:rsidR="008F76AF" w:rsidRDefault="00F435A5">
      <w:pPr>
        <w:spacing w:before="10" w:line="480" w:lineRule="auto"/>
        <w:ind w:left="2387" w:right="78" w:firstLine="362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diban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siko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malk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 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sup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fisi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 diket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lebih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hulu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-c</w:t>
      </w:r>
      <w:r>
        <w:rPr>
          <w:sz w:val="24"/>
          <w:szCs w:val="24"/>
        </w:rPr>
        <w:t xml:space="preserve">iri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krit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menuntun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3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menuju tujuan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0" w:line="480" w:lineRule="auto"/>
        <w:ind w:left="2387" w:right="82" w:firstLine="362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melihat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krit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ria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krit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ria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387" w:right="77"/>
        <w:jc w:val="both"/>
        <w:rPr>
          <w:sz w:val="24"/>
          <w:szCs w:val="24"/>
        </w:rPr>
      </w:pP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makin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iri</w:t>
      </w:r>
      <w:r>
        <w:rPr>
          <w:spacing w:val="-1"/>
          <w:sz w:val="24"/>
          <w:szCs w:val="24"/>
        </w:rPr>
        <w:t>-c</w:t>
      </w:r>
      <w:r>
        <w:rPr>
          <w:sz w:val="24"/>
          <w:szCs w:val="24"/>
        </w:rPr>
        <w:t>iri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 krit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ntukan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 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kin sul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untuk 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F435A5">
      <w:pPr>
        <w:spacing w:before="56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2.3.2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juan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si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F435A5">
      <w:pPr>
        <w:spacing w:line="479" w:lineRule="auto"/>
        <w:ind w:left="2028" w:right="81" w:firstLine="709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(Sukma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ria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utri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:2019),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umpu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masukk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olah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 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mpan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nisasi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ujuan.</w:t>
      </w:r>
    </w:p>
    <w:p w:rsidR="008F76AF" w:rsidRDefault="00F435A5">
      <w:pPr>
        <w:spacing w:before="10" w:line="480" w:lineRule="auto"/>
        <w:ind w:left="2226" w:right="79" w:firstLine="631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 Must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(20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9:13), 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(in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 bentuk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226" w:right="81" w:firstLine="63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(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fuln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Ekonomi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onom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), 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 xml:space="preserve">),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(Customer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),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(Si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 xml:space="preserve">),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F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ksib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tas </w:t>
      </w:r>
      <w:r>
        <w:rPr>
          <w:spacing w:val="-1"/>
          <w:sz w:val="24"/>
          <w:szCs w:val="24"/>
        </w:rPr>
        <w:t>(F</w:t>
      </w:r>
      <w:r>
        <w:rPr>
          <w:sz w:val="24"/>
          <w:szCs w:val="24"/>
        </w:rPr>
        <w:t>leksibil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).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226"/>
        <w:rPr>
          <w:sz w:val="24"/>
          <w:szCs w:val="24"/>
        </w:rPr>
      </w:pPr>
      <w:r>
        <w:rPr>
          <w:sz w:val="24"/>
          <w:szCs w:val="24"/>
        </w:rPr>
        <w:t>1.   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fuln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586" w:right="8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rsonil ope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lam 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nisasi.</w:t>
      </w:r>
    </w:p>
    <w:p w:rsidR="008F76AF" w:rsidRDefault="00F435A5">
      <w:pPr>
        <w:spacing w:before="51"/>
        <w:ind w:left="2226"/>
        <w:rPr>
          <w:sz w:val="24"/>
          <w:szCs w:val="24"/>
        </w:rPr>
      </w:pPr>
      <w:r>
        <w:rPr>
          <w:sz w:val="24"/>
          <w:szCs w:val="24"/>
        </w:rPr>
        <w:t>2.   Ekonomi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onom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)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586" w:right="7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 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kompon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masuk l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por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lapo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man</w:t>
      </w:r>
      <w:r>
        <w:rPr>
          <w:spacing w:val="-1"/>
          <w:sz w:val="24"/>
          <w:szCs w:val="24"/>
        </w:rPr>
        <w:t>faa</w:t>
      </w:r>
      <w:r>
        <w:rPr>
          <w:sz w:val="24"/>
          <w:szCs w:val="24"/>
        </w:rPr>
        <w:t>t setida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bi</w:t>
      </w:r>
      <w:r>
        <w:rPr>
          <w:spacing w:val="3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 b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tuhkan.</w:t>
      </w:r>
    </w:p>
    <w:p w:rsidR="008F76AF" w:rsidRDefault="00F435A5">
      <w:pPr>
        <w:spacing w:before="51"/>
        <w:ind w:left="2226"/>
        <w:rPr>
          <w:sz w:val="24"/>
          <w:szCs w:val="24"/>
        </w:rPr>
      </w:pPr>
      <w:r>
        <w:rPr>
          <w:sz w:val="24"/>
          <w:szCs w:val="24"/>
        </w:rPr>
        <w:t>3.   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(R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)</w:t>
      </w:r>
    </w:p>
    <w:p w:rsidR="008F76AF" w:rsidRDefault="008F76AF">
      <w:pPr>
        <w:spacing w:before="14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586" w:right="78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diri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mampu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komponen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manusia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dir</w:t>
      </w:r>
      <w:r>
        <w:rPr>
          <w:spacing w:val="-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 ko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mesin tidak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roper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se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por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8F76AF" w:rsidRDefault="00F435A5">
      <w:pPr>
        <w:spacing w:before="50"/>
        <w:ind w:left="2226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(Customer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586" w:right="8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mah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ga si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inati 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50"/>
        <w:ind w:left="2226"/>
        <w:rPr>
          <w:sz w:val="24"/>
          <w:szCs w:val="24"/>
        </w:rPr>
      </w:pPr>
      <w:r>
        <w:rPr>
          <w:sz w:val="24"/>
          <w:szCs w:val="24"/>
        </w:rPr>
        <w:t>5.  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(Si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)</w:t>
      </w:r>
    </w:p>
    <w:p w:rsidR="008F76AF" w:rsidRDefault="008F76AF">
      <w:pPr>
        <w:spacing w:before="14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586" w:right="82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ukup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truktur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mudah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mudah diiku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226"/>
        <w:rPr>
          <w:sz w:val="24"/>
          <w:szCs w:val="24"/>
        </w:rPr>
      </w:pPr>
      <w:r>
        <w:rPr>
          <w:sz w:val="24"/>
          <w:szCs w:val="24"/>
        </w:rPr>
        <w:t xml:space="preserve">6.  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leksibil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 (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leksibil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586" w:right="7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ukup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ksibel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-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jadi,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ukup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kondisi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roper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-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butuhan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oleh 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nisasi.</w:t>
      </w:r>
    </w:p>
    <w:p w:rsidR="008F76AF" w:rsidRDefault="00F435A5">
      <w:pPr>
        <w:spacing w:before="56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2.3.3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tian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jualan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82" w:firstLine="35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diket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maka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F76AF" w:rsidRDefault="00F435A5">
      <w:pPr>
        <w:spacing w:before="8" w:line="480" w:lineRule="auto"/>
        <w:ind w:left="2389" w:right="83" w:hanging="361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3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manusia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komponen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komponen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nisasi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ujuan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</w:p>
    <w:p w:rsidR="008F76AF" w:rsidRDefault="00F435A5">
      <w:pPr>
        <w:spacing w:before="10" w:line="480" w:lineRule="auto"/>
        <w:ind w:left="2389" w:right="82" w:hanging="3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dur</w:t>
      </w:r>
      <w:r>
        <w:rPr>
          <w:spacing w:val="3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</w:t>
      </w:r>
      <w:r>
        <w:rPr>
          <w:spacing w:val="4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ba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keputus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</w:p>
    <w:p w:rsidR="008F76AF" w:rsidRDefault="00F435A5">
      <w:pPr>
        <w:spacing w:before="56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2.3.4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tian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to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y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78" w:firstLine="362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i/>
          <w:sz w:val="24"/>
          <w:szCs w:val="24"/>
        </w:rPr>
        <w:t>In</w:t>
      </w:r>
      <w:r>
        <w:rPr>
          <w:i/>
          <w:spacing w:val="-2"/>
          <w:sz w:val="24"/>
          <w:szCs w:val="24"/>
        </w:rPr>
        <w:t>v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ntory</w:t>
      </w:r>
      <w:r>
        <w:rPr>
          <w:i/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risi</w:t>
      </w:r>
      <w:r>
        <w:rPr>
          <w:spacing w:val="-1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stok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(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uslan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odianto, 2019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028" w:right="81" w:firstLine="721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invento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rsip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dokum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dibuat oleh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lemb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pok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lemb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maupun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sta.</w:t>
      </w:r>
    </w:p>
    <w:p w:rsidR="008F76AF" w:rsidRDefault="00F435A5">
      <w:pPr>
        <w:spacing w:before="56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2.3.5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Sp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re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79" w:firstLine="358"/>
        <w:jc w:val="both"/>
        <w:rPr>
          <w:sz w:val="24"/>
          <w:szCs w:val="24"/>
        </w:rPr>
      </w:pPr>
      <w:r>
        <w:rPr>
          <w:i/>
          <w:sz w:val="24"/>
          <w:szCs w:val="24"/>
        </w:rPr>
        <w:t>Spar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part</w:t>
      </w:r>
      <w:r>
        <w:rPr>
          <w:i/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komponen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mbentuk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mempu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tentu.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 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 komponen,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komponen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ring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53"/>
        <w:ind w:left="946"/>
        <w:rPr>
          <w:sz w:val="24"/>
          <w:szCs w:val="24"/>
        </w:rPr>
      </w:pPr>
      <w:r>
        <w:rPr>
          <w:b/>
          <w:sz w:val="24"/>
          <w:szCs w:val="24"/>
        </w:rPr>
        <w:t>2.4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tian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08" w:right="80" w:firstLine="713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 Kotler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Amstr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ng (201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:8):</w:t>
      </w:r>
      <w:r>
        <w:rPr>
          <w:spacing w:val="3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“</w:t>
      </w:r>
      <w:r>
        <w:rPr>
          <w:i/>
          <w:sz w:val="24"/>
          <w:szCs w:val="24"/>
        </w:rPr>
        <w:t>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masa</w:t>
      </w:r>
      <w:r>
        <w:rPr>
          <w:i/>
          <w:spacing w:val="2"/>
          <w:sz w:val="24"/>
          <w:szCs w:val="24"/>
        </w:rPr>
        <w:t>r</w:t>
      </w:r>
      <w:r>
        <w:rPr>
          <w:i/>
          <w:sz w:val="24"/>
          <w:szCs w:val="24"/>
        </w:rPr>
        <w:t>an adalah suatu proses</w:t>
      </w:r>
      <w:r>
        <w:rPr>
          <w:i/>
          <w:spacing w:val="-15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ang</w:t>
      </w:r>
      <w:r>
        <w:rPr>
          <w:i/>
          <w:spacing w:val="-14"/>
          <w:sz w:val="24"/>
          <w:szCs w:val="24"/>
        </w:rPr>
        <w:t xml:space="preserve"> </w:t>
      </w:r>
      <w:r>
        <w:rPr>
          <w:i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ngan</w:t>
      </w:r>
      <w:r>
        <w:rPr>
          <w:i/>
          <w:spacing w:val="-14"/>
          <w:sz w:val="24"/>
          <w:szCs w:val="24"/>
        </w:rPr>
        <w:t xml:space="preserve"> </w:t>
      </w:r>
      <w:r>
        <w:rPr>
          <w:i/>
          <w:sz w:val="24"/>
          <w:szCs w:val="24"/>
        </w:rPr>
        <w:t>ind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2"/>
          <w:sz w:val="24"/>
          <w:szCs w:val="24"/>
        </w:rPr>
        <w:t>v</w:t>
      </w:r>
      <w:r>
        <w:rPr>
          <w:i/>
          <w:sz w:val="24"/>
          <w:szCs w:val="24"/>
        </w:rPr>
        <w:t>idu</w:t>
      </w:r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ind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idu</w:t>
      </w:r>
      <w:r>
        <w:rPr>
          <w:i/>
          <w:spacing w:val="-14"/>
          <w:sz w:val="24"/>
          <w:szCs w:val="24"/>
        </w:rPr>
        <w:t xml:space="preserve"> </w:t>
      </w:r>
      <w:r>
        <w:rPr>
          <w:i/>
          <w:sz w:val="24"/>
          <w:szCs w:val="24"/>
        </w:rPr>
        <w:t>dan</w:t>
      </w:r>
      <w:r>
        <w:rPr>
          <w:i/>
          <w:spacing w:val="-14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lomp</w:t>
      </w:r>
      <w:r>
        <w:rPr>
          <w:i/>
          <w:spacing w:val="2"/>
          <w:sz w:val="24"/>
          <w:szCs w:val="24"/>
        </w:rPr>
        <w:t>o</w:t>
      </w:r>
      <w:r>
        <w:rPr>
          <w:i/>
          <w:sz w:val="24"/>
          <w:szCs w:val="24"/>
        </w:rPr>
        <w:t>k</w:t>
      </w:r>
      <w:r>
        <w:rPr>
          <w:i/>
          <w:spacing w:val="-15"/>
          <w:sz w:val="24"/>
          <w:szCs w:val="24"/>
        </w:rPr>
        <w:t xml:space="preserve"> 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ndapatkan</w:t>
      </w:r>
      <w:r>
        <w:rPr>
          <w:i/>
          <w:spacing w:val="-15"/>
          <w:sz w:val="24"/>
          <w:szCs w:val="24"/>
        </w:rPr>
        <w:t xml:space="preserve"> </w:t>
      </w:r>
      <w:r>
        <w:rPr>
          <w:i/>
          <w:sz w:val="24"/>
          <w:szCs w:val="24"/>
        </w:rPr>
        <w:t>apa</w:t>
      </w:r>
      <w:r>
        <w:rPr>
          <w:i/>
          <w:spacing w:val="-1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ang 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ek</w:t>
      </w:r>
      <w:r>
        <w:rPr>
          <w:i/>
          <w:sz w:val="24"/>
          <w:szCs w:val="24"/>
        </w:rPr>
        <w:t>a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butuhkan dan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i</w:t>
      </w:r>
      <w:r>
        <w:rPr>
          <w:i/>
          <w:spacing w:val="3"/>
          <w:sz w:val="24"/>
          <w:szCs w:val="24"/>
        </w:rPr>
        <w:t>n</w:t>
      </w:r>
      <w:r>
        <w:rPr>
          <w:i/>
          <w:sz w:val="24"/>
          <w:szCs w:val="24"/>
        </w:rPr>
        <w:t>ginkan 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ip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an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dan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sal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mp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rtukar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an produk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dan ni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ai sa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u s</w:t>
      </w:r>
      <w:r>
        <w:rPr>
          <w:i/>
          <w:spacing w:val="-2"/>
          <w:sz w:val="24"/>
          <w:szCs w:val="24"/>
        </w:rPr>
        <w:t>a</w:t>
      </w:r>
      <w:r>
        <w:rPr>
          <w:i/>
          <w:sz w:val="24"/>
          <w:szCs w:val="24"/>
        </w:rPr>
        <w:t>ma lain.”</w:t>
      </w:r>
    </w:p>
    <w:p w:rsidR="008F76AF" w:rsidRDefault="00F435A5">
      <w:pPr>
        <w:spacing w:before="10" w:line="480" w:lineRule="auto"/>
        <w:ind w:left="1308" w:right="85" w:firstLine="72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p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kup 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ulai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:</w:t>
      </w:r>
    </w:p>
    <w:p w:rsidR="008F76AF" w:rsidRDefault="00F435A5">
      <w:pPr>
        <w:spacing w:before="11"/>
        <w:ind w:left="1668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id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utuhan konsumen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 dipuask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82" w:hanging="360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diproduksi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F435A5">
      <w:pPr>
        <w:spacing w:before="10"/>
        <w:ind w:left="1668"/>
        <w:rPr>
          <w:sz w:val="24"/>
          <w:szCs w:val="24"/>
        </w:rPr>
      </w:pPr>
      <w:r>
        <w:rPr>
          <w:sz w:val="24"/>
          <w:szCs w:val="24"/>
        </w:rPr>
        <w:t xml:space="preserve">3)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mukan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romosi produk.</w:t>
      </w:r>
    </w:p>
    <w:p w:rsidR="008F76AF" w:rsidRDefault="008F76AF">
      <w:pPr>
        <w:spacing w:before="2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2.4.1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Uns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r–</w:t>
      </w:r>
      <w:r>
        <w:rPr>
          <w:b/>
          <w:spacing w:val="1"/>
          <w:sz w:val="24"/>
          <w:szCs w:val="24"/>
        </w:rPr>
        <w:t>un</w:t>
      </w:r>
      <w:r>
        <w:rPr>
          <w:b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n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ind w:left="2028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Ada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dua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unsur pokok 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: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666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)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pada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2026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sumen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: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147" w:hanging="361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oduk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 pem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ntuk 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nuhi kebutuh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mbeli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sas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dipas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pem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inan.</w:t>
      </w:r>
    </w:p>
    <w:p w:rsidR="008F76AF" w:rsidRDefault="00F435A5">
      <w:pPr>
        <w:spacing w:before="10" w:line="480" w:lineRule="auto"/>
        <w:ind w:left="2389" w:right="534" w:hanging="361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untuk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ukur, menilai,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fsir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inan,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</w:p>
    <w:p w:rsidR="008F76AF" w:rsidRDefault="00F435A5">
      <w:pPr>
        <w:spacing w:before="10"/>
        <w:ind w:left="1666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Konsumen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6" w:right="82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 xml:space="preserve">ktor 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men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ntukan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jan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nja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nuhi.</w:t>
      </w:r>
    </w:p>
    <w:p w:rsidR="008F76AF" w:rsidRDefault="00F435A5">
      <w:pPr>
        <w:spacing w:before="55"/>
        <w:ind w:left="1270" w:right="3981"/>
        <w:jc w:val="center"/>
        <w:rPr>
          <w:sz w:val="24"/>
          <w:szCs w:val="24"/>
        </w:rPr>
      </w:pPr>
      <w:r>
        <w:rPr>
          <w:b/>
          <w:sz w:val="24"/>
          <w:szCs w:val="24"/>
        </w:rPr>
        <w:t>2.4.2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asa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</w:p>
    <w:p w:rsidR="008F76AF" w:rsidRDefault="008F76AF">
      <w:pPr>
        <w:spacing w:before="9" w:line="260" w:lineRule="exact"/>
        <w:rPr>
          <w:sz w:val="26"/>
          <w:szCs w:val="26"/>
        </w:rPr>
      </w:pPr>
    </w:p>
    <w:p w:rsidR="008F76AF" w:rsidRDefault="00F435A5">
      <w:pPr>
        <w:ind w:left="2028"/>
        <w:rPr>
          <w:sz w:val="24"/>
          <w:szCs w:val="24"/>
        </w:rPr>
      </w:pPr>
      <w:r>
        <w:rPr>
          <w:sz w:val="24"/>
          <w:szCs w:val="24"/>
        </w:rPr>
        <w:t>Ada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 unsur pokok kons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: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666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maksim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lkan konsums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1666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maksim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lkan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666"/>
        <w:rPr>
          <w:sz w:val="24"/>
          <w:szCs w:val="24"/>
        </w:rPr>
      </w:pPr>
      <w:r>
        <w:rPr>
          <w:sz w:val="24"/>
          <w:szCs w:val="24"/>
        </w:rPr>
        <w:t xml:space="preserve">3)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maksim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lkan pil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666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maksim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lkan mutu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hidupan.</w:t>
      </w:r>
    </w:p>
    <w:p w:rsidR="008F76AF" w:rsidRDefault="008F76AF">
      <w:pPr>
        <w:spacing w:before="2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946"/>
        <w:rPr>
          <w:sz w:val="24"/>
          <w:szCs w:val="24"/>
        </w:rPr>
      </w:pPr>
      <w:r>
        <w:rPr>
          <w:b/>
          <w:sz w:val="24"/>
          <w:szCs w:val="24"/>
        </w:rPr>
        <w:t>2.5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Dasar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nf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asi</w:t>
      </w:r>
    </w:p>
    <w:p w:rsidR="008F76AF" w:rsidRDefault="008F76AF">
      <w:pPr>
        <w:spacing w:before="7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2.5.1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Basis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78" w:firstLine="524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pok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dior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kian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rupa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1666" w:right="79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jadi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sip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lah untuk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tho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 2014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1666" w:right="82" w:firstLine="721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 Rosa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lahudin (201</w:t>
      </w:r>
      <w:r>
        <w:rPr>
          <w:spacing w:val="-1"/>
          <w:sz w:val="24"/>
          <w:szCs w:val="24"/>
        </w:rPr>
        <w:t>4</w:t>
      </w:r>
      <w:r>
        <w:rPr>
          <w:sz w:val="24"/>
          <w:szCs w:val="24"/>
        </w:rPr>
        <w:t>:43),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ko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pute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isasi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utam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 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dio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inf</w:t>
      </w:r>
      <w:r>
        <w:rPr>
          <w:spacing w:val="2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media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dap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mu</w:t>
      </w:r>
      <w:r>
        <w:rPr>
          <w:spacing w:val="3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</w:p>
    <w:p w:rsidR="008F76AF" w:rsidRDefault="00F435A5">
      <w:pPr>
        <w:spacing w:before="10" w:line="480" w:lineRule="auto"/>
        <w:ind w:left="1666" w:right="80" w:firstLine="524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dipa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kumpu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(int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)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medi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tanpa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pun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maka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kontrol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ontroll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dund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c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),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2"/>
          <w:sz w:val="24"/>
          <w:szCs w:val="24"/>
        </w:rPr>
        <w:t>-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leh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lebih prog</w:t>
      </w:r>
      <w:r>
        <w:rPr>
          <w:spacing w:val="-1"/>
          <w:sz w:val="24"/>
          <w:szCs w:val="24"/>
        </w:rPr>
        <w:t>ra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opt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mal;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tanpa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;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rupa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odifik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mudah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kontrol.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2.5.2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mr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ind w:left="1666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76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domain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info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 bias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on,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honthal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Voss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>:1),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 me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volusi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dup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maupun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fe</w:t>
      </w:r>
      <w:r>
        <w:rPr>
          <w:sz w:val="24"/>
          <w:szCs w:val="24"/>
        </w:rPr>
        <w:t>sional.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  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us </w:t>
      </w:r>
      <w:r>
        <w:rPr>
          <w:spacing w:val="2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 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rpus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mana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diak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tal.</w:t>
      </w:r>
    </w:p>
    <w:p w:rsidR="008F76AF" w:rsidRDefault="00F435A5">
      <w:pPr>
        <w:spacing w:before="10" w:line="480" w:lineRule="auto"/>
        <w:ind w:left="2028" w:right="8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(situs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b) 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(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R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)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 temp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mpan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lokasi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</w:p>
    <w:p w:rsidR="008F76AF" w:rsidRDefault="00F435A5">
      <w:pPr>
        <w:spacing w:before="10"/>
        <w:ind w:left="2478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us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dap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tego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njadi 2,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: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3071" w:right="4092"/>
        <w:jc w:val="center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) </w:t>
      </w:r>
      <w:r>
        <w:rPr>
          <w:spacing w:val="5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tatis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3469" w:right="77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5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risi</w:t>
      </w:r>
      <w:r>
        <w:rPr>
          <w:spacing w:val="5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>i</w:t>
      </w:r>
      <w:r>
        <w:rPr>
          <w:sz w:val="24"/>
          <w:szCs w:val="24"/>
        </w:rPr>
        <w:t>-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tatis (tet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p).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3071" w:right="381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>
        <w:rPr>
          <w:spacing w:val="4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Din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3469" w:right="83"/>
        <w:rPr>
          <w:sz w:val="24"/>
          <w:szCs w:val="24"/>
        </w:rPr>
      </w:pP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ksi de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dinamis.</w:t>
      </w:r>
    </w:p>
    <w:p w:rsidR="008F76AF" w:rsidRDefault="00F435A5">
      <w:pPr>
        <w:spacing w:before="10"/>
        <w:ind w:left="1666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8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mro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rip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ikasi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diak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8F76AF" w:rsidRDefault="00F435A5">
      <w:pPr>
        <w:spacing w:before="55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2.5.3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Un</w:t>
      </w:r>
      <w:r>
        <w:rPr>
          <w:b/>
          <w:spacing w:val="1"/>
          <w:sz w:val="24"/>
          <w:szCs w:val="24"/>
        </w:rPr>
        <w:t>if</w:t>
      </w:r>
      <w:r>
        <w:rPr>
          <w:b/>
          <w:sz w:val="24"/>
          <w:szCs w:val="24"/>
        </w:rPr>
        <w:t>ied Model</w:t>
      </w:r>
      <w:r>
        <w:rPr>
          <w:b/>
          <w:spacing w:val="-2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 L</w:t>
      </w:r>
      <w:r>
        <w:rPr>
          <w:b/>
          <w:spacing w:val="-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UM</w:t>
      </w:r>
      <w:r>
        <w:rPr>
          <w:b/>
          <w:sz w:val="24"/>
          <w:szCs w:val="24"/>
        </w:rPr>
        <w:t>L)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666"/>
        <w:rPr>
          <w:sz w:val="24"/>
          <w:szCs w:val="24"/>
        </w:rPr>
      </w:pPr>
      <w:r>
        <w:rPr>
          <w:b/>
          <w:sz w:val="24"/>
          <w:szCs w:val="24"/>
        </w:rPr>
        <w:t xml:space="preserve">1.  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tian U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L</w:t>
      </w:r>
    </w:p>
    <w:p w:rsidR="008F76AF" w:rsidRDefault="008F76AF">
      <w:pPr>
        <w:spacing w:before="9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80" w:firstLine="721"/>
        <w:jc w:val="both"/>
        <w:rPr>
          <w:sz w:val="24"/>
          <w:szCs w:val="24"/>
        </w:rPr>
      </w:pPr>
      <w:r>
        <w:rPr>
          <w:sz w:val="24"/>
          <w:szCs w:val="24"/>
        </w:rPr>
        <w:t>Unifi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ing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ge (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M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 xml:space="preserve">)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rd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industri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 visualis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mendokum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pir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i lunak.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stand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model sistem (Supr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wiro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ki, 201</w:t>
      </w:r>
      <w:r>
        <w:rPr>
          <w:spacing w:val="3"/>
          <w:sz w:val="24"/>
          <w:szCs w:val="24"/>
        </w:rPr>
        <w:t>7</w:t>
      </w:r>
      <w:r>
        <w:rPr>
          <w:sz w:val="24"/>
          <w:szCs w:val="24"/>
        </w:rPr>
        <w:t>).</w:t>
      </w:r>
    </w:p>
    <w:p w:rsidR="008F76AF" w:rsidRDefault="00F435A5">
      <w:pPr>
        <w:spacing w:before="10" w:line="480" w:lineRule="auto"/>
        <w:ind w:left="2028" w:right="79" w:firstLine="72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finisi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 xml:space="preserve">L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pa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objek. U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umum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untuk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hingga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666"/>
        <w:rPr>
          <w:sz w:val="24"/>
          <w:szCs w:val="24"/>
        </w:rPr>
      </w:pPr>
      <w:r>
        <w:rPr>
          <w:b/>
          <w:sz w:val="24"/>
          <w:szCs w:val="24"/>
        </w:rPr>
        <w:t>2.   Use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Case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Diag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81" w:firstLine="358"/>
        <w:jc w:val="both"/>
        <w:rPr>
          <w:sz w:val="24"/>
          <w:szCs w:val="24"/>
        </w:rPr>
      </w:pPr>
      <w:r>
        <w:rPr>
          <w:sz w:val="24"/>
          <w:szCs w:val="24"/>
        </w:rPr>
        <w:t>Use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 Di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ga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 hubun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diba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Ha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5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>2017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6" w:right="84" w:firstLine="361"/>
        <w:jc w:val="both"/>
        <w:rPr>
          <w:sz w:val="24"/>
          <w:szCs w:val="24"/>
        </w:rPr>
      </w:pPr>
      <w:r>
        <w:rPr>
          <w:sz w:val="24"/>
          <w:szCs w:val="24"/>
        </w:rPr>
        <w:t>Ada dua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utama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se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sian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disebut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ktor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use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389" w:right="81" w:hanging="3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  Aktor 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, 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s,  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lain  </w:t>
      </w:r>
      <w:r>
        <w:rPr>
          <w:spacing w:val="2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ksi de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389" w:right="79" w:hanging="361"/>
        <w:jc w:val="both"/>
        <w:rPr>
          <w:sz w:val="24"/>
          <w:szCs w:val="24"/>
        </w:rPr>
      </w:pPr>
      <w:r>
        <w:rPr>
          <w:sz w:val="24"/>
          <w:szCs w:val="24"/>
        </w:rPr>
        <w:t>2.   Use</w:t>
      </w:r>
      <w:r>
        <w:rPr>
          <w:spacing w:val="4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se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sionalitas</w:t>
      </w:r>
      <w:r>
        <w:rPr>
          <w:spacing w:val="5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 uni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unit 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ntar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unit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ktor.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gram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model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mend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skripsik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dibuat.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rikut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simbo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-si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:</w:t>
      </w:r>
    </w:p>
    <w:p w:rsidR="008F76AF" w:rsidRDefault="008F76AF">
      <w:pPr>
        <w:spacing w:before="18" w:line="260" w:lineRule="exact"/>
        <w:rPr>
          <w:sz w:val="26"/>
          <w:szCs w:val="26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"/>
        <w:gridCol w:w="1558"/>
        <w:gridCol w:w="2124"/>
        <w:gridCol w:w="3680"/>
      </w:tblGrid>
      <w:tr w:rsidR="008F76AF">
        <w:trPr>
          <w:trHeight w:hRule="exact" w:val="562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22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G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B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R</w:t>
            </w:r>
          </w:p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681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>
              <w:rPr>
                <w:b/>
                <w:spacing w:val="-1"/>
                <w:sz w:val="24"/>
                <w:szCs w:val="24"/>
              </w:rPr>
              <w:t>AM</w:t>
            </w:r>
            <w:r>
              <w:rPr>
                <w:b/>
                <w:sz w:val="24"/>
                <w:szCs w:val="24"/>
              </w:rPr>
              <w:t>A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97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z w:val="24"/>
                <w:szCs w:val="24"/>
              </w:rPr>
              <w:t>ETER</w:t>
            </w:r>
            <w:r>
              <w:rPr>
                <w:b/>
                <w:spacing w:val="-1"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NGAN</w:t>
            </w:r>
          </w:p>
        </w:tc>
      </w:tr>
      <w:tr w:rsidR="008F76AF">
        <w:trPr>
          <w:trHeight w:hRule="exact" w:val="2218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184" w:right="18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6" w:line="180" w:lineRule="exact"/>
              <w:rPr>
                <w:sz w:val="19"/>
                <w:szCs w:val="19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7E034C">
            <w:pPr>
              <w:ind w:left="399"/>
            </w:pPr>
            <w:r>
              <w:pict>
                <v:shape id="_x0000_i1028" type="#_x0000_t75" style="width:32.65pt;height:31pt">
                  <v:imagedata r:id="rId144" o:title=""/>
                </v:shape>
              </w:pict>
            </w: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748" w:right="757"/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</w:t>
            </w:r>
            <w:r>
              <w:rPr>
                <w:i/>
                <w:spacing w:val="-1"/>
                <w:sz w:val="24"/>
                <w:szCs w:val="24"/>
              </w:rPr>
              <w:t>c</w:t>
            </w:r>
            <w:r>
              <w:rPr>
                <w:i/>
                <w:sz w:val="24"/>
                <w:szCs w:val="24"/>
              </w:rPr>
              <w:t>tor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pros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0" w:right="3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rint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ksi de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 info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masi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dib</w:t>
            </w:r>
            <w:r>
              <w:rPr>
                <w:spacing w:val="3"/>
                <w:sz w:val="24"/>
                <w:szCs w:val="24"/>
              </w:rPr>
              <w:t>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-1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luar si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tem info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masi itu</w:t>
            </w:r>
            <w:r>
              <w:rPr>
                <w:spacing w:val="-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nd</w:t>
            </w:r>
            <w:r>
              <w:rPr>
                <w:spacing w:val="-2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ri.</w:t>
            </w:r>
          </w:p>
        </w:tc>
      </w:tr>
    </w:tbl>
    <w:p w:rsidR="008F76AF" w:rsidRDefault="008F76AF">
      <w:pPr>
        <w:sectPr w:rsidR="008F76AF">
          <w:pgSz w:w="11920" w:h="16840"/>
          <w:pgMar w:top="960" w:right="1580" w:bottom="280" w:left="1680" w:header="731" w:footer="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80" w:lineRule="exact"/>
        <w:rPr>
          <w:sz w:val="28"/>
          <w:szCs w:val="28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"/>
        <w:gridCol w:w="1558"/>
        <w:gridCol w:w="2124"/>
        <w:gridCol w:w="3680"/>
      </w:tblGrid>
      <w:tr w:rsidR="008F76AF">
        <w:trPr>
          <w:trHeight w:hRule="exact" w:val="3322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60" w:lineRule="exact"/>
              <w:rPr>
                <w:sz w:val="17"/>
                <w:szCs w:val="17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184" w:right="18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4" w:line="180" w:lineRule="exact"/>
              <w:rPr>
                <w:sz w:val="19"/>
                <w:szCs w:val="19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261"/>
            </w:pPr>
            <w:r>
              <w:rPr>
                <w:color w:val="151515"/>
                <w:spacing w:val="2"/>
              </w:rPr>
              <w:t>----</w:t>
            </w:r>
            <w:r>
              <w:rPr>
                <w:color w:val="151515"/>
              </w:rPr>
              <w:t xml:space="preserve">-- </w:t>
            </w:r>
            <w:r>
              <w:rPr>
                <w:color w:val="151515"/>
                <w:spacing w:val="5"/>
              </w:rPr>
              <w:t xml:space="preserve"> </w:t>
            </w:r>
            <w:r>
              <w:rPr>
                <w:color w:val="151515"/>
                <w:spacing w:val="2"/>
                <w:position w:val="-5"/>
              </w:rPr>
              <w:t>---</w:t>
            </w:r>
            <w:r>
              <w:rPr>
                <w:color w:val="151515"/>
                <w:position w:val="-5"/>
              </w:rPr>
              <w:t>-</w:t>
            </w:r>
            <w:r>
              <w:rPr>
                <w:color w:val="151515"/>
                <w:spacing w:val="40"/>
                <w:position w:val="-5"/>
              </w:rPr>
              <w:t xml:space="preserve"> </w:t>
            </w:r>
            <w:r>
              <w:rPr>
                <w:color w:val="151515"/>
                <w:w w:val="111"/>
                <w:position w:val="-5"/>
              </w:rPr>
              <w:t>fi</w:t>
            </w:r>
          </w:p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491"/>
              <w:rPr>
                <w:sz w:val="24"/>
                <w:szCs w:val="24"/>
              </w:rPr>
            </w:pPr>
            <w:r>
              <w:rPr>
                <w:i/>
                <w:spacing w:val="-1"/>
                <w:sz w:val="24"/>
                <w:szCs w:val="24"/>
              </w:rPr>
              <w:t>D</w:t>
            </w:r>
            <w:r>
              <w:rPr>
                <w:i/>
                <w:sz w:val="24"/>
                <w:szCs w:val="24"/>
              </w:rPr>
              <w:t>e</w:t>
            </w:r>
            <w:r>
              <w:rPr>
                <w:i/>
                <w:spacing w:val="-2"/>
                <w:sz w:val="24"/>
                <w:szCs w:val="24"/>
              </w:rPr>
              <w:t>p</w:t>
            </w:r>
            <w:r>
              <w:rPr>
                <w:i/>
                <w:spacing w:val="2"/>
                <w:sz w:val="24"/>
                <w:szCs w:val="24"/>
              </w:rPr>
              <w:t>e</w:t>
            </w:r>
            <w:r>
              <w:rPr>
                <w:i/>
                <w:spacing w:val="-1"/>
                <w:sz w:val="24"/>
                <w:szCs w:val="24"/>
              </w:rPr>
              <w:t>nd</w:t>
            </w:r>
            <w:r>
              <w:rPr>
                <w:i/>
                <w:spacing w:val="2"/>
                <w:sz w:val="24"/>
                <w:szCs w:val="24"/>
              </w:rPr>
              <w:t>e</w:t>
            </w:r>
            <w:r>
              <w:rPr>
                <w:i/>
                <w:spacing w:val="-1"/>
                <w:sz w:val="24"/>
                <w:szCs w:val="24"/>
              </w:rPr>
              <w:t>n</w:t>
            </w:r>
            <w:r>
              <w:rPr>
                <w:i/>
                <w:sz w:val="24"/>
                <w:szCs w:val="24"/>
              </w:rPr>
              <w:t>cy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Hubung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na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0" w:right="6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jadi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da 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le</w:t>
            </w:r>
            <w:r>
              <w:rPr>
                <w:spacing w:val="2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mandi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i </w:t>
            </w:r>
            <w:r>
              <w:rPr>
                <w:i/>
                <w:spacing w:val="-3"/>
                <w:sz w:val="24"/>
                <w:szCs w:val="24"/>
              </w:rPr>
              <w:t>(</w:t>
            </w:r>
            <w:r>
              <w:rPr>
                <w:i/>
                <w:sz w:val="24"/>
                <w:szCs w:val="24"/>
              </w:rPr>
              <w:t>inde</w:t>
            </w:r>
            <w:r>
              <w:rPr>
                <w:i/>
                <w:spacing w:val="2"/>
                <w:sz w:val="24"/>
                <w:szCs w:val="24"/>
              </w:rPr>
              <w:t>p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nd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n</w:t>
            </w:r>
            <w:r>
              <w:rPr>
                <w:i/>
                <w:spacing w:val="3"/>
                <w:sz w:val="24"/>
                <w:szCs w:val="24"/>
              </w:rPr>
              <w:t>t</w:t>
            </w:r>
            <w:r>
              <w:rPr>
                <w:i/>
                <w:sz w:val="24"/>
                <w:szCs w:val="24"/>
              </w:rPr>
              <w:t xml:space="preserve">)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w w:val="95"/>
                <w:sz w:val="24"/>
                <w:szCs w:val="24"/>
              </w:rPr>
              <w:t>m</w:t>
            </w:r>
            <w:r>
              <w:rPr>
                <w:spacing w:val="2"/>
                <w:w w:val="95"/>
                <w:sz w:val="24"/>
                <w:szCs w:val="24"/>
              </w:rPr>
              <w:t>e</w:t>
            </w:r>
            <w:r>
              <w:rPr>
                <w:w w:val="95"/>
                <w:sz w:val="24"/>
                <w:szCs w:val="24"/>
              </w:rPr>
              <w:t>m</w:t>
            </w:r>
            <w:r>
              <w:rPr>
                <w:spacing w:val="-1"/>
                <w:w w:val="95"/>
                <w:sz w:val="24"/>
                <w:szCs w:val="24"/>
              </w:rPr>
              <w:t>p</w:t>
            </w:r>
            <w:r>
              <w:rPr>
                <w:w w:val="95"/>
                <w:sz w:val="24"/>
                <w:szCs w:val="24"/>
              </w:rPr>
              <w:t>e</w:t>
            </w:r>
            <w:r>
              <w:rPr>
                <w:spacing w:val="-2"/>
                <w:w w:val="95"/>
                <w:sz w:val="24"/>
                <w:szCs w:val="24"/>
              </w:rPr>
              <w:t>n</w:t>
            </w:r>
            <w:r>
              <w:rPr>
                <w:spacing w:val="-1"/>
                <w:w w:val="95"/>
                <w:sz w:val="24"/>
                <w:szCs w:val="24"/>
              </w:rPr>
              <w:t>g</w:t>
            </w:r>
            <w:r>
              <w:rPr>
                <w:w w:val="95"/>
                <w:sz w:val="24"/>
                <w:szCs w:val="24"/>
              </w:rPr>
              <w:t>ar</w:t>
            </w:r>
            <w:r>
              <w:rPr>
                <w:spacing w:val="1"/>
                <w:w w:val="95"/>
                <w:sz w:val="24"/>
                <w:szCs w:val="24"/>
              </w:rPr>
              <w:t>u</w:t>
            </w:r>
            <w:r>
              <w:rPr>
                <w:spacing w:val="-1"/>
                <w:w w:val="95"/>
                <w:sz w:val="24"/>
                <w:szCs w:val="24"/>
              </w:rPr>
              <w:t>h</w:t>
            </w:r>
            <w:r>
              <w:rPr>
                <w:w w:val="95"/>
                <w:sz w:val="24"/>
                <w:szCs w:val="24"/>
              </w:rPr>
              <w:t xml:space="preserve">i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emen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ang</w:t>
            </w:r>
            <w:r>
              <w:rPr>
                <w:spacing w:val="3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er</w:t>
            </w:r>
            <w:r>
              <w:rPr>
                <w:spacing w:val="-1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g </w:t>
            </w:r>
            <w:r>
              <w:rPr>
                <w:spacing w:val="-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d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ny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lem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 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mandi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i </w:t>
            </w:r>
            <w:r>
              <w:rPr>
                <w:i/>
                <w:sz w:val="24"/>
                <w:szCs w:val="24"/>
              </w:rPr>
              <w:t>[indep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nd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n</w:t>
            </w:r>
            <w:r>
              <w:rPr>
                <w:i/>
                <w:spacing w:val="-4"/>
                <w:sz w:val="24"/>
                <w:szCs w:val="24"/>
              </w:rPr>
              <w:t>t</w:t>
            </w:r>
            <w:r>
              <w:rPr>
                <w:i/>
                <w:spacing w:val="10"/>
                <w:sz w:val="24"/>
                <w:szCs w:val="24"/>
              </w:rPr>
              <w:t>]</w:t>
            </w:r>
            <w:r>
              <w:rPr>
                <w:i/>
                <w:sz w:val="24"/>
                <w:szCs w:val="24"/>
              </w:rPr>
              <w:t>.</w:t>
            </w:r>
          </w:p>
        </w:tc>
      </w:tr>
      <w:tr w:rsidR="008F76AF">
        <w:trPr>
          <w:trHeight w:hRule="exact" w:val="2770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5" w:line="280" w:lineRule="exact"/>
              <w:rPr>
                <w:sz w:val="28"/>
                <w:szCs w:val="28"/>
              </w:rPr>
            </w:pPr>
          </w:p>
          <w:p w:rsidR="008F76AF" w:rsidRDefault="00F435A5">
            <w:pPr>
              <w:ind w:left="184" w:right="18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8" w:line="240" w:lineRule="exact"/>
              <w:rPr>
                <w:sz w:val="24"/>
                <w:szCs w:val="24"/>
              </w:rPr>
            </w:pPr>
          </w:p>
          <w:p w:rsidR="008F76AF" w:rsidRDefault="007E034C">
            <w:pPr>
              <w:ind w:left="467"/>
              <w:rPr>
                <w:sz w:val="11"/>
                <w:szCs w:val="11"/>
              </w:rPr>
            </w:pPr>
            <w:r>
              <w:pict>
                <v:shape id="_x0000_i1029" type="#_x0000_t75" style="width:31pt;height:5pt">
                  <v:imagedata r:id="rId145" o:title=""/>
                </v:shape>
              </w:pict>
            </w:r>
          </w:p>
          <w:p w:rsidR="008F76AF" w:rsidRDefault="008F76AF">
            <w:pPr>
              <w:spacing w:line="180" w:lineRule="exact"/>
              <w:rPr>
                <w:sz w:val="19"/>
                <w:szCs w:val="19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371"/>
              <w:rPr>
                <w:sz w:val="24"/>
                <w:szCs w:val="24"/>
              </w:rPr>
            </w:pPr>
            <w:r>
              <w:rPr>
                <w:i/>
                <w:spacing w:val="-1"/>
                <w:sz w:val="24"/>
                <w:szCs w:val="24"/>
              </w:rPr>
              <w:t>G</w:t>
            </w:r>
            <w:r>
              <w:rPr>
                <w:i/>
                <w:sz w:val="24"/>
                <w:szCs w:val="24"/>
              </w:rPr>
              <w:t>e</w:t>
            </w:r>
            <w:r>
              <w:rPr>
                <w:i/>
                <w:spacing w:val="-2"/>
                <w:sz w:val="24"/>
                <w:szCs w:val="24"/>
              </w:rPr>
              <w:t>n</w:t>
            </w:r>
            <w:r>
              <w:rPr>
                <w:i/>
                <w:sz w:val="24"/>
                <w:szCs w:val="24"/>
              </w:rPr>
              <w:t>e</w:t>
            </w:r>
            <w:r>
              <w:rPr>
                <w:i/>
                <w:spacing w:val="2"/>
                <w:sz w:val="24"/>
                <w:szCs w:val="24"/>
              </w:rPr>
              <w:t>r</w:t>
            </w:r>
            <w:r>
              <w:rPr>
                <w:i/>
                <w:spacing w:val="-1"/>
                <w:sz w:val="24"/>
                <w:szCs w:val="24"/>
              </w:rPr>
              <w:t>ali</w:t>
            </w:r>
            <w:r>
              <w:rPr>
                <w:i/>
                <w:spacing w:val="2"/>
                <w:sz w:val="24"/>
                <w:szCs w:val="24"/>
              </w:rPr>
              <w:t>z</w:t>
            </w:r>
            <w:r>
              <w:rPr>
                <w:i/>
                <w:spacing w:val="-1"/>
                <w:sz w:val="24"/>
                <w:szCs w:val="24"/>
              </w:rPr>
              <w:t>a</w:t>
            </w:r>
            <w:r>
              <w:rPr>
                <w:i/>
                <w:spacing w:val="1"/>
                <w:sz w:val="24"/>
                <w:szCs w:val="24"/>
              </w:rPr>
              <w:t>t</w:t>
            </w:r>
            <w:r>
              <w:rPr>
                <w:i/>
                <w:spacing w:val="-1"/>
                <w:sz w:val="24"/>
                <w:szCs w:val="24"/>
              </w:rPr>
              <w:t>io</w:t>
            </w:r>
            <w:r>
              <w:rPr>
                <w:i/>
                <w:sz w:val="24"/>
                <w:szCs w:val="24"/>
              </w:rPr>
              <w:t>n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 w:right="7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Hubung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   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si      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0" w:right="6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siali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si  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(umum</w:t>
            </w:r>
            <w:r>
              <w:rPr>
                <w:spacing w:val="-1"/>
                <w:sz w:val="24"/>
                <w:szCs w:val="24"/>
              </w:rPr>
              <w:t>-khu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s) a</w:t>
            </w:r>
            <w:r>
              <w:rPr>
                <w:spacing w:val="-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ar </w:t>
            </w:r>
            <w:r>
              <w:rPr>
                <w:spacing w:val="-1"/>
                <w:sz w:val="24"/>
                <w:szCs w:val="24"/>
              </w:rPr>
              <w:t>du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22"/>
                <w:sz w:val="24"/>
                <w:szCs w:val="24"/>
              </w:rPr>
              <w:t xml:space="preserve"> </w:t>
            </w:r>
            <w:r>
              <w:rPr>
                <w:spacing w:val="-1"/>
                <w:w w:val="95"/>
                <w:sz w:val="24"/>
                <w:szCs w:val="24"/>
              </w:rPr>
              <w:t>bu</w:t>
            </w:r>
            <w:r>
              <w:rPr>
                <w:spacing w:val="2"/>
                <w:w w:val="95"/>
                <w:sz w:val="24"/>
                <w:szCs w:val="24"/>
              </w:rPr>
              <w:t>a</w:t>
            </w:r>
            <w:r>
              <w:rPr>
                <w:w w:val="95"/>
                <w:sz w:val="24"/>
                <w:szCs w:val="24"/>
              </w:rPr>
              <w:t>h</w:t>
            </w:r>
            <w:r>
              <w:rPr>
                <w:spacing w:val="-8"/>
                <w:w w:val="95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-24"/>
                <w:sz w:val="24"/>
                <w:szCs w:val="24"/>
              </w:rPr>
              <w:t xml:space="preserve"> </w:t>
            </w:r>
            <w:r>
              <w:rPr>
                <w:w w:val="94"/>
                <w:sz w:val="24"/>
                <w:szCs w:val="24"/>
              </w:rPr>
              <w:t>c</w:t>
            </w:r>
            <w:r>
              <w:rPr>
                <w:spacing w:val="-1"/>
                <w:w w:val="94"/>
                <w:sz w:val="24"/>
                <w:szCs w:val="24"/>
              </w:rPr>
              <w:t>a</w:t>
            </w:r>
            <w:r>
              <w:rPr>
                <w:w w:val="94"/>
                <w:sz w:val="24"/>
                <w:szCs w:val="24"/>
              </w:rPr>
              <w:t>se</w:t>
            </w:r>
            <w:r>
              <w:rPr>
                <w:spacing w:val="-2"/>
                <w:w w:val="94"/>
                <w:sz w:val="24"/>
                <w:szCs w:val="24"/>
              </w:rPr>
              <w:t xml:space="preserve"> </w:t>
            </w:r>
            <w:r>
              <w:rPr>
                <w:spacing w:val="1"/>
                <w:w w:val="94"/>
                <w:sz w:val="24"/>
                <w:szCs w:val="24"/>
              </w:rPr>
              <w:t>d</w:t>
            </w:r>
            <w:r>
              <w:rPr>
                <w:spacing w:val="-1"/>
                <w:w w:val="94"/>
                <w:sz w:val="24"/>
                <w:szCs w:val="24"/>
              </w:rPr>
              <w:t>i</w:t>
            </w:r>
            <w:r>
              <w:rPr>
                <w:w w:val="94"/>
                <w:sz w:val="24"/>
                <w:szCs w:val="24"/>
              </w:rPr>
              <w:t>ma</w:t>
            </w:r>
            <w:r>
              <w:rPr>
                <w:spacing w:val="-1"/>
                <w:w w:val="94"/>
                <w:sz w:val="24"/>
                <w:szCs w:val="24"/>
              </w:rPr>
              <w:t>n</w:t>
            </w:r>
            <w:r>
              <w:rPr>
                <w:w w:val="94"/>
                <w:sz w:val="24"/>
                <w:szCs w:val="24"/>
              </w:rPr>
              <w:t>a</w:t>
            </w:r>
            <w:r>
              <w:rPr>
                <w:spacing w:val="11"/>
                <w:w w:val="94"/>
                <w:sz w:val="24"/>
                <w:szCs w:val="24"/>
              </w:rPr>
              <w:t xml:space="preserve"> </w:t>
            </w:r>
            <w:r>
              <w:rPr>
                <w:spacing w:val="1"/>
                <w:w w:val="94"/>
                <w:sz w:val="24"/>
                <w:szCs w:val="24"/>
              </w:rPr>
              <w:t>f</w:t>
            </w:r>
            <w:r>
              <w:rPr>
                <w:spacing w:val="-1"/>
                <w:w w:val="94"/>
                <w:sz w:val="24"/>
                <w:szCs w:val="24"/>
              </w:rPr>
              <w:t>ung</w:t>
            </w:r>
            <w:r>
              <w:rPr>
                <w:w w:val="94"/>
                <w:sz w:val="24"/>
                <w:szCs w:val="24"/>
              </w:rPr>
              <w:t>si</w:t>
            </w:r>
            <w:r>
              <w:rPr>
                <w:spacing w:val="1"/>
                <w:w w:val="9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ang 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lah 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bih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umum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lain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</w:tr>
      <w:tr w:rsidR="008F76AF">
        <w:trPr>
          <w:trHeight w:hRule="exact" w:val="2218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184" w:right="18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20" w:lineRule="exact"/>
              <w:ind w:left="292"/>
            </w:pPr>
            <w:r>
              <w:rPr>
                <w:color w:val="111111"/>
              </w:rPr>
              <w:t>&lt;</w:t>
            </w:r>
            <w:r>
              <w:rPr>
                <w:color w:val="111111"/>
                <w:spacing w:val="2"/>
              </w:rPr>
              <w:t>&lt;</w:t>
            </w:r>
            <w:r>
              <w:rPr>
                <w:color w:val="111111"/>
                <w:spacing w:val="1"/>
              </w:rPr>
              <w:t>i</w:t>
            </w:r>
            <w:r>
              <w:rPr>
                <w:color w:val="111111"/>
                <w:spacing w:val="2"/>
              </w:rPr>
              <w:t>n</w:t>
            </w:r>
            <w:r>
              <w:rPr>
                <w:color w:val="111111"/>
                <w:spacing w:val="-1"/>
              </w:rPr>
              <w:t>c</w:t>
            </w:r>
            <w:r>
              <w:rPr>
                <w:color w:val="111111"/>
                <w:spacing w:val="2"/>
              </w:rPr>
              <w:t>I</w:t>
            </w:r>
            <w:r>
              <w:rPr>
                <w:color w:val="111111"/>
              </w:rPr>
              <w:t>u</w:t>
            </w:r>
            <w:r>
              <w:rPr>
                <w:color w:val="111111"/>
                <w:spacing w:val="2"/>
              </w:rPr>
              <w:t>d</w:t>
            </w:r>
            <w:r>
              <w:rPr>
                <w:color w:val="111111"/>
                <w:spacing w:val="1"/>
              </w:rPr>
              <w:t>e</w:t>
            </w:r>
            <w:r>
              <w:rPr>
                <w:color w:val="111111"/>
                <w:spacing w:val="2"/>
              </w:rPr>
              <w:t>&gt;</w:t>
            </w:r>
            <w:r>
              <w:rPr>
                <w:color w:val="111111"/>
              </w:rPr>
              <w:t>&gt;</w:t>
            </w:r>
          </w:p>
          <w:p w:rsidR="008F76AF" w:rsidRDefault="008F76AF">
            <w:pPr>
              <w:spacing w:before="11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311"/>
            </w:pPr>
            <w:r>
              <w:rPr>
                <w:i/>
                <w:color w:val="151515"/>
                <w:w w:val="78"/>
              </w:rPr>
              <w:t>_</w:t>
            </w:r>
            <w:r>
              <w:rPr>
                <w:i/>
                <w:color w:val="151515"/>
                <w:spacing w:val="2"/>
                <w:w w:val="78"/>
              </w:rPr>
              <w:t xml:space="preserve"> </w:t>
            </w:r>
            <w:r>
              <w:rPr>
                <w:i/>
                <w:color w:val="151515"/>
                <w:w w:val="78"/>
              </w:rPr>
              <w:t>_</w:t>
            </w:r>
            <w:r>
              <w:rPr>
                <w:i/>
                <w:color w:val="151515"/>
                <w:spacing w:val="2"/>
                <w:w w:val="78"/>
              </w:rPr>
              <w:t xml:space="preserve"> </w:t>
            </w:r>
            <w:r>
              <w:rPr>
                <w:i/>
                <w:color w:val="151515"/>
                <w:w w:val="78"/>
              </w:rPr>
              <w:t>_</w:t>
            </w:r>
            <w:r>
              <w:rPr>
                <w:i/>
                <w:color w:val="151515"/>
                <w:spacing w:val="2"/>
                <w:w w:val="78"/>
              </w:rPr>
              <w:t xml:space="preserve"> </w:t>
            </w:r>
            <w:r>
              <w:rPr>
                <w:i/>
                <w:color w:val="151515"/>
                <w:w w:val="78"/>
              </w:rPr>
              <w:t>_</w:t>
            </w:r>
            <w:r>
              <w:rPr>
                <w:i/>
                <w:color w:val="151515"/>
                <w:spacing w:val="3"/>
                <w:w w:val="78"/>
              </w:rPr>
              <w:t xml:space="preserve"> </w:t>
            </w:r>
            <w:r>
              <w:rPr>
                <w:i/>
                <w:color w:val="8E8E8E"/>
                <w:w w:val="78"/>
              </w:rPr>
              <w:t>_</w:t>
            </w:r>
            <w:r>
              <w:rPr>
                <w:i/>
                <w:color w:val="8E8E8E"/>
                <w:spacing w:val="3"/>
                <w:w w:val="78"/>
              </w:rPr>
              <w:t xml:space="preserve"> </w:t>
            </w:r>
            <w:r>
              <w:rPr>
                <w:i/>
                <w:color w:val="151515"/>
                <w:w w:val="78"/>
              </w:rPr>
              <w:t>_</w:t>
            </w:r>
            <w:r>
              <w:rPr>
                <w:i/>
                <w:color w:val="151515"/>
                <w:spacing w:val="2"/>
                <w:w w:val="78"/>
              </w:rPr>
              <w:t xml:space="preserve"> </w:t>
            </w:r>
            <w:r>
              <w:rPr>
                <w:i/>
                <w:color w:val="151515"/>
                <w:w w:val="78"/>
              </w:rPr>
              <w:t>_</w:t>
            </w:r>
            <w:r>
              <w:rPr>
                <w:i/>
                <w:color w:val="151515"/>
                <w:spacing w:val="2"/>
                <w:w w:val="78"/>
              </w:rPr>
              <w:t xml:space="preserve"> </w:t>
            </w:r>
            <w:r>
              <w:rPr>
                <w:i/>
                <w:color w:val="151515"/>
                <w:w w:val="78"/>
              </w:rPr>
              <w:t>_</w:t>
            </w:r>
          </w:p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693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In</w:t>
            </w:r>
            <w:r>
              <w:rPr>
                <w:i/>
                <w:spacing w:val="-2"/>
                <w:sz w:val="24"/>
                <w:szCs w:val="24"/>
              </w:rPr>
              <w:t>c</w:t>
            </w:r>
            <w:r>
              <w:rPr>
                <w:i/>
                <w:sz w:val="24"/>
                <w:szCs w:val="24"/>
              </w:rPr>
              <w:t>lude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 w:right="68"/>
              <w:jc w:val="both"/>
              <w:rPr>
                <w:sz w:val="24"/>
                <w:szCs w:val="24"/>
              </w:rPr>
            </w:pPr>
            <w:r>
              <w:rPr>
                <w:w w:val="90"/>
                <w:sz w:val="24"/>
                <w:szCs w:val="24"/>
              </w:rPr>
              <w:t>Relasi</w:t>
            </w:r>
            <w:r>
              <w:rPr>
                <w:spacing w:val="-1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use</w:t>
            </w:r>
            <w:r>
              <w:rPr>
                <w:spacing w:val="-6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case</w:t>
            </w:r>
            <w:r>
              <w:rPr>
                <w:spacing w:val="-1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tambahan</w:t>
            </w:r>
            <w:r>
              <w:rPr>
                <w:spacing w:val="10"/>
                <w:w w:val="90"/>
                <w:sz w:val="24"/>
                <w:szCs w:val="24"/>
              </w:rPr>
              <w:t xml:space="preserve"> </w:t>
            </w:r>
            <w:r>
              <w:rPr>
                <w:spacing w:val="2"/>
                <w:w w:val="90"/>
                <w:sz w:val="24"/>
                <w:szCs w:val="24"/>
              </w:rPr>
              <w:t>k</w:t>
            </w:r>
            <w:r>
              <w:rPr>
                <w:w w:val="90"/>
                <w:sz w:val="24"/>
                <w:szCs w:val="24"/>
              </w:rPr>
              <w:t>e</w:t>
            </w:r>
            <w:r>
              <w:rPr>
                <w:spacing w:val="-1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sebuah</w:t>
            </w:r>
            <w:r>
              <w:rPr>
                <w:spacing w:val="6"/>
                <w:w w:val="9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use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0" w:right="54"/>
              <w:jc w:val="both"/>
              <w:rPr>
                <w:sz w:val="24"/>
                <w:szCs w:val="24"/>
              </w:rPr>
            </w:pPr>
            <w:r>
              <w:rPr>
                <w:w w:val="90"/>
                <w:sz w:val="24"/>
                <w:szCs w:val="24"/>
              </w:rPr>
              <w:t>case</w:t>
            </w:r>
            <w:r>
              <w:rPr>
                <w:spacing w:val="-16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dimana</w:t>
            </w:r>
            <w:r>
              <w:rPr>
                <w:spacing w:val="1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use</w:t>
            </w:r>
            <w:r>
              <w:rPr>
                <w:spacing w:val="1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case</w:t>
            </w:r>
            <w:r>
              <w:rPr>
                <w:spacing w:val="1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yang</w:t>
            </w:r>
            <w:r>
              <w:rPr>
                <w:spacing w:val="3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 xml:space="preserve">ditambahkan </w:t>
            </w:r>
            <w:r>
              <w:rPr>
                <w:sz w:val="24"/>
                <w:szCs w:val="24"/>
              </w:rPr>
              <w:t>memerlukan</w:t>
            </w:r>
            <w:r>
              <w:rPr>
                <w:spacing w:val="4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use 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case   ini  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untuk menj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lank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fu</w:t>
            </w:r>
            <w:r>
              <w:rPr>
                <w:spacing w:val="1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</w:tr>
      <w:tr w:rsidR="008F76AF">
        <w:trPr>
          <w:trHeight w:hRule="exact" w:val="1666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4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184" w:right="18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28"/>
              <w:ind w:left="220"/>
            </w:pPr>
            <w:r>
              <w:rPr>
                <w:color w:val="111111"/>
              </w:rPr>
              <w:t>&lt;</w:t>
            </w:r>
            <w:r>
              <w:rPr>
                <w:color w:val="111111"/>
                <w:spacing w:val="1"/>
              </w:rPr>
              <w:t>&lt;</w:t>
            </w:r>
            <w:r>
              <w:rPr>
                <w:color w:val="111111"/>
              </w:rPr>
              <w:t>e</w:t>
            </w:r>
            <w:r>
              <w:rPr>
                <w:color w:val="111111"/>
                <w:spacing w:val="-1"/>
              </w:rPr>
              <w:t>x</w:t>
            </w:r>
            <w:r>
              <w:rPr>
                <w:color w:val="111111"/>
              </w:rPr>
              <w:t>te</w:t>
            </w:r>
            <w:r>
              <w:rPr>
                <w:color w:val="111111"/>
                <w:spacing w:val="-1"/>
              </w:rPr>
              <w:t>n</w:t>
            </w:r>
            <w:r>
              <w:rPr>
                <w:color w:val="111111"/>
                <w:spacing w:val="1"/>
              </w:rPr>
              <w:t>d</w:t>
            </w:r>
            <w:r>
              <w:rPr>
                <w:color w:val="111111"/>
              </w:rPr>
              <w:t>&gt;&gt;</w:t>
            </w:r>
          </w:p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4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698" w:right="707"/>
              <w:jc w:val="center"/>
              <w:rPr>
                <w:sz w:val="24"/>
                <w:szCs w:val="24"/>
              </w:rPr>
            </w:pPr>
            <w:r>
              <w:rPr>
                <w:i/>
                <w:w w:val="95"/>
                <w:sz w:val="24"/>
                <w:szCs w:val="24"/>
              </w:rPr>
              <w:t>Ex</w:t>
            </w:r>
            <w:r>
              <w:rPr>
                <w:i/>
                <w:spacing w:val="-2"/>
                <w:w w:val="95"/>
                <w:sz w:val="24"/>
                <w:szCs w:val="24"/>
              </w:rPr>
              <w:t>t</w:t>
            </w:r>
            <w:r>
              <w:rPr>
                <w:i/>
                <w:w w:val="95"/>
                <w:sz w:val="24"/>
                <w:szCs w:val="24"/>
              </w:rPr>
              <w:t>end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lasi use 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8F76AF" w:rsidRDefault="008F76AF">
            <w:pPr>
              <w:spacing w:before="1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0" w:right="6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di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 xml:space="preserve">se 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se 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 xml:space="preserve">ang </w:t>
            </w:r>
            <w:r>
              <w:rPr>
                <w:spacing w:val="-1"/>
                <w:w w:val="94"/>
                <w:sz w:val="24"/>
                <w:szCs w:val="24"/>
              </w:rPr>
              <w:t>dit</w:t>
            </w:r>
            <w:r>
              <w:rPr>
                <w:w w:val="94"/>
                <w:sz w:val="24"/>
                <w:szCs w:val="24"/>
              </w:rPr>
              <w:t>a</w:t>
            </w:r>
            <w:r>
              <w:rPr>
                <w:spacing w:val="2"/>
                <w:w w:val="94"/>
                <w:sz w:val="24"/>
                <w:szCs w:val="24"/>
              </w:rPr>
              <w:t>m</w:t>
            </w:r>
            <w:r>
              <w:rPr>
                <w:spacing w:val="-1"/>
                <w:w w:val="94"/>
                <w:sz w:val="24"/>
                <w:szCs w:val="24"/>
              </w:rPr>
              <w:t>b</w:t>
            </w:r>
            <w:r>
              <w:rPr>
                <w:w w:val="94"/>
                <w:sz w:val="24"/>
                <w:szCs w:val="24"/>
              </w:rPr>
              <w:t>ah</w:t>
            </w:r>
            <w:r>
              <w:rPr>
                <w:spacing w:val="-1"/>
                <w:w w:val="94"/>
                <w:sz w:val="24"/>
                <w:szCs w:val="24"/>
              </w:rPr>
              <w:t>k</w:t>
            </w:r>
            <w:r>
              <w:rPr>
                <w:w w:val="94"/>
                <w:sz w:val="24"/>
                <w:szCs w:val="24"/>
              </w:rPr>
              <w:t>an</w:t>
            </w:r>
            <w:r>
              <w:rPr>
                <w:spacing w:val="12"/>
                <w:w w:val="94"/>
                <w:sz w:val="24"/>
                <w:szCs w:val="24"/>
              </w:rPr>
              <w:t xml:space="preserve"> </w:t>
            </w:r>
            <w:r>
              <w:rPr>
                <w:w w:val="94"/>
                <w:sz w:val="24"/>
                <w:szCs w:val="24"/>
              </w:rPr>
              <w:t>d</w:t>
            </w:r>
            <w:r>
              <w:rPr>
                <w:spacing w:val="1"/>
                <w:w w:val="94"/>
                <w:sz w:val="24"/>
                <w:szCs w:val="24"/>
              </w:rPr>
              <w:t>a</w:t>
            </w:r>
            <w:r>
              <w:rPr>
                <w:spacing w:val="-1"/>
                <w:w w:val="94"/>
                <w:sz w:val="24"/>
                <w:szCs w:val="24"/>
              </w:rPr>
              <w:t>p</w:t>
            </w:r>
            <w:r>
              <w:rPr>
                <w:w w:val="94"/>
                <w:sz w:val="24"/>
                <w:szCs w:val="24"/>
              </w:rPr>
              <w:t>at</w:t>
            </w:r>
            <w:r>
              <w:rPr>
                <w:spacing w:val="7"/>
                <w:w w:val="94"/>
                <w:sz w:val="24"/>
                <w:szCs w:val="24"/>
              </w:rPr>
              <w:t xml:space="preserve"> </w:t>
            </w:r>
            <w:r>
              <w:rPr>
                <w:spacing w:val="-1"/>
                <w:w w:val="94"/>
                <w:sz w:val="24"/>
                <w:szCs w:val="24"/>
              </w:rPr>
              <w:t>b</w:t>
            </w:r>
            <w:r>
              <w:rPr>
                <w:w w:val="94"/>
                <w:sz w:val="24"/>
                <w:szCs w:val="24"/>
              </w:rPr>
              <w:t>er</w:t>
            </w:r>
            <w:r>
              <w:rPr>
                <w:spacing w:val="-1"/>
                <w:w w:val="94"/>
                <w:sz w:val="24"/>
                <w:szCs w:val="24"/>
              </w:rPr>
              <w:t>di</w:t>
            </w:r>
            <w:r>
              <w:rPr>
                <w:spacing w:val="1"/>
                <w:w w:val="94"/>
                <w:sz w:val="24"/>
                <w:szCs w:val="24"/>
              </w:rPr>
              <w:t>r</w:t>
            </w:r>
            <w:r>
              <w:rPr>
                <w:w w:val="94"/>
                <w:sz w:val="24"/>
                <w:szCs w:val="24"/>
              </w:rPr>
              <w:t>i</w:t>
            </w:r>
            <w:r>
              <w:rPr>
                <w:spacing w:val="10"/>
                <w:w w:val="9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ndiri.</w:t>
            </w:r>
          </w:p>
        </w:tc>
      </w:tr>
      <w:tr w:rsidR="008F76AF">
        <w:trPr>
          <w:trHeight w:hRule="exact" w:val="2220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184" w:right="18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/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493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Asso</w:t>
            </w:r>
            <w:r>
              <w:rPr>
                <w:i/>
                <w:spacing w:val="-1"/>
                <w:sz w:val="24"/>
                <w:szCs w:val="24"/>
              </w:rPr>
              <w:t>c</w:t>
            </w:r>
            <w:r>
              <w:rPr>
                <w:i/>
                <w:sz w:val="24"/>
                <w:szCs w:val="24"/>
              </w:rPr>
              <w:t>ia</w:t>
            </w:r>
            <w:r>
              <w:rPr>
                <w:i/>
                <w:spacing w:val="1"/>
                <w:sz w:val="24"/>
                <w:szCs w:val="24"/>
              </w:rPr>
              <w:t>t</w:t>
            </w:r>
            <w:r>
              <w:rPr>
                <w:i/>
                <w:sz w:val="24"/>
                <w:szCs w:val="24"/>
              </w:rPr>
              <w:t>ion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 w:right="7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Komunikasi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ntar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ktor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use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se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0" w:right="64"/>
              <w:jc w:val="both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pacing w:val="-1"/>
                <w:w w:val="94"/>
                <w:sz w:val="24"/>
                <w:szCs w:val="24"/>
              </w:rPr>
              <w:t>b</w:t>
            </w:r>
            <w:r>
              <w:rPr>
                <w:w w:val="94"/>
                <w:sz w:val="24"/>
                <w:szCs w:val="24"/>
              </w:rPr>
              <w:t>er</w:t>
            </w:r>
            <w:r>
              <w:rPr>
                <w:spacing w:val="-1"/>
                <w:w w:val="94"/>
                <w:sz w:val="24"/>
                <w:szCs w:val="24"/>
              </w:rPr>
              <w:t>p</w:t>
            </w:r>
            <w:r>
              <w:rPr>
                <w:w w:val="94"/>
                <w:sz w:val="24"/>
                <w:szCs w:val="24"/>
              </w:rPr>
              <w:t>ar</w:t>
            </w:r>
            <w:r>
              <w:rPr>
                <w:spacing w:val="2"/>
                <w:w w:val="94"/>
                <w:sz w:val="24"/>
                <w:szCs w:val="24"/>
              </w:rPr>
              <w:t>t</w:t>
            </w:r>
            <w:r>
              <w:rPr>
                <w:spacing w:val="-1"/>
                <w:w w:val="94"/>
                <w:sz w:val="24"/>
                <w:szCs w:val="24"/>
              </w:rPr>
              <w:t>i</w:t>
            </w:r>
            <w:r>
              <w:rPr>
                <w:w w:val="94"/>
                <w:sz w:val="24"/>
                <w:szCs w:val="24"/>
              </w:rPr>
              <w:t>s</w:t>
            </w:r>
            <w:r>
              <w:rPr>
                <w:spacing w:val="-1"/>
                <w:w w:val="94"/>
                <w:sz w:val="24"/>
                <w:szCs w:val="24"/>
              </w:rPr>
              <w:t>i</w:t>
            </w:r>
            <w:r>
              <w:rPr>
                <w:spacing w:val="1"/>
                <w:w w:val="94"/>
                <w:sz w:val="24"/>
                <w:szCs w:val="24"/>
              </w:rPr>
              <w:t>p</w:t>
            </w:r>
            <w:r>
              <w:rPr>
                <w:w w:val="94"/>
                <w:sz w:val="24"/>
                <w:szCs w:val="24"/>
              </w:rPr>
              <w:t>asi</w:t>
            </w:r>
            <w:r>
              <w:rPr>
                <w:spacing w:val="-4"/>
                <w:w w:val="94"/>
                <w:sz w:val="24"/>
                <w:szCs w:val="24"/>
              </w:rPr>
              <w:t xml:space="preserve"> </w:t>
            </w:r>
            <w:r>
              <w:rPr>
                <w:spacing w:val="-1"/>
                <w:w w:val="94"/>
                <w:sz w:val="24"/>
                <w:szCs w:val="24"/>
              </w:rPr>
              <w:t>p</w:t>
            </w:r>
            <w:r>
              <w:rPr>
                <w:w w:val="94"/>
                <w:sz w:val="24"/>
                <w:szCs w:val="24"/>
              </w:rPr>
              <w:t>a</w:t>
            </w:r>
            <w:r>
              <w:rPr>
                <w:spacing w:val="-2"/>
                <w:w w:val="94"/>
                <w:sz w:val="24"/>
                <w:szCs w:val="24"/>
              </w:rPr>
              <w:t>d</w:t>
            </w:r>
            <w:r>
              <w:rPr>
                <w:w w:val="94"/>
                <w:sz w:val="24"/>
                <w:szCs w:val="24"/>
              </w:rPr>
              <w:t>a</w:t>
            </w:r>
            <w:r>
              <w:rPr>
                <w:spacing w:val="3"/>
                <w:w w:val="94"/>
                <w:sz w:val="24"/>
                <w:szCs w:val="24"/>
              </w:rPr>
              <w:t xml:space="preserve"> </w:t>
            </w:r>
            <w:r>
              <w:rPr>
                <w:spacing w:val="1"/>
                <w:w w:val="94"/>
                <w:sz w:val="24"/>
                <w:szCs w:val="24"/>
              </w:rPr>
              <w:t>u</w:t>
            </w:r>
            <w:r>
              <w:rPr>
                <w:w w:val="94"/>
                <w:sz w:val="24"/>
                <w:szCs w:val="24"/>
              </w:rPr>
              <w:t>se</w:t>
            </w:r>
            <w:r>
              <w:rPr>
                <w:spacing w:val="-5"/>
                <w:w w:val="94"/>
                <w:sz w:val="24"/>
                <w:szCs w:val="24"/>
              </w:rPr>
              <w:t xml:space="preserve"> </w:t>
            </w:r>
            <w:r>
              <w:rPr>
                <w:w w:val="94"/>
                <w:sz w:val="24"/>
                <w:szCs w:val="24"/>
              </w:rPr>
              <w:t>c</w:t>
            </w:r>
            <w:r>
              <w:rPr>
                <w:spacing w:val="-1"/>
                <w:w w:val="94"/>
                <w:sz w:val="24"/>
                <w:szCs w:val="24"/>
              </w:rPr>
              <w:t>a</w:t>
            </w:r>
            <w:r>
              <w:rPr>
                <w:w w:val="94"/>
                <w:sz w:val="24"/>
                <w:szCs w:val="24"/>
              </w:rPr>
              <w:t>se</w:t>
            </w:r>
            <w:r>
              <w:rPr>
                <w:spacing w:val="-4"/>
                <w:w w:val="9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au 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</w:t>
            </w:r>
            <w:r>
              <w:rPr>
                <w:spacing w:val="-1"/>
                <w:sz w:val="24"/>
                <w:szCs w:val="24"/>
              </w:rPr>
              <w:t>il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ksi  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ktor.</w:t>
            </w:r>
          </w:p>
        </w:tc>
      </w:tr>
    </w:tbl>
    <w:p w:rsidR="008F76AF" w:rsidRDefault="008F76AF">
      <w:pPr>
        <w:sectPr w:rsidR="008F76AF">
          <w:pgSz w:w="11920" w:h="16840"/>
          <w:pgMar w:top="760" w:right="1580" w:bottom="280" w:left="1680" w:header="731" w:footer="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80" w:lineRule="exact"/>
        <w:rPr>
          <w:sz w:val="28"/>
          <w:szCs w:val="28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"/>
        <w:gridCol w:w="1558"/>
        <w:gridCol w:w="2124"/>
        <w:gridCol w:w="3680"/>
      </w:tblGrid>
      <w:tr w:rsidR="008F76AF">
        <w:trPr>
          <w:trHeight w:hRule="exact" w:val="1114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84" w:right="18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20" w:lineRule="exact"/>
              <w:rPr>
                <w:sz w:val="12"/>
                <w:szCs w:val="12"/>
              </w:rPr>
            </w:pPr>
          </w:p>
          <w:p w:rsidR="008F76AF" w:rsidRDefault="007E034C">
            <w:pPr>
              <w:ind w:left="433"/>
            </w:pPr>
            <w:r>
              <w:pict>
                <v:shape id="_x0000_i1030" type="#_x0000_t75" style="width:33.5pt;height:31.8pt">
                  <v:imagedata r:id="rId146" o:title=""/>
                </v:shape>
              </w:pict>
            </w:r>
          </w:p>
          <w:p w:rsidR="008F76AF" w:rsidRDefault="008F76AF">
            <w:pPr>
              <w:spacing w:before="7" w:line="140" w:lineRule="exact"/>
              <w:rPr>
                <w:sz w:val="15"/>
                <w:szCs w:val="15"/>
              </w:rPr>
            </w:pPr>
          </w:p>
          <w:p w:rsidR="008F76AF" w:rsidRDefault="008F76AF">
            <w:pPr>
              <w:spacing w:line="200" w:lineRule="exact"/>
            </w:pPr>
          </w:p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698" w:right="707"/>
              <w:jc w:val="center"/>
              <w:rPr>
                <w:sz w:val="24"/>
                <w:szCs w:val="24"/>
              </w:rPr>
            </w:pPr>
            <w:r>
              <w:rPr>
                <w:i/>
                <w:spacing w:val="-1"/>
                <w:w w:val="95"/>
                <w:sz w:val="24"/>
                <w:szCs w:val="24"/>
              </w:rPr>
              <w:t>S</w:t>
            </w:r>
            <w:r>
              <w:rPr>
                <w:i/>
                <w:w w:val="95"/>
                <w:sz w:val="24"/>
                <w:szCs w:val="24"/>
              </w:rPr>
              <w:t>ys</w:t>
            </w:r>
            <w:r>
              <w:rPr>
                <w:i/>
                <w:spacing w:val="-1"/>
                <w:w w:val="95"/>
                <w:sz w:val="24"/>
                <w:szCs w:val="24"/>
              </w:rPr>
              <w:t>t</w:t>
            </w:r>
            <w:r>
              <w:rPr>
                <w:i/>
                <w:spacing w:val="2"/>
                <w:w w:val="95"/>
                <w:sz w:val="24"/>
                <w:szCs w:val="24"/>
              </w:rPr>
              <w:t>e</w:t>
            </w:r>
            <w:r>
              <w:rPr>
                <w:i/>
                <w:w w:val="95"/>
                <w:sz w:val="24"/>
                <w:szCs w:val="24"/>
              </w:rPr>
              <w:t>m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>ik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ik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</w:t>
            </w:r>
            <w:r>
              <w:rPr>
                <w:spacing w:val="19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aket     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ang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w w:val="94"/>
                <w:sz w:val="24"/>
                <w:szCs w:val="24"/>
              </w:rPr>
              <w:t>me</w:t>
            </w:r>
            <w:r>
              <w:rPr>
                <w:spacing w:val="-1"/>
                <w:w w:val="94"/>
                <w:sz w:val="24"/>
                <w:szCs w:val="24"/>
              </w:rPr>
              <w:t>n</w:t>
            </w:r>
            <w:r>
              <w:rPr>
                <w:w w:val="94"/>
                <w:sz w:val="24"/>
                <w:szCs w:val="24"/>
              </w:rPr>
              <w:t>am</w:t>
            </w:r>
            <w:r>
              <w:rPr>
                <w:spacing w:val="-1"/>
                <w:w w:val="94"/>
                <w:sz w:val="24"/>
                <w:szCs w:val="24"/>
              </w:rPr>
              <w:t>pi</w:t>
            </w:r>
            <w:r>
              <w:rPr>
                <w:spacing w:val="1"/>
                <w:w w:val="94"/>
                <w:sz w:val="24"/>
                <w:szCs w:val="24"/>
              </w:rPr>
              <w:t>l</w:t>
            </w:r>
            <w:r>
              <w:rPr>
                <w:spacing w:val="-1"/>
                <w:w w:val="94"/>
                <w:sz w:val="24"/>
                <w:szCs w:val="24"/>
              </w:rPr>
              <w:t>k</w:t>
            </w:r>
            <w:r>
              <w:rPr>
                <w:w w:val="94"/>
                <w:sz w:val="24"/>
                <w:szCs w:val="24"/>
              </w:rPr>
              <w:t>an</w:t>
            </w:r>
            <w:r>
              <w:rPr>
                <w:spacing w:val="11"/>
                <w:w w:val="94"/>
                <w:sz w:val="24"/>
                <w:szCs w:val="24"/>
              </w:rPr>
              <w:t xml:space="preserve"> </w:t>
            </w:r>
            <w:r>
              <w:rPr>
                <w:w w:val="94"/>
                <w:sz w:val="24"/>
                <w:szCs w:val="24"/>
              </w:rPr>
              <w:t>s</w:t>
            </w:r>
            <w:r>
              <w:rPr>
                <w:spacing w:val="-1"/>
                <w:w w:val="94"/>
                <w:sz w:val="24"/>
                <w:szCs w:val="24"/>
              </w:rPr>
              <w:t>i</w:t>
            </w:r>
            <w:r>
              <w:rPr>
                <w:spacing w:val="2"/>
                <w:w w:val="94"/>
                <w:sz w:val="24"/>
                <w:szCs w:val="24"/>
              </w:rPr>
              <w:t>s</w:t>
            </w:r>
            <w:r>
              <w:rPr>
                <w:spacing w:val="-1"/>
                <w:w w:val="94"/>
                <w:sz w:val="24"/>
                <w:szCs w:val="24"/>
              </w:rPr>
              <w:t>t</w:t>
            </w:r>
            <w:r>
              <w:rPr>
                <w:w w:val="94"/>
                <w:sz w:val="24"/>
                <w:szCs w:val="24"/>
              </w:rPr>
              <w:t>em</w:t>
            </w:r>
            <w:r>
              <w:rPr>
                <w:spacing w:val="8"/>
                <w:w w:val="9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pacing w:val="1"/>
                <w:sz w:val="24"/>
                <w:szCs w:val="24"/>
              </w:rPr>
              <w:t>ar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tas.</w:t>
            </w:r>
          </w:p>
        </w:tc>
      </w:tr>
      <w:tr w:rsidR="008F76AF">
        <w:trPr>
          <w:trHeight w:hRule="exact" w:val="2218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184" w:right="18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20" w:lineRule="exact"/>
              <w:rPr>
                <w:sz w:val="22"/>
                <w:szCs w:val="22"/>
              </w:rPr>
            </w:pPr>
          </w:p>
          <w:p w:rsidR="008F76AF" w:rsidRDefault="007E034C">
            <w:pPr>
              <w:ind w:left="467"/>
            </w:pPr>
            <w:r>
              <w:pict>
                <v:shape id="_x0000_i1031" type="#_x0000_t75" style="width:31pt;height:15.05pt">
                  <v:imagedata r:id="rId147" o:title=""/>
                </v:shape>
              </w:pict>
            </w: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0" w:line="260" w:lineRule="exact"/>
              <w:rPr>
                <w:sz w:val="26"/>
                <w:szCs w:val="26"/>
              </w:rPr>
            </w:pPr>
          </w:p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597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Use</w:t>
            </w:r>
            <w:r>
              <w:rPr>
                <w:i/>
                <w:spacing w:val="-1"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Case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 w:right="59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skripsi da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 urutan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>si</w:t>
            </w:r>
            <w:r>
              <w:rPr>
                <w:spacing w:val="-1"/>
                <w:sz w:val="24"/>
                <w:szCs w:val="24"/>
              </w:rPr>
              <w:t>-a</w:t>
            </w:r>
            <w:r>
              <w:rPr>
                <w:sz w:val="24"/>
                <w:szCs w:val="24"/>
              </w:rPr>
              <w:t>ksi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0" w:right="716"/>
              <w:jc w:val="both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lkan </w:t>
            </w:r>
            <w:r>
              <w:rPr>
                <w:w w:val="95"/>
                <w:sz w:val="24"/>
                <w:szCs w:val="24"/>
              </w:rPr>
              <w:t>s</w:t>
            </w:r>
            <w:r>
              <w:rPr>
                <w:spacing w:val="-1"/>
                <w:w w:val="95"/>
                <w:sz w:val="24"/>
                <w:szCs w:val="24"/>
              </w:rPr>
              <w:t>i</w:t>
            </w:r>
            <w:r>
              <w:rPr>
                <w:spacing w:val="2"/>
                <w:w w:val="95"/>
                <w:sz w:val="24"/>
                <w:szCs w:val="24"/>
              </w:rPr>
              <w:t>s</w:t>
            </w:r>
            <w:r>
              <w:rPr>
                <w:spacing w:val="-1"/>
                <w:w w:val="95"/>
                <w:sz w:val="24"/>
                <w:szCs w:val="24"/>
              </w:rPr>
              <w:t>t</w:t>
            </w:r>
            <w:r>
              <w:rPr>
                <w:w w:val="95"/>
                <w:sz w:val="24"/>
                <w:szCs w:val="24"/>
              </w:rPr>
              <w:t xml:space="preserve">em 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</w:t>
            </w:r>
            <w:r>
              <w:rPr>
                <w:w w:val="95"/>
                <w:sz w:val="24"/>
                <w:szCs w:val="24"/>
              </w:rPr>
              <w:t>me</w:t>
            </w:r>
            <w:r>
              <w:rPr>
                <w:spacing w:val="-1"/>
                <w:w w:val="95"/>
                <w:sz w:val="24"/>
                <w:szCs w:val="24"/>
              </w:rPr>
              <w:t>ngh</w:t>
            </w:r>
            <w:r>
              <w:rPr>
                <w:w w:val="95"/>
                <w:sz w:val="24"/>
                <w:szCs w:val="24"/>
              </w:rPr>
              <w:t>a</w:t>
            </w:r>
            <w:r>
              <w:rPr>
                <w:spacing w:val="2"/>
                <w:w w:val="95"/>
                <w:sz w:val="24"/>
                <w:szCs w:val="24"/>
              </w:rPr>
              <w:t>s</w:t>
            </w:r>
            <w:r>
              <w:rPr>
                <w:spacing w:val="-1"/>
                <w:w w:val="95"/>
                <w:sz w:val="24"/>
                <w:szCs w:val="24"/>
              </w:rPr>
              <w:t>il</w:t>
            </w:r>
            <w:r>
              <w:rPr>
                <w:spacing w:val="1"/>
                <w:w w:val="95"/>
                <w:sz w:val="24"/>
                <w:szCs w:val="24"/>
              </w:rPr>
              <w:t>k</w:t>
            </w:r>
            <w:r>
              <w:rPr>
                <w:w w:val="95"/>
                <w:sz w:val="24"/>
                <w:szCs w:val="24"/>
              </w:rPr>
              <w:t>an</w:t>
            </w:r>
            <w:r>
              <w:rPr>
                <w:spacing w:val="-2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s</w:t>
            </w:r>
            <w:r>
              <w:rPr>
                <w:spacing w:val="-1"/>
                <w:w w:val="95"/>
                <w:sz w:val="24"/>
                <w:szCs w:val="24"/>
              </w:rPr>
              <w:t>u</w:t>
            </w:r>
            <w:r>
              <w:rPr>
                <w:spacing w:val="2"/>
                <w:w w:val="95"/>
                <w:sz w:val="24"/>
                <w:szCs w:val="24"/>
              </w:rPr>
              <w:t>a</w:t>
            </w:r>
            <w:r>
              <w:rPr>
                <w:spacing w:val="-1"/>
                <w:w w:val="95"/>
                <w:sz w:val="24"/>
                <w:szCs w:val="24"/>
              </w:rPr>
              <w:t>t</w:t>
            </w:r>
            <w:r>
              <w:rPr>
                <w:w w:val="95"/>
                <w:sz w:val="24"/>
                <w:szCs w:val="24"/>
              </w:rPr>
              <w:t>u</w:t>
            </w:r>
            <w:r>
              <w:rPr>
                <w:spacing w:val="-1"/>
                <w:w w:val="9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2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</w:t>
            </w:r>
            <w:r>
              <w:rPr>
                <w:spacing w:val="-1"/>
                <w:w w:val="94"/>
                <w:sz w:val="24"/>
                <w:szCs w:val="24"/>
              </w:rPr>
              <w:t>t</w:t>
            </w:r>
            <w:r>
              <w:rPr>
                <w:w w:val="94"/>
                <w:sz w:val="24"/>
                <w:szCs w:val="24"/>
              </w:rPr>
              <w:t>er</w:t>
            </w:r>
            <w:r>
              <w:rPr>
                <w:spacing w:val="-1"/>
                <w:w w:val="94"/>
                <w:sz w:val="24"/>
                <w:szCs w:val="24"/>
              </w:rPr>
              <w:t>uku</w:t>
            </w:r>
            <w:r>
              <w:rPr>
                <w:w w:val="94"/>
                <w:sz w:val="24"/>
                <w:szCs w:val="24"/>
              </w:rPr>
              <w:t>r</w:t>
            </w:r>
            <w:r>
              <w:rPr>
                <w:spacing w:val="8"/>
                <w:w w:val="9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 xml:space="preserve">i suatu 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tor</w:t>
            </w:r>
          </w:p>
        </w:tc>
      </w:tr>
      <w:tr w:rsidR="008F76AF">
        <w:trPr>
          <w:trHeight w:hRule="exact" w:val="2218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184" w:right="18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2" w:line="240" w:lineRule="exact"/>
              <w:rPr>
                <w:sz w:val="24"/>
                <w:szCs w:val="24"/>
              </w:rPr>
            </w:pPr>
          </w:p>
          <w:p w:rsidR="008F76AF" w:rsidRDefault="007E034C">
            <w:pPr>
              <w:ind w:left="467"/>
            </w:pPr>
            <w:r>
              <w:pict>
                <v:shape id="_x0000_i1032" type="#_x0000_t75" style="width:31pt;height:12.55pt">
                  <v:imagedata r:id="rId148" o:title=""/>
                </v:shape>
              </w:pict>
            </w: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80" w:lineRule="exact"/>
              <w:rPr>
                <w:sz w:val="28"/>
                <w:szCs w:val="28"/>
              </w:rPr>
            </w:pPr>
          </w:p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306"/>
              <w:rPr>
                <w:sz w:val="24"/>
                <w:szCs w:val="24"/>
              </w:rPr>
            </w:pPr>
            <w:r>
              <w:rPr>
                <w:i/>
                <w:spacing w:val="-1"/>
                <w:sz w:val="24"/>
                <w:szCs w:val="24"/>
              </w:rPr>
              <w:t>CO</w:t>
            </w:r>
            <w:r>
              <w:rPr>
                <w:i/>
                <w:spacing w:val="1"/>
                <w:sz w:val="24"/>
                <w:szCs w:val="24"/>
              </w:rPr>
              <w:t>l</w:t>
            </w:r>
            <w:r>
              <w:rPr>
                <w:i/>
                <w:spacing w:val="-1"/>
                <w:sz w:val="24"/>
                <w:szCs w:val="24"/>
              </w:rPr>
              <w:t>l</w:t>
            </w:r>
            <w:r>
              <w:rPr>
                <w:i/>
                <w:spacing w:val="1"/>
                <w:sz w:val="24"/>
                <w:szCs w:val="24"/>
              </w:rPr>
              <w:t>O</w:t>
            </w:r>
            <w:r>
              <w:rPr>
                <w:i/>
                <w:spacing w:val="-1"/>
                <w:sz w:val="24"/>
                <w:szCs w:val="24"/>
              </w:rPr>
              <w:t>bO</w:t>
            </w:r>
            <w:r>
              <w:rPr>
                <w:i/>
                <w:spacing w:val="2"/>
                <w:sz w:val="24"/>
                <w:szCs w:val="24"/>
              </w:rPr>
              <w:t>r</w:t>
            </w:r>
            <w:r>
              <w:rPr>
                <w:i/>
                <w:spacing w:val="-1"/>
                <w:sz w:val="24"/>
                <w:szCs w:val="24"/>
              </w:rPr>
              <w:t>at</w:t>
            </w:r>
            <w:r>
              <w:rPr>
                <w:i/>
                <w:spacing w:val="1"/>
                <w:sz w:val="24"/>
                <w:szCs w:val="24"/>
              </w:rPr>
              <w:t>i</w:t>
            </w:r>
            <w:r>
              <w:rPr>
                <w:i/>
                <w:spacing w:val="-1"/>
                <w:sz w:val="24"/>
                <w:szCs w:val="24"/>
              </w:rPr>
              <w:t>O</w:t>
            </w:r>
            <w:r>
              <w:rPr>
                <w:i/>
                <w:sz w:val="24"/>
                <w:szCs w:val="24"/>
              </w:rPr>
              <w:t>n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 w:right="70"/>
              <w:jc w:val="both"/>
              <w:rPr>
                <w:sz w:val="24"/>
                <w:szCs w:val="24"/>
              </w:rPr>
            </w:pPr>
            <w:r>
              <w:rPr>
                <w:spacing w:val="1"/>
                <w:w w:val="94"/>
                <w:sz w:val="24"/>
                <w:szCs w:val="24"/>
              </w:rPr>
              <w:t>I</w:t>
            </w:r>
            <w:r>
              <w:rPr>
                <w:spacing w:val="-1"/>
                <w:w w:val="94"/>
                <w:sz w:val="24"/>
                <w:szCs w:val="24"/>
              </w:rPr>
              <w:t>nt</w:t>
            </w:r>
            <w:r>
              <w:rPr>
                <w:w w:val="94"/>
                <w:sz w:val="24"/>
                <w:szCs w:val="24"/>
              </w:rPr>
              <w:t>era</w:t>
            </w:r>
            <w:r>
              <w:rPr>
                <w:spacing w:val="-1"/>
                <w:w w:val="94"/>
                <w:sz w:val="24"/>
                <w:szCs w:val="24"/>
              </w:rPr>
              <w:t>k</w:t>
            </w:r>
            <w:r>
              <w:rPr>
                <w:w w:val="94"/>
                <w:sz w:val="24"/>
                <w:szCs w:val="24"/>
              </w:rPr>
              <w:t>si</w:t>
            </w:r>
            <w:r>
              <w:rPr>
                <w:spacing w:val="-18"/>
                <w:w w:val="94"/>
                <w:sz w:val="24"/>
                <w:szCs w:val="24"/>
              </w:rPr>
              <w:t xml:space="preserve"> </w:t>
            </w:r>
            <w:r>
              <w:rPr>
                <w:w w:val="94"/>
                <w:sz w:val="24"/>
                <w:szCs w:val="24"/>
              </w:rPr>
              <w:t>a</w:t>
            </w:r>
            <w:r>
              <w:rPr>
                <w:spacing w:val="-1"/>
                <w:w w:val="94"/>
                <w:sz w:val="24"/>
                <w:szCs w:val="24"/>
              </w:rPr>
              <w:t>tu</w:t>
            </w:r>
            <w:r>
              <w:rPr>
                <w:spacing w:val="1"/>
                <w:w w:val="94"/>
                <w:sz w:val="24"/>
                <w:szCs w:val="24"/>
              </w:rPr>
              <w:t>r</w:t>
            </w:r>
            <w:r>
              <w:rPr>
                <w:w w:val="94"/>
                <w:sz w:val="24"/>
                <w:szCs w:val="24"/>
              </w:rPr>
              <w:t>a</w:t>
            </w:r>
            <w:r>
              <w:rPr>
                <w:spacing w:val="-2"/>
                <w:w w:val="94"/>
                <w:sz w:val="24"/>
                <w:szCs w:val="24"/>
              </w:rPr>
              <w:t>n</w:t>
            </w:r>
            <w:r>
              <w:rPr>
                <w:spacing w:val="1"/>
                <w:w w:val="94"/>
                <w:sz w:val="24"/>
                <w:szCs w:val="24"/>
              </w:rPr>
              <w:t>-</w:t>
            </w:r>
            <w:r>
              <w:rPr>
                <w:w w:val="94"/>
                <w:sz w:val="24"/>
                <w:szCs w:val="24"/>
              </w:rPr>
              <w:t>a</w:t>
            </w:r>
            <w:r>
              <w:rPr>
                <w:spacing w:val="1"/>
                <w:w w:val="94"/>
                <w:sz w:val="24"/>
                <w:szCs w:val="24"/>
              </w:rPr>
              <w:t>t</w:t>
            </w:r>
            <w:r>
              <w:rPr>
                <w:spacing w:val="-1"/>
                <w:w w:val="94"/>
                <w:sz w:val="24"/>
                <w:szCs w:val="24"/>
              </w:rPr>
              <w:t>u</w:t>
            </w:r>
            <w:r>
              <w:rPr>
                <w:spacing w:val="1"/>
                <w:w w:val="94"/>
                <w:sz w:val="24"/>
                <w:szCs w:val="24"/>
              </w:rPr>
              <w:t>r</w:t>
            </w:r>
            <w:r>
              <w:rPr>
                <w:w w:val="94"/>
                <w:sz w:val="24"/>
                <w:szCs w:val="24"/>
              </w:rPr>
              <w:t>an</w:t>
            </w:r>
            <w:r>
              <w:rPr>
                <w:spacing w:val="-7"/>
                <w:w w:val="94"/>
                <w:sz w:val="24"/>
                <w:szCs w:val="24"/>
              </w:rPr>
              <w:t xml:space="preserve"> </w:t>
            </w:r>
            <w:r>
              <w:rPr>
                <w:spacing w:val="-1"/>
                <w:w w:val="95"/>
                <w:sz w:val="24"/>
                <w:szCs w:val="24"/>
              </w:rPr>
              <w:t>d</w:t>
            </w:r>
            <w:r>
              <w:rPr>
                <w:w w:val="95"/>
                <w:sz w:val="24"/>
                <w:szCs w:val="24"/>
              </w:rPr>
              <w:t>an</w:t>
            </w:r>
            <w:r>
              <w:rPr>
                <w:spacing w:val="-30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e</w:t>
            </w:r>
            <w:r>
              <w:rPr>
                <w:spacing w:val="-1"/>
                <w:w w:val="95"/>
                <w:sz w:val="24"/>
                <w:szCs w:val="24"/>
              </w:rPr>
              <w:t>l</w:t>
            </w:r>
            <w:r>
              <w:rPr>
                <w:w w:val="95"/>
                <w:sz w:val="24"/>
                <w:szCs w:val="24"/>
              </w:rPr>
              <w:t>emen</w:t>
            </w:r>
            <w:r>
              <w:rPr>
                <w:spacing w:val="-28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0" w:right="63"/>
              <w:jc w:val="both"/>
              <w:rPr>
                <w:sz w:val="24"/>
                <w:szCs w:val="24"/>
              </w:rPr>
            </w:pPr>
            <w:r>
              <w:rPr>
                <w:spacing w:val="-1"/>
                <w:w w:val="95"/>
                <w:sz w:val="24"/>
                <w:szCs w:val="24"/>
              </w:rPr>
              <w:t>y</w:t>
            </w:r>
            <w:r>
              <w:rPr>
                <w:w w:val="95"/>
                <w:sz w:val="24"/>
                <w:szCs w:val="24"/>
              </w:rPr>
              <w:t>a</w:t>
            </w:r>
            <w:r>
              <w:rPr>
                <w:spacing w:val="-2"/>
                <w:w w:val="95"/>
                <w:sz w:val="24"/>
                <w:szCs w:val="24"/>
              </w:rPr>
              <w:t>n</w:t>
            </w:r>
            <w:r>
              <w:rPr>
                <w:w w:val="95"/>
                <w:sz w:val="24"/>
                <w:szCs w:val="24"/>
              </w:rPr>
              <w:t>g</w:t>
            </w:r>
            <w:r>
              <w:rPr>
                <w:spacing w:val="-40"/>
                <w:sz w:val="24"/>
                <w:szCs w:val="24"/>
              </w:rPr>
              <w:t xml:space="preserve"> </w:t>
            </w:r>
            <w:r>
              <w:rPr>
                <w:spacing w:val="-1"/>
                <w:w w:val="95"/>
                <w:sz w:val="24"/>
                <w:szCs w:val="24"/>
              </w:rPr>
              <w:t>b</w:t>
            </w:r>
            <w:r>
              <w:rPr>
                <w:w w:val="95"/>
                <w:sz w:val="24"/>
                <w:szCs w:val="24"/>
              </w:rPr>
              <w:t>e</w:t>
            </w:r>
            <w:r>
              <w:rPr>
                <w:spacing w:val="-2"/>
                <w:w w:val="95"/>
                <w:sz w:val="24"/>
                <w:szCs w:val="24"/>
              </w:rPr>
              <w:t>k</w:t>
            </w:r>
            <w:r>
              <w:rPr>
                <w:w w:val="95"/>
                <w:sz w:val="24"/>
                <w:szCs w:val="24"/>
              </w:rPr>
              <w:t>erja</w:t>
            </w:r>
            <w:r>
              <w:rPr>
                <w:spacing w:val="-12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sama</w:t>
            </w:r>
            <w:r>
              <w:rPr>
                <w:spacing w:val="-12"/>
                <w:w w:val="95"/>
                <w:sz w:val="24"/>
                <w:szCs w:val="24"/>
              </w:rPr>
              <w:t xml:space="preserve"> </w:t>
            </w:r>
            <w:r>
              <w:rPr>
                <w:spacing w:val="-1"/>
                <w:w w:val="95"/>
                <w:sz w:val="24"/>
                <w:szCs w:val="24"/>
              </w:rPr>
              <w:t>unt</w:t>
            </w:r>
            <w:r>
              <w:rPr>
                <w:spacing w:val="1"/>
                <w:w w:val="95"/>
                <w:sz w:val="24"/>
                <w:szCs w:val="24"/>
              </w:rPr>
              <w:t>u</w:t>
            </w:r>
            <w:r>
              <w:rPr>
                <w:w w:val="95"/>
                <w:sz w:val="24"/>
                <w:szCs w:val="24"/>
              </w:rPr>
              <w:t>k</w:t>
            </w:r>
            <w:r>
              <w:rPr>
                <w:spacing w:val="-13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me</w:t>
            </w:r>
            <w:r>
              <w:rPr>
                <w:spacing w:val="-1"/>
                <w:w w:val="95"/>
                <w:sz w:val="24"/>
                <w:szCs w:val="24"/>
              </w:rPr>
              <w:t>ny</w:t>
            </w:r>
            <w:r>
              <w:rPr>
                <w:spacing w:val="2"/>
                <w:w w:val="95"/>
                <w:sz w:val="24"/>
                <w:szCs w:val="24"/>
              </w:rPr>
              <w:t>e</w:t>
            </w:r>
            <w:r>
              <w:rPr>
                <w:spacing w:val="-1"/>
                <w:w w:val="95"/>
                <w:sz w:val="24"/>
                <w:szCs w:val="24"/>
              </w:rPr>
              <w:t>di</w:t>
            </w:r>
            <w:r>
              <w:rPr>
                <w:spacing w:val="2"/>
                <w:w w:val="95"/>
                <w:sz w:val="24"/>
                <w:szCs w:val="24"/>
              </w:rPr>
              <w:t>a</w:t>
            </w:r>
            <w:r>
              <w:rPr>
                <w:spacing w:val="-1"/>
                <w:w w:val="95"/>
                <w:sz w:val="24"/>
                <w:szCs w:val="24"/>
              </w:rPr>
              <w:t>k</w:t>
            </w:r>
            <w:r>
              <w:rPr>
                <w:w w:val="95"/>
                <w:sz w:val="24"/>
                <w:szCs w:val="24"/>
              </w:rPr>
              <w:t xml:space="preserve">an </w:t>
            </w:r>
            <w:r>
              <w:rPr>
                <w:spacing w:val="-1"/>
                <w:w w:val="94"/>
                <w:sz w:val="24"/>
                <w:szCs w:val="24"/>
              </w:rPr>
              <w:t>p</w:t>
            </w:r>
            <w:r>
              <w:rPr>
                <w:w w:val="94"/>
                <w:sz w:val="24"/>
                <w:szCs w:val="24"/>
              </w:rPr>
              <w:t>eri</w:t>
            </w:r>
            <w:r>
              <w:rPr>
                <w:spacing w:val="-2"/>
                <w:w w:val="94"/>
                <w:sz w:val="24"/>
                <w:szCs w:val="24"/>
              </w:rPr>
              <w:t>l</w:t>
            </w:r>
            <w:r>
              <w:rPr>
                <w:w w:val="94"/>
                <w:sz w:val="24"/>
                <w:szCs w:val="24"/>
              </w:rPr>
              <w:t>aku</w:t>
            </w:r>
            <w:r>
              <w:rPr>
                <w:spacing w:val="10"/>
                <w:w w:val="94"/>
                <w:sz w:val="24"/>
                <w:szCs w:val="24"/>
              </w:rPr>
              <w:t xml:space="preserve"> </w:t>
            </w:r>
            <w:r>
              <w:rPr>
                <w:spacing w:val="-1"/>
                <w:w w:val="94"/>
                <w:sz w:val="24"/>
                <w:szCs w:val="24"/>
              </w:rPr>
              <w:t>y</w:t>
            </w:r>
            <w:r>
              <w:rPr>
                <w:spacing w:val="2"/>
                <w:w w:val="94"/>
                <w:sz w:val="24"/>
                <w:szCs w:val="24"/>
              </w:rPr>
              <w:t>a</w:t>
            </w:r>
            <w:r>
              <w:rPr>
                <w:spacing w:val="-1"/>
                <w:w w:val="94"/>
                <w:sz w:val="24"/>
                <w:szCs w:val="24"/>
              </w:rPr>
              <w:t>n</w:t>
            </w:r>
            <w:r>
              <w:rPr>
                <w:w w:val="94"/>
                <w:sz w:val="24"/>
                <w:szCs w:val="24"/>
              </w:rPr>
              <w:t>g</w:t>
            </w:r>
            <w:r>
              <w:rPr>
                <w:spacing w:val="7"/>
                <w:w w:val="9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bi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23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es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ju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lah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lem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-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men</w:t>
            </w:r>
            <w:r>
              <w:rPr>
                <w:spacing w:val="4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ine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).</w:t>
            </w:r>
          </w:p>
        </w:tc>
      </w:tr>
      <w:tr w:rsidR="008F76AF">
        <w:trPr>
          <w:trHeight w:hRule="exact" w:val="1668"/>
        </w:trPr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1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5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2" w:line="160" w:lineRule="exact"/>
              <w:rPr>
                <w:sz w:val="16"/>
                <w:szCs w:val="16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7E034C">
            <w:pPr>
              <w:ind w:left="467"/>
            </w:pPr>
            <w:r>
              <w:pict>
                <v:shape id="_x0000_i1033" type="#_x0000_t75" style="width:31pt;height:15.05pt">
                  <v:imagedata r:id="rId149" o:title=""/>
                </v:shape>
              </w:pict>
            </w:r>
          </w:p>
          <w:p w:rsidR="008F76AF" w:rsidRDefault="008F76AF">
            <w:pPr>
              <w:spacing w:before="5" w:line="180" w:lineRule="exact"/>
              <w:rPr>
                <w:sz w:val="19"/>
                <w:szCs w:val="19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</w:tc>
        <w:tc>
          <w:tcPr>
            <w:tcW w:w="21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789" w:right="794"/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Note</w:t>
            </w:r>
          </w:p>
        </w:tc>
        <w:tc>
          <w:tcPr>
            <w:tcW w:w="36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emen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k 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2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p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ik</w:t>
            </w:r>
            <w:r>
              <w:rPr>
                <w:sz w:val="24"/>
                <w:szCs w:val="24"/>
              </w:rPr>
              <w:t>asi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0" w:right="64"/>
              <w:rPr>
                <w:sz w:val="24"/>
                <w:szCs w:val="24"/>
              </w:rPr>
            </w:pPr>
            <w:r>
              <w:rPr>
                <w:spacing w:val="-1"/>
                <w:w w:val="94"/>
                <w:sz w:val="24"/>
                <w:szCs w:val="24"/>
              </w:rPr>
              <w:t>dij</w:t>
            </w:r>
            <w:r>
              <w:rPr>
                <w:spacing w:val="2"/>
                <w:w w:val="94"/>
                <w:sz w:val="24"/>
                <w:szCs w:val="24"/>
              </w:rPr>
              <w:t>a</w:t>
            </w:r>
            <w:r>
              <w:rPr>
                <w:spacing w:val="-1"/>
                <w:w w:val="94"/>
                <w:sz w:val="24"/>
                <w:szCs w:val="24"/>
              </w:rPr>
              <w:t>l</w:t>
            </w:r>
            <w:r>
              <w:rPr>
                <w:w w:val="94"/>
                <w:sz w:val="24"/>
                <w:szCs w:val="24"/>
              </w:rPr>
              <w:t>an</w:t>
            </w:r>
            <w:r>
              <w:rPr>
                <w:spacing w:val="-1"/>
                <w:w w:val="94"/>
                <w:sz w:val="24"/>
                <w:szCs w:val="24"/>
              </w:rPr>
              <w:t>k</w:t>
            </w:r>
            <w:r>
              <w:rPr>
                <w:w w:val="94"/>
                <w:sz w:val="24"/>
                <w:szCs w:val="24"/>
              </w:rPr>
              <w:t>an</w:t>
            </w:r>
            <w:r>
              <w:rPr>
                <w:spacing w:val="35"/>
                <w:w w:val="9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an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rm</w:t>
            </w:r>
            <w:r>
              <w:rPr>
                <w:spacing w:val="2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 sumb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kompu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</w:pPr>
    </w:p>
    <w:p w:rsidR="008F76AF" w:rsidRDefault="00F435A5">
      <w:pPr>
        <w:spacing w:before="29" w:line="260" w:lineRule="exact"/>
        <w:ind w:left="3469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Ta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 2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 xml:space="preserve">2 </w:t>
      </w:r>
      <w:r>
        <w:rPr>
          <w:position w:val="-1"/>
          <w:sz w:val="24"/>
          <w:szCs w:val="24"/>
        </w:rPr>
        <w:t>Use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C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Di</w:t>
      </w:r>
      <w:r>
        <w:rPr>
          <w:spacing w:val="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</w:p>
    <w:p w:rsidR="008F76AF" w:rsidRDefault="008F76AF">
      <w:pPr>
        <w:spacing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1582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qu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Diag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79" w:firstLine="721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 </w:t>
      </w:r>
      <w:r>
        <w:rPr>
          <w:spacing w:val="58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 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  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kan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ntar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dikasi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komun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diant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obje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objek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 (S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ufitro, </w:t>
      </w:r>
      <w:r>
        <w:rPr>
          <w:spacing w:val="-1"/>
          <w:sz w:val="24"/>
          <w:szCs w:val="24"/>
        </w:rPr>
        <w:t>Ha</w:t>
      </w:r>
      <w:r>
        <w:rPr>
          <w:sz w:val="24"/>
          <w:szCs w:val="24"/>
        </w:rPr>
        <w:t>di,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wi, 2018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rikut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simbo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: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9" w:line="280" w:lineRule="exact"/>
        <w:rPr>
          <w:sz w:val="28"/>
          <w:szCs w:val="28"/>
        </w:rPr>
      </w:pPr>
    </w:p>
    <w:tbl>
      <w:tblPr>
        <w:tblW w:w="0" w:type="auto"/>
        <w:tblInd w:w="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2"/>
        <w:gridCol w:w="1560"/>
        <w:gridCol w:w="4393"/>
      </w:tblGrid>
      <w:tr w:rsidR="008F76AF">
        <w:trPr>
          <w:trHeight w:hRule="exact" w:val="521"/>
        </w:trPr>
        <w:tc>
          <w:tcPr>
            <w:tcW w:w="566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F435A5">
            <w:pPr>
              <w:spacing w:line="240" w:lineRule="exact"/>
              <w:ind w:left="186"/>
              <w:rPr>
                <w:sz w:val="22"/>
                <w:szCs w:val="22"/>
              </w:rPr>
            </w:pPr>
            <w:r>
              <w:rPr>
                <w:color w:val="111111"/>
                <w:spacing w:val="-1"/>
                <w:sz w:val="22"/>
                <w:szCs w:val="22"/>
              </w:rPr>
              <w:t>NO</w:t>
            </w:r>
          </w:p>
        </w:tc>
        <w:tc>
          <w:tcPr>
            <w:tcW w:w="1702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F435A5">
            <w:pPr>
              <w:spacing w:line="240" w:lineRule="exact"/>
              <w:ind w:left="359"/>
              <w:rPr>
                <w:sz w:val="22"/>
                <w:szCs w:val="22"/>
              </w:rPr>
            </w:pPr>
            <w:r>
              <w:rPr>
                <w:color w:val="111111"/>
                <w:spacing w:val="-1"/>
                <w:sz w:val="22"/>
                <w:szCs w:val="22"/>
              </w:rPr>
              <w:t>GA</w:t>
            </w:r>
            <w:r>
              <w:rPr>
                <w:color w:val="111111"/>
                <w:sz w:val="22"/>
                <w:szCs w:val="22"/>
              </w:rPr>
              <w:t>MB</w:t>
            </w:r>
            <w:r>
              <w:rPr>
                <w:color w:val="111111"/>
                <w:spacing w:val="-1"/>
                <w:sz w:val="22"/>
                <w:szCs w:val="22"/>
              </w:rPr>
              <w:t>A</w:t>
            </w:r>
            <w:r>
              <w:rPr>
                <w:color w:val="111111"/>
                <w:sz w:val="22"/>
                <w:szCs w:val="22"/>
              </w:rPr>
              <w:t>R</w:t>
            </w:r>
          </w:p>
        </w:tc>
        <w:tc>
          <w:tcPr>
            <w:tcW w:w="1560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F435A5">
            <w:pPr>
              <w:spacing w:line="240" w:lineRule="exact"/>
              <w:ind w:left="453"/>
              <w:rPr>
                <w:sz w:val="22"/>
                <w:szCs w:val="22"/>
              </w:rPr>
            </w:pPr>
            <w:r>
              <w:rPr>
                <w:color w:val="080808"/>
                <w:spacing w:val="-1"/>
                <w:sz w:val="22"/>
                <w:szCs w:val="22"/>
              </w:rPr>
              <w:t>NA</w:t>
            </w:r>
            <w:r>
              <w:rPr>
                <w:color w:val="080808"/>
                <w:sz w:val="22"/>
                <w:szCs w:val="22"/>
              </w:rPr>
              <w:t>MA</w:t>
            </w:r>
          </w:p>
        </w:tc>
        <w:tc>
          <w:tcPr>
            <w:tcW w:w="4393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F435A5">
            <w:pPr>
              <w:spacing w:line="240" w:lineRule="exact"/>
              <w:ind w:left="789"/>
              <w:rPr>
                <w:sz w:val="22"/>
                <w:szCs w:val="22"/>
              </w:rPr>
            </w:pPr>
            <w:r>
              <w:rPr>
                <w:color w:val="090909"/>
                <w:w w:val="103"/>
                <w:sz w:val="22"/>
                <w:szCs w:val="22"/>
              </w:rPr>
              <w:t>KET</w:t>
            </w:r>
            <w:r>
              <w:rPr>
                <w:color w:val="090909"/>
                <w:spacing w:val="3"/>
                <w:w w:val="103"/>
                <w:sz w:val="22"/>
                <w:szCs w:val="22"/>
              </w:rPr>
              <w:t>E</w:t>
            </w:r>
            <w:r>
              <w:rPr>
                <w:color w:val="090909"/>
                <w:spacing w:val="2"/>
                <w:w w:val="103"/>
                <w:sz w:val="22"/>
                <w:szCs w:val="22"/>
              </w:rPr>
              <w:t>R</w:t>
            </w:r>
            <w:r>
              <w:rPr>
                <w:color w:val="090909"/>
                <w:w w:val="103"/>
                <w:sz w:val="22"/>
                <w:szCs w:val="22"/>
              </w:rPr>
              <w:t>A</w:t>
            </w:r>
            <w:r>
              <w:rPr>
                <w:color w:val="090909"/>
                <w:spacing w:val="1"/>
                <w:w w:val="103"/>
                <w:sz w:val="22"/>
                <w:szCs w:val="22"/>
              </w:rPr>
              <w:t>N</w:t>
            </w:r>
            <w:r>
              <w:rPr>
                <w:color w:val="090909"/>
                <w:spacing w:val="2"/>
                <w:w w:val="103"/>
                <w:sz w:val="22"/>
                <w:szCs w:val="22"/>
              </w:rPr>
              <w:t>GA</w:t>
            </w:r>
            <w:r>
              <w:rPr>
                <w:color w:val="090909"/>
                <w:w w:val="103"/>
                <w:sz w:val="22"/>
                <w:szCs w:val="22"/>
              </w:rPr>
              <w:t>N</w:t>
            </w:r>
          </w:p>
        </w:tc>
      </w:tr>
      <w:tr w:rsidR="008F76AF">
        <w:trPr>
          <w:trHeight w:hRule="exact" w:val="2223"/>
        </w:trPr>
        <w:tc>
          <w:tcPr>
            <w:tcW w:w="566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8F76AF">
            <w:pPr>
              <w:spacing w:before="5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207" w:right="165"/>
              <w:jc w:val="center"/>
              <w:rPr>
                <w:sz w:val="22"/>
                <w:szCs w:val="22"/>
              </w:rPr>
            </w:pPr>
            <w:r>
              <w:rPr>
                <w:color w:val="111111"/>
                <w:w w:val="94"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7E034C">
            <w:pPr>
              <w:spacing w:before="68"/>
              <w:ind w:left="188"/>
            </w:pPr>
            <w:r>
              <w:pict>
                <v:shape id="_x0000_i1034" type="#_x0000_t75" style="width:67pt;height:43.55pt">
                  <v:imagedata r:id="rId150" o:title=""/>
                </v:shape>
              </w:pict>
            </w: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5" w:line="260" w:lineRule="exact"/>
              <w:rPr>
                <w:sz w:val="26"/>
                <w:szCs w:val="26"/>
              </w:rPr>
            </w:pPr>
          </w:p>
        </w:tc>
        <w:tc>
          <w:tcPr>
            <w:tcW w:w="1560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8F76AF">
            <w:pPr>
              <w:spacing w:before="7" w:line="100" w:lineRule="exact"/>
              <w:rPr>
                <w:sz w:val="10"/>
                <w:szCs w:val="10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330"/>
              <w:rPr>
                <w:sz w:val="24"/>
                <w:szCs w:val="24"/>
              </w:rPr>
            </w:pPr>
            <w:r>
              <w:rPr>
                <w:i/>
                <w:color w:val="111111"/>
                <w:spacing w:val="1"/>
                <w:w w:val="102"/>
                <w:sz w:val="24"/>
                <w:szCs w:val="24"/>
              </w:rPr>
              <w:t>Acto</w:t>
            </w:r>
            <w:r>
              <w:rPr>
                <w:i/>
                <w:color w:val="111111"/>
                <w:w w:val="102"/>
                <w:sz w:val="24"/>
                <w:szCs w:val="24"/>
              </w:rPr>
              <w:t>r</w:t>
            </w:r>
          </w:p>
        </w:tc>
        <w:tc>
          <w:tcPr>
            <w:tcW w:w="4393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F435A5">
            <w:pPr>
              <w:spacing w:line="260" w:lineRule="exact"/>
              <w:ind w:left="-1"/>
              <w:rPr>
                <w:sz w:val="24"/>
                <w:szCs w:val="24"/>
              </w:rPr>
            </w:pPr>
            <w:r>
              <w:rPr>
                <w:color w:val="0E0E0E"/>
                <w:spacing w:val="2"/>
                <w:sz w:val="24"/>
                <w:szCs w:val="24"/>
              </w:rPr>
              <w:t>Or</w:t>
            </w:r>
            <w:r>
              <w:rPr>
                <w:color w:val="0E0E0E"/>
                <w:spacing w:val="1"/>
                <w:sz w:val="24"/>
                <w:szCs w:val="24"/>
              </w:rPr>
              <w:t>an</w:t>
            </w:r>
            <w:r>
              <w:rPr>
                <w:color w:val="0E0E0E"/>
                <w:sz w:val="24"/>
                <w:szCs w:val="24"/>
              </w:rPr>
              <w:t>g,</w:t>
            </w:r>
            <w:r>
              <w:rPr>
                <w:color w:val="0E0E0E"/>
                <w:spacing w:val="20"/>
                <w:sz w:val="24"/>
                <w:szCs w:val="24"/>
              </w:rPr>
              <w:t xml:space="preserve"> </w:t>
            </w:r>
            <w:r>
              <w:rPr>
                <w:color w:val="111111"/>
                <w:sz w:val="24"/>
                <w:szCs w:val="24"/>
              </w:rPr>
              <w:t>p</w:t>
            </w:r>
            <w:r>
              <w:rPr>
                <w:color w:val="111111"/>
                <w:spacing w:val="1"/>
                <w:sz w:val="24"/>
                <w:szCs w:val="24"/>
              </w:rPr>
              <w:t>ro</w:t>
            </w:r>
            <w:r>
              <w:rPr>
                <w:color w:val="111111"/>
                <w:spacing w:val="2"/>
                <w:sz w:val="24"/>
                <w:szCs w:val="24"/>
              </w:rPr>
              <w:t>s</w:t>
            </w:r>
            <w:r>
              <w:rPr>
                <w:color w:val="111111"/>
                <w:spacing w:val="-1"/>
                <w:sz w:val="24"/>
                <w:szCs w:val="24"/>
              </w:rPr>
              <w:t>e</w:t>
            </w:r>
            <w:r>
              <w:rPr>
                <w:color w:val="111111"/>
                <w:sz w:val="24"/>
                <w:szCs w:val="24"/>
              </w:rPr>
              <w:t>s</w:t>
            </w:r>
            <w:r>
              <w:rPr>
                <w:color w:val="111111"/>
                <w:spacing w:val="17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ata</w:t>
            </w:r>
            <w:r>
              <w:rPr>
                <w:color w:val="111111"/>
                <w:sz w:val="24"/>
                <w:szCs w:val="24"/>
              </w:rPr>
              <w:t>u</w:t>
            </w:r>
            <w:r>
              <w:rPr>
                <w:color w:val="111111"/>
                <w:spacing w:val="12"/>
                <w:sz w:val="24"/>
                <w:szCs w:val="24"/>
              </w:rPr>
              <w:t xml:space="preserve"> </w:t>
            </w:r>
            <w:r>
              <w:rPr>
                <w:color w:val="111111"/>
                <w:sz w:val="24"/>
                <w:szCs w:val="24"/>
              </w:rPr>
              <w:t>s</w:t>
            </w:r>
            <w:r>
              <w:rPr>
                <w:color w:val="111111"/>
                <w:spacing w:val="1"/>
                <w:sz w:val="24"/>
                <w:szCs w:val="24"/>
              </w:rPr>
              <w:t>i</w:t>
            </w:r>
            <w:r>
              <w:rPr>
                <w:color w:val="111111"/>
                <w:spacing w:val="2"/>
                <w:sz w:val="24"/>
                <w:szCs w:val="24"/>
              </w:rPr>
              <w:t>s</w:t>
            </w:r>
            <w:r>
              <w:rPr>
                <w:color w:val="111111"/>
                <w:spacing w:val="1"/>
                <w:sz w:val="24"/>
                <w:szCs w:val="24"/>
              </w:rPr>
              <w:t>te</w:t>
            </w:r>
            <w:r>
              <w:rPr>
                <w:color w:val="111111"/>
                <w:sz w:val="24"/>
                <w:szCs w:val="24"/>
              </w:rPr>
              <w:t>m</w:t>
            </w:r>
            <w:r>
              <w:rPr>
                <w:color w:val="111111"/>
                <w:spacing w:val="17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lai</w:t>
            </w:r>
            <w:r>
              <w:rPr>
                <w:color w:val="111111"/>
                <w:sz w:val="24"/>
                <w:szCs w:val="24"/>
              </w:rPr>
              <w:t>n</w:t>
            </w:r>
            <w:r>
              <w:rPr>
                <w:color w:val="111111"/>
                <w:spacing w:val="11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w w:val="102"/>
                <w:sz w:val="24"/>
                <w:szCs w:val="24"/>
              </w:rPr>
              <w:t>yan</w:t>
            </w:r>
            <w:r>
              <w:rPr>
                <w:color w:val="111111"/>
                <w:w w:val="102"/>
                <w:sz w:val="24"/>
                <w:szCs w:val="24"/>
              </w:rPr>
              <w:t>g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-1" w:right="114"/>
              <w:rPr>
                <w:sz w:val="24"/>
                <w:szCs w:val="24"/>
              </w:rPr>
            </w:pPr>
            <w:r>
              <w:rPr>
                <w:color w:val="080808"/>
                <w:spacing w:val="2"/>
                <w:sz w:val="24"/>
                <w:szCs w:val="24"/>
              </w:rPr>
              <w:t>b</w:t>
            </w:r>
            <w:r>
              <w:rPr>
                <w:color w:val="080808"/>
                <w:spacing w:val="1"/>
                <w:sz w:val="24"/>
                <w:szCs w:val="24"/>
              </w:rPr>
              <w:t>e</w:t>
            </w:r>
            <w:r>
              <w:rPr>
                <w:color w:val="080808"/>
                <w:spacing w:val="2"/>
                <w:sz w:val="24"/>
                <w:szCs w:val="24"/>
              </w:rPr>
              <w:t>r</w:t>
            </w:r>
            <w:r>
              <w:rPr>
                <w:color w:val="080808"/>
                <w:spacing w:val="-1"/>
                <w:sz w:val="24"/>
                <w:szCs w:val="24"/>
              </w:rPr>
              <w:t>i</w:t>
            </w:r>
            <w:r>
              <w:rPr>
                <w:color w:val="080808"/>
                <w:spacing w:val="1"/>
                <w:sz w:val="24"/>
                <w:szCs w:val="24"/>
              </w:rPr>
              <w:t>nte</w:t>
            </w:r>
            <w:r>
              <w:rPr>
                <w:color w:val="080808"/>
                <w:spacing w:val="2"/>
                <w:sz w:val="24"/>
                <w:szCs w:val="24"/>
              </w:rPr>
              <w:t>r</w:t>
            </w:r>
            <w:r>
              <w:rPr>
                <w:color w:val="080808"/>
                <w:spacing w:val="1"/>
                <w:sz w:val="24"/>
                <w:szCs w:val="24"/>
              </w:rPr>
              <w:t>ak</w:t>
            </w:r>
            <w:r>
              <w:rPr>
                <w:color w:val="080808"/>
                <w:sz w:val="24"/>
                <w:szCs w:val="24"/>
              </w:rPr>
              <w:t>si</w:t>
            </w:r>
            <w:r>
              <w:rPr>
                <w:color w:val="080808"/>
                <w:spacing w:val="29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denga</w:t>
            </w:r>
            <w:r>
              <w:rPr>
                <w:color w:val="111111"/>
                <w:sz w:val="24"/>
                <w:szCs w:val="24"/>
              </w:rPr>
              <w:t>n</w:t>
            </w:r>
            <w:r>
              <w:rPr>
                <w:color w:val="111111"/>
                <w:spacing w:val="18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2"/>
                <w:sz w:val="24"/>
                <w:szCs w:val="24"/>
              </w:rPr>
              <w:t>s</w:t>
            </w:r>
            <w:r>
              <w:rPr>
                <w:color w:val="111111"/>
                <w:spacing w:val="-1"/>
                <w:sz w:val="24"/>
                <w:szCs w:val="24"/>
              </w:rPr>
              <w:t>i</w:t>
            </w:r>
            <w:r>
              <w:rPr>
                <w:color w:val="111111"/>
                <w:spacing w:val="2"/>
                <w:sz w:val="24"/>
                <w:szCs w:val="24"/>
              </w:rPr>
              <w:t>s</w:t>
            </w:r>
            <w:r>
              <w:rPr>
                <w:color w:val="111111"/>
                <w:spacing w:val="1"/>
                <w:sz w:val="24"/>
                <w:szCs w:val="24"/>
              </w:rPr>
              <w:t>te</w:t>
            </w:r>
            <w:r>
              <w:rPr>
                <w:color w:val="111111"/>
                <w:sz w:val="24"/>
                <w:szCs w:val="24"/>
              </w:rPr>
              <w:t>m</w:t>
            </w:r>
            <w:r>
              <w:rPr>
                <w:color w:val="111111"/>
                <w:spacing w:val="20"/>
                <w:sz w:val="24"/>
                <w:szCs w:val="24"/>
              </w:rPr>
              <w:t xml:space="preserve"> </w:t>
            </w:r>
            <w:r>
              <w:rPr>
                <w:color w:val="0E0E0E"/>
                <w:spacing w:val="1"/>
                <w:sz w:val="24"/>
                <w:szCs w:val="24"/>
              </w:rPr>
              <w:t>i</w:t>
            </w:r>
            <w:r>
              <w:rPr>
                <w:color w:val="0E0E0E"/>
                <w:sz w:val="24"/>
                <w:szCs w:val="24"/>
              </w:rPr>
              <w:t>n</w:t>
            </w:r>
            <w:r>
              <w:rPr>
                <w:color w:val="0E0E0E"/>
                <w:spacing w:val="1"/>
                <w:sz w:val="24"/>
                <w:szCs w:val="24"/>
              </w:rPr>
              <w:t>fo</w:t>
            </w:r>
            <w:r>
              <w:rPr>
                <w:color w:val="0E0E0E"/>
                <w:spacing w:val="2"/>
                <w:sz w:val="24"/>
                <w:szCs w:val="24"/>
              </w:rPr>
              <w:t>r</w:t>
            </w:r>
            <w:r>
              <w:rPr>
                <w:color w:val="0E0E0E"/>
                <w:spacing w:val="3"/>
                <w:sz w:val="24"/>
                <w:szCs w:val="24"/>
              </w:rPr>
              <w:t>m</w:t>
            </w:r>
            <w:r>
              <w:rPr>
                <w:color w:val="0E0E0E"/>
                <w:spacing w:val="-1"/>
                <w:sz w:val="24"/>
                <w:szCs w:val="24"/>
              </w:rPr>
              <w:t>a</w:t>
            </w:r>
            <w:r>
              <w:rPr>
                <w:color w:val="0E0E0E"/>
                <w:spacing w:val="2"/>
                <w:sz w:val="24"/>
                <w:szCs w:val="24"/>
              </w:rPr>
              <w:t>s</w:t>
            </w:r>
            <w:r>
              <w:rPr>
                <w:color w:val="0E0E0E"/>
                <w:sz w:val="24"/>
                <w:szCs w:val="24"/>
              </w:rPr>
              <w:t>i</w:t>
            </w:r>
            <w:r>
              <w:rPr>
                <w:color w:val="0E0E0E"/>
                <w:spacing w:val="24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w w:val="102"/>
                <w:sz w:val="24"/>
                <w:szCs w:val="24"/>
              </w:rPr>
              <w:t>yan</w:t>
            </w:r>
            <w:r>
              <w:rPr>
                <w:color w:val="111111"/>
                <w:w w:val="102"/>
                <w:sz w:val="24"/>
                <w:szCs w:val="24"/>
              </w:rPr>
              <w:t xml:space="preserve">g </w:t>
            </w:r>
            <w:r>
              <w:rPr>
                <w:color w:val="111111"/>
                <w:spacing w:val="1"/>
                <w:sz w:val="24"/>
                <w:szCs w:val="24"/>
              </w:rPr>
              <w:t>aka</w:t>
            </w:r>
            <w:r>
              <w:rPr>
                <w:color w:val="111111"/>
                <w:sz w:val="24"/>
                <w:szCs w:val="24"/>
              </w:rPr>
              <w:t>n</w:t>
            </w:r>
            <w:r>
              <w:rPr>
                <w:color w:val="111111"/>
                <w:spacing w:val="13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dibua</w:t>
            </w:r>
            <w:r>
              <w:rPr>
                <w:color w:val="111111"/>
                <w:sz w:val="24"/>
                <w:szCs w:val="24"/>
              </w:rPr>
              <w:t>t</w:t>
            </w:r>
            <w:r>
              <w:rPr>
                <w:color w:val="111111"/>
                <w:spacing w:val="15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d</w:t>
            </w:r>
            <w:r>
              <w:rPr>
                <w:color w:val="111111"/>
                <w:sz w:val="24"/>
                <w:szCs w:val="24"/>
              </w:rPr>
              <w:t>i</w:t>
            </w:r>
            <w:r>
              <w:rPr>
                <w:color w:val="111111"/>
                <w:spacing w:val="5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lua</w:t>
            </w:r>
            <w:r>
              <w:rPr>
                <w:color w:val="111111"/>
                <w:sz w:val="24"/>
                <w:szCs w:val="24"/>
              </w:rPr>
              <w:t>r</w:t>
            </w:r>
            <w:r>
              <w:rPr>
                <w:color w:val="111111"/>
                <w:spacing w:val="13"/>
                <w:sz w:val="24"/>
                <w:szCs w:val="24"/>
              </w:rPr>
              <w:t xml:space="preserve"> </w:t>
            </w:r>
            <w:r>
              <w:rPr>
                <w:color w:val="090909"/>
                <w:spacing w:val="2"/>
                <w:sz w:val="24"/>
                <w:szCs w:val="24"/>
              </w:rPr>
              <w:t>s</w:t>
            </w:r>
            <w:r>
              <w:rPr>
                <w:color w:val="090909"/>
                <w:spacing w:val="1"/>
                <w:sz w:val="24"/>
                <w:szCs w:val="24"/>
              </w:rPr>
              <w:t>i</w:t>
            </w:r>
            <w:r>
              <w:rPr>
                <w:color w:val="090909"/>
                <w:spacing w:val="2"/>
                <w:sz w:val="24"/>
                <w:szCs w:val="24"/>
              </w:rPr>
              <w:t>s</w:t>
            </w:r>
            <w:r>
              <w:rPr>
                <w:color w:val="090909"/>
                <w:spacing w:val="1"/>
                <w:sz w:val="24"/>
                <w:szCs w:val="24"/>
              </w:rPr>
              <w:t>te</w:t>
            </w:r>
            <w:r>
              <w:rPr>
                <w:color w:val="090909"/>
                <w:sz w:val="24"/>
                <w:szCs w:val="24"/>
              </w:rPr>
              <w:t>m</w:t>
            </w:r>
            <w:r>
              <w:rPr>
                <w:color w:val="090909"/>
                <w:spacing w:val="19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i</w:t>
            </w:r>
            <w:r>
              <w:rPr>
                <w:color w:val="111111"/>
                <w:sz w:val="24"/>
                <w:szCs w:val="24"/>
              </w:rPr>
              <w:t>n</w:t>
            </w:r>
            <w:r>
              <w:rPr>
                <w:color w:val="111111"/>
                <w:spacing w:val="1"/>
                <w:sz w:val="24"/>
                <w:szCs w:val="24"/>
              </w:rPr>
              <w:t>fo</w:t>
            </w:r>
            <w:r>
              <w:rPr>
                <w:color w:val="111111"/>
                <w:spacing w:val="2"/>
                <w:sz w:val="24"/>
                <w:szCs w:val="24"/>
              </w:rPr>
              <w:t>r</w:t>
            </w:r>
            <w:r>
              <w:rPr>
                <w:color w:val="111111"/>
                <w:spacing w:val="3"/>
                <w:sz w:val="24"/>
                <w:szCs w:val="24"/>
              </w:rPr>
              <w:t>m</w:t>
            </w:r>
            <w:r>
              <w:rPr>
                <w:color w:val="111111"/>
                <w:spacing w:val="-1"/>
                <w:sz w:val="24"/>
                <w:szCs w:val="24"/>
              </w:rPr>
              <w:t>a</w:t>
            </w:r>
            <w:r>
              <w:rPr>
                <w:color w:val="111111"/>
                <w:spacing w:val="2"/>
                <w:sz w:val="24"/>
                <w:szCs w:val="24"/>
              </w:rPr>
              <w:t>s</w:t>
            </w:r>
            <w:r>
              <w:rPr>
                <w:color w:val="111111"/>
                <w:sz w:val="24"/>
                <w:szCs w:val="24"/>
              </w:rPr>
              <w:t>i</w:t>
            </w:r>
            <w:r>
              <w:rPr>
                <w:color w:val="111111"/>
                <w:spacing w:val="21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w w:val="102"/>
                <w:sz w:val="24"/>
                <w:szCs w:val="24"/>
              </w:rPr>
              <w:t>it</w:t>
            </w:r>
            <w:r>
              <w:rPr>
                <w:color w:val="111111"/>
                <w:w w:val="102"/>
                <w:sz w:val="24"/>
                <w:szCs w:val="24"/>
              </w:rPr>
              <w:t xml:space="preserve">u </w:t>
            </w:r>
            <w:r>
              <w:rPr>
                <w:color w:val="111111"/>
                <w:spacing w:val="2"/>
                <w:w w:val="102"/>
                <w:sz w:val="24"/>
                <w:szCs w:val="24"/>
              </w:rPr>
              <w:t>s</w:t>
            </w:r>
            <w:r>
              <w:rPr>
                <w:color w:val="111111"/>
                <w:spacing w:val="-1"/>
                <w:w w:val="102"/>
                <w:sz w:val="24"/>
                <w:szCs w:val="24"/>
              </w:rPr>
              <w:t>e</w:t>
            </w:r>
            <w:r>
              <w:rPr>
                <w:color w:val="111111"/>
                <w:spacing w:val="1"/>
                <w:w w:val="102"/>
                <w:sz w:val="24"/>
                <w:szCs w:val="24"/>
              </w:rPr>
              <w:t>ndi</w:t>
            </w:r>
            <w:r>
              <w:rPr>
                <w:color w:val="111111"/>
                <w:spacing w:val="2"/>
                <w:w w:val="102"/>
                <w:sz w:val="24"/>
                <w:szCs w:val="24"/>
              </w:rPr>
              <w:t>r</w:t>
            </w:r>
            <w:r>
              <w:rPr>
                <w:color w:val="111111"/>
                <w:spacing w:val="-1"/>
                <w:w w:val="102"/>
                <w:sz w:val="24"/>
                <w:szCs w:val="24"/>
              </w:rPr>
              <w:t>i</w:t>
            </w:r>
            <w:r>
              <w:rPr>
                <w:color w:val="111111"/>
                <w:w w:val="102"/>
                <w:sz w:val="24"/>
                <w:szCs w:val="24"/>
              </w:rPr>
              <w:t>.</w:t>
            </w:r>
          </w:p>
        </w:tc>
      </w:tr>
      <w:tr w:rsidR="008F76AF">
        <w:trPr>
          <w:trHeight w:hRule="exact" w:val="1670"/>
        </w:trPr>
        <w:tc>
          <w:tcPr>
            <w:tcW w:w="566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4" w:line="280" w:lineRule="exact"/>
              <w:rPr>
                <w:sz w:val="28"/>
                <w:szCs w:val="28"/>
              </w:rPr>
            </w:pPr>
          </w:p>
          <w:p w:rsidR="008F76AF" w:rsidRDefault="00F435A5">
            <w:pPr>
              <w:ind w:left="207" w:right="165"/>
              <w:jc w:val="center"/>
              <w:rPr>
                <w:sz w:val="22"/>
                <w:szCs w:val="22"/>
              </w:rPr>
            </w:pPr>
            <w:r>
              <w:rPr>
                <w:color w:val="111111"/>
                <w:w w:val="94"/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8F76AF">
            <w:pPr>
              <w:spacing w:before="3" w:line="100" w:lineRule="exact"/>
              <w:rPr>
                <w:sz w:val="11"/>
                <w:szCs w:val="11"/>
              </w:rPr>
            </w:pPr>
          </w:p>
          <w:p w:rsidR="008F76AF" w:rsidRDefault="007E034C">
            <w:pPr>
              <w:ind w:left="404"/>
            </w:pPr>
            <w:r>
              <w:pict>
                <v:shape id="_x0000_i1035" type="#_x0000_t75" style="width:33.5pt;height:46.05pt">
                  <v:imagedata r:id="rId151" o:title=""/>
                </v:shape>
              </w:pict>
            </w: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" w:line="220" w:lineRule="exact"/>
              <w:rPr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5" w:line="280" w:lineRule="exact"/>
              <w:rPr>
                <w:sz w:val="28"/>
                <w:szCs w:val="28"/>
              </w:rPr>
            </w:pPr>
          </w:p>
          <w:p w:rsidR="008F76AF" w:rsidRDefault="00F435A5">
            <w:pPr>
              <w:ind w:left="325"/>
              <w:rPr>
                <w:sz w:val="24"/>
                <w:szCs w:val="24"/>
              </w:rPr>
            </w:pPr>
            <w:r>
              <w:rPr>
                <w:i/>
                <w:color w:val="080808"/>
                <w:w w:val="110"/>
                <w:sz w:val="24"/>
                <w:szCs w:val="24"/>
              </w:rPr>
              <w:t>L</w:t>
            </w:r>
            <w:r>
              <w:rPr>
                <w:i/>
                <w:color w:val="080808"/>
                <w:spacing w:val="-2"/>
                <w:w w:val="110"/>
                <w:sz w:val="24"/>
                <w:szCs w:val="24"/>
              </w:rPr>
              <w:t>i</w:t>
            </w:r>
            <w:r>
              <w:rPr>
                <w:i/>
                <w:color w:val="080808"/>
                <w:spacing w:val="-1"/>
                <w:w w:val="110"/>
                <w:sz w:val="24"/>
                <w:szCs w:val="24"/>
              </w:rPr>
              <w:t>f</w:t>
            </w:r>
            <w:r>
              <w:rPr>
                <w:i/>
                <w:color w:val="080808"/>
                <w:spacing w:val="3"/>
                <w:w w:val="110"/>
                <w:sz w:val="24"/>
                <w:szCs w:val="24"/>
              </w:rPr>
              <w:t>e</w:t>
            </w:r>
            <w:r>
              <w:rPr>
                <w:i/>
                <w:color w:val="080808"/>
                <w:spacing w:val="-1"/>
                <w:w w:val="110"/>
                <w:sz w:val="24"/>
                <w:szCs w:val="24"/>
              </w:rPr>
              <w:t>li</w:t>
            </w:r>
            <w:r>
              <w:rPr>
                <w:i/>
                <w:color w:val="080808"/>
                <w:w w:val="110"/>
                <w:sz w:val="24"/>
                <w:szCs w:val="24"/>
              </w:rPr>
              <w:t>ne</w:t>
            </w:r>
          </w:p>
        </w:tc>
        <w:tc>
          <w:tcPr>
            <w:tcW w:w="4393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spacing w:line="480" w:lineRule="auto"/>
              <w:ind w:left="-1" w:right="735"/>
              <w:rPr>
                <w:sz w:val="24"/>
                <w:szCs w:val="24"/>
              </w:rPr>
            </w:pPr>
            <w:r>
              <w:rPr>
                <w:color w:val="111111"/>
                <w:spacing w:val="2"/>
                <w:sz w:val="24"/>
                <w:szCs w:val="24"/>
              </w:rPr>
              <w:t>O</w:t>
            </w:r>
            <w:r>
              <w:rPr>
                <w:color w:val="111111"/>
                <w:spacing w:val="1"/>
                <w:sz w:val="24"/>
                <w:szCs w:val="24"/>
              </w:rPr>
              <w:t>bje</w:t>
            </w:r>
            <w:r>
              <w:rPr>
                <w:color w:val="111111"/>
                <w:sz w:val="24"/>
                <w:szCs w:val="24"/>
              </w:rPr>
              <w:t>k</w:t>
            </w:r>
            <w:r>
              <w:rPr>
                <w:color w:val="111111"/>
                <w:spacing w:val="18"/>
                <w:sz w:val="24"/>
                <w:szCs w:val="24"/>
              </w:rPr>
              <w:t xml:space="preserve"> </w:t>
            </w:r>
            <w:r>
              <w:rPr>
                <w:i/>
                <w:color w:val="111111"/>
                <w:spacing w:val="1"/>
                <w:sz w:val="24"/>
                <w:szCs w:val="24"/>
              </w:rPr>
              <w:t>entit</w:t>
            </w:r>
            <w:r>
              <w:rPr>
                <w:i/>
                <w:color w:val="111111"/>
                <w:spacing w:val="-16"/>
                <w:sz w:val="24"/>
                <w:szCs w:val="24"/>
              </w:rPr>
              <w:t>y</w:t>
            </w:r>
            <w:r>
              <w:rPr>
                <w:i/>
                <w:color w:val="111111"/>
                <w:sz w:val="24"/>
                <w:szCs w:val="24"/>
              </w:rPr>
              <w:t>,</w:t>
            </w:r>
            <w:r>
              <w:rPr>
                <w:i/>
                <w:color w:val="111111"/>
                <w:spacing w:val="19"/>
                <w:sz w:val="24"/>
                <w:szCs w:val="24"/>
              </w:rPr>
              <w:t xml:space="preserve"> </w:t>
            </w:r>
            <w:r>
              <w:rPr>
                <w:color w:val="0C0C0C"/>
                <w:spacing w:val="1"/>
                <w:sz w:val="24"/>
                <w:szCs w:val="24"/>
              </w:rPr>
              <w:t>anta</w:t>
            </w:r>
            <w:r>
              <w:rPr>
                <w:color w:val="0C0C0C"/>
                <w:sz w:val="24"/>
                <w:szCs w:val="24"/>
              </w:rPr>
              <w:t>r</w:t>
            </w:r>
            <w:r>
              <w:rPr>
                <w:color w:val="0C0C0C"/>
                <w:spacing w:val="2"/>
                <w:sz w:val="24"/>
                <w:szCs w:val="24"/>
              </w:rPr>
              <w:t>m</w:t>
            </w:r>
            <w:r>
              <w:rPr>
                <w:color w:val="0C0C0C"/>
                <w:spacing w:val="1"/>
                <w:sz w:val="24"/>
                <w:szCs w:val="24"/>
              </w:rPr>
              <w:t>uk</w:t>
            </w:r>
            <w:r>
              <w:rPr>
                <w:color w:val="0C0C0C"/>
                <w:sz w:val="24"/>
                <w:szCs w:val="24"/>
              </w:rPr>
              <w:t>a</w:t>
            </w:r>
            <w:r>
              <w:rPr>
                <w:color w:val="0C0C0C"/>
                <w:spacing w:val="25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yan</w:t>
            </w:r>
            <w:r>
              <w:rPr>
                <w:color w:val="111111"/>
                <w:sz w:val="24"/>
                <w:szCs w:val="24"/>
              </w:rPr>
              <w:t>g</w:t>
            </w:r>
            <w:r>
              <w:rPr>
                <w:color w:val="111111"/>
                <w:spacing w:val="10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3"/>
                <w:w w:val="102"/>
                <w:sz w:val="24"/>
                <w:szCs w:val="24"/>
              </w:rPr>
              <w:t>s</w:t>
            </w:r>
            <w:r>
              <w:rPr>
                <w:color w:val="111111"/>
                <w:spacing w:val="1"/>
                <w:w w:val="102"/>
                <w:sz w:val="24"/>
                <w:szCs w:val="24"/>
              </w:rPr>
              <w:t>alin</w:t>
            </w:r>
            <w:r>
              <w:rPr>
                <w:color w:val="111111"/>
                <w:w w:val="102"/>
                <w:sz w:val="24"/>
                <w:szCs w:val="24"/>
              </w:rPr>
              <w:t xml:space="preserve">g </w:t>
            </w:r>
            <w:r>
              <w:rPr>
                <w:color w:val="080808"/>
                <w:spacing w:val="1"/>
                <w:w w:val="102"/>
                <w:sz w:val="24"/>
                <w:szCs w:val="24"/>
              </w:rPr>
              <w:t>be</w:t>
            </w:r>
            <w:r>
              <w:rPr>
                <w:color w:val="080808"/>
                <w:spacing w:val="2"/>
                <w:w w:val="102"/>
                <w:sz w:val="24"/>
                <w:szCs w:val="24"/>
              </w:rPr>
              <w:t>r</w:t>
            </w:r>
            <w:r>
              <w:rPr>
                <w:color w:val="080808"/>
                <w:spacing w:val="-1"/>
                <w:w w:val="102"/>
                <w:sz w:val="24"/>
                <w:szCs w:val="24"/>
              </w:rPr>
              <w:t>i</w:t>
            </w:r>
            <w:r>
              <w:rPr>
                <w:color w:val="080808"/>
                <w:spacing w:val="1"/>
                <w:w w:val="102"/>
                <w:sz w:val="24"/>
                <w:szCs w:val="24"/>
              </w:rPr>
              <w:t>nte</w:t>
            </w:r>
            <w:r>
              <w:rPr>
                <w:color w:val="080808"/>
                <w:spacing w:val="2"/>
                <w:w w:val="102"/>
                <w:sz w:val="24"/>
                <w:szCs w:val="24"/>
              </w:rPr>
              <w:t>r</w:t>
            </w:r>
            <w:r>
              <w:rPr>
                <w:color w:val="080808"/>
                <w:spacing w:val="1"/>
                <w:w w:val="102"/>
                <w:sz w:val="24"/>
                <w:szCs w:val="24"/>
              </w:rPr>
              <w:t>ak</w:t>
            </w:r>
            <w:r>
              <w:rPr>
                <w:color w:val="080808"/>
                <w:w w:val="102"/>
                <w:sz w:val="24"/>
                <w:szCs w:val="24"/>
              </w:rPr>
              <w:t>s</w:t>
            </w:r>
            <w:r>
              <w:rPr>
                <w:color w:val="080808"/>
                <w:spacing w:val="-1"/>
                <w:w w:val="102"/>
                <w:sz w:val="24"/>
                <w:szCs w:val="24"/>
              </w:rPr>
              <w:t>i</w:t>
            </w:r>
            <w:r>
              <w:rPr>
                <w:color w:val="080808"/>
                <w:w w:val="102"/>
                <w:sz w:val="24"/>
                <w:szCs w:val="24"/>
              </w:rPr>
              <w:t>.</w:t>
            </w:r>
          </w:p>
        </w:tc>
      </w:tr>
      <w:tr w:rsidR="008F76AF">
        <w:trPr>
          <w:trHeight w:hRule="exact" w:val="1673"/>
        </w:trPr>
        <w:tc>
          <w:tcPr>
            <w:tcW w:w="566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8F76AF">
            <w:pPr>
              <w:spacing w:before="3" w:line="120" w:lineRule="exact"/>
              <w:rPr>
                <w:sz w:val="12"/>
                <w:szCs w:val="12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204" w:right="162"/>
              <w:jc w:val="center"/>
              <w:rPr>
                <w:sz w:val="23"/>
                <w:szCs w:val="23"/>
              </w:rPr>
            </w:pPr>
            <w:r>
              <w:rPr>
                <w:color w:val="111111"/>
                <w:w w:val="94"/>
                <w:sz w:val="23"/>
                <w:szCs w:val="23"/>
              </w:rPr>
              <w:t>3</w:t>
            </w:r>
          </w:p>
        </w:tc>
        <w:tc>
          <w:tcPr>
            <w:tcW w:w="1702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8F76AF">
            <w:pPr>
              <w:spacing w:before="3" w:line="240" w:lineRule="exact"/>
              <w:rPr>
                <w:sz w:val="24"/>
                <w:szCs w:val="24"/>
              </w:rPr>
            </w:pPr>
          </w:p>
          <w:p w:rsidR="008F76AF" w:rsidRDefault="007E034C">
            <w:pPr>
              <w:ind w:left="35"/>
            </w:pPr>
            <w:r>
              <w:pict>
                <v:shape id="_x0000_i1036" type="#_x0000_t75" style="width:82.05pt;height:19.25pt">
                  <v:imagedata r:id="rId152" o:title=""/>
                </v:shape>
              </w:pict>
            </w: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8" w:line="200" w:lineRule="exact"/>
            </w:pPr>
          </w:p>
        </w:tc>
        <w:tc>
          <w:tcPr>
            <w:tcW w:w="1560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328"/>
              <w:rPr>
                <w:sz w:val="24"/>
                <w:szCs w:val="24"/>
              </w:rPr>
            </w:pPr>
            <w:r>
              <w:rPr>
                <w:i/>
                <w:color w:val="080808"/>
                <w:spacing w:val="1"/>
                <w:w w:val="102"/>
                <w:sz w:val="24"/>
                <w:szCs w:val="24"/>
              </w:rPr>
              <w:t>Me</w:t>
            </w:r>
            <w:r>
              <w:rPr>
                <w:i/>
                <w:color w:val="080808"/>
                <w:w w:val="102"/>
                <w:sz w:val="24"/>
                <w:szCs w:val="24"/>
              </w:rPr>
              <w:t>s</w:t>
            </w:r>
            <w:r>
              <w:rPr>
                <w:i/>
                <w:color w:val="080808"/>
                <w:spacing w:val="3"/>
                <w:w w:val="102"/>
                <w:sz w:val="24"/>
                <w:szCs w:val="24"/>
              </w:rPr>
              <w:t>s</w:t>
            </w:r>
            <w:r>
              <w:rPr>
                <w:i/>
                <w:color w:val="080808"/>
                <w:spacing w:val="1"/>
                <w:w w:val="102"/>
                <w:sz w:val="24"/>
                <w:szCs w:val="24"/>
              </w:rPr>
              <w:t>ag</w:t>
            </w:r>
            <w:r>
              <w:rPr>
                <w:i/>
                <w:color w:val="080808"/>
                <w:w w:val="102"/>
                <w:sz w:val="24"/>
                <w:szCs w:val="24"/>
              </w:rPr>
              <w:t>e</w:t>
            </w:r>
          </w:p>
        </w:tc>
        <w:tc>
          <w:tcPr>
            <w:tcW w:w="4393" w:type="dxa"/>
            <w:tcBorders>
              <w:top w:val="single" w:sz="7" w:space="0" w:color="2E2E2E"/>
              <w:left w:val="single" w:sz="7" w:space="0" w:color="2E2E2E"/>
              <w:bottom w:val="single" w:sz="7" w:space="0" w:color="2E2E2E"/>
              <w:right w:val="single" w:sz="7" w:space="0" w:color="2E2E2E"/>
            </w:tcBorders>
          </w:tcPr>
          <w:p w:rsidR="008F76AF" w:rsidRDefault="00F435A5">
            <w:pPr>
              <w:spacing w:line="260" w:lineRule="exact"/>
              <w:ind w:left="124"/>
              <w:rPr>
                <w:sz w:val="24"/>
                <w:szCs w:val="24"/>
              </w:rPr>
            </w:pPr>
            <w:r>
              <w:rPr>
                <w:color w:val="111111"/>
                <w:spacing w:val="2"/>
                <w:sz w:val="24"/>
                <w:szCs w:val="24"/>
              </w:rPr>
              <w:t>S</w:t>
            </w:r>
            <w:r>
              <w:rPr>
                <w:color w:val="111111"/>
                <w:spacing w:val="1"/>
                <w:sz w:val="24"/>
                <w:szCs w:val="24"/>
              </w:rPr>
              <w:t>p</w:t>
            </w:r>
            <w:r>
              <w:rPr>
                <w:color w:val="111111"/>
                <w:spacing w:val="-1"/>
                <w:sz w:val="24"/>
                <w:szCs w:val="24"/>
              </w:rPr>
              <w:t>e</w:t>
            </w:r>
            <w:r>
              <w:rPr>
                <w:color w:val="111111"/>
                <w:spacing w:val="2"/>
                <w:sz w:val="24"/>
                <w:szCs w:val="24"/>
              </w:rPr>
              <w:t>s</w:t>
            </w:r>
            <w:r>
              <w:rPr>
                <w:color w:val="111111"/>
                <w:spacing w:val="1"/>
                <w:sz w:val="24"/>
                <w:szCs w:val="24"/>
              </w:rPr>
              <w:t>i</w:t>
            </w:r>
            <w:r>
              <w:rPr>
                <w:color w:val="111111"/>
                <w:spacing w:val="2"/>
                <w:sz w:val="24"/>
                <w:szCs w:val="24"/>
              </w:rPr>
              <w:t>f</w:t>
            </w:r>
            <w:r>
              <w:rPr>
                <w:color w:val="111111"/>
                <w:spacing w:val="1"/>
                <w:sz w:val="24"/>
                <w:szCs w:val="24"/>
              </w:rPr>
              <w:t>ik</w:t>
            </w:r>
            <w:r>
              <w:rPr>
                <w:color w:val="111111"/>
                <w:spacing w:val="-1"/>
                <w:sz w:val="24"/>
                <w:szCs w:val="24"/>
              </w:rPr>
              <w:t>a</w:t>
            </w:r>
            <w:r>
              <w:rPr>
                <w:color w:val="111111"/>
                <w:spacing w:val="2"/>
                <w:sz w:val="24"/>
                <w:szCs w:val="24"/>
              </w:rPr>
              <w:t>s</w:t>
            </w:r>
            <w:r>
              <w:rPr>
                <w:color w:val="111111"/>
                <w:sz w:val="24"/>
                <w:szCs w:val="24"/>
              </w:rPr>
              <w:t>i</w:t>
            </w:r>
            <w:r>
              <w:rPr>
                <w:color w:val="111111"/>
                <w:spacing w:val="24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da</w:t>
            </w:r>
            <w:r>
              <w:rPr>
                <w:color w:val="111111"/>
                <w:sz w:val="24"/>
                <w:szCs w:val="24"/>
              </w:rPr>
              <w:t>ri</w:t>
            </w:r>
            <w:r>
              <w:rPr>
                <w:color w:val="111111"/>
                <w:spacing w:val="10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ko</w:t>
            </w:r>
            <w:r>
              <w:rPr>
                <w:color w:val="111111"/>
                <w:spacing w:val="3"/>
                <w:sz w:val="24"/>
                <w:szCs w:val="24"/>
              </w:rPr>
              <w:t>m</w:t>
            </w:r>
            <w:r>
              <w:rPr>
                <w:color w:val="111111"/>
                <w:spacing w:val="1"/>
                <w:sz w:val="24"/>
                <w:szCs w:val="24"/>
              </w:rPr>
              <w:t>unik</w:t>
            </w:r>
            <w:r>
              <w:rPr>
                <w:color w:val="111111"/>
                <w:spacing w:val="-1"/>
                <w:sz w:val="24"/>
                <w:szCs w:val="24"/>
              </w:rPr>
              <w:t>a</w:t>
            </w:r>
            <w:r>
              <w:rPr>
                <w:color w:val="111111"/>
                <w:spacing w:val="2"/>
                <w:sz w:val="24"/>
                <w:szCs w:val="24"/>
              </w:rPr>
              <w:t>s</w:t>
            </w:r>
            <w:r>
              <w:rPr>
                <w:color w:val="111111"/>
                <w:sz w:val="24"/>
                <w:szCs w:val="24"/>
              </w:rPr>
              <w:t>i</w:t>
            </w:r>
            <w:r>
              <w:rPr>
                <w:color w:val="111111"/>
                <w:spacing w:val="25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anta</w:t>
            </w:r>
            <w:r>
              <w:rPr>
                <w:color w:val="111111"/>
                <w:sz w:val="24"/>
                <w:szCs w:val="24"/>
              </w:rPr>
              <w:t>r</w:t>
            </w:r>
            <w:r>
              <w:rPr>
                <w:color w:val="111111"/>
                <w:spacing w:val="14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w w:val="102"/>
                <w:sz w:val="24"/>
                <w:szCs w:val="24"/>
              </w:rPr>
              <w:t>obje</w:t>
            </w:r>
            <w:r>
              <w:rPr>
                <w:color w:val="111111"/>
                <w:w w:val="102"/>
                <w:sz w:val="24"/>
                <w:szCs w:val="24"/>
              </w:rPr>
              <w:t>k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24" w:right="746"/>
              <w:rPr>
                <w:sz w:val="24"/>
                <w:szCs w:val="24"/>
              </w:rPr>
            </w:pPr>
            <w:r>
              <w:rPr>
                <w:color w:val="111111"/>
                <w:spacing w:val="1"/>
                <w:sz w:val="24"/>
                <w:szCs w:val="24"/>
              </w:rPr>
              <w:t>yan</w:t>
            </w:r>
            <w:r>
              <w:rPr>
                <w:color w:val="111111"/>
                <w:sz w:val="24"/>
                <w:szCs w:val="24"/>
              </w:rPr>
              <w:t>g</w:t>
            </w:r>
            <w:r>
              <w:rPr>
                <w:color w:val="111111"/>
                <w:spacing w:val="13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3"/>
                <w:sz w:val="24"/>
                <w:szCs w:val="24"/>
              </w:rPr>
              <w:t>m</w:t>
            </w:r>
            <w:r>
              <w:rPr>
                <w:color w:val="111111"/>
                <w:spacing w:val="1"/>
                <w:sz w:val="24"/>
                <w:szCs w:val="24"/>
              </w:rPr>
              <w:t>e</w:t>
            </w:r>
            <w:r>
              <w:rPr>
                <w:color w:val="111111"/>
                <w:spacing w:val="3"/>
                <w:sz w:val="24"/>
                <w:szCs w:val="24"/>
              </w:rPr>
              <w:t>m</w:t>
            </w:r>
            <w:r>
              <w:rPr>
                <w:color w:val="111111"/>
                <w:spacing w:val="1"/>
                <w:sz w:val="24"/>
                <w:szCs w:val="24"/>
              </w:rPr>
              <w:t>ua</w:t>
            </w:r>
            <w:r>
              <w:rPr>
                <w:color w:val="111111"/>
                <w:sz w:val="24"/>
                <w:szCs w:val="24"/>
              </w:rPr>
              <w:t>t</w:t>
            </w:r>
            <w:r>
              <w:rPr>
                <w:color w:val="111111"/>
                <w:spacing w:val="16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in</w:t>
            </w:r>
            <w:r>
              <w:rPr>
                <w:color w:val="111111"/>
                <w:spacing w:val="2"/>
                <w:sz w:val="24"/>
                <w:szCs w:val="24"/>
              </w:rPr>
              <w:t>f</w:t>
            </w:r>
            <w:r>
              <w:rPr>
                <w:color w:val="111111"/>
                <w:spacing w:val="1"/>
                <w:sz w:val="24"/>
                <w:szCs w:val="24"/>
              </w:rPr>
              <w:t>o</w:t>
            </w:r>
            <w:r>
              <w:rPr>
                <w:color w:val="111111"/>
                <w:sz w:val="24"/>
                <w:szCs w:val="24"/>
              </w:rPr>
              <w:t>r</w:t>
            </w:r>
            <w:r>
              <w:rPr>
                <w:color w:val="111111"/>
                <w:spacing w:val="2"/>
                <w:sz w:val="24"/>
                <w:szCs w:val="24"/>
              </w:rPr>
              <w:t>m</w:t>
            </w:r>
            <w:r>
              <w:rPr>
                <w:color w:val="111111"/>
                <w:spacing w:val="1"/>
                <w:sz w:val="24"/>
                <w:szCs w:val="24"/>
              </w:rPr>
              <w:t>a</w:t>
            </w:r>
            <w:r>
              <w:rPr>
                <w:color w:val="111111"/>
                <w:spacing w:val="2"/>
                <w:sz w:val="24"/>
                <w:szCs w:val="24"/>
              </w:rPr>
              <w:t>s</w:t>
            </w:r>
            <w:r>
              <w:rPr>
                <w:color w:val="111111"/>
                <w:spacing w:val="4"/>
                <w:sz w:val="24"/>
                <w:szCs w:val="24"/>
              </w:rPr>
              <w:t>i</w:t>
            </w:r>
            <w:r>
              <w:rPr>
                <w:color w:val="111111"/>
                <w:sz w:val="24"/>
                <w:szCs w:val="24"/>
              </w:rPr>
              <w:t>-</w:t>
            </w:r>
            <w:r>
              <w:rPr>
                <w:color w:val="111111"/>
                <w:spacing w:val="24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w w:val="102"/>
                <w:sz w:val="24"/>
                <w:szCs w:val="24"/>
              </w:rPr>
              <w:t>i</w:t>
            </w:r>
            <w:r>
              <w:rPr>
                <w:color w:val="111111"/>
                <w:w w:val="102"/>
                <w:sz w:val="24"/>
                <w:szCs w:val="24"/>
              </w:rPr>
              <w:t>n</w:t>
            </w:r>
            <w:r>
              <w:rPr>
                <w:color w:val="111111"/>
                <w:spacing w:val="1"/>
                <w:w w:val="102"/>
                <w:sz w:val="24"/>
                <w:szCs w:val="24"/>
              </w:rPr>
              <w:t>fo</w:t>
            </w:r>
            <w:r>
              <w:rPr>
                <w:color w:val="111111"/>
                <w:spacing w:val="2"/>
                <w:w w:val="102"/>
                <w:sz w:val="24"/>
                <w:szCs w:val="24"/>
              </w:rPr>
              <w:t>r</w:t>
            </w:r>
            <w:r>
              <w:rPr>
                <w:color w:val="111111"/>
                <w:spacing w:val="3"/>
                <w:w w:val="102"/>
                <w:sz w:val="24"/>
                <w:szCs w:val="24"/>
              </w:rPr>
              <w:t>m</w:t>
            </w:r>
            <w:r>
              <w:rPr>
                <w:color w:val="111111"/>
                <w:spacing w:val="-1"/>
                <w:w w:val="102"/>
                <w:sz w:val="24"/>
                <w:szCs w:val="24"/>
              </w:rPr>
              <w:t>a</w:t>
            </w:r>
            <w:r>
              <w:rPr>
                <w:color w:val="111111"/>
                <w:spacing w:val="2"/>
                <w:w w:val="102"/>
                <w:sz w:val="24"/>
                <w:szCs w:val="24"/>
              </w:rPr>
              <w:t>s</w:t>
            </w:r>
            <w:r>
              <w:rPr>
                <w:color w:val="111111"/>
                <w:w w:val="102"/>
                <w:sz w:val="24"/>
                <w:szCs w:val="24"/>
              </w:rPr>
              <w:t xml:space="preserve">i </w:t>
            </w:r>
            <w:r>
              <w:rPr>
                <w:color w:val="111111"/>
                <w:spacing w:val="1"/>
                <w:sz w:val="24"/>
                <w:szCs w:val="24"/>
              </w:rPr>
              <w:t>tentan</w:t>
            </w:r>
            <w:r>
              <w:rPr>
                <w:color w:val="111111"/>
                <w:sz w:val="24"/>
                <w:szCs w:val="24"/>
              </w:rPr>
              <w:t>g</w:t>
            </w:r>
            <w:r>
              <w:rPr>
                <w:color w:val="111111"/>
                <w:spacing w:val="20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akt</w:t>
            </w:r>
            <w:r>
              <w:rPr>
                <w:color w:val="111111"/>
                <w:spacing w:val="-1"/>
                <w:sz w:val="24"/>
                <w:szCs w:val="24"/>
              </w:rPr>
              <w:t>i</w:t>
            </w:r>
            <w:r>
              <w:rPr>
                <w:color w:val="111111"/>
                <w:spacing w:val="2"/>
                <w:sz w:val="24"/>
                <w:szCs w:val="24"/>
              </w:rPr>
              <w:t>f</w:t>
            </w:r>
            <w:r>
              <w:rPr>
                <w:color w:val="111111"/>
                <w:spacing w:val="1"/>
                <w:sz w:val="24"/>
                <w:szCs w:val="24"/>
              </w:rPr>
              <w:t>it</w:t>
            </w:r>
            <w:r>
              <w:rPr>
                <w:color w:val="111111"/>
                <w:spacing w:val="-1"/>
                <w:sz w:val="24"/>
                <w:szCs w:val="24"/>
              </w:rPr>
              <w:t>a</w:t>
            </w:r>
            <w:r>
              <w:rPr>
                <w:color w:val="111111"/>
                <w:sz w:val="24"/>
                <w:szCs w:val="24"/>
              </w:rPr>
              <w:t>s</w:t>
            </w:r>
            <w:r>
              <w:rPr>
                <w:color w:val="111111"/>
                <w:spacing w:val="20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1"/>
                <w:sz w:val="24"/>
                <w:szCs w:val="24"/>
              </w:rPr>
              <w:t>yan</w:t>
            </w:r>
            <w:r>
              <w:rPr>
                <w:color w:val="111111"/>
                <w:sz w:val="24"/>
                <w:szCs w:val="24"/>
              </w:rPr>
              <w:t>g</w:t>
            </w:r>
            <w:r>
              <w:rPr>
                <w:color w:val="111111"/>
                <w:spacing w:val="16"/>
                <w:sz w:val="24"/>
                <w:szCs w:val="24"/>
              </w:rPr>
              <w:t xml:space="preserve"> </w:t>
            </w:r>
            <w:r>
              <w:rPr>
                <w:color w:val="080808"/>
                <w:spacing w:val="1"/>
                <w:w w:val="102"/>
                <w:sz w:val="24"/>
                <w:szCs w:val="24"/>
              </w:rPr>
              <w:t>te</w:t>
            </w:r>
            <w:r>
              <w:rPr>
                <w:color w:val="080808"/>
                <w:w w:val="102"/>
                <w:sz w:val="24"/>
                <w:szCs w:val="24"/>
              </w:rPr>
              <w:t>r</w:t>
            </w:r>
            <w:r>
              <w:rPr>
                <w:color w:val="080808"/>
                <w:spacing w:val="1"/>
                <w:w w:val="102"/>
                <w:sz w:val="24"/>
                <w:szCs w:val="24"/>
              </w:rPr>
              <w:t>jad</w:t>
            </w:r>
            <w:r>
              <w:rPr>
                <w:color w:val="080808"/>
                <w:w w:val="102"/>
                <w:sz w:val="24"/>
                <w:szCs w:val="24"/>
              </w:rPr>
              <w:t>i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8" w:line="200" w:lineRule="exact"/>
      </w:pPr>
    </w:p>
    <w:p w:rsidR="008F76AF" w:rsidRDefault="00F435A5">
      <w:pPr>
        <w:spacing w:before="29" w:line="260" w:lineRule="exact"/>
        <w:ind w:left="2749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Ta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 2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 xml:space="preserve">3 </w:t>
      </w:r>
      <w:r>
        <w:rPr>
          <w:spacing w:val="1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qu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Di</w:t>
      </w:r>
      <w:r>
        <w:rPr>
          <w:spacing w:val="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0" w:line="200" w:lineRule="exact"/>
      </w:pPr>
    </w:p>
    <w:p w:rsidR="008F76AF" w:rsidRDefault="00F435A5">
      <w:pPr>
        <w:spacing w:before="29"/>
        <w:ind w:left="1582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5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tivity 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iagr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220" w:firstLine="721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 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low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lunak. 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diag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rkan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ktor, jadi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Rosa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A.S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M.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lahudin, 2015:161).</w:t>
      </w:r>
    </w:p>
    <w:p w:rsidR="008F76AF" w:rsidRDefault="00F435A5">
      <w:pPr>
        <w:spacing w:before="10" w:line="480" w:lineRule="auto"/>
        <w:ind w:left="2028" w:right="226"/>
        <w:rPr>
          <w:sz w:val="24"/>
          <w:szCs w:val="24"/>
        </w:rPr>
        <w:sectPr w:rsidR="008F76AF">
          <w:pgSz w:w="11920" w:h="16840"/>
          <w:pgMar w:top="760" w:right="1440" w:bottom="280" w:left="1680" w:header="731" w:footer="0" w:gutter="0"/>
          <w:cols w:space="720"/>
        </w:sectPr>
      </w:pP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juga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3109" w:right="80" w:hanging="360"/>
        <w:jc w:val="both"/>
        <w:rPr>
          <w:sz w:val="24"/>
          <w:szCs w:val="24"/>
        </w:rPr>
      </w:pPr>
      <w:r>
        <w:rPr>
          <w:sz w:val="24"/>
          <w:szCs w:val="24"/>
        </w:rPr>
        <w:t>1.  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urut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sikan.</w:t>
      </w:r>
    </w:p>
    <w:p w:rsidR="008F76AF" w:rsidRDefault="00F435A5">
      <w:pPr>
        <w:spacing w:before="10" w:line="480" w:lineRule="auto"/>
        <w:ind w:left="3109" w:right="82" w:hanging="360"/>
        <w:jc w:val="both"/>
        <w:rPr>
          <w:sz w:val="24"/>
          <w:szCs w:val="24"/>
        </w:rPr>
      </w:pPr>
      <w:r>
        <w:rPr>
          <w:sz w:val="24"/>
          <w:szCs w:val="24"/>
        </w:rPr>
        <w:t>2.   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utan</w:t>
      </w:r>
      <w:r>
        <w:rPr>
          <w:spacing w:val="2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/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uka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lan.</w:t>
      </w:r>
    </w:p>
    <w:p w:rsidR="008F76AF" w:rsidRDefault="00F435A5">
      <w:pPr>
        <w:spacing w:before="10" w:line="480" w:lineRule="auto"/>
        <w:ind w:left="3109" w:right="83" w:hanging="360"/>
        <w:jc w:val="both"/>
        <w:rPr>
          <w:sz w:val="24"/>
          <w:szCs w:val="24"/>
        </w:rPr>
      </w:pPr>
      <w:r>
        <w:rPr>
          <w:sz w:val="24"/>
          <w:szCs w:val="24"/>
        </w:rPr>
        <w:t>3.  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sus 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3109" w:right="83" w:hanging="360"/>
        <w:jc w:val="both"/>
        <w:rPr>
          <w:sz w:val="24"/>
          <w:szCs w:val="24"/>
        </w:rPr>
      </w:pPr>
      <w:r>
        <w:rPr>
          <w:sz w:val="24"/>
          <w:szCs w:val="24"/>
        </w:rPr>
        <w:t>4.  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menu </w:t>
      </w:r>
      <w:r>
        <w:rPr>
          <w:spacing w:val="1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lunak</w:t>
      </w:r>
    </w:p>
    <w:p w:rsidR="008F76AF" w:rsidRDefault="00F435A5">
      <w:pPr>
        <w:spacing w:before="10"/>
        <w:ind w:left="144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rikut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simbo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aktiv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tas.</w:t>
      </w:r>
    </w:p>
    <w:p w:rsidR="008F76AF" w:rsidRDefault="008F76AF">
      <w:pPr>
        <w:spacing w:before="18" w:line="260" w:lineRule="exact"/>
        <w:rPr>
          <w:sz w:val="26"/>
          <w:szCs w:val="26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117"/>
        <w:gridCol w:w="1815"/>
        <w:gridCol w:w="3433"/>
      </w:tblGrid>
      <w:tr w:rsidR="008F76AF">
        <w:trPr>
          <w:trHeight w:hRule="exact" w:val="562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05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G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M</w:t>
            </w:r>
            <w:r>
              <w:rPr>
                <w:b/>
                <w:sz w:val="24"/>
                <w:szCs w:val="24"/>
              </w:rPr>
              <w:t>B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R</w:t>
            </w:r>
          </w:p>
        </w:tc>
        <w:tc>
          <w:tcPr>
            <w:tcW w:w="1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2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>
              <w:rPr>
                <w:b/>
                <w:spacing w:val="-1"/>
                <w:sz w:val="24"/>
                <w:szCs w:val="24"/>
              </w:rPr>
              <w:t>AM</w:t>
            </w:r>
            <w:r>
              <w:rPr>
                <w:b/>
                <w:sz w:val="24"/>
                <w:szCs w:val="24"/>
              </w:rPr>
              <w:t>A</w:t>
            </w:r>
          </w:p>
        </w:tc>
        <w:tc>
          <w:tcPr>
            <w:tcW w:w="34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849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z w:val="24"/>
                <w:szCs w:val="24"/>
              </w:rPr>
              <w:t>ETER</w:t>
            </w:r>
            <w:r>
              <w:rPr>
                <w:b/>
                <w:spacing w:val="-1"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NGAN</w:t>
            </w:r>
          </w:p>
        </w:tc>
      </w:tr>
      <w:tr w:rsidR="008F76AF">
        <w:trPr>
          <w:trHeight w:hRule="exact" w:val="1666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184" w:right="1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8" w:line="280" w:lineRule="exact"/>
              <w:rPr>
                <w:sz w:val="28"/>
                <w:szCs w:val="28"/>
              </w:rPr>
            </w:pPr>
          </w:p>
          <w:p w:rsidR="008F76AF" w:rsidRDefault="007E034C">
            <w:pPr>
              <w:ind w:left="987"/>
            </w:pPr>
            <w:r>
              <w:pict>
                <v:shape id="_x0000_i1037" type="#_x0000_t75" style="width:18.4pt;height:15.05pt">
                  <v:imagedata r:id="rId153" o:title=""/>
                </v:shape>
              </w:pict>
            </w: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6" w:line="240" w:lineRule="exact"/>
              <w:rPr>
                <w:sz w:val="24"/>
                <w:szCs w:val="24"/>
              </w:rPr>
            </w:pPr>
          </w:p>
        </w:tc>
        <w:tc>
          <w:tcPr>
            <w:tcW w:w="1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34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tatus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34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color w:val="111111"/>
                <w:spacing w:val="1"/>
                <w:sz w:val="24"/>
                <w:szCs w:val="24"/>
              </w:rPr>
              <w:t>s</w:t>
            </w:r>
            <w:r>
              <w:rPr>
                <w:color w:val="111111"/>
                <w:spacing w:val="-1"/>
                <w:sz w:val="24"/>
                <w:szCs w:val="24"/>
              </w:rPr>
              <w:t>t</w:t>
            </w:r>
            <w:r>
              <w:rPr>
                <w:color w:val="111111"/>
                <w:sz w:val="24"/>
                <w:szCs w:val="24"/>
              </w:rPr>
              <w:t>a</w:t>
            </w:r>
            <w:r>
              <w:rPr>
                <w:color w:val="111111"/>
                <w:spacing w:val="-1"/>
                <w:sz w:val="24"/>
                <w:szCs w:val="24"/>
              </w:rPr>
              <w:t>t</w:t>
            </w:r>
            <w:r>
              <w:rPr>
                <w:color w:val="111111"/>
                <w:sz w:val="24"/>
                <w:szCs w:val="24"/>
              </w:rPr>
              <w:t xml:space="preserve">us  </w:t>
            </w:r>
            <w:r>
              <w:rPr>
                <w:color w:val="111111"/>
                <w:spacing w:val="34"/>
                <w:sz w:val="24"/>
                <w:szCs w:val="24"/>
              </w:rPr>
              <w:t xml:space="preserve"> </w:t>
            </w:r>
            <w:r>
              <w:rPr>
                <w:color w:val="161616"/>
                <w:spacing w:val="3"/>
                <w:sz w:val="24"/>
                <w:szCs w:val="24"/>
              </w:rPr>
              <w:t>a</w:t>
            </w:r>
            <w:r>
              <w:rPr>
                <w:color w:val="161616"/>
                <w:spacing w:val="-1"/>
                <w:sz w:val="24"/>
                <w:szCs w:val="24"/>
              </w:rPr>
              <w:t>w</w:t>
            </w:r>
            <w:r>
              <w:rPr>
                <w:color w:val="161616"/>
                <w:sz w:val="24"/>
                <w:szCs w:val="24"/>
              </w:rPr>
              <w:t xml:space="preserve">al  </w:t>
            </w:r>
            <w:r>
              <w:rPr>
                <w:color w:val="161616"/>
                <w:spacing w:val="25"/>
                <w:sz w:val="24"/>
                <w:szCs w:val="24"/>
              </w:rPr>
              <w:t xml:space="preserve"> </w:t>
            </w:r>
            <w:r>
              <w:rPr>
                <w:color w:val="111111"/>
                <w:w w:val="110"/>
                <w:sz w:val="24"/>
                <w:szCs w:val="24"/>
              </w:rPr>
              <w:t>ak</w:t>
            </w:r>
            <w:r>
              <w:rPr>
                <w:color w:val="111111"/>
                <w:spacing w:val="1"/>
                <w:w w:val="110"/>
                <w:sz w:val="24"/>
                <w:szCs w:val="24"/>
              </w:rPr>
              <w:t>t</w:t>
            </w:r>
            <w:r>
              <w:rPr>
                <w:color w:val="111111"/>
                <w:spacing w:val="-1"/>
                <w:w w:val="110"/>
                <w:sz w:val="24"/>
                <w:szCs w:val="24"/>
              </w:rPr>
              <w:t>i</w:t>
            </w:r>
            <w:r>
              <w:rPr>
                <w:color w:val="111111"/>
                <w:w w:val="110"/>
                <w:sz w:val="24"/>
                <w:szCs w:val="24"/>
              </w:rPr>
              <w:t>v</w:t>
            </w:r>
            <w:r>
              <w:rPr>
                <w:color w:val="111111"/>
                <w:spacing w:val="1"/>
                <w:w w:val="110"/>
                <w:sz w:val="24"/>
                <w:szCs w:val="24"/>
              </w:rPr>
              <w:t>i</w:t>
            </w:r>
            <w:r>
              <w:rPr>
                <w:color w:val="111111"/>
                <w:spacing w:val="-1"/>
                <w:w w:val="110"/>
                <w:sz w:val="24"/>
                <w:szCs w:val="24"/>
              </w:rPr>
              <w:t>t</w:t>
            </w:r>
            <w:r>
              <w:rPr>
                <w:color w:val="111111"/>
                <w:w w:val="110"/>
                <w:sz w:val="24"/>
                <w:szCs w:val="24"/>
              </w:rPr>
              <w:t xml:space="preserve">as </w:t>
            </w:r>
            <w:r>
              <w:rPr>
                <w:color w:val="111111"/>
                <w:spacing w:val="28"/>
                <w:w w:val="110"/>
                <w:sz w:val="24"/>
                <w:szCs w:val="24"/>
              </w:rPr>
              <w:t xml:space="preserve"> </w:t>
            </w:r>
            <w:r>
              <w:rPr>
                <w:color w:val="111111"/>
                <w:w w:val="110"/>
                <w:sz w:val="24"/>
                <w:szCs w:val="24"/>
              </w:rPr>
              <w:t>s</w:t>
            </w:r>
            <w:r>
              <w:rPr>
                <w:color w:val="111111"/>
                <w:spacing w:val="-1"/>
                <w:w w:val="110"/>
                <w:sz w:val="24"/>
                <w:szCs w:val="24"/>
              </w:rPr>
              <w:t>i</w:t>
            </w:r>
            <w:r>
              <w:rPr>
                <w:color w:val="111111"/>
                <w:w w:val="110"/>
                <w:sz w:val="24"/>
                <w:szCs w:val="24"/>
              </w:rPr>
              <w:t>s</w:t>
            </w:r>
            <w:r>
              <w:rPr>
                <w:color w:val="111111"/>
                <w:spacing w:val="-1"/>
                <w:w w:val="110"/>
                <w:sz w:val="24"/>
                <w:szCs w:val="24"/>
              </w:rPr>
              <w:t>t</w:t>
            </w:r>
            <w:r>
              <w:rPr>
                <w:color w:val="111111"/>
                <w:spacing w:val="3"/>
                <w:w w:val="110"/>
                <w:sz w:val="24"/>
                <w:szCs w:val="24"/>
              </w:rPr>
              <w:t>e</w:t>
            </w:r>
            <w:r>
              <w:rPr>
                <w:color w:val="111111"/>
                <w:spacing w:val="1"/>
                <w:w w:val="110"/>
                <w:sz w:val="24"/>
                <w:szCs w:val="24"/>
              </w:rPr>
              <w:t>m</w:t>
            </w:r>
            <w:r>
              <w:rPr>
                <w:color w:val="111111"/>
                <w:w w:val="110"/>
                <w:sz w:val="24"/>
                <w:szCs w:val="24"/>
              </w:rPr>
              <w:t>,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2" w:right="66"/>
              <w:rPr>
                <w:sz w:val="24"/>
                <w:szCs w:val="24"/>
              </w:rPr>
            </w:pPr>
            <w:r>
              <w:rPr>
                <w:color w:val="090909"/>
                <w:sz w:val="24"/>
                <w:szCs w:val="24"/>
              </w:rPr>
              <w:t>s</w:t>
            </w:r>
            <w:r>
              <w:rPr>
                <w:color w:val="090909"/>
                <w:spacing w:val="1"/>
                <w:sz w:val="24"/>
                <w:szCs w:val="24"/>
              </w:rPr>
              <w:t>e</w:t>
            </w:r>
            <w:r>
              <w:rPr>
                <w:color w:val="090909"/>
                <w:sz w:val="24"/>
                <w:szCs w:val="24"/>
              </w:rPr>
              <w:t xml:space="preserve">buan    </w:t>
            </w:r>
            <w:r>
              <w:rPr>
                <w:color w:val="090909"/>
                <w:spacing w:val="56"/>
                <w:sz w:val="24"/>
                <w:szCs w:val="24"/>
              </w:rPr>
              <w:t xml:space="preserve"> </w:t>
            </w:r>
            <w:r>
              <w:rPr>
                <w:color w:val="111111"/>
                <w:w w:val="110"/>
                <w:sz w:val="24"/>
                <w:szCs w:val="24"/>
              </w:rPr>
              <w:t>d</w:t>
            </w:r>
            <w:r>
              <w:rPr>
                <w:color w:val="111111"/>
                <w:spacing w:val="-1"/>
                <w:w w:val="110"/>
                <w:sz w:val="24"/>
                <w:szCs w:val="24"/>
              </w:rPr>
              <w:t>i</w:t>
            </w:r>
            <w:r>
              <w:rPr>
                <w:color w:val="111111"/>
                <w:w w:val="110"/>
                <w:sz w:val="24"/>
                <w:szCs w:val="24"/>
              </w:rPr>
              <w:t>ag</w:t>
            </w:r>
            <w:r>
              <w:rPr>
                <w:color w:val="111111"/>
                <w:spacing w:val="1"/>
                <w:w w:val="110"/>
                <w:sz w:val="24"/>
                <w:szCs w:val="24"/>
              </w:rPr>
              <w:t>r</w:t>
            </w:r>
            <w:r>
              <w:rPr>
                <w:color w:val="111111"/>
                <w:w w:val="110"/>
                <w:sz w:val="24"/>
                <w:szCs w:val="24"/>
              </w:rPr>
              <w:t xml:space="preserve">am     </w:t>
            </w:r>
            <w:r>
              <w:rPr>
                <w:color w:val="111111"/>
                <w:spacing w:val="34"/>
                <w:w w:val="110"/>
                <w:sz w:val="24"/>
                <w:szCs w:val="24"/>
              </w:rPr>
              <w:t xml:space="preserve"> </w:t>
            </w:r>
            <w:r>
              <w:rPr>
                <w:color w:val="111111"/>
                <w:spacing w:val="3"/>
                <w:w w:val="110"/>
                <w:sz w:val="24"/>
                <w:szCs w:val="24"/>
              </w:rPr>
              <w:t>a</w:t>
            </w:r>
            <w:r>
              <w:rPr>
                <w:color w:val="111111"/>
                <w:w w:val="110"/>
                <w:sz w:val="24"/>
                <w:szCs w:val="24"/>
              </w:rPr>
              <w:t>k</w:t>
            </w:r>
            <w:r>
              <w:rPr>
                <w:color w:val="111111"/>
                <w:spacing w:val="-1"/>
                <w:w w:val="110"/>
                <w:sz w:val="24"/>
                <w:szCs w:val="24"/>
              </w:rPr>
              <w:t>ti</w:t>
            </w:r>
            <w:r>
              <w:rPr>
                <w:color w:val="111111"/>
                <w:spacing w:val="2"/>
                <w:w w:val="110"/>
                <w:sz w:val="24"/>
                <w:szCs w:val="24"/>
              </w:rPr>
              <w:t>v</w:t>
            </w:r>
            <w:r>
              <w:rPr>
                <w:color w:val="111111"/>
                <w:spacing w:val="-1"/>
                <w:w w:val="110"/>
                <w:sz w:val="24"/>
                <w:szCs w:val="24"/>
              </w:rPr>
              <w:t>it</w:t>
            </w:r>
            <w:r>
              <w:rPr>
                <w:color w:val="111111"/>
                <w:w w:val="110"/>
                <w:sz w:val="24"/>
                <w:szCs w:val="24"/>
              </w:rPr>
              <w:t xml:space="preserve">as </w:t>
            </w:r>
            <w:r>
              <w:rPr>
                <w:color w:val="857971"/>
                <w:spacing w:val="1"/>
                <w:w w:val="109"/>
                <w:sz w:val="24"/>
                <w:szCs w:val="24"/>
              </w:rPr>
              <w:t>m</w:t>
            </w:r>
            <w:r>
              <w:rPr>
                <w:color w:val="121212"/>
                <w:spacing w:val="5"/>
                <w:w w:val="109"/>
                <w:sz w:val="24"/>
                <w:szCs w:val="24"/>
              </w:rPr>
              <w:t>e</w:t>
            </w:r>
            <w:r>
              <w:rPr>
                <w:color w:val="121212"/>
                <w:spacing w:val="3"/>
                <w:w w:val="109"/>
                <w:sz w:val="24"/>
                <w:szCs w:val="24"/>
              </w:rPr>
              <w:t>m</w:t>
            </w:r>
            <w:r>
              <w:rPr>
                <w:color w:val="171717"/>
                <w:spacing w:val="1"/>
                <w:w w:val="109"/>
                <w:sz w:val="24"/>
                <w:szCs w:val="24"/>
              </w:rPr>
              <w:t>i</w:t>
            </w:r>
            <w:r>
              <w:rPr>
                <w:color w:val="171717"/>
                <w:spacing w:val="3"/>
                <w:w w:val="109"/>
                <w:sz w:val="24"/>
                <w:szCs w:val="24"/>
              </w:rPr>
              <w:t>l</w:t>
            </w:r>
            <w:r>
              <w:rPr>
                <w:color w:val="171717"/>
                <w:spacing w:val="1"/>
                <w:w w:val="109"/>
                <w:sz w:val="24"/>
                <w:szCs w:val="24"/>
              </w:rPr>
              <w:t>i</w:t>
            </w:r>
            <w:r>
              <w:rPr>
                <w:color w:val="171717"/>
                <w:spacing w:val="4"/>
                <w:w w:val="109"/>
                <w:sz w:val="24"/>
                <w:szCs w:val="24"/>
              </w:rPr>
              <w:t>k</w:t>
            </w:r>
            <w:r>
              <w:rPr>
                <w:color w:val="171717"/>
                <w:w w:val="109"/>
                <w:sz w:val="24"/>
                <w:szCs w:val="24"/>
              </w:rPr>
              <w:t>i</w:t>
            </w:r>
            <w:r>
              <w:rPr>
                <w:color w:val="171717"/>
                <w:spacing w:val="14"/>
                <w:w w:val="109"/>
                <w:sz w:val="24"/>
                <w:szCs w:val="24"/>
              </w:rPr>
              <w:t xml:space="preserve"> </w:t>
            </w:r>
            <w:r>
              <w:rPr>
                <w:color w:val="111111"/>
                <w:sz w:val="24"/>
                <w:szCs w:val="24"/>
              </w:rPr>
              <w:t>s</w:t>
            </w:r>
            <w:r>
              <w:rPr>
                <w:color w:val="111111"/>
                <w:spacing w:val="1"/>
                <w:sz w:val="24"/>
                <w:szCs w:val="24"/>
              </w:rPr>
              <w:t>e</w:t>
            </w:r>
            <w:r>
              <w:rPr>
                <w:color w:val="111111"/>
                <w:sz w:val="24"/>
                <w:szCs w:val="24"/>
              </w:rPr>
              <w:t xml:space="preserve">buan </w:t>
            </w:r>
            <w:r>
              <w:rPr>
                <w:color w:val="111111"/>
                <w:spacing w:val="13"/>
                <w:sz w:val="24"/>
                <w:szCs w:val="24"/>
              </w:rPr>
              <w:t xml:space="preserve"> </w:t>
            </w:r>
            <w:r>
              <w:rPr>
                <w:color w:val="121212"/>
                <w:sz w:val="24"/>
                <w:szCs w:val="24"/>
              </w:rPr>
              <w:t>s</w:t>
            </w:r>
            <w:r>
              <w:rPr>
                <w:color w:val="121212"/>
                <w:spacing w:val="1"/>
                <w:sz w:val="24"/>
                <w:szCs w:val="24"/>
              </w:rPr>
              <w:t>c</w:t>
            </w:r>
            <w:r>
              <w:rPr>
                <w:color w:val="121212"/>
                <w:sz w:val="24"/>
                <w:szCs w:val="24"/>
              </w:rPr>
              <w:t xml:space="preserve">acus  </w:t>
            </w:r>
            <w:r>
              <w:rPr>
                <w:color w:val="121212"/>
                <w:spacing w:val="10"/>
                <w:sz w:val="24"/>
                <w:szCs w:val="24"/>
              </w:rPr>
              <w:t xml:space="preserve"> </w:t>
            </w:r>
            <w:r>
              <w:rPr>
                <w:color w:val="121212"/>
                <w:w w:val="110"/>
                <w:sz w:val="24"/>
                <w:szCs w:val="24"/>
              </w:rPr>
              <w:t>awal</w:t>
            </w:r>
          </w:p>
        </w:tc>
      </w:tr>
      <w:tr w:rsidR="008F76AF">
        <w:trPr>
          <w:trHeight w:hRule="exact" w:val="1666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4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184" w:right="1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60" w:lineRule="exact"/>
              <w:rPr>
                <w:sz w:val="17"/>
                <w:szCs w:val="17"/>
              </w:rPr>
            </w:pPr>
          </w:p>
          <w:p w:rsidR="008F76AF" w:rsidRDefault="007E034C">
            <w:pPr>
              <w:ind w:left="258"/>
            </w:pPr>
            <w:r>
              <w:pict>
                <v:shape id="_x0000_i1038" type="#_x0000_t75" style="width:87.9pt;height:31pt">
                  <v:imagedata r:id="rId154" o:title=""/>
                </v:shape>
              </w:pict>
            </w: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4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4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Aktiv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tas</w:t>
            </w:r>
          </w:p>
        </w:tc>
        <w:tc>
          <w:tcPr>
            <w:tcW w:w="34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vi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 O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sistem.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2" w:right="65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vi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bias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dia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k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rja</w:t>
            </w:r>
          </w:p>
        </w:tc>
      </w:tr>
      <w:tr w:rsidR="008F76AF">
        <w:trPr>
          <w:trHeight w:hRule="exact" w:val="2218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184" w:right="1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80" w:lineRule="exact"/>
              <w:rPr>
                <w:sz w:val="19"/>
                <w:szCs w:val="19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7E034C">
            <w:pPr>
              <w:ind w:left="613"/>
            </w:pPr>
            <w:r>
              <w:pict>
                <v:shape id="_x0000_i1039" type="#_x0000_t75" style="width:49.4pt;height:24.3pt">
                  <v:imagedata r:id="rId155" o:title=""/>
                </v:shape>
              </w:pict>
            </w:r>
          </w:p>
          <w:p w:rsidR="008F76AF" w:rsidRDefault="008F76AF">
            <w:pPr>
              <w:spacing w:before="8" w:line="120" w:lineRule="exact"/>
              <w:rPr>
                <w:sz w:val="13"/>
                <w:szCs w:val="13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</w:tc>
        <w:tc>
          <w:tcPr>
            <w:tcW w:w="1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182" w:right="190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/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460" w:right="46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4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sos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si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d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mana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2" w:right="3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ka</w:t>
            </w:r>
            <w:r>
              <w:rPr>
                <w:spacing w:val="-1"/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lihan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vi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 lebih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 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</w:t>
            </w:r>
          </w:p>
        </w:tc>
      </w:tr>
    </w:tbl>
    <w:p w:rsidR="008F76AF" w:rsidRDefault="008F76AF">
      <w:pPr>
        <w:sectPr w:rsidR="008F76AF">
          <w:pgSz w:w="11920" w:h="16840"/>
          <w:pgMar w:top="760" w:right="1580" w:bottom="280" w:left="1680" w:header="731" w:footer="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80" w:lineRule="exact"/>
        <w:rPr>
          <w:sz w:val="28"/>
          <w:szCs w:val="28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2117"/>
        <w:gridCol w:w="1815"/>
        <w:gridCol w:w="3433"/>
      </w:tblGrid>
      <w:tr w:rsidR="008F76AF">
        <w:trPr>
          <w:trHeight w:hRule="exact" w:val="562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/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/>
        </w:tc>
        <w:tc>
          <w:tcPr>
            <w:tcW w:w="1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/>
        </w:tc>
        <w:tc>
          <w:tcPr>
            <w:tcW w:w="34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/>
        </w:tc>
      </w:tr>
      <w:tr w:rsidR="008F76AF">
        <w:trPr>
          <w:trHeight w:hRule="exact" w:val="2218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184" w:right="1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00" w:lineRule="exact"/>
              <w:rPr>
                <w:sz w:val="10"/>
                <w:szCs w:val="10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7E034C">
            <w:pPr>
              <w:ind w:left="901"/>
            </w:pPr>
            <w:r>
              <w:pict>
                <v:shape id="_x0000_i1040" type="#_x0000_t75" style="width:24.3pt;height:20.1pt">
                  <v:imagedata r:id="rId156" o:title=""/>
                </v:shape>
              </w:pict>
            </w:r>
          </w:p>
          <w:p w:rsidR="008F76AF" w:rsidRDefault="008F76AF">
            <w:pPr>
              <w:spacing w:before="7" w:line="100" w:lineRule="exact"/>
              <w:rPr>
                <w:sz w:val="10"/>
                <w:szCs w:val="10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</w:tc>
        <w:tc>
          <w:tcPr>
            <w:tcW w:w="1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9" w:line="200" w:lineRule="exact"/>
            </w:pPr>
          </w:p>
          <w:p w:rsidR="008F76AF" w:rsidRDefault="00F435A5">
            <w:pPr>
              <w:ind w:left="328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tatus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khir</w:t>
            </w:r>
          </w:p>
        </w:tc>
        <w:tc>
          <w:tcPr>
            <w:tcW w:w="34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status  </w:t>
            </w:r>
            <w:r>
              <w:rPr>
                <w:spacing w:val="10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khir  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    </w:t>
            </w:r>
            <w:r>
              <w:rPr>
                <w:spacing w:val="1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lakuk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2" w:right="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tem,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diag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iv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lns memi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iki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but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s</w:t>
            </w:r>
            <w:r>
              <w:rPr>
                <w:spacing w:val="-1"/>
                <w:sz w:val="24"/>
                <w:szCs w:val="24"/>
              </w:rPr>
              <w:t>aa</w:t>
            </w:r>
            <w:r>
              <w:rPr>
                <w:spacing w:val="1"/>
                <w:sz w:val="24"/>
                <w:szCs w:val="24"/>
              </w:rPr>
              <w:t>z</w:t>
            </w:r>
            <w:r>
              <w:rPr>
                <w:sz w:val="24"/>
                <w:szCs w:val="24"/>
              </w:rPr>
              <w:t>us nkhii</w:t>
            </w:r>
          </w:p>
        </w:tc>
      </w:tr>
      <w:tr w:rsidR="008F76AF">
        <w:trPr>
          <w:trHeight w:hRule="exact" w:val="1666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184" w:right="1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00" w:lineRule="exact"/>
              <w:rPr>
                <w:sz w:val="11"/>
                <w:szCs w:val="11"/>
              </w:rPr>
            </w:pPr>
          </w:p>
          <w:p w:rsidR="008F76AF" w:rsidRDefault="007E034C">
            <w:pPr>
              <w:ind w:left="97"/>
            </w:pPr>
            <w:r>
              <w:pict>
                <v:shape id="_x0000_i1041" type="#_x0000_t75" style="width:94.6pt;height:44.35pt">
                  <v:imagedata r:id="rId157" o:title=""/>
                </v:shape>
              </w:pict>
            </w: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20" w:line="240" w:lineRule="exact"/>
              <w:rPr>
                <w:sz w:val="24"/>
                <w:szCs w:val="24"/>
              </w:rPr>
            </w:pPr>
          </w:p>
        </w:tc>
        <w:tc>
          <w:tcPr>
            <w:tcW w:w="1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388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wim 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ne</w:t>
            </w:r>
          </w:p>
        </w:tc>
        <w:tc>
          <w:tcPr>
            <w:tcW w:w="34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memis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org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nisasi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bisn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2" w:right="69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 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      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ja</w:t>
            </w:r>
            <w:r>
              <w:rPr>
                <w:spacing w:val="-1"/>
                <w:sz w:val="24"/>
                <w:szCs w:val="24"/>
              </w:rPr>
              <w:t>wa</w:t>
            </w:r>
            <w:r>
              <w:rPr>
                <w:sz w:val="24"/>
                <w:szCs w:val="24"/>
              </w:rPr>
              <w:t>b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rh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jadi</w:t>
            </w:r>
          </w:p>
        </w:tc>
      </w:tr>
      <w:tr w:rsidR="008F76AF">
        <w:trPr>
          <w:trHeight w:hRule="exact" w:val="1666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184" w:right="1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2"/>
                <w:szCs w:val="12"/>
              </w:rPr>
            </w:pPr>
          </w:p>
          <w:p w:rsidR="008F76AF" w:rsidRDefault="007E034C">
            <w:pPr>
              <w:ind w:left="651"/>
            </w:pPr>
            <w:r>
              <w:pict>
                <v:shape id="_x0000_i1042" type="#_x0000_t75" style="width:44.35pt;height:27.65pt">
                  <v:imagedata r:id="rId158" o:title=""/>
                </v:shape>
              </w:pict>
            </w:r>
          </w:p>
          <w:p w:rsidR="008F76AF" w:rsidRDefault="008F76AF">
            <w:pPr>
              <w:spacing w:before="5" w:line="160" w:lineRule="exact"/>
              <w:rPr>
                <w:sz w:val="17"/>
                <w:szCs w:val="17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</w:tc>
        <w:tc>
          <w:tcPr>
            <w:tcW w:w="1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633" w:right="642"/>
              <w:jc w:val="center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ork</w:t>
            </w:r>
          </w:p>
        </w:tc>
        <w:tc>
          <w:tcPr>
            <w:tcW w:w="34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utk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jukk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8F76AF">
            <w:pPr>
              <w:spacing w:before="14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02" w:right="27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tan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eca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a 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</w:p>
        </w:tc>
      </w:tr>
      <w:tr w:rsidR="008F76AF">
        <w:trPr>
          <w:trHeight w:hRule="exact" w:val="1116"/>
        </w:trPr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84" w:right="1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3" w:line="220" w:lineRule="exact"/>
              <w:rPr>
                <w:sz w:val="22"/>
                <w:szCs w:val="22"/>
              </w:rPr>
            </w:pPr>
          </w:p>
          <w:p w:rsidR="008F76AF" w:rsidRDefault="007E034C">
            <w:pPr>
              <w:ind w:left="716"/>
            </w:pPr>
            <w:r>
              <w:pict>
                <v:shape id="_x0000_i1043" type="#_x0000_t75" style="width:31.8pt;height:31.8pt">
                  <v:imagedata r:id="rId159" o:title=""/>
                </v:shape>
              </w:pict>
            </w:r>
          </w:p>
          <w:p w:rsidR="008F76AF" w:rsidRDefault="008F76AF">
            <w:pPr>
              <w:spacing w:line="240" w:lineRule="exact"/>
              <w:rPr>
                <w:sz w:val="24"/>
                <w:szCs w:val="24"/>
              </w:rPr>
            </w:pPr>
          </w:p>
        </w:tc>
        <w:tc>
          <w:tcPr>
            <w:tcW w:w="1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659" w:right="665"/>
              <w:jc w:val="center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oin</w:t>
            </w:r>
          </w:p>
        </w:tc>
        <w:tc>
          <w:tcPr>
            <w:tcW w:w="34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utk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nunjukkan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tan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</w:pPr>
    </w:p>
    <w:p w:rsidR="008F76AF" w:rsidRDefault="00F435A5">
      <w:pPr>
        <w:spacing w:before="29" w:line="260" w:lineRule="exact"/>
        <w:ind w:left="2749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Ta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 2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 xml:space="preserve">4 </w:t>
      </w:r>
      <w:r>
        <w:rPr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vi</w:t>
      </w:r>
      <w:r>
        <w:rPr>
          <w:spacing w:val="3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y</w:t>
      </w:r>
      <w:r>
        <w:rPr>
          <w:spacing w:val="-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2"/>
          <w:position w:val="-1"/>
          <w:sz w:val="24"/>
          <w:szCs w:val="24"/>
        </w:rPr>
        <w:t>i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0" w:line="200" w:lineRule="exact"/>
      </w:pPr>
    </w:p>
    <w:p w:rsidR="008F76AF" w:rsidRDefault="00F435A5">
      <w:pPr>
        <w:spacing w:before="29"/>
        <w:ind w:left="1582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r>
        <w:rPr>
          <w:spacing w:val="5"/>
          <w:sz w:val="24"/>
          <w:szCs w:val="24"/>
        </w:rPr>
        <w:t xml:space="preserve"> </w:t>
      </w:r>
      <w:r>
        <w:rPr>
          <w:b/>
          <w:sz w:val="24"/>
          <w:szCs w:val="24"/>
        </w:rPr>
        <w:t>Class Diagr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81" w:firstLine="339"/>
        <w:jc w:val="both"/>
        <w:rPr>
          <w:sz w:val="24"/>
          <w:szCs w:val="24"/>
        </w:rPr>
      </w:pPr>
      <w:r>
        <w:rPr>
          <w:sz w:val="24"/>
          <w:szCs w:val="24"/>
        </w:rPr>
        <w:t>Class Di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struktur si</w:t>
      </w:r>
      <w:r>
        <w:rPr>
          <w:spacing w:val="1"/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dibuat 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disebut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tribut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metode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(Rosa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A.S dan 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lahudin, 2015:141).</w:t>
      </w:r>
    </w:p>
    <w:p w:rsidR="008F76AF" w:rsidRDefault="00F435A5">
      <w:pPr>
        <w:spacing w:before="10" w:line="480" w:lineRule="auto"/>
        <w:ind w:left="2727" w:right="78" w:hanging="360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Atribut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ki </w:t>
      </w:r>
      <w:r>
        <w:rPr>
          <w:spacing w:val="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kel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727" w:right="78" w:hanging="360"/>
        <w:jc w:val="both"/>
        <w:rPr>
          <w:sz w:val="24"/>
          <w:szCs w:val="24"/>
        </w:rPr>
      </w:pPr>
      <w:r>
        <w:rPr>
          <w:sz w:val="24"/>
          <w:szCs w:val="24"/>
        </w:rPr>
        <w:t>b.   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tau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metode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1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oleh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kel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s.</w:t>
      </w:r>
    </w:p>
    <w:p w:rsidR="008F76AF" w:rsidRDefault="00F435A5">
      <w:pPr>
        <w:spacing w:before="10" w:line="480" w:lineRule="auto"/>
        <w:ind w:left="2370" w:right="77" w:firstLine="358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struktur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usun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struktur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iku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jenis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F76AF" w:rsidRDefault="00F435A5">
      <w:pPr>
        <w:spacing w:before="10" w:line="480" w:lineRule="auto"/>
        <w:ind w:left="2730" w:right="83" w:hanging="360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  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main.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4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3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dieks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kusi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0" w:line="480" w:lineRule="auto"/>
        <w:ind w:left="2730" w:right="83" w:hanging="360"/>
        <w:jc w:val="both"/>
        <w:rPr>
          <w:sz w:val="24"/>
          <w:szCs w:val="24"/>
        </w:rPr>
      </w:pPr>
      <w:r>
        <w:rPr>
          <w:sz w:val="24"/>
          <w:szCs w:val="24"/>
        </w:rPr>
        <w:t>b.  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2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2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(vi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).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2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tur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8F76AF" w:rsidRDefault="00F435A5">
      <w:pPr>
        <w:spacing w:before="10"/>
        <w:ind w:left="2370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1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diambil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sian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se</w:t>
      </w:r>
      <w:r>
        <w:rPr>
          <w:spacing w:val="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(c</w:t>
      </w:r>
      <w:r>
        <w:rPr>
          <w:sz w:val="24"/>
          <w:szCs w:val="24"/>
        </w:rPr>
        <w:t>ontroll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30" w:right="81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las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diambil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use</w:t>
      </w:r>
      <w:r>
        <w:rPr>
          <w:spacing w:val="-1"/>
          <w:sz w:val="24"/>
          <w:szCs w:val="24"/>
        </w:rPr>
        <w:t xml:space="preserve"> 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730" w:right="78" w:hanging="360"/>
        <w:jc w:val="both"/>
        <w:rPr>
          <w:sz w:val="24"/>
          <w:szCs w:val="24"/>
        </w:rPr>
      </w:pPr>
      <w:r>
        <w:rPr>
          <w:sz w:val="24"/>
          <w:szCs w:val="24"/>
        </w:rPr>
        <w:t>d.  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3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diambil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(m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l).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las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kus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diambil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upun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mpan di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</w:p>
    <w:p w:rsidR="008F76AF" w:rsidRDefault="00F435A5">
      <w:pPr>
        <w:spacing w:before="11"/>
        <w:ind w:left="2028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mbo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s: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tbl>
      <w:tblPr>
        <w:tblW w:w="0" w:type="auto"/>
        <w:tblInd w:w="5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4"/>
        <w:gridCol w:w="470"/>
        <w:gridCol w:w="903"/>
        <w:gridCol w:w="1778"/>
        <w:gridCol w:w="4086"/>
      </w:tblGrid>
      <w:tr w:rsidR="008F76AF">
        <w:trPr>
          <w:trHeight w:hRule="exact" w:val="566"/>
        </w:trPr>
        <w:tc>
          <w:tcPr>
            <w:tcW w:w="694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-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73" w:type="dxa"/>
            <w:gridSpan w:val="2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299" w:right="-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AR</w:t>
            </w:r>
          </w:p>
        </w:tc>
        <w:tc>
          <w:tcPr>
            <w:tcW w:w="1778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MA</w:t>
            </w:r>
          </w:p>
        </w:tc>
        <w:tc>
          <w:tcPr>
            <w:tcW w:w="4086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8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TERA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1378"/>
        </w:trPr>
        <w:tc>
          <w:tcPr>
            <w:tcW w:w="694" w:type="dxa"/>
            <w:vMerge w:val="restart"/>
            <w:tcBorders>
              <w:top w:val="single" w:sz="7" w:space="0" w:color="2B2B2B"/>
              <w:left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242" w:right="245"/>
              <w:jc w:val="center"/>
              <w:rPr>
                <w:sz w:val="24"/>
                <w:szCs w:val="24"/>
              </w:rPr>
            </w:pPr>
            <w:r>
              <w:rPr>
                <w:w w:val="95"/>
                <w:sz w:val="24"/>
                <w:szCs w:val="24"/>
              </w:rPr>
              <w:t>1</w:t>
            </w:r>
          </w:p>
        </w:tc>
        <w:tc>
          <w:tcPr>
            <w:tcW w:w="470" w:type="dxa"/>
            <w:vMerge w:val="restart"/>
            <w:tcBorders>
              <w:top w:val="single" w:sz="7" w:space="0" w:color="2B2B2B"/>
              <w:left w:val="single" w:sz="7" w:space="0" w:color="2B2B2B"/>
              <w:right w:val="nil"/>
            </w:tcBorders>
          </w:tcPr>
          <w:p w:rsidR="008F76AF" w:rsidRDefault="008F76AF"/>
        </w:tc>
        <w:tc>
          <w:tcPr>
            <w:tcW w:w="903" w:type="dxa"/>
            <w:tcBorders>
              <w:top w:val="single" w:sz="7" w:space="0" w:color="2B2B2B"/>
              <w:left w:val="nil"/>
              <w:bottom w:val="single" w:sz="6" w:space="0" w:color="0E0E12"/>
              <w:right w:val="single" w:sz="7" w:space="0" w:color="2B2B2B"/>
            </w:tcBorders>
          </w:tcPr>
          <w:p w:rsidR="008F76AF" w:rsidRDefault="008F76AF"/>
        </w:tc>
        <w:tc>
          <w:tcPr>
            <w:tcW w:w="1778" w:type="dxa"/>
            <w:vMerge w:val="restart"/>
            <w:tcBorders>
              <w:top w:val="single" w:sz="7" w:space="0" w:color="2B2B2B"/>
              <w:left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Asso</w:t>
            </w:r>
            <w:r>
              <w:rPr>
                <w:i/>
                <w:spacing w:val="-1"/>
                <w:sz w:val="24"/>
                <w:szCs w:val="24"/>
              </w:rPr>
              <w:t>c</w:t>
            </w:r>
            <w:r>
              <w:rPr>
                <w:i/>
                <w:sz w:val="24"/>
                <w:szCs w:val="24"/>
              </w:rPr>
              <w:t>ia</w:t>
            </w:r>
            <w:r>
              <w:rPr>
                <w:i/>
                <w:spacing w:val="1"/>
                <w:sz w:val="24"/>
                <w:szCs w:val="24"/>
              </w:rPr>
              <w:t>t</w:t>
            </w:r>
            <w:r>
              <w:rPr>
                <w:i/>
                <w:sz w:val="24"/>
                <w:szCs w:val="24"/>
              </w:rPr>
              <w:t>ion</w:t>
            </w:r>
          </w:p>
        </w:tc>
        <w:tc>
          <w:tcPr>
            <w:tcW w:w="4086" w:type="dxa"/>
            <w:vMerge w:val="restart"/>
            <w:tcBorders>
              <w:top w:val="single" w:sz="7" w:space="0" w:color="2B2B2B"/>
              <w:left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Hubung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   k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las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17" w:right="-33" w:firstLine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makna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umu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sos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si 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bias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3"/>
                <w:sz w:val="24"/>
                <w:szCs w:val="24"/>
              </w:rPr>
              <w:t>u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a dise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tai</w:t>
            </w:r>
            <w:r>
              <w:rPr>
                <w:spacing w:val="-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mu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-22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.</w:t>
            </w:r>
          </w:p>
        </w:tc>
      </w:tr>
      <w:tr w:rsidR="008F76AF">
        <w:trPr>
          <w:trHeight w:hRule="exact" w:val="292"/>
        </w:trPr>
        <w:tc>
          <w:tcPr>
            <w:tcW w:w="694" w:type="dxa"/>
            <w:vMerge/>
            <w:tcBorders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/>
        </w:tc>
        <w:tc>
          <w:tcPr>
            <w:tcW w:w="470" w:type="dxa"/>
            <w:vMerge/>
            <w:tcBorders>
              <w:left w:val="single" w:sz="7" w:space="0" w:color="2B2B2B"/>
              <w:bottom w:val="single" w:sz="7" w:space="0" w:color="2B2B2B"/>
              <w:right w:val="nil"/>
            </w:tcBorders>
          </w:tcPr>
          <w:p w:rsidR="008F76AF" w:rsidRDefault="008F76AF"/>
        </w:tc>
        <w:tc>
          <w:tcPr>
            <w:tcW w:w="903" w:type="dxa"/>
            <w:tcBorders>
              <w:top w:val="single" w:sz="6" w:space="0" w:color="0E0E12"/>
              <w:left w:val="nil"/>
              <w:bottom w:val="single" w:sz="7" w:space="0" w:color="2B2B2B"/>
              <w:right w:val="single" w:sz="7" w:space="0" w:color="2B2B2B"/>
            </w:tcBorders>
          </w:tcPr>
          <w:p w:rsidR="008F76AF" w:rsidRDefault="008F76AF"/>
        </w:tc>
        <w:tc>
          <w:tcPr>
            <w:tcW w:w="1778" w:type="dxa"/>
            <w:vMerge/>
            <w:tcBorders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/>
        </w:tc>
        <w:tc>
          <w:tcPr>
            <w:tcW w:w="4086" w:type="dxa"/>
            <w:vMerge/>
            <w:tcBorders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/>
        </w:tc>
      </w:tr>
    </w:tbl>
    <w:p w:rsidR="008F76AF" w:rsidRDefault="008F76AF">
      <w:pPr>
        <w:sectPr w:rsidR="008F76AF">
          <w:pgSz w:w="11920" w:h="16840"/>
          <w:pgMar w:top="760" w:right="1580" w:bottom="280" w:left="1680" w:header="731" w:footer="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9" w:line="280" w:lineRule="exact"/>
        <w:rPr>
          <w:sz w:val="28"/>
          <w:szCs w:val="28"/>
        </w:rPr>
      </w:pPr>
    </w:p>
    <w:tbl>
      <w:tblPr>
        <w:tblW w:w="0" w:type="auto"/>
        <w:tblInd w:w="5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4"/>
        <w:gridCol w:w="1373"/>
        <w:gridCol w:w="1778"/>
        <w:gridCol w:w="4086"/>
      </w:tblGrid>
      <w:tr w:rsidR="008F76AF">
        <w:trPr>
          <w:trHeight w:hRule="exact" w:val="1694"/>
        </w:trPr>
        <w:tc>
          <w:tcPr>
            <w:tcW w:w="694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before="5" w:line="140" w:lineRule="exact"/>
              <w:rPr>
                <w:sz w:val="15"/>
                <w:szCs w:val="15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239" w:right="245"/>
              <w:jc w:val="center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2</w:t>
            </w:r>
          </w:p>
        </w:tc>
        <w:tc>
          <w:tcPr>
            <w:tcW w:w="1373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before="3" w:line="100" w:lineRule="exact"/>
              <w:rPr>
                <w:sz w:val="10"/>
                <w:szCs w:val="10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7E034C">
            <w:pPr>
              <w:ind w:left="387"/>
            </w:pPr>
            <w:r>
              <w:pict>
                <v:shape id="_x0000_i1044" type="#_x0000_t75" style="width:34.35pt;height:15.05pt">
                  <v:imagedata r:id="rId160" o:title=""/>
                </v:shape>
              </w:pict>
            </w:r>
          </w:p>
          <w:p w:rsidR="008F76AF" w:rsidRDefault="008F76AF">
            <w:pPr>
              <w:spacing w:line="280" w:lineRule="exact"/>
              <w:rPr>
                <w:sz w:val="28"/>
                <w:szCs w:val="28"/>
              </w:rPr>
            </w:pPr>
          </w:p>
        </w:tc>
        <w:tc>
          <w:tcPr>
            <w:tcW w:w="1778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before="3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Class</w:t>
            </w:r>
          </w:p>
        </w:tc>
        <w:tc>
          <w:tcPr>
            <w:tcW w:w="4086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Himpunan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 objek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ob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rba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i at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ibut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rta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ma.</w:t>
            </w:r>
          </w:p>
        </w:tc>
      </w:tr>
      <w:tr w:rsidR="008F76AF">
        <w:trPr>
          <w:trHeight w:hRule="exact" w:val="1119"/>
        </w:trPr>
        <w:tc>
          <w:tcPr>
            <w:tcW w:w="694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239" w:right="245"/>
              <w:jc w:val="center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</w:p>
        </w:tc>
        <w:tc>
          <w:tcPr>
            <w:tcW w:w="1373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7E034C">
            <w:pPr>
              <w:ind w:left="392"/>
              <w:rPr>
                <w:sz w:val="9"/>
                <w:szCs w:val="9"/>
              </w:rPr>
            </w:pPr>
            <w:r>
              <w:pict>
                <v:shape id="_x0000_i1045" type="#_x0000_t75" style="width:9.2pt;height:5pt">
                  <v:imagedata r:id="rId161" o:title=""/>
                </v:shape>
              </w:pic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</w:tc>
        <w:tc>
          <w:tcPr>
            <w:tcW w:w="1778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al</w:t>
            </w:r>
            <w:r>
              <w:rPr>
                <w:i/>
                <w:spacing w:val="1"/>
                <w:sz w:val="24"/>
                <w:szCs w:val="24"/>
              </w:rPr>
              <w:t>i</w:t>
            </w:r>
            <w:r>
              <w:rPr>
                <w:i/>
                <w:sz w:val="24"/>
                <w:szCs w:val="24"/>
              </w:rPr>
              <w:t>zat</w:t>
            </w:r>
            <w:r>
              <w:rPr>
                <w:i/>
                <w:spacing w:val="1"/>
                <w:sz w:val="24"/>
                <w:szCs w:val="24"/>
              </w:rPr>
              <w:t>i</w:t>
            </w:r>
            <w:r>
              <w:rPr>
                <w:i/>
                <w:sz w:val="24"/>
                <w:szCs w:val="24"/>
              </w:rPr>
              <w:t>on</w:t>
            </w:r>
          </w:p>
        </w:tc>
        <w:tc>
          <w:tcPr>
            <w:tcW w:w="4086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si     </w:t>
            </w:r>
            <w:r>
              <w:rPr>
                <w:spacing w:val="49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    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-6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-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kuk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oleh 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 ob</w:t>
            </w:r>
            <w:r>
              <w:rPr>
                <w:spacing w:val="1"/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k.</w:t>
            </w:r>
          </w:p>
        </w:tc>
      </w:tr>
      <w:tr w:rsidR="008F76AF">
        <w:trPr>
          <w:trHeight w:hRule="exact" w:val="2777"/>
        </w:trPr>
        <w:tc>
          <w:tcPr>
            <w:tcW w:w="694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17" w:line="280" w:lineRule="exact"/>
              <w:rPr>
                <w:sz w:val="28"/>
                <w:szCs w:val="28"/>
              </w:rPr>
            </w:pPr>
          </w:p>
          <w:p w:rsidR="008F76AF" w:rsidRDefault="00F435A5">
            <w:pPr>
              <w:ind w:left="242" w:right="245"/>
              <w:jc w:val="center"/>
              <w:rPr>
                <w:sz w:val="24"/>
                <w:szCs w:val="24"/>
              </w:rPr>
            </w:pPr>
            <w:r>
              <w:rPr>
                <w:w w:val="95"/>
                <w:sz w:val="24"/>
                <w:szCs w:val="24"/>
              </w:rPr>
              <w:t>4</w:t>
            </w:r>
          </w:p>
        </w:tc>
        <w:tc>
          <w:tcPr>
            <w:tcW w:w="1373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line="160" w:lineRule="exact"/>
              <w:rPr>
                <w:sz w:val="16"/>
                <w:szCs w:val="16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</w:tc>
        <w:tc>
          <w:tcPr>
            <w:tcW w:w="1778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9" w:line="240" w:lineRule="exact"/>
              <w:rPr>
                <w:sz w:val="24"/>
                <w:szCs w:val="24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p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nd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pacing w:val="2"/>
                <w:sz w:val="24"/>
                <w:szCs w:val="24"/>
              </w:rPr>
              <w:t>n</w:t>
            </w:r>
            <w:r>
              <w:rPr>
                <w:i/>
                <w:spacing w:val="-1"/>
                <w:sz w:val="24"/>
                <w:szCs w:val="24"/>
              </w:rPr>
              <w:t>c</w:t>
            </w:r>
            <w:r>
              <w:rPr>
                <w:i/>
                <w:sz w:val="24"/>
                <w:szCs w:val="24"/>
              </w:rPr>
              <w:t>y</w:t>
            </w:r>
          </w:p>
        </w:tc>
        <w:tc>
          <w:tcPr>
            <w:tcW w:w="4086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117" w:right="109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Hubung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di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17" w:right="56"/>
              <w:jc w:val="both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 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lem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mandi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i </w:t>
            </w:r>
            <w:r>
              <w:rPr>
                <w:i/>
                <w:spacing w:val="-3"/>
                <w:sz w:val="24"/>
                <w:szCs w:val="24"/>
              </w:rPr>
              <w:t>(</w:t>
            </w:r>
            <w:r>
              <w:rPr>
                <w:i/>
                <w:sz w:val="24"/>
                <w:szCs w:val="24"/>
              </w:rPr>
              <w:t>inde</w:t>
            </w:r>
            <w:r>
              <w:rPr>
                <w:i/>
                <w:spacing w:val="2"/>
                <w:sz w:val="24"/>
                <w:szCs w:val="24"/>
              </w:rPr>
              <w:t>p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nd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n</w:t>
            </w:r>
            <w:r>
              <w:rPr>
                <w:i/>
                <w:spacing w:val="3"/>
                <w:sz w:val="24"/>
                <w:szCs w:val="24"/>
              </w:rPr>
              <w:t>t</w:t>
            </w:r>
            <w:r>
              <w:rPr>
                <w:i/>
                <w:sz w:val="24"/>
                <w:szCs w:val="24"/>
              </w:rPr>
              <w:t xml:space="preserve">)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</w:t>
            </w:r>
            <w:r>
              <w:rPr>
                <w:spacing w:val="1"/>
                <w:sz w:val="24"/>
                <w:szCs w:val="24"/>
              </w:rPr>
              <w:t>pe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ruhi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lem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-3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ntung 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lem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mand</w:t>
            </w:r>
            <w:r>
              <w:rPr>
                <w:spacing w:val="2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ri</w:t>
            </w:r>
          </w:p>
        </w:tc>
      </w:tr>
      <w:tr w:rsidR="008F76AF">
        <w:trPr>
          <w:trHeight w:hRule="exact" w:val="3327"/>
        </w:trPr>
        <w:tc>
          <w:tcPr>
            <w:tcW w:w="694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7" w:line="240" w:lineRule="exact"/>
              <w:rPr>
                <w:sz w:val="24"/>
                <w:szCs w:val="24"/>
              </w:rPr>
            </w:pPr>
          </w:p>
          <w:p w:rsidR="008F76AF" w:rsidRDefault="00F435A5">
            <w:pPr>
              <w:ind w:left="263" w:right="224"/>
              <w:jc w:val="center"/>
              <w:rPr>
                <w:sz w:val="24"/>
                <w:szCs w:val="24"/>
              </w:rPr>
            </w:pPr>
            <w:r>
              <w:rPr>
                <w:w w:val="95"/>
                <w:sz w:val="24"/>
                <w:szCs w:val="24"/>
              </w:rPr>
              <w:t>5</w:t>
            </w:r>
          </w:p>
        </w:tc>
        <w:tc>
          <w:tcPr>
            <w:tcW w:w="1373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before="1" w:line="100" w:lineRule="exact"/>
              <w:rPr>
                <w:sz w:val="10"/>
                <w:szCs w:val="10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7E034C">
            <w:pPr>
              <w:ind w:left="330"/>
              <w:rPr>
                <w:sz w:val="12"/>
                <w:szCs w:val="12"/>
              </w:rPr>
            </w:pPr>
            <w:r>
              <w:pict>
                <v:shape id="_x0000_i1046" type="#_x0000_t75" style="width:34.35pt;height:5.85pt">
                  <v:imagedata r:id="rId162" o:title=""/>
                </v:shape>
              </w:pict>
            </w: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4" w:line="280" w:lineRule="exact"/>
              <w:rPr>
                <w:sz w:val="28"/>
                <w:szCs w:val="28"/>
              </w:rPr>
            </w:pPr>
          </w:p>
        </w:tc>
        <w:tc>
          <w:tcPr>
            <w:tcW w:w="1778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before="7" w:line="240" w:lineRule="exact"/>
              <w:rPr>
                <w:sz w:val="24"/>
                <w:szCs w:val="24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G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n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ral</w:t>
            </w:r>
            <w:r>
              <w:rPr>
                <w:i/>
                <w:spacing w:val="1"/>
                <w:sz w:val="24"/>
                <w:szCs w:val="24"/>
              </w:rPr>
              <w:t>i</w:t>
            </w:r>
            <w:r>
              <w:rPr>
                <w:i/>
                <w:sz w:val="24"/>
                <w:szCs w:val="24"/>
              </w:rPr>
              <w:t>zat</w:t>
            </w:r>
            <w:r>
              <w:rPr>
                <w:i/>
                <w:spacing w:val="1"/>
                <w:sz w:val="24"/>
                <w:szCs w:val="24"/>
              </w:rPr>
              <w:t>i</w:t>
            </w:r>
            <w:r>
              <w:rPr>
                <w:i/>
                <w:sz w:val="24"/>
                <w:szCs w:val="24"/>
              </w:rPr>
              <w:t>on</w:t>
            </w:r>
          </w:p>
        </w:tc>
        <w:tc>
          <w:tcPr>
            <w:tcW w:w="4086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117" w:right="1319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Hubung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si </w:t>
            </w:r>
            <w:r>
              <w:rPr>
                <w:spacing w:val="3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spacing w:line="480" w:lineRule="auto"/>
              <w:ind w:left="117" w:right="59" w:firstLine="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siali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(umu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khusus)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ntar dua bu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use</w:t>
            </w:r>
            <w:r>
              <w:rPr>
                <w:i/>
                <w:spacing w:val="3"/>
                <w:sz w:val="24"/>
                <w:szCs w:val="24"/>
              </w:rPr>
              <w:t xml:space="preserve"> </w:t>
            </w:r>
            <w:r>
              <w:rPr>
                <w:i/>
                <w:spacing w:val="-1"/>
                <w:sz w:val="24"/>
                <w:szCs w:val="24"/>
              </w:rPr>
              <w:t>c</w:t>
            </w:r>
            <w:r>
              <w:rPr>
                <w:i/>
                <w:sz w:val="24"/>
                <w:szCs w:val="24"/>
              </w:rPr>
              <w:t>ase</w:t>
            </w:r>
            <w:r>
              <w:rPr>
                <w:i/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a f</w:t>
            </w:r>
            <w:r>
              <w:rPr>
                <w:spacing w:val="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tu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lah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fu</w:t>
            </w:r>
            <w:r>
              <w:rPr>
                <w:spacing w:val="1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si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 le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ih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umum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ri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3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.</w:t>
            </w:r>
          </w:p>
        </w:tc>
      </w:tr>
      <w:tr w:rsidR="008F76AF">
        <w:trPr>
          <w:trHeight w:hRule="exact" w:val="1671"/>
        </w:trPr>
        <w:tc>
          <w:tcPr>
            <w:tcW w:w="694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before="4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F435A5">
            <w:pPr>
              <w:ind w:left="244" w:right="246"/>
              <w:jc w:val="center"/>
              <w:rPr>
                <w:sz w:val="24"/>
                <w:szCs w:val="24"/>
              </w:rPr>
            </w:pPr>
            <w:r>
              <w:rPr>
                <w:w w:val="92"/>
                <w:sz w:val="24"/>
                <w:szCs w:val="24"/>
              </w:rPr>
              <w:t>6</w:t>
            </w:r>
          </w:p>
        </w:tc>
        <w:tc>
          <w:tcPr>
            <w:tcW w:w="1373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8F76AF">
            <w:pPr>
              <w:spacing w:before="6" w:line="140" w:lineRule="exact"/>
              <w:rPr>
                <w:sz w:val="14"/>
                <w:szCs w:val="14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7E034C">
            <w:pPr>
              <w:ind w:left="279"/>
              <w:rPr>
                <w:sz w:val="14"/>
                <w:szCs w:val="14"/>
              </w:rPr>
            </w:pPr>
            <w:r>
              <w:pict>
                <v:shape id="_x0000_i1047" type="#_x0000_t75" style="width:34.35pt;height:7.55pt">
                  <v:imagedata r:id="rId163" o:title=""/>
                </v:shape>
              </w:pict>
            </w:r>
          </w:p>
          <w:p w:rsidR="008F76AF" w:rsidRDefault="008F76AF">
            <w:pPr>
              <w:spacing w:before="5" w:line="160" w:lineRule="exact"/>
              <w:rPr>
                <w:sz w:val="16"/>
                <w:szCs w:val="16"/>
              </w:rPr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  <w:p w:rsidR="008F76AF" w:rsidRDefault="008F76AF">
            <w:pPr>
              <w:spacing w:line="200" w:lineRule="exact"/>
            </w:pPr>
          </w:p>
        </w:tc>
        <w:tc>
          <w:tcPr>
            <w:tcW w:w="1778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122" w:right="51"/>
              <w:jc w:val="center"/>
              <w:rPr>
                <w:sz w:val="24"/>
                <w:szCs w:val="24"/>
              </w:rPr>
            </w:pPr>
            <w:r>
              <w:rPr>
                <w:i/>
                <w:w w:val="95"/>
                <w:sz w:val="24"/>
                <w:szCs w:val="24"/>
              </w:rPr>
              <w:t>A</w:t>
            </w:r>
            <w:r>
              <w:rPr>
                <w:i/>
                <w:spacing w:val="-1"/>
                <w:w w:val="95"/>
                <w:sz w:val="24"/>
                <w:szCs w:val="24"/>
              </w:rPr>
              <w:t>g</w:t>
            </w:r>
            <w:r>
              <w:rPr>
                <w:i/>
                <w:spacing w:val="-10"/>
                <w:w w:val="95"/>
                <w:sz w:val="24"/>
                <w:szCs w:val="24"/>
              </w:rPr>
              <w:t>r</w:t>
            </w:r>
            <w:r>
              <w:rPr>
                <w:i/>
                <w:w w:val="95"/>
                <w:sz w:val="24"/>
                <w:szCs w:val="24"/>
              </w:rPr>
              <w:t>e</w:t>
            </w:r>
            <w:r>
              <w:rPr>
                <w:i/>
                <w:spacing w:val="1"/>
                <w:w w:val="95"/>
                <w:sz w:val="24"/>
                <w:szCs w:val="24"/>
              </w:rPr>
              <w:t>g</w:t>
            </w:r>
            <w:r>
              <w:rPr>
                <w:i/>
                <w:spacing w:val="-1"/>
                <w:w w:val="95"/>
                <w:sz w:val="24"/>
                <w:szCs w:val="24"/>
              </w:rPr>
              <w:t>a</w:t>
            </w:r>
            <w:r>
              <w:rPr>
                <w:i/>
                <w:w w:val="95"/>
                <w:sz w:val="24"/>
                <w:szCs w:val="24"/>
              </w:rPr>
              <w:t>s</w:t>
            </w:r>
            <w:r>
              <w:rPr>
                <w:i/>
                <w:spacing w:val="1"/>
                <w:w w:val="95"/>
                <w:sz w:val="24"/>
                <w:szCs w:val="24"/>
              </w:rPr>
              <w:t>i</w:t>
            </w:r>
            <w:r>
              <w:rPr>
                <w:i/>
                <w:spacing w:val="-1"/>
                <w:w w:val="95"/>
                <w:sz w:val="24"/>
                <w:szCs w:val="24"/>
              </w:rPr>
              <w:t>/a</w:t>
            </w:r>
            <w:r>
              <w:rPr>
                <w:i/>
                <w:spacing w:val="1"/>
                <w:w w:val="95"/>
                <w:sz w:val="24"/>
                <w:szCs w:val="24"/>
              </w:rPr>
              <w:t>g</w:t>
            </w:r>
            <w:r>
              <w:rPr>
                <w:i/>
                <w:spacing w:val="-1"/>
                <w:w w:val="95"/>
                <w:sz w:val="24"/>
                <w:szCs w:val="24"/>
              </w:rPr>
              <w:t>g</w:t>
            </w:r>
            <w:r>
              <w:rPr>
                <w:i/>
                <w:spacing w:val="-10"/>
                <w:w w:val="95"/>
                <w:sz w:val="24"/>
                <w:szCs w:val="24"/>
              </w:rPr>
              <w:t>r</w:t>
            </w:r>
            <w:r>
              <w:rPr>
                <w:i/>
                <w:spacing w:val="2"/>
                <w:w w:val="95"/>
                <w:sz w:val="24"/>
                <w:szCs w:val="24"/>
              </w:rPr>
              <w:t>e</w:t>
            </w:r>
            <w:r>
              <w:rPr>
                <w:i/>
                <w:w w:val="95"/>
                <w:sz w:val="24"/>
                <w:szCs w:val="24"/>
              </w:rPr>
              <w:t>g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681" w:right="511"/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at</w:t>
            </w:r>
            <w:r>
              <w:rPr>
                <w:i/>
                <w:spacing w:val="1"/>
                <w:sz w:val="24"/>
                <w:szCs w:val="24"/>
              </w:rPr>
              <w:t>i</w:t>
            </w:r>
            <w:r>
              <w:rPr>
                <w:i/>
                <w:sz w:val="24"/>
                <w:szCs w:val="24"/>
              </w:rPr>
              <w:t>on</w:t>
            </w:r>
          </w:p>
        </w:tc>
        <w:tc>
          <w:tcPr>
            <w:tcW w:w="4086" w:type="dxa"/>
            <w:tcBorders>
              <w:top w:val="single" w:sz="7" w:space="0" w:color="2B2B2B"/>
              <w:left w:val="single" w:sz="7" w:space="0" w:color="2B2B2B"/>
              <w:bottom w:val="single" w:sz="7" w:space="0" w:color="2B2B2B"/>
              <w:right w:val="single" w:sz="7" w:space="0" w:color="2B2B2B"/>
            </w:tcBorders>
          </w:tcPr>
          <w:p w:rsidR="008F76AF" w:rsidRDefault="00F435A5">
            <w:pPr>
              <w:spacing w:line="260" w:lineRule="exact"/>
              <w:ind w:lef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Hubung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 k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las</w:t>
            </w:r>
            <w:r>
              <w:rPr>
                <w:spacing w:val="56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makna   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mua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 xml:space="preserve">ian   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i/>
                <w:spacing w:val="-6"/>
                <w:sz w:val="24"/>
                <w:szCs w:val="24"/>
              </w:rPr>
              <w:t>(</w:t>
            </w:r>
            <w:r>
              <w:rPr>
                <w:i/>
                <w:spacing w:val="-4"/>
                <w:sz w:val="24"/>
                <w:szCs w:val="24"/>
              </w:rPr>
              <w:t>w</w:t>
            </w:r>
            <w:r>
              <w:rPr>
                <w:i/>
                <w:spacing w:val="-5"/>
                <w:sz w:val="24"/>
                <w:szCs w:val="24"/>
              </w:rPr>
              <w:t>ho</w:t>
            </w:r>
            <w:r>
              <w:rPr>
                <w:i/>
                <w:spacing w:val="-2"/>
                <w:sz w:val="24"/>
                <w:szCs w:val="24"/>
              </w:rPr>
              <w:t>l</w:t>
            </w:r>
            <w:r>
              <w:rPr>
                <w:i/>
                <w:sz w:val="24"/>
                <w:szCs w:val="24"/>
              </w:rPr>
              <w:t>e</w:t>
            </w:r>
            <w:r>
              <w:rPr>
                <w:i/>
                <w:spacing w:val="-8"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part</w:t>
            </w:r>
            <w:r>
              <w:rPr>
                <w:i/>
                <w:spacing w:val="-16"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)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8" w:line="200" w:lineRule="exact"/>
      </w:pPr>
    </w:p>
    <w:p w:rsidR="008F76AF" w:rsidRDefault="00F435A5">
      <w:pPr>
        <w:spacing w:before="29"/>
        <w:ind w:left="2749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2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5 </w:t>
      </w:r>
      <w:r>
        <w:rPr>
          <w:sz w:val="24"/>
          <w:szCs w:val="24"/>
        </w:rPr>
        <w:t>Class Di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2.5.4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666"/>
        <w:rPr>
          <w:sz w:val="24"/>
          <w:szCs w:val="24"/>
        </w:rPr>
      </w:pPr>
      <w:r>
        <w:rPr>
          <w:b/>
          <w:sz w:val="24"/>
          <w:szCs w:val="24"/>
        </w:rPr>
        <w:t>2.5.4.1</w:t>
      </w:r>
      <w:r>
        <w:rPr>
          <w:b/>
          <w:spacing w:val="8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tian 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2" w:right="81" w:firstLine="367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  dide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sikan   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   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nia   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 me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4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ru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, 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teks,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 b</w:t>
      </w:r>
      <w:r>
        <w:rPr>
          <w:spacing w:val="2"/>
          <w:sz w:val="24"/>
          <w:szCs w:val="24"/>
        </w:rPr>
        <w:t>un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komb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lain,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ta.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dian</w:t>
      </w:r>
      <w:r>
        <w:rPr>
          <w:spacing w:val="5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pi,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g mengg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jadi</w:t>
      </w:r>
      <w:r>
        <w:rPr>
          <w:spacing w:val="1"/>
          <w:sz w:val="24"/>
          <w:szCs w:val="24"/>
        </w:rPr>
        <w:t>an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 (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 K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nto, 2018</w:t>
      </w:r>
      <w:r>
        <w:rPr>
          <w:spacing w:val="1"/>
          <w:sz w:val="24"/>
          <w:szCs w:val="24"/>
        </w:rPr>
        <w:t>:</w:t>
      </w:r>
      <w:r>
        <w:rPr>
          <w:sz w:val="24"/>
          <w:szCs w:val="24"/>
        </w:rPr>
        <w:t>7).</w:t>
      </w:r>
    </w:p>
    <w:p w:rsidR="008F76AF" w:rsidRDefault="00F435A5">
      <w:pPr>
        <w:spacing w:before="10" w:line="480" w:lineRule="auto"/>
        <w:ind w:left="2389" w:right="82" w:firstLine="360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(20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5:69),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kta 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dikelola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seb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 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nisasi.</w:t>
      </w:r>
    </w:p>
    <w:p w:rsidR="008F76AF" w:rsidRDefault="00F435A5">
      <w:pPr>
        <w:spacing w:before="10" w:line="480" w:lineRule="auto"/>
        <w:ind w:left="2389" w:right="82" w:firstLine="36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-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  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9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C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(Sik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us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)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ti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:</w:t>
      </w:r>
    </w:p>
    <w:p w:rsidR="008F76AF" w:rsidRDefault="00F435A5">
      <w:pPr>
        <w:spacing w:before="10"/>
        <w:ind w:left="2749"/>
        <w:rPr>
          <w:sz w:val="24"/>
          <w:szCs w:val="24"/>
        </w:rPr>
      </w:pPr>
      <w:r>
        <w:rPr>
          <w:b/>
          <w:sz w:val="24"/>
          <w:szCs w:val="24"/>
        </w:rPr>
        <w:t xml:space="preserve">1.  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nput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3109" w:right="82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z w:val="24"/>
          <w:szCs w:val="24"/>
        </w:rPr>
        <w:t>Dilakuk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4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kompu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lalui 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749"/>
        <w:rPr>
          <w:sz w:val="24"/>
          <w:szCs w:val="24"/>
        </w:rPr>
      </w:pPr>
      <w:r>
        <w:rPr>
          <w:b/>
          <w:sz w:val="24"/>
          <w:szCs w:val="24"/>
        </w:rPr>
        <w:t xml:space="preserve">2.  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3109" w:right="81"/>
        <w:jc w:val="both"/>
        <w:rPr>
          <w:sz w:val="24"/>
          <w:szCs w:val="24"/>
        </w:rPr>
      </w:pPr>
      <w:r>
        <w:rPr>
          <w:sz w:val="24"/>
          <w:szCs w:val="24"/>
        </w:rPr>
        <w:t>Dilakuk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(P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sto</w:t>
      </w:r>
      <w:r>
        <w:rPr>
          <w:spacing w:val="2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11"/>
        <w:ind w:left="2749"/>
        <w:rPr>
          <w:sz w:val="24"/>
          <w:szCs w:val="24"/>
        </w:rPr>
      </w:pPr>
      <w:r>
        <w:rPr>
          <w:b/>
          <w:sz w:val="24"/>
          <w:szCs w:val="24"/>
        </w:rPr>
        <w:t xml:space="preserve">3.  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Output</w:t>
      </w:r>
    </w:p>
    <w:p w:rsidR="008F76AF" w:rsidRDefault="00F435A5">
      <w:pPr>
        <w:spacing w:before="58" w:line="540" w:lineRule="exact"/>
        <w:ind w:left="3109" w:right="80"/>
        <w:jc w:val="both"/>
        <w:rPr>
          <w:sz w:val="24"/>
          <w:szCs w:val="24"/>
        </w:rPr>
      </w:pPr>
      <w:r>
        <w:rPr>
          <w:sz w:val="24"/>
          <w:szCs w:val="24"/>
        </w:rPr>
        <w:t>Dilakuk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output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a ke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output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utput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</w:p>
    <w:p w:rsidR="008F76AF" w:rsidRDefault="008F76AF">
      <w:pPr>
        <w:spacing w:before="14" w:line="220" w:lineRule="exact"/>
        <w:rPr>
          <w:sz w:val="22"/>
          <w:szCs w:val="22"/>
        </w:rPr>
      </w:pPr>
    </w:p>
    <w:p w:rsidR="008F76AF" w:rsidRDefault="00F435A5">
      <w:pPr>
        <w:spacing w:before="29"/>
        <w:ind w:left="946"/>
        <w:rPr>
          <w:sz w:val="24"/>
          <w:szCs w:val="24"/>
        </w:rPr>
      </w:pPr>
      <w:r>
        <w:rPr>
          <w:b/>
          <w:sz w:val="24"/>
          <w:szCs w:val="24"/>
        </w:rPr>
        <w:t>2.6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 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</w:p>
    <w:p w:rsidR="008F76AF" w:rsidRDefault="008F76AF">
      <w:pPr>
        <w:spacing w:before="5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2.6.1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tian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 D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81" w:firstLine="721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talog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kta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dokument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nsi, </w:t>
      </w:r>
      <w:r>
        <w:rPr>
          <w:spacing w:val="1"/>
          <w:sz w:val="24"/>
          <w:szCs w:val="24"/>
        </w:rPr>
        <w:t>j</w:t>
      </w:r>
      <w:r>
        <w:rPr>
          <w:spacing w:val="2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untuk:</w:t>
      </w:r>
    </w:p>
    <w:p w:rsidR="008F76AF" w:rsidRDefault="00F435A5">
      <w:pPr>
        <w:spacing w:before="10" w:line="480" w:lineRule="auto"/>
        <w:ind w:left="2749" w:right="82" w:hanging="360"/>
        <w:rPr>
          <w:sz w:val="24"/>
          <w:szCs w:val="24"/>
        </w:rPr>
      </w:pPr>
      <w:r>
        <w:rPr>
          <w:sz w:val="24"/>
          <w:szCs w:val="24"/>
        </w:rPr>
        <w:t>1.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mvalidasi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diag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kur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9" w:line="480" w:lineRule="auto"/>
        <w:ind w:left="2749" w:right="81" w:hanging="360"/>
        <w:rPr>
          <w:sz w:val="24"/>
          <w:szCs w:val="24"/>
        </w:rPr>
      </w:pPr>
      <w:r>
        <w:rPr>
          <w:sz w:val="24"/>
          <w:szCs w:val="24"/>
        </w:rPr>
        <w:t>2.  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lapo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n.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>3.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 mu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mpan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fil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fil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82" w:hanging="360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z w:val="24"/>
          <w:szCs w:val="24"/>
        </w:rPr>
        <w:t>4.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ika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028" w:right="79" w:firstLine="721"/>
        <w:jc w:val="both"/>
        <w:rPr>
          <w:sz w:val="24"/>
          <w:szCs w:val="24"/>
        </w:rPr>
      </w:pPr>
      <w:r>
        <w:rPr>
          <w:sz w:val="24"/>
          <w:szCs w:val="24"/>
        </w:rPr>
        <w:t>KD dibuat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maupun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K</w:t>
      </w:r>
      <w:r>
        <w:rPr>
          <w:sz w:val="24"/>
          <w:szCs w:val="24"/>
        </w:rPr>
        <w:t>D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komun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inpu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 me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lapo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lap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mus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dibuat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 DA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028" w:right="82" w:firstLine="721"/>
        <w:jc w:val="both"/>
        <w:rPr>
          <w:sz w:val="24"/>
          <w:szCs w:val="24"/>
        </w:rPr>
      </w:pPr>
      <w:r>
        <w:rPr>
          <w:sz w:val="24"/>
          <w:szCs w:val="24"/>
        </w:rPr>
        <w:t>KD mend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rikut: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>1.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rti</w:t>
      </w:r>
      <w:r>
        <w:rPr>
          <w:spacing w:val="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D.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79" w:hanging="360"/>
        <w:jc w:val="both"/>
        <w:rPr>
          <w:sz w:val="24"/>
          <w:szCs w:val="24"/>
        </w:rPr>
      </w:pPr>
      <w:r>
        <w:rPr>
          <w:sz w:val="24"/>
          <w:szCs w:val="24"/>
        </w:rPr>
        <w:t>2.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skripsik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kom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osi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i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 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(misal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jadi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kota, 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).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z w:val="24"/>
          <w:szCs w:val="24"/>
        </w:rPr>
        <w:t>3.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skripsik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komp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 pe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9" w:right="82" w:hanging="360"/>
        <w:jc w:val="both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z w:val="24"/>
          <w:szCs w:val="24"/>
        </w:rPr>
        <w:t>4.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sifikasikan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749" w:right="77" w:hanging="360"/>
        <w:rPr>
          <w:sz w:val="24"/>
          <w:szCs w:val="24"/>
        </w:rPr>
      </w:pPr>
      <w:r>
        <w:rPr>
          <w:sz w:val="24"/>
          <w:szCs w:val="24"/>
        </w:rPr>
        <w:t>5.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skripsik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ntar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(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 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y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relationship</w:t>
      </w:r>
    </w:p>
    <w:p w:rsidR="008F76AF" w:rsidRDefault="00F435A5">
      <w:pPr>
        <w:spacing w:before="10" w:line="260" w:lineRule="exact"/>
        <w:ind w:left="2749"/>
        <w:rPr>
          <w:sz w:val="24"/>
          <w:szCs w:val="24"/>
        </w:rPr>
      </w:pPr>
      <w:r>
        <w:rPr>
          <w:position w:val="-1"/>
          <w:sz w:val="24"/>
          <w:szCs w:val="24"/>
        </w:rPr>
        <w:t>dia</w:t>
      </w:r>
      <w:r>
        <w:rPr>
          <w:spacing w:val="-3"/>
          <w:position w:val="-1"/>
          <w:sz w:val="24"/>
          <w:szCs w:val="24"/>
        </w:rPr>
        <w:t>g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m).</w:t>
      </w:r>
    </w:p>
    <w:p w:rsidR="008F76AF" w:rsidRDefault="008F76AF">
      <w:pPr>
        <w:spacing w:line="200" w:lineRule="exact"/>
      </w:pPr>
    </w:p>
    <w:p w:rsidR="008F76AF" w:rsidRDefault="008F76AF">
      <w:pPr>
        <w:spacing w:before="8" w:line="220" w:lineRule="exact"/>
        <w:rPr>
          <w:sz w:val="22"/>
          <w:szCs w:val="22"/>
        </w:rPr>
      </w:pPr>
    </w:p>
    <w:p w:rsidR="008F76AF" w:rsidRDefault="007E034C">
      <w:pPr>
        <w:ind w:left="1308"/>
      </w:pPr>
      <w:r>
        <w:pict>
          <v:shape id="_x0000_i1048" type="#_x0000_t75" style="width:345.75pt;height:224.35pt">
            <v:imagedata r:id="rId164" o:title=""/>
          </v:shape>
        </w:pict>
      </w:r>
    </w:p>
    <w:p w:rsidR="008F76AF" w:rsidRDefault="008F76AF">
      <w:pPr>
        <w:spacing w:before="1" w:line="160" w:lineRule="exact"/>
        <w:rPr>
          <w:sz w:val="17"/>
          <w:szCs w:val="17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7E034C">
      <w:pPr>
        <w:ind w:left="588"/>
      </w:pPr>
      <w:r>
        <w:pict>
          <v:shape id="_x0000_i1049" type="#_x0000_t75" style="width:396.85pt;height:158.25pt">
            <v:imagedata r:id="rId165" o:title=""/>
          </v:shape>
        </w:pict>
      </w:r>
    </w:p>
    <w:p w:rsidR="008F76AF" w:rsidRDefault="008F76AF">
      <w:pPr>
        <w:spacing w:before="3" w:line="120" w:lineRule="exact"/>
        <w:rPr>
          <w:sz w:val="12"/>
          <w:szCs w:val="12"/>
        </w:rPr>
      </w:pPr>
    </w:p>
    <w:p w:rsidR="008F76AF" w:rsidRDefault="00F435A5">
      <w:pPr>
        <w:spacing w:before="29" w:line="260" w:lineRule="exact"/>
        <w:ind w:left="3294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2.3 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mus 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a</w:t>
      </w:r>
    </w:p>
    <w:p w:rsidR="008F76AF" w:rsidRDefault="008F76AF">
      <w:pPr>
        <w:spacing w:line="200" w:lineRule="exact"/>
      </w:pPr>
    </w:p>
    <w:p w:rsidR="008F76AF" w:rsidRDefault="008F76AF">
      <w:pPr>
        <w:spacing w:before="8" w:line="200" w:lineRule="exact"/>
      </w:pPr>
    </w:p>
    <w:p w:rsidR="008F76AF" w:rsidRDefault="00F435A5">
      <w:pPr>
        <w:spacing w:before="29" w:line="480" w:lineRule="auto"/>
        <w:ind w:left="2028" w:right="77" w:firstLine="721"/>
        <w:jc w:val="both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dibuat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ikan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 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-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028" w:right="85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bisa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luas 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mpai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kup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 el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028" w:right="84" w:firstLine="721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bisa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menuju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but.</w:t>
      </w:r>
    </w:p>
    <w:p w:rsidR="008F76AF" w:rsidRDefault="00F435A5">
      <w:pPr>
        <w:spacing w:before="56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2.6.2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Ele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-e</w:t>
      </w:r>
      <w:r>
        <w:rPr>
          <w:b/>
          <w:sz w:val="24"/>
          <w:szCs w:val="24"/>
        </w:rPr>
        <w:t>l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t </w:t>
      </w:r>
      <w:r>
        <w:rPr>
          <w:b/>
          <w:spacing w:val="-1"/>
          <w:sz w:val="24"/>
          <w:szCs w:val="24"/>
        </w:rPr>
        <w:t>D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ta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223" w:right="80" w:firstLine="526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mus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rmink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tent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tat. Untuk maksud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 maka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ha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b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rikut:</w:t>
      </w:r>
    </w:p>
    <w:p w:rsidR="008F76AF" w:rsidRDefault="00F435A5">
      <w:pPr>
        <w:spacing w:before="8" w:line="480" w:lineRule="auto"/>
        <w:ind w:left="3102" w:right="82" w:hanging="360"/>
        <w:jc w:val="both"/>
        <w:rPr>
          <w:sz w:val="24"/>
          <w:szCs w:val="24"/>
        </w:rPr>
      </w:pPr>
      <w:r>
        <w:rPr>
          <w:sz w:val="24"/>
          <w:szCs w:val="24"/>
        </w:rPr>
        <w:t>1.  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dibuat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juga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tat 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3109" w:right="79" w:hanging="360"/>
        <w:jc w:val="both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z w:val="24"/>
          <w:szCs w:val="24"/>
        </w:rPr>
        <w:t xml:space="preserve">2.   Alias,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da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 data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Alias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mbuat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ktur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bukti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ktur,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tembus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n.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ktur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tembus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 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struktur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ma,</w:t>
      </w:r>
      <w:r>
        <w:rPr>
          <w:spacing w:val="-8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tapi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struktur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3109" w:right="84" w:hanging="36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ntuk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tahui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hwa 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rus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r:</w:t>
      </w:r>
    </w:p>
    <w:p w:rsidR="008F76AF" w:rsidRDefault="00F435A5">
      <w:pPr>
        <w:spacing w:before="10" w:line="480" w:lineRule="auto"/>
        <w:ind w:left="3469" w:right="81" w:hanging="360"/>
        <w:jc w:val="both"/>
        <w:rPr>
          <w:sz w:val="24"/>
          <w:szCs w:val="24"/>
        </w:rPr>
      </w:pPr>
      <w:r>
        <w:rPr>
          <w:sz w:val="24"/>
          <w:szCs w:val="24"/>
        </w:rPr>
        <w:t>1. 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tuan 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luar 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s, </w:t>
      </w:r>
      <w:r>
        <w:rPr>
          <w:spacing w:val="4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4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ini bi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tat di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doku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ir.</w:t>
      </w:r>
    </w:p>
    <w:p w:rsidR="008F76AF" w:rsidRDefault="00F435A5">
      <w:pPr>
        <w:spacing w:before="11" w:line="480" w:lineRule="auto"/>
        <w:ind w:left="3469" w:right="81" w:hanging="360"/>
        <w:jc w:val="both"/>
        <w:rPr>
          <w:sz w:val="24"/>
          <w:szCs w:val="24"/>
        </w:rPr>
      </w:pPr>
      <w:r>
        <w:rPr>
          <w:sz w:val="24"/>
          <w:szCs w:val="24"/>
        </w:rPr>
        <w:t>2.  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bias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media 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qu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dokumen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5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8F76AF" w:rsidRDefault="00F435A5">
      <w:pPr>
        <w:spacing w:before="10" w:line="480" w:lineRule="auto"/>
        <w:ind w:left="3469" w:right="79" w:hanging="360"/>
        <w:jc w:val="both"/>
        <w:rPr>
          <w:sz w:val="24"/>
          <w:szCs w:val="24"/>
        </w:rPr>
      </w:pPr>
      <w:r>
        <w:rPr>
          <w:sz w:val="24"/>
          <w:szCs w:val="24"/>
        </w:rPr>
        <w:t>3.  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lain,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bias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met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3469" w:right="79" w:hanging="360"/>
        <w:jc w:val="both"/>
        <w:rPr>
          <w:sz w:val="24"/>
          <w:szCs w:val="24"/>
        </w:rPr>
      </w:pPr>
      <w:r>
        <w:rPr>
          <w:sz w:val="24"/>
          <w:szCs w:val="24"/>
        </w:rPr>
        <w:t>4.  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mkan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1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bias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tu 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</w:p>
    <w:p w:rsidR="008F76AF" w:rsidRDefault="00F435A5">
      <w:pPr>
        <w:spacing w:before="10" w:line="480" w:lineRule="auto"/>
        <w:ind w:left="3469" w:right="81" w:hanging="360"/>
        <w:jc w:val="both"/>
        <w:rPr>
          <w:sz w:val="24"/>
          <w:szCs w:val="24"/>
        </w:rPr>
      </w:pPr>
      <w:r>
        <w:rPr>
          <w:sz w:val="24"/>
          <w:szCs w:val="24"/>
        </w:rPr>
        <w:t>5. 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</w:t>
      </w:r>
      <w:r>
        <w:rPr>
          <w:spacing w:val="3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bias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(it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291" w:right="83" w:firstLine="458"/>
        <w:jc w:val="both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dokumen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ir, doku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 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m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or, 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l,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met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ield.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3423" w:right="82" w:hanging="283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 menu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jukkan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mana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menuju.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 dic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tat di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D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rus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di DA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3423" w:right="81" w:hanging="31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Untuk 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 l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ntang makna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rus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rmint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maka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lebih 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tembus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f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tur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nta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3423" w:right="79" w:hanging="314"/>
        <w:jc w:val="both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riode ini</w:t>
      </w:r>
      <w:r>
        <w:rPr>
          <w:spacing w:val="2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nunjukkan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riode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KD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sikan 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input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dih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1" w:line="480" w:lineRule="auto"/>
        <w:ind w:left="3423" w:right="77" w:hanging="283"/>
        <w:jc w:val="both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z w:val="24"/>
          <w:szCs w:val="24"/>
        </w:rPr>
        <w:t>4. Volum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volu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KD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lah tent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volu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volu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k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 d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Volume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nunjukkan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- 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riode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volu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 pun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menunjukk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volu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29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k. 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 xml:space="preserve">me 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 xml:space="preserve">ini 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3423" w:right="81"/>
        <w:jc w:val="both"/>
        <w:rPr>
          <w:sz w:val="24"/>
          <w:szCs w:val="24"/>
        </w:rPr>
      </w:pP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identifik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luar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 in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 xml:space="preserve">ut,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 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3423" w:right="78" w:hanging="283"/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spacing w:val="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truktur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struktur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menunjukk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4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dic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KD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tem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ja.</w:t>
      </w:r>
    </w:p>
    <w:p w:rsidR="008F76AF" w:rsidRDefault="00F435A5">
      <w:pPr>
        <w:spacing w:before="56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2.6.3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un</w:t>
      </w:r>
      <w:r>
        <w:rPr>
          <w:b/>
          <w:sz w:val="24"/>
          <w:szCs w:val="24"/>
        </w:rPr>
        <w:t xml:space="preserve">gsi </w:t>
      </w:r>
      <w:r>
        <w:rPr>
          <w:b/>
          <w:spacing w:val="-1"/>
          <w:sz w:val="24"/>
          <w:szCs w:val="24"/>
        </w:rPr>
        <w:t>K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 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87" w:firstLine="194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mus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si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rikut:</w:t>
      </w:r>
    </w:p>
    <w:p w:rsidR="008F76AF" w:rsidRDefault="00F435A5">
      <w:pPr>
        <w:spacing w:before="10"/>
        <w:ind w:left="1860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rti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D.</w:t>
      </w:r>
    </w:p>
    <w:p w:rsidR="008F76AF" w:rsidRDefault="008F76AF">
      <w:pPr>
        <w:spacing w:before="14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221" w:right="81" w:hanging="3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skripsik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komp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 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rg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k 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lalui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(misal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kota,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kode pos).</w:t>
      </w:r>
    </w:p>
    <w:p w:rsidR="008F76AF" w:rsidRDefault="00F435A5">
      <w:pPr>
        <w:spacing w:before="10"/>
        <w:ind w:left="1860"/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skripsik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komp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 pe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221" w:right="83" w:hanging="361"/>
        <w:jc w:val="both"/>
        <w:rPr>
          <w:sz w:val="24"/>
          <w:szCs w:val="24"/>
        </w:rPr>
      </w:pPr>
      <w:r>
        <w:rPr>
          <w:sz w:val="24"/>
          <w:szCs w:val="24"/>
        </w:rPr>
        <w:t>4.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sifikasikan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 xml:space="preserve">i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0" w:line="480" w:lineRule="auto"/>
        <w:ind w:left="2221" w:right="85" w:hanging="361"/>
        <w:jc w:val="both"/>
        <w:rPr>
          <w:sz w:val="24"/>
          <w:szCs w:val="24"/>
        </w:rPr>
      </w:pPr>
      <w:r>
        <w:rPr>
          <w:sz w:val="24"/>
          <w:szCs w:val="24"/>
        </w:rPr>
        <w:t>5.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skripsik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3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(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ik 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pacing w:val="-3"/>
          <w:sz w:val="24"/>
          <w:szCs w:val="24"/>
        </w:rPr>
        <w:t>y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lationship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dia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m).</w:t>
      </w:r>
    </w:p>
    <w:p w:rsidR="008F76AF" w:rsidRDefault="00F435A5">
      <w:pPr>
        <w:spacing w:before="55"/>
        <w:ind w:left="908" w:right="4528"/>
        <w:jc w:val="center"/>
        <w:rPr>
          <w:sz w:val="24"/>
          <w:szCs w:val="24"/>
        </w:rPr>
      </w:pPr>
      <w:r>
        <w:rPr>
          <w:b/>
          <w:sz w:val="24"/>
          <w:szCs w:val="24"/>
        </w:rPr>
        <w:t>2.7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Dasar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mr</w:t>
      </w:r>
      <w:r>
        <w:rPr>
          <w:b/>
          <w:sz w:val="24"/>
          <w:szCs w:val="24"/>
        </w:rPr>
        <w:t>og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</w:p>
    <w:p w:rsidR="008F76AF" w:rsidRDefault="008F76AF">
      <w:pPr>
        <w:spacing w:before="7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2.7.1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3"/>
          <w:sz w:val="24"/>
          <w:szCs w:val="24"/>
        </w:rPr>
        <w:t>H</w:t>
      </w:r>
      <w:r>
        <w:rPr>
          <w:b/>
          <w:sz w:val="24"/>
          <w:szCs w:val="24"/>
        </w:rPr>
        <w:t>P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80" w:firstLine="362"/>
        <w:jc w:val="both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dikemb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smus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f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tahun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1995,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lalu dikemb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oleh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mpok indep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disebut G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oup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HP.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nurut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na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(20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 xml:space="preserve">4:65) 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HP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sa 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1666" w:right="79"/>
        <w:jc w:val="both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1"/>
          <w:sz w:val="24"/>
          <w:szCs w:val="24"/>
        </w:rPr>
        <w:t>v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side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rsing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ript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ript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w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b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rik.</w:t>
      </w:r>
    </w:p>
    <w:p w:rsidR="008F76AF" w:rsidRDefault="00F435A5">
      <w:pPr>
        <w:spacing w:before="10" w:line="480" w:lineRule="auto"/>
        <w:ind w:left="1308" w:right="79" w:firstLine="720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(Sid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2014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ript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ript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mbuat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okumen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on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the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f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y</w:t>
      </w:r>
      <w:r>
        <w:rPr>
          <w:i/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dieks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dokumen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dihasilk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dokumen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dibuat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teks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M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. Dik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sid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55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2.7.2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ta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tBoo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st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ap</w:t>
      </w:r>
    </w:p>
    <w:p w:rsidR="008F76AF" w:rsidRDefault="008F76AF">
      <w:pPr>
        <w:spacing w:before="9" w:line="260" w:lineRule="exact"/>
        <w:rPr>
          <w:sz w:val="26"/>
          <w:szCs w:val="26"/>
        </w:rPr>
      </w:pPr>
    </w:p>
    <w:p w:rsidR="008F76AF" w:rsidRDefault="00F435A5">
      <w:pPr>
        <w:ind w:left="2028"/>
        <w:rPr>
          <w:sz w:val="24"/>
          <w:szCs w:val="24"/>
        </w:rPr>
      </w:pPr>
      <w:r>
        <w:rPr>
          <w:spacing w:val="1"/>
          <w:sz w:val="24"/>
          <w:szCs w:val="24"/>
        </w:rPr>
        <w:t>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oots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dikelola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vid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tahun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81"/>
        <w:jc w:val="both"/>
        <w:rPr>
          <w:sz w:val="24"/>
          <w:szCs w:val="24"/>
        </w:rPr>
      </w:pPr>
      <w:r>
        <w:rPr>
          <w:sz w:val="24"/>
          <w:szCs w:val="24"/>
        </w:rPr>
        <w:t>2013,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oots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y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populer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tema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oots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sumb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sour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tahun.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tema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</w:t>
      </w:r>
      <w:r>
        <w:rPr>
          <w:spacing w:val="7"/>
          <w:sz w:val="24"/>
          <w:szCs w:val="24"/>
        </w:rPr>
        <w:t>t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sou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mudah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diund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tanpa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tas.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oots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 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pun masih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nsi </w:t>
      </w:r>
      <w:r>
        <w:rPr>
          <w:spacing w:val="2"/>
          <w:sz w:val="24"/>
          <w:szCs w:val="24"/>
        </w:rPr>
        <w:t>M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ip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1666" w:right="79" w:firstLine="721"/>
        <w:jc w:val="both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tahun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2020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Atrioli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oots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 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dukung 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filiasi.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2020,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kn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lama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uh tahun 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khir,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pun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duk 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um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3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jauh 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 ko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nsif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b/>
          <w:sz w:val="24"/>
          <w:szCs w:val="24"/>
        </w:rPr>
        <w:t>2.7.3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y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QL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78" w:firstLine="362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ion</w:t>
      </w:r>
      <w:r>
        <w:rPr>
          <w:i/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Database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anag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stem</w:t>
      </w:r>
      <w:r>
        <w:rPr>
          <w:i/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(R</w:t>
      </w:r>
      <w:r>
        <w:rPr>
          <w:spacing w:val="2"/>
          <w:sz w:val="24"/>
          <w:szCs w:val="24"/>
        </w:rPr>
        <w:t>D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)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stribusikan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ubl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c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).</w:t>
      </w:r>
      <w:r>
        <w:rPr>
          <w:spacing w:val="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z w:val="24"/>
          <w:szCs w:val="24"/>
        </w:rPr>
        <w:t xml:space="preserve">y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dikemb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>9</w:t>
      </w:r>
      <w:r>
        <w:rPr>
          <w:sz w:val="24"/>
          <w:szCs w:val="24"/>
        </w:rPr>
        <w:t>94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soft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konsultan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B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-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pacing w:val="-7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4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iuser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Structure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ry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anguange</w:t>
      </w:r>
      <w:r>
        <w:rPr>
          <w:i/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(S</w:t>
      </w:r>
      <w:r>
        <w:rPr>
          <w:spacing w:val="2"/>
          <w:sz w:val="24"/>
          <w:szCs w:val="24"/>
        </w:rPr>
        <w:t>Q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).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stan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s</w:t>
      </w:r>
      <w:r>
        <w:rPr>
          <w:spacing w:val="-1"/>
          <w:sz w:val="24"/>
          <w:szCs w:val="24"/>
        </w:rPr>
        <w:t>e.</w:t>
      </w:r>
    </w:p>
    <w:p w:rsidR="008F76AF" w:rsidRDefault="00F435A5">
      <w:pPr>
        <w:spacing w:before="10" w:line="480" w:lineRule="auto"/>
        <w:ind w:left="1666" w:right="78" w:firstLine="721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:4)</w:t>
      </w:r>
      <w:r>
        <w:rPr>
          <w:spacing w:val="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pacing w:val="-7"/>
          <w:sz w:val="24"/>
          <w:szCs w:val="24"/>
        </w:rPr>
        <w:t>y</w:t>
      </w:r>
      <w:r>
        <w:rPr>
          <w:spacing w:val="3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lu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D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MS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i/>
          <w:sz w:val="24"/>
          <w:szCs w:val="24"/>
        </w:rPr>
        <w:t>mult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thread,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mult</w:t>
      </w:r>
      <w:r>
        <w:rPr>
          <w:i/>
          <w:spacing w:val="2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us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Structure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ry 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 xml:space="preserve">anguange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ba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untuk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database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1666" w:right="82" w:firstLine="721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 xml:space="preserve">L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tool</w:t>
      </w:r>
      <w:r>
        <w:rPr>
          <w:spacing w:val="8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memud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rver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mode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rikut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>M</w:t>
      </w:r>
      <w:r>
        <w:rPr>
          <w:spacing w:val="-7"/>
          <w:sz w:val="24"/>
          <w:szCs w:val="24"/>
        </w:rPr>
        <w:t>y</w:t>
      </w:r>
      <w:r>
        <w:rPr>
          <w:spacing w:val="3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ort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79"/>
        <w:rPr>
          <w:sz w:val="24"/>
          <w:szCs w:val="24"/>
        </w:rPr>
      </w:pP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 xml:space="preserve">L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 xml:space="preserve">stabil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5"/>
          <w:sz w:val="24"/>
          <w:szCs w:val="24"/>
        </w:rPr>
        <w:t>i</w:t>
      </w:r>
      <w:r>
        <w:rPr>
          <w:sz w:val="24"/>
          <w:szCs w:val="24"/>
        </w:rPr>
        <w:t xml:space="preserve">stem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si, diant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indows,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inu</w:t>
      </w:r>
      <w:r>
        <w:rPr>
          <w:spacing w:val="3"/>
          <w:sz w:val="24"/>
          <w:szCs w:val="24"/>
        </w:rPr>
        <w:t>x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ola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e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0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stribusikan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49"/>
          <w:sz w:val="24"/>
          <w:szCs w:val="24"/>
        </w:rPr>
        <w:t xml:space="preserve"> </w:t>
      </w:r>
      <w:r>
        <w:rPr>
          <w:i/>
          <w:sz w:val="24"/>
          <w:szCs w:val="24"/>
        </w:rPr>
        <w:t>op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</w:t>
      </w:r>
      <w:r>
        <w:rPr>
          <w:i/>
          <w:spacing w:val="50"/>
          <w:sz w:val="24"/>
          <w:szCs w:val="24"/>
        </w:rPr>
        <w:t xml:space="preserve"> </w:t>
      </w:r>
      <w:r>
        <w:rPr>
          <w:i/>
          <w:sz w:val="24"/>
          <w:szCs w:val="24"/>
        </w:rPr>
        <w:t>source</w:t>
      </w:r>
      <w:r>
        <w:rPr>
          <w:i/>
          <w:spacing w:val="4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s),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diba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h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 G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iuser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79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tanpa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konflik.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 memun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kinkan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5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diak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 se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1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4.  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uri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y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2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lapis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kurit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subn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host,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inan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 dan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nkri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si.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5.  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labil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3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mpu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 dat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 d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 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rd lebih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50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60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ribu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table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 5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ris.</w:t>
      </w:r>
    </w:p>
    <w:p w:rsidR="008F76AF" w:rsidRDefault="00F435A5">
      <w:pPr>
        <w:spacing w:before="10" w:line="480" w:lineRule="auto"/>
        <w:ind w:left="2028" w:right="80" w:firstLine="361"/>
        <w:rPr>
          <w:sz w:val="24"/>
          <w:szCs w:val="24"/>
        </w:rPr>
        <w:sectPr w:rsidR="008F76AF">
          <w:pgSz w:w="11920" w:h="16840"/>
          <w:pgMar w:top="760" w:right="1580" w:bottom="280" w:left="1680" w:header="731" w:footer="0" w:gutter="0"/>
          <w:cols w:space="720"/>
        </w:sect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rtin</w:t>
      </w:r>
      <w:r>
        <w:rPr>
          <w:spacing w:val="-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Ed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y</w:t>
      </w:r>
      <w:r>
        <w:rPr>
          <w:spacing w:val="-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utant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mempu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kri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rus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ipenuhi,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u: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660" w:right="84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ntasi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d)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(p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ori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nted)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660" w:right="81" w:hanging="360"/>
        <w:jc w:val="both"/>
        <w:rPr>
          <w:sz w:val="24"/>
          <w:szCs w:val="24"/>
        </w:rPr>
      </w:pPr>
      <w:r>
        <w:rPr>
          <w:sz w:val="24"/>
          <w:szCs w:val="24"/>
        </w:rPr>
        <w:t>2. 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mudah,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 volu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maupun struk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</w:t>
      </w:r>
      <w:r>
        <w:rPr>
          <w:spacing w:val="1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1" w:line="480" w:lineRule="auto"/>
        <w:ind w:left="2660" w:right="78" w:hanging="360"/>
        <w:jc w:val="both"/>
        <w:rPr>
          <w:sz w:val="24"/>
          <w:szCs w:val="24"/>
        </w:rPr>
      </w:pPr>
      <w:r>
        <w:rPr>
          <w:sz w:val="24"/>
          <w:szCs w:val="24"/>
        </w:rPr>
        <w:t>3. 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nuhi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 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mudah.</w:t>
      </w:r>
    </w:p>
    <w:p w:rsidR="008F76AF" w:rsidRDefault="00F435A5">
      <w:pPr>
        <w:spacing w:before="10"/>
        <w:ind w:left="2300"/>
        <w:rPr>
          <w:sz w:val="24"/>
          <w:szCs w:val="24"/>
        </w:rPr>
      </w:pPr>
      <w:r>
        <w:rPr>
          <w:sz w:val="24"/>
          <w:szCs w:val="24"/>
        </w:rPr>
        <w:t>4. 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da-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260" w:lineRule="exact"/>
        <w:ind w:left="2300"/>
        <w:rPr>
          <w:sz w:val="24"/>
          <w:szCs w:val="24"/>
        </w:rPr>
      </w:pPr>
      <w:r>
        <w:rPr>
          <w:position w:val="-1"/>
          <w:sz w:val="24"/>
          <w:szCs w:val="24"/>
        </w:rPr>
        <w:t>5.   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-2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ni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l.</w:t>
      </w:r>
    </w:p>
    <w:p w:rsidR="008F76AF" w:rsidRDefault="008F76AF">
      <w:pPr>
        <w:spacing w:before="2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  <w:sectPr w:rsidR="008F76AF">
          <w:pgSz w:w="11920" w:h="16840"/>
          <w:pgMar w:top="760" w:right="1580" w:bottom="280" w:left="1680" w:header="731" w:footer="0" w:gutter="0"/>
          <w:cols w:space="720"/>
        </w:sectPr>
      </w:pPr>
    </w:p>
    <w:p w:rsidR="008F76AF" w:rsidRDefault="00F435A5">
      <w:pPr>
        <w:spacing w:before="29"/>
        <w:ind w:left="1308" w:right="-56"/>
        <w:rPr>
          <w:sz w:val="24"/>
          <w:szCs w:val="24"/>
        </w:rPr>
      </w:pPr>
      <w:r>
        <w:rPr>
          <w:b/>
          <w:sz w:val="24"/>
          <w:szCs w:val="24"/>
        </w:rPr>
        <w:t>2.7.4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X</w:t>
      </w:r>
      <w:r>
        <w:rPr>
          <w:b/>
          <w:spacing w:val="-1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</w:t>
      </w:r>
      <w:r>
        <w:rPr>
          <w:b/>
          <w:sz w:val="24"/>
          <w:szCs w:val="24"/>
        </w:rPr>
        <w:t>PP</w:t>
      </w:r>
    </w:p>
    <w:p w:rsidR="008F76AF" w:rsidRDefault="00F435A5">
      <w:pPr>
        <w:spacing w:before="8" w:line="100" w:lineRule="exact"/>
        <w:rPr>
          <w:sz w:val="10"/>
          <w:szCs w:val="10"/>
        </w:rPr>
      </w:pPr>
      <w:r>
        <w:br w:type="column"/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right="-56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Ta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 2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 xml:space="preserve">6 </w:t>
      </w:r>
      <w:r>
        <w:rPr>
          <w:position w:val="-1"/>
          <w:sz w:val="24"/>
          <w:szCs w:val="24"/>
        </w:rPr>
        <w:t>Tipe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ta </w:t>
      </w:r>
      <w:r>
        <w:rPr>
          <w:spacing w:val="2"/>
          <w:position w:val="-1"/>
          <w:sz w:val="24"/>
          <w:szCs w:val="24"/>
        </w:rPr>
        <w:t>M</w:t>
      </w:r>
      <w:r>
        <w:rPr>
          <w:spacing w:val="-2"/>
          <w:position w:val="-1"/>
          <w:sz w:val="24"/>
          <w:szCs w:val="24"/>
        </w:rPr>
        <w:t>y</w:t>
      </w:r>
      <w:r>
        <w:rPr>
          <w:spacing w:val="1"/>
          <w:position w:val="-1"/>
          <w:sz w:val="24"/>
          <w:szCs w:val="24"/>
        </w:rPr>
        <w:t>S</w:t>
      </w:r>
      <w:r>
        <w:rPr>
          <w:spacing w:val="2"/>
          <w:position w:val="-1"/>
          <w:sz w:val="24"/>
          <w:szCs w:val="24"/>
        </w:rPr>
        <w:t>Q</w:t>
      </w:r>
      <w:r>
        <w:rPr>
          <w:position w:val="-1"/>
          <w:sz w:val="24"/>
          <w:szCs w:val="24"/>
        </w:rPr>
        <w:t>L</w:t>
      </w:r>
    </w:p>
    <w:p w:rsidR="008F76AF" w:rsidRDefault="00F435A5">
      <w:pPr>
        <w:spacing w:before="6" w:line="160" w:lineRule="exact"/>
        <w:rPr>
          <w:sz w:val="17"/>
          <w:szCs w:val="17"/>
        </w:rPr>
      </w:pPr>
      <w:r>
        <w:br w:type="column"/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rPr>
          <w:sz w:val="24"/>
          <w:szCs w:val="24"/>
        </w:rPr>
        <w:sectPr w:rsidR="008F76AF">
          <w:type w:val="continuous"/>
          <w:pgSz w:w="11920" w:h="16840"/>
          <w:pgMar w:top="1560" w:right="1580" w:bottom="280" w:left="1680" w:header="720" w:footer="720" w:gutter="0"/>
          <w:cols w:num="3" w:space="720" w:equalWidth="0">
            <w:col w:w="2723" w:space="132"/>
            <w:col w:w="2808" w:space="898"/>
            <w:col w:w="2099"/>
          </w:cols>
        </w:sectPr>
      </w:pP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8F76AF">
      <w:pPr>
        <w:spacing w:before="9" w:line="140" w:lineRule="exact"/>
        <w:rPr>
          <w:sz w:val="14"/>
          <w:szCs w:val="14"/>
        </w:rPr>
      </w:pPr>
    </w:p>
    <w:p w:rsidR="008F76AF" w:rsidRDefault="00F435A5">
      <w:pPr>
        <w:spacing w:line="480" w:lineRule="auto"/>
        <w:ind w:left="1308" w:right="81"/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     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                                               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HP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se </w:t>
      </w: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populer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dikal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 dan</w:t>
      </w:r>
      <w:r>
        <w:rPr>
          <w:spacing w:val="2"/>
          <w:sz w:val="24"/>
          <w:szCs w:val="24"/>
        </w:rPr>
        <w:t xml:space="preserve"> 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dat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(Sid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 2014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1308" w:right="80" w:firstLine="720"/>
        <w:jc w:val="both"/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softw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 (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lunak)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lhost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pc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laptop.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7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(W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)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lhost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sql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s,</w:t>
      </w:r>
      <w:r>
        <w:rPr>
          <w:spacing w:val="-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mpp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ull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1308" w:right="82" w:firstLine="360"/>
        <w:rPr>
          <w:sz w:val="24"/>
          <w:szCs w:val="24"/>
        </w:rPr>
        <w:sectPr w:rsidR="008F76AF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pacing w:val="-2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php</w:t>
      </w:r>
      <w:r>
        <w:rPr>
          <w:spacing w:val="5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 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ikut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rinstal.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nda</w:t>
      </w:r>
      <w:r>
        <w:rPr>
          <w:spacing w:val="3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butuhkan</w:t>
      </w:r>
      <w:r>
        <w:rPr>
          <w:spacing w:val="3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</w:p>
    <w:p w:rsidR="008F76AF" w:rsidRDefault="008F76AF">
      <w:pPr>
        <w:spacing w:before="3" w:line="160" w:lineRule="exact"/>
        <w:rPr>
          <w:sz w:val="17"/>
          <w:szCs w:val="17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3"/>
        <w:gridCol w:w="7252"/>
      </w:tblGrid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0C0C0"/>
          </w:tcPr>
          <w:p w:rsidR="008F76AF" w:rsidRDefault="00F435A5">
            <w:pPr>
              <w:spacing w:line="260" w:lineRule="exact"/>
              <w:ind w:left="347"/>
              <w:rPr>
                <w:sz w:val="24"/>
                <w:szCs w:val="24"/>
              </w:rPr>
            </w:pPr>
            <w:r>
              <w:rPr>
                <w:b/>
                <w:spacing w:val="-4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i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e</w:t>
            </w:r>
            <w:r>
              <w:rPr>
                <w:b/>
                <w:spacing w:val="-8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Da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a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0C0C0"/>
          </w:tcPr>
          <w:p w:rsidR="008F76AF" w:rsidRDefault="00F435A5">
            <w:pPr>
              <w:spacing w:line="260" w:lineRule="exact"/>
              <w:ind w:left="2979" w:right="2975"/>
              <w:jc w:val="center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</w:p>
        </w:tc>
      </w:tr>
      <w:tr w:rsidR="008F76AF">
        <w:trPr>
          <w:trHeight w:hRule="exact" w:val="111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15"/>
                <w:sz w:val="24"/>
                <w:szCs w:val="24"/>
              </w:rPr>
              <w:t>T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45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na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mpu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en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4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4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mu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-</w:t>
            </w:r>
            <w:r>
              <w:rPr>
                <w:spacing w:val="-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2147483648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s/d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2147483647</w:t>
            </w:r>
          </w:p>
        </w:tc>
      </w:tr>
      <w:tr w:rsidR="008F76AF">
        <w:trPr>
          <w:trHeight w:hRule="exact" w:val="1116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Y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nume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il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lam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mu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-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s/d</w:t>
            </w:r>
            <w:r>
              <w:rPr>
                <w:spacing w:val="-4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127</w:t>
            </w:r>
          </w:p>
        </w:tc>
      </w:tr>
      <w:tr w:rsidR="008F76AF">
        <w:trPr>
          <w:trHeight w:hRule="exact" w:val="111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lebih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7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mu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32768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s/d</w:t>
            </w:r>
          </w:p>
          <w:p w:rsidR="008F76AF" w:rsidRDefault="008F76AF">
            <w:pPr>
              <w:spacing w:before="1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32767</w:t>
            </w:r>
          </w:p>
        </w:tc>
      </w:tr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M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ipe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nume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ik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mu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8</w:t>
            </w:r>
            <w:r>
              <w:rPr>
                <w:spacing w:val="2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88608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s/d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8388607</w:t>
            </w:r>
          </w:p>
        </w:tc>
      </w:tr>
      <w:tr w:rsidR="008F76AF">
        <w:trPr>
          <w:trHeight w:hRule="exact" w:val="111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4"/>
                <w:sz w:val="24"/>
                <w:szCs w:val="24"/>
              </w:rPr>
              <w:t>G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NT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rb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33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3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rik,</w:t>
            </w:r>
            <w:r>
              <w:rPr>
                <w:spacing w:val="3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3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mu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3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-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9223372036854775808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s/d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9223372036854775807</w:t>
            </w:r>
          </w:p>
        </w:tc>
      </w:tr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-27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eca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</w:tr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6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ME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ktu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ja.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t: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:M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S</w:t>
            </w:r>
          </w:p>
        </w:tc>
      </w:tr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27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ja.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t:</w:t>
            </w:r>
            <w:r>
              <w:rPr>
                <w:spacing w:val="-1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27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DD</w:t>
            </w:r>
          </w:p>
        </w:tc>
      </w:tr>
      <w:tr w:rsidR="008F76AF">
        <w:trPr>
          <w:trHeight w:hRule="exact" w:val="1116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27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ME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pe</w:t>
            </w:r>
            <w:r>
              <w:rPr>
                <w:spacing w:val="3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3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us,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ktu.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t:</w:t>
            </w:r>
            <w:r>
              <w:rPr>
                <w:spacing w:val="-4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YYY</w:t>
            </w:r>
            <w:r>
              <w:rPr>
                <w:spacing w:val="-27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DD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:M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S</w:t>
            </w:r>
          </w:p>
        </w:tc>
      </w:tr>
      <w:tr w:rsidR="008F76AF">
        <w:trPr>
          <w:trHeight w:hRule="exact" w:val="111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6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9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AMP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lan </w:t>
            </w:r>
            <w:r>
              <w:rPr>
                <w:spacing w:val="51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   </w:t>
            </w:r>
            <w:r>
              <w:rPr>
                <w:spacing w:val="3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diciptak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tanpa    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mbat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s,  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pacing w:val="-4"/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o</w:t>
            </w:r>
            <w:r>
              <w:rPr>
                <w:spacing w:val="-3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3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: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MMDD</w:t>
            </w:r>
            <w:r>
              <w:rPr>
                <w:spacing w:val="1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HMM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S</w:t>
            </w:r>
          </w:p>
        </w:tc>
      </w:tr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AR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rupa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tahun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ja.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</w:t>
            </w:r>
            <w:r>
              <w:rPr>
                <w:spacing w:val="2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t: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YYYY</w:t>
            </w:r>
          </w:p>
        </w:tc>
      </w:tr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R.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tring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njang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tap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ntukan.</w:t>
            </w:r>
          </w:p>
        </w:tc>
      </w:tr>
      <w:tr w:rsidR="008F76AF">
        <w:trPr>
          <w:trHeight w:hRule="exact" w:val="111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-32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AR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32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AR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R.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tring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nja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</w:t>
            </w:r>
            <w:r>
              <w:rPr>
                <w:spacing w:val="1"/>
                <w:sz w:val="24"/>
                <w:szCs w:val="24"/>
              </w:rPr>
              <w:t>ba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ub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41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mpan.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"/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255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kter</w:t>
            </w:r>
          </w:p>
        </w:tc>
      </w:tr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17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ks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nja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ksi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65535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</w:tr>
      <w:tr w:rsidR="008F76AF">
        <w:trPr>
          <w:trHeight w:hRule="exact" w:val="56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G</w:t>
            </w:r>
            <w:r>
              <w:rPr>
                <w:spacing w:val="3"/>
                <w:sz w:val="24"/>
                <w:szCs w:val="24"/>
              </w:rPr>
              <w:t>B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OB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17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ks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nja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ksi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4294967295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rakter</w:t>
            </w:r>
          </w:p>
        </w:tc>
      </w:tr>
    </w:tbl>
    <w:p w:rsidR="008F76AF" w:rsidRDefault="008F76AF">
      <w:pPr>
        <w:sectPr w:rsidR="008F76AF">
          <w:pgSz w:w="11920" w:h="16840"/>
          <w:pgMar w:top="760" w:right="1060" w:bottom="280" w:left="1640" w:header="731" w:footer="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80" w:lineRule="exact"/>
        <w:rPr>
          <w:sz w:val="28"/>
          <w:szCs w:val="28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3"/>
        <w:gridCol w:w="7252"/>
      </w:tblGrid>
      <w:tr w:rsidR="008F76AF">
        <w:trPr>
          <w:trHeight w:hRule="exact" w:val="111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duku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string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mampu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mpai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ruku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2^1</w:t>
            </w:r>
            <w:r>
              <w:rPr>
                <w:spacing w:val="1"/>
                <w:sz w:val="24"/>
                <w:szCs w:val="24"/>
              </w:rPr>
              <w:t>6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pacing w:val="14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(64</w:t>
            </w:r>
            <w:r>
              <w:rPr>
                <w:spacing w:val="-1"/>
                <w:sz w:val="24"/>
                <w:szCs w:val="24"/>
              </w:rPr>
              <w:t>K-</w:t>
            </w:r>
            <w:r>
              <w:rPr>
                <w:spacing w:val="2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</w:tr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il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strin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,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3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ung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s/d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2^8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</w:tr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t,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mpung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s/d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2^8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</w:tr>
      <w:tr w:rsidR="008F76AF">
        <w:trPr>
          <w:trHeight w:hRule="exact" w:val="1117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UMT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X</w:t>
            </w:r>
          </w:p>
          <w:p w:rsidR="008F76AF" w:rsidRDefault="008F76AF">
            <w:pPr>
              <w:spacing w:before="1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ruku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ukup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s/d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^2</w:t>
            </w:r>
            <w:r>
              <w:rPr>
                <w:spacing w:val="1"/>
                <w:sz w:val="24"/>
                <w:szCs w:val="24"/>
              </w:rPr>
              <w:t>4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(64</w:t>
            </w:r>
            <w:r>
              <w:rPr>
                <w:spacing w:val="-1"/>
                <w:sz w:val="24"/>
                <w:szCs w:val="24"/>
              </w:rPr>
              <w:t>K-</w:t>
            </w:r>
            <w:r>
              <w:rPr>
                <w:sz w:val="24"/>
                <w:szCs w:val="24"/>
              </w:rPr>
              <w:t>1)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</w:tr>
      <w:tr w:rsidR="008F76AF">
        <w:trPr>
          <w:trHeight w:hRule="exact" w:val="111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UMB</w:t>
            </w:r>
            <w:r>
              <w:rPr>
                <w:spacing w:val="-2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ntuk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medium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t,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men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mpung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s/d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2^24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(64</w:t>
            </w:r>
            <w:r>
              <w:rPr>
                <w:spacing w:val="-1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-</w:t>
            </w:r>
            <w:r>
              <w:rPr>
                <w:spacing w:val="-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1)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</w:tr>
      <w:tr w:rsidR="008F76AF">
        <w:trPr>
          <w:trHeight w:hRule="exact" w:val="1114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UM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string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boleh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mempu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</w:t>
            </w:r>
            <w:r>
              <w:rPr>
                <w:spacing w:val="3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8F76AF">
            <w:pPr>
              <w:spacing w:before="16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0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4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un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kinkan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)</w:t>
            </w:r>
          </w:p>
        </w:tc>
      </w:tr>
      <w:tr w:rsidR="008F76AF">
        <w:trPr>
          <w:trHeight w:hRule="exact" w:val="562"/>
        </w:trPr>
        <w:tc>
          <w:tcPr>
            <w:tcW w:w="17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36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ET</w:t>
            </w:r>
          </w:p>
        </w:tc>
        <w:tc>
          <w:tcPr>
            <w:tcW w:w="7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string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mempu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lebih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tu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)</w:t>
            </w:r>
          </w:p>
        </w:tc>
      </w:tr>
    </w:tbl>
    <w:p w:rsidR="008F76AF" w:rsidRDefault="00F435A5">
      <w:pPr>
        <w:spacing w:line="260" w:lineRule="exact"/>
        <w:ind w:left="1348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348"/>
        <w:rPr>
          <w:sz w:val="24"/>
          <w:szCs w:val="24"/>
        </w:rPr>
      </w:pPr>
      <w:r>
        <w:rPr>
          <w:sz w:val="24"/>
          <w:szCs w:val="24"/>
        </w:rPr>
        <w:t>mudah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Admin.</w:t>
      </w:r>
    </w:p>
    <w:p w:rsidR="008F76AF" w:rsidRDefault="008F76AF">
      <w:pPr>
        <w:spacing w:before="2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986"/>
        <w:rPr>
          <w:sz w:val="24"/>
          <w:szCs w:val="24"/>
        </w:rPr>
      </w:pPr>
      <w:r>
        <w:rPr>
          <w:b/>
          <w:sz w:val="24"/>
          <w:szCs w:val="24"/>
        </w:rPr>
        <w:t>2.8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 B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ir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41" w:right="604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Aplikasi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 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komun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ngolah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 di </w:t>
      </w:r>
      <w:r>
        <w:rPr>
          <w:i/>
          <w:sz w:val="24"/>
          <w:szCs w:val="24"/>
        </w:rPr>
        <w:t>B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ng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l Sab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t.</w:t>
      </w:r>
    </w:p>
    <w:p w:rsidR="008F76AF" w:rsidRDefault="00F435A5">
      <w:pPr>
        <w:spacing w:before="10" w:line="480" w:lineRule="auto"/>
        <w:ind w:left="1351" w:right="600" w:firstLine="710"/>
        <w:jc w:val="both"/>
        <w:rPr>
          <w:sz w:val="24"/>
          <w:szCs w:val="24"/>
        </w:rPr>
        <w:sectPr w:rsidR="008F76AF">
          <w:pgSz w:w="11920" w:h="16840"/>
          <w:pgMar w:top="760" w:right="1060" w:bottom="280" w:left="1640" w:header="731" w:footer="0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mbukuan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4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 maupun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ece</w:t>
      </w:r>
      <w:r>
        <w:rPr>
          <w:sz w:val="24"/>
          <w:szCs w:val="24"/>
        </w:rPr>
        <w:t>k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stock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7" w:line="280" w:lineRule="exact"/>
        <w:rPr>
          <w:sz w:val="28"/>
          <w:szCs w:val="28"/>
        </w:rPr>
      </w:pPr>
    </w:p>
    <w:p w:rsidR="008F76AF" w:rsidRDefault="007E034C">
      <w:pPr>
        <w:ind w:left="1092"/>
      </w:pPr>
      <w:r>
        <w:pict>
          <v:shape id="_x0000_i1050" type="#_x0000_t75" style="width:360.85pt;height:410.25pt">
            <v:imagedata r:id="rId166" o:title=""/>
          </v:shape>
        </w:pict>
      </w:r>
    </w:p>
    <w:p w:rsidR="008F76AF" w:rsidRDefault="008F76AF">
      <w:pPr>
        <w:spacing w:before="11" w:line="200" w:lineRule="exact"/>
      </w:pPr>
    </w:p>
    <w:p w:rsidR="008F76AF" w:rsidRDefault="00F435A5">
      <w:pPr>
        <w:spacing w:before="29"/>
        <w:ind w:left="2624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2.4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rpikir</w:t>
      </w:r>
    </w:p>
    <w:p w:rsidR="008F76AF" w:rsidRDefault="008F76AF">
      <w:pPr>
        <w:spacing w:line="200" w:lineRule="exact"/>
      </w:pPr>
    </w:p>
    <w:p w:rsidR="008F76AF" w:rsidRDefault="00F435A5">
      <w:pPr>
        <w:spacing w:before="24" w:line="390" w:lineRule="auto"/>
        <w:ind w:left="3027" w:right="2512" w:firstLine="1044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 xml:space="preserve">B III </w:t>
      </w:r>
      <w:r>
        <w:rPr>
          <w:b/>
          <w:spacing w:val="-1"/>
          <w:sz w:val="28"/>
          <w:szCs w:val="28"/>
        </w:rPr>
        <w:t>M</w:t>
      </w:r>
      <w:r>
        <w:rPr>
          <w:b/>
          <w:sz w:val="28"/>
          <w:szCs w:val="28"/>
        </w:rPr>
        <w:t>ETO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 xml:space="preserve">E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EL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8F76AF" w:rsidRDefault="008F76AF">
      <w:pPr>
        <w:spacing w:before="10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946"/>
        <w:rPr>
          <w:sz w:val="24"/>
          <w:szCs w:val="24"/>
        </w:rPr>
      </w:pPr>
      <w:r>
        <w:rPr>
          <w:b/>
          <w:sz w:val="24"/>
          <w:szCs w:val="24"/>
        </w:rPr>
        <w:t>3.1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 xml:space="preserve">it 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op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3.1.1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U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3"/>
          <w:sz w:val="24"/>
          <w:szCs w:val="24"/>
        </w:rPr>
        <w:t>u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F435A5">
      <w:pPr>
        <w:spacing w:line="479" w:lineRule="auto"/>
        <w:ind w:left="1666" w:right="79" w:firstLine="362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hop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bidang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khusus kend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roda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 (motor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bida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3"/>
          <w:sz w:val="24"/>
          <w:szCs w:val="24"/>
        </w:rPr>
        <w:t>b</w:t>
      </w:r>
      <w:r>
        <w:rPr>
          <w:sz w:val="24"/>
          <w:szCs w:val="24"/>
        </w:rPr>
        <w:t>uka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bida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jasa mod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it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hop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rlok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sa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rung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kok, K</w:t>
      </w:r>
      <w:r>
        <w:rPr>
          <w:spacing w:val="-1"/>
          <w:sz w:val="24"/>
          <w:szCs w:val="24"/>
        </w:rPr>
        <w:t>eca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Cika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4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jak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hun 2012.</w:t>
      </w:r>
    </w:p>
    <w:p w:rsidR="008F76AF" w:rsidRDefault="00F435A5">
      <w:pPr>
        <w:spacing w:before="16"/>
        <w:ind w:left="908" w:right="5934"/>
        <w:jc w:val="center"/>
        <w:rPr>
          <w:sz w:val="24"/>
          <w:szCs w:val="24"/>
        </w:rPr>
      </w:pPr>
      <w:r>
        <w:rPr>
          <w:b/>
          <w:sz w:val="24"/>
          <w:szCs w:val="24"/>
        </w:rPr>
        <w:t>3.2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Visi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isi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3.2.1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Visi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80" w:firstLine="36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Visi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2"/>
          <w:sz w:val="24"/>
          <w:szCs w:val="24"/>
        </w:rPr>
        <w:t>“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njadi pus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jasa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rvis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utam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didukung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ten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hli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kompet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opt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mal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rper</w:t>
      </w:r>
      <w:r>
        <w:rPr>
          <w:spacing w:val="-2"/>
          <w:sz w:val="24"/>
          <w:szCs w:val="24"/>
        </w:rPr>
        <w:t>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.</w:t>
      </w:r>
      <w:r>
        <w:rPr>
          <w:sz w:val="24"/>
          <w:szCs w:val="24"/>
        </w:rPr>
        <w:t>”</w:t>
      </w:r>
    </w:p>
    <w:p w:rsidR="008F76AF" w:rsidRDefault="00F435A5">
      <w:pPr>
        <w:spacing w:before="15"/>
        <w:ind w:left="1308"/>
        <w:rPr>
          <w:sz w:val="24"/>
          <w:szCs w:val="24"/>
        </w:rPr>
      </w:pPr>
      <w:r>
        <w:rPr>
          <w:b/>
          <w:sz w:val="24"/>
          <w:szCs w:val="24"/>
        </w:rPr>
        <w:t>3.2.2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isi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ind w:left="2028"/>
        <w:rPr>
          <w:sz w:val="24"/>
          <w:szCs w:val="24"/>
        </w:rPr>
      </w:pPr>
      <w:r>
        <w:rPr>
          <w:sz w:val="24"/>
          <w:szCs w:val="24"/>
        </w:rPr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 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lah: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4" w:hanging="361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solu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suku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389" w:right="78" w:hanging="361"/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ikan 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ik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stand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 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4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</w:p>
    <w:p w:rsidR="008F76AF" w:rsidRDefault="00F435A5">
      <w:pPr>
        <w:spacing w:before="10" w:line="260" w:lineRule="exact"/>
        <w:ind w:left="2389"/>
        <w:rPr>
          <w:sz w:val="24"/>
          <w:szCs w:val="24"/>
        </w:rPr>
      </w:pPr>
      <w:r>
        <w:rPr>
          <w:position w:val="-1"/>
          <w:sz w:val="24"/>
          <w:szCs w:val="24"/>
        </w:rPr>
        <w:t>men</w:t>
      </w:r>
      <w:r>
        <w:rPr>
          <w:spacing w:val="-1"/>
          <w:position w:val="-1"/>
          <w:sz w:val="24"/>
          <w:szCs w:val="24"/>
        </w:rPr>
        <w:t>ca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i </w:t>
      </w:r>
      <w:r>
        <w:rPr>
          <w:spacing w:val="3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pu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</w:t>
      </w:r>
      <w:r>
        <w:rPr>
          <w:spacing w:val="2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la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n.</w:t>
      </w:r>
    </w:p>
    <w:p w:rsidR="008F76AF" w:rsidRDefault="008F76AF">
      <w:pPr>
        <w:spacing w:before="2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4398" w:right="3932"/>
        <w:jc w:val="center"/>
        <w:rPr>
          <w:sz w:val="24"/>
          <w:szCs w:val="24"/>
        </w:rPr>
        <w:sectPr w:rsidR="008F76AF">
          <w:headerReference w:type="default" r:id="rId167"/>
          <w:pgSz w:w="11920" w:h="16840"/>
          <w:pgMar w:top="1560" w:right="1580" w:bottom="280" w:left="1680" w:header="0" w:footer="0" w:gutter="0"/>
          <w:cols w:space="720"/>
        </w:sectPr>
      </w:pPr>
      <w:r>
        <w:rPr>
          <w:sz w:val="24"/>
          <w:szCs w:val="24"/>
        </w:rPr>
        <w:t>52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389" w:right="84" w:hanging="361"/>
        <w:jc w:val="both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hulukan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untungan un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uk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</w:p>
    <w:p w:rsidR="008F76AF" w:rsidRDefault="00F435A5">
      <w:pPr>
        <w:spacing w:before="10" w:line="480" w:lineRule="auto"/>
        <w:ind w:left="2389" w:right="82" w:hanging="361"/>
        <w:jc w:val="both"/>
        <w:rPr>
          <w:sz w:val="24"/>
          <w:szCs w:val="24"/>
        </w:rPr>
      </w:pPr>
      <w:r>
        <w:rPr>
          <w:sz w:val="24"/>
          <w:szCs w:val="24"/>
        </w:rPr>
        <w:t>4.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ivasi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opt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dikasi,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mampu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ar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kine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55" w:line="260" w:lineRule="exact"/>
        <w:ind w:left="948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3.3</w:t>
      </w:r>
      <w:r>
        <w:rPr>
          <w:b/>
          <w:spacing w:val="7"/>
          <w:position w:val="-1"/>
          <w:sz w:val="24"/>
          <w:szCs w:val="24"/>
        </w:rPr>
        <w:t xml:space="preserve"> </w:t>
      </w:r>
      <w:r>
        <w:rPr>
          <w:b/>
          <w:spacing w:val="1"/>
          <w:position w:val="-1"/>
          <w:sz w:val="24"/>
          <w:szCs w:val="24"/>
        </w:rPr>
        <w:t>S</w:t>
      </w:r>
      <w:r>
        <w:rPr>
          <w:b/>
          <w:position w:val="-1"/>
          <w:sz w:val="24"/>
          <w:szCs w:val="24"/>
        </w:rPr>
        <w:t>t</w:t>
      </w:r>
      <w:r>
        <w:rPr>
          <w:b/>
          <w:spacing w:val="-2"/>
          <w:position w:val="-1"/>
          <w:sz w:val="24"/>
          <w:szCs w:val="24"/>
        </w:rPr>
        <w:t>r</w:t>
      </w:r>
      <w:r>
        <w:rPr>
          <w:b/>
          <w:spacing w:val="1"/>
          <w:position w:val="-1"/>
          <w:sz w:val="24"/>
          <w:szCs w:val="24"/>
        </w:rPr>
        <w:t>uk</w:t>
      </w:r>
      <w:r>
        <w:rPr>
          <w:b/>
          <w:position w:val="-1"/>
          <w:sz w:val="24"/>
          <w:szCs w:val="24"/>
        </w:rPr>
        <w:t>tur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Organ</w:t>
      </w:r>
      <w:r>
        <w:rPr>
          <w:b/>
          <w:spacing w:val="1"/>
          <w:position w:val="-1"/>
          <w:sz w:val="24"/>
          <w:szCs w:val="24"/>
        </w:rPr>
        <w:t>i</w:t>
      </w:r>
      <w:r>
        <w:rPr>
          <w:b/>
          <w:position w:val="-1"/>
          <w:sz w:val="24"/>
          <w:szCs w:val="24"/>
        </w:rPr>
        <w:t>sasi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spacing w:before="4" w:line="320" w:lineRule="exact"/>
        <w:ind w:left="4131" w:right="3663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FFFFFF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color w:val="FFFFFF"/>
          <w:sz w:val="28"/>
          <w:szCs w:val="28"/>
        </w:rPr>
        <w:t>wn</w:t>
      </w:r>
      <w:r>
        <w:rPr>
          <w:rFonts w:ascii="Calibri" w:eastAsia="Calibri" w:hAnsi="Calibri" w:cs="Calibri"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color w:val="FFFFFF"/>
          <w:sz w:val="28"/>
          <w:szCs w:val="28"/>
        </w:rPr>
        <w:t>r</w:t>
      </w:r>
    </w:p>
    <w:p w:rsidR="008F76AF" w:rsidRDefault="008F76AF">
      <w:pPr>
        <w:spacing w:before="4"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4"/>
        <w:ind w:left="4131" w:right="3663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FFFFFF"/>
          <w:spacing w:val="-4"/>
          <w:sz w:val="28"/>
          <w:szCs w:val="28"/>
        </w:rPr>
        <w:t>K</w:t>
      </w:r>
      <w:r>
        <w:rPr>
          <w:rFonts w:ascii="Calibri" w:eastAsia="Calibri" w:hAnsi="Calibri" w:cs="Calibri"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color w:val="FFFFFF"/>
          <w:sz w:val="28"/>
          <w:szCs w:val="28"/>
        </w:rPr>
        <w:t>ala</w:t>
      </w:r>
    </w:p>
    <w:p w:rsidR="008F76AF" w:rsidRDefault="00000000">
      <w:pPr>
        <w:spacing w:line="300" w:lineRule="exact"/>
        <w:ind w:left="4028" w:right="3562"/>
        <w:jc w:val="center"/>
        <w:rPr>
          <w:rFonts w:ascii="Calibri" w:eastAsia="Calibri" w:hAnsi="Calibri" w:cs="Calibri"/>
          <w:sz w:val="28"/>
          <w:szCs w:val="28"/>
        </w:rPr>
      </w:pPr>
      <w:r>
        <w:pict>
          <v:group id="_x0000_s2364" style="position:absolute;left:0;text-align:left;margin-left:214.2pt;margin-top:-84.95pt;width:195.25pt;height:232.2pt;z-index:-11813;mso-position-horizontal-relative:page" coordorigin="4284,-1699" coordsize="3905,4644">
            <v:shape id="_x0000_s2375" style="position:absolute;left:7301;top:1685;width:0;height:369" coordorigin="7301,1685" coordsize="0,369" path="m7301,1685r,370e" filled="f" strokecolor="#3c67b0" strokeweight=".96pt">
              <v:path arrowok="t"/>
            </v:shape>
            <v:shape id="_x0000_s2374" style="position:absolute;left:6235;top:437;width:1064;height:369" coordorigin="6235,437" coordsize="1064,369" path="m6235,437r,185l7299,622r,185e" filled="f" strokecolor="#3c67b0" strokeweight=".96pt">
              <v:path arrowok="t"/>
            </v:shape>
            <v:shape id="_x0000_s2373" style="position:absolute;left:5172;top:437;width:1064;height:369" coordorigin="5172,437" coordsize="1064,369" path="m6236,437r,185l5172,622r,185e" filled="f" strokecolor="#3c67b0" strokeweight=".96pt">
              <v:path arrowok="t"/>
            </v:shape>
            <v:shape id="_x0000_s2372" style="position:absolute;left:6235;top:-811;width:0;height:369" coordorigin="6235,-811" coordsize="0,369" path="m6235,-811r,370e" filled="f" strokecolor="#34589c" strokeweight=".96pt">
              <v:path arrowok="t"/>
            </v:shape>
            <v:shape id="_x0000_s2371" style="position:absolute;left:5357;top:-1689;width:1759;height:878" coordorigin="5357,-1689" coordsize="1759,878" path="m5357,-811r1759,l7116,-1689r-1759,l5357,-811xe" fillcolor="#4471c4" stroked="f">
              <v:path arrowok="t"/>
            </v:shape>
            <v:shape id="_x0000_s2370" style="position:absolute;left:5357;top:-441;width:1759;height:878" coordorigin="5357,-441" coordsize="1759,878" path="m5357,437r1759,l7116,-441r-1759,l5357,437xe" fillcolor="#4471c4" stroked="f">
              <v:path arrowok="t"/>
            </v:shape>
            <v:shape id="_x0000_s2369" style="position:absolute;left:5172;top:1685;width:0;height:369" coordorigin="5172,1685" coordsize="0,369" path="m5172,1685r,370e" filled="f" strokecolor="#3c67b0" strokeweight=".96pt">
              <v:path arrowok="t"/>
            </v:shape>
            <v:shape id="_x0000_s2368" style="position:absolute;left:4294;top:807;width:1757;height:878" coordorigin="4294,807" coordsize="1757,878" path="m4294,1685r1756,l6050,807r-1756,l4294,1685xe" fillcolor="#4471c4" stroked="f">
              <v:path arrowok="t"/>
            </v:shape>
            <v:shape id="_x0000_s2367" style="position:absolute;left:4294;top:2055;width:1757;height:881" coordorigin="4294,2055" coordsize="1757,881" path="m4294,2936r1756,l6050,2055r-1756,l4294,2936xe" fillcolor="#4471c4" stroked="f">
              <v:path arrowok="t"/>
            </v:shape>
            <v:shape id="_x0000_s2366" style="position:absolute;left:6420;top:807;width:1759;height:878" coordorigin="6420,807" coordsize="1759,878" path="m6420,1685r1759,l8179,807r-1759,l6420,1685xe" fillcolor="#4471c4" stroked="f">
              <v:path arrowok="t"/>
            </v:shape>
            <v:shape id="_x0000_s2365" style="position:absolute;left:6420;top:2055;width:1759;height:881" coordorigin="6420,2055" coordsize="1759,881" path="m6420,2936r1759,l8179,2055r-1759,l6420,2936xe" fillcolor="#4471c4" stroked="f">
              <v:path arrowok="t"/>
            </v:shape>
            <w10:wrap anchorx="page"/>
          </v:group>
        </w:pict>
      </w:r>
      <w:r w:rsidR="00F435A5">
        <w:rPr>
          <w:rFonts w:ascii="Calibri" w:eastAsia="Calibri" w:hAnsi="Calibri" w:cs="Calibri"/>
          <w:color w:val="FFFFFF"/>
          <w:position w:val="1"/>
          <w:sz w:val="28"/>
          <w:szCs w:val="28"/>
        </w:rPr>
        <w:t>Me</w:t>
      </w:r>
      <w:r w:rsidR="00F435A5">
        <w:rPr>
          <w:rFonts w:ascii="Calibri" w:eastAsia="Calibri" w:hAnsi="Calibri" w:cs="Calibri"/>
          <w:color w:val="FFFFFF"/>
          <w:spacing w:val="-6"/>
          <w:position w:val="1"/>
          <w:sz w:val="28"/>
          <w:szCs w:val="28"/>
        </w:rPr>
        <w:t>k</w:t>
      </w:r>
      <w:r w:rsidR="00F435A5">
        <w:rPr>
          <w:rFonts w:ascii="Calibri" w:eastAsia="Calibri" w:hAnsi="Calibri" w:cs="Calibri"/>
          <w:color w:val="FFFFFF"/>
          <w:position w:val="1"/>
          <w:sz w:val="28"/>
          <w:szCs w:val="28"/>
        </w:rPr>
        <w:t>a</w:t>
      </w:r>
      <w:r w:rsidR="00F435A5">
        <w:rPr>
          <w:rFonts w:ascii="Calibri" w:eastAsia="Calibri" w:hAnsi="Calibri" w:cs="Calibri"/>
          <w:color w:val="FFFFFF"/>
          <w:spacing w:val="-1"/>
          <w:position w:val="1"/>
          <w:sz w:val="28"/>
          <w:szCs w:val="28"/>
        </w:rPr>
        <w:t>n</w:t>
      </w:r>
      <w:r w:rsidR="00F435A5">
        <w:rPr>
          <w:rFonts w:ascii="Calibri" w:eastAsia="Calibri" w:hAnsi="Calibri" w:cs="Calibri"/>
          <w:color w:val="FFFFFF"/>
          <w:position w:val="1"/>
          <w:sz w:val="28"/>
          <w:szCs w:val="28"/>
        </w:rPr>
        <w:t>ik</w:t>
      </w:r>
    </w:p>
    <w:p w:rsidR="008F76AF" w:rsidRDefault="008F76AF">
      <w:pPr>
        <w:spacing w:before="5"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  <w:sectPr w:rsidR="008F76AF">
          <w:headerReference w:type="default" r:id="rId168"/>
          <w:pgSz w:w="11920" w:h="16840"/>
          <w:pgMar w:top="960" w:right="1580" w:bottom="280" w:left="1680" w:header="731" w:footer="0" w:gutter="0"/>
          <w:pgNumType w:start="53"/>
          <w:cols w:space="720"/>
        </w:sectPr>
      </w:pPr>
    </w:p>
    <w:p w:rsidR="008F76AF" w:rsidRDefault="00F435A5">
      <w:pPr>
        <w:spacing w:before="4" w:line="320" w:lineRule="exact"/>
        <w:jc w:val="righ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FFFFFF"/>
          <w:spacing w:val="-4"/>
          <w:sz w:val="28"/>
          <w:szCs w:val="28"/>
        </w:rPr>
        <w:t>K</w:t>
      </w:r>
      <w:r>
        <w:rPr>
          <w:rFonts w:ascii="Calibri" w:eastAsia="Calibri" w:hAnsi="Calibri" w:cs="Calibri"/>
          <w:color w:val="FFFFFF"/>
          <w:sz w:val="28"/>
          <w:szCs w:val="28"/>
        </w:rPr>
        <w:t>asir</w:t>
      </w:r>
    </w:p>
    <w:p w:rsidR="008F76AF" w:rsidRDefault="00F435A5">
      <w:pPr>
        <w:spacing w:before="4" w:line="320" w:lineRule="exact"/>
        <w:rPr>
          <w:rFonts w:ascii="Calibri" w:eastAsia="Calibri" w:hAnsi="Calibri" w:cs="Calibri"/>
          <w:sz w:val="28"/>
          <w:szCs w:val="28"/>
        </w:rPr>
        <w:sectPr w:rsidR="008F76AF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3767" w:space="1130"/>
            <w:col w:w="3763"/>
          </w:cols>
        </w:sectPr>
      </w:pPr>
      <w:r>
        <w:br w:type="column"/>
      </w:r>
      <w:r>
        <w:rPr>
          <w:rFonts w:ascii="Calibri" w:eastAsia="Calibri" w:hAnsi="Calibri" w:cs="Calibri"/>
          <w:color w:val="FFFFFF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color w:val="FFFFFF"/>
          <w:sz w:val="28"/>
          <w:szCs w:val="28"/>
        </w:rPr>
        <w:t>ou</w:t>
      </w:r>
      <w:r>
        <w:rPr>
          <w:rFonts w:ascii="Calibri" w:eastAsia="Calibri" w:hAnsi="Calibri" w:cs="Calibri"/>
          <w:color w:val="FFFFFF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color w:val="FFFFFF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color w:val="FFFFFF"/>
          <w:sz w:val="28"/>
          <w:szCs w:val="28"/>
        </w:rPr>
        <w:t>er</w:t>
      </w:r>
      <w:r>
        <w:rPr>
          <w:rFonts w:ascii="Calibri" w:eastAsia="Calibri" w:hAnsi="Calibri" w:cs="Calibri"/>
          <w:color w:val="FFFFFF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FFFFFF"/>
          <w:spacing w:val="-6"/>
          <w:sz w:val="28"/>
          <w:szCs w:val="28"/>
        </w:rPr>
        <w:t>P</w:t>
      </w:r>
      <w:r>
        <w:rPr>
          <w:rFonts w:ascii="Calibri" w:eastAsia="Calibri" w:hAnsi="Calibri" w:cs="Calibri"/>
          <w:color w:val="FFFFFF"/>
          <w:sz w:val="28"/>
          <w:szCs w:val="28"/>
        </w:rPr>
        <w:t>art</w:t>
      </w:r>
    </w:p>
    <w:p w:rsidR="008F76AF" w:rsidRDefault="008F76AF">
      <w:pPr>
        <w:spacing w:before="8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  <w:sectPr w:rsidR="008F76AF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</w:p>
    <w:p w:rsidR="008F76AF" w:rsidRDefault="00F435A5">
      <w:pPr>
        <w:spacing w:before="4" w:line="320" w:lineRule="exact"/>
        <w:jc w:val="righ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FFFFFF"/>
          <w:sz w:val="28"/>
          <w:szCs w:val="28"/>
        </w:rPr>
        <w:t>Me</w:t>
      </w:r>
      <w:r>
        <w:rPr>
          <w:rFonts w:ascii="Calibri" w:eastAsia="Calibri" w:hAnsi="Calibri" w:cs="Calibri"/>
          <w:color w:val="FFFFFF"/>
          <w:spacing w:val="-6"/>
          <w:sz w:val="28"/>
          <w:szCs w:val="28"/>
        </w:rPr>
        <w:t>k</w:t>
      </w:r>
      <w:r>
        <w:rPr>
          <w:rFonts w:ascii="Calibri" w:eastAsia="Calibri" w:hAnsi="Calibri" w:cs="Calibri"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FFFFFF"/>
          <w:sz w:val="28"/>
          <w:szCs w:val="28"/>
        </w:rPr>
        <w:t>ik</w:t>
      </w:r>
    </w:p>
    <w:p w:rsidR="008F76AF" w:rsidRDefault="00F435A5">
      <w:pPr>
        <w:spacing w:before="4" w:line="320" w:lineRule="exact"/>
        <w:rPr>
          <w:rFonts w:ascii="Calibri" w:eastAsia="Calibri" w:hAnsi="Calibri" w:cs="Calibri"/>
          <w:sz w:val="28"/>
          <w:szCs w:val="28"/>
        </w:rPr>
        <w:sectPr w:rsidR="008F76AF">
          <w:type w:val="continuous"/>
          <w:pgSz w:w="11920" w:h="16840"/>
          <w:pgMar w:top="1560" w:right="1580" w:bottom="280" w:left="1680" w:header="720" w:footer="720" w:gutter="0"/>
          <w:cols w:num="2" w:space="720" w:equalWidth="0">
            <w:col w:w="3980" w:space="1154"/>
            <w:col w:w="3526"/>
          </w:cols>
        </w:sectPr>
      </w:pPr>
      <w:r>
        <w:br w:type="column"/>
      </w:r>
      <w:r>
        <w:rPr>
          <w:rFonts w:ascii="Calibri" w:eastAsia="Calibri" w:hAnsi="Calibri" w:cs="Calibri"/>
          <w:color w:val="FFFFFF"/>
          <w:sz w:val="28"/>
          <w:szCs w:val="28"/>
        </w:rPr>
        <w:t>Me</w:t>
      </w:r>
      <w:r>
        <w:rPr>
          <w:rFonts w:ascii="Calibri" w:eastAsia="Calibri" w:hAnsi="Calibri" w:cs="Calibri"/>
          <w:color w:val="FFFFFF"/>
          <w:spacing w:val="-6"/>
          <w:sz w:val="28"/>
          <w:szCs w:val="28"/>
        </w:rPr>
        <w:t>k</w:t>
      </w:r>
      <w:r>
        <w:rPr>
          <w:rFonts w:ascii="Calibri" w:eastAsia="Calibri" w:hAnsi="Calibri" w:cs="Calibri"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FFFFFF"/>
          <w:sz w:val="28"/>
          <w:szCs w:val="28"/>
        </w:rPr>
        <w:t>ik</w:t>
      </w:r>
    </w:p>
    <w:p w:rsidR="008F76AF" w:rsidRDefault="008F76AF">
      <w:pPr>
        <w:spacing w:line="200" w:lineRule="exact"/>
      </w:pPr>
    </w:p>
    <w:p w:rsidR="008F76AF" w:rsidRDefault="008F76AF">
      <w:pPr>
        <w:spacing w:before="16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2749"/>
        <w:rPr>
          <w:sz w:val="24"/>
          <w:szCs w:val="24"/>
        </w:rPr>
        <w:sectPr w:rsidR="008F76AF">
          <w:type w:val="continuous"/>
          <w:pgSz w:w="11920" w:h="16840"/>
          <w:pgMar w:top="1560" w:right="1580" w:bottom="280" w:left="1680" w:header="720" w:footer="72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3.1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truktur </w:t>
      </w:r>
      <w:r>
        <w:rPr>
          <w:spacing w:val="-1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b/>
          <w:sz w:val="24"/>
          <w:szCs w:val="24"/>
        </w:rPr>
        <w:t>3.3.1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 xml:space="preserve">gas 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7" w:right="77"/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hidup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rta 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koor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mel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juga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usun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tap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ta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nksi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te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kut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 xml:space="preserve">un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7" w:right="8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mbantu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pinan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a tugas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utama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nik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:</w:t>
      </w:r>
    </w:p>
    <w:p w:rsidR="008F76AF" w:rsidRDefault="00F435A5">
      <w:pPr>
        <w:spacing w:before="10"/>
        <w:ind w:left="2387" w:right="24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seb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pen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ma l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2387" w:right="15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b. </w:t>
      </w:r>
      <w:r>
        <w:rPr>
          <w:spacing w:val="5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tas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pel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742" w:right="84" w:hanging="355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 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 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pi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pinan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sir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kons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men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pemb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mbuku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Counter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7" w:right="83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 sp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 (suku 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ng)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7" w:right="79"/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ikan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da 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tugas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4"/>
        <w:ind w:left="946"/>
        <w:rPr>
          <w:sz w:val="24"/>
          <w:szCs w:val="24"/>
        </w:rPr>
      </w:pPr>
      <w:r>
        <w:rPr>
          <w:b/>
          <w:sz w:val="24"/>
          <w:szCs w:val="24"/>
        </w:rPr>
        <w:t>3.4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todologi 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tian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08" w:right="81" w:firstLine="720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utan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mukan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un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 menc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ujuan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ntukan.</w:t>
      </w:r>
    </w:p>
    <w:p w:rsidR="008F76AF" w:rsidRDefault="00F435A5">
      <w:pPr>
        <w:spacing w:before="10"/>
        <w:ind w:left="1308"/>
        <w:rPr>
          <w:sz w:val="24"/>
          <w:szCs w:val="24"/>
        </w:rPr>
      </w:pPr>
      <w:r>
        <w:rPr>
          <w:sz w:val="24"/>
          <w:szCs w:val="24"/>
        </w:rPr>
        <w:t>Ada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tode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lain: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8" w:right="83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ja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b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pihak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pihak lain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m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teknik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ump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muka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(int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 Disini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ho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1308"/>
        <w:rPr>
          <w:sz w:val="24"/>
          <w:szCs w:val="24"/>
        </w:rPr>
      </w:pPr>
      <w:r>
        <w:rPr>
          <w:sz w:val="24"/>
          <w:szCs w:val="24"/>
        </w:rPr>
        <w:t>2.   Obs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8" w:right="78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Obs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 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kondisi. A</w:t>
      </w:r>
      <w:r>
        <w:rPr>
          <w:spacing w:val="-1"/>
          <w:sz w:val="24"/>
          <w:szCs w:val="24"/>
        </w:rPr>
        <w:t>r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i obs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meto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e </w:t>
      </w:r>
      <w:r>
        <w:rPr>
          <w:spacing w:val="2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2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umpu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1668" w:right="75"/>
        <w:jc w:val="both"/>
        <w:rPr>
          <w:sz w:val="24"/>
          <w:szCs w:val="24"/>
        </w:rPr>
      </w:pP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objek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 Obs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(obs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on) 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teknik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nding 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hniqu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ukup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 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Obs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k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obs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 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masuk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rsip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do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umen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0"/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8" w:right="8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 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top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rita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diusung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pust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 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umpu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 buku,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jurn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lah,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tasi),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sumb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).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 ini.</w:t>
      </w:r>
    </w:p>
    <w:p w:rsidR="008F76AF" w:rsidRDefault="00F435A5">
      <w:pPr>
        <w:spacing w:before="12" w:line="360" w:lineRule="auto"/>
        <w:ind w:left="1668" w:right="77" w:hanging="360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 xml:space="preserve">4.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 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–ta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struktur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fisien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idak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ini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metode</w:t>
      </w:r>
      <w:r>
        <w:rPr>
          <w:spacing w:val="3"/>
          <w:sz w:val="24"/>
          <w:szCs w:val="24"/>
        </w:rPr>
        <w:t xml:space="preserve"> </w:t>
      </w:r>
      <w:r>
        <w:rPr>
          <w:i/>
          <w:spacing w:val="-6"/>
          <w:sz w:val="24"/>
          <w:szCs w:val="24"/>
        </w:rPr>
        <w:t>W</w:t>
      </w:r>
      <w:r>
        <w:rPr>
          <w:i/>
          <w:sz w:val="24"/>
          <w:szCs w:val="24"/>
        </w:rPr>
        <w:t>a</w:t>
      </w:r>
      <w:r>
        <w:rPr>
          <w:i/>
          <w:spacing w:val="3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rfa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l.</w:t>
      </w:r>
      <w:r>
        <w:rPr>
          <w:i/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metode 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pisah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8" w:line="200" w:lineRule="exact"/>
      </w:pPr>
    </w:p>
    <w:p w:rsidR="008F76AF" w:rsidRDefault="007E034C">
      <w:pPr>
        <w:ind w:left="2153"/>
      </w:pPr>
      <w:r>
        <w:pict>
          <v:shape id="_x0000_i1051" type="#_x0000_t75" style="width:272.1pt;height:153.2pt">
            <v:imagedata r:id="rId169" o:title=""/>
          </v:shape>
        </w:pict>
      </w:r>
    </w:p>
    <w:p w:rsidR="008F76AF" w:rsidRDefault="00F435A5">
      <w:pPr>
        <w:spacing w:before="96"/>
        <w:ind w:left="2759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3.2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todo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8F76AF">
      <w:pPr>
        <w:spacing w:before="2" w:line="180" w:lineRule="exact"/>
        <w:rPr>
          <w:sz w:val="18"/>
          <w:szCs w:val="18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3.4.1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Alt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atif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lesaian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asalah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78" w:firstLine="362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Dir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pen</w:t>
      </w:r>
      <w:r>
        <w:rPr>
          <w:spacing w:val="-1"/>
          <w:sz w:val="24"/>
          <w:szCs w:val="24"/>
        </w:rPr>
        <w:t>ca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mbukuan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da 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masih 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l.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melihat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stock 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 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supplie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946"/>
        <w:rPr>
          <w:sz w:val="24"/>
          <w:szCs w:val="24"/>
        </w:rPr>
      </w:pPr>
      <w:r>
        <w:rPr>
          <w:b/>
          <w:sz w:val="24"/>
          <w:szCs w:val="24"/>
        </w:rPr>
        <w:t>3.5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du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jalan</w:t>
      </w:r>
    </w:p>
    <w:p w:rsidR="008F76AF" w:rsidRDefault="00F435A5">
      <w:pPr>
        <w:spacing w:before="53" w:line="540" w:lineRule="exact"/>
        <w:ind w:left="1308" w:right="85" w:firstLine="72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lan di </w:t>
      </w:r>
      <w:r>
        <w:rPr>
          <w:spacing w:val="-1"/>
          <w:sz w:val="24"/>
          <w:szCs w:val="24"/>
        </w:rPr>
        <w:t>Be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bit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hop Cika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dal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 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8F76AF" w:rsidRDefault="00000000">
      <w:pPr>
        <w:spacing w:line="200" w:lineRule="exact"/>
      </w:pPr>
      <w:r>
        <w:pict>
          <v:group id="_x0000_s2359" style="position:absolute;margin-left:134.5pt;margin-top:192.6pt;width:411.1pt;height:233.5pt;z-index:-11812;mso-position-horizontal-relative:page;mso-position-vertical-relative:page" coordorigin="2690,3852" coordsize="8222,4670">
            <v:shape id="_x0000_s2362" type="#_x0000_t75" style="position:absolute;left:2690;top:3852;width:8222;height:4670">
              <v:imagedata r:id="rId170" o:title=""/>
            </v:shape>
            <v:shape id="_x0000_s2361" type="#_x0000_t75" style="position:absolute;left:2791;top:3953;width:7934;height:4382">
              <v:imagedata r:id="rId171" o:title=""/>
            </v:shape>
            <v:shape id="_x0000_s2360" style="position:absolute;left:2761;top:3923;width:7994;height:4442" coordorigin="2761,3923" coordsize="7994,4442" path="m2761,8365r7995,l10756,3923r-7995,l2761,8365xe" filled="f" strokeweight="3pt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9" w:line="280" w:lineRule="exact"/>
        <w:rPr>
          <w:sz w:val="28"/>
          <w:szCs w:val="28"/>
        </w:rPr>
      </w:pPr>
    </w:p>
    <w:p w:rsidR="008F76AF" w:rsidRDefault="00F435A5">
      <w:pPr>
        <w:spacing w:before="29"/>
        <w:ind w:left="2691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3.3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r Sistem </w:t>
      </w:r>
      <w:r>
        <w:rPr>
          <w:spacing w:val="-1"/>
          <w:sz w:val="24"/>
          <w:szCs w:val="24"/>
        </w:rPr>
        <w:t>Be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8F76AF">
      <w:pPr>
        <w:spacing w:before="8" w:line="160" w:lineRule="exact"/>
        <w:rPr>
          <w:sz w:val="17"/>
          <w:szCs w:val="17"/>
        </w:rPr>
      </w:pPr>
    </w:p>
    <w:p w:rsidR="008F76AF" w:rsidRDefault="00F435A5">
      <w:pPr>
        <w:ind w:left="2028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n: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19" w:right="84" w:hanging="3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luhan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 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u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ntukan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e.</w:t>
      </w:r>
    </w:p>
    <w:p w:rsidR="008F76AF" w:rsidRDefault="00F435A5">
      <w:pPr>
        <w:spacing w:before="10"/>
        <w:ind w:left="1959"/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nik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19" w:right="80" w:hanging="3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mukan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luhan</w:t>
      </w:r>
      <w:r>
        <w:rPr>
          <w:spacing w:val="-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lain,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mau, maka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319" w:right="84" w:hanging="36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4.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memin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2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ke 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ounter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319" w:right="83" w:hanging="361"/>
        <w:rPr>
          <w:sz w:val="24"/>
          <w:szCs w:val="24"/>
        </w:rPr>
      </w:pPr>
      <w:r>
        <w:rPr>
          <w:sz w:val="24"/>
          <w:szCs w:val="24"/>
        </w:rPr>
        <w:t xml:space="preserve">5.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Counter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sir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1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2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sir </w:t>
      </w:r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mbuat 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319" w:right="85" w:hanging="361"/>
        <w:rPr>
          <w:sz w:val="24"/>
          <w:szCs w:val="24"/>
        </w:rPr>
      </w:pPr>
      <w:r>
        <w:rPr>
          <w:sz w:val="24"/>
          <w:szCs w:val="24"/>
        </w:rPr>
        <w:t xml:space="preserve">6.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sir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Nota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vice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dise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untuk bukti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10" w:line="480" w:lineRule="auto"/>
        <w:ind w:left="2319" w:right="84" w:hanging="361"/>
        <w:rPr>
          <w:sz w:val="24"/>
          <w:szCs w:val="24"/>
        </w:rPr>
      </w:pPr>
      <w:r>
        <w:rPr>
          <w:sz w:val="24"/>
          <w:szCs w:val="24"/>
        </w:rPr>
        <w:t xml:space="preserve">7.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sir  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nota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no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 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.</w:t>
      </w:r>
    </w:p>
    <w:p w:rsidR="008F76AF" w:rsidRDefault="00F435A5">
      <w:pPr>
        <w:spacing w:before="9" w:line="480" w:lineRule="auto"/>
        <w:ind w:left="2319" w:right="78" w:hanging="361"/>
        <w:rPr>
          <w:sz w:val="24"/>
          <w:szCs w:val="24"/>
        </w:rPr>
      </w:pPr>
      <w:r>
        <w:rPr>
          <w:sz w:val="24"/>
          <w:szCs w:val="24"/>
        </w:rPr>
        <w:t xml:space="preserve">8.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lapo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nota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jadi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own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 pi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pina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1959"/>
        <w:rPr>
          <w:sz w:val="24"/>
          <w:szCs w:val="24"/>
        </w:rPr>
      </w:pPr>
      <w:r>
        <w:rPr>
          <w:sz w:val="24"/>
          <w:szCs w:val="24"/>
        </w:rPr>
        <w:t xml:space="preserve">9.  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before="2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3.5.1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asala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Yang Di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i</w:t>
      </w:r>
    </w:p>
    <w:p w:rsidR="008F76AF" w:rsidRDefault="008F76AF">
      <w:pPr>
        <w:spacing w:before="9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8" w:right="79" w:firstLine="72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di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mbukuan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lan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masih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stock masih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 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supplie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 w:rsidR="000342C2">
        <w:rPr>
          <w:sz w:val="24"/>
          <w:szCs w:val="24"/>
        </w:rPr>
        <w:t>men</w:t>
      </w:r>
      <w:r w:rsidR="000342C2">
        <w:rPr>
          <w:spacing w:val="-3"/>
          <w:sz w:val="24"/>
          <w:szCs w:val="24"/>
        </w:rPr>
        <w:t>g</w:t>
      </w:r>
      <w:r w:rsidR="000342C2">
        <w:rPr>
          <w:sz w:val="24"/>
          <w:szCs w:val="24"/>
        </w:rPr>
        <w:t>hi</w:t>
      </w:r>
      <w:r w:rsidR="000342C2">
        <w:rPr>
          <w:spacing w:val="3"/>
          <w:sz w:val="24"/>
          <w:szCs w:val="24"/>
        </w:rPr>
        <w:t>t</w:t>
      </w:r>
      <w:r w:rsidR="000342C2">
        <w:rPr>
          <w:sz w:val="24"/>
          <w:szCs w:val="24"/>
        </w:rPr>
        <w:t xml:space="preserve">ung </w:t>
      </w:r>
      <w:r w:rsidR="000342C2">
        <w:rPr>
          <w:spacing w:val="41"/>
          <w:sz w:val="24"/>
          <w:szCs w:val="24"/>
        </w:rPr>
        <w:t xml:space="preserve"> </w:t>
      </w:r>
      <w:r w:rsidR="000342C2">
        <w:rPr>
          <w:sz w:val="24"/>
          <w:szCs w:val="24"/>
        </w:rPr>
        <w:t>profit pertransaksi</w:t>
      </w:r>
      <w:r>
        <w:rPr>
          <w:sz w:val="24"/>
          <w:szCs w:val="24"/>
        </w:rPr>
        <w:t>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b/>
          <w:sz w:val="24"/>
          <w:szCs w:val="24"/>
        </w:rPr>
        <w:t>3.5.2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lo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 Sist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Usu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n</w:t>
      </w:r>
    </w:p>
    <w:p w:rsidR="008F76AF" w:rsidRDefault="008F76AF">
      <w:pPr>
        <w:spacing w:before="14" w:line="260" w:lineRule="exact"/>
        <w:rPr>
          <w:sz w:val="26"/>
          <w:szCs w:val="26"/>
        </w:rPr>
      </w:pPr>
    </w:p>
    <w:p w:rsidR="008F76AF" w:rsidRDefault="007E034C">
      <w:pPr>
        <w:ind w:left="1334"/>
      </w:pPr>
      <w:r>
        <w:pict>
          <v:shape id="_x0000_i1052" type="#_x0000_t75" style="width:396.85pt;height:282.15pt">
            <v:imagedata r:id="rId172" o:title=""/>
          </v:shape>
        </w:pict>
      </w:r>
    </w:p>
    <w:p w:rsidR="008F76AF" w:rsidRDefault="00F435A5">
      <w:pPr>
        <w:spacing w:before="77"/>
        <w:ind w:left="2958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3.4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low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 Sis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Usul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8F76AF">
      <w:pPr>
        <w:spacing w:before="4" w:line="180" w:lineRule="exact"/>
        <w:rPr>
          <w:sz w:val="19"/>
          <w:szCs w:val="19"/>
        </w:rPr>
      </w:pPr>
    </w:p>
    <w:p w:rsidR="008F76AF" w:rsidRDefault="00F435A5">
      <w:pPr>
        <w:ind w:left="1983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n: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822" w:hanging="361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luhan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 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u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ntukan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387" w:right="818" w:hanging="358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pacing w:val="5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bih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hulu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input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stem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9"/>
        <w:ind w:left="2028"/>
        <w:rPr>
          <w:sz w:val="24"/>
          <w:szCs w:val="24"/>
        </w:rPr>
        <w:sectPr w:rsidR="008F76AF">
          <w:pgSz w:w="11920" w:h="16840"/>
          <w:pgMar w:top="960" w:right="840" w:bottom="280" w:left="1680" w:header="731" w:footer="0" w:gutter="0"/>
          <w:cols w:space="720"/>
        </w:sectPr>
      </w:pPr>
      <w:r>
        <w:rPr>
          <w:sz w:val="24"/>
          <w:szCs w:val="24"/>
        </w:rPr>
        <w:t xml:space="preserve">3.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nik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480" w:lineRule="auto"/>
        <w:ind w:left="2389" w:right="79" w:hanging="3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ece</w:t>
      </w:r>
      <w:r>
        <w:rPr>
          <w:sz w:val="24"/>
          <w:szCs w:val="24"/>
        </w:rPr>
        <w:t>k</w:t>
      </w:r>
      <w:r>
        <w:rPr>
          <w:spacing w:val="4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mukan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luhan</w:t>
      </w:r>
      <w:r>
        <w:rPr>
          <w:spacing w:val="5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lain,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mek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nik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mau,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a.</w:t>
      </w:r>
    </w:p>
    <w:p w:rsidR="008F76AF" w:rsidRDefault="00F435A5">
      <w:pPr>
        <w:spacing w:before="10" w:line="480" w:lineRule="auto"/>
        <w:ind w:left="2389" w:right="84" w:hanging="361"/>
        <w:jc w:val="both"/>
        <w:rPr>
          <w:sz w:val="24"/>
          <w:szCs w:val="24"/>
        </w:rPr>
      </w:pPr>
      <w:r>
        <w:rPr>
          <w:sz w:val="24"/>
          <w:szCs w:val="24"/>
        </w:rPr>
        <w:t>5.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memin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1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ke 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ounter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rt.</w:t>
      </w:r>
    </w:p>
    <w:p w:rsidR="008F76AF" w:rsidRDefault="00F435A5">
      <w:pPr>
        <w:spacing w:before="9" w:line="480" w:lineRule="auto"/>
        <w:ind w:left="2387" w:right="82" w:hanging="3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>
        <w:rPr>
          <w:spacing w:val="5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Counter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Pa</w:t>
      </w:r>
      <w:r>
        <w:rPr>
          <w:sz w:val="24"/>
          <w:szCs w:val="24"/>
        </w:rPr>
        <w:t>rt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input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389" w:right="83" w:hanging="361"/>
        <w:jc w:val="both"/>
        <w:rPr>
          <w:sz w:val="24"/>
          <w:szCs w:val="24"/>
        </w:rPr>
      </w:pPr>
      <w:r>
        <w:rPr>
          <w:sz w:val="24"/>
          <w:szCs w:val="24"/>
        </w:rPr>
        <w:t>7.   Counter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sir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1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sir </w:t>
      </w:r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mbuat 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389" w:right="86" w:hanging="361"/>
        <w:jc w:val="both"/>
        <w:rPr>
          <w:sz w:val="24"/>
          <w:szCs w:val="24"/>
        </w:rPr>
      </w:pPr>
      <w:r>
        <w:rPr>
          <w:sz w:val="24"/>
          <w:szCs w:val="24"/>
        </w:rPr>
        <w:t>8.  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Nota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Ser</w:t>
      </w:r>
      <w:r>
        <w:rPr>
          <w:sz w:val="24"/>
          <w:szCs w:val="24"/>
        </w:rPr>
        <w:t>vice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dise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 buk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 pemb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F76AF" w:rsidRDefault="00F435A5">
      <w:pPr>
        <w:spacing w:before="9" w:line="480" w:lineRule="auto"/>
        <w:ind w:left="2389" w:right="83" w:hanging="361"/>
        <w:jc w:val="both"/>
        <w:rPr>
          <w:sz w:val="24"/>
          <w:szCs w:val="24"/>
        </w:rPr>
      </w:pPr>
      <w:r>
        <w:rPr>
          <w:sz w:val="24"/>
          <w:szCs w:val="24"/>
        </w:rPr>
        <w:t>9.  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sir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nota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no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mbuat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ke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389" w:right="78" w:hanging="361"/>
        <w:jc w:val="both"/>
        <w:rPr>
          <w:sz w:val="24"/>
          <w:szCs w:val="24"/>
        </w:rPr>
      </w:pPr>
      <w:r>
        <w:rPr>
          <w:sz w:val="24"/>
          <w:szCs w:val="24"/>
        </w:rPr>
        <w:t>10.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nik</w:t>
      </w:r>
      <w:r>
        <w:rPr>
          <w:spacing w:val="5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rek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3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nota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 ke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ow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tau pimp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>11.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before="1" w:line="280" w:lineRule="exact"/>
        <w:rPr>
          <w:sz w:val="28"/>
          <w:szCs w:val="28"/>
        </w:rPr>
      </w:pPr>
    </w:p>
    <w:p w:rsidR="008F76AF" w:rsidRDefault="00F435A5">
      <w:pPr>
        <w:ind w:left="946"/>
        <w:rPr>
          <w:sz w:val="24"/>
          <w:szCs w:val="24"/>
        </w:rPr>
      </w:pPr>
      <w:r>
        <w:rPr>
          <w:b/>
          <w:sz w:val="24"/>
          <w:szCs w:val="24"/>
        </w:rPr>
        <w:t>3.6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l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tasi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b/>
          <w:sz w:val="24"/>
          <w:szCs w:val="24"/>
        </w:rPr>
        <w:t>3.6.1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bu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Hard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82" w:firstLine="721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lukan 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sikan sistem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ru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tu) 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C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sifikasi :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291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5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ssor mini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5.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291" w:right="368"/>
        <w:rPr>
          <w:sz w:val="24"/>
          <w:szCs w:val="24"/>
        </w:rPr>
      </w:pPr>
      <w:r>
        <w:rPr>
          <w:sz w:val="24"/>
          <w:szCs w:val="24"/>
        </w:rPr>
        <w:t>b.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mori </w:t>
      </w:r>
      <w:r>
        <w:rPr>
          <w:spacing w:val="1"/>
          <w:sz w:val="24"/>
          <w:szCs w:val="24"/>
        </w:rPr>
        <w:t>SS</w:t>
      </w:r>
      <w:r>
        <w:rPr>
          <w:sz w:val="24"/>
          <w:szCs w:val="24"/>
        </w:rPr>
        <w:t>D min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mal 5</w:t>
      </w:r>
      <w:r>
        <w:rPr>
          <w:spacing w:val="-2"/>
          <w:sz w:val="24"/>
          <w:szCs w:val="24"/>
        </w:rPr>
        <w:t>0</w:t>
      </w:r>
      <w:r>
        <w:rPr>
          <w:sz w:val="24"/>
          <w:szCs w:val="24"/>
        </w:rPr>
        <w:t>0 GB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D min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mal 256 G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.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RAM mini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8 G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291" w:right="3074"/>
        <w:rPr>
          <w:sz w:val="24"/>
          <w:szCs w:val="24"/>
        </w:rPr>
      </w:pPr>
      <w:r>
        <w:rPr>
          <w:sz w:val="24"/>
          <w:szCs w:val="24"/>
        </w:rPr>
        <w:t>d.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e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rd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Mouse st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rnd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r.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Monitor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inch.</w:t>
      </w:r>
    </w:p>
    <w:p w:rsidR="008F76AF" w:rsidRDefault="00F435A5">
      <w:pPr>
        <w:spacing w:before="15"/>
        <w:ind w:left="1308"/>
        <w:rPr>
          <w:sz w:val="24"/>
          <w:szCs w:val="24"/>
        </w:rPr>
      </w:pPr>
      <w:r>
        <w:rPr>
          <w:b/>
          <w:sz w:val="24"/>
          <w:szCs w:val="24"/>
        </w:rPr>
        <w:t>3.6.2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bu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f</w:t>
      </w:r>
      <w:r>
        <w:rPr>
          <w:b/>
          <w:spacing w:val="-3"/>
          <w:sz w:val="24"/>
          <w:szCs w:val="24"/>
        </w:rPr>
        <w:t>t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028" w:right="83"/>
        <w:rPr>
          <w:sz w:val="24"/>
          <w:szCs w:val="24"/>
        </w:rPr>
      </w:pPr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rluk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ntuk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:</w:t>
      </w:r>
    </w:p>
    <w:p w:rsidR="008F76AF" w:rsidRDefault="00F435A5">
      <w:pPr>
        <w:spacing w:before="10"/>
        <w:ind w:left="2389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mal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indows 10.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2389" w:right="693"/>
        <w:rPr>
          <w:sz w:val="24"/>
          <w:szCs w:val="24"/>
        </w:rPr>
      </w:pPr>
      <w:r>
        <w:rPr>
          <w:sz w:val="24"/>
          <w:szCs w:val="24"/>
        </w:rPr>
        <w:t>b.   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v.3.2.2 untuk pen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Visu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 Code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or.</w:t>
      </w:r>
    </w:p>
    <w:p w:rsidR="008F76AF" w:rsidRDefault="00F435A5">
      <w:pPr>
        <w:spacing w:before="10" w:line="480" w:lineRule="auto"/>
        <w:ind w:left="2749" w:right="82" w:hanging="360"/>
        <w:rPr>
          <w:sz w:val="24"/>
          <w:szCs w:val="24"/>
        </w:rPr>
      </w:pPr>
      <w:r>
        <w:rPr>
          <w:sz w:val="24"/>
          <w:szCs w:val="24"/>
        </w:rPr>
        <w:t xml:space="preserve">d.  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oots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L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</w:p>
    <w:p w:rsidR="008F76AF" w:rsidRDefault="00F435A5">
      <w:pPr>
        <w:spacing w:before="15"/>
        <w:ind w:left="946"/>
        <w:rPr>
          <w:sz w:val="24"/>
          <w:szCs w:val="24"/>
        </w:rPr>
      </w:pPr>
      <w:r>
        <w:rPr>
          <w:b/>
          <w:sz w:val="24"/>
          <w:szCs w:val="24"/>
        </w:rPr>
        <w:t>3.7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sain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80" w:firstLine="362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 Di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m,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Class Di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</w:p>
    <w:p w:rsidR="008F76AF" w:rsidRDefault="00F435A5">
      <w:pPr>
        <w:spacing w:before="15"/>
        <w:ind w:left="1308"/>
        <w:rPr>
          <w:sz w:val="24"/>
          <w:szCs w:val="24"/>
        </w:rPr>
      </w:pPr>
      <w:r>
        <w:rPr>
          <w:b/>
          <w:sz w:val="24"/>
          <w:szCs w:val="24"/>
        </w:rPr>
        <w:t>3.7.1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Use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Case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Diag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80" w:firstLine="362"/>
        <w:jc w:val="both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z w:val="24"/>
          <w:szCs w:val="24"/>
        </w:rPr>
        <w:t>Use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rafis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ra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rikut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Use Case Diagram</w:t>
      </w:r>
      <w:r>
        <w:rPr>
          <w:i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dibuat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Apps 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9" w:line="240" w:lineRule="exact"/>
        <w:rPr>
          <w:sz w:val="24"/>
          <w:szCs w:val="24"/>
        </w:rPr>
      </w:pPr>
    </w:p>
    <w:p w:rsidR="008F76AF" w:rsidRDefault="00000000">
      <w:pPr>
        <w:spacing w:before="29" w:line="260" w:lineRule="exact"/>
        <w:ind w:left="3695"/>
        <w:rPr>
          <w:sz w:val="24"/>
          <w:szCs w:val="24"/>
        </w:rPr>
      </w:pPr>
      <w:r>
        <w:pict>
          <v:group id="_x0000_s2355" style="position:absolute;left:0;text-align:left;margin-left:174.1pt;margin-top:-297.6pt;width:286.45pt;height:322.6pt;z-index:-11811;mso-position-horizontal-relative:page" coordorigin="3482,-5952" coordsize="5729,6452">
            <v:shape id="_x0000_s2357" type="#_x0000_t75" style="position:absolute;left:3482;top:-5952;width:5729;height:6012">
              <v:imagedata r:id="rId173" o:title=""/>
            </v:shape>
            <v:shape id="_x0000_s2356" style="position:absolute;left:5374;top:36;width:3348;height:454" coordorigin="5374,36" coordsize="3348,454" path="m5374,489r3348,l8722,36r-3348,l5374,489xe" stroked="f">
              <v:path arrowok="t"/>
            </v:shape>
            <w10:wrap anchorx="page"/>
          </v:group>
        </w:pict>
      </w:r>
      <w:r w:rsidR="00F435A5">
        <w:rPr>
          <w:b/>
          <w:spacing w:val="-2"/>
          <w:position w:val="-1"/>
          <w:sz w:val="24"/>
          <w:szCs w:val="24"/>
        </w:rPr>
        <w:t>G</w:t>
      </w:r>
      <w:r w:rsidR="00F435A5">
        <w:rPr>
          <w:b/>
          <w:spacing w:val="2"/>
          <w:position w:val="-1"/>
          <w:sz w:val="24"/>
          <w:szCs w:val="24"/>
        </w:rPr>
        <w:t>a</w:t>
      </w:r>
      <w:r w:rsidR="00F435A5">
        <w:rPr>
          <w:b/>
          <w:spacing w:val="-3"/>
          <w:position w:val="-1"/>
          <w:sz w:val="24"/>
          <w:szCs w:val="24"/>
        </w:rPr>
        <w:t>m</w:t>
      </w:r>
      <w:r w:rsidR="00F435A5">
        <w:rPr>
          <w:b/>
          <w:spacing w:val="1"/>
          <w:position w:val="-1"/>
          <w:sz w:val="24"/>
          <w:szCs w:val="24"/>
        </w:rPr>
        <w:t>b</w:t>
      </w:r>
      <w:r w:rsidR="00F435A5">
        <w:rPr>
          <w:b/>
          <w:position w:val="-1"/>
          <w:sz w:val="24"/>
          <w:szCs w:val="24"/>
        </w:rPr>
        <w:t>ar</w:t>
      </w:r>
      <w:r w:rsidR="00F435A5">
        <w:rPr>
          <w:b/>
          <w:spacing w:val="-1"/>
          <w:position w:val="-1"/>
          <w:sz w:val="24"/>
          <w:szCs w:val="24"/>
        </w:rPr>
        <w:t xml:space="preserve"> </w:t>
      </w:r>
      <w:r w:rsidR="00F435A5">
        <w:rPr>
          <w:b/>
          <w:position w:val="-1"/>
          <w:sz w:val="24"/>
          <w:szCs w:val="24"/>
        </w:rPr>
        <w:t>3</w:t>
      </w:r>
      <w:r w:rsidR="00F435A5">
        <w:rPr>
          <w:b/>
          <w:spacing w:val="1"/>
          <w:position w:val="-1"/>
          <w:sz w:val="24"/>
          <w:szCs w:val="24"/>
        </w:rPr>
        <w:t>.</w:t>
      </w:r>
      <w:r w:rsidR="00F435A5">
        <w:rPr>
          <w:b/>
          <w:position w:val="-1"/>
          <w:sz w:val="24"/>
          <w:szCs w:val="24"/>
        </w:rPr>
        <w:t xml:space="preserve">5 </w:t>
      </w:r>
      <w:r w:rsidR="00F435A5">
        <w:rPr>
          <w:position w:val="-1"/>
          <w:sz w:val="24"/>
          <w:szCs w:val="24"/>
        </w:rPr>
        <w:t>U</w:t>
      </w:r>
      <w:r w:rsidR="00F435A5">
        <w:rPr>
          <w:spacing w:val="2"/>
          <w:position w:val="-1"/>
          <w:sz w:val="24"/>
          <w:szCs w:val="24"/>
        </w:rPr>
        <w:t>s</w:t>
      </w:r>
      <w:r w:rsidR="00F435A5">
        <w:rPr>
          <w:position w:val="-1"/>
          <w:sz w:val="24"/>
          <w:szCs w:val="24"/>
        </w:rPr>
        <w:t>e</w:t>
      </w:r>
      <w:r w:rsidR="00F435A5">
        <w:rPr>
          <w:spacing w:val="-1"/>
          <w:position w:val="-1"/>
          <w:sz w:val="24"/>
          <w:szCs w:val="24"/>
        </w:rPr>
        <w:t xml:space="preserve"> </w:t>
      </w:r>
      <w:r w:rsidR="00F435A5">
        <w:rPr>
          <w:position w:val="-1"/>
          <w:sz w:val="24"/>
          <w:szCs w:val="24"/>
        </w:rPr>
        <w:t>C</w:t>
      </w:r>
      <w:r w:rsidR="00F435A5">
        <w:rPr>
          <w:spacing w:val="-1"/>
          <w:position w:val="-1"/>
          <w:sz w:val="24"/>
          <w:szCs w:val="24"/>
        </w:rPr>
        <w:t>a</w:t>
      </w:r>
      <w:r w:rsidR="00F435A5">
        <w:rPr>
          <w:position w:val="-1"/>
          <w:sz w:val="24"/>
          <w:szCs w:val="24"/>
        </w:rPr>
        <w:t>se</w:t>
      </w:r>
      <w:r w:rsidR="00F435A5">
        <w:rPr>
          <w:spacing w:val="-1"/>
          <w:position w:val="-1"/>
          <w:sz w:val="24"/>
          <w:szCs w:val="24"/>
        </w:rPr>
        <w:t xml:space="preserve"> </w:t>
      </w:r>
      <w:r w:rsidR="00F435A5">
        <w:rPr>
          <w:spacing w:val="2"/>
          <w:position w:val="-1"/>
          <w:sz w:val="24"/>
          <w:szCs w:val="24"/>
        </w:rPr>
        <w:t>D</w:t>
      </w:r>
      <w:r w:rsidR="00F435A5">
        <w:rPr>
          <w:position w:val="-1"/>
          <w:sz w:val="24"/>
          <w:szCs w:val="24"/>
        </w:rPr>
        <w:t>ia</w:t>
      </w:r>
      <w:r w:rsidR="00F435A5">
        <w:rPr>
          <w:spacing w:val="-3"/>
          <w:position w:val="-1"/>
          <w:sz w:val="24"/>
          <w:szCs w:val="24"/>
        </w:rPr>
        <w:t>g</w:t>
      </w:r>
      <w:r w:rsidR="00F435A5">
        <w:rPr>
          <w:spacing w:val="1"/>
          <w:position w:val="-1"/>
          <w:sz w:val="24"/>
          <w:szCs w:val="24"/>
        </w:rPr>
        <w:t>r</w:t>
      </w:r>
      <w:r w:rsidR="00F435A5">
        <w:rPr>
          <w:spacing w:val="-1"/>
          <w:position w:val="-1"/>
          <w:sz w:val="24"/>
          <w:szCs w:val="24"/>
        </w:rPr>
        <w:t>a</w:t>
      </w:r>
      <w:r w:rsidR="00F435A5">
        <w:rPr>
          <w:position w:val="-1"/>
          <w:sz w:val="24"/>
          <w:szCs w:val="24"/>
        </w:rPr>
        <w:t>m</w:t>
      </w:r>
    </w:p>
    <w:p w:rsidR="008F76AF" w:rsidRDefault="008F76AF">
      <w:pPr>
        <w:spacing w:line="200" w:lineRule="exact"/>
      </w:pPr>
    </w:p>
    <w:p w:rsidR="008F76AF" w:rsidRDefault="008F76AF">
      <w:pPr>
        <w:spacing w:before="9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b/>
          <w:sz w:val="24"/>
          <w:szCs w:val="24"/>
        </w:rPr>
        <w:t>3.7.2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tivity 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iagr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78" w:firstLine="362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 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lkan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kflow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urut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i/>
          <w:sz w:val="24"/>
          <w:szCs w:val="24"/>
        </w:rPr>
        <w:t>U</w:t>
      </w:r>
      <w:r>
        <w:rPr>
          <w:i/>
          <w:spacing w:val="2"/>
          <w:sz w:val="24"/>
          <w:szCs w:val="24"/>
        </w:rPr>
        <w:t>s</w:t>
      </w:r>
      <w:r>
        <w:rPr>
          <w:i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Case Diagram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1"/>
        <w:ind w:left="2028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ini penj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y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Diagram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00" w:lineRule="exact"/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</w:p>
    <w:p w:rsidR="008F76AF" w:rsidRDefault="008F76AF">
      <w:pPr>
        <w:spacing w:before="4" w:line="280" w:lineRule="exact"/>
        <w:rPr>
          <w:sz w:val="28"/>
          <w:szCs w:val="28"/>
        </w:rPr>
      </w:pPr>
    </w:p>
    <w:p w:rsidR="008F76AF" w:rsidRDefault="007E034C">
      <w:pPr>
        <w:ind w:left="2741"/>
      </w:pPr>
      <w:r>
        <w:pict>
          <v:shape id="_x0000_i1053" type="#_x0000_t75" style="width:265.4pt;height:288.85pt">
            <v:imagedata r:id="rId174" o:title=""/>
          </v:shape>
        </w:pict>
      </w:r>
    </w:p>
    <w:p w:rsidR="008F76AF" w:rsidRDefault="00F435A5">
      <w:pPr>
        <w:spacing w:before="84"/>
        <w:ind w:left="3428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3.6 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</w:p>
    <w:p w:rsidR="008F76AF" w:rsidRDefault="008F76AF">
      <w:pPr>
        <w:spacing w:before="8" w:line="160" w:lineRule="exact"/>
        <w:rPr>
          <w:sz w:val="17"/>
          <w:szCs w:val="17"/>
        </w:rPr>
      </w:pPr>
    </w:p>
    <w:p w:rsidR="008F76AF" w:rsidRDefault="00F435A5">
      <w:pPr>
        <w:ind w:left="2389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 :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Mulai.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Aks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menu 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 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rd.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tabs>
          <w:tab w:val="left" w:pos="3100"/>
        </w:tabs>
        <w:spacing w:line="474" w:lineRule="auto"/>
        <w:ind w:left="3109" w:right="82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 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masuk 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input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d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r.</w:t>
      </w:r>
    </w:p>
    <w:p w:rsidR="008F76AF" w:rsidRDefault="00F435A5">
      <w:pPr>
        <w:spacing w:before="19"/>
        <w:ind w:left="2749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Master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8F76AF">
      <w:pPr>
        <w:spacing w:before="3" w:line="240" w:lineRule="exact"/>
        <w:rPr>
          <w:sz w:val="24"/>
          <w:szCs w:val="24"/>
        </w:rPr>
      </w:pPr>
    </w:p>
    <w:p w:rsidR="008F76AF" w:rsidRDefault="007E034C">
      <w:pPr>
        <w:ind w:left="2741"/>
      </w:pPr>
      <w:r>
        <w:pict>
          <v:shape id="_x0000_i1054" type="#_x0000_t75" style="width:259.55pt;height:555.05pt">
            <v:imagedata r:id="rId175" o:title=""/>
          </v:shape>
        </w:pict>
      </w:r>
    </w:p>
    <w:p w:rsidR="008F76AF" w:rsidRDefault="00F435A5">
      <w:pPr>
        <w:spacing w:before="83"/>
        <w:ind w:left="2742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3.7 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MD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 :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Mulai.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tabs>
          <w:tab w:val="left" w:pos="3100"/>
        </w:tabs>
        <w:spacing w:line="465" w:lineRule="auto"/>
        <w:ind w:left="3109" w:right="75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1"/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t,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mport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4"/>
          <w:sz w:val="24"/>
          <w:szCs w:val="24"/>
        </w:rPr>
        <w:t>i</w:t>
      </w:r>
      <w:r>
        <w:rPr>
          <w:sz w:val="24"/>
          <w:szCs w:val="24"/>
        </w:rPr>
        <w:t>ka 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l.</w:t>
      </w:r>
    </w:p>
    <w:p w:rsidR="008F76AF" w:rsidRDefault="00F435A5">
      <w:pPr>
        <w:spacing w:before="29"/>
        <w:ind w:left="274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Klik Add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tabs>
          <w:tab w:val="left" w:pos="3100"/>
        </w:tabs>
        <w:spacing w:line="464" w:lineRule="auto"/>
        <w:ind w:left="3109" w:right="81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lkan 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 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w 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1"/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t 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</w:p>
    <w:p w:rsidR="008F76AF" w:rsidRDefault="00F435A5">
      <w:pPr>
        <w:tabs>
          <w:tab w:val="left" w:pos="3100"/>
        </w:tabs>
        <w:spacing w:before="30" w:line="472" w:lineRule="auto"/>
        <w:ind w:left="3109" w:right="82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lalu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3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ubm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view 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1"/>
          <w:sz w:val="24"/>
          <w:szCs w:val="24"/>
        </w:rPr>
        <w:t xml:space="preserve"> P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odu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 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mbali keh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8F76AF" w:rsidRDefault="00F435A5">
      <w:pPr>
        <w:tabs>
          <w:tab w:val="left" w:pos="3100"/>
        </w:tabs>
        <w:spacing w:before="21" w:line="474" w:lineRule="auto"/>
        <w:ind w:left="3109" w:right="82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uc</w:t>
      </w:r>
      <w:r>
        <w:rPr>
          <w:sz w:val="24"/>
          <w:szCs w:val="24"/>
        </w:rPr>
        <w:t>t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Edit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input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ulang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tampil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view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3100"/>
        </w:tabs>
        <w:spacing w:before="19" w:line="464" w:lineRule="auto"/>
        <w:ind w:left="3109" w:right="80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</w:t>
      </w:r>
      <w:r>
        <w:rPr>
          <w:spacing w:val="2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2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 did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30"/>
        <w:ind w:left="2749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00" w:lineRule="exact"/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3)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Mast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before="11" w:line="220" w:lineRule="exact"/>
        <w:rPr>
          <w:sz w:val="22"/>
          <w:szCs w:val="22"/>
        </w:rPr>
      </w:pPr>
    </w:p>
    <w:p w:rsidR="008F76AF" w:rsidRDefault="007E034C">
      <w:pPr>
        <w:ind w:left="2734"/>
      </w:pPr>
      <w:r>
        <w:pict>
          <v:shape id="_x0000_i1055" type="#_x0000_t75" style="width:243.65pt;height:565.1pt">
            <v:imagedata r:id="rId176" o:title=""/>
          </v:shape>
        </w:pict>
      </w:r>
    </w:p>
    <w:p w:rsidR="008F76AF" w:rsidRDefault="00F435A5">
      <w:pPr>
        <w:spacing w:before="59"/>
        <w:ind w:left="2735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3.8 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MD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00" w:lineRule="exact"/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: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Mulai.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tabs>
          <w:tab w:val="left" w:pos="3100"/>
        </w:tabs>
        <w:spacing w:line="465" w:lineRule="auto"/>
        <w:ind w:left="3109" w:right="83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Add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Supp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3100"/>
        </w:tabs>
        <w:spacing w:before="29" w:line="467" w:lineRule="auto"/>
        <w:ind w:left="3109" w:right="81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input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Supp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F76AF" w:rsidRDefault="00F435A5">
      <w:pPr>
        <w:tabs>
          <w:tab w:val="left" w:pos="3100"/>
        </w:tabs>
        <w:spacing w:before="28" w:line="472" w:lineRule="auto"/>
        <w:ind w:left="3109" w:right="81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lalu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3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ubm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view 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 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mbali keh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8F76AF" w:rsidRDefault="00F435A5">
      <w:pPr>
        <w:tabs>
          <w:tab w:val="left" w:pos="3100"/>
        </w:tabs>
        <w:spacing w:before="21" w:line="474" w:lineRule="auto"/>
        <w:ind w:left="3109" w:right="78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klik 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input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ulang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tampil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view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3100"/>
        </w:tabs>
        <w:spacing w:before="19" w:line="465" w:lineRule="auto"/>
        <w:ind w:left="3109" w:right="83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</w:t>
      </w:r>
      <w:r>
        <w:rPr>
          <w:spacing w:val="2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2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 did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29"/>
        <w:ind w:left="2749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00" w:lineRule="exact"/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Master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8F76AF">
      <w:pPr>
        <w:spacing w:before="4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2734"/>
      </w:pPr>
      <w:r>
        <w:pict>
          <v:shape id="_x0000_i1056" type="#_x0000_t75" style="width:231.9pt;height:552.55pt">
            <v:imagedata r:id="rId177" o:title=""/>
          </v:shape>
        </w:pict>
      </w:r>
    </w:p>
    <w:p w:rsidR="008F76AF" w:rsidRDefault="00F435A5">
      <w:pPr>
        <w:spacing w:before="85"/>
        <w:ind w:left="2735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3.9 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MD M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00" w:lineRule="exact"/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Me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 :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238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238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tabs>
          <w:tab w:val="left" w:pos="2740"/>
        </w:tabs>
        <w:spacing w:line="465" w:lineRule="auto"/>
        <w:ind w:left="2749" w:right="80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nic,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Add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untuk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2740"/>
        </w:tabs>
        <w:spacing w:before="29" w:line="467" w:lineRule="auto"/>
        <w:ind w:left="2749" w:right="83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te</w:t>
      </w:r>
      <w:r>
        <w:rPr>
          <w:spacing w:val="3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input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M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nic.</w:t>
      </w:r>
    </w:p>
    <w:p w:rsidR="008F76AF" w:rsidRDefault="00F435A5">
      <w:pPr>
        <w:tabs>
          <w:tab w:val="left" w:pos="2740"/>
        </w:tabs>
        <w:spacing w:before="28" w:line="472" w:lineRule="auto"/>
        <w:ind w:left="2749" w:right="79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lalu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ubm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view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 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nic.</w:t>
      </w:r>
    </w:p>
    <w:p w:rsidR="008F76AF" w:rsidRDefault="00F435A5">
      <w:pPr>
        <w:tabs>
          <w:tab w:val="left" w:pos="2740"/>
        </w:tabs>
        <w:spacing w:before="21" w:line="474" w:lineRule="auto"/>
        <w:ind w:left="2749" w:right="83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2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Edit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input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ulang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view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2740"/>
        </w:tabs>
        <w:spacing w:before="19" w:line="465" w:lineRule="auto"/>
        <w:ind w:left="2749" w:right="84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pus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lete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 did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29"/>
        <w:ind w:left="2389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80" w:lineRule="exact"/>
        <w:rPr>
          <w:sz w:val="28"/>
          <w:szCs w:val="28"/>
        </w:rPr>
      </w:pPr>
    </w:p>
    <w:p w:rsidR="008F76AF" w:rsidRDefault="00F435A5">
      <w:pPr>
        <w:spacing w:before="29"/>
        <w:ind w:left="2387"/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Master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– Custo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er</w:t>
      </w:r>
    </w:p>
    <w:p w:rsidR="008F76AF" w:rsidRDefault="008F76AF">
      <w:pPr>
        <w:spacing w:before="8" w:line="160" w:lineRule="exact"/>
        <w:rPr>
          <w:sz w:val="17"/>
          <w:szCs w:val="17"/>
        </w:rPr>
      </w:pPr>
    </w:p>
    <w:p w:rsidR="008F76AF" w:rsidRDefault="007E034C">
      <w:pPr>
        <w:ind w:left="2741"/>
      </w:pPr>
      <w:r>
        <w:pict>
          <v:shape id="_x0000_i1057" type="#_x0000_t75" style="width:255.35pt;height:567.65pt">
            <v:imagedata r:id="rId178" o:title=""/>
          </v:shape>
        </w:pict>
      </w:r>
    </w:p>
    <w:p w:rsidR="008F76AF" w:rsidRDefault="008F76AF">
      <w:pPr>
        <w:spacing w:before="4" w:line="160" w:lineRule="exact"/>
        <w:rPr>
          <w:sz w:val="17"/>
          <w:szCs w:val="17"/>
        </w:rPr>
      </w:pPr>
    </w:p>
    <w:p w:rsidR="008F76AF" w:rsidRDefault="00F435A5">
      <w:pPr>
        <w:ind w:left="2742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3.10 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ia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MD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: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238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238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tabs>
          <w:tab w:val="left" w:pos="2740"/>
        </w:tabs>
        <w:spacing w:line="464" w:lineRule="auto"/>
        <w:ind w:left="2749" w:right="83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Add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Cust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mer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untuk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Cus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 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2740"/>
        </w:tabs>
        <w:spacing w:before="31" w:line="467" w:lineRule="auto"/>
        <w:ind w:left="2749" w:right="85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input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Cus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F76AF" w:rsidRDefault="00F435A5">
      <w:pPr>
        <w:tabs>
          <w:tab w:val="left" w:pos="2740"/>
        </w:tabs>
        <w:spacing w:before="28" w:line="472" w:lineRule="auto"/>
        <w:ind w:left="2749" w:right="79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lalu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ubm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view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 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8F76AF" w:rsidRDefault="00F435A5">
      <w:pPr>
        <w:tabs>
          <w:tab w:val="left" w:pos="2740"/>
        </w:tabs>
        <w:spacing w:before="22" w:line="474" w:lineRule="auto"/>
        <w:ind w:left="2749" w:right="80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2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Edit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input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ulang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p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view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2740"/>
        </w:tabs>
        <w:spacing w:before="19" w:line="464" w:lineRule="auto"/>
        <w:ind w:left="2749" w:right="84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pus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lete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 did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31"/>
        <w:ind w:left="2389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6)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Master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– 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</w:t>
      </w:r>
    </w:p>
    <w:p w:rsidR="008F76AF" w:rsidRDefault="008F76AF">
      <w:pPr>
        <w:spacing w:before="9" w:line="200" w:lineRule="exact"/>
      </w:pPr>
    </w:p>
    <w:p w:rsidR="008F76AF" w:rsidRDefault="007E034C">
      <w:pPr>
        <w:ind w:left="2741"/>
      </w:pPr>
      <w:r>
        <w:pict>
          <v:shape id="_x0000_i1058" type="#_x0000_t75" style="width:255.35pt;height:566.8pt">
            <v:imagedata r:id="rId179" o:title=""/>
          </v:shape>
        </w:pict>
      </w:r>
    </w:p>
    <w:p w:rsidR="008F76AF" w:rsidRDefault="00F435A5">
      <w:pPr>
        <w:spacing w:before="85"/>
        <w:ind w:left="2742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3.11 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ia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MD 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7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: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238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238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tabs>
          <w:tab w:val="left" w:pos="2740"/>
        </w:tabs>
        <w:spacing w:line="464" w:lineRule="auto"/>
        <w:ind w:left="2749" w:right="79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cce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Add</w:t>
      </w:r>
      <w:r>
        <w:rPr>
          <w:spacing w:val="3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ss 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2740"/>
        </w:tabs>
        <w:spacing w:before="31" w:line="467" w:lineRule="auto"/>
        <w:ind w:left="2749" w:right="82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input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.</w:t>
      </w:r>
    </w:p>
    <w:p w:rsidR="008F76AF" w:rsidRDefault="00F435A5">
      <w:pPr>
        <w:tabs>
          <w:tab w:val="left" w:pos="2740"/>
        </w:tabs>
        <w:spacing w:before="28" w:line="472" w:lineRule="auto"/>
        <w:ind w:left="2749" w:right="80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lalu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ubm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view 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cce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 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mbali keh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.</w:t>
      </w:r>
    </w:p>
    <w:p w:rsidR="008F76AF" w:rsidRDefault="00F435A5">
      <w:pPr>
        <w:tabs>
          <w:tab w:val="left" w:pos="2740"/>
        </w:tabs>
        <w:spacing w:before="22" w:line="474" w:lineRule="auto"/>
        <w:ind w:left="2749" w:right="76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Edit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input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ulang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view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2740"/>
        </w:tabs>
        <w:spacing w:before="19" w:line="464" w:lineRule="auto"/>
        <w:ind w:left="2749" w:right="84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pus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lete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 did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31"/>
        <w:ind w:left="2389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7)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–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8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2755"/>
      </w:pPr>
      <w:r>
        <w:pict>
          <v:shape id="_x0000_i1059" type="#_x0000_t75" style="width:284.65pt;height:438.7pt">
            <v:imagedata r:id="rId180" o:title=""/>
          </v:shape>
        </w:pict>
      </w:r>
    </w:p>
    <w:p w:rsidR="008F76AF" w:rsidRDefault="00F435A5">
      <w:pPr>
        <w:spacing w:before="85" w:line="260" w:lineRule="exact"/>
        <w:ind w:left="2756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3.12 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vi</w:t>
      </w:r>
      <w:r>
        <w:rPr>
          <w:spacing w:val="3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y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D</w:t>
      </w:r>
      <w:r>
        <w:rPr>
          <w:position w:val="-1"/>
          <w:sz w:val="24"/>
          <w:szCs w:val="24"/>
        </w:rPr>
        <w:t>ia</w:t>
      </w:r>
      <w:r>
        <w:rPr>
          <w:spacing w:val="-3"/>
          <w:position w:val="-1"/>
          <w:sz w:val="24"/>
          <w:szCs w:val="24"/>
        </w:rPr>
        <w:t>g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 Ut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l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 Tr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ns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t</w:t>
      </w:r>
      <w:r>
        <w:rPr>
          <w:spacing w:val="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before="6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: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3071" w:right="4566"/>
        <w:jc w:val="center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3109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</w:t>
      </w:r>
      <w:r>
        <w:rPr>
          <w:spacing w:val="1"/>
          <w:sz w:val="24"/>
          <w:szCs w:val="24"/>
        </w:rPr>
        <w:t>oa</w:t>
      </w:r>
      <w:r>
        <w:rPr>
          <w:sz w:val="24"/>
          <w:szCs w:val="24"/>
        </w:rPr>
        <w:t>rd.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tabs>
          <w:tab w:val="left" w:pos="3460"/>
        </w:tabs>
        <w:spacing w:before="17" w:line="464" w:lineRule="auto"/>
        <w:ind w:left="3469" w:right="76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 xml:space="preserve">on 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3460"/>
        </w:tabs>
        <w:spacing w:before="30" w:line="464" w:lineRule="auto"/>
        <w:ind w:left="3469" w:right="78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lkan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8F76AF" w:rsidRDefault="00F435A5">
      <w:pPr>
        <w:tabs>
          <w:tab w:val="left" w:pos="3460"/>
        </w:tabs>
        <w:spacing w:before="30" w:line="475" w:lineRule="auto"/>
        <w:ind w:left="3469" w:right="80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 xml:space="preserve">lalu </w:t>
      </w:r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view 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 keh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8F76AF" w:rsidRDefault="00F435A5">
      <w:pPr>
        <w:tabs>
          <w:tab w:val="left" w:pos="3460"/>
        </w:tabs>
        <w:spacing w:before="19" w:line="473" w:lineRule="auto"/>
        <w:ind w:left="3469" w:right="82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tak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nvoi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nvoic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spacing w:before="18"/>
        <w:ind w:left="310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stem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lkan 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luruh  </w:t>
      </w:r>
      <w:r>
        <w:rPr>
          <w:spacing w:val="2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nvo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ind w:left="3431" w:right="3949"/>
        <w:jc w:val="center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3071" w:right="4401"/>
        <w:jc w:val="center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8)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before="3" w:line="240" w:lineRule="exact"/>
        <w:rPr>
          <w:sz w:val="24"/>
          <w:szCs w:val="24"/>
        </w:rPr>
      </w:pPr>
    </w:p>
    <w:p w:rsidR="008F76AF" w:rsidRDefault="007E034C">
      <w:pPr>
        <w:ind w:left="2808"/>
      </w:pPr>
      <w:r>
        <w:pict>
          <v:shape id="_x0000_i1060" type="#_x0000_t75" style="width:241.95pt;height:247pt">
            <v:imagedata r:id="rId181" o:title=""/>
          </v:shape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before="17" w:line="220" w:lineRule="exact"/>
        <w:rPr>
          <w:sz w:val="22"/>
          <w:szCs w:val="22"/>
        </w:rPr>
      </w:pPr>
    </w:p>
    <w:p w:rsidR="008F76AF" w:rsidRDefault="00F435A5">
      <w:pPr>
        <w:ind w:left="2809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3.13</w:t>
      </w:r>
      <w:r>
        <w:rPr>
          <w:b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ia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Uti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ies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before="8" w:line="160" w:lineRule="exact"/>
        <w:rPr>
          <w:sz w:val="17"/>
          <w:szCs w:val="17"/>
        </w:rPr>
      </w:pPr>
    </w:p>
    <w:p w:rsidR="008F76AF" w:rsidRDefault="00F435A5">
      <w:pPr>
        <w:ind w:left="2389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 :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3071" w:right="4566"/>
        <w:jc w:val="center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310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rd.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tabs>
          <w:tab w:val="left" w:pos="3460"/>
        </w:tabs>
        <w:spacing w:line="464" w:lineRule="auto"/>
        <w:ind w:left="3469" w:right="79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se,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untuk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ru.</w:t>
      </w:r>
    </w:p>
    <w:p w:rsidR="008F76AF" w:rsidRDefault="00F435A5">
      <w:pPr>
        <w:tabs>
          <w:tab w:val="left" w:pos="3460"/>
        </w:tabs>
        <w:spacing w:before="31" w:line="464" w:lineRule="auto"/>
        <w:ind w:left="3469" w:right="79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lkan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te  </w:t>
      </w:r>
      <w:r>
        <w:rPr>
          <w:spacing w:val="4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e 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untuk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tabs>
          <w:tab w:val="left" w:pos="3460"/>
        </w:tabs>
        <w:spacing w:before="30" w:line="475" w:lineRule="auto"/>
        <w:ind w:left="3469" w:right="80" w:hanging="360"/>
        <w:jc w:val="both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lalu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4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se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4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view 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se.</w:t>
      </w:r>
    </w:p>
    <w:p w:rsidR="008F76AF" w:rsidRDefault="00F435A5">
      <w:pPr>
        <w:spacing w:before="18"/>
        <w:ind w:left="3071" w:right="4401"/>
        <w:jc w:val="center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 xml:space="preserve">9)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s Tr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4" w:line="280" w:lineRule="exact"/>
        <w:rPr>
          <w:sz w:val="28"/>
          <w:szCs w:val="28"/>
        </w:rPr>
      </w:pPr>
    </w:p>
    <w:p w:rsidR="008F76AF" w:rsidRDefault="007E034C">
      <w:pPr>
        <w:ind w:left="2748"/>
      </w:pPr>
      <w:r>
        <w:pict>
          <v:shape id="_x0000_i1061" type="#_x0000_t75" style="width:238.6pt;height:311.45pt">
            <v:imagedata r:id="rId182" o:title=""/>
          </v:shape>
        </w:pict>
      </w:r>
    </w:p>
    <w:p w:rsidR="008F76AF" w:rsidRDefault="00F435A5">
      <w:pPr>
        <w:spacing w:before="91"/>
        <w:ind w:left="2742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3.14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ia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ports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8" w:line="160" w:lineRule="exact"/>
        <w:rPr>
          <w:sz w:val="17"/>
          <w:szCs w:val="17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ports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3071" w:right="4566"/>
        <w:jc w:val="center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310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rd.</w:t>
      </w:r>
    </w:p>
    <w:p w:rsidR="008F76AF" w:rsidRDefault="008F76AF">
      <w:pPr>
        <w:spacing w:before="20" w:line="260" w:lineRule="exact"/>
        <w:rPr>
          <w:sz w:val="26"/>
          <w:szCs w:val="26"/>
        </w:rPr>
      </w:pPr>
    </w:p>
    <w:p w:rsidR="008F76AF" w:rsidRDefault="00F435A5">
      <w:pPr>
        <w:tabs>
          <w:tab w:val="left" w:pos="3460"/>
        </w:tabs>
        <w:spacing w:line="464" w:lineRule="auto"/>
        <w:ind w:left="3469" w:right="78" w:hanging="360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 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 xml:space="preserve">menu   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ports  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,  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rts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on.</w:t>
      </w:r>
    </w:p>
    <w:p w:rsidR="008F76AF" w:rsidRDefault="00F435A5">
      <w:pPr>
        <w:tabs>
          <w:tab w:val="left" w:pos="3460"/>
        </w:tabs>
        <w:spacing w:before="30" w:line="464" w:lineRule="auto"/>
        <w:ind w:left="3469" w:right="77" w:hanging="360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lalu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ik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39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data 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ports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on.</w:t>
      </w:r>
    </w:p>
    <w:p w:rsidR="008F76AF" w:rsidRDefault="00F435A5">
      <w:pPr>
        <w:tabs>
          <w:tab w:val="left" w:pos="3460"/>
        </w:tabs>
        <w:spacing w:before="30" w:line="464" w:lineRule="auto"/>
        <w:ind w:left="3469" w:right="80" w:hanging="360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stem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lkan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hasil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ports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vi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w.</w:t>
      </w:r>
    </w:p>
    <w:p w:rsidR="008F76AF" w:rsidRDefault="00F435A5">
      <w:pPr>
        <w:spacing w:before="30"/>
        <w:ind w:left="3071" w:right="4401"/>
        <w:jc w:val="center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389"/>
        <w:rPr>
          <w:sz w:val="24"/>
          <w:szCs w:val="24"/>
        </w:rPr>
      </w:pPr>
      <w:r>
        <w:rPr>
          <w:sz w:val="24"/>
          <w:szCs w:val="24"/>
        </w:rPr>
        <w:t>10)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2772"/>
      </w:pPr>
      <w:r>
        <w:pict>
          <v:shape id="_x0000_i1062" type="#_x0000_t75" style="width:226.05pt;height:294.7pt">
            <v:imagedata r:id="rId183" o:title=""/>
          </v:shape>
        </w:pict>
      </w:r>
    </w:p>
    <w:p w:rsidR="008F76AF" w:rsidRDefault="00F435A5">
      <w:pPr>
        <w:spacing w:before="79"/>
        <w:ind w:left="2773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3.15 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ia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ports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</w:p>
    <w:p w:rsidR="008F76AF" w:rsidRDefault="008F76AF">
      <w:pPr>
        <w:spacing w:before="8" w:line="160" w:lineRule="exact"/>
        <w:rPr>
          <w:sz w:val="17"/>
          <w:szCs w:val="17"/>
        </w:rPr>
      </w:pPr>
    </w:p>
    <w:p w:rsidR="008F76AF" w:rsidRDefault="00F435A5">
      <w:pPr>
        <w:ind w:left="2749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ports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 :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ind w:left="3071" w:right="4566"/>
        <w:jc w:val="center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310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rd.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tabs>
          <w:tab w:val="left" w:pos="3460"/>
        </w:tabs>
        <w:spacing w:line="465" w:lineRule="auto"/>
        <w:ind w:left="3469" w:right="78" w:hanging="360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19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se,</w:t>
      </w:r>
      <w:r>
        <w:rPr>
          <w:spacing w:val="1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ut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ports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tabs>
          <w:tab w:val="left" w:pos="3460"/>
        </w:tabs>
        <w:spacing w:before="29" w:line="464" w:lineRule="auto"/>
        <w:ind w:left="3469" w:right="77" w:hanging="360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lalu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ik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39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data 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ports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8F76AF" w:rsidRDefault="00F435A5">
      <w:pPr>
        <w:tabs>
          <w:tab w:val="left" w:pos="3460"/>
        </w:tabs>
        <w:spacing w:before="30" w:line="464" w:lineRule="auto"/>
        <w:ind w:left="3469" w:right="81" w:hanging="360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stem 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lkan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sil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ports  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 dihal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vi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w.</w:t>
      </w:r>
    </w:p>
    <w:p w:rsidR="008F76AF" w:rsidRDefault="00F435A5">
      <w:pPr>
        <w:spacing w:before="30"/>
        <w:ind w:left="3071" w:right="4401"/>
        <w:jc w:val="center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b/>
          <w:sz w:val="24"/>
          <w:szCs w:val="24"/>
        </w:rPr>
        <w:t>3.7.3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qu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Diag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666" w:right="420" w:firstLine="362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rja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kflow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urut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y Diagram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spacing w:val="3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2438"/>
      </w:pPr>
      <w:r>
        <w:pict>
          <v:shape id="_x0000_i1063" type="#_x0000_t75" style="width:321.5pt;height:226.9pt">
            <v:imagedata r:id="rId184" o:title=""/>
          </v:shape>
        </w:pict>
      </w:r>
    </w:p>
    <w:p w:rsidR="008F76AF" w:rsidRDefault="00F435A5">
      <w:pPr>
        <w:spacing w:before="82"/>
        <w:ind w:left="3008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3.16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</w:p>
    <w:p w:rsidR="008F76AF" w:rsidRDefault="008F76AF">
      <w:pPr>
        <w:spacing w:before="8" w:line="160" w:lineRule="exact"/>
        <w:rPr>
          <w:sz w:val="17"/>
          <w:szCs w:val="17"/>
        </w:rPr>
      </w:pPr>
    </w:p>
    <w:p w:rsidR="008F76AF" w:rsidRDefault="00F435A5">
      <w:pPr>
        <w:spacing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2) </w:t>
      </w:r>
      <w:r>
        <w:rPr>
          <w:spacing w:val="4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qu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2"/>
          <w:position w:val="-1"/>
          <w:sz w:val="24"/>
          <w:szCs w:val="24"/>
        </w:rPr>
        <w:t>i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 Mas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r </w:t>
      </w:r>
      <w:r>
        <w:rPr>
          <w:spacing w:val="-1"/>
          <w:position w:val="-1"/>
          <w:sz w:val="24"/>
          <w:szCs w:val="24"/>
        </w:rPr>
        <w:t>Da</w:t>
      </w:r>
      <w:r>
        <w:rPr>
          <w:position w:val="-1"/>
          <w:sz w:val="24"/>
          <w:szCs w:val="24"/>
        </w:rPr>
        <w:t>ta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rodu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</w:p>
    <w:p w:rsidR="008F76AF" w:rsidRDefault="008F76AF">
      <w:pPr>
        <w:spacing w:line="160" w:lineRule="exact"/>
        <w:rPr>
          <w:sz w:val="16"/>
          <w:szCs w:val="16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000000">
      <w:pPr>
        <w:spacing w:before="29"/>
        <w:ind w:left="2648"/>
        <w:rPr>
          <w:sz w:val="24"/>
          <w:szCs w:val="24"/>
        </w:rPr>
        <w:sectPr w:rsidR="008F76AF">
          <w:pgSz w:w="11920" w:h="16840"/>
          <w:pgMar w:top="960" w:right="1240" w:bottom="280" w:left="1680" w:header="731" w:footer="0" w:gutter="0"/>
          <w:cols w:space="720"/>
        </w:sectPr>
      </w:pPr>
      <w:r>
        <w:pict>
          <v:group id="_x0000_s2341" style="position:absolute;left:0;text-align:left;margin-left:206.3pt;margin-top:-192.3pt;width:289.2pt;height:217.2pt;z-index:-11810;mso-position-horizontal-relative:page" coordorigin="4126,-3846" coordsize="5784,4344">
            <v:shape id="_x0000_s2343" type="#_x0000_t75" style="position:absolute;left:4126;top:-3846;width:5575;height:4010">
              <v:imagedata r:id="rId185" o:title=""/>
            </v:shape>
            <v:shape id="_x0000_s2342" style="position:absolute;left:4325;top:35;width:5575;height:454" coordorigin="4325,35" coordsize="5575,454" path="m4325,488r5575,l9900,35r-5575,l4325,488xe" stroked="f">
              <v:path arrowok="t"/>
            </v:shape>
            <w10:wrap anchorx="page"/>
          </v:group>
        </w:pict>
      </w:r>
      <w:r w:rsidR="00F435A5">
        <w:rPr>
          <w:b/>
          <w:spacing w:val="-2"/>
          <w:sz w:val="24"/>
          <w:szCs w:val="24"/>
        </w:rPr>
        <w:t>G</w:t>
      </w:r>
      <w:r w:rsidR="00F435A5">
        <w:rPr>
          <w:b/>
          <w:spacing w:val="2"/>
          <w:sz w:val="24"/>
          <w:szCs w:val="24"/>
        </w:rPr>
        <w:t>a</w:t>
      </w:r>
      <w:r w:rsidR="00F435A5">
        <w:rPr>
          <w:b/>
          <w:spacing w:val="-3"/>
          <w:sz w:val="24"/>
          <w:szCs w:val="24"/>
        </w:rPr>
        <w:t>m</w:t>
      </w:r>
      <w:r w:rsidR="00F435A5">
        <w:rPr>
          <w:b/>
          <w:spacing w:val="1"/>
          <w:sz w:val="24"/>
          <w:szCs w:val="24"/>
        </w:rPr>
        <w:t>b</w:t>
      </w:r>
      <w:r w:rsidR="00F435A5">
        <w:rPr>
          <w:b/>
          <w:sz w:val="24"/>
          <w:szCs w:val="24"/>
        </w:rPr>
        <w:t>ar</w:t>
      </w:r>
      <w:r w:rsidR="00F435A5">
        <w:rPr>
          <w:b/>
          <w:spacing w:val="-1"/>
          <w:sz w:val="24"/>
          <w:szCs w:val="24"/>
        </w:rPr>
        <w:t xml:space="preserve"> </w:t>
      </w:r>
      <w:r w:rsidR="00F435A5">
        <w:rPr>
          <w:b/>
          <w:sz w:val="24"/>
          <w:szCs w:val="24"/>
        </w:rPr>
        <w:t xml:space="preserve">3.17 </w:t>
      </w:r>
      <w:r w:rsidR="00F435A5">
        <w:rPr>
          <w:spacing w:val="1"/>
          <w:sz w:val="24"/>
          <w:szCs w:val="24"/>
        </w:rPr>
        <w:t>S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q</w:t>
      </w:r>
      <w:r w:rsidR="00F435A5">
        <w:rPr>
          <w:spacing w:val="2"/>
          <w:sz w:val="24"/>
          <w:szCs w:val="24"/>
        </w:rPr>
        <w:t>u</w:t>
      </w:r>
      <w:r w:rsidR="00F435A5">
        <w:rPr>
          <w:spacing w:val="-1"/>
          <w:sz w:val="24"/>
          <w:szCs w:val="24"/>
        </w:rPr>
        <w:t>e</w:t>
      </w:r>
      <w:r w:rsidR="00F435A5">
        <w:rPr>
          <w:sz w:val="24"/>
          <w:szCs w:val="24"/>
        </w:rPr>
        <w:t>n</w:t>
      </w:r>
      <w:r w:rsidR="00F435A5">
        <w:rPr>
          <w:spacing w:val="-1"/>
          <w:sz w:val="24"/>
          <w:szCs w:val="24"/>
        </w:rPr>
        <w:t>c</w:t>
      </w:r>
      <w:r w:rsidR="00F435A5">
        <w:rPr>
          <w:sz w:val="24"/>
          <w:szCs w:val="24"/>
        </w:rPr>
        <w:t>e</w:t>
      </w:r>
      <w:r w:rsidR="00F435A5">
        <w:rPr>
          <w:spacing w:val="1"/>
          <w:sz w:val="24"/>
          <w:szCs w:val="24"/>
        </w:rPr>
        <w:t xml:space="preserve"> </w:t>
      </w:r>
      <w:r w:rsidR="00F435A5">
        <w:rPr>
          <w:sz w:val="24"/>
          <w:szCs w:val="24"/>
        </w:rPr>
        <w:t>Di</w:t>
      </w:r>
      <w:r w:rsidR="00F435A5">
        <w:rPr>
          <w:spacing w:val="-1"/>
          <w:sz w:val="24"/>
          <w:szCs w:val="24"/>
        </w:rPr>
        <w:t>a</w:t>
      </w:r>
      <w:r w:rsidR="00F435A5">
        <w:rPr>
          <w:sz w:val="24"/>
          <w:szCs w:val="24"/>
        </w:rPr>
        <w:t>gr</w:t>
      </w:r>
      <w:r w:rsidR="00F435A5">
        <w:rPr>
          <w:spacing w:val="-2"/>
          <w:sz w:val="24"/>
          <w:szCs w:val="24"/>
        </w:rPr>
        <w:t>a</w:t>
      </w:r>
      <w:r w:rsidR="00F435A5">
        <w:rPr>
          <w:sz w:val="24"/>
          <w:szCs w:val="24"/>
        </w:rPr>
        <w:t xml:space="preserve">m MD </w:t>
      </w:r>
      <w:r w:rsidR="00F435A5">
        <w:rPr>
          <w:spacing w:val="1"/>
          <w:sz w:val="24"/>
          <w:szCs w:val="24"/>
        </w:rPr>
        <w:t>P</w:t>
      </w:r>
      <w:r w:rsidR="00F435A5">
        <w:rPr>
          <w:sz w:val="24"/>
          <w:szCs w:val="24"/>
        </w:rPr>
        <w:t>rodu</w:t>
      </w:r>
      <w:r w:rsidR="00F435A5">
        <w:rPr>
          <w:spacing w:val="-2"/>
          <w:sz w:val="24"/>
          <w:szCs w:val="24"/>
        </w:rPr>
        <w:t>c</w:t>
      </w:r>
      <w:r w:rsidR="00F435A5">
        <w:rPr>
          <w:sz w:val="24"/>
          <w:szCs w:val="24"/>
        </w:rPr>
        <w:t>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3)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Mas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2237"/>
      </w:pPr>
      <w:r>
        <w:pict>
          <v:shape id="_x0000_i1064" type="#_x0000_t75" style="width:293.85pt;height:211.8pt">
            <v:imagedata r:id="rId186" o:title=""/>
          </v:shape>
        </w:pict>
      </w:r>
    </w:p>
    <w:p w:rsidR="008F76AF" w:rsidRDefault="00F435A5">
      <w:pPr>
        <w:spacing w:before="84" w:line="260" w:lineRule="exact"/>
        <w:ind w:left="2521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3.18 </w:t>
      </w:r>
      <w:r>
        <w:rPr>
          <w:spacing w:val="1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q</w:t>
      </w:r>
      <w:r>
        <w:rPr>
          <w:spacing w:val="2"/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m MD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uppl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before="6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Mas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2237"/>
      </w:pPr>
      <w:r>
        <w:pict>
          <v:shape id="_x0000_i1065" type="#_x0000_t75" style="width:299.7pt;height:215.15pt">
            <v:imagedata r:id="rId187" o:title=""/>
          </v:shape>
        </w:pict>
      </w:r>
    </w:p>
    <w:p w:rsidR="008F76AF" w:rsidRDefault="008F76AF">
      <w:pPr>
        <w:spacing w:before="1" w:line="120" w:lineRule="exact"/>
        <w:rPr>
          <w:sz w:val="12"/>
          <w:szCs w:val="12"/>
        </w:rPr>
      </w:pPr>
    </w:p>
    <w:p w:rsidR="008F76AF" w:rsidRDefault="00F435A5">
      <w:pPr>
        <w:ind w:left="2723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3.19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MD M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2254"/>
      </w:pPr>
      <w:r>
        <w:pict>
          <v:shape id="_x0000_i1066" type="#_x0000_t75" style="width:308.1pt;height:221.85pt">
            <v:imagedata r:id="rId188" o:title=""/>
          </v:shape>
        </w:pict>
      </w:r>
    </w:p>
    <w:p w:rsidR="008F76AF" w:rsidRDefault="00F435A5">
      <w:pPr>
        <w:spacing w:before="81" w:line="260" w:lineRule="exact"/>
        <w:ind w:left="2807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3.20 </w:t>
      </w:r>
      <w:r>
        <w:rPr>
          <w:spacing w:val="1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q</w:t>
      </w:r>
      <w:r>
        <w:rPr>
          <w:spacing w:val="2"/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MD Custo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before="17" w:line="280" w:lineRule="exact"/>
        <w:rPr>
          <w:sz w:val="28"/>
          <w:szCs w:val="28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6)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Mas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2254"/>
      </w:pPr>
      <w:r>
        <w:pict>
          <v:shape id="_x0000_i1067" type="#_x0000_t75" style="width:287.15pt;height:205.95pt">
            <v:imagedata r:id="rId189" o:title=""/>
          </v:shape>
        </w:pict>
      </w:r>
    </w:p>
    <w:p w:rsidR="008F76AF" w:rsidRDefault="00F435A5">
      <w:pPr>
        <w:spacing w:before="85"/>
        <w:ind w:left="2538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3.21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MD 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s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80" w:lineRule="exact"/>
        <w:rPr>
          <w:sz w:val="28"/>
          <w:szCs w:val="28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7)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7" w:line="160" w:lineRule="exact"/>
        <w:rPr>
          <w:sz w:val="17"/>
          <w:szCs w:val="17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2237"/>
      </w:pPr>
      <w:r>
        <w:pict>
          <v:shape id="_x0000_i1068" type="#_x0000_t75" style="width:298.05pt;height:215.15pt">
            <v:imagedata r:id="rId190" o:title=""/>
          </v:shape>
        </w:pict>
      </w:r>
    </w:p>
    <w:p w:rsidR="008F76AF" w:rsidRDefault="008F76AF">
      <w:pPr>
        <w:spacing w:line="120" w:lineRule="exact"/>
        <w:rPr>
          <w:sz w:val="12"/>
          <w:szCs w:val="12"/>
        </w:rPr>
      </w:pPr>
    </w:p>
    <w:p w:rsidR="008F76AF" w:rsidRDefault="00F435A5">
      <w:pPr>
        <w:spacing w:line="260" w:lineRule="exact"/>
        <w:ind w:left="2538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3.22 </w:t>
      </w:r>
      <w:r>
        <w:rPr>
          <w:spacing w:val="1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q</w:t>
      </w:r>
      <w:r>
        <w:rPr>
          <w:spacing w:val="2"/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 Ut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l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 Tr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ns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before="6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8) </w:t>
      </w:r>
      <w:r>
        <w:rPr>
          <w:spacing w:val="4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qu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2"/>
          <w:position w:val="-1"/>
          <w:sz w:val="24"/>
          <w:szCs w:val="24"/>
        </w:rPr>
        <w:t>i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 Ut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l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ur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e</w:t>
      </w:r>
    </w:p>
    <w:p w:rsidR="008F76AF" w:rsidRDefault="008F76AF">
      <w:pPr>
        <w:spacing w:line="200" w:lineRule="exact"/>
      </w:pPr>
    </w:p>
    <w:p w:rsidR="008F76AF" w:rsidRDefault="008F76AF">
      <w:pPr>
        <w:spacing w:before="5" w:line="200" w:lineRule="exact"/>
      </w:pPr>
    </w:p>
    <w:p w:rsidR="008F76AF" w:rsidRDefault="007E034C">
      <w:pPr>
        <w:ind w:left="2237"/>
      </w:pPr>
      <w:r>
        <w:pict>
          <v:shape id="_x0000_i1069" type="#_x0000_t75" style="width:308.1pt;height:219.35pt">
            <v:imagedata r:id="rId191" o:title=""/>
          </v:shape>
        </w:pict>
      </w:r>
    </w:p>
    <w:p w:rsidR="008F76AF" w:rsidRDefault="00F435A5">
      <w:pPr>
        <w:spacing w:before="85"/>
        <w:ind w:left="2672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3.23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 Ut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9)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rts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2170"/>
      </w:pPr>
      <w:r>
        <w:pict>
          <v:shape id="_x0000_i1070" type="#_x0000_t75" style="width:312.3pt;height:222.7pt">
            <v:imagedata r:id="rId192" o:title=""/>
          </v:shape>
        </w:pict>
      </w:r>
    </w:p>
    <w:p w:rsidR="008F76AF" w:rsidRDefault="00F435A5">
      <w:pPr>
        <w:spacing w:before="84" w:line="260" w:lineRule="exact"/>
        <w:ind w:left="2624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3.24 </w:t>
      </w:r>
      <w:r>
        <w:rPr>
          <w:spacing w:val="1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q</w:t>
      </w:r>
      <w:r>
        <w:rPr>
          <w:spacing w:val="2"/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m 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ports T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ns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line="200" w:lineRule="exact"/>
      </w:pPr>
    </w:p>
    <w:p w:rsidR="008F76AF" w:rsidRDefault="008F76AF">
      <w:pPr>
        <w:spacing w:line="280" w:lineRule="exact"/>
        <w:rPr>
          <w:sz w:val="28"/>
          <w:szCs w:val="28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10)</w:t>
      </w:r>
      <w:r>
        <w:rPr>
          <w:spacing w:val="-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rts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2170"/>
      </w:pPr>
      <w:r>
        <w:pict>
          <v:shape id="_x0000_i1071" type="#_x0000_t75" style="width:321.5pt;height:229.4pt">
            <v:imagedata r:id="rId193" o:title=""/>
          </v:shape>
        </w:pict>
      </w:r>
    </w:p>
    <w:p w:rsidR="008F76AF" w:rsidRDefault="008F76AF">
      <w:pPr>
        <w:spacing w:before="3" w:line="200" w:lineRule="exact"/>
      </w:pPr>
    </w:p>
    <w:p w:rsidR="008F76AF" w:rsidRDefault="00F435A5">
      <w:pPr>
        <w:ind w:left="2435"/>
        <w:rPr>
          <w:sz w:val="24"/>
          <w:szCs w:val="24"/>
        </w:rPr>
        <w:sectPr w:rsidR="008F76AF">
          <w:pgSz w:w="11920" w:h="16840"/>
          <w:pgMar w:top="960" w:right="152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3.25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ports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b/>
          <w:sz w:val="24"/>
          <w:szCs w:val="24"/>
        </w:rPr>
        <w:t>3.7.4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Class Diagr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7E034C">
      <w:pPr>
        <w:ind w:left="1738"/>
      </w:pPr>
      <w:r>
        <w:pict>
          <v:shape id="_x0000_i1072" type="#_x0000_t75" style="width:339.05pt;height:335.7pt">
            <v:imagedata r:id="rId194" o:title=""/>
          </v:shape>
        </w:pict>
      </w:r>
    </w:p>
    <w:p w:rsidR="008F76AF" w:rsidRDefault="00F435A5">
      <w:pPr>
        <w:spacing w:before="58" w:line="260" w:lineRule="exact"/>
        <w:ind w:left="2840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3.26 </w:t>
      </w:r>
      <w:r>
        <w:rPr>
          <w:position w:val="-1"/>
          <w:sz w:val="24"/>
          <w:szCs w:val="24"/>
        </w:rPr>
        <w:t>Class Di</w:t>
      </w:r>
      <w:r>
        <w:rPr>
          <w:spacing w:val="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</w:p>
    <w:p w:rsidR="008F76AF" w:rsidRDefault="008F76AF">
      <w:pPr>
        <w:spacing w:line="200" w:lineRule="exact"/>
      </w:pPr>
    </w:p>
    <w:p w:rsidR="008F76AF" w:rsidRDefault="008F76AF">
      <w:pPr>
        <w:spacing w:before="13" w:line="200" w:lineRule="exact"/>
      </w:pPr>
    </w:p>
    <w:p w:rsidR="008F76AF" w:rsidRDefault="00F435A5">
      <w:pPr>
        <w:spacing w:before="29"/>
        <w:ind w:left="1308"/>
        <w:rPr>
          <w:sz w:val="24"/>
          <w:szCs w:val="24"/>
        </w:rPr>
      </w:pPr>
      <w:r>
        <w:rPr>
          <w:b/>
          <w:sz w:val="24"/>
          <w:szCs w:val="24"/>
        </w:rPr>
        <w:t>3.7.5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sain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e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ind w:left="1721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</w:p>
    <w:p w:rsidR="008F76AF" w:rsidRDefault="008F76AF">
      <w:pPr>
        <w:spacing w:before="18" w:line="260" w:lineRule="exact"/>
        <w:rPr>
          <w:sz w:val="26"/>
          <w:szCs w:val="26"/>
        </w:rPr>
      </w:pPr>
    </w:p>
    <w:p w:rsidR="008F76AF" w:rsidRDefault="007E034C">
      <w:pPr>
        <w:ind w:left="2270"/>
      </w:pPr>
      <w:r>
        <w:pict>
          <v:shape id="_x0000_i1073" type="#_x0000_t75" style="width:303.05pt;height:142.35pt">
            <v:imagedata r:id="rId195" o:title=""/>
          </v:shape>
        </w:pict>
      </w:r>
    </w:p>
    <w:p w:rsidR="008F76AF" w:rsidRDefault="00F435A5">
      <w:pPr>
        <w:spacing w:before="85"/>
        <w:ind w:left="3075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3.27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in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80" w:lineRule="exact"/>
        <w:rPr>
          <w:sz w:val="28"/>
          <w:szCs w:val="28"/>
        </w:rPr>
      </w:pPr>
    </w:p>
    <w:p w:rsidR="008F76AF" w:rsidRDefault="00F435A5">
      <w:pPr>
        <w:spacing w:before="29" w:line="260" w:lineRule="exact"/>
        <w:ind w:left="1721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2.   </w:t>
      </w:r>
      <w:r>
        <w:rPr>
          <w:spacing w:val="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ster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 Prod</w:t>
      </w:r>
      <w:r>
        <w:rPr>
          <w:spacing w:val="2"/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– </w:t>
      </w:r>
      <w:r>
        <w:rPr>
          <w:spacing w:val="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dd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rodu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</w:p>
    <w:p w:rsidR="008F76AF" w:rsidRDefault="008F76AF">
      <w:pPr>
        <w:spacing w:line="200" w:lineRule="exact"/>
      </w:pPr>
    </w:p>
    <w:p w:rsidR="008F76AF" w:rsidRDefault="008F76AF">
      <w:pPr>
        <w:spacing w:before="16" w:line="200" w:lineRule="exact"/>
      </w:pPr>
    </w:p>
    <w:p w:rsidR="008F76AF" w:rsidRDefault="007E034C">
      <w:pPr>
        <w:ind w:left="1349"/>
      </w:pPr>
      <w:r>
        <w:pict>
          <v:shape id="_x0000_i1074" type="#_x0000_t75" style="width:418.6pt;height:213.5pt">
            <v:imagedata r:id="rId196" o:title=""/>
          </v:shape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before="8" w:line="200" w:lineRule="exact"/>
      </w:pPr>
    </w:p>
    <w:p w:rsidR="008F76AF" w:rsidRDefault="007E034C">
      <w:pPr>
        <w:ind w:left="1349"/>
      </w:pPr>
      <w:r>
        <w:pict>
          <v:shape id="_x0000_i1075" type="#_x0000_t75" style="width:422.8pt;height:219.35pt">
            <v:imagedata r:id="rId197" o:title=""/>
          </v:shape>
        </w:pict>
      </w:r>
    </w:p>
    <w:p w:rsidR="008F76AF" w:rsidRDefault="008F76AF">
      <w:pPr>
        <w:spacing w:before="2" w:line="140" w:lineRule="exact"/>
        <w:rPr>
          <w:sz w:val="15"/>
          <w:szCs w:val="15"/>
        </w:rPr>
      </w:pPr>
    </w:p>
    <w:p w:rsidR="008F76AF" w:rsidRDefault="00F435A5">
      <w:pPr>
        <w:spacing w:before="29"/>
        <w:ind w:left="2305"/>
        <w:rPr>
          <w:sz w:val="24"/>
          <w:szCs w:val="24"/>
        </w:rPr>
        <w:sectPr w:rsidR="008F76AF">
          <w:pgSz w:w="11920" w:h="16840"/>
          <w:pgMar w:top="960" w:right="32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3.28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MD Prod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– 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d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721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Supp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Add Supp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ier</w:t>
      </w:r>
    </w:p>
    <w:p w:rsidR="008F76AF" w:rsidRDefault="008F76AF">
      <w:pPr>
        <w:spacing w:before="4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1332"/>
      </w:pPr>
      <w:r>
        <w:pict>
          <v:shape id="_x0000_i1076" type="#_x0000_t75" style="width:415.25pt;height:404.35pt">
            <v:imagedata r:id="rId198" o:title=""/>
          </v:shape>
        </w:pict>
      </w:r>
    </w:p>
    <w:p w:rsidR="008F76AF" w:rsidRDefault="008F76AF">
      <w:pPr>
        <w:spacing w:before="2" w:line="160" w:lineRule="exact"/>
        <w:rPr>
          <w:sz w:val="16"/>
          <w:szCs w:val="16"/>
        </w:rPr>
      </w:pPr>
    </w:p>
    <w:p w:rsidR="008F76AF" w:rsidRDefault="00F435A5">
      <w:pPr>
        <w:ind w:left="1916"/>
        <w:rPr>
          <w:sz w:val="24"/>
          <w:szCs w:val="24"/>
        </w:rPr>
        <w:sectPr w:rsidR="008F76AF">
          <w:pgSz w:w="11920" w:h="16840"/>
          <w:pgMar w:top="960" w:right="4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29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MD Suppl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– 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d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721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 –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Add M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c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1399"/>
      </w:pPr>
      <w:r>
        <w:pict>
          <v:shape id="_x0000_i1077" type="#_x0000_t75" style="width:406.05pt;height:395.15pt">
            <v:imagedata r:id="rId199" o:title=""/>
          </v:shape>
        </w:pict>
      </w:r>
    </w:p>
    <w:p w:rsidR="008F76AF" w:rsidRDefault="008F76AF">
      <w:pPr>
        <w:spacing w:before="1" w:line="160" w:lineRule="exact"/>
        <w:rPr>
          <w:sz w:val="16"/>
          <w:szCs w:val="16"/>
        </w:rPr>
      </w:pPr>
    </w:p>
    <w:p w:rsidR="008F76AF" w:rsidRDefault="00F435A5">
      <w:pPr>
        <w:ind w:left="1853"/>
        <w:rPr>
          <w:sz w:val="24"/>
          <w:szCs w:val="24"/>
        </w:rPr>
        <w:sectPr w:rsidR="008F76AF">
          <w:pgSz w:w="11920" w:h="16840"/>
          <w:pgMar w:top="960" w:right="60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30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MD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dd M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721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Cus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omer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Add Cus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omer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1550"/>
      </w:pPr>
      <w:r>
        <w:pict>
          <v:shape id="_x0000_i1078" type="#_x0000_t75" style="width:396pt;height:385.1pt">
            <v:imagedata r:id="rId200" o:title=""/>
          </v:shape>
        </w:pict>
      </w:r>
    </w:p>
    <w:p w:rsidR="008F76AF" w:rsidRDefault="00F435A5">
      <w:pPr>
        <w:spacing w:before="89"/>
        <w:ind w:left="2087"/>
        <w:rPr>
          <w:sz w:val="24"/>
          <w:szCs w:val="24"/>
        </w:rPr>
        <w:sectPr w:rsidR="008F76AF">
          <w:pgSz w:w="11920" w:h="16840"/>
          <w:pgMar w:top="960" w:right="64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3.31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MD 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dd 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07"/>
        <w:rPr>
          <w:sz w:val="24"/>
          <w:szCs w:val="24"/>
        </w:rPr>
      </w:pPr>
      <w:r>
        <w:rPr>
          <w:sz w:val="24"/>
          <w:szCs w:val="24"/>
        </w:rPr>
        <w:t xml:space="preserve">6. 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– Add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cce</w:t>
      </w:r>
      <w:r>
        <w:rPr>
          <w:sz w:val="24"/>
          <w:szCs w:val="24"/>
        </w:rPr>
        <w:t>ss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2270"/>
      </w:pPr>
      <w:r>
        <w:pict>
          <v:shape id="_x0000_i1079" type="#_x0000_t75" style="width:364.2pt;height:355pt">
            <v:imagedata r:id="rId201" o:title=""/>
          </v:shape>
        </w:pict>
      </w:r>
    </w:p>
    <w:p w:rsidR="008F76AF" w:rsidRDefault="008F76AF">
      <w:pPr>
        <w:spacing w:before="9" w:line="220" w:lineRule="exact"/>
        <w:rPr>
          <w:sz w:val="22"/>
          <w:szCs w:val="22"/>
        </w:rPr>
      </w:pPr>
    </w:p>
    <w:p w:rsidR="008F76AF" w:rsidRDefault="00F435A5">
      <w:pPr>
        <w:ind w:left="2447"/>
        <w:rPr>
          <w:sz w:val="24"/>
          <w:szCs w:val="24"/>
        </w:rPr>
        <w:sectPr w:rsidR="008F76AF">
          <w:pgSz w:w="11920" w:h="16840"/>
          <w:pgMar w:top="960" w:right="56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3.32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– Add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00" w:lineRule="exact"/>
      </w:pPr>
    </w:p>
    <w:p w:rsidR="008F76AF" w:rsidRDefault="00F435A5">
      <w:pPr>
        <w:spacing w:before="29"/>
        <w:ind w:left="1721"/>
        <w:rPr>
          <w:sz w:val="24"/>
          <w:szCs w:val="24"/>
        </w:rPr>
      </w:pPr>
      <w:r>
        <w:rPr>
          <w:sz w:val="24"/>
          <w:szCs w:val="24"/>
        </w:rPr>
        <w:t xml:space="preserve">7.  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Uti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ies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– 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1466"/>
      </w:pPr>
      <w:r>
        <w:pict>
          <v:shape id="_x0000_i1080" type="#_x0000_t75" style="width:409.4pt;height:398.5pt">
            <v:imagedata r:id="rId202" o:title=""/>
          </v:shape>
        </w:pict>
      </w:r>
    </w:p>
    <w:p w:rsidR="008F76AF" w:rsidRDefault="00F435A5">
      <w:pPr>
        <w:spacing w:before="78"/>
        <w:ind w:left="2238"/>
        <w:rPr>
          <w:sz w:val="24"/>
          <w:szCs w:val="24"/>
        </w:rPr>
        <w:sectPr w:rsidR="008F76AF">
          <w:pgSz w:w="11920" w:h="16840"/>
          <w:pgMar w:top="960" w:right="46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3.33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Uti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ies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721"/>
        <w:rPr>
          <w:sz w:val="24"/>
          <w:szCs w:val="24"/>
        </w:rPr>
      </w:pPr>
      <w:r>
        <w:rPr>
          <w:sz w:val="24"/>
          <w:szCs w:val="24"/>
        </w:rPr>
        <w:t xml:space="preserve">8.  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Uti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ies Pur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se –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urch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1315"/>
      </w:pPr>
      <w:r>
        <w:pict>
          <v:shape id="_x0000_i1081" type="#_x0000_t75" style="width:411.9pt;height:401pt">
            <v:imagedata r:id="rId203" o:title=""/>
          </v:shape>
        </w:pict>
      </w:r>
    </w:p>
    <w:p w:rsidR="008F76AF" w:rsidRDefault="008F76AF">
      <w:pPr>
        <w:spacing w:before="8" w:line="120" w:lineRule="exact"/>
        <w:rPr>
          <w:sz w:val="12"/>
          <w:szCs w:val="12"/>
        </w:rPr>
      </w:pPr>
    </w:p>
    <w:p w:rsidR="008F76AF" w:rsidRDefault="00F435A5">
      <w:pPr>
        <w:ind w:left="2089"/>
        <w:rPr>
          <w:sz w:val="24"/>
          <w:szCs w:val="24"/>
        </w:rPr>
        <w:sectPr w:rsidR="008F76AF">
          <w:pgSz w:w="11920" w:h="16840"/>
          <w:pgMar w:top="960" w:right="56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3.34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Uti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ies Pur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721"/>
        <w:rPr>
          <w:sz w:val="24"/>
          <w:szCs w:val="24"/>
        </w:rPr>
      </w:pPr>
      <w:r>
        <w:rPr>
          <w:sz w:val="24"/>
          <w:szCs w:val="24"/>
        </w:rPr>
        <w:t xml:space="preserve">9.  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ports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7E034C">
      <w:pPr>
        <w:ind w:left="1589"/>
      </w:pPr>
      <w:r>
        <w:pict>
          <v:shape id="_x0000_i1082" type="#_x0000_t75" style="width:396.85pt;height:167.45pt">
            <v:imagedata r:id="rId204" o:title=""/>
          </v:shape>
        </w:pict>
      </w:r>
    </w:p>
    <w:p w:rsidR="008F76AF" w:rsidRDefault="008F76AF">
      <w:pPr>
        <w:spacing w:before="3" w:line="180" w:lineRule="exact"/>
        <w:rPr>
          <w:sz w:val="18"/>
          <w:szCs w:val="18"/>
        </w:rPr>
      </w:pPr>
    </w:p>
    <w:p w:rsidR="008F76AF" w:rsidRDefault="00F435A5">
      <w:pPr>
        <w:spacing w:line="260" w:lineRule="exact"/>
        <w:ind w:left="2423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3.35 </w:t>
      </w:r>
      <w:r>
        <w:rPr>
          <w:spacing w:val="2"/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in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f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p</w:t>
      </w:r>
      <w:r>
        <w:rPr>
          <w:spacing w:val="2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rts T</w:t>
      </w:r>
      <w:r>
        <w:rPr>
          <w:spacing w:val="-1"/>
          <w:position w:val="-1"/>
          <w:sz w:val="24"/>
          <w:szCs w:val="24"/>
        </w:rPr>
        <w:t>ra</w:t>
      </w:r>
      <w:r>
        <w:rPr>
          <w:position w:val="-1"/>
          <w:sz w:val="24"/>
          <w:szCs w:val="24"/>
        </w:rPr>
        <w:t>ns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before="6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1721"/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ports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before="10" w:line="280" w:lineRule="exact"/>
        <w:rPr>
          <w:sz w:val="28"/>
          <w:szCs w:val="28"/>
        </w:rPr>
      </w:pPr>
    </w:p>
    <w:p w:rsidR="008F76AF" w:rsidRDefault="007E034C">
      <w:pPr>
        <w:ind w:left="1706"/>
      </w:pPr>
      <w:r>
        <w:pict>
          <v:shape id="_x0000_i1083" type="#_x0000_t75" style="width:396.85pt;height:167.45pt">
            <v:imagedata r:id="rId205" o:title=""/>
          </v:shape>
        </w:pict>
      </w:r>
    </w:p>
    <w:p w:rsidR="008F76AF" w:rsidRDefault="008F76AF">
      <w:pPr>
        <w:spacing w:before="1" w:line="180" w:lineRule="exact"/>
        <w:rPr>
          <w:sz w:val="18"/>
          <w:szCs w:val="18"/>
        </w:rPr>
      </w:pPr>
    </w:p>
    <w:p w:rsidR="008F76AF" w:rsidRDefault="00F435A5">
      <w:pPr>
        <w:ind w:left="2423"/>
        <w:rPr>
          <w:sz w:val="24"/>
          <w:szCs w:val="24"/>
        </w:rPr>
        <w:sectPr w:rsidR="008F76AF">
          <w:pgSz w:w="11920" w:h="16840"/>
          <w:pgMar w:top="960" w:right="4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3.36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rts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721"/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nvoi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5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1320"/>
      </w:pPr>
      <w:r>
        <w:pict>
          <v:shape id="_x0000_i1084" type="#_x0000_t75" style="width:396.85pt;height:192.55pt">
            <v:imagedata r:id="rId206" o:title=""/>
          </v:shape>
        </w:pict>
      </w:r>
    </w:p>
    <w:p w:rsidR="008F76AF" w:rsidRDefault="008F76AF">
      <w:pPr>
        <w:spacing w:before="1" w:line="100" w:lineRule="exact"/>
        <w:rPr>
          <w:sz w:val="10"/>
          <w:szCs w:val="10"/>
        </w:rPr>
      </w:pPr>
    </w:p>
    <w:p w:rsidR="008F76AF" w:rsidRDefault="00F435A5">
      <w:pPr>
        <w:spacing w:line="260" w:lineRule="exact"/>
        <w:ind w:left="2120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3.37 </w:t>
      </w:r>
      <w:r>
        <w:rPr>
          <w:spacing w:val="2"/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in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f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nvo</w:t>
      </w:r>
      <w:r>
        <w:rPr>
          <w:spacing w:val="3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ns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before="14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908" w:right="5427"/>
        <w:jc w:val="center"/>
        <w:rPr>
          <w:sz w:val="24"/>
          <w:szCs w:val="24"/>
        </w:rPr>
      </w:pPr>
      <w:r>
        <w:rPr>
          <w:b/>
          <w:sz w:val="24"/>
          <w:szCs w:val="24"/>
        </w:rPr>
        <w:t>3.8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nu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san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4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01" w:right="801" w:firstLine="35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sis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HP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8.0.25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8.4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lhost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3.3.0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se </w:t>
      </w:r>
      <w:r>
        <w:rPr>
          <w:spacing w:val="2"/>
          <w:sz w:val="24"/>
          <w:szCs w:val="24"/>
        </w:rPr>
        <w:t>M</w:t>
      </w:r>
      <w:r>
        <w:rPr>
          <w:spacing w:val="-2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8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ode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Vis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Code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1.74.</w:t>
      </w:r>
    </w:p>
    <w:p w:rsidR="008F76AF" w:rsidRDefault="00F435A5">
      <w:pPr>
        <w:spacing w:before="15"/>
        <w:ind w:left="1270" w:right="5733"/>
        <w:jc w:val="center"/>
        <w:rPr>
          <w:sz w:val="24"/>
          <w:szCs w:val="24"/>
        </w:rPr>
      </w:pPr>
      <w:r>
        <w:rPr>
          <w:b/>
          <w:sz w:val="24"/>
          <w:szCs w:val="24"/>
        </w:rPr>
        <w:t>3.8.1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sti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g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F435A5">
      <w:pPr>
        <w:spacing w:line="260" w:lineRule="exact"/>
        <w:ind w:left="1666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1. </w:t>
      </w:r>
      <w:r>
        <w:rPr>
          <w:spacing w:val="55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L</w:t>
      </w:r>
      <w:r>
        <w:rPr>
          <w:spacing w:val="2"/>
          <w:position w:val="-1"/>
          <w:sz w:val="24"/>
          <w:szCs w:val="24"/>
        </w:rPr>
        <w:t>o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in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19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1"/>
        <w:gridCol w:w="1944"/>
        <w:gridCol w:w="2345"/>
        <w:gridCol w:w="1301"/>
        <w:gridCol w:w="780"/>
      </w:tblGrid>
      <w:tr w:rsidR="008F76AF">
        <w:trPr>
          <w:trHeight w:hRule="exact" w:val="562"/>
        </w:trPr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1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1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05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445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71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28" w:right="33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86" w:right="90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98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840"/>
        </w:trPr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61" w:right="16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35" w:right="53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isi</w:t>
            </w:r>
          </w:p>
          <w:p w:rsidR="008F76AF" w:rsidRDefault="00F435A5">
            <w:pPr>
              <w:ind w:left="237" w:right="23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rn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me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191" w:right="194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sswo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d 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lah</w:t>
            </w:r>
          </w:p>
        </w:tc>
        <w:tc>
          <w:tcPr>
            <w:tcW w:w="2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56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31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838"/>
        </w:trPr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61" w:right="16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35" w:right="53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isi</w:t>
            </w:r>
          </w:p>
          <w:p w:rsidR="008F76AF" w:rsidRDefault="00F435A5">
            <w:pPr>
              <w:ind w:left="237" w:right="23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rn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me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172" w:right="174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sswo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d 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364" w:right="3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 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lam</w:t>
            </w:r>
          </w:p>
          <w:p w:rsidR="008F76AF" w:rsidRDefault="00F435A5">
            <w:pPr>
              <w:ind w:left="609" w:right="6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shbo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rd</w:t>
            </w:r>
          </w:p>
        </w:tc>
        <w:tc>
          <w:tcPr>
            <w:tcW w:w="1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331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</w:pPr>
    </w:p>
    <w:p w:rsidR="008F76AF" w:rsidRDefault="00F435A5">
      <w:pPr>
        <w:spacing w:before="29"/>
        <w:ind w:left="3469"/>
        <w:rPr>
          <w:sz w:val="24"/>
          <w:szCs w:val="24"/>
        </w:rPr>
        <w:sectPr w:rsidR="008F76AF">
          <w:pgSz w:w="11920" w:h="16840"/>
          <w:pgMar w:top="960" w:right="860" w:bottom="280" w:left="1680" w:header="731" w:footer="0" w:gutter="0"/>
          <w:cols w:space="720"/>
        </w:sect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1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1666"/>
        <w:rPr>
          <w:sz w:val="24"/>
          <w:szCs w:val="24"/>
        </w:rPr>
      </w:pPr>
      <w:r>
        <w:rPr>
          <w:position w:val="-1"/>
          <w:sz w:val="24"/>
          <w:szCs w:val="24"/>
        </w:rPr>
        <w:t>2.   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shbo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rd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19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2045"/>
        <w:gridCol w:w="2470"/>
        <w:gridCol w:w="1256"/>
        <w:gridCol w:w="751"/>
      </w:tblGrid>
      <w:tr w:rsidR="008F76AF">
        <w:trPr>
          <w:trHeight w:hRule="exact" w:val="660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80" w:lineRule="exact"/>
              <w:rPr>
                <w:sz w:val="18"/>
                <w:szCs w:val="18"/>
              </w:rPr>
            </w:pPr>
          </w:p>
          <w:p w:rsidR="008F76AF" w:rsidRDefault="00F435A5">
            <w:pPr>
              <w:ind w:left="10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0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46"/>
              <w:ind w:left="556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496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80" w:lineRule="exact"/>
              <w:rPr>
                <w:sz w:val="18"/>
                <w:szCs w:val="18"/>
              </w:rPr>
            </w:pPr>
          </w:p>
          <w:p w:rsidR="008F76AF" w:rsidRDefault="00F435A5">
            <w:pPr>
              <w:ind w:left="331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46"/>
              <w:ind w:left="307" w:right="30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4" w:right="66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80" w:lineRule="exact"/>
              <w:rPr>
                <w:sz w:val="18"/>
                <w:szCs w:val="18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6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80" w:lineRule="exact"/>
              <w:rPr>
                <w:sz w:val="18"/>
                <w:szCs w:val="18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41"/>
              <w:ind w:left="522" w:right="193" w:hanging="2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 hal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man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shbo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rd</w:t>
            </w:r>
          </w:p>
        </w:tc>
        <w:tc>
          <w:tcPr>
            <w:tcW w:w="24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80" w:lineRule="exact"/>
              <w:rPr>
                <w:sz w:val="18"/>
                <w:szCs w:val="18"/>
              </w:rPr>
            </w:pPr>
          </w:p>
          <w:p w:rsidR="008F76AF" w:rsidRDefault="00F435A5">
            <w:pPr>
              <w:ind w:left="6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41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80" w:lineRule="exact"/>
              <w:rPr>
                <w:sz w:val="18"/>
                <w:szCs w:val="18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  <w:sectPr w:rsidR="008F76AF">
          <w:pgSz w:w="11920" w:h="16840"/>
          <w:pgMar w:top="960" w:right="1080" w:bottom="280" w:left="1680" w:header="731" w:footer="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80" w:lineRule="exact"/>
        <w:rPr>
          <w:sz w:val="28"/>
          <w:szCs w:val="28"/>
        </w:rPr>
      </w:pPr>
    </w:p>
    <w:p w:rsidR="008F76AF" w:rsidRDefault="00F435A5">
      <w:pPr>
        <w:spacing w:line="260" w:lineRule="exact"/>
        <w:ind w:left="1666" w:right="-56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3.  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rodu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</w:p>
    <w:p w:rsidR="008F76AF" w:rsidRDefault="00F435A5">
      <w:pPr>
        <w:spacing w:before="29"/>
        <w:rPr>
          <w:sz w:val="24"/>
          <w:szCs w:val="24"/>
        </w:rPr>
        <w:sectPr w:rsidR="008F76AF">
          <w:type w:val="continuous"/>
          <w:pgSz w:w="11920" w:h="16840"/>
          <w:pgMar w:top="1560" w:right="1080" w:bottom="280" w:left="1680" w:header="720" w:footer="720" w:gutter="0"/>
          <w:cols w:num="2" w:space="720" w:equalWidth="0">
            <w:col w:w="2772" w:space="697"/>
            <w:col w:w="5691"/>
          </w:cols>
        </w:sectPr>
      </w:pPr>
      <w:r>
        <w:br w:type="column"/>
      </w: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2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19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2064"/>
        <w:gridCol w:w="2489"/>
        <w:gridCol w:w="1258"/>
        <w:gridCol w:w="751"/>
      </w:tblGrid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65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505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4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7" w:right="309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5" w:right="68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55" w:right="158"/>
              <w:jc w:val="center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mport E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l dan</w:t>
            </w:r>
          </w:p>
          <w:p w:rsidR="008F76AF" w:rsidRDefault="00F435A5">
            <w:pPr>
              <w:ind w:left="451" w:right="45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6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20" w:right="2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338" w:right="34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2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20" w:right="2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607" w:right="6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5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rsimpan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23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on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ubm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08" w:right="1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828" w:right="828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rodu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3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37" w:right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mbali keh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spacing w:line="260" w:lineRule="exact"/>
              <w:ind w:left="835" w:right="83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</w:t>
            </w:r>
            <w:r>
              <w:rPr>
                <w:spacing w:val="-1"/>
                <w:sz w:val="24"/>
                <w:szCs w:val="24"/>
              </w:rPr>
              <w:t>uc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spacing w:line="260" w:lineRule="exact"/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4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26" w:right="3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rub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</w:p>
          <w:p w:rsidR="008F76AF" w:rsidRDefault="00F435A5">
            <w:pPr>
              <w:ind w:left="614" w:right="617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rodu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53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rup</w:t>
            </w:r>
            <w:r>
              <w:rPr>
                <w:spacing w:val="1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ara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0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99" w:right="20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pus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614" w:right="617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rodu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5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pus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  <w:sectPr w:rsidR="008F76AF">
          <w:type w:val="continuous"/>
          <w:pgSz w:w="11920" w:h="16840"/>
          <w:pgMar w:top="1560" w:right="1080" w:bottom="280" w:left="1680" w:header="720" w:footer="72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80" w:lineRule="exact"/>
        <w:rPr>
          <w:sz w:val="28"/>
          <w:szCs w:val="28"/>
        </w:rPr>
      </w:pPr>
    </w:p>
    <w:p w:rsidR="008F76AF" w:rsidRDefault="00F435A5">
      <w:pPr>
        <w:ind w:left="1666" w:right="-56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F435A5">
      <w:pPr>
        <w:spacing w:before="29"/>
        <w:rPr>
          <w:sz w:val="24"/>
          <w:szCs w:val="24"/>
        </w:rPr>
        <w:sectPr w:rsidR="008F76AF">
          <w:type w:val="continuous"/>
          <w:pgSz w:w="11920" w:h="16840"/>
          <w:pgMar w:top="1560" w:right="1080" w:bottom="280" w:left="1680" w:header="720" w:footer="720" w:gutter="0"/>
          <w:cols w:num="2" w:space="720" w:equalWidth="0">
            <w:col w:w="2840" w:space="629"/>
            <w:col w:w="5691"/>
          </w:cols>
        </w:sectPr>
      </w:pPr>
      <w:r>
        <w:br w:type="column"/>
      </w: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3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8F76AF">
      <w:pPr>
        <w:spacing w:before="19" w:line="260" w:lineRule="exact"/>
        <w:rPr>
          <w:sz w:val="26"/>
          <w:szCs w:val="26"/>
        </w:rPr>
      </w:pPr>
    </w:p>
    <w:tbl>
      <w:tblPr>
        <w:tblW w:w="0" w:type="auto"/>
        <w:tblInd w:w="20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1920"/>
        <w:gridCol w:w="2314"/>
        <w:gridCol w:w="1258"/>
        <w:gridCol w:w="749"/>
      </w:tblGrid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493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433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54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7" w:right="309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4" w:right="68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48" w:right="1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266" w:right="2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30" w:right="23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912" w:right="91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48" w:right="1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535" w:right="5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4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rsimpan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51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on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ubm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49" w:right="55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  <w:p w:rsidR="008F76AF" w:rsidRDefault="00F435A5">
            <w:pPr>
              <w:ind w:left="177" w:right="17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dihal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man Supp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ier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63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mbali keh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705" w:right="707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uppl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4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54" w:right="2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rub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</w:p>
          <w:p w:rsidR="008F76AF" w:rsidRDefault="00F435A5">
            <w:pPr>
              <w:ind w:left="508" w:right="510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uppl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4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rup</w:t>
            </w:r>
            <w:r>
              <w:rPr>
                <w:spacing w:val="1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ectPr w:rsidR="008F76AF">
          <w:type w:val="continuous"/>
          <w:pgSz w:w="11920" w:h="16840"/>
          <w:pgMar w:top="1560" w:right="1080" w:bottom="280" w:left="1680" w:header="720" w:footer="72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  <w:sectPr w:rsidR="008F76AF">
          <w:pgSz w:w="11920" w:h="16840"/>
          <w:pgMar w:top="960" w:right="1200" w:bottom="280" w:left="1680" w:header="731" w:footer="0" w:gutter="0"/>
          <w:cols w:space="720"/>
        </w:sectPr>
      </w:pPr>
    </w:p>
    <w:p w:rsidR="008F76AF" w:rsidRDefault="00000000">
      <w:pPr>
        <w:spacing w:before="29" w:line="220" w:lineRule="exact"/>
        <w:ind w:left="2720"/>
        <w:rPr>
          <w:sz w:val="24"/>
          <w:szCs w:val="24"/>
        </w:rPr>
      </w:pPr>
      <w:r>
        <w:pict>
          <v:group id="_x0000_s2308" style="position:absolute;left:0;text-align:left;margin-left:185.6pt;margin-top:1.55pt;width:338.2pt;height:28.65pt;z-index:-11809;mso-position-horizontal-relative:page" coordorigin="3712,31" coordsize="6764,573">
            <v:shape id="_x0000_s2319" style="position:absolute;left:3718;top:37;width:0;height:562" coordorigin="3718,37" coordsize="0,562" path="m3718,37r,562e" filled="f" strokeweight=".58pt">
              <v:path arrowok="t"/>
            </v:shape>
            <v:shape id="_x0000_s2318" style="position:absolute;left:3723;top:594;width:502;height:0" coordorigin="3723,594" coordsize="502,0" path="m3723,594r502,e" filled="f" strokeweight=".58pt">
              <v:path arrowok="t"/>
            </v:shape>
            <v:shape id="_x0000_s2317" style="position:absolute;left:4230;top:37;width:0;height:562" coordorigin="4230,37" coordsize="0,562" path="m4230,37r,562e" filled="f" strokeweight=".58pt">
              <v:path arrowok="t"/>
            </v:shape>
            <v:shape id="_x0000_s2316" style="position:absolute;left:4235;top:594;width:1910;height:0" coordorigin="4235,594" coordsize="1910,0" path="m4235,594r1910,e" filled="f" strokeweight=".58pt">
              <v:path arrowok="t"/>
            </v:shape>
            <v:shape id="_x0000_s2315" style="position:absolute;left:6150;top:37;width:0;height:562" coordorigin="6150,37" coordsize="0,562" path="m6150,37r,562e" filled="f" strokeweight=".58pt">
              <v:path arrowok="t"/>
            </v:shape>
            <v:shape id="_x0000_s2314" style="position:absolute;left:6155;top:594;width:2304;height:0" coordorigin="6155,594" coordsize="2304,0" path="m6155,594r2304,e" filled="f" strokeweight=".58pt">
              <v:path arrowok="t"/>
            </v:shape>
            <v:shape id="_x0000_s2313" style="position:absolute;left:8464;top:37;width:0;height:562" coordorigin="8464,37" coordsize="0,562" path="m8464,37r,562e" filled="f" strokeweight=".58pt">
              <v:path arrowok="t"/>
            </v:shape>
            <v:shape id="_x0000_s2312" style="position:absolute;left:8469;top:594;width:1248;height:0" coordorigin="8469,594" coordsize="1248,0" path="m8469,594r1248,e" filled="f" strokeweight=".58pt">
              <v:path arrowok="t"/>
            </v:shape>
            <v:shape id="_x0000_s2311" style="position:absolute;left:9722;top:37;width:0;height:562" coordorigin="9722,37" coordsize="0,562" path="m9722,37r,562e" filled="f" strokeweight=".58pt">
              <v:path arrowok="t"/>
            </v:shape>
            <v:shape id="_x0000_s2310" style="position:absolute;left:9727;top:594;width:739;height:0" coordorigin="9727,594" coordsize="739,0" path="m9727,594r739,e" filled="f" strokeweight=".58pt">
              <v:path arrowok="t"/>
            </v:shape>
            <v:shape id="_x0000_s2309" style="position:absolute;left:10471;top:37;width:0;height:562" coordorigin="10471,37" coordsize="0,562" path="m10471,37r,562e" filled="f" strokeweight=".58pt">
              <v:path arrowok="t"/>
            </v:shape>
            <w10:wrap anchorx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307" type="#_x0000_t202" style="position:absolute;left:0;text-align:left;margin-left:195.65pt;margin-top:9.85pt;width:6pt;height:12pt;z-index:-11808;mso-position-horizontal-relative:page" filled="f" stroked="f">
            <v:textbox inset="0,0,0,0">
              <w:txbxContent>
                <w:p w:rsidR="00B31B88" w:rsidRDefault="00B31B88">
                  <w:pPr>
                    <w:spacing w:line="240" w:lineRule="exact"/>
                    <w:ind w:right="-5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</w:t>
                  </w:r>
                </w:p>
              </w:txbxContent>
            </v:textbox>
            <w10:wrap anchorx="page"/>
          </v:shape>
        </w:pict>
      </w:r>
      <w:r w:rsidR="00F435A5">
        <w:rPr>
          <w:position w:val="-5"/>
          <w:sz w:val="24"/>
          <w:szCs w:val="24"/>
        </w:rPr>
        <w:t>M</w:t>
      </w:r>
      <w:r w:rsidR="00F435A5">
        <w:rPr>
          <w:spacing w:val="-1"/>
          <w:position w:val="-5"/>
          <w:sz w:val="24"/>
          <w:szCs w:val="24"/>
        </w:rPr>
        <w:t>e</w:t>
      </w:r>
      <w:r w:rsidR="00F435A5">
        <w:rPr>
          <w:position w:val="-5"/>
          <w:sz w:val="24"/>
          <w:szCs w:val="24"/>
        </w:rPr>
        <w:t>n</w:t>
      </w:r>
      <w:r w:rsidR="00F435A5">
        <w:rPr>
          <w:spacing w:val="-2"/>
          <w:position w:val="-5"/>
          <w:sz w:val="24"/>
          <w:szCs w:val="24"/>
        </w:rPr>
        <w:t>g</w:t>
      </w:r>
      <w:r w:rsidR="00F435A5">
        <w:rPr>
          <w:spacing w:val="2"/>
          <w:position w:val="-5"/>
          <w:sz w:val="24"/>
          <w:szCs w:val="24"/>
        </w:rPr>
        <w:t>h</w:t>
      </w:r>
      <w:r w:rsidR="00F435A5">
        <w:rPr>
          <w:spacing w:val="-1"/>
          <w:position w:val="-5"/>
          <w:sz w:val="24"/>
          <w:szCs w:val="24"/>
        </w:rPr>
        <w:t>a</w:t>
      </w:r>
      <w:r w:rsidR="00F435A5">
        <w:rPr>
          <w:position w:val="-5"/>
          <w:sz w:val="24"/>
          <w:szCs w:val="24"/>
        </w:rPr>
        <w:t>pus d</w:t>
      </w:r>
      <w:r w:rsidR="00F435A5">
        <w:rPr>
          <w:spacing w:val="-1"/>
          <w:position w:val="-5"/>
          <w:sz w:val="24"/>
          <w:szCs w:val="24"/>
        </w:rPr>
        <w:t>a</w:t>
      </w:r>
      <w:r w:rsidR="00F435A5">
        <w:rPr>
          <w:position w:val="-5"/>
          <w:sz w:val="24"/>
          <w:szCs w:val="24"/>
        </w:rPr>
        <w:t>ta</w:t>
      </w:r>
    </w:p>
    <w:p w:rsidR="008F76AF" w:rsidRDefault="00F435A5">
      <w:pPr>
        <w:spacing w:line="320" w:lineRule="exact"/>
        <w:ind w:left="3102" w:right="-77"/>
        <w:rPr>
          <w:sz w:val="24"/>
          <w:szCs w:val="24"/>
        </w:rPr>
      </w:pPr>
      <w:r>
        <w:rPr>
          <w:spacing w:val="1"/>
          <w:position w:val="-2"/>
          <w:sz w:val="24"/>
          <w:szCs w:val="24"/>
        </w:rPr>
        <w:t>S</w:t>
      </w:r>
      <w:r>
        <w:rPr>
          <w:position w:val="-2"/>
          <w:sz w:val="24"/>
          <w:szCs w:val="24"/>
        </w:rPr>
        <w:t>uppl</w:t>
      </w:r>
      <w:r>
        <w:rPr>
          <w:spacing w:val="1"/>
          <w:position w:val="-2"/>
          <w:sz w:val="24"/>
          <w:szCs w:val="24"/>
        </w:rPr>
        <w:t>i</w:t>
      </w:r>
      <w:r>
        <w:rPr>
          <w:spacing w:val="-1"/>
          <w:position w:val="-2"/>
          <w:sz w:val="24"/>
          <w:szCs w:val="24"/>
        </w:rPr>
        <w:t>e</w:t>
      </w:r>
      <w:r>
        <w:rPr>
          <w:position w:val="-2"/>
          <w:sz w:val="24"/>
          <w:szCs w:val="24"/>
        </w:rPr>
        <w:t xml:space="preserve">r                </w:t>
      </w:r>
      <w:r>
        <w:rPr>
          <w:spacing w:val="27"/>
          <w:position w:val="-2"/>
          <w:sz w:val="24"/>
          <w:szCs w:val="24"/>
        </w:rPr>
        <w:t xml:space="preserve"> </w:t>
      </w:r>
      <w:r>
        <w:rPr>
          <w:position w:val="12"/>
          <w:sz w:val="24"/>
          <w:szCs w:val="24"/>
        </w:rPr>
        <w:t>D</w:t>
      </w:r>
      <w:r>
        <w:rPr>
          <w:spacing w:val="-1"/>
          <w:position w:val="12"/>
          <w:sz w:val="24"/>
          <w:szCs w:val="24"/>
        </w:rPr>
        <w:t>a</w:t>
      </w:r>
      <w:r>
        <w:rPr>
          <w:position w:val="12"/>
          <w:sz w:val="24"/>
          <w:szCs w:val="24"/>
        </w:rPr>
        <w:t>ta t</w:t>
      </w:r>
      <w:r>
        <w:rPr>
          <w:spacing w:val="-1"/>
          <w:position w:val="12"/>
          <w:sz w:val="24"/>
          <w:szCs w:val="24"/>
        </w:rPr>
        <w:t>e</w:t>
      </w:r>
      <w:r>
        <w:rPr>
          <w:position w:val="12"/>
          <w:sz w:val="24"/>
          <w:szCs w:val="24"/>
        </w:rPr>
        <w:t>r</w:t>
      </w:r>
      <w:r>
        <w:rPr>
          <w:spacing w:val="1"/>
          <w:position w:val="12"/>
          <w:sz w:val="24"/>
          <w:szCs w:val="24"/>
        </w:rPr>
        <w:t>h</w:t>
      </w:r>
      <w:r>
        <w:rPr>
          <w:spacing w:val="-1"/>
          <w:position w:val="12"/>
          <w:sz w:val="24"/>
          <w:szCs w:val="24"/>
        </w:rPr>
        <w:t>a</w:t>
      </w:r>
      <w:r>
        <w:rPr>
          <w:position w:val="12"/>
          <w:sz w:val="24"/>
          <w:szCs w:val="24"/>
        </w:rPr>
        <w:t>pus</w:t>
      </w:r>
    </w:p>
    <w:p w:rsidR="008F76AF" w:rsidRDefault="00F435A5">
      <w:pPr>
        <w:spacing w:before="29" w:line="220" w:lineRule="exact"/>
        <w:ind w:left="94"/>
        <w:rPr>
          <w:sz w:val="24"/>
          <w:szCs w:val="24"/>
        </w:rPr>
      </w:pPr>
      <w:r>
        <w:br w:type="column"/>
      </w:r>
      <w:r>
        <w:rPr>
          <w:spacing w:val="1"/>
          <w:position w:val="-5"/>
          <w:sz w:val="24"/>
          <w:szCs w:val="24"/>
        </w:rPr>
        <w:t>S</w:t>
      </w:r>
      <w:r>
        <w:rPr>
          <w:spacing w:val="-1"/>
          <w:position w:val="-5"/>
          <w:sz w:val="24"/>
          <w:szCs w:val="24"/>
        </w:rPr>
        <w:t>e</w:t>
      </w:r>
      <w:r>
        <w:rPr>
          <w:position w:val="-5"/>
          <w:sz w:val="24"/>
          <w:szCs w:val="24"/>
        </w:rPr>
        <w:t>su</w:t>
      </w:r>
      <w:r>
        <w:rPr>
          <w:spacing w:val="-1"/>
          <w:position w:val="-5"/>
          <w:sz w:val="24"/>
          <w:szCs w:val="24"/>
        </w:rPr>
        <w:t>a</w:t>
      </w:r>
      <w:r>
        <w:rPr>
          <w:position w:val="-5"/>
          <w:sz w:val="24"/>
          <w:szCs w:val="24"/>
        </w:rPr>
        <w:t>i</w:t>
      </w:r>
    </w:p>
    <w:p w:rsidR="008F76AF" w:rsidRDefault="00F435A5">
      <w:pPr>
        <w:spacing w:line="320" w:lineRule="exact"/>
        <w:rPr>
          <w:sz w:val="24"/>
          <w:szCs w:val="24"/>
        </w:rPr>
        <w:sectPr w:rsidR="008F76AF">
          <w:type w:val="continuous"/>
          <w:pgSz w:w="11920" w:h="16840"/>
          <w:pgMar w:top="1560" w:right="1200" w:bottom="280" w:left="1680" w:header="720" w:footer="720" w:gutter="0"/>
          <w:cols w:num="2" w:space="720" w:equalWidth="0">
            <w:col w:w="6287" w:space="718"/>
            <w:col w:w="2035"/>
          </w:cols>
        </w:sectPr>
      </w:pPr>
      <w:r>
        <w:rPr>
          <w:position w:val="-2"/>
          <w:sz w:val="24"/>
          <w:szCs w:val="24"/>
        </w:rPr>
        <w:t>H</w:t>
      </w:r>
      <w:r>
        <w:rPr>
          <w:spacing w:val="-1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>r</w:t>
      </w:r>
      <w:r>
        <w:rPr>
          <w:spacing w:val="-2"/>
          <w:position w:val="-2"/>
          <w:sz w:val="24"/>
          <w:szCs w:val="24"/>
        </w:rPr>
        <w:t>a</w:t>
      </w:r>
      <w:r>
        <w:rPr>
          <w:spacing w:val="2"/>
          <w:position w:val="-2"/>
          <w:sz w:val="24"/>
          <w:szCs w:val="24"/>
        </w:rPr>
        <w:t>p</w:t>
      </w:r>
      <w:r>
        <w:rPr>
          <w:spacing w:val="-1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 xml:space="preserve">n    </w:t>
      </w:r>
      <w:r>
        <w:rPr>
          <w:spacing w:val="34"/>
          <w:position w:val="-2"/>
          <w:sz w:val="24"/>
          <w:szCs w:val="24"/>
        </w:rPr>
        <w:t xml:space="preserve"> </w:t>
      </w:r>
      <w:r>
        <w:rPr>
          <w:position w:val="12"/>
          <w:sz w:val="24"/>
          <w:szCs w:val="24"/>
        </w:rPr>
        <w:t>V</w:t>
      </w:r>
      <w:r>
        <w:rPr>
          <w:spacing w:val="-1"/>
          <w:position w:val="12"/>
          <w:sz w:val="24"/>
          <w:szCs w:val="24"/>
        </w:rPr>
        <w:t>a</w:t>
      </w:r>
      <w:r>
        <w:rPr>
          <w:position w:val="12"/>
          <w:sz w:val="24"/>
          <w:szCs w:val="24"/>
        </w:rPr>
        <w:t>l</w:t>
      </w:r>
      <w:r>
        <w:rPr>
          <w:spacing w:val="1"/>
          <w:position w:val="12"/>
          <w:sz w:val="24"/>
          <w:szCs w:val="24"/>
        </w:rPr>
        <w:t>i</w:t>
      </w:r>
      <w:r>
        <w:rPr>
          <w:position w:val="12"/>
          <w:sz w:val="24"/>
          <w:szCs w:val="24"/>
        </w:rPr>
        <w:t>d</w:t>
      </w:r>
    </w:p>
    <w:p w:rsidR="008F76AF" w:rsidRDefault="008F76AF">
      <w:pPr>
        <w:spacing w:line="200" w:lineRule="exact"/>
      </w:pPr>
    </w:p>
    <w:p w:rsidR="008F76AF" w:rsidRDefault="008F76AF">
      <w:pPr>
        <w:spacing w:before="19" w:line="220" w:lineRule="exact"/>
        <w:rPr>
          <w:sz w:val="22"/>
          <w:szCs w:val="22"/>
        </w:rPr>
        <w:sectPr w:rsidR="008F76AF">
          <w:type w:val="continuous"/>
          <w:pgSz w:w="11920" w:h="16840"/>
          <w:pgMar w:top="1560" w:right="1200" w:bottom="280" w:left="1680" w:header="720" w:footer="72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80" w:lineRule="exact"/>
        <w:rPr>
          <w:sz w:val="28"/>
          <w:szCs w:val="28"/>
        </w:rPr>
      </w:pPr>
    </w:p>
    <w:p w:rsidR="008F76AF" w:rsidRDefault="00F435A5">
      <w:pPr>
        <w:spacing w:line="260" w:lineRule="exact"/>
        <w:ind w:left="1666" w:right="-56"/>
        <w:rPr>
          <w:sz w:val="24"/>
          <w:szCs w:val="24"/>
        </w:rPr>
      </w:pPr>
      <w:r>
        <w:rPr>
          <w:position w:val="-1"/>
          <w:sz w:val="24"/>
          <w:szCs w:val="24"/>
        </w:rPr>
        <w:t>5.   M</w:t>
      </w:r>
      <w:r>
        <w:rPr>
          <w:spacing w:val="-1"/>
          <w:position w:val="-1"/>
          <w:sz w:val="24"/>
          <w:szCs w:val="24"/>
        </w:rPr>
        <w:t>ec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nic</w:t>
      </w:r>
    </w:p>
    <w:p w:rsidR="008F76AF" w:rsidRDefault="00F435A5">
      <w:pPr>
        <w:spacing w:before="29"/>
        <w:rPr>
          <w:sz w:val="24"/>
          <w:szCs w:val="24"/>
        </w:rPr>
        <w:sectPr w:rsidR="008F76AF">
          <w:type w:val="continuous"/>
          <w:pgSz w:w="11920" w:h="16840"/>
          <w:pgMar w:top="1560" w:right="1200" w:bottom="280" w:left="1680" w:header="720" w:footer="720" w:gutter="0"/>
          <w:cols w:num="2" w:space="720" w:equalWidth="0">
            <w:col w:w="2970" w:space="499"/>
            <w:col w:w="5571"/>
          </w:cols>
        </w:sectPr>
      </w:pPr>
      <w:r>
        <w:br w:type="column"/>
      </w: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4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20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958"/>
        <w:gridCol w:w="2362"/>
        <w:gridCol w:w="1256"/>
        <w:gridCol w:w="751"/>
      </w:tblGrid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10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453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3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78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4" w:right="309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2" w:right="68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65" w:right="1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283" w:right="29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3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54" w:right="25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mpan</w:t>
            </w:r>
          </w:p>
          <w:p w:rsidR="008F76AF" w:rsidRDefault="00F435A5">
            <w:pPr>
              <w:ind w:left="936" w:right="9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65" w:right="1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554" w:right="5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3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44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rsimpan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68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on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ubm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23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73" w:right="57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  <w:p w:rsidR="008F76AF" w:rsidRDefault="00F435A5">
            <w:pPr>
              <w:ind w:left="134" w:right="13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dihal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man M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nic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4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8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3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75" w:right="17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mbali keh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665" w:right="6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nic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71" w:right="27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rub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</w:p>
          <w:p w:rsidR="008F76AF" w:rsidRDefault="00F435A5">
            <w:pPr>
              <w:ind w:left="460" w:right="46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nic</w:t>
            </w:r>
          </w:p>
        </w:tc>
        <w:tc>
          <w:tcPr>
            <w:tcW w:w="23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4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up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46" w:right="1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pus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460" w:right="46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nic</w:t>
            </w:r>
          </w:p>
        </w:tc>
        <w:tc>
          <w:tcPr>
            <w:tcW w:w="23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51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pus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7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  <w:sectPr w:rsidR="008F76AF">
          <w:type w:val="continuous"/>
          <w:pgSz w:w="11920" w:h="16840"/>
          <w:pgMar w:top="1560" w:right="1200" w:bottom="280" w:left="1680" w:header="720" w:footer="72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80" w:lineRule="exact"/>
        <w:rPr>
          <w:sz w:val="28"/>
          <w:szCs w:val="28"/>
        </w:rPr>
      </w:pPr>
    </w:p>
    <w:p w:rsidR="008F76AF" w:rsidRDefault="00F435A5">
      <w:pPr>
        <w:spacing w:line="260" w:lineRule="exact"/>
        <w:ind w:left="1666" w:right="-56"/>
        <w:rPr>
          <w:sz w:val="24"/>
          <w:szCs w:val="24"/>
        </w:rPr>
      </w:pPr>
      <w:r>
        <w:rPr>
          <w:position w:val="-1"/>
          <w:sz w:val="24"/>
          <w:szCs w:val="24"/>
        </w:rPr>
        <w:t>6.   Custo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F435A5">
      <w:pPr>
        <w:spacing w:before="29"/>
        <w:rPr>
          <w:sz w:val="24"/>
          <w:szCs w:val="24"/>
        </w:rPr>
        <w:sectPr w:rsidR="008F76AF">
          <w:type w:val="continuous"/>
          <w:pgSz w:w="11920" w:h="16840"/>
          <w:pgMar w:top="1560" w:right="1200" w:bottom="280" w:left="1680" w:header="720" w:footer="720" w:gutter="0"/>
          <w:cols w:num="2" w:space="720" w:equalWidth="0">
            <w:col w:w="2960" w:space="509"/>
            <w:col w:w="5571"/>
          </w:cols>
        </w:sectPr>
      </w:pPr>
      <w:r>
        <w:br w:type="column"/>
      </w: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5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 Me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20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963"/>
        <w:gridCol w:w="2369"/>
        <w:gridCol w:w="1258"/>
        <w:gridCol w:w="749"/>
      </w:tblGrid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1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15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455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8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7" w:right="309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4" w:right="68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70" w:right="1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287" w:right="29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59" w:right="2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941" w:right="9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70" w:right="1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556" w:right="56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4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rsimpan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73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on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ubm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2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78" w:right="57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  <w:p w:rsidR="008F76AF" w:rsidRDefault="00F435A5">
            <w:pPr>
              <w:ind w:left="144" w:right="14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dihal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man Cus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omer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85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77" w:right="18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mbali keh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674" w:right="67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75" w:right="27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rub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</w:p>
          <w:p w:rsidR="008F76AF" w:rsidRDefault="00F435A5">
            <w:pPr>
              <w:ind w:left="470" w:right="4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4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rup</w:t>
            </w:r>
            <w:r>
              <w:rPr>
                <w:spacing w:val="1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4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48" w:right="15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pus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470" w:right="4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2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5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pus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</w:pPr>
    </w:p>
    <w:p w:rsidR="008F76AF" w:rsidRDefault="00F435A5">
      <w:pPr>
        <w:spacing w:before="29"/>
        <w:ind w:left="3469"/>
        <w:rPr>
          <w:sz w:val="24"/>
          <w:szCs w:val="24"/>
        </w:rPr>
        <w:sectPr w:rsidR="008F76AF">
          <w:type w:val="continuous"/>
          <w:pgSz w:w="11920" w:h="16840"/>
          <w:pgMar w:top="1560" w:right="1200" w:bottom="280" w:left="1680" w:header="720" w:footer="720" w:gutter="0"/>
          <w:cols w:space="720"/>
        </w:sect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6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1666"/>
        <w:rPr>
          <w:sz w:val="24"/>
          <w:szCs w:val="24"/>
        </w:rPr>
      </w:pPr>
      <w:r>
        <w:rPr>
          <w:position w:val="-1"/>
          <w:sz w:val="24"/>
          <w:szCs w:val="24"/>
        </w:rPr>
        <w:t>7.   Us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r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c</w:t>
      </w:r>
      <w:r>
        <w:rPr>
          <w:spacing w:val="-1"/>
          <w:position w:val="-1"/>
          <w:sz w:val="24"/>
          <w:szCs w:val="24"/>
        </w:rPr>
        <w:t>ce</w:t>
      </w:r>
      <w:r>
        <w:rPr>
          <w:position w:val="-1"/>
          <w:sz w:val="24"/>
          <w:szCs w:val="24"/>
        </w:rPr>
        <w:t>ss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2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980"/>
        <w:gridCol w:w="2390"/>
        <w:gridCol w:w="1256"/>
        <w:gridCol w:w="751"/>
      </w:tblGrid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22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465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3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9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6" w:right="306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4" w:right="66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77" w:right="17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295" w:right="3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3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68" w:right="2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950" w:right="95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77" w:right="17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566" w:right="5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3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4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rsimpan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841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0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0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28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on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ubm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23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87" w:right="59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  <w:p w:rsidR="008F76AF" w:rsidRDefault="00F435A5">
            <w:pPr>
              <w:ind w:left="393" w:right="39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dihal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man 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  <w:p w:rsidR="008F76AF" w:rsidRDefault="00F435A5">
            <w:pPr>
              <w:ind w:left="811" w:right="81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cce</w:t>
            </w:r>
            <w:r>
              <w:rPr>
                <w:sz w:val="24"/>
                <w:szCs w:val="24"/>
              </w:rPr>
              <w:t>ss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0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294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3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87" w:right="1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mbali keh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554" w:right="5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ss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58" w:right="15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pus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350" w:right="3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r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ss</w:t>
            </w:r>
          </w:p>
        </w:tc>
        <w:tc>
          <w:tcPr>
            <w:tcW w:w="23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52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pus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  <w:sectPr w:rsidR="008F76AF">
          <w:pgSz w:w="11920" w:h="16840"/>
          <w:pgMar w:top="960" w:right="1080" w:bottom="280" w:left="1680" w:header="731" w:footer="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80" w:lineRule="exact"/>
        <w:rPr>
          <w:sz w:val="28"/>
          <w:szCs w:val="28"/>
        </w:rPr>
      </w:pPr>
    </w:p>
    <w:p w:rsidR="008F76AF" w:rsidRDefault="00F435A5">
      <w:pPr>
        <w:spacing w:line="260" w:lineRule="exact"/>
        <w:ind w:left="1666" w:right="-56"/>
        <w:rPr>
          <w:sz w:val="24"/>
          <w:szCs w:val="24"/>
        </w:rPr>
      </w:pPr>
      <w:r>
        <w:rPr>
          <w:position w:val="-1"/>
          <w:sz w:val="24"/>
          <w:szCs w:val="24"/>
        </w:rPr>
        <w:t>8.   T</w:t>
      </w:r>
      <w:r>
        <w:rPr>
          <w:spacing w:val="-1"/>
          <w:position w:val="-1"/>
          <w:sz w:val="24"/>
          <w:szCs w:val="24"/>
        </w:rPr>
        <w:t>ra</w:t>
      </w:r>
      <w:r>
        <w:rPr>
          <w:position w:val="-1"/>
          <w:sz w:val="24"/>
          <w:szCs w:val="24"/>
        </w:rPr>
        <w:t>ns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F435A5">
      <w:pPr>
        <w:spacing w:before="29"/>
        <w:rPr>
          <w:sz w:val="24"/>
          <w:szCs w:val="24"/>
        </w:rPr>
        <w:sectPr w:rsidR="008F76AF">
          <w:type w:val="continuous"/>
          <w:pgSz w:w="11920" w:h="16840"/>
          <w:pgMar w:top="1560" w:right="1080" w:bottom="280" w:left="1680" w:header="720" w:footer="720" w:gutter="0"/>
          <w:cols w:num="2" w:space="720" w:equalWidth="0">
            <w:col w:w="3157" w:space="312"/>
            <w:col w:w="5691"/>
          </w:cols>
        </w:sectPr>
      </w:pPr>
      <w:r>
        <w:br w:type="column"/>
      </w: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7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ss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20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2031"/>
        <w:gridCol w:w="2453"/>
        <w:gridCol w:w="1256"/>
        <w:gridCol w:w="751"/>
      </w:tblGrid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49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491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4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2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7" w:right="30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5" w:right="65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3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03" w:right="20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321" w:right="32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4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03" w:right="20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592" w:right="59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4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4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rsimpan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06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on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ubm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24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88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578" w:right="58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tail 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21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4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18" w:right="2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mbali keh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614" w:right="6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ns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841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321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4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18" w:right="5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pus</w:t>
            </w:r>
          </w:p>
          <w:p w:rsidR="008F76AF" w:rsidRDefault="00F435A5">
            <w:pPr>
              <w:ind w:left="357" w:right="3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dihal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man </w:t>
            </w:r>
            <w:r>
              <w:rPr>
                <w:spacing w:val="-1"/>
                <w:sz w:val="24"/>
                <w:szCs w:val="24"/>
              </w:rPr>
              <w:t>De</w:t>
            </w:r>
            <w:r>
              <w:rPr>
                <w:sz w:val="24"/>
                <w:szCs w:val="24"/>
              </w:rPr>
              <w:t>tail</w:t>
            </w:r>
          </w:p>
          <w:p w:rsidR="008F76AF" w:rsidRDefault="00F435A5">
            <w:pPr>
              <w:ind w:left="902" w:right="90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645" w:right="645"/>
              <w:jc w:val="center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</w:t>
            </w:r>
          </w:p>
          <w:p w:rsidR="008F76AF" w:rsidRDefault="00F435A5">
            <w:pPr>
              <w:ind w:left="405" w:right="4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ns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24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88" w:right="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614" w:right="6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ns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12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0" w:line="200" w:lineRule="exact"/>
      </w:pPr>
    </w:p>
    <w:p w:rsidR="008F76AF" w:rsidRDefault="00F435A5">
      <w:pPr>
        <w:spacing w:before="29"/>
        <w:ind w:left="3469"/>
        <w:rPr>
          <w:sz w:val="24"/>
          <w:szCs w:val="24"/>
        </w:rPr>
        <w:sectPr w:rsidR="008F76AF">
          <w:type w:val="continuous"/>
          <w:pgSz w:w="11920" w:h="16840"/>
          <w:pgMar w:top="1560" w:right="1080" w:bottom="280" w:left="1680" w:header="720" w:footer="720" w:gutter="0"/>
          <w:cols w:space="720"/>
        </w:sect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8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1666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9.  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nvoi</w:t>
      </w:r>
      <w:r>
        <w:rPr>
          <w:spacing w:val="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ns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20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2038"/>
        <w:gridCol w:w="2458"/>
        <w:gridCol w:w="1258"/>
        <w:gridCol w:w="749"/>
      </w:tblGrid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0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51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493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2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6" w:right="309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5" w:right="68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2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Klik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nvoi</w:t>
            </w:r>
            <w:r>
              <w:rPr>
                <w:spacing w:val="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2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6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4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90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nvoi</w:t>
            </w:r>
            <w:r>
              <w:rPr>
                <w:spacing w:val="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</w:t>
            </w:r>
          </w:p>
        </w:tc>
        <w:tc>
          <w:tcPr>
            <w:tcW w:w="24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6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rint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  <w:sectPr w:rsidR="008F76AF">
          <w:pgSz w:w="11920" w:h="16840"/>
          <w:pgMar w:top="960" w:right="980" w:bottom="280" w:left="1680" w:header="731" w:footer="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F435A5">
      <w:pPr>
        <w:spacing w:line="260" w:lineRule="exact"/>
        <w:ind w:left="1666" w:right="-56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10.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ur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se</w:t>
      </w:r>
    </w:p>
    <w:p w:rsidR="008F76AF" w:rsidRDefault="00F435A5">
      <w:pPr>
        <w:spacing w:before="29"/>
        <w:rPr>
          <w:sz w:val="24"/>
          <w:szCs w:val="24"/>
        </w:rPr>
        <w:sectPr w:rsidR="008F76AF">
          <w:type w:val="continuous"/>
          <w:pgSz w:w="11920" w:h="16840"/>
          <w:pgMar w:top="1560" w:right="980" w:bottom="280" w:left="1680" w:header="720" w:footer="720" w:gutter="0"/>
          <w:cols w:num="2" w:space="720" w:equalWidth="0">
            <w:col w:w="2891" w:space="578"/>
            <w:col w:w="5791"/>
          </w:cols>
        </w:sectPr>
      </w:pPr>
      <w:r>
        <w:br w:type="column"/>
      </w: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9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nvoi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20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2052"/>
        <w:gridCol w:w="2472"/>
        <w:gridCol w:w="1258"/>
        <w:gridCol w:w="749"/>
      </w:tblGrid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58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498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3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6" w:right="309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5" w:right="68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5"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564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13" w:right="21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331" w:right="33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5"/>
                <w:sz w:val="24"/>
                <w:szCs w:val="24"/>
              </w:rPr>
              <w:t>n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13" w:right="21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:rsidR="008F76AF" w:rsidRDefault="00F435A5">
            <w:pPr>
              <w:ind w:left="599" w:right="60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49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rsimpan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316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on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ubm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2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98" w:right="10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585" w:right="59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tail 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328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227" w:right="2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mbali keh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755" w:right="764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se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8" w:line="120" w:lineRule="exact"/>
              <w:rPr>
                <w:sz w:val="12"/>
                <w:szCs w:val="1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838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328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2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527" w:right="53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pus</w:t>
            </w:r>
          </w:p>
          <w:p w:rsidR="008F76AF" w:rsidRDefault="00F435A5">
            <w:pPr>
              <w:ind w:left="364" w:right="37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dihal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man </w:t>
            </w:r>
            <w:r>
              <w:rPr>
                <w:spacing w:val="-1"/>
                <w:sz w:val="24"/>
                <w:szCs w:val="24"/>
              </w:rPr>
              <w:t>De</w:t>
            </w:r>
            <w:r>
              <w:rPr>
                <w:sz w:val="24"/>
                <w:szCs w:val="24"/>
              </w:rPr>
              <w:t>tail</w:t>
            </w:r>
          </w:p>
          <w:p w:rsidR="008F76AF" w:rsidRDefault="00F435A5">
            <w:pPr>
              <w:ind w:left="909" w:right="9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562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51" w:right="1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22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 xml:space="preserve">on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se</w:t>
            </w:r>
          </w:p>
        </w:tc>
        <w:tc>
          <w:tcPr>
            <w:tcW w:w="2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98" w:right="10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755" w:right="765"/>
              <w:jc w:val="center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ur</w:t>
            </w:r>
            <w:r>
              <w:rPr>
                <w:spacing w:val="-2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se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3" w:line="200" w:lineRule="exact"/>
      </w:pPr>
    </w:p>
    <w:p w:rsidR="008F76AF" w:rsidRDefault="00F435A5">
      <w:pPr>
        <w:spacing w:before="29"/>
        <w:ind w:left="3469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10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before="8" w:line="160" w:lineRule="exact"/>
        <w:rPr>
          <w:sz w:val="17"/>
          <w:szCs w:val="17"/>
        </w:rPr>
      </w:pPr>
    </w:p>
    <w:p w:rsidR="008F76AF" w:rsidRDefault="00F435A5">
      <w:pPr>
        <w:spacing w:line="260" w:lineRule="exact"/>
        <w:ind w:left="1666"/>
        <w:rPr>
          <w:sz w:val="24"/>
          <w:szCs w:val="24"/>
        </w:rPr>
      </w:pPr>
      <w:r>
        <w:rPr>
          <w:position w:val="-1"/>
          <w:sz w:val="24"/>
          <w:szCs w:val="24"/>
        </w:rPr>
        <w:t>11. R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ports T</w:t>
      </w:r>
      <w:r>
        <w:rPr>
          <w:spacing w:val="-1"/>
          <w:position w:val="-1"/>
          <w:sz w:val="24"/>
          <w:szCs w:val="24"/>
        </w:rPr>
        <w:t>ra</w:t>
      </w:r>
      <w:r>
        <w:rPr>
          <w:position w:val="-1"/>
          <w:sz w:val="24"/>
          <w:szCs w:val="24"/>
        </w:rPr>
        <w:t>ns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before="4" w:line="280" w:lineRule="exact"/>
        <w:rPr>
          <w:sz w:val="28"/>
          <w:szCs w:val="28"/>
        </w:rPr>
      </w:pPr>
    </w:p>
    <w:tbl>
      <w:tblPr>
        <w:tblW w:w="0" w:type="auto"/>
        <w:tblInd w:w="20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2069"/>
        <w:gridCol w:w="2496"/>
        <w:gridCol w:w="1258"/>
        <w:gridCol w:w="751"/>
      </w:tblGrid>
      <w:tr w:rsidR="008F76AF">
        <w:trPr>
          <w:trHeight w:hRule="exact" w:val="634"/>
        </w:trPr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160" w:lineRule="exact"/>
              <w:rPr>
                <w:sz w:val="16"/>
                <w:szCs w:val="16"/>
              </w:rPr>
            </w:pPr>
          </w:p>
          <w:p w:rsidR="008F76AF" w:rsidRDefault="00F435A5">
            <w:pPr>
              <w:ind w:left="10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31"/>
              <w:ind w:left="565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505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4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160" w:lineRule="exact"/>
              <w:rPr>
                <w:sz w:val="16"/>
                <w:szCs w:val="16"/>
              </w:rPr>
            </w:pPr>
          </w:p>
          <w:p w:rsidR="008F76AF" w:rsidRDefault="00F435A5">
            <w:pPr>
              <w:ind w:left="34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31"/>
              <w:ind w:left="306" w:right="309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4" w:right="68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9" w:line="160" w:lineRule="exact"/>
              <w:rPr>
                <w:sz w:val="16"/>
                <w:szCs w:val="16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634"/>
        </w:trPr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4" w:line="160" w:lineRule="exact"/>
              <w:rPr>
                <w:sz w:val="16"/>
                <w:szCs w:val="16"/>
              </w:rPr>
            </w:pPr>
          </w:p>
          <w:p w:rsidR="008F76AF" w:rsidRDefault="00F435A5">
            <w:pPr>
              <w:ind w:left="151" w:right="15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27"/>
              <w:ind w:left="376" w:right="222" w:hanging="1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4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27"/>
              <w:ind w:left="1041" w:right="234" w:hanging="7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lkan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27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4" w:line="160" w:lineRule="exact"/>
              <w:rPr>
                <w:sz w:val="16"/>
                <w:szCs w:val="16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631"/>
        </w:trPr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4" w:line="160" w:lineRule="exact"/>
              <w:rPr>
                <w:sz w:val="16"/>
                <w:szCs w:val="16"/>
              </w:rPr>
            </w:pPr>
          </w:p>
          <w:p w:rsidR="008F76AF" w:rsidRDefault="00F435A5">
            <w:pPr>
              <w:ind w:left="151" w:right="15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24"/>
              <w:ind w:left="645" w:right="222" w:hanging="3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4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4" w:line="160" w:lineRule="exact"/>
              <w:rPr>
                <w:sz w:val="16"/>
                <w:szCs w:val="16"/>
              </w:rPr>
            </w:pPr>
          </w:p>
          <w:p w:rsidR="008F76AF" w:rsidRDefault="00F435A5">
            <w:pPr>
              <w:ind w:left="67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24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4" w:line="160" w:lineRule="exact"/>
              <w:rPr>
                <w:sz w:val="16"/>
                <w:szCs w:val="16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840"/>
        </w:trPr>
        <w:tc>
          <w:tcPr>
            <w:tcW w:w="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51" w:right="15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196" w:right="204"/>
              <w:jc w:val="center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G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</w:p>
          <w:p w:rsidR="008F76AF" w:rsidRDefault="00F435A5">
            <w:pPr>
              <w:ind w:left="662" w:right="66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port</w:t>
            </w:r>
          </w:p>
        </w:tc>
        <w:tc>
          <w:tcPr>
            <w:tcW w:w="24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line="260" w:lineRule="exact"/>
              <w:ind w:left="112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618" w:right="6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port</w:t>
            </w:r>
          </w:p>
          <w:p w:rsidR="008F76AF" w:rsidRDefault="00F435A5">
            <w:pPr>
              <w:ind w:left="638" w:right="6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ns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line="120" w:lineRule="exact"/>
              <w:rPr>
                <w:sz w:val="13"/>
                <w:szCs w:val="13"/>
              </w:rPr>
            </w:pPr>
          </w:p>
          <w:p w:rsidR="008F76AF" w:rsidRDefault="00F435A5">
            <w:pPr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7" w:line="260" w:lineRule="exact"/>
              <w:rPr>
                <w:sz w:val="26"/>
                <w:szCs w:val="26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</w:pPr>
    </w:p>
    <w:p w:rsidR="008F76AF" w:rsidRDefault="00F435A5">
      <w:pPr>
        <w:spacing w:before="29"/>
        <w:ind w:left="3469"/>
        <w:rPr>
          <w:sz w:val="24"/>
          <w:szCs w:val="24"/>
        </w:rPr>
        <w:sectPr w:rsidR="008F76AF">
          <w:type w:val="continuous"/>
          <w:pgSz w:w="11920" w:h="16840"/>
          <w:pgMar w:top="1560" w:right="980" w:bottom="280" w:left="1680" w:header="720" w:footer="720" w:gutter="0"/>
          <w:cols w:space="720"/>
        </w:sect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11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ports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1666"/>
        <w:rPr>
          <w:sz w:val="24"/>
          <w:szCs w:val="24"/>
        </w:rPr>
      </w:pPr>
      <w:r>
        <w:rPr>
          <w:position w:val="-1"/>
          <w:sz w:val="24"/>
          <w:szCs w:val="24"/>
        </w:rPr>
        <w:t>12. R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ports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ur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se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2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055"/>
        <w:gridCol w:w="2480"/>
        <w:gridCol w:w="1258"/>
        <w:gridCol w:w="749"/>
      </w:tblGrid>
      <w:tr w:rsidR="008F76AF">
        <w:trPr>
          <w:trHeight w:hRule="exact" w:val="768"/>
        </w:trPr>
        <w:tc>
          <w:tcPr>
            <w:tcW w:w="5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6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99"/>
              <w:ind w:left="561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io</w:t>
            </w:r>
          </w:p>
          <w:p w:rsidR="008F76AF" w:rsidRDefault="00F435A5">
            <w:pPr>
              <w:ind w:left="501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2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6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337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 xml:space="preserve">l </w:t>
            </w: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2"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99"/>
              <w:ind w:left="306" w:right="309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Has</w:t>
            </w:r>
            <w:r>
              <w:rPr>
                <w:b/>
                <w:spacing w:val="1"/>
                <w:sz w:val="24"/>
                <w:szCs w:val="24"/>
              </w:rPr>
              <w:t>i</w:t>
            </w:r>
            <w:r>
              <w:rPr>
                <w:b/>
                <w:sz w:val="24"/>
                <w:szCs w:val="24"/>
              </w:rPr>
              <w:t>l</w:t>
            </w:r>
          </w:p>
          <w:p w:rsidR="008F76AF" w:rsidRDefault="00F435A5">
            <w:pPr>
              <w:ind w:left="64" w:right="68"/>
              <w:jc w:val="center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jian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6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181"/>
              <w:rPr>
                <w:sz w:val="24"/>
                <w:szCs w:val="24"/>
              </w:rPr>
            </w:pPr>
            <w:r>
              <w:rPr>
                <w:b/>
                <w:spacing w:val="-2"/>
                <w:sz w:val="24"/>
                <w:szCs w:val="24"/>
              </w:rPr>
              <w:t>K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t</w:t>
            </w:r>
          </w:p>
        </w:tc>
      </w:tr>
      <w:tr w:rsidR="008F76AF">
        <w:trPr>
          <w:trHeight w:hRule="exact" w:val="766"/>
        </w:trPr>
        <w:tc>
          <w:tcPr>
            <w:tcW w:w="5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1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91"/>
              <w:ind w:left="371" w:right="212" w:hanging="1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91"/>
              <w:ind w:left="1033" w:right="225" w:hanging="7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l 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lkan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91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1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769"/>
        </w:trPr>
        <w:tc>
          <w:tcPr>
            <w:tcW w:w="5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4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94"/>
              <w:ind w:left="640" w:right="212" w:hanging="3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mbah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len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2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4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67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94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4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8F76AF">
        <w:trPr>
          <w:trHeight w:hRule="exact" w:val="766"/>
        </w:trPr>
        <w:tc>
          <w:tcPr>
            <w:tcW w:w="5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1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151" w:right="1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94"/>
              <w:ind w:left="191" w:right="194"/>
              <w:jc w:val="center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 G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</w:p>
          <w:p w:rsidR="008F76AF" w:rsidRDefault="00F435A5">
            <w:pPr>
              <w:ind w:left="657" w:right="65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port</w:t>
            </w:r>
          </w:p>
        </w:tc>
        <w:tc>
          <w:tcPr>
            <w:tcW w:w="2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94"/>
              <w:ind w:left="100" w:right="10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F76AF" w:rsidRDefault="00F435A5">
            <w:pPr>
              <w:ind w:left="429" w:right="4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 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port PO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F435A5">
            <w:pPr>
              <w:spacing w:before="94"/>
              <w:ind w:left="309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</w:p>
          <w:p w:rsidR="008F76AF" w:rsidRDefault="00F435A5">
            <w:pPr>
              <w:ind w:left="2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76AF" w:rsidRDefault="008F76AF">
            <w:pPr>
              <w:spacing w:before="11" w:line="220" w:lineRule="exact"/>
              <w:rPr>
                <w:sz w:val="22"/>
                <w:szCs w:val="22"/>
              </w:rPr>
            </w:pPr>
          </w:p>
          <w:p w:rsidR="008F76AF" w:rsidRDefault="00F435A5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</w:tbl>
    <w:p w:rsidR="008F76AF" w:rsidRDefault="008F76AF">
      <w:pPr>
        <w:spacing w:line="200" w:lineRule="exact"/>
      </w:pPr>
    </w:p>
    <w:p w:rsidR="008F76AF" w:rsidRDefault="008F76AF">
      <w:pPr>
        <w:spacing w:before="13" w:line="200" w:lineRule="exact"/>
        <w:sectPr w:rsidR="008F76AF">
          <w:pgSz w:w="11920" w:h="16840"/>
          <w:pgMar w:top="960" w:right="960" w:bottom="280" w:left="1680" w:header="731" w:footer="0" w:gutter="0"/>
          <w:cols w:space="720"/>
        </w:sectPr>
      </w:pPr>
    </w:p>
    <w:p w:rsidR="008F76AF" w:rsidRDefault="008F76AF">
      <w:pPr>
        <w:spacing w:line="200" w:lineRule="exact"/>
      </w:pPr>
    </w:p>
    <w:p w:rsidR="008F76AF" w:rsidRDefault="008F76AF">
      <w:pPr>
        <w:spacing w:before="7" w:line="280" w:lineRule="exact"/>
        <w:rPr>
          <w:sz w:val="28"/>
          <w:szCs w:val="28"/>
        </w:rPr>
      </w:pPr>
    </w:p>
    <w:p w:rsidR="008F76AF" w:rsidRDefault="00F435A5">
      <w:pPr>
        <w:spacing w:line="260" w:lineRule="exact"/>
        <w:ind w:left="946" w:right="-56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3.9</w:t>
      </w:r>
      <w:r>
        <w:rPr>
          <w:b/>
          <w:spacing w:val="7"/>
          <w:position w:val="-1"/>
          <w:sz w:val="24"/>
          <w:szCs w:val="24"/>
        </w:rPr>
        <w:t xml:space="preserve"> </w:t>
      </w:r>
      <w:r>
        <w:rPr>
          <w:b/>
          <w:spacing w:val="-3"/>
          <w:position w:val="-1"/>
          <w:sz w:val="24"/>
          <w:szCs w:val="24"/>
        </w:rPr>
        <w:t>P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spacing w:val="1"/>
          <w:position w:val="-1"/>
          <w:sz w:val="24"/>
          <w:szCs w:val="24"/>
        </w:rPr>
        <w:t>ne</w:t>
      </w:r>
      <w:r>
        <w:rPr>
          <w:b/>
          <w:spacing w:val="-1"/>
          <w:position w:val="-1"/>
          <w:sz w:val="24"/>
          <w:szCs w:val="24"/>
        </w:rPr>
        <w:t>r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1"/>
          <w:position w:val="-1"/>
          <w:sz w:val="24"/>
          <w:szCs w:val="24"/>
        </w:rPr>
        <w:t>p</w:t>
      </w:r>
      <w:r>
        <w:rPr>
          <w:b/>
          <w:position w:val="-1"/>
          <w:sz w:val="24"/>
          <w:szCs w:val="24"/>
        </w:rPr>
        <w:t>an</w:t>
      </w:r>
      <w:r>
        <w:rPr>
          <w:b/>
          <w:spacing w:val="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P</w:t>
      </w:r>
      <w:r>
        <w:rPr>
          <w:b/>
          <w:spacing w:val="-1"/>
          <w:position w:val="-1"/>
          <w:sz w:val="24"/>
          <w:szCs w:val="24"/>
        </w:rPr>
        <w:t>r</w:t>
      </w:r>
      <w:r>
        <w:rPr>
          <w:b/>
          <w:position w:val="-1"/>
          <w:sz w:val="24"/>
          <w:szCs w:val="24"/>
        </w:rPr>
        <w:t>og</w:t>
      </w:r>
      <w:r>
        <w:rPr>
          <w:b/>
          <w:spacing w:val="-1"/>
          <w:position w:val="-1"/>
          <w:sz w:val="24"/>
          <w:szCs w:val="24"/>
        </w:rPr>
        <w:t>r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position w:val="-1"/>
          <w:sz w:val="24"/>
          <w:szCs w:val="24"/>
        </w:rPr>
        <w:t>m</w:t>
      </w:r>
    </w:p>
    <w:p w:rsidR="008F76AF" w:rsidRDefault="00F435A5">
      <w:pPr>
        <w:spacing w:before="29"/>
        <w:rPr>
          <w:sz w:val="24"/>
          <w:szCs w:val="24"/>
        </w:rPr>
        <w:sectPr w:rsidR="008F76AF">
          <w:type w:val="continuous"/>
          <w:pgSz w:w="11920" w:h="16840"/>
          <w:pgMar w:top="1560" w:right="960" w:bottom="280" w:left="1680" w:header="720" w:footer="720" w:gutter="0"/>
          <w:cols w:num="2" w:space="720" w:equalWidth="0">
            <w:col w:w="3399" w:space="70"/>
            <w:col w:w="5811"/>
          </w:cols>
        </w:sectPr>
      </w:pPr>
      <w:r>
        <w:br w:type="column"/>
      </w: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3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12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ports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before="7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1308"/>
        <w:rPr>
          <w:sz w:val="24"/>
          <w:szCs w:val="24"/>
        </w:rPr>
        <w:sectPr w:rsidR="008F76AF">
          <w:type w:val="continuous"/>
          <w:pgSz w:w="11920" w:h="16840"/>
          <w:pgMar w:top="1560" w:right="960" w:bottom="280" w:left="1680" w:header="720" w:footer="720" w:gutter="0"/>
          <w:cols w:space="720"/>
        </w:sectPr>
      </w:pPr>
      <w:r>
        <w:rPr>
          <w:sz w:val="24"/>
          <w:szCs w:val="24"/>
        </w:rPr>
        <w:t>Untuk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gram 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ni, nanti 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di </w:t>
      </w:r>
      <w:r>
        <w:rPr>
          <w:spacing w:val="-1"/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B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.</w:t>
      </w:r>
    </w:p>
    <w:p w:rsidR="008F76AF" w:rsidRDefault="00000000">
      <w:pPr>
        <w:spacing w:line="200" w:lineRule="exact"/>
      </w:pPr>
      <w:r>
        <w:lastRenderedPageBreak/>
        <w:pict>
          <v:group id="_x0000_s2301" style="position:absolute;margin-left:157.9pt;margin-top:304.45pt;width:391.7pt;height:220.1pt;z-index:-11807;mso-position-horizontal-relative:page;mso-position-vertical-relative:page" coordorigin="3158,6089" coordsize="7834,4402">
            <v:shape id="_x0000_s2306" type="#_x0000_t75" style="position:absolute;left:3158;top:6089;width:7834;height:4402">
              <v:imagedata r:id="rId207" o:title=""/>
            </v:shape>
            <v:shape id="_x0000_s2305" style="position:absolute;left:7150;top:7435;width:2078;height:727" coordorigin="7150,7435" coordsize="2078,727" path="m7150,7799r13,-59l7203,7684r63,-52l7350,7584r104,-42l7512,7523r63,-18l7641,7490r70,-14l7784,7464r76,-10l7939,7446r81,-6l8104,7436r85,-1l8274,7436r83,4l8439,7446r78,8l8593,7464r73,12l8736,7490r67,15l8865,7523r59,19l9028,7584r84,48l9175,7684r39,56l9228,7799r-3,30l9198,7886r-52,54l9072,7990r-94,45l8865,8075r-62,17l8736,8108r-70,14l8593,8134r-76,10l8439,8152r-82,6l8274,8161r-85,1l8104,8161r-84,-3l7939,8152r-79,-8l7784,8134r-73,-12l7641,8108r-66,-16l7512,8075r-58,-19l7350,8014r-84,-48l7203,7914r-40,-56l7150,7799xe" filled="f" strokecolor="red" strokeweight=".96pt">
              <v:path arrowok="t"/>
            </v:shape>
            <v:shape id="_x0000_s2304" style="position:absolute;left:4564;top:8048;width:2798;height:1439" coordorigin="4564,8048" coordsize="2798,1439" path="m4564,9460r14,27l7262,8117r18,-9l7282,8156r80,-108l7266,8080r-18,9l4564,9460xe" fillcolor="red" stroked="f">
              <v:path arrowok="t"/>
            </v:shape>
            <v:shape id="_x0000_s2303" style="position:absolute;left:4564;top:8048;width:2798;height:1439" coordorigin="4564,8048" coordsize="2798,1439" path="m7266,8080r96,-32l7228,8050r20,39l7266,8080xe" fillcolor="red" stroked="f">
              <v:path arrowok="t"/>
            </v:shape>
            <v:shape id="_x0000_s2302" style="position:absolute;left:4564;top:8048;width:2798;height:1439" coordorigin="4564,8048" coordsize="2798,1439" path="m7282,8156r-2,-48l7262,8117r20,39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before="12" w:line="280" w:lineRule="exact"/>
        <w:rPr>
          <w:sz w:val="28"/>
          <w:szCs w:val="28"/>
        </w:rPr>
      </w:pPr>
    </w:p>
    <w:p w:rsidR="008F76AF" w:rsidRDefault="00F435A5">
      <w:pPr>
        <w:spacing w:before="24"/>
        <w:ind w:left="4038" w:right="3548"/>
        <w:jc w:val="center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B IV</w:t>
      </w:r>
    </w:p>
    <w:p w:rsidR="008F76AF" w:rsidRDefault="008F76AF">
      <w:pPr>
        <w:spacing w:before="1" w:line="200" w:lineRule="exact"/>
      </w:pPr>
    </w:p>
    <w:p w:rsidR="008F76AF" w:rsidRDefault="00F435A5">
      <w:pPr>
        <w:ind w:left="2710" w:right="2225"/>
        <w:jc w:val="center"/>
        <w:rPr>
          <w:sz w:val="28"/>
          <w:szCs w:val="28"/>
        </w:rPr>
      </w:pPr>
      <w:r>
        <w:rPr>
          <w:b/>
          <w:sz w:val="28"/>
          <w:szCs w:val="28"/>
        </w:rPr>
        <w:t>H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L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M</w:t>
      </w:r>
      <w:r>
        <w:rPr>
          <w:b/>
          <w:sz w:val="28"/>
          <w:szCs w:val="28"/>
        </w:rPr>
        <w:t>B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H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8F76AF" w:rsidRDefault="008F76AF">
      <w:pPr>
        <w:spacing w:before="4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ind w:left="946"/>
        <w:rPr>
          <w:sz w:val="24"/>
          <w:szCs w:val="24"/>
        </w:rPr>
      </w:pPr>
      <w:r>
        <w:rPr>
          <w:b/>
          <w:sz w:val="24"/>
          <w:szCs w:val="24"/>
        </w:rPr>
        <w:t>4.1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jian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ind w:left="2028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</w:p>
    <w:p w:rsidR="008F76AF" w:rsidRDefault="008F76AF">
      <w:pPr>
        <w:spacing w:before="17" w:line="260" w:lineRule="exact"/>
        <w:rPr>
          <w:sz w:val="26"/>
          <w:szCs w:val="26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HP </w:t>
      </w:r>
      <w:r>
        <w:rPr>
          <w:spacing w:val="3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.</w:t>
      </w:r>
    </w:p>
    <w:p w:rsidR="008F76AF" w:rsidRDefault="008F76AF">
      <w:pPr>
        <w:spacing w:before="7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1.  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L</w:t>
      </w:r>
      <w:r>
        <w:rPr>
          <w:spacing w:val="2"/>
          <w:position w:val="-1"/>
          <w:sz w:val="24"/>
          <w:szCs w:val="24"/>
        </w:rPr>
        <w:t>o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in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9" w:line="200" w:lineRule="exact"/>
      </w:pPr>
    </w:p>
    <w:p w:rsidR="008F76AF" w:rsidRDefault="00F435A5">
      <w:pPr>
        <w:spacing w:before="36" w:line="261" w:lineRule="auto"/>
        <w:ind w:left="1808" w:right="4732"/>
        <w:jc w:val="both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isi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i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u</w:t>
      </w:r>
      <w:r>
        <w:rPr>
          <w:sz w:val="18"/>
          <w:szCs w:val="18"/>
        </w:rPr>
        <w:t>s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z w:val="18"/>
          <w:szCs w:val="18"/>
        </w:rPr>
        <w:t xml:space="preserve">e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n </w:t>
      </w:r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</w:t>
      </w:r>
      <w:r>
        <w:rPr>
          <w:spacing w:val="-1"/>
          <w:sz w:val="18"/>
          <w:szCs w:val="18"/>
        </w:rPr>
        <w:t>s</w:t>
      </w:r>
      <w:r>
        <w:rPr>
          <w:spacing w:val="-3"/>
          <w:sz w:val="18"/>
          <w:szCs w:val="18"/>
        </w:rPr>
        <w:t>w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rd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s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la</w:t>
      </w:r>
      <w:r>
        <w:rPr>
          <w:spacing w:val="1"/>
          <w:sz w:val="18"/>
          <w:szCs w:val="18"/>
        </w:rPr>
        <w:t>h</w:t>
      </w:r>
      <w:r>
        <w:rPr>
          <w:sz w:val="18"/>
          <w:szCs w:val="18"/>
        </w:rPr>
        <w:t>,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id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</w:t>
      </w:r>
      <w:r>
        <w:rPr>
          <w:spacing w:val="1"/>
          <w:sz w:val="18"/>
          <w:szCs w:val="18"/>
        </w:rPr>
        <w:t>u</w:t>
      </w:r>
      <w:r>
        <w:rPr>
          <w:sz w:val="18"/>
          <w:szCs w:val="18"/>
        </w:rPr>
        <w:t xml:space="preserve">k </w:t>
      </w:r>
      <w:r>
        <w:rPr>
          <w:spacing w:val="-1"/>
          <w:sz w:val="18"/>
          <w:szCs w:val="18"/>
        </w:rPr>
        <w:t>ke</w:t>
      </w:r>
      <w:r>
        <w:rPr>
          <w:spacing w:val="1"/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l</w:t>
      </w:r>
      <w:r>
        <w:rPr>
          <w:spacing w:val="2"/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</w:t>
      </w:r>
      <w:r>
        <w:rPr>
          <w:spacing w:val="1"/>
          <w:sz w:val="18"/>
          <w:szCs w:val="18"/>
        </w:rPr>
        <w:t>hbo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rd</w:t>
      </w:r>
    </w:p>
    <w:p w:rsidR="008F76AF" w:rsidRDefault="008F76AF">
      <w:pPr>
        <w:spacing w:before="5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left="2891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4.1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2"/>
          <w:position w:val="-1"/>
          <w:sz w:val="24"/>
          <w:szCs w:val="24"/>
        </w:rPr>
        <w:t>u</w:t>
      </w:r>
      <w:r>
        <w:rPr>
          <w:position w:val="-1"/>
          <w:sz w:val="24"/>
          <w:szCs w:val="24"/>
        </w:rPr>
        <w:t>j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5"/>
          <w:position w:val="-1"/>
          <w:sz w:val="24"/>
          <w:szCs w:val="24"/>
        </w:rPr>
        <w:t>L</w:t>
      </w:r>
      <w:r>
        <w:rPr>
          <w:spacing w:val="2"/>
          <w:position w:val="-1"/>
          <w:sz w:val="24"/>
          <w:szCs w:val="24"/>
        </w:rPr>
        <w:t>o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in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5" w:line="280" w:lineRule="exact"/>
        <w:rPr>
          <w:sz w:val="28"/>
          <w:szCs w:val="28"/>
        </w:rPr>
      </w:pPr>
    </w:p>
    <w:p w:rsidR="008F76AF" w:rsidRDefault="00F435A5">
      <w:pPr>
        <w:spacing w:before="29"/>
        <w:ind w:left="4338" w:right="3852"/>
        <w:jc w:val="center"/>
        <w:rPr>
          <w:sz w:val="24"/>
          <w:szCs w:val="24"/>
        </w:rPr>
        <w:sectPr w:rsidR="008F76AF">
          <w:headerReference w:type="default" r:id="rId208"/>
          <w:pgSz w:w="11920" w:h="16840"/>
          <w:pgMar w:top="1560" w:right="1600" w:bottom="280" w:left="1680" w:header="0" w:footer="0" w:gutter="0"/>
          <w:cols w:space="720"/>
        </w:sectPr>
      </w:pPr>
      <w:r>
        <w:rPr>
          <w:sz w:val="24"/>
          <w:szCs w:val="24"/>
        </w:rPr>
        <w:t>100</w:t>
      </w:r>
    </w:p>
    <w:p w:rsidR="008F76AF" w:rsidRDefault="00000000">
      <w:pPr>
        <w:spacing w:line="200" w:lineRule="exact"/>
      </w:pPr>
      <w:r>
        <w:lastRenderedPageBreak/>
        <w:pict>
          <v:group id="_x0000_s2297" style="position:absolute;margin-left:150.5pt;margin-top:414.6pt;width:396.85pt;height:223.1pt;z-index:-11805;mso-position-horizontal-relative:page;mso-position-vertical-relative:page" coordorigin="3010,8292" coordsize="7937,4462">
            <v:shape id="_x0000_s2300" type="#_x0000_t75" style="position:absolute;left:3010;top:8292;width:7937;height:4462">
              <v:imagedata r:id="rId209" o:title=""/>
            </v:shape>
            <v:shape id="_x0000_s2299" style="position:absolute;left:5653;top:9658;width:2432;height:143" coordorigin="5653,9658" coordsize="2432,143" path="m5754,9757r-1,-31l5653,9744r122,57l5754,9757xe" fillcolor="red" stroked="f">
              <v:path arrowok="t"/>
            </v:shape>
            <v:shape id="_x0000_s2298" style="position:absolute;left:5653;top:9658;width:2432;height:143" coordorigin="5653,9658" coordsize="2432,143" path="m5775,9801r-1,-45l8086,9689r-1,-31l5773,9725r-2,-44l5653,9744r100,-18l5754,9757r21,44xe" fillcolor="red" stroked="f">
              <v:path arrowok="t"/>
            </v:shape>
            <w10:wrap anchorx="page" anchory="page"/>
          </v:group>
        </w:pict>
      </w:r>
      <w:r>
        <w:pict>
          <v:group id="_x0000_s2293" style="position:absolute;margin-left:158.3pt;margin-top:136.9pt;width:391.7pt;height:189.25pt;z-index:-11806;mso-position-horizontal-relative:page;mso-position-vertical-relative:page" coordorigin="3166,2738" coordsize="7834,3785">
            <v:shape id="_x0000_s2296" type="#_x0000_t75" style="position:absolute;left:3166;top:2738;width:7834;height:3785">
              <v:imagedata r:id="rId210" o:title=""/>
            </v:shape>
            <v:shape id="_x0000_s2295" style="position:absolute;left:5790;top:4194;width:1822;height:109" coordorigin="5790,4194" coordsize="1822,109" path="m5874,4250r-84,-56l5874,4299r18,-40l5874,4250xe" fillcolor="red" stroked="f">
              <v:path arrowok="t"/>
            </v:shape>
            <v:shape id="_x0000_s2294" style="position:absolute;left:5790;top:4194;width:1822;height:109" coordorigin="5790,4194" coordsize="1822,109" path="m5887,4222r5,37l7598,5047r14,-28l5906,4230r18,-40l5790,4194r84,56l5892,4259r-5,-37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2. 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shbo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rd</w:t>
      </w:r>
    </w:p>
    <w:p w:rsidR="008F76AF" w:rsidRDefault="008F76AF">
      <w:pPr>
        <w:spacing w:before="3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/>
        <w:ind w:left="5411"/>
        <w:rPr>
          <w:sz w:val="18"/>
          <w:szCs w:val="18"/>
        </w:rPr>
      </w:pPr>
      <w:r>
        <w:rPr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l</w:t>
      </w:r>
      <w:r>
        <w:rPr>
          <w:spacing w:val="2"/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</w:t>
      </w:r>
      <w:r>
        <w:rPr>
          <w:spacing w:val="1"/>
          <w:sz w:val="18"/>
          <w:szCs w:val="18"/>
        </w:rPr>
        <w:t>hbo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rd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3" w:line="200" w:lineRule="exact"/>
      </w:pPr>
    </w:p>
    <w:p w:rsidR="008F76AF" w:rsidRDefault="00F435A5">
      <w:pPr>
        <w:spacing w:line="260" w:lineRule="exact"/>
        <w:ind w:left="2948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4.2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2"/>
          <w:position w:val="-1"/>
          <w:sz w:val="24"/>
          <w:szCs w:val="24"/>
        </w:rPr>
        <w:t>u</w:t>
      </w:r>
      <w:r>
        <w:rPr>
          <w:position w:val="-1"/>
          <w:sz w:val="24"/>
          <w:szCs w:val="24"/>
        </w:rPr>
        <w:t>j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shbo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rd</w:t>
      </w:r>
    </w:p>
    <w:p w:rsidR="008F76AF" w:rsidRDefault="008F76AF">
      <w:pPr>
        <w:spacing w:line="200" w:lineRule="exact"/>
      </w:pPr>
    </w:p>
    <w:p w:rsidR="008F76AF" w:rsidRDefault="008F76AF">
      <w:pPr>
        <w:spacing w:before="11" w:line="240" w:lineRule="exact"/>
        <w:rPr>
          <w:sz w:val="24"/>
          <w:szCs w:val="24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3.  </w:t>
      </w:r>
      <w:r>
        <w:rPr>
          <w:spacing w:val="1"/>
          <w:position w:val="-1"/>
          <w:sz w:val="24"/>
          <w:szCs w:val="24"/>
        </w:rPr>
        <w:t xml:space="preserve"> P</w:t>
      </w:r>
      <w:r>
        <w:rPr>
          <w:position w:val="-1"/>
          <w:sz w:val="24"/>
          <w:szCs w:val="24"/>
        </w:rPr>
        <w:t>rodu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</w:p>
    <w:p w:rsidR="008F76AF" w:rsidRDefault="008F76AF">
      <w:pPr>
        <w:spacing w:before="5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/>
        <w:ind w:right="312"/>
        <w:jc w:val="right"/>
        <w:rPr>
          <w:sz w:val="18"/>
          <w:szCs w:val="18"/>
        </w:rPr>
      </w:pPr>
      <w:r>
        <w:rPr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l</w:t>
      </w:r>
      <w:r>
        <w:rPr>
          <w:spacing w:val="2"/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v</w:t>
      </w:r>
      <w:r>
        <w:rPr>
          <w:sz w:val="18"/>
          <w:szCs w:val="18"/>
        </w:rPr>
        <w:t>i</w:t>
      </w:r>
      <w:r>
        <w:rPr>
          <w:spacing w:val="2"/>
          <w:sz w:val="18"/>
          <w:szCs w:val="18"/>
        </w:rPr>
        <w:t>e</w:t>
      </w:r>
      <w:r>
        <w:rPr>
          <w:sz w:val="18"/>
          <w:szCs w:val="18"/>
        </w:rPr>
        <w:t>w</w:t>
      </w:r>
      <w:r>
        <w:rPr>
          <w:spacing w:val="-2"/>
          <w:sz w:val="18"/>
          <w:szCs w:val="18"/>
        </w:rPr>
        <w:t xml:space="preserve"> </w:t>
      </w:r>
      <w:r>
        <w:rPr>
          <w:spacing w:val="3"/>
          <w:sz w:val="18"/>
          <w:szCs w:val="18"/>
        </w:rPr>
        <w:t>P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>o</w:t>
      </w:r>
      <w:r>
        <w:rPr>
          <w:spacing w:val="-1"/>
          <w:sz w:val="18"/>
          <w:szCs w:val="18"/>
        </w:rPr>
        <w:t>d</w:t>
      </w:r>
      <w:r>
        <w:rPr>
          <w:spacing w:val="1"/>
          <w:sz w:val="18"/>
          <w:szCs w:val="18"/>
        </w:rPr>
        <w:t>u</w:t>
      </w:r>
      <w:r>
        <w:rPr>
          <w:spacing w:val="-1"/>
          <w:sz w:val="18"/>
          <w:szCs w:val="18"/>
        </w:rPr>
        <w:t>c</w:t>
      </w:r>
      <w:r>
        <w:rPr>
          <w:sz w:val="18"/>
          <w:szCs w:val="18"/>
        </w:rPr>
        <w:t>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2" w:line="200" w:lineRule="exact"/>
      </w:pPr>
    </w:p>
    <w:p w:rsidR="008F76AF" w:rsidRDefault="00F435A5">
      <w:pPr>
        <w:ind w:left="3327"/>
        <w:rPr>
          <w:sz w:val="24"/>
          <w:szCs w:val="24"/>
        </w:rPr>
        <w:sectPr w:rsidR="008F76AF">
          <w:headerReference w:type="default" r:id="rId211"/>
          <w:pgSz w:w="11920" w:h="16840"/>
          <w:pgMar w:top="960" w:right="1580" w:bottom="280" w:left="1680" w:header="731" w:footer="0" w:gutter="0"/>
          <w:pgNumType w:start="101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4.3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v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 Produ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000000">
      <w:pPr>
        <w:spacing w:before="6" w:line="120" w:lineRule="exact"/>
        <w:rPr>
          <w:sz w:val="12"/>
          <w:szCs w:val="12"/>
        </w:rPr>
      </w:pPr>
      <w:r>
        <w:lastRenderedPageBreak/>
        <w:pict>
          <v:group id="_x0000_s2289" style="position:absolute;margin-left:132.5pt;margin-top:407.5pt;width:396.85pt;height:223.1pt;z-index:-11803;mso-position-horizontal-relative:page;mso-position-vertical-relative:page" coordorigin="2650,8150" coordsize="7937,4462">
            <v:shape id="_x0000_s2292" type="#_x0000_t75" style="position:absolute;left:2650;top:8150;width:7937;height:4462">
              <v:imagedata r:id="rId212" o:title=""/>
            </v:shape>
            <v:shape id="_x0000_s2291" style="position:absolute;left:5862;top:9406;width:1671;height:416" coordorigin="5862,9406" coordsize="1671,416" path="m5963,9783r-7,-31l5862,9789r130,33l5963,9783xe" fillcolor="red" stroked="f">
              <v:path arrowok="t"/>
            </v:shape>
            <v:shape id="_x0000_s2290" style="position:absolute;left:5862;top:9406;width:1671;height:416" coordorigin="5862,9406" coordsize="1671,416" path="m5992,9822r-9,-44l7533,9436r-6,-30l5976,9748r-10,-43l5862,9789r94,-37l5963,9783r29,39xe" fillcolor="red" stroked="f">
              <v:path arrowok="t"/>
            </v:shape>
            <w10:wrap anchorx="page" anchory="page"/>
          </v:group>
        </w:pict>
      </w:r>
      <w:r>
        <w:pict>
          <v:group id="_x0000_s2284" style="position:absolute;margin-left:140.05pt;margin-top:113.4pt;width:396.85pt;height:223.1pt;z-index:-11804;mso-position-horizontal-relative:page;mso-position-vertical-relative:page" coordorigin="2801,2268" coordsize="7937,4462">
            <v:shape id="_x0000_s2288" type="#_x0000_t75" style="position:absolute;left:2801;top:2268;width:7937;height:4462">
              <v:imagedata r:id="rId209" o:title=""/>
            </v:shape>
            <v:shape id="_x0000_s2287" style="position:absolute;left:3701;top:5426;width:6314;height:487" coordorigin="3701,5426" coordsize="6314,487" path="m3701,5670r92,-59l3862,5593r87,-18l4053,5558r121,-16l4310,5526r151,-15l4626,5498r177,-13l4993,5473r202,-10l5407,5454r222,-8l5860,5439r239,-6l6346,5430r253,-3l6858,5426r259,1l7370,5430r247,3l7856,5439r231,7l8309,5454r212,9l8723,5473r190,12l9090,5498r165,13l9406,5526r136,16l9663,5558r104,17l9854,5593r69,18l10005,5650r10,20l10005,5690r-82,39l9854,5747r-87,18l9663,5782r-121,16l9406,5814r-151,15l9090,5842r-177,13l8723,5867r-202,10l8309,5886r-222,8l7856,5901r-239,6l7370,5910r-253,3l6858,5914r-259,-1l6346,5910r-247,-3l5860,5901r-231,-7l5407,5886r-212,-9l4993,5867r-190,-12l4626,5842r-165,-13l4310,5814r-136,-16l4053,5782r-104,-17l3862,5747r-69,-18l3711,5690r-10,-20xe" filled="f" strokecolor="red" strokeweight=".96pt">
              <v:path arrowok="t"/>
            </v:shape>
            <v:shape id="_x0000_s2286" style="position:absolute;left:4400;top:4083;width:1986;height:1344" coordorigin="4400,4083" coordsize="1986,1344" path="m4491,5347r-25,-37l4400,5427r133,-18l4509,5372r-17,12l4475,5358r16,-11xe" fillcolor="red" stroked="f">
              <v:path arrowok="t"/>
            </v:shape>
            <v:shape id="_x0000_s2285" style="position:absolute;left:4400;top:4083;width:1986;height:1344" coordorigin="4400,4083" coordsize="1986,1344" path="m4475,5358r17,26l4509,5372,6386,4109r-17,-26l4491,5347r-16,11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64" w:lineRule="auto"/>
        <w:ind w:left="4530" w:right="2102"/>
        <w:rPr>
          <w:sz w:val="18"/>
          <w:szCs w:val="18"/>
        </w:rPr>
      </w:pP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</w:t>
      </w:r>
      <w:r>
        <w:rPr>
          <w:spacing w:val="3"/>
          <w:sz w:val="18"/>
          <w:szCs w:val="18"/>
        </w:rPr>
        <w:t xml:space="preserve"> </w:t>
      </w:r>
      <w:r>
        <w:rPr>
          <w:spacing w:val="-4"/>
          <w:sz w:val="18"/>
          <w:szCs w:val="18"/>
        </w:rPr>
        <w:t>y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</w:t>
      </w:r>
      <w:r>
        <w:rPr>
          <w:spacing w:val="-3"/>
          <w:sz w:val="18"/>
          <w:szCs w:val="18"/>
        </w:rPr>
        <w:t>m</w:t>
      </w:r>
      <w:r>
        <w:rPr>
          <w:spacing w:val="1"/>
          <w:sz w:val="18"/>
          <w:szCs w:val="18"/>
        </w:rPr>
        <w:t>po</w:t>
      </w:r>
      <w:r>
        <w:rPr>
          <w:sz w:val="18"/>
          <w:szCs w:val="18"/>
        </w:rPr>
        <w:t>rt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me</w:t>
      </w:r>
      <w:r>
        <w:rPr>
          <w:sz w:val="18"/>
          <w:szCs w:val="18"/>
        </w:rPr>
        <w:t>lal</w:t>
      </w:r>
      <w:r>
        <w:rPr>
          <w:spacing w:val="1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spacing w:val="-2"/>
          <w:sz w:val="18"/>
          <w:szCs w:val="18"/>
        </w:rPr>
        <w:t>f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l</w:t>
      </w:r>
      <w:r>
        <w:rPr>
          <w:sz w:val="18"/>
          <w:szCs w:val="18"/>
        </w:rPr>
        <w:t>e E</w:t>
      </w:r>
      <w:r>
        <w:rPr>
          <w:spacing w:val="-1"/>
          <w:sz w:val="18"/>
          <w:szCs w:val="18"/>
        </w:rPr>
        <w:t>x</w:t>
      </w:r>
      <w:r>
        <w:rPr>
          <w:spacing w:val="1"/>
          <w:sz w:val="18"/>
          <w:szCs w:val="18"/>
        </w:rPr>
        <w:t>c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l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4" w:line="220" w:lineRule="exact"/>
        <w:rPr>
          <w:sz w:val="22"/>
          <w:szCs w:val="22"/>
        </w:rPr>
      </w:pPr>
    </w:p>
    <w:p w:rsidR="008F76AF" w:rsidRDefault="00F435A5">
      <w:pPr>
        <w:spacing w:line="260" w:lineRule="exact"/>
        <w:ind w:left="2883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4.4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spacing w:val="-6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mp</w:t>
      </w:r>
      <w:r>
        <w:rPr>
          <w:spacing w:val="3"/>
          <w:position w:val="-1"/>
          <w:sz w:val="24"/>
          <w:szCs w:val="24"/>
        </w:rPr>
        <w:t>o</w:t>
      </w:r>
      <w:r>
        <w:rPr>
          <w:spacing w:val="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t E</w:t>
      </w:r>
      <w:r>
        <w:rPr>
          <w:spacing w:val="2"/>
          <w:position w:val="-1"/>
          <w:sz w:val="24"/>
          <w:szCs w:val="24"/>
        </w:rPr>
        <w:t>x</w:t>
      </w:r>
      <w:r>
        <w:rPr>
          <w:spacing w:val="-1"/>
          <w:position w:val="-1"/>
          <w:sz w:val="24"/>
          <w:szCs w:val="24"/>
        </w:rPr>
        <w:t>ce</w:t>
      </w:r>
      <w:r>
        <w:rPr>
          <w:position w:val="-1"/>
          <w:sz w:val="24"/>
          <w:szCs w:val="24"/>
        </w:rPr>
        <w:t>l</w:t>
      </w:r>
    </w:p>
    <w:p w:rsidR="008F76AF" w:rsidRDefault="008F76AF">
      <w:pPr>
        <w:spacing w:line="200" w:lineRule="exact"/>
      </w:pPr>
    </w:p>
    <w:p w:rsidR="008F76AF" w:rsidRDefault="008F76AF">
      <w:pPr>
        <w:spacing w:before="13"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4.  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Add Produ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7" w:line="200" w:lineRule="exact"/>
      </w:pPr>
    </w:p>
    <w:p w:rsidR="008F76AF" w:rsidRDefault="00F435A5">
      <w:pPr>
        <w:spacing w:before="36" w:line="261" w:lineRule="auto"/>
        <w:ind w:left="6083" w:right="595"/>
        <w:rPr>
          <w:sz w:val="18"/>
          <w:szCs w:val="18"/>
        </w:rPr>
      </w:pP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</w:t>
      </w:r>
      <w:r>
        <w:rPr>
          <w:spacing w:val="3"/>
          <w:sz w:val="18"/>
          <w:szCs w:val="18"/>
        </w:rPr>
        <w:t xml:space="preserve"> </w:t>
      </w:r>
      <w:r>
        <w:rPr>
          <w:spacing w:val="-4"/>
          <w:sz w:val="18"/>
          <w:szCs w:val="18"/>
        </w:rPr>
        <w:t>y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r>
        <w:rPr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id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in</w:t>
      </w:r>
      <w:r>
        <w:rPr>
          <w:spacing w:val="-1"/>
          <w:sz w:val="18"/>
          <w:szCs w:val="18"/>
        </w:rPr>
        <w:t>p</w:t>
      </w:r>
      <w:r>
        <w:rPr>
          <w:spacing w:val="1"/>
          <w:sz w:val="18"/>
          <w:szCs w:val="18"/>
        </w:rPr>
        <w:t>u</w:t>
      </w:r>
      <w:r>
        <w:rPr>
          <w:sz w:val="18"/>
          <w:szCs w:val="18"/>
        </w:rPr>
        <w:t xml:space="preserve">t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b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tau</w:t>
      </w:r>
      <w:r>
        <w:rPr>
          <w:spacing w:val="-1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sih </w:t>
      </w:r>
      <w:r>
        <w:rPr>
          <w:spacing w:val="-1"/>
          <w:sz w:val="18"/>
          <w:szCs w:val="18"/>
        </w:rPr>
        <w:t>k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s</w:t>
      </w:r>
      <w:r>
        <w:rPr>
          <w:spacing w:val="1"/>
          <w:sz w:val="18"/>
          <w:szCs w:val="18"/>
        </w:rPr>
        <w:t>o</w:t>
      </w:r>
      <w:r>
        <w:rPr>
          <w:spacing w:val="2"/>
          <w:sz w:val="18"/>
          <w:szCs w:val="18"/>
        </w:rPr>
        <w:t>n</w:t>
      </w:r>
      <w:r>
        <w:rPr>
          <w:sz w:val="18"/>
          <w:szCs w:val="18"/>
        </w:rPr>
        <w:t>g</w:t>
      </w:r>
      <w:r>
        <w:rPr>
          <w:spacing w:val="-1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na</w:t>
      </w:r>
      <w:r>
        <w:rPr>
          <w:spacing w:val="-3"/>
          <w:sz w:val="18"/>
          <w:szCs w:val="18"/>
        </w:rPr>
        <w:t>m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l</w:t>
      </w:r>
      <w:r>
        <w:rPr>
          <w:spacing w:val="-1"/>
          <w:sz w:val="18"/>
          <w:szCs w:val="18"/>
        </w:rPr>
        <w:t>ka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rr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r</w:t>
      </w:r>
    </w:p>
    <w:p w:rsidR="008F76AF" w:rsidRDefault="008F76AF">
      <w:pPr>
        <w:spacing w:before="7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509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4.5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ror</w:t>
      </w:r>
    </w:p>
    <w:p w:rsidR="008F76AF" w:rsidRDefault="00000000">
      <w:pPr>
        <w:spacing w:before="3" w:line="120" w:lineRule="exact"/>
        <w:rPr>
          <w:sz w:val="13"/>
          <w:szCs w:val="13"/>
        </w:rPr>
      </w:pPr>
      <w:r>
        <w:lastRenderedPageBreak/>
        <w:pict>
          <v:group id="_x0000_s2278" style="position:absolute;margin-left:130.9pt;margin-top:113.15pt;width:396.85pt;height:223.1pt;z-index:-11801;mso-position-horizontal-relative:page;mso-position-vertical-relative:page" coordorigin="2618,2263" coordsize="7937,4462">
            <v:shape id="_x0000_s2283" type="#_x0000_t75" style="position:absolute;left:2618;top:2263;width:7937;height:4462">
              <v:imagedata r:id="rId213" o:title=""/>
            </v:shape>
            <v:shape id="_x0000_s2282" style="position:absolute;left:3497;top:5424;width:6317;height:490" coordorigin="3497,5424" coordsize="6317,490" path="m3497,5669r92,-59l3658,5591r87,-17l3849,5556r121,-16l4106,5524r151,-15l4422,5496r178,-13l4790,5471r201,-10l5204,5451r222,-8l5657,5436r239,-5l6143,5427r253,-2l6655,5424r259,1l7168,5427r246,4l7654,5436r231,7l8107,5451r212,10l8521,5471r190,12l8889,5496r164,13l9204,5524r136,16l9461,5556r104,18l9653,5591r69,19l9803,5649r11,20l9803,5689r-81,39l9653,5746r-88,18l9461,5781r-121,17l9204,5813r-151,15l8889,5842r-178,13l8521,5866r-202,11l8107,5886r-222,8l7654,5901r-240,5l7168,5910r-254,3l6655,5914r-259,-1l6143,5910r-247,-4l5657,5901r-231,-7l5204,5886r-213,-9l4790,5866r-190,-11l4422,5842r-165,-14l4106,5813r-136,-15l3849,5781r-104,-17l3658,5746r-69,-18l3507,5689r-10,-20xe" filled="f" strokecolor="red" strokeweight=".96pt">
              <v:path arrowok="t"/>
            </v:shape>
            <v:shape id="_x0000_s2281" style="position:absolute;left:4194;top:4085;width:1986;height:1344" coordorigin="4194,4085" coordsize="1986,1344" path="m4285,5349r-25,-37l4194,5429r133,-17l4302,5375r-16,11l4268,5360r17,-11xe" fillcolor="red" stroked="f">
              <v:path arrowok="t"/>
            </v:shape>
            <v:shape id="_x0000_s2280" style="position:absolute;left:4194;top:4085;width:1986;height:1344" coordorigin="4194,4085" coordsize="1986,1344" path="m4268,5360r18,26l4302,5375,6180,4111r-18,-26l4285,5349r-17,11xe" fillcolor="red" stroked="f">
              <v:path arrowok="t"/>
            </v:shape>
            <v:shape id="_x0000_s2279" type="#_x0000_t75" style="position:absolute;left:5854;top:3346;width:2441;height:869">
              <v:imagedata r:id="rId214" o:title=""/>
            </v:shape>
            <w10:wrap anchorx="page" anchory="page"/>
          </v:group>
        </w:pict>
      </w:r>
      <w:r>
        <w:pict>
          <v:group id="_x0000_s2274" style="position:absolute;margin-left:131.3pt;margin-top:417.85pt;width:396.85pt;height:223.1pt;z-index:-11802;mso-position-horizontal-relative:page;mso-position-vertical-relative:page" coordorigin="2626,8357" coordsize="7937,4462">
            <v:shape id="_x0000_s2277" type="#_x0000_t75" style="position:absolute;left:2626;top:8357;width:7937;height:4462">
              <v:imagedata r:id="rId215" o:title=""/>
            </v:shape>
            <v:shape id="_x0000_s2276" style="position:absolute;left:5125;top:10145;width:1692;height:308" coordorigin="5125,10145" coordsize="1692,308" path="m5226,10412r-4,-31l5125,10411r128,42l5226,10412xe" fillcolor="red" stroked="f">
              <v:path arrowok="t"/>
            </v:shape>
            <v:shape id="_x0000_s2275" style="position:absolute;left:5125;top:10145;width:1692;height:308" coordorigin="5125,10145" coordsize="1692,308" path="m5253,10453r-7,-44l6817,10176r-4,-31l5242,10378r-7,-44l5125,10411r97,-30l5226,10412r27,41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61" w:lineRule="auto"/>
        <w:ind w:left="4319" w:right="2378"/>
        <w:rPr>
          <w:sz w:val="18"/>
          <w:szCs w:val="18"/>
        </w:rPr>
      </w:pP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</w:t>
      </w:r>
      <w:r>
        <w:rPr>
          <w:spacing w:val="3"/>
          <w:sz w:val="18"/>
          <w:szCs w:val="18"/>
        </w:rPr>
        <w:t xml:space="preserve"> </w:t>
      </w:r>
      <w:r>
        <w:rPr>
          <w:spacing w:val="-4"/>
          <w:sz w:val="18"/>
          <w:szCs w:val="18"/>
        </w:rPr>
        <w:t>y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inp</w:t>
      </w:r>
      <w:r>
        <w:rPr>
          <w:spacing w:val="-1"/>
          <w:sz w:val="18"/>
          <w:szCs w:val="18"/>
        </w:rPr>
        <w:t>u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3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 xml:space="preserve">n 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k</w:t>
      </w:r>
      <w:r>
        <w:rPr>
          <w:sz w:val="18"/>
          <w:szCs w:val="18"/>
        </w:rPr>
        <w:t>a t</w:t>
      </w:r>
      <w:r>
        <w:rPr>
          <w:spacing w:val="2"/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il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v</w:t>
      </w:r>
      <w:r>
        <w:rPr>
          <w:sz w:val="18"/>
          <w:szCs w:val="18"/>
        </w:rPr>
        <w:t xml:space="preserve">iew </w:t>
      </w:r>
      <w:r>
        <w:rPr>
          <w:spacing w:val="3"/>
          <w:sz w:val="18"/>
          <w:szCs w:val="18"/>
        </w:rPr>
        <w:t>P</w:t>
      </w:r>
      <w:r>
        <w:rPr>
          <w:spacing w:val="-2"/>
          <w:sz w:val="18"/>
          <w:szCs w:val="18"/>
        </w:rPr>
        <w:t>r</w:t>
      </w:r>
      <w:r>
        <w:rPr>
          <w:spacing w:val="1"/>
          <w:sz w:val="18"/>
          <w:szCs w:val="18"/>
        </w:rPr>
        <w:t>o</w:t>
      </w:r>
      <w:r>
        <w:rPr>
          <w:spacing w:val="-1"/>
          <w:sz w:val="18"/>
          <w:szCs w:val="18"/>
        </w:rPr>
        <w:t>d</w:t>
      </w:r>
      <w:r>
        <w:rPr>
          <w:spacing w:val="1"/>
          <w:sz w:val="18"/>
          <w:szCs w:val="18"/>
        </w:rPr>
        <w:t>u</w:t>
      </w:r>
      <w:r>
        <w:rPr>
          <w:spacing w:val="-1"/>
          <w:sz w:val="18"/>
          <w:szCs w:val="18"/>
        </w:rPr>
        <w:t>c</w:t>
      </w:r>
      <w:r>
        <w:rPr>
          <w:sz w:val="18"/>
          <w:szCs w:val="18"/>
        </w:rPr>
        <w:t>t</w:t>
      </w:r>
    </w:p>
    <w:p w:rsidR="008F76AF" w:rsidRDefault="008F76AF">
      <w:pPr>
        <w:spacing w:before="8" w:line="160" w:lineRule="exact"/>
        <w:rPr>
          <w:sz w:val="16"/>
          <w:szCs w:val="16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left="2514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4.6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2"/>
          <w:position w:val="-1"/>
          <w:sz w:val="24"/>
          <w:szCs w:val="24"/>
        </w:rPr>
        <w:t>u</w:t>
      </w:r>
      <w:r>
        <w:rPr>
          <w:position w:val="-1"/>
          <w:sz w:val="24"/>
          <w:szCs w:val="24"/>
        </w:rPr>
        <w:t>j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6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 xml:space="preserve">nput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rodu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8" w:line="240" w:lineRule="exact"/>
        <w:rPr>
          <w:sz w:val="24"/>
          <w:szCs w:val="24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5.  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Edit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rodu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</w:p>
    <w:p w:rsidR="008F76AF" w:rsidRDefault="008F76AF">
      <w:pPr>
        <w:spacing w:before="3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00" w:lineRule="exact"/>
        <w:ind w:left="5272"/>
        <w:rPr>
          <w:sz w:val="18"/>
          <w:szCs w:val="18"/>
        </w:rPr>
      </w:pPr>
      <w:r>
        <w:rPr>
          <w:position w:val="-1"/>
          <w:sz w:val="18"/>
          <w:szCs w:val="18"/>
        </w:rPr>
        <w:t>D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ta</w:t>
      </w:r>
      <w:r>
        <w:rPr>
          <w:spacing w:val="3"/>
          <w:position w:val="-1"/>
          <w:sz w:val="18"/>
          <w:szCs w:val="18"/>
        </w:rPr>
        <w:t xml:space="preserve"> </w:t>
      </w:r>
      <w:r>
        <w:rPr>
          <w:spacing w:val="-4"/>
          <w:position w:val="-1"/>
          <w:sz w:val="18"/>
          <w:szCs w:val="18"/>
        </w:rPr>
        <w:t>y</w:t>
      </w:r>
      <w:r>
        <w:rPr>
          <w:spacing w:val="-1"/>
          <w:position w:val="-1"/>
          <w:sz w:val="18"/>
          <w:szCs w:val="18"/>
        </w:rPr>
        <w:t>a</w:t>
      </w:r>
      <w:r>
        <w:rPr>
          <w:spacing w:val="1"/>
          <w:position w:val="-1"/>
          <w:sz w:val="18"/>
          <w:szCs w:val="18"/>
        </w:rPr>
        <w:t>n</w:t>
      </w:r>
      <w:r>
        <w:rPr>
          <w:position w:val="-1"/>
          <w:sz w:val="18"/>
          <w:szCs w:val="18"/>
        </w:rPr>
        <w:t>g</w:t>
      </w:r>
      <w:r>
        <w:rPr>
          <w:spacing w:val="-1"/>
          <w:position w:val="-1"/>
          <w:sz w:val="18"/>
          <w:szCs w:val="18"/>
        </w:rPr>
        <w:t xml:space="preserve"> </w:t>
      </w:r>
      <w:r>
        <w:rPr>
          <w:spacing w:val="1"/>
          <w:position w:val="-1"/>
          <w:sz w:val="18"/>
          <w:szCs w:val="18"/>
        </w:rPr>
        <w:t>a</w:t>
      </w:r>
      <w:r>
        <w:rPr>
          <w:spacing w:val="-1"/>
          <w:position w:val="-1"/>
          <w:sz w:val="18"/>
          <w:szCs w:val="18"/>
        </w:rPr>
        <w:t>ka</w:t>
      </w:r>
      <w:r>
        <w:rPr>
          <w:position w:val="-1"/>
          <w:sz w:val="18"/>
          <w:szCs w:val="18"/>
        </w:rPr>
        <w:t>n</w:t>
      </w:r>
      <w:r>
        <w:rPr>
          <w:spacing w:val="1"/>
          <w:position w:val="-1"/>
          <w:sz w:val="18"/>
          <w:szCs w:val="18"/>
        </w:rPr>
        <w:t xml:space="preserve"> d</w:t>
      </w:r>
      <w:r>
        <w:rPr>
          <w:position w:val="-1"/>
          <w:sz w:val="18"/>
          <w:szCs w:val="18"/>
        </w:rPr>
        <w:t>ie</w:t>
      </w:r>
      <w:r>
        <w:rPr>
          <w:spacing w:val="1"/>
          <w:position w:val="-1"/>
          <w:sz w:val="18"/>
          <w:szCs w:val="18"/>
        </w:rPr>
        <w:t>d</w:t>
      </w:r>
      <w:r>
        <w:rPr>
          <w:position w:val="-1"/>
          <w:sz w:val="18"/>
          <w:szCs w:val="18"/>
        </w:rPr>
        <w:t>it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8" w:line="200" w:lineRule="exact"/>
      </w:pPr>
    </w:p>
    <w:p w:rsidR="008F76AF" w:rsidRDefault="00F435A5">
      <w:pPr>
        <w:spacing w:before="29"/>
        <w:ind w:left="3447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4.7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</w:p>
    <w:p w:rsidR="008F76AF" w:rsidRDefault="00000000">
      <w:pPr>
        <w:spacing w:line="200" w:lineRule="exact"/>
      </w:pPr>
      <w:r>
        <w:lastRenderedPageBreak/>
        <w:pict>
          <v:group id="_x0000_s2270" style="position:absolute;margin-left:145.2pt;margin-top:441.85pt;width:396.7pt;height:223.1pt;z-index:-11799;mso-position-horizontal-relative:page;mso-position-vertical-relative:page" coordorigin="2904,8837" coordsize="7934,4462">
            <v:shape id="_x0000_s2273" type="#_x0000_t75" style="position:absolute;left:2904;top:8837;width:7934;height:4462">
              <v:imagedata r:id="rId209" o:title=""/>
            </v:shape>
            <v:shape id="_x0000_s2272" style="position:absolute;left:5454;top:10672;width:1744;height:1716" coordorigin="5454,10672" coordsize="1744,1716" path="m5529,12293r-32,-31l5454,12389r128,-42l5550,12316r-14,14l5514,12307r15,-14xe" fillcolor="red" stroked="f">
              <v:path arrowok="t"/>
            </v:shape>
            <v:shape id="_x0000_s2271" style="position:absolute;left:5454;top:10672;width:1744;height:1716" coordorigin="5454,10672" coordsize="1744,1716" path="m5514,12307r22,23l5550,12316,7198,10695r-22,-23l5529,12293r-15,14xe" fillcolor="red" stroked="f">
              <v:path arrowok="t"/>
            </v:shape>
            <w10:wrap anchorx="page" anchory="page"/>
          </v:group>
        </w:pict>
      </w:r>
      <w:r>
        <w:pict>
          <v:group id="_x0000_s2263" style="position:absolute;margin-left:131.75pt;margin-top:129.85pt;width:396.85pt;height:223.2pt;z-index:-11800;mso-position-horizontal-relative:page;mso-position-vertical-relative:page" coordorigin="2635,2597" coordsize="7937,4464">
            <v:shape id="_x0000_s2269" type="#_x0000_t75" style="position:absolute;left:2635;top:2597;width:7937;height:4464">
              <v:imagedata r:id="rId216" o:title=""/>
            </v:shape>
            <v:shape id="_x0000_s2268" style="position:absolute;left:7534;top:5796;width:1807;height:490" coordorigin="7534,5796" coordsize="1807,490" path="m7534,6041r26,-59l7634,5928r74,-32l7798,5868r106,-25l8022,5823r63,-8l8152,5808r68,-5l8291,5799r72,-2l8437,5796r74,1l8584,5799r70,4l8723,5808r66,7l8852,5823r61,10l9025,5855r98,26l9205,5912r65,34l9329,6001r12,40l9338,6061r-43,57l9240,6153r-74,32l9076,6214r-105,24l8852,6258r-63,8l8723,6273r-69,5l8584,6282r-73,3l8437,6286r-74,-1l8291,6282r-71,-4l8152,6273r-67,-7l8022,6258r-61,-9l7849,6227r-98,-27l7669,6170r-64,-34l7545,6081r-11,-40xe" filled="f" strokecolor="red" strokeweight=".96pt">
              <v:path arrowok="t"/>
            </v:shape>
            <v:shape id="_x0000_s2267" style="position:absolute;left:6273;top:4345;width:1777;height:1363" coordorigin="6273,4345" coordsize="1777,1363" path="m7961,5660r-16,-12l7918,5683r132,25l7961,5660xe" fillcolor="red" stroked="f">
              <v:path arrowok="t"/>
            </v:shape>
            <v:shape id="_x0000_s2266" style="position:absolute;left:6273;top:4345;width:1777;height:1363" coordorigin="6273,4345" coordsize="1777,1363" path="m7991,5588r-27,35l7980,5635r11,-47xe" fillcolor="red" stroked="f">
              <v:path arrowok="t"/>
            </v:shape>
            <v:shape id="_x0000_s2265" style="position:absolute;left:6273;top:4345;width:1777;height:1363" coordorigin="6273,4345" coordsize="1777,1363" path="m6291,4345r-18,25l7945,5648r16,12l8050,5708r-59,-120l7980,5635r-16,-12l6291,4345xe" fillcolor="red" stroked="f">
              <v:path arrowok="t"/>
            </v:shape>
            <v:shape id="_x0000_s2264" type="#_x0000_t75" style="position:absolute;left:5309;top:3698;width:2441;height:871">
              <v:imagedata r:id="rId217" o:title="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6" w:line="280" w:lineRule="exact"/>
        <w:rPr>
          <w:sz w:val="28"/>
          <w:szCs w:val="28"/>
        </w:rPr>
      </w:pPr>
    </w:p>
    <w:p w:rsidR="008F76AF" w:rsidRDefault="00F435A5">
      <w:pPr>
        <w:spacing w:before="36" w:line="261" w:lineRule="auto"/>
        <w:ind w:left="3774" w:right="2747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</w:t>
      </w:r>
      <w:r>
        <w:rPr>
          <w:spacing w:val="1"/>
          <w:sz w:val="18"/>
          <w:szCs w:val="18"/>
        </w:rPr>
        <w:t>n</w:t>
      </w:r>
      <w:r>
        <w:rPr>
          <w:spacing w:val="-4"/>
          <w:sz w:val="18"/>
          <w:szCs w:val="18"/>
        </w:rPr>
        <w:t>y</w:t>
      </w:r>
      <w:r>
        <w:rPr>
          <w:sz w:val="18"/>
          <w:szCs w:val="18"/>
        </w:rPr>
        <w:t>a s</w:t>
      </w:r>
      <w:r>
        <w:rPr>
          <w:spacing w:val="1"/>
          <w:sz w:val="18"/>
          <w:szCs w:val="18"/>
        </w:rPr>
        <w:t>ud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h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ie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 xml:space="preserve">it 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ag</w:t>
      </w:r>
      <w:r>
        <w:rPr>
          <w:sz w:val="18"/>
          <w:szCs w:val="18"/>
        </w:rPr>
        <w:t>ian</w:t>
      </w:r>
      <w:r>
        <w:rPr>
          <w:spacing w:val="1"/>
          <w:sz w:val="18"/>
          <w:szCs w:val="18"/>
        </w:rPr>
        <w:t xml:space="preserve"> S</w:t>
      </w:r>
      <w:r>
        <w:rPr>
          <w:spacing w:val="-1"/>
          <w:sz w:val="18"/>
          <w:szCs w:val="18"/>
        </w:rPr>
        <w:t>u</w:t>
      </w:r>
      <w:r>
        <w:rPr>
          <w:spacing w:val="1"/>
          <w:sz w:val="18"/>
          <w:szCs w:val="18"/>
        </w:rPr>
        <w:t>pp</w:t>
      </w:r>
      <w:r>
        <w:rPr>
          <w:sz w:val="18"/>
          <w:szCs w:val="18"/>
        </w:rPr>
        <w:t>l</w:t>
      </w:r>
      <w:r>
        <w:rPr>
          <w:spacing w:val="1"/>
          <w:sz w:val="18"/>
          <w:szCs w:val="18"/>
        </w:rPr>
        <w:t>i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</w:t>
      </w:r>
    </w:p>
    <w:p w:rsidR="008F76AF" w:rsidRDefault="008F76AF">
      <w:pPr>
        <w:spacing w:before="2" w:line="160" w:lineRule="exact"/>
        <w:rPr>
          <w:sz w:val="16"/>
          <w:szCs w:val="16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658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4.8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2"/>
          <w:position w:val="-1"/>
          <w:sz w:val="24"/>
          <w:szCs w:val="24"/>
        </w:rPr>
        <w:t>u</w:t>
      </w:r>
      <w:r>
        <w:rPr>
          <w:position w:val="-1"/>
          <w:sz w:val="24"/>
          <w:szCs w:val="24"/>
        </w:rPr>
        <w:t>j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Edit 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6. 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lete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rodu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</w:p>
    <w:p w:rsidR="008F76AF" w:rsidRDefault="008F76AF">
      <w:pPr>
        <w:spacing w:before="4" w:line="160" w:lineRule="exact"/>
        <w:rPr>
          <w:sz w:val="17"/>
          <w:szCs w:val="17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64" w:lineRule="auto"/>
        <w:ind w:left="5193" w:right="1314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ta </w:t>
      </w:r>
      <w:r>
        <w:rPr>
          <w:spacing w:val="-1"/>
          <w:sz w:val="18"/>
          <w:szCs w:val="18"/>
        </w:rPr>
        <w:t>S</w:t>
      </w:r>
      <w:r>
        <w:rPr>
          <w:spacing w:val="3"/>
          <w:sz w:val="18"/>
          <w:szCs w:val="18"/>
        </w:rPr>
        <w:t>P</w:t>
      </w:r>
      <w:r>
        <w:rPr>
          <w:spacing w:val="-1"/>
          <w:sz w:val="18"/>
          <w:szCs w:val="18"/>
        </w:rPr>
        <w:t>0</w:t>
      </w:r>
      <w:r>
        <w:rPr>
          <w:spacing w:val="1"/>
          <w:sz w:val="18"/>
          <w:szCs w:val="18"/>
        </w:rPr>
        <w:t>0</w:t>
      </w:r>
      <w:r>
        <w:rPr>
          <w:sz w:val="18"/>
          <w:szCs w:val="18"/>
        </w:rPr>
        <w:t>4</w:t>
      </w:r>
      <w:r>
        <w:rPr>
          <w:spacing w:val="1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s</w:t>
      </w:r>
      <w:r>
        <w:rPr>
          <w:spacing w:val="1"/>
          <w:sz w:val="18"/>
          <w:szCs w:val="18"/>
        </w:rPr>
        <w:t>ud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h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 xml:space="preserve">lete </w:t>
      </w:r>
      <w:r>
        <w:rPr>
          <w:spacing w:val="1"/>
          <w:sz w:val="18"/>
          <w:szCs w:val="18"/>
        </w:rPr>
        <w:t>d</w:t>
      </w:r>
      <w:r>
        <w:rPr>
          <w:spacing w:val="-3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</w:t>
      </w:r>
      <w:r>
        <w:rPr>
          <w:spacing w:val="-1"/>
          <w:sz w:val="18"/>
          <w:szCs w:val="18"/>
        </w:rPr>
        <w:t>v</w:t>
      </w:r>
      <w:r>
        <w:rPr>
          <w:sz w:val="18"/>
          <w:szCs w:val="18"/>
        </w:rPr>
        <w:t>iew</w:t>
      </w:r>
      <w:r>
        <w:rPr>
          <w:spacing w:val="-3"/>
          <w:sz w:val="18"/>
          <w:szCs w:val="18"/>
        </w:rPr>
        <w:t xml:space="preserve"> 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id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a</w:t>
      </w:r>
    </w:p>
    <w:p w:rsidR="008F76AF" w:rsidRDefault="008F76AF">
      <w:pPr>
        <w:spacing w:before="2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454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4.9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000000">
      <w:pPr>
        <w:spacing w:line="200" w:lineRule="exact"/>
      </w:pPr>
      <w:r>
        <w:lastRenderedPageBreak/>
        <w:pict>
          <v:group id="_x0000_s2259" style="position:absolute;margin-left:141.35pt;margin-top:435.5pt;width:396.85pt;height:223.1pt;z-index:-11797;mso-position-horizontal-relative:page;mso-position-vertical-relative:page" coordorigin="2827,8710" coordsize="7937,4462">
            <v:shape id="_x0000_s2262" type="#_x0000_t75" style="position:absolute;left:2827;top:8710;width:7937;height:4462">
              <v:imagedata r:id="rId218" o:title=""/>
            </v:shape>
            <v:shape id="_x0000_s2261" style="position:absolute;left:5610;top:9975;width:1671;height:416" coordorigin="5610,9975" coordsize="1671,416" path="m5711,10352r-7,-31l5610,10358r130,33l5711,10352xe" fillcolor="red" stroked="f">
              <v:path arrowok="t"/>
            </v:shape>
            <v:shape id="_x0000_s2260" style="position:absolute;left:5610;top:9975;width:1671;height:416" coordorigin="5610,9975" coordsize="1671,416" path="m5740,10391r-9,-44l7281,10005r-6,-30l5724,10317r-10,-43l5610,10358r94,-37l5711,10352r29,39xe" fillcolor="red" stroked="f">
              <v:path arrowok="t"/>
            </v:shape>
            <w10:wrap anchorx="page" anchory="page"/>
          </v:group>
        </w:pict>
      </w:r>
      <w:r>
        <w:pict>
          <v:group id="_x0000_s2255" style="position:absolute;margin-left:150.25pt;margin-top:142.8pt;width:396.85pt;height:223.1pt;z-index:-11798;mso-position-horizontal-relative:page;mso-position-vertical-relative:page" coordorigin="3005,2856" coordsize="7937,4462">
            <v:shape id="_x0000_s2258" type="#_x0000_t75" style="position:absolute;left:3005;top:2856;width:7937;height:4462">
              <v:imagedata r:id="rId219" o:title=""/>
            </v:shape>
            <v:shape id="_x0000_s2257" style="position:absolute;left:5706;top:4200;width:2093;height:198" coordorigin="5706,4200" coordsize="2093,198" path="m5807,4355r-2,-31l5706,4346r123,52l5807,4355xe" fillcolor="red" stroked="f">
              <v:path arrowok="t"/>
            </v:shape>
            <v:shape id="_x0000_s2256" style="position:absolute;left:5706;top:4200;width:2093;height:198" coordorigin="5706,4200" coordsize="2093,198" path="m5829,4398r-2,-44l7799,4231r-2,-31l5825,4323r-3,-45l5706,4346r99,-22l5807,4355r22,43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7. 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uppl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40" w:lineRule="exact"/>
        <w:rPr>
          <w:sz w:val="24"/>
          <w:szCs w:val="24"/>
        </w:rPr>
      </w:pPr>
    </w:p>
    <w:p w:rsidR="008F76AF" w:rsidRDefault="00F435A5">
      <w:pPr>
        <w:spacing w:before="36" w:line="200" w:lineRule="exact"/>
        <w:ind w:right="1076"/>
        <w:jc w:val="right"/>
        <w:rPr>
          <w:sz w:val="18"/>
          <w:szCs w:val="18"/>
        </w:rPr>
      </w:pPr>
      <w:r>
        <w:rPr>
          <w:position w:val="-1"/>
          <w:sz w:val="18"/>
          <w:szCs w:val="18"/>
        </w:rPr>
        <w:t>H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l</w:t>
      </w:r>
      <w:r>
        <w:rPr>
          <w:spacing w:val="2"/>
          <w:position w:val="-1"/>
          <w:sz w:val="18"/>
          <w:szCs w:val="18"/>
        </w:rPr>
        <w:t>a</w:t>
      </w:r>
      <w:r>
        <w:rPr>
          <w:spacing w:val="-3"/>
          <w:position w:val="-1"/>
          <w:sz w:val="18"/>
          <w:szCs w:val="18"/>
        </w:rPr>
        <w:t>m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n</w:t>
      </w:r>
      <w:r>
        <w:rPr>
          <w:spacing w:val="1"/>
          <w:position w:val="-1"/>
          <w:sz w:val="18"/>
          <w:szCs w:val="18"/>
        </w:rPr>
        <w:t xml:space="preserve"> Supp</w:t>
      </w:r>
      <w:r>
        <w:rPr>
          <w:spacing w:val="-2"/>
          <w:position w:val="-1"/>
          <w:sz w:val="18"/>
          <w:szCs w:val="18"/>
        </w:rPr>
        <w:t>l</w:t>
      </w:r>
      <w:r>
        <w:rPr>
          <w:position w:val="-1"/>
          <w:sz w:val="18"/>
          <w:szCs w:val="18"/>
        </w:rPr>
        <w:t>ier</w:t>
      </w:r>
    </w:p>
    <w:p w:rsidR="008F76AF" w:rsidRDefault="008F76AF">
      <w:pPr>
        <w:spacing w:before="6"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3613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 xml:space="preserve">10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lam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uppl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before="9" w:line="240" w:lineRule="exact"/>
        <w:rPr>
          <w:sz w:val="24"/>
          <w:szCs w:val="24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8.  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Add Supp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ier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4" w:line="220" w:lineRule="exact"/>
        <w:rPr>
          <w:sz w:val="22"/>
          <w:szCs w:val="22"/>
        </w:rPr>
      </w:pPr>
    </w:p>
    <w:p w:rsidR="008F76AF" w:rsidRDefault="00F435A5">
      <w:pPr>
        <w:spacing w:before="36" w:line="260" w:lineRule="auto"/>
        <w:ind w:left="5833" w:right="845"/>
        <w:rPr>
          <w:sz w:val="18"/>
          <w:szCs w:val="18"/>
        </w:rPr>
      </w:pP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</w:t>
      </w:r>
      <w:r>
        <w:rPr>
          <w:spacing w:val="3"/>
          <w:sz w:val="18"/>
          <w:szCs w:val="18"/>
        </w:rPr>
        <w:t xml:space="preserve"> </w:t>
      </w:r>
      <w:r>
        <w:rPr>
          <w:spacing w:val="-4"/>
          <w:sz w:val="18"/>
          <w:szCs w:val="18"/>
        </w:rPr>
        <w:t>y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r>
        <w:rPr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id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in</w:t>
      </w:r>
      <w:r>
        <w:rPr>
          <w:spacing w:val="-1"/>
          <w:sz w:val="18"/>
          <w:szCs w:val="18"/>
        </w:rPr>
        <w:t>p</w:t>
      </w:r>
      <w:r>
        <w:rPr>
          <w:spacing w:val="1"/>
          <w:sz w:val="18"/>
          <w:szCs w:val="18"/>
        </w:rPr>
        <w:t>u</w:t>
      </w:r>
      <w:r>
        <w:rPr>
          <w:sz w:val="18"/>
          <w:szCs w:val="18"/>
        </w:rPr>
        <w:t xml:space="preserve">t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b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tau</w:t>
      </w:r>
      <w:r>
        <w:rPr>
          <w:spacing w:val="-1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sih </w:t>
      </w:r>
      <w:r>
        <w:rPr>
          <w:spacing w:val="-1"/>
          <w:sz w:val="18"/>
          <w:szCs w:val="18"/>
        </w:rPr>
        <w:t>k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s</w:t>
      </w:r>
      <w:r>
        <w:rPr>
          <w:spacing w:val="1"/>
          <w:sz w:val="18"/>
          <w:szCs w:val="18"/>
        </w:rPr>
        <w:t>on</w:t>
      </w:r>
      <w:r>
        <w:rPr>
          <w:sz w:val="18"/>
          <w:szCs w:val="18"/>
        </w:rPr>
        <w:t>g</w:t>
      </w:r>
      <w:r>
        <w:rPr>
          <w:spacing w:val="-1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na</w:t>
      </w:r>
      <w:r>
        <w:rPr>
          <w:spacing w:val="-3"/>
          <w:sz w:val="18"/>
          <w:szCs w:val="18"/>
        </w:rPr>
        <w:t>m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l</w:t>
      </w:r>
      <w:r>
        <w:rPr>
          <w:spacing w:val="-1"/>
          <w:sz w:val="18"/>
          <w:szCs w:val="18"/>
        </w:rPr>
        <w:t>ka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rr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r</w:t>
      </w:r>
    </w:p>
    <w:p w:rsidR="008F76AF" w:rsidRDefault="008F76AF">
      <w:pPr>
        <w:spacing w:before="5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826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4.11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Add 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 xml:space="preserve">ta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ror</w:t>
      </w:r>
    </w:p>
    <w:p w:rsidR="008F76AF" w:rsidRDefault="00000000">
      <w:pPr>
        <w:spacing w:line="200" w:lineRule="exact"/>
      </w:pPr>
      <w:r>
        <w:lastRenderedPageBreak/>
        <w:pict>
          <v:group id="_x0000_s2250" style="position:absolute;margin-left:122.4pt;margin-top:113.4pt;width:396.85pt;height:223.1pt;z-index:-11796;mso-position-horizontal-relative:page;mso-position-vertical-relative:page" coordorigin="2448,2268" coordsize="7937,4462">
            <v:shape id="_x0000_s2254" type="#_x0000_t75" style="position:absolute;left:2448;top:2268;width:7937;height:4462">
              <v:imagedata r:id="rId220" o:title=""/>
            </v:shape>
            <v:shape id="_x0000_s2253" style="position:absolute;left:3698;top:5494;width:6314;height:487" coordorigin="3698,5494" coordsize="6314,487" path="m3698,5737r92,-58l3859,5660r88,-18l4051,5625r120,-16l4308,5593r150,-14l4623,5565r178,-13l4991,5541r202,-11l5405,5521r222,-8l5858,5506r239,-5l6344,5497r253,-3l6856,5494r259,l7368,5497r246,4l7853,5506r231,7l8306,5521r213,9l8720,5541r190,11l9088,5565r165,14l9404,5593r136,16l9660,5625r105,17l9852,5660r69,19l10002,5717r11,20l10002,5757r-81,39l9852,5814r-87,18l9660,5849r-120,17l9404,5881r-151,15l9088,5909r-178,13l8720,5934r-201,10l8306,5954r-222,8l7853,5968r-239,6l7368,5978r-253,2l6856,5981r-259,-1l6344,5978r-247,-4l5858,5968r-231,-6l5405,5954r-212,-10l4991,5934r-190,-12l4623,5909r-165,-13l4308,5881r-137,-15l4051,5849r-104,-17l3859,5814r-69,-18l3709,5757r-11,-20xe" filled="f" strokecolor="red" strokeweight=".96pt">
              <v:path arrowok="t"/>
            </v:shape>
            <v:shape id="_x0000_s2252" style="position:absolute;left:4530;top:4392;width:1986;height:1343" coordorigin="4530,4392" coordsize="1986,1343" path="m4621,5655r-25,-37l4530,5735r133,-17l4638,5681r-16,11l4604,5666r17,-11xe" fillcolor="red" stroked="f">
              <v:path arrowok="t"/>
            </v:shape>
            <v:shape id="_x0000_s2251" style="position:absolute;left:4530;top:4392;width:1986;height:1343" coordorigin="4530,4392" coordsize="1986,1343" path="m4604,5666r18,26l4638,5681,6516,4418r-18,-26l4621,5655r-17,11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1" w:line="220" w:lineRule="exact"/>
        <w:rPr>
          <w:sz w:val="22"/>
          <w:szCs w:val="22"/>
        </w:rPr>
      </w:pPr>
    </w:p>
    <w:p w:rsidR="008F76AF" w:rsidRDefault="00F435A5">
      <w:pPr>
        <w:spacing w:before="36" w:line="264" w:lineRule="auto"/>
        <w:ind w:left="4657" w:right="1829"/>
        <w:rPr>
          <w:sz w:val="18"/>
          <w:szCs w:val="18"/>
        </w:rPr>
      </w:pP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</w:t>
      </w:r>
      <w:r>
        <w:rPr>
          <w:spacing w:val="3"/>
          <w:sz w:val="18"/>
          <w:szCs w:val="18"/>
        </w:rPr>
        <w:t xml:space="preserve"> </w:t>
      </w:r>
      <w:r>
        <w:rPr>
          <w:spacing w:val="-4"/>
          <w:sz w:val="18"/>
          <w:szCs w:val="18"/>
        </w:rPr>
        <w:t>y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</w:t>
      </w:r>
      <w:r>
        <w:rPr>
          <w:sz w:val="18"/>
          <w:szCs w:val="18"/>
        </w:rPr>
        <w:t xml:space="preserve">si </w:t>
      </w:r>
      <w:r>
        <w:rPr>
          <w:spacing w:val="2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b</w:t>
      </w:r>
      <w:r>
        <w:rPr>
          <w:spacing w:val="-3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r </w:t>
      </w:r>
      <w:r>
        <w:rPr>
          <w:spacing w:val="-1"/>
          <w:sz w:val="18"/>
          <w:szCs w:val="18"/>
        </w:rPr>
        <w:t>mak</w:t>
      </w:r>
      <w:r>
        <w:rPr>
          <w:sz w:val="18"/>
          <w:szCs w:val="18"/>
        </w:rPr>
        <w:t>a t</w:t>
      </w:r>
      <w:r>
        <w:rPr>
          <w:spacing w:val="2"/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il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v</w:t>
      </w:r>
      <w:r>
        <w:rPr>
          <w:sz w:val="18"/>
          <w:szCs w:val="18"/>
        </w:rPr>
        <w:t>iew</w:t>
      </w:r>
      <w:r>
        <w:rPr>
          <w:spacing w:val="-3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Supp</w:t>
      </w:r>
      <w:r>
        <w:rPr>
          <w:sz w:val="18"/>
          <w:szCs w:val="18"/>
        </w:rPr>
        <w:t>l</w:t>
      </w:r>
      <w:r>
        <w:rPr>
          <w:spacing w:val="1"/>
          <w:sz w:val="18"/>
          <w:szCs w:val="18"/>
        </w:rPr>
        <w:t>i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4" w:line="240" w:lineRule="exact"/>
        <w:rPr>
          <w:sz w:val="24"/>
          <w:szCs w:val="24"/>
        </w:rPr>
      </w:pPr>
    </w:p>
    <w:p w:rsidR="008F76AF" w:rsidRDefault="00F435A5">
      <w:pPr>
        <w:spacing w:before="29" w:line="260" w:lineRule="exact"/>
        <w:ind w:left="2396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4.12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nguj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 b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before="9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9. 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Edit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uppl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3" w:line="240" w:lineRule="exact"/>
        <w:rPr>
          <w:sz w:val="24"/>
          <w:szCs w:val="24"/>
        </w:rPr>
      </w:pPr>
    </w:p>
    <w:p w:rsidR="008F76AF" w:rsidRDefault="00000000">
      <w:pPr>
        <w:spacing w:before="36" w:line="200" w:lineRule="exact"/>
        <w:ind w:left="5027"/>
        <w:rPr>
          <w:sz w:val="18"/>
          <w:szCs w:val="18"/>
        </w:rPr>
      </w:pPr>
      <w:r>
        <w:pict>
          <v:group id="_x0000_s2245" style="position:absolute;left:0;text-align:left;margin-left:118.7pt;margin-top:-72.05pt;width:396.85pt;height:223.1pt;z-index:-11795;mso-position-horizontal-relative:page" coordorigin="2374,-1441" coordsize="7937,4462">
            <v:shape id="_x0000_s2249" type="#_x0000_t75" style="position:absolute;left:2374;top:-1441;width:7937;height:4462">
              <v:imagedata r:id="rId221" o:title=""/>
            </v:shape>
            <v:shape id="_x0000_s2248" style="position:absolute;left:4885;top:152;width:1692;height:308" coordorigin="4885,152" coordsize="1692,308" path="m4986,420r-4,-31l4885,419r128,42l4986,420xe" fillcolor="red" stroked="f">
              <v:path arrowok="t"/>
            </v:shape>
            <v:shape id="_x0000_s2247" style="position:absolute;left:4885;top:152;width:1692;height:308" coordorigin="4885,152" coordsize="1692,308" path="m5013,461r-7,-44l6577,183r-4,-31l5002,386r-7,-44l4885,419r97,-30l4986,420r27,41xe" fillcolor="red" stroked="f">
              <v:path arrowok="t"/>
            </v:shape>
            <v:shape id="_x0000_s2246" type="#_x0000_t75" style="position:absolute;left:6562;top:35;width:2441;height:869">
              <v:imagedata r:id="rId214" o:title=""/>
            </v:shape>
            <w10:wrap anchorx="page"/>
          </v:group>
        </w:pict>
      </w:r>
      <w:r w:rsidR="00F435A5">
        <w:rPr>
          <w:position w:val="-1"/>
          <w:sz w:val="18"/>
          <w:szCs w:val="18"/>
        </w:rPr>
        <w:t>D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position w:val="-1"/>
          <w:sz w:val="18"/>
          <w:szCs w:val="18"/>
        </w:rPr>
        <w:t>ta</w:t>
      </w:r>
      <w:r w:rsidR="00F435A5">
        <w:rPr>
          <w:spacing w:val="3"/>
          <w:position w:val="-1"/>
          <w:sz w:val="18"/>
          <w:szCs w:val="18"/>
        </w:rPr>
        <w:t xml:space="preserve"> </w:t>
      </w:r>
      <w:r w:rsidR="00F435A5">
        <w:rPr>
          <w:spacing w:val="-4"/>
          <w:position w:val="-1"/>
          <w:sz w:val="18"/>
          <w:szCs w:val="18"/>
        </w:rPr>
        <w:t>y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spacing w:val="1"/>
          <w:position w:val="-1"/>
          <w:sz w:val="18"/>
          <w:szCs w:val="18"/>
        </w:rPr>
        <w:t>n</w:t>
      </w:r>
      <w:r w:rsidR="00F435A5">
        <w:rPr>
          <w:position w:val="-1"/>
          <w:sz w:val="18"/>
          <w:szCs w:val="18"/>
        </w:rPr>
        <w:t>g</w:t>
      </w:r>
      <w:r w:rsidR="00F435A5">
        <w:rPr>
          <w:spacing w:val="-1"/>
          <w:position w:val="-1"/>
          <w:sz w:val="18"/>
          <w:szCs w:val="18"/>
        </w:rPr>
        <w:t xml:space="preserve"> </w:t>
      </w:r>
      <w:r w:rsidR="00F435A5">
        <w:rPr>
          <w:spacing w:val="1"/>
          <w:position w:val="-1"/>
          <w:sz w:val="18"/>
          <w:szCs w:val="18"/>
        </w:rPr>
        <w:t>a</w:t>
      </w:r>
      <w:r w:rsidR="00F435A5">
        <w:rPr>
          <w:spacing w:val="-1"/>
          <w:position w:val="-1"/>
          <w:sz w:val="18"/>
          <w:szCs w:val="18"/>
        </w:rPr>
        <w:t>ka</w:t>
      </w:r>
      <w:r w:rsidR="00F435A5">
        <w:rPr>
          <w:position w:val="-1"/>
          <w:sz w:val="18"/>
          <w:szCs w:val="18"/>
        </w:rPr>
        <w:t>n</w:t>
      </w:r>
      <w:r w:rsidR="00F435A5">
        <w:rPr>
          <w:spacing w:val="1"/>
          <w:position w:val="-1"/>
          <w:sz w:val="18"/>
          <w:szCs w:val="18"/>
        </w:rPr>
        <w:t xml:space="preserve"> d</w:t>
      </w:r>
      <w:r w:rsidR="00F435A5">
        <w:rPr>
          <w:position w:val="-1"/>
          <w:sz w:val="18"/>
          <w:szCs w:val="18"/>
        </w:rPr>
        <w:t>ie</w:t>
      </w:r>
      <w:r w:rsidR="00F435A5">
        <w:rPr>
          <w:spacing w:val="1"/>
          <w:position w:val="-1"/>
          <w:sz w:val="18"/>
          <w:szCs w:val="18"/>
        </w:rPr>
        <w:t>d</w:t>
      </w:r>
      <w:r w:rsidR="00F435A5">
        <w:rPr>
          <w:position w:val="-1"/>
          <w:sz w:val="18"/>
          <w:szCs w:val="18"/>
        </w:rPr>
        <w:t>it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20" w:lineRule="exact"/>
        <w:rPr>
          <w:sz w:val="22"/>
          <w:szCs w:val="22"/>
        </w:rPr>
      </w:pPr>
    </w:p>
    <w:p w:rsidR="008F76AF" w:rsidRDefault="00F435A5">
      <w:pPr>
        <w:spacing w:before="29"/>
        <w:ind w:left="2643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4.13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</w:p>
    <w:p w:rsidR="008F76AF" w:rsidRDefault="00000000">
      <w:pPr>
        <w:spacing w:before="1" w:line="100" w:lineRule="exact"/>
        <w:rPr>
          <w:sz w:val="11"/>
          <w:szCs w:val="11"/>
        </w:rPr>
      </w:pPr>
      <w:r>
        <w:lastRenderedPageBreak/>
        <w:pict>
          <v:group id="_x0000_s2241" style="position:absolute;margin-left:134.5pt;margin-top:415.3pt;width:396.85pt;height:223.1pt;z-index:-11793;mso-position-horizontal-relative:page;mso-position-vertical-relative:page" coordorigin="2690,8306" coordsize="7937,4462">
            <v:shape id="_x0000_s2244" type="#_x0000_t75" style="position:absolute;left:2690;top:8306;width:7937;height:4462">
              <v:imagedata r:id="rId219" o:title=""/>
            </v:shape>
            <v:shape id="_x0000_s2243" style="position:absolute;left:6011;top:10079;width:1201;height:1517" coordorigin="6011,10079" coordsize="1201,1517" path="m6073,11491r-35,-27l6011,11595r121,-57l6097,11511r-12,16l6060,11507r13,-16xe" fillcolor="red" stroked="f">
              <v:path arrowok="t"/>
            </v:shape>
            <v:shape id="_x0000_s2242" style="position:absolute;left:6011;top:10079;width:1201;height:1517" coordorigin="6011,10079" coordsize="1201,1517" path="m6060,11507r25,20l6097,11511,7212,10098r-24,-19l6073,11491r-13,16xe" fillcolor="red" stroked="f">
              <v:path arrowok="t"/>
            </v:shape>
            <w10:wrap anchorx="page" anchory="page"/>
          </v:group>
        </w:pict>
      </w:r>
      <w:r>
        <w:pict>
          <v:group id="_x0000_s2235" style="position:absolute;margin-left:134.65pt;margin-top:113.4pt;width:396.85pt;height:223.1pt;z-index:-11794;mso-position-horizontal-relative:page;mso-position-vertical-relative:page" coordorigin="2693,2268" coordsize="7937,4462">
            <v:shape id="_x0000_s2240" type="#_x0000_t75" style="position:absolute;left:2693;top:2268;width:7937;height:4462">
              <v:imagedata r:id="rId222" o:title=""/>
            </v:shape>
            <v:shape id="_x0000_s2239" style="position:absolute;left:5340;top:5390;width:3600;height:490" coordorigin="5340,5390" coordsize="3600,490" path="m5340,5635r52,-59l5481,5540r60,-17l5610,5506r77,-15l5773,5476r94,-14l5969,5449r108,-11l6192,5427r121,-9l6439,5410r132,-7l6707,5398r141,-4l6992,5391r148,-1l7288,5391r144,3l7573,5398r136,5l7841,5410r126,8l8088,5427r115,11l8311,5449r102,13l8507,5476r86,15l8670,5506r69,17l8799,5540r89,36l8934,5615r6,20l8934,5655r-46,39l8799,5730r-60,18l8670,5764r-77,16l8507,5795r-94,13l8311,5821r-108,12l8088,5843r-121,10l7841,5861r-132,7l7573,5873r-141,4l7288,5879r-148,1l6992,5879r-144,-2l6707,5873r-136,-5l6439,5861r-126,-8l6192,5843r-115,-10l5969,5821r-102,-13l5773,5795r-86,-15l5610,5764r-69,-16l5481,5730r-89,-36l5346,5655r-6,-20xe" filled="f" strokecolor="red" strokeweight=".96pt">
              <v:path arrowok="t"/>
            </v:shape>
            <v:shape id="_x0000_s2238" style="position:absolute;left:5198;top:4129;width:1484;height:1086" coordorigin="5198,4129" coordsize="1484,1086" path="m6592,5168r-16,-12l6549,5192r133,22l6592,5168xe" fillcolor="red" stroked="f">
              <v:path arrowok="t"/>
            </v:shape>
            <v:shape id="_x0000_s2237" style="position:absolute;left:5198;top:4129;width:1484;height:1086" coordorigin="5198,4129" coordsize="1484,1086" path="m6620,5095r-26,36l6610,5143r10,-48xe" fillcolor="red" stroked="f">
              <v:path arrowok="t"/>
            </v:shape>
            <v:shape id="_x0000_s2236" style="position:absolute;left:5198;top:4129;width:1484;height:1086" coordorigin="5198,4129" coordsize="1484,1086" path="m5216,4129r-18,25l6576,5156r16,12l6682,5214r-62,-119l6610,5143r-16,-12l5216,4129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/>
        <w:ind w:left="2598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</w:t>
      </w:r>
      <w:r>
        <w:rPr>
          <w:spacing w:val="1"/>
          <w:sz w:val="18"/>
          <w:szCs w:val="18"/>
        </w:rPr>
        <w:t>n</w:t>
      </w:r>
      <w:r>
        <w:rPr>
          <w:spacing w:val="-4"/>
          <w:sz w:val="18"/>
          <w:szCs w:val="18"/>
        </w:rPr>
        <w:t>y</w:t>
      </w:r>
      <w:r>
        <w:rPr>
          <w:sz w:val="18"/>
          <w:szCs w:val="18"/>
        </w:rPr>
        <w:t>a s</w:t>
      </w:r>
      <w:r>
        <w:rPr>
          <w:spacing w:val="1"/>
          <w:sz w:val="18"/>
          <w:szCs w:val="18"/>
        </w:rPr>
        <w:t>ud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h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ie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3" w:line="280" w:lineRule="exact"/>
        <w:rPr>
          <w:sz w:val="28"/>
          <w:szCs w:val="28"/>
        </w:rPr>
      </w:pPr>
    </w:p>
    <w:p w:rsidR="008F76AF" w:rsidRDefault="00F435A5">
      <w:pPr>
        <w:spacing w:line="260" w:lineRule="exact"/>
        <w:ind w:left="2622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4.14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nguj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Edit 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</w:t>
      </w:r>
    </w:p>
    <w:p w:rsidR="008F76AF" w:rsidRDefault="008F76AF">
      <w:pPr>
        <w:spacing w:before="8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10.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lete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uppl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before="5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67" w:lineRule="auto"/>
        <w:ind w:left="4972" w:right="1654"/>
        <w:rPr>
          <w:sz w:val="18"/>
          <w:szCs w:val="18"/>
        </w:rPr>
      </w:pP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 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lah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h</w:t>
      </w:r>
      <w:r>
        <w:rPr>
          <w:spacing w:val="-3"/>
          <w:sz w:val="18"/>
          <w:szCs w:val="18"/>
        </w:rPr>
        <w:t>a</w:t>
      </w:r>
      <w:r>
        <w:rPr>
          <w:spacing w:val="1"/>
          <w:sz w:val="18"/>
          <w:szCs w:val="18"/>
        </w:rPr>
        <w:t>pu</w:t>
      </w:r>
      <w:r>
        <w:rPr>
          <w:sz w:val="18"/>
          <w:szCs w:val="18"/>
        </w:rPr>
        <w:t>s</w:t>
      </w:r>
      <w:r>
        <w:rPr>
          <w:spacing w:val="-2"/>
          <w:sz w:val="18"/>
          <w:szCs w:val="18"/>
        </w:rPr>
        <w:t xml:space="preserve"> </w:t>
      </w:r>
      <w:r>
        <w:rPr>
          <w:spacing w:val="3"/>
          <w:sz w:val="18"/>
          <w:szCs w:val="18"/>
        </w:rPr>
        <w:t>P</w:t>
      </w:r>
      <w:r>
        <w:rPr>
          <w:sz w:val="18"/>
          <w:szCs w:val="18"/>
        </w:rPr>
        <w:t>T</w:t>
      </w:r>
      <w:r>
        <w:rPr>
          <w:spacing w:val="-2"/>
          <w:sz w:val="18"/>
          <w:szCs w:val="18"/>
        </w:rPr>
        <w:t xml:space="preserve"> 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>o</w:t>
      </w:r>
      <w:r>
        <w:rPr>
          <w:spacing w:val="-1"/>
          <w:sz w:val="18"/>
          <w:szCs w:val="18"/>
        </w:rPr>
        <w:t>k</w:t>
      </w:r>
      <w:r>
        <w:rPr>
          <w:sz w:val="18"/>
          <w:szCs w:val="18"/>
        </w:rPr>
        <w:t>i t</w:t>
      </w:r>
      <w:r>
        <w:rPr>
          <w:spacing w:val="1"/>
          <w:sz w:val="18"/>
          <w:szCs w:val="18"/>
        </w:rPr>
        <w:t>id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a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2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2473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4.15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000000">
      <w:pPr>
        <w:spacing w:line="200" w:lineRule="exact"/>
      </w:pPr>
      <w:r>
        <w:lastRenderedPageBreak/>
        <w:pict>
          <v:group id="_x0000_s2231" style="position:absolute;margin-left:146.9pt;margin-top:450.7pt;width:396.85pt;height:223.1pt;z-index:-11791;mso-position-horizontal-relative:page;mso-position-vertical-relative:page" coordorigin="2938,9014" coordsize="7937,4462">
            <v:shape id="_x0000_s2234" type="#_x0000_t75" style="position:absolute;left:2938;top:9014;width:7937;height:4462">
              <v:imagedata r:id="rId223" o:title=""/>
            </v:shape>
            <v:shape id="_x0000_s2233" style="position:absolute;left:5149;top:11176;width:1644;height:856" coordorigin="5149,11176" coordsize="1644,856" path="m5231,11235r-82,-59l5228,11284r21,-40l5231,11235xe" fillcolor="red" stroked="f">
              <v:path arrowok="t"/>
            </v:shape>
            <v:shape id="_x0000_s2232" style="position:absolute;left:5149;top:11176;width:1644;height:856" coordorigin="5149,11176" coordsize="1644,856" path="m5245,11207r4,37l6779,12031r14,-27l5263,11217r20,-40l5149,11176r82,59l5249,11244r-4,-37xe" fillcolor="red" stroked="f">
              <v:path arrowok="t"/>
            </v:shape>
            <w10:wrap anchorx="page" anchory="page"/>
          </v:group>
        </w:pict>
      </w:r>
      <w:r>
        <w:pict>
          <v:group id="_x0000_s2227" style="position:absolute;margin-left:159pt;margin-top:144.1pt;width:396.85pt;height:223.1pt;z-index:-11792;mso-position-horizontal-relative:page;mso-position-vertical-relative:page" coordorigin="3180,2882" coordsize="7937,4462">
            <v:shape id="_x0000_s2230" type="#_x0000_t75" style="position:absolute;left:3180;top:2882;width:7937;height:4462">
              <v:imagedata r:id="rId224" o:title=""/>
            </v:shape>
            <v:shape id="_x0000_s2229" style="position:absolute;left:5454;top:5195;width:1644;height:856" coordorigin="5454,5195" coordsize="1644,856" path="m5536,5254r-82,-59l5533,5303r21,-39l5536,5254xe" fillcolor="red" stroked="f">
              <v:path arrowok="t"/>
            </v:shape>
            <v:shape id="_x0000_s2228" style="position:absolute;left:5454;top:5195;width:1644;height:856" coordorigin="5454,5195" coordsize="1644,856" path="m5550,5227r4,37l7084,6051r14,-28l5568,5236r20,-40l5454,5195r82,59l5554,5264r-4,-37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11.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nic</w:t>
      </w:r>
    </w:p>
    <w:p w:rsidR="008F76AF" w:rsidRDefault="008F76AF">
      <w:pPr>
        <w:spacing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00" w:lineRule="exact"/>
        <w:ind w:left="4967"/>
        <w:rPr>
          <w:sz w:val="18"/>
          <w:szCs w:val="18"/>
        </w:rPr>
      </w:pPr>
      <w:r>
        <w:rPr>
          <w:position w:val="-1"/>
          <w:sz w:val="18"/>
          <w:szCs w:val="18"/>
        </w:rPr>
        <w:t>H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l</w:t>
      </w:r>
      <w:r>
        <w:rPr>
          <w:spacing w:val="2"/>
          <w:position w:val="-1"/>
          <w:sz w:val="18"/>
          <w:szCs w:val="18"/>
        </w:rPr>
        <w:t>a</w:t>
      </w:r>
      <w:r>
        <w:rPr>
          <w:spacing w:val="-3"/>
          <w:position w:val="-1"/>
          <w:sz w:val="18"/>
          <w:szCs w:val="18"/>
        </w:rPr>
        <w:t>m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n</w:t>
      </w:r>
      <w:r>
        <w:rPr>
          <w:spacing w:val="1"/>
          <w:position w:val="-1"/>
          <w:sz w:val="18"/>
          <w:szCs w:val="18"/>
        </w:rPr>
        <w:t xml:space="preserve"> </w:t>
      </w:r>
      <w:r>
        <w:rPr>
          <w:spacing w:val="-1"/>
          <w:position w:val="-1"/>
          <w:sz w:val="18"/>
          <w:szCs w:val="18"/>
        </w:rPr>
        <w:t>v</w:t>
      </w:r>
      <w:r>
        <w:rPr>
          <w:position w:val="-1"/>
          <w:sz w:val="18"/>
          <w:szCs w:val="18"/>
        </w:rPr>
        <w:t>i</w:t>
      </w:r>
      <w:r>
        <w:rPr>
          <w:spacing w:val="2"/>
          <w:position w:val="-1"/>
          <w:sz w:val="18"/>
          <w:szCs w:val="18"/>
        </w:rPr>
        <w:t>e</w:t>
      </w:r>
      <w:r>
        <w:rPr>
          <w:position w:val="-1"/>
          <w:sz w:val="18"/>
          <w:szCs w:val="18"/>
        </w:rPr>
        <w:t>w</w:t>
      </w:r>
      <w:r>
        <w:rPr>
          <w:spacing w:val="-2"/>
          <w:position w:val="-1"/>
          <w:sz w:val="18"/>
          <w:szCs w:val="18"/>
        </w:rPr>
        <w:t xml:space="preserve"> </w:t>
      </w:r>
      <w:r>
        <w:rPr>
          <w:spacing w:val="1"/>
          <w:position w:val="-1"/>
          <w:sz w:val="18"/>
          <w:szCs w:val="18"/>
        </w:rPr>
        <w:t>M</w:t>
      </w:r>
      <w:r>
        <w:rPr>
          <w:spacing w:val="-1"/>
          <w:position w:val="-1"/>
          <w:sz w:val="18"/>
          <w:szCs w:val="18"/>
        </w:rPr>
        <w:t>ec</w:t>
      </w:r>
      <w:r>
        <w:rPr>
          <w:spacing w:val="1"/>
          <w:position w:val="-1"/>
          <w:sz w:val="18"/>
          <w:szCs w:val="18"/>
        </w:rPr>
        <w:t>h</w:t>
      </w:r>
      <w:r>
        <w:rPr>
          <w:spacing w:val="-1"/>
          <w:position w:val="-1"/>
          <w:sz w:val="18"/>
          <w:szCs w:val="18"/>
        </w:rPr>
        <w:t>a</w:t>
      </w:r>
      <w:r>
        <w:rPr>
          <w:spacing w:val="1"/>
          <w:position w:val="-1"/>
          <w:sz w:val="18"/>
          <w:szCs w:val="18"/>
        </w:rPr>
        <w:t>n</w:t>
      </w:r>
      <w:r>
        <w:rPr>
          <w:position w:val="-1"/>
          <w:sz w:val="18"/>
          <w:szCs w:val="18"/>
        </w:rPr>
        <w:t>ic</w:t>
      </w:r>
    </w:p>
    <w:p w:rsidR="008F76AF" w:rsidRDefault="008F76AF">
      <w:pPr>
        <w:spacing w:before="5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912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4.16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lam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</w:t>
      </w:r>
      <w:r>
        <w:rPr>
          <w:spacing w:val="2"/>
          <w:position w:val="-1"/>
          <w:sz w:val="24"/>
          <w:szCs w:val="24"/>
        </w:rPr>
        <w:t>v</w:t>
      </w:r>
      <w:r>
        <w:rPr>
          <w:position w:val="-1"/>
          <w:sz w:val="24"/>
          <w:szCs w:val="24"/>
        </w:rPr>
        <w:t>iew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c</w:t>
      </w:r>
    </w:p>
    <w:p w:rsidR="008F76AF" w:rsidRDefault="008F76AF">
      <w:pPr>
        <w:spacing w:before="6" w:line="280" w:lineRule="exact"/>
        <w:rPr>
          <w:sz w:val="28"/>
          <w:szCs w:val="28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12.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Add M</w:t>
      </w:r>
      <w:r>
        <w:rPr>
          <w:spacing w:val="-1"/>
          <w:position w:val="-1"/>
          <w:sz w:val="24"/>
          <w:szCs w:val="24"/>
        </w:rPr>
        <w:t>ec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c</w:t>
      </w:r>
    </w:p>
    <w:p w:rsidR="008F76AF" w:rsidRDefault="008F76AF">
      <w:pPr>
        <w:spacing w:before="6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00" w:lineRule="exact"/>
        <w:ind w:left="4662"/>
        <w:rPr>
          <w:sz w:val="18"/>
          <w:szCs w:val="18"/>
        </w:rPr>
      </w:pPr>
      <w:r>
        <w:rPr>
          <w:position w:val="-1"/>
          <w:sz w:val="18"/>
          <w:szCs w:val="18"/>
        </w:rPr>
        <w:t>H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l</w:t>
      </w:r>
      <w:r>
        <w:rPr>
          <w:spacing w:val="2"/>
          <w:position w:val="-1"/>
          <w:sz w:val="18"/>
          <w:szCs w:val="18"/>
        </w:rPr>
        <w:t>a</w:t>
      </w:r>
      <w:r>
        <w:rPr>
          <w:spacing w:val="-3"/>
          <w:position w:val="-1"/>
          <w:sz w:val="18"/>
          <w:szCs w:val="18"/>
        </w:rPr>
        <w:t>m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n</w:t>
      </w:r>
      <w:r>
        <w:rPr>
          <w:spacing w:val="1"/>
          <w:position w:val="-1"/>
          <w:sz w:val="18"/>
          <w:szCs w:val="18"/>
        </w:rPr>
        <w:t xml:space="preserve"> </w:t>
      </w:r>
      <w:r>
        <w:rPr>
          <w:position w:val="-1"/>
          <w:sz w:val="18"/>
          <w:szCs w:val="18"/>
        </w:rPr>
        <w:t>Cr</w:t>
      </w:r>
      <w:r>
        <w:rPr>
          <w:spacing w:val="-1"/>
          <w:position w:val="-1"/>
          <w:sz w:val="18"/>
          <w:szCs w:val="18"/>
        </w:rPr>
        <w:t>ea</w:t>
      </w:r>
      <w:r>
        <w:rPr>
          <w:position w:val="-1"/>
          <w:sz w:val="18"/>
          <w:szCs w:val="18"/>
        </w:rPr>
        <w:t xml:space="preserve">te </w:t>
      </w:r>
      <w:r>
        <w:rPr>
          <w:spacing w:val="1"/>
          <w:position w:val="-1"/>
          <w:sz w:val="18"/>
          <w:szCs w:val="18"/>
        </w:rPr>
        <w:t>M</w:t>
      </w:r>
      <w:r>
        <w:rPr>
          <w:spacing w:val="-1"/>
          <w:position w:val="-1"/>
          <w:sz w:val="18"/>
          <w:szCs w:val="18"/>
        </w:rPr>
        <w:t>ec</w:t>
      </w:r>
      <w:r>
        <w:rPr>
          <w:spacing w:val="1"/>
          <w:position w:val="-1"/>
          <w:sz w:val="18"/>
          <w:szCs w:val="18"/>
        </w:rPr>
        <w:t>h</w:t>
      </w:r>
      <w:r>
        <w:rPr>
          <w:spacing w:val="-1"/>
          <w:position w:val="-1"/>
          <w:sz w:val="18"/>
          <w:szCs w:val="18"/>
        </w:rPr>
        <w:t>a</w:t>
      </w:r>
      <w:r>
        <w:rPr>
          <w:spacing w:val="1"/>
          <w:position w:val="-1"/>
          <w:sz w:val="18"/>
          <w:szCs w:val="18"/>
        </w:rPr>
        <w:t>n</w:t>
      </w:r>
      <w:r>
        <w:rPr>
          <w:position w:val="-1"/>
          <w:sz w:val="18"/>
          <w:szCs w:val="18"/>
        </w:rPr>
        <w:t>ic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7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2547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4.17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Add M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7" w:line="280" w:lineRule="exact"/>
        <w:rPr>
          <w:sz w:val="28"/>
          <w:szCs w:val="28"/>
        </w:rPr>
      </w:pPr>
    </w:p>
    <w:p w:rsidR="008F76AF" w:rsidRDefault="00000000">
      <w:pPr>
        <w:spacing w:before="36" w:line="261" w:lineRule="auto"/>
        <w:ind w:left="5301" w:right="1377"/>
        <w:rPr>
          <w:sz w:val="18"/>
          <w:szCs w:val="18"/>
        </w:rPr>
      </w:pPr>
      <w:r>
        <w:pict>
          <v:group id="_x0000_s2222" style="position:absolute;left:0;text-align:left;margin-left:101.5pt;margin-top:-51.15pt;width:396.85pt;height:223.1pt;z-index:-11790;mso-position-horizontal-relative:page" coordorigin="2030,-1023" coordsize="7937,4462">
            <v:shape id="_x0000_s2226" type="#_x0000_t75" style="position:absolute;left:2030;top:-1023;width:7937;height:4462">
              <v:imagedata r:id="rId225" o:title=""/>
            </v:shape>
            <v:shape id="_x0000_s2225" style="position:absolute;left:4859;top:329;width:1671;height:416" coordorigin="4859,329" coordsize="1671,416" path="m4960,706r-7,-31l4859,712r130,33l4960,706xe" fillcolor="red" stroked="f">
              <v:path arrowok="t"/>
            </v:shape>
            <v:shape id="_x0000_s2224" style="position:absolute;left:4859;top:329;width:1671;height:416" coordorigin="4859,329" coordsize="1671,416" path="m4989,745r-10,-44l6530,359r-7,-30l4973,671r-10,-43l4859,712r94,-37l4960,706r29,39xe" fillcolor="red" stroked="f">
              <v:path arrowok="t"/>
            </v:shape>
            <v:shape id="_x0000_s2223" type="#_x0000_t75" style="position:absolute;left:6835;top:40;width:2441;height:869">
              <v:imagedata r:id="rId214" o:title=""/>
            </v:shape>
            <w10:wrap anchorx="page"/>
          </v:group>
        </w:pict>
      </w:r>
      <w:r w:rsidR="00F435A5">
        <w:rPr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ta</w:t>
      </w:r>
      <w:r w:rsidR="00F435A5">
        <w:rPr>
          <w:spacing w:val="3"/>
          <w:sz w:val="18"/>
          <w:szCs w:val="18"/>
        </w:rPr>
        <w:t xml:space="preserve"> </w:t>
      </w:r>
      <w:r w:rsidR="00F435A5">
        <w:rPr>
          <w:spacing w:val="-4"/>
          <w:sz w:val="18"/>
          <w:szCs w:val="18"/>
        </w:rPr>
        <w:t>y</w:t>
      </w:r>
      <w:r w:rsidR="00F435A5">
        <w:rPr>
          <w:spacing w:val="-1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n</w:t>
      </w:r>
      <w:r w:rsidR="00F435A5">
        <w:rPr>
          <w:sz w:val="18"/>
          <w:szCs w:val="18"/>
        </w:rPr>
        <w:t>g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>id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k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pacing w:val="1"/>
          <w:sz w:val="18"/>
          <w:szCs w:val="18"/>
        </w:rPr>
        <w:t>d</w:t>
      </w:r>
      <w:r w:rsidR="00F435A5">
        <w:rPr>
          <w:sz w:val="18"/>
          <w:szCs w:val="18"/>
        </w:rPr>
        <w:t>i</w:t>
      </w:r>
      <w:r w:rsidR="00F435A5">
        <w:rPr>
          <w:spacing w:val="1"/>
          <w:sz w:val="18"/>
          <w:szCs w:val="18"/>
        </w:rPr>
        <w:t>in</w:t>
      </w:r>
      <w:r w:rsidR="00F435A5">
        <w:rPr>
          <w:spacing w:val="-1"/>
          <w:sz w:val="18"/>
          <w:szCs w:val="18"/>
        </w:rPr>
        <w:t>p</w:t>
      </w:r>
      <w:r w:rsidR="00F435A5">
        <w:rPr>
          <w:spacing w:val="1"/>
          <w:sz w:val="18"/>
          <w:szCs w:val="18"/>
        </w:rPr>
        <w:t>u</w:t>
      </w:r>
      <w:r w:rsidR="00F435A5">
        <w:rPr>
          <w:sz w:val="18"/>
          <w:szCs w:val="18"/>
        </w:rPr>
        <w:t xml:space="preserve">t </w:t>
      </w:r>
      <w:r w:rsidR="00F435A5">
        <w:rPr>
          <w:spacing w:val="1"/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e</w:t>
      </w:r>
      <w:r w:rsidR="00F435A5">
        <w:rPr>
          <w:spacing w:val="1"/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>ga</w:t>
      </w:r>
      <w:r w:rsidR="00F435A5">
        <w:rPr>
          <w:sz w:val="18"/>
          <w:szCs w:val="18"/>
        </w:rPr>
        <w:t>n</w:t>
      </w:r>
      <w:r w:rsidR="00F435A5">
        <w:rPr>
          <w:spacing w:val="1"/>
          <w:sz w:val="18"/>
          <w:szCs w:val="18"/>
        </w:rPr>
        <w:t xml:space="preserve"> b</w:t>
      </w:r>
      <w:r w:rsidR="00F435A5">
        <w:rPr>
          <w:spacing w:val="-1"/>
          <w:sz w:val="18"/>
          <w:szCs w:val="18"/>
        </w:rPr>
        <w:t>e</w:t>
      </w:r>
      <w:r w:rsidR="00F435A5">
        <w:rPr>
          <w:spacing w:val="1"/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r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tau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pacing w:val="-3"/>
          <w:sz w:val="18"/>
          <w:szCs w:val="18"/>
        </w:rPr>
        <w:t>m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 xml:space="preserve">sih </w:t>
      </w:r>
      <w:r w:rsidR="00F435A5">
        <w:rPr>
          <w:spacing w:val="-1"/>
          <w:sz w:val="18"/>
          <w:szCs w:val="18"/>
        </w:rPr>
        <w:t>k</w:t>
      </w:r>
      <w:r w:rsidR="00F435A5">
        <w:rPr>
          <w:spacing w:val="1"/>
          <w:sz w:val="18"/>
          <w:szCs w:val="18"/>
        </w:rPr>
        <w:t>o</w:t>
      </w:r>
      <w:r w:rsidR="00F435A5">
        <w:rPr>
          <w:spacing w:val="-1"/>
          <w:sz w:val="18"/>
          <w:szCs w:val="18"/>
        </w:rPr>
        <w:t>s</w:t>
      </w:r>
      <w:r w:rsidR="00F435A5">
        <w:rPr>
          <w:spacing w:val="1"/>
          <w:sz w:val="18"/>
          <w:szCs w:val="18"/>
        </w:rPr>
        <w:t>on</w:t>
      </w:r>
      <w:r w:rsidR="00F435A5">
        <w:rPr>
          <w:sz w:val="18"/>
          <w:szCs w:val="18"/>
        </w:rPr>
        <w:t>g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pacing w:val="-3"/>
          <w:sz w:val="18"/>
          <w:szCs w:val="18"/>
        </w:rPr>
        <w:t>m</w:t>
      </w:r>
      <w:r w:rsidR="00F435A5">
        <w:rPr>
          <w:spacing w:val="-1"/>
          <w:sz w:val="18"/>
          <w:szCs w:val="18"/>
        </w:rPr>
        <w:t>e</w:t>
      </w:r>
      <w:r w:rsidR="00F435A5">
        <w:rPr>
          <w:spacing w:val="1"/>
          <w:sz w:val="18"/>
          <w:szCs w:val="18"/>
        </w:rPr>
        <w:t>na</w:t>
      </w:r>
      <w:r w:rsidR="00F435A5">
        <w:rPr>
          <w:spacing w:val="-4"/>
          <w:sz w:val="18"/>
          <w:szCs w:val="18"/>
        </w:rPr>
        <w:t>m</w:t>
      </w:r>
      <w:r w:rsidR="00F435A5">
        <w:rPr>
          <w:spacing w:val="1"/>
          <w:sz w:val="18"/>
          <w:szCs w:val="18"/>
        </w:rPr>
        <w:t>p</w:t>
      </w:r>
      <w:r w:rsidR="00F435A5">
        <w:rPr>
          <w:sz w:val="18"/>
          <w:szCs w:val="18"/>
        </w:rPr>
        <w:t>il</w:t>
      </w:r>
      <w:r w:rsidR="00F435A5">
        <w:rPr>
          <w:spacing w:val="-1"/>
          <w:sz w:val="18"/>
          <w:szCs w:val="18"/>
        </w:rPr>
        <w:t>ka</w:t>
      </w:r>
      <w:r w:rsidR="00F435A5">
        <w:rPr>
          <w:sz w:val="18"/>
          <w:szCs w:val="18"/>
        </w:rPr>
        <w:t>n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z w:val="18"/>
          <w:szCs w:val="18"/>
        </w:rPr>
        <w:t>e</w:t>
      </w:r>
      <w:r w:rsidR="00F435A5">
        <w:rPr>
          <w:spacing w:val="-1"/>
          <w:sz w:val="18"/>
          <w:szCs w:val="18"/>
        </w:rPr>
        <w:t>r</w:t>
      </w:r>
      <w:r w:rsidR="00F435A5">
        <w:rPr>
          <w:sz w:val="18"/>
          <w:szCs w:val="18"/>
        </w:rPr>
        <w:t>r</w:t>
      </w:r>
      <w:r w:rsidR="00F435A5">
        <w:rPr>
          <w:spacing w:val="1"/>
          <w:sz w:val="18"/>
          <w:szCs w:val="18"/>
        </w:rPr>
        <w:t>o</w:t>
      </w:r>
      <w:r w:rsidR="00F435A5">
        <w:rPr>
          <w:sz w:val="18"/>
          <w:szCs w:val="18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20" w:line="220" w:lineRule="exact"/>
        <w:rPr>
          <w:sz w:val="22"/>
          <w:szCs w:val="22"/>
        </w:rPr>
      </w:pPr>
    </w:p>
    <w:p w:rsidR="008F76AF" w:rsidRDefault="00F435A5">
      <w:pPr>
        <w:spacing w:line="260" w:lineRule="exact"/>
        <w:ind w:left="2785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4.18 </w:t>
      </w:r>
      <w:r>
        <w:rPr>
          <w:spacing w:val="2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or tid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di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si</w:t>
      </w:r>
    </w:p>
    <w:p w:rsidR="008F76AF" w:rsidRDefault="008F76AF">
      <w:pPr>
        <w:spacing w:before="4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000000">
      <w:pPr>
        <w:spacing w:before="36"/>
        <w:ind w:left="4861"/>
        <w:rPr>
          <w:sz w:val="18"/>
          <w:szCs w:val="18"/>
        </w:rPr>
      </w:pPr>
      <w:r>
        <w:pict>
          <v:group id="_x0000_s2218" style="position:absolute;left:0;text-align:left;margin-left:102.25pt;margin-top:-45.45pt;width:396.7pt;height:222.95pt;z-index:-11789;mso-position-horizontal-relative:page" coordorigin="2045,-909" coordsize="7934,4459">
            <v:shape id="_x0000_s2221" type="#_x0000_t75" style="position:absolute;left:2045;top:-909;width:7934;height:4459">
              <v:imagedata r:id="rId226" o:title=""/>
            </v:shape>
            <v:shape id="_x0000_s2220" style="position:absolute;left:4864;top:326;width:2135;height:619" coordorigin="4864,326" coordsize="2135,619" path="m4964,907r-8,-30l4864,919r131,26l4964,907xe" fillcolor="red" stroked="f">
              <v:path arrowok="t"/>
            </v:shape>
            <v:shape id="_x0000_s2219" style="position:absolute;left:4864;top:326;width:2135;height:619" coordorigin="4864,326" coordsize="2135,619" path="m4995,945r-11,-43l6999,356r-8,-30l4975,872r-11,-43l4864,919r92,-42l4964,907r31,38xe" fillcolor="red" stroked="f">
              <v:path arrowok="t"/>
            </v:shape>
            <w10:wrap anchorx="page"/>
          </v:group>
        </w:pict>
      </w:r>
      <w:r w:rsidR="00F435A5">
        <w:rPr>
          <w:sz w:val="18"/>
          <w:szCs w:val="18"/>
        </w:rPr>
        <w:t>H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sil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z w:val="18"/>
          <w:szCs w:val="18"/>
        </w:rPr>
        <w:t>i</w:t>
      </w:r>
      <w:r w:rsidR="00F435A5">
        <w:rPr>
          <w:spacing w:val="1"/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>p</w:t>
      </w:r>
      <w:r w:rsidR="00F435A5">
        <w:rPr>
          <w:spacing w:val="1"/>
          <w:sz w:val="18"/>
          <w:szCs w:val="18"/>
        </w:rPr>
        <w:t>u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 xml:space="preserve"> M</w:t>
      </w:r>
      <w:r w:rsidR="00F435A5">
        <w:rPr>
          <w:spacing w:val="-1"/>
          <w:sz w:val="18"/>
          <w:szCs w:val="18"/>
        </w:rPr>
        <w:t>ec</w:t>
      </w:r>
      <w:r w:rsidR="00F435A5">
        <w:rPr>
          <w:spacing w:val="1"/>
          <w:sz w:val="18"/>
          <w:szCs w:val="18"/>
        </w:rPr>
        <w:t>h</w:t>
      </w:r>
      <w:r w:rsidR="00F435A5">
        <w:rPr>
          <w:spacing w:val="-1"/>
          <w:sz w:val="18"/>
          <w:szCs w:val="18"/>
        </w:rPr>
        <w:t>an</w:t>
      </w:r>
      <w:r w:rsidR="00F435A5">
        <w:rPr>
          <w:sz w:val="18"/>
          <w:szCs w:val="18"/>
        </w:rPr>
        <w:t>ic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6" w:line="280" w:lineRule="exact"/>
        <w:rPr>
          <w:sz w:val="28"/>
          <w:szCs w:val="28"/>
        </w:rPr>
      </w:pPr>
    </w:p>
    <w:p w:rsidR="008F76AF" w:rsidRDefault="00F435A5">
      <w:pPr>
        <w:ind w:left="2696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4.19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 Me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13.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Edit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nic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8" w:line="260" w:lineRule="exact"/>
        <w:rPr>
          <w:sz w:val="26"/>
          <w:szCs w:val="26"/>
        </w:rPr>
      </w:pPr>
    </w:p>
    <w:p w:rsidR="008F76AF" w:rsidRDefault="00000000">
      <w:pPr>
        <w:spacing w:before="36"/>
        <w:ind w:left="4415" w:right="3107"/>
        <w:jc w:val="center"/>
        <w:rPr>
          <w:sz w:val="18"/>
          <w:szCs w:val="18"/>
        </w:rPr>
      </w:pPr>
      <w:r>
        <w:pict>
          <v:group id="_x0000_s2213" style="position:absolute;left:0;text-align:left;margin-left:115.9pt;margin-top:139.3pt;width:396.85pt;height:223.1pt;z-index:-11788;mso-position-horizontal-relative:page;mso-position-vertical-relative:page" coordorigin="2318,2786" coordsize="7937,4462">
            <v:shape id="_x0000_s2217" type="#_x0000_t75" style="position:absolute;left:2318;top:2786;width:7937;height:4462">
              <v:imagedata r:id="rId227" o:title=""/>
            </v:shape>
            <v:shape id="_x0000_s2216" style="position:absolute;left:5128;top:4624;width:1645;height:856" coordorigin="5128,4624" coordsize="1645,856" path="m5209,4683r-81,-59l5207,4732r20,-40l5209,4683xe" fillcolor="red" stroked="f">
              <v:path arrowok="t"/>
            </v:shape>
            <v:shape id="_x0000_s2215" style="position:absolute;left:5128;top:4624;width:1645;height:856" coordorigin="5128,4624" coordsize="1645,856" path="m5224,4655r3,37l6758,5479r15,-27l5241,4665r21,-40l5128,4624r81,59l5227,4692r-3,-37xe" fillcolor="red" stroked="f">
              <v:path arrowok="t"/>
            </v:shape>
            <v:shape id="_x0000_s2214" type="#_x0000_t75" style="position:absolute;left:5983;top:5645;width:2441;height:869">
              <v:imagedata r:id="rId214" o:title=""/>
            </v:shape>
            <w10:wrap anchorx="page" anchory="page"/>
          </v:group>
        </w:pict>
      </w:r>
      <w:r w:rsidR="00F435A5">
        <w:rPr>
          <w:spacing w:val="1"/>
          <w:sz w:val="18"/>
          <w:szCs w:val="18"/>
        </w:rPr>
        <w:t>Ed</w:t>
      </w:r>
      <w:r w:rsidR="00F435A5">
        <w:rPr>
          <w:sz w:val="18"/>
          <w:szCs w:val="18"/>
        </w:rPr>
        <w:t>it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pacing w:val="1"/>
          <w:sz w:val="18"/>
          <w:szCs w:val="18"/>
        </w:rPr>
        <w:t>M</w:t>
      </w:r>
      <w:r w:rsidR="00F435A5">
        <w:rPr>
          <w:spacing w:val="-1"/>
          <w:sz w:val="18"/>
          <w:szCs w:val="18"/>
        </w:rPr>
        <w:t>ec</w:t>
      </w:r>
      <w:r w:rsidR="00F435A5">
        <w:rPr>
          <w:spacing w:val="1"/>
          <w:sz w:val="18"/>
          <w:szCs w:val="18"/>
        </w:rPr>
        <w:t>h</w:t>
      </w:r>
      <w:r w:rsidR="00F435A5">
        <w:rPr>
          <w:spacing w:val="-1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n</w:t>
      </w:r>
      <w:r w:rsidR="00F435A5">
        <w:rPr>
          <w:sz w:val="18"/>
          <w:szCs w:val="18"/>
        </w:rPr>
        <w:t>ic</w:t>
      </w:r>
    </w:p>
    <w:p w:rsidR="008F76AF" w:rsidRDefault="008F76AF">
      <w:pPr>
        <w:spacing w:before="3" w:line="160" w:lineRule="exact"/>
        <w:rPr>
          <w:sz w:val="16"/>
          <w:szCs w:val="16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left="2173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4.20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lam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Edit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nic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6" w:line="220" w:lineRule="exact"/>
        <w:rPr>
          <w:sz w:val="22"/>
          <w:szCs w:val="22"/>
        </w:rPr>
      </w:pPr>
    </w:p>
    <w:p w:rsidR="008F76AF" w:rsidRDefault="00000000">
      <w:pPr>
        <w:spacing w:before="36" w:line="200" w:lineRule="exact"/>
        <w:ind w:left="4436"/>
        <w:rPr>
          <w:sz w:val="18"/>
          <w:szCs w:val="18"/>
        </w:rPr>
      </w:pPr>
      <w:r>
        <w:pict>
          <v:group id="_x0000_s2207" style="position:absolute;left:0;text-align:left;margin-left:116.15pt;margin-top:-62.7pt;width:396.85pt;height:223.1pt;z-index:-11787;mso-position-horizontal-relative:page" coordorigin="2323,-1254" coordsize="7937,4462">
            <v:shape id="_x0000_s2212" type="#_x0000_t75" style="position:absolute;left:2323;top:-1254;width:7937;height:4462">
              <v:imagedata r:id="rId228" o:title=""/>
            </v:shape>
            <v:shape id="_x0000_s2211" style="position:absolute;left:3408;top:954;width:3919;height:487" coordorigin="3408,954" coordsize="3919,487" path="m3408,1197r57,-58l3562,1103r65,-18l3702,1069r84,-15l3880,1039r102,-14l4092,1012r118,-11l4335,990r132,-9l4605,973r143,-7l4897,961r153,-4l5207,955r161,-1l5528,955r157,2l5838,961r149,5l6130,973r138,8l6400,990r125,11l6643,1012r110,13l6855,1039r94,15l7034,1069r74,16l7173,1103r97,36l7321,1177r6,20l7321,1217r-51,39l7173,1292r-65,17l7034,1326r-85,15l6855,1356r-102,14l6643,1382r-118,12l6400,1405r-132,9l6130,1422r-143,7l5838,1434r-153,4l5528,1440r-160,1l5207,1440r-157,-2l4897,1434r-149,-5l4605,1422r-138,-8l4335,1405r-125,-11l4092,1382r-110,-12l3880,1356r-94,-15l3702,1326r-75,-17l3562,1292r-97,-36l3414,1217r-6,-20xe" filled="f" strokecolor="red" strokeweight=".96pt">
              <v:path arrowok="t"/>
            </v:shape>
            <v:shape id="_x0000_s2210" style="position:absolute;left:4760;top:397;width:1582;height:406" coordorigin="4760,397" coordsize="1582,406" path="m4861,765r-7,-31l4760,772r131,31l4861,765xe" fillcolor="red" stroked="f">
              <v:path arrowok="t"/>
            </v:shape>
            <v:shape id="_x0000_s2209" style="position:absolute;left:4760;top:397;width:1582;height:406" coordorigin="4760,397" coordsize="1582,406" path="m4891,803r-10,-43l6343,428r-7,-31l4874,730r-10,-44l4760,772r94,-38l4861,765r30,38xe" fillcolor="red" stroked="f">
              <v:path arrowok="t"/>
            </v:shape>
            <v:shape id="_x0000_s2208" type="#_x0000_t75" style="position:absolute;left:5971;top:35;width:2441;height:869">
              <v:imagedata r:id="rId214" o:title=""/>
            </v:shape>
            <w10:wrap anchorx="page"/>
          </v:group>
        </w:pict>
      </w:r>
      <w:r w:rsidR="00F435A5">
        <w:rPr>
          <w:spacing w:val="-1"/>
          <w:position w:val="-1"/>
          <w:sz w:val="18"/>
          <w:szCs w:val="18"/>
        </w:rPr>
        <w:t>Te</w:t>
      </w:r>
      <w:r w:rsidR="00F435A5">
        <w:rPr>
          <w:position w:val="-1"/>
          <w:sz w:val="18"/>
          <w:szCs w:val="18"/>
        </w:rPr>
        <w:t>rl</w:t>
      </w:r>
      <w:r w:rsidR="00F435A5">
        <w:rPr>
          <w:spacing w:val="1"/>
          <w:position w:val="-1"/>
          <w:sz w:val="18"/>
          <w:szCs w:val="18"/>
        </w:rPr>
        <w:t>ih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position w:val="-1"/>
          <w:sz w:val="18"/>
          <w:szCs w:val="18"/>
        </w:rPr>
        <w:t>t</w:t>
      </w:r>
      <w:r w:rsidR="00F435A5">
        <w:rPr>
          <w:spacing w:val="1"/>
          <w:position w:val="-1"/>
          <w:sz w:val="18"/>
          <w:szCs w:val="18"/>
        </w:rPr>
        <w:t xml:space="preserve"> d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position w:val="-1"/>
          <w:sz w:val="18"/>
          <w:szCs w:val="18"/>
        </w:rPr>
        <w:t>ta</w:t>
      </w:r>
      <w:r w:rsidR="00F435A5">
        <w:rPr>
          <w:spacing w:val="1"/>
          <w:position w:val="-1"/>
          <w:sz w:val="18"/>
          <w:szCs w:val="18"/>
        </w:rPr>
        <w:t>n</w:t>
      </w:r>
      <w:r w:rsidR="00F435A5">
        <w:rPr>
          <w:spacing w:val="-3"/>
          <w:position w:val="-1"/>
          <w:sz w:val="18"/>
          <w:szCs w:val="18"/>
        </w:rPr>
        <w:t>y</w:t>
      </w:r>
      <w:r w:rsidR="00F435A5">
        <w:rPr>
          <w:position w:val="-1"/>
          <w:sz w:val="18"/>
          <w:szCs w:val="18"/>
        </w:rPr>
        <w:t>a s</w:t>
      </w:r>
      <w:r w:rsidR="00F435A5">
        <w:rPr>
          <w:spacing w:val="1"/>
          <w:position w:val="-1"/>
          <w:sz w:val="18"/>
          <w:szCs w:val="18"/>
        </w:rPr>
        <w:t>ud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position w:val="-1"/>
          <w:sz w:val="18"/>
          <w:szCs w:val="18"/>
        </w:rPr>
        <w:t>h</w:t>
      </w:r>
      <w:r w:rsidR="00F435A5">
        <w:rPr>
          <w:spacing w:val="2"/>
          <w:position w:val="-1"/>
          <w:sz w:val="18"/>
          <w:szCs w:val="18"/>
        </w:rPr>
        <w:t xml:space="preserve"> </w:t>
      </w:r>
      <w:r w:rsidR="00F435A5">
        <w:rPr>
          <w:spacing w:val="1"/>
          <w:position w:val="-1"/>
          <w:sz w:val="18"/>
          <w:szCs w:val="18"/>
        </w:rPr>
        <w:t>d</w:t>
      </w:r>
      <w:r w:rsidR="00F435A5">
        <w:rPr>
          <w:position w:val="-1"/>
          <w:sz w:val="18"/>
          <w:szCs w:val="18"/>
        </w:rPr>
        <w:t>ie</w:t>
      </w:r>
      <w:r w:rsidR="00F435A5">
        <w:rPr>
          <w:spacing w:val="1"/>
          <w:position w:val="-1"/>
          <w:sz w:val="18"/>
          <w:szCs w:val="18"/>
        </w:rPr>
        <w:t>d</w:t>
      </w:r>
      <w:r w:rsidR="00F435A5">
        <w:rPr>
          <w:position w:val="-1"/>
          <w:sz w:val="18"/>
          <w:szCs w:val="18"/>
        </w:rPr>
        <w:t>it</w:t>
      </w:r>
    </w:p>
    <w:p w:rsidR="008F76AF" w:rsidRDefault="008F76AF">
      <w:pPr>
        <w:spacing w:before="8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3071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4.21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Edit M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000000">
      <w:pPr>
        <w:spacing w:line="200" w:lineRule="exact"/>
      </w:pPr>
      <w:r>
        <w:lastRenderedPageBreak/>
        <w:pict>
          <v:group id="_x0000_s2202" style="position:absolute;margin-left:134.65pt;margin-top:146.75pt;width:396.85pt;height:223.1pt;z-index:-11785;mso-position-horizontal-relative:page;mso-position-vertical-relative:page" coordorigin="2693,2935" coordsize="7937,4462">
            <v:shape id="_x0000_s2206" type="#_x0000_t75" style="position:absolute;left:2693;top:2935;width:7937;height:4462">
              <v:imagedata r:id="rId224" o:title=""/>
            </v:shape>
            <v:shape id="_x0000_s2205" style="position:absolute;left:5279;top:4549;width:1645;height:856" coordorigin="5279,4549" coordsize="1645,856" path="m5361,4609r-82,-60l5358,4657r20,-39l5361,4609xe" fillcolor="red" stroked="f">
              <v:path arrowok="t"/>
            </v:shape>
            <v:shape id="_x0000_s2204" style="position:absolute;left:5279;top:4549;width:1645;height:856" coordorigin="5279,4549" coordsize="1645,856" path="m5375,4581r3,37l6910,5405r14,-28l5393,4590r20,-39l5279,4549r82,60l5378,4618r-3,-37xe" fillcolor="red" stroked="f">
              <v:path arrowok="t"/>
            </v:shape>
            <v:shape id="_x0000_s2203" type="#_x0000_t75" style="position:absolute;left:6245;top:5496;width:2441;height:869">
              <v:imagedata r:id="rId214" o:title=""/>
            </v:shape>
            <w10:wrap anchorx="page" anchory="page"/>
          </v:group>
        </w:pict>
      </w:r>
      <w:r>
        <w:pict>
          <v:group id="_x0000_s2197" style="position:absolute;margin-left:134.5pt;margin-top:455.05pt;width:396.85pt;height:223.1pt;z-index:-11786;mso-position-horizontal-relative:page;mso-position-vertical-relative:page" coordorigin="2690,9101" coordsize="7937,4462">
            <v:shape id="_x0000_s2201" type="#_x0000_t75" style="position:absolute;left:2690;top:9101;width:7937;height:4462">
              <v:imagedata r:id="rId229" o:title=""/>
            </v:shape>
            <v:shape id="_x0000_s2200" style="position:absolute;left:4772;top:11144;width:1645;height:856" coordorigin="4772,11144" coordsize="1645,856" path="m4854,11204r-82,-60l4852,11253r20,-40l4854,11204xe" fillcolor="red" stroked="f">
              <v:path arrowok="t"/>
            </v:shape>
            <v:shape id="_x0000_s2199" style="position:absolute;left:4772;top:11144;width:1645;height:856" coordorigin="4772,11144" coordsize="1645,856" path="m4868,11176r4,37l6403,12000r15,-27l4886,11185r21,-39l4772,11144r82,60l4872,11213r-4,-37xe" fillcolor="red" stroked="f">
              <v:path arrowok="t"/>
            </v:shape>
            <v:shape id="_x0000_s2198" type="#_x0000_t75" style="position:absolute;left:5738;top:12108;width:2441;height:871">
              <v:imagedata r:id="rId217" o:title="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14.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lete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</w:t>
      </w:r>
      <w:r>
        <w:rPr>
          <w:spacing w:val="1"/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nic</w:t>
      </w:r>
    </w:p>
    <w:p w:rsidR="008F76AF" w:rsidRDefault="008F76AF">
      <w:pPr>
        <w:spacing w:before="9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/>
        <w:ind w:left="4710"/>
        <w:rPr>
          <w:sz w:val="18"/>
          <w:szCs w:val="18"/>
        </w:rPr>
      </w:pPr>
      <w:r>
        <w:rPr>
          <w:spacing w:val="1"/>
          <w:sz w:val="18"/>
          <w:szCs w:val="18"/>
        </w:rPr>
        <w:t>M</w:t>
      </w:r>
      <w:r>
        <w:rPr>
          <w:spacing w:val="-1"/>
          <w:sz w:val="18"/>
          <w:szCs w:val="18"/>
        </w:rPr>
        <w:t>ec</w:t>
      </w:r>
      <w:r>
        <w:rPr>
          <w:spacing w:val="1"/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ic s</w:t>
      </w:r>
      <w:r>
        <w:rPr>
          <w:spacing w:val="1"/>
          <w:sz w:val="18"/>
          <w:szCs w:val="18"/>
        </w:rPr>
        <w:t>ud</w:t>
      </w:r>
      <w:r>
        <w:rPr>
          <w:spacing w:val="-3"/>
          <w:sz w:val="18"/>
          <w:szCs w:val="18"/>
        </w:rPr>
        <w:t>a</w:t>
      </w:r>
      <w:r>
        <w:rPr>
          <w:sz w:val="18"/>
          <w:szCs w:val="18"/>
        </w:rPr>
        <w:t>h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ter</w:t>
      </w:r>
      <w:r>
        <w:rPr>
          <w:spacing w:val="1"/>
          <w:sz w:val="18"/>
          <w:szCs w:val="18"/>
        </w:rPr>
        <w:t>h</w:t>
      </w:r>
      <w:r>
        <w:rPr>
          <w:spacing w:val="-1"/>
          <w:sz w:val="18"/>
          <w:szCs w:val="18"/>
        </w:rPr>
        <w:t>ap</w:t>
      </w:r>
      <w:r>
        <w:rPr>
          <w:spacing w:val="1"/>
          <w:sz w:val="18"/>
          <w:szCs w:val="18"/>
        </w:rPr>
        <w:t>u</w:t>
      </w:r>
      <w:r>
        <w:rPr>
          <w:sz w:val="18"/>
          <w:szCs w:val="18"/>
        </w:rPr>
        <w:t>s</w:t>
      </w:r>
    </w:p>
    <w:p w:rsidR="008F76AF" w:rsidRDefault="008F76AF">
      <w:pPr>
        <w:spacing w:before="1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left="3107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4.22 </w:t>
      </w:r>
      <w:r>
        <w:rPr>
          <w:position w:val="-1"/>
          <w:sz w:val="24"/>
          <w:szCs w:val="24"/>
        </w:rPr>
        <w:t>M</w:t>
      </w:r>
      <w:r>
        <w:rPr>
          <w:spacing w:val="1"/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hanic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te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pus</w:t>
      </w:r>
    </w:p>
    <w:p w:rsidR="008F76AF" w:rsidRDefault="008F76AF">
      <w:pPr>
        <w:spacing w:before="6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15.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Custo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before="1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00" w:lineRule="exact"/>
        <w:ind w:left="4203"/>
        <w:rPr>
          <w:sz w:val="18"/>
          <w:szCs w:val="18"/>
        </w:rPr>
      </w:pPr>
      <w:r>
        <w:rPr>
          <w:position w:val="-1"/>
          <w:sz w:val="18"/>
          <w:szCs w:val="18"/>
        </w:rPr>
        <w:t>H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l</w:t>
      </w:r>
      <w:r>
        <w:rPr>
          <w:spacing w:val="2"/>
          <w:position w:val="-1"/>
          <w:sz w:val="18"/>
          <w:szCs w:val="18"/>
        </w:rPr>
        <w:t>a</w:t>
      </w:r>
      <w:r>
        <w:rPr>
          <w:spacing w:val="-3"/>
          <w:position w:val="-1"/>
          <w:sz w:val="18"/>
          <w:szCs w:val="18"/>
        </w:rPr>
        <w:t>m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n</w:t>
      </w:r>
      <w:r>
        <w:rPr>
          <w:spacing w:val="1"/>
          <w:position w:val="-1"/>
          <w:sz w:val="18"/>
          <w:szCs w:val="18"/>
        </w:rPr>
        <w:t xml:space="preserve"> </w:t>
      </w:r>
      <w:r>
        <w:rPr>
          <w:spacing w:val="-1"/>
          <w:position w:val="-1"/>
          <w:sz w:val="18"/>
          <w:szCs w:val="18"/>
        </w:rPr>
        <w:t>v</w:t>
      </w:r>
      <w:r>
        <w:rPr>
          <w:position w:val="-1"/>
          <w:sz w:val="18"/>
          <w:szCs w:val="18"/>
        </w:rPr>
        <w:t>i</w:t>
      </w:r>
      <w:r>
        <w:rPr>
          <w:spacing w:val="2"/>
          <w:position w:val="-1"/>
          <w:sz w:val="18"/>
          <w:szCs w:val="18"/>
        </w:rPr>
        <w:t>e</w:t>
      </w:r>
      <w:r>
        <w:rPr>
          <w:position w:val="-1"/>
          <w:sz w:val="18"/>
          <w:szCs w:val="18"/>
        </w:rPr>
        <w:t>w</w:t>
      </w:r>
      <w:r>
        <w:rPr>
          <w:spacing w:val="-2"/>
          <w:position w:val="-1"/>
          <w:sz w:val="18"/>
          <w:szCs w:val="18"/>
        </w:rPr>
        <w:t xml:space="preserve"> </w:t>
      </w:r>
      <w:r>
        <w:rPr>
          <w:position w:val="-1"/>
          <w:sz w:val="18"/>
          <w:szCs w:val="18"/>
        </w:rPr>
        <w:t>C</w:t>
      </w:r>
      <w:r>
        <w:rPr>
          <w:spacing w:val="1"/>
          <w:position w:val="-1"/>
          <w:sz w:val="18"/>
          <w:szCs w:val="18"/>
        </w:rPr>
        <w:t>u</w:t>
      </w:r>
      <w:r>
        <w:rPr>
          <w:position w:val="-1"/>
          <w:sz w:val="18"/>
          <w:szCs w:val="18"/>
        </w:rPr>
        <w:t>st</w:t>
      </w:r>
      <w:r>
        <w:rPr>
          <w:spacing w:val="1"/>
          <w:position w:val="-1"/>
          <w:sz w:val="18"/>
          <w:szCs w:val="18"/>
        </w:rPr>
        <w:t>o</w:t>
      </w:r>
      <w:r>
        <w:rPr>
          <w:spacing w:val="-1"/>
          <w:position w:val="-1"/>
          <w:sz w:val="18"/>
          <w:szCs w:val="18"/>
        </w:rPr>
        <w:t>me</w:t>
      </w:r>
      <w:r>
        <w:rPr>
          <w:position w:val="-1"/>
          <w:sz w:val="18"/>
          <w:szCs w:val="18"/>
        </w:rPr>
        <w:t>r</w:t>
      </w:r>
    </w:p>
    <w:p w:rsidR="008F76AF" w:rsidRDefault="008F76AF">
      <w:pPr>
        <w:spacing w:before="4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939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4.23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iew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000000">
      <w:pPr>
        <w:spacing w:line="200" w:lineRule="exact"/>
      </w:pPr>
      <w:r>
        <w:lastRenderedPageBreak/>
        <w:pict>
          <v:group id="_x0000_s2193" style="position:absolute;margin-left:147.95pt;margin-top:408.7pt;width:396.85pt;height:223.1pt;z-index:-11783;mso-position-horizontal-relative:page;mso-position-vertical-relative:page" coordorigin="2959,8174" coordsize="7937,4462">
            <v:shape id="_x0000_s2196" type="#_x0000_t75" style="position:absolute;left:2959;top:8174;width:7937;height:4462">
              <v:imagedata r:id="rId230" o:title=""/>
            </v:shape>
            <v:shape id="_x0000_s2195" style="position:absolute;left:5252;top:9039;width:1671;height:415" coordorigin="5252,9039" coordsize="1671,415" path="m5353,9415r-6,-31l5252,9421r130,33l5353,9415xe" fillcolor="red" stroked="f">
              <v:path arrowok="t"/>
            </v:shape>
            <v:shape id="_x0000_s2194" style="position:absolute;left:5252;top:9039;width:1671;height:415" coordorigin="5252,9039" coordsize="1671,415" path="m5382,9454r-9,-44l6924,9069r-7,-30l5366,9380r-9,-43l5252,9421r95,-37l5353,9415r29,39xe" fillcolor="red" stroked="f">
              <v:path arrowok="t"/>
            </v:shape>
            <w10:wrap anchorx="page" anchory="page"/>
          </v:group>
        </w:pict>
      </w:r>
      <w:r>
        <w:pict>
          <v:group id="_x0000_s2189" style="position:absolute;margin-left:147.95pt;margin-top:134.65pt;width:396.85pt;height:223.1pt;z-index:-11784;mso-position-horizontal-relative:page;mso-position-vertical-relative:page" coordorigin="2959,2693" coordsize="7937,4462">
            <v:shape id="_x0000_s2192" type="#_x0000_t75" style="position:absolute;left:2959;top:2693;width:7937;height:4462">
              <v:imagedata r:id="rId231" o:title=""/>
            </v:shape>
            <v:shape id="_x0000_s2191" style="position:absolute;left:5492;top:4422;width:1644;height:856" coordorigin="5492,4422" coordsize="1644,856" path="m5574,4482r-82,-60l5572,4530r20,-39l5574,4482xe" fillcolor="red" stroked="f">
              <v:path arrowok="t"/>
            </v:shape>
            <v:shape id="_x0000_s2190" style="position:absolute;left:5492;top:4422;width:1644;height:856" coordorigin="5492,4422" coordsize="1644,856" path="m5588,4454r4,37l7122,5278r15,-28l5606,4463r21,-39l5492,4422r82,60l5592,4491r-4,-37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16.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Add Cus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omer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4" w:line="200" w:lineRule="exact"/>
      </w:pPr>
    </w:p>
    <w:p w:rsidR="008F76AF" w:rsidRDefault="00F435A5">
      <w:pPr>
        <w:spacing w:before="36"/>
        <w:ind w:left="4926"/>
        <w:rPr>
          <w:sz w:val="18"/>
          <w:szCs w:val="18"/>
        </w:rPr>
      </w:pPr>
      <w:r>
        <w:rPr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l</w:t>
      </w:r>
      <w:r>
        <w:rPr>
          <w:spacing w:val="2"/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d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C</w:t>
      </w:r>
      <w:r>
        <w:rPr>
          <w:spacing w:val="1"/>
          <w:sz w:val="18"/>
          <w:szCs w:val="18"/>
        </w:rPr>
        <w:t>u</w:t>
      </w:r>
      <w:r>
        <w:rPr>
          <w:sz w:val="18"/>
          <w:szCs w:val="18"/>
        </w:rPr>
        <w:t>st</w:t>
      </w:r>
      <w:r>
        <w:rPr>
          <w:spacing w:val="1"/>
          <w:sz w:val="18"/>
          <w:szCs w:val="18"/>
        </w:rPr>
        <w:t>o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0" w:line="240" w:lineRule="exact"/>
        <w:rPr>
          <w:sz w:val="24"/>
          <w:szCs w:val="24"/>
        </w:rPr>
      </w:pPr>
    </w:p>
    <w:p w:rsidR="008F76AF" w:rsidRDefault="00F435A5">
      <w:pPr>
        <w:spacing w:line="260" w:lineRule="exact"/>
        <w:ind w:left="2864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4.24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lam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Add Cus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omer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36" w:line="260" w:lineRule="auto"/>
        <w:ind w:left="5399" w:right="1279"/>
        <w:rPr>
          <w:sz w:val="18"/>
          <w:szCs w:val="18"/>
        </w:rPr>
      </w:pP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</w:t>
      </w:r>
      <w:r>
        <w:rPr>
          <w:spacing w:val="3"/>
          <w:sz w:val="18"/>
          <w:szCs w:val="18"/>
        </w:rPr>
        <w:t xml:space="preserve"> </w:t>
      </w:r>
      <w:r>
        <w:rPr>
          <w:spacing w:val="-4"/>
          <w:sz w:val="18"/>
          <w:szCs w:val="18"/>
        </w:rPr>
        <w:t>y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r>
        <w:rPr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id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in</w:t>
      </w:r>
      <w:r>
        <w:rPr>
          <w:spacing w:val="-1"/>
          <w:sz w:val="18"/>
          <w:szCs w:val="18"/>
        </w:rPr>
        <w:t>p</w:t>
      </w:r>
      <w:r>
        <w:rPr>
          <w:spacing w:val="1"/>
          <w:sz w:val="18"/>
          <w:szCs w:val="18"/>
        </w:rPr>
        <w:t>u</w:t>
      </w:r>
      <w:r>
        <w:rPr>
          <w:sz w:val="18"/>
          <w:szCs w:val="18"/>
        </w:rPr>
        <w:t xml:space="preserve">t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b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tau</w:t>
      </w:r>
      <w:r>
        <w:rPr>
          <w:spacing w:val="-1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sih </w:t>
      </w:r>
      <w:r>
        <w:rPr>
          <w:spacing w:val="-1"/>
          <w:sz w:val="18"/>
          <w:szCs w:val="18"/>
        </w:rPr>
        <w:t>k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s</w:t>
      </w:r>
      <w:r>
        <w:rPr>
          <w:spacing w:val="1"/>
          <w:sz w:val="18"/>
          <w:szCs w:val="18"/>
        </w:rPr>
        <w:t>on</w:t>
      </w:r>
      <w:r>
        <w:rPr>
          <w:sz w:val="18"/>
          <w:szCs w:val="18"/>
        </w:rPr>
        <w:t>g</w:t>
      </w:r>
      <w:r>
        <w:rPr>
          <w:spacing w:val="-1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na</w:t>
      </w:r>
      <w:r>
        <w:rPr>
          <w:spacing w:val="-3"/>
          <w:sz w:val="18"/>
          <w:szCs w:val="18"/>
        </w:rPr>
        <w:t>m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l</w:t>
      </w:r>
      <w:r>
        <w:rPr>
          <w:spacing w:val="-1"/>
          <w:sz w:val="18"/>
          <w:szCs w:val="18"/>
        </w:rPr>
        <w:t>ka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rr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r</w:t>
      </w:r>
    </w:p>
    <w:p w:rsidR="008F76AF" w:rsidRDefault="008F76AF">
      <w:pPr>
        <w:spacing w:before="6" w:line="160" w:lineRule="exact"/>
        <w:rPr>
          <w:sz w:val="16"/>
          <w:szCs w:val="16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ind w:left="2574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4.25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 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le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</w:p>
    <w:p w:rsidR="008F76AF" w:rsidRDefault="00000000">
      <w:pPr>
        <w:spacing w:line="200" w:lineRule="exact"/>
      </w:pPr>
      <w:r>
        <w:lastRenderedPageBreak/>
        <w:pict>
          <v:group id="_x0000_s2184" style="position:absolute;margin-left:122.75pt;margin-top:120.85pt;width:396.85pt;height:223.1pt;z-index:-11781;mso-position-horizontal-relative:page;mso-position-vertical-relative:page" coordorigin="2455,2417" coordsize="7937,4462">
            <v:shape id="_x0000_s2188" type="#_x0000_t75" style="position:absolute;left:2455;top:2417;width:7937;height:4462">
              <v:imagedata r:id="rId232" o:title=""/>
            </v:shape>
            <v:shape id="_x0000_s2187" style="position:absolute;left:3494;top:4586;width:6314;height:490" coordorigin="3494,4586" coordsize="6314,490" path="m3494,4831r92,-59l3655,4754r88,-18l3847,4719r120,-17l4104,4687r150,-15l4419,4658r178,-13l4787,4634r202,-11l5201,4614r222,-8l5654,4599r239,-5l6140,4590r253,-3l6652,4586r259,1l7164,4590r246,4l7649,4599r231,7l8102,4614r213,9l8516,4634r190,11l8884,4658r165,14l9200,4687r136,15l9456,4719r105,17l9648,4754r69,18l9798,4811r11,20l9798,4851r-81,39l9648,4909r-87,17l9456,4944r-120,16l9200,4976r-151,15l8884,5004r-178,13l8516,5029r-201,10l8102,5049r-222,8l7649,5064r-239,5l7164,5073r-253,2l6652,5076r-259,-1l6140,5073r-247,-4l5654,5064r-231,-7l5201,5049r-212,-10l4787,5029r-190,-12l4419,5004r-165,-13l4104,4976r-137,-16l3847,4944r-104,-18l3655,4909r-69,-19l3505,4851r-11,-20xe" filled="f" strokecolor="red" strokeweight=".96pt">
              <v:path arrowok="t"/>
            </v:shape>
            <v:shape id="_x0000_s2186" style="position:absolute;left:4996;top:3553;width:2135;height:619" coordorigin="4996,3553" coordsize="2135,619" path="m5096,4134r-8,-30l4996,4146r131,26l5096,4134xe" fillcolor="red" stroked="f">
              <v:path arrowok="t"/>
            </v:shape>
            <v:shape id="_x0000_s2185" style="position:absolute;left:4996;top:3553;width:2135;height:619" coordorigin="4996,3553" coordsize="2135,619" path="m5127,4172r-11,-43l7131,3583r-8,-30l5107,4099r-11,-43l4996,4146r92,-42l5096,4134r31,38xe" fillcolor="red" stroked="f">
              <v:path arrowok="t"/>
            </v:shape>
            <w10:wrap anchorx="page" anchory="page"/>
          </v:group>
        </w:pict>
      </w:r>
      <w:r>
        <w:pict>
          <v:group id="_x0000_s2180" style="position:absolute;margin-left:122.05pt;margin-top:421.1pt;width:396.95pt;height:223.1pt;z-index:-11782;mso-position-horizontal-relative:page;mso-position-vertical-relative:page" coordorigin="2441,8422" coordsize="7939,4462">
            <v:shape id="_x0000_s2183" type="#_x0000_t75" style="position:absolute;left:2441;top:8422;width:7939;height:4462">
              <v:imagedata r:id="rId233" o:title=""/>
            </v:shape>
            <v:shape id="_x0000_s2182" style="position:absolute;left:5310;top:10368;width:1692;height:308" coordorigin="5310,10368" coordsize="1692,308" path="m5411,10635r-4,-31l5310,10635r128,41l5411,10635xe" fillcolor="red" stroked="f">
              <v:path arrowok="t"/>
            </v:shape>
            <v:shape id="_x0000_s2181" style="position:absolute;left:5310;top:10368;width:1692;height:308" coordorigin="5310,10368" coordsize="1692,308" path="m5438,10676r-7,-44l7002,10399r-4,-31l5426,10601r-6,-43l5310,10635r97,-31l5411,10635r27,41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6" w:line="260" w:lineRule="exact"/>
        <w:rPr>
          <w:sz w:val="26"/>
          <w:szCs w:val="26"/>
        </w:rPr>
      </w:pPr>
    </w:p>
    <w:p w:rsidR="008F76AF" w:rsidRDefault="00F435A5">
      <w:pPr>
        <w:spacing w:before="36" w:line="260" w:lineRule="auto"/>
        <w:ind w:left="5841" w:right="676"/>
        <w:rPr>
          <w:sz w:val="18"/>
          <w:szCs w:val="18"/>
        </w:rPr>
      </w:pP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</w:t>
      </w:r>
      <w:r>
        <w:rPr>
          <w:spacing w:val="3"/>
          <w:sz w:val="18"/>
          <w:szCs w:val="18"/>
        </w:rPr>
        <w:t xml:space="preserve"> </w:t>
      </w:r>
      <w:r>
        <w:rPr>
          <w:spacing w:val="-4"/>
          <w:sz w:val="18"/>
          <w:szCs w:val="18"/>
        </w:rPr>
        <w:t>y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</w:t>
      </w:r>
      <w:r>
        <w:rPr>
          <w:sz w:val="18"/>
          <w:szCs w:val="18"/>
        </w:rPr>
        <w:t xml:space="preserve">si </w:t>
      </w:r>
      <w:r>
        <w:rPr>
          <w:spacing w:val="2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b</w:t>
      </w:r>
      <w:r>
        <w:rPr>
          <w:spacing w:val="-3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r </w:t>
      </w:r>
      <w:r>
        <w:rPr>
          <w:spacing w:val="-1"/>
          <w:sz w:val="18"/>
          <w:szCs w:val="18"/>
        </w:rPr>
        <w:t>mak</w:t>
      </w:r>
      <w:r>
        <w:rPr>
          <w:sz w:val="18"/>
          <w:szCs w:val="18"/>
        </w:rPr>
        <w:t>a t</w:t>
      </w:r>
      <w:r>
        <w:rPr>
          <w:spacing w:val="2"/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il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v</w:t>
      </w:r>
      <w:r>
        <w:rPr>
          <w:sz w:val="18"/>
          <w:szCs w:val="18"/>
        </w:rPr>
        <w:t>iew C</w:t>
      </w:r>
      <w:r>
        <w:rPr>
          <w:spacing w:val="1"/>
          <w:sz w:val="18"/>
          <w:szCs w:val="18"/>
        </w:rPr>
        <w:t>u</w:t>
      </w:r>
      <w:r>
        <w:rPr>
          <w:sz w:val="18"/>
          <w:szCs w:val="18"/>
        </w:rPr>
        <w:t>st</w:t>
      </w:r>
      <w:r>
        <w:rPr>
          <w:spacing w:val="1"/>
          <w:sz w:val="18"/>
          <w:szCs w:val="18"/>
        </w:rPr>
        <w:t>o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9" w:line="240" w:lineRule="exact"/>
        <w:rPr>
          <w:sz w:val="24"/>
          <w:szCs w:val="24"/>
        </w:rPr>
      </w:pPr>
    </w:p>
    <w:p w:rsidR="008F76AF" w:rsidRDefault="00F435A5">
      <w:pPr>
        <w:spacing w:line="260" w:lineRule="exact"/>
        <w:ind w:left="2471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4.26 </w:t>
      </w:r>
      <w:r>
        <w:rPr>
          <w:spacing w:val="2"/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</w:t>
      </w:r>
      <w:r>
        <w:rPr>
          <w:spacing w:val="4"/>
          <w:position w:val="-1"/>
          <w:sz w:val="24"/>
          <w:szCs w:val="24"/>
        </w:rPr>
        <w:t xml:space="preserve"> 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 b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r </w:t>
      </w:r>
      <w:r>
        <w:rPr>
          <w:spacing w:val="-2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tampil</w:t>
      </w:r>
    </w:p>
    <w:p w:rsidR="008F76AF" w:rsidRDefault="008F76AF">
      <w:pPr>
        <w:spacing w:before="10"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17.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Edit </w:t>
      </w:r>
      <w:r>
        <w:rPr>
          <w:spacing w:val="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usto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4" w:line="260" w:lineRule="exact"/>
        <w:rPr>
          <w:sz w:val="26"/>
          <w:szCs w:val="26"/>
        </w:rPr>
      </w:pPr>
    </w:p>
    <w:p w:rsidR="008F76AF" w:rsidRDefault="00F435A5">
      <w:pPr>
        <w:spacing w:before="36" w:line="200" w:lineRule="exact"/>
        <w:ind w:left="5454"/>
        <w:rPr>
          <w:sz w:val="18"/>
          <w:szCs w:val="18"/>
        </w:rPr>
      </w:pPr>
      <w:r>
        <w:rPr>
          <w:position w:val="-1"/>
          <w:sz w:val="18"/>
          <w:szCs w:val="18"/>
        </w:rPr>
        <w:t>D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ta</w:t>
      </w:r>
      <w:r>
        <w:rPr>
          <w:spacing w:val="3"/>
          <w:position w:val="-1"/>
          <w:sz w:val="18"/>
          <w:szCs w:val="18"/>
        </w:rPr>
        <w:t xml:space="preserve"> </w:t>
      </w:r>
      <w:r>
        <w:rPr>
          <w:spacing w:val="-4"/>
          <w:position w:val="-1"/>
          <w:sz w:val="18"/>
          <w:szCs w:val="18"/>
        </w:rPr>
        <w:t>y</w:t>
      </w:r>
      <w:r>
        <w:rPr>
          <w:spacing w:val="-1"/>
          <w:position w:val="-1"/>
          <w:sz w:val="18"/>
          <w:szCs w:val="18"/>
        </w:rPr>
        <w:t>a</w:t>
      </w:r>
      <w:r>
        <w:rPr>
          <w:spacing w:val="1"/>
          <w:position w:val="-1"/>
          <w:sz w:val="18"/>
          <w:szCs w:val="18"/>
        </w:rPr>
        <w:t>n</w:t>
      </w:r>
      <w:r>
        <w:rPr>
          <w:position w:val="-1"/>
          <w:sz w:val="18"/>
          <w:szCs w:val="18"/>
        </w:rPr>
        <w:t>g</w:t>
      </w:r>
      <w:r>
        <w:rPr>
          <w:spacing w:val="-1"/>
          <w:position w:val="-1"/>
          <w:sz w:val="18"/>
          <w:szCs w:val="18"/>
        </w:rPr>
        <w:t xml:space="preserve"> </w:t>
      </w:r>
      <w:r>
        <w:rPr>
          <w:spacing w:val="1"/>
          <w:position w:val="-1"/>
          <w:sz w:val="18"/>
          <w:szCs w:val="18"/>
        </w:rPr>
        <w:t>a</w:t>
      </w:r>
      <w:r>
        <w:rPr>
          <w:spacing w:val="-1"/>
          <w:position w:val="-1"/>
          <w:sz w:val="18"/>
          <w:szCs w:val="18"/>
        </w:rPr>
        <w:t>ka</w:t>
      </w:r>
      <w:r>
        <w:rPr>
          <w:position w:val="-1"/>
          <w:sz w:val="18"/>
          <w:szCs w:val="18"/>
        </w:rPr>
        <w:t>n</w:t>
      </w:r>
      <w:r>
        <w:rPr>
          <w:spacing w:val="1"/>
          <w:position w:val="-1"/>
          <w:sz w:val="18"/>
          <w:szCs w:val="18"/>
        </w:rPr>
        <w:t xml:space="preserve"> d</w:t>
      </w:r>
      <w:r>
        <w:rPr>
          <w:position w:val="-1"/>
          <w:sz w:val="18"/>
          <w:szCs w:val="18"/>
        </w:rPr>
        <w:t>ie</w:t>
      </w:r>
      <w:r>
        <w:rPr>
          <w:spacing w:val="1"/>
          <w:position w:val="-1"/>
          <w:sz w:val="18"/>
          <w:szCs w:val="18"/>
        </w:rPr>
        <w:t>d</w:t>
      </w:r>
      <w:r>
        <w:rPr>
          <w:position w:val="-1"/>
          <w:sz w:val="18"/>
          <w:szCs w:val="18"/>
        </w:rPr>
        <w:t>it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4" w:line="200" w:lineRule="exact"/>
      </w:pPr>
    </w:p>
    <w:p w:rsidR="008F76AF" w:rsidRDefault="00F435A5">
      <w:pPr>
        <w:spacing w:before="29"/>
        <w:ind w:left="2864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4.27 </w:t>
      </w:r>
      <w:r>
        <w:rPr>
          <w:sz w:val="24"/>
          <w:szCs w:val="24"/>
        </w:rPr>
        <w:t xml:space="preserve">Edit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er</w:t>
      </w:r>
    </w:p>
    <w:p w:rsidR="008F76AF" w:rsidRDefault="008F76AF">
      <w:pPr>
        <w:spacing w:before="4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000000">
      <w:pPr>
        <w:spacing w:before="36" w:line="200" w:lineRule="exact"/>
        <w:ind w:left="5452"/>
        <w:rPr>
          <w:sz w:val="18"/>
          <w:szCs w:val="18"/>
        </w:rPr>
      </w:pPr>
      <w:r>
        <w:pict>
          <v:group id="_x0000_s2175" style="position:absolute;left:0;text-align:left;margin-left:118.45pt;margin-top:-61.95pt;width:396.85pt;height:223.2pt;z-index:-11780;mso-position-horizontal-relative:page" coordorigin="2369,-1239" coordsize="7937,4464">
            <v:shape id="_x0000_s2179" type="#_x0000_t75" style="position:absolute;left:2369;top:-1239;width:7937;height:4464">
              <v:imagedata r:id="rId234" o:title=""/>
            </v:shape>
            <v:shape id="_x0000_s2178" style="position:absolute;left:4418;top:921;width:3919;height:490" coordorigin="4418,921" coordsize="3919,490" path="m4418,1166r57,-59l4572,1071r65,-17l4712,1037r85,-16l4890,1007r102,-14l5103,980r118,-12l5346,958r131,-9l5615,940r144,-6l5907,928r153,-4l6217,922r161,-1l6539,922r157,2l6849,928r148,6l7141,940r138,9l7410,958r125,10l7653,980r111,13l7866,1007r93,14l8044,1037r75,17l8184,1071r97,36l8331,1146r7,20l8331,1186r-50,39l8184,1261r-65,18l8044,1295r-85,16l7866,1325r-102,14l7653,1352r-118,12l7410,1374r-131,10l7141,1392r-144,6l6849,1404r-153,4l6539,1410r-161,1l6217,1410r-157,-2l5907,1404r-148,-6l5615,1392r-138,-8l5346,1374r-125,-10l5103,1352r-111,-13l4890,1325r-93,-14l4712,1295r-75,-16l4572,1261r-97,-36l4425,1186r-7,-20xe" filled="f" strokecolor="red" strokeweight=".96pt">
              <v:path arrowok="t"/>
            </v:shape>
            <v:shape id="_x0000_s2177" style="position:absolute;left:5771;top:386;width:1581;height:406" coordorigin="5771,386" coordsize="1581,406" path="m5872,754r-7,-31l5771,761r130,31l5872,754xe" fillcolor="red" stroked="f">
              <v:path arrowok="t"/>
            </v:shape>
            <v:shape id="_x0000_s2176" style="position:absolute;left:5771;top:386;width:1581;height:406" coordorigin="5771,386" coordsize="1581,406" path="m5901,792r-10,-43l7352,417r-7,-31l5884,719r-9,-44l5771,761r94,-38l5872,754r29,38xe" fillcolor="red" stroked="f">
              <v:path arrowok="t"/>
            </v:shape>
            <w10:wrap anchorx="page"/>
          </v:group>
        </w:pict>
      </w:r>
      <w:r w:rsidR="00F435A5">
        <w:rPr>
          <w:spacing w:val="-2"/>
          <w:position w:val="-1"/>
          <w:sz w:val="18"/>
          <w:szCs w:val="18"/>
        </w:rPr>
        <w:t>T</w:t>
      </w:r>
      <w:r w:rsidR="00F435A5">
        <w:rPr>
          <w:spacing w:val="-1"/>
          <w:position w:val="-1"/>
          <w:sz w:val="18"/>
          <w:szCs w:val="18"/>
        </w:rPr>
        <w:t>e</w:t>
      </w:r>
      <w:r w:rsidR="00F435A5">
        <w:rPr>
          <w:position w:val="-1"/>
          <w:sz w:val="18"/>
          <w:szCs w:val="18"/>
        </w:rPr>
        <w:t>rl</w:t>
      </w:r>
      <w:r w:rsidR="00F435A5">
        <w:rPr>
          <w:spacing w:val="1"/>
          <w:position w:val="-1"/>
          <w:sz w:val="18"/>
          <w:szCs w:val="18"/>
        </w:rPr>
        <w:t>ih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position w:val="-1"/>
          <w:sz w:val="18"/>
          <w:szCs w:val="18"/>
        </w:rPr>
        <w:t>t</w:t>
      </w:r>
      <w:r w:rsidR="00F435A5">
        <w:rPr>
          <w:spacing w:val="1"/>
          <w:position w:val="-1"/>
          <w:sz w:val="18"/>
          <w:szCs w:val="18"/>
        </w:rPr>
        <w:t xml:space="preserve"> d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position w:val="-1"/>
          <w:sz w:val="18"/>
          <w:szCs w:val="18"/>
        </w:rPr>
        <w:t>ta</w:t>
      </w:r>
      <w:r w:rsidR="00F435A5">
        <w:rPr>
          <w:spacing w:val="1"/>
          <w:position w:val="-1"/>
          <w:sz w:val="18"/>
          <w:szCs w:val="18"/>
        </w:rPr>
        <w:t>n</w:t>
      </w:r>
      <w:r w:rsidR="00F435A5">
        <w:rPr>
          <w:spacing w:val="-4"/>
          <w:position w:val="-1"/>
          <w:sz w:val="18"/>
          <w:szCs w:val="18"/>
        </w:rPr>
        <w:t>y</w:t>
      </w:r>
      <w:r w:rsidR="00F435A5">
        <w:rPr>
          <w:position w:val="-1"/>
          <w:sz w:val="18"/>
          <w:szCs w:val="18"/>
        </w:rPr>
        <w:t>a s</w:t>
      </w:r>
      <w:r w:rsidR="00F435A5">
        <w:rPr>
          <w:spacing w:val="1"/>
          <w:position w:val="-1"/>
          <w:sz w:val="18"/>
          <w:szCs w:val="18"/>
        </w:rPr>
        <w:t>ud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position w:val="-1"/>
          <w:sz w:val="18"/>
          <w:szCs w:val="18"/>
        </w:rPr>
        <w:t>h</w:t>
      </w:r>
      <w:r w:rsidR="00F435A5">
        <w:rPr>
          <w:spacing w:val="1"/>
          <w:position w:val="-1"/>
          <w:sz w:val="18"/>
          <w:szCs w:val="18"/>
        </w:rPr>
        <w:t xml:space="preserve"> d</w:t>
      </w:r>
      <w:r w:rsidR="00F435A5">
        <w:rPr>
          <w:position w:val="-1"/>
          <w:sz w:val="18"/>
          <w:szCs w:val="18"/>
        </w:rPr>
        <w:t>ie</w:t>
      </w:r>
      <w:r w:rsidR="00F435A5">
        <w:rPr>
          <w:spacing w:val="1"/>
          <w:position w:val="-1"/>
          <w:sz w:val="18"/>
          <w:szCs w:val="18"/>
        </w:rPr>
        <w:t>d</w:t>
      </w:r>
      <w:r w:rsidR="00F435A5">
        <w:rPr>
          <w:position w:val="-1"/>
          <w:sz w:val="18"/>
          <w:szCs w:val="18"/>
        </w:rPr>
        <w:t>it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3" w:line="240" w:lineRule="exact"/>
        <w:rPr>
          <w:sz w:val="24"/>
          <w:szCs w:val="24"/>
        </w:rPr>
      </w:pPr>
    </w:p>
    <w:p w:rsidR="008F76AF" w:rsidRDefault="00F435A5">
      <w:pPr>
        <w:spacing w:before="29" w:line="260" w:lineRule="exact"/>
        <w:ind w:left="2583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4.28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Edit 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</w:t>
      </w:r>
    </w:p>
    <w:p w:rsidR="008F76AF" w:rsidRDefault="008F76AF">
      <w:pPr>
        <w:spacing w:line="200" w:lineRule="exact"/>
      </w:pP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18.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lete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Custo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before="3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000000">
      <w:pPr>
        <w:spacing w:before="36"/>
        <w:ind w:left="4494"/>
        <w:rPr>
          <w:sz w:val="18"/>
          <w:szCs w:val="18"/>
        </w:rPr>
      </w:pPr>
      <w:r>
        <w:pict>
          <v:group id="_x0000_s2171" style="position:absolute;left:0;text-align:left;margin-left:119.05pt;margin-top:-152pt;width:396.95pt;height:223.1pt;z-index:-11779;mso-position-horizontal-relative:page" coordorigin="2381,-3040" coordsize="7939,4462">
            <v:shape id="_x0000_s2174" type="#_x0000_t75" style="position:absolute;left:2381;top:-3040;width:7939;height:4462">
              <v:imagedata r:id="rId229" o:title=""/>
            </v:shape>
            <v:shape id="_x0000_s2173" style="position:absolute;left:5060;top:-927;width:1644;height:856" coordorigin="5060,-927" coordsize="1644,856" path="m5142,-868r-82,-59l5140,-819r20,-39l5142,-868xe" fillcolor="red" stroked="f">
              <v:path arrowok="t"/>
            </v:shape>
            <v:shape id="_x0000_s2172" style="position:absolute;left:5060;top:-927;width:1644;height:856" coordorigin="5060,-927" coordsize="1644,856" path="m5156,-895r4,37l6690,-71r15,-28l5174,-886r21,-40l5060,-927r82,59l5160,-858r-4,-37xe" fillcolor="red" stroked="f">
              <v:path arrowok="t"/>
            </v:shape>
            <w10:wrap anchorx="page"/>
          </v:group>
        </w:pict>
      </w:r>
      <w:r w:rsidR="00F435A5">
        <w:rPr>
          <w:spacing w:val="-2"/>
          <w:sz w:val="18"/>
          <w:szCs w:val="18"/>
        </w:rPr>
        <w:t>T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rl</w:t>
      </w:r>
      <w:r w:rsidR="00F435A5">
        <w:rPr>
          <w:spacing w:val="1"/>
          <w:sz w:val="18"/>
          <w:szCs w:val="18"/>
        </w:rPr>
        <w:t>ih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 xml:space="preserve"> 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ta s</w:t>
      </w:r>
      <w:r w:rsidR="00F435A5">
        <w:rPr>
          <w:spacing w:val="1"/>
          <w:sz w:val="18"/>
          <w:szCs w:val="18"/>
        </w:rPr>
        <w:t>ud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h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z w:val="18"/>
          <w:szCs w:val="18"/>
        </w:rPr>
        <w:t>ter</w:t>
      </w:r>
      <w:r w:rsidR="00F435A5">
        <w:rPr>
          <w:spacing w:val="1"/>
          <w:sz w:val="18"/>
          <w:szCs w:val="18"/>
        </w:rPr>
        <w:t>h</w:t>
      </w:r>
      <w:r w:rsidR="00F435A5">
        <w:rPr>
          <w:spacing w:val="-1"/>
          <w:sz w:val="18"/>
          <w:szCs w:val="18"/>
        </w:rPr>
        <w:t>ap</w:t>
      </w:r>
      <w:r w:rsidR="00F435A5">
        <w:rPr>
          <w:spacing w:val="1"/>
          <w:sz w:val="18"/>
          <w:szCs w:val="18"/>
        </w:rPr>
        <w:t>u</w:t>
      </w:r>
      <w:r w:rsidR="00F435A5">
        <w:rPr>
          <w:sz w:val="18"/>
          <w:szCs w:val="18"/>
        </w:rPr>
        <w:t>s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5" w:line="240" w:lineRule="exact"/>
        <w:rPr>
          <w:sz w:val="24"/>
          <w:szCs w:val="24"/>
        </w:rPr>
      </w:pPr>
    </w:p>
    <w:p w:rsidR="008F76AF" w:rsidRDefault="00F435A5">
      <w:pPr>
        <w:ind w:left="1896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29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000000">
      <w:pPr>
        <w:spacing w:line="200" w:lineRule="exact"/>
      </w:pPr>
      <w:r>
        <w:lastRenderedPageBreak/>
        <w:pict>
          <v:group id="_x0000_s2167" style="position:absolute;margin-left:149.5pt;margin-top:433.9pt;width:396.85pt;height:223.1pt;z-index:-11777;mso-position-horizontal-relative:page;mso-position-vertical-relative:page" coordorigin="2990,8678" coordsize="7937,4462">
            <v:shape id="_x0000_s2170" type="#_x0000_t75" style="position:absolute;left:2990;top:8678;width:7937;height:4462">
              <v:imagedata r:id="rId235" o:title=""/>
            </v:shape>
            <v:shape id="_x0000_s2169" style="position:absolute;left:5108;top:10126;width:1582;height:405" coordorigin="5108,10126" coordsize="1582,405" path="m5209,10492r-7,-30l5108,10499r131,32l5209,10492xe" fillcolor="red" stroked="f">
              <v:path arrowok="t"/>
            </v:shape>
            <v:shape id="_x0000_s2168" style="position:absolute;left:5108;top:10126;width:1582;height:405" coordorigin="5108,10126" coordsize="1582,405" path="m5239,10531r-10,-43l6691,10156r-7,-30l5222,10457r-10,-43l5108,10499r94,-37l5209,10492r30,39xe" fillcolor="red" stroked="f">
              <v:path arrowok="t"/>
            </v:shape>
            <w10:wrap anchorx="page" anchory="page"/>
          </v:group>
        </w:pict>
      </w:r>
      <w:r>
        <w:pict>
          <v:group id="_x0000_s2162" style="position:absolute;margin-left:124.55pt;margin-top:141.5pt;width:396.85pt;height:223.1pt;z-index:-11778;mso-position-horizontal-relative:page;mso-position-vertical-relative:page" coordorigin="2491,2830" coordsize="7937,4462">
            <v:shape id="_x0000_s2166" type="#_x0000_t75" style="position:absolute;left:2491;top:2830;width:7937;height:4462">
              <v:imagedata r:id="rId236" o:title=""/>
            </v:shape>
            <v:shape id="_x0000_s2165" style="position:absolute;left:3626;top:4841;width:6559;height:1130" coordorigin="3626,4841" coordsize="6559,1130" path="m3626,5406r43,-92l3722,5270r72,-43l3884,5186r108,-40l4118,5108r141,-36l4416,5038r171,-32l4772,4977r197,-27l5178,4925r221,-21l5629,4885r240,-15l6118,4857r256,-9l6637,4843r269,-2l7175,4843r263,5l7694,4857r249,13l8183,4885r230,19l8634,4925r209,25l9040,4977r185,29l9396,5038r157,34l9694,5108r126,38l9928,5186r90,41l10090,5270r53,44l10186,5406r-11,46l10090,5542r-72,43l9928,5626r-108,40l9694,5704r-141,36l9396,5774r-171,32l9040,5835r-197,27l8634,5887r-221,21l8183,5927r-240,15l7694,5955r-256,9l7175,5969r-269,2l6637,5969r-263,-5l6118,5955r-249,-13l5629,5927r-230,-19l5178,5887r-209,-25l4772,5835r-185,-29l4416,5774r-157,-34l4118,5704r-126,-38l3884,5626r-90,-41l3722,5542r-53,-44l3626,5406xe" filled="f" strokecolor="red" strokeweight=".96pt">
              <v:path arrowok="t"/>
            </v:shape>
            <v:shape id="_x0000_s2164" style="position:absolute;left:5608;top:4366;width:1581;height:405" coordorigin="5608,4366" coordsize="1581,405" path="m5709,4732r-7,-30l5608,4739r130,32l5709,4732xe" fillcolor="red" stroked="f">
              <v:path arrowok="t"/>
            </v:shape>
            <v:shape id="_x0000_s2163" style="position:absolute;left:5608;top:4366;width:1581;height:405" coordorigin="5608,4366" coordsize="1581,405" path="m5738,4771r-10,-43l7189,4396r-7,-30l5721,4697r-10,-43l5608,4739r94,-37l5709,4732r29,39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19.</w:t>
      </w:r>
      <w:r>
        <w:rPr>
          <w:spacing w:val="-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r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c</w:t>
      </w:r>
      <w:r>
        <w:rPr>
          <w:spacing w:val="-1"/>
          <w:position w:val="-1"/>
          <w:sz w:val="24"/>
          <w:szCs w:val="24"/>
        </w:rPr>
        <w:t>ce</w:t>
      </w:r>
      <w:r>
        <w:rPr>
          <w:position w:val="-1"/>
          <w:sz w:val="24"/>
          <w:szCs w:val="24"/>
        </w:rPr>
        <w:t>ss</w:t>
      </w:r>
    </w:p>
    <w:p w:rsidR="008F76AF" w:rsidRDefault="008F76AF">
      <w:pPr>
        <w:spacing w:before="6" w:line="120" w:lineRule="exact"/>
        <w:rPr>
          <w:sz w:val="13"/>
          <w:szCs w:val="13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00" w:lineRule="exact"/>
        <w:ind w:left="5365"/>
        <w:rPr>
          <w:sz w:val="18"/>
          <w:szCs w:val="18"/>
        </w:rPr>
      </w:pPr>
      <w:r>
        <w:rPr>
          <w:position w:val="-1"/>
          <w:sz w:val="18"/>
          <w:szCs w:val="18"/>
        </w:rPr>
        <w:t>H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l</w:t>
      </w:r>
      <w:r>
        <w:rPr>
          <w:spacing w:val="2"/>
          <w:position w:val="-1"/>
          <w:sz w:val="18"/>
          <w:szCs w:val="18"/>
        </w:rPr>
        <w:t>a</w:t>
      </w:r>
      <w:r>
        <w:rPr>
          <w:spacing w:val="-3"/>
          <w:position w:val="-1"/>
          <w:sz w:val="18"/>
          <w:szCs w:val="18"/>
        </w:rPr>
        <w:t>m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n</w:t>
      </w:r>
      <w:r>
        <w:rPr>
          <w:spacing w:val="1"/>
          <w:position w:val="-1"/>
          <w:sz w:val="18"/>
          <w:szCs w:val="18"/>
        </w:rPr>
        <w:t xml:space="preserve"> </w:t>
      </w:r>
      <w:r>
        <w:rPr>
          <w:spacing w:val="-1"/>
          <w:position w:val="-1"/>
          <w:sz w:val="18"/>
          <w:szCs w:val="18"/>
        </w:rPr>
        <w:t>v</w:t>
      </w:r>
      <w:r>
        <w:rPr>
          <w:position w:val="-1"/>
          <w:sz w:val="18"/>
          <w:szCs w:val="18"/>
        </w:rPr>
        <w:t>i</w:t>
      </w:r>
      <w:r>
        <w:rPr>
          <w:spacing w:val="2"/>
          <w:position w:val="-1"/>
          <w:sz w:val="18"/>
          <w:szCs w:val="18"/>
        </w:rPr>
        <w:t>e</w:t>
      </w:r>
      <w:r>
        <w:rPr>
          <w:position w:val="-1"/>
          <w:sz w:val="18"/>
          <w:szCs w:val="18"/>
        </w:rPr>
        <w:t>w</w:t>
      </w:r>
      <w:r>
        <w:rPr>
          <w:spacing w:val="-2"/>
          <w:position w:val="-1"/>
          <w:sz w:val="18"/>
          <w:szCs w:val="18"/>
        </w:rPr>
        <w:t xml:space="preserve"> </w:t>
      </w:r>
      <w:r>
        <w:rPr>
          <w:position w:val="-1"/>
          <w:sz w:val="18"/>
          <w:szCs w:val="18"/>
        </w:rPr>
        <w:t>U</w:t>
      </w:r>
      <w:r>
        <w:rPr>
          <w:spacing w:val="1"/>
          <w:position w:val="-1"/>
          <w:sz w:val="18"/>
          <w:szCs w:val="18"/>
        </w:rPr>
        <w:t>s</w:t>
      </w:r>
      <w:r>
        <w:rPr>
          <w:spacing w:val="-1"/>
          <w:position w:val="-1"/>
          <w:sz w:val="18"/>
          <w:szCs w:val="18"/>
        </w:rPr>
        <w:t>e</w:t>
      </w:r>
      <w:r>
        <w:rPr>
          <w:position w:val="-1"/>
          <w:sz w:val="18"/>
          <w:szCs w:val="18"/>
        </w:rPr>
        <w:t>r</w:t>
      </w:r>
      <w:r>
        <w:rPr>
          <w:spacing w:val="3"/>
          <w:position w:val="-1"/>
          <w:sz w:val="18"/>
          <w:szCs w:val="18"/>
        </w:rPr>
        <w:t xml:space="preserve"> </w:t>
      </w:r>
      <w:r>
        <w:rPr>
          <w:spacing w:val="-3"/>
          <w:position w:val="-1"/>
          <w:sz w:val="18"/>
          <w:szCs w:val="18"/>
        </w:rPr>
        <w:t>A</w:t>
      </w:r>
      <w:r>
        <w:rPr>
          <w:spacing w:val="-1"/>
          <w:position w:val="-1"/>
          <w:sz w:val="18"/>
          <w:szCs w:val="18"/>
        </w:rPr>
        <w:t>cc</w:t>
      </w:r>
      <w:r>
        <w:rPr>
          <w:spacing w:val="1"/>
          <w:position w:val="-1"/>
          <w:sz w:val="18"/>
          <w:szCs w:val="18"/>
        </w:rPr>
        <w:t>e</w:t>
      </w:r>
      <w:r>
        <w:rPr>
          <w:position w:val="-1"/>
          <w:sz w:val="18"/>
          <w:szCs w:val="18"/>
        </w:rPr>
        <w:t>ss</w:t>
      </w:r>
    </w:p>
    <w:p w:rsidR="008F76AF" w:rsidRDefault="008F76AF">
      <w:pPr>
        <w:spacing w:before="4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819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4.30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lam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r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c</w:t>
      </w:r>
      <w:r>
        <w:rPr>
          <w:spacing w:val="-1"/>
          <w:position w:val="-1"/>
          <w:sz w:val="24"/>
          <w:szCs w:val="24"/>
        </w:rPr>
        <w:t>ce</w:t>
      </w:r>
      <w:r>
        <w:rPr>
          <w:position w:val="-1"/>
          <w:sz w:val="24"/>
          <w:szCs w:val="24"/>
        </w:rPr>
        <w:t>ss</w:t>
      </w:r>
    </w:p>
    <w:p w:rsidR="008F76AF" w:rsidRDefault="008F76AF">
      <w:pPr>
        <w:spacing w:before="2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20.</w:t>
      </w:r>
      <w:r>
        <w:rPr>
          <w:spacing w:val="-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Add </w:t>
      </w:r>
      <w:r>
        <w:rPr>
          <w:spacing w:val="-1"/>
          <w:position w:val="-1"/>
          <w:sz w:val="24"/>
          <w:szCs w:val="24"/>
        </w:rPr>
        <w:t>U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r 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cce</w:t>
      </w:r>
      <w:r>
        <w:rPr>
          <w:position w:val="-1"/>
          <w:sz w:val="24"/>
          <w:szCs w:val="24"/>
        </w:rPr>
        <w:t>ss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5" w:line="220" w:lineRule="exact"/>
        <w:rPr>
          <w:sz w:val="22"/>
          <w:szCs w:val="22"/>
        </w:rPr>
      </w:pPr>
    </w:p>
    <w:p w:rsidR="008F76AF" w:rsidRDefault="00F435A5">
      <w:pPr>
        <w:spacing w:before="36" w:line="200" w:lineRule="exact"/>
        <w:ind w:left="4866"/>
        <w:rPr>
          <w:sz w:val="18"/>
          <w:szCs w:val="18"/>
        </w:rPr>
      </w:pPr>
      <w:r>
        <w:rPr>
          <w:position w:val="-1"/>
          <w:sz w:val="18"/>
          <w:szCs w:val="18"/>
        </w:rPr>
        <w:t>H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l</w:t>
      </w:r>
      <w:r>
        <w:rPr>
          <w:spacing w:val="2"/>
          <w:position w:val="-1"/>
          <w:sz w:val="18"/>
          <w:szCs w:val="18"/>
        </w:rPr>
        <w:t>a</w:t>
      </w:r>
      <w:r>
        <w:rPr>
          <w:spacing w:val="-3"/>
          <w:position w:val="-1"/>
          <w:sz w:val="18"/>
          <w:szCs w:val="18"/>
        </w:rPr>
        <w:t>m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n</w:t>
      </w:r>
      <w:r>
        <w:rPr>
          <w:spacing w:val="1"/>
          <w:position w:val="-1"/>
          <w:sz w:val="18"/>
          <w:szCs w:val="18"/>
        </w:rPr>
        <w:t xml:space="preserve"> </w:t>
      </w:r>
      <w:r>
        <w:rPr>
          <w:spacing w:val="-1"/>
          <w:position w:val="-1"/>
          <w:sz w:val="18"/>
          <w:szCs w:val="18"/>
        </w:rPr>
        <w:t>c</w:t>
      </w:r>
      <w:r>
        <w:rPr>
          <w:position w:val="-1"/>
          <w:sz w:val="18"/>
          <w:szCs w:val="18"/>
        </w:rPr>
        <w:t>r</w:t>
      </w:r>
      <w:r>
        <w:rPr>
          <w:spacing w:val="-1"/>
          <w:position w:val="-1"/>
          <w:sz w:val="18"/>
          <w:szCs w:val="18"/>
        </w:rPr>
        <w:t>ea</w:t>
      </w:r>
      <w:r>
        <w:rPr>
          <w:position w:val="-1"/>
          <w:sz w:val="18"/>
          <w:szCs w:val="18"/>
        </w:rPr>
        <w:t xml:space="preserve">te </w:t>
      </w:r>
      <w:r>
        <w:rPr>
          <w:spacing w:val="2"/>
          <w:position w:val="-1"/>
          <w:sz w:val="18"/>
          <w:szCs w:val="18"/>
        </w:rPr>
        <w:t>U</w:t>
      </w:r>
      <w:r>
        <w:rPr>
          <w:position w:val="-1"/>
          <w:sz w:val="18"/>
          <w:szCs w:val="18"/>
        </w:rPr>
        <w:t>s</w:t>
      </w:r>
      <w:r>
        <w:rPr>
          <w:spacing w:val="-1"/>
          <w:position w:val="-1"/>
          <w:sz w:val="18"/>
          <w:szCs w:val="18"/>
        </w:rPr>
        <w:t>e</w:t>
      </w:r>
      <w:r>
        <w:rPr>
          <w:position w:val="-1"/>
          <w:sz w:val="18"/>
          <w:szCs w:val="18"/>
        </w:rPr>
        <w:t>r</w:t>
      </w:r>
      <w:r>
        <w:rPr>
          <w:spacing w:val="3"/>
          <w:position w:val="-1"/>
          <w:sz w:val="18"/>
          <w:szCs w:val="18"/>
        </w:rPr>
        <w:t xml:space="preserve"> </w:t>
      </w:r>
      <w:r>
        <w:rPr>
          <w:spacing w:val="-3"/>
          <w:position w:val="-1"/>
          <w:sz w:val="18"/>
          <w:szCs w:val="18"/>
        </w:rPr>
        <w:t>A</w:t>
      </w:r>
      <w:r>
        <w:rPr>
          <w:spacing w:val="-1"/>
          <w:position w:val="-1"/>
          <w:sz w:val="18"/>
          <w:szCs w:val="18"/>
        </w:rPr>
        <w:t>c</w:t>
      </w:r>
      <w:r>
        <w:rPr>
          <w:spacing w:val="1"/>
          <w:position w:val="-1"/>
          <w:sz w:val="18"/>
          <w:szCs w:val="18"/>
        </w:rPr>
        <w:t>c</w:t>
      </w:r>
      <w:r>
        <w:rPr>
          <w:spacing w:val="-1"/>
          <w:position w:val="-1"/>
          <w:sz w:val="18"/>
          <w:szCs w:val="18"/>
        </w:rPr>
        <w:t>e</w:t>
      </w:r>
      <w:r>
        <w:rPr>
          <w:position w:val="-1"/>
          <w:sz w:val="18"/>
          <w:szCs w:val="18"/>
        </w:rPr>
        <w:t>ss</w:t>
      </w:r>
    </w:p>
    <w:p w:rsidR="008F76AF" w:rsidRDefault="008F76AF">
      <w:pPr>
        <w:spacing w:before="8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3239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4.31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Add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cce</w:t>
      </w:r>
      <w:r>
        <w:rPr>
          <w:sz w:val="24"/>
          <w:szCs w:val="24"/>
        </w:rPr>
        <w:t>ss</w:t>
      </w:r>
    </w:p>
    <w:p w:rsidR="008F76AF" w:rsidRDefault="008F76AF">
      <w:pPr>
        <w:spacing w:before="1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000000">
      <w:pPr>
        <w:spacing w:before="36" w:line="267" w:lineRule="auto"/>
        <w:ind w:left="4218" w:right="2684"/>
        <w:rPr>
          <w:sz w:val="18"/>
          <w:szCs w:val="18"/>
        </w:rPr>
      </w:pPr>
      <w:r>
        <w:pict>
          <v:group id="_x0000_s2158" style="position:absolute;left:0;text-align:left;margin-left:101.3pt;margin-top:113.4pt;width:396.85pt;height:223.1pt;z-index:-11775;mso-position-horizontal-relative:page;mso-position-vertical-relative:page" coordorigin="2026,2268" coordsize="7937,4462">
            <v:shape id="_x0000_s2161" type="#_x0000_t75" style="position:absolute;left:2026;top:2268;width:7937;height:4462">
              <v:imagedata r:id="rId237" o:title=""/>
            </v:shape>
            <v:shape id="_x0000_s2160" style="position:absolute;left:4463;top:3968;width:1582;height:405" coordorigin="4463,3968" coordsize="1582,405" path="m4564,4334r-7,-31l4463,4341r130,32l4564,4334xe" fillcolor="red" stroked="f">
              <v:path arrowok="t"/>
            </v:shape>
            <v:shape id="_x0000_s2159" style="position:absolute;left:4463;top:3968;width:1582;height:405" coordorigin="4463,3968" coordsize="1582,405" path="m4593,4373r-10,-43l6045,3998r-7,-30l4576,4299r-9,-43l4463,4341r94,-38l4564,4334r29,39xe" fillcolor="red" stroked="f">
              <v:path arrowok="t"/>
            </v:shape>
            <w10:wrap anchorx="page" anchory="page"/>
          </v:group>
        </w:pict>
      </w:r>
      <w:r w:rsidR="00F435A5">
        <w:rPr>
          <w:spacing w:val="-2"/>
          <w:sz w:val="18"/>
          <w:szCs w:val="18"/>
        </w:rPr>
        <w:t>T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rl</w:t>
      </w:r>
      <w:r w:rsidR="00F435A5">
        <w:rPr>
          <w:spacing w:val="1"/>
          <w:sz w:val="18"/>
          <w:szCs w:val="18"/>
        </w:rPr>
        <w:t>ih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 xml:space="preserve"> 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ta ti</w:t>
      </w:r>
      <w:r w:rsidR="00F435A5">
        <w:rPr>
          <w:spacing w:val="1"/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k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pacing w:val="1"/>
          <w:sz w:val="18"/>
          <w:szCs w:val="18"/>
        </w:rPr>
        <w:t>d</w:t>
      </w:r>
      <w:r w:rsidR="00F435A5">
        <w:rPr>
          <w:sz w:val="18"/>
          <w:szCs w:val="18"/>
        </w:rPr>
        <w:t>i</w:t>
      </w:r>
      <w:r w:rsidR="00F435A5">
        <w:rPr>
          <w:spacing w:val="1"/>
          <w:sz w:val="18"/>
          <w:szCs w:val="18"/>
        </w:rPr>
        <w:t>i</w:t>
      </w:r>
      <w:r w:rsidR="00F435A5">
        <w:rPr>
          <w:sz w:val="18"/>
          <w:szCs w:val="18"/>
        </w:rPr>
        <w:t xml:space="preserve">si </w:t>
      </w:r>
      <w:r w:rsidR="00F435A5">
        <w:rPr>
          <w:spacing w:val="1"/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e</w:t>
      </w:r>
      <w:r w:rsidR="00F435A5">
        <w:rPr>
          <w:spacing w:val="1"/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>ga</w:t>
      </w:r>
      <w:r w:rsidR="00F435A5">
        <w:rPr>
          <w:sz w:val="18"/>
          <w:szCs w:val="18"/>
        </w:rPr>
        <w:t>n</w:t>
      </w:r>
      <w:r w:rsidR="00F435A5">
        <w:rPr>
          <w:spacing w:val="1"/>
          <w:sz w:val="18"/>
          <w:szCs w:val="18"/>
        </w:rPr>
        <w:t xml:space="preserve"> b</w:t>
      </w:r>
      <w:r w:rsidR="00F435A5">
        <w:rPr>
          <w:spacing w:val="-1"/>
          <w:sz w:val="18"/>
          <w:szCs w:val="18"/>
        </w:rPr>
        <w:t>e</w:t>
      </w:r>
      <w:r w:rsidR="00F435A5">
        <w:rPr>
          <w:spacing w:val="1"/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r</w:t>
      </w:r>
      <w:r w:rsidR="00F435A5">
        <w:rPr>
          <w:spacing w:val="-2"/>
          <w:sz w:val="18"/>
          <w:szCs w:val="18"/>
        </w:rPr>
        <w:t xml:space="preserve"> </w:t>
      </w:r>
      <w:r w:rsidR="00F435A5">
        <w:rPr>
          <w:spacing w:val="1"/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m</w:t>
      </w:r>
      <w:r w:rsidR="00F435A5">
        <w:rPr>
          <w:spacing w:val="-1"/>
          <w:sz w:val="18"/>
          <w:szCs w:val="18"/>
        </w:rPr>
        <w:t xml:space="preserve"> e</w:t>
      </w:r>
      <w:r w:rsidR="00F435A5">
        <w:rPr>
          <w:sz w:val="18"/>
          <w:szCs w:val="18"/>
        </w:rPr>
        <w:t>rr</w:t>
      </w:r>
      <w:r w:rsidR="00F435A5">
        <w:rPr>
          <w:spacing w:val="1"/>
          <w:sz w:val="18"/>
          <w:szCs w:val="18"/>
        </w:rPr>
        <w:t>o</w:t>
      </w:r>
      <w:r w:rsidR="00F435A5">
        <w:rPr>
          <w:sz w:val="18"/>
          <w:szCs w:val="18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7" w:line="220" w:lineRule="exact"/>
        <w:rPr>
          <w:sz w:val="22"/>
          <w:szCs w:val="22"/>
        </w:rPr>
      </w:pPr>
    </w:p>
    <w:p w:rsidR="008F76AF" w:rsidRDefault="00F435A5">
      <w:pPr>
        <w:spacing w:line="260" w:lineRule="exact"/>
        <w:ind w:left="1764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 xml:space="preserve">32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r d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 tidak l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6" w:line="260" w:lineRule="exact"/>
        <w:rPr>
          <w:sz w:val="26"/>
          <w:szCs w:val="26"/>
        </w:rPr>
      </w:pPr>
    </w:p>
    <w:p w:rsidR="008F76AF" w:rsidRDefault="00000000">
      <w:pPr>
        <w:spacing w:before="36" w:line="260" w:lineRule="auto"/>
        <w:ind w:left="4105" w:right="2382"/>
        <w:rPr>
          <w:sz w:val="18"/>
          <w:szCs w:val="18"/>
        </w:rPr>
      </w:pPr>
      <w:r>
        <w:pict>
          <v:group id="_x0000_s2153" style="position:absolute;left:0;text-align:left;margin-left:96.7pt;margin-top:-28.65pt;width:396.85pt;height:223.1pt;z-index:-11776;mso-position-horizontal-relative:page" coordorigin="1934,-573" coordsize="7937,4462">
            <v:shape id="_x0000_s2157" type="#_x0000_t75" style="position:absolute;left:1934;top:-573;width:7937;height:4462">
              <v:imagedata r:id="rId238" o:title=""/>
            </v:shape>
            <v:shape id="_x0000_s2156" style="position:absolute;left:2880;top:2214;width:6197;height:410" coordorigin="2880,2214" coordsize="6197,410" path="m2880,2419r90,-49l3038,2354r85,-15l3226,2325r118,-14l3478,2298r148,-13l3787,2274r175,-11l4149,2253r197,-8l4555,2237r217,-7l4999,2224r235,-4l5476,2217r248,-2l5978,2214r255,1l6481,2217r242,3l6958,2224r226,6l7402,2237r209,8l7808,2253r187,10l8169,2274r162,11l8479,2298r134,13l8731,2325r102,14l8919,2354r68,16l9067,2402r10,17l9067,2436r-80,32l8919,2484r-86,15l8731,2513r-118,14l8479,2540r-148,13l8169,2564r-174,11l7808,2585r-197,9l7402,2601r-218,7l6958,2614r-235,4l6481,2622r-248,2l5978,2624r-254,l5476,2622r-242,-4l4999,2614r-227,-6l4555,2601r-209,-7l4149,2585r-187,-10l3788,2564r-162,-11l3478,2540r-134,-13l3226,2513r-103,-14l3038,2484r-68,-16l2890,2436r-10,-17xe" filled="f" strokecolor="red" strokeweight=".96pt">
              <v:path arrowok="t"/>
            </v:shape>
            <v:shape id="_x0000_s2155" style="position:absolute;left:4244;top:1361;width:1408;height:764" coordorigin="4244,1361" coordsize="1408,764" path="m4343,2055r-21,-40l4244,2125r135,-4l4358,2082r-18,10l4325,2064r18,-9xe" fillcolor="red" stroked="f">
              <v:path arrowok="t"/>
            </v:shape>
            <v:shape id="_x0000_s2154" style="position:absolute;left:4244;top:1361;width:1408;height:764" coordorigin="4244,1361" coordsize="1408,764" path="m4325,2064r15,28l4358,2082,5653,1389r-15,-28l4343,2055r-18,9xe" fillcolor="red" stroked="f">
              <v:path arrowok="t"/>
            </v:shape>
            <w10:wrap anchorx="page"/>
          </v:group>
        </w:pict>
      </w:r>
      <w:r w:rsidR="00F435A5">
        <w:rPr>
          <w:spacing w:val="-2"/>
          <w:sz w:val="18"/>
          <w:szCs w:val="18"/>
        </w:rPr>
        <w:t>T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rl</w:t>
      </w:r>
      <w:r w:rsidR="00F435A5">
        <w:rPr>
          <w:spacing w:val="1"/>
          <w:sz w:val="18"/>
          <w:szCs w:val="18"/>
        </w:rPr>
        <w:t>ih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 xml:space="preserve"> 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ta s</w:t>
      </w:r>
      <w:r w:rsidR="00F435A5">
        <w:rPr>
          <w:spacing w:val="1"/>
          <w:sz w:val="18"/>
          <w:szCs w:val="18"/>
        </w:rPr>
        <w:t>ud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h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pacing w:val="1"/>
          <w:sz w:val="18"/>
          <w:szCs w:val="18"/>
        </w:rPr>
        <w:t>b</w:t>
      </w:r>
      <w:r w:rsidR="00F435A5">
        <w:rPr>
          <w:spacing w:val="-1"/>
          <w:sz w:val="18"/>
          <w:szCs w:val="18"/>
        </w:rPr>
        <w:t>e</w:t>
      </w:r>
      <w:r w:rsidR="00F435A5">
        <w:rPr>
          <w:spacing w:val="1"/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r</w:t>
      </w:r>
      <w:r w:rsidR="00F435A5">
        <w:rPr>
          <w:spacing w:val="-2"/>
          <w:sz w:val="18"/>
          <w:szCs w:val="18"/>
        </w:rPr>
        <w:t xml:space="preserve"> </w:t>
      </w:r>
      <w:r w:rsidR="00F435A5">
        <w:rPr>
          <w:spacing w:val="1"/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n ta</w:t>
      </w:r>
      <w:r w:rsidR="00F435A5">
        <w:rPr>
          <w:spacing w:val="-4"/>
          <w:sz w:val="18"/>
          <w:szCs w:val="18"/>
        </w:rPr>
        <w:t>m</w:t>
      </w:r>
      <w:r w:rsidR="00F435A5">
        <w:rPr>
          <w:spacing w:val="1"/>
          <w:sz w:val="18"/>
          <w:szCs w:val="18"/>
        </w:rPr>
        <w:t>p</w:t>
      </w:r>
      <w:r w:rsidR="00F435A5">
        <w:rPr>
          <w:sz w:val="18"/>
          <w:szCs w:val="18"/>
        </w:rPr>
        <w:t>il</w:t>
      </w:r>
      <w:r w:rsidR="00F435A5">
        <w:rPr>
          <w:spacing w:val="1"/>
          <w:sz w:val="18"/>
          <w:szCs w:val="18"/>
        </w:rPr>
        <w:t xml:space="preserve"> d</w:t>
      </w:r>
      <w:r w:rsidR="00F435A5">
        <w:rPr>
          <w:sz w:val="18"/>
          <w:szCs w:val="18"/>
        </w:rPr>
        <w:t>i</w:t>
      </w:r>
      <w:r w:rsidR="00F435A5">
        <w:rPr>
          <w:spacing w:val="1"/>
          <w:sz w:val="18"/>
          <w:szCs w:val="18"/>
        </w:rPr>
        <w:t>h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la</w:t>
      </w:r>
      <w:r w:rsidR="00F435A5">
        <w:rPr>
          <w:spacing w:val="-4"/>
          <w:sz w:val="18"/>
          <w:szCs w:val="18"/>
        </w:rPr>
        <w:t>m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n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pacing w:val="-1"/>
          <w:sz w:val="18"/>
          <w:szCs w:val="18"/>
        </w:rPr>
        <w:t>v</w:t>
      </w:r>
      <w:r w:rsidR="00F435A5">
        <w:rPr>
          <w:sz w:val="18"/>
          <w:szCs w:val="18"/>
        </w:rPr>
        <w:t>i</w:t>
      </w:r>
      <w:r w:rsidR="00F435A5">
        <w:rPr>
          <w:spacing w:val="2"/>
          <w:sz w:val="18"/>
          <w:szCs w:val="18"/>
        </w:rPr>
        <w:t>e</w:t>
      </w:r>
      <w:r w:rsidR="00F435A5">
        <w:rPr>
          <w:sz w:val="18"/>
          <w:szCs w:val="18"/>
        </w:rPr>
        <w:t>w</w:t>
      </w:r>
      <w:r w:rsidR="00F435A5">
        <w:rPr>
          <w:spacing w:val="-2"/>
          <w:sz w:val="18"/>
          <w:szCs w:val="18"/>
        </w:rPr>
        <w:t xml:space="preserve"> </w:t>
      </w:r>
      <w:r w:rsidR="00F435A5">
        <w:rPr>
          <w:sz w:val="18"/>
          <w:szCs w:val="18"/>
        </w:rPr>
        <w:t>U</w:t>
      </w:r>
      <w:r w:rsidR="00F435A5">
        <w:rPr>
          <w:spacing w:val="1"/>
          <w:sz w:val="18"/>
          <w:szCs w:val="18"/>
        </w:rPr>
        <w:t>s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 xml:space="preserve">r </w:t>
      </w:r>
      <w:r w:rsidR="00F435A5">
        <w:rPr>
          <w:spacing w:val="-3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c</w:t>
      </w:r>
      <w:r w:rsidR="00F435A5">
        <w:rPr>
          <w:spacing w:val="-1"/>
          <w:sz w:val="18"/>
          <w:szCs w:val="18"/>
        </w:rPr>
        <w:t>ce</w:t>
      </w:r>
      <w:r w:rsidR="00F435A5">
        <w:rPr>
          <w:sz w:val="18"/>
          <w:szCs w:val="18"/>
        </w:rPr>
        <w:t>ss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6" w:line="240" w:lineRule="exact"/>
        <w:rPr>
          <w:sz w:val="24"/>
          <w:szCs w:val="24"/>
        </w:rPr>
      </w:pPr>
    </w:p>
    <w:p w:rsidR="008F76AF" w:rsidRDefault="00F435A5">
      <w:pPr>
        <w:ind w:left="1556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33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21.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lete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Us</w:t>
      </w:r>
      <w:r>
        <w:rPr>
          <w:spacing w:val="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r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c</w:t>
      </w:r>
      <w:r>
        <w:rPr>
          <w:spacing w:val="-1"/>
          <w:position w:val="-1"/>
          <w:sz w:val="24"/>
          <w:szCs w:val="24"/>
        </w:rPr>
        <w:t>ce</w:t>
      </w:r>
      <w:r>
        <w:rPr>
          <w:position w:val="-1"/>
          <w:sz w:val="24"/>
          <w:szCs w:val="24"/>
        </w:rPr>
        <w:t>ss</w:t>
      </w:r>
    </w:p>
    <w:p w:rsidR="008F76AF" w:rsidRDefault="008F76AF">
      <w:pPr>
        <w:spacing w:before="3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000000">
      <w:pPr>
        <w:spacing w:before="36" w:line="261" w:lineRule="auto"/>
        <w:ind w:left="4653" w:right="2237"/>
        <w:rPr>
          <w:sz w:val="18"/>
          <w:szCs w:val="18"/>
        </w:rPr>
      </w:pPr>
      <w:r>
        <w:pict>
          <v:group id="_x0000_s2148" style="position:absolute;left:0;text-align:left;margin-left:113.4pt;margin-top:136.55pt;width:396.85pt;height:223.1pt;z-index:-11774;mso-position-horizontal-relative:page;mso-position-vertical-relative:page" coordorigin="2268,2731" coordsize="7937,4462">
            <v:shape id="_x0000_s2152" type="#_x0000_t75" style="position:absolute;left:2268;top:2731;width:7937;height:4462">
              <v:imagedata r:id="rId236" o:title=""/>
            </v:shape>
            <v:shape id="_x0000_s2151" style="position:absolute;left:3346;top:4728;width:6559;height:1130" coordorigin="3346,4728" coordsize="6559,1130" path="m3346,5293r43,-91l3441,5157r72,-42l3603,5073r109,-40l3837,4995r141,-36l4135,4925r171,-31l4491,4864r197,-27l4898,4813r220,-22l5349,4772r240,-15l5837,4744r256,-9l6356,4730r269,-2l6894,4730r263,5l7413,4744r249,13l7902,4772r230,19l8353,4813r209,24l8759,4864r185,30l9115,4925r157,34l9413,4995r126,38l9647,5073r91,42l9809,5157r53,45l9905,5293r-11,47l9809,5429r-71,43l9647,5513r-108,40l9413,5591r-141,36l9115,5661r-171,32l8759,5722r-197,27l8353,5774r-221,21l7902,5814r-240,16l7413,5842r-256,9l6894,5857r-269,1l6356,5857r-263,-6l5837,5842r-248,-12l5349,5814r-231,-19l4898,5774r-210,-25l4491,5722r-185,-29l4135,5661r-157,-34l3837,5591r-125,-38l3603,5513r-90,-41l3441,5429r-52,-44l3346,5293xe" filled="f" strokecolor="red" strokeweight=".96pt">
              <v:path arrowok="t"/>
            </v:shape>
            <v:shape id="_x0000_s2150" style="position:absolute;left:5032;top:4294;width:1184;height:396" coordorigin="5032,4294" coordsize="1184,396" path="m5132,4653r-9,-30l5032,4667r132,23l5132,4653xe" fillcolor="red" stroked="f">
              <v:path arrowok="t"/>
            </v:shape>
            <v:shape id="_x0000_s2149" style="position:absolute;left:5032;top:4294;width:1184;height:396" coordorigin="5032,4294" coordsize="1184,396" path="m5164,4690r-13,-43l6215,4324r-9,-30l5142,4617r-13,-42l5032,4667r91,-44l5132,4653r32,37xe" fillcolor="red" stroked="f">
              <v:path arrowok="t"/>
            </v:shape>
            <w10:wrap anchorx="page" anchory="page"/>
          </v:group>
        </w:pict>
      </w:r>
      <w:r w:rsidR="00F435A5">
        <w:rPr>
          <w:spacing w:val="-2"/>
          <w:sz w:val="18"/>
          <w:szCs w:val="18"/>
        </w:rPr>
        <w:t>T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rl</w:t>
      </w:r>
      <w:r w:rsidR="00F435A5">
        <w:rPr>
          <w:spacing w:val="1"/>
          <w:sz w:val="18"/>
          <w:szCs w:val="18"/>
        </w:rPr>
        <w:t>ih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 xml:space="preserve"> 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 xml:space="preserve">ta </w:t>
      </w:r>
      <w:r w:rsidR="00F435A5">
        <w:rPr>
          <w:spacing w:val="1"/>
          <w:sz w:val="18"/>
          <w:szCs w:val="18"/>
        </w:rPr>
        <w:t>u</w:t>
      </w:r>
      <w:r w:rsidR="00F435A5">
        <w:rPr>
          <w:sz w:val="18"/>
          <w:szCs w:val="18"/>
        </w:rPr>
        <w:t>s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z w:val="18"/>
          <w:szCs w:val="18"/>
        </w:rPr>
        <w:t>s</w:t>
      </w:r>
      <w:r w:rsidR="00F435A5">
        <w:rPr>
          <w:spacing w:val="1"/>
          <w:sz w:val="18"/>
          <w:szCs w:val="18"/>
        </w:rPr>
        <w:t>ud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h ter</w:t>
      </w:r>
      <w:r w:rsidR="00F435A5">
        <w:rPr>
          <w:spacing w:val="1"/>
          <w:sz w:val="18"/>
          <w:szCs w:val="18"/>
        </w:rPr>
        <w:t>h</w:t>
      </w:r>
      <w:r w:rsidR="00F435A5">
        <w:rPr>
          <w:spacing w:val="-1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pu</w:t>
      </w:r>
      <w:r w:rsidR="00F435A5">
        <w:rPr>
          <w:sz w:val="18"/>
          <w:szCs w:val="18"/>
        </w:rPr>
        <w:t>s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0" w:line="220" w:lineRule="exact"/>
        <w:rPr>
          <w:sz w:val="22"/>
          <w:szCs w:val="22"/>
        </w:rPr>
      </w:pPr>
    </w:p>
    <w:p w:rsidR="008F76AF" w:rsidRDefault="00F435A5">
      <w:pPr>
        <w:spacing w:before="29" w:line="260" w:lineRule="exact"/>
        <w:ind w:left="2454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4.34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nguj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lete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Us</w:t>
      </w:r>
      <w:r>
        <w:rPr>
          <w:spacing w:val="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before="20" w:line="280" w:lineRule="exact"/>
        <w:rPr>
          <w:sz w:val="28"/>
          <w:szCs w:val="28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22.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ra</w:t>
      </w:r>
      <w:r>
        <w:rPr>
          <w:position w:val="-1"/>
          <w:sz w:val="24"/>
          <w:szCs w:val="24"/>
        </w:rPr>
        <w:t>ns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3" w:line="260" w:lineRule="exact"/>
        <w:rPr>
          <w:sz w:val="26"/>
          <w:szCs w:val="26"/>
        </w:rPr>
      </w:pPr>
    </w:p>
    <w:p w:rsidR="008F76AF" w:rsidRDefault="00000000">
      <w:pPr>
        <w:spacing w:before="36" w:line="200" w:lineRule="exact"/>
        <w:ind w:left="5557"/>
        <w:rPr>
          <w:sz w:val="18"/>
          <w:szCs w:val="18"/>
        </w:rPr>
      </w:pPr>
      <w:r>
        <w:pict>
          <v:group id="_x0000_s2144" style="position:absolute;left:0;text-align:left;margin-left:113.4pt;margin-top:-73.25pt;width:396.85pt;height:223.1pt;z-index:-11773;mso-position-horizontal-relative:page" coordorigin="2268,-1465" coordsize="7937,4462">
            <v:shape id="_x0000_s2147" type="#_x0000_t75" style="position:absolute;left:2268;top:-1465;width:7937;height:4462">
              <v:imagedata r:id="rId239" o:title=""/>
            </v:shape>
            <v:shape id="_x0000_s2146" style="position:absolute;left:5936;top:254;width:1184;height:396" coordorigin="5936,254" coordsize="1184,396" path="m6037,612r-9,-29l5936,627r133,22l6037,612xe" fillcolor="red" stroked="f">
              <v:path arrowok="t"/>
            </v:shape>
            <v:shape id="_x0000_s2145" style="position:absolute;left:5936;top:254;width:1184;height:396" coordorigin="5936,254" coordsize="1184,396" path="m6069,649r-13,-42l7120,284r-9,-30l6047,577r-13,-43l5936,627r92,-44l6037,612r32,37xe" fillcolor="red" stroked="f">
              <v:path arrowok="t"/>
            </v:shape>
            <w10:wrap anchorx="page"/>
          </v:group>
        </w:pict>
      </w:r>
      <w:r w:rsidR="00F435A5">
        <w:rPr>
          <w:position w:val="-1"/>
          <w:sz w:val="18"/>
          <w:szCs w:val="18"/>
        </w:rPr>
        <w:t>H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position w:val="-1"/>
          <w:sz w:val="18"/>
          <w:szCs w:val="18"/>
        </w:rPr>
        <w:t>l</w:t>
      </w:r>
      <w:r w:rsidR="00F435A5">
        <w:rPr>
          <w:spacing w:val="2"/>
          <w:position w:val="-1"/>
          <w:sz w:val="18"/>
          <w:szCs w:val="18"/>
        </w:rPr>
        <w:t>a</w:t>
      </w:r>
      <w:r w:rsidR="00F435A5">
        <w:rPr>
          <w:spacing w:val="-3"/>
          <w:position w:val="-1"/>
          <w:sz w:val="18"/>
          <w:szCs w:val="18"/>
        </w:rPr>
        <w:t>m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position w:val="-1"/>
          <w:sz w:val="18"/>
          <w:szCs w:val="18"/>
        </w:rPr>
        <w:t>n</w:t>
      </w:r>
      <w:r w:rsidR="00F435A5">
        <w:rPr>
          <w:spacing w:val="1"/>
          <w:position w:val="-1"/>
          <w:sz w:val="18"/>
          <w:szCs w:val="18"/>
        </w:rPr>
        <w:t xml:space="preserve"> </w:t>
      </w:r>
      <w:r w:rsidR="00F435A5">
        <w:rPr>
          <w:spacing w:val="-1"/>
          <w:position w:val="-1"/>
          <w:sz w:val="18"/>
          <w:szCs w:val="18"/>
        </w:rPr>
        <w:t>v</w:t>
      </w:r>
      <w:r w:rsidR="00F435A5">
        <w:rPr>
          <w:position w:val="-1"/>
          <w:sz w:val="18"/>
          <w:szCs w:val="18"/>
        </w:rPr>
        <w:t>i</w:t>
      </w:r>
      <w:r w:rsidR="00F435A5">
        <w:rPr>
          <w:spacing w:val="2"/>
          <w:position w:val="-1"/>
          <w:sz w:val="18"/>
          <w:szCs w:val="18"/>
        </w:rPr>
        <w:t>e</w:t>
      </w:r>
      <w:r w:rsidR="00F435A5">
        <w:rPr>
          <w:position w:val="-1"/>
          <w:sz w:val="18"/>
          <w:szCs w:val="18"/>
        </w:rPr>
        <w:t xml:space="preserve">w </w:t>
      </w:r>
      <w:r w:rsidR="00F435A5">
        <w:rPr>
          <w:spacing w:val="-2"/>
          <w:position w:val="-1"/>
          <w:sz w:val="18"/>
          <w:szCs w:val="18"/>
        </w:rPr>
        <w:t>T</w:t>
      </w:r>
      <w:r w:rsidR="00F435A5">
        <w:rPr>
          <w:position w:val="-1"/>
          <w:sz w:val="18"/>
          <w:szCs w:val="18"/>
        </w:rPr>
        <w:t>r</w:t>
      </w:r>
      <w:r w:rsidR="00F435A5">
        <w:rPr>
          <w:spacing w:val="-1"/>
          <w:position w:val="-1"/>
          <w:sz w:val="18"/>
          <w:szCs w:val="18"/>
        </w:rPr>
        <w:t>a</w:t>
      </w:r>
      <w:r w:rsidR="00F435A5">
        <w:rPr>
          <w:spacing w:val="1"/>
          <w:position w:val="-1"/>
          <w:sz w:val="18"/>
          <w:szCs w:val="18"/>
        </w:rPr>
        <w:t>n</w:t>
      </w:r>
      <w:r w:rsidR="00F435A5">
        <w:rPr>
          <w:position w:val="-1"/>
          <w:sz w:val="18"/>
          <w:szCs w:val="18"/>
        </w:rPr>
        <w:t>s</w:t>
      </w:r>
      <w:r w:rsidR="00F435A5">
        <w:rPr>
          <w:spacing w:val="-1"/>
          <w:position w:val="-1"/>
          <w:sz w:val="18"/>
          <w:szCs w:val="18"/>
        </w:rPr>
        <w:t>ac</w:t>
      </w:r>
      <w:r w:rsidR="00F435A5">
        <w:rPr>
          <w:position w:val="-1"/>
          <w:sz w:val="18"/>
          <w:szCs w:val="18"/>
        </w:rPr>
        <w:t>t</w:t>
      </w:r>
      <w:r w:rsidR="00F435A5">
        <w:rPr>
          <w:spacing w:val="1"/>
          <w:position w:val="-1"/>
          <w:sz w:val="18"/>
          <w:szCs w:val="18"/>
        </w:rPr>
        <w:t>io</w:t>
      </w:r>
      <w:r w:rsidR="00F435A5">
        <w:rPr>
          <w:position w:val="-1"/>
          <w:sz w:val="18"/>
          <w:szCs w:val="18"/>
        </w:rPr>
        <w:t>n</w:t>
      </w:r>
    </w:p>
    <w:p w:rsidR="008F76AF" w:rsidRDefault="008F76AF">
      <w:pPr>
        <w:spacing w:before="6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454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4.35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iew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000000">
      <w:pPr>
        <w:spacing w:line="200" w:lineRule="exact"/>
      </w:pPr>
      <w:r>
        <w:lastRenderedPageBreak/>
        <w:pict>
          <v:group id="_x0000_s2140" style="position:absolute;margin-left:135.85pt;margin-top:423.25pt;width:396.85pt;height:223.1pt;z-index:-11771;mso-position-horizontal-relative:page;mso-position-vertical-relative:page" coordorigin="2717,8465" coordsize="7937,4462">
            <v:shape id="_x0000_s2143" type="#_x0000_t75" style="position:absolute;left:2717;top:8465;width:7937;height:4462">
              <v:imagedata r:id="rId240" o:title=""/>
            </v:shape>
            <v:shape id="_x0000_s2142" style="position:absolute;left:5154;top:10513;width:1513;height:1123" coordorigin="5154,10513" coordsize="1513,1123" path="m5241,11551r-26,-35l5154,11635r132,-23l5260,11577r-16,11l5225,11563r16,-12xe" fillcolor="red" stroked="f">
              <v:path arrowok="t"/>
            </v:shape>
            <v:shape id="_x0000_s2141" style="position:absolute;left:5154;top:10513;width:1513;height:1123" coordorigin="5154,10513" coordsize="1513,1123" path="m5225,11563r19,25l5260,11577,6667,10538r-18,-25l5241,11551r-16,12xe" fillcolor="red" stroked="f">
              <v:path arrowok="t"/>
            </v:shape>
            <w10:wrap anchorx="page" anchory="page"/>
          </v:group>
        </w:pict>
      </w:r>
      <w:r>
        <w:pict>
          <v:group id="_x0000_s2136" style="position:absolute;margin-left:131.15pt;margin-top:145.3pt;width:396.85pt;height:223.1pt;z-index:-11772;mso-position-horizontal-relative:page;mso-position-vertical-relative:page" coordorigin="2623,2906" coordsize="7937,4462">
            <v:shape id="_x0000_s2139" type="#_x0000_t75" style="position:absolute;left:2623;top:2906;width:7937;height:4462">
              <v:imagedata r:id="rId241" o:title=""/>
            </v:shape>
            <v:shape id="_x0000_s2138" style="position:absolute;left:6011;top:4378;width:1582;height:406" coordorigin="6011,4378" coordsize="1582,406" path="m6112,4745r-7,-30l6011,4752r130,32l6112,4745xe" fillcolor="red" stroked="f">
              <v:path arrowok="t"/>
            </v:shape>
            <v:shape id="_x0000_s2137" style="position:absolute;left:6011;top:4378;width:1582;height:406" coordorigin="6011,4378" coordsize="1582,406" path="m6141,4784r-10,-43l7593,4408r-7,-30l6124,4710r-9,-43l6011,4752r94,-37l6112,4745r29,39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23.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Add </w:t>
      </w:r>
      <w:r>
        <w:rPr>
          <w:spacing w:val="-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ns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before="3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61" w:lineRule="auto"/>
        <w:ind w:left="5738" w:right="1202"/>
        <w:jc w:val="right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 ti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</w:t>
      </w:r>
      <w:r>
        <w:rPr>
          <w:sz w:val="18"/>
          <w:szCs w:val="18"/>
        </w:rPr>
        <w:t xml:space="preserve">si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b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-2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</w:t>
      </w:r>
      <w:r>
        <w:rPr>
          <w:spacing w:val="-2"/>
          <w:sz w:val="18"/>
          <w:szCs w:val="18"/>
        </w:rPr>
        <w:t>r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r</w:t>
      </w:r>
    </w:p>
    <w:p w:rsidR="008F76AF" w:rsidRDefault="008F76AF">
      <w:pPr>
        <w:spacing w:before="4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left="1853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 xml:space="preserve">36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2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r</w:t>
      </w:r>
      <w:r>
        <w:rPr>
          <w:spacing w:val="-2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na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 tidak diisi deng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le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</w:p>
    <w:p w:rsidR="008F76AF" w:rsidRDefault="008F76AF">
      <w:pPr>
        <w:spacing w:before="9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61" w:lineRule="auto"/>
        <w:ind w:left="5200" w:right="1536"/>
        <w:jc w:val="both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ta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</w:t>
      </w:r>
      <w:r>
        <w:rPr>
          <w:sz w:val="18"/>
          <w:szCs w:val="18"/>
        </w:rPr>
        <w:t>si</w:t>
      </w:r>
      <w:r>
        <w:rPr>
          <w:spacing w:val="-2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 xml:space="preserve">n 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ta</w:t>
      </w:r>
      <w:r>
        <w:rPr>
          <w:spacing w:val="-4"/>
          <w:sz w:val="18"/>
          <w:szCs w:val="18"/>
        </w:rPr>
        <w:t>m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il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tail Or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ind w:left="1853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37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diisi deng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</w:p>
    <w:p w:rsidR="008F76AF" w:rsidRDefault="008F76AF">
      <w:pPr>
        <w:spacing w:before="7"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000000">
      <w:pPr>
        <w:spacing w:before="36" w:line="260" w:lineRule="auto"/>
        <w:ind w:left="4523" w:right="2318"/>
        <w:jc w:val="both"/>
        <w:rPr>
          <w:sz w:val="18"/>
          <w:szCs w:val="18"/>
        </w:rPr>
      </w:pPr>
      <w:r>
        <w:pict>
          <v:group id="_x0000_s2131" style="position:absolute;left:0;text-align:left;margin-left:102.25pt;margin-top:113.4pt;width:396.85pt;height:223.1pt;z-index:-11769;mso-position-horizontal-relative:page;mso-position-vertical-relative:page" coordorigin="2045,2268" coordsize="7937,4462">
            <v:shape id="_x0000_s2135" type="#_x0000_t75" style="position:absolute;left:2045;top:2268;width:7937;height:4462">
              <v:imagedata r:id="rId242" o:title=""/>
            </v:shape>
            <v:shape id="_x0000_s2134" style="position:absolute;left:3216;top:4020;width:6559;height:1130" coordorigin="3216,4020" coordsize="6559,1130" path="m3216,4585r43,-91l3311,4449r72,-42l3474,4365r108,-40l3707,4287r142,-36l4005,4217r172,-31l4361,4156r198,-27l4768,4105r220,-22l5219,4064r240,-15l5707,4036r257,-9l6227,4022r269,-2l6765,4022r263,5l7284,4036r248,13l7772,4064r231,19l8223,4105r209,24l8630,4156r185,30l8986,4217r156,34l9284,4287r125,38l9517,4365r91,42l9680,4449r52,45l9775,4585r-11,47l9680,4721r-72,43l9517,4805r-108,40l9284,4883r-142,36l8986,4953r-171,32l8630,5014r-198,27l8223,5066r-220,21l7772,5106r-240,16l7284,5134r-256,9l6765,5149r-269,1l6227,5149r-263,-6l5707,5134r-248,-12l5219,5106r-231,-19l4768,5066r-209,-25l4361,5014r-184,-29l4005,4953r-156,-34l3707,4883r-125,-38l3474,4805r-91,-41l3311,4721r-52,-44l3216,4585xe" filled="f" strokecolor="red" strokeweight=".96pt">
              <v:path arrowok="t"/>
            </v:shape>
            <v:shape id="_x0000_s2133" style="position:absolute;left:4900;top:3586;width:1183;height:396" coordorigin="4900,3586" coordsize="1183,396" path="m5000,3945r-9,-30l4900,3959r132,23l5000,3945xe" fillcolor="red" stroked="f">
              <v:path arrowok="t"/>
            </v:shape>
            <v:shape id="_x0000_s2132" style="position:absolute;left:4900;top:3586;width:1183;height:396" coordorigin="4900,3586" coordsize="1183,396" path="m5032,3982r-13,-43l6082,3616r-9,-30l5010,3909r-13,-42l4900,3959r91,-44l5000,3945r32,37xe" fillcolor="red" stroked="f">
              <v:path arrowok="t"/>
            </v:shape>
            <w10:wrap anchorx="page" anchory="page"/>
          </v:group>
        </w:pict>
      </w:r>
      <w:r w:rsidR="00F435A5">
        <w:rPr>
          <w:spacing w:val="-2"/>
          <w:sz w:val="18"/>
          <w:szCs w:val="18"/>
        </w:rPr>
        <w:t>T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rl</w:t>
      </w:r>
      <w:r w:rsidR="00F435A5">
        <w:rPr>
          <w:spacing w:val="1"/>
          <w:sz w:val="18"/>
          <w:szCs w:val="18"/>
        </w:rPr>
        <w:t>ih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 xml:space="preserve"> 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ta tr</w:t>
      </w:r>
      <w:r w:rsidR="00F435A5">
        <w:rPr>
          <w:spacing w:val="-1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n</w:t>
      </w:r>
      <w:r w:rsidR="00F435A5">
        <w:rPr>
          <w:sz w:val="18"/>
          <w:szCs w:val="18"/>
        </w:rPr>
        <w:t>s</w:t>
      </w:r>
      <w:r w:rsidR="00F435A5">
        <w:rPr>
          <w:spacing w:val="-1"/>
          <w:sz w:val="18"/>
          <w:szCs w:val="18"/>
        </w:rPr>
        <w:t>ac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>io</w:t>
      </w:r>
      <w:r w:rsidR="00F435A5">
        <w:rPr>
          <w:sz w:val="18"/>
          <w:szCs w:val="18"/>
        </w:rPr>
        <w:t>n ta</w:t>
      </w:r>
      <w:r w:rsidR="00F435A5">
        <w:rPr>
          <w:spacing w:val="-4"/>
          <w:sz w:val="18"/>
          <w:szCs w:val="18"/>
        </w:rPr>
        <w:t>m</w:t>
      </w:r>
      <w:r w:rsidR="00F435A5">
        <w:rPr>
          <w:spacing w:val="1"/>
          <w:sz w:val="18"/>
          <w:szCs w:val="18"/>
        </w:rPr>
        <w:t>p</w:t>
      </w:r>
      <w:r w:rsidR="00F435A5">
        <w:rPr>
          <w:sz w:val="18"/>
          <w:szCs w:val="18"/>
        </w:rPr>
        <w:t>il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pacing w:val="-1"/>
          <w:sz w:val="18"/>
          <w:szCs w:val="18"/>
        </w:rPr>
        <w:t>ke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>ik</w:t>
      </w:r>
      <w:r w:rsidR="00F435A5">
        <w:rPr>
          <w:sz w:val="18"/>
          <w:szCs w:val="18"/>
        </w:rPr>
        <w:t xml:space="preserve">a </w:t>
      </w:r>
      <w:r w:rsidR="00F435A5">
        <w:rPr>
          <w:spacing w:val="-1"/>
          <w:sz w:val="18"/>
          <w:szCs w:val="18"/>
        </w:rPr>
        <w:t>k</w:t>
      </w:r>
      <w:r w:rsidR="00F435A5">
        <w:rPr>
          <w:sz w:val="18"/>
          <w:szCs w:val="18"/>
        </w:rPr>
        <w:t>l</w:t>
      </w:r>
      <w:r w:rsidR="00F435A5">
        <w:rPr>
          <w:spacing w:val="1"/>
          <w:sz w:val="18"/>
          <w:szCs w:val="18"/>
        </w:rPr>
        <w:t>i</w:t>
      </w:r>
      <w:r w:rsidR="00F435A5">
        <w:rPr>
          <w:sz w:val="18"/>
          <w:szCs w:val="18"/>
        </w:rPr>
        <w:t>k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pacing w:val="1"/>
          <w:sz w:val="18"/>
          <w:szCs w:val="18"/>
        </w:rPr>
        <w:t>bu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>to</w:t>
      </w:r>
      <w:r w:rsidR="00F435A5">
        <w:rPr>
          <w:sz w:val="18"/>
          <w:szCs w:val="18"/>
        </w:rPr>
        <w:t>n tra</w:t>
      </w:r>
      <w:r w:rsidR="00F435A5">
        <w:rPr>
          <w:spacing w:val="1"/>
          <w:sz w:val="18"/>
          <w:szCs w:val="18"/>
        </w:rPr>
        <w:t>n</w:t>
      </w:r>
      <w:r w:rsidR="00F435A5">
        <w:rPr>
          <w:sz w:val="18"/>
          <w:szCs w:val="18"/>
        </w:rPr>
        <w:t>s</w:t>
      </w:r>
      <w:r w:rsidR="00F435A5">
        <w:rPr>
          <w:spacing w:val="-1"/>
          <w:sz w:val="18"/>
          <w:szCs w:val="18"/>
        </w:rPr>
        <w:t>ac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>io</w:t>
      </w:r>
      <w:r w:rsidR="00F435A5">
        <w:rPr>
          <w:sz w:val="18"/>
          <w:szCs w:val="18"/>
        </w:rPr>
        <w:t>n</w:t>
      </w:r>
    </w:p>
    <w:p w:rsidR="008F76AF" w:rsidRDefault="008F76AF">
      <w:pPr>
        <w:spacing w:before="1"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left="1760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 xml:space="preserve">38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nguj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ka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kl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 xml:space="preserve">k </w:t>
      </w:r>
      <w:r>
        <w:rPr>
          <w:spacing w:val="-2"/>
          <w:position w:val="-1"/>
          <w:sz w:val="24"/>
          <w:szCs w:val="24"/>
        </w:rPr>
        <w:t>B</w:t>
      </w:r>
      <w:r>
        <w:rPr>
          <w:position w:val="-1"/>
          <w:sz w:val="24"/>
          <w:szCs w:val="24"/>
        </w:rPr>
        <w:t>ut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on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ra</w:t>
      </w:r>
      <w:r>
        <w:rPr>
          <w:position w:val="-1"/>
          <w:sz w:val="24"/>
          <w:szCs w:val="24"/>
        </w:rPr>
        <w:t>ns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7" w:line="200" w:lineRule="exact"/>
      </w:pPr>
    </w:p>
    <w:p w:rsidR="008F76AF" w:rsidRDefault="00000000">
      <w:pPr>
        <w:spacing w:before="36" w:line="260" w:lineRule="auto"/>
        <w:ind w:left="4919" w:right="1571"/>
        <w:rPr>
          <w:sz w:val="18"/>
          <w:szCs w:val="18"/>
        </w:rPr>
      </w:pPr>
      <w:r>
        <w:pict>
          <v:group id="_x0000_s2127" style="position:absolute;left:0;text-align:left;margin-left:103.45pt;margin-top:-49.65pt;width:396.85pt;height:223.1pt;z-index:-11770;mso-position-horizontal-relative:page" coordorigin="2069,-993" coordsize="7937,4462">
            <v:shape id="_x0000_s2130" type="#_x0000_t75" style="position:absolute;left:2069;top:-993;width:7937;height:4462">
              <v:imagedata r:id="rId243" o:title=""/>
            </v:shape>
            <v:shape id="_x0000_s2129" style="position:absolute;left:4338;top:545;width:1979;height:1937" coordorigin="4338,545" coordsize="1979,1937" path="m4413,2388r-31,-32l4338,2483r128,-41l4435,2410r-15,14l4399,2402r14,-14xe" fillcolor="red" stroked="f">
              <v:path arrowok="t"/>
            </v:shape>
            <v:shape id="_x0000_s2128" style="position:absolute;left:4338;top:545;width:1979;height:1937" coordorigin="4338,545" coordsize="1979,1937" path="m4399,2402r21,22l4435,2410,6317,568r-22,-23l4413,2388r-14,14xe" fillcolor="red" stroked="f">
              <v:path arrowok="t"/>
            </v:shape>
            <w10:wrap anchorx="page"/>
          </v:group>
        </w:pict>
      </w:r>
      <w:r w:rsidR="00F435A5">
        <w:rPr>
          <w:spacing w:val="-3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p</w:t>
      </w:r>
      <w:r w:rsidR="00F435A5">
        <w:rPr>
          <w:spacing w:val="-1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b</w:t>
      </w:r>
      <w:r w:rsidR="00F435A5">
        <w:rPr>
          <w:sz w:val="18"/>
          <w:szCs w:val="18"/>
        </w:rPr>
        <w:t>i</w:t>
      </w:r>
      <w:r w:rsidR="00F435A5">
        <w:rPr>
          <w:spacing w:val="1"/>
          <w:sz w:val="18"/>
          <w:szCs w:val="18"/>
        </w:rPr>
        <w:t>l</w:t>
      </w:r>
      <w:r w:rsidR="00F435A5">
        <w:rPr>
          <w:sz w:val="18"/>
          <w:szCs w:val="18"/>
        </w:rPr>
        <w:t xml:space="preserve">a </w:t>
      </w:r>
      <w:r w:rsidR="00F435A5">
        <w:rPr>
          <w:spacing w:val="-1"/>
          <w:sz w:val="18"/>
          <w:szCs w:val="18"/>
        </w:rPr>
        <w:t>k</w:t>
      </w:r>
      <w:r w:rsidR="00F435A5">
        <w:rPr>
          <w:sz w:val="18"/>
          <w:szCs w:val="18"/>
        </w:rPr>
        <w:t>l</w:t>
      </w:r>
      <w:r w:rsidR="00F435A5">
        <w:rPr>
          <w:spacing w:val="1"/>
          <w:sz w:val="18"/>
          <w:szCs w:val="18"/>
        </w:rPr>
        <w:t>i</w:t>
      </w:r>
      <w:r w:rsidR="00F435A5">
        <w:rPr>
          <w:sz w:val="18"/>
          <w:szCs w:val="18"/>
        </w:rPr>
        <w:t>k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z w:val="18"/>
          <w:szCs w:val="18"/>
        </w:rPr>
        <w:t>C</w:t>
      </w:r>
      <w:r w:rsidR="00F435A5">
        <w:rPr>
          <w:spacing w:val="-1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>ce</w:t>
      </w:r>
      <w:r w:rsidR="00F435A5">
        <w:rPr>
          <w:sz w:val="18"/>
          <w:szCs w:val="18"/>
        </w:rPr>
        <w:t>l</w:t>
      </w:r>
      <w:r w:rsidR="00F435A5">
        <w:rPr>
          <w:spacing w:val="3"/>
          <w:sz w:val="18"/>
          <w:szCs w:val="18"/>
        </w:rPr>
        <w:t xml:space="preserve"> </w:t>
      </w:r>
      <w:r w:rsidR="00F435A5">
        <w:rPr>
          <w:spacing w:val="-4"/>
          <w:sz w:val="18"/>
          <w:szCs w:val="18"/>
        </w:rPr>
        <w:t>y</w:t>
      </w:r>
      <w:r w:rsidR="00F435A5">
        <w:rPr>
          <w:spacing w:val="-1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n</w:t>
      </w:r>
      <w:r w:rsidR="00F435A5">
        <w:rPr>
          <w:sz w:val="18"/>
          <w:szCs w:val="18"/>
        </w:rPr>
        <w:t>g</w:t>
      </w:r>
      <w:r w:rsidR="00F435A5">
        <w:rPr>
          <w:spacing w:val="-1"/>
          <w:sz w:val="18"/>
          <w:szCs w:val="18"/>
        </w:rPr>
        <w:t xml:space="preserve"> a</w:t>
      </w:r>
      <w:r w:rsidR="00F435A5">
        <w:rPr>
          <w:spacing w:val="1"/>
          <w:sz w:val="18"/>
          <w:szCs w:val="18"/>
        </w:rPr>
        <w:t>d</w:t>
      </w:r>
      <w:r w:rsidR="00F435A5">
        <w:rPr>
          <w:sz w:val="18"/>
          <w:szCs w:val="18"/>
        </w:rPr>
        <w:t xml:space="preserve">a </w:t>
      </w:r>
      <w:r w:rsidR="00F435A5">
        <w:rPr>
          <w:spacing w:val="1"/>
          <w:sz w:val="18"/>
          <w:szCs w:val="18"/>
        </w:rPr>
        <w:t>d</w:t>
      </w:r>
      <w:r w:rsidR="00F435A5">
        <w:rPr>
          <w:sz w:val="18"/>
          <w:szCs w:val="18"/>
        </w:rPr>
        <w:t>i</w:t>
      </w:r>
      <w:r w:rsidR="00F435A5">
        <w:rPr>
          <w:spacing w:val="-1"/>
          <w:sz w:val="18"/>
          <w:szCs w:val="18"/>
        </w:rPr>
        <w:t>k</w:t>
      </w:r>
      <w:r w:rsidR="00F435A5">
        <w:rPr>
          <w:spacing w:val="1"/>
          <w:sz w:val="18"/>
          <w:szCs w:val="18"/>
        </w:rPr>
        <w:t>o</w:t>
      </w:r>
      <w:r w:rsidR="00F435A5">
        <w:rPr>
          <w:sz w:val="18"/>
          <w:szCs w:val="18"/>
        </w:rPr>
        <w:t>l</w:t>
      </w:r>
      <w:r w:rsidR="00F435A5">
        <w:rPr>
          <w:spacing w:val="1"/>
          <w:sz w:val="18"/>
          <w:szCs w:val="18"/>
        </w:rPr>
        <w:t>o</w:t>
      </w:r>
      <w:r w:rsidR="00F435A5">
        <w:rPr>
          <w:sz w:val="18"/>
          <w:szCs w:val="18"/>
        </w:rPr>
        <w:t>m</w:t>
      </w:r>
      <w:r w:rsidR="00F435A5">
        <w:rPr>
          <w:spacing w:val="-3"/>
          <w:sz w:val="18"/>
          <w:szCs w:val="18"/>
        </w:rPr>
        <w:t xml:space="preserve"> </w:t>
      </w:r>
      <w:r w:rsidR="00F435A5">
        <w:rPr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tail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z w:val="18"/>
          <w:szCs w:val="18"/>
        </w:rPr>
        <w:t>Or</w:t>
      </w:r>
      <w:r w:rsidR="00F435A5">
        <w:rPr>
          <w:spacing w:val="1"/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r,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pacing w:val="-3"/>
          <w:sz w:val="18"/>
          <w:szCs w:val="18"/>
        </w:rPr>
        <w:t>m</w:t>
      </w:r>
      <w:r w:rsidR="00F435A5">
        <w:rPr>
          <w:spacing w:val="-1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k</w:t>
      </w:r>
      <w:r w:rsidR="00F435A5">
        <w:rPr>
          <w:sz w:val="18"/>
          <w:szCs w:val="18"/>
        </w:rPr>
        <w:t xml:space="preserve">a </w:t>
      </w:r>
      <w:r w:rsidR="00F435A5">
        <w:rPr>
          <w:spacing w:val="1"/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ta t</w:t>
      </w:r>
      <w:r w:rsidR="00F435A5">
        <w:rPr>
          <w:spacing w:val="-1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d</w:t>
      </w:r>
      <w:r w:rsidR="00F435A5">
        <w:rPr>
          <w:sz w:val="18"/>
          <w:szCs w:val="18"/>
        </w:rPr>
        <w:t>i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pacing w:val="1"/>
          <w:sz w:val="18"/>
          <w:szCs w:val="18"/>
        </w:rPr>
        <w:t>h</w:t>
      </w:r>
      <w:r w:rsidR="00F435A5">
        <w:rPr>
          <w:sz w:val="18"/>
          <w:szCs w:val="18"/>
        </w:rPr>
        <w:t>i</w:t>
      </w:r>
      <w:r w:rsidR="00F435A5">
        <w:rPr>
          <w:spacing w:val="1"/>
          <w:sz w:val="18"/>
          <w:szCs w:val="18"/>
        </w:rPr>
        <w:t>l</w:t>
      </w:r>
      <w:r w:rsidR="00F435A5">
        <w:rPr>
          <w:spacing w:val="-1"/>
          <w:sz w:val="18"/>
          <w:szCs w:val="18"/>
        </w:rPr>
        <w:t>a</w:t>
      </w:r>
      <w:r w:rsidR="00F435A5">
        <w:rPr>
          <w:spacing w:val="1"/>
          <w:sz w:val="18"/>
          <w:szCs w:val="18"/>
        </w:rPr>
        <w:t>n</w:t>
      </w:r>
      <w:r w:rsidR="00F435A5">
        <w:rPr>
          <w:sz w:val="18"/>
          <w:szCs w:val="18"/>
        </w:rPr>
        <w:t>g</w:t>
      </w:r>
    </w:p>
    <w:p w:rsidR="008F76AF" w:rsidRDefault="008F76AF">
      <w:pPr>
        <w:spacing w:line="160" w:lineRule="exact"/>
        <w:rPr>
          <w:sz w:val="17"/>
          <w:szCs w:val="17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1400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39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Klik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kolom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 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000000">
      <w:pPr>
        <w:spacing w:line="200" w:lineRule="exact"/>
      </w:pPr>
      <w:r>
        <w:lastRenderedPageBreak/>
        <w:pict>
          <v:group id="_x0000_s2122" style="position:absolute;margin-left:129.25pt;margin-top:120.95pt;width:396.85pt;height:223.2pt;z-index:-11767;mso-position-horizontal-relative:page;mso-position-vertical-relative:page" coordorigin="2585,2419" coordsize="7937,4464">
            <v:shape id="_x0000_s2126" type="#_x0000_t75" style="position:absolute;left:2585;top:2419;width:7937;height:4464">
              <v:imagedata r:id="rId244" o:title=""/>
            </v:shape>
            <v:shape id="_x0000_s2125" style="position:absolute;left:4025;top:5442;width:581;height:380" coordorigin="4025,5442" coordsize="581,380" path="m4025,5796r17,26l4514,5520r16,-11l4538,5557r68,-115l4514,5483r-17,11l4025,5796xe" fillcolor="red" stroked="f">
              <v:path arrowok="t"/>
            </v:shape>
            <v:shape id="_x0000_s2124" style="position:absolute;left:4025;top:5442;width:581;height:380" coordorigin="4025,5442" coordsize="581,380" path="m4514,5483r92,-41l4473,5456r24,38l4514,5483xe" fillcolor="red" stroked="f">
              <v:path arrowok="t"/>
            </v:shape>
            <v:shape id="_x0000_s2123" style="position:absolute;left:4025;top:5442;width:581;height:380" coordorigin="4025,5442" coordsize="581,380" path="m4538,5557r-8,-48l4514,5520r24,37xe" fillcolor="red" stroked="f">
              <v:path arrowok="t"/>
            </v:shape>
            <w10:wrap anchorx="page" anchory="page"/>
          </v:group>
        </w:pict>
      </w:r>
      <w:r>
        <w:pict>
          <v:group id="_x0000_s2117" style="position:absolute;margin-left:129pt;margin-top:427.2pt;width:396.85pt;height:223.1pt;z-index:-11768;mso-position-horizontal-relative:page;mso-position-vertical-relative:page" coordorigin="2580,8544" coordsize="7937,4462">
            <v:shape id="_x0000_s2121" type="#_x0000_t75" style="position:absolute;left:2580;top:8544;width:7937;height:4462">
              <v:imagedata r:id="rId245" o:title=""/>
            </v:shape>
            <v:shape id="_x0000_s2120" style="position:absolute;left:5311;top:10936;width:580;height:380" coordorigin="5311,10936" coordsize="580,380" path="m5311,11289r17,27l5799,11014r17,-11l5823,11051r69,-115l5799,10976r-17,11l5311,11289xe" fillcolor="red" stroked="f">
              <v:path arrowok="t"/>
            </v:shape>
            <v:shape id="_x0000_s2119" style="position:absolute;left:5311;top:10936;width:580;height:380" coordorigin="5311,10936" coordsize="580,380" path="m5799,10976r93,-40l5758,10950r24,37l5799,10976xe" fillcolor="red" stroked="f">
              <v:path arrowok="t"/>
            </v:shape>
            <v:shape id="_x0000_s2118" style="position:absolute;left:5311;top:10936;width:580;height:380" coordorigin="5311,10936" coordsize="580,380" path="m5823,11051r-7,-48l5799,11014r24,37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4" w:line="260" w:lineRule="exact"/>
        <w:rPr>
          <w:sz w:val="26"/>
          <w:szCs w:val="26"/>
        </w:rPr>
      </w:pPr>
    </w:p>
    <w:p w:rsidR="008F76AF" w:rsidRDefault="00F435A5">
      <w:pPr>
        <w:spacing w:before="36" w:line="260" w:lineRule="auto"/>
        <w:ind w:left="1899" w:right="4754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 i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v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ice tra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s</w:t>
      </w:r>
      <w:r>
        <w:rPr>
          <w:spacing w:val="-1"/>
          <w:sz w:val="18"/>
          <w:szCs w:val="18"/>
        </w:rPr>
        <w:t>ac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io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ke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i</w:t>
      </w:r>
      <w:r>
        <w:rPr>
          <w:spacing w:val="-1"/>
          <w:sz w:val="18"/>
          <w:szCs w:val="18"/>
        </w:rPr>
        <w:t>k</w:t>
      </w:r>
      <w:r>
        <w:rPr>
          <w:sz w:val="18"/>
          <w:szCs w:val="18"/>
        </w:rPr>
        <w:t xml:space="preserve">a </w:t>
      </w:r>
      <w:r>
        <w:rPr>
          <w:spacing w:val="-1"/>
          <w:sz w:val="18"/>
          <w:szCs w:val="18"/>
        </w:rPr>
        <w:t>k</w:t>
      </w:r>
      <w:r>
        <w:rPr>
          <w:sz w:val="18"/>
          <w:szCs w:val="18"/>
        </w:rPr>
        <w:t>l</w:t>
      </w:r>
      <w:r>
        <w:rPr>
          <w:spacing w:val="1"/>
          <w:sz w:val="18"/>
          <w:szCs w:val="18"/>
        </w:rPr>
        <w:t>i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l</w:t>
      </w:r>
      <w:r>
        <w:rPr>
          <w:spacing w:val="1"/>
          <w:sz w:val="18"/>
          <w:szCs w:val="18"/>
        </w:rPr>
        <w:t>o</w:t>
      </w:r>
      <w:r>
        <w:rPr>
          <w:spacing w:val="-1"/>
          <w:sz w:val="18"/>
          <w:szCs w:val="18"/>
        </w:rPr>
        <w:t>g</w:t>
      </w:r>
      <w:r>
        <w:rPr>
          <w:sz w:val="18"/>
          <w:szCs w:val="18"/>
        </w:rPr>
        <w:t>o i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v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ice</w:t>
      </w:r>
    </w:p>
    <w:p w:rsidR="008F76AF" w:rsidRDefault="008F76AF">
      <w:pPr>
        <w:spacing w:before="2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left="2115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4.40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nguj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6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nvoi</w:t>
      </w:r>
      <w:r>
        <w:rPr>
          <w:spacing w:val="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ns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before="2" w:line="140" w:lineRule="exact"/>
        <w:rPr>
          <w:sz w:val="15"/>
          <w:szCs w:val="15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24.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ur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3" w:line="260" w:lineRule="exact"/>
        <w:rPr>
          <w:sz w:val="26"/>
          <w:szCs w:val="26"/>
        </w:rPr>
      </w:pPr>
    </w:p>
    <w:p w:rsidR="008F76AF" w:rsidRDefault="00F435A5">
      <w:pPr>
        <w:spacing w:before="36" w:line="200" w:lineRule="exact"/>
        <w:ind w:left="3152" w:right="3688"/>
        <w:jc w:val="center"/>
        <w:rPr>
          <w:sz w:val="18"/>
          <w:szCs w:val="18"/>
        </w:rPr>
      </w:pPr>
      <w:r>
        <w:rPr>
          <w:position w:val="-1"/>
          <w:sz w:val="18"/>
          <w:szCs w:val="18"/>
        </w:rPr>
        <w:t>H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l</w:t>
      </w:r>
      <w:r>
        <w:rPr>
          <w:spacing w:val="2"/>
          <w:position w:val="-1"/>
          <w:sz w:val="18"/>
          <w:szCs w:val="18"/>
        </w:rPr>
        <w:t>a</w:t>
      </w:r>
      <w:r>
        <w:rPr>
          <w:spacing w:val="-3"/>
          <w:position w:val="-1"/>
          <w:sz w:val="18"/>
          <w:szCs w:val="18"/>
        </w:rPr>
        <w:t>m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n</w:t>
      </w:r>
      <w:r>
        <w:rPr>
          <w:spacing w:val="1"/>
          <w:position w:val="-1"/>
          <w:sz w:val="18"/>
          <w:szCs w:val="18"/>
        </w:rPr>
        <w:t xml:space="preserve"> </w:t>
      </w:r>
      <w:r>
        <w:rPr>
          <w:spacing w:val="-1"/>
          <w:position w:val="-1"/>
          <w:sz w:val="18"/>
          <w:szCs w:val="18"/>
        </w:rPr>
        <w:t>v</w:t>
      </w:r>
      <w:r>
        <w:rPr>
          <w:position w:val="-1"/>
          <w:sz w:val="18"/>
          <w:szCs w:val="18"/>
        </w:rPr>
        <w:t>i</w:t>
      </w:r>
      <w:r>
        <w:rPr>
          <w:spacing w:val="2"/>
          <w:position w:val="-1"/>
          <w:sz w:val="18"/>
          <w:szCs w:val="18"/>
        </w:rPr>
        <w:t>e</w:t>
      </w:r>
      <w:r>
        <w:rPr>
          <w:position w:val="-1"/>
          <w:sz w:val="18"/>
          <w:szCs w:val="18"/>
        </w:rPr>
        <w:t>w</w:t>
      </w:r>
      <w:r>
        <w:rPr>
          <w:spacing w:val="-2"/>
          <w:position w:val="-1"/>
          <w:sz w:val="18"/>
          <w:szCs w:val="18"/>
        </w:rPr>
        <w:t xml:space="preserve"> </w:t>
      </w:r>
      <w:r>
        <w:rPr>
          <w:spacing w:val="3"/>
          <w:position w:val="-1"/>
          <w:sz w:val="18"/>
          <w:szCs w:val="18"/>
        </w:rPr>
        <w:t>P</w:t>
      </w:r>
      <w:r>
        <w:rPr>
          <w:spacing w:val="1"/>
          <w:position w:val="-1"/>
          <w:sz w:val="18"/>
          <w:szCs w:val="18"/>
        </w:rPr>
        <w:t>u</w:t>
      </w:r>
      <w:r>
        <w:rPr>
          <w:position w:val="-1"/>
          <w:sz w:val="18"/>
          <w:szCs w:val="18"/>
        </w:rPr>
        <w:t>r</w:t>
      </w:r>
      <w:r>
        <w:rPr>
          <w:spacing w:val="-1"/>
          <w:position w:val="-1"/>
          <w:sz w:val="18"/>
          <w:szCs w:val="18"/>
        </w:rPr>
        <w:t>c</w:t>
      </w:r>
      <w:r>
        <w:rPr>
          <w:spacing w:val="1"/>
          <w:position w:val="-1"/>
          <w:sz w:val="18"/>
          <w:szCs w:val="18"/>
        </w:rPr>
        <w:t>h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2" w:line="220" w:lineRule="exact"/>
        <w:rPr>
          <w:sz w:val="22"/>
          <w:szCs w:val="22"/>
        </w:rPr>
      </w:pPr>
    </w:p>
    <w:p w:rsidR="008F76AF" w:rsidRDefault="00F435A5">
      <w:pPr>
        <w:spacing w:before="29"/>
        <w:ind w:left="2583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4.41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iew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000000">
      <w:pPr>
        <w:spacing w:line="200" w:lineRule="exact"/>
      </w:pPr>
      <w:r>
        <w:lastRenderedPageBreak/>
        <w:pict>
          <v:group id="_x0000_s2113" style="position:absolute;margin-left:149.9pt;margin-top:417.7pt;width:396.85pt;height:223.1pt;z-index:-11765;mso-position-horizontal-relative:page;mso-position-vertical-relative:page" coordorigin="2998,8354" coordsize="7937,4462">
            <v:shape id="_x0000_s2116" type="#_x0000_t75" style="position:absolute;left:2998;top:8354;width:7937;height:4462">
              <v:imagedata r:id="rId246" o:title=""/>
            </v:shape>
            <v:shape id="_x0000_s2115" style="position:absolute;left:5821;top:9455;width:1586;height:782" coordorigin="5821,9455" coordsize="1586,782" path="m5922,10169r-19,-40l5821,10235r134,2l5936,10197r-18,9l5904,10178r18,-9xe" fillcolor="red" stroked="f">
              <v:path arrowok="t"/>
            </v:shape>
            <v:shape id="_x0000_s2114" style="position:absolute;left:5821;top:9455;width:1586;height:782" coordorigin="5821,9455" coordsize="1586,782" path="m5904,10178r14,28l5936,10197,7407,9483r-14,-28l5922,10169r-18,9xe" fillcolor="red" stroked="f">
              <v:path arrowok="t"/>
            </v:shape>
            <w10:wrap anchorx="page" anchory="page"/>
          </v:group>
        </w:pict>
      </w:r>
      <w:r>
        <w:pict>
          <v:group id="_x0000_s2109" style="position:absolute;margin-left:149.5pt;margin-top:140.9pt;width:396.85pt;height:223.1pt;z-index:-11766;mso-position-horizontal-relative:page;mso-position-vertical-relative:page" coordorigin="2990,2818" coordsize="7937,4462">
            <v:shape id="_x0000_s2112" type="#_x0000_t75" style="position:absolute;left:2990;top:2818;width:7937;height:4462">
              <v:imagedata r:id="rId247" o:title=""/>
            </v:shape>
            <v:shape id="_x0000_s2111" style="position:absolute;left:5896;top:4217;width:1758;height:424" coordorigin="5896,4217" coordsize="1758,424" path="m5997,4602r-7,-31l5896,4607r129,34l5997,4602xe" fillcolor="red" stroked="f">
              <v:path arrowok="t"/>
            </v:shape>
            <v:shape id="_x0000_s2110" style="position:absolute;left:5896;top:4217;width:1758;height:424" coordorigin="5896,4217" coordsize="1758,424" path="m6025,4641r-9,-43l7654,4248r-7,-31l6010,4567r-10,-43l5896,4607r94,-36l5997,4602r28,39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25.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Add Pur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7" w:line="260" w:lineRule="exact"/>
        <w:rPr>
          <w:sz w:val="26"/>
          <w:szCs w:val="26"/>
        </w:rPr>
      </w:pPr>
    </w:p>
    <w:p w:rsidR="008F76AF" w:rsidRDefault="00F435A5">
      <w:pPr>
        <w:spacing w:before="36"/>
        <w:ind w:right="976"/>
        <w:jc w:val="right"/>
        <w:rPr>
          <w:sz w:val="18"/>
          <w:szCs w:val="18"/>
        </w:rPr>
      </w:pPr>
      <w:r>
        <w:rPr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l</w:t>
      </w:r>
      <w:r>
        <w:rPr>
          <w:spacing w:val="2"/>
          <w:sz w:val="18"/>
          <w:szCs w:val="18"/>
        </w:rPr>
        <w:t>a</w:t>
      </w:r>
      <w:r>
        <w:rPr>
          <w:spacing w:val="-3"/>
          <w:sz w:val="18"/>
          <w:szCs w:val="18"/>
        </w:rPr>
        <w:t>m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v</w:t>
      </w:r>
      <w:r>
        <w:rPr>
          <w:sz w:val="18"/>
          <w:szCs w:val="18"/>
        </w:rPr>
        <w:t>i</w:t>
      </w:r>
      <w:r>
        <w:rPr>
          <w:spacing w:val="2"/>
          <w:sz w:val="18"/>
          <w:szCs w:val="18"/>
        </w:rPr>
        <w:t>e</w:t>
      </w:r>
      <w:r>
        <w:rPr>
          <w:sz w:val="18"/>
          <w:szCs w:val="18"/>
        </w:rPr>
        <w:t>w</w:t>
      </w:r>
      <w:r>
        <w:rPr>
          <w:spacing w:val="-2"/>
          <w:sz w:val="18"/>
          <w:szCs w:val="18"/>
        </w:rPr>
        <w:t xml:space="preserve"> </w:t>
      </w:r>
      <w:r>
        <w:rPr>
          <w:sz w:val="18"/>
          <w:szCs w:val="18"/>
        </w:rPr>
        <w:t>Cr</w:t>
      </w:r>
      <w:r>
        <w:rPr>
          <w:spacing w:val="1"/>
          <w:sz w:val="18"/>
          <w:szCs w:val="18"/>
        </w:rPr>
        <w:t>e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te</w:t>
      </w:r>
    </w:p>
    <w:p w:rsidR="008F76AF" w:rsidRDefault="00F435A5">
      <w:pPr>
        <w:spacing w:before="18"/>
        <w:ind w:right="1881"/>
        <w:jc w:val="right"/>
        <w:rPr>
          <w:sz w:val="18"/>
          <w:szCs w:val="18"/>
        </w:rPr>
      </w:pPr>
      <w:r>
        <w:rPr>
          <w:spacing w:val="1"/>
          <w:sz w:val="18"/>
          <w:szCs w:val="18"/>
        </w:rPr>
        <w:t>Pu</w:t>
      </w:r>
      <w:r>
        <w:rPr>
          <w:sz w:val="18"/>
          <w:szCs w:val="18"/>
        </w:rPr>
        <w:t>r</w:t>
      </w:r>
      <w:r>
        <w:rPr>
          <w:spacing w:val="-1"/>
          <w:sz w:val="18"/>
          <w:szCs w:val="18"/>
        </w:rPr>
        <w:t>c</w:t>
      </w:r>
      <w:r>
        <w:rPr>
          <w:spacing w:val="1"/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4" w:line="280" w:lineRule="exact"/>
        <w:rPr>
          <w:sz w:val="28"/>
          <w:szCs w:val="28"/>
        </w:rPr>
      </w:pPr>
    </w:p>
    <w:p w:rsidR="008F76AF" w:rsidRDefault="00F435A5">
      <w:pPr>
        <w:spacing w:line="260" w:lineRule="exact"/>
        <w:ind w:right="1848"/>
        <w:jc w:val="right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 xml:space="preserve">4.42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lam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Add Pur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1" w:line="200" w:lineRule="exact"/>
      </w:pPr>
    </w:p>
    <w:p w:rsidR="008F76AF" w:rsidRDefault="00F435A5">
      <w:pPr>
        <w:spacing w:before="36" w:line="264" w:lineRule="auto"/>
        <w:ind w:left="5966" w:right="974"/>
        <w:jc w:val="right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 ti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</w:t>
      </w:r>
      <w:r>
        <w:rPr>
          <w:sz w:val="18"/>
          <w:szCs w:val="18"/>
        </w:rPr>
        <w:t xml:space="preserve">si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b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-2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</w:t>
      </w:r>
      <w:r>
        <w:rPr>
          <w:spacing w:val="-2"/>
          <w:sz w:val="18"/>
          <w:szCs w:val="18"/>
        </w:rPr>
        <w:t>r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4" w:line="260" w:lineRule="exact"/>
        <w:rPr>
          <w:sz w:val="26"/>
          <w:szCs w:val="26"/>
        </w:rPr>
      </w:pPr>
    </w:p>
    <w:p w:rsidR="008F76AF" w:rsidRDefault="00F435A5">
      <w:pPr>
        <w:ind w:left="2454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4.43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 k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le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</w:p>
    <w:p w:rsidR="008F76AF" w:rsidRDefault="00000000">
      <w:pPr>
        <w:spacing w:before="3" w:line="120" w:lineRule="exact"/>
        <w:rPr>
          <w:sz w:val="12"/>
          <w:szCs w:val="12"/>
        </w:rPr>
      </w:pPr>
      <w:r>
        <w:lastRenderedPageBreak/>
        <w:pict>
          <v:group id="_x0000_s2104" style="position:absolute;margin-left:130.2pt;margin-top:407.9pt;width:396.85pt;height:223.1pt;z-index:-11763;mso-position-horizontal-relative:page;mso-position-vertical-relative:page" coordorigin="2604,8158" coordsize="7937,4462">
            <v:shape id="_x0000_s2108" type="#_x0000_t75" style="position:absolute;left:2604;top:8158;width:7937;height:4462">
              <v:imagedata r:id="rId248" o:title=""/>
            </v:shape>
            <v:shape id="_x0000_s2107" style="position:absolute;left:3686;top:9355;width:6559;height:1128" coordorigin="3686,9355" coordsize="6559,1128" path="m3686,9919r43,-91l3782,9784r72,-43l3944,9700r108,-40l4178,9622r141,-36l4476,9552r171,-32l4832,9491r197,-27l5238,9440r221,-22l5689,9400r240,-16l6178,9372r256,-9l6697,9357r269,-2l7235,9357r263,6l7754,9372r249,12l8243,9400r230,18l8694,9440r209,24l9100,9491r185,29l9456,9552r157,34l9754,9622r126,38l9988,9700r90,41l10150,9784r53,44l10246,9919r-11,46l10150,10055r-72,42l9988,10139r-108,39l9754,10216r-141,36l9456,10286r-171,32l9100,10347r-197,27l8694,10399r-221,21l8243,10439r-240,15l7754,10467r-256,9l7235,10481r-269,2l6697,10481r-263,-5l6178,10467r-249,-13l5689,10439r-230,-19l5238,10399r-209,-25l4832,10347r-185,-29l4476,10286r-157,-34l4178,10216r-126,-38l3944,10139r-90,-42l3782,10055r-53,-44l3686,9919xe" filled="f" strokecolor="red" strokeweight=".96pt">
              <v:path arrowok="t"/>
            </v:shape>
            <v:shape id="_x0000_s2106" style="position:absolute;left:5576;top:8861;width:1183;height:396" coordorigin="5576,8861" coordsize="1183,396" path="m5677,9221r-9,-30l5576,9235r133,23l5677,9221xe" fillcolor="red" stroked="f">
              <v:path arrowok="t"/>
            </v:shape>
            <v:shape id="_x0000_s2105" style="position:absolute;left:5576;top:8861;width:1183;height:396" coordorigin="5576,8861" coordsize="1183,396" path="m5709,9258r-13,-43l6759,8891r-9,-30l5687,9186r-13,-43l5576,9235r92,-44l5677,9221r32,37xe" fillcolor="red" stroked="f">
              <v:path arrowok="t"/>
            </v:shape>
            <w10:wrap anchorx="page" anchory="page"/>
          </v:group>
        </w:pict>
      </w:r>
      <w:r>
        <w:pict>
          <v:group id="_x0000_s2100" style="position:absolute;margin-left:130.2pt;margin-top:113.4pt;width:396.85pt;height:223.1pt;z-index:-11764;mso-position-horizontal-relative:page;mso-position-vertical-relative:page" coordorigin="2604,2268" coordsize="7937,4462">
            <v:shape id="_x0000_s2103" type="#_x0000_t75" style="position:absolute;left:2604;top:2268;width:7937;height:4462">
              <v:imagedata r:id="rId249" o:title=""/>
            </v:shape>
            <v:shape id="_x0000_s2102" style="position:absolute;left:5742;top:5204;width:1581;height:405" coordorigin="5742,5204" coordsize="1581,405" path="m5843,5570r-7,-31l5742,5577r130,32l5843,5570xe" fillcolor="red" stroked="f">
              <v:path arrowok="t"/>
            </v:shape>
            <v:shape id="_x0000_s2101" style="position:absolute;left:5742;top:5204;width:1581;height:405" coordorigin="5742,5204" coordsize="1581,405" path="m5872,5609r-9,-44l7323,5234r-6,-30l5856,5535r-10,-43l5742,5577r94,-38l5843,5570r29,39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61" w:lineRule="auto"/>
        <w:ind w:left="5533" w:right="1202"/>
        <w:jc w:val="both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ta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</w:t>
      </w:r>
      <w:r>
        <w:rPr>
          <w:sz w:val="18"/>
          <w:szCs w:val="18"/>
        </w:rPr>
        <w:t>si</w:t>
      </w:r>
      <w:r>
        <w:rPr>
          <w:spacing w:val="-2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 xml:space="preserve">n 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ta</w:t>
      </w:r>
      <w:r>
        <w:rPr>
          <w:spacing w:val="-4"/>
          <w:sz w:val="18"/>
          <w:szCs w:val="18"/>
        </w:rPr>
        <w:t>m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il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tail Or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</w:t>
      </w:r>
    </w:p>
    <w:p w:rsidR="008F76AF" w:rsidRDefault="008F76AF">
      <w:pPr>
        <w:spacing w:before="1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 xml:space="preserve">44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sil</w:t>
      </w:r>
      <w:r>
        <w:rPr>
          <w:spacing w:val="1"/>
          <w:position w:val="-1"/>
          <w:sz w:val="24"/>
          <w:szCs w:val="24"/>
        </w:rPr>
        <w:t xml:space="preserve"> 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nguj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 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suk 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tail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rd</w:t>
      </w:r>
      <w:r>
        <w:rPr>
          <w:spacing w:val="-2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20" w:lineRule="exact"/>
        <w:rPr>
          <w:sz w:val="22"/>
          <w:szCs w:val="22"/>
        </w:rPr>
      </w:pPr>
    </w:p>
    <w:p w:rsidR="008F76AF" w:rsidRDefault="00F435A5">
      <w:pPr>
        <w:spacing w:before="36" w:line="264" w:lineRule="auto"/>
        <w:ind w:left="5349" w:right="1164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ta </w:t>
      </w:r>
      <w:r>
        <w:rPr>
          <w:spacing w:val="1"/>
          <w:sz w:val="18"/>
          <w:szCs w:val="18"/>
        </w:rPr>
        <w:t>pu</w:t>
      </w:r>
      <w:r>
        <w:rPr>
          <w:sz w:val="18"/>
          <w:szCs w:val="18"/>
        </w:rPr>
        <w:t>r</w:t>
      </w:r>
      <w:r>
        <w:rPr>
          <w:spacing w:val="-1"/>
          <w:sz w:val="18"/>
          <w:szCs w:val="18"/>
        </w:rPr>
        <w:t>c</w:t>
      </w:r>
      <w:r>
        <w:rPr>
          <w:spacing w:val="1"/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se</w:t>
      </w:r>
      <w:r>
        <w:rPr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ta</w:t>
      </w:r>
      <w:r>
        <w:rPr>
          <w:spacing w:val="-4"/>
          <w:sz w:val="18"/>
          <w:szCs w:val="18"/>
        </w:rPr>
        <w:t>m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 xml:space="preserve">il </w:t>
      </w:r>
      <w:r>
        <w:rPr>
          <w:spacing w:val="-1"/>
          <w:sz w:val="18"/>
          <w:szCs w:val="18"/>
        </w:rPr>
        <w:t>ke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i</w:t>
      </w:r>
      <w:r>
        <w:rPr>
          <w:spacing w:val="-1"/>
          <w:sz w:val="18"/>
          <w:szCs w:val="18"/>
        </w:rPr>
        <w:t>k</w:t>
      </w:r>
      <w:r>
        <w:rPr>
          <w:sz w:val="18"/>
          <w:szCs w:val="18"/>
        </w:rPr>
        <w:t>a</w:t>
      </w:r>
      <w:r>
        <w:rPr>
          <w:spacing w:val="2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k</w:t>
      </w:r>
      <w:r>
        <w:rPr>
          <w:sz w:val="18"/>
          <w:szCs w:val="18"/>
        </w:rPr>
        <w:t>l</w:t>
      </w:r>
      <w:r>
        <w:rPr>
          <w:spacing w:val="1"/>
          <w:sz w:val="18"/>
          <w:szCs w:val="18"/>
        </w:rPr>
        <w:t>i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bu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t</w:t>
      </w:r>
      <w:r>
        <w:rPr>
          <w:spacing w:val="-1"/>
          <w:sz w:val="18"/>
          <w:szCs w:val="18"/>
        </w:rPr>
        <w:t>o</w:t>
      </w:r>
      <w:r>
        <w:rPr>
          <w:sz w:val="18"/>
          <w:szCs w:val="18"/>
        </w:rPr>
        <w:t>n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pu</w:t>
      </w:r>
      <w:r>
        <w:rPr>
          <w:sz w:val="18"/>
          <w:szCs w:val="18"/>
        </w:rPr>
        <w:t>r</w:t>
      </w:r>
      <w:r>
        <w:rPr>
          <w:spacing w:val="-1"/>
          <w:sz w:val="18"/>
          <w:szCs w:val="18"/>
        </w:rPr>
        <w:t>c</w:t>
      </w:r>
      <w:r>
        <w:rPr>
          <w:spacing w:val="1"/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3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1388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45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26.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ports T</w:t>
      </w:r>
      <w:r>
        <w:rPr>
          <w:spacing w:val="-1"/>
          <w:position w:val="-1"/>
          <w:sz w:val="24"/>
          <w:szCs w:val="24"/>
        </w:rPr>
        <w:t>ra</w:t>
      </w:r>
      <w:r>
        <w:rPr>
          <w:position w:val="-1"/>
          <w:sz w:val="24"/>
          <w:szCs w:val="24"/>
        </w:rPr>
        <w:t>ns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before="2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000000">
      <w:pPr>
        <w:spacing w:before="36" w:line="261" w:lineRule="auto"/>
        <w:ind w:left="4465" w:right="2474"/>
        <w:rPr>
          <w:sz w:val="18"/>
          <w:szCs w:val="18"/>
        </w:rPr>
      </w:pPr>
      <w:r>
        <w:pict>
          <v:group id="_x0000_s2096" style="position:absolute;left:0;text-align:left;margin-left:113.3pt;margin-top:141pt;width:396.85pt;height:223.1pt;z-index:-11762;mso-position-horizontal-relative:page;mso-position-vertical-relative:page" coordorigin="2266,2820" coordsize="7937,4462">
            <v:shape id="_x0000_s2099" type="#_x0000_t75" style="position:absolute;left:2266;top:2820;width:7937;height:4462">
              <v:imagedata r:id="rId250" o:title=""/>
            </v:shape>
            <v:shape id="_x0000_s2098" style="position:absolute;left:4710;top:4176;width:1582;height:405" coordorigin="4710,4176" coordsize="1582,405" path="m4811,4543r-7,-31l4710,4550r130,32l4811,4543xe" fillcolor="red" stroked="f">
              <v:path arrowok="t"/>
            </v:shape>
            <v:shape id="_x0000_s2097" style="position:absolute;left:4710;top:4176;width:1582;height:405" coordorigin="4710,4176" coordsize="1582,405" path="m4840,4582r-10,-44l6292,4207r-6,-31l4824,4508r-10,-43l4710,4550r94,-38l4811,4543r29,39xe" fillcolor="red" stroked="f">
              <v:path arrowok="t"/>
            </v:shape>
            <w10:wrap anchorx="page" anchory="page"/>
          </v:group>
        </w:pict>
      </w:r>
      <w:r w:rsidR="00F435A5">
        <w:rPr>
          <w:spacing w:val="-2"/>
          <w:sz w:val="18"/>
          <w:szCs w:val="18"/>
        </w:rPr>
        <w:t>T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rl</w:t>
      </w:r>
      <w:r w:rsidR="00F435A5">
        <w:rPr>
          <w:spacing w:val="1"/>
          <w:sz w:val="18"/>
          <w:szCs w:val="18"/>
        </w:rPr>
        <w:t>ih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 xml:space="preserve"> 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ta ti</w:t>
      </w:r>
      <w:r w:rsidR="00F435A5">
        <w:rPr>
          <w:spacing w:val="1"/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k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pacing w:val="1"/>
          <w:sz w:val="18"/>
          <w:szCs w:val="18"/>
        </w:rPr>
        <w:t>d</w:t>
      </w:r>
      <w:r w:rsidR="00F435A5">
        <w:rPr>
          <w:sz w:val="18"/>
          <w:szCs w:val="18"/>
        </w:rPr>
        <w:t>i</w:t>
      </w:r>
      <w:r w:rsidR="00F435A5">
        <w:rPr>
          <w:spacing w:val="1"/>
          <w:sz w:val="18"/>
          <w:szCs w:val="18"/>
        </w:rPr>
        <w:t>i</w:t>
      </w:r>
      <w:r w:rsidR="00F435A5">
        <w:rPr>
          <w:sz w:val="18"/>
          <w:szCs w:val="18"/>
        </w:rPr>
        <w:t xml:space="preserve">si </w:t>
      </w:r>
      <w:r w:rsidR="00F435A5">
        <w:rPr>
          <w:spacing w:val="1"/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e</w:t>
      </w:r>
      <w:r w:rsidR="00F435A5">
        <w:rPr>
          <w:spacing w:val="1"/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>ga</w:t>
      </w:r>
      <w:r w:rsidR="00F435A5">
        <w:rPr>
          <w:sz w:val="18"/>
          <w:szCs w:val="18"/>
        </w:rPr>
        <w:t>n</w:t>
      </w:r>
      <w:r w:rsidR="00F435A5">
        <w:rPr>
          <w:spacing w:val="1"/>
          <w:sz w:val="18"/>
          <w:szCs w:val="18"/>
        </w:rPr>
        <w:t xml:space="preserve"> b</w:t>
      </w:r>
      <w:r w:rsidR="00F435A5">
        <w:rPr>
          <w:spacing w:val="-1"/>
          <w:sz w:val="18"/>
          <w:szCs w:val="18"/>
        </w:rPr>
        <w:t>e</w:t>
      </w:r>
      <w:r w:rsidR="00F435A5">
        <w:rPr>
          <w:spacing w:val="1"/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r</w:t>
      </w:r>
      <w:r w:rsidR="00F435A5">
        <w:rPr>
          <w:spacing w:val="-2"/>
          <w:sz w:val="18"/>
          <w:szCs w:val="18"/>
        </w:rPr>
        <w:t xml:space="preserve"> </w:t>
      </w:r>
      <w:r w:rsidR="00F435A5">
        <w:rPr>
          <w:spacing w:val="1"/>
          <w:sz w:val="18"/>
          <w:szCs w:val="18"/>
        </w:rPr>
        <w:t>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n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</w:t>
      </w:r>
      <w:r w:rsidR="00F435A5">
        <w:rPr>
          <w:spacing w:val="-2"/>
          <w:sz w:val="18"/>
          <w:szCs w:val="18"/>
        </w:rPr>
        <w:t>r</w:t>
      </w:r>
      <w:r w:rsidR="00F435A5">
        <w:rPr>
          <w:spacing w:val="1"/>
          <w:sz w:val="18"/>
          <w:szCs w:val="18"/>
        </w:rPr>
        <w:t>o</w:t>
      </w:r>
      <w:r w:rsidR="00F435A5">
        <w:rPr>
          <w:sz w:val="18"/>
          <w:szCs w:val="18"/>
        </w:rPr>
        <w:t>r</w:t>
      </w:r>
    </w:p>
    <w:p w:rsidR="008F76AF" w:rsidRDefault="008F76AF">
      <w:pPr>
        <w:spacing w:line="180" w:lineRule="exact"/>
        <w:rPr>
          <w:sz w:val="18"/>
          <w:szCs w:val="18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 w:line="260" w:lineRule="exact"/>
        <w:ind w:left="754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4.46</w:t>
      </w:r>
      <w:r>
        <w:rPr>
          <w:b/>
          <w:spacing w:val="1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lam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</w:t>
      </w:r>
      <w:r>
        <w:rPr>
          <w:spacing w:val="2"/>
          <w:position w:val="-1"/>
          <w:sz w:val="24"/>
          <w:szCs w:val="24"/>
        </w:rPr>
        <w:t>v</w:t>
      </w:r>
      <w:r>
        <w:rPr>
          <w:position w:val="-1"/>
          <w:sz w:val="24"/>
          <w:szCs w:val="24"/>
        </w:rPr>
        <w:t>iew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ports T</w:t>
      </w:r>
      <w:r>
        <w:rPr>
          <w:spacing w:val="-1"/>
          <w:position w:val="-1"/>
          <w:sz w:val="24"/>
          <w:szCs w:val="24"/>
        </w:rPr>
        <w:t>ra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input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ta tidak </w:t>
      </w:r>
      <w:r>
        <w:rPr>
          <w:spacing w:val="3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000000">
      <w:pPr>
        <w:spacing w:before="36" w:line="261" w:lineRule="auto"/>
        <w:ind w:left="4749" w:right="1765"/>
        <w:rPr>
          <w:sz w:val="18"/>
          <w:szCs w:val="18"/>
        </w:rPr>
      </w:pPr>
      <w:r>
        <w:pict>
          <v:group id="_x0000_s2091" style="position:absolute;left:0;text-align:left;margin-left:114pt;margin-top:-111.2pt;width:396.85pt;height:223.1pt;z-index:-11761;mso-position-horizontal-relative:page" coordorigin="2280,-2224" coordsize="7937,4462">
            <v:shape id="_x0000_s2095" type="#_x0000_t75" style="position:absolute;left:2280;top:-2224;width:7937;height:4462">
              <v:imagedata r:id="rId251" o:title=""/>
            </v:shape>
            <v:shape id="_x0000_s2094" style="position:absolute;left:3444;top:685;width:6557;height:1130" coordorigin="3444,685" coordsize="6557,1130" path="m3444,1250r43,-91l3539,1114r72,-42l3702,1030r108,-40l3935,953r142,-37l4233,882r171,-31l4589,821r197,-27l4995,770r221,-22l5446,729r240,-15l5935,701r256,-9l6454,687r268,-2l6991,687r263,5l7510,701r249,13l7998,729r231,19l8449,770r210,24l8856,821r185,30l9212,882r156,34l9510,953r125,37l9743,1030r91,42l9906,1114r52,45l10001,1250r-11,47l9906,1386r-72,43l9743,1470r-108,40l9510,1548r-142,36l9212,1618r-171,32l8856,1679r-197,27l8449,1731r-220,21l7998,1771r-239,16l7510,1799r-256,9l6991,1814r-269,1l6454,1814r-263,-6l5935,1799r-249,-12l5446,1771r-230,-19l4995,1731r-209,-25l4589,1679r-185,-29l4233,1618r-156,-34l3935,1548r-125,-38l3702,1470r-91,-41l3539,1386r-52,-44l3444,1250xe" filled="f" strokecolor="red" strokeweight=".96pt">
              <v:path arrowok="t"/>
            </v:shape>
            <v:shape id="_x0000_s2093" style="position:absolute;left:5128;top:251;width:1183;height:396" coordorigin="5128,251" coordsize="1183,396" path="m5228,610r-9,-30l5128,624r132,23l5228,610xe" fillcolor="red" stroked="f">
              <v:path arrowok="t"/>
            </v:shape>
            <v:shape id="_x0000_s2092" style="position:absolute;left:5128;top:251;width:1183;height:396" coordorigin="5128,251" coordsize="1183,396" path="m5260,647r-13,-43l6310,281r-9,-30l5238,574r-13,-42l5128,624r91,-44l5228,610r32,37xe" fillcolor="red" stroked="f">
              <v:path arrowok="t"/>
            </v:shape>
            <w10:wrap anchorx="page"/>
          </v:group>
        </w:pict>
      </w:r>
      <w:r w:rsidR="00F435A5">
        <w:rPr>
          <w:spacing w:val="-2"/>
          <w:sz w:val="18"/>
          <w:szCs w:val="18"/>
        </w:rPr>
        <w:t>T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rl</w:t>
      </w:r>
      <w:r w:rsidR="00F435A5">
        <w:rPr>
          <w:spacing w:val="1"/>
          <w:sz w:val="18"/>
          <w:szCs w:val="18"/>
        </w:rPr>
        <w:t>ih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 xml:space="preserve"> d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ta re</w:t>
      </w:r>
      <w:r w:rsidR="00F435A5">
        <w:rPr>
          <w:spacing w:val="1"/>
          <w:sz w:val="18"/>
          <w:szCs w:val="18"/>
        </w:rPr>
        <w:t>po</w:t>
      </w:r>
      <w:r w:rsidR="00F435A5">
        <w:rPr>
          <w:sz w:val="18"/>
          <w:szCs w:val="18"/>
        </w:rPr>
        <w:t>rt tra</w:t>
      </w:r>
      <w:r w:rsidR="00F435A5">
        <w:rPr>
          <w:spacing w:val="1"/>
          <w:sz w:val="18"/>
          <w:szCs w:val="18"/>
        </w:rPr>
        <w:t>n</w:t>
      </w:r>
      <w:r w:rsidR="00F435A5">
        <w:rPr>
          <w:sz w:val="18"/>
          <w:szCs w:val="18"/>
        </w:rPr>
        <w:t>s</w:t>
      </w:r>
      <w:r w:rsidR="00F435A5">
        <w:rPr>
          <w:spacing w:val="-1"/>
          <w:sz w:val="18"/>
          <w:szCs w:val="18"/>
        </w:rPr>
        <w:t>ac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>io</w:t>
      </w:r>
      <w:r w:rsidR="00F435A5">
        <w:rPr>
          <w:sz w:val="18"/>
          <w:szCs w:val="18"/>
        </w:rPr>
        <w:t>n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z w:val="18"/>
          <w:szCs w:val="18"/>
        </w:rPr>
        <w:t>ta</w:t>
      </w:r>
      <w:r w:rsidR="00F435A5">
        <w:rPr>
          <w:spacing w:val="-4"/>
          <w:sz w:val="18"/>
          <w:szCs w:val="18"/>
        </w:rPr>
        <w:t>m</w:t>
      </w:r>
      <w:r w:rsidR="00F435A5">
        <w:rPr>
          <w:spacing w:val="1"/>
          <w:sz w:val="18"/>
          <w:szCs w:val="18"/>
        </w:rPr>
        <w:t>p</w:t>
      </w:r>
      <w:r w:rsidR="00F435A5">
        <w:rPr>
          <w:sz w:val="18"/>
          <w:szCs w:val="18"/>
        </w:rPr>
        <w:t>il</w:t>
      </w:r>
      <w:r w:rsidR="00F435A5">
        <w:rPr>
          <w:spacing w:val="1"/>
          <w:sz w:val="18"/>
          <w:szCs w:val="18"/>
        </w:rPr>
        <w:t xml:space="preserve"> </w:t>
      </w:r>
      <w:r w:rsidR="00F435A5">
        <w:rPr>
          <w:spacing w:val="-1"/>
          <w:sz w:val="18"/>
          <w:szCs w:val="18"/>
        </w:rPr>
        <w:t>ke</w:t>
      </w:r>
      <w:r w:rsidR="00F435A5">
        <w:rPr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>i</w:t>
      </w:r>
      <w:r w:rsidR="00F435A5">
        <w:rPr>
          <w:spacing w:val="-1"/>
          <w:sz w:val="18"/>
          <w:szCs w:val="18"/>
        </w:rPr>
        <w:t>k</w:t>
      </w:r>
      <w:r w:rsidR="00F435A5">
        <w:rPr>
          <w:sz w:val="18"/>
          <w:szCs w:val="18"/>
        </w:rPr>
        <w:t xml:space="preserve">a </w:t>
      </w:r>
      <w:r w:rsidR="00F435A5">
        <w:rPr>
          <w:spacing w:val="-1"/>
          <w:sz w:val="18"/>
          <w:szCs w:val="18"/>
        </w:rPr>
        <w:t>k</w:t>
      </w:r>
      <w:r w:rsidR="00F435A5">
        <w:rPr>
          <w:sz w:val="18"/>
          <w:szCs w:val="18"/>
        </w:rPr>
        <w:t>l</w:t>
      </w:r>
      <w:r w:rsidR="00F435A5">
        <w:rPr>
          <w:spacing w:val="1"/>
          <w:sz w:val="18"/>
          <w:szCs w:val="18"/>
        </w:rPr>
        <w:t>i</w:t>
      </w:r>
      <w:r w:rsidR="00F435A5">
        <w:rPr>
          <w:sz w:val="18"/>
          <w:szCs w:val="18"/>
        </w:rPr>
        <w:t xml:space="preserve">k </w:t>
      </w:r>
      <w:r w:rsidR="00F435A5">
        <w:rPr>
          <w:spacing w:val="1"/>
          <w:sz w:val="18"/>
          <w:szCs w:val="18"/>
        </w:rPr>
        <w:t>bu</w:t>
      </w:r>
      <w:r w:rsidR="00F435A5">
        <w:rPr>
          <w:sz w:val="18"/>
          <w:szCs w:val="18"/>
        </w:rPr>
        <w:t>t</w:t>
      </w:r>
      <w:r w:rsidR="00F435A5">
        <w:rPr>
          <w:spacing w:val="-2"/>
          <w:sz w:val="18"/>
          <w:szCs w:val="18"/>
        </w:rPr>
        <w:t>t</w:t>
      </w:r>
      <w:r w:rsidR="00F435A5">
        <w:rPr>
          <w:spacing w:val="1"/>
          <w:sz w:val="18"/>
          <w:szCs w:val="18"/>
        </w:rPr>
        <w:t>o</w:t>
      </w:r>
      <w:r w:rsidR="00F435A5">
        <w:rPr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 xml:space="preserve"> </w:t>
      </w:r>
      <w:r w:rsidR="00F435A5">
        <w:rPr>
          <w:spacing w:val="-3"/>
          <w:sz w:val="18"/>
          <w:szCs w:val="18"/>
        </w:rPr>
        <w:t>G</w:t>
      </w:r>
      <w:r w:rsidR="00F435A5">
        <w:rPr>
          <w:spacing w:val="-1"/>
          <w:sz w:val="18"/>
          <w:szCs w:val="18"/>
        </w:rPr>
        <w:t>e</w:t>
      </w:r>
      <w:r w:rsidR="00F435A5">
        <w:rPr>
          <w:spacing w:val="1"/>
          <w:sz w:val="18"/>
          <w:szCs w:val="18"/>
        </w:rPr>
        <w:t>n</w:t>
      </w:r>
      <w:r w:rsidR="00F435A5">
        <w:rPr>
          <w:spacing w:val="-1"/>
          <w:sz w:val="18"/>
          <w:szCs w:val="18"/>
        </w:rPr>
        <w:t>e</w:t>
      </w:r>
      <w:r w:rsidR="00F435A5">
        <w:rPr>
          <w:sz w:val="18"/>
          <w:szCs w:val="18"/>
        </w:rPr>
        <w:t>r</w:t>
      </w:r>
      <w:r w:rsidR="00F435A5">
        <w:rPr>
          <w:spacing w:val="-1"/>
          <w:sz w:val="18"/>
          <w:szCs w:val="18"/>
        </w:rPr>
        <w:t>a</w:t>
      </w:r>
      <w:r w:rsidR="00F435A5">
        <w:rPr>
          <w:sz w:val="18"/>
          <w:szCs w:val="18"/>
        </w:rPr>
        <w:t>te Re</w:t>
      </w:r>
      <w:r w:rsidR="00F435A5">
        <w:rPr>
          <w:spacing w:val="1"/>
          <w:sz w:val="18"/>
          <w:szCs w:val="18"/>
        </w:rPr>
        <w:t>po</w:t>
      </w:r>
      <w:r w:rsidR="00F435A5">
        <w:rPr>
          <w:sz w:val="18"/>
          <w:szCs w:val="18"/>
        </w:rPr>
        <w:t>rt</w:t>
      </w:r>
    </w:p>
    <w:p w:rsidR="008F76AF" w:rsidRDefault="008F76AF">
      <w:pPr>
        <w:spacing w:before="3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1275"/>
        <w:rPr>
          <w:sz w:val="24"/>
          <w:szCs w:val="24"/>
        </w:rPr>
        <w:sectPr w:rsidR="008F76AF">
          <w:pgSz w:w="11920" w:h="16840"/>
          <w:pgMar w:top="960" w:right="1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47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on 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</w:t>
      </w:r>
    </w:p>
    <w:p w:rsidR="008F76AF" w:rsidRDefault="00000000">
      <w:pPr>
        <w:spacing w:line="200" w:lineRule="exact"/>
      </w:pPr>
      <w:r>
        <w:lastRenderedPageBreak/>
        <w:pict>
          <v:group id="_x0000_s2086" style="position:absolute;margin-left:135.85pt;margin-top:441.1pt;width:396.85pt;height:223.1pt;z-index:-11759;mso-position-horizontal-relative:page;mso-position-vertical-relative:page" coordorigin="2717,8822" coordsize="7937,4462">
            <v:shape id="_x0000_s2090" type="#_x0000_t75" style="position:absolute;left:2717;top:8822;width:7937;height:4462">
              <v:imagedata r:id="rId252" o:title=""/>
            </v:shape>
            <v:shape id="_x0000_s2089" style="position:absolute;left:3269;top:11292;width:6559;height:1130" coordorigin="3269,11292" coordsize="6559,1130" path="m3269,11857r43,-91l3364,11721r72,-42l3527,11637r108,-40l3760,11559r142,-36l4058,11489r171,-31l4414,11428r198,-27l4821,11377r220,-22l5272,11336r240,-15l5760,11308r256,-9l6279,11294r269,-2l6817,11294r263,5l7337,11308r248,13l7825,11336r231,19l8276,11377r209,24l8683,11428r184,30l9039,11489r156,34l9337,11559r125,38l9570,11637r91,42l9733,11721r52,45l9828,11857r-11,47l9733,11993r-72,43l9570,12077r-108,40l9337,12155r-142,36l9039,12225r-172,32l8683,12286r-198,27l8276,12338r-220,21l7825,12378r-240,16l7337,12406r-257,9l6817,12421r-269,1l6279,12421r-263,-6l5760,12406r-248,-12l5272,12378r-231,-19l4821,12338r-209,-25l4414,12286r-185,-29l4058,12225r-156,-34l3760,12155r-125,-38l3527,12077r-91,-41l3364,11993r-52,-44l3269,11857xe" filled="f" strokecolor="red" strokeweight=".96pt">
              <v:path arrowok="t"/>
            </v:shape>
            <v:shape id="_x0000_s2088" style="position:absolute;left:5087;top:10368;width:1059;height:648" coordorigin="5087,10368" coordsize="1059,648" path="m5181,10941r-23,-38l5087,11016r134,-11l5198,10967r-18,11l5164,10951r17,-10xe" fillcolor="red" stroked="f">
              <v:path arrowok="t"/>
            </v:shape>
            <v:shape id="_x0000_s2087" style="position:absolute;left:5087;top:10368;width:1059;height:648" coordorigin="5087,10368" coordsize="1059,648" path="m5164,10951r16,27l5198,10967r948,-572l6130,10368r-949,573l5164,10951xe" fillcolor="red" stroked="f">
              <v:path arrowok="t"/>
            </v:shape>
            <w10:wrap anchorx="page" anchory="page"/>
          </v:group>
        </w:pict>
      </w:r>
      <w:r>
        <w:pict>
          <v:group id="_x0000_s2082" style="position:absolute;margin-left:135.85pt;margin-top:141.1pt;width:396.85pt;height:223.1pt;z-index:-11760;mso-position-horizontal-relative:page;mso-position-vertical-relative:page" coordorigin="2717,2822" coordsize="7937,4462">
            <v:shape id="_x0000_s2085" type="#_x0000_t75" style="position:absolute;left:2717;top:2822;width:7937;height:4462">
              <v:imagedata r:id="rId253" o:title=""/>
            </v:shape>
            <v:shape id="_x0000_s2084" style="position:absolute;left:5310;top:4179;width:1582;height:406" coordorigin="5310,4179" coordsize="1582,406" path="m5411,4546r-7,-30l5310,4553r130,32l5411,4546xe" fillcolor="red" stroked="f">
              <v:path arrowok="t"/>
            </v:shape>
            <v:shape id="_x0000_s2083" style="position:absolute;left:5310;top:4179;width:1582;height:406" coordorigin="5310,4179" coordsize="1582,406" path="m5440,4585r-9,-43l6892,4209r-6,-30l5424,4511r-10,-43l5310,4553r94,-37l5411,4546r29,39xe" fillcolor="red" stroked="f">
              <v:path arrowok="t"/>
            </v:shape>
            <w10:wrap anchorx="page" anchory="page"/>
          </v:group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>27.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ports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ur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se</w:t>
      </w:r>
    </w:p>
    <w:p w:rsidR="008F76AF" w:rsidRDefault="008F76AF">
      <w:pPr>
        <w:spacing w:before="7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64" w:lineRule="auto"/>
        <w:ind w:left="5065" w:right="2114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 ti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i</w:t>
      </w:r>
      <w:r>
        <w:rPr>
          <w:sz w:val="18"/>
          <w:szCs w:val="18"/>
        </w:rPr>
        <w:t xml:space="preserve">si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ga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b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-2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</w:t>
      </w:r>
      <w:r>
        <w:rPr>
          <w:spacing w:val="-2"/>
          <w:sz w:val="18"/>
          <w:szCs w:val="18"/>
        </w:rPr>
        <w:t>r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r</w:t>
      </w:r>
    </w:p>
    <w:p w:rsidR="008F76AF" w:rsidRDefault="008F76AF">
      <w:pPr>
        <w:spacing w:before="1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260" w:lineRule="exact"/>
        <w:ind w:left="1462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 xml:space="preserve">48 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lam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</w:t>
      </w:r>
      <w:r>
        <w:rPr>
          <w:spacing w:val="2"/>
          <w:position w:val="-1"/>
          <w:sz w:val="24"/>
          <w:szCs w:val="24"/>
        </w:rPr>
        <w:t>v</w:t>
      </w:r>
      <w:r>
        <w:rPr>
          <w:position w:val="-1"/>
          <w:sz w:val="24"/>
          <w:szCs w:val="24"/>
        </w:rPr>
        <w:t>iew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ports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ur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input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 tidak 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</w:p>
    <w:p w:rsidR="008F76AF" w:rsidRDefault="008F76AF">
      <w:pPr>
        <w:spacing w:before="6" w:line="160" w:lineRule="exact"/>
        <w:rPr>
          <w:sz w:val="17"/>
          <w:szCs w:val="17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36" w:line="261" w:lineRule="auto"/>
        <w:ind w:left="4746" w:right="2036"/>
        <w:rPr>
          <w:sz w:val="18"/>
          <w:szCs w:val="18"/>
        </w:rPr>
      </w:pPr>
      <w:r>
        <w:rPr>
          <w:spacing w:val="-2"/>
          <w:sz w:val="18"/>
          <w:szCs w:val="18"/>
        </w:rPr>
        <w:t>T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rl</w:t>
      </w:r>
      <w:r>
        <w:rPr>
          <w:spacing w:val="1"/>
          <w:sz w:val="18"/>
          <w:szCs w:val="18"/>
        </w:rPr>
        <w:t>ih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 xml:space="preserve">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ta re</w:t>
      </w:r>
      <w:r>
        <w:rPr>
          <w:spacing w:val="1"/>
          <w:sz w:val="18"/>
          <w:szCs w:val="18"/>
        </w:rPr>
        <w:t>po</w:t>
      </w:r>
      <w:r>
        <w:rPr>
          <w:sz w:val="18"/>
          <w:szCs w:val="18"/>
        </w:rPr>
        <w:t>rt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pu</w:t>
      </w:r>
      <w:r>
        <w:rPr>
          <w:sz w:val="18"/>
          <w:szCs w:val="18"/>
        </w:rPr>
        <w:t>r</w:t>
      </w:r>
      <w:r>
        <w:rPr>
          <w:spacing w:val="-3"/>
          <w:sz w:val="18"/>
          <w:szCs w:val="18"/>
        </w:rPr>
        <w:t>c</w:t>
      </w:r>
      <w:r>
        <w:rPr>
          <w:spacing w:val="1"/>
          <w:sz w:val="18"/>
          <w:szCs w:val="18"/>
        </w:rPr>
        <w:t>h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se ta</w:t>
      </w:r>
      <w:r>
        <w:rPr>
          <w:spacing w:val="-4"/>
          <w:sz w:val="18"/>
          <w:szCs w:val="18"/>
        </w:rPr>
        <w:t>m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il</w:t>
      </w:r>
      <w:r>
        <w:rPr>
          <w:spacing w:val="1"/>
          <w:sz w:val="18"/>
          <w:szCs w:val="18"/>
        </w:rPr>
        <w:t xml:space="preserve"> </w:t>
      </w:r>
      <w:r>
        <w:rPr>
          <w:spacing w:val="-1"/>
          <w:sz w:val="18"/>
          <w:szCs w:val="18"/>
        </w:rPr>
        <w:t>ke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ik</w:t>
      </w:r>
      <w:r>
        <w:rPr>
          <w:sz w:val="18"/>
          <w:szCs w:val="18"/>
        </w:rPr>
        <w:t xml:space="preserve">a </w:t>
      </w:r>
      <w:r>
        <w:rPr>
          <w:spacing w:val="-1"/>
          <w:sz w:val="18"/>
          <w:szCs w:val="18"/>
        </w:rPr>
        <w:t>k</w:t>
      </w:r>
      <w:r>
        <w:rPr>
          <w:sz w:val="18"/>
          <w:szCs w:val="18"/>
        </w:rPr>
        <w:t>l</w:t>
      </w:r>
      <w:r>
        <w:rPr>
          <w:spacing w:val="1"/>
          <w:sz w:val="18"/>
          <w:szCs w:val="18"/>
        </w:rPr>
        <w:t>i</w:t>
      </w:r>
      <w:r>
        <w:rPr>
          <w:sz w:val="18"/>
          <w:szCs w:val="18"/>
        </w:rPr>
        <w:t>k</w:t>
      </w:r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bu</w:t>
      </w:r>
      <w:r>
        <w:rPr>
          <w:sz w:val="18"/>
          <w:szCs w:val="18"/>
        </w:rPr>
        <w:t>t</w:t>
      </w:r>
      <w:r>
        <w:rPr>
          <w:spacing w:val="1"/>
          <w:sz w:val="18"/>
          <w:szCs w:val="18"/>
        </w:rPr>
        <w:t>to</w:t>
      </w:r>
      <w:r>
        <w:rPr>
          <w:sz w:val="18"/>
          <w:szCs w:val="18"/>
        </w:rPr>
        <w:t xml:space="preserve">n </w:t>
      </w:r>
      <w:r>
        <w:rPr>
          <w:spacing w:val="-3"/>
          <w:sz w:val="18"/>
          <w:szCs w:val="18"/>
        </w:rPr>
        <w:t>G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n</w:t>
      </w:r>
      <w:r>
        <w:rPr>
          <w:spacing w:val="-1"/>
          <w:sz w:val="18"/>
          <w:szCs w:val="18"/>
        </w:rPr>
        <w:t>e</w:t>
      </w:r>
      <w:r>
        <w:rPr>
          <w:spacing w:val="2"/>
          <w:sz w:val="18"/>
          <w:szCs w:val="18"/>
        </w:rPr>
        <w:t>r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te Re</w:t>
      </w:r>
      <w:r>
        <w:rPr>
          <w:spacing w:val="1"/>
          <w:sz w:val="18"/>
          <w:szCs w:val="18"/>
        </w:rPr>
        <w:t>po</w:t>
      </w:r>
      <w:r>
        <w:rPr>
          <w:sz w:val="18"/>
          <w:szCs w:val="18"/>
        </w:rPr>
        <w:t>rt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7" w:line="280" w:lineRule="exact"/>
        <w:rPr>
          <w:sz w:val="28"/>
          <w:szCs w:val="28"/>
        </w:rPr>
      </w:pPr>
    </w:p>
    <w:p w:rsidR="008F76AF" w:rsidRDefault="00F435A5">
      <w:pPr>
        <w:ind w:left="1592"/>
        <w:rPr>
          <w:sz w:val="24"/>
          <w:szCs w:val="24"/>
        </w:rPr>
        <w:sectPr w:rsidR="008F76AF">
          <w:pgSz w:w="11920" w:h="16840"/>
          <w:pgMar w:top="960" w:right="134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 xml:space="preserve">49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on 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5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946"/>
        <w:rPr>
          <w:sz w:val="24"/>
          <w:szCs w:val="24"/>
        </w:rPr>
      </w:pPr>
      <w:r>
        <w:rPr>
          <w:b/>
          <w:sz w:val="24"/>
          <w:szCs w:val="24"/>
        </w:rPr>
        <w:t>4.2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Ta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3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e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08" w:right="864" w:firstLine="7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tampi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 Aplikasi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 xml:space="preserve">HP </w:t>
      </w:r>
      <w:r>
        <w:rPr>
          <w:spacing w:val="2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.</w:t>
      </w:r>
    </w:p>
    <w:p w:rsidR="008F76AF" w:rsidRDefault="00F435A5">
      <w:pPr>
        <w:spacing w:before="10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pacing w:val="5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</w:p>
    <w:p w:rsidR="008F76AF" w:rsidRDefault="008F76AF">
      <w:pPr>
        <w:spacing w:before="18" w:line="220" w:lineRule="exact"/>
        <w:rPr>
          <w:sz w:val="22"/>
          <w:szCs w:val="22"/>
        </w:rPr>
      </w:pPr>
    </w:p>
    <w:p w:rsidR="008F76AF" w:rsidRDefault="007E034C">
      <w:pPr>
        <w:ind w:left="1488"/>
      </w:pPr>
      <w:r>
        <w:pict>
          <v:shape id="_x0000_i1085" type="#_x0000_t75" style="width:391.8pt;height:219.35pt">
            <v:imagedata r:id="rId207" o:title=""/>
          </v:shape>
        </w:pict>
      </w:r>
    </w:p>
    <w:p w:rsidR="008F76AF" w:rsidRDefault="00F435A5">
      <w:pPr>
        <w:spacing w:before="96"/>
        <w:ind w:left="3220" w:right="3242"/>
        <w:jc w:val="center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4.50</w:t>
      </w:r>
      <w:r>
        <w:rPr>
          <w:b/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</w:p>
    <w:p w:rsidR="008F76AF" w:rsidRDefault="008F76AF">
      <w:pPr>
        <w:spacing w:line="180" w:lineRule="exact"/>
        <w:rPr>
          <w:sz w:val="18"/>
          <w:szCs w:val="18"/>
        </w:rPr>
      </w:pPr>
    </w:p>
    <w:p w:rsidR="008F76AF" w:rsidRDefault="00F435A5">
      <w:pPr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</w:t>
      </w:r>
    </w:p>
    <w:p w:rsidR="008F76AF" w:rsidRDefault="008F76AF">
      <w:pPr>
        <w:spacing w:before="4" w:line="160" w:lineRule="exact"/>
        <w:rPr>
          <w:sz w:val="16"/>
          <w:szCs w:val="16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1474"/>
      </w:pPr>
      <w:r>
        <w:pict>
          <v:shape id="_x0000_i1086" type="#_x0000_t75" style="width:391.8pt;height:189.2pt">
            <v:imagedata r:id="rId210" o:title=""/>
          </v:shape>
        </w:pict>
      </w:r>
    </w:p>
    <w:p w:rsidR="008F76AF" w:rsidRDefault="008F76AF">
      <w:pPr>
        <w:spacing w:before="4" w:line="120" w:lineRule="exact"/>
        <w:rPr>
          <w:sz w:val="12"/>
          <w:szCs w:val="12"/>
        </w:rPr>
      </w:pPr>
    </w:p>
    <w:p w:rsidR="008F76AF" w:rsidRDefault="00F435A5">
      <w:pPr>
        <w:ind w:left="3387"/>
        <w:rPr>
          <w:sz w:val="24"/>
          <w:szCs w:val="24"/>
        </w:rPr>
        <w:sectPr w:rsidR="008F76AF">
          <w:pgSz w:w="11920" w:h="16840"/>
          <w:pgMar w:top="960" w:right="80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4.51</w:t>
      </w:r>
      <w:r>
        <w:rPr>
          <w:b/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shbo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</w:t>
      </w:r>
      <w:r>
        <w:rPr>
          <w:spacing w:val="1"/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8F76AF">
      <w:pPr>
        <w:spacing w:before="8" w:line="280" w:lineRule="exact"/>
        <w:rPr>
          <w:sz w:val="28"/>
          <w:szCs w:val="28"/>
        </w:rPr>
      </w:pPr>
    </w:p>
    <w:p w:rsidR="008F76AF" w:rsidRDefault="007E034C">
      <w:pPr>
        <w:ind w:left="1466"/>
      </w:pPr>
      <w:r>
        <w:pict>
          <v:shape id="_x0000_i1087" type="#_x0000_t75" style="width:396.85pt;height:222.7pt">
            <v:imagedata r:id="rId254" o:title=""/>
          </v:shape>
        </w:pict>
      </w:r>
    </w:p>
    <w:p w:rsidR="008F76AF" w:rsidRDefault="00F435A5">
      <w:pPr>
        <w:spacing w:before="74" w:line="260" w:lineRule="exact"/>
        <w:ind w:left="3387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4.52</w:t>
      </w:r>
      <w:r>
        <w:rPr>
          <w:b/>
          <w:spacing w:val="3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MD Produ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</w:p>
    <w:p w:rsidR="008F76AF" w:rsidRDefault="008F76AF">
      <w:pPr>
        <w:spacing w:before="2" w:line="120" w:lineRule="exact"/>
        <w:rPr>
          <w:sz w:val="13"/>
          <w:szCs w:val="13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spacing w:val="5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Add Prod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471"/>
      </w:pPr>
      <w:r>
        <w:pict>
          <v:shape id="_x0000_i1088" type="#_x0000_t75" style="width:396.85pt;height:222.7pt">
            <v:imagedata r:id="rId255" o:title=""/>
          </v:shape>
        </w:pict>
      </w:r>
    </w:p>
    <w:p w:rsidR="008F76AF" w:rsidRDefault="008F76AF">
      <w:pPr>
        <w:spacing w:before="2" w:line="220" w:lineRule="exact"/>
        <w:rPr>
          <w:sz w:val="22"/>
          <w:szCs w:val="22"/>
        </w:rPr>
      </w:pPr>
    </w:p>
    <w:p w:rsidR="008F76AF" w:rsidRDefault="00F435A5">
      <w:pPr>
        <w:ind w:left="3071"/>
        <w:rPr>
          <w:sz w:val="24"/>
          <w:szCs w:val="24"/>
        </w:rPr>
        <w:sectPr w:rsidR="008F76AF">
          <w:pgSz w:w="11920" w:h="16840"/>
          <w:pgMar w:top="960" w:right="70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4.53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dd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spacing w:val="5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Edit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8F76AF">
      <w:pPr>
        <w:spacing w:before="8" w:line="280" w:lineRule="exact"/>
        <w:rPr>
          <w:sz w:val="28"/>
          <w:szCs w:val="28"/>
        </w:rPr>
      </w:pPr>
    </w:p>
    <w:p w:rsidR="008F76AF" w:rsidRDefault="007E034C">
      <w:pPr>
        <w:ind w:left="1601"/>
      </w:pPr>
      <w:r>
        <w:pict>
          <v:shape id="_x0000_i1089" type="#_x0000_t75" style="width:396.85pt;height:223.55pt">
            <v:imagedata r:id="rId256" o:title=""/>
          </v:shape>
        </w:pict>
      </w:r>
    </w:p>
    <w:p w:rsidR="008F76AF" w:rsidRDefault="008F76AF">
      <w:pPr>
        <w:spacing w:before="1" w:line="160" w:lineRule="exact"/>
        <w:rPr>
          <w:sz w:val="17"/>
          <w:szCs w:val="17"/>
        </w:rPr>
      </w:pPr>
    </w:p>
    <w:p w:rsidR="008F76AF" w:rsidRDefault="00F435A5">
      <w:pPr>
        <w:spacing w:line="260" w:lineRule="exact"/>
        <w:ind w:left="3536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>54</w:t>
      </w:r>
      <w:r>
        <w:rPr>
          <w:b/>
          <w:spacing w:val="2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Edit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rodu</w:t>
      </w:r>
      <w:r>
        <w:rPr>
          <w:spacing w:val="-2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t</w:t>
      </w:r>
    </w:p>
    <w:p w:rsidR="008F76AF" w:rsidRDefault="008F76AF">
      <w:pPr>
        <w:spacing w:before="4" w:line="100" w:lineRule="exact"/>
        <w:rPr>
          <w:sz w:val="11"/>
          <w:szCs w:val="11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>
        <w:rPr>
          <w:spacing w:val="5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</w:t>
      </w:r>
      <w:r>
        <w:rPr>
          <w:spacing w:val="1"/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435"/>
      </w:pPr>
      <w:r>
        <w:pict>
          <v:shape id="_x0000_i1090" type="#_x0000_t75" style="width:396.85pt;height:223.55pt">
            <v:imagedata r:id="rId257" o:title=""/>
          </v:shape>
        </w:pict>
      </w:r>
    </w:p>
    <w:p w:rsidR="008F76AF" w:rsidRDefault="00F435A5">
      <w:pPr>
        <w:spacing w:before="87"/>
        <w:ind w:left="3707"/>
        <w:rPr>
          <w:sz w:val="24"/>
          <w:szCs w:val="24"/>
        </w:rPr>
        <w:sectPr w:rsidR="008F76AF">
          <w:pgSz w:w="11920" w:h="16840"/>
          <w:pgMar w:top="960" w:right="5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55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 w:line="260" w:lineRule="exact"/>
        <w:ind w:left="2028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7. 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nt</w:t>
      </w:r>
      <w:r>
        <w:rPr>
          <w:spacing w:val="2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f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 xml:space="preserve">e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uppl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before="14" w:line="200" w:lineRule="exact"/>
      </w:pPr>
    </w:p>
    <w:p w:rsidR="008F76AF" w:rsidRDefault="007E034C">
      <w:pPr>
        <w:ind w:left="1435"/>
      </w:pPr>
      <w:r>
        <w:pict>
          <v:shape id="_x0000_i1091" type="#_x0000_t75" style="width:396.85pt;height:223.55pt">
            <v:imagedata r:id="rId258" o:title=""/>
          </v:shape>
        </w:pict>
      </w:r>
    </w:p>
    <w:p w:rsidR="008F76AF" w:rsidRDefault="00F435A5">
      <w:pPr>
        <w:spacing w:before="84" w:line="260" w:lineRule="exact"/>
        <w:ind w:left="3371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4.56</w:t>
      </w:r>
      <w:r>
        <w:rPr>
          <w:b/>
          <w:spacing w:val="3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3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uppl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6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>
        <w:rPr>
          <w:spacing w:val="5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Add Supp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ier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442"/>
      </w:pPr>
      <w:r>
        <w:pict>
          <v:shape id="_x0000_i1092" type="#_x0000_t75" style="width:396.85pt;height:223.55pt">
            <v:imagedata r:id="rId259" o:title=""/>
          </v:shape>
        </w:pict>
      </w:r>
    </w:p>
    <w:p w:rsidR="008F76AF" w:rsidRDefault="00F435A5">
      <w:pPr>
        <w:spacing w:before="85"/>
        <w:ind w:left="3575"/>
        <w:rPr>
          <w:sz w:val="24"/>
          <w:szCs w:val="24"/>
        </w:rPr>
        <w:sectPr w:rsidR="008F76AF">
          <w:pgSz w:w="11920" w:h="16840"/>
          <w:pgMar w:top="960" w:right="74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57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Add Supp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ier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>
        <w:rPr>
          <w:spacing w:val="5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Edit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before="4" w:line="120" w:lineRule="exact"/>
        <w:rPr>
          <w:sz w:val="13"/>
          <w:szCs w:val="13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1481"/>
      </w:pPr>
      <w:r>
        <w:pict>
          <v:shape id="_x0000_i1093" type="#_x0000_t75" style="width:396.85pt;height:222.7pt">
            <v:imagedata r:id="rId260" o:title=""/>
          </v:shape>
        </w:pict>
      </w:r>
    </w:p>
    <w:p w:rsidR="008F76AF" w:rsidRDefault="008F76AF">
      <w:pPr>
        <w:spacing w:before="8" w:line="100" w:lineRule="exact"/>
        <w:rPr>
          <w:sz w:val="10"/>
          <w:szCs w:val="10"/>
        </w:rPr>
      </w:pPr>
    </w:p>
    <w:p w:rsidR="008F76AF" w:rsidRDefault="00F435A5">
      <w:pPr>
        <w:spacing w:line="260" w:lineRule="exact"/>
        <w:ind w:left="3445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4.58</w:t>
      </w:r>
      <w:r>
        <w:rPr>
          <w:b/>
          <w:spacing w:val="3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Edit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uppl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9"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10.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392"/>
      </w:pPr>
      <w:r>
        <w:pict>
          <v:shape id="_x0000_i1094" type="#_x0000_t75" style="width:396.85pt;height:223.55pt">
            <v:imagedata r:id="rId261" o:title=""/>
          </v:shape>
        </w:pict>
      </w:r>
    </w:p>
    <w:p w:rsidR="008F76AF" w:rsidRDefault="00F435A5">
      <w:pPr>
        <w:spacing w:before="82"/>
        <w:ind w:left="3445"/>
        <w:rPr>
          <w:sz w:val="24"/>
          <w:szCs w:val="24"/>
        </w:rPr>
        <w:sectPr w:rsidR="008F76AF">
          <w:pgSz w:w="11920" w:h="16840"/>
          <w:pgMar w:top="960" w:right="70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4.59</w:t>
      </w:r>
      <w:r>
        <w:rPr>
          <w:b/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11.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c</w:t>
      </w:r>
    </w:p>
    <w:p w:rsidR="008F76AF" w:rsidRDefault="008F76AF">
      <w:pPr>
        <w:spacing w:before="20" w:line="240" w:lineRule="exact"/>
        <w:rPr>
          <w:sz w:val="24"/>
          <w:szCs w:val="24"/>
        </w:rPr>
      </w:pPr>
    </w:p>
    <w:p w:rsidR="008F76AF" w:rsidRDefault="007E034C">
      <w:pPr>
        <w:ind w:left="1392"/>
      </w:pPr>
      <w:r>
        <w:pict>
          <v:shape id="_x0000_i1095" type="#_x0000_t75" style="width:396.85pt;height:222.7pt">
            <v:imagedata r:id="rId262" o:title=""/>
          </v:shape>
        </w:pict>
      </w:r>
    </w:p>
    <w:p w:rsidR="008F76AF" w:rsidRDefault="00F435A5">
      <w:pPr>
        <w:spacing w:before="84" w:line="260" w:lineRule="exact"/>
        <w:ind w:left="3464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4.60</w:t>
      </w:r>
      <w:r>
        <w:rPr>
          <w:b/>
          <w:spacing w:val="3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nic</w:t>
      </w:r>
    </w:p>
    <w:p w:rsidR="008F76AF" w:rsidRDefault="008F76AF">
      <w:pPr>
        <w:spacing w:line="200" w:lineRule="exact"/>
      </w:pPr>
    </w:p>
    <w:p w:rsidR="008F76AF" w:rsidRDefault="008F76AF">
      <w:pPr>
        <w:spacing w:before="4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12.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Add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380"/>
      </w:pPr>
      <w:r>
        <w:pict>
          <v:shape id="_x0000_i1096" type="#_x0000_t75" style="width:396.85pt;height:223.55pt">
            <v:imagedata r:id="rId263" o:title=""/>
          </v:shape>
        </w:pict>
      </w:r>
    </w:p>
    <w:p w:rsidR="008F76AF" w:rsidRDefault="00F435A5">
      <w:pPr>
        <w:spacing w:before="92"/>
        <w:ind w:left="3090"/>
        <w:rPr>
          <w:sz w:val="24"/>
          <w:szCs w:val="24"/>
        </w:rPr>
        <w:sectPr w:rsidR="008F76AF">
          <w:pgSz w:w="11920" w:h="16840"/>
          <w:pgMar w:top="960" w:right="7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4.61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Add M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13.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Edit </w:t>
      </w:r>
      <w:r>
        <w:rPr>
          <w:spacing w:val="1"/>
          <w:sz w:val="24"/>
          <w:szCs w:val="24"/>
        </w:rPr>
        <w:t>Me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8F76AF">
      <w:pPr>
        <w:spacing w:before="5" w:line="160" w:lineRule="exact"/>
        <w:rPr>
          <w:sz w:val="16"/>
          <w:szCs w:val="16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1435"/>
      </w:pPr>
      <w:r>
        <w:pict>
          <v:shape id="_x0000_i1097" type="#_x0000_t75" style="width:396.85pt;height:222.7pt">
            <v:imagedata r:id="rId264" o:title=""/>
          </v:shape>
        </w:pict>
      </w:r>
    </w:p>
    <w:p w:rsidR="008F76AF" w:rsidRDefault="00F435A5">
      <w:pPr>
        <w:spacing w:before="91" w:line="260" w:lineRule="exact"/>
        <w:ind w:left="3575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</w:t>
      </w:r>
      <w:r>
        <w:rPr>
          <w:b/>
          <w:spacing w:val="1"/>
          <w:position w:val="-1"/>
          <w:sz w:val="24"/>
          <w:szCs w:val="24"/>
        </w:rPr>
        <w:t>.</w:t>
      </w:r>
      <w:r>
        <w:rPr>
          <w:b/>
          <w:position w:val="-1"/>
          <w:sz w:val="24"/>
          <w:szCs w:val="24"/>
        </w:rPr>
        <w:t>62</w:t>
      </w:r>
      <w:r>
        <w:rPr>
          <w:b/>
          <w:spacing w:val="2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Edit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ec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nic</w:t>
      </w:r>
    </w:p>
    <w:p w:rsidR="008F76AF" w:rsidRDefault="008F76AF">
      <w:pPr>
        <w:spacing w:line="200" w:lineRule="exact"/>
      </w:pPr>
    </w:p>
    <w:p w:rsidR="008F76AF" w:rsidRDefault="008F76AF">
      <w:pPr>
        <w:spacing w:before="17" w:line="220" w:lineRule="exact"/>
        <w:rPr>
          <w:sz w:val="22"/>
          <w:szCs w:val="22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14.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c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330"/>
      </w:pPr>
      <w:r>
        <w:pict>
          <v:shape id="_x0000_i1098" type="#_x0000_t75" style="width:396.85pt;height:222.7pt">
            <v:imagedata r:id="rId265" o:title=""/>
          </v:shape>
        </w:pict>
      </w:r>
    </w:p>
    <w:p w:rsidR="008F76AF" w:rsidRDefault="00F435A5">
      <w:pPr>
        <w:spacing w:before="78"/>
        <w:ind w:left="3575"/>
        <w:rPr>
          <w:sz w:val="24"/>
          <w:szCs w:val="24"/>
        </w:rPr>
        <w:sectPr w:rsidR="008F76AF">
          <w:pgSz w:w="11920" w:h="16840"/>
          <w:pgMar w:top="960" w:right="74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63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nic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15.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before="5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1330"/>
      </w:pPr>
      <w:r>
        <w:pict>
          <v:shape id="_x0000_i1099" type="#_x0000_t75" style="width:396.85pt;height:222.7pt">
            <v:imagedata r:id="rId266" o:title=""/>
          </v:shape>
        </w:pict>
      </w:r>
    </w:p>
    <w:p w:rsidR="008F76AF" w:rsidRDefault="00F435A5">
      <w:pPr>
        <w:spacing w:before="77" w:line="260" w:lineRule="exact"/>
        <w:ind w:left="3219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4.64</w:t>
      </w:r>
      <w:r>
        <w:rPr>
          <w:b/>
          <w:spacing w:val="3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Custo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before="12" w:line="240" w:lineRule="exact"/>
        <w:rPr>
          <w:sz w:val="24"/>
          <w:szCs w:val="24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16.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Add Cus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omer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272"/>
      </w:pPr>
      <w:r>
        <w:pict>
          <v:shape id="_x0000_i1100" type="#_x0000_t75" style="width:396.85pt;height:222.7pt">
            <v:imagedata r:id="rId267" o:title=""/>
          </v:shape>
        </w:pict>
      </w:r>
    </w:p>
    <w:p w:rsidR="008F76AF" w:rsidRDefault="00F435A5">
      <w:pPr>
        <w:spacing w:before="82"/>
        <w:ind w:left="3090"/>
        <w:rPr>
          <w:sz w:val="24"/>
          <w:szCs w:val="24"/>
        </w:rPr>
        <w:sectPr w:rsidR="008F76AF">
          <w:pgSz w:w="11920" w:h="16840"/>
          <w:pgMar w:top="960" w:right="86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4.65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Add Cus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omer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17.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Edit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before="20" w:line="240" w:lineRule="exact"/>
        <w:rPr>
          <w:sz w:val="24"/>
          <w:szCs w:val="24"/>
        </w:rPr>
      </w:pPr>
    </w:p>
    <w:p w:rsidR="008F76AF" w:rsidRDefault="007E034C">
      <w:pPr>
        <w:ind w:left="1272"/>
      </w:pPr>
      <w:r>
        <w:pict>
          <v:shape id="_x0000_i1101" type="#_x0000_t75" style="width:396.85pt;height:222.7pt">
            <v:imagedata r:id="rId268" o:title=""/>
          </v:shape>
        </w:pict>
      </w:r>
    </w:p>
    <w:p w:rsidR="008F76AF" w:rsidRDefault="00F435A5">
      <w:pPr>
        <w:spacing w:before="84" w:line="260" w:lineRule="exact"/>
        <w:ind w:left="3294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4.66</w:t>
      </w:r>
      <w:r>
        <w:rPr>
          <w:b/>
          <w:spacing w:val="3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Edit </w:t>
      </w:r>
      <w:r>
        <w:rPr>
          <w:spacing w:val="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usto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</w:p>
    <w:p w:rsidR="008F76AF" w:rsidRDefault="008F76AF">
      <w:pPr>
        <w:spacing w:before="7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18.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Custo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272"/>
      </w:pPr>
      <w:r>
        <w:pict>
          <v:shape id="_x0000_i1102" type="#_x0000_t75" style="width:396.85pt;height:222.7pt">
            <v:imagedata r:id="rId269" o:title=""/>
          </v:shape>
        </w:pict>
      </w:r>
    </w:p>
    <w:p w:rsidR="008F76AF" w:rsidRDefault="008F76AF">
      <w:pPr>
        <w:spacing w:before="9" w:line="160" w:lineRule="exact"/>
        <w:rPr>
          <w:sz w:val="16"/>
          <w:szCs w:val="16"/>
        </w:rPr>
      </w:pPr>
    </w:p>
    <w:p w:rsidR="008F76AF" w:rsidRDefault="00F435A5">
      <w:pPr>
        <w:ind w:left="3481"/>
        <w:rPr>
          <w:sz w:val="24"/>
          <w:szCs w:val="24"/>
        </w:rPr>
        <w:sectPr w:rsidR="008F76AF">
          <w:pgSz w:w="11920" w:h="16840"/>
          <w:pgMar w:top="960" w:right="90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67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19.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cce</w:t>
      </w:r>
      <w:r>
        <w:rPr>
          <w:sz w:val="24"/>
          <w:szCs w:val="24"/>
        </w:rPr>
        <w:t>ss</w:t>
      </w:r>
    </w:p>
    <w:p w:rsidR="008F76AF" w:rsidRDefault="008F76AF">
      <w:pPr>
        <w:spacing w:before="8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1495"/>
      </w:pPr>
      <w:r>
        <w:pict>
          <v:shape id="_x0000_i1103" type="#_x0000_t75" style="width:396.85pt;height:223.55pt">
            <v:imagedata r:id="rId270" o:title=""/>
          </v:shape>
        </w:pict>
      </w:r>
    </w:p>
    <w:p w:rsidR="008F76AF" w:rsidRDefault="00F435A5">
      <w:pPr>
        <w:spacing w:before="86" w:line="260" w:lineRule="exact"/>
        <w:ind w:left="3445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4.68</w:t>
      </w:r>
      <w:r>
        <w:rPr>
          <w:b/>
          <w:spacing w:val="3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r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c</w:t>
      </w:r>
      <w:r>
        <w:rPr>
          <w:spacing w:val="-1"/>
          <w:position w:val="-1"/>
          <w:sz w:val="24"/>
          <w:szCs w:val="24"/>
        </w:rPr>
        <w:t>ce</w:t>
      </w:r>
      <w:r>
        <w:rPr>
          <w:position w:val="-1"/>
          <w:sz w:val="24"/>
          <w:szCs w:val="24"/>
        </w:rPr>
        <w:t>ss</w:t>
      </w:r>
    </w:p>
    <w:p w:rsidR="008F76AF" w:rsidRDefault="008F76AF">
      <w:pPr>
        <w:spacing w:before="8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20.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Add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ce</w:t>
      </w:r>
      <w:r>
        <w:rPr>
          <w:sz w:val="24"/>
          <w:szCs w:val="24"/>
        </w:rPr>
        <w:t>ss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330"/>
      </w:pPr>
      <w:r>
        <w:pict>
          <v:shape id="_x0000_i1104" type="#_x0000_t75" style="width:396.85pt;height:223.55pt">
            <v:imagedata r:id="rId271" o:title=""/>
          </v:shape>
        </w:pict>
      </w:r>
    </w:p>
    <w:p w:rsidR="008F76AF" w:rsidRDefault="008F76AF">
      <w:pPr>
        <w:spacing w:before="7" w:line="100" w:lineRule="exact"/>
        <w:rPr>
          <w:sz w:val="10"/>
          <w:szCs w:val="10"/>
        </w:rPr>
      </w:pPr>
    </w:p>
    <w:p w:rsidR="008F76AF" w:rsidRDefault="00F435A5">
      <w:pPr>
        <w:ind w:left="3032"/>
        <w:rPr>
          <w:sz w:val="24"/>
          <w:szCs w:val="24"/>
        </w:rPr>
        <w:sectPr w:rsidR="008F76AF">
          <w:pgSz w:w="11920" w:h="16840"/>
          <w:pgMar w:top="960" w:right="6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4.69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Add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cce</w:t>
      </w:r>
      <w:r>
        <w:rPr>
          <w:sz w:val="24"/>
          <w:szCs w:val="24"/>
        </w:rPr>
        <w:t>ss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21.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F76AF" w:rsidRDefault="008F76AF">
      <w:pPr>
        <w:spacing w:before="14" w:line="200" w:lineRule="exact"/>
      </w:pPr>
    </w:p>
    <w:p w:rsidR="008F76AF" w:rsidRDefault="007E034C">
      <w:pPr>
        <w:ind w:left="1330"/>
      </w:pPr>
      <w:r>
        <w:pict>
          <v:shape id="_x0000_i1105" type="#_x0000_t75" style="width:396.85pt;height:222.7pt">
            <v:imagedata r:id="rId272" o:title=""/>
          </v:shape>
        </w:pict>
      </w:r>
    </w:p>
    <w:p w:rsidR="008F76AF" w:rsidRDefault="00F435A5">
      <w:pPr>
        <w:spacing w:before="93" w:line="260" w:lineRule="exact"/>
        <w:ind w:left="3219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4.70</w:t>
      </w:r>
      <w:r>
        <w:rPr>
          <w:b/>
          <w:spacing w:val="3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lete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Us</w:t>
      </w:r>
      <w:r>
        <w:rPr>
          <w:spacing w:val="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r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c</w:t>
      </w:r>
      <w:r>
        <w:rPr>
          <w:spacing w:val="-1"/>
          <w:position w:val="-1"/>
          <w:sz w:val="24"/>
          <w:szCs w:val="24"/>
        </w:rPr>
        <w:t>ce</w:t>
      </w:r>
      <w:r>
        <w:rPr>
          <w:position w:val="-1"/>
          <w:sz w:val="24"/>
          <w:szCs w:val="24"/>
        </w:rPr>
        <w:t>ss</w:t>
      </w:r>
    </w:p>
    <w:p w:rsidR="008F76AF" w:rsidRDefault="008F76AF">
      <w:pPr>
        <w:spacing w:line="200" w:lineRule="exact"/>
      </w:pPr>
    </w:p>
    <w:p w:rsidR="008F76AF" w:rsidRDefault="008F76AF">
      <w:pPr>
        <w:spacing w:before="17" w:line="220" w:lineRule="exact"/>
        <w:rPr>
          <w:sz w:val="22"/>
          <w:szCs w:val="22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22.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337"/>
      </w:pPr>
      <w:r>
        <w:pict>
          <v:shape id="_x0000_i1106" type="#_x0000_t75" style="width:396.85pt;height:222.7pt">
            <v:imagedata r:id="rId273" o:title=""/>
          </v:shape>
        </w:pict>
      </w:r>
    </w:p>
    <w:p w:rsidR="008F76AF" w:rsidRDefault="008F76AF">
      <w:pPr>
        <w:spacing w:before="1" w:line="180" w:lineRule="exact"/>
        <w:rPr>
          <w:sz w:val="19"/>
          <w:szCs w:val="19"/>
        </w:rPr>
      </w:pPr>
    </w:p>
    <w:p w:rsidR="008F76AF" w:rsidRDefault="00F435A5">
      <w:pPr>
        <w:ind w:left="3613"/>
        <w:rPr>
          <w:sz w:val="24"/>
          <w:szCs w:val="24"/>
        </w:rPr>
        <w:sectPr w:rsidR="008F76AF">
          <w:pgSz w:w="11920" w:h="16840"/>
          <w:pgMar w:top="960" w:right="84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71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23.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</w:t>
      </w:r>
    </w:p>
    <w:p w:rsidR="008F76AF" w:rsidRDefault="008F76AF">
      <w:pPr>
        <w:spacing w:before="14" w:line="260" w:lineRule="exact"/>
        <w:rPr>
          <w:sz w:val="26"/>
          <w:szCs w:val="26"/>
        </w:rPr>
      </w:pPr>
    </w:p>
    <w:p w:rsidR="008F76AF" w:rsidRDefault="007E034C">
      <w:pPr>
        <w:ind w:left="1207"/>
      </w:pPr>
      <w:r>
        <w:pict>
          <v:shape id="_x0000_i1107" type="#_x0000_t75" style="width:396.85pt;height:222.7pt">
            <v:imagedata r:id="rId274" o:title=""/>
          </v:shape>
        </w:pic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8" w:line="220" w:lineRule="exact"/>
        <w:rPr>
          <w:sz w:val="22"/>
          <w:szCs w:val="22"/>
        </w:rPr>
      </w:pPr>
    </w:p>
    <w:p w:rsidR="008F76AF" w:rsidRDefault="007E034C">
      <w:pPr>
        <w:ind w:left="1195"/>
      </w:pPr>
      <w:r>
        <w:pict>
          <v:shape id="_x0000_i1108" type="#_x0000_t75" style="width:396.85pt;height:222.7pt">
            <v:imagedata r:id="rId275" o:title=""/>
          </v:shape>
        </w:pict>
      </w:r>
    </w:p>
    <w:p w:rsidR="008F76AF" w:rsidRDefault="008F76AF">
      <w:pPr>
        <w:spacing w:before="11" w:line="240" w:lineRule="exact"/>
        <w:rPr>
          <w:sz w:val="24"/>
          <w:szCs w:val="24"/>
        </w:rPr>
      </w:pPr>
    </w:p>
    <w:p w:rsidR="008F76AF" w:rsidRDefault="00F435A5">
      <w:pPr>
        <w:ind w:left="2814"/>
        <w:rPr>
          <w:sz w:val="24"/>
          <w:szCs w:val="24"/>
        </w:rPr>
        <w:sectPr w:rsidR="008F76AF">
          <w:pgSz w:w="11920" w:h="16840"/>
          <w:pgMar w:top="960" w:right="9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4.72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Add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24.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nvoice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before="6" w:line="280" w:lineRule="exact"/>
        <w:rPr>
          <w:sz w:val="28"/>
          <w:szCs w:val="28"/>
        </w:rPr>
      </w:pPr>
    </w:p>
    <w:p w:rsidR="008F76AF" w:rsidRDefault="007E034C">
      <w:pPr>
        <w:ind w:left="1272"/>
      </w:pPr>
      <w:r>
        <w:pict>
          <v:shape id="_x0000_i1109" type="#_x0000_t75" style="width:396.85pt;height:222.7pt">
            <v:imagedata r:id="rId276" o:title=""/>
          </v:shape>
        </w:pict>
      </w:r>
    </w:p>
    <w:p w:rsidR="008F76AF" w:rsidRDefault="008F76AF">
      <w:pPr>
        <w:spacing w:before="4" w:line="260" w:lineRule="exact"/>
        <w:rPr>
          <w:sz w:val="26"/>
          <w:szCs w:val="26"/>
        </w:rPr>
      </w:pPr>
    </w:p>
    <w:p w:rsidR="008F76AF" w:rsidRDefault="00F435A5">
      <w:pPr>
        <w:spacing w:line="260" w:lineRule="exact"/>
        <w:ind w:left="3051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4.73</w:t>
      </w:r>
      <w:r>
        <w:rPr>
          <w:b/>
          <w:spacing w:val="2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e</w:t>
      </w:r>
      <w:r>
        <w:rPr>
          <w:spacing w:val="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Invoi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ra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on</w:t>
      </w:r>
    </w:p>
    <w:p w:rsidR="008F76AF" w:rsidRDefault="008F76AF">
      <w:pPr>
        <w:spacing w:before="3" w:line="140" w:lineRule="exact"/>
        <w:rPr>
          <w:sz w:val="14"/>
          <w:szCs w:val="14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25.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before="3" w:line="280" w:lineRule="exact"/>
        <w:rPr>
          <w:sz w:val="28"/>
          <w:szCs w:val="28"/>
        </w:rPr>
      </w:pPr>
    </w:p>
    <w:p w:rsidR="008F76AF" w:rsidRDefault="007E034C">
      <w:pPr>
        <w:ind w:left="1274"/>
      </w:pPr>
      <w:r>
        <w:pict>
          <v:shape id="_x0000_i1110" type="#_x0000_t75" style="width:396.85pt;height:222.7pt">
            <v:imagedata r:id="rId277" o:title=""/>
          </v:shape>
        </w:pict>
      </w:r>
    </w:p>
    <w:p w:rsidR="008F76AF" w:rsidRDefault="008F76AF">
      <w:pPr>
        <w:spacing w:before="15" w:line="200" w:lineRule="exact"/>
      </w:pPr>
    </w:p>
    <w:p w:rsidR="008F76AF" w:rsidRDefault="00F435A5">
      <w:pPr>
        <w:ind w:left="3555"/>
        <w:rPr>
          <w:sz w:val="24"/>
          <w:szCs w:val="24"/>
        </w:rPr>
        <w:sectPr w:rsidR="008F76AF">
          <w:pgSz w:w="11920" w:h="16840"/>
          <w:pgMar w:top="960" w:right="90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74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26.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Add Pu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</w:p>
    <w:p w:rsidR="008F76AF" w:rsidRDefault="008F76AF">
      <w:pPr>
        <w:spacing w:before="5" w:line="240" w:lineRule="exact"/>
        <w:rPr>
          <w:sz w:val="24"/>
          <w:szCs w:val="24"/>
        </w:rPr>
      </w:pPr>
    </w:p>
    <w:p w:rsidR="008F76AF" w:rsidRDefault="007E034C">
      <w:pPr>
        <w:ind w:left="1481"/>
      </w:pPr>
      <w:r>
        <w:pict>
          <v:shape id="_x0000_i1111" type="#_x0000_t75" style="width:396.85pt;height:222.7pt">
            <v:imagedata r:id="rId278" o:title=""/>
          </v:shape>
        </w:pict>
      </w:r>
    </w:p>
    <w:p w:rsidR="008F76AF" w:rsidRDefault="008F76AF">
      <w:pPr>
        <w:spacing w:before="8" w:line="120" w:lineRule="exact"/>
        <w:rPr>
          <w:sz w:val="12"/>
          <w:szCs w:val="12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7E034C">
      <w:pPr>
        <w:ind w:left="1476"/>
      </w:pPr>
      <w:r>
        <w:pict>
          <v:shape id="_x0000_i1112" type="#_x0000_t75" style="width:396.85pt;height:222.7pt">
            <v:imagedata r:id="rId279" o:title=""/>
          </v:shape>
        </w:pict>
      </w:r>
    </w:p>
    <w:p w:rsidR="008F76AF" w:rsidRDefault="008F76AF">
      <w:pPr>
        <w:spacing w:before="15" w:line="200" w:lineRule="exact"/>
      </w:pPr>
    </w:p>
    <w:p w:rsidR="008F76AF" w:rsidRDefault="00F435A5">
      <w:pPr>
        <w:ind w:left="2958"/>
        <w:rPr>
          <w:sz w:val="24"/>
          <w:szCs w:val="24"/>
        </w:rPr>
        <w:sectPr w:rsidR="008F76AF">
          <w:pgSz w:w="11920" w:h="16840"/>
          <w:pgMar w:top="960" w:right="70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4.75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Add Pur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27.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rt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ac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ion</w:t>
      </w:r>
    </w:p>
    <w:p w:rsidR="008F76AF" w:rsidRDefault="008F76AF">
      <w:pPr>
        <w:spacing w:before="6" w:line="280" w:lineRule="exact"/>
        <w:rPr>
          <w:sz w:val="28"/>
          <w:szCs w:val="28"/>
        </w:rPr>
      </w:pPr>
    </w:p>
    <w:p w:rsidR="008F76AF" w:rsidRDefault="007E034C">
      <w:pPr>
        <w:ind w:left="1272"/>
      </w:pPr>
      <w:r>
        <w:pict>
          <v:shape id="_x0000_i1113" type="#_x0000_t75" style="width:396.85pt;height:222.7pt">
            <v:imagedata r:id="rId280" o:title=""/>
          </v:shape>
        </w:pict>
      </w:r>
    </w:p>
    <w:p w:rsidR="008F76AF" w:rsidRDefault="008F76AF">
      <w:pPr>
        <w:spacing w:before="4" w:line="180" w:lineRule="exact"/>
        <w:rPr>
          <w:sz w:val="19"/>
          <w:szCs w:val="19"/>
        </w:rPr>
      </w:pPr>
    </w:p>
    <w:p w:rsidR="008F76AF" w:rsidRDefault="008F76AF">
      <w:pPr>
        <w:spacing w:line="200" w:lineRule="exact"/>
      </w:pPr>
    </w:p>
    <w:p w:rsidR="008F76AF" w:rsidRDefault="007E034C">
      <w:pPr>
        <w:ind w:left="1272"/>
      </w:pPr>
      <w:r>
        <w:pict>
          <v:shape id="_x0000_i1114" type="#_x0000_t75" style="width:396.85pt;height:222.7pt">
            <v:imagedata r:id="rId281" o:title=""/>
          </v:shape>
        </w:pict>
      </w:r>
    </w:p>
    <w:p w:rsidR="008F76AF" w:rsidRDefault="008F76AF">
      <w:pPr>
        <w:spacing w:before="1" w:line="180" w:lineRule="exact"/>
        <w:rPr>
          <w:sz w:val="18"/>
          <w:szCs w:val="18"/>
        </w:rPr>
      </w:pPr>
    </w:p>
    <w:p w:rsidR="008F76AF" w:rsidRDefault="00F435A5">
      <w:pPr>
        <w:ind w:left="2977"/>
        <w:rPr>
          <w:sz w:val="24"/>
          <w:szCs w:val="24"/>
        </w:rPr>
        <w:sectPr w:rsidR="008F76AF">
          <w:pgSz w:w="11920" w:h="16840"/>
          <w:pgMar w:top="960" w:right="90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4.76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ports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60" w:lineRule="exact"/>
        <w:rPr>
          <w:sz w:val="26"/>
          <w:szCs w:val="26"/>
        </w:rPr>
      </w:pPr>
    </w:p>
    <w:p w:rsidR="008F76AF" w:rsidRDefault="00F435A5">
      <w:pPr>
        <w:spacing w:before="29"/>
        <w:ind w:left="2028"/>
        <w:rPr>
          <w:sz w:val="24"/>
          <w:szCs w:val="24"/>
        </w:rPr>
      </w:pPr>
      <w:r>
        <w:rPr>
          <w:sz w:val="24"/>
          <w:szCs w:val="24"/>
        </w:rPr>
        <w:t>28.</w:t>
      </w:r>
      <w:r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rts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8F76AF">
      <w:pPr>
        <w:spacing w:before="6" w:line="280" w:lineRule="exact"/>
        <w:rPr>
          <w:sz w:val="28"/>
          <w:szCs w:val="28"/>
        </w:rPr>
      </w:pPr>
    </w:p>
    <w:p w:rsidR="008F76AF" w:rsidRDefault="007E034C">
      <w:pPr>
        <w:ind w:left="1195"/>
      </w:pPr>
      <w:r>
        <w:pict>
          <v:shape id="_x0000_i1115" type="#_x0000_t75" style="width:396.85pt;height:222.7pt">
            <v:imagedata r:id="rId282" o:title=""/>
          </v:shape>
        </w:pict>
      </w:r>
    </w:p>
    <w:p w:rsidR="008F76AF" w:rsidRDefault="008F76AF">
      <w:pPr>
        <w:spacing w:before="4" w:line="100" w:lineRule="exact"/>
        <w:rPr>
          <w:sz w:val="10"/>
          <w:szCs w:val="10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7E034C">
      <w:pPr>
        <w:ind w:left="1195"/>
      </w:pPr>
      <w:r>
        <w:pict>
          <v:shape id="_x0000_i1116" type="#_x0000_t75" style="width:396.85pt;height:223.55pt">
            <v:imagedata r:id="rId283" o:title=""/>
          </v:shape>
        </w:pict>
      </w:r>
    </w:p>
    <w:p w:rsidR="008F76AF" w:rsidRDefault="00F435A5">
      <w:pPr>
        <w:spacing w:before="85"/>
        <w:ind w:left="2528"/>
        <w:rPr>
          <w:sz w:val="24"/>
          <w:szCs w:val="24"/>
        </w:rPr>
        <w:sectPr w:rsidR="008F76AF">
          <w:pgSz w:w="11920" w:h="16840"/>
          <w:pgMar w:top="960" w:right="980" w:bottom="280" w:left="1680" w:header="731" w:footer="0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4.77</w:t>
      </w:r>
      <w:r>
        <w:rPr>
          <w:b/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ports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F76AF" w:rsidRDefault="00F435A5">
      <w:pPr>
        <w:spacing w:before="24"/>
        <w:ind w:left="4093" w:right="3602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B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B V</w:t>
      </w:r>
    </w:p>
    <w:p w:rsidR="008F76AF" w:rsidRDefault="008F76AF">
      <w:pPr>
        <w:spacing w:before="1" w:line="200" w:lineRule="exact"/>
      </w:pPr>
    </w:p>
    <w:p w:rsidR="008F76AF" w:rsidRDefault="00F435A5">
      <w:pPr>
        <w:spacing w:line="300" w:lineRule="exact"/>
        <w:ind w:left="2710" w:right="2226"/>
        <w:jc w:val="center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KES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1"/>
          <w:position w:val="-1"/>
          <w:sz w:val="28"/>
          <w:szCs w:val="28"/>
        </w:rPr>
        <w:t>MPU</w:t>
      </w:r>
      <w:r>
        <w:rPr>
          <w:b/>
          <w:position w:val="-1"/>
          <w:sz w:val="28"/>
          <w:szCs w:val="28"/>
        </w:rPr>
        <w:t>L</w:t>
      </w: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N</w:t>
      </w:r>
      <w:r>
        <w:rPr>
          <w:b/>
          <w:spacing w:val="-1"/>
          <w:position w:val="-1"/>
          <w:sz w:val="28"/>
          <w:szCs w:val="28"/>
        </w:rPr>
        <w:t xml:space="preserve"> </w:t>
      </w:r>
      <w:r>
        <w:rPr>
          <w:b/>
          <w:spacing w:val="-2"/>
          <w:position w:val="-1"/>
          <w:sz w:val="28"/>
          <w:szCs w:val="28"/>
        </w:rPr>
        <w:t>D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N</w:t>
      </w:r>
      <w:r>
        <w:rPr>
          <w:b/>
          <w:spacing w:val="-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-2"/>
          <w:position w:val="-1"/>
          <w:sz w:val="28"/>
          <w:szCs w:val="28"/>
        </w:rPr>
        <w:t>A</w:t>
      </w:r>
      <w:r>
        <w:rPr>
          <w:b/>
          <w:spacing w:val="-1"/>
          <w:position w:val="-1"/>
          <w:sz w:val="28"/>
          <w:szCs w:val="28"/>
        </w:rPr>
        <w:t>RA</w:t>
      </w:r>
      <w:r>
        <w:rPr>
          <w:b/>
          <w:position w:val="-1"/>
          <w:sz w:val="28"/>
          <w:szCs w:val="28"/>
        </w:rPr>
        <w:t>N</w:t>
      </w:r>
    </w:p>
    <w:p w:rsidR="008F76AF" w:rsidRDefault="008F76AF">
      <w:pPr>
        <w:spacing w:line="160" w:lineRule="exact"/>
        <w:rPr>
          <w:sz w:val="17"/>
          <w:szCs w:val="17"/>
        </w:rPr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before="29"/>
        <w:ind w:left="946"/>
        <w:rPr>
          <w:sz w:val="24"/>
          <w:szCs w:val="24"/>
        </w:rPr>
      </w:pPr>
      <w:r>
        <w:rPr>
          <w:b/>
          <w:sz w:val="24"/>
          <w:szCs w:val="24"/>
        </w:rPr>
        <w:t>5.1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3"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lan</w:t>
      </w:r>
    </w:p>
    <w:p w:rsidR="008F76AF" w:rsidRDefault="008F76AF">
      <w:pPr>
        <w:spacing w:before="11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01" w:right="63" w:firstLine="365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3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maka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penul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:</w:t>
      </w:r>
    </w:p>
    <w:p w:rsidR="008F76AF" w:rsidRDefault="00F435A5">
      <w:pPr>
        <w:spacing w:before="9" w:line="480" w:lineRule="auto"/>
        <w:ind w:left="2389" w:right="59" w:hanging="361"/>
        <w:jc w:val="both"/>
        <w:rPr>
          <w:sz w:val="24"/>
          <w:szCs w:val="24"/>
        </w:rPr>
      </w:pPr>
      <w:r>
        <w:rPr>
          <w:sz w:val="24"/>
          <w:szCs w:val="24"/>
        </w:rPr>
        <w:t>1.  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mbang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mbukuan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or.</w:t>
      </w:r>
    </w:p>
    <w:p w:rsidR="008F76AF" w:rsidRDefault="00F435A5">
      <w:pPr>
        <w:spacing w:before="10" w:line="479" w:lineRule="auto"/>
        <w:ind w:left="2389" w:right="60" w:hanging="3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Coun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stock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 xml:space="preserve">masih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 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supplie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F76AF" w:rsidRDefault="00F435A5">
      <w:pPr>
        <w:spacing w:before="10" w:line="480" w:lineRule="auto"/>
        <w:ind w:left="2389" w:right="62" w:hanging="361"/>
        <w:jc w:val="both"/>
        <w:rPr>
          <w:sz w:val="24"/>
          <w:szCs w:val="24"/>
        </w:rPr>
      </w:pPr>
      <w:r>
        <w:rPr>
          <w:sz w:val="24"/>
          <w:szCs w:val="24"/>
        </w:rPr>
        <w:t>3.  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rt,</w:t>
      </w:r>
      <w:r>
        <w:rPr>
          <w:spacing w:val="1"/>
          <w:sz w:val="24"/>
          <w:szCs w:val="24"/>
        </w:rPr>
        <w:t xml:space="preserve"> </w:t>
      </w:r>
      <w:r w:rsidR="000342C2">
        <w:rPr>
          <w:sz w:val="24"/>
          <w:szCs w:val="24"/>
        </w:rPr>
        <w:t>profit pertransaksi</w:t>
      </w:r>
      <w:r>
        <w:rPr>
          <w:sz w:val="24"/>
          <w:szCs w:val="24"/>
        </w:rPr>
        <w:t>, maupun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njadi lebih 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 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fisien.</w:t>
      </w:r>
    </w:p>
    <w:p w:rsidR="008F76AF" w:rsidRDefault="00F435A5">
      <w:pPr>
        <w:spacing w:before="15"/>
        <w:ind w:left="946"/>
        <w:rPr>
          <w:sz w:val="24"/>
          <w:szCs w:val="24"/>
        </w:rPr>
      </w:pPr>
      <w:r>
        <w:rPr>
          <w:b/>
          <w:sz w:val="24"/>
          <w:szCs w:val="24"/>
        </w:rPr>
        <w:t>5.2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</w:p>
    <w:p w:rsidR="008F76AF" w:rsidRDefault="008F76AF">
      <w:pPr>
        <w:spacing w:before="12" w:line="260" w:lineRule="exact"/>
        <w:rPr>
          <w:sz w:val="26"/>
          <w:szCs w:val="26"/>
        </w:rPr>
      </w:pPr>
    </w:p>
    <w:p w:rsidR="008F76AF" w:rsidRDefault="00F435A5">
      <w:pPr>
        <w:spacing w:line="480" w:lineRule="auto"/>
        <w:ind w:left="1301" w:right="63" w:firstLine="365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3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maka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F76AF" w:rsidRDefault="00F435A5">
      <w:pPr>
        <w:spacing w:before="10" w:line="480" w:lineRule="auto"/>
        <w:ind w:left="2389" w:right="60" w:hanging="3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8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2"/>
          <w:sz w:val="24"/>
          <w:szCs w:val="24"/>
        </w:rPr>
        <w:t>an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 xml:space="preserve">, 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rt,   </w:t>
      </w:r>
      <w:r>
        <w:rPr>
          <w:spacing w:val="24"/>
          <w:sz w:val="24"/>
          <w:szCs w:val="24"/>
        </w:rPr>
        <w:t xml:space="preserve"> </w:t>
      </w:r>
      <w:r w:rsidR="000342C2">
        <w:rPr>
          <w:sz w:val="24"/>
          <w:szCs w:val="24"/>
        </w:rPr>
        <w:t>profit pertransaksi</w:t>
      </w:r>
      <w:r>
        <w:rPr>
          <w:sz w:val="24"/>
          <w:szCs w:val="24"/>
        </w:rPr>
        <w:t xml:space="preserve">, 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</w:p>
    <w:p w:rsidR="008F76AF" w:rsidRDefault="00F435A5">
      <w:pPr>
        <w:spacing w:before="10" w:line="260" w:lineRule="exact"/>
        <w:ind w:left="2389"/>
        <w:rPr>
          <w:sz w:val="24"/>
          <w:szCs w:val="24"/>
        </w:rPr>
      </w:pPr>
      <w:r>
        <w:rPr>
          <w:position w:val="-1"/>
          <w:sz w:val="24"/>
          <w:szCs w:val="24"/>
        </w:rPr>
        <w:t>lapo</w:t>
      </w:r>
      <w:r>
        <w:rPr>
          <w:spacing w:val="-1"/>
          <w:position w:val="-1"/>
          <w:sz w:val="24"/>
          <w:szCs w:val="24"/>
        </w:rPr>
        <w:t>ra</w:t>
      </w:r>
      <w:r>
        <w:rPr>
          <w:position w:val="-1"/>
          <w:sz w:val="24"/>
          <w:szCs w:val="24"/>
        </w:rPr>
        <w:t>n</w:t>
      </w:r>
      <w:r>
        <w:rPr>
          <w:spacing w:val="5"/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, men</w:t>
      </w:r>
      <w:r>
        <w:rPr>
          <w:spacing w:val="2"/>
          <w:position w:val="-1"/>
          <w:sz w:val="24"/>
          <w:szCs w:val="24"/>
        </w:rPr>
        <w:t>j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di 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bih e</w:t>
      </w:r>
      <w:r>
        <w:rPr>
          <w:spacing w:val="-1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is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6" w:line="200" w:lineRule="exact"/>
      </w:pPr>
    </w:p>
    <w:p w:rsidR="008F76AF" w:rsidRDefault="00F435A5">
      <w:pPr>
        <w:spacing w:before="29"/>
        <w:ind w:left="4338" w:right="3852"/>
        <w:jc w:val="center"/>
        <w:rPr>
          <w:sz w:val="24"/>
          <w:szCs w:val="24"/>
        </w:rPr>
        <w:sectPr w:rsidR="008F76AF">
          <w:headerReference w:type="default" r:id="rId284"/>
          <w:pgSz w:w="11920" w:h="16840"/>
          <w:pgMar w:top="1560" w:right="1600" w:bottom="280" w:left="1680" w:header="0" w:footer="0" w:gutter="0"/>
          <w:cols w:space="720"/>
        </w:sectPr>
      </w:pPr>
      <w:r>
        <w:rPr>
          <w:sz w:val="24"/>
          <w:szCs w:val="24"/>
        </w:rPr>
        <w:t>141</w:t>
      </w:r>
    </w:p>
    <w:p w:rsidR="008F76AF" w:rsidRDefault="00F435A5">
      <w:pPr>
        <w:spacing w:before="61"/>
        <w:ind w:right="12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142</w:t>
      </w:r>
    </w:p>
    <w:p w:rsidR="008F76AF" w:rsidRDefault="008F76AF">
      <w:pPr>
        <w:spacing w:line="200" w:lineRule="exact"/>
      </w:pPr>
    </w:p>
    <w:p w:rsidR="00980B29" w:rsidRDefault="00980B29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F435A5">
      <w:pPr>
        <w:spacing w:line="480" w:lineRule="auto"/>
        <w:ind w:left="2387" w:right="81" w:hanging="358"/>
        <w:jc w:val="both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pacing w:val="3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 w:rsidR="000342C2">
        <w:rPr>
          <w:sz w:val="24"/>
          <w:szCs w:val="24"/>
        </w:rPr>
        <w:t>kedepannya dapat ditambahkan fitur untuk perhitungan jasa insentif mekanik.</w:t>
      </w:r>
    </w:p>
    <w:p w:rsidR="008F76AF" w:rsidRDefault="00F435A5">
      <w:pPr>
        <w:spacing w:before="12" w:line="360" w:lineRule="auto"/>
        <w:ind w:left="2389" w:right="120" w:hanging="361"/>
        <w:jc w:val="both"/>
        <w:rPr>
          <w:sz w:val="24"/>
          <w:szCs w:val="24"/>
        </w:rPr>
        <w:sectPr w:rsidR="008F76AF" w:rsidSect="00F365A0">
          <w:headerReference w:type="default" r:id="rId285"/>
          <w:pgSz w:w="11907" w:h="16840" w:code="9"/>
          <w:pgMar w:top="2268" w:right="1701" w:bottom="1701" w:left="2268" w:header="0" w:footer="0" w:gutter="0"/>
          <w:cols w:space="720"/>
        </w:sectPr>
      </w:pPr>
      <w:r>
        <w:rPr>
          <w:sz w:val="24"/>
          <w:szCs w:val="24"/>
        </w:rPr>
        <w:t xml:space="preserve">3.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ru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i/>
          <w:sz w:val="24"/>
          <w:szCs w:val="24"/>
        </w:rPr>
        <w:t>in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rface</w:t>
      </w:r>
      <w:r>
        <w:rPr>
          <w:i/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4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 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lahir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f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tur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F435A5">
      <w:pPr>
        <w:spacing w:before="24"/>
        <w:ind w:left="3406" w:right="2582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lastRenderedPageBreak/>
        <w:t>DAF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 xml:space="preserve">R </w:t>
      </w:r>
      <w:r>
        <w:rPr>
          <w:b/>
          <w:spacing w:val="-1"/>
          <w:sz w:val="28"/>
          <w:szCs w:val="28"/>
        </w:rPr>
        <w:t>PU</w:t>
      </w:r>
      <w:r>
        <w:rPr>
          <w:b/>
          <w:sz w:val="28"/>
          <w:szCs w:val="28"/>
        </w:rPr>
        <w:t>ST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2"/>
          <w:sz w:val="28"/>
          <w:szCs w:val="28"/>
        </w:rPr>
        <w:t>K</w:t>
      </w:r>
      <w:r>
        <w:rPr>
          <w:b/>
          <w:sz w:val="28"/>
          <w:szCs w:val="28"/>
        </w:rPr>
        <w:t>A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9" w:line="220" w:lineRule="exact"/>
        <w:rPr>
          <w:sz w:val="22"/>
          <w:szCs w:val="22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1]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di,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6</w:t>
      </w:r>
      <w:r>
        <w:rPr>
          <w:sz w:val="24"/>
          <w:szCs w:val="24"/>
        </w:rPr>
        <w:t>).</w:t>
      </w:r>
      <w:r>
        <w:rPr>
          <w:spacing w:val="4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50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nto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4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Yo</w:t>
      </w:r>
      <w:r>
        <w:rPr>
          <w:spacing w:val="2"/>
          <w:sz w:val="24"/>
          <w:szCs w:val="24"/>
        </w:rPr>
        <w:t>g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: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slam 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 Sun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jag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spacing w:line="360" w:lineRule="auto"/>
        <w:ind w:left="588" w:right="78"/>
        <w:rPr>
          <w:sz w:val="24"/>
          <w:szCs w:val="24"/>
        </w:rPr>
      </w:pPr>
      <w:r>
        <w:rPr>
          <w:spacing w:val="2"/>
          <w:sz w:val="24"/>
          <w:szCs w:val="24"/>
        </w:rPr>
        <w:t>[</w:t>
      </w:r>
      <w:r>
        <w:rPr>
          <w:sz w:val="24"/>
          <w:szCs w:val="24"/>
        </w:rPr>
        <w:t xml:space="preserve">2]     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i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nto,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).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n.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Gunung</w:t>
      </w:r>
      <w:r>
        <w:rPr>
          <w:spacing w:val="-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>
        <w:rPr>
          <w:spacing w:val="4"/>
          <w:sz w:val="24"/>
          <w:szCs w:val="24"/>
        </w:rPr>
        <w:t>0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85. </w:t>
      </w: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3]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dir,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 xml:space="preserve">A.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3</w:t>
      </w:r>
      <w:r>
        <w:rPr>
          <w:sz w:val="24"/>
          <w:szCs w:val="24"/>
        </w:rPr>
        <w:t xml:space="preserve">). </w:t>
      </w:r>
      <w:r>
        <w:rPr>
          <w:spacing w:val="2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u </w:t>
      </w:r>
      <w:r>
        <w:rPr>
          <w:spacing w:val="2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mer 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Pe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a 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HP.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Yog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8F76AF" w:rsidRDefault="00F435A5">
      <w:pPr>
        <w:spacing w:before="3"/>
        <w:ind w:left="1308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diakom.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4]      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in,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 xml:space="preserve">K.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(20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 xml:space="preserve">4).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 xml:space="preserve">Aplikasi </w:t>
      </w:r>
      <w:r>
        <w:rPr>
          <w:spacing w:val="3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HP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pacing w:val="-7"/>
          <w:sz w:val="24"/>
          <w:szCs w:val="24"/>
        </w:rPr>
        <w:t>y</w:t>
      </w:r>
      <w:r>
        <w:rPr>
          <w:spacing w:val="1"/>
          <w:sz w:val="24"/>
          <w:szCs w:val="24"/>
        </w:rPr>
        <w:t>S</w:t>
      </w:r>
      <w:r>
        <w:rPr>
          <w:spacing w:val="4"/>
          <w:sz w:val="24"/>
          <w:szCs w:val="24"/>
        </w:rPr>
        <w:t>Q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.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z w:val="24"/>
          <w:szCs w:val="24"/>
        </w:rPr>
        <w:t>Yo</w:t>
      </w:r>
      <w:r>
        <w:rPr>
          <w:spacing w:val="2"/>
          <w:sz w:val="24"/>
          <w:szCs w:val="24"/>
        </w:rPr>
        <w:t>g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: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Andi.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5]      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upono,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4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V.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6</w:t>
      </w:r>
      <w:r>
        <w:rPr>
          <w:sz w:val="24"/>
          <w:szCs w:val="24"/>
        </w:rPr>
        <w:t>).</w:t>
      </w:r>
      <w:r>
        <w:rPr>
          <w:spacing w:val="4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8F76AF">
      <w:pPr>
        <w:spacing w:before="7" w:line="120" w:lineRule="exact"/>
        <w:rPr>
          <w:sz w:val="13"/>
          <w:szCs w:val="13"/>
        </w:rPr>
      </w:pPr>
    </w:p>
    <w:p w:rsidR="008F76AF" w:rsidRDefault="00F435A5">
      <w:pPr>
        <w:ind w:left="1308"/>
        <w:rPr>
          <w:sz w:val="24"/>
          <w:szCs w:val="24"/>
        </w:rPr>
      </w:pP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oots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p. </w:t>
      </w:r>
      <w:r>
        <w:rPr>
          <w:spacing w:val="2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g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: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publ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sh.</w:t>
      </w:r>
    </w:p>
    <w:p w:rsidR="008F76AF" w:rsidRDefault="008F76AF">
      <w:pPr>
        <w:spacing w:before="9" w:line="120" w:lineRule="exact"/>
        <w:rPr>
          <w:sz w:val="13"/>
          <w:szCs w:val="13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6]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Alfi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1"/>
          <w:sz w:val="24"/>
          <w:szCs w:val="24"/>
        </w:rPr>
        <w:t>6</w:t>
      </w:r>
      <w:r>
        <w:rPr>
          <w:sz w:val="24"/>
          <w:szCs w:val="24"/>
        </w:rPr>
        <w:t>).</w:t>
      </w:r>
      <w:r>
        <w:rPr>
          <w:spacing w:val="-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-1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mbelian,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4"/>
          <w:sz w:val="24"/>
          <w:szCs w:val="24"/>
        </w:rPr>
        <w:t>S</w:t>
      </w:r>
      <w:r>
        <w:rPr>
          <w:spacing w:val="-6"/>
          <w:sz w:val="24"/>
          <w:szCs w:val="24"/>
        </w:rPr>
        <w:t>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U Motor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Uni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rs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tas Ba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angh</w:t>
      </w:r>
      <w:r>
        <w:rPr>
          <w:i/>
          <w:spacing w:val="1"/>
          <w:sz w:val="24"/>
          <w:szCs w:val="24"/>
        </w:rPr>
        <w:t>a</w:t>
      </w:r>
      <w:r>
        <w:rPr>
          <w:i/>
          <w:sz w:val="24"/>
          <w:szCs w:val="24"/>
        </w:rPr>
        <w:t>ri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7]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Aud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ia,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(202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).</w:t>
      </w:r>
      <w:r>
        <w:rPr>
          <w:spacing w:val="3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Uni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rs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tas 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ek</w:t>
      </w:r>
      <w:r>
        <w:rPr>
          <w:i/>
          <w:sz w:val="24"/>
          <w:szCs w:val="24"/>
        </w:rPr>
        <w:t>no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rat Indon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sia,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3</w:t>
      </w:r>
      <w:r>
        <w:rPr>
          <w:sz w:val="24"/>
          <w:szCs w:val="24"/>
        </w:rPr>
        <w:t>, 1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12.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8]      </w:t>
      </w:r>
      <w:r>
        <w:rPr>
          <w:spacing w:val="1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(202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).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op.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Uni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rs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tas 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ek</w:t>
      </w:r>
      <w:r>
        <w:rPr>
          <w:i/>
          <w:sz w:val="24"/>
          <w:szCs w:val="24"/>
        </w:rPr>
        <w:t>no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r</w:t>
      </w:r>
      <w:r>
        <w:rPr>
          <w:i/>
          <w:spacing w:val="2"/>
          <w:sz w:val="24"/>
          <w:szCs w:val="24"/>
        </w:rPr>
        <w:t>a</w:t>
      </w:r>
      <w:r>
        <w:rPr>
          <w:i/>
          <w:sz w:val="24"/>
          <w:szCs w:val="24"/>
        </w:rPr>
        <w:t>t Indo</w:t>
      </w:r>
      <w:r>
        <w:rPr>
          <w:i/>
          <w:spacing w:val="1"/>
          <w:sz w:val="24"/>
          <w:szCs w:val="24"/>
        </w:rPr>
        <w:t>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si</w:t>
      </w:r>
      <w:r>
        <w:rPr>
          <w:i/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before="2"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9]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is,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D.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1"/>
          <w:sz w:val="24"/>
          <w:szCs w:val="24"/>
        </w:rPr>
        <w:t>6</w:t>
      </w:r>
      <w:r>
        <w:rPr>
          <w:sz w:val="24"/>
          <w:szCs w:val="24"/>
        </w:rPr>
        <w:t>).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Akunt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nsi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ran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sional </w:t>
      </w:r>
      <w:r>
        <w:rPr>
          <w:spacing w:val="1"/>
          <w:sz w:val="24"/>
          <w:szCs w:val="24"/>
        </w:rPr>
        <w:t>Pe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Uni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rs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tas Malan</w:t>
      </w:r>
      <w:r>
        <w:rPr>
          <w:i/>
          <w:spacing w:val="1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10]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wi,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>).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H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A.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i/>
          <w:sz w:val="24"/>
          <w:szCs w:val="24"/>
        </w:rPr>
        <w:t>Uni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rs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tas Islam </w:t>
      </w:r>
      <w:r>
        <w:rPr>
          <w:i/>
          <w:spacing w:val="-1"/>
          <w:sz w:val="24"/>
          <w:szCs w:val="24"/>
        </w:rPr>
        <w:t>B</w:t>
      </w:r>
      <w:r>
        <w:rPr>
          <w:i/>
          <w:sz w:val="24"/>
          <w:szCs w:val="24"/>
        </w:rPr>
        <w:t>andun</w:t>
      </w:r>
      <w:r>
        <w:rPr>
          <w:i/>
          <w:spacing w:val="1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11]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wi,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(202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).</w:t>
      </w:r>
      <w:r>
        <w:rPr>
          <w:spacing w:val="4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4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4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TAO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or.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Uni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rs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tas B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na Sarana Informati</w:t>
      </w:r>
      <w:r>
        <w:rPr>
          <w:i/>
          <w:spacing w:val="-1"/>
          <w:sz w:val="24"/>
          <w:szCs w:val="24"/>
        </w:rPr>
        <w:t>k</w:t>
      </w:r>
      <w:r>
        <w:rPr>
          <w:i/>
          <w:spacing w:val="2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12]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Novi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nto,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).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0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 M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tor.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Uni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rs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tas Budi</w:t>
      </w:r>
      <w:r>
        <w:rPr>
          <w:i/>
          <w:spacing w:val="1"/>
          <w:sz w:val="24"/>
          <w:szCs w:val="24"/>
        </w:rPr>
        <w:t xml:space="preserve"> L</w:t>
      </w:r>
      <w:r>
        <w:rPr>
          <w:i/>
          <w:sz w:val="24"/>
          <w:szCs w:val="24"/>
        </w:rPr>
        <w:t>uhu</w:t>
      </w:r>
      <w:r>
        <w:rPr>
          <w:i/>
          <w:spacing w:val="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13]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H.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1"/>
          <w:sz w:val="24"/>
          <w:szCs w:val="24"/>
        </w:rPr>
        <w:t>6</w:t>
      </w:r>
      <w:r>
        <w:rPr>
          <w:sz w:val="24"/>
          <w:szCs w:val="24"/>
        </w:rPr>
        <w:t>).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1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-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Motor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maha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Motor Cika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t.</w:t>
      </w:r>
      <w:r>
        <w:rPr>
          <w:spacing w:val="4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adan</w:t>
      </w:r>
      <w:r>
        <w:rPr>
          <w:i/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14]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dian</w:t>
      </w:r>
      <w:r>
        <w:rPr>
          <w:spacing w:val="4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h,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K.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1"/>
          <w:sz w:val="24"/>
          <w:szCs w:val="24"/>
        </w:rPr>
        <w:t>8</w:t>
      </w:r>
      <w:r>
        <w:rPr>
          <w:sz w:val="24"/>
          <w:szCs w:val="24"/>
        </w:rPr>
        <w:t xml:space="preserve">).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sa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3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 Tu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K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  <w:r>
        <w:rPr>
          <w:spacing w:val="3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U</w:t>
      </w:r>
      <w:r>
        <w:rPr>
          <w:i/>
          <w:sz w:val="24"/>
          <w:szCs w:val="24"/>
        </w:rPr>
        <w:t>niv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tas Budi</w:t>
      </w:r>
      <w:r>
        <w:rPr>
          <w:i/>
          <w:spacing w:val="1"/>
          <w:sz w:val="24"/>
          <w:szCs w:val="24"/>
        </w:rPr>
        <w:t xml:space="preserve"> L</w:t>
      </w:r>
      <w:r>
        <w:rPr>
          <w:i/>
          <w:sz w:val="24"/>
          <w:szCs w:val="24"/>
        </w:rPr>
        <w:t>uhu</w:t>
      </w:r>
      <w:r>
        <w:rPr>
          <w:i/>
          <w:spacing w:val="2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15]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ntoso,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Y. 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 xml:space="preserve">). 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un </w:t>
      </w:r>
      <w:r>
        <w:rPr>
          <w:spacing w:val="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46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</w:p>
    <w:p w:rsidR="008F76AF" w:rsidRDefault="00F435A5">
      <w:pPr>
        <w:spacing w:before="19" w:line="260" w:lineRule="exact"/>
        <w:ind w:left="1308"/>
        <w:rPr>
          <w:sz w:val="24"/>
          <w:szCs w:val="24"/>
        </w:rPr>
      </w:pPr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njual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tudi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sus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 xml:space="preserve">D. </w:t>
      </w:r>
      <w:r>
        <w:rPr>
          <w:spacing w:val="1"/>
          <w:position w:val="-1"/>
          <w:sz w:val="24"/>
          <w:szCs w:val="24"/>
        </w:rPr>
        <w:t>W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5"/>
          <w:position w:val="-1"/>
          <w:sz w:val="24"/>
          <w:szCs w:val="24"/>
        </w:rPr>
        <w:t>y</w:t>
      </w:r>
      <w:r>
        <w:rPr>
          <w:position w:val="-1"/>
          <w:sz w:val="24"/>
          <w:szCs w:val="24"/>
        </w:rPr>
        <w:t xml:space="preserve">u </w:t>
      </w:r>
      <w:r>
        <w:rPr>
          <w:spacing w:val="2"/>
          <w:position w:val="-1"/>
          <w:sz w:val="24"/>
          <w:szCs w:val="24"/>
        </w:rPr>
        <w:t>J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.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i/>
          <w:position w:val="-1"/>
          <w:sz w:val="24"/>
          <w:szCs w:val="24"/>
        </w:rPr>
        <w:t>Uni</w:t>
      </w:r>
      <w:r>
        <w:rPr>
          <w:i/>
          <w:spacing w:val="1"/>
          <w:position w:val="-1"/>
          <w:sz w:val="24"/>
          <w:szCs w:val="24"/>
        </w:rPr>
        <w:t>v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rs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position w:val="-1"/>
          <w:sz w:val="24"/>
          <w:szCs w:val="24"/>
        </w:rPr>
        <w:t>tas Budi</w:t>
      </w:r>
      <w:r>
        <w:rPr>
          <w:i/>
          <w:spacing w:val="1"/>
          <w:position w:val="-1"/>
          <w:sz w:val="24"/>
          <w:szCs w:val="24"/>
        </w:rPr>
        <w:t xml:space="preserve"> L</w:t>
      </w:r>
      <w:r>
        <w:rPr>
          <w:i/>
          <w:position w:val="-1"/>
          <w:sz w:val="24"/>
          <w:szCs w:val="24"/>
        </w:rPr>
        <w:t>uhu</w:t>
      </w:r>
      <w:r>
        <w:rPr>
          <w:i/>
          <w:spacing w:val="2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.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17" w:line="200" w:lineRule="exact"/>
      </w:pPr>
    </w:p>
    <w:p w:rsidR="008F76AF" w:rsidRDefault="00F435A5">
      <w:pPr>
        <w:spacing w:before="29"/>
        <w:ind w:left="4338" w:right="3872"/>
        <w:jc w:val="center"/>
        <w:rPr>
          <w:sz w:val="24"/>
          <w:szCs w:val="24"/>
        </w:rPr>
        <w:sectPr w:rsidR="008F76AF">
          <w:headerReference w:type="default" r:id="rId286"/>
          <w:pgSz w:w="11920" w:h="16840"/>
          <w:pgMar w:top="1560" w:right="1580" w:bottom="280" w:left="1680" w:header="0" w:footer="0" w:gutter="0"/>
          <w:cols w:space="720"/>
        </w:sectPr>
      </w:pPr>
      <w:r>
        <w:rPr>
          <w:sz w:val="24"/>
          <w:szCs w:val="24"/>
        </w:rPr>
        <w:t>143</w:t>
      </w:r>
    </w:p>
    <w:p w:rsidR="008F76AF" w:rsidRDefault="00F435A5">
      <w:pPr>
        <w:spacing w:before="61"/>
        <w:ind w:right="12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144</w:t>
      </w: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line="200" w:lineRule="exact"/>
      </w:pPr>
    </w:p>
    <w:p w:rsidR="008F76AF" w:rsidRDefault="008F76AF">
      <w:pPr>
        <w:spacing w:before="7" w:line="280" w:lineRule="exact"/>
        <w:rPr>
          <w:sz w:val="28"/>
          <w:szCs w:val="28"/>
        </w:rPr>
      </w:pPr>
    </w:p>
    <w:p w:rsidR="008F76AF" w:rsidRDefault="00F435A5">
      <w:pPr>
        <w:spacing w:line="257" w:lineRule="auto"/>
        <w:ind w:left="1308" w:right="79" w:hanging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>16]     Ri</w:t>
      </w:r>
      <w:r>
        <w:rPr>
          <w:spacing w:val="2"/>
          <w:sz w:val="24"/>
          <w:szCs w:val="24"/>
        </w:rPr>
        <w:t>zk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A.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 xml:space="preserve">G.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 xml:space="preserve">). 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10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sa 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or Di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stana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 M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tor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Cianju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Uni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rsi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as Putra Indon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sia </w:t>
      </w:r>
      <w:r>
        <w:rPr>
          <w:i/>
          <w:spacing w:val="1"/>
          <w:sz w:val="24"/>
          <w:szCs w:val="24"/>
        </w:rPr>
        <w:t>C</w:t>
      </w:r>
      <w:r>
        <w:rPr>
          <w:i/>
          <w:sz w:val="24"/>
          <w:szCs w:val="24"/>
        </w:rPr>
        <w:t>ian</w:t>
      </w:r>
      <w:r>
        <w:rPr>
          <w:i/>
          <w:spacing w:val="1"/>
          <w:sz w:val="24"/>
          <w:szCs w:val="24"/>
        </w:rPr>
        <w:t>j</w:t>
      </w:r>
      <w:r>
        <w:rPr>
          <w:i/>
          <w:sz w:val="24"/>
          <w:szCs w:val="24"/>
        </w:rPr>
        <w:t>u</w:t>
      </w:r>
      <w:r>
        <w:rPr>
          <w:i/>
          <w:spacing w:val="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60" w:lineRule="exact"/>
        <w:rPr>
          <w:sz w:val="16"/>
          <w:szCs w:val="16"/>
        </w:rPr>
      </w:pPr>
    </w:p>
    <w:p w:rsidR="008F76AF" w:rsidRDefault="00F435A5">
      <w:pPr>
        <w:ind w:left="548" w:right="85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17]    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putro,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1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.,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ac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matul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>).</w:t>
      </w:r>
      <w:r>
        <w:rPr>
          <w:spacing w:val="1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owo Motor S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IK A</w:t>
      </w:r>
      <w:r>
        <w:rPr>
          <w:i/>
          <w:spacing w:val="-1"/>
          <w:sz w:val="24"/>
          <w:szCs w:val="24"/>
        </w:rPr>
        <w:t>U</w:t>
      </w:r>
      <w:r>
        <w:rPr>
          <w:i/>
          <w:sz w:val="24"/>
          <w:szCs w:val="24"/>
        </w:rPr>
        <w:t>B Sura</w:t>
      </w:r>
      <w:r>
        <w:rPr>
          <w:i/>
          <w:spacing w:val="1"/>
          <w:sz w:val="24"/>
          <w:szCs w:val="24"/>
        </w:rPr>
        <w:t>k</w:t>
      </w:r>
      <w:r>
        <w:rPr>
          <w:i/>
          <w:sz w:val="24"/>
          <w:szCs w:val="24"/>
        </w:rPr>
        <w:t>art</w:t>
      </w:r>
      <w:r>
        <w:rPr>
          <w:i/>
          <w:spacing w:val="2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48" w:right="82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18]    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A.,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h.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(2</w:t>
      </w:r>
      <w:r>
        <w:rPr>
          <w:spacing w:val="1"/>
          <w:sz w:val="24"/>
          <w:szCs w:val="24"/>
        </w:rPr>
        <w:t>0</w:t>
      </w:r>
      <w:r>
        <w:rPr>
          <w:sz w:val="24"/>
          <w:szCs w:val="24"/>
        </w:rPr>
        <w:t>17).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Toko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Motor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is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rsitektur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MVC.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Uni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rs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tas 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ri</w:t>
      </w:r>
      <w:r>
        <w:rPr>
          <w:i/>
          <w:spacing w:val="1"/>
          <w:sz w:val="24"/>
          <w:szCs w:val="24"/>
        </w:rPr>
        <w:t>s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t</w:t>
      </w:r>
      <w:r>
        <w:rPr>
          <w:i/>
          <w:spacing w:val="2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48" w:right="88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19]    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di,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N.,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6</w:t>
      </w:r>
      <w:r>
        <w:rPr>
          <w:sz w:val="24"/>
          <w:szCs w:val="24"/>
        </w:rPr>
        <w:t>).</w:t>
      </w:r>
      <w:r>
        <w:rPr>
          <w:spacing w:val="5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pacing w:val="5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Motor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sktop.</w:t>
      </w:r>
      <w:r>
        <w:rPr>
          <w:spacing w:val="5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adani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spacing w:line="257" w:lineRule="auto"/>
        <w:ind w:left="1308" w:right="79" w:hanging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20]   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 xml:space="preserve">). 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Gud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rt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da M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tor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ok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Motor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port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).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Uni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rs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tas Nusantara </w:t>
      </w:r>
      <w:r>
        <w:rPr>
          <w:i/>
          <w:spacing w:val="1"/>
          <w:sz w:val="24"/>
          <w:szCs w:val="24"/>
        </w:rPr>
        <w:t>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dir</w:t>
      </w:r>
      <w:r>
        <w:rPr>
          <w:i/>
          <w:spacing w:val="3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F76AF" w:rsidRDefault="008F76AF">
      <w:pPr>
        <w:spacing w:before="3" w:line="160" w:lineRule="exact"/>
        <w:rPr>
          <w:sz w:val="16"/>
          <w:szCs w:val="16"/>
        </w:rPr>
      </w:pPr>
    </w:p>
    <w:p w:rsidR="008F76AF" w:rsidRDefault="00F435A5">
      <w:pPr>
        <w:ind w:left="548" w:right="83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21]    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lahhuddin.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6</w:t>
      </w:r>
      <w:r>
        <w:rPr>
          <w:sz w:val="24"/>
          <w:szCs w:val="24"/>
        </w:rPr>
        <w:t>).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Modul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5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</w:p>
    <w:p w:rsidR="008F76AF" w:rsidRDefault="00F435A5">
      <w:pPr>
        <w:spacing w:before="21"/>
        <w:ind w:left="1308"/>
        <w:rPr>
          <w:sz w:val="24"/>
          <w:szCs w:val="24"/>
        </w:rPr>
      </w:pP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k.</w:t>
      </w:r>
      <w:r>
        <w:rPr>
          <w:spacing w:val="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odula Bandun</w:t>
      </w:r>
      <w:r>
        <w:rPr>
          <w:i/>
          <w:spacing w:val="3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F76AF" w:rsidRDefault="008F76AF">
      <w:pPr>
        <w:spacing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22]    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utab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i. (2016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 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masi.</w:t>
      </w:r>
      <w:r>
        <w:rPr>
          <w:spacing w:val="3"/>
          <w:sz w:val="24"/>
          <w:szCs w:val="24"/>
        </w:rPr>
        <w:t xml:space="preserve"> </w:t>
      </w:r>
      <w:r>
        <w:rPr>
          <w:i/>
          <w:spacing w:val="3"/>
          <w:sz w:val="24"/>
          <w:szCs w:val="24"/>
        </w:rPr>
        <w:t>Y</w:t>
      </w:r>
      <w:r>
        <w:rPr>
          <w:i/>
          <w:sz w:val="24"/>
          <w:szCs w:val="24"/>
        </w:rPr>
        <w:t>og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art</w:t>
      </w:r>
      <w:r>
        <w:rPr>
          <w:i/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48" w:right="84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23]    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Yoh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Y.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(2</w:t>
      </w:r>
      <w:r>
        <w:rPr>
          <w:spacing w:val="1"/>
          <w:sz w:val="24"/>
          <w:szCs w:val="24"/>
        </w:rPr>
        <w:t>0</w:t>
      </w:r>
      <w:r>
        <w:rPr>
          <w:sz w:val="24"/>
          <w:szCs w:val="24"/>
        </w:rPr>
        <w:t>15).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adan</w:t>
      </w:r>
      <w:r>
        <w:rPr>
          <w:i/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88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24]    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2"/>
          <w:sz w:val="24"/>
          <w:szCs w:val="24"/>
        </w:rPr>
        <w:t>o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 xml:space="preserve">o,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H.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(202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 xml:space="preserve">). 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10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lo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Koto. </w:t>
      </w:r>
      <w:r>
        <w:rPr>
          <w:spacing w:val="15"/>
          <w:sz w:val="24"/>
          <w:szCs w:val="24"/>
        </w:rPr>
        <w:t xml:space="preserve"> </w:t>
      </w:r>
      <w:r>
        <w:rPr>
          <w:i/>
          <w:sz w:val="24"/>
          <w:szCs w:val="24"/>
        </w:rPr>
        <w:t>Insan</w:t>
      </w:r>
    </w:p>
    <w:p w:rsidR="008F76AF" w:rsidRDefault="00F435A5">
      <w:pPr>
        <w:spacing w:before="19"/>
        <w:ind w:left="1308"/>
        <w:rPr>
          <w:sz w:val="24"/>
          <w:szCs w:val="24"/>
        </w:rPr>
      </w:pPr>
      <w:r>
        <w:rPr>
          <w:i/>
          <w:sz w:val="24"/>
          <w:szCs w:val="24"/>
        </w:rPr>
        <w:t>C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ndikia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andir</w:t>
      </w:r>
      <w:r>
        <w:rPr>
          <w:i/>
          <w:spacing w:val="2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F76AF" w:rsidRDefault="008F76AF">
      <w:pPr>
        <w:spacing w:before="5" w:line="180" w:lineRule="exact"/>
        <w:rPr>
          <w:sz w:val="18"/>
          <w:szCs w:val="18"/>
        </w:rPr>
      </w:pPr>
    </w:p>
    <w:p w:rsidR="008F76AF" w:rsidRDefault="00F435A5">
      <w:pPr>
        <w:ind w:left="548" w:right="86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[</w:t>
      </w:r>
      <w:r>
        <w:rPr>
          <w:sz w:val="24"/>
          <w:szCs w:val="24"/>
        </w:rPr>
        <w:t xml:space="preserve">25]    </w:t>
      </w:r>
      <w:r>
        <w:rPr>
          <w:spacing w:val="1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Z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h.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 xml:space="preserve">). 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29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</w:p>
    <w:p w:rsidR="008F76AF" w:rsidRDefault="00F435A5">
      <w:pPr>
        <w:spacing w:before="19"/>
        <w:ind w:left="1270" w:right="655"/>
        <w:jc w:val="center"/>
        <w:rPr>
          <w:sz w:val="24"/>
          <w:szCs w:val="24"/>
        </w:rPr>
        <w:sectPr w:rsidR="008F76AF">
          <w:headerReference w:type="default" r:id="rId287"/>
          <w:pgSz w:w="11920" w:h="16840"/>
          <w:pgMar w:top="620" w:right="1580" w:bottom="280" w:left="1680" w:header="0" w:footer="0" w:gutter="0"/>
          <w:cols w:space="720"/>
        </w:sectPr>
      </w:pPr>
      <w:r>
        <w:rPr>
          <w:sz w:val="24"/>
          <w:szCs w:val="24"/>
        </w:rPr>
        <w:t>Motor Pa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One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tam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IK G</w:t>
      </w:r>
      <w:r>
        <w:rPr>
          <w:i/>
          <w:spacing w:val="-1"/>
          <w:sz w:val="24"/>
          <w:szCs w:val="24"/>
        </w:rPr>
        <w:t>I</w:t>
      </w:r>
      <w:r>
        <w:rPr>
          <w:i/>
          <w:sz w:val="24"/>
          <w:szCs w:val="24"/>
        </w:rPr>
        <w:t xml:space="preserve">CI </w:t>
      </w:r>
      <w:r>
        <w:rPr>
          <w:i/>
          <w:spacing w:val="-1"/>
          <w:sz w:val="24"/>
          <w:szCs w:val="24"/>
        </w:rPr>
        <w:t>B</w:t>
      </w:r>
      <w:r>
        <w:rPr>
          <w:i/>
          <w:sz w:val="24"/>
          <w:szCs w:val="24"/>
        </w:rPr>
        <w:t>ata</w:t>
      </w:r>
      <w:r>
        <w:rPr>
          <w:i/>
          <w:spacing w:val="1"/>
          <w:sz w:val="24"/>
          <w:szCs w:val="24"/>
        </w:rPr>
        <w:t>m</w:t>
      </w:r>
    </w:p>
    <w:p w:rsidR="008F76AF" w:rsidRDefault="008F76AF">
      <w:pPr>
        <w:spacing w:line="200" w:lineRule="exact"/>
      </w:pPr>
    </w:p>
    <w:sectPr w:rsidR="008F76AF" w:rsidSect="004130AB">
      <w:pgSz w:w="11920" w:h="16840"/>
      <w:pgMar w:top="156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C16DD" w:rsidRDefault="00BC16DD">
      <w:r>
        <w:separator/>
      </w:r>
    </w:p>
  </w:endnote>
  <w:endnote w:type="continuationSeparator" w:id="0">
    <w:p w:rsidR="00BC16DD" w:rsidRDefault="00BC16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C16DD" w:rsidRDefault="00BC16DD">
      <w:r>
        <w:separator/>
      </w:r>
    </w:p>
  </w:footnote>
  <w:footnote w:type="continuationSeparator" w:id="0">
    <w:p w:rsidR="00BC16DD" w:rsidRDefault="00BC16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00000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0.75pt;margin-top:113.9pt;width:60.05pt;height:14pt;z-index:-11826;mso-position-horizontal-relative:page;mso-position-vertical-relative:page" filled="f" stroked="f">
          <v:textbox inset="0,0,0,0">
            <w:txbxContent>
              <w:p w:rsidR="00B31B88" w:rsidRDefault="00B31B88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AB</w:t>
                </w:r>
                <w:r>
                  <w:rPr>
                    <w:b/>
                    <w:spacing w:val="1"/>
                    <w:sz w:val="24"/>
                    <w:szCs w:val="24"/>
                  </w:rPr>
                  <w:t>S</w:t>
                </w:r>
                <w:r>
                  <w:rPr>
                    <w:b/>
                    <w:sz w:val="24"/>
                    <w:szCs w:val="24"/>
                  </w:rPr>
                  <w:t>TR</w:t>
                </w:r>
                <w:r>
                  <w:rPr>
                    <w:b/>
                    <w:spacing w:val="-1"/>
                    <w:sz w:val="24"/>
                    <w:szCs w:val="24"/>
                  </w:rPr>
                  <w:t>A</w:t>
                </w:r>
                <w:r>
                  <w:rPr>
                    <w:b/>
                    <w:sz w:val="24"/>
                    <w:szCs w:val="24"/>
                  </w:rPr>
                  <w:t>K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00000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02.35pt;margin-top:35.55pt;width:10pt;height:14pt;z-index:-11823;mso-position-horizontal-relative:page;mso-position-vertical-relative:page" filled="f" stroked="f">
          <v:textbox inset="0,0,0,0">
            <w:txbxContent>
              <w:p w:rsidR="00B31B88" w:rsidRDefault="00B31B88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E726E">
                  <w:rPr>
                    <w:noProof/>
                    <w:sz w:val="24"/>
                    <w:szCs w:val="24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000000">
    <w:pPr>
      <w:spacing w:line="40" w:lineRule="exact"/>
      <w:rPr>
        <w:sz w:val="4"/>
        <w:szCs w:val="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6.35pt;margin-top:35.55pt;width:16pt;height:14pt;z-index:-11822;mso-position-horizontal-relative:page;mso-position-vertical-relative:page" filled="f" stroked="f">
          <v:textbox inset="0,0,0,0">
            <w:txbxContent>
              <w:p w:rsidR="00B31B88" w:rsidRDefault="00B31B88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E726E">
                  <w:rPr>
                    <w:noProof/>
                    <w:sz w:val="24"/>
                    <w:szCs w:val="24"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00000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6.35pt;margin-top:35.55pt;width:16pt;height:14pt;z-index:-11821;mso-position-horizontal-relative:page;mso-position-vertical-relative:page" filled="f" stroked="f">
          <v:textbox inset="0,0,0,0">
            <w:txbxContent>
              <w:p w:rsidR="00B31B88" w:rsidRDefault="00B31B88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E726E">
                  <w:rPr>
                    <w:noProof/>
                    <w:sz w:val="24"/>
                    <w:szCs w:val="24"/>
                  </w:rP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00000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0.35pt;margin-top:35.55pt;width:22pt;height:14pt;z-index:-11820;mso-position-horizontal-relative:page;mso-position-vertical-relative:page" filled="f" stroked="f">
          <v:textbox inset="0,0,0,0">
            <w:txbxContent>
              <w:p w:rsidR="00B31B88" w:rsidRDefault="00B31B88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E726E">
                  <w:rPr>
                    <w:noProof/>
                    <w:sz w:val="24"/>
                    <w:szCs w:val="24"/>
                  </w:rPr>
                  <w:t>140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00000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89.1pt;margin-top:113.9pt;width:63.4pt;height:14pt;z-index:-11825;mso-position-horizontal-relative:page;mso-position-vertical-relative:page" filled="f" stroked="f">
          <v:textbox inset="0,0,0,0">
            <w:txbxContent>
              <w:p w:rsidR="00B31B88" w:rsidRDefault="00B31B88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i/>
                    <w:sz w:val="24"/>
                    <w:szCs w:val="24"/>
                  </w:rPr>
                  <w:t>AB</w:t>
                </w:r>
                <w:r>
                  <w:rPr>
                    <w:b/>
                    <w:i/>
                    <w:spacing w:val="1"/>
                    <w:sz w:val="24"/>
                    <w:szCs w:val="24"/>
                  </w:rPr>
                  <w:t>S</w:t>
                </w:r>
                <w:r>
                  <w:rPr>
                    <w:b/>
                    <w:i/>
                    <w:sz w:val="24"/>
                    <w:szCs w:val="24"/>
                  </w:rPr>
                  <w:t>TR</w:t>
                </w:r>
                <w:r>
                  <w:rPr>
                    <w:b/>
                    <w:i/>
                    <w:spacing w:val="-1"/>
                    <w:sz w:val="24"/>
                    <w:szCs w:val="24"/>
                  </w:rPr>
                  <w:t>A</w:t>
                </w:r>
                <w:r>
                  <w:rPr>
                    <w:b/>
                    <w:i/>
                    <w:sz w:val="24"/>
                    <w:szCs w:val="24"/>
                  </w:rPr>
                  <w:t>CT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00000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85.25pt;margin-top:113.9pt;width:70.95pt;height:14pt;z-index:-11824;mso-position-horizontal-relative:page;mso-position-vertical-relative:page" filled="f" stroked="f">
          <v:textbox inset="0,0,0,0">
            <w:txbxContent>
              <w:p w:rsidR="00B31B88" w:rsidRDefault="00B31B88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b/>
                    <w:sz w:val="24"/>
                    <w:szCs w:val="24"/>
                  </w:rPr>
                  <w:t>D</w:t>
                </w:r>
                <w:r>
                  <w:rPr>
                    <w:b/>
                    <w:spacing w:val="1"/>
                    <w:sz w:val="24"/>
                    <w:szCs w:val="24"/>
                  </w:rPr>
                  <w:t>A</w:t>
                </w:r>
                <w:r>
                  <w:rPr>
                    <w:b/>
                    <w:spacing w:val="-3"/>
                    <w:sz w:val="24"/>
                    <w:szCs w:val="24"/>
                  </w:rPr>
                  <w:t>F</w:t>
                </w:r>
                <w:r>
                  <w:rPr>
                    <w:b/>
                    <w:sz w:val="24"/>
                    <w:szCs w:val="24"/>
                  </w:rPr>
                  <w:t>TAR</w:t>
                </w:r>
                <w:r>
                  <w:rPr>
                    <w:b/>
                    <w:spacing w:val="-1"/>
                    <w:sz w:val="24"/>
                    <w:szCs w:val="24"/>
                  </w:rPr>
                  <w:t xml:space="preserve"> </w:t>
                </w:r>
                <w:r>
                  <w:rPr>
                    <w:b/>
                    <w:sz w:val="24"/>
                    <w:szCs w:val="24"/>
                  </w:rPr>
                  <w:t>I</w:t>
                </w:r>
                <w:r>
                  <w:rPr>
                    <w:b/>
                    <w:spacing w:val="1"/>
                    <w:sz w:val="24"/>
                    <w:szCs w:val="24"/>
                  </w:rPr>
                  <w:t>S</w:t>
                </w:r>
                <w:r>
                  <w:rPr>
                    <w:b/>
                    <w:sz w:val="24"/>
                    <w:szCs w:val="24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B88" w:rsidRDefault="00B31B88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7369A"/>
    <w:multiLevelType w:val="multilevel"/>
    <w:tmpl w:val="FCECA4E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339775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defaultTabStop w:val="720"/>
  <w:characterSpacingControl w:val="doNotCompress"/>
  <w:hdrShapeDefaults>
    <o:shapedefaults v:ext="edit" spidmax="243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6AF"/>
    <w:rsid w:val="000342C2"/>
    <w:rsid w:val="000C2A7C"/>
    <w:rsid w:val="001048F3"/>
    <w:rsid w:val="001433AB"/>
    <w:rsid w:val="002D1677"/>
    <w:rsid w:val="002E6B05"/>
    <w:rsid w:val="002E726E"/>
    <w:rsid w:val="003F2456"/>
    <w:rsid w:val="00403694"/>
    <w:rsid w:val="004130AB"/>
    <w:rsid w:val="0046415B"/>
    <w:rsid w:val="004A57F4"/>
    <w:rsid w:val="004C49D8"/>
    <w:rsid w:val="00564A82"/>
    <w:rsid w:val="005F0D5F"/>
    <w:rsid w:val="006C4135"/>
    <w:rsid w:val="007E034C"/>
    <w:rsid w:val="0085275D"/>
    <w:rsid w:val="008F76AF"/>
    <w:rsid w:val="00976A01"/>
    <w:rsid w:val="00980B29"/>
    <w:rsid w:val="009B38EF"/>
    <w:rsid w:val="00B31B88"/>
    <w:rsid w:val="00B6589F"/>
    <w:rsid w:val="00BC16DD"/>
    <w:rsid w:val="00BD69AD"/>
    <w:rsid w:val="00C21BF6"/>
    <w:rsid w:val="00D72B44"/>
    <w:rsid w:val="00DB6AB0"/>
    <w:rsid w:val="00DC6534"/>
    <w:rsid w:val="00F15958"/>
    <w:rsid w:val="00F15D19"/>
    <w:rsid w:val="00F365A0"/>
    <w:rsid w:val="00F435A5"/>
    <w:rsid w:val="00F7516A"/>
    <w:rsid w:val="00F91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4"/>
    <o:shapelayout v:ext="edit">
      <o:idmap v:ext="edit" data="2"/>
    </o:shapelayout>
  </w:shapeDefaults>
  <w:decimalSymbol w:val=","/>
  <w:listSeparator w:val=";"/>
  <w14:docId w14:val="3C806744"/>
  <w15:docId w15:val="{3690FF42-1554-4BA7-87EA-EDA33BB13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1595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5958"/>
  </w:style>
  <w:style w:type="paragraph" w:styleId="Footer">
    <w:name w:val="footer"/>
    <w:basedOn w:val="Normal"/>
    <w:link w:val="FooterChar"/>
    <w:uiPriority w:val="99"/>
    <w:unhideWhenUsed/>
    <w:rsid w:val="00F1595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5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/Tata/JOKI/Joki%20Feri%20UPB/Naskah/Rancangan%20Bangun%20Aplikasi%20Pengelolaan%20Data%20Bengkel%20Berbasis%20Web%20Menggunakan%20PHP%20MySQL.docx%23_Toc125548209" TargetMode="External"/><Relationship Id="rId21" Type="http://schemas.openxmlformats.org/officeDocument/2006/relationships/hyperlink" Target="file:///C:/Tata/JOKI/Joki%20Feri%20UPB/Naskah/Rancangan%20Bangun%20Aplikasi%20Pengelolaan%20Data%20Bengkel%20Berbasis%20Web%20Menggunakan%20PHP%20MySQL.docx%23_Toc125548117" TargetMode="External"/><Relationship Id="rId63" Type="http://schemas.openxmlformats.org/officeDocument/2006/relationships/hyperlink" Target="file:///C:/Tata/JOKI/Joki%20Feri%20UPB/Naskah/Rancangan%20Bangun%20Aplikasi%20Pengelolaan%20Data%20Bengkel%20Berbasis%20Web%20Menggunakan%20PHP%20MySQL.docx%23_Toc125548158" TargetMode="External"/><Relationship Id="rId159" Type="http://schemas.openxmlformats.org/officeDocument/2006/relationships/image" Target="media/image22.jpeg"/><Relationship Id="rId170" Type="http://schemas.openxmlformats.org/officeDocument/2006/relationships/image" Target="media/image31.png"/><Relationship Id="rId226" Type="http://schemas.openxmlformats.org/officeDocument/2006/relationships/image" Target="media/image85.jpeg"/><Relationship Id="rId268" Type="http://schemas.openxmlformats.org/officeDocument/2006/relationships/image" Target="media/image127.jpeg"/><Relationship Id="rId32" Type="http://schemas.openxmlformats.org/officeDocument/2006/relationships/hyperlink" Target="file:///C:/Tata/JOKI/Joki%20Feri%20UPB/Naskah/Rancangan%20Bangun%20Aplikasi%20Pengelolaan%20Data%20Bengkel%20Berbasis%20Web%20Menggunakan%20PHP%20MySQL.docx%23_Toc125548128" TargetMode="External"/><Relationship Id="rId74" Type="http://schemas.openxmlformats.org/officeDocument/2006/relationships/hyperlink" Target="file:///C:/Tata/JOKI/Joki%20Feri%20UPB/Naskah/Rancangan%20Bangun%20Aplikasi%20Pengelolaan%20Data%20Bengkel%20Berbasis%20Web%20Menggunakan%20PHP%20MySQL.docx%23_Toc125548169" TargetMode="External"/><Relationship Id="rId128" Type="http://schemas.openxmlformats.org/officeDocument/2006/relationships/hyperlink" Target="file:///C:/Tata/JOKI/Joki%20Feri%20UPB/Naskah/Rancangan%20Bangun%20Aplikasi%20Pengelolaan%20Data%20Bengkel%20Berbasis%20Web%20Menggunakan%20PHP%20MySQL.docx%23_Toc125548220" TargetMode="External"/><Relationship Id="rId5" Type="http://schemas.openxmlformats.org/officeDocument/2006/relationships/footnotes" Target="footnotes.xml"/><Relationship Id="rId181" Type="http://schemas.openxmlformats.org/officeDocument/2006/relationships/image" Target="media/image42.png"/><Relationship Id="rId237" Type="http://schemas.openxmlformats.org/officeDocument/2006/relationships/image" Target="media/image96.jpeg"/><Relationship Id="rId279" Type="http://schemas.openxmlformats.org/officeDocument/2006/relationships/image" Target="media/image138.jpeg"/><Relationship Id="rId43" Type="http://schemas.openxmlformats.org/officeDocument/2006/relationships/header" Target="header6.xml"/><Relationship Id="rId139" Type="http://schemas.openxmlformats.org/officeDocument/2006/relationships/header" Target="header11.xml"/><Relationship Id="rId85" Type="http://schemas.openxmlformats.org/officeDocument/2006/relationships/hyperlink" Target="file:///C:/Tata/JOKI/Joki%20Feri%20UPB/Naskah/Rancangan%20Bangun%20Aplikasi%20Pengelolaan%20Data%20Bengkel%20Berbasis%20Web%20Menggunakan%20PHP%20MySQL.docx%23_Toc125548179" TargetMode="External"/><Relationship Id="rId150" Type="http://schemas.openxmlformats.org/officeDocument/2006/relationships/image" Target="media/image13.jpeg"/><Relationship Id="rId192" Type="http://schemas.openxmlformats.org/officeDocument/2006/relationships/image" Target="media/image53.jpeg"/><Relationship Id="rId206" Type="http://schemas.openxmlformats.org/officeDocument/2006/relationships/image" Target="media/image67.png"/><Relationship Id="rId248" Type="http://schemas.openxmlformats.org/officeDocument/2006/relationships/image" Target="media/image107.jpeg"/><Relationship Id="rId269" Type="http://schemas.openxmlformats.org/officeDocument/2006/relationships/image" Target="media/image128.jpeg"/><Relationship Id="rId12" Type="http://schemas.openxmlformats.org/officeDocument/2006/relationships/header" Target="header2.xml"/><Relationship Id="rId33" Type="http://schemas.openxmlformats.org/officeDocument/2006/relationships/hyperlink" Target="file:///C:/Tata/JOKI/Joki%20Feri%20UPB/Naskah/Rancangan%20Bangun%20Aplikasi%20Pengelolaan%20Data%20Bengkel%20Berbasis%20Web%20Menggunakan%20PHP%20MySQL.docx%23_Toc125548129" TargetMode="External"/><Relationship Id="rId108" Type="http://schemas.openxmlformats.org/officeDocument/2006/relationships/hyperlink" Target="file:///C:/Tata/JOKI/Joki%20Feri%20UPB/Naskah/Rancangan%20Bangun%20Aplikasi%20Pengelolaan%20Data%20Bengkel%20Berbasis%20Web%20Menggunakan%20PHP%20MySQL.docx%23_Toc125548200" TargetMode="External"/><Relationship Id="rId129" Type="http://schemas.openxmlformats.org/officeDocument/2006/relationships/hyperlink" Target="file:///C:/Tata/JOKI/Joki%20Feri%20UPB/Naskah/Rancangan%20Bangun%20Aplikasi%20Pengelolaan%20Data%20Bengkel%20Berbasis%20Web%20Menggunakan%20PHP%20MySQL.docx%23_Toc125548221" TargetMode="External"/><Relationship Id="rId280" Type="http://schemas.openxmlformats.org/officeDocument/2006/relationships/image" Target="media/image139.jpeg"/><Relationship Id="rId54" Type="http://schemas.openxmlformats.org/officeDocument/2006/relationships/hyperlink" Target="file:///C:/Tata/JOKI/Joki%20Feri%20UPB/Naskah/Rancangan%20Bangun%20Aplikasi%20Pengelolaan%20Data%20Bengkel%20Berbasis%20Web%20Menggunakan%20PHP%20MySQL.docx%23_Toc125548149" TargetMode="External"/><Relationship Id="rId75" Type="http://schemas.openxmlformats.org/officeDocument/2006/relationships/header" Target="header7.xml"/><Relationship Id="rId96" Type="http://schemas.openxmlformats.org/officeDocument/2006/relationships/hyperlink" Target="file:///C:/Tata/JOKI/Joki%20Feri%20UPB/Naskah/Rancangan%20Bangun%20Aplikasi%20Pengelolaan%20Data%20Bengkel%20Berbasis%20Web%20Menggunakan%20PHP%20MySQL.docx%23_Toc125548190" TargetMode="External"/><Relationship Id="rId140" Type="http://schemas.openxmlformats.org/officeDocument/2006/relationships/header" Target="header12.xml"/><Relationship Id="rId161" Type="http://schemas.openxmlformats.org/officeDocument/2006/relationships/image" Target="media/image24.jpeg"/><Relationship Id="rId182" Type="http://schemas.openxmlformats.org/officeDocument/2006/relationships/image" Target="media/image43.png"/><Relationship Id="rId217" Type="http://schemas.openxmlformats.org/officeDocument/2006/relationships/image" Target="media/image76.png"/><Relationship Id="rId6" Type="http://schemas.openxmlformats.org/officeDocument/2006/relationships/endnotes" Target="endnotes.xml"/><Relationship Id="rId238" Type="http://schemas.openxmlformats.org/officeDocument/2006/relationships/image" Target="media/image97.jpeg"/><Relationship Id="rId259" Type="http://schemas.openxmlformats.org/officeDocument/2006/relationships/image" Target="media/image118.jpeg"/><Relationship Id="rId23" Type="http://schemas.openxmlformats.org/officeDocument/2006/relationships/hyperlink" Target="file:///C:/Tata/JOKI/Joki%20Feri%20UPB/Naskah/Rancangan%20Bangun%20Aplikasi%20Pengelolaan%20Data%20Bengkel%20Berbasis%20Web%20Menggunakan%20PHP%20MySQL.docx%23_Toc125548119" TargetMode="External"/><Relationship Id="rId119" Type="http://schemas.openxmlformats.org/officeDocument/2006/relationships/hyperlink" Target="file:///C:/Tata/JOKI/Joki%20Feri%20UPB/Naskah/Rancangan%20Bangun%20Aplikasi%20Pengelolaan%20Data%20Bengkel%20Berbasis%20Web%20Menggunakan%20PHP%20MySQL.docx%23_Toc125548211" TargetMode="External"/><Relationship Id="rId270" Type="http://schemas.openxmlformats.org/officeDocument/2006/relationships/image" Target="media/image129.jpeg"/><Relationship Id="rId44" Type="http://schemas.openxmlformats.org/officeDocument/2006/relationships/hyperlink" Target="file:///C:/Tata/JOKI/Joki%20Feri%20UPB/Naskah/Rancangan%20Bangun%20Aplikasi%20Pengelolaan%20Data%20Bengkel%20Berbasis%20Web%20Menggunakan%20PHP%20MySQL.docx%23_Toc125548139" TargetMode="External"/><Relationship Id="rId65" Type="http://schemas.openxmlformats.org/officeDocument/2006/relationships/hyperlink" Target="file:///C:/Tata/JOKI/Joki%20Feri%20UPB/Naskah/Rancangan%20Bangun%20Aplikasi%20Pengelolaan%20Data%20Bengkel%20Berbasis%20Web%20Menggunakan%20PHP%20MySQL.docx%23_Toc125548160" TargetMode="External"/><Relationship Id="rId86" Type="http://schemas.openxmlformats.org/officeDocument/2006/relationships/hyperlink" Target="file:///C:/Tata/JOKI/Joki%20Feri%20UPB/Naskah/Rancangan%20Bangun%20Aplikasi%20Pengelolaan%20Data%20Bengkel%20Berbasis%20Web%20Menggunakan%20PHP%20MySQL.docx%23_Toc125548180" TargetMode="External"/><Relationship Id="rId130" Type="http://schemas.openxmlformats.org/officeDocument/2006/relationships/hyperlink" Target="file:///C:/Tata/JOKI/Joki%20Feri%20UPB/Naskah/Rancangan%20Bangun%20Aplikasi%20Pengelolaan%20Data%20Bengkel%20Berbasis%20Web%20Menggunakan%20PHP%20MySQL.docx%23_Toc125548222" TargetMode="External"/><Relationship Id="rId151" Type="http://schemas.openxmlformats.org/officeDocument/2006/relationships/image" Target="media/image14.jpeg"/><Relationship Id="rId172" Type="http://schemas.openxmlformats.org/officeDocument/2006/relationships/image" Target="media/image33.png"/><Relationship Id="rId193" Type="http://schemas.openxmlformats.org/officeDocument/2006/relationships/image" Target="media/image54.jpeg"/><Relationship Id="rId207" Type="http://schemas.openxmlformats.org/officeDocument/2006/relationships/image" Target="media/image68.jpeg"/><Relationship Id="rId228" Type="http://schemas.openxmlformats.org/officeDocument/2006/relationships/image" Target="media/image87.jpeg"/><Relationship Id="rId249" Type="http://schemas.openxmlformats.org/officeDocument/2006/relationships/image" Target="media/image108.jpeg"/><Relationship Id="rId13" Type="http://schemas.openxmlformats.org/officeDocument/2006/relationships/header" Target="header3.xml"/><Relationship Id="rId109" Type="http://schemas.openxmlformats.org/officeDocument/2006/relationships/hyperlink" Target="file:///C:/Tata/JOKI/Joki%20Feri%20UPB/Naskah/Rancangan%20Bangun%20Aplikasi%20Pengelolaan%20Data%20Bengkel%20Berbasis%20Web%20Menggunakan%20PHP%20MySQL.docx%23_Toc125548201" TargetMode="External"/><Relationship Id="rId260" Type="http://schemas.openxmlformats.org/officeDocument/2006/relationships/image" Target="media/image119.jpeg"/><Relationship Id="rId281" Type="http://schemas.openxmlformats.org/officeDocument/2006/relationships/image" Target="media/image140.jpeg"/><Relationship Id="rId34" Type="http://schemas.openxmlformats.org/officeDocument/2006/relationships/hyperlink" Target="file:///C:/Tata/JOKI/Joki%20Feri%20UPB/Naskah/Rancangan%20Bangun%20Aplikasi%20Pengelolaan%20Data%20Bengkel%20Berbasis%20Web%20Menggunakan%20PHP%20MySQL.docx%23_Toc125548130" TargetMode="External"/><Relationship Id="rId55" Type="http://schemas.openxmlformats.org/officeDocument/2006/relationships/hyperlink" Target="file:///C:/Tata/JOKI/Joki%20Feri%20UPB/Naskah/Rancangan%20Bangun%20Aplikasi%20Pengelolaan%20Data%20Bengkel%20Berbasis%20Web%20Menggunakan%20PHP%20MySQL.docx%23_Toc125548150" TargetMode="External"/><Relationship Id="rId76" Type="http://schemas.openxmlformats.org/officeDocument/2006/relationships/hyperlink" Target="file:///C:/Tata/JOKI/Joki%20Feri%20UPB/Naskah/Rancangan%20Bangun%20Aplikasi%20Pengelolaan%20Data%20Bengkel%20Berbasis%20Web%20Menggunakan%20PHP%20MySQL.docx%23_Toc125548170" TargetMode="External"/><Relationship Id="rId97" Type="http://schemas.openxmlformats.org/officeDocument/2006/relationships/hyperlink" Target="file:///C:/Tata/JOKI/Joki%20Feri%20UPB/Naskah/Rancangan%20Bangun%20Aplikasi%20Pengelolaan%20Data%20Bengkel%20Berbasis%20Web%20Menggunakan%20PHP%20MySQL.docx%23_Toc125548191" TargetMode="External"/><Relationship Id="rId120" Type="http://schemas.openxmlformats.org/officeDocument/2006/relationships/hyperlink" Target="file:///C:/Tata/JOKI/Joki%20Feri%20UPB/Naskah/Rancangan%20Bangun%20Aplikasi%20Pengelolaan%20Data%20Bengkel%20Berbasis%20Web%20Menggunakan%20PHP%20MySQL.docx%23_Toc125548212" TargetMode="External"/><Relationship Id="rId141" Type="http://schemas.openxmlformats.org/officeDocument/2006/relationships/header" Target="header13.xml"/><Relationship Id="rId7" Type="http://schemas.openxmlformats.org/officeDocument/2006/relationships/image" Target="media/image1.png"/><Relationship Id="rId162" Type="http://schemas.openxmlformats.org/officeDocument/2006/relationships/image" Target="media/image25.jpeg"/><Relationship Id="rId183" Type="http://schemas.openxmlformats.org/officeDocument/2006/relationships/image" Target="media/image44.png"/><Relationship Id="rId218" Type="http://schemas.openxmlformats.org/officeDocument/2006/relationships/image" Target="media/image77.jpeg"/><Relationship Id="rId239" Type="http://schemas.openxmlformats.org/officeDocument/2006/relationships/image" Target="media/image98.jpeg"/><Relationship Id="rId250" Type="http://schemas.openxmlformats.org/officeDocument/2006/relationships/image" Target="media/image109.jpeg"/><Relationship Id="rId271" Type="http://schemas.openxmlformats.org/officeDocument/2006/relationships/image" Target="media/image130.jpeg"/><Relationship Id="rId24" Type="http://schemas.openxmlformats.org/officeDocument/2006/relationships/hyperlink" Target="file:///C:/Tata/JOKI/Joki%20Feri%20UPB/Naskah/Rancangan%20Bangun%20Aplikasi%20Pengelolaan%20Data%20Bengkel%20Berbasis%20Web%20Menggunakan%20PHP%20MySQL.docx%23_Toc125548120" TargetMode="External"/><Relationship Id="rId45" Type="http://schemas.openxmlformats.org/officeDocument/2006/relationships/hyperlink" Target="file:///C:/Tata/JOKI/Joki%20Feri%20UPB/Naskah/Rancangan%20Bangun%20Aplikasi%20Pengelolaan%20Data%20Bengkel%20Berbasis%20Web%20Menggunakan%20PHP%20MySQL.docx%23_Toc125548140" TargetMode="External"/><Relationship Id="rId66" Type="http://schemas.openxmlformats.org/officeDocument/2006/relationships/hyperlink" Target="file:///C:/Tata/JOKI/Joki%20Feri%20UPB/Naskah/Rancangan%20Bangun%20Aplikasi%20Pengelolaan%20Data%20Bengkel%20Berbasis%20Web%20Menggunakan%20PHP%20MySQL.docx%23_Toc125548161" TargetMode="External"/><Relationship Id="rId87" Type="http://schemas.openxmlformats.org/officeDocument/2006/relationships/hyperlink" Target="file:///C:/Tata/JOKI/Joki%20Feri%20UPB/Naskah/Rancangan%20Bangun%20Aplikasi%20Pengelolaan%20Data%20Bengkel%20Berbasis%20Web%20Menggunakan%20PHP%20MySQL.docx%23_Toc125548181" TargetMode="External"/><Relationship Id="rId110" Type="http://schemas.openxmlformats.org/officeDocument/2006/relationships/hyperlink" Target="file:///C:/Tata/JOKI/Joki%20Feri%20UPB/Naskah/Rancangan%20Bangun%20Aplikasi%20Pengelolaan%20Data%20Bengkel%20Berbasis%20Web%20Menggunakan%20PHP%20MySQL.docx%23_Toc125548202" TargetMode="External"/><Relationship Id="rId131" Type="http://schemas.openxmlformats.org/officeDocument/2006/relationships/hyperlink" Target="file:///C:/Tata/JOKI/Joki%20Feri%20UPB/Naskah/Rancangan%20Bangun%20Aplikasi%20Pengelolaan%20Data%20Bengkel%20Berbasis%20Web%20Menggunakan%20PHP%20MySQL.docx%23_Toc125548223" TargetMode="External"/><Relationship Id="rId152" Type="http://schemas.openxmlformats.org/officeDocument/2006/relationships/image" Target="media/image15.jpeg"/><Relationship Id="rId173" Type="http://schemas.openxmlformats.org/officeDocument/2006/relationships/image" Target="media/image34.jpeg"/><Relationship Id="rId194" Type="http://schemas.openxmlformats.org/officeDocument/2006/relationships/image" Target="media/image55.png"/><Relationship Id="rId208" Type="http://schemas.openxmlformats.org/officeDocument/2006/relationships/header" Target="header16.xml"/><Relationship Id="rId229" Type="http://schemas.openxmlformats.org/officeDocument/2006/relationships/image" Target="media/image88.jpeg"/><Relationship Id="rId240" Type="http://schemas.openxmlformats.org/officeDocument/2006/relationships/image" Target="media/image99.jpeg"/><Relationship Id="rId261" Type="http://schemas.openxmlformats.org/officeDocument/2006/relationships/image" Target="media/image120.jpeg"/><Relationship Id="rId14" Type="http://schemas.openxmlformats.org/officeDocument/2006/relationships/header" Target="header4.xml"/><Relationship Id="rId35" Type="http://schemas.openxmlformats.org/officeDocument/2006/relationships/hyperlink" Target="file:///C:/Tata/JOKI/Joki%20Feri%20UPB/Naskah/Rancangan%20Bangun%20Aplikasi%20Pengelolaan%20Data%20Bengkel%20Berbasis%20Web%20Menggunakan%20PHP%20MySQL.docx%23_Toc125548131" TargetMode="External"/><Relationship Id="rId56" Type="http://schemas.openxmlformats.org/officeDocument/2006/relationships/hyperlink" Target="file:///C:/Tata/JOKI/Joki%20Feri%20UPB/Naskah/Rancangan%20Bangun%20Aplikasi%20Pengelolaan%20Data%20Bengkel%20Berbasis%20Web%20Menggunakan%20PHP%20MySQL.docx%23_Toc125548151" TargetMode="External"/><Relationship Id="rId77" Type="http://schemas.openxmlformats.org/officeDocument/2006/relationships/hyperlink" Target="file:///C:/Tata/JOKI/Joki%20Feri%20UPB/Naskah/Rancangan%20Bangun%20Aplikasi%20Pengelolaan%20Data%20Bengkel%20Berbasis%20Web%20Menggunakan%20PHP%20MySQL.docx%23_Toc125548171" TargetMode="External"/><Relationship Id="rId100" Type="http://schemas.openxmlformats.org/officeDocument/2006/relationships/hyperlink" Target="file:///C:/Tata/JOKI/Joki%20Feri%20UPB/Naskah/Rancangan%20Bangun%20Aplikasi%20Pengelolaan%20Data%20Bengkel%20Berbasis%20Web%20Menggunakan%20PHP%20MySQL.docx%23_Toc125548194" TargetMode="External"/><Relationship Id="rId282" Type="http://schemas.openxmlformats.org/officeDocument/2006/relationships/image" Target="media/image141.jpeg"/><Relationship Id="rId8" Type="http://schemas.openxmlformats.org/officeDocument/2006/relationships/image" Target="media/image2.jpeg"/><Relationship Id="rId98" Type="http://schemas.openxmlformats.org/officeDocument/2006/relationships/hyperlink" Target="file:///C:/Tata/JOKI/Joki%20Feri%20UPB/Naskah/Rancangan%20Bangun%20Aplikasi%20Pengelolaan%20Data%20Bengkel%20Berbasis%20Web%20Menggunakan%20PHP%20MySQL.docx%23_Toc125548192" TargetMode="External"/><Relationship Id="rId121" Type="http://schemas.openxmlformats.org/officeDocument/2006/relationships/hyperlink" Target="file:///C:/Tata/JOKI/Joki%20Feri%20UPB/Naskah/Rancangan%20Bangun%20Aplikasi%20Pengelolaan%20Data%20Bengkel%20Berbasis%20Web%20Menggunakan%20PHP%20MySQL.docx%23_Toc125548213" TargetMode="External"/><Relationship Id="rId142" Type="http://schemas.openxmlformats.org/officeDocument/2006/relationships/image" Target="media/image5.png"/><Relationship Id="rId163" Type="http://schemas.openxmlformats.org/officeDocument/2006/relationships/image" Target="media/image26.jpeg"/><Relationship Id="rId184" Type="http://schemas.openxmlformats.org/officeDocument/2006/relationships/image" Target="media/image45.jpeg"/><Relationship Id="rId219" Type="http://schemas.openxmlformats.org/officeDocument/2006/relationships/image" Target="media/image78.jpeg"/><Relationship Id="rId230" Type="http://schemas.openxmlformats.org/officeDocument/2006/relationships/image" Target="media/image89.jpeg"/><Relationship Id="rId251" Type="http://schemas.openxmlformats.org/officeDocument/2006/relationships/image" Target="media/image110.jpeg"/><Relationship Id="rId25" Type="http://schemas.openxmlformats.org/officeDocument/2006/relationships/hyperlink" Target="file:///C:/Tata/JOKI/Joki%20Feri%20UPB/Naskah/Rancangan%20Bangun%20Aplikasi%20Pengelolaan%20Data%20Bengkel%20Berbasis%20Web%20Menggunakan%20PHP%20MySQL.docx%23_Toc125548121" TargetMode="External"/><Relationship Id="rId46" Type="http://schemas.openxmlformats.org/officeDocument/2006/relationships/hyperlink" Target="file:///C:/Tata/JOKI/Joki%20Feri%20UPB/Naskah/Rancangan%20Bangun%20Aplikasi%20Pengelolaan%20Data%20Bengkel%20Berbasis%20Web%20Menggunakan%20PHP%20MySQL.docx%23_Toc125548141" TargetMode="External"/><Relationship Id="rId67" Type="http://schemas.openxmlformats.org/officeDocument/2006/relationships/hyperlink" Target="file:///C:/Tata/JOKI/Joki%20Feri%20UPB/Naskah/Rancangan%20Bangun%20Aplikasi%20Pengelolaan%20Data%20Bengkel%20Berbasis%20Web%20Menggunakan%20PHP%20MySQL.docx%23_Toc125548162" TargetMode="External"/><Relationship Id="rId272" Type="http://schemas.openxmlformats.org/officeDocument/2006/relationships/image" Target="media/image131.jpeg"/><Relationship Id="rId88" Type="http://schemas.openxmlformats.org/officeDocument/2006/relationships/hyperlink" Target="file:///C:/Tata/JOKI/Joki%20Feri%20UPB/Naskah/Rancangan%20Bangun%20Aplikasi%20Pengelolaan%20Data%20Bengkel%20Berbasis%20Web%20Menggunakan%20PHP%20MySQL.docx%23_Toc125548182" TargetMode="External"/><Relationship Id="rId111" Type="http://schemas.openxmlformats.org/officeDocument/2006/relationships/hyperlink" Target="file:///C:/Tata/JOKI/Joki%20Feri%20UPB/Naskah/Rancangan%20Bangun%20Aplikasi%20Pengelolaan%20Data%20Bengkel%20Berbasis%20Web%20Menggunakan%20PHP%20MySQL.docx%23_Toc125548203" TargetMode="External"/><Relationship Id="rId132" Type="http://schemas.openxmlformats.org/officeDocument/2006/relationships/hyperlink" Target="file:///C:/Tata/JOKI/Joki%20Feri%20UPB/Naskah/Rancangan%20Bangun%20Aplikasi%20Pengelolaan%20Data%20Bengkel%20Berbasis%20Web%20Menggunakan%20PHP%20MySQL.docx%23_Toc125548224" TargetMode="External"/><Relationship Id="rId153" Type="http://schemas.openxmlformats.org/officeDocument/2006/relationships/image" Target="media/image16.jpeg"/><Relationship Id="rId174" Type="http://schemas.openxmlformats.org/officeDocument/2006/relationships/image" Target="media/image35.png"/><Relationship Id="rId195" Type="http://schemas.openxmlformats.org/officeDocument/2006/relationships/image" Target="media/image56.jpeg"/><Relationship Id="rId209" Type="http://schemas.openxmlformats.org/officeDocument/2006/relationships/image" Target="media/image69.jpeg"/><Relationship Id="rId220" Type="http://schemas.openxmlformats.org/officeDocument/2006/relationships/image" Target="media/image79.jpeg"/><Relationship Id="rId241" Type="http://schemas.openxmlformats.org/officeDocument/2006/relationships/image" Target="media/image100.jpeg"/><Relationship Id="rId15" Type="http://schemas.openxmlformats.org/officeDocument/2006/relationships/header" Target="header5.xml"/><Relationship Id="rId36" Type="http://schemas.openxmlformats.org/officeDocument/2006/relationships/hyperlink" Target="file:///C:/Tata/JOKI/Joki%20Feri%20UPB/Naskah/Rancangan%20Bangun%20Aplikasi%20Pengelolaan%20Data%20Bengkel%20Berbasis%20Web%20Menggunakan%20PHP%20MySQL.docx%23_Toc125548132" TargetMode="External"/><Relationship Id="rId57" Type="http://schemas.openxmlformats.org/officeDocument/2006/relationships/hyperlink" Target="file:///C:/Tata/JOKI/Joki%20Feri%20UPB/Naskah/Rancangan%20Bangun%20Aplikasi%20Pengelolaan%20Data%20Bengkel%20Berbasis%20Web%20Menggunakan%20PHP%20MySQL.docx%23_Toc125548152" TargetMode="External"/><Relationship Id="rId262" Type="http://schemas.openxmlformats.org/officeDocument/2006/relationships/image" Target="media/image121.jpeg"/><Relationship Id="rId283" Type="http://schemas.openxmlformats.org/officeDocument/2006/relationships/image" Target="media/image142.jpeg"/><Relationship Id="rId78" Type="http://schemas.openxmlformats.org/officeDocument/2006/relationships/hyperlink" Target="file:///C:/Tata/JOKI/Joki%20Feri%20UPB/Naskah/Rancangan%20Bangun%20Aplikasi%20Pengelolaan%20Data%20Bengkel%20Berbasis%20Web%20Menggunakan%20PHP%20MySQL.docx%23_Toc125548172" TargetMode="External"/><Relationship Id="rId99" Type="http://schemas.openxmlformats.org/officeDocument/2006/relationships/hyperlink" Target="file:///C:/Tata/JOKI/Joki%20Feri%20UPB/Naskah/Rancangan%20Bangun%20Aplikasi%20Pengelolaan%20Data%20Bengkel%20Berbasis%20Web%20Menggunakan%20PHP%20MySQL.docx%23_Toc125548193" TargetMode="External"/><Relationship Id="rId101" Type="http://schemas.openxmlformats.org/officeDocument/2006/relationships/hyperlink" Target="file:///C:/Tata/JOKI/Joki%20Feri%20UPB/Naskah/Rancangan%20Bangun%20Aplikasi%20Pengelolaan%20Data%20Bengkel%20Berbasis%20Web%20Menggunakan%20PHP%20MySQL.docx%23_Toc125548195" TargetMode="External"/><Relationship Id="rId122" Type="http://schemas.openxmlformats.org/officeDocument/2006/relationships/hyperlink" Target="file:///C:/Tata/JOKI/Joki%20Feri%20UPB/Naskah/Rancangan%20Bangun%20Aplikasi%20Pengelolaan%20Data%20Bengkel%20Berbasis%20Web%20Menggunakan%20PHP%20MySQL.docx%23_Toc125548214" TargetMode="External"/><Relationship Id="rId143" Type="http://schemas.openxmlformats.org/officeDocument/2006/relationships/image" Target="media/image6.jpeg"/><Relationship Id="rId164" Type="http://schemas.openxmlformats.org/officeDocument/2006/relationships/image" Target="media/image27.jpeg"/><Relationship Id="rId185" Type="http://schemas.openxmlformats.org/officeDocument/2006/relationships/image" Target="media/image46.jpeg"/><Relationship Id="rId9" Type="http://schemas.openxmlformats.org/officeDocument/2006/relationships/image" Target="media/image3.jpeg"/><Relationship Id="rId210" Type="http://schemas.openxmlformats.org/officeDocument/2006/relationships/image" Target="media/image70.jpeg"/><Relationship Id="rId26" Type="http://schemas.openxmlformats.org/officeDocument/2006/relationships/hyperlink" Target="file:///C:/Tata/JOKI/Joki%20Feri%20UPB/Naskah/Rancangan%20Bangun%20Aplikasi%20Pengelolaan%20Data%20Bengkel%20Berbasis%20Web%20Menggunakan%20PHP%20MySQL.docx%23_Toc125548122" TargetMode="External"/><Relationship Id="rId231" Type="http://schemas.openxmlformats.org/officeDocument/2006/relationships/image" Target="media/image90.jpeg"/><Relationship Id="rId252" Type="http://schemas.openxmlformats.org/officeDocument/2006/relationships/image" Target="media/image111.jpeg"/><Relationship Id="rId273" Type="http://schemas.openxmlformats.org/officeDocument/2006/relationships/image" Target="media/image132.jpeg"/><Relationship Id="rId47" Type="http://schemas.openxmlformats.org/officeDocument/2006/relationships/hyperlink" Target="file:///C:/Tata/JOKI/Joki%20Feri%20UPB/Naskah/Rancangan%20Bangun%20Aplikasi%20Pengelolaan%20Data%20Bengkel%20Berbasis%20Web%20Menggunakan%20PHP%20MySQL.docx%23_Toc125548142" TargetMode="External"/><Relationship Id="rId68" Type="http://schemas.openxmlformats.org/officeDocument/2006/relationships/hyperlink" Target="file:///C:/Tata/JOKI/Joki%20Feri%20UPB/Naskah/Rancangan%20Bangun%20Aplikasi%20Pengelolaan%20Data%20Bengkel%20Berbasis%20Web%20Menggunakan%20PHP%20MySQL.docx%23_Toc125548163" TargetMode="External"/><Relationship Id="rId89" Type="http://schemas.openxmlformats.org/officeDocument/2006/relationships/hyperlink" Target="file:///C:/Tata/JOKI/Joki%20Feri%20UPB/Naskah/Rancangan%20Bangun%20Aplikasi%20Pengelolaan%20Data%20Bengkel%20Berbasis%20Web%20Menggunakan%20PHP%20MySQL.docx%23_Toc125548183" TargetMode="External"/><Relationship Id="rId112" Type="http://schemas.openxmlformats.org/officeDocument/2006/relationships/hyperlink" Target="file:///C:/Tata/JOKI/Joki%20Feri%20UPB/Naskah/Rancangan%20Bangun%20Aplikasi%20Pengelolaan%20Data%20Bengkel%20Berbasis%20Web%20Menggunakan%20PHP%20MySQL.docx%23_Toc125548204" TargetMode="External"/><Relationship Id="rId133" Type="http://schemas.openxmlformats.org/officeDocument/2006/relationships/hyperlink" Target="file:///C:/Tata/JOKI/Joki%20Feri%20UPB/Naskah/Rancangan%20Bangun%20Aplikasi%20Pengelolaan%20Data%20Bengkel%20Berbasis%20Web%20Menggunakan%20PHP%20MySQL.docx%23_Toc125548225" TargetMode="External"/><Relationship Id="rId154" Type="http://schemas.openxmlformats.org/officeDocument/2006/relationships/image" Target="media/image17.jpeg"/><Relationship Id="rId175" Type="http://schemas.openxmlformats.org/officeDocument/2006/relationships/image" Target="media/image36.png"/><Relationship Id="rId196" Type="http://schemas.openxmlformats.org/officeDocument/2006/relationships/image" Target="media/image57.png"/><Relationship Id="rId200" Type="http://schemas.openxmlformats.org/officeDocument/2006/relationships/image" Target="media/image61.png"/><Relationship Id="rId16" Type="http://schemas.openxmlformats.org/officeDocument/2006/relationships/hyperlink" Target="file:///C:/Tata/JOKI/Joki%20Feri%20UPB/Naskah/Rancangan%20Bangun%20Aplikasi%20Pengelolaan%20Data%20Bengkel%20Berbasis%20Web%20Menggunakan%20PHP%20MySQL.docx%23_Toc125548082" TargetMode="External"/><Relationship Id="rId221" Type="http://schemas.openxmlformats.org/officeDocument/2006/relationships/image" Target="media/image80.jpeg"/><Relationship Id="rId242" Type="http://schemas.openxmlformats.org/officeDocument/2006/relationships/image" Target="media/image101.jpeg"/><Relationship Id="rId263" Type="http://schemas.openxmlformats.org/officeDocument/2006/relationships/image" Target="media/image122.jpeg"/><Relationship Id="rId284" Type="http://schemas.openxmlformats.org/officeDocument/2006/relationships/header" Target="header18.xml"/><Relationship Id="rId37" Type="http://schemas.openxmlformats.org/officeDocument/2006/relationships/hyperlink" Target="file:///C:/Tata/JOKI/Joki%20Feri%20UPB/Naskah/Rancangan%20Bangun%20Aplikasi%20Pengelolaan%20Data%20Bengkel%20Berbasis%20Web%20Menggunakan%20PHP%20MySQL.docx%23_Toc125548133" TargetMode="External"/><Relationship Id="rId58" Type="http://schemas.openxmlformats.org/officeDocument/2006/relationships/hyperlink" Target="file:///C:/Tata/JOKI/Joki%20Feri%20UPB/Naskah/Rancangan%20Bangun%20Aplikasi%20Pengelolaan%20Data%20Bengkel%20Berbasis%20Web%20Menggunakan%20PHP%20MySQL.docx%23_Toc125548153" TargetMode="External"/><Relationship Id="rId79" Type="http://schemas.openxmlformats.org/officeDocument/2006/relationships/hyperlink" Target="file:///C:/Tata/JOKI/Joki%20Feri%20UPB/Naskah/Rancangan%20Bangun%20Aplikasi%20Pengelolaan%20Data%20Bengkel%20Berbasis%20Web%20Menggunakan%20PHP%20MySQL.docx%23_Toc125548173" TargetMode="External"/><Relationship Id="rId102" Type="http://schemas.openxmlformats.org/officeDocument/2006/relationships/hyperlink" Target="file:///C:/Tata/JOKI/Joki%20Feri%20UPB/Naskah/Rancangan%20Bangun%20Aplikasi%20Pengelolaan%20Data%20Bengkel%20Berbasis%20Web%20Menggunakan%20PHP%20MySQL.docx%23_Toc125548196" TargetMode="External"/><Relationship Id="rId123" Type="http://schemas.openxmlformats.org/officeDocument/2006/relationships/hyperlink" Target="file:///C:/Tata/JOKI/Joki%20Feri%20UPB/Naskah/Rancangan%20Bangun%20Aplikasi%20Pengelolaan%20Data%20Bengkel%20Berbasis%20Web%20Menggunakan%20PHP%20MySQL.docx%23_Toc125548215" TargetMode="External"/><Relationship Id="rId144" Type="http://schemas.openxmlformats.org/officeDocument/2006/relationships/image" Target="media/image7.jpeg"/><Relationship Id="rId90" Type="http://schemas.openxmlformats.org/officeDocument/2006/relationships/hyperlink" Target="file:///C:/Tata/JOKI/Joki%20Feri%20UPB/Naskah/Rancangan%20Bangun%20Aplikasi%20Pengelolaan%20Data%20Bengkel%20Berbasis%20Web%20Menggunakan%20PHP%20MySQL.docx%23_Toc125548184" TargetMode="External"/><Relationship Id="rId165" Type="http://schemas.openxmlformats.org/officeDocument/2006/relationships/image" Target="media/image28.jpeg"/><Relationship Id="rId186" Type="http://schemas.openxmlformats.org/officeDocument/2006/relationships/image" Target="media/image47.jpeg"/><Relationship Id="rId211" Type="http://schemas.openxmlformats.org/officeDocument/2006/relationships/header" Target="header17.xml"/><Relationship Id="rId232" Type="http://schemas.openxmlformats.org/officeDocument/2006/relationships/image" Target="media/image91.jpeg"/><Relationship Id="rId253" Type="http://schemas.openxmlformats.org/officeDocument/2006/relationships/image" Target="media/image112.jpeg"/><Relationship Id="rId274" Type="http://schemas.openxmlformats.org/officeDocument/2006/relationships/image" Target="media/image133.jpeg"/><Relationship Id="rId27" Type="http://schemas.openxmlformats.org/officeDocument/2006/relationships/hyperlink" Target="file:///C:/Tata/JOKI/Joki%20Feri%20UPB/Naskah/Rancangan%20Bangun%20Aplikasi%20Pengelolaan%20Data%20Bengkel%20Berbasis%20Web%20Menggunakan%20PHP%20MySQL.docx%23_Toc125548123" TargetMode="External"/><Relationship Id="rId48" Type="http://schemas.openxmlformats.org/officeDocument/2006/relationships/hyperlink" Target="file:///C:/Tata/JOKI/Joki%20Feri%20UPB/Naskah/Rancangan%20Bangun%20Aplikasi%20Pengelolaan%20Data%20Bengkel%20Berbasis%20Web%20Menggunakan%20PHP%20MySQL.docx%23_Toc125548143" TargetMode="External"/><Relationship Id="rId69" Type="http://schemas.openxmlformats.org/officeDocument/2006/relationships/hyperlink" Target="file:///C:/Tata/JOKI/Joki%20Feri%20UPB/Naskah/Rancangan%20Bangun%20Aplikasi%20Pengelolaan%20Data%20Bengkel%20Berbasis%20Web%20Menggunakan%20PHP%20MySQL.docx%23_Toc125548164" TargetMode="External"/><Relationship Id="rId113" Type="http://schemas.openxmlformats.org/officeDocument/2006/relationships/hyperlink" Target="file:///C:/Tata/JOKI/Joki%20Feri%20UPB/Naskah/Rancangan%20Bangun%20Aplikasi%20Pengelolaan%20Data%20Bengkel%20Berbasis%20Web%20Menggunakan%20PHP%20MySQL.docx%23_Toc125548205" TargetMode="External"/><Relationship Id="rId134" Type="http://schemas.openxmlformats.org/officeDocument/2006/relationships/hyperlink" Target="file:///C:/Tata/JOKI/Joki%20Feri%20UPB/Naskah/Rancangan%20Bangun%20Aplikasi%20Pengelolaan%20Data%20Bengkel%20Berbasis%20Web%20Menggunakan%20PHP%20MySQL.docx%23_Toc125548226" TargetMode="External"/><Relationship Id="rId80" Type="http://schemas.openxmlformats.org/officeDocument/2006/relationships/hyperlink" Target="file:///C:/Tata/JOKI/Joki%20Feri%20UPB/Naskah/Rancangan%20Bangun%20Aplikasi%20Pengelolaan%20Data%20Bengkel%20Berbasis%20Web%20Menggunakan%20PHP%20MySQL.docx%23_Toc125548174" TargetMode="External"/><Relationship Id="rId155" Type="http://schemas.openxmlformats.org/officeDocument/2006/relationships/image" Target="media/image18.jpeg"/><Relationship Id="rId176" Type="http://schemas.openxmlformats.org/officeDocument/2006/relationships/image" Target="media/image37.png"/><Relationship Id="rId197" Type="http://schemas.openxmlformats.org/officeDocument/2006/relationships/image" Target="media/image58.png"/><Relationship Id="rId201" Type="http://schemas.openxmlformats.org/officeDocument/2006/relationships/image" Target="media/image62.png"/><Relationship Id="rId222" Type="http://schemas.openxmlformats.org/officeDocument/2006/relationships/image" Target="media/image81.jpeg"/><Relationship Id="rId243" Type="http://schemas.openxmlformats.org/officeDocument/2006/relationships/image" Target="media/image102.jpeg"/><Relationship Id="rId264" Type="http://schemas.openxmlformats.org/officeDocument/2006/relationships/image" Target="media/image123.jpeg"/><Relationship Id="rId285" Type="http://schemas.openxmlformats.org/officeDocument/2006/relationships/header" Target="header19.xml"/><Relationship Id="rId17" Type="http://schemas.openxmlformats.org/officeDocument/2006/relationships/hyperlink" Target="file:///C:/Tata/JOKI/Joki%20Feri%20UPB/Naskah/Rancangan%20Bangun%20Aplikasi%20Pengelolaan%20Data%20Bengkel%20Berbasis%20Web%20Menggunakan%20PHP%20MySQL.docx%23_Toc125548083" TargetMode="External"/><Relationship Id="rId38" Type="http://schemas.openxmlformats.org/officeDocument/2006/relationships/hyperlink" Target="file:///C:/Tata/JOKI/Joki%20Feri%20UPB/Naskah/Rancangan%20Bangun%20Aplikasi%20Pengelolaan%20Data%20Bengkel%20Berbasis%20Web%20Menggunakan%20PHP%20MySQL.docx%23_Toc125548134" TargetMode="External"/><Relationship Id="rId59" Type="http://schemas.openxmlformats.org/officeDocument/2006/relationships/hyperlink" Target="file:///C:/Tata/JOKI/Joki%20Feri%20UPB/Naskah/Rancangan%20Bangun%20Aplikasi%20Pengelolaan%20Data%20Bengkel%20Berbasis%20Web%20Menggunakan%20PHP%20MySQL.docx%23_Toc125548154" TargetMode="External"/><Relationship Id="rId103" Type="http://schemas.openxmlformats.org/officeDocument/2006/relationships/hyperlink" Target="file:///C:/Tata/JOKI/Joki%20Feri%20UPB/Naskah/Rancangan%20Bangun%20Aplikasi%20Pengelolaan%20Data%20Bengkel%20Berbasis%20Web%20Menggunakan%20PHP%20MySQL.docx%23_Toc125548197" TargetMode="External"/><Relationship Id="rId124" Type="http://schemas.openxmlformats.org/officeDocument/2006/relationships/hyperlink" Target="file:///C:/Tata/JOKI/Joki%20Feri%20UPB/Naskah/Rancangan%20Bangun%20Aplikasi%20Pengelolaan%20Data%20Bengkel%20Berbasis%20Web%20Menggunakan%20PHP%20MySQL.docx%23_Toc125548216" TargetMode="External"/><Relationship Id="rId70" Type="http://schemas.openxmlformats.org/officeDocument/2006/relationships/hyperlink" Target="file:///C:/Tata/JOKI/Joki%20Feri%20UPB/Naskah/Rancangan%20Bangun%20Aplikasi%20Pengelolaan%20Data%20Bengkel%20Berbasis%20Web%20Menggunakan%20PHP%20MySQL.docx%23_Toc125548165" TargetMode="External"/><Relationship Id="rId91" Type="http://schemas.openxmlformats.org/officeDocument/2006/relationships/hyperlink" Target="file:///C:/Tata/JOKI/Joki%20Feri%20UPB/Naskah/Rancangan%20Bangun%20Aplikasi%20Pengelolaan%20Data%20Bengkel%20Berbasis%20Web%20Menggunakan%20PHP%20MySQL.docx%23_Toc125548185" TargetMode="External"/><Relationship Id="rId145" Type="http://schemas.openxmlformats.org/officeDocument/2006/relationships/image" Target="media/image8.jpeg"/><Relationship Id="rId166" Type="http://schemas.openxmlformats.org/officeDocument/2006/relationships/image" Target="media/image29.jpeg"/><Relationship Id="rId187" Type="http://schemas.openxmlformats.org/officeDocument/2006/relationships/image" Target="media/image48.jpeg"/><Relationship Id="rId1" Type="http://schemas.openxmlformats.org/officeDocument/2006/relationships/numbering" Target="numbering.xml"/><Relationship Id="rId212" Type="http://schemas.openxmlformats.org/officeDocument/2006/relationships/image" Target="media/image71.jpeg"/><Relationship Id="rId233" Type="http://schemas.openxmlformats.org/officeDocument/2006/relationships/image" Target="media/image92.jpeg"/><Relationship Id="rId254" Type="http://schemas.openxmlformats.org/officeDocument/2006/relationships/image" Target="media/image113.jpeg"/><Relationship Id="rId28" Type="http://schemas.openxmlformats.org/officeDocument/2006/relationships/hyperlink" Target="file:///C:/Tata/JOKI/Joki%20Feri%20UPB/Naskah/Rancangan%20Bangun%20Aplikasi%20Pengelolaan%20Data%20Bengkel%20Berbasis%20Web%20Menggunakan%20PHP%20MySQL.docx%23_Toc125548124" TargetMode="External"/><Relationship Id="rId49" Type="http://schemas.openxmlformats.org/officeDocument/2006/relationships/hyperlink" Target="file:///C:/Tata/JOKI/Joki%20Feri%20UPB/Naskah/Rancangan%20Bangun%20Aplikasi%20Pengelolaan%20Data%20Bengkel%20Berbasis%20Web%20Menggunakan%20PHP%20MySQL.docx%23_Toc125548144" TargetMode="External"/><Relationship Id="rId114" Type="http://schemas.openxmlformats.org/officeDocument/2006/relationships/hyperlink" Target="file:///C:/Tata/JOKI/Joki%20Feri%20UPB/Naskah/Rancangan%20Bangun%20Aplikasi%20Pengelolaan%20Data%20Bengkel%20Berbasis%20Web%20Menggunakan%20PHP%20MySQL.docx%23_Toc125548206" TargetMode="External"/><Relationship Id="rId275" Type="http://schemas.openxmlformats.org/officeDocument/2006/relationships/image" Target="media/image134.jpeg"/><Relationship Id="rId60" Type="http://schemas.openxmlformats.org/officeDocument/2006/relationships/hyperlink" Target="file:///C:/Tata/JOKI/Joki%20Feri%20UPB/Naskah/Rancangan%20Bangun%20Aplikasi%20Pengelolaan%20Data%20Bengkel%20Berbasis%20Web%20Menggunakan%20PHP%20MySQL.docx%23_Toc125548155" TargetMode="External"/><Relationship Id="rId81" Type="http://schemas.openxmlformats.org/officeDocument/2006/relationships/hyperlink" Target="file:///C:/Tata/JOKI/Joki%20Feri%20UPB/Naskah/Rancangan%20Bangun%20Aplikasi%20Pengelolaan%20Data%20Bengkel%20Berbasis%20Web%20Menggunakan%20PHP%20MySQL.docx%23_Toc125548175" TargetMode="External"/><Relationship Id="rId135" Type="http://schemas.openxmlformats.org/officeDocument/2006/relationships/hyperlink" Target="file:///C:/Tata/JOKI/Joki%20Feri%20UPB/Naskah/Rancangan%20Bangun%20Aplikasi%20Pengelolaan%20Data%20Bengkel%20Berbasis%20Web%20Menggunakan%20PHP%20MySQL.docx%23_Toc125548227" TargetMode="External"/><Relationship Id="rId156" Type="http://schemas.openxmlformats.org/officeDocument/2006/relationships/image" Target="media/image19.jpeg"/><Relationship Id="rId177" Type="http://schemas.openxmlformats.org/officeDocument/2006/relationships/image" Target="media/image38.png"/><Relationship Id="rId198" Type="http://schemas.openxmlformats.org/officeDocument/2006/relationships/image" Target="media/image59.png"/><Relationship Id="rId202" Type="http://schemas.openxmlformats.org/officeDocument/2006/relationships/image" Target="media/image63.png"/><Relationship Id="rId223" Type="http://schemas.openxmlformats.org/officeDocument/2006/relationships/image" Target="media/image82.jpeg"/><Relationship Id="rId244" Type="http://schemas.openxmlformats.org/officeDocument/2006/relationships/image" Target="media/image103.jpeg"/><Relationship Id="rId18" Type="http://schemas.openxmlformats.org/officeDocument/2006/relationships/hyperlink" Target="file:///C:/Tata/JOKI/Joki%20Feri%20UPB/Naskah/Rancangan%20Bangun%20Aplikasi%20Pengelolaan%20Data%20Bengkel%20Berbasis%20Web%20Menggunakan%20PHP%20MySQL.docx%23_Toc125548084" TargetMode="External"/><Relationship Id="rId39" Type="http://schemas.openxmlformats.org/officeDocument/2006/relationships/hyperlink" Target="file:///C:/Tata/JOKI/Joki%20Feri%20UPB/Naskah/Rancangan%20Bangun%20Aplikasi%20Pengelolaan%20Data%20Bengkel%20Berbasis%20Web%20Menggunakan%20PHP%20MySQL.docx%23_Toc125548135" TargetMode="External"/><Relationship Id="rId265" Type="http://schemas.openxmlformats.org/officeDocument/2006/relationships/image" Target="media/image124.jpeg"/><Relationship Id="rId286" Type="http://schemas.openxmlformats.org/officeDocument/2006/relationships/header" Target="header20.xml"/><Relationship Id="rId50" Type="http://schemas.openxmlformats.org/officeDocument/2006/relationships/hyperlink" Target="file:///C:/Tata/JOKI/Joki%20Feri%20UPB/Naskah/Rancangan%20Bangun%20Aplikasi%20Pengelolaan%20Data%20Bengkel%20Berbasis%20Web%20Menggunakan%20PHP%20MySQL.docx%23_Toc125548145" TargetMode="External"/><Relationship Id="rId104" Type="http://schemas.openxmlformats.org/officeDocument/2006/relationships/hyperlink" Target="file:///C:/Tata/JOKI/Joki%20Feri%20UPB/Naskah/Rancangan%20Bangun%20Aplikasi%20Pengelolaan%20Data%20Bengkel%20Berbasis%20Web%20Menggunakan%20PHP%20MySQL.docx%23_Toc125548197" TargetMode="External"/><Relationship Id="rId125" Type="http://schemas.openxmlformats.org/officeDocument/2006/relationships/hyperlink" Target="file:///C:/Tata/JOKI/Joki%20Feri%20UPB/Naskah/Rancangan%20Bangun%20Aplikasi%20Pengelolaan%20Data%20Bengkel%20Berbasis%20Web%20Menggunakan%20PHP%20MySQL.docx%23_Toc125548217" TargetMode="External"/><Relationship Id="rId146" Type="http://schemas.openxmlformats.org/officeDocument/2006/relationships/image" Target="media/image9.jpeg"/><Relationship Id="rId167" Type="http://schemas.openxmlformats.org/officeDocument/2006/relationships/header" Target="header14.xml"/><Relationship Id="rId188" Type="http://schemas.openxmlformats.org/officeDocument/2006/relationships/image" Target="media/image49.jpeg"/><Relationship Id="rId71" Type="http://schemas.openxmlformats.org/officeDocument/2006/relationships/hyperlink" Target="file:///C:/Tata/JOKI/Joki%20Feri%20UPB/Naskah/Rancangan%20Bangun%20Aplikasi%20Pengelolaan%20Data%20Bengkel%20Berbasis%20Web%20Menggunakan%20PHP%20MySQL.docx%23_Toc125548166" TargetMode="External"/><Relationship Id="rId92" Type="http://schemas.openxmlformats.org/officeDocument/2006/relationships/hyperlink" Target="file:///C:/Tata/JOKI/Joki%20Feri%20UPB/Naskah/Rancangan%20Bangun%20Aplikasi%20Pengelolaan%20Data%20Bengkel%20Berbasis%20Web%20Menggunakan%20PHP%20MySQL.docx%23_Toc125548186" TargetMode="External"/><Relationship Id="rId213" Type="http://schemas.openxmlformats.org/officeDocument/2006/relationships/image" Target="media/image72.jpeg"/><Relationship Id="rId234" Type="http://schemas.openxmlformats.org/officeDocument/2006/relationships/image" Target="media/image93.jpeg"/><Relationship Id="rId2" Type="http://schemas.openxmlformats.org/officeDocument/2006/relationships/styles" Target="styles.xml"/><Relationship Id="rId29" Type="http://schemas.openxmlformats.org/officeDocument/2006/relationships/hyperlink" Target="file:///C:/Tata/JOKI/Joki%20Feri%20UPB/Naskah/Rancangan%20Bangun%20Aplikasi%20Pengelolaan%20Data%20Bengkel%20Berbasis%20Web%20Menggunakan%20PHP%20MySQL.docx%23_Toc125548125" TargetMode="External"/><Relationship Id="rId255" Type="http://schemas.openxmlformats.org/officeDocument/2006/relationships/image" Target="media/image114.jpeg"/><Relationship Id="rId276" Type="http://schemas.openxmlformats.org/officeDocument/2006/relationships/image" Target="media/image135.jpeg"/><Relationship Id="rId40" Type="http://schemas.openxmlformats.org/officeDocument/2006/relationships/hyperlink" Target="file:///C:/Tata/JOKI/Joki%20Feri%20UPB/Naskah/Rancangan%20Bangun%20Aplikasi%20Pengelolaan%20Data%20Bengkel%20Berbasis%20Web%20Menggunakan%20PHP%20MySQL.docx%23_Toc125548136" TargetMode="External"/><Relationship Id="rId115" Type="http://schemas.openxmlformats.org/officeDocument/2006/relationships/hyperlink" Target="file:///C:/Tata/JOKI/Joki%20Feri%20UPB/Naskah/Rancangan%20Bangun%20Aplikasi%20Pengelolaan%20Data%20Bengkel%20Berbasis%20Web%20Menggunakan%20PHP%20MySQL.docx%23_Toc125548207" TargetMode="External"/><Relationship Id="rId136" Type="http://schemas.openxmlformats.org/officeDocument/2006/relationships/hyperlink" Target="file:///C:/Tata/JOKI/Joki%20Feri%20UPB/Naskah/Rancangan%20Bangun%20Aplikasi%20Pengelolaan%20Data%20Bengkel%20Berbasis%20Web%20Menggunakan%20PHP%20MySQL.docx%23_Toc125548228" TargetMode="External"/><Relationship Id="rId157" Type="http://schemas.openxmlformats.org/officeDocument/2006/relationships/image" Target="media/image20.jpeg"/><Relationship Id="rId178" Type="http://schemas.openxmlformats.org/officeDocument/2006/relationships/image" Target="media/image39.png"/><Relationship Id="rId61" Type="http://schemas.openxmlformats.org/officeDocument/2006/relationships/hyperlink" Target="file:///C:/Tata/JOKI/Joki%20Feri%20UPB/Naskah/Rancangan%20Bangun%20Aplikasi%20Pengelolaan%20Data%20Bengkel%20Berbasis%20Web%20Menggunakan%20PHP%20MySQL.docx%23_Toc125548156" TargetMode="External"/><Relationship Id="rId82" Type="http://schemas.openxmlformats.org/officeDocument/2006/relationships/hyperlink" Target="file:///C:/Tata/JOKI/Joki%20Feri%20UPB/Naskah/Rancangan%20Bangun%20Aplikasi%20Pengelolaan%20Data%20Bengkel%20Berbasis%20Web%20Menggunakan%20PHP%20MySQL.docx%23_Toc125548176" TargetMode="External"/><Relationship Id="rId199" Type="http://schemas.openxmlformats.org/officeDocument/2006/relationships/image" Target="media/image60.png"/><Relationship Id="rId203" Type="http://schemas.openxmlformats.org/officeDocument/2006/relationships/image" Target="media/image64.png"/><Relationship Id="rId19" Type="http://schemas.openxmlformats.org/officeDocument/2006/relationships/hyperlink" Target="file:///C:/Tata/JOKI/Joki%20Feri%20UPB/Naskah/Rancangan%20Bangun%20Aplikasi%20Pengelolaan%20Data%20Bengkel%20Berbasis%20Web%20Menggunakan%20PHP%20MySQL.docx%23_Toc125548085" TargetMode="External"/><Relationship Id="rId224" Type="http://schemas.openxmlformats.org/officeDocument/2006/relationships/image" Target="media/image83.jpeg"/><Relationship Id="rId245" Type="http://schemas.openxmlformats.org/officeDocument/2006/relationships/image" Target="media/image104.jpeg"/><Relationship Id="rId266" Type="http://schemas.openxmlformats.org/officeDocument/2006/relationships/image" Target="media/image125.jpeg"/><Relationship Id="rId287" Type="http://schemas.openxmlformats.org/officeDocument/2006/relationships/header" Target="header21.xml"/><Relationship Id="rId30" Type="http://schemas.openxmlformats.org/officeDocument/2006/relationships/hyperlink" Target="file:///C:/Tata/JOKI/Joki%20Feri%20UPB/Naskah/Rancangan%20Bangun%20Aplikasi%20Pengelolaan%20Data%20Bengkel%20Berbasis%20Web%20Menggunakan%20PHP%20MySQL.docx%23_Toc125548126" TargetMode="External"/><Relationship Id="rId105" Type="http://schemas.openxmlformats.org/officeDocument/2006/relationships/hyperlink" Target="file:///C:/Tata/JOKI/Joki%20Feri%20UPB/Naskah/Rancangan%20Bangun%20Aplikasi%20Pengelolaan%20Data%20Bengkel%20Berbasis%20Web%20Menggunakan%20PHP%20MySQL.docx%23_Toc125548198" TargetMode="External"/><Relationship Id="rId126" Type="http://schemas.openxmlformats.org/officeDocument/2006/relationships/hyperlink" Target="file:///C:/Tata/JOKI/Joki%20Feri%20UPB/Naskah/Rancangan%20Bangun%20Aplikasi%20Pengelolaan%20Data%20Bengkel%20Berbasis%20Web%20Menggunakan%20PHP%20MySQL.docx%23_Toc125548218" TargetMode="External"/><Relationship Id="rId147" Type="http://schemas.openxmlformats.org/officeDocument/2006/relationships/image" Target="media/image10.jpeg"/><Relationship Id="rId168" Type="http://schemas.openxmlformats.org/officeDocument/2006/relationships/header" Target="header15.xml"/><Relationship Id="rId51" Type="http://schemas.openxmlformats.org/officeDocument/2006/relationships/hyperlink" Target="file:///C:/Tata/JOKI/Joki%20Feri%20UPB/Naskah/Rancangan%20Bangun%20Aplikasi%20Pengelolaan%20Data%20Bengkel%20Berbasis%20Web%20Menggunakan%20PHP%20MySQL.docx%23_Toc125548146" TargetMode="External"/><Relationship Id="rId72" Type="http://schemas.openxmlformats.org/officeDocument/2006/relationships/hyperlink" Target="file:///C:/Tata/JOKI/Joki%20Feri%20UPB/Naskah/Rancangan%20Bangun%20Aplikasi%20Pengelolaan%20Data%20Bengkel%20Berbasis%20Web%20Menggunakan%20PHP%20MySQL.docx%23_Toc125548167" TargetMode="External"/><Relationship Id="rId93" Type="http://schemas.openxmlformats.org/officeDocument/2006/relationships/hyperlink" Target="file:///C:/Tata/JOKI/Joki%20Feri%20UPB/Naskah/Rancangan%20Bangun%20Aplikasi%20Pengelolaan%20Data%20Bengkel%20Berbasis%20Web%20Menggunakan%20PHP%20MySQL.docx%23_Toc125548187" TargetMode="External"/><Relationship Id="rId189" Type="http://schemas.openxmlformats.org/officeDocument/2006/relationships/image" Target="media/image50.jpeg"/><Relationship Id="rId3" Type="http://schemas.openxmlformats.org/officeDocument/2006/relationships/settings" Target="settings.xml"/><Relationship Id="rId214" Type="http://schemas.openxmlformats.org/officeDocument/2006/relationships/image" Target="media/image73.png"/><Relationship Id="rId235" Type="http://schemas.openxmlformats.org/officeDocument/2006/relationships/image" Target="media/image94.jpeg"/><Relationship Id="rId256" Type="http://schemas.openxmlformats.org/officeDocument/2006/relationships/image" Target="media/image115.jpeg"/><Relationship Id="rId277" Type="http://schemas.openxmlformats.org/officeDocument/2006/relationships/image" Target="media/image136.jpeg"/><Relationship Id="rId116" Type="http://schemas.openxmlformats.org/officeDocument/2006/relationships/hyperlink" Target="file:///C:/Tata/JOKI/Joki%20Feri%20UPB/Naskah/Rancangan%20Bangun%20Aplikasi%20Pengelolaan%20Data%20Bengkel%20Berbasis%20Web%20Menggunakan%20PHP%20MySQL.docx%23_Toc125548208" TargetMode="External"/><Relationship Id="rId137" Type="http://schemas.openxmlformats.org/officeDocument/2006/relationships/header" Target="header9.xml"/><Relationship Id="rId158" Type="http://schemas.openxmlformats.org/officeDocument/2006/relationships/image" Target="media/image21.jpeg"/><Relationship Id="rId20" Type="http://schemas.openxmlformats.org/officeDocument/2006/relationships/hyperlink" Target="file:///C:/Tata/JOKI/Joki%20Feri%20UPB/Naskah/Rancangan%20Bangun%20Aplikasi%20Pengelolaan%20Data%20Bengkel%20Berbasis%20Web%20Menggunakan%20PHP%20MySQL.docx%23_Toc125548116" TargetMode="External"/><Relationship Id="rId41" Type="http://schemas.openxmlformats.org/officeDocument/2006/relationships/hyperlink" Target="file:///C:/Tata/JOKI/Joki%20Feri%20UPB/Naskah/Rancangan%20Bangun%20Aplikasi%20Pengelolaan%20Data%20Bengkel%20Berbasis%20Web%20Menggunakan%20PHP%20MySQL.docx%23_Toc125548137" TargetMode="External"/><Relationship Id="rId62" Type="http://schemas.openxmlformats.org/officeDocument/2006/relationships/hyperlink" Target="file:///C:/Tata/JOKI/Joki%20Feri%20UPB/Naskah/Rancangan%20Bangun%20Aplikasi%20Pengelolaan%20Data%20Bengkel%20Berbasis%20Web%20Menggunakan%20PHP%20MySQL.docx%23_Toc125548157" TargetMode="External"/><Relationship Id="rId83" Type="http://schemas.openxmlformats.org/officeDocument/2006/relationships/hyperlink" Target="file:///C:/Tata/JOKI/Joki%20Feri%20UPB/Naskah/Rancangan%20Bangun%20Aplikasi%20Pengelolaan%20Data%20Bengkel%20Berbasis%20Web%20Menggunakan%20PHP%20MySQL.docx%23_Toc125548177" TargetMode="External"/><Relationship Id="rId179" Type="http://schemas.openxmlformats.org/officeDocument/2006/relationships/image" Target="media/image40.png"/><Relationship Id="rId190" Type="http://schemas.openxmlformats.org/officeDocument/2006/relationships/image" Target="media/image51.jpeg"/><Relationship Id="rId204" Type="http://schemas.openxmlformats.org/officeDocument/2006/relationships/image" Target="media/image65.png"/><Relationship Id="rId225" Type="http://schemas.openxmlformats.org/officeDocument/2006/relationships/image" Target="media/image84.jpeg"/><Relationship Id="rId246" Type="http://schemas.openxmlformats.org/officeDocument/2006/relationships/image" Target="media/image105.jpeg"/><Relationship Id="rId267" Type="http://schemas.openxmlformats.org/officeDocument/2006/relationships/image" Target="media/image126.jpeg"/><Relationship Id="rId288" Type="http://schemas.openxmlformats.org/officeDocument/2006/relationships/fontTable" Target="fontTable.xml"/><Relationship Id="rId106" Type="http://schemas.openxmlformats.org/officeDocument/2006/relationships/hyperlink" Target="file:///C:/Tata/JOKI/Joki%20Feri%20UPB/Naskah/Rancangan%20Bangun%20Aplikasi%20Pengelolaan%20Data%20Bengkel%20Berbasis%20Web%20Menggunakan%20PHP%20MySQL.docx%23_Toc125548199" TargetMode="External"/><Relationship Id="rId127" Type="http://schemas.openxmlformats.org/officeDocument/2006/relationships/hyperlink" Target="file:///C:/Tata/JOKI/Joki%20Feri%20UPB/Naskah/Rancangan%20Bangun%20Aplikasi%20Pengelolaan%20Data%20Bengkel%20Berbasis%20Web%20Menggunakan%20PHP%20MySQL.docx%23_Toc125548219" TargetMode="External"/><Relationship Id="rId10" Type="http://schemas.openxmlformats.org/officeDocument/2006/relationships/image" Target="media/image4.jpeg"/><Relationship Id="rId31" Type="http://schemas.openxmlformats.org/officeDocument/2006/relationships/hyperlink" Target="file:///C:/Tata/JOKI/Joki%20Feri%20UPB/Naskah/Rancangan%20Bangun%20Aplikasi%20Pengelolaan%20Data%20Bengkel%20Berbasis%20Web%20Menggunakan%20PHP%20MySQL.docx%23_Toc125548127" TargetMode="External"/><Relationship Id="rId52" Type="http://schemas.openxmlformats.org/officeDocument/2006/relationships/hyperlink" Target="file:///C:/Tata/JOKI/Joki%20Feri%20UPB/Naskah/Rancangan%20Bangun%20Aplikasi%20Pengelolaan%20Data%20Bengkel%20Berbasis%20Web%20Menggunakan%20PHP%20MySQL.docx%23_Toc125548147" TargetMode="External"/><Relationship Id="rId73" Type="http://schemas.openxmlformats.org/officeDocument/2006/relationships/hyperlink" Target="file:///C:/Tata/JOKI/Joki%20Feri%20UPB/Naskah/Rancangan%20Bangun%20Aplikasi%20Pengelolaan%20Data%20Bengkel%20Berbasis%20Web%20Menggunakan%20PHP%20MySQL.docx%23_Toc125548168" TargetMode="External"/><Relationship Id="rId94" Type="http://schemas.openxmlformats.org/officeDocument/2006/relationships/hyperlink" Target="file:///C:/Tata/JOKI/Joki%20Feri%20UPB/Naskah/Rancangan%20Bangun%20Aplikasi%20Pengelolaan%20Data%20Bengkel%20Berbasis%20Web%20Menggunakan%20PHP%20MySQL.docx%23_Toc125548188" TargetMode="External"/><Relationship Id="rId148" Type="http://schemas.openxmlformats.org/officeDocument/2006/relationships/image" Target="media/image11.jpeg"/><Relationship Id="rId169" Type="http://schemas.openxmlformats.org/officeDocument/2006/relationships/image" Target="media/image30.jpeg"/><Relationship Id="rId4" Type="http://schemas.openxmlformats.org/officeDocument/2006/relationships/webSettings" Target="webSettings.xml"/><Relationship Id="rId180" Type="http://schemas.openxmlformats.org/officeDocument/2006/relationships/image" Target="media/image41.png"/><Relationship Id="rId215" Type="http://schemas.openxmlformats.org/officeDocument/2006/relationships/image" Target="media/image74.jpeg"/><Relationship Id="rId236" Type="http://schemas.openxmlformats.org/officeDocument/2006/relationships/image" Target="media/image95.jpeg"/><Relationship Id="rId257" Type="http://schemas.openxmlformats.org/officeDocument/2006/relationships/image" Target="media/image116.jpeg"/><Relationship Id="rId278" Type="http://schemas.openxmlformats.org/officeDocument/2006/relationships/image" Target="media/image137.jpeg"/><Relationship Id="rId42" Type="http://schemas.openxmlformats.org/officeDocument/2006/relationships/hyperlink" Target="file:///C:/Tata/JOKI/Joki%20Feri%20UPB/Naskah/Rancangan%20Bangun%20Aplikasi%20Pengelolaan%20Data%20Bengkel%20Berbasis%20Web%20Menggunakan%20PHP%20MySQL.docx%23_Toc125548138" TargetMode="External"/><Relationship Id="rId84" Type="http://schemas.openxmlformats.org/officeDocument/2006/relationships/hyperlink" Target="file:///C:/Tata/JOKI/Joki%20Feri%20UPB/Naskah/Rancangan%20Bangun%20Aplikasi%20Pengelolaan%20Data%20Bengkel%20Berbasis%20Web%20Menggunakan%20PHP%20MySQL.docx%23_Toc125548178" TargetMode="External"/><Relationship Id="rId138" Type="http://schemas.openxmlformats.org/officeDocument/2006/relationships/header" Target="header10.xml"/><Relationship Id="rId191" Type="http://schemas.openxmlformats.org/officeDocument/2006/relationships/image" Target="media/image52.jpeg"/><Relationship Id="rId205" Type="http://schemas.openxmlformats.org/officeDocument/2006/relationships/image" Target="media/image66.png"/><Relationship Id="rId247" Type="http://schemas.openxmlformats.org/officeDocument/2006/relationships/image" Target="media/image106.jpeg"/><Relationship Id="rId107" Type="http://schemas.openxmlformats.org/officeDocument/2006/relationships/header" Target="header8.xml"/><Relationship Id="rId289" Type="http://schemas.openxmlformats.org/officeDocument/2006/relationships/theme" Target="theme/theme1.xml"/><Relationship Id="rId11" Type="http://schemas.openxmlformats.org/officeDocument/2006/relationships/header" Target="header1.xml"/><Relationship Id="rId53" Type="http://schemas.openxmlformats.org/officeDocument/2006/relationships/hyperlink" Target="file:///C:/Tata/JOKI/Joki%20Feri%20UPB/Naskah/Rancangan%20Bangun%20Aplikasi%20Pengelolaan%20Data%20Bengkel%20Berbasis%20Web%20Menggunakan%20PHP%20MySQL.docx%23_Toc125548148" TargetMode="External"/><Relationship Id="rId149" Type="http://schemas.openxmlformats.org/officeDocument/2006/relationships/image" Target="media/image12.jpeg"/><Relationship Id="rId95" Type="http://schemas.openxmlformats.org/officeDocument/2006/relationships/hyperlink" Target="file:///C:/Tata/JOKI/Joki%20Feri%20UPB/Naskah/Rancangan%20Bangun%20Aplikasi%20Pengelolaan%20Data%20Bengkel%20Berbasis%20Web%20Menggunakan%20PHP%20MySQL.docx%23_Toc125548189" TargetMode="External"/><Relationship Id="rId160" Type="http://schemas.openxmlformats.org/officeDocument/2006/relationships/image" Target="media/image23.jpeg"/><Relationship Id="rId216" Type="http://schemas.openxmlformats.org/officeDocument/2006/relationships/image" Target="media/image75.jpeg"/><Relationship Id="rId258" Type="http://schemas.openxmlformats.org/officeDocument/2006/relationships/image" Target="media/image117.jpeg"/><Relationship Id="rId22" Type="http://schemas.openxmlformats.org/officeDocument/2006/relationships/hyperlink" Target="file:///C:/Tata/JOKI/Joki%20Feri%20UPB/Naskah/Rancangan%20Bangun%20Aplikasi%20Pengelolaan%20Data%20Bengkel%20Berbasis%20Web%20Menggunakan%20PHP%20MySQL.docx%23_Toc125548118" TargetMode="External"/><Relationship Id="rId64" Type="http://schemas.openxmlformats.org/officeDocument/2006/relationships/hyperlink" Target="file:///C:/Tata/JOKI/Joki%20Feri%20UPB/Naskah/Rancangan%20Bangun%20Aplikasi%20Pengelolaan%20Data%20Bengkel%20Berbasis%20Web%20Menggunakan%20PHP%20MySQL.docx%23_Toc125548159" TargetMode="External"/><Relationship Id="rId118" Type="http://schemas.openxmlformats.org/officeDocument/2006/relationships/hyperlink" Target="file:///C:/Tata/JOKI/Joki%20Feri%20UPB/Naskah/Rancangan%20Bangun%20Aplikasi%20Pengelolaan%20Data%20Bengkel%20Berbasis%20Web%20Menggunakan%20PHP%20MySQL.docx%23_Toc125548210" TargetMode="External"/><Relationship Id="rId171" Type="http://schemas.openxmlformats.org/officeDocument/2006/relationships/image" Target="media/image32.jpeg"/><Relationship Id="rId227" Type="http://schemas.openxmlformats.org/officeDocument/2006/relationships/image" Target="media/image8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160</Pages>
  <Words>20264</Words>
  <Characters>115505</Characters>
  <Application>Microsoft Office Word</Application>
  <DocSecurity>0</DocSecurity>
  <Lines>962</Lines>
  <Paragraphs>270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feri nda</dc:creator>
  <cp:lastModifiedBy>Putra Agta</cp:lastModifiedBy>
  <cp:revision>31</cp:revision>
  <cp:lastPrinted>2023-02-10T23:57:00Z</cp:lastPrinted>
  <dcterms:created xsi:type="dcterms:W3CDTF">2023-02-10T23:33:00Z</dcterms:created>
  <dcterms:modified xsi:type="dcterms:W3CDTF">2023-02-11T13:47:00Z</dcterms:modified>
</cp:coreProperties>
</file>