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694C" w:rsidRDefault="0047694C">
      <w:pPr>
        <w:spacing w:line="200" w:lineRule="exact"/>
      </w:pPr>
    </w:p>
    <w:p w:rsidR="0047694C" w:rsidRDefault="0047694C">
      <w:pPr>
        <w:spacing w:line="200" w:lineRule="exact"/>
      </w:pPr>
    </w:p>
    <w:p w:rsidR="0047694C" w:rsidRDefault="0047694C">
      <w:pPr>
        <w:spacing w:before="9" w:line="240" w:lineRule="exact"/>
        <w:rPr>
          <w:sz w:val="24"/>
          <w:szCs w:val="24"/>
        </w:rPr>
      </w:pPr>
    </w:p>
    <w:p w:rsidR="0047694C" w:rsidRDefault="00000000">
      <w:pPr>
        <w:spacing w:before="18"/>
        <w:ind w:left="3893" w:right="3314"/>
        <w:jc w:val="center"/>
        <w:rPr>
          <w:sz w:val="32"/>
          <w:szCs w:val="32"/>
        </w:rPr>
      </w:pPr>
      <w:r>
        <w:rPr>
          <w:b/>
          <w:spacing w:val="1"/>
          <w:w w:val="98"/>
          <w:sz w:val="32"/>
          <w:szCs w:val="32"/>
        </w:rPr>
        <w:t>SK</w:t>
      </w:r>
      <w:r>
        <w:rPr>
          <w:b/>
          <w:spacing w:val="4"/>
          <w:w w:val="98"/>
          <w:sz w:val="32"/>
          <w:szCs w:val="32"/>
        </w:rPr>
        <w:t>R</w:t>
      </w:r>
      <w:r>
        <w:rPr>
          <w:b/>
          <w:spacing w:val="3"/>
          <w:w w:val="98"/>
          <w:sz w:val="32"/>
          <w:szCs w:val="32"/>
        </w:rPr>
        <w:t>IP</w:t>
      </w:r>
      <w:r>
        <w:rPr>
          <w:b/>
          <w:w w:val="98"/>
          <w:sz w:val="32"/>
          <w:szCs w:val="32"/>
        </w:rPr>
        <w:t>SI</w:t>
      </w:r>
    </w:p>
    <w:p w:rsidR="0047694C" w:rsidRDefault="0047694C">
      <w:pPr>
        <w:spacing w:line="200" w:lineRule="exact"/>
      </w:pPr>
    </w:p>
    <w:p w:rsidR="0047694C" w:rsidRDefault="0047694C">
      <w:pPr>
        <w:spacing w:line="200" w:lineRule="exact"/>
      </w:pPr>
    </w:p>
    <w:p w:rsidR="0047694C" w:rsidRDefault="0047694C">
      <w:pPr>
        <w:spacing w:before="5" w:line="260" w:lineRule="exact"/>
        <w:rPr>
          <w:sz w:val="26"/>
          <w:szCs w:val="26"/>
        </w:rPr>
      </w:pPr>
    </w:p>
    <w:p w:rsidR="0047694C" w:rsidRDefault="00000000">
      <w:pPr>
        <w:spacing w:line="357" w:lineRule="auto"/>
        <w:ind w:left="718" w:right="135" w:hanging="4"/>
        <w:jc w:val="center"/>
        <w:rPr>
          <w:sz w:val="28"/>
          <w:szCs w:val="28"/>
        </w:rPr>
      </w:pPr>
      <w:r>
        <w:rPr>
          <w:b/>
          <w:spacing w:val="-1"/>
          <w:sz w:val="28"/>
          <w:szCs w:val="28"/>
        </w:rPr>
        <w:t>RANCAN</w:t>
      </w:r>
      <w:r>
        <w:rPr>
          <w:b/>
          <w:sz w:val="28"/>
          <w:szCs w:val="28"/>
        </w:rPr>
        <w:t xml:space="preserve">G </w:t>
      </w:r>
      <w:r>
        <w:rPr>
          <w:b/>
          <w:spacing w:val="-2"/>
          <w:sz w:val="28"/>
          <w:szCs w:val="28"/>
        </w:rPr>
        <w:t>B</w:t>
      </w:r>
      <w:r>
        <w:rPr>
          <w:b/>
          <w:spacing w:val="-1"/>
          <w:sz w:val="28"/>
          <w:szCs w:val="28"/>
        </w:rPr>
        <w:t>AN</w:t>
      </w:r>
      <w:r>
        <w:rPr>
          <w:b/>
          <w:sz w:val="28"/>
          <w:szCs w:val="28"/>
        </w:rPr>
        <w:t>G</w:t>
      </w:r>
      <w:r>
        <w:rPr>
          <w:b/>
          <w:spacing w:val="-1"/>
          <w:sz w:val="28"/>
          <w:szCs w:val="28"/>
        </w:rPr>
        <w:t>U</w:t>
      </w:r>
      <w:r>
        <w:rPr>
          <w:b/>
          <w:sz w:val="28"/>
          <w:szCs w:val="28"/>
        </w:rPr>
        <w:t>N</w:t>
      </w:r>
      <w:r>
        <w:rPr>
          <w:b/>
          <w:spacing w:val="-4"/>
          <w:sz w:val="28"/>
          <w:szCs w:val="28"/>
        </w:rPr>
        <w:t xml:space="preserve"> </w:t>
      </w:r>
      <w:r>
        <w:rPr>
          <w:b/>
          <w:spacing w:val="2"/>
          <w:sz w:val="28"/>
          <w:szCs w:val="28"/>
        </w:rPr>
        <w:t>A</w:t>
      </w:r>
      <w:r>
        <w:rPr>
          <w:b/>
          <w:spacing w:val="-1"/>
          <w:sz w:val="28"/>
          <w:szCs w:val="28"/>
        </w:rPr>
        <w:t>P</w:t>
      </w:r>
      <w:r>
        <w:rPr>
          <w:b/>
          <w:spacing w:val="-2"/>
          <w:sz w:val="28"/>
          <w:szCs w:val="28"/>
        </w:rPr>
        <w:t>L</w:t>
      </w:r>
      <w:r>
        <w:rPr>
          <w:b/>
          <w:spacing w:val="1"/>
          <w:sz w:val="28"/>
          <w:szCs w:val="28"/>
        </w:rPr>
        <w:t>I</w:t>
      </w:r>
      <w:r>
        <w:rPr>
          <w:b/>
          <w:spacing w:val="-2"/>
          <w:sz w:val="28"/>
          <w:szCs w:val="28"/>
        </w:rPr>
        <w:t>K</w:t>
      </w:r>
      <w:r>
        <w:rPr>
          <w:b/>
          <w:spacing w:val="-1"/>
          <w:sz w:val="28"/>
          <w:szCs w:val="28"/>
        </w:rPr>
        <w:t>A</w:t>
      </w:r>
      <w:r>
        <w:rPr>
          <w:b/>
          <w:sz w:val="28"/>
          <w:szCs w:val="28"/>
        </w:rPr>
        <w:t>SI</w:t>
      </w:r>
      <w:r>
        <w:rPr>
          <w:b/>
          <w:spacing w:val="-2"/>
          <w:sz w:val="28"/>
          <w:szCs w:val="28"/>
        </w:rPr>
        <w:t xml:space="preserve"> </w:t>
      </w:r>
      <w:r>
        <w:rPr>
          <w:b/>
          <w:spacing w:val="-1"/>
          <w:sz w:val="28"/>
          <w:szCs w:val="28"/>
        </w:rPr>
        <w:t>P</w:t>
      </w:r>
      <w:r>
        <w:rPr>
          <w:b/>
          <w:spacing w:val="-2"/>
          <w:sz w:val="28"/>
          <w:szCs w:val="28"/>
        </w:rPr>
        <w:t>E</w:t>
      </w:r>
      <w:r>
        <w:rPr>
          <w:b/>
          <w:spacing w:val="1"/>
          <w:sz w:val="28"/>
          <w:szCs w:val="28"/>
        </w:rPr>
        <w:t>N</w:t>
      </w:r>
      <w:r>
        <w:rPr>
          <w:b/>
          <w:sz w:val="28"/>
          <w:szCs w:val="28"/>
        </w:rPr>
        <w:t>GEL</w:t>
      </w:r>
      <w:r>
        <w:rPr>
          <w:b/>
          <w:spacing w:val="-2"/>
          <w:sz w:val="28"/>
          <w:szCs w:val="28"/>
        </w:rPr>
        <w:t>O</w:t>
      </w:r>
      <w:r>
        <w:rPr>
          <w:b/>
          <w:sz w:val="28"/>
          <w:szCs w:val="28"/>
        </w:rPr>
        <w:t>L</w:t>
      </w:r>
      <w:r>
        <w:rPr>
          <w:b/>
          <w:spacing w:val="-4"/>
          <w:sz w:val="28"/>
          <w:szCs w:val="28"/>
        </w:rPr>
        <w:t>A</w:t>
      </w:r>
      <w:r>
        <w:rPr>
          <w:b/>
          <w:spacing w:val="-1"/>
          <w:sz w:val="28"/>
          <w:szCs w:val="28"/>
        </w:rPr>
        <w:t>A</w:t>
      </w:r>
      <w:r>
        <w:rPr>
          <w:b/>
          <w:sz w:val="28"/>
          <w:szCs w:val="28"/>
        </w:rPr>
        <w:t>N</w:t>
      </w:r>
      <w:r>
        <w:rPr>
          <w:b/>
          <w:spacing w:val="-2"/>
          <w:sz w:val="28"/>
          <w:szCs w:val="28"/>
        </w:rPr>
        <w:t xml:space="preserve"> </w:t>
      </w:r>
      <w:r>
        <w:rPr>
          <w:b/>
          <w:spacing w:val="-4"/>
          <w:sz w:val="28"/>
          <w:szCs w:val="28"/>
        </w:rPr>
        <w:t>D</w:t>
      </w:r>
      <w:r>
        <w:rPr>
          <w:b/>
          <w:spacing w:val="-1"/>
          <w:sz w:val="28"/>
          <w:szCs w:val="28"/>
        </w:rPr>
        <w:t>A</w:t>
      </w:r>
      <w:r>
        <w:rPr>
          <w:b/>
          <w:sz w:val="28"/>
          <w:szCs w:val="28"/>
        </w:rPr>
        <w:t>TA BE</w:t>
      </w:r>
      <w:r>
        <w:rPr>
          <w:b/>
          <w:spacing w:val="-1"/>
          <w:sz w:val="28"/>
          <w:szCs w:val="28"/>
        </w:rPr>
        <w:t>N</w:t>
      </w:r>
      <w:r>
        <w:rPr>
          <w:b/>
          <w:spacing w:val="-2"/>
          <w:sz w:val="28"/>
          <w:szCs w:val="28"/>
        </w:rPr>
        <w:t>G</w:t>
      </w:r>
      <w:r>
        <w:rPr>
          <w:b/>
          <w:sz w:val="28"/>
          <w:szCs w:val="28"/>
        </w:rPr>
        <w:t>KEL B</w:t>
      </w:r>
      <w:r>
        <w:rPr>
          <w:b/>
          <w:spacing w:val="-2"/>
          <w:sz w:val="28"/>
          <w:szCs w:val="28"/>
        </w:rPr>
        <w:t>E</w:t>
      </w:r>
      <w:r>
        <w:rPr>
          <w:b/>
          <w:spacing w:val="-1"/>
          <w:sz w:val="28"/>
          <w:szCs w:val="28"/>
        </w:rPr>
        <w:t>R</w:t>
      </w:r>
      <w:r>
        <w:rPr>
          <w:b/>
          <w:spacing w:val="-2"/>
          <w:sz w:val="28"/>
          <w:szCs w:val="28"/>
        </w:rPr>
        <w:t>B</w:t>
      </w:r>
      <w:r>
        <w:rPr>
          <w:b/>
          <w:spacing w:val="-4"/>
          <w:sz w:val="28"/>
          <w:szCs w:val="28"/>
        </w:rPr>
        <w:t>A</w:t>
      </w:r>
      <w:r>
        <w:rPr>
          <w:b/>
          <w:sz w:val="28"/>
          <w:szCs w:val="28"/>
        </w:rPr>
        <w:t>S</w:t>
      </w:r>
      <w:r>
        <w:rPr>
          <w:b/>
          <w:spacing w:val="1"/>
          <w:sz w:val="28"/>
          <w:szCs w:val="28"/>
        </w:rPr>
        <w:t>I</w:t>
      </w:r>
      <w:r>
        <w:rPr>
          <w:b/>
          <w:sz w:val="28"/>
          <w:szCs w:val="28"/>
        </w:rPr>
        <w:t>S WEB</w:t>
      </w:r>
      <w:r>
        <w:rPr>
          <w:b/>
          <w:spacing w:val="-1"/>
          <w:sz w:val="28"/>
          <w:szCs w:val="28"/>
        </w:rPr>
        <w:t xml:space="preserve"> </w:t>
      </w:r>
      <w:r>
        <w:rPr>
          <w:b/>
          <w:spacing w:val="-3"/>
          <w:sz w:val="28"/>
          <w:szCs w:val="28"/>
        </w:rPr>
        <w:t>M</w:t>
      </w:r>
      <w:r>
        <w:rPr>
          <w:b/>
          <w:spacing w:val="-2"/>
          <w:sz w:val="28"/>
          <w:szCs w:val="28"/>
        </w:rPr>
        <w:t>E</w:t>
      </w:r>
      <w:r>
        <w:rPr>
          <w:b/>
          <w:spacing w:val="-1"/>
          <w:sz w:val="28"/>
          <w:szCs w:val="28"/>
        </w:rPr>
        <w:t>N</w:t>
      </w:r>
      <w:r>
        <w:rPr>
          <w:b/>
          <w:sz w:val="28"/>
          <w:szCs w:val="28"/>
        </w:rPr>
        <w:t>G</w:t>
      </w:r>
      <w:r>
        <w:rPr>
          <w:b/>
          <w:spacing w:val="-5"/>
          <w:sz w:val="28"/>
          <w:szCs w:val="28"/>
        </w:rPr>
        <w:t>G</w:t>
      </w:r>
      <w:r>
        <w:rPr>
          <w:b/>
          <w:spacing w:val="-1"/>
          <w:sz w:val="28"/>
          <w:szCs w:val="28"/>
        </w:rPr>
        <w:t>UNA</w:t>
      </w:r>
      <w:r>
        <w:rPr>
          <w:b/>
          <w:spacing w:val="-2"/>
          <w:sz w:val="28"/>
          <w:szCs w:val="28"/>
        </w:rPr>
        <w:t>K</w:t>
      </w:r>
      <w:r>
        <w:rPr>
          <w:b/>
          <w:spacing w:val="-1"/>
          <w:sz w:val="28"/>
          <w:szCs w:val="28"/>
        </w:rPr>
        <w:t>A</w:t>
      </w:r>
      <w:r>
        <w:rPr>
          <w:b/>
          <w:sz w:val="28"/>
          <w:szCs w:val="28"/>
        </w:rPr>
        <w:t>N</w:t>
      </w:r>
      <w:r>
        <w:rPr>
          <w:b/>
          <w:spacing w:val="-2"/>
          <w:sz w:val="28"/>
          <w:szCs w:val="28"/>
        </w:rPr>
        <w:t xml:space="preserve"> </w:t>
      </w:r>
      <w:r>
        <w:rPr>
          <w:b/>
          <w:spacing w:val="-1"/>
          <w:sz w:val="28"/>
          <w:szCs w:val="28"/>
        </w:rPr>
        <w:t>P</w:t>
      </w:r>
      <w:r>
        <w:rPr>
          <w:b/>
          <w:sz w:val="28"/>
          <w:szCs w:val="28"/>
        </w:rPr>
        <w:t>HP</w:t>
      </w:r>
      <w:r>
        <w:rPr>
          <w:b/>
          <w:spacing w:val="1"/>
          <w:sz w:val="28"/>
          <w:szCs w:val="28"/>
        </w:rPr>
        <w:t xml:space="preserve"> </w:t>
      </w:r>
      <w:r>
        <w:rPr>
          <w:b/>
          <w:spacing w:val="-6"/>
          <w:sz w:val="28"/>
          <w:szCs w:val="28"/>
        </w:rPr>
        <w:t>M</w:t>
      </w:r>
      <w:r>
        <w:rPr>
          <w:b/>
          <w:spacing w:val="1"/>
          <w:sz w:val="28"/>
          <w:szCs w:val="28"/>
        </w:rPr>
        <w:t>Y</w:t>
      </w:r>
      <w:r>
        <w:rPr>
          <w:b/>
          <w:sz w:val="28"/>
          <w:szCs w:val="28"/>
        </w:rPr>
        <w:t>SQL</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6" w:line="220" w:lineRule="exact"/>
        <w:rPr>
          <w:sz w:val="22"/>
          <w:szCs w:val="22"/>
        </w:rPr>
      </w:pPr>
    </w:p>
    <w:p w:rsidR="0047694C" w:rsidRDefault="00000000">
      <w:pPr>
        <w:spacing w:line="400" w:lineRule="atLeast"/>
        <w:ind w:left="2455" w:right="1876"/>
        <w:jc w:val="center"/>
        <w:rPr>
          <w:sz w:val="24"/>
          <w:szCs w:val="24"/>
        </w:rPr>
      </w:pPr>
      <w:r>
        <w:rPr>
          <w:sz w:val="24"/>
          <w:szCs w:val="24"/>
        </w:rPr>
        <w:t>Di</w:t>
      </w:r>
      <w:r>
        <w:rPr>
          <w:spacing w:val="-1"/>
          <w:sz w:val="24"/>
          <w:szCs w:val="24"/>
        </w:rPr>
        <w:t>a</w:t>
      </w:r>
      <w:r>
        <w:rPr>
          <w:sz w:val="24"/>
          <w:szCs w:val="24"/>
        </w:rPr>
        <w:t>jukan untuk mem</w:t>
      </w:r>
      <w:r>
        <w:rPr>
          <w:spacing w:val="-1"/>
          <w:sz w:val="24"/>
          <w:szCs w:val="24"/>
        </w:rPr>
        <w:t>e</w:t>
      </w:r>
      <w:r>
        <w:rPr>
          <w:sz w:val="24"/>
          <w:szCs w:val="24"/>
        </w:rPr>
        <w:t>n</w:t>
      </w:r>
      <w:r>
        <w:rPr>
          <w:spacing w:val="2"/>
          <w:sz w:val="24"/>
          <w:szCs w:val="24"/>
        </w:rPr>
        <w:t>u</w:t>
      </w:r>
      <w:r>
        <w:rPr>
          <w:sz w:val="24"/>
          <w:szCs w:val="24"/>
        </w:rPr>
        <w:t>hi sal</w:t>
      </w:r>
      <w:r>
        <w:rPr>
          <w:spacing w:val="-1"/>
          <w:sz w:val="24"/>
          <w:szCs w:val="24"/>
        </w:rPr>
        <w:t>a</w:t>
      </w:r>
      <w:r>
        <w:rPr>
          <w:sz w:val="24"/>
          <w:szCs w:val="24"/>
        </w:rPr>
        <w:t>h s</w:t>
      </w:r>
      <w:r>
        <w:rPr>
          <w:spacing w:val="-1"/>
          <w:sz w:val="24"/>
          <w:szCs w:val="24"/>
        </w:rPr>
        <w:t>a</w:t>
      </w:r>
      <w:r>
        <w:rPr>
          <w:sz w:val="24"/>
          <w:szCs w:val="24"/>
        </w:rPr>
        <w:t xml:space="preserve">tu </w:t>
      </w:r>
      <w:r>
        <w:rPr>
          <w:spacing w:val="3"/>
          <w:sz w:val="24"/>
          <w:szCs w:val="24"/>
        </w:rPr>
        <w:t>s</w:t>
      </w:r>
      <w:r>
        <w:rPr>
          <w:spacing w:val="-5"/>
          <w:sz w:val="24"/>
          <w:szCs w:val="24"/>
        </w:rPr>
        <w:t>y</w:t>
      </w:r>
      <w:r>
        <w:rPr>
          <w:sz w:val="24"/>
          <w:szCs w:val="24"/>
        </w:rPr>
        <w:t>a</w:t>
      </w:r>
      <w:r>
        <w:rPr>
          <w:spacing w:val="-1"/>
          <w:sz w:val="24"/>
          <w:szCs w:val="24"/>
        </w:rPr>
        <w:t>ra</w:t>
      </w:r>
      <w:r>
        <w:rPr>
          <w:sz w:val="24"/>
          <w:szCs w:val="24"/>
        </w:rPr>
        <w:t>t memp</w:t>
      </w:r>
      <w:r>
        <w:rPr>
          <w:spacing w:val="-1"/>
          <w:sz w:val="24"/>
          <w:szCs w:val="24"/>
        </w:rPr>
        <w:t>e</w:t>
      </w:r>
      <w:r>
        <w:rPr>
          <w:sz w:val="24"/>
          <w:szCs w:val="24"/>
        </w:rPr>
        <w:t>rol</w:t>
      </w:r>
      <w:r>
        <w:rPr>
          <w:spacing w:val="-1"/>
          <w:sz w:val="24"/>
          <w:szCs w:val="24"/>
        </w:rPr>
        <w:t>e</w:t>
      </w:r>
      <w:r>
        <w:rPr>
          <w:sz w:val="24"/>
          <w:szCs w:val="24"/>
        </w:rPr>
        <w:t>h G</w:t>
      </w:r>
      <w:r>
        <w:rPr>
          <w:spacing w:val="-1"/>
          <w:sz w:val="24"/>
          <w:szCs w:val="24"/>
        </w:rPr>
        <w:t>e</w:t>
      </w:r>
      <w:r>
        <w:rPr>
          <w:spacing w:val="3"/>
          <w:sz w:val="24"/>
          <w:szCs w:val="24"/>
        </w:rPr>
        <w:t>l</w:t>
      </w:r>
      <w:r>
        <w:rPr>
          <w:spacing w:val="-1"/>
          <w:sz w:val="24"/>
          <w:szCs w:val="24"/>
        </w:rPr>
        <w:t>a</w:t>
      </w:r>
      <w:r>
        <w:rPr>
          <w:sz w:val="24"/>
          <w:szCs w:val="24"/>
        </w:rPr>
        <w:t>r S</w:t>
      </w:r>
      <w:r>
        <w:rPr>
          <w:spacing w:val="-1"/>
          <w:sz w:val="24"/>
          <w:szCs w:val="24"/>
        </w:rPr>
        <w:t>ar</w:t>
      </w:r>
      <w:r>
        <w:rPr>
          <w:sz w:val="24"/>
          <w:szCs w:val="24"/>
        </w:rPr>
        <w:t>j</w:t>
      </w:r>
      <w:r>
        <w:rPr>
          <w:spacing w:val="1"/>
          <w:sz w:val="24"/>
          <w:szCs w:val="24"/>
        </w:rPr>
        <w:t>a</w:t>
      </w:r>
      <w:r>
        <w:rPr>
          <w:sz w:val="24"/>
          <w:szCs w:val="24"/>
        </w:rPr>
        <w:t>na</w:t>
      </w:r>
      <w:r>
        <w:rPr>
          <w:spacing w:val="-1"/>
          <w:sz w:val="24"/>
          <w:szCs w:val="24"/>
        </w:rPr>
        <w:t xml:space="preserve"> </w:t>
      </w:r>
      <w:r>
        <w:rPr>
          <w:sz w:val="24"/>
          <w:szCs w:val="24"/>
        </w:rPr>
        <w:t>Komputer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80" w:lineRule="exact"/>
        <w:rPr>
          <w:sz w:val="28"/>
          <w:szCs w:val="28"/>
        </w:rPr>
      </w:pPr>
    </w:p>
    <w:p w:rsidR="0047694C" w:rsidRDefault="00000000">
      <w:pPr>
        <w:ind w:left="34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pt;height:101.3pt">
            <v:imagedata r:id="rId7" o:title=""/>
          </v:shape>
        </w:pict>
      </w:r>
    </w:p>
    <w:p w:rsidR="0047694C" w:rsidRDefault="0047694C">
      <w:pPr>
        <w:spacing w:before="7"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29" w:line="359" w:lineRule="auto"/>
        <w:ind w:left="3849" w:right="3283"/>
        <w:jc w:val="center"/>
        <w:rPr>
          <w:sz w:val="24"/>
          <w:szCs w:val="24"/>
        </w:rPr>
      </w:pPr>
      <w:r>
        <w:rPr>
          <w:sz w:val="24"/>
          <w:szCs w:val="24"/>
        </w:rPr>
        <w:t>Disusun</w:t>
      </w:r>
      <w:r>
        <w:rPr>
          <w:spacing w:val="1"/>
          <w:sz w:val="24"/>
          <w:szCs w:val="24"/>
        </w:rPr>
        <w:t xml:space="preserve"> </w:t>
      </w:r>
      <w:r>
        <w:rPr>
          <w:sz w:val="24"/>
          <w:szCs w:val="24"/>
        </w:rPr>
        <w:t xml:space="preserve">oleh : </w:t>
      </w:r>
      <w:r>
        <w:rPr>
          <w:spacing w:val="-1"/>
          <w:sz w:val="24"/>
          <w:szCs w:val="24"/>
        </w:rPr>
        <w:t>Fe</w:t>
      </w:r>
      <w:r>
        <w:rPr>
          <w:sz w:val="24"/>
          <w:szCs w:val="24"/>
        </w:rPr>
        <w:t>rinda</w:t>
      </w:r>
    </w:p>
    <w:p w:rsidR="0047694C" w:rsidRDefault="00000000">
      <w:pPr>
        <w:spacing w:before="10"/>
        <w:ind w:left="3986" w:right="3419"/>
        <w:jc w:val="center"/>
        <w:rPr>
          <w:sz w:val="24"/>
          <w:szCs w:val="24"/>
        </w:rPr>
      </w:pPr>
      <w:r>
        <w:rPr>
          <w:sz w:val="24"/>
          <w:szCs w:val="24"/>
        </w:rPr>
        <w:t>311810571</w:t>
      </w:r>
    </w:p>
    <w:p w:rsidR="0047694C" w:rsidRDefault="0047694C">
      <w:pPr>
        <w:spacing w:before="6"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spacing w:line="359" w:lineRule="auto"/>
        <w:ind w:left="1671" w:right="1103"/>
        <w:jc w:val="center"/>
        <w:rPr>
          <w:sz w:val="28"/>
          <w:szCs w:val="28"/>
        </w:rPr>
      </w:pPr>
      <w:r>
        <w:rPr>
          <w:b/>
          <w:spacing w:val="-1"/>
          <w:sz w:val="28"/>
          <w:szCs w:val="28"/>
        </w:rPr>
        <w:t>PR</w:t>
      </w:r>
      <w:r>
        <w:rPr>
          <w:b/>
          <w:sz w:val="28"/>
          <w:szCs w:val="28"/>
        </w:rPr>
        <w:t>O</w:t>
      </w:r>
      <w:r>
        <w:rPr>
          <w:b/>
          <w:spacing w:val="-2"/>
          <w:sz w:val="28"/>
          <w:szCs w:val="28"/>
        </w:rPr>
        <w:t>G</w:t>
      </w:r>
      <w:r>
        <w:rPr>
          <w:b/>
          <w:spacing w:val="-1"/>
          <w:sz w:val="28"/>
          <w:szCs w:val="28"/>
        </w:rPr>
        <w:t>RA</w:t>
      </w:r>
      <w:r>
        <w:rPr>
          <w:b/>
          <w:sz w:val="28"/>
          <w:szCs w:val="28"/>
        </w:rPr>
        <w:t>M</w:t>
      </w:r>
      <w:r>
        <w:rPr>
          <w:b/>
          <w:spacing w:val="-1"/>
          <w:sz w:val="28"/>
          <w:szCs w:val="28"/>
        </w:rPr>
        <w:t xml:space="preserve"> </w:t>
      </w:r>
      <w:r>
        <w:rPr>
          <w:b/>
          <w:sz w:val="28"/>
          <w:szCs w:val="28"/>
        </w:rPr>
        <w:t>S</w:t>
      </w:r>
      <w:r>
        <w:rPr>
          <w:b/>
          <w:spacing w:val="-2"/>
          <w:sz w:val="28"/>
          <w:szCs w:val="28"/>
        </w:rPr>
        <w:t>T</w:t>
      </w:r>
      <w:r>
        <w:rPr>
          <w:b/>
          <w:spacing w:val="-1"/>
          <w:sz w:val="28"/>
          <w:szCs w:val="28"/>
        </w:rPr>
        <w:t>UD</w:t>
      </w:r>
      <w:r>
        <w:rPr>
          <w:b/>
          <w:sz w:val="28"/>
          <w:szCs w:val="28"/>
        </w:rPr>
        <w:t>I</w:t>
      </w:r>
      <w:r>
        <w:rPr>
          <w:b/>
          <w:spacing w:val="1"/>
          <w:sz w:val="28"/>
          <w:szCs w:val="28"/>
        </w:rPr>
        <w:t xml:space="preserve"> </w:t>
      </w:r>
      <w:r>
        <w:rPr>
          <w:b/>
          <w:sz w:val="28"/>
          <w:szCs w:val="28"/>
        </w:rPr>
        <w:t>TEK</w:t>
      </w:r>
      <w:r>
        <w:rPr>
          <w:b/>
          <w:spacing w:val="-4"/>
          <w:sz w:val="28"/>
          <w:szCs w:val="28"/>
        </w:rPr>
        <w:t>N</w:t>
      </w:r>
      <w:r>
        <w:rPr>
          <w:b/>
          <w:spacing w:val="1"/>
          <w:sz w:val="28"/>
          <w:szCs w:val="28"/>
        </w:rPr>
        <w:t>I</w:t>
      </w:r>
      <w:r>
        <w:rPr>
          <w:b/>
          <w:sz w:val="28"/>
          <w:szCs w:val="28"/>
        </w:rPr>
        <w:t xml:space="preserve">K </w:t>
      </w:r>
      <w:r>
        <w:rPr>
          <w:b/>
          <w:spacing w:val="1"/>
          <w:sz w:val="28"/>
          <w:szCs w:val="28"/>
        </w:rPr>
        <w:t>I</w:t>
      </w:r>
      <w:r>
        <w:rPr>
          <w:b/>
          <w:spacing w:val="-1"/>
          <w:sz w:val="28"/>
          <w:szCs w:val="28"/>
        </w:rPr>
        <w:t>NF</w:t>
      </w:r>
      <w:r>
        <w:rPr>
          <w:b/>
          <w:spacing w:val="-2"/>
          <w:sz w:val="28"/>
          <w:szCs w:val="28"/>
        </w:rPr>
        <w:t>O</w:t>
      </w:r>
      <w:r>
        <w:rPr>
          <w:b/>
          <w:spacing w:val="-1"/>
          <w:sz w:val="28"/>
          <w:szCs w:val="28"/>
        </w:rPr>
        <w:t>R</w:t>
      </w:r>
      <w:r>
        <w:rPr>
          <w:b/>
          <w:spacing w:val="-3"/>
          <w:sz w:val="28"/>
          <w:szCs w:val="28"/>
        </w:rPr>
        <w:t>M</w:t>
      </w:r>
      <w:r>
        <w:rPr>
          <w:b/>
          <w:spacing w:val="-1"/>
          <w:sz w:val="28"/>
          <w:szCs w:val="28"/>
        </w:rPr>
        <w:t>A</w:t>
      </w:r>
      <w:r>
        <w:rPr>
          <w:b/>
          <w:spacing w:val="-2"/>
          <w:sz w:val="28"/>
          <w:szCs w:val="28"/>
        </w:rPr>
        <w:t>T</w:t>
      </w:r>
      <w:r>
        <w:rPr>
          <w:b/>
          <w:spacing w:val="1"/>
          <w:sz w:val="28"/>
          <w:szCs w:val="28"/>
        </w:rPr>
        <w:t>I</w:t>
      </w:r>
      <w:r>
        <w:rPr>
          <w:b/>
          <w:sz w:val="28"/>
          <w:szCs w:val="28"/>
        </w:rPr>
        <w:t xml:space="preserve">KA </w:t>
      </w:r>
      <w:r>
        <w:rPr>
          <w:b/>
          <w:spacing w:val="-1"/>
          <w:sz w:val="28"/>
          <w:szCs w:val="28"/>
        </w:rPr>
        <w:t>FA</w:t>
      </w:r>
      <w:r>
        <w:rPr>
          <w:b/>
          <w:sz w:val="28"/>
          <w:szCs w:val="28"/>
        </w:rPr>
        <w:t>K</w:t>
      </w:r>
      <w:r>
        <w:rPr>
          <w:b/>
          <w:spacing w:val="-1"/>
          <w:sz w:val="28"/>
          <w:szCs w:val="28"/>
        </w:rPr>
        <w:t>U</w:t>
      </w:r>
      <w:r>
        <w:rPr>
          <w:b/>
          <w:sz w:val="28"/>
          <w:szCs w:val="28"/>
        </w:rPr>
        <w:t>L</w:t>
      </w:r>
      <w:r>
        <w:rPr>
          <w:b/>
          <w:spacing w:val="-2"/>
          <w:sz w:val="28"/>
          <w:szCs w:val="28"/>
        </w:rPr>
        <w:t>T</w:t>
      </w:r>
      <w:r>
        <w:rPr>
          <w:b/>
          <w:spacing w:val="-1"/>
          <w:sz w:val="28"/>
          <w:szCs w:val="28"/>
        </w:rPr>
        <w:t>A</w:t>
      </w:r>
      <w:r>
        <w:rPr>
          <w:b/>
          <w:sz w:val="28"/>
          <w:szCs w:val="28"/>
        </w:rPr>
        <w:t xml:space="preserve">S </w:t>
      </w:r>
      <w:r>
        <w:rPr>
          <w:b/>
          <w:spacing w:val="-1"/>
          <w:sz w:val="28"/>
          <w:szCs w:val="28"/>
        </w:rPr>
        <w:t>T</w:t>
      </w:r>
      <w:r>
        <w:rPr>
          <w:b/>
          <w:sz w:val="28"/>
          <w:szCs w:val="28"/>
        </w:rPr>
        <w:t>E</w:t>
      </w:r>
      <w:r>
        <w:rPr>
          <w:b/>
          <w:spacing w:val="-2"/>
          <w:sz w:val="28"/>
          <w:szCs w:val="28"/>
        </w:rPr>
        <w:t>K</w:t>
      </w:r>
      <w:r>
        <w:rPr>
          <w:b/>
          <w:spacing w:val="-4"/>
          <w:sz w:val="28"/>
          <w:szCs w:val="28"/>
        </w:rPr>
        <w:t>N</w:t>
      </w:r>
      <w:r>
        <w:rPr>
          <w:b/>
          <w:spacing w:val="1"/>
          <w:sz w:val="28"/>
          <w:szCs w:val="28"/>
        </w:rPr>
        <w:t>I</w:t>
      </w:r>
      <w:r>
        <w:rPr>
          <w:b/>
          <w:sz w:val="28"/>
          <w:szCs w:val="28"/>
        </w:rPr>
        <w:t>K</w:t>
      </w:r>
    </w:p>
    <w:p w:rsidR="0047694C" w:rsidRDefault="00000000">
      <w:pPr>
        <w:spacing w:before="13" w:line="357" w:lineRule="auto"/>
        <w:ind w:left="2415" w:right="1845"/>
        <w:jc w:val="center"/>
        <w:rPr>
          <w:sz w:val="28"/>
          <w:szCs w:val="28"/>
        </w:rPr>
      </w:pPr>
      <w:r>
        <w:rPr>
          <w:b/>
          <w:spacing w:val="-1"/>
          <w:sz w:val="28"/>
          <w:szCs w:val="28"/>
        </w:rPr>
        <w:t>UN</w:t>
      </w:r>
      <w:r>
        <w:rPr>
          <w:b/>
          <w:spacing w:val="1"/>
          <w:sz w:val="28"/>
          <w:szCs w:val="28"/>
        </w:rPr>
        <w:t>I</w:t>
      </w:r>
      <w:r>
        <w:rPr>
          <w:b/>
          <w:spacing w:val="-1"/>
          <w:sz w:val="28"/>
          <w:szCs w:val="28"/>
        </w:rPr>
        <w:t>V</w:t>
      </w:r>
      <w:r>
        <w:rPr>
          <w:b/>
          <w:spacing w:val="-2"/>
          <w:sz w:val="28"/>
          <w:szCs w:val="28"/>
        </w:rPr>
        <w:t>E</w:t>
      </w:r>
      <w:r>
        <w:rPr>
          <w:b/>
          <w:spacing w:val="-1"/>
          <w:sz w:val="28"/>
          <w:szCs w:val="28"/>
        </w:rPr>
        <w:t>R</w:t>
      </w:r>
      <w:r>
        <w:rPr>
          <w:b/>
          <w:sz w:val="28"/>
          <w:szCs w:val="28"/>
        </w:rPr>
        <w:t>S</w:t>
      </w:r>
      <w:r>
        <w:rPr>
          <w:b/>
          <w:spacing w:val="1"/>
          <w:sz w:val="28"/>
          <w:szCs w:val="28"/>
        </w:rPr>
        <w:t>I</w:t>
      </w:r>
      <w:r>
        <w:rPr>
          <w:b/>
          <w:sz w:val="28"/>
          <w:szCs w:val="28"/>
        </w:rPr>
        <w:t>T</w:t>
      </w:r>
      <w:r>
        <w:rPr>
          <w:b/>
          <w:spacing w:val="-1"/>
          <w:sz w:val="28"/>
          <w:szCs w:val="28"/>
        </w:rPr>
        <w:t>A</w:t>
      </w:r>
      <w:r>
        <w:rPr>
          <w:b/>
          <w:sz w:val="28"/>
          <w:szCs w:val="28"/>
        </w:rPr>
        <w:t>S</w:t>
      </w:r>
      <w:r>
        <w:rPr>
          <w:b/>
          <w:spacing w:val="-3"/>
          <w:sz w:val="28"/>
          <w:szCs w:val="28"/>
        </w:rPr>
        <w:t xml:space="preserve"> </w:t>
      </w:r>
      <w:r>
        <w:rPr>
          <w:b/>
          <w:spacing w:val="-1"/>
          <w:sz w:val="28"/>
          <w:szCs w:val="28"/>
        </w:rPr>
        <w:t>P</w:t>
      </w:r>
      <w:r>
        <w:rPr>
          <w:b/>
          <w:spacing w:val="-2"/>
          <w:sz w:val="28"/>
          <w:szCs w:val="28"/>
        </w:rPr>
        <w:t>E</w:t>
      </w:r>
      <w:r>
        <w:rPr>
          <w:b/>
          <w:sz w:val="28"/>
          <w:szCs w:val="28"/>
        </w:rPr>
        <w:t>L</w:t>
      </w:r>
      <w:r>
        <w:rPr>
          <w:b/>
          <w:spacing w:val="1"/>
          <w:sz w:val="28"/>
          <w:szCs w:val="28"/>
        </w:rPr>
        <w:t>I</w:t>
      </w:r>
      <w:r>
        <w:rPr>
          <w:b/>
          <w:spacing w:val="-2"/>
          <w:sz w:val="28"/>
          <w:szCs w:val="28"/>
        </w:rPr>
        <w:t>T</w:t>
      </w:r>
      <w:r>
        <w:rPr>
          <w:b/>
          <w:sz w:val="28"/>
          <w:szCs w:val="28"/>
        </w:rPr>
        <w:t>A</w:t>
      </w:r>
      <w:r>
        <w:rPr>
          <w:b/>
          <w:spacing w:val="-2"/>
          <w:sz w:val="28"/>
          <w:szCs w:val="28"/>
        </w:rPr>
        <w:t xml:space="preserve"> </w:t>
      </w:r>
      <w:r>
        <w:rPr>
          <w:b/>
          <w:sz w:val="28"/>
          <w:szCs w:val="28"/>
        </w:rPr>
        <w:t>B</w:t>
      </w:r>
      <w:r>
        <w:rPr>
          <w:b/>
          <w:spacing w:val="-4"/>
          <w:sz w:val="28"/>
          <w:szCs w:val="28"/>
        </w:rPr>
        <w:t>A</w:t>
      </w:r>
      <w:r>
        <w:rPr>
          <w:b/>
          <w:spacing w:val="-1"/>
          <w:sz w:val="28"/>
          <w:szCs w:val="28"/>
        </w:rPr>
        <w:t>N</w:t>
      </w:r>
      <w:r>
        <w:rPr>
          <w:b/>
          <w:spacing w:val="-2"/>
          <w:sz w:val="28"/>
          <w:szCs w:val="28"/>
        </w:rPr>
        <w:t>G</w:t>
      </w:r>
      <w:r>
        <w:rPr>
          <w:b/>
          <w:sz w:val="28"/>
          <w:szCs w:val="28"/>
        </w:rPr>
        <w:t>SA BEK</w:t>
      </w:r>
      <w:r>
        <w:rPr>
          <w:b/>
          <w:spacing w:val="-1"/>
          <w:sz w:val="28"/>
          <w:szCs w:val="28"/>
        </w:rPr>
        <w:t>A</w:t>
      </w:r>
      <w:r>
        <w:rPr>
          <w:b/>
          <w:spacing w:val="-3"/>
          <w:sz w:val="28"/>
          <w:szCs w:val="28"/>
        </w:rPr>
        <w:t>S</w:t>
      </w:r>
      <w:r>
        <w:rPr>
          <w:b/>
          <w:sz w:val="28"/>
          <w:szCs w:val="28"/>
        </w:rPr>
        <w:t>I</w:t>
      </w:r>
    </w:p>
    <w:p w:rsidR="0047694C" w:rsidRDefault="00000000">
      <w:pPr>
        <w:spacing w:before="15"/>
        <w:ind w:left="4244" w:right="3674"/>
        <w:jc w:val="center"/>
        <w:rPr>
          <w:sz w:val="28"/>
          <w:szCs w:val="28"/>
        </w:rPr>
        <w:sectPr w:rsidR="0047694C">
          <w:pgSz w:w="11940" w:h="16860"/>
          <w:pgMar w:top="1580" w:right="1680" w:bottom="280" w:left="1680" w:header="720" w:footer="720" w:gutter="0"/>
          <w:cols w:space="720"/>
        </w:sectPr>
      </w:pPr>
      <w:r>
        <w:rPr>
          <w:b/>
          <w:spacing w:val="1"/>
          <w:sz w:val="28"/>
          <w:szCs w:val="28"/>
        </w:rPr>
        <w:t>2</w:t>
      </w:r>
      <w:r>
        <w:rPr>
          <w:b/>
          <w:spacing w:val="-1"/>
          <w:sz w:val="28"/>
          <w:szCs w:val="28"/>
        </w:rPr>
        <w:t>02</w:t>
      </w:r>
      <w:r>
        <w:rPr>
          <w:b/>
          <w:sz w:val="28"/>
          <w:szCs w:val="28"/>
        </w:rPr>
        <w:t>3</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ind w:left="2797"/>
        <w:rPr>
          <w:sz w:val="24"/>
          <w:szCs w:val="24"/>
        </w:rPr>
      </w:pPr>
      <w:r>
        <w:rPr>
          <w:b/>
          <w:spacing w:val="1"/>
          <w:sz w:val="24"/>
          <w:szCs w:val="24"/>
        </w:rPr>
        <w:t>LE</w:t>
      </w:r>
      <w:r>
        <w:rPr>
          <w:b/>
          <w:spacing w:val="-1"/>
          <w:sz w:val="24"/>
          <w:szCs w:val="24"/>
        </w:rPr>
        <w:t>M</w:t>
      </w:r>
      <w:r>
        <w:rPr>
          <w:b/>
          <w:sz w:val="24"/>
          <w:szCs w:val="24"/>
        </w:rPr>
        <w:t>BAR</w:t>
      </w:r>
      <w:r>
        <w:rPr>
          <w:b/>
          <w:spacing w:val="-1"/>
          <w:sz w:val="24"/>
          <w:szCs w:val="24"/>
        </w:rPr>
        <w:t xml:space="preserve"> </w:t>
      </w:r>
      <w:r>
        <w:rPr>
          <w:b/>
          <w:spacing w:val="-3"/>
          <w:sz w:val="24"/>
          <w:szCs w:val="24"/>
        </w:rPr>
        <w:t>P</w:t>
      </w:r>
      <w:r>
        <w:rPr>
          <w:b/>
          <w:sz w:val="24"/>
          <w:szCs w:val="24"/>
        </w:rPr>
        <w:t>ER</w:t>
      </w:r>
      <w:r>
        <w:rPr>
          <w:b/>
          <w:spacing w:val="1"/>
          <w:sz w:val="24"/>
          <w:szCs w:val="24"/>
        </w:rPr>
        <w:t>SET</w:t>
      </w:r>
      <w:r>
        <w:rPr>
          <w:b/>
          <w:sz w:val="24"/>
          <w:szCs w:val="24"/>
        </w:rPr>
        <w:t>U</w:t>
      </w:r>
      <w:r>
        <w:rPr>
          <w:b/>
          <w:spacing w:val="-2"/>
          <w:sz w:val="24"/>
          <w:szCs w:val="24"/>
        </w:rPr>
        <w:t>J</w:t>
      </w:r>
      <w:r>
        <w:rPr>
          <w:b/>
          <w:sz w:val="24"/>
          <w:szCs w:val="24"/>
        </w:rPr>
        <w:t>UAN S</w:t>
      </w:r>
      <w:r>
        <w:rPr>
          <w:b/>
          <w:spacing w:val="-2"/>
          <w:sz w:val="24"/>
          <w:szCs w:val="24"/>
        </w:rPr>
        <w:t>K</w:t>
      </w:r>
      <w:r>
        <w:rPr>
          <w:b/>
          <w:sz w:val="24"/>
          <w:szCs w:val="24"/>
        </w:rPr>
        <w:t>R</w:t>
      </w:r>
      <w:r>
        <w:rPr>
          <w:b/>
          <w:spacing w:val="2"/>
          <w:sz w:val="24"/>
          <w:szCs w:val="24"/>
        </w:rPr>
        <w:t>I</w:t>
      </w:r>
      <w:r>
        <w:rPr>
          <w:b/>
          <w:spacing w:val="-3"/>
          <w:sz w:val="24"/>
          <w:szCs w:val="24"/>
        </w:rPr>
        <w:t>P</w:t>
      </w:r>
      <w:r>
        <w:rPr>
          <w:b/>
          <w:spacing w:val="1"/>
          <w:sz w:val="24"/>
          <w:szCs w:val="24"/>
        </w:rPr>
        <w:t>S</w:t>
      </w:r>
      <w:r>
        <w:rPr>
          <w:b/>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20" w:lineRule="exact"/>
        <w:rPr>
          <w:sz w:val="22"/>
          <w:szCs w:val="22"/>
        </w:rPr>
      </w:pPr>
    </w:p>
    <w:p w:rsidR="0047694C" w:rsidRDefault="00000000">
      <w:pPr>
        <w:spacing w:line="478" w:lineRule="auto"/>
        <w:ind w:left="718" w:right="555" w:hanging="4"/>
        <w:jc w:val="center"/>
        <w:rPr>
          <w:sz w:val="24"/>
          <w:szCs w:val="24"/>
        </w:rPr>
      </w:pPr>
      <w:r>
        <w:rPr>
          <w:b/>
          <w:spacing w:val="-1"/>
          <w:sz w:val="28"/>
          <w:szCs w:val="28"/>
        </w:rPr>
        <w:t>RANCAN</w:t>
      </w:r>
      <w:r>
        <w:rPr>
          <w:b/>
          <w:sz w:val="28"/>
          <w:szCs w:val="28"/>
        </w:rPr>
        <w:t xml:space="preserve">G </w:t>
      </w:r>
      <w:r>
        <w:rPr>
          <w:b/>
          <w:spacing w:val="-2"/>
          <w:sz w:val="28"/>
          <w:szCs w:val="28"/>
        </w:rPr>
        <w:t>B</w:t>
      </w:r>
      <w:r>
        <w:rPr>
          <w:b/>
          <w:spacing w:val="-1"/>
          <w:sz w:val="28"/>
          <w:szCs w:val="28"/>
        </w:rPr>
        <w:t>AN</w:t>
      </w:r>
      <w:r>
        <w:rPr>
          <w:b/>
          <w:sz w:val="28"/>
          <w:szCs w:val="28"/>
        </w:rPr>
        <w:t>G</w:t>
      </w:r>
      <w:r>
        <w:rPr>
          <w:b/>
          <w:spacing w:val="-1"/>
          <w:sz w:val="28"/>
          <w:szCs w:val="28"/>
        </w:rPr>
        <w:t>U</w:t>
      </w:r>
      <w:r>
        <w:rPr>
          <w:b/>
          <w:sz w:val="28"/>
          <w:szCs w:val="28"/>
        </w:rPr>
        <w:t>N</w:t>
      </w:r>
      <w:r>
        <w:rPr>
          <w:b/>
          <w:spacing w:val="-4"/>
          <w:sz w:val="28"/>
          <w:szCs w:val="28"/>
        </w:rPr>
        <w:t xml:space="preserve"> </w:t>
      </w:r>
      <w:r>
        <w:rPr>
          <w:b/>
          <w:spacing w:val="2"/>
          <w:sz w:val="28"/>
          <w:szCs w:val="28"/>
        </w:rPr>
        <w:t>A</w:t>
      </w:r>
      <w:r>
        <w:rPr>
          <w:b/>
          <w:spacing w:val="-1"/>
          <w:sz w:val="28"/>
          <w:szCs w:val="28"/>
        </w:rPr>
        <w:t>P</w:t>
      </w:r>
      <w:r>
        <w:rPr>
          <w:b/>
          <w:spacing w:val="-2"/>
          <w:sz w:val="28"/>
          <w:szCs w:val="28"/>
        </w:rPr>
        <w:t>L</w:t>
      </w:r>
      <w:r>
        <w:rPr>
          <w:b/>
          <w:spacing w:val="1"/>
          <w:sz w:val="28"/>
          <w:szCs w:val="28"/>
        </w:rPr>
        <w:t>I</w:t>
      </w:r>
      <w:r>
        <w:rPr>
          <w:b/>
          <w:spacing w:val="-2"/>
          <w:sz w:val="28"/>
          <w:szCs w:val="28"/>
        </w:rPr>
        <w:t>K</w:t>
      </w:r>
      <w:r>
        <w:rPr>
          <w:b/>
          <w:spacing w:val="-1"/>
          <w:sz w:val="28"/>
          <w:szCs w:val="28"/>
        </w:rPr>
        <w:t>A</w:t>
      </w:r>
      <w:r>
        <w:rPr>
          <w:b/>
          <w:sz w:val="28"/>
          <w:szCs w:val="28"/>
        </w:rPr>
        <w:t>SI</w:t>
      </w:r>
      <w:r>
        <w:rPr>
          <w:b/>
          <w:spacing w:val="-2"/>
          <w:sz w:val="28"/>
          <w:szCs w:val="28"/>
        </w:rPr>
        <w:t xml:space="preserve"> </w:t>
      </w:r>
      <w:r>
        <w:rPr>
          <w:b/>
          <w:spacing w:val="-1"/>
          <w:sz w:val="28"/>
          <w:szCs w:val="28"/>
        </w:rPr>
        <w:t>P</w:t>
      </w:r>
      <w:r>
        <w:rPr>
          <w:b/>
          <w:spacing w:val="-2"/>
          <w:sz w:val="28"/>
          <w:szCs w:val="28"/>
        </w:rPr>
        <w:t>E</w:t>
      </w:r>
      <w:r>
        <w:rPr>
          <w:b/>
          <w:spacing w:val="1"/>
          <w:sz w:val="28"/>
          <w:szCs w:val="28"/>
        </w:rPr>
        <w:t>N</w:t>
      </w:r>
      <w:r>
        <w:rPr>
          <w:b/>
          <w:sz w:val="28"/>
          <w:szCs w:val="28"/>
        </w:rPr>
        <w:t>GEL</w:t>
      </w:r>
      <w:r>
        <w:rPr>
          <w:b/>
          <w:spacing w:val="-2"/>
          <w:sz w:val="28"/>
          <w:szCs w:val="28"/>
        </w:rPr>
        <w:t>O</w:t>
      </w:r>
      <w:r>
        <w:rPr>
          <w:b/>
          <w:sz w:val="28"/>
          <w:szCs w:val="28"/>
        </w:rPr>
        <w:t>L</w:t>
      </w:r>
      <w:r>
        <w:rPr>
          <w:b/>
          <w:spacing w:val="-4"/>
          <w:sz w:val="28"/>
          <w:szCs w:val="28"/>
        </w:rPr>
        <w:t>A</w:t>
      </w:r>
      <w:r>
        <w:rPr>
          <w:b/>
          <w:spacing w:val="-1"/>
          <w:sz w:val="28"/>
          <w:szCs w:val="28"/>
        </w:rPr>
        <w:t>A</w:t>
      </w:r>
      <w:r>
        <w:rPr>
          <w:b/>
          <w:sz w:val="28"/>
          <w:szCs w:val="28"/>
        </w:rPr>
        <w:t>N</w:t>
      </w:r>
      <w:r>
        <w:rPr>
          <w:b/>
          <w:spacing w:val="-2"/>
          <w:sz w:val="28"/>
          <w:szCs w:val="28"/>
        </w:rPr>
        <w:t xml:space="preserve"> </w:t>
      </w:r>
      <w:r>
        <w:rPr>
          <w:b/>
          <w:spacing w:val="-4"/>
          <w:sz w:val="28"/>
          <w:szCs w:val="28"/>
        </w:rPr>
        <w:t>D</w:t>
      </w:r>
      <w:r>
        <w:rPr>
          <w:b/>
          <w:spacing w:val="-1"/>
          <w:sz w:val="28"/>
          <w:szCs w:val="28"/>
        </w:rPr>
        <w:t>A</w:t>
      </w:r>
      <w:r>
        <w:rPr>
          <w:b/>
          <w:sz w:val="28"/>
          <w:szCs w:val="28"/>
        </w:rPr>
        <w:t>TA BE</w:t>
      </w:r>
      <w:r>
        <w:rPr>
          <w:b/>
          <w:spacing w:val="-1"/>
          <w:sz w:val="28"/>
          <w:szCs w:val="28"/>
        </w:rPr>
        <w:t>N</w:t>
      </w:r>
      <w:r>
        <w:rPr>
          <w:b/>
          <w:spacing w:val="-2"/>
          <w:sz w:val="28"/>
          <w:szCs w:val="28"/>
        </w:rPr>
        <w:t>G</w:t>
      </w:r>
      <w:r>
        <w:rPr>
          <w:b/>
          <w:sz w:val="28"/>
          <w:szCs w:val="28"/>
        </w:rPr>
        <w:t>KEL B</w:t>
      </w:r>
      <w:r>
        <w:rPr>
          <w:b/>
          <w:spacing w:val="-2"/>
          <w:sz w:val="28"/>
          <w:szCs w:val="28"/>
        </w:rPr>
        <w:t>E</w:t>
      </w:r>
      <w:r>
        <w:rPr>
          <w:b/>
          <w:spacing w:val="-1"/>
          <w:sz w:val="28"/>
          <w:szCs w:val="28"/>
        </w:rPr>
        <w:t>R</w:t>
      </w:r>
      <w:r>
        <w:rPr>
          <w:b/>
          <w:spacing w:val="-2"/>
          <w:sz w:val="28"/>
          <w:szCs w:val="28"/>
        </w:rPr>
        <w:t>B</w:t>
      </w:r>
      <w:r>
        <w:rPr>
          <w:b/>
          <w:spacing w:val="-4"/>
          <w:sz w:val="28"/>
          <w:szCs w:val="28"/>
        </w:rPr>
        <w:t>A</w:t>
      </w:r>
      <w:r>
        <w:rPr>
          <w:b/>
          <w:sz w:val="28"/>
          <w:szCs w:val="28"/>
        </w:rPr>
        <w:t>S</w:t>
      </w:r>
      <w:r>
        <w:rPr>
          <w:b/>
          <w:spacing w:val="1"/>
          <w:sz w:val="28"/>
          <w:szCs w:val="28"/>
        </w:rPr>
        <w:t>I</w:t>
      </w:r>
      <w:r>
        <w:rPr>
          <w:b/>
          <w:sz w:val="28"/>
          <w:szCs w:val="28"/>
        </w:rPr>
        <w:t>S WEB</w:t>
      </w:r>
      <w:r>
        <w:rPr>
          <w:b/>
          <w:spacing w:val="-1"/>
          <w:sz w:val="28"/>
          <w:szCs w:val="28"/>
        </w:rPr>
        <w:t xml:space="preserve"> </w:t>
      </w:r>
      <w:r>
        <w:rPr>
          <w:b/>
          <w:spacing w:val="-3"/>
          <w:sz w:val="28"/>
          <w:szCs w:val="28"/>
        </w:rPr>
        <w:t>M</w:t>
      </w:r>
      <w:r>
        <w:rPr>
          <w:b/>
          <w:spacing w:val="-2"/>
          <w:sz w:val="28"/>
          <w:szCs w:val="28"/>
        </w:rPr>
        <w:t>E</w:t>
      </w:r>
      <w:r>
        <w:rPr>
          <w:b/>
          <w:spacing w:val="-1"/>
          <w:sz w:val="28"/>
          <w:szCs w:val="28"/>
        </w:rPr>
        <w:t>N</w:t>
      </w:r>
      <w:r>
        <w:rPr>
          <w:b/>
          <w:sz w:val="28"/>
          <w:szCs w:val="28"/>
        </w:rPr>
        <w:t>G</w:t>
      </w:r>
      <w:r>
        <w:rPr>
          <w:b/>
          <w:spacing w:val="-5"/>
          <w:sz w:val="28"/>
          <w:szCs w:val="28"/>
        </w:rPr>
        <w:t>G</w:t>
      </w:r>
      <w:r>
        <w:rPr>
          <w:b/>
          <w:spacing w:val="-1"/>
          <w:sz w:val="28"/>
          <w:szCs w:val="28"/>
        </w:rPr>
        <w:t>UNA</w:t>
      </w:r>
      <w:r>
        <w:rPr>
          <w:b/>
          <w:spacing w:val="-2"/>
          <w:sz w:val="28"/>
          <w:szCs w:val="28"/>
        </w:rPr>
        <w:t>K</w:t>
      </w:r>
      <w:r>
        <w:rPr>
          <w:b/>
          <w:spacing w:val="-1"/>
          <w:sz w:val="28"/>
          <w:szCs w:val="28"/>
        </w:rPr>
        <w:t>A</w:t>
      </w:r>
      <w:r>
        <w:rPr>
          <w:b/>
          <w:sz w:val="28"/>
          <w:szCs w:val="28"/>
        </w:rPr>
        <w:t>N</w:t>
      </w:r>
      <w:r>
        <w:rPr>
          <w:b/>
          <w:spacing w:val="-2"/>
          <w:sz w:val="28"/>
          <w:szCs w:val="28"/>
        </w:rPr>
        <w:t xml:space="preserve"> </w:t>
      </w:r>
      <w:r>
        <w:rPr>
          <w:b/>
          <w:spacing w:val="-1"/>
          <w:sz w:val="28"/>
          <w:szCs w:val="28"/>
        </w:rPr>
        <w:t>P</w:t>
      </w:r>
      <w:r>
        <w:rPr>
          <w:b/>
          <w:sz w:val="28"/>
          <w:szCs w:val="28"/>
        </w:rPr>
        <w:t>HP</w:t>
      </w:r>
      <w:r>
        <w:rPr>
          <w:b/>
          <w:spacing w:val="1"/>
          <w:sz w:val="28"/>
          <w:szCs w:val="28"/>
        </w:rPr>
        <w:t xml:space="preserve"> </w:t>
      </w:r>
      <w:r>
        <w:rPr>
          <w:b/>
          <w:spacing w:val="-6"/>
          <w:sz w:val="28"/>
          <w:szCs w:val="28"/>
        </w:rPr>
        <w:t>M</w:t>
      </w:r>
      <w:r>
        <w:rPr>
          <w:b/>
          <w:spacing w:val="1"/>
          <w:sz w:val="28"/>
          <w:szCs w:val="28"/>
        </w:rPr>
        <w:t>Y</w:t>
      </w:r>
      <w:r>
        <w:rPr>
          <w:b/>
          <w:sz w:val="28"/>
          <w:szCs w:val="28"/>
        </w:rPr>
        <w:t xml:space="preserve">SQL </w:t>
      </w:r>
      <w:r>
        <w:rPr>
          <w:sz w:val="24"/>
          <w:szCs w:val="24"/>
        </w:rPr>
        <w:t xml:space="preserve">Disusun </w:t>
      </w:r>
      <w:r>
        <w:rPr>
          <w:spacing w:val="1"/>
          <w:sz w:val="24"/>
          <w:szCs w:val="24"/>
        </w:rPr>
        <w:t>o</w:t>
      </w:r>
      <w:r>
        <w:rPr>
          <w:sz w:val="24"/>
          <w:szCs w:val="24"/>
        </w:rPr>
        <w:t>l</w:t>
      </w:r>
      <w:r>
        <w:rPr>
          <w:spacing w:val="-1"/>
          <w:sz w:val="24"/>
          <w:szCs w:val="24"/>
        </w:rPr>
        <w:t>e</w:t>
      </w:r>
      <w:r>
        <w:rPr>
          <w:sz w:val="24"/>
          <w:szCs w:val="24"/>
        </w:rPr>
        <w:t>h :</w:t>
      </w:r>
    </w:p>
    <w:p w:rsidR="0047694C" w:rsidRDefault="00000000">
      <w:pPr>
        <w:spacing w:before="29"/>
        <w:ind w:left="3988" w:right="3827"/>
        <w:jc w:val="center"/>
        <w:rPr>
          <w:sz w:val="24"/>
          <w:szCs w:val="24"/>
        </w:rPr>
      </w:pPr>
      <w:r>
        <w:rPr>
          <w:b/>
          <w:spacing w:val="-3"/>
          <w:sz w:val="24"/>
          <w:szCs w:val="24"/>
        </w:rPr>
        <w:t>F</w:t>
      </w:r>
      <w:r>
        <w:rPr>
          <w:b/>
          <w:sz w:val="24"/>
          <w:szCs w:val="24"/>
        </w:rPr>
        <w:t>ERINDA</w:t>
      </w:r>
    </w:p>
    <w:p w:rsidR="0047694C" w:rsidRDefault="0047694C">
      <w:pPr>
        <w:spacing w:before="11" w:line="260" w:lineRule="exact"/>
        <w:rPr>
          <w:sz w:val="26"/>
          <w:szCs w:val="26"/>
        </w:rPr>
      </w:pPr>
    </w:p>
    <w:p w:rsidR="0047694C" w:rsidRDefault="00000000">
      <w:pPr>
        <w:ind w:left="3986" w:right="3839"/>
        <w:jc w:val="center"/>
        <w:rPr>
          <w:sz w:val="24"/>
          <w:szCs w:val="24"/>
        </w:rPr>
      </w:pPr>
      <w:r>
        <w:rPr>
          <w:sz w:val="24"/>
          <w:szCs w:val="24"/>
        </w:rPr>
        <w:t>311810571</w:t>
      </w:r>
    </w:p>
    <w:p w:rsidR="0047694C" w:rsidRDefault="0047694C">
      <w:pPr>
        <w:spacing w:before="16" w:line="260" w:lineRule="exact"/>
        <w:rPr>
          <w:sz w:val="26"/>
          <w:szCs w:val="26"/>
        </w:rPr>
      </w:pPr>
    </w:p>
    <w:p w:rsidR="0047694C" w:rsidRDefault="00000000">
      <w:pPr>
        <w:ind w:left="3121" w:right="2972"/>
        <w:jc w:val="center"/>
        <w:rPr>
          <w:sz w:val="24"/>
          <w:szCs w:val="24"/>
        </w:rPr>
      </w:pPr>
      <w:r>
        <w:rPr>
          <w:sz w:val="24"/>
          <w:szCs w:val="24"/>
        </w:rPr>
        <w:t>T</w:t>
      </w:r>
      <w:r>
        <w:rPr>
          <w:spacing w:val="-1"/>
          <w:sz w:val="24"/>
          <w:szCs w:val="24"/>
        </w:rPr>
        <w:t>e</w:t>
      </w:r>
      <w:r>
        <w:rPr>
          <w:sz w:val="24"/>
          <w:szCs w:val="24"/>
        </w:rPr>
        <w:t>lah dip</w:t>
      </w:r>
      <w:r>
        <w:rPr>
          <w:spacing w:val="-1"/>
          <w:sz w:val="24"/>
          <w:szCs w:val="24"/>
        </w:rPr>
        <w:t>er</w:t>
      </w:r>
      <w:r>
        <w:rPr>
          <w:sz w:val="24"/>
          <w:szCs w:val="24"/>
        </w:rPr>
        <w:t xml:space="preserve">iksa </w:t>
      </w:r>
      <w:r>
        <w:rPr>
          <w:spacing w:val="2"/>
          <w:sz w:val="24"/>
          <w:szCs w:val="24"/>
        </w:rPr>
        <w:t>d</w:t>
      </w:r>
      <w:r>
        <w:rPr>
          <w:spacing w:val="-1"/>
          <w:sz w:val="24"/>
          <w:szCs w:val="24"/>
        </w:rPr>
        <w:t>a</w:t>
      </w:r>
      <w:r>
        <w:rPr>
          <w:sz w:val="24"/>
          <w:szCs w:val="24"/>
        </w:rPr>
        <w:t>n di</w:t>
      </w:r>
      <w:r>
        <w:rPr>
          <w:spacing w:val="1"/>
          <w:sz w:val="24"/>
          <w:szCs w:val="24"/>
        </w:rPr>
        <w:t>sa</w:t>
      </w:r>
      <w:r>
        <w:rPr>
          <w:sz w:val="24"/>
          <w:szCs w:val="24"/>
        </w:rPr>
        <w:t>hk</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ind w:left="2989" w:right="2840"/>
        <w:jc w:val="center"/>
        <w:rPr>
          <w:sz w:val="24"/>
          <w:szCs w:val="24"/>
        </w:rPr>
      </w:pPr>
      <w:r>
        <w:rPr>
          <w:spacing w:val="1"/>
          <w:sz w:val="24"/>
          <w:szCs w:val="24"/>
        </w:rPr>
        <w:t>P</w:t>
      </w:r>
      <w:r>
        <w:rPr>
          <w:spacing w:val="-1"/>
          <w:sz w:val="24"/>
          <w:szCs w:val="24"/>
        </w:rPr>
        <w:t>a</w:t>
      </w:r>
      <w:r>
        <w:rPr>
          <w:sz w:val="24"/>
          <w:szCs w:val="24"/>
        </w:rPr>
        <w:t>da</w:t>
      </w:r>
      <w:r>
        <w:rPr>
          <w:spacing w:val="-1"/>
          <w:sz w:val="24"/>
          <w:szCs w:val="24"/>
        </w:rPr>
        <w:t xml:space="preserve"> </w:t>
      </w:r>
      <w:r>
        <w:rPr>
          <w:sz w:val="24"/>
          <w:szCs w:val="24"/>
        </w:rPr>
        <w:t>tang</w:t>
      </w:r>
      <w:r>
        <w:rPr>
          <w:spacing w:val="-2"/>
          <w:sz w:val="24"/>
          <w:szCs w:val="24"/>
        </w:rPr>
        <w:t>g</w:t>
      </w:r>
      <w:r>
        <w:rPr>
          <w:spacing w:val="-1"/>
          <w:sz w:val="24"/>
          <w:szCs w:val="24"/>
        </w:rPr>
        <w:t>a</w:t>
      </w:r>
      <w:r>
        <w:rPr>
          <w:sz w:val="24"/>
          <w:szCs w:val="24"/>
        </w:rPr>
        <w:t>l :</w:t>
      </w:r>
      <w:r>
        <w:rPr>
          <w:spacing w:val="1"/>
          <w:sz w:val="24"/>
          <w:szCs w:val="24"/>
        </w:rPr>
        <w:t xml:space="preserve"> </w:t>
      </w:r>
      <w:r>
        <w:rPr>
          <w:sz w:val="24"/>
          <w:szCs w:val="24"/>
        </w:rPr>
        <w:t>05</w:t>
      </w:r>
      <w:r>
        <w:rPr>
          <w:spacing w:val="2"/>
          <w:sz w:val="24"/>
          <w:szCs w:val="24"/>
        </w:rPr>
        <w:t xml:space="preserve"> </w:t>
      </w:r>
      <w:r>
        <w:rPr>
          <w:spacing w:val="-1"/>
          <w:sz w:val="24"/>
          <w:szCs w:val="24"/>
        </w:rPr>
        <w:t>Fe</w:t>
      </w:r>
      <w:r>
        <w:rPr>
          <w:sz w:val="24"/>
          <w:szCs w:val="24"/>
        </w:rPr>
        <w:t>b</w:t>
      </w:r>
      <w:r>
        <w:rPr>
          <w:spacing w:val="2"/>
          <w:sz w:val="24"/>
          <w:szCs w:val="24"/>
        </w:rPr>
        <w:t>ru</w:t>
      </w:r>
      <w:r>
        <w:rPr>
          <w:spacing w:val="1"/>
          <w:sz w:val="24"/>
          <w:szCs w:val="24"/>
        </w:rPr>
        <w:t>a</w:t>
      </w:r>
      <w:r>
        <w:rPr>
          <w:sz w:val="24"/>
          <w:szCs w:val="24"/>
        </w:rPr>
        <w:t>ri 2023</w:t>
      </w:r>
    </w:p>
    <w:p w:rsidR="0047694C" w:rsidRDefault="0047694C">
      <w:pPr>
        <w:spacing w:before="14" w:line="260" w:lineRule="exact"/>
        <w:rPr>
          <w:sz w:val="26"/>
          <w:szCs w:val="26"/>
        </w:rPr>
      </w:pPr>
    </w:p>
    <w:p w:rsidR="0047694C" w:rsidRDefault="00000000">
      <w:pPr>
        <w:ind w:left="588"/>
        <w:rPr>
          <w:sz w:val="24"/>
          <w:szCs w:val="24"/>
        </w:rPr>
      </w:pPr>
      <w:r>
        <w:rPr>
          <w:sz w:val="24"/>
          <w:szCs w:val="24"/>
        </w:rPr>
        <w:t>Dos</w:t>
      </w:r>
      <w:r>
        <w:rPr>
          <w:spacing w:val="-1"/>
          <w:sz w:val="24"/>
          <w:szCs w:val="24"/>
        </w:rPr>
        <w:t>e</w:t>
      </w:r>
      <w:r>
        <w:rPr>
          <w:sz w:val="24"/>
          <w:szCs w:val="24"/>
        </w:rPr>
        <w:t xml:space="preserve">n </w:t>
      </w:r>
      <w:r>
        <w:rPr>
          <w:spacing w:val="1"/>
          <w:sz w:val="24"/>
          <w:szCs w:val="24"/>
        </w:rPr>
        <w:t>P</w:t>
      </w:r>
      <w:r>
        <w:rPr>
          <w:spacing w:val="-1"/>
          <w:sz w:val="24"/>
          <w:szCs w:val="24"/>
        </w:rPr>
        <w:t>e</w:t>
      </w:r>
      <w:r>
        <w:rPr>
          <w:sz w:val="24"/>
          <w:szCs w:val="24"/>
        </w:rPr>
        <w:t>m</w:t>
      </w:r>
      <w:r>
        <w:rPr>
          <w:spacing w:val="1"/>
          <w:sz w:val="24"/>
          <w:szCs w:val="24"/>
        </w:rPr>
        <w:t>b</w:t>
      </w:r>
      <w:r>
        <w:rPr>
          <w:sz w:val="24"/>
          <w:szCs w:val="24"/>
        </w:rPr>
        <w:t>imbing I                                                  Dos</w:t>
      </w:r>
      <w:r>
        <w:rPr>
          <w:spacing w:val="-1"/>
          <w:sz w:val="24"/>
          <w:szCs w:val="24"/>
        </w:rPr>
        <w:t>e</w:t>
      </w:r>
      <w:r>
        <w:rPr>
          <w:sz w:val="24"/>
          <w:szCs w:val="24"/>
        </w:rPr>
        <w:t>n</w:t>
      </w:r>
      <w:r>
        <w:rPr>
          <w:spacing w:val="1"/>
          <w:sz w:val="24"/>
          <w:szCs w:val="24"/>
        </w:rPr>
        <w:t xml:space="preserve"> P</w:t>
      </w:r>
      <w:r>
        <w:rPr>
          <w:spacing w:val="-1"/>
          <w:sz w:val="24"/>
          <w:szCs w:val="24"/>
        </w:rPr>
        <w:t>e</w:t>
      </w:r>
      <w:r>
        <w:rPr>
          <w:sz w:val="24"/>
          <w:szCs w:val="24"/>
        </w:rPr>
        <w:t>mbimbi</w:t>
      </w:r>
      <w:r>
        <w:rPr>
          <w:spacing w:val="2"/>
          <w:sz w:val="24"/>
          <w:szCs w:val="24"/>
        </w:rPr>
        <w:t>n</w:t>
      </w:r>
      <w:r>
        <w:rPr>
          <w:sz w:val="24"/>
          <w:szCs w:val="24"/>
        </w:rPr>
        <w:t>g II</w:t>
      </w:r>
    </w:p>
    <w:p w:rsidR="0047694C" w:rsidRDefault="0047694C">
      <w:pPr>
        <w:spacing w:before="18" w:line="260" w:lineRule="exact"/>
        <w:rPr>
          <w:sz w:val="26"/>
          <w:szCs w:val="26"/>
        </w:rPr>
      </w:pPr>
    </w:p>
    <w:p w:rsidR="0047694C" w:rsidRDefault="003B46A5">
      <w:pPr>
        <w:ind w:left="468"/>
      </w:pPr>
      <w:r>
        <w:pict>
          <v:shape id="_x0000_i1026" type="#_x0000_t75" style="width:143.15pt;height:50.25pt">
            <v:imagedata r:id="rId8" o:title=""/>
          </v:shape>
        </w:pict>
      </w:r>
    </w:p>
    <w:p w:rsidR="0047694C" w:rsidRDefault="00000000">
      <w:pPr>
        <w:spacing w:before="99"/>
        <w:ind w:left="588"/>
        <w:rPr>
          <w:sz w:val="24"/>
          <w:szCs w:val="24"/>
        </w:rPr>
      </w:pPr>
      <w:r>
        <w:rPr>
          <w:b/>
          <w:spacing w:val="1"/>
          <w:sz w:val="24"/>
          <w:szCs w:val="24"/>
        </w:rPr>
        <w:t>S</w:t>
      </w:r>
      <w:r>
        <w:rPr>
          <w:b/>
          <w:sz w:val="24"/>
          <w:szCs w:val="24"/>
        </w:rPr>
        <w:t>a</w:t>
      </w:r>
      <w:r>
        <w:rPr>
          <w:b/>
          <w:spacing w:val="1"/>
          <w:sz w:val="24"/>
          <w:szCs w:val="24"/>
        </w:rPr>
        <w:t>nud</w:t>
      </w:r>
      <w:r>
        <w:rPr>
          <w:b/>
          <w:sz w:val="24"/>
          <w:szCs w:val="24"/>
        </w:rPr>
        <w:t>in</w:t>
      </w:r>
      <w:r>
        <w:rPr>
          <w:b/>
          <w:spacing w:val="1"/>
          <w:sz w:val="24"/>
          <w:szCs w:val="24"/>
        </w:rPr>
        <w:t xml:space="preserve"> S</w:t>
      </w:r>
      <w:r>
        <w:rPr>
          <w:b/>
          <w:spacing w:val="-2"/>
          <w:sz w:val="24"/>
          <w:szCs w:val="24"/>
        </w:rPr>
        <w:t>.K</w:t>
      </w:r>
      <w:r>
        <w:rPr>
          <w:b/>
          <w:sz w:val="24"/>
          <w:szCs w:val="24"/>
        </w:rPr>
        <w:t>o</w:t>
      </w:r>
      <w:r>
        <w:rPr>
          <w:b/>
          <w:spacing w:val="-1"/>
          <w:sz w:val="24"/>
          <w:szCs w:val="24"/>
        </w:rPr>
        <w:t>m</w:t>
      </w:r>
      <w:r>
        <w:rPr>
          <w:b/>
          <w:sz w:val="24"/>
          <w:szCs w:val="24"/>
        </w:rPr>
        <w:t xml:space="preserve">., </w:t>
      </w:r>
      <w:r>
        <w:rPr>
          <w:b/>
          <w:spacing w:val="-1"/>
          <w:sz w:val="24"/>
          <w:szCs w:val="24"/>
        </w:rPr>
        <w:t>M</w:t>
      </w:r>
      <w:r>
        <w:rPr>
          <w:b/>
          <w:spacing w:val="2"/>
          <w:sz w:val="24"/>
          <w:szCs w:val="24"/>
        </w:rPr>
        <w:t>.</w:t>
      </w:r>
      <w:r>
        <w:rPr>
          <w:b/>
          <w:spacing w:val="-2"/>
          <w:sz w:val="24"/>
          <w:szCs w:val="24"/>
        </w:rPr>
        <w:t>K</w:t>
      </w:r>
      <w:r>
        <w:rPr>
          <w:b/>
          <w:sz w:val="24"/>
          <w:szCs w:val="24"/>
        </w:rPr>
        <w:t>om</w:t>
      </w:r>
    </w:p>
    <w:p w:rsidR="0047694C" w:rsidRDefault="0047694C">
      <w:pPr>
        <w:spacing w:before="16" w:line="260" w:lineRule="exact"/>
        <w:rPr>
          <w:sz w:val="26"/>
          <w:szCs w:val="26"/>
        </w:rPr>
      </w:pPr>
    </w:p>
    <w:p w:rsidR="0047694C" w:rsidRDefault="00000000">
      <w:pPr>
        <w:ind w:left="588"/>
        <w:rPr>
          <w:sz w:val="24"/>
          <w:szCs w:val="24"/>
        </w:rPr>
      </w:pPr>
      <w:r>
        <w:rPr>
          <w:b/>
          <w:sz w:val="24"/>
          <w:szCs w:val="24"/>
        </w:rPr>
        <w:t>NIDN. 0412078303</w:t>
      </w:r>
    </w:p>
    <w:p w:rsidR="0047694C" w:rsidRDefault="0047694C">
      <w:pPr>
        <w:spacing w:before="6"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3923" w:right="3779"/>
        <w:jc w:val="center"/>
        <w:rPr>
          <w:sz w:val="24"/>
          <w:szCs w:val="24"/>
        </w:rPr>
      </w:pPr>
      <w:r>
        <w:pict>
          <v:shape id="_x0000_s2437" type="#_x0000_t75" style="position:absolute;left:0;text-align:left;margin-left:335.9pt;margin-top:-159.7pt;width:191.3pt;height:89.3pt;z-index:-8083;mso-position-horizontal-relative:page">
            <v:imagedata r:id="rId9" o:title=""/>
            <w10:wrap anchorx="page"/>
          </v:shape>
        </w:pict>
      </w:r>
      <w:r>
        <w:rPr>
          <w:sz w:val="24"/>
          <w:szCs w:val="24"/>
        </w:rPr>
        <w:t>M</w:t>
      </w:r>
      <w:r>
        <w:rPr>
          <w:spacing w:val="-1"/>
          <w:sz w:val="24"/>
          <w:szCs w:val="24"/>
        </w:rPr>
        <w:t>e</w:t>
      </w:r>
      <w:r>
        <w:rPr>
          <w:sz w:val="24"/>
          <w:szCs w:val="24"/>
        </w:rPr>
        <w:t>n</w:t>
      </w:r>
      <w:r>
        <w:rPr>
          <w:spacing w:val="-2"/>
          <w:sz w:val="24"/>
          <w:szCs w:val="24"/>
        </w:rPr>
        <w:t>g</w:t>
      </w:r>
      <w:r>
        <w:rPr>
          <w:spacing w:val="-1"/>
          <w:sz w:val="24"/>
          <w:szCs w:val="24"/>
        </w:rPr>
        <w:t>e</w:t>
      </w:r>
      <w:r>
        <w:rPr>
          <w:sz w:val="24"/>
          <w:szCs w:val="24"/>
        </w:rPr>
        <w:t>tahui,</w:t>
      </w:r>
    </w:p>
    <w:p w:rsidR="0047694C" w:rsidRDefault="0047694C">
      <w:pPr>
        <w:spacing w:before="16" w:line="260" w:lineRule="exact"/>
        <w:rPr>
          <w:sz w:val="26"/>
          <w:szCs w:val="26"/>
        </w:rPr>
      </w:pPr>
    </w:p>
    <w:p w:rsidR="0047694C" w:rsidRDefault="00000000">
      <w:pPr>
        <w:ind w:left="2545" w:right="2402"/>
        <w:jc w:val="center"/>
        <w:rPr>
          <w:sz w:val="24"/>
          <w:szCs w:val="24"/>
        </w:rPr>
      </w:pPr>
      <w:r>
        <w:rPr>
          <w:sz w:val="24"/>
          <w:szCs w:val="24"/>
        </w:rPr>
        <w:t>K</w:t>
      </w:r>
      <w:r>
        <w:rPr>
          <w:spacing w:val="-1"/>
          <w:sz w:val="24"/>
          <w:szCs w:val="24"/>
        </w:rPr>
        <w:t>e</w:t>
      </w:r>
      <w:r>
        <w:rPr>
          <w:sz w:val="24"/>
          <w:szCs w:val="24"/>
        </w:rPr>
        <w:t>tua Pro</w:t>
      </w:r>
      <w:r>
        <w:rPr>
          <w:spacing w:val="-3"/>
          <w:sz w:val="24"/>
          <w:szCs w:val="24"/>
        </w:rPr>
        <w:t>g</w:t>
      </w:r>
      <w:r>
        <w:rPr>
          <w:spacing w:val="-1"/>
          <w:sz w:val="24"/>
          <w:szCs w:val="24"/>
        </w:rPr>
        <w:t>ra</w:t>
      </w:r>
      <w:r>
        <w:rPr>
          <w:sz w:val="24"/>
          <w:szCs w:val="24"/>
        </w:rPr>
        <w:t>m</w:t>
      </w:r>
      <w:r>
        <w:rPr>
          <w:spacing w:val="1"/>
          <w:sz w:val="24"/>
          <w:szCs w:val="24"/>
        </w:rPr>
        <w:t xml:space="preserve"> S</w:t>
      </w:r>
      <w:r>
        <w:rPr>
          <w:sz w:val="24"/>
          <w:szCs w:val="24"/>
        </w:rPr>
        <w:t>tudi</w:t>
      </w:r>
      <w:r>
        <w:rPr>
          <w:spacing w:val="1"/>
          <w:sz w:val="24"/>
          <w:szCs w:val="24"/>
        </w:rPr>
        <w:t xml:space="preserve"> </w:t>
      </w:r>
      <w:r>
        <w:rPr>
          <w:spacing w:val="2"/>
          <w:sz w:val="24"/>
          <w:szCs w:val="24"/>
        </w:rPr>
        <w:t>T</w:t>
      </w:r>
      <w:r>
        <w:rPr>
          <w:spacing w:val="1"/>
          <w:sz w:val="24"/>
          <w:szCs w:val="24"/>
        </w:rPr>
        <w:t>e</w:t>
      </w:r>
      <w:r>
        <w:rPr>
          <w:sz w:val="24"/>
          <w:szCs w:val="24"/>
        </w:rPr>
        <w:t>knik</w:t>
      </w:r>
      <w:r>
        <w:rPr>
          <w:spacing w:val="3"/>
          <w:sz w:val="24"/>
          <w:szCs w:val="24"/>
        </w:rPr>
        <w:t xml:space="preserve"> </w:t>
      </w:r>
      <w:r>
        <w:rPr>
          <w:spacing w:val="-8"/>
          <w:sz w:val="24"/>
          <w:szCs w:val="24"/>
        </w:rPr>
        <w:t>I</w:t>
      </w:r>
      <w:r>
        <w:rPr>
          <w:sz w:val="24"/>
          <w:szCs w:val="24"/>
        </w:rPr>
        <w:t>n</w:t>
      </w:r>
      <w:r>
        <w:rPr>
          <w:spacing w:val="2"/>
          <w:sz w:val="24"/>
          <w:szCs w:val="24"/>
        </w:rPr>
        <w:t>f</w:t>
      </w:r>
      <w:r>
        <w:rPr>
          <w:sz w:val="24"/>
          <w:szCs w:val="24"/>
        </w:rPr>
        <w:t>o</w:t>
      </w:r>
      <w:r>
        <w:rPr>
          <w:spacing w:val="-1"/>
          <w:sz w:val="24"/>
          <w:szCs w:val="24"/>
        </w:rPr>
        <w:t>r</w:t>
      </w:r>
      <w:r>
        <w:rPr>
          <w:sz w:val="24"/>
          <w:szCs w:val="24"/>
        </w:rPr>
        <w:t>m</w:t>
      </w:r>
      <w:r>
        <w:rPr>
          <w:spacing w:val="-1"/>
          <w:sz w:val="24"/>
          <w:szCs w:val="24"/>
        </w:rPr>
        <w:t>a</w:t>
      </w:r>
      <w:r>
        <w:rPr>
          <w:spacing w:val="1"/>
          <w:sz w:val="24"/>
          <w:szCs w:val="24"/>
        </w:rPr>
        <w:t>t</w:t>
      </w:r>
      <w:r>
        <w:rPr>
          <w:sz w:val="24"/>
          <w:szCs w:val="24"/>
        </w:rPr>
        <w:t>ika</w:t>
      </w:r>
    </w:p>
    <w:p w:rsidR="0047694C" w:rsidRDefault="0047694C">
      <w:pPr>
        <w:spacing w:before="20" w:line="260" w:lineRule="exact"/>
        <w:rPr>
          <w:sz w:val="26"/>
          <w:szCs w:val="26"/>
        </w:rPr>
      </w:pPr>
    </w:p>
    <w:p w:rsidR="0047694C" w:rsidRDefault="003B46A5">
      <w:pPr>
        <w:ind w:left="2304"/>
      </w:pPr>
      <w:r>
        <w:pict>
          <v:shape id="_x0000_i1027" type="#_x0000_t75" style="width:225.2pt;height:113.85pt">
            <v:imagedata r:id="rId10" o:title=""/>
          </v:shape>
        </w:pict>
      </w:r>
    </w:p>
    <w:p w:rsidR="0047694C" w:rsidRDefault="0047694C">
      <w:pPr>
        <w:spacing w:before="4"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492" w:right="4346"/>
        <w:jc w:val="center"/>
        <w:rPr>
          <w:sz w:val="24"/>
          <w:szCs w:val="24"/>
        </w:rPr>
        <w:sectPr w:rsidR="0047694C">
          <w:pgSz w:w="11940" w:h="16860"/>
          <w:pgMar w:top="1580" w:right="1260" w:bottom="280" w:left="1680" w:header="720" w:footer="720" w:gutter="0"/>
          <w:cols w:space="720"/>
        </w:sectPr>
      </w:pPr>
      <w:r>
        <w:rPr>
          <w:sz w:val="24"/>
          <w:szCs w:val="24"/>
        </w:rPr>
        <w:t>i</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ind w:left="3349"/>
        <w:rPr>
          <w:sz w:val="24"/>
          <w:szCs w:val="24"/>
        </w:rPr>
      </w:pPr>
      <w:r>
        <w:rPr>
          <w:b/>
          <w:spacing w:val="1"/>
          <w:sz w:val="24"/>
          <w:szCs w:val="24"/>
        </w:rPr>
        <w:t>LE</w:t>
      </w:r>
      <w:r>
        <w:rPr>
          <w:b/>
          <w:spacing w:val="-1"/>
          <w:sz w:val="24"/>
          <w:szCs w:val="24"/>
        </w:rPr>
        <w:t>M</w:t>
      </w:r>
      <w:r>
        <w:rPr>
          <w:b/>
          <w:sz w:val="24"/>
          <w:szCs w:val="24"/>
        </w:rPr>
        <w:t xml:space="preserve">BAR </w:t>
      </w:r>
      <w:r>
        <w:rPr>
          <w:b/>
          <w:spacing w:val="-3"/>
          <w:sz w:val="24"/>
          <w:szCs w:val="24"/>
        </w:rPr>
        <w:t>P</w:t>
      </w:r>
      <w:r>
        <w:rPr>
          <w:b/>
          <w:sz w:val="24"/>
          <w:szCs w:val="24"/>
        </w:rPr>
        <w:t>EN</w:t>
      </w:r>
      <w:r>
        <w:rPr>
          <w:b/>
          <w:spacing w:val="-2"/>
          <w:sz w:val="24"/>
          <w:szCs w:val="24"/>
        </w:rPr>
        <w:t>G</w:t>
      </w:r>
      <w:r>
        <w:rPr>
          <w:b/>
          <w:spacing w:val="1"/>
          <w:sz w:val="24"/>
          <w:szCs w:val="24"/>
        </w:rPr>
        <w:t>ES</w:t>
      </w:r>
      <w:r>
        <w:rPr>
          <w:b/>
          <w:sz w:val="24"/>
          <w:szCs w:val="24"/>
        </w:rPr>
        <w:t>AHAN</w:t>
      </w:r>
    </w:p>
    <w:p w:rsidR="0047694C" w:rsidRDefault="0047694C">
      <w:pPr>
        <w:spacing w:line="200" w:lineRule="exact"/>
      </w:pPr>
    </w:p>
    <w:p w:rsidR="0047694C" w:rsidRDefault="0047694C">
      <w:pPr>
        <w:spacing w:before="15" w:line="220" w:lineRule="exact"/>
        <w:rPr>
          <w:sz w:val="22"/>
          <w:szCs w:val="22"/>
        </w:rPr>
      </w:pPr>
    </w:p>
    <w:p w:rsidR="0047694C" w:rsidRDefault="00000000">
      <w:pPr>
        <w:spacing w:line="477" w:lineRule="auto"/>
        <w:ind w:left="718" w:right="155" w:hanging="1"/>
        <w:jc w:val="center"/>
        <w:rPr>
          <w:sz w:val="24"/>
          <w:szCs w:val="24"/>
        </w:rPr>
      </w:pPr>
      <w:r>
        <w:rPr>
          <w:b/>
          <w:spacing w:val="-1"/>
          <w:sz w:val="28"/>
          <w:szCs w:val="28"/>
        </w:rPr>
        <w:t>RANCAN</w:t>
      </w:r>
      <w:r>
        <w:rPr>
          <w:b/>
          <w:sz w:val="28"/>
          <w:szCs w:val="28"/>
        </w:rPr>
        <w:t>G</w:t>
      </w:r>
      <w:r>
        <w:rPr>
          <w:b/>
          <w:spacing w:val="-1"/>
          <w:sz w:val="28"/>
          <w:szCs w:val="28"/>
        </w:rPr>
        <w:t>A</w:t>
      </w:r>
      <w:r>
        <w:rPr>
          <w:b/>
          <w:sz w:val="28"/>
          <w:szCs w:val="28"/>
        </w:rPr>
        <w:t>N</w:t>
      </w:r>
      <w:r>
        <w:rPr>
          <w:b/>
          <w:spacing w:val="-2"/>
          <w:sz w:val="28"/>
          <w:szCs w:val="28"/>
        </w:rPr>
        <w:t xml:space="preserve"> B</w:t>
      </w:r>
      <w:r>
        <w:rPr>
          <w:b/>
          <w:spacing w:val="1"/>
          <w:sz w:val="28"/>
          <w:szCs w:val="28"/>
        </w:rPr>
        <w:t>A</w:t>
      </w:r>
      <w:r>
        <w:rPr>
          <w:b/>
          <w:spacing w:val="-1"/>
          <w:sz w:val="28"/>
          <w:szCs w:val="28"/>
        </w:rPr>
        <w:t>N</w:t>
      </w:r>
      <w:r>
        <w:rPr>
          <w:b/>
          <w:spacing w:val="-2"/>
          <w:sz w:val="28"/>
          <w:szCs w:val="28"/>
        </w:rPr>
        <w:t>G</w:t>
      </w:r>
      <w:r>
        <w:rPr>
          <w:b/>
          <w:spacing w:val="-1"/>
          <w:sz w:val="28"/>
          <w:szCs w:val="28"/>
        </w:rPr>
        <w:t>U</w:t>
      </w:r>
      <w:r>
        <w:rPr>
          <w:b/>
          <w:sz w:val="28"/>
          <w:szCs w:val="28"/>
        </w:rPr>
        <w:t>N</w:t>
      </w:r>
      <w:r>
        <w:rPr>
          <w:b/>
          <w:spacing w:val="1"/>
          <w:sz w:val="28"/>
          <w:szCs w:val="28"/>
        </w:rPr>
        <w:t xml:space="preserve"> </w:t>
      </w:r>
      <w:r>
        <w:rPr>
          <w:b/>
          <w:spacing w:val="-1"/>
          <w:sz w:val="28"/>
          <w:szCs w:val="28"/>
        </w:rPr>
        <w:t>AP</w:t>
      </w:r>
      <w:r>
        <w:rPr>
          <w:b/>
          <w:spacing w:val="-2"/>
          <w:sz w:val="28"/>
          <w:szCs w:val="28"/>
        </w:rPr>
        <w:t>L</w:t>
      </w:r>
      <w:r>
        <w:rPr>
          <w:b/>
          <w:spacing w:val="1"/>
          <w:sz w:val="28"/>
          <w:szCs w:val="28"/>
        </w:rPr>
        <w:t>I</w:t>
      </w:r>
      <w:r>
        <w:rPr>
          <w:b/>
          <w:spacing w:val="-2"/>
          <w:sz w:val="28"/>
          <w:szCs w:val="28"/>
        </w:rPr>
        <w:t>K</w:t>
      </w:r>
      <w:r>
        <w:rPr>
          <w:b/>
          <w:spacing w:val="-1"/>
          <w:sz w:val="28"/>
          <w:szCs w:val="28"/>
        </w:rPr>
        <w:t>A</w:t>
      </w:r>
      <w:r>
        <w:rPr>
          <w:b/>
          <w:sz w:val="28"/>
          <w:szCs w:val="28"/>
        </w:rPr>
        <w:t>SI</w:t>
      </w:r>
      <w:r>
        <w:rPr>
          <w:b/>
          <w:spacing w:val="-2"/>
          <w:sz w:val="28"/>
          <w:szCs w:val="28"/>
        </w:rPr>
        <w:t xml:space="preserve"> </w:t>
      </w:r>
      <w:r>
        <w:rPr>
          <w:b/>
          <w:spacing w:val="-1"/>
          <w:sz w:val="28"/>
          <w:szCs w:val="28"/>
        </w:rPr>
        <w:t>P</w:t>
      </w:r>
      <w:r>
        <w:rPr>
          <w:b/>
          <w:spacing w:val="-2"/>
          <w:sz w:val="28"/>
          <w:szCs w:val="28"/>
        </w:rPr>
        <w:t>E</w:t>
      </w:r>
      <w:r>
        <w:rPr>
          <w:b/>
          <w:spacing w:val="-1"/>
          <w:sz w:val="28"/>
          <w:szCs w:val="28"/>
        </w:rPr>
        <w:t>N</w:t>
      </w:r>
      <w:r>
        <w:rPr>
          <w:b/>
          <w:sz w:val="28"/>
          <w:szCs w:val="28"/>
        </w:rPr>
        <w:t>GEL</w:t>
      </w:r>
      <w:r>
        <w:rPr>
          <w:b/>
          <w:spacing w:val="-2"/>
          <w:sz w:val="28"/>
          <w:szCs w:val="28"/>
        </w:rPr>
        <w:t>O</w:t>
      </w:r>
      <w:r>
        <w:rPr>
          <w:b/>
          <w:sz w:val="28"/>
          <w:szCs w:val="28"/>
        </w:rPr>
        <w:t>L</w:t>
      </w:r>
      <w:r>
        <w:rPr>
          <w:b/>
          <w:spacing w:val="-1"/>
          <w:sz w:val="28"/>
          <w:szCs w:val="28"/>
        </w:rPr>
        <w:t>AA</w:t>
      </w:r>
      <w:r>
        <w:rPr>
          <w:b/>
          <w:sz w:val="28"/>
          <w:szCs w:val="28"/>
        </w:rPr>
        <w:t>N</w:t>
      </w:r>
      <w:r>
        <w:rPr>
          <w:b/>
          <w:spacing w:val="-2"/>
          <w:sz w:val="28"/>
          <w:szCs w:val="28"/>
        </w:rPr>
        <w:t xml:space="preserve"> </w:t>
      </w:r>
      <w:r>
        <w:rPr>
          <w:b/>
          <w:spacing w:val="-1"/>
          <w:sz w:val="28"/>
          <w:szCs w:val="28"/>
        </w:rPr>
        <w:t>DA</w:t>
      </w:r>
      <w:r>
        <w:rPr>
          <w:b/>
          <w:spacing w:val="-2"/>
          <w:sz w:val="28"/>
          <w:szCs w:val="28"/>
        </w:rPr>
        <w:t>T</w:t>
      </w:r>
      <w:r>
        <w:rPr>
          <w:b/>
          <w:sz w:val="28"/>
          <w:szCs w:val="28"/>
        </w:rPr>
        <w:t>A BE</w:t>
      </w:r>
      <w:r>
        <w:rPr>
          <w:b/>
          <w:spacing w:val="-1"/>
          <w:sz w:val="28"/>
          <w:szCs w:val="28"/>
        </w:rPr>
        <w:t>N</w:t>
      </w:r>
      <w:r>
        <w:rPr>
          <w:b/>
          <w:spacing w:val="-2"/>
          <w:sz w:val="28"/>
          <w:szCs w:val="28"/>
        </w:rPr>
        <w:t>G</w:t>
      </w:r>
      <w:r>
        <w:rPr>
          <w:b/>
          <w:sz w:val="28"/>
          <w:szCs w:val="28"/>
        </w:rPr>
        <w:t>KEL B</w:t>
      </w:r>
      <w:r>
        <w:rPr>
          <w:b/>
          <w:spacing w:val="-2"/>
          <w:sz w:val="28"/>
          <w:szCs w:val="28"/>
        </w:rPr>
        <w:t>E</w:t>
      </w:r>
      <w:r>
        <w:rPr>
          <w:b/>
          <w:spacing w:val="-1"/>
          <w:sz w:val="28"/>
          <w:szCs w:val="28"/>
        </w:rPr>
        <w:t>R</w:t>
      </w:r>
      <w:r>
        <w:rPr>
          <w:b/>
          <w:spacing w:val="-2"/>
          <w:sz w:val="28"/>
          <w:szCs w:val="28"/>
        </w:rPr>
        <w:t>B</w:t>
      </w:r>
      <w:r>
        <w:rPr>
          <w:b/>
          <w:spacing w:val="-4"/>
          <w:sz w:val="28"/>
          <w:szCs w:val="28"/>
        </w:rPr>
        <w:t>A</w:t>
      </w:r>
      <w:r>
        <w:rPr>
          <w:b/>
          <w:sz w:val="28"/>
          <w:szCs w:val="28"/>
        </w:rPr>
        <w:t>S</w:t>
      </w:r>
      <w:r>
        <w:rPr>
          <w:b/>
          <w:spacing w:val="1"/>
          <w:sz w:val="28"/>
          <w:szCs w:val="28"/>
        </w:rPr>
        <w:t>I</w:t>
      </w:r>
      <w:r>
        <w:rPr>
          <w:b/>
          <w:sz w:val="28"/>
          <w:szCs w:val="28"/>
        </w:rPr>
        <w:t>S WEB</w:t>
      </w:r>
      <w:r>
        <w:rPr>
          <w:b/>
          <w:spacing w:val="-1"/>
          <w:sz w:val="28"/>
          <w:szCs w:val="28"/>
        </w:rPr>
        <w:t xml:space="preserve"> </w:t>
      </w:r>
      <w:r>
        <w:rPr>
          <w:b/>
          <w:spacing w:val="-3"/>
          <w:sz w:val="28"/>
          <w:szCs w:val="28"/>
        </w:rPr>
        <w:t>M</w:t>
      </w:r>
      <w:r>
        <w:rPr>
          <w:b/>
          <w:spacing w:val="-2"/>
          <w:sz w:val="28"/>
          <w:szCs w:val="28"/>
        </w:rPr>
        <w:t>E</w:t>
      </w:r>
      <w:r>
        <w:rPr>
          <w:b/>
          <w:spacing w:val="-1"/>
          <w:sz w:val="28"/>
          <w:szCs w:val="28"/>
        </w:rPr>
        <w:t>N</w:t>
      </w:r>
      <w:r>
        <w:rPr>
          <w:b/>
          <w:sz w:val="28"/>
          <w:szCs w:val="28"/>
        </w:rPr>
        <w:t>G</w:t>
      </w:r>
      <w:r>
        <w:rPr>
          <w:b/>
          <w:spacing w:val="-5"/>
          <w:sz w:val="28"/>
          <w:szCs w:val="28"/>
        </w:rPr>
        <w:t>G</w:t>
      </w:r>
      <w:r>
        <w:rPr>
          <w:b/>
          <w:spacing w:val="-1"/>
          <w:sz w:val="28"/>
          <w:szCs w:val="28"/>
        </w:rPr>
        <w:t>UNA</w:t>
      </w:r>
      <w:r>
        <w:rPr>
          <w:b/>
          <w:spacing w:val="-2"/>
          <w:sz w:val="28"/>
          <w:szCs w:val="28"/>
        </w:rPr>
        <w:t>K</w:t>
      </w:r>
      <w:r>
        <w:rPr>
          <w:b/>
          <w:spacing w:val="-1"/>
          <w:sz w:val="28"/>
          <w:szCs w:val="28"/>
        </w:rPr>
        <w:t>A</w:t>
      </w:r>
      <w:r>
        <w:rPr>
          <w:b/>
          <w:sz w:val="28"/>
          <w:szCs w:val="28"/>
        </w:rPr>
        <w:t>N</w:t>
      </w:r>
      <w:r>
        <w:rPr>
          <w:b/>
          <w:spacing w:val="-2"/>
          <w:sz w:val="28"/>
          <w:szCs w:val="28"/>
        </w:rPr>
        <w:t xml:space="preserve"> </w:t>
      </w:r>
      <w:r>
        <w:rPr>
          <w:b/>
          <w:spacing w:val="-1"/>
          <w:sz w:val="28"/>
          <w:szCs w:val="28"/>
        </w:rPr>
        <w:t>P</w:t>
      </w:r>
      <w:r>
        <w:rPr>
          <w:b/>
          <w:sz w:val="28"/>
          <w:szCs w:val="28"/>
        </w:rPr>
        <w:t>HP</w:t>
      </w:r>
      <w:r>
        <w:rPr>
          <w:b/>
          <w:spacing w:val="1"/>
          <w:sz w:val="28"/>
          <w:szCs w:val="28"/>
        </w:rPr>
        <w:t xml:space="preserve"> </w:t>
      </w:r>
      <w:r>
        <w:rPr>
          <w:b/>
          <w:spacing w:val="-6"/>
          <w:sz w:val="28"/>
          <w:szCs w:val="28"/>
        </w:rPr>
        <w:t>M</w:t>
      </w:r>
      <w:r>
        <w:rPr>
          <w:b/>
          <w:spacing w:val="1"/>
          <w:sz w:val="28"/>
          <w:szCs w:val="28"/>
        </w:rPr>
        <w:t>Y</w:t>
      </w:r>
      <w:r>
        <w:rPr>
          <w:b/>
          <w:sz w:val="28"/>
          <w:szCs w:val="28"/>
        </w:rPr>
        <w:t xml:space="preserve">SQL </w:t>
      </w:r>
      <w:r>
        <w:rPr>
          <w:sz w:val="24"/>
          <w:szCs w:val="24"/>
        </w:rPr>
        <w:t xml:space="preserve">Disusun </w:t>
      </w:r>
      <w:r>
        <w:rPr>
          <w:spacing w:val="1"/>
          <w:sz w:val="24"/>
          <w:szCs w:val="24"/>
        </w:rPr>
        <w:t>o</w:t>
      </w:r>
      <w:r>
        <w:rPr>
          <w:sz w:val="24"/>
          <w:szCs w:val="24"/>
        </w:rPr>
        <w:t>l</w:t>
      </w:r>
      <w:r>
        <w:rPr>
          <w:spacing w:val="-1"/>
          <w:sz w:val="24"/>
          <w:szCs w:val="24"/>
        </w:rPr>
        <w:t>e</w:t>
      </w:r>
      <w:r>
        <w:rPr>
          <w:sz w:val="24"/>
          <w:szCs w:val="24"/>
        </w:rPr>
        <w:t>h :</w:t>
      </w:r>
    </w:p>
    <w:p w:rsidR="0047694C" w:rsidRDefault="00000000">
      <w:pPr>
        <w:spacing w:before="30"/>
        <w:ind w:left="3988" w:right="3427"/>
        <w:jc w:val="center"/>
        <w:rPr>
          <w:sz w:val="24"/>
          <w:szCs w:val="24"/>
        </w:rPr>
      </w:pPr>
      <w:r>
        <w:rPr>
          <w:b/>
          <w:spacing w:val="-3"/>
          <w:sz w:val="24"/>
          <w:szCs w:val="24"/>
        </w:rPr>
        <w:t>F</w:t>
      </w:r>
      <w:r>
        <w:rPr>
          <w:b/>
          <w:sz w:val="24"/>
          <w:szCs w:val="24"/>
        </w:rPr>
        <w:t>ERINDA</w:t>
      </w:r>
    </w:p>
    <w:p w:rsidR="0047694C" w:rsidRDefault="0047694C">
      <w:pPr>
        <w:spacing w:before="11" w:line="260" w:lineRule="exact"/>
        <w:rPr>
          <w:sz w:val="26"/>
          <w:szCs w:val="26"/>
        </w:rPr>
      </w:pPr>
    </w:p>
    <w:p w:rsidR="0047694C" w:rsidRDefault="00000000">
      <w:pPr>
        <w:ind w:left="3986" w:right="3439"/>
        <w:jc w:val="center"/>
        <w:rPr>
          <w:sz w:val="24"/>
          <w:szCs w:val="24"/>
        </w:rPr>
      </w:pPr>
      <w:r>
        <w:rPr>
          <w:sz w:val="24"/>
          <w:szCs w:val="24"/>
        </w:rPr>
        <w:t>311810571</w:t>
      </w:r>
    </w:p>
    <w:p w:rsidR="0047694C" w:rsidRDefault="0047694C">
      <w:pPr>
        <w:spacing w:before="16" w:line="260" w:lineRule="exact"/>
        <w:rPr>
          <w:sz w:val="26"/>
          <w:szCs w:val="26"/>
        </w:rPr>
      </w:pPr>
    </w:p>
    <w:p w:rsidR="0047694C" w:rsidRDefault="00000000">
      <w:pPr>
        <w:ind w:left="2363" w:right="1821"/>
        <w:jc w:val="center"/>
        <w:rPr>
          <w:sz w:val="24"/>
          <w:szCs w:val="24"/>
        </w:rPr>
      </w:pPr>
      <w:r>
        <w:rPr>
          <w:sz w:val="24"/>
          <w:szCs w:val="24"/>
        </w:rPr>
        <w:t>T</w:t>
      </w:r>
      <w:r>
        <w:rPr>
          <w:spacing w:val="-1"/>
          <w:sz w:val="24"/>
          <w:szCs w:val="24"/>
        </w:rPr>
        <w:t>e</w:t>
      </w:r>
      <w:r>
        <w:rPr>
          <w:sz w:val="24"/>
          <w:szCs w:val="24"/>
        </w:rPr>
        <w:t>lah dip</w:t>
      </w:r>
      <w:r>
        <w:rPr>
          <w:spacing w:val="-1"/>
          <w:sz w:val="24"/>
          <w:szCs w:val="24"/>
        </w:rPr>
        <w:t>er</w:t>
      </w:r>
      <w:r>
        <w:rPr>
          <w:sz w:val="24"/>
          <w:szCs w:val="24"/>
        </w:rPr>
        <w:t>t</w:t>
      </w:r>
      <w:r>
        <w:rPr>
          <w:spacing w:val="-1"/>
          <w:sz w:val="24"/>
          <w:szCs w:val="24"/>
        </w:rPr>
        <w:t>a</w:t>
      </w:r>
      <w:r>
        <w:rPr>
          <w:spacing w:val="2"/>
          <w:sz w:val="24"/>
          <w:szCs w:val="24"/>
        </w:rPr>
        <w:t>h</w:t>
      </w:r>
      <w:r>
        <w:rPr>
          <w:spacing w:val="-1"/>
          <w:sz w:val="24"/>
          <w:szCs w:val="24"/>
        </w:rPr>
        <w:t>a</w:t>
      </w:r>
      <w:r>
        <w:rPr>
          <w:sz w:val="24"/>
          <w:szCs w:val="24"/>
        </w:rPr>
        <w:t>nk</w:t>
      </w:r>
      <w:r>
        <w:rPr>
          <w:spacing w:val="-1"/>
          <w:sz w:val="24"/>
          <w:szCs w:val="24"/>
        </w:rPr>
        <w:t>a</w:t>
      </w:r>
      <w:r>
        <w:rPr>
          <w:sz w:val="24"/>
          <w:szCs w:val="24"/>
        </w:rPr>
        <w:t>n did</w:t>
      </w:r>
      <w:r>
        <w:rPr>
          <w:spacing w:val="1"/>
          <w:sz w:val="24"/>
          <w:szCs w:val="24"/>
        </w:rPr>
        <w:t>e</w:t>
      </w:r>
      <w:r>
        <w:rPr>
          <w:sz w:val="24"/>
          <w:szCs w:val="24"/>
        </w:rPr>
        <w:t>p</w:t>
      </w:r>
      <w:r>
        <w:rPr>
          <w:spacing w:val="-1"/>
          <w:sz w:val="24"/>
          <w:szCs w:val="24"/>
        </w:rPr>
        <w:t>a</w:t>
      </w:r>
      <w:r>
        <w:rPr>
          <w:sz w:val="24"/>
          <w:szCs w:val="24"/>
        </w:rPr>
        <w:t>n D</w:t>
      </w:r>
      <w:r>
        <w:rPr>
          <w:spacing w:val="-1"/>
          <w:sz w:val="24"/>
          <w:szCs w:val="24"/>
        </w:rPr>
        <w:t>e</w:t>
      </w:r>
      <w:r>
        <w:rPr>
          <w:spacing w:val="2"/>
          <w:sz w:val="24"/>
          <w:szCs w:val="24"/>
        </w:rPr>
        <w:t>w</w:t>
      </w:r>
      <w:r>
        <w:rPr>
          <w:spacing w:val="-1"/>
          <w:sz w:val="24"/>
          <w:szCs w:val="24"/>
        </w:rPr>
        <w:t>a</w:t>
      </w:r>
      <w:r>
        <w:rPr>
          <w:sz w:val="24"/>
          <w:szCs w:val="24"/>
        </w:rPr>
        <w:t xml:space="preserve">n </w:t>
      </w:r>
      <w:r>
        <w:rPr>
          <w:spacing w:val="1"/>
          <w:sz w:val="24"/>
          <w:szCs w:val="24"/>
        </w:rPr>
        <w:t>P</w:t>
      </w:r>
      <w:r>
        <w:rPr>
          <w:sz w:val="24"/>
          <w:szCs w:val="24"/>
        </w:rPr>
        <w:t>en</w:t>
      </w:r>
      <w:r>
        <w:rPr>
          <w:spacing w:val="-2"/>
          <w:sz w:val="24"/>
          <w:szCs w:val="24"/>
        </w:rPr>
        <w:t>g</w:t>
      </w:r>
      <w:r>
        <w:rPr>
          <w:sz w:val="24"/>
          <w:szCs w:val="24"/>
        </w:rPr>
        <w:t>uji</w:t>
      </w:r>
    </w:p>
    <w:p w:rsidR="0047694C" w:rsidRDefault="0047694C">
      <w:pPr>
        <w:spacing w:before="16" w:line="260" w:lineRule="exact"/>
        <w:rPr>
          <w:sz w:val="26"/>
          <w:szCs w:val="26"/>
        </w:rPr>
      </w:pPr>
    </w:p>
    <w:p w:rsidR="0047694C" w:rsidRDefault="00000000">
      <w:pPr>
        <w:ind w:left="3306" w:right="2762"/>
        <w:jc w:val="center"/>
        <w:rPr>
          <w:sz w:val="24"/>
          <w:szCs w:val="24"/>
        </w:rPr>
      </w:pPr>
      <w:r>
        <w:rPr>
          <w:spacing w:val="1"/>
          <w:sz w:val="24"/>
          <w:szCs w:val="24"/>
        </w:rPr>
        <w:t>P</w:t>
      </w:r>
      <w:r>
        <w:rPr>
          <w:spacing w:val="-1"/>
          <w:sz w:val="24"/>
          <w:szCs w:val="24"/>
        </w:rPr>
        <w:t>a</w:t>
      </w:r>
      <w:r>
        <w:rPr>
          <w:sz w:val="24"/>
          <w:szCs w:val="24"/>
        </w:rPr>
        <w:t>da</w:t>
      </w:r>
      <w:r>
        <w:rPr>
          <w:spacing w:val="-1"/>
          <w:sz w:val="24"/>
          <w:szCs w:val="24"/>
        </w:rPr>
        <w:t xml:space="preserve"> </w:t>
      </w:r>
      <w:r>
        <w:rPr>
          <w:sz w:val="24"/>
          <w:szCs w:val="24"/>
        </w:rPr>
        <w:t>tang</w:t>
      </w:r>
      <w:r>
        <w:rPr>
          <w:spacing w:val="-2"/>
          <w:sz w:val="24"/>
          <w:szCs w:val="24"/>
        </w:rPr>
        <w:t>g</w:t>
      </w:r>
      <w:r>
        <w:rPr>
          <w:spacing w:val="-1"/>
          <w:sz w:val="24"/>
          <w:szCs w:val="24"/>
        </w:rPr>
        <w:t>a</w:t>
      </w:r>
      <w:r>
        <w:rPr>
          <w:sz w:val="24"/>
          <w:szCs w:val="24"/>
        </w:rPr>
        <w:t>l :</w:t>
      </w:r>
      <w:r>
        <w:rPr>
          <w:spacing w:val="1"/>
          <w:sz w:val="24"/>
          <w:szCs w:val="24"/>
        </w:rPr>
        <w:t xml:space="preserve"> </w:t>
      </w:r>
      <w:r>
        <w:rPr>
          <w:sz w:val="24"/>
          <w:szCs w:val="24"/>
        </w:rPr>
        <w:t>…, …., …</w:t>
      </w:r>
    </w:p>
    <w:p w:rsidR="0047694C" w:rsidRDefault="0047694C">
      <w:pPr>
        <w:spacing w:before="16" w:line="260" w:lineRule="exact"/>
        <w:rPr>
          <w:sz w:val="26"/>
          <w:szCs w:val="26"/>
        </w:rPr>
      </w:pPr>
    </w:p>
    <w:p w:rsidR="0047694C" w:rsidRDefault="00000000">
      <w:pPr>
        <w:ind w:left="588"/>
        <w:rPr>
          <w:sz w:val="24"/>
          <w:szCs w:val="24"/>
        </w:rPr>
      </w:pPr>
      <w:r>
        <w:rPr>
          <w:sz w:val="24"/>
          <w:szCs w:val="24"/>
        </w:rPr>
        <w:t>Dos</w:t>
      </w:r>
      <w:r>
        <w:rPr>
          <w:spacing w:val="-1"/>
          <w:sz w:val="24"/>
          <w:szCs w:val="24"/>
        </w:rPr>
        <w:t>e</w:t>
      </w:r>
      <w:r>
        <w:rPr>
          <w:sz w:val="24"/>
          <w:szCs w:val="24"/>
        </w:rPr>
        <w:t xml:space="preserve">n </w:t>
      </w:r>
      <w:r>
        <w:rPr>
          <w:spacing w:val="1"/>
          <w:sz w:val="24"/>
          <w:szCs w:val="24"/>
        </w:rPr>
        <w:t>P</w:t>
      </w:r>
      <w:r>
        <w:rPr>
          <w:spacing w:val="-1"/>
          <w:sz w:val="24"/>
          <w:szCs w:val="24"/>
        </w:rPr>
        <w:t>e</w:t>
      </w:r>
      <w:r>
        <w:rPr>
          <w:sz w:val="24"/>
          <w:szCs w:val="24"/>
        </w:rPr>
        <w:t>n</w:t>
      </w:r>
      <w:r>
        <w:rPr>
          <w:spacing w:val="-2"/>
          <w:sz w:val="24"/>
          <w:szCs w:val="24"/>
        </w:rPr>
        <w:t>g</w:t>
      </w:r>
      <w:r>
        <w:rPr>
          <w:sz w:val="24"/>
          <w:szCs w:val="24"/>
        </w:rPr>
        <w:t>uji</w:t>
      </w:r>
      <w:r>
        <w:rPr>
          <w:spacing w:val="6"/>
          <w:sz w:val="24"/>
          <w:szCs w:val="24"/>
        </w:rPr>
        <w:t xml:space="preserve"> </w:t>
      </w:r>
      <w:r>
        <w:rPr>
          <w:sz w:val="24"/>
          <w:szCs w:val="24"/>
        </w:rPr>
        <w:t xml:space="preserve">I                                                            </w:t>
      </w:r>
      <w:r>
        <w:rPr>
          <w:spacing w:val="14"/>
          <w:sz w:val="24"/>
          <w:szCs w:val="24"/>
        </w:rPr>
        <w:t xml:space="preserve"> </w:t>
      </w:r>
      <w:r>
        <w:rPr>
          <w:sz w:val="24"/>
          <w:szCs w:val="24"/>
        </w:rPr>
        <w:t xml:space="preserve">Dosen </w:t>
      </w:r>
      <w:r>
        <w:rPr>
          <w:spacing w:val="1"/>
          <w:sz w:val="24"/>
          <w:szCs w:val="24"/>
        </w:rPr>
        <w:t>P</w:t>
      </w:r>
      <w:r>
        <w:rPr>
          <w:spacing w:val="-1"/>
          <w:sz w:val="24"/>
          <w:szCs w:val="24"/>
        </w:rPr>
        <w:t>e</w:t>
      </w:r>
      <w:r>
        <w:rPr>
          <w:sz w:val="24"/>
          <w:szCs w:val="24"/>
        </w:rPr>
        <w:t>n</w:t>
      </w:r>
      <w:r>
        <w:rPr>
          <w:spacing w:val="-2"/>
          <w:sz w:val="24"/>
          <w:szCs w:val="24"/>
        </w:rPr>
        <w:t>g</w:t>
      </w:r>
      <w:r>
        <w:rPr>
          <w:sz w:val="24"/>
          <w:szCs w:val="24"/>
        </w:rPr>
        <w:t>uji</w:t>
      </w:r>
      <w:r>
        <w:rPr>
          <w:spacing w:val="3"/>
          <w:sz w:val="24"/>
          <w:szCs w:val="24"/>
        </w:rPr>
        <w:t xml:space="preserve"> </w:t>
      </w:r>
      <w:r>
        <w:rPr>
          <w:spacing w:val="-1"/>
          <w:sz w:val="24"/>
          <w:szCs w:val="24"/>
        </w:rPr>
        <w:t>II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20" w:lineRule="exact"/>
        <w:rPr>
          <w:sz w:val="22"/>
          <w:szCs w:val="22"/>
        </w:rPr>
      </w:pPr>
    </w:p>
    <w:p w:rsidR="0047694C" w:rsidRDefault="00000000">
      <w:pPr>
        <w:ind w:left="588"/>
        <w:rPr>
          <w:sz w:val="24"/>
          <w:szCs w:val="24"/>
        </w:rPr>
      </w:pPr>
      <w:r>
        <w:rPr>
          <w:b/>
          <w:sz w:val="24"/>
          <w:szCs w:val="24"/>
        </w:rPr>
        <w:t>Is</w:t>
      </w:r>
      <w:r>
        <w:rPr>
          <w:b/>
          <w:spacing w:val="-1"/>
          <w:sz w:val="24"/>
          <w:szCs w:val="24"/>
        </w:rPr>
        <w:t>m</w:t>
      </w:r>
      <w:r>
        <w:rPr>
          <w:b/>
          <w:sz w:val="24"/>
          <w:szCs w:val="24"/>
        </w:rPr>
        <w:t>asa</w:t>
      </w:r>
      <w:r>
        <w:rPr>
          <w:b/>
          <w:spacing w:val="-1"/>
          <w:sz w:val="24"/>
          <w:szCs w:val="24"/>
        </w:rPr>
        <w:t>r</w:t>
      </w:r>
      <w:r>
        <w:rPr>
          <w:b/>
          <w:sz w:val="24"/>
          <w:szCs w:val="24"/>
        </w:rPr>
        <w:t>i Na</w:t>
      </w:r>
      <w:r>
        <w:rPr>
          <w:b/>
          <w:spacing w:val="2"/>
          <w:sz w:val="24"/>
          <w:szCs w:val="24"/>
        </w:rPr>
        <w:t>w</w:t>
      </w:r>
      <w:r>
        <w:rPr>
          <w:b/>
          <w:sz w:val="24"/>
          <w:szCs w:val="24"/>
        </w:rPr>
        <w:t>a</w:t>
      </w:r>
      <w:r>
        <w:rPr>
          <w:b/>
          <w:spacing w:val="1"/>
          <w:sz w:val="24"/>
          <w:szCs w:val="24"/>
        </w:rPr>
        <w:t>n</w:t>
      </w:r>
      <w:r>
        <w:rPr>
          <w:b/>
          <w:sz w:val="24"/>
          <w:szCs w:val="24"/>
        </w:rPr>
        <w:t>g</w:t>
      </w:r>
      <w:r>
        <w:rPr>
          <w:b/>
          <w:spacing w:val="1"/>
          <w:sz w:val="24"/>
          <w:szCs w:val="24"/>
        </w:rPr>
        <w:t>s</w:t>
      </w:r>
      <w:r>
        <w:rPr>
          <w:b/>
          <w:sz w:val="24"/>
          <w:szCs w:val="24"/>
        </w:rPr>
        <w:t>ih</w:t>
      </w:r>
      <w:r>
        <w:rPr>
          <w:b/>
          <w:spacing w:val="-1"/>
          <w:sz w:val="24"/>
          <w:szCs w:val="24"/>
        </w:rPr>
        <w:t xml:space="preserve"> </w:t>
      </w:r>
      <w:r>
        <w:rPr>
          <w:b/>
          <w:spacing w:val="1"/>
          <w:sz w:val="24"/>
          <w:szCs w:val="24"/>
        </w:rPr>
        <w:t>S</w:t>
      </w:r>
      <w:r>
        <w:rPr>
          <w:b/>
          <w:spacing w:val="-2"/>
          <w:sz w:val="24"/>
          <w:szCs w:val="24"/>
        </w:rPr>
        <w:t>.K</w:t>
      </w:r>
      <w:r>
        <w:rPr>
          <w:b/>
          <w:spacing w:val="2"/>
          <w:sz w:val="24"/>
          <w:szCs w:val="24"/>
        </w:rPr>
        <w:t>o</w:t>
      </w:r>
      <w:r>
        <w:rPr>
          <w:b/>
          <w:spacing w:val="-1"/>
          <w:sz w:val="24"/>
          <w:szCs w:val="24"/>
        </w:rPr>
        <w:t>m</w:t>
      </w:r>
      <w:r>
        <w:rPr>
          <w:b/>
          <w:sz w:val="24"/>
          <w:szCs w:val="24"/>
        </w:rPr>
        <w:t>.,</w:t>
      </w:r>
      <w:r>
        <w:rPr>
          <w:b/>
          <w:spacing w:val="-1"/>
          <w:sz w:val="24"/>
          <w:szCs w:val="24"/>
        </w:rPr>
        <w:t>M</w:t>
      </w:r>
      <w:r>
        <w:rPr>
          <w:b/>
          <w:spacing w:val="2"/>
          <w:sz w:val="24"/>
          <w:szCs w:val="24"/>
        </w:rPr>
        <w:t>.</w:t>
      </w:r>
      <w:r>
        <w:rPr>
          <w:b/>
          <w:spacing w:val="-2"/>
          <w:sz w:val="24"/>
          <w:szCs w:val="24"/>
        </w:rPr>
        <w:t>K</w:t>
      </w:r>
      <w:r>
        <w:rPr>
          <w:b/>
          <w:spacing w:val="2"/>
          <w:sz w:val="24"/>
          <w:szCs w:val="24"/>
        </w:rPr>
        <w:t>o</w:t>
      </w:r>
      <w:r>
        <w:rPr>
          <w:b/>
          <w:sz w:val="24"/>
          <w:szCs w:val="24"/>
        </w:rPr>
        <w:t xml:space="preserve">m                    </w:t>
      </w:r>
      <w:r>
        <w:rPr>
          <w:b/>
          <w:spacing w:val="22"/>
          <w:sz w:val="24"/>
          <w:szCs w:val="24"/>
        </w:rPr>
        <w:t xml:space="preserve"> </w:t>
      </w:r>
      <w:r>
        <w:rPr>
          <w:b/>
          <w:spacing w:val="1"/>
          <w:sz w:val="24"/>
          <w:szCs w:val="24"/>
        </w:rPr>
        <w:t>Ed</w:t>
      </w:r>
      <w:r>
        <w:rPr>
          <w:b/>
          <w:sz w:val="24"/>
          <w:szCs w:val="24"/>
        </w:rPr>
        <w:t>o</w:t>
      </w:r>
      <w:r>
        <w:rPr>
          <w:b/>
          <w:spacing w:val="-1"/>
          <w:sz w:val="24"/>
          <w:szCs w:val="24"/>
        </w:rPr>
        <w:t>r</w:t>
      </w:r>
      <w:r>
        <w:rPr>
          <w:b/>
          <w:sz w:val="24"/>
          <w:szCs w:val="24"/>
        </w:rPr>
        <w:t>a</w:t>
      </w:r>
      <w:r>
        <w:rPr>
          <w:b/>
          <w:spacing w:val="1"/>
          <w:sz w:val="24"/>
          <w:szCs w:val="24"/>
        </w:rPr>
        <w:t xml:space="preserve"> S</w:t>
      </w:r>
      <w:r>
        <w:rPr>
          <w:b/>
          <w:sz w:val="24"/>
          <w:szCs w:val="24"/>
        </w:rPr>
        <w:t>.</w:t>
      </w:r>
      <w:r>
        <w:rPr>
          <w:b/>
          <w:spacing w:val="-3"/>
          <w:sz w:val="24"/>
          <w:szCs w:val="24"/>
        </w:rPr>
        <w:t>P</w:t>
      </w:r>
      <w:r>
        <w:rPr>
          <w:b/>
          <w:spacing w:val="1"/>
          <w:sz w:val="24"/>
          <w:szCs w:val="24"/>
        </w:rPr>
        <w:t>d</w:t>
      </w:r>
      <w:r>
        <w:rPr>
          <w:b/>
          <w:sz w:val="24"/>
          <w:szCs w:val="24"/>
        </w:rPr>
        <w:t>.,</w:t>
      </w:r>
      <w:r>
        <w:rPr>
          <w:b/>
          <w:spacing w:val="-1"/>
          <w:sz w:val="24"/>
          <w:szCs w:val="24"/>
        </w:rPr>
        <w:t>M</w:t>
      </w:r>
      <w:r>
        <w:rPr>
          <w:b/>
          <w:sz w:val="24"/>
          <w:szCs w:val="24"/>
        </w:rPr>
        <w:t>.</w:t>
      </w:r>
      <w:r>
        <w:rPr>
          <w:b/>
          <w:spacing w:val="-3"/>
          <w:sz w:val="24"/>
          <w:szCs w:val="24"/>
        </w:rPr>
        <w:t>P</w:t>
      </w:r>
      <w:r>
        <w:rPr>
          <w:b/>
          <w:sz w:val="24"/>
          <w:szCs w:val="24"/>
        </w:rPr>
        <w:t>d</w:t>
      </w:r>
    </w:p>
    <w:p w:rsidR="0047694C" w:rsidRDefault="0047694C">
      <w:pPr>
        <w:spacing w:before="18" w:line="280" w:lineRule="exact"/>
        <w:rPr>
          <w:sz w:val="28"/>
          <w:szCs w:val="28"/>
        </w:rPr>
      </w:pPr>
    </w:p>
    <w:p w:rsidR="0047694C" w:rsidRDefault="00000000">
      <w:pPr>
        <w:ind w:left="588"/>
        <w:rPr>
          <w:sz w:val="24"/>
          <w:szCs w:val="24"/>
        </w:rPr>
      </w:pPr>
      <w:r>
        <w:rPr>
          <w:b/>
          <w:sz w:val="24"/>
          <w:szCs w:val="24"/>
        </w:rPr>
        <w:t xml:space="preserve">NIDN. 0413088005                                                  </w:t>
      </w:r>
      <w:r>
        <w:rPr>
          <w:b/>
          <w:spacing w:val="37"/>
          <w:sz w:val="24"/>
          <w:szCs w:val="24"/>
        </w:rPr>
        <w:t xml:space="preserve"> </w:t>
      </w:r>
      <w:r>
        <w:rPr>
          <w:b/>
          <w:sz w:val="24"/>
          <w:szCs w:val="24"/>
        </w:rPr>
        <w:t>NI</w:t>
      </w:r>
      <w:r>
        <w:rPr>
          <w:b/>
          <w:spacing w:val="-1"/>
          <w:sz w:val="24"/>
          <w:szCs w:val="24"/>
        </w:rPr>
        <w:t>D</w:t>
      </w:r>
      <w:r>
        <w:rPr>
          <w:b/>
          <w:sz w:val="24"/>
          <w:szCs w:val="24"/>
        </w:rPr>
        <w:t>N. 0401099001</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88"/>
        <w:rPr>
          <w:sz w:val="24"/>
          <w:szCs w:val="24"/>
        </w:rPr>
      </w:pPr>
      <w:r>
        <w:rPr>
          <w:sz w:val="24"/>
          <w:szCs w:val="24"/>
        </w:rPr>
        <w:t>Dos</w:t>
      </w:r>
      <w:r>
        <w:rPr>
          <w:spacing w:val="-1"/>
          <w:sz w:val="24"/>
          <w:szCs w:val="24"/>
        </w:rPr>
        <w:t>e</w:t>
      </w:r>
      <w:r>
        <w:rPr>
          <w:sz w:val="24"/>
          <w:szCs w:val="24"/>
        </w:rPr>
        <w:t xml:space="preserve">n </w:t>
      </w:r>
      <w:r>
        <w:rPr>
          <w:spacing w:val="1"/>
          <w:sz w:val="24"/>
          <w:szCs w:val="24"/>
        </w:rPr>
        <w:t>P</w:t>
      </w:r>
      <w:r>
        <w:rPr>
          <w:spacing w:val="-1"/>
          <w:sz w:val="24"/>
          <w:szCs w:val="24"/>
        </w:rPr>
        <w:t>e</w:t>
      </w:r>
      <w:r>
        <w:rPr>
          <w:sz w:val="24"/>
          <w:szCs w:val="24"/>
        </w:rPr>
        <w:t>m</w:t>
      </w:r>
      <w:r>
        <w:rPr>
          <w:spacing w:val="1"/>
          <w:sz w:val="24"/>
          <w:szCs w:val="24"/>
        </w:rPr>
        <w:t>b</w:t>
      </w:r>
      <w:r>
        <w:rPr>
          <w:sz w:val="24"/>
          <w:szCs w:val="24"/>
        </w:rPr>
        <w:t>imbing I                                              Dos</w:t>
      </w:r>
      <w:r>
        <w:rPr>
          <w:spacing w:val="-1"/>
          <w:sz w:val="24"/>
          <w:szCs w:val="24"/>
        </w:rPr>
        <w:t>e</w:t>
      </w:r>
      <w:r>
        <w:rPr>
          <w:sz w:val="24"/>
          <w:szCs w:val="24"/>
        </w:rPr>
        <w:t xml:space="preserve">n </w:t>
      </w:r>
      <w:r>
        <w:rPr>
          <w:spacing w:val="1"/>
          <w:sz w:val="24"/>
          <w:szCs w:val="24"/>
        </w:rPr>
        <w:t>P</w:t>
      </w:r>
      <w:r>
        <w:rPr>
          <w:sz w:val="24"/>
          <w:szCs w:val="24"/>
        </w:rPr>
        <w:t xml:space="preserve">embimbing </w:t>
      </w:r>
      <w:r>
        <w:rPr>
          <w:spacing w:val="-1"/>
          <w:sz w:val="24"/>
          <w:szCs w:val="24"/>
        </w:rPr>
        <w:t>II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20" w:lineRule="exact"/>
        <w:rPr>
          <w:sz w:val="22"/>
          <w:szCs w:val="22"/>
        </w:rPr>
      </w:pPr>
    </w:p>
    <w:p w:rsidR="0047694C" w:rsidRDefault="00000000">
      <w:pPr>
        <w:ind w:left="553" w:right="63"/>
        <w:jc w:val="center"/>
        <w:rPr>
          <w:sz w:val="24"/>
          <w:szCs w:val="24"/>
        </w:rPr>
      </w:pPr>
      <w:r>
        <w:rPr>
          <w:b/>
          <w:spacing w:val="1"/>
          <w:sz w:val="24"/>
          <w:szCs w:val="24"/>
        </w:rPr>
        <w:t>S</w:t>
      </w:r>
      <w:r>
        <w:rPr>
          <w:b/>
          <w:sz w:val="24"/>
          <w:szCs w:val="24"/>
        </w:rPr>
        <w:t>a</w:t>
      </w:r>
      <w:r>
        <w:rPr>
          <w:b/>
          <w:spacing w:val="1"/>
          <w:sz w:val="24"/>
          <w:szCs w:val="24"/>
        </w:rPr>
        <w:t>nud</w:t>
      </w:r>
      <w:r>
        <w:rPr>
          <w:b/>
          <w:sz w:val="24"/>
          <w:szCs w:val="24"/>
        </w:rPr>
        <w:t>in</w:t>
      </w:r>
      <w:r>
        <w:rPr>
          <w:b/>
          <w:spacing w:val="1"/>
          <w:sz w:val="24"/>
          <w:szCs w:val="24"/>
        </w:rPr>
        <w:t xml:space="preserve"> S</w:t>
      </w:r>
      <w:r>
        <w:rPr>
          <w:b/>
          <w:spacing w:val="-2"/>
          <w:sz w:val="24"/>
          <w:szCs w:val="24"/>
        </w:rPr>
        <w:t>.K</w:t>
      </w:r>
      <w:r>
        <w:rPr>
          <w:b/>
          <w:sz w:val="24"/>
          <w:szCs w:val="24"/>
        </w:rPr>
        <w:t>o</w:t>
      </w:r>
      <w:r>
        <w:rPr>
          <w:b/>
          <w:spacing w:val="-1"/>
          <w:sz w:val="24"/>
          <w:szCs w:val="24"/>
        </w:rPr>
        <w:t>m</w:t>
      </w:r>
      <w:r>
        <w:rPr>
          <w:b/>
          <w:sz w:val="24"/>
          <w:szCs w:val="24"/>
        </w:rPr>
        <w:t xml:space="preserve">., </w:t>
      </w:r>
      <w:r>
        <w:rPr>
          <w:b/>
          <w:spacing w:val="-1"/>
          <w:sz w:val="24"/>
          <w:szCs w:val="24"/>
        </w:rPr>
        <w:t>M</w:t>
      </w:r>
      <w:r>
        <w:rPr>
          <w:b/>
          <w:spacing w:val="2"/>
          <w:sz w:val="24"/>
          <w:szCs w:val="24"/>
        </w:rPr>
        <w:t>.</w:t>
      </w:r>
      <w:r>
        <w:rPr>
          <w:b/>
          <w:spacing w:val="-2"/>
          <w:sz w:val="24"/>
          <w:szCs w:val="24"/>
        </w:rPr>
        <w:t>K</w:t>
      </w:r>
      <w:r>
        <w:rPr>
          <w:b/>
          <w:sz w:val="24"/>
          <w:szCs w:val="24"/>
        </w:rPr>
        <w:t xml:space="preserve">om                    </w:t>
      </w:r>
      <w:r>
        <w:rPr>
          <w:b/>
          <w:spacing w:val="52"/>
          <w:sz w:val="24"/>
          <w:szCs w:val="24"/>
        </w:rPr>
        <w:t xml:space="preserve"> </w:t>
      </w:r>
      <w:r>
        <w:rPr>
          <w:b/>
          <w:sz w:val="24"/>
          <w:szCs w:val="24"/>
        </w:rPr>
        <w:t>Wa</w:t>
      </w:r>
      <w:r>
        <w:rPr>
          <w:b/>
          <w:spacing w:val="1"/>
          <w:sz w:val="24"/>
          <w:szCs w:val="24"/>
        </w:rPr>
        <w:t>h</w:t>
      </w:r>
      <w:r>
        <w:rPr>
          <w:b/>
          <w:sz w:val="24"/>
          <w:szCs w:val="24"/>
        </w:rPr>
        <w:t>yu</w:t>
      </w:r>
      <w:r>
        <w:rPr>
          <w:b/>
          <w:spacing w:val="3"/>
          <w:sz w:val="24"/>
          <w:szCs w:val="24"/>
        </w:rPr>
        <w:t xml:space="preserve"> </w:t>
      </w:r>
      <w:r>
        <w:rPr>
          <w:b/>
          <w:sz w:val="24"/>
          <w:szCs w:val="24"/>
        </w:rPr>
        <w:t>Ha</w:t>
      </w:r>
      <w:r>
        <w:rPr>
          <w:b/>
          <w:spacing w:val="1"/>
          <w:sz w:val="24"/>
          <w:szCs w:val="24"/>
        </w:rPr>
        <w:t>d</w:t>
      </w:r>
      <w:r>
        <w:rPr>
          <w:b/>
          <w:sz w:val="24"/>
          <w:szCs w:val="24"/>
        </w:rPr>
        <w:t>i</w:t>
      </w:r>
      <w:r>
        <w:rPr>
          <w:b/>
          <w:spacing w:val="1"/>
          <w:sz w:val="24"/>
          <w:szCs w:val="24"/>
        </w:rPr>
        <w:t>k</w:t>
      </w:r>
      <w:r>
        <w:rPr>
          <w:b/>
          <w:spacing w:val="-1"/>
          <w:sz w:val="24"/>
          <w:szCs w:val="24"/>
        </w:rPr>
        <w:t>r</w:t>
      </w:r>
      <w:r>
        <w:rPr>
          <w:b/>
          <w:spacing w:val="-2"/>
          <w:sz w:val="24"/>
          <w:szCs w:val="24"/>
        </w:rPr>
        <w:t>i</w:t>
      </w:r>
      <w:r>
        <w:rPr>
          <w:b/>
          <w:sz w:val="24"/>
          <w:szCs w:val="24"/>
        </w:rPr>
        <w:t>sta</w:t>
      </w:r>
      <w:r>
        <w:rPr>
          <w:b/>
          <w:spacing w:val="1"/>
          <w:sz w:val="24"/>
          <w:szCs w:val="24"/>
        </w:rPr>
        <w:t>n</w:t>
      </w:r>
      <w:r>
        <w:rPr>
          <w:b/>
          <w:spacing w:val="-3"/>
          <w:sz w:val="24"/>
          <w:szCs w:val="24"/>
        </w:rPr>
        <w:t>t</w:t>
      </w:r>
      <w:r>
        <w:rPr>
          <w:b/>
          <w:sz w:val="24"/>
          <w:szCs w:val="24"/>
        </w:rPr>
        <w:t xml:space="preserve">o </w:t>
      </w:r>
      <w:r>
        <w:rPr>
          <w:b/>
          <w:spacing w:val="1"/>
          <w:sz w:val="24"/>
          <w:szCs w:val="24"/>
        </w:rPr>
        <w:t>S</w:t>
      </w:r>
      <w:r>
        <w:rPr>
          <w:b/>
          <w:sz w:val="24"/>
          <w:szCs w:val="24"/>
        </w:rPr>
        <w:t>.</w:t>
      </w:r>
      <w:r>
        <w:rPr>
          <w:b/>
          <w:spacing w:val="-2"/>
          <w:sz w:val="24"/>
          <w:szCs w:val="24"/>
        </w:rPr>
        <w:t>K</w:t>
      </w:r>
      <w:r>
        <w:rPr>
          <w:b/>
          <w:spacing w:val="2"/>
          <w:sz w:val="24"/>
          <w:szCs w:val="24"/>
        </w:rPr>
        <w:t>o</w:t>
      </w:r>
      <w:r>
        <w:rPr>
          <w:b/>
          <w:spacing w:val="-1"/>
          <w:sz w:val="24"/>
          <w:szCs w:val="24"/>
        </w:rPr>
        <w:t>m</w:t>
      </w:r>
      <w:r>
        <w:rPr>
          <w:b/>
          <w:sz w:val="24"/>
          <w:szCs w:val="24"/>
        </w:rPr>
        <w:t>.,</w:t>
      </w:r>
      <w:r>
        <w:rPr>
          <w:b/>
          <w:spacing w:val="2"/>
          <w:sz w:val="24"/>
          <w:szCs w:val="24"/>
        </w:rPr>
        <w:t xml:space="preserve"> </w:t>
      </w:r>
      <w:r>
        <w:rPr>
          <w:b/>
          <w:spacing w:val="-1"/>
          <w:sz w:val="24"/>
          <w:szCs w:val="24"/>
        </w:rPr>
        <w:t>M</w:t>
      </w:r>
      <w:r>
        <w:rPr>
          <w:b/>
          <w:sz w:val="24"/>
          <w:szCs w:val="24"/>
        </w:rPr>
        <w:t>.</w:t>
      </w:r>
      <w:r>
        <w:rPr>
          <w:b/>
          <w:spacing w:val="-2"/>
          <w:sz w:val="24"/>
          <w:szCs w:val="24"/>
        </w:rPr>
        <w:t>K</w:t>
      </w:r>
      <w:r>
        <w:rPr>
          <w:b/>
          <w:sz w:val="24"/>
          <w:szCs w:val="24"/>
        </w:rPr>
        <w:t>om</w:t>
      </w:r>
    </w:p>
    <w:p w:rsidR="0047694C" w:rsidRDefault="0047694C">
      <w:pPr>
        <w:spacing w:before="16" w:line="260" w:lineRule="exact"/>
        <w:rPr>
          <w:sz w:val="26"/>
          <w:szCs w:val="26"/>
        </w:rPr>
      </w:pPr>
    </w:p>
    <w:p w:rsidR="0047694C" w:rsidRDefault="00000000">
      <w:pPr>
        <w:ind w:left="588"/>
        <w:rPr>
          <w:sz w:val="24"/>
          <w:szCs w:val="24"/>
        </w:rPr>
      </w:pPr>
      <w:r>
        <w:rPr>
          <w:b/>
          <w:sz w:val="24"/>
          <w:szCs w:val="24"/>
        </w:rPr>
        <w:t xml:space="preserve">NIDN. 0412078303                               </w:t>
      </w:r>
      <w:r>
        <w:rPr>
          <w:b/>
          <w:spacing w:val="49"/>
          <w:sz w:val="24"/>
          <w:szCs w:val="24"/>
        </w:rPr>
        <w:t xml:space="preserve"> </w:t>
      </w:r>
      <w:r>
        <w:rPr>
          <w:b/>
          <w:sz w:val="24"/>
          <w:szCs w:val="24"/>
        </w:rPr>
        <w:t>NIDN. 0415088207</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20" w:lineRule="exact"/>
        <w:rPr>
          <w:sz w:val="22"/>
          <w:szCs w:val="22"/>
        </w:rPr>
      </w:pPr>
    </w:p>
    <w:p w:rsidR="0047694C" w:rsidRDefault="00000000">
      <w:pPr>
        <w:ind w:left="3923" w:right="3379"/>
        <w:jc w:val="center"/>
        <w:rPr>
          <w:sz w:val="24"/>
          <w:szCs w:val="24"/>
        </w:rPr>
      </w:pPr>
      <w:r>
        <w:rPr>
          <w:sz w:val="24"/>
          <w:szCs w:val="24"/>
        </w:rPr>
        <w:t>M</w:t>
      </w:r>
      <w:r>
        <w:rPr>
          <w:spacing w:val="-1"/>
          <w:sz w:val="24"/>
          <w:szCs w:val="24"/>
        </w:rPr>
        <w:t>e</w:t>
      </w:r>
      <w:r>
        <w:rPr>
          <w:sz w:val="24"/>
          <w:szCs w:val="24"/>
        </w:rPr>
        <w:t>n</w:t>
      </w:r>
      <w:r>
        <w:rPr>
          <w:spacing w:val="-2"/>
          <w:sz w:val="24"/>
          <w:szCs w:val="24"/>
        </w:rPr>
        <w:t>g</w:t>
      </w:r>
      <w:r>
        <w:rPr>
          <w:spacing w:val="-1"/>
          <w:sz w:val="24"/>
          <w:szCs w:val="24"/>
        </w:rPr>
        <w:t>e</w:t>
      </w:r>
      <w:r>
        <w:rPr>
          <w:sz w:val="24"/>
          <w:szCs w:val="24"/>
        </w:rPr>
        <w:t>tahui,</w:t>
      </w:r>
    </w:p>
    <w:p w:rsidR="0047694C" w:rsidRDefault="0047694C">
      <w:pPr>
        <w:spacing w:before="16" w:line="260" w:lineRule="exact"/>
        <w:rPr>
          <w:sz w:val="26"/>
          <w:szCs w:val="26"/>
        </w:rPr>
      </w:pPr>
    </w:p>
    <w:p w:rsidR="0047694C" w:rsidRDefault="00000000">
      <w:pPr>
        <w:ind w:left="2545" w:right="2002"/>
        <w:jc w:val="center"/>
        <w:rPr>
          <w:sz w:val="24"/>
          <w:szCs w:val="24"/>
        </w:rPr>
      </w:pPr>
      <w:r>
        <w:rPr>
          <w:sz w:val="24"/>
          <w:szCs w:val="24"/>
        </w:rPr>
        <w:t>K</w:t>
      </w:r>
      <w:r>
        <w:rPr>
          <w:spacing w:val="-1"/>
          <w:sz w:val="24"/>
          <w:szCs w:val="24"/>
        </w:rPr>
        <w:t>e</w:t>
      </w:r>
      <w:r>
        <w:rPr>
          <w:sz w:val="24"/>
          <w:szCs w:val="24"/>
        </w:rPr>
        <w:t>tua Pro</w:t>
      </w:r>
      <w:r>
        <w:rPr>
          <w:spacing w:val="-3"/>
          <w:sz w:val="24"/>
          <w:szCs w:val="24"/>
        </w:rPr>
        <w:t>g</w:t>
      </w:r>
      <w:r>
        <w:rPr>
          <w:spacing w:val="-1"/>
          <w:sz w:val="24"/>
          <w:szCs w:val="24"/>
        </w:rPr>
        <w:t>ra</w:t>
      </w:r>
      <w:r>
        <w:rPr>
          <w:sz w:val="24"/>
          <w:szCs w:val="24"/>
        </w:rPr>
        <w:t>m</w:t>
      </w:r>
      <w:r>
        <w:rPr>
          <w:spacing w:val="1"/>
          <w:sz w:val="24"/>
          <w:szCs w:val="24"/>
        </w:rPr>
        <w:t xml:space="preserve"> S</w:t>
      </w:r>
      <w:r>
        <w:rPr>
          <w:sz w:val="24"/>
          <w:szCs w:val="24"/>
        </w:rPr>
        <w:t>tudi</w:t>
      </w:r>
      <w:r>
        <w:rPr>
          <w:spacing w:val="1"/>
          <w:sz w:val="24"/>
          <w:szCs w:val="24"/>
        </w:rPr>
        <w:t xml:space="preserve"> </w:t>
      </w:r>
      <w:r>
        <w:rPr>
          <w:spacing w:val="2"/>
          <w:sz w:val="24"/>
          <w:szCs w:val="24"/>
        </w:rPr>
        <w:t>T</w:t>
      </w:r>
      <w:r>
        <w:rPr>
          <w:spacing w:val="1"/>
          <w:sz w:val="24"/>
          <w:szCs w:val="24"/>
        </w:rPr>
        <w:t>e</w:t>
      </w:r>
      <w:r>
        <w:rPr>
          <w:sz w:val="24"/>
          <w:szCs w:val="24"/>
        </w:rPr>
        <w:t>knik</w:t>
      </w:r>
      <w:r>
        <w:rPr>
          <w:spacing w:val="3"/>
          <w:sz w:val="24"/>
          <w:szCs w:val="24"/>
        </w:rPr>
        <w:t xml:space="preserve"> </w:t>
      </w:r>
      <w:r>
        <w:rPr>
          <w:spacing w:val="-8"/>
          <w:sz w:val="24"/>
          <w:szCs w:val="24"/>
        </w:rPr>
        <w:t>I</w:t>
      </w:r>
      <w:r>
        <w:rPr>
          <w:sz w:val="24"/>
          <w:szCs w:val="24"/>
        </w:rPr>
        <w:t>n</w:t>
      </w:r>
      <w:r>
        <w:rPr>
          <w:spacing w:val="2"/>
          <w:sz w:val="24"/>
          <w:szCs w:val="24"/>
        </w:rPr>
        <w:t>f</w:t>
      </w:r>
      <w:r>
        <w:rPr>
          <w:sz w:val="24"/>
          <w:szCs w:val="24"/>
        </w:rPr>
        <w:t>o</w:t>
      </w:r>
      <w:r>
        <w:rPr>
          <w:spacing w:val="-1"/>
          <w:sz w:val="24"/>
          <w:szCs w:val="24"/>
        </w:rPr>
        <w:t>r</w:t>
      </w:r>
      <w:r>
        <w:rPr>
          <w:sz w:val="24"/>
          <w:szCs w:val="24"/>
        </w:rPr>
        <w:t>m</w:t>
      </w:r>
      <w:r>
        <w:rPr>
          <w:spacing w:val="-1"/>
          <w:sz w:val="24"/>
          <w:szCs w:val="24"/>
        </w:rPr>
        <w:t>a</w:t>
      </w:r>
      <w:r>
        <w:rPr>
          <w:spacing w:val="1"/>
          <w:sz w:val="24"/>
          <w:szCs w:val="24"/>
        </w:rPr>
        <w:t>t</w:t>
      </w:r>
      <w:r>
        <w:rPr>
          <w:sz w:val="24"/>
          <w:szCs w:val="24"/>
        </w:rPr>
        <w:t>ika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20" w:lineRule="exact"/>
        <w:rPr>
          <w:sz w:val="22"/>
          <w:szCs w:val="22"/>
        </w:rPr>
      </w:pPr>
    </w:p>
    <w:p w:rsidR="0047694C" w:rsidRDefault="00000000">
      <w:pPr>
        <w:ind w:left="2533" w:right="1984"/>
        <w:jc w:val="center"/>
        <w:rPr>
          <w:sz w:val="24"/>
          <w:szCs w:val="24"/>
        </w:rPr>
      </w:pPr>
      <w:r>
        <w:rPr>
          <w:b/>
          <w:sz w:val="24"/>
          <w:szCs w:val="24"/>
        </w:rPr>
        <w:t>Wa</w:t>
      </w:r>
      <w:r>
        <w:rPr>
          <w:b/>
          <w:spacing w:val="1"/>
          <w:sz w:val="24"/>
          <w:szCs w:val="24"/>
        </w:rPr>
        <w:t>h</w:t>
      </w:r>
      <w:r>
        <w:rPr>
          <w:b/>
          <w:sz w:val="24"/>
          <w:szCs w:val="24"/>
        </w:rPr>
        <w:t>yu</w:t>
      </w:r>
      <w:r>
        <w:rPr>
          <w:b/>
          <w:spacing w:val="1"/>
          <w:sz w:val="24"/>
          <w:szCs w:val="24"/>
        </w:rPr>
        <w:t xml:space="preserve"> </w:t>
      </w:r>
      <w:r>
        <w:rPr>
          <w:b/>
          <w:sz w:val="24"/>
          <w:szCs w:val="24"/>
        </w:rPr>
        <w:t>Ha</w:t>
      </w:r>
      <w:r>
        <w:rPr>
          <w:b/>
          <w:spacing w:val="1"/>
          <w:sz w:val="24"/>
          <w:szCs w:val="24"/>
        </w:rPr>
        <w:t>d</w:t>
      </w:r>
      <w:r>
        <w:rPr>
          <w:b/>
          <w:sz w:val="24"/>
          <w:szCs w:val="24"/>
        </w:rPr>
        <w:t>i</w:t>
      </w:r>
      <w:r>
        <w:rPr>
          <w:b/>
          <w:spacing w:val="1"/>
          <w:sz w:val="24"/>
          <w:szCs w:val="24"/>
        </w:rPr>
        <w:t>k</w:t>
      </w:r>
      <w:r>
        <w:rPr>
          <w:b/>
          <w:spacing w:val="-1"/>
          <w:sz w:val="24"/>
          <w:szCs w:val="24"/>
        </w:rPr>
        <w:t>r</w:t>
      </w:r>
      <w:r>
        <w:rPr>
          <w:b/>
          <w:sz w:val="24"/>
          <w:szCs w:val="24"/>
        </w:rPr>
        <w:t>ista</w:t>
      </w:r>
      <w:r>
        <w:rPr>
          <w:b/>
          <w:spacing w:val="1"/>
          <w:sz w:val="24"/>
          <w:szCs w:val="24"/>
        </w:rPr>
        <w:t>n</w:t>
      </w:r>
      <w:r>
        <w:rPr>
          <w:b/>
          <w:sz w:val="24"/>
          <w:szCs w:val="24"/>
        </w:rPr>
        <w:t>to</w:t>
      </w:r>
      <w:r>
        <w:rPr>
          <w:b/>
          <w:spacing w:val="-1"/>
          <w:sz w:val="24"/>
          <w:szCs w:val="24"/>
        </w:rPr>
        <w:t xml:space="preserve"> </w:t>
      </w:r>
      <w:r>
        <w:rPr>
          <w:b/>
          <w:spacing w:val="-4"/>
          <w:sz w:val="24"/>
          <w:szCs w:val="24"/>
        </w:rPr>
        <w:t>S</w:t>
      </w:r>
      <w:r>
        <w:rPr>
          <w:b/>
          <w:sz w:val="24"/>
          <w:szCs w:val="24"/>
        </w:rPr>
        <w:t>.</w:t>
      </w:r>
      <w:r>
        <w:rPr>
          <w:b/>
          <w:spacing w:val="-2"/>
          <w:sz w:val="24"/>
          <w:szCs w:val="24"/>
        </w:rPr>
        <w:t>K</w:t>
      </w:r>
      <w:r>
        <w:rPr>
          <w:b/>
          <w:spacing w:val="2"/>
          <w:sz w:val="24"/>
          <w:szCs w:val="24"/>
        </w:rPr>
        <w:t>o</w:t>
      </w:r>
      <w:r>
        <w:rPr>
          <w:b/>
          <w:spacing w:val="-1"/>
          <w:sz w:val="24"/>
          <w:szCs w:val="24"/>
        </w:rPr>
        <w:t>m</w:t>
      </w:r>
      <w:r>
        <w:rPr>
          <w:b/>
          <w:sz w:val="24"/>
          <w:szCs w:val="24"/>
        </w:rPr>
        <w:t xml:space="preserve">., </w:t>
      </w:r>
      <w:r>
        <w:rPr>
          <w:b/>
          <w:spacing w:val="-1"/>
          <w:sz w:val="24"/>
          <w:szCs w:val="24"/>
        </w:rPr>
        <w:t>M</w:t>
      </w:r>
      <w:r>
        <w:rPr>
          <w:b/>
          <w:spacing w:val="2"/>
          <w:sz w:val="24"/>
          <w:szCs w:val="24"/>
        </w:rPr>
        <w:t>.</w:t>
      </w:r>
      <w:r>
        <w:rPr>
          <w:b/>
          <w:spacing w:val="-2"/>
          <w:sz w:val="24"/>
          <w:szCs w:val="24"/>
        </w:rPr>
        <w:t>K</w:t>
      </w:r>
      <w:r>
        <w:rPr>
          <w:b/>
          <w:spacing w:val="2"/>
          <w:sz w:val="24"/>
          <w:szCs w:val="24"/>
        </w:rPr>
        <w:t>o</w:t>
      </w:r>
      <w:r>
        <w:rPr>
          <w:b/>
          <w:sz w:val="24"/>
          <w:szCs w:val="24"/>
        </w:rPr>
        <w:t>m</w:t>
      </w:r>
    </w:p>
    <w:p w:rsidR="0047694C" w:rsidRDefault="0047694C">
      <w:pPr>
        <w:spacing w:before="14" w:line="260" w:lineRule="exact"/>
        <w:rPr>
          <w:sz w:val="26"/>
          <w:szCs w:val="26"/>
        </w:rPr>
      </w:pPr>
    </w:p>
    <w:p w:rsidR="0047694C" w:rsidRDefault="00000000">
      <w:pPr>
        <w:ind w:left="3556" w:right="3012"/>
        <w:jc w:val="center"/>
        <w:rPr>
          <w:sz w:val="24"/>
          <w:szCs w:val="24"/>
        </w:rPr>
      </w:pPr>
      <w:r>
        <w:rPr>
          <w:b/>
          <w:sz w:val="24"/>
          <w:szCs w:val="24"/>
        </w:rPr>
        <w:t>NIDN. 0415088207</w:t>
      </w:r>
    </w:p>
    <w:p w:rsidR="0047694C" w:rsidRDefault="0047694C">
      <w:pPr>
        <w:spacing w:before="4" w:line="140" w:lineRule="exact"/>
        <w:rPr>
          <w:sz w:val="15"/>
          <w:szCs w:val="15"/>
        </w:rPr>
      </w:pPr>
    </w:p>
    <w:p w:rsidR="0047694C" w:rsidRDefault="0047694C">
      <w:pPr>
        <w:spacing w:line="200" w:lineRule="exact"/>
      </w:pPr>
    </w:p>
    <w:p w:rsidR="0047694C" w:rsidRDefault="0047694C">
      <w:pPr>
        <w:spacing w:line="200" w:lineRule="exact"/>
      </w:pPr>
    </w:p>
    <w:p w:rsidR="0047694C" w:rsidRDefault="00000000">
      <w:pPr>
        <w:ind w:left="4459" w:right="3912"/>
        <w:jc w:val="center"/>
        <w:rPr>
          <w:sz w:val="24"/>
          <w:szCs w:val="24"/>
        </w:rPr>
        <w:sectPr w:rsidR="0047694C">
          <w:pgSz w:w="11940" w:h="16860"/>
          <w:pgMar w:top="1580" w:right="1660" w:bottom="280" w:left="1680" w:header="720" w:footer="720" w:gutter="0"/>
          <w:cols w:space="720"/>
        </w:sectPr>
      </w:pPr>
      <w:r>
        <w:rPr>
          <w:sz w:val="24"/>
          <w:szCs w:val="24"/>
        </w:rPr>
        <w:t>ii</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line="359" w:lineRule="auto"/>
        <w:ind w:left="3601" w:right="2783" w:firstLine="298"/>
        <w:rPr>
          <w:sz w:val="24"/>
          <w:szCs w:val="24"/>
        </w:rPr>
      </w:pPr>
      <w:r>
        <w:rPr>
          <w:b/>
          <w:spacing w:val="-3"/>
          <w:sz w:val="24"/>
          <w:szCs w:val="24"/>
        </w:rPr>
        <w:t>P</w:t>
      </w:r>
      <w:r>
        <w:rPr>
          <w:b/>
          <w:sz w:val="24"/>
          <w:szCs w:val="24"/>
        </w:rPr>
        <w:t xml:space="preserve">ERNYATAAN </w:t>
      </w:r>
      <w:r>
        <w:rPr>
          <w:b/>
          <w:spacing w:val="-2"/>
          <w:sz w:val="24"/>
          <w:szCs w:val="24"/>
        </w:rPr>
        <w:t>K</w:t>
      </w:r>
      <w:r>
        <w:rPr>
          <w:b/>
          <w:spacing w:val="1"/>
          <w:sz w:val="24"/>
          <w:szCs w:val="24"/>
        </w:rPr>
        <w:t>E</w:t>
      </w:r>
      <w:r>
        <w:rPr>
          <w:b/>
          <w:sz w:val="24"/>
          <w:szCs w:val="24"/>
        </w:rPr>
        <w:t>A</w:t>
      </w:r>
      <w:r>
        <w:rPr>
          <w:b/>
          <w:spacing w:val="1"/>
          <w:sz w:val="24"/>
          <w:szCs w:val="24"/>
        </w:rPr>
        <w:t>SL</w:t>
      </w:r>
      <w:r>
        <w:rPr>
          <w:b/>
          <w:sz w:val="24"/>
          <w:szCs w:val="24"/>
        </w:rPr>
        <w:t>IAN</w:t>
      </w:r>
      <w:r>
        <w:rPr>
          <w:b/>
          <w:spacing w:val="-1"/>
          <w:sz w:val="24"/>
          <w:szCs w:val="24"/>
        </w:rPr>
        <w:t xml:space="preserve"> </w:t>
      </w:r>
      <w:r>
        <w:rPr>
          <w:b/>
          <w:spacing w:val="3"/>
          <w:sz w:val="24"/>
          <w:szCs w:val="24"/>
        </w:rPr>
        <w:t>S</w:t>
      </w:r>
      <w:r>
        <w:rPr>
          <w:b/>
          <w:spacing w:val="-2"/>
          <w:sz w:val="24"/>
          <w:szCs w:val="24"/>
        </w:rPr>
        <w:t>K</w:t>
      </w:r>
      <w:r>
        <w:rPr>
          <w:b/>
          <w:sz w:val="24"/>
          <w:szCs w:val="24"/>
        </w:rPr>
        <w:t>R</w:t>
      </w:r>
      <w:r>
        <w:rPr>
          <w:b/>
          <w:spacing w:val="2"/>
          <w:sz w:val="24"/>
          <w:szCs w:val="24"/>
        </w:rPr>
        <w:t>I</w:t>
      </w:r>
      <w:r>
        <w:rPr>
          <w:b/>
          <w:spacing w:val="-2"/>
          <w:sz w:val="24"/>
          <w:szCs w:val="24"/>
        </w:rPr>
        <w:t>P</w:t>
      </w:r>
      <w:r>
        <w:rPr>
          <w:b/>
          <w:spacing w:val="1"/>
          <w:sz w:val="24"/>
          <w:szCs w:val="24"/>
        </w:rPr>
        <w:t>S</w:t>
      </w:r>
      <w:r>
        <w:rPr>
          <w:b/>
          <w:sz w:val="24"/>
          <w:szCs w:val="24"/>
        </w:rPr>
        <w:t>I</w:t>
      </w:r>
    </w:p>
    <w:p w:rsidR="0047694C" w:rsidRDefault="0047694C">
      <w:pPr>
        <w:spacing w:line="200" w:lineRule="exact"/>
      </w:pPr>
    </w:p>
    <w:p w:rsidR="0047694C" w:rsidRDefault="0047694C">
      <w:pPr>
        <w:spacing w:line="220" w:lineRule="exact"/>
        <w:rPr>
          <w:sz w:val="22"/>
          <w:szCs w:val="22"/>
        </w:rPr>
      </w:pPr>
    </w:p>
    <w:p w:rsidR="0047694C" w:rsidRDefault="00000000">
      <w:pPr>
        <w:spacing w:line="360" w:lineRule="auto"/>
        <w:ind w:left="588" w:right="79"/>
        <w:jc w:val="both"/>
        <w:rPr>
          <w:sz w:val="24"/>
          <w:szCs w:val="24"/>
        </w:rPr>
      </w:pPr>
      <w:r>
        <w:rPr>
          <w:spacing w:val="1"/>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ma</w:t>
      </w:r>
      <w:r>
        <w:rPr>
          <w:spacing w:val="2"/>
          <w:sz w:val="24"/>
          <w:szCs w:val="24"/>
        </w:rPr>
        <w:t>h</w:t>
      </w:r>
      <w:r>
        <w:rPr>
          <w:spacing w:val="-1"/>
          <w:sz w:val="24"/>
          <w:szCs w:val="24"/>
        </w:rPr>
        <w:t>a</w:t>
      </w:r>
      <w:r>
        <w:rPr>
          <w:sz w:val="24"/>
          <w:szCs w:val="24"/>
        </w:rPr>
        <w:t>sis</w:t>
      </w:r>
      <w:r>
        <w:rPr>
          <w:spacing w:val="2"/>
          <w:sz w:val="24"/>
          <w:szCs w:val="24"/>
        </w:rPr>
        <w:t>w</w:t>
      </w:r>
      <w:r>
        <w:rPr>
          <w:sz w:val="24"/>
          <w:szCs w:val="24"/>
        </w:rPr>
        <w:t>a</w:t>
      </w:r>
      <w:r>
        <w:rPr>
          <w:spacing w:val="4"/>
          <w:sz w:val="24"/>
          <w:szCs w:val="24"/>
        </w:rPr>
        <w:t xml:space="preserve"> </w:t>
      </w:r>
      <w:r>
        <w:rPr>
          <w:sz w:val="24"/>
          <w:szCs w:val="24"/>
        </w:rPr>
        <w:t>Univ</w:t>
      </w:r>
      <w:r>
        <w:rPr>
          <w:spacing w:val="-1"/>
          <w:sz w:val="24"/>
          <w:szCs w:val="24"/>
        </w:rPr>
        <w:t>e</w:t>
      </w:r>
      <w:r>
        <w:rPr>
          <w:sz w:val="24"/>
          <w:szCs w:val="24"/>
        </w:rPr>
        <w:t>rsitas</w:t>
      </w:r>
      <w:r>
        <w:rPr>
          <w:spacing w:val="2"/>
          <w:sz w:val="24"/>
          <w:szCs w:val="24"/>
        </w:rPr>
        <w:t xml:space="preserve"> </w:t>
      </w:r>
      <w:r>
        <w:rPr>
          <w:spacing w:val="1"/>
          <w:sz w:val="24"/>
          <w:szCs w:val="24"/>
        </w:rPr>
        <w:t>P</w:t>
      </w:r>
      <w:r>
        <w:rPr>
          <w:spacing w:val="-1"/>
          <w:sz w:val="24"/>
          <w:szCs w:val="24"/>
        </w:rPr>
        <w:t>e</w:t>
      </w:r>
      <w:r>
        <w:rPr>
          <w:sz w:val="24"/>
          <w:szCs w:val="24"/>
        </w:rPr>
        <w:t>lita</w:t>
      </w:r>
      <w:r>
        <w:rPr>
          <w:spacing w:val="4"/>
          <w:sz w:val="24"/>
          <w:szCs w:val="24"/>
        </w:rPr>
        <w:t xml:space="preserve"> </w:t>
      </w:r>
      <w:r>
        <w:rPr>
          <w:spacing w:val="-2"/>
          <w:sz w:val="24"/>
          <w:szCs w:val="24"/>
        </w:rPr>
        <w:t>B</w:t>
      </w:r>
      <w:r>
        <w:rPr>
          <w:spacing w:val="-1"/>
          <w:sz w:val="24"/>
          <w:szCs w:val="24"/>
        </w:rPr>
        <w:t>a</w:t>
      </w:r>
      <w:r>
        <w:rPr>
          <w:spacing w:val="2"/>
          <w:sz w:val="24"/>
          <w:szCs w:val="24"/>
        </w:rPr>
        <w:t>n</w:t>
      </w:r>
      <w:r>
        <w:rPr>
          <w:spacing w:val="-2"/>
          <w:sz w:val="24"/>
          <w:szCs w:val="24"/>
        </w:rPr>
        <w:t>g</w:t>
      </w:r>
      <w:r>
        <w:rPr>
          <w:spacing w:val="3"/>
          <w:sz w:val="24"/>
          <w:szCs w:val="24"/>
        </w:rPr>
        <w:t>s</w:t>
      </w:r>
      <w:r>
        <w:rPr>
          <w:spacing w:val="-1"/>
          <w:sz w:val="24"/>
          <w:szCs w:val="24"/>
        </w:rPr>
        <w:t>a</w:t>
      </w:r>
      <w:r>
        <w:rPr>
          <w:sz w:val="24"/>
          <w:szCs w:val="24"/>
        </w:rPr>
        <w:t>,</w:t>
      </w:r>
      <w:r>
        <w:rPr>
          <w:spacing w:val="7"/>
          <w:sz w:val="24"/>
          <w:szCs w:val="24"/>
        </w:rPr>
        <w:t xml:space="preserve"> </w:t>
      </w:r>
      <w:r>
        <w:rPr>
          <w:spacing w:val="-5"/>
          <w:sz w:val="24"/>
          <w:szCs w:val="24"/>
        </w:rPr>
        <w:t>y</w:t>
      </w:r>
      <w:r>
        <w:rPr>
          <w:spacing w:val="4"/>
          <w:sz w:val="24"/>
          <w:szCs w:val="24"/>
        </w:rPr>
        <w:t>a</w:t>
      </w:r>
      <w:r>
        <w:rPr>
          <w:sz w:val="24"/>
          <w:szCs w:val="24"/>
        </w:rPr>
        <w:t>ng b</w:t>
      </w:r>
      <w:r>
        <w:rPr>
          <w:spacing w:val="1"/>
          <w:sz w:val="24"/>
          <w:szCs w:val="24"/>
        </w:rPr>
        <w:t>e</w:t>
      </w:r>
      <w:r>
        <w:rPr>
          <w:spacing w:val="-1"/>
          <w:sz w:val="24"/>
          <w:szCs w:val="24"/>
        </w:rPr>
        <w:t>r</w:t>
      </w:r>
      <w:r>
        <w:rPr>
          <w:sz w:val="24"/>
          <w:szCs w:val="24"/>
        </w:rPr>
        <w:t>t</w:t>
      </w:r>
      <w:r>
        <w:rPr>
          <w:spacing w:val="-1"/>
          <w:sz w:val="24"/>
          <w:szCs w:val="24"/>
        </w:rPr>
        <w:t>a</w:t>
      </w:r>
      <w:r>
        <w:rPr>
          <w:spacing w:val="1"/>
          <w:sz w:val="24"/>
          <w:szCs w:val="24"/>
        </w:rPr>
        <w:t>n</w:t>
      </w:r>
      <w:r>
        <w:rPr>
          <w:spacing w:val="2"/>
          <w:sz w:val="24"/>
          <w:szCs w:val="24"/>
        </w:rPr>
        <w:t>d</w:t>
      </w:r>
      <w:r>
        <w:rPr>
          <w:sz w:val="24"/>
          <w:szCs w:val="24"/>
        </w:rPr>
        <w:t>a</w:t>
      </w:r>
      <w:r>
        <w:rPr>
          <w:spacing w:val="1"/>
          <w:sz w:val="24"/>
          <w:szCs w:val="24"/>
        </w:rPr>
        <w:t xml:space="preserve"> </w:t>
      </w:r>
      <w:r>
        <w:rPr>
          <w:sz w:val="24"/>
          <w:szCs w:val="24"/>
        </w:rPr>
        <w:t>tang</w:t>
      </w:r>
      <w:r>
        <w:rPr>
          <w:spacing w:val="-1"/>
          <w:sz w:val="24"/>
          <w:szCs w:val="24"/>
        </w:rPr>
        <w:t>a</w:t>
      </w:r>
      <w:r>
        <w:rPr>
          <w:sz w:val="24"/>
          <w:szCs w:val="24"/>
        </w:rPr>
        <w:t>n</w:t>
      </w:r>
      <w:r>
        <w:rPr>
          <w:spacing w:val="3"/>
          <w:sz w:val="24"/>
          <w:szCs w:val="24"/>
        </w:rPr>
        <w:t xml:space="preserve"> </w:t>
      </w:r>
      <w:r>
        <w:rPr>
          <w:sz w:val="24"/>
          <w:szCs w:val="24"/>
        </w:rPr>
        <w:t>di</w:t>
      </w:r>
      <w:r>
        <w:rPr>
          <w:spacing w:val="3"/>
          <w:sz w:val="24"/>
          <w:szCs w:val="24"/>
        </w:rPr>
        <w:t>b</w:t>
      </w:r>
      <w:r>
        <w:rPr>
          <w:spacing w:val="4"/>
          <w:sz w:val="24"/>
          <w:szCs w:val="24"/>
        </w:rPr>
        <w:t>a</w:t>
      </w:r>
      <w:r>
        <w:rPr>
          <w:sz w:val="24"/>
          <w:szCs w:val="24"/>
        </w:rPr>
        <w:t>w</w:t>
      </w:r>
      <w:r>
        <w:rPr>
          <w:spacing w:val="-1"/>
          <w:sz w:val="24"/>
          <w:szCs w:val="24"/>
        </w:rPr>
        <w:t>a</w:t>
      </w:r>
      <w:r>
        <w:rPr>
          <w:sz w:val="24"/>
          <w:szCs w:val="24"/>
        </w:rPr>
        <w:t>h</w:t>
      </w:r>
      <w:r>
        <w:rPr>
          <w:spacing w:val="3"/>
          <w:sz w:val="24"/>
          <w:szCs w:val="24"/>
        </w:rPr>
        <w:t xml:space="preserve"> </w:t>
      </w:r>
      <w:r>
        <w:rPr>
          <w:sz w:val="24"/>
          <w:szCs w:val="24"/>
        </w:rPr>
        <w:t>ini</w:t>
      </w:r>
      <w:r>
        <w:rPr>
          <w:spacing w:val="9"/>
          <w:sz w:val="24"/>
          <w:szCs w:val="24"/>
        </w:rPr>
        <w:t xml:space="preserve"> </w:t>
      </w:r>
      <w:r>
        <w:rPr>
          <w:sz w:val="24"/>
          <w:szCs w:val="24"/>
        </w:rPr>
        <w:t>, s</w:t>
      </w:r>
      <w:r>
        <w:rPr>
          <w:spacing w:val="1"/>
          <w:sz w:val="24"/>
          <w:szCs w:val="24"/>
        </w:rPr>
        <w:t>a</w:t>
      </w:r>
      <w:r>
        <w:rPr>
          <w:spacing w:val="-5"/>
          <w:sz w:val="24"/>
          <w:szCs w:val="24"/>
        </w:rPr>
        <w:t>y</w:t>
      </w:r>
      <w:r>
        <w:rPr>
          <w:sz w:val="24"/>
          <w:szCs w:val="24"/>
        </w:rPr>
        <w:t>a</w:t>
      </w:r>
      <w:r>
        <w:rPr>
          <w:spacing w:val="-1"/>
          <w:sz w:val="24"/>
          <w:szCs w:val="24"/>
        </w:rPr>
        <w:t xml:space="preserve"> </w:t>
      </w:r>
      <w:r>
        <w:rPr>
          <w:sz w:val="24"/>
          <w:szCs w:val="24"/>
        </w:rPr>
        <w:t>:</w:t>
      </w:r>
    </w:p>
    <w:p w:rsidR="0047694C" w:rsidRDefault="00000000">
      <w:pPr>
        <w:spacing w:before="5"/>
        <w:ind w:left="588" w:right="5897"/>
        <w:jc w:val="both"/>
        <w:rPr>
          <w:sz w:val="24"/>
          <w:szCs w:val="24"/>
        </w:rPr>
      </w:pPr>
      <w:r>
        <w:rPr>
          <w:sz w:val="24"/>
          <w:szCs w:val="24"/>
        </w:rPr>
        <w:t>N</w:t>
      </w:r>
      <w:r>
        <w:rPr>
          <w:spacing w:val="-1"/>
          <w:sz w:val="24"/>
          <w:szCs w:val="24"/>
        </w:rPr>
        <w:t>a</w:t>
      </w:r>
      <w:r>
        <w:rPr>
          <w:sz w:val="24"/>
          <w:szCs w:val="24"/>
        </w:rPr>
        <w:t xml:space="preserve">ma       </w:t>
      </w:r>
      <w:r>
        <w:rPr>
          <w:spacing w:val="29"/>
          <w:sz w:val="24"/>
          <w:szCs w:val="24"/>
        </w:rPr>
        <w:t xml:space="preserve"> </w:t>
      </w:r>
      <w:r>
        <w:rPr>
          <w:sz w:val="24"/>
          <w:szCs w:val="24"/>
        </w:rPr>
        <w:t xml:space="preserve">:   </w:t>
      </w:r>
      <w:r>
        <w:rPr>
          <w:spacing w:val="56"/>
          <w:sz w:val="24"/>
          <w:szCs w:val="24"/>
        </w:rPr>
        <w:t xml:space="preserve"> </w:t>
      </w:r>
      <w:r>
        <w:rPr>
          <w:spacing w:val="-1"/>
          <w:sz w:val="24"/>
          <w:szCs w:val="24"/>
        </w:rPr>
        <w:t>Fe</w:t>
      </w:r>
      <w:r>
        <w:rPr>
          <w:sz w:val="24"/>
          <w:szCs w:val="24"/>
        </w:rPr>
        <w:t>rinda</w:t>
      </w:r>
    </w:p>
    <w:p w:rsidR="0047694C" w:rsidRDefault="0047694C">
      <w:pPr>
        <w:spacing w:before="8" w:line="120" w:lineRule="exact"/>
        <w:rPr>
          <w:sz w:val="12"/>
          <w:szCs w:val="12"/>
        </w:rPr>
      </w:pPr>
    </w:p>
    <w:p w:rsidR="0047694C" w:rsidRDefault="00000000">
      <w:pPr>
        <w:ind w:left="588" w:right="5554"/>
        <w:jc w:val="both"/>
        <w:rPr>
          <w:sz w:val="24"/>
          <w:szCs w:val="24"/>
        </w:rPr>
      </w:pPr>
      <w:r>
        <w:rPr>
          <w:spacing w:val="4"/>
          <w:sz w:val="24"/>
          <w:szCs w:val="24"/>
        </w:rPr>
        <w:t>N</w:t>
      </w:r>
      <w:r>
        <w:rPr>
          <w:spacing w:val="-8"/>
          <w:sz w:val="24"/>
          <w:szCs w:val="24"/>
        </w:rPr>
        <w:t>I</w:t>
      </w:r>
      <w:r>
        <w:rPr>
          <w:sz w:val="24"/>
          <w:szCs w:val="24"/>
        </w:rPr>
        <w:t xml:space="preserve">M         </w:t>
      </w:r>
      <w:r>
        <w:rPr>
          <w:spacing w:val="15"/>
          <w:sz w:val="24"/>
          <w:szCs w:val="24"/>
        </w:rPr>
        <w:t xml:space="preserve"> </w:t>
      </w:r>
      <w:r>
        <w:rPr>
          <w:sz w:val="24"/>
          <w:szCs w:val="24"/>
        </w:rPr>
        <w:t xml:space="preserve">:   </w:t>
      </w:r>
      <w:r>
        <w:rPr>
          <w:spacing w:val="56"/>
          <w:sz w:val="24"/>
          <w:szCs w:val="24"/>
        </w:rPr>
        <w:t xml:space="preserve"> </w:t>
      </w:r>
      <w:r>
        <w:rPr>
          <w:sz w:val="24"/>
          <w:szCs w:val="24"/>
        </w:rPr>
        <w:t>3118105</w:t>
      </w:r>
      <w:r>
        <w:rPr>
          <w:spacing w:val="2"/>
          <w:sz w:val="24"/>
          <w:szCs w:val="24"/>
        </w:rPr>
        <w:t>7</w:t>
      </w:r>
      <w:r>
        <w:rPr>
          <w:sz w:val="24"/>
          <w:szCs w:val="24"/>
        </w:rPr>
        <w:t>1</w:t>
      </w:r>
    </w:p>
    <w:p w:rsidR="0047694C" w:rsidRDefault="0047694C">
      <w:pPr>
        <w:spacing w:before="2"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ind w:left="588" w:right="3367"/>
        <w:jc w:val="both"/>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a</w:t>
      </w:r>
      <w:r>
        <w:rPr>
          <w:sz w:val="24"/>
          <w:szCs w:val="24"/>
        </w:rPr>
        <w:t>tak</w:t>
      </w:r>
      <w:r>
        <w:rPr>
          <w:spacing w:val="-1"/>
          <w:sz w:val="24"/>
          <w:szCs w:val="24"/>
        </w:rPr>
        <w:t>a</w:t>
      </w:r>
      <w:r>
        <w:rPr>
          <w:sz w:val="24"/>
          <w:szCs w:val="24"/>
        </w:rPr>
        <w:t>n</w:t>
      </w:r>
      <w:r>
        <w:rPr>
          <w:spacing w:val="1"/>
          <w:sz w:val="24"/>
          <w:szCs w:val="24"/>
        </w:rPr>
        <w:t xml:space="preserve"> </w:t>
      </w:r>
      <w:r>
        <w:rPr>
          <w:spacing w:val="2"/>
          <w:sz w:val="24"/>
          <w:szCs w:val="24"/>
        </w:rPr>
        <w:t>b</w:t>
      </w:r>
      <w:r>
        <w:rPr>
          <w:spacing w:val="-1"/>
          <w:sz w:val="24"/>
          <w:szCs w:val="24"/>
        </w:rPr>
        <w:t>a</w:t>
      </w:r>
      <w:r>
        <w:rPr>
          <w:sz w:val="24"/>
          <w:szCs w:val="24"/>
        </w:rPr>
        <w:t>hwa</w:t>
      </w:r>
      <w:r>
        <w:rPr>
          <w:spacing w:val="-1"/>
          <w:sz w:val="24"/>
          <w:szCs w:val="24"/>
        </w:rPr>
        <w:t xml:space="preserve"> </w:t>
      </w:r>
      <w:r>
        <w:rPr>
          <w:spacing w:val="2"/>
          <w:sz w:val="24"/>
          <w:szCs w:val="24"/>
        </w:rPr>
        <w:t>k</w:t>
      </w:r>
      <w:r>
        <w:rPr>
          <w:spacing w:val="-1"/>
          <w:sz w:val="24"/>
          <w:szCs w:val="24"/>
        </w:rPr>
        <w:t>a</w:t>
      </w:r>
      <w:r>
        <w:rPr>
          <w:spacing w:val="4"/>
          <w:sz w:val="24"/>
          <w:szCs w:val="24"/>
        </w:rPr>
        <w:t>r</w:t>
      </w:r>
      <w:r>
        <w:rPr>
          <w:sz w:val="24"/>
          <w:szCs w:val="24"/>
        </w:rPr>
        <w:t>ya</w:t>
      </w:r>
      <w:r>
        <w:rPr>
          <w:spacing w:val="-1"/>
          <w:sz w:val="24"/>
          <w:szCs w:val="24"/>
        </w:rPr>
        <w:t xml:space="preserve"> </w:t>
      </w:r>
      <w:r>
        <w:rPr>
          <w:sz w:val="24"/>
          <w:szCs w:val="24"/>
        </w:rPr>
        <w:t>ilmi</w:t>
      </w:r>
      <w:r>
        <w:rPr>
          <w:spacing w:val="-1"/>
          <w:sz w:val="24"/>
          <w:szCs w:val="24"/>
        </w:rPr>
        <w:t>a</w:t>
      </w:r>
      <w:r>
        <w:rPr>
          <w:sz w:val="24"/>
          <w:szCs w:val="24"/>
        </w:rPr>
        <w:t>h</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w:t>
      </w:r>
      <w:r>
        <w:rPr>
          <w:sz w:val="24"/>
          <w:szCs w:val="24"/>
        </w:rPr>
        <w:t>rjudul  :</w:t>
      </w:r>
    </w:p>
    <w:p w:rsidR="0047694C" w:rsidRDefault="0047694C">
      <w:pPr>
        <w:spacing w:before="7"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ind w:left="1018" w:right="576"/>
        <w:jc w:val="center"/>
        <w:rPr>
          <w:sz w:val="24"/>
          <w:szCs w:val="24"/>
        </w:rPr>
      </w:pPr>
      <w:r>
        <w:rPr>
          <w:b/>
          <w:sz w:val="24"/>
          <w:szCs w:val="24"/>
        </w:rPr>
        <w:t>“Ra</w:t>
      </w:r>
      <w:r>
        <w:rPr>
          <w:b/>
          <w:spacing w:val="1"/>
          <w:sz w:val="24"/>
          <w:szCs w:val="24"/>
        </w:rPr>
        <w:t>n</w:t>
      </w:r>
      <w:r>
        <w:rPr>
          <w:b/>
          <w:sz w:val="24"/>
          <w:szCs w:val="24"/>
        </w:rPr>
        <w:t>ca</w:t>
      </w:r>
      <w:r>
        <w:rPr>
          <w:b/>
          <w:spacing w:val="1"/>
          <w:sz w:val="24"/>
          <w:szCs w:val="24"/>
        </w:rPr>
        <w:t>n</w:t>
      </w:r>
      <w:r>
        <w:rPr>
          <w:b/>
          <w:sz w:val="24"/>
          <w:szCs w:val="24"/>
        </w:rPr>
        <w:t xml:space="preserve">g </w:t>
      </w:r>
      <w:r>
        <w:rPr>
          <w:b/>
          <w:spacing w:val="1"/>
          <w:sz w:val="24"/>
          <w:szCs w:val="24"/>
        </w:rPr>
        <w:t>B</w:t>
      </w:r>
      <w:r>
        <w:rPr>
          <w:b/>
          <w:sz w:val="24"/>
          <w:szCs w:val="24"/>
        </w:rPr>
        <w:t>a</w:t>
      </w:r>
      <w:r>
        <w:rPr>
          <w:b/>
          <w:spacing w:val="1"/>
          <w:sz w:val="24"/>
          <w:szCs w:val="24"/>
        </w:rPr>
        <w:t>n</w:t>
      </w:r>
      <w:r>
        <w:rPr>
          <w:b/>
          <w:spacing w:val="-2"/>
          <w:sz w:val="24"/>
          <w:szCs w:val="24"/>
        </w:rPr>
        <w:t>g</w:t>
      </w:r>
      <w:r>
        <w:rPr>
          <w:b/>
          <w:spacing w:val="1"/>
          <w:sz w:val="24"/>
          <w:szCs w:val="24"/>
        </w:rPr>
        <w:t>u</w:t>
      </w:r>
      <w:r>
        <w:rPr>
          <w:b/>
          <w:sz w:val="24"/>
          <w:szCs w:val="24"/>
        </w:rPr>
        <w:t>n</w:t>
      </w:r>
      <w:r>
        <w:rPr>
          <w:b/>
          <w:spacing w:val="1"/>
          <w:sz w:val="24"/>
          <w:szCs w:val="24"/>
        </w:rPr>
        <w:t xml:space="preserve"> </w:t>
      </w:r>
      <w:r>
        <w:rPr>
          <w:b/>
          <w:spacing w:val="-3"/>
          <w:sz w:val="24"/>
          <w:szCs w:val="24"/>
        </w:rPr>
        <w:t>A</w:t>
      </w:r>
      <w:r>
        <w:rPr>
          <w:b/>
          <w:spacing w:val="1"/>
          <w:sz w:val="24"/>
          <w:szCs w:val="24"/>
        </w:rPr>
        <w:t>p</w:t>
      </w:r>
      <w:r>
        <w:rPr>
          <w:b/>
          <w:sz w:val="24"/>
          <w:szCs w:val="24"/>
        </w:rPr>
        <w:t>l</w:t>
      </w:r>
      <w:r>
        <w:rPr>
          <w:b/>
          <w:spacing w:val="3"/>
          <w:sz w:val="24"/>
          <w:szCs w:val="24"/>
        </w:rPr>
        <w:t>i</w:t>
      </w:r>
      <w:r>
        <w:rPr>
          <w:b/>
          <w:spacing w:val="1"/>
          <w:sz w:val="24"/>
          <w:szCs w:val="24"/>
        </w:rPr>
        <w:t>k</w:t>
      </w:r>
      <w:r>
        <w:rPr>
          <w:b/>
          <w:sz w:val="24"/>
          <w:szCs w:val="24"/>
        </w:rPr>
        <w:t xml:space="preserve">asi </w:t>
      </w:r>
      <w:r>
        <w:rPr>
          <w:b/>
          <w:spacing w:val="-2"/>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z w:val="24"/>
          <w:szCs w:val="24"/>
        </w:rPr>
        <w:t>lo</w:t>
      </w:r>
      <w:r>
        <w:rPr>
          <w:b/>
          <w:spacing w:val="1"/>
          <w:sz w:val="24"/>
          <w:szCs w:val="24"/>
        </w:rPr>
        <w:t>la</w:t>
      </w:r>
      <w:r>
        <w:rPr>
          <w:b/>
          <w:spacing w:val="-2"/>
          <w:sz w:val="24"/>
          <w:szCs w:val="24"/>
        </w:rPr>
        <w:t>a</w:t>
      </w:r>
      <w:r>
        <w:rPr>
          <w:b/>
          <w:sz w:val="24"/>
          <w:szCs w:val="24"/>
        </w:rPr>
        <w:t>n</w:t>
      </w:r>
      <w:r>
        <w:rPr>
          <w:b/>
          <w:spacing w:val="1"/>
          <w:sz w:val="24"/>
          <w:szCs w:val="24"/>
        </w:rPr>
        <w:t xml:space="preserve"> </w:t>
      </w:r>
      <w:r>
        <w:rPr>
          <w:b/>
          <w:sz w:val="24"/>
          <w:szCs w:val="24"/>
        </w:rPr>
        <w:t>Da</w:t>
      </w:r>
      <w:r>
        <w:rPr>
          <w:b/>
          <w:spacing w:val="-1"/>
          <w:sz w:val="24"/>
          <w:szCs w:val="24"/>
        </w:rPr>
        <w:t>t</w:t>
      </w:r>
      <w:r>
        <w:rPr>
          <w:b/>
          <w:sz w:val="24"/>
          <w:szCs w:val="24"/>
        </w:rPr>
        <w:t>a</w:t>
      </w:r>
      <w:r>
        <w:rPr>
          <w:b/>
          <w:spacing w:val="2"/>
          <w:sz w:val="24"/>
          <w:szCs w:val="24"/>
        </w:rPr>
        <w:t xml:space="preserve"> </w:t>
      </w:r>
      <w:r>
        <w:rPr>
          <w:b/>
          <w:spacing w:val="1"/>
          <w:sz w:val="24"/>
          <w:szCs w:val="24"/>
        </w:rPr>
        <w:t>B</w:t>
      </w:r>
      <w:r>
        <w:rPr>
          <w:b/>
          <w:spacing w:val="-1"/>
          <w:sz w:val="24"/>
          <w:szCs w:val="24"/>
        </w:rPr>
        <w:t>e</w:t>
      </w:r>
      <w:r>
        <w:rPr>
          <w:b/>
          <w:spacing w:val="1"/>
          <w:sz w:val="24"/>
          <w:szCs w:val="24"/>
        </w:rPr>
        <w:t>ngk</w:t>
      </w:r>
      <w:r>
        <w:rPr>
          <w:b/>
          <w:spacing w:val="-1"/>
          <w:sz w:val="24"/>
          <w:szCs w:val="24"/>
        </w:rPr>
        <w:t>e</w:t>
      </w:r>
      <w:r>
        <w:rPr>
          <w:b/>
          <w:sz w:val="24"/>
          <w:szCs w:val="24"/>
        </w:rPr>
        <w:t xml:space="preserve">l </w:t>
      </w:r>
      <w:r>
        <w:rPr>
          <w:b/>
          <w:spacing w:val="1"/>
          <w:sz w:val="24"/>
          <w:szCs w:val="24"/>
        </w:rPr>
        <w:t>B</w:t>
      </w:r>
      <w:r>
        <w:rPr>
          <w:b/>
          <w:spacing w:val="-1"/>
          <w:sz w:val="24"/>
          <w:szCs w:val="24"/>
        </w:rPr>
        <w:t>er</w:t>
      </w:r>
      <w:r>
        <w:rPr>
          <w:b/>
          <w:spacing w:val="1"/>
          <w:sz w:val="24"/>
          <w:szCs w:val="24"/>
        </w:rPr>
        <w:t>b</w:t>
      </w:r>
      <w:r>
        <w:rPr>
          <w:b/>
          <w:sz w:val="24"/>
          <w:szCs w:val="24"/>
        </w:rPr>
        <w:t>asis</w:t>
      </w:r>
      <w:r>
        <w:rPr>
          <w:b/>
          <w:spacing w:val="1"/>
          <w:sz w:val="24"/>
          <w:szCs w:val="24"/>
        </w:rPr>
        <w:t xml:space="preserve"> </w:t>
      </w:r>
      <w:r>
        <w:rPr>
          <w:b/>
          <w:sz w:val="24"/>
          <w:szCs w:val="24"/>
        </w:rPr>
        <w:t>W</w:t>
      </w:r>
      <w:r>
        <w:rPr>
          <w:b/>
          <w:spacing w:val="-1"/>
          <w:sz w:val="24"/>
          <w:szCs w:val="24"/>
        </w:rPr>
        <w:t>e</w:t>
      </w:r>
      <w:r>
        <w:rPr>
          <w:b/>
          <w:sz w:val="24"/>
          <w:szCs w:val="24"/>
        </w:rPr>
        <w:t>b</w:t>
      </w:r>
    </w:p>
    <w:p w:rsidR="0047694C" w:rsidRDefault="0047694C">
      <w:pPr>
        <w:spacing w:before="7" w:line="120" w:lineRule="exact"/>
        <w:rPr>
          <w:sz w:val="12"/>
          <w:szCs w:val="12"/>
        </w:rPr>
      </w:pPr>
    </w:p>
    <w:p w:rsidR="0047694C" w:rsidRDefault="00000000">
      <w:pPr>
        <w:ind w:left="3018" w:right="2577"/>
        <w:jc w:val="center"/>
        <w:rPr>
          <w:sz w:val="24"/>
          <w:szCs w:val="24"/>
        </w:rPr>
      </w:pPr>
      <w:r>
        <w:rPr>
          <w:b/>
          <w:spacing w:val="-1"/>
          <w:sz w:val="24"/>
          <w:szCs w:val="24"/>
        </w:rPr>
        <w:t>Me</w:t>
      </w:r>
      <w:r>
        <w:rPr>
          <w:b/>
          <w:spacing w:val="1"/>
          <w:sz w:val="24"/>
          <w:szCs w:val="24"/>
        </w:rPr>
        <w:t>n</w:t>
      </w:r>
      <w:r>
        <w:rPr>
          <w:b/>
          <w:sz w:val="24"/>
          <w:szCs w:val="24"/>
        </w:rPr>
        <w:t>gg</w:t>
      </w:r>
      <w:r>
        <w:rPr>
          <w:b/>
          <w:spacing w:val="1"/>
          <w:sz w:val="24"/>
          <w:szCs w:val="24"/>
        </w:rPr>
        <w:t>un</w:t>
      </w:r>
      <w:r>
        <w:rPr>
          <w:b/>
          <w:sz w:val="24"/>
          <w:szCs w:val="24"/>
        </w:rPr>
        <w:t>a</w:t>
      </w:r>
      <w:r>
        <w:rPr>
          <w:b/>
          <w:spacing w:val="1"/>
          <w:sz w:val="24"/>
          <w:szCs w:val="24"/>
        </w:rPr>
        <w:t>k</w:t>
      </w:r>
      <w:r>
        <w:rPr>
          <w:b/>
          <w:sz w:val="24"/>
          <w:szCs w:val="24"/>
        </w:rPr>
        <w:t>an</w:t>
      </w:r>
      <w:r>
        <w:rPr>
          <w:b/>
          <w:spacing w:val="1"/>
          <w:sz w:val="24"/>
          <w:szCs w:val="24"/>
        </w:rPr>
        <w:t xml:space="preserve"> </w:t>
      </w:r>
      <w:r>
        <w:rPr>
          <w:b/>
          <w:spacing w:val="-3"/>
          <w:sz w:val="24"/>
          <w:szCs w:val="24"/>
        </w:rPr>
        <w:t>P</w:t>
      </w:r>
      <w:r>
        <w:rPr>
          <w:b/>
          <w:spacing w:val="3"/>
          <w:sz w:val="24"/>
          <w:szCs w:val="24"/>
        </w:rPr>
        <w:t>H</w:t>
      </w:r>
      <w:r>
        <w:rPr>
          <w:b/>
          <w:sz w:val="24"/>
          <w:szCs w:val="24"/>
        </w:rPr>
        <w:t>P</w:t>
      </w:r>
      <w:r>
        <w:rPr>
          <w:b/>
          <w:spacing w:val="-2"/>
          <w:sz w:val="24"/>
          <w:szCs w:val="24"/>
        </w:rPr>
        <w:t xml:space="preserve"> </w:t>
      </w:r>
      <w:r>
        <w:rPr>
          <w:b/>
          <w:spacing w:val="-1"/>
          <w:sz w:val="24"/>
          <w:szCs w:val="24"/>
        </w:rPr>
        <w:t>M</w:t>
      </w:r>
      <w:r>
        <w:rPr>
          <w:b/>
          <w:sz w:val="24"/>
          <w:szCs w:val="24"/>
        </w:rPr>
        <w:t>y</w:t>
      </w:r>
      <w:r>
        <w:rPr>
          <w:b/>
          <w:spacing w:val="1"/>
          <w:sz w:val="24"/>
          <w:szCs w:val="24"/>
        </w:rPr>
        <w:t>S</w:t>
      </w:r>
      <w:r>
        <w:rPr>
          <w:b/>
          <w:sz w:val="24"/>
          <w:szCs w:val="24"/>
        </w:rPr>
        <w:t>Q</w:t>
      </w:r>
      <w:r>
        <w:rPr>
          <w:b/>
          <w:spacing w:val="1"/>
          <w:sz w:val="24"/>
          <w:szCs w:val="24"/>
        </w:rPr>
        <w:t>L</w:t>
      </w:r>
      <w:r>
        <w:rPr>
          <w:b/>
          <w:sz w:val="24"/>
          <w:szCs w:val="24"/>
        </w:rPr>
        <w:t>”</w:t>
      </w:r>
    </w:p>
    <w:p w:rsidR="0047694C" w:rsidRDefault="0047694C">
      <w:pPr>
        <w:spacing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spacing w:line="359" w:lineRule="auto"/>
        <w:ind w:left="605" w:right="75"/>
        <w:jc w:val="both"/>
        <w:rPr>
          <w:sz w:val="24"/>
          <w:szCs w:val="24"/>
        </w:rPr>
      </w:pP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k</w:t>
      </w:r>
      <w:r>
        <w:rPr>
          <w:spacing w:val="-1"/>
          <w:sz w:val="24"/>
          <w:szCs w:val="24"/>
        </w:rPr>
        <w:t>a</w:t>
      </w:r>
      <w:r>
        <w:rPr>
          <w:spacing w:val="1"/>
          <w:sz w:val="24"/>
          <w:szCs w:val="24"/>
        </w:rPr>
        <w:t>r</w:t>
      </w:r>
      <w:r>
        <w:rPr>
          <w:spacing w:val="-5"/>
          <w:sz w:val="24"/>
          <w:szCs w:val="24"/>
        </w:rPr>
        <w:t>y</w:t>
      </w:r>
      <w:r>
        <w:rPr>
          <w:sz w:val="24"/>
          <w:szCs w:val="24"/>
        </w:rPr>
        <w:t>a</w:t>
      </w:r>
      <w:r>
        <w:rPr>
          <w:spacing w:val="2"/>
          <w:sz w:val="24"/>
          <w:szCs w:val="24"/>
        </w:rPr>
        <w:t xml:space="preserve"> </w:t>
      </w:r>
      <w:r>
        <w:rPr>
          <w:spacing w:val="-1"/>
          <w:sz w:val="24"/>
          <w:szCs w:val="24"/>
        </w:rPr>
        <w:t>a</w:t>
      </w:r>
      <w:r>
        <w:rPr>
          <w:sz w:val="24"/>
          <w:szCs w:val="24"/>
        </w:rPr>
        <w:t>sli</w:t>
      </w:r>
      <w:r>
        <w:rPr>
          <w:spacing w:val="4"/>
          <w:sz w:val="24"/>
          <w:szCs w:val="24"/>
        </w:rPr>
        <w:t xml:space="preserve"> </w:t>
      </w:r>
      <w:r>
        <w:rPr>
          <w:sz w:val="24"/>
          <w:szCs w:val="24"/>
        </w:rPr>
        <w:t>s</w:t>
      </w:r>
      <w:r>
        <w:rPr>
          <w:spacing w:val="1"/>
          <w:sz w:val="24"/>
          <w:szCs w:val="24"/>
        </w:rPr>
        <w:t>a</w:t>
      </w:r>
      <w:r>
        <w:rPr>
          <w:spacing w:val="-2"/>
          <w:sz w:val="24"/>
          <w:szCs w:val="24"/>
        </w:rPr>
        <w:t>y</w:t>
      </w:r>
      <w:r>
        <w:rPr>
          <w:sz w:val="24"/>
          <w:szCs w:val="24"/>
        </w:rPr>
        <w:t>a</w:t>
      </w:r>
      <w:r>
        <w:rPr>
          <w:spacing w:val="6"/>
          <w:sz w:val="24"/>
          <w:szCs w:val="24"/>
        </w:rPr>
        <w:t xml:space="preserve"> </w:t>
      </w:r>
      <w:r>
        <w:rPr>
          <w:spacing w:val="-1"/>
          <w:sz w:val="24"/>
          <w:szCs w:val="24"/>
        </w:rPr>
        <w:t>(</w:t>
      </w:r>
      <w:r>
        <w:rPr>
          <w:spacing w:val="2"/>
          <w:sz w:val="24"/>
          <w:szCs w:val="24"/>
        </w:rPr>
        <w:t>k</w:t>
      </w:r>
      <w:r>
        <w:rPr>
          <w:spacing w:val="-3"/>
          <w:sz w:val="24"/>
          <w:szCs w:val="24"/>
        </w:rPr>
        <w:t>e</w:t>
      </w:r>
      <w:r>
        <w:rPr>
          <w:spacing w:val="-1"/>
          <w:sz w:val="24"/>
          <w:szCs w:val="24"/>
        </w:rPr>
        <w:t>c</w:t>
      </w:r>
      <w:r>
        <w:rPr>
          <w:spacing w:val="2"/>
          <w:sz w:val="24"/>
          <w:szCs w:val="24"/>
        </w:rPr>
        <w:t>u</w:t>
      </w:r>
      <w:r>
        <w:rPr>
          <w:spacing w:val="-1"/>
          <w:sz w:val="24"/>
          <w:szCs w:val="24"/>
        </w:rPr>
        <w:t>a</w:t>
      </w:r>
      <w:r>
        <w:rPr>
          <w:sz w:val="24"/>
          <w:szCs w:val="24"/>
        </w:rPr>
        <w:t>li</w:t>
      </w:r>
      <w:r>
        <w:rPr>
          <w:spacing w:val="3"/>
          <w:sz w:val="24"/>
          <w:szCs w:val="24"/>
        </w:rPr>
        <w:t xml:space="preserve"> </w:t>
      </w:r>
      <w:r>
        <w:rPr>
          <w:spacing w:val="-1"/>
          <w:sz w:val="24"/>
          <w:szCs w:val="24"/>
        </w:rPr>
        <w:t>c</w:t>
      </w:r>
      <w:r>
        <w:rPr>
          <w:sz w:val="24"/>
          <w:szCs w:val="24"/>
        </w:rPr>
        <w:t>uplik</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pacing w:val="-1"/>
          <w:sz w:val="24"/>
          <w:szCs w:val="24"/>
        </w:rPr>
        <w:t>r</w:t>
      </w:r>
      <w:r>
        <w:rPr>
          <w:sz w:val="24"/>
          <w:szCs w:val="24"/>
        </w:rPr>
        <w:t>i</w:t>
      </w:r>
      <w:r>
        <w:rPr>
          <w:spacing w:val="3"/>
          <w:sz w:val="24"/>
          <w:szCs w:val="24"/>
        </w:rPr>
        <w:t>n</w:t>
      </w:r>
      <w:r>
        <w:rPr>
          <w:spacing w:val="-2"/>
          <w:sz w:val="24"/>
          <w:szCs w:val="24"/>
        </w:rPr>
        <w:t>g</w:t>
      </w:r>
      <w:r>
        <w:rPr>
          <w:sz w:val="24"/>
          <w:szCs w:val="24"/>
        </w:rPr>
        <w:t>k</w:t>
      </w:r>
      <w:r>
        <w:rPr>
          <w:spacing w:val="-1"/>
          <w:sz w:val="24"/>
          <w:szCs w:val="24"/>
        </w:rPr>
        <w:t>a</w:t>
      </w:r>
      <w:r>
        <w:rPr>
          <w:sz w:val="24"/>
          <w:szCs w:val="24"/>
        </w:rPr>
        <w:t>s</w:t>
      </w:r>
      <w:r>
        <w:rPr>
          <w:spacing w:val="-1"/>
          <w:sz w:val="24"/>
          <w:szCs w:val="24"/>
        </w:rPr>
        <w:t>a</w:t>
      </w:r>
      <w:r>
        <w:rPr>
          <w:sz w:val="24"/>
          <w:szCs w:val="24"/>
        </w:rPr>
        <w:t>n</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masi</w:t>
      </w:r>
      <w:r>
        <w:rPr>
          <w:spacing w:val="2"/>
          <w:sz w:val="24"/>
          <w:szCs w:val="24"/>
        </w:rPr>
        <w:t>n</w:t>
      </w:r>
      <w:r>
        <w:rPr>
          <w:sz w:val="24"/>
          <w:szCs w:val="24"/>
        </w:rPr>
        <w:t>g</w:t>
      </w:r>
      <w:r>
        <w:rPr>
          <w:spacing w:val="5"/>
          <w:sz w:val="24"/>
          <w:szCs w:val="24"/>
        </w:rPr>
        <w:t xml:space="preserve"> </w:t>
      </w:r>
      <w:r>
        <w:rPr>
          <w:sz w:val="24"/>
          <w:szCs w:val="24"/>
        </w:rPr>
        <w:t>–</w:t>
      </w:r>
      <w:r>
        <w:rPr>
          <w:spacing w:val="5"/>
          <w:sz w:val="24"/>
          <w:szCs w:val="24"/>
        </w:rPr>
        <w:t xml:space="preserve"> </w:t>
      </w:r>
      <w:r>
        <w:rPr>
          <w:sz w:val="24"/>
          <w:szCs w:val="24"/>
        </w:rPr>
        <w:t>masing tel</w:t>
      </w:r>
      <w:r>
        <w:rPr>
          <w:spacing w:val="-1"/>
          <w:sz w:val="24"/>
          <w:szCs w:val="24"/>
        </w:rPr>
        <w:t>a</w:t>
      </w:r>
      <w:r>
        <w:rPr>
          <w:sz w:val="24"/>
          <w:szCs w:val="24"/>
        </w:rPr>
        <w:t>h</w:t>
      </w:r>
      <w:r>
        <w:rPr>
          <w:spacing w:val="3"/>
          <w:sz w:val="24"/>
          <w:szCs w:val="24"/>
        </w:rPr>
        <w:t xml:space="preserve"> </w:t>
      </w:r>
      <w:r>
        <w:rPr>
          <w:sz w:val="24"/>
          <w:szCs w:val="24"/>
        </w:rPr>
        <w:t>s</w:t>
      </w:r>
      <w:r>
        <w:rPr>
          <w:spacing w:val="1"/>
          <w:sz w:val="24"/>
          <w:szCs w:val="24"/>
        </w:rPr>
        <w:t>a</w:t>
      </w:r>
      <w:r>
        <w:rPr>
          <w:spacing w:val="-5"/>
          <w:sz w:val="24"/>
          <w:szCs w:val="24"/>
        </w:rPr>
        <w:t>y</w:t>
      </w:r>
      <w:r>
        <w:rPr>
          <w:sz w:val="24"/>
          <w:szCs w:val="24"/>
        </w:rPr>
        <w:t>a</w:t>
      </w:r>
      <w:r>
        <w:rPr>
          <w:spacing w:val="5"/>
          <w:sz w:val="24"/>
          <w:szCs w:val="24"/>
        </w:rPr>
        <w:t xml:space="preserve"> </w:t>
      </w:r>
      <w:r>
        <w:rPr>
          <w:sz w:val="24"/>
          <w:szCs w:val="24"/>
        </w:rPr>
        <w:t>jel</w:t>
      </w:r>
      <w:r>
        <w:rPr>
          <w:spacing w:val="-1"/>
          <w:sz w:val="24"/>
          <w:szCs w:val="24"/>
        </w:rPr>
        <w:t>a</w:t>
      </w:r>
      <w:r>
        <w:rPr>
          <w:sz w:val="24"/>
          <w:szCs w:val="24"/>
        </w:rPr>
        <w:t>sk</w:t>
      </w:r>
      <w:r>
        <w:rPr>
          <w:spacing w:val="-1"/>
          <w:sz w:val="24"/>
          <w:szCs w:val="24"/>
        </w:rPr>
        <w:t>a</w:t>
      </w:r>
      <w:r>
        <w:rPr>
          <w:sz w:val="24"/>
          <w:szCs w:val="24"/>
        </w:rPr>
        <w:t>n</w:t>
      </w:r>
      <w:r>
        <w:rPr>
          <w:spacing w:val="8"/>
          <w:sz w:val="24"/>
          <w:szCs w:val="24"/>
        </w:rPr>
        <w:t xml:space="preserve"> </w:t>
      </w:r>
      <w:r>
        <w:rPr>
          <w:sz w:val="24"/>
          <w:szCs w:val="24"/>
        </w:rPr>
        <w:t>su</w:t>
      </w:r>
      <w:r>
        <w:rPr>
          <w:spacing w:val="-2"/>
          <w:sz w:val="24"/>
          <w:szCs w:val="24"/>
        </w:rPr>
        <w:t>m</w:t>
      </w:r>
      <w:r>
        <w:rPr>
          <w:sz w:val="24"/>
          <w:szCs w:val="24"/>
        </w:rPr>
        <w:t>b</w:t>
      </w:r>
      <w:r>
        <w:rPr>
          <w:spacing w:val="-1"/>
          <w:sz w:val="24"/>
          <w:szCs w:val="24"/>
        </w:rPr>
        <w:t>e</w:t>
      </w:r>
      <w:r>
        <w:rPr>
          <w:sz w:val="24"/>
          <w:szCs w:val="24"/>
        </w:rPr>
        <w:t>r</w:t>
      </w:r>
      <w:r>
        <w:rPr>
          <w:spacing w:val="1"/>
          <w:sz w:val="24"/>
          <w:szCs w:val="24"/>
        </w:rPr>
        <w:t>n</w:t>
      </w:r>
      <w:r>
        <w:rPr>
          <w:spacing w:val="-5"/>
          <w:sz w:val="24"/>
          <w:szCs w:val="24"/>
        </w:rPr>
        <w:t>y</w:t>
      </w:r>
      <w:r>
        <w:rPr>
          <w:sz w:val="24"/>
          <w:szCs w:val="24"/>
        </w:rPr>
        <w:t xml:space="preserve">a </w:t>
      </w:r>
      <w:r>
        <w:rPr>
          <w:spacing w:val="2"/>
          <w:sz w:val="24"/>
          <w:szCs w:val="24"/>
        </w:rPr>
        <w:t>d</w:t>
      </w:r>
      <w:r>
        <w:rPr>
          <w:spacing w:val="-1"/>
          <w:sz w:val="24"/>
          <w:szCs w:val="24"/>
        </w:rPr>
        <w:t>a</w:t>
      </w:r>
      <w:r>
        <w:rPr>
          <w:sz w:val="24"/>
          <w:szCs w:val="24"/>
        </w:rPr>
        <w:t>n</w:t>
      </w:r>
      <w:r>
        <w:rPr>
          <w:spacing w:val="3"/>
          <w:sz w:val="24"/>
          <w:szCs w:val="24"/>
        </w:rPr>
        <w:t xml:space="preserve"> </w:t>
      </w:r>
      <w:r>
        <w:rPr>
          <w:spacing w:val="2"/>
          <w:sz w:val="24"/>
          <w:szCs w:val="24"/>
        </w:rPr>
        <w:t>p</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t</w:t>
      </w:r>
      <w:r>
        <w:rPr>
          <w:spacing w:val="4"/>
          <w:sz w:val="24"/>
          <w:szCs w:val="24"/>
        </w:rPr>
        <w:t xml:space="preserve"> </w:t>
      </w:r>
      <w:r>
        <w:rPr>
          <w:spacing w:val="2"/>
          <w:sz w:val="24"/>
          <w:szCs w:val="24"/>
        </w:rPr>
        <w:t>p</w:t>
      </w:r>
      <w:r>
        <w:rPr>
          <w:spacing w:val="-1"/>
          <w:sz w:val="24"/>
          <w:szCs w:val="24"/>
        </w:rPr>
        <w:t>e</w:t>
      </w:r>
      <w:r>
        <w:rPr>
          <w:sz w:val="24"/>
          <w:szCs w:val="24"/>
        </w:rPr>
        <w:t>ndukung</w:t>
      </w:r>
      <w:r>
        <w:rPr>
          <w:spacing w:val="2"/>
          <w:sz w:val="24"/>
          <w:szCs w:val="24"/>
        </w:rPr>
        <w:t xml:space="preserve"> </w:t>
      </w:r>
      <w:r>
        <w:rPr>
          <w:sz w:val="24"/>
          <w:szCs w:val="24"/>
        </w:rPr>
        <w:t>s</w:t>
      </w:r>
      <w:r>
        <w:rPr>
          <w:spacing w:val="-1"/>
          <w:sz w:val="24"/>
          <w:szCs w:val="24"/>
        </w:rPr>
        <w:t>e</w:t>
      </w:r>
      <w:r>
        <w:rPr>
          <w:spacing w:val="2"/>
          <w:sz w:val="24"/>
          <w:szCs w:val="24"/>
        </w:rPr>
        <w:t>p</w:t>
      </w:r>
      <w:r>
        <w:rPr>
          <w:spacing w:val="-1"/>
          <w:sz w:val="24"/>
          <w:szCs w:val="24"/>
        </w:rPr>
        <w:t>e</w:t>
      </w:r>
      <w:r>
        <w:rPr>
          <w:sz w:val="24"/>
          <w:szCs w:val="24"/>
        </w:rPr>
        <w:t>rti</w:t>
      </w:r>
      <w:r>
        <w:rPr>
          <w:spacing w:val="4"/>
          <w:sz w:val="24"/>
          <w:szCs w:val="24"/>
        </w:rPr>
        <w:t xml:space="preserve"> </w:t>
      </w:r>
      <w:r>
        <w:rPr>
          <w:sz w:val="24"/>
          <w:szCs w:val="24"/>
        </w:rPr>
        <w:t>w</w:t>
      </w:r>
      <w:r>
        <w:rPr>
          <w:spacing w:val="-1"/>
          <w:sz w:val="24"/>
          <w:szCs w:val="24"/>
        </w:rPr>
        <w:t>e</w:t>
      </w:r>
      <w:r>
        <w:rPr>
          <w:spacing w:val="2"/>
          <w:sz w:val="24"/>
          <w:szCs w:val="24"/>
        </w:rPr>
        <w:t>b</w:t>
      </w:r>
      <w:r>
        <w:rPr>
          <w:spacing w:val="-1"/>
          <w:sz w:val="24"/>
          <w:szCs w:val="24"/>
        </w:rPr>
        <w:t>c</w:t>
      </w:r>
      <w:r>
        <w:rPr>
          <w:spacing w:val="1"/>
          <w:sz w:val="24"/>
          <w:szCs w:val="24"/>
        </w:rPr>
        <w:t>a</w:t>
      </w:r>
      <w:r>
        <w:rPr>
          <w:sz w:val="24"/>
          <w:szCs w:val="24"/>
        </w:rPr>
        <w:t>m,</w:t>
      </w:r>
      <w:r>
        <w:rPr>
          <w:spacing w:val="3"/>
          <w:sz w:val="24"/>
          <w:szCs w:val="24"/>
        </w:rPr>
        <w:t xml:space="preserve"> </w:t>
      </w:r>
      <w:r>
        <w:rPr>
          <w:sz w:val="24"/>
          <w:szCs w:val="24"/>
        </w:rPr>
        <w:t>dll). Ap</w:t>
      </w:r>
      <w:r>
        <w:rPr>
          <w:spacing w:val="-1"/>
          <w:sz w:val="24"/>
          <w:szCs w:val="24"/>
        </w:rPr>
        <w:t>a</w:t>
      </w:r>
      <w:r>
        <w:rPr>
          <w:sz w:val="24"/>
          <w:szCs w:val="24"/>
        </w:rPr>
        <w:t>bila dikemudian</w:t>
      </w:r>
      <w:r>
        <w:rPr>
          <w:spacing w:val="1"/>
          <w:sz w:val="24"/>
          <w:szCs w:val="24"/>
        </w:rPr>
        <w:t xml:space="preserve"> </w:t>
      </w:r>
      <w:r>
        <w:rPr>
          <w:spacing w:val="2"/>
          <w:sz w:val="24"/>
          <w:szCs w:val="24"/>
        </w:rPr>
        <w:t>h</w:t>
      </w:r>
      <w:r>
        <w:rPr>
          <w:spacing w:val="-1"/>
          <w:sz w:val="24"/>
          <w:szCs w:val="24"/>
        </w:rPr>
        <w:t>a</w:t>
      </w:r>
      <w:r>
        <w:rPr>
          <w:sz w:val="24"/>
          <w:szCs w:val="24"/>
        </w:rPr>
        <w:t>r</w:t>
      </w:r>
      <w:r>
        <w:rPr>
          <w:spacing w:val="2"/>
          <w:sz w:val="24"/>
          <w:szCs w:val="24"/>
        </w:rPr>
        <w:t>i</w:t>
      </w:r>
      <w:r>
        <w:rPr>
          <w:sz w:val="24"/>
          <w:szCs w:val="24"/>
        </w:rPr>
        <w:t>,</w:t>
      </w:r>
      <w:r>
        <w:rPr>
          <w:spacing w:val="3"/>
          <w:sz w:val="24"/>
          <w:szCs w:val="24"/>
        </w:rPr>
        <w:t xml:space="preserve"> </w:t>
      </w:r>
      <w:r>
        <w:rPr>
          <w:sz w:val="24"/>
          <w:szCs w:val="24"/>
        </w:rPr>
        <w:t>k</w:t>
      </w:r>
      <w:r>
        <w:rPr>
          <w:spacing w:val="-1"/>
          <w:sz w:val="24"/>
          <w:szCs w:val="24"/>
        </w:rPr>
        <w:t>a</w:t>
      </w:r>
      <w:r>
        <w:rPr>
          <w:spacing w:val="2"/>
          <w:sz w:val="24"/>
          <w:szCs w:val="24"/>
        </w:rPr>
        <w:t>r</w:t>
      </w:r>
      <w:r>
        <w:rPr>
          <w:spacing w:val="-5"/>
          <w:sz w:val="24"/>
          <w:szCs w:val="24"/>
        </w:rPr>
        <w:t>y</w:t>
      </w:r>
      <w:r>
        <w:rPr>
          <w:sz w:val="24"/>
          <w:szCs w:val="24"/>
        </w:rPr>
        <w:t xml:space="preserve">a </w:t>
      </w:r>
      <w:r>
        <w:rPr>
          <w:spacing w:val="3"/>
          <w:sz w:val="24"/>
          <w:szCs w:val="24"/>
        </w:rPr>
        <w:t>s</w:t>
      </w:r>
      <w:r>
        <w:rPr>
          <w:spacing w:val="4"/>
          <w:sz w:val="24"/>
          <w:szCs w:val="24"/>
        </w:rPr>
        <w:t>a</w:t>
      </w:r>
      <w:r>
        <w:rPr>
          <w:spacing w:val="-5"/>
          <w:sz w:val="24"/>
          <w:szCs w:val="24"/>
        </w:rPr>
        <w:t>y</w:t>
      </w:r>
      <w:r>
        <w:rPr>
          <w:sz w:val="24"/>
          <w:szCs w:val="24"/>
        </w:rPr>
        <w:t>a</w:t>
      </w:r>
      <w:r>
        <w:rPr>
          <w:spacing w:val="2"/>
          <w:sz w:val="24"/>
          <w:szCs w:val="24"/>
        </w:rPr>
        <w:t xml:space="preserve"> </w:t>
      </w:r>
      <w:r>
        <w:rPr>
          <w:sz w:val="24"/>
          <w:szCs w:val="24"/>
        </w:rPr>
        <w:t>di</w:t>
      </w:r>
      <w:r>
        <w:rPr>
          <w:spacing w:val="1"/>
          <w:sz w:val="24"/>
          <w:szCs w:val="24"/>
        </w:rPr>
        <w:t>s</w:t>
      </w:r>
      <w:r>
        <w:rPr>
          <w:sz w:val="24"/>
          <w:szCs w:val="24"/>
        </w:rPr>
        <w:t>i</w:t>
      </w:r>
      <w:r>
        <w:rPr>
          <w:spacing w:val="2"/>
          <w:sz w:val="24"/>
          <w:szCs w:val="24"/>
        </w:rPr>
        <w:t>n</w:t>
      </w:r>
      <w:r>
        <w:rPr>
          <w:spacing w:val="-5"/>
          <w:sz w:val="24"/>
          <w:szCs w:val="24"/>
        </w:rPr>
        <w:t>y</w:t>
      </w:r>
      <w:r>
        <w:rPr>
          <w:spacing w:val="-1"/>
          <w:sz w:val="24"/>
          <w:szCs w:val="24"/>
        </w:rPr>
        <w:t>a</w:t>
      </w:r>
      <w:r>
        <w:rPr>
          <w:sz w:val="24"/>
          <w:szCs w:val="24"/>
        </w:rPr>
        <w:t>l</w:t>
      </w:r>
      <w:r>
        <w:rPr>
          <w:spacing w:val="3"/>
          <w:sz w:val="24"/>
          <w:szCs w:val="24"/>
        </w:rPr>
        <w:t>i</w:t>
      </w:r>
      <w:r>
        <w:rPr>
          <w:sz w:val="24"/>
          <w:szCs w:val="24"/>
        </w:rPr>
        <w:t xml:space="preserve">r </w:t>
      </w:r>
      <w:r>
        <w:rPr>
          <w:spacing w:val="2"/>
          <w:sz w:val="24"/>
          <w:szCs w:val="24"/>
        </w:rPr>
        <w:t>bu</w:t>
      </w:r>
      <w:r>
        <w:rPr>
          <w:sz w:val="24"/>
          <w:szCs w:val="24"/>
        </w:rPr>
        <w:t>k</w:t>
      </w:r>
      <w:r>
        <w:rPr>
          <w:spacing w:val="-1"/>
          <w:sz w:val="24"/>
          <w:szCs w:val="24"/>
        </w:rPr>
        <w:t>a</w:t>
      </w:r>
      <w:r>
        <w:rPr>
          <w:sz w:val="24"/>
          <w:szCs w:val="24"/>
        </w:rPr>
        <w:t>n</w:t>
      </w:r>
      <w:r>
        <w:rPr>
          <w:spacing w:val="3"/>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3"/>
          <w:sz w:val="24"/>
          <w:szCs w:val="24"/>
        </w:rPr>
        <w:t xml:space="preserve"> </w:t>
      </w:r>
      <w:r>
        <w:rPr>
          <w:sz w:val="24"/>
          <w:szCs w:val="24"/>
        </w:rPr>
        <w:t>k</w:t>
      </w:r>
      <w:r>
        <w:rPr>
          <w:spacing w:val="-1"/>
          <w:sz w:val="24"/>
          <w:szCs w:val="24"/>
        </w:rPr>
        <w:t>a</w:t>
      </w:r>
      <w:r>
        <w:rPr>
          <w:spacing w:val="1"/>
          <w:sz w:val="24"/>
          <w:szCs w:val="24"/>
        </w:rPr>
        <w:t>r</w:t>
      </w:r>
      <w:r>
        <w:rPr>
          <w:spacing w:val="-5"/>
          <w:sz w:val="24"/>
          <w:szCs w:val="24"/>
        </w:rPr>
        <w:t>y</w:t>
      </w:r>
      <w:r>
        <w:rPr>
          <w:sz w:val="24"/>
          <w:szCs w:val="24"/>
        </w:rPr>
        <w:t xml:space="preserve">a </w:t>
      </w:r>
      <w:r>
        <w:rPr>
          <w:spacing w:val="1"/>
          <w:sz w:val="24"/>
          <w:szCs w:val="24"/>
        </w:rPr>
        <w:t>a</w:t>
      </w:r>
      <w:r>
        <w:rPr>
          <w:sz w:val="24"/>
          <w:szCs w:val="24"/>
        </w:rPr>
        <w:t>s</w:t>
      </w:r>
      <w:r>
        <w:rPr>
          <w:spacing w:val="3"/>
          <w:sz w:val="24"/>
          <w:szCs w:val="24"/>
        </w:rPr>
        <w:t>l</w:t>
      </w:r>
      <w:r>
        <w:rPr>
          <w:sz w:val="24"/>
          <w:szCs w:val="24"/>
        </w:rPr>
        <w:t>i</w:t>
      </w:r>
      <w:r>
        <w:rPr>
          <w:spacing w:val="4"/>
          <w:sz w:val="24"/>
          <w:szCs w:val="24"/>
        </w:rPr>
        <w:t xml:space="preserve"> </w:t>
      </w:r>
      <w:r>
        <w:rPr>
          <w:sz w:val="24"/>
          <w:szCs w:val="24"/>
        </w:rPr>
        <w:t>s</w:t>
      </w:r>
      <w:r>
        <w:rPr>
          <w:spacing w:val="1"/>
          <w:sz w:val="24"/>
          <w:szCs w:val="24"/>
        </w:rPr>
        <w:t>a</w:t>
      </w:r>
      <w:r>
        <w:rPr>
          <w:spacing w:val="-7"/>
          <w:sz w:val="24"/>
          <w:szCs w:val="24"/>
        </w:rPr>
        <w:t>y</w:t>
      </w:r>
      <w:r>
        <w:rPr>
          <w:spacing w:val="2"/>
          <w:sz w:val="24"/>
          <w:szCs w:val="24"/>
        </w:rPr>
        <w:t>a</w:t>
      </w:r>
      <w:r>
        <w:rPr>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z w:val="24"/>
          <w:szCs w:val="24"/>
        </w:rPr>
        <w:t>dise</w:t>
      </w:r>
      <w:r>
        <w:rPr>
          <w:spacing w:val="-1"/>
          <w:sz w:val="24"/>
          <w:szCs w:val="24"/>
        </w:rPr>
        <w:t>r</w:t>
      </w:r>
      <w:r>
        <w:rPr>
          <w:sz w:val="24"/>
          <w:szCs w:val="24"/>
        </w:rPr>
        <w:t>tai</w:t>
      </w:r>
      <w:r>
        <w:rPr>
          <w:spacing w:val="-9"/>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0"/>
          <w:sz w:val="24"/>
          <w:szCs w:val="24"/>
        </w:rPr>
        <w:t xml:space="preserve"> </w:t>
      </w:r>
      <w:r>
        <w:rPr>
          <w:sz w:val="24"/>
          <w:szCs w:val="24"/>
        </w:rPr>
        <w:t>buk</w:t>
      </w:r>
      <w:r>
        <w:rPr>
          <w:spacing w:val="5"/>
          <w:sz w:val="24"/>
          <w:szCs w:val="24"/>
        </w:rPr>
        <w:t>t</w:t>
      </w:r>
      <w:r>
        <w:rPr>
          <w:sz w:val="24"/>
          <w:szCs w:val="24"/>
        </w:rPr>
        <w:t>i</w:t>
      </w:r>
      <w:r>
        <w:rPr>
          <w:spacing w:val="-7"/>
          <w:sz w:val="24"/>
          <w:szCs w:val="24"/>
        </w:rPr>
        <w:t xml:space="preserve"> </w:t>
      </w:r>
      <w:r>
        <w:rPr>
          <w:sz w:val="24"/>
          <w:szCs w:val="24"/>
        </w:rPr>
        <w:t>–</w:t>
      </w:r>
      <w:r>
        <w:rPr>
          <w:spacing w:val="-10"/>
          <w:sz w:val="24"/>
          <w:szCs w:val="24"/>
        </w:rPr>
        <w:t xml:space="preserve"> </w:t>
      </w:r>
      <w:r>
        <w:rPr>
          <w:sz w:val="24"/>
          <w:szCs w:val="24"/>
        </w:rPr>
        <w:t>bukti</w:t>
      </w:r>
      <w:r>
        <w:rPr>
          <w:spacing w:val="-6"/>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pacing w:val="-1"/>
          <w:sz w:val="24"/>
          <w:szCs w:val="24"/>
        </w:rPr>
        <w:t>c</w:t>
      </w:r>
      <w:r>
        <w:rPr>
          <w:sz w:val="24"/>
          <w:szCs w:val="24"/>
        </w:rPr>
        <w:t>ukup,</w:t>
      </w:r>
      <w:r>
        <w:rPr>
          <w:spacing w:val="-10"/>
          <w:sz w:val="24"/>
          <w:szCs w:val="24"/>
        </w:rPr>
        <w:t xml:space="preserve"> </w:t>
      </w:r>
      <w:r>
        <w:rPr>
          <w:sz w:val="24"/>
          <w:szCs w:val="24"/>
        </w:rPr>
        <w:t>m</w:t>
      </w:r>
      <w:r>
        <w:rPr>
          <w:spacing w:val="2"/>
          <w:sz w:val="24"/>
          <w:szCs w:val="24"/>
        </w:rPr>
        <w:t>a</w:t>
      </w:r>
      <w:r>
        <w:rPr>
          <w:sz w:val="24"/>
          <w:szCs w:val="24"/>
        </w:rPr>
        <w:t>ka</w:t>
      </w:r>
      <w:r>
        <w:rPr>
          <w:spacing w:val="-13"/>
          <w:sz w:val="24"/>
          <w:szCs w:val="24"/>
        </w:rPr>
        <w:t xml:space="preserve"> </w:t>
      </w:r>
      <w:r>
        <w:rPr>
          <w:sz w:val="24"/>
          <w:szCs w:val="24"/>
        </w:rPr>
        <w:t>s</w:t>
      </w:r>
      <w:r>
        <w:rPr>
          <w:spacing w:val="1"/>
          <w:sz w:val="24"/>
          <w:szCs w:val="24"/>
        </w:rPr>
        <w:t>a</w:t>
      </w:r>
      <w:r>
        <w:rPr>
          <w:spacing w:val="-5"/>
          <w:sz w:val="24"/>
          <w:szCs w:val="24"/>
        </w:rPr>
        <w:t>y</w:t>
      </w:r>
      <w:r>
        <w:rPr>
          <w:sz w:val="24"/>
          <w:szCs w:val="24"/>
        </w:rPr>
        <w:t>a</w:t>
      </w:r>
      <w:r>
        <w:rPr>
          <w:spacing w:val="-11"/>
          <w:sz w:val="24"/>
          <w:szCs w:val="24"/>
        </w:rPr>
        <w:t xml:space="preserve"> </w:t>
      </w:r>
      <w:r>
        <w:rPr>
          <w:spacing w:val="1"/>
          <w:sz w:val="24"/>
          <w:szCs w:val="24"/>
        </w:rPr>
        <w:t>be</w:t>
      </w:r>
      <w:r>
        <w:rPr>
          <w:spacing w:val="-1"/>
          <w:sz w:val="24"/>
          <w:szCs w:val="24"/>
        </w:rPr>
        <w:t>r</w:t>
      </w:r>
      <w:r>
        <w:rPr>
          <w:spacing w:val="3"/>
          <w:sz w:val="24"/>
          <w:szCs w:val="24"/>
        </w:rPr>
        <w:t>s</w:t>
      </w:r>
      <w:r>
        <w:rPr>
          <w:spacing w:val="-1"/>
          <w:sz w:val="24"/>
          <w:szCs w:val="24"/>
        </w:rPr>
        <w:t>e</w:t>
      </w:r>
      <w:r>
        <w:rPr>
          <w:sz w:val="24"/>
          <w:szCs w:val="24"/>
        </w:rPr>
        <w:t>dia</w:t>
      </w:r>
      <w:r>
        <w:rPr>
          <w:spacing w:val="-10"/>
          <w:sz w:val="24"/>
          <w:szCs w:val="24"/>
        </w:rPr>
        <w:t xml:space="preserve"> </w:t>
      </w:r>
      <w:r>
        <w:rPr>
          <w:sz w:val="24"/>
          <w:szCs w:val="24"/>
        </w:rPr>
        <w:t>untuk</w:t>
      </w:r>
      <w:r>
        <w:rPr>
          <w:spacing w:val="-9"/>
          <w:sz w:val="24"/>
          <w:szCs w:val="24"/>
        </w:rPr>
        <w:t xml:space="preserve"> </w:t>
      </w:r>
      <w:r>
        <w:rPr>
          <w:sz w:val="24"/>
          <w:szCs w:val="24"/>
        </w:rPr>
        <w:t>dibat</w:t>
      </w:r>
      <w:r>
        <w:rPr>
          <w:spacing w:val="-1"/>
          <w:sz w:val="24"/>
          <w:szCs w:val="24"/>
        </w:rPr>
        <w:t>a</w:t>
      </w:r>
      <w:r>
        <w:rPr>
          <w:sz w:val="24"/>
          <w:szCs w:val="24"/>
        </w:rPr>
        <w:t xml:space="preserve">lkan </w:t>
      </w:r>
      <w:r>
        <w:rPr>
          <w:spacing w:val="-2"/>
          <w:sz w:val="24"/>
          <w:szCs w:val="24"/>
        </w:rPr>
        <w:t>g</w:t>
      </w:r>
      <w:r>
        <w:rPr>
          <w:spacing w:val="-1"/>
          <w:sz w:val="24"/>
          <w:szCs w:val="24"/>
        </w:rPr>
        <w:t>e</w:t>
      </w:r>
      <w:r>
        <w:rPr>
          <w:sz w:val="24"/>
          <w:szCs w:val="24"/>
        </w:rPr>
        <w:t>lar</w:t>
      </w:r>
      <w:r>
        <w:rPr>
          <w:spacing w:val="1"/>
          <w:sz w:val="24"/>
          <w:szCs w:val="24"/>
        </w:rPr>
        <w:t xml:space="preserve"> </w:t>
      </w:r>
      <w:r>
        <w:rPr>
          <w:sz w:val="24"/>
          <w:szCs w:val="24"/>
        </w:rPr>
        <w:t>s</w:t>
      </w:r>
      <w:r>
        <w:rPr>
          <w:spacing w:val="4"/>
          <w:sz w:val="24"/>
          <w:szCs w:val="24"/>
        </w:rPr>
        <w:t>a</w:t>
      </w:r>
      <w:r>
        <w:rPr>
          <w:spacing w:val="-5"/>
          <w:sz w:val="24"/>
          <w:szCs w:val="24"/>
        </w:rPr>
        <w:t>y</w:t>
      </w:r>
      <w:r>
        <w:rPr>
          <w:sz w:val="24"/>
          <w:szCs w:val="24"/>
        </w:rPr>
        <w:t>a</w:t>
      </w:r>
      <w:r>
        <w:rPr>
          <w:spacing w:val="1"/>
          <w:sz w:val="24"/>
          <w:szCs w:val="24"/>
        </w:rPr>
        <w:t xml:space="preserve"> b</w:t>
      </w:r>
      <w:r>
        <w:rPr>
          <w:spacing w:val="-1"/>
          <w:sz w:val="24"/>
          <w:szCs w:val="24"/>
        </w:rPr>
        <w:t>e</w:t>
      </w:r>
      <w:r>
        <w:rPr>
          <w:spacing w:val="3"/>
          <w:sz w:val="24"/>
          <w:szCs w:val="24"/>
        </w:rPr>
        <w:t>s</w:t>
      </w:r>
      <w:r>
        <w:rPr>
          <w:spacing w:val="-1"/>
          <w:sz w:val="24"/>
          <w:szCs w:val="24"/>
        </w:rPr>
        <w:t>e</w:t>
      </w:r>
      <w:r>
        <w:rPr>
          <w:sz w:val="24"/>
          <w:szCs w:val="24"/>
        </w:rPr>
        <w:t>r</w:t>
      </w:r>
      <w:r>
        <w:rPr>
          <w:spacing w:val="2"/>
          <w:sz w:val="24"/>
          <w:szCs w:val="24"/>
        </w:rPr>
        <w:t>t</w:t>
      </w:r>
      <w:r>
        <w:rPr>
          <w:sz w:val="24"/>
          <w:szCs w:val="24"/>
        </w:rPr>
        <w:t>a</w:t>
      </w:r>
      <w:r>
        <w:rPr>
          <w:spacing w:val="1"/>
          <w:sz w:val="24"/>
          <w:szCs w:val="24"/>
        </w:rPr>
        <w:t xml:space="preserve"> </w:t>
      </w:r>
      <w:r>
        <w:rPr>
          <w:sz w:val="24"/>
          <w:szCs w:val="24"/>
        </w:rPr>
        <w:t>h</w:t>
      </w:r>
      <w:r>
        <w:rPr>
          <w:spacing w:val="-1"/>
          <w:sz w:val="24"/>
          <w:szCs w:val="24"/>
        </w:rPr>
        <w:t>a</w:t>
      </w:r>
      <w:r>
        <w:rPr>
          <w:sz w:val="24"/>
          <w:szCs w:val="24"/>
        </w:rPr>
        <w:t>k</w:t>
      </w:r>
      <w:r>
        <w:rPr>
          <w:spacing w:val="2"/>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w:t>
      </w:r>
      <w:r>
        <w:rPr>
          <w:sz w:val="24"/>
          <w:szCs w:val="24"/>
        </w:rPr>
        <w:t>w</w:t>
      </w:r>
      <w:r>
        <w:rPr>
          <w:spacing w:val="-1"/>
          <w:sz w:val="24"/>
          <w:szCs w:val="24"/>
        </w:rPr>
        <w:t>a</w:t>
      </w:r>
      <w:r>
        <w:rPr>
          <w:sz w:val="24"/>
          <w:szCs w:val="24"/>
        </w:rPr>
        <w:t>jib</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mel</w:t>
      </w:r>
      <w:r>
        <w:rPr>
          <w:spacing w:val="-1"/>
          <w:sz w:val="24"/>
          <w:szCs w:val="24"/>
        </w:rPr>
        <w:t>e</w:t>
      </w:r>
      <w:r>
        <w:rPr>
          <w:spacing w:val="5"/>
          <w:sz w:val="24"/>
          <w:szCs w:val="24"/>
        </w:rPr>
        <w:t>k</w:t>
      </w:r>
      <w:r>
        <w:rPr>
          <w:spacing w:val="-1"/>
          <w:sz w:val="24"/>
          <w:szCs w:val="24"/>
        </w:rPr>
        <w:t>a</w:t>
      </w:r>
      <w:r>
        <w:rPr>
          <w:sz w:val="24"/>
          <w:szCs w:val="24"/>
        </w:rPr>
        <w:t>t</w:t>
      </w:r>
      <w:r>
        <w:rPr>
          <w:spacing w:val="2"/>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pacing w:val="-2"/>
          <w:sz w:val="24"/>
          <w:szCs w:val="24"/>
        </w:rPr>
        <w:t>g</w:t>
      </w:r>
      <w:r>
        <w:rPr>
          <w:spacing w:val="-1"/>
          <w:sz w:val="24"/>
          <w:szCs w:val="24"/>
        </w:rPr>
        <w:t>e</w:t>
      </w:r>
      <w:r>
        <w:rPr>
          <w:sz w:val="24"/>
          <w:szCs w:val="24"/>
        </w:rPr>
        <w:t>l</w:t>
      </w:r>
      <w:r>
        <w:rPr>
          <w:spacing w:val="2"/>
          <w:sz w:val="24"/>
          <w:szCs w:val="24"/>
        </w:rPr>
        <w:t>a</w:t>
      </w:r>
      <w:r>
        <w:rPr>
          <w:sz w:val="24"/>
          <w:szCs w:val="24"/>
        </w:rPr>
        <w:t>r</w:t>
      </w:r>
      <w:r>
        <w:rPr>
          <w:spacing w:val="1"/>
          <w:sz w:val="24"/>
          <w:szCs w:val="24"/>
        </w:rPr>
        <w:t xml:space="preserve"> </w:t>
      </w:r>
      <w:r>
        <w:rPr>
          <w:sz w:val="24"/>
          <w:szCs w:val="24"/>
        </w:rPr>
        <w:t>te</w:t>
      </w:r>
      <w:r>
        <w:rPr>
          <w:spacing w:val="-1"/>
          <w:sz w:val="24"/>
          <w:szCs w:val="24"/>
        </w:rPr>
        <w:t>r</w:t>
      </w:r>
      <w:r>
        <w:rPr>
          <w:spacing w:val="3"/>
          <w:sz w:val="24"/>
          <w:szCs w:val="24"/>
        </w:rPr>
        <w:t>s</w:t>
      </w:r>
      <w:r>
        <w:rPr>
          <w:spacing w:val="-1"/>
          <w:sz w:val="24"/>
          <w:szCs w:val="24"/>
        </w:rPr>
        <w:t>e</w:t>
      </w:r>
      <w:r>
        <w:rPr>
          <w:sz w:val="24"/>
          <w:szCs w:val="24"/>
        </w:rPr>
        <w:t>but.</w:t>
      </w:r>
      <w:r>
        <w:rPr>
          <w:spacing w:val="2"/>
          <w:sz w:val="24"/>
          <w:szCs w:val="24"/>
        </w:rPr>
        <w:t xml:space="preserve"> D</w:t>
      </w:r>
      <w:r>
        <w:rPr>
          <w:spacing w:val="-1"/>
          <w:sz w:val="24"/>
          <w:szCs w:val="24"/>
        </w:rPr>
        <w:t>e</w:t>
      </w:r>
      <w:r>
        <w:rPr>
          <w:sz w:val="24"/>
          <w:szCs w:val="24"/>
        </w:rPr>
        <w:t>mikian sur</w:t>
      </w:r>
      <w:r>
        <w:rPr>
          <w:spacing w:val="-1"/>
          <w:sz w:val="24"/>
          <w:szCs w:val="24"/>
        </w:rPr>
        <w:t>a</w:t>
      </w:r>
      <w:r>
        <w:rPr>
          <w:sz w:val="24"/>
          <w:szCs w:val="24"/>
        </w:rPr>
        <w:t>t pe</w:t>
      </w:r>
      <w:r>
        <w:rPr>
          <w:spacing w:val="-1"/>
          <w:sz w:val="24"/>
          <w:szCs w:val="24"/>
        </w:rPr>
        <w:t>r</w:t>
      </w:r>
      <w:r>
        <w:rPr>
          <w:spacing w:val="2"/>
          <w:sz w:val="24"/>
          <w:szCs w:val="24"/>
        </w:rPr>
        <w:t>n</w:t>
      </w:r>
      <w:r>
        <w:rPr>
          <w:spacing w:val="-4"/>
          <w:sz w:val="24"/>
          <w:szCs w:val="24"/>
        </w:rPr>
        <w:t>y</w:t>
      </w:r>
      <w:r>
        <w:rPr>
          <w:spacing w:val="-1"/>
          <w:sz w:val="24"/>
          <w:szCs w:val="24"/>
        </w:rPr>
        <w:t>a</w:t>
      </w:r>
      <w:r>
        <w:rPr>
          <w:spacing w:val="3"/>
          <w:sz w:val="24"/>
          <w:szCs w:val="24"/>
        </w:rPr>
        <w:t>t</w:t>
      </w:r>
      <w:r>
        <w:rPr>
          <w:spacing w:val="-1"/>
          <w:sz w:val="24"/>
          <w:szCs w:val="24"/>
        </w:rPr>
        <w:t>aa</w:t>
      </w:r>
      <w:r>
        <w:rPr>
          <w:sz w:val="24"/>
          <w:szCs w:val="24"/>
        </w:rPr>
        <w:t>n ini</w:t>
      </w:r>
      <w:r>
        <w:rPr>
          <w:spacing w:val="1"/>
          <w:sz w:val="24"/>
          <w:szCs w:val="24"/>
        </w:rPr>
        <w:t xml:space="preserve"> </w:t>
      </w:r>
      <w:r>
        <w:rPr>
          <w:sz w:val="24"/>
          <w:szCs w:val="24"/>
        </w:rPr>
        <w:t>s</w:t>
      </w:r>
      <w:r>
        <w:rPr>
          <w:spacing w:val="4"/>
          <w:sz w:val="24"/>
          <w:szCs w:val="24"/>
        </w:rPr>
        <w:t>a</w:t>
      </w:r>
      <w:r>
        <w:rPr>
          <w:spacing w:val="-5"/>
          <w:sz w:val="24"/>
          <w:szCs w:val="24"/>
        </w:rPr>
        <w:t>y</w:t>
      </w:r>
      <w:r>
        <w:rPr>
          <w:sz w:val="24"/>
          <w:szCs w:val="24"/>
        </w:rPr>
        <w:t>a</w:t>
      </w:r>
      <w:r>
        <w:rPr>
          <w:spacing w:val="4"/>
          <w:sz w:val="24"/>
          <w:szCs w:val="24"/>
        </w:rPr>
        <w:t xml:space="preserve"> </w:t>
      </w:r>
      <w:r>
        <w:rPr>
          <w:sz w:val="24"/>
          <w:szCs w:val="24"/>
        </w:rPr>
        <w:t>bu</w:t>
      </w:r>
      <w:r>
        <w:rPr>
          <w:spacing w:val="-1"/>
          <w:sz w:val="24"/>
          <w:szCs w:val="24"/>
        </w:rPr>
        <w:t>a</w:t>
      </w:r>
      <w:r>
        <w:rPr>
          <w:sz w:val="24"/>
          <w:szCs w:val="24"/>
        </w:rPr>
        <w:t>t den</w:t>
      </w:r>
      <w:r>
        <w:rPr>
          <w:spacing w:val="-2"/>
          <w:sz w:val="24"/>
          <w:szCs w:val="24"/>
        </w:rPr>
        <w:t>g</w:t>
      </w:r>
      <w:r>
        <w:rPr>
          <w:spacing w:val="-1"/>
          <w:sz w:val="24"/>
          <w:szCs w:val="24"/>
        </w:rPr>
        <w:t>a</w:t>
      </w:r>
      <w:r>
        <w:rPr>
          <w:sz w:val="24"/>
          <w:szCs w:val="24"/>
        </w:rPr>
        <w:t>n s</w:t>
      </w:r>
      <w:r>
        <w:rPr>
          <w:spacing w:val="-1"/>
          <w:sz w:val="24"/>
          <w:szCs w:val="24"/>
        </w:rPr>
        <w:t>e</w:t>
      </w:r>
      <w:r>
        <w:rPr>
          <w:spacing w:val="2"/>
          <w:sz w:val="24"/>
          <w:szCs w:val="24"/>
        </w:rPr>
        <w:t>b</w:t>
      </w:r>
      <w:r>
        <w:rPr>
          <w:spacing w:val="-1"/>
          <w:sz w:val="24"/>
          <w:szCs w:val="24"/>
        </w:rPr>
        <w:t>e</w:t>
      </w:r>
      <w:r>
        <w:rPr>
          <w:sz w:val="24"/>
          <w:szCs w:val="24"/>
        </w:rPr>
        <w:t>n</w:t>
      </w:r>
      <w:r>
        <w:rPr>
          <w:spacing w:val="-1"/>
          <w:sz w:val="24"/>
          <w:szCs w:val="24"/>
        </w:rPr>
        <w:t>ar</w:t>
      </w:r>
      <w:r>
        <w:rPr>
          <w:spacing w:val="5"/>
          <w:sz w:val="24"/>
          <w:szCs w:val="24"/>
        </w:rPr>
        <w:t>n</w:t>
      </w:r>
      <w:r>
        <w:rPr>
          <w:spacing w:val="-5"/>
          <w:sz w:val="24"/>
          <w:szCs w:val="24"/>
        </w:rPr>
        <w:t>y</w:t>
      </w:r>
      <w:r>
        <w:rPr>
          <w:spacing w:val="1"/>
          <w:sz w:val="24"/>
          <w:szCs w:val="24"/>
        </w:rPr>
        <w:t>a</w:t>
      </w:r>
      <w:r>
        <w:rPr>
          <w:sz w:val="24"/>
          <w:szCs w:val="24"/>
        </w:rPr>
        <w:t>.</w:t>
      </w:r>
    </w:p>
    <w:p w:rsidR="0047694C" w:rsidRDefault="0047694C">
      <w:pPr>
        <w:spacing w:line="200" w:lineRule="exact"/>
      </w:pPr>
    </w:p>
    <w:p w:rsidR="0047694C" w:rsidRDefault="0047694C">
      <w:pPr>
        <w:spacing w:before="2" w:line="220" w:lineRule="exact"/>
        <w:rPr>
          <w:sz w:val="22"/>
          <w:szCs w:val="22"/>
        </w:rPr>
      </w:pPr>
    </w:p>
    <w:p w:rsidR="0047694C" w:rsidRDefault="00000000">
      <w:pPr>
        <w:ind w:left="4249"/>
        <w:rPr>
          <w:sz w:val="24"/>
          <w:szCs w:val="24"/>
        </w:rPr>
      </w:pPr>
      <w:r>
        <w:rPr>
          <w:sz w:val="24"/>
          <w:szCs w:val="24"/>
        </w:rPr>
        <w:t>Dibu</w:t>
      </w:r>
      <w:r>
        <w:rPr>
          <w:spacing w:val="-1"/>
          <w:sz w:val="24"/>
          <w:szCs w:val="24"/>
        </w:rPr>
        <w:t>a</w:t>
      </w:r>
      <w:r>
        <w:rPr>
          <w:sz w:val="24"/>
          <w:szCs w:val="24"/>
        </w:rPr>
        <w:t xml:space="preserve">t di                   </w:t>
      </w:r>
      <w:r>
        <w:rPr>
          <w:spacing w:val="2"/>
          <w:sz w:val="24"/>
          <w:szCs w:val="24"/>
        </w:rPr>
        <w:t xml:space="preserve"> </w:t>
      </w:r>
      <w:r>
        <w:rPr>
          <w:sz w:val="24"/>
          <w:szCs w:val="24"/>
        </w:rPr>
        <w:t xml:space="preserve">:   </w:t>
      </w:r>
      <w:r>
        <w:rPr>
          <w:spacing w:val="-2"/>
          <w:sz w:val="24"/>
          <w:szCs w:val="24"/>
        </w:rPr>
        <w:t>B</w:t>
      </w:r>
      <w:r>
        <w:rPr>
          <w:spacing w:val="-1"/>
          <w:sz w:val="24"/>
          <w:szCs w:val="24"/>
        </w:rPr>
        <w:t>e</w:t>
      </w:r>
      <w:r>
        <w:rPr>
          <w:sz w:val="24"/>
          <w:szCs w:val="24"/>
        </w:rPr>
        <w:t>k</w:t>
      </w:r>
      <w:r>
        <w:rPr>
          <w:spacing w:val="-1"/>
          <w:sz w:val="24"/>
          <w:szCs w:val="24"/>
        </w:rPr>
        <w:t>a</w:t>
      </w:r>
      <w:r>
        <w:rPr>
          <w:sz w:val="24"/>
          <w:szCs w:val="24"/>
        </w:rPr>
        <w:t>si</w:t>
      </w:r>
    </w:p>
    <w:p w:rsidR="0047694C" w:rsidRDefault="0047694C">
      <w:pPr>
        <w:spacing w:before="8" w:line="120" w:lineRule="exact"/>
        <w:rPr>
          <w:sz w:val="12"/>
          <w:szCs w:val="12"/>
        </w:rPr>
      </w:pPr>
    </w:p>
    <w:p w:rsidR="0047694C" w:rsidRDefault="00000000">
      <w:pPr>
        <w:ind w:right="555"/>
        <w:jc w:val="right"/>
        <w:rPr>
          <w:sz w:val="24"/>
          <w:szCs w:val="24"/>
        </w:rPr>
      </w:pPr>
      <w:r>
        <w:rPr>
          <w:spacing w:val="1"/>
          <w:sz w:val="24"/>
          <w:szCs w:val="24"/>
        </w:rPr>
        <w:t>P</w:t>
      </w:r>
      <w:r>
        <w:rPr>
          <w:spacing w:val="-1"/>
          <w:sz w:val="24"/>
          <w:szCs w:val="24"/>
        </w:rPr>
        <w:t>a</w:t>
      </w:r>
      <w:r>
        <w:rPr>
          <w:sz w:val="24"/>
          <w:szCs w:val="24"/>
        </w:rPr>
        <w:t>da</w:t>
      </w:r>
      <w:r>
        <w:rPr>
          <w:spacing w:val="59"/>
          <w:sz w:val="24"/>
          <w:szCs w:val="24"/>
        </w:rPr>
        <w:t xml:space="preserve"> </w:t>
      </w:r>
      <w:r>
        <w:rPr>
          <w:sz w:val="24"/>
          <w:szCs w:val="24"/>
        </w:rPr>
        <w:t>T</w:t>
      </w:r>
      <w:r>
        <w:rPr>
          <w:spacing w:val="-1"/>
          <w:sz w:val="24"/>
          <w:szCs w:val="24"/>
        </w:rPr>
        <w:t>a</w:t>
      </w:r>
      <w:r>
        <w:rPr>
          <w:sz w:val="24"/>
          <w:szCs w:val="24"/>
        </w:rPr>
        <w:t>ng</w:t>
      </w:r>
      <w:r>
        <w:rPr>
          <w:spacing w:val="-2"/>
          <w:sz w:val="24"/>
          <w:szCs w:val="24"/>
        </w:rPr>
        <w:t>g</w:t>
      </w:r>
      <w:r>
        <w:rPr>
          <w:spacing w:val="-1"/>
          <w:sz w:val="24"/>
          <w:szCs w:val="24"/>
        </w:rPr>
        <w:t>a</w:t>
      </w:r>
      <w:r>
        <w:rPr>
          <w:sz w:val="24"/>
          <w:szCs w:val="24"/>
        </w:rPr>
        <w:t xml:space="preserve">l           </w:t>
      </w:r>
      <w:r>
        <w:rPr>
          <w:spacing w:val="13"/>
          <w:sz w:val="24"/>
          <w:szCs w:val="24"/>
        </w:rPr>
        <w:t xml:space="preserve"> </w:t>
      </w:r>
      <w:r>
        <w:rPr>
          <w:sz w:val="24"/>
          <w:szCs w:val="24"/>
        </w:rPr>
        <w:t xml:space="preserve">:   15 </w:t>
      </w:r>
      <w:r>
        <w:rPr>
          <w:spacing w:val="3"/>
          <w:sz w:val="24"/>
          <w:szCs w:val="24"/>
        </w:rPr>
        <w:t>J</w:t>
      </w:r>
      <w:r>
        <w:rPr>
          <w:spacing w:val="-1"/>
          <w:sz w:val="24"/>
          <w:szCs w:val="24"/>
        </w:rPr>
        <w:t>a</w:t>
      </w:r>
      <w:r>
        <w:rPr>
          <w:sz w:val="24"/>
          <w:szCs w:val="24"/>
        </w:rPr>
        <w:t>nu</w:t>
      </w:r>
      <w:r>
        <w:rPr>
          <w:spacing w:val="-1"/>
          <w:sz w:val="24"/>
          <w:szCs w:val="24"/>
        </w:rPr>
        <w:t>a</w:t>
      </w:r>
      <w:r>
        <w:rPr>
          <w:sz w:val="24"/>
          <w:szCs w:val="24"/>
        </w:rPr>
        <w:t>ri 2023</w:t>
      </w:r>
    </w:p>
    <w:p w:rsidR="0047694C" w:rsidRDefault="0047694C">
      <w:pPr>
        <w:spacing w:before="2"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ind w:right="164"/>
        <w:jc w:val="right"/>
        <w:rPr>
          <w:sz w:val="24"/>
          <w:szCs w:val="24"/>
        </w:rPr>
      </w:pPr>
      <w:r>
        <w:rPr>
          <w:sz w:val="24"/>
          <w:szCs w:val="24"/>
        </w:rPr>
        <w:t>Y</w:t>
      </w:r>
      <w:r>
        <w:rPr>
          <w:spacing w:val="-1"/>
          <w:sz w:val="24"/>
          <w:szCs w:val="24"/>
        </w:rPr>
        <w:t>a</w:t>
      </w:r>
      <w:r>
        <w:rPr>
          <w:sz w:val="24"/>
          <w:szCs w:val="24"/>
        </w:rPr>
        <w:t>ng</w:t>
      </w:r>
      <w:r>
        <w:rPr>
          <w:spacing w:val="-2"/>
          <w:sz w:val="24"/>
          <w:szCs w:val="24"/>
        </w:rPr>
        <w:t xml:space="preserve"> </w:t>
      </w:r>
      <w:r>
        <w:rPr>
          <w:sz w:val="24"/>
          <w:szCs w:val="24"/>
        </w:rPr>
        <w:t>M</w:t>
      </w:r>
      <w:r>
        <w:rPr>
          <w:spacing w:val="-1"/>
          <w:sz w:val="24"/>
          <w:szCs w:val="24"/>
        </w:rPr>
        <w:t>e</w:t>
      </w:r>
      <w:r>
        <w:rPr>
          <w:spacing w:val="5"/>
          <w:sz w:val="24"/>
          <w:szCs w:val="24"/>
        </w:rPr>
        <w:t>n</w:t>
      </w:r>
      <w:r>
        <w:rPr>
          <w:spacing w:val="-5"/>
          <w:sz w:val="24"/>
          <w:szCs w:val="24"/>
        </w:rPr>
        <w:t>y</w:t>
      </w:r>
      <w:r>
        <w:rPr>
          <w:spacing w:val="-1"/>
          <w:sz w:val="24"/>
          <w:szCs w:val="24"/>
        </w:rPr>
        <w:t>a</w:t>
      </w:r>
      <w:r>
        <w:rPr>
          <w:spacing w:val="3"/>
          <w:sz w:val="24"/>
          <w:szCs w:val="24"/>
        </w:rPr>
        <w:t>t</w:t>
      </w:r>
      <w:r>
        <w:rPr>
          <w:spacing w:val="-1"/>
          <w:sz w:val="24"/>
          <w:szCs w:val="24"/>
        </w:rPr>
        <w:t>a</w:t>
      </w:r>
      <w:r>
        <w:rPr>
          <w:sz w:val="24"/>
          <w:szCs w:val="24"/>
        </w:rPr>
        <w:t>k</w:t>
      </w:r>
      <w:r>
        <w:rPr>
          <w:spacing w:val="-1"/>
          <w:sz w:val="24"/>
          <w:szCs w:val="24"/>
        </w:rPr>
        <w:t>a</w:t>
      </w:r>
      <w:r>
        <w:rPr>
          <w:sz w:val="24"/>
          <w:szCs w:val="24"/>
        </w:rPr>
        <w:t>n,</w:t>
      </w:r>
    </w:p>
    <w:p w:rsidR="0047694C" w:rsidRDefault="0047694C">
      <w:pPr>
        <w:spacing w:before="10" w:line="160" w:lineRule="exact"/>
        <w:rPr>
          <w:sz w:val="16"/>
          <w:szCs w:val="16"/>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right="641"/>
        <w:jc w:val="right"/>
        <w:rPr>
          <w:sz w:val="24"/>
          <w:szCs w:val="24"/>
        </w:rPr>
      </w:pPr>
      <w:r>
        <w:rPr>
          <w:spacing w:val="-1"/>
          <w:sz w:val="24"/>
          <w:szCs w:val="24"/>
        </w:rPr>
        <w:t>Fer</w:t>
      </w:r>
      <w:r>
        <w:rPr>
          <w:sz w:val="24"/>
          <w:szCs w:val="24"/>
        </w:rPr>
        <w:t>in</w:t>
      </w:r>
      <w:r>
        <w:rPr>
          <w:spacing w:val="2"/>
          <w:sz w:val="24"/>
          <w:szCs w:val="24"/>
        </w:rPr>
        <w:t>d</w:t>
      </w:r>
      <w:r>
        <w:rPr>
          <w:sz w:val="24"/>
          <w:szCs w:val="24"/>
        </w:rPr>
        <w:t>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40" w:lineRule="exact"/>
        <w:rPr>
          <w:sz w:val="24"/>
          <w:szCs w:val="24"/>
        </w:rPr>
      </w:pPr>
    </w:p>
    <w:p w:rsidR="0047694C" w:rsidRDefault="00000000">
      <w:pPr>
        <w:ind w:left="4430" w:right="3993"/>
        <w:jc w:val="center"/>
        <w:rPr>
          <w:sz w:val="24"/>
          <w:szCs w:val="24"/>
        </w:rPr>
        <w:sectPr w:rsidR="0047694C">
          <w:pgSz w:w="11940" w:h="16860"/>
          <w:pgMar w:top="1580" w:right="1540" w:bottom="280" w:left="1680" w:header="720" w:footer="720" w:gutter="0"/>
          <w:cols w:space="720"/>
        </w:sectPr>
      </w:pPr>
      <w:r>
        <w:rPr>
          <w:sz w:val="24"/>
          <w:szCs w:val="24"/>
        </w:rPr>
        <w:t>iii</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line="359" w:lineRule="auto"/>
        <w:ind w:left="678" w:right="252"/>
        <w:jc w:val="center"/>
        <w:rPr>
          <w:sz w:val="24"/>
          <w:szCs w:val="24"/>
        </w:rPr>
      </w:pPr>
      <w:r>
        <w:rPr>
          <w:b/>
          <w:spacing w:val="-3"/>
          <w:sz w:val="24"/>
          <w:szCs w:val="24"/>
        </w:rPr>
        <w:t>P</w:t>
      </w:r>
      <w:r>
        <w:rPr>
          <w:b/>
          <w:sz w:val="24"/>
          <w:szCs w:val="24"/>
        </w:rPr>
        <w:t>ER</w:t>
      </w:r>
      <w:r>
        <w:rPr>
          <w:b/>
          <w:spacing w:val="-1"/>
          <w:sz w:val="24"/>
          <w:szCs w:val="24"/>
        </w:rPr>
        <w:t>N</w:t>
      </w:r>
      <w:r>
        <w:rPr>
          <w:b/>
          <w:sz w:val="24"/>
          <w:szCs w:val="24"/>
        </w:rPr>
        <w:t>YATAAN</w:t>
      </w:r>
      <w:r>
        <w:rPr>
          <w:b/>
          <w:spacing w:val="2"/>
          <w:sz w:val="24"/>
          <w:szCs w:val="24"/>
        </w:rPr>
        <w:t xml:space="preserve"> </w:t>
      </w:r>
      <w:r>
        <w:rPr>
          <w:b/>
          <w:spacing w:val="-3"/>
          <w:sz w:val="24"/>
          <w:szCs w:val="24"/>
        </w:rPr>
        <w:t>P</w:t>
      </w:r>
      <w:r>
        <w:rPr>
          <w:b/>
          <w:spacing w:val="1"/>
          <w:sz w:val="24"/>
          <w:szCs w:val="24"/>
        </w:rPr>
        <w:t>E</w:t>
      </w:r>
      <w:r>
        <w:rPr>
          <w:b/>
          <w:sz w:val="24"/>
          <w:szCs w:val="24"/>
        </w:rPr>
        <w:t>R</w:t>
      </w:r>
      <w:r>
        <w:rPr>
          <w:b/>
          <w:spacing w:val="6"/>
          <w:sz w:val="24"/>
          <w:szCs w:val="24"/>
        </w:rPr>
        <w:t>S</w:t>
      </w:r>
      <w:r>
        <w:rPr>
          <w:b/>
          <w:sz w:val="24"/>
          <w:szCs w:val="24"/>
        </w:rPr>
        <w:t xml:space="preserve">ETUJUAN </w:t>
      </w:r>
      <w:r>
        <w:rPr>
          <w:b/>
          <w:spacing w:val="-3"/>
          <w:sz w:val="24"/>
          <w:szCs w:val="24"/>
        </w:rPr>
        <w:t>P</w:t>
      </w:r>
      <w:r>
        <w:rPr>
          <w:b/>
          <w:sz w:val="24"/>
          <w:szCs w:val="24"/>
        </w:rPr>
        <w:t>UBLI</w:t>
      </w:r>
      <w:r>
        <w:rPr>
          <w:b/>
          <w:spacing w:val="-2"/>
          <w:sz w:val="24"/>
          <w:szCs w:val="24"/>
        </w:rPr>
        <w:t>K</w:t>
      </w:r>
      <w:r>
        <w:rPr>
          <w:b/>
          <w:sz w:val="24"/>
          <w:szCs w:val="24"/>
        </w:rPr>
        <w:t>A</w:t>
      </w:r>
      <w:r>
        <w:rPr>
          <w:b/>
          <w:spacing w:val="3"/>
          <w:sz w:val="24"/>
          <w:szCs w:val="24"/>
        </w:rPr>
        <w:t>S</w:t>
      </w:r>
      <w:r>
        <w:rPr>
          <w:b/>
          <w:sz w:val="24"/>
          <w:szCs w:val="24"/>
        </w:rPr>
        <w:t xml:space="preserve">I </w:t>
      </w:r>
      <w:r>
        <w:rPr>
          <w:b/>
          <w:spacing w:val="-2"/>
          <w:sz w:val="24"/>
          <w:szCs w:val="24"/>
        </w:rPr>
        <w:t>K</w:t>
      </w:r>
      <w:r>
        <w:rPr>
          <w:b/>
          <w:sz w:val="24"/>
          <w:szCs w:val="24"/>
        </w:rPr>
        <w:t>A</w:t>
      </w:r>
      <w:r>
        <w:rPr>
          <w:b/>
          <w:spacing w:val="-1"/>
          <w:sz w:val="24"/>
          <w:szCs w:val="24"/>
        </w:rPr>
        <w:t>R</w:t>
      </w:r>
      <w:r>
        <w:rPr>
          <w:b/>
          <w:sz w:val="24"/>
          <w:szCs w:val="24"/>
        </w:rPr>
        <w:t>YA ILMIAH U</w:t>
      </w:r>
      <w:r>
        <w:rPr>
          <w:b/>
          <w:spacing w:val="4"/>
          <w:sz w:val="24"/>
          <w:szCs w:val="24"/>
        </w:rPr>
        <w:t>N</w:t>
      </w:r>
      <w:r>
        <w:rPr>
          <w:b/>
          <w:sz w:val="24"/>
          <w:szCs w:val="24"/>
        </w:rPr>
        <w:t xml:space="preserve">TUK </w:t>
      </w:r>
      <w:r>
        <w:rPr>
          <w:b/>
          <w:spacing w:val="-2"/>
          <w:sz w:val="24"/>
          <w:szCs w:val="24"/>
        </w:rPr>
        <w:t>K</w:t>
      </w:r>
      <w:r>
        <w:rPr>
          <w:b/>
          <w:spacing w:val="3"/>
          <w:sz w:val="24"/>
          <w:szCs w:val="24"/>
        </w:rPr>
        <w:t>E</w:t>
      </w:r>
      <w:r>
        <w:rPr>
          <w:b/>
          <w:spacing w:val="-3"/>
          <w:sz w:val="24"/>
          <w:szCs w:val="24"/>
        </w:rPr>
        <w:t>P</w:t>
      </w:r>
      <w:r>
        <w:rPr>
          <w:b/>
          <w:sz w:val="24"/>
          <w:szCs w:val="24"/>
        </w:rPr>
        <w:t>ENTI</w:t>
      </w:r>
      <w:r>
        <w:rPr>
          <w:b/>
          <w:spacing w:val="2"/>
          <w:sz w:val="24"/>
          <w:szCs w:val="24"/>
        </w:rPr>
        <w:t>N</w:t>
      </w:r>
      <w:r>
        <w:rPr>
          <w:b/>
          <w:spacing w:val="-2"/>
          <w:sz w:val="24"/>
          <w:szCs w:val="24"/>
        </w:rPr>
        <w:t>G</w:t>
      </w:r>
      <w:r>
        <w:rPr>
          <w:b/>
          <w:sz w:val="24"/>
          <w:szCs w:val="24"/>
        </w:rPr>
        <w:t xml:space="preserve">AN </w:t>
      </w:r>
      <w:r>
        <w:rPr>
          <w:b/>
          <w:spacing w:val="2"/>
          <w:sz w:val="24"/>
          <w:szCs w:val="24"/>
        </w:rPr>
        <w:t>A</w:t>
      </w:r>
      <w:r>
        <w:rPr>
          <w:b/>
          <w:spacing w:val="-2"/>
          <w:sz w:val="24"/>
          <w:szCs w:val="24"/>
        </w:rPr>
        <w:t>K</w:t>
      </w:r>
      <w:r>
        <w:rPr>
          <w:b/>
          <w:spacing w:val="2"/>
          <w:sz w:val="24"/>
          <w:szCs w:val="24"/>
        </w:rPr>
        <w:t>A</w:t>
      </w:r>
      <w:r>
        <w:rPr>
          <w:b/>
          <w:sz w:val="24"/>
          <w:szCs w:val="24"/>
        </w:rPr>
        <w:t>D</w:t>
      </w:r>
      <w:r>
        <w:rPr>
          <w:b/>
          <w:spacing w:val="1"/>
          <w:sz w:val="24"/>
          <w:szCs w:val="24"/>
        </w:rPr>
        <w:t>E</w:t>
      </w:r>
      <w:r>
        <w:rPr>
          <w:b/>
          <w:spacing w:val="-1"/>
          <w:sz w:val="24"/>
          <w:szCs w:val="24"/>
        </w:rPr>
        <w:t>M</w:t>
      </w:r>
      <w:r>
        <w:rPr>
          <w:b/>
          <w:sz w:val="24"/>
          <w:szCs w:val="24"/>
        </w:rPr>
        <w:t>IS</w:t>
      </w:r>
    </w:p>
    <w:p w:rsidR="0047694C" w:rsidRDefault="0047694C">
      <w:pPr>
        <w:spacing w:line="200" w:lineRule="exact"/>
      </w:pPr>
    </w:p>
    <w:p w:rsidR="0047694C" w:rsidRDefault="0047694C">
      <w:pPr>
        <w:spacing w:line="220" w:lineRule="exact"/>
        <w:rPr>
          <w:sz w:val="22"/>
          <w:szCs w:val="22"/>
        </w:rPr>
      </w:pPr>
    </w:p>
    <w:p w:rsidR="0047694C" w:rsidRDefault="00000000">
      <w:pPr>
        <w:spacing w:line="360" w:lineRule="auto"/>
        <w:ind w:left="588" w:right="84"/>
        <w:jc w:val="both"/>
        <w:rPr>
          <w:sz w:val="24"/>
          <w:szCs w:val="24"/>
        </w:rPr>
      </w:pPr>
      <w:r>
        <w:rPr>
          <w:spacing w:val="1"/>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ma</w:t>
      </w:r>
      <w:r>
        <w:rPr>
          <w:spacing w:val="2"/>
          <w:sz w:val="24"/>
          <w:szCs w:val="24"/>
        </w:rPr>
        <w:t>h</w:t>
      </w:r>
      <w:r>
        <w:rPr>
          <w:spacing w:val="-1"/>
          <w:sz w:val="24"/>
          <w:szCs w:val="24"/>
        </w:rPr>
        <w:t>a</w:t>
      </w:r>
      <w:r>
        <w:rPr>
          <w:sz w:val="24"/>
          <w:szCs w:val="24"/>
        </w:rPr>
        <w:t>sis</w:t>
      </w:r>
      <w:r>
        <w:rPr>
          <w:spacing w:val="2"/>
          <w:sz w:val="24"/>
          <w:szCs w:val="24"/>
        </w:rPr>
        <w:t>w</w:t>
      </w:r>
      <w:r>
        <w:rPr>
          <w:sz w:val="24"/>
          <w:szCs w:val="24"/>
        </w:rPr>
        <w:t>a</w:t>
      </w:r>
      <w:r>
        <w:rPr>
          <w:spacing w:val="4"/>
          <w:sz w:val="24"/>
          <w:szCs w:val="24"/>
        </w:rPr>
        <w:t xml:space="preserve"> </w:t>
      </w:r>
      <w:r>
        <w:rPr>
          <w:sz w:val="24"/>
          <w:szCs w:val="24"/>
        </w:rPr>
        <w:t>Univ</w:t>
      </w:r>
      <w:r>
        <w:rPr>
          <w:spacing w:val="-1"/>
          <w:sz w:val="24"/>
          <w:szCs w:val="24"/>
        </w:rPr>
        <w:t>e</w:t>
      </w:r>
      <w:r>
        <w:rPr>
          <w:sz w:val="24"/>
          <w:szCs w:val="24"/>
        </w:rPr>
        <w:t>rsitas</w:t>
      </w:r>
      <w:r>
        <w:rPr>
          <w:spacing w:val="2"/>
          <w:sz w:val="24"/>
          <w:szCs w:val="24"/>
        </w:rPr>
        <w:t xml:space="preserve"> </w:t>
      </w:r>
      <w:r>
        <w:rPr>
          <w:spacing w:val="1"/>
          <w:sz w:val="24"/>
          <w:szCs w:val="24"/>
        </w:rPr>
        <w:t>P</w:t>
      </w:r>
      <w:r>
        <w:rPr>
          <w:spacing w:val="-1"/>
          <w:sz w:val="24"/>
          <w:szCs w:val="24"/>
        </w:rPr>
        <w:t>e</w:t>
      </w:r>
      <w:r>
        <w:rPr>
          <w:sz w:val="24"/>
          <w:szCs w:val="24"/>
        </w:rPr>
        <w:t>lita</w:t>
      </w:r>
      <w:r>
        <w:rPr>
          <w:spacing w:val="1"/>
          <w:sz w:val="24"/>
          <w:szCs w:val="24"/>
        </w:rPr>
        <w:t xml:space="preserve"> </w:t>
      </w:r>
      <w:r>
        <w:rPr>
          <w:spacing w:val="-1"/>
          <w:sz w:val="24"/>
          <w:szCs w:val="24"/>
        </w:rPr>
        <w:t>Ba</w:t>
      </w:r>
      <w:r>
        <w:rPr>
          <w:spacing w:val="2"/>
          <w:sz w:val="24"/>
          <w:szCs w:val="24"/>
        </w:rPr>
        <w:t>n</w:t>
      </w:r>
      <w:r>
        <w:rPr>
          <w:spacing w:val="-2"/>
          <w:sz w:val="24"/>
          <w:szCs w:val="24"/>
        </w:rPr>
        <w:t>g</w:t>
      </w:r>
      <w:r>
        <w:rPr>
          <w:spacing w:val="3"/>
          <w:sz w:val="24"/>
          <w:szCs w:val="24"/>
        </w:rPr>
        <w:t>s</w:t>
      </w:r>
      <w:r>
        <w:rPr>
          <w:spacing w:val="-1"/>
          <w:sz w:val="24"/>
          <w:szCs w:val="24"/>
        </w:rPr>
        <w:t>a</w:t>
      </w:r>
      <w:r>
        <w:rPr>
          <w:sz w:val="24"/>
          <w:szCs w:val="24"/>
        </w:rPr>
        <w:t>,</w:t>
      </w:r>
      <w:r>
        <w:rPr>
          <w:spacing w:val="7"/>
          <w:sz w:val="24"/>
          <w:szCs w:val="24"/>
        </w:rPr>
        <w:t xml:space="preserve"> </w:t>
      </w:r>
      <w:r>
        <w:rPr>
          <w:spacing w:val="-5"/>
          <w:sz w:val="24"/>
          <w:szCs w:val="24"/>
        </w:rPr>
        <w:t>y</w:t>
      </w:r>
      <w:r>
        <w:rPr>
          <w:spacing w:val="1"/>
          <w:sz w:val="24"/>
          <w:szCs w:val="24"/>
        </w:rPr>
        <w:t>a</w:t>
      </w:r>
      <w:r>
        <w:rPr>
          <w:sz w:val="24"/>
          <w:szCs w:val="24"/>
        </w:rPr>
        <w:t>ng b</w:t>
      </w:r>
      <w:r>
        <w:rPr>
          <w:spacing w:val="1"/>
          <w:sz w:val="24"/>
          <w:szCs w:val="24"/>
        </w:rPr>
        <w:t>e</w:t>
      </w:r>
      <w:r>
        <w:rPr>
          <w:spacing w:val="-1"/>
          <w:sz w:val="24"/>
          <w:szCs w:val="24"/>
        </w:rPr>
        <w:t>r</w:t>
      </w:r>
      <w:r>
        <w:rPr>
          <w:sz w:val="24"/>
          <w:szCs w:val="24"/>
        </w:rPr>
        <w:t>t</w:t>
      </w:r>
      <w:r>
        <w:rPr>
          <w:spacing w:val="-1"/>
          <w:sz w:val="24"/>
          <w:szCs w:val="24"/>
        </w:rPr>
        <w:t>a</w:t>
      </w:r>
      <w:r>
        <w:rPr>
          <w:spacing w:val="1"/>
          <w:sz w:val="24"/>
          <w:szCs w:val="24"/>
        </w:rPr>
        <w:t>n</w:t>
      </w:r>
      <w:r>
        <w:rPr>
          <w:spacing w:val="2"/>
          <w:sz w:val="24"/>
          <w:szCs w:val="24"/>
        </w:rPr>
        <w:t>d</w:t>
      </w:r>
      <w:r>
        <w:rPr>
          <w:sz w:val="24"/>
          <w:szCs w:val="24"/>
        </w:rPr>
        <w:t>a</w:t>
      </w:r>
      <w:r>
        <w:rPr>
          <w:spacing w:val="1"/>
          <w:sz w:val="24"/>
          <w:szCs w:val="24"/>
        </w:rPr>
        <w:t xml:space="preserve"> </w:t>
      </w:r>
      <w:r>
        <w:rPr>
          <w:sz w:val="24"/>
          <w:szCs w:val="24"/>
        </w:rPr>
        <w:t>tang</w:t>
      </w:r>
      <w:r>
        <w:rPr>
          <w:spacing w:val="-1"/>
          <w:sz w:val="24"/>
          <w:szCs w:val="24"/>
        </w:rPr>
        <w:t>a</w:t>
      </w:r>
      <w:r>
        <w:rPr>
          <w:sz w:val="24"/>
          <w:szCs w:val="24"/>
        </w:rPr>
        <w:t>n</w:t>
      </w:r>
      <w:r>
        <w:rPr>
          <w:spacing w:val="5"/>
          <w:sz w:val="24"/>
          <w:szCs w:val="24"/>
        </w:rPr>
        <w:t xml:space="preserve"> </w:t>
      </w:r>
      <w:r>
        <w:rPr>
          <w:sz w:val="24"/>
          <w:szCs w:val="24"/>
        </w:rPr>
        <w:t>dib</w:t>
      </w:r>
      <w:r>
        <w:rPr>
          <w:spacing w:val="4"/>
          <w:sz w:val="24"/>
          <w:szCs w:val="24"/>
        </w:rPr>
        <w:t>a</w:t>
      </w:r>
      <w:r>
        <w:rPr>
          <w:sz w:val="24"/>
          <w:szCs w:val="24"/>
        </w:rPr>
        <w:t>w</w:t>
      </w:r>
      <w:r>
        <w:rPr>
          <w:spacing w:val="-1"/>
          <w:sz w:val="24"/>
          <w:szCs w:val="24"/>
        </w:rPr>
        <w:t>a</w:t>
      </w:r>
      <w:r>
        <w:rPr>
          <w:sz w:val="24"/>
          <w:szCs w:val="24"/>
        </w:rPr>
        <w:t>h</w:t>
      </w:r>
      <w:r>
        <w:rPr>
          <w:spacing w:val="3"/>
          <w:sz w:val="24"/>
          <w:szCs w:val="24"/>
        </w:rPr>
        <w:t xml:space="preserve"> </w:t>
      </w:r>
      <w:r>
        <w:rPr>
          <w:sz w:val="24"/>
          <w:szCs w:val="24"/>
        </w:rPr>
        <w:t>ini</w:t>
      </w:r>
      <w:r>
        <w:rPr>
          <w:spacing w:val="9"/>
          <w:sz w:val="24"/>
          <w:szCs w:val="24"/>
        </w:rPr>
        <w:t xml:space="preserve"> </w:t>
      </w:r>
      <w:r>
        <w:rPr>
          <w:sz w:val="24"/>
          <w:szCs w:val="24"/>
        </w:rPr>
        <w:t>, s</w:t>
      </w:r>
      <w:r>
        <w:rPr>
          <w:spacing w:val="1"/>
          <w:sz w:val="24"/>
          <w:szCs w:val="24"/>
        </w:rPr>
        <w:t>a</w:t>
      </w:r>
      <w:r>
        <w:rPr>
          <w:spacing w:val="-5"/>
          <w:sz w:val="24"/>
          <w:szCs w:val="24"/>
        </w:rPr>
        <w:t>y</w:t>
      </w:r>
      <w:r>
        <w:rPr>
          <w:sz w:val="24"/>
          <w:szCs w:val="24"/>
        </w:rPr>
        <w:t>a</w:t>
      </w:r>
      <w:r>
        <w:rPr>
          <w:spacing w:val="-1"/>
          <w:sz w:val="24"/>
          <w:szCs w:val="24"/>
        </w:rPr>
        <w:t xml:space="preserve"> </w:t>
      </w:r>
      <w:r>
        <w:rPr>
          <w:sz w:val="24"/>
          <w:szCs w:val="24"/>
        </w:rPr>
        <w:t>:</w:t>
      </w:r>
    </w:p>
    <w:p w:rsidR="0047694C" w:rsidRDefault="00000000">
      <w:pPr>
        <w:spacing w:before="5"/>
        <w:ind w:left="588" w:right="5897"/>
        <w:jc w:val="both"/>
        <w:rPr>
          <w:sz w:val="24"/>
          <w:szCs w:val="24"/>
        </w:rPr>
      </w:pPr>
      <w:r>
        <w:rPr>
          <w:sz w:val="24"/>
          <w:szCs w:val="24"/>
        </w:rPr>
        <w:t>N</w:t>
      </w:r>
      <w:r>
        <w:rPr>
          <w:spacing w:val="-1"/>
          <w:sz w:val="24"/>
          <w:szCs w:val="24"/>
        </w:rPr>
        <w:t>a</w:t>
      </w:r>
      <w:r>
        <w:rPr>
          <w:sz w:val="24"/>
          <w:szCs w:val="24"/>
        </w:rPr>
        <w:t xml:space="preserve">ma       </w:t>
      </w:r>
      <w:r>
        <w:rPr>
          <w:spacing w:val="29"/>
          <w:sz w:val="24"/>
          <w:szCs w:val="24"/>
        </w:rPr>
        <w:t xml:space="preserve"> </w:t>
      </w:r>
      <w:r>
        <w:rPr>
          <w:sz w:val="24"/>
          <w:szCs w:val="24"/>
        </w:rPr>
        <w:t xml:space="preserve">:   </w:t>
      </w:r>
      <w:r>
        <w:rPr>
          <w:spacing w:val="56"/>
          <w:sz w:val="24"/>
          <w:szCs w:val="24"/>
        </w:rPr>
        <w:t xml:space="preserve"> </w:t>
      </w:r>
      <w:r>
        <w:rPr>
          <w:spacing w:val="-1"/>
          <w:sz w:val="24"/>
          <w:szCs w:val="24"/>
        </w:rPr>
        <w:t>Fe</w:t>
      </w:r>
      <w:r>
        <w:rPr>
          <w:sz w:val="24"/>
          <w:szCs w:val="24"/>
        </w:rPr>
        <w:t>rinda</w:t>
      </w:r>
    </w:p>
    <w:p w:rsidR="0047694C" w:rsidRDefault="0047694C">
      <w:pPr>
        <w:spacing w:before="8" w:line="120" w:lineRule="exact"/>
        <w:rPr>
          <w:sz w:val="12"/>
          <w:szCs w:val="12"/>
        </w:rPr>
      </w:pPr>
    </w:p>
    <w:p w:rsidR="0047694C" w:rsidRDefault="00000000">
      <w:pPr>
        <w:ind w:left="588" w:right="5554"/>
        <w:jc w:val="both"/>
        <w:rPr>
          <w:sz w:val="24"/>
          <w:szCs w:val="24"/>
        </w:rPr>
      </w:pPr>
      <w:r>
        <w:rPr>
          <w:spacing w:val="4"/>
          <w:sz w:val="24"/>
          <w:szCs w:val="24"/>
        </w:rPr>
        <w:t>N</w:t>
      </w:r>
      <w:r>
        <w:rPr>
          <w:spacing w:val="-8"/>
          <w:sz w:val="24"/>
          <w:szCs w:val="24"/>
        </w:rPr>
        <w:t>I</w:t>
      </w:r>
      <w:r>
        <w:rPr>
          <w:sz w:val="24"/>
          <w:szCs w:val="24"/>
        </w:rPr>
        <w:t xml:space="preserve">M         </w:t>
      </w:r>
      <w:r>
        <w:rPr>
          <w:spacing w:val="15"/>
          <w:sz w:val="24"/>
          <w:szCs w:val="24"/>
        </w:rPr>
        <w:t xml:space="preserve"> </w:t>
      </w:r>
      <w:r>
        <w:rPr>
          <w:sz w:val="24"/>
          <w:szCs w:val="24"/>
        </w:rPr>
        <w:t xml:space="preserve">:   </w:t>
      </w:r>
      <w:r>
        <w:rPr>
          <w:spacing w:val="56"/>
          <w:sz w:val="24"/>
          <w:szCs w:val="24"/>
        </w:rPr>
        <w:t xml:space="preserve"> </w:t>
      </w:r>
      <w:r>
        <w:rPr>
          <w:sz w:val="24"/>
          <w:szCs w:val="24"/>
        </w:rPr>
        <w:t>3118105</w:t>
      </w:r>
      <w:r>
        <w:rPr>
          <w:spacing w:val="2"/>
          <w:sz w:val="24"/>
          <w:szCs w:val="24"/>
        </w:rPr>
        <w:t>7</w:t>
      </w:r>
      <w:r>
        <w:rPr>
          <w:sz w:val="24"/>
          <w:szCs w:val="24"/>
        </w:rPr>
        <w:t>1</w:t>
      </w:r>
    </w:p>
    <w:p w:rsidR="0047694C" w:rsidRDefault="0047694C">
      <w:pPr>
        <w:spacing w:before="10" w:line="120" w:lineRule="exact"/>
        <w:rPr>
          <w:sz w:val="12"/>
          <w:szCs w:val="12"/>
        </w:rPr>
      </w:pPr>
    </w:p>
    <w:p w:rsidR="0047694C" w:rsidRDefault="00000000">
      <w:pPr>
        <w:spacing w:line="360" w:lineRule="auto"/>
        <w:ind w:left="588" w:right="76"/>
        <w:jc w:val="both"/>
        <w:rPr>
          <w:sz w:val="24"/>
          <w:szCs w:val="24"/>
        </w:rPr>
      </w:pPr>
      <w:r>
        <w:rPr>
          <w:sz w:val="24"/>
          <w:szCs w:val="24"/>
        </w:rPr>
        <w:t>D</w:t>
      </w:r>
      <w:r>
        <w:rPr>
          <w:spacing w:val="-1"/>
          <w:sz w:val="24"/>
          <w:szCs w:val="24"/>
        </w:rPr>
        <w:t>e</w:t>
      </w:r>
      <w:r>
        <w:rPr>
          <w:sz w:val="24"/>
          <w:szCs w:val="24"/>
        </w:rPr>
        <w:t>mi</w:t>
      </w:r>
      <w:r>
        <w:rPr>
          <w:spacing w:val="1"/>
          <w:sz w:val="24"/>
          <w:szCs w:val="24"/>
        </w:rPr>
        <w:t xml:space="preserve"> </w:t>
      </w:r>
      <w:r>
        <w:rPr>
          <w:sz w:val="24"/>
          <w:szCs w:val="24"/>
        </w:rPr>
        <w:t>me</w:t>
      </w:r>
      <w:r>
        <w:rPr>
          <w:spacing w:val="2"/>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z w:val="24"/>
          <w:szCs w:val="24"/>
        </w:rPr>
        <w:t>k</w:t>
      </w:r>
      <w:r>
        <w:rPr>
          <w:spacing w:val="-1"/>
          <w:sz w:val="24"/>
          <w:szCs w:val="24"/>
        </w:rPr>
        <w:t>a</w:t>
      </w:r>
      <w:r>
        <w:rPr>
          <w:sz w:val="24"/>
          <w:szCs w:val="24"/>
        </w:rPr>
        <w:t>n</w:t>
      </w:r>
      <w:r>
        <w:rPr>
          <w:spacing w:val="8"/>
          <w:sz w:val="24"/>
          <w:szCs w:val="24"/>
        </w:rPr>
        <w:t xml:space="preserve"> </w:t>
      </w:r>
      <w:r>
        <w:rPr>
          <w:sz w:val="24"/>
          <w:szCs w:val="24"/>
        </w:rPr>
        <w:t>Ilmu</w:t>
      </w:r>
      <w:r>
        <w:rPr>
          <w:spacing w:val="1"/>
          <w:sz w:val="24"/>
          <w:szCs w:val="24"/>
        </w:rPr>
        <w:t xml:space="preserve"> P</w:t>
      </w:r>
      <w:r>
        <w:rPr>
          <w:spacing w:val="-1"/>
          <w:sz w:val="24"/>
          <w:szCs w:val="24"/>
        </w:rPr>
        <w:t>e</w:t>
      </w:r>
      <w:r>
        <w:rPr>
          <w:sz w:val="24"/>
          <w:szCs w:val="24"/>
        </w:rPr>
        <w:t>n</w:t>
      </w:r>
      <w:r>
        <w:rPr>
          <w:spacing w:val="-2"/>
          <w:sz w:val="24"/>
          <w:szCs w:val="24"/>
        </w:rPr>
        <w:t>g</w:t>
      </w:r>
      <w:r>
        <w:rPr>
          <w:spacing w:val="-1"/>
          <w:sz w:val="24"/>
          <w:szCs w:val="24"/>
        </w:rPr>
        <w:t>e</w:t>
      </w:r>
      <w:r>
        <w:rPr>
          <w:sz w:val="24"/>
          <w:szCs w:val="24"/>
        </w:rPr>
        <w:t>tahu</w:t>
      </w:r>
      <w:r>
        <w:rPr>
          <w:spacing w:val="-1"/>
          <w:sz w:val="24"/>
          <w:szCs w:val="24"/>
        </w:rPr>
        <w:t>a</w:t>
      </w:r>
      <w:r>
        <w:rPr>
          <w:sz w:val="24"/>
          <w:szCs w:val="24"/>
        </w:rPr>
        <w:t>n, me</w:t>
      </w:r>
      <w:r>
        <w:rPr>
          <w:spacing w:val="4"/>
          <w:sz w:val="24"/>
          <w:szCs w:val="24"/>
        </w:rPr>
        <w:t>n</w:t>
      </w:r>
      <w:r>
        <w:rPr>
          <w:spacing w:val="-2"/>
          <w:sz w:val="24"/>
          <w:szCs w:val="24"/>
        </w:rPr>
        <w:t>y</w:t>
      </w:r>
      <w:r>
        <w:rPr>
          <w:spacing w:val="-1"/>
          <w:sz w:val="24"/>
          <w:szCs w:val="24"/>
        </w:rPr>
        <w:t>e</w:t>
      </w:r>
      <w:r>
        <w:rPr>
          <w:sz w:val="24"/>
          <w:szCs w:val="24"/>
        </w:rPr>
        <w:t>tujui</w:t>
      </w:r>
      <w:r>
        <w:rPr>
          <w:spacing w:val="1"/>
          <w:sz w:val="24"/>
          <w:szCs w:val="24"/>
        </w:rPr>
        <w:t xml:space="preserve"> </w:t>
      </w:r>
      <w:r>
        <w:rPr>
          <w:sz w:val="24"/>
          <w:szCs w:val="24"/>
        </w:rPr>
        <w:t>untuk</w:t>
      </w:r>
      <w:r>
        <w:rPr>
          <w:spacing w:val="4"/>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 k</w:t>
      </w:r>
      <w:r>
        <w:rPr>
          <w:spacing w:val="-1"/>
          <w:sz w:val="24"/>
          <w:szCs w:val="24"/>
        </w:rPr>
        <w:t>e</w:t>
      </w:r>
      <w:r>
        <w:rPr>
          <w:sz w:val="24"/>
          <w:szCs w:val="24"/>
        </w:rPr>
        <w:t>p</w:t>
      </w:r>
      <w:r>
        <w:rPr>
          <w:spacing w:val="-1"/>
          <w:sz w:val="24"/>
          <w:szCs w:val="24"/>
        </w:rPr>
        <w:t>a</w:t>
      </w:r>
      <w:r>
        <w:rPr>
          <w:sz w:val="24"/>
          <w:szCs w:val="24"/>
        </w:rPr>
        <w:t>da Univ</w:t>
      </w:r>
      <w:r>
        <w:rPr>
          <w:spacing w:val="-1"/>
          <w:sz w:val="24"/>
          <w:szCs w:val="24"/>
        </w:rPr>
        <w:t>e</w:t>
      </w:r>
      <w:r>
        <w:rPr>
          <w:sz w:val="24"/>
          <w:szCs w:val="24"/>
        </w:rPr>
        <w:t>rsitas</w:t>
      </w:r>
      <w:r>
        <w:rPr>
          <w:spacing w:val="-14"/>
          <w:sz w:val="24"/>
          <w:szCs w:val="24"/>
        </w:rPr>
        <w:t xml:space="preserve"> </w:t>
      </w:r>
      <w:r>
        <w:rPr>
          <w:spacing w:val="1"/>
          <w:sz w:val="24"/>
          <w:szCs w:val="24"/>
        </w:rPr>
        <w:t>P</w:t>
      </w:r>
      <w:r>
        <w:rPr>
          <w:spacing w:val="-1"/>
          <w:sz w:val="24"/>
          <w:szCs w:val="24"/>
        </w:rPr>
        <w:t>e</w:t>
      </w:r>
      <w:r>
        <w:rPr>
          <w:sz w:val="24"/>
          <w:szCs w:val="24"/>
        </w:rPr>
        <w:t>lita</w:t>
      </w:r>
      <w:r>
        <w:rPr>
          <w:spacing w:val="-15"/>
          <w:sz w:val="24"/>
          <w:szCs w:val="24"/>
        </w:rPr>
        <w:t xml:space="preserve"> </w:t>
      </w:r>
      <w:r>
        <w:rPr>
          <w:spacing w:val="-2"/>
          <w:sz w:val="24"/>
          <w:szCs w:val="24"/>
        </w:rPr>
        <w:t>B</w:t>
      </w:r>
      <w:r>
        <w:rPr>
          <w:spacing w:val="-1"/>
          <w:sz w:val="24"/>
          <w:szCs w:val="24"/>
        </w:rPr>
        <w:t>a</w:t>
      </w:r>
      <w:r>
        <w:rPr>
          <w:spacing w:val="2"/>
          <w:sz w:val="24"/>
          <w:szCs w:val="24"/>
        </w:rPr>
        <w:t>n</w:t>
      </w:r>
      <w:r>
        <w:rPr>
          <w:sz w:val="24"/>
          <w:szCs w:val="24"/>
        </w:rPr>
        <w:t>gsa</w:t>
      </w:r>
      <w:r>
        <w:rPr>
          <w:spacing w:val="-13"/>
          <w:sz w:val="24"/>
          <w:szCs w:val="24"/>
        </w:rPr>
        <w:t xml:space="preserve"> </w:t>
      </w:r>
      <w:r>
        <w:rPr>
          <w:sz w:val="24"/>
          <w:szCs w:val="24"/>
        </w:rPr>
        <w:t>H</w:t>
      </w:r>
      <w:r>
        <w:rPr>
          <w:spacing w:val="-1"/>
          <w:sz w:val="24"/>
          <w:szCs w:val="24"/>
        </w:rPr>
        <w:t>a</w:t>
      </w:r>
      <w:r>
        <w:rPr>
          <w:sz w:val="24"/>
          <w:szCs w:val="24"/>
        </w:rPr>
        <w:t>k</w:t>
      </w:r>
      <w:r>
        <w:rPr>
          <w:spacing w:val="-14"/>
          <w:sz w:val="24"/>
          <w:szCs w:val="24"/>
        </w:rPr>
        <w:t xml:space="preserve"> </w:t>
      </w:r>
      <w:r>
        <w:rPr>
          <w:spacing w:val="-2"/>
          <w:sz w:val="24"/>
          <w:szCs w:val="24"/>
        </w:rPr>
        <w:t>B</w:t>
      </w:r>
      <w:r>
        <w:rPr>
          <w:spacing w:val="-1"/>
          <w:sz w:val="24"/>
          <w:szCs w:val="24"/>
        </w:rPr>
        <w:t>e</w:t>
      </w:r>
      <w:r>
        <w:rPr>
          <w:spacing w:val="2"/>
          <w:sz w:val="24"/>
          <w:szCs w:val="24"/>
        </w:rPr>
        <w:t>b</w:t>
      </w:r>
      <w:r>
        <w:rPr>
          <w:spacing w:val="-1"/>
          <w:sz w:val="24"/>
          <w:szCs w:val="24"/>
        </w:rPr>
        <w:t>a</w:t>
      </w:r>
      <w:r>
        <w:rPr>
          <w:sz w:val="24"/>
          <w:szCs w:val="24"/>
        </w:rPr>
        <w:t>s</w:t>
      </w:r>
      <w:r>
        <w:rPr>
          <w:spacing w:val="-12"/>
          <w:sz w:val="24"/>
          <w:szCs w:val="24"/>
        </w:rPr>
        <w:t xml:space="preserve"> </w:t>
      </w:r>
      <w:r>
        <w:rPr>
          <w:sz w:val="24"/>
          <w:szCs w:val="24"/>
        </w:rPr>
        <w:t>R</w:t>
      </w:r>
      <w:r>
        <w:rPr>
          <w:spacing w:val="2"/>
          <w:sz w:val="24"/>
          <w:szCs w:val="24"/>
        </w:rPr>
        <w:t>o</w:t>
      </w:r>
      <w:r>
        <w:rPr>
          <w:spacing w:val="-4"/>
          <w:sz w:val="24"/>
          <w:szCs w:val="24"/>
        </w:rPr>
        <w:t>y</w:t>
      </w:r>
      <w:r>
        <w:rPr>
          <w:spacing w:val="-1"/>
          <w:sz w:val="24"/>
          <w:szCs w:val="24"/>
        </w:rPr>
        <w:t>a</w:t>
      </w:r>
      <w:r>
        <w:rPr>
          <w:sz w:val="24"/>
          <w:szCs w:val="24"/>
        </w:rPr>
        <w:t>lti</w:t>
      </w:r>
      <w:r>
        <w:rPr>
          <w:spacing w:val="-12"/>
          <w:sz w:val="24"/>
          <w:szCs w:val="24"/>
        </w:rPr>
        <w:t xml:space="preserve"> </w:t>
      </w:r>
      <w:r>
        <w:rPr>
          <w:sz w:val="24"/>
          <w:szCs w:val="24"/>
        </w:rPr>
        <w:t>No</w:t>
      </w:r>
      <w:r>
        <w:rPr>
          <w:spacing w:val="5"/>
          <w:sz w:val="24"/>
          <w:szCs w:val="24"/>
        </w:rPr>
        <w:t>n</w:t>
      </w:r>
      <w:r>
        <w:rPr>
          <w:spacing w:val="2"/>
          <w:sz w:val="24"/>
          <w:szCs w:val="24"/>
        </w:rPr>
        <w:t>-</w:t>
      </w:r>
      <w:r>
        <w:rPr>
          <w:sz w:val="24"/>
          <w:szCs w:val="24"/>
        </w:rPr>
        <w:t>Eksklusif</w:t>
      </w:r>
      <w:r>
        <w:rPr>
          <w:spacing w:val="-11"/>
          <w:sz w:val="24"/>
          <w:szCs w:val="24"/>
        </w:rPr>
        <w:t xml:space="preserve"> </w:t>
      </w:r>
      <w:r>
        <w:rPr>
          <w:i/>
          <w:spacing w:val="-3"/>
          <w:sz w:val="24"/>
          <w:szCs w:val="24"/>
        </w:rPr>
        <w:t>(</w:t>
      </w:r>
      <w:r>
        <w:rPr>
          <w:i/>
          <w:sz w:val="24"/>
          <w:szCs w:val="24"/>
        </w:rPr>
        <w:t>Non</w:t>
      </w:r>
      <w:r>
        <w:rPr>
          <w:i/>
          <w:spacing w:val="-14"/>
          <w:sz w:val="24"/>
          <w:szCs w:val="24"/>
        </w:rPr>
        <w:t xml:space="preserve"> </w:t>
      </w:r>
      <w:r>
        <w:rPr>
          <w:i/>
          <w:spacing w:val="2"/>
          <w:sz w:val="24"/>
          <w:szCs w:val="24"/>
        </w:rPr>
        <w:t>E</w:t>
      </w:r>
      <w:r>
        <w:rPr>
          <w:i/>
          <w:spacing w:val="-1"/>
          <w:sz w:val="24"/>
          <w:szCs w:val="24"/>
        </w:rPr>
        <w:t>xc</w:t>
      </w:r>
      <w:r>
        <w:rPr>
          <w:i/>
          <w:sz w:val="24"/>
          <w:szCs w:val="24"/>
        </w:rPr>
        <w:t>lu</w:t>
      </w:r>
      <w:r>
        <w:rPr>
          <w:i/>
          <w:spacing w:val="1"/>
          <w:sz w:val="24"/>
          <w:szCs w:val="24"/>
        </w:rPr>
        <w:t>s</w:t>
      </w:r>
      <w:r>
        <w:rPr>
          <w:i/>
          <w:sz w:val="24"/>
          <w:szCs w:val="24"/>
        </w:rPr>
        <w:t>i</w:t>
      </w:r>
      <w:r>
        <w:rPr>
          <w:i/>
          <w:spacing w:val="-1"/>
          <w:sz w:val="24"/>
          <w:szCs w:val="24"/>
        </w:rPr>
        <w:t>v</w:t>
      </w:r>
      <w:r>
        <w:rPr>
          <w:i/>
          <w:sz w:val="24"/>
          <w:szCs w:val="24"/>
        </w:rPr>
        <w:t>e</w:t>
      </w:r>
      <w:r>
        <w:rPr>
          <w:i/>
          <w:spacing w:val="-13"/>
          <w:sz w:val="24"/>
          <w:szCs w:val="24"/>
        </w:rPr>
        <w:t xml:space="preserve"> </w:t>
      </w:r>
      <w:r>
        <w:rPr>
          <w:i/>
          <w:sz w:val="24"/>
          <w:szCs w:val="24"/>
        </w:rPr>
        <w:t>Ro</w:t>
      </w:r>
      <w:r>
        <w:rPr>
          <w:i/>
          <w:spacing w:val="-1"/>
          <w:sz w:val="24"/>
          <w:szCs w:val="24"/>
        </w:rPr>
        <w:t>y</w:t>
      </w:r>
      <w:r>
        <w:rPr>
          <w:i/>
          <w:sz w:val="24"/>
          <w:szCs w:val="24"/>
        </w:rPr>
        <w:t>alty Fr</w:t>
      </w:r>
      <w:r>
        <w:rPr>
          <w:i/>
          <w:spacing w:val="-1"/>
          <w:sz w:val="24"/>
          <w:szCs w:val="24"/>
        </w:rPr>
        <w:t>e</w:t>
      </w:r>
      <w:r>
        <w:rPr>
          <w:i/>
          <w:sz w:val="24"/>
          <w:szCs w:val="24"/>
        </w:rPr>
        <w:t>e</w:t>
      </w:r>
      <w:r>
        <w:rPr>
          <w:i/>
          <w:spacing w:val="-1"/>
          <w:sz w:val="24"/>
          <w:szCs w:val="24"/>
        </w:rPr>
        <w:t xml:space="preserve"> </w:t>
      </w:r>
      <w:r>
        <w:rPr>
          <w:i/>
          <w:sz w:val="24"/>
          <w:szCs w:val="24"/>
        </w:rPr>
        <w:t xml:space="preserve">Right) </w:t>
      </w:r>
      <w:r>
        <w:rPr>
          <w:spacing w:val="-1"/>
          <w:sz w:val="24"/>
          <w:szCs w:val="24"/>
        </w:rPr>
        <w:t>a</w:t>
      </w:r>
      <w:r>
        <w:rPr>
          <w:sz w:val="24"/>
          <w:szCs w:val="24"/>
        </w:rPr>
        <w:t>tas</w:t>
      </w:r>
      <w:r>
        <w:rPr>
          <w:spacing w:val="2"/>
          <w:sz w:val="24"/>
          <w:szCs w:val="24"/>
        </w:rPr>
        <w:t xml:space="preserve"> </w:t>
      </w:r>
      <w:r>
        <w:rPr>
          <w:sz w:val="24"/>
          <w:szCs w:val="24"/>
        </w:rPr>
        <w:t>k</w:t>
      </w:r>
      <w:r>
        <w:rPr>
          <w:spacing w:val="-1"/>
          <w:sz w:val="24"/>
          <w:szCs w:val="24"/>
        </w:rPr>
        <w:t>a</w:t>
      </w:r>
      <w:r>
        <w:rPr>
          <w:spacing w:val="4"/>
          <w:sz w:val="24"/>
          <w:szCs w:val="24"/>
        </w:rPr>
        <w:t>r</w:t>
      </w:r>
      <w:r>
        <w:rPr>
          <w:spacing w:val="-5"/>
          <w:sz w:val="24"/>
          <w:szCs w:val="24"/>
        </w:rPr>
        <w:t>y</w:t>
      </w:r>
      <w:r>
        <w:rPr>
          <w:sz w:val="24"/>
          <w:szCs w:val="24"/>
        </w:rPr>
        <w:t>a</w:t>
      </w:r>
      <w:r>
        <w:rPr>
          <w:spacing w:val="-1"/>
          <w:sz w:val="24"/>
          <w:szCs w:val="24"/>
        </w:rPr>
        <w:t xml:space="preserve"> </w:t>
      </w:r>
      <w:r>
        <w:rPr>
          <w:sz w:val="24"/>
          <w:szCs w:val="24"/>
        </w:rPr>
        <w:t>i</w:t>
      </w:r>
      <w:r>
        <w:rPr>
          <w:spacing w:val="3"/>
          <w:sz w:val="24"/>
          <w:szCs w:val="24"/>
        </w:rPr>
        <w:t>l</w:t>
      </w:r>
      <w:r>
        <w:rPr>
          <w:sz w:val="24"/>
          <w:szCs w:val="24"/>
        </w:rPr>
        <w:t>mi</w:t>
      </w:r>
      <w:r>
        <w:rPr>
          <w:spacing w:val="-1"/>
          <w:sz w:val="24"/>
          <w:szCs w:val="24"/>
        </w:rPr>
        <w:t>a</w:t>
      </w:r>
      <w:r>
        <w:rPr>
          <w:sz w:val="24"/>
          <w:szCs w:val="24"/>
        </w:rPr>
        <w:t>h</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e</w:t>
      </w:r>
      <w:r>
        <w:rPr>
          <w:sz w:val="24"/>
          <w:szCs w:val="24"/>
        </w:rPr>
        <w:t>rju</w:t>
      </w:r>
      <w:r>
        <w:rPr>
          <w:spacing w:val="2"/>
          <w:sz w:val="24"/>
          <w:szCs w:val="24"/>
        </w:rPr>
        <w:t>d</w:t>
      </w:r>
      <w:r>
        <w:rPr>
          <w:sz w:val="24"/>
          <w:szCs w:val="24"/>
        </w:rPr>
        <w:t>ul :</w:t>
      </w:r>
    </w:p>
    <w:p w:rsidR="0047694C" w:rsidRDefault="00000000">
      <w:pPr>
        <w:spacing w:before="13"/>
        <w:ind w:left="1018" w:right="571"/>
        <w:jc w:val="center"/>
        <w:rPr>
          <w:sz w:val="24"/>
          <w:szCs w:val="24"/>
        </w:rPr>
      </w:pPr>
      <w:r>
        <w:rPr>
          <w:b/>
          <w:sz w:val="24"/>
          <w:szCs w:val="24"/>
        </w:rPr>
        <w:t>“Ra</w:t>
      </w:r>
      <w:r>
        <w:rPr>
          <w:b/>
          <w:spacing w:val="1"/>
          <w:sz w:val="24"/>
          <w:szCs w:val="24"/>
        </w:rPr>
        <w:t>n</w:t>
      </w:r>
      <w:r>
        <w:rPr>
          <w:b/>
          <w:sz w:val="24"/>
          <w:szCs w:val="24"/>
        </w:rPr>
        <w:t>ca</w:t>
      </w:r>
      <w:r>
        <w:rPr>
          <w:b/>
          <w:spacing w:val="1"/>
          <w:sz w:val="24"/>
          <w:szCs w:val="24"/>
        </w:rPr>
        <w:t>n</w:t>
      </w:r>
      <w:r>
        <w:rPr>
          <w:b/>
          <w:sz w:val="24"/>
          <w:szCs w:val="24"/>
        </w:rPr>
        <w:t xml:space="preserve">g </w:t>
      </w:r>
      <w:r>
        <w:rPr>
          <w:b/>
          <w:spacing w:val="1"/>
          <w:sz w:val="24"/>
          <w:szCs w:val="24"/>
        </w:rPr>
        <w:t>B</w:t>
      </w:r>
      <w:r>
        <w:rPr>
          <w:b/>
          <w:sz w:val="24"/>
          <w:szCs w:val="24"/>
        </w:rPr>
        <w:t>a</w:t>
      </w:r>
      <w:r>
        <w:rPr>
          <w:b/>
          <w:spacing w:val="1"/>
          <w:sz w:val="24"/>
          <w:szCs w:val="24"/>
        </w:rPr>
        <w:t>n</w:t>
      </w:r>
      <w:r>
        <w:rPr>
          <w:b/>
          <w:spacing w:val="-2"/>
          <w:sz w:val="24"/>
          <w:szCs w:val="24"/>
        </w:rPr>
        <w:t>g</w:t>
      </w:r>
      <w:r>
        <w:rPr>
          <w:b/>
          <w:spacing w:val="1"/>
          <w:sz w:val="24"/>
          <w:szCs w:val="24"/>
        </w:rPr>
        <w:t>u</w:t>
      </w:r>
      <w:r>
        <w:rPr>
          <w:b/>
          <w:sz w:val="24"/>
          <w:szCs w:val="24"/>
        </w:rPr>
        <w:t>n</w:t>
      </w:r>
      <w:r>
        <w:rPr>
          <w:b/>
          <w:spacing w:val="1"/>
          <w:sz w:val="24"/>
          <w:szCs w:val="24"/>
        </w:rPr>
        <w:t xml:space="preserve"> </w:t>
      </w:r>
      <w:r>
        <w:rPr>
          <w:b/>
          <w:spacing w:val="-3"/>
          <w:sz w:val="24"/>
          <w:szCs w:val="24"/>
        </w:rPr>
        <w:t>A</w:t>
      </w:r>
      <w:r>
        <w:rPr>
          <w:b/>
          <w:spacing w:val="1"/>
          <w:sz w:val="24"/>
          <w:szCs w:val="24"/>
        </w:rPr>
        <w:t>p</w:t>
      </w:r>
      <w:r>
        <w:rPr>
          <w:b/>
          <w:sz w:val="24"/>
          <w:szCs w:val="24"/>
        </w:rPr>
        <w:t>l</w:t>
      </w:r>
      <w:r>
        <w:rPr>
          <w:b/>
          <w:spacing w:val="3"/>
          <w:sz w:val="24"/>
          <w:szCs w:val="24"/>
        </w:rPr>
        <w:t>i</w:t>
      </w:r>
      <w:r>
        <w:rPr>
          <w:b/>
          <w:spacing w:val="1"/>
          <w:sz w:val="24"/>
          <w:szCs w:val="24"/>
        </w:rPr>
        <w:t>k</w:t>
      </w:r>
      <w:r>
        <w:rPr>
          <w:b/>
          <w:sz w:val="24"/>
          <w:szCs w:val="24"/>
        </w:rPr>
        <w:t xml:space="preserve">asi </w:t>
      </w:r>
      <w:r>
        <w:rPr>
          <w:b/>
          <w:spacing w:val="-2"/>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z w:val="24"/>
          <w:szCs w:val="24"/>
        </w:rPr>
        <w:t>lo</w:t>
      </w:r>
      <w:r>
        <w:rPr>
          <w:b/>
          <w:spacing w:val="1"/>
          <w:sz w:val="24"/>
          <w:szCs w:val="24"/>
        </w:rPr>
        <w:t>la</w:t>
      </w:r>
      <w:r>
        <w:rPr>
          <w:b/>
          <w:spacing w:val="-2"/>
          <w:sz w:val="24"/>
          <w:szCs w:val="24"/>
        </w:rPr>
        <w:t>a</w:t>
      </w:r>
      <w:r>
        <w:rPr>
          <w:b/>
          <w:sz w:val="24"/>
          <w:szCs w:val="24"/>
        </w:rPr>
        <w:t>n</w:t>
      </w:r>
      <w:r>
        <w:rPr>
          <w:b/>
          <w:spacing w:val="1"/>
          <w:sz w:val="24"/>
          <w:szCs w:val="24"/>
        </w:rPr>
        <w:t xml:space="preserve"> </w:t>
      </w:r>
      <w:r>
        <w:rPr>
          <w:b/>
          <w:sz w:val="24"/>
          <w:szCs w:val="24"/>
        </w:rPr>
        <w:t>Da</w:t>
      </w:r>
      <w:r>
        <w:rPr>
          <w:b/>
          <w:spacing w:val="-1"/>
          <w:sz w:val="24"/>
          <w:szCs w:val="24"/>
        </w:rPr>
        <w:t>t</w:t>
      </w:r>
      <w:r>
        <w:rPr>
          <w:b/>
          <w:sz w:val="24"/>
          <w:szCs w:val="24"/>
        </w:rPr>
        <w:t>a</w:t>
      </w:r>
      <w:r>
        <w:rPr>
          <w:b/>
          <w:spacing w:val="2"/>
          <w:sz w:val="24"/>
          <w:szCs w:val="24"/>
        </w:rPr>
        <w:t xml:space="preserve"> </w:t>
      </w:r>
      <w:r>
        <w:rPr>
          <w:b/>
          <w:spacing w:val="1"/>
          <w:sz w:val="24"/>
          <w:szCs w:val="24"/>
        </w:rPr>
        <w:t>B</w:t>
      </w:r>
      <w:r>
        <w:rPr>
          <w:b/>
          <w:spacing w:val="-1"/>
          <w:sz w:val="24"/>
          <w:szCs w:val="24"/>
        </w:rPr>
        <w:t>e</w:t>
      </w:r>
      <w:r>
        <w:rPr>
          <w:b/>
          <w:spacing w:val="1"/>
          <w:sz w:val="24"/>
          <w:szCs w:val="24"/>
        </w:rPr>
        <w:t>ngk</w:t>
      </w:r>
      <w:r>
        <w:rPr>
          <w:b/>
          <w:spacing w:val="-1"/>
          <w:sz w:val="24"/>
          <w:szCs w:val="24"/>
        </w:rPr>
        <w:t>e</w:t>
      </w:r>
      <w:r>
        <w:rPr>
          <w:b/>
          <w:sz w:val="24"/>
          <w:szCs w:val="24"/>
        </w:rPr>
        <w:t xml:space="preserve">l </w:t>
      </w:r>
      <w:r>
        <w:rPr>
          <w:b/>
          <w:spacing w:val="1"/>
          <w:sz w:val="24"/>
          <w:szCs w:val="24"/>
        </w:rPr>
        <w:t>B</w:t>
      </w:r>
      <w:r>
        <w:rPr>
          <w:b/>
          <w:spacing w:val="-1"/>
          <w:sz w:val="24"/>
          <w:szCs w:val="24"/>
        </w:rPr>
        <w:t>er</w:t>
      </w:r>
      <w:r>
        <w:rPr>
          <w:b/>
          <w:spacing w:val="1"/>
          <w:sz w:val="24"/>
          <w:szCs w:val="24"/>
        </w:rPr>
        <w:t>b</w:t>
      </w:r>
      <w:r>
        <w:rPr>
          <w:b/>
          <w:spacing w:val="5"/>
          <w:sz w:val="24"/>
          <w:szCs w:val="24"/>
        </w:rPr>
        <w:t>a</w:t>
      </w:r>
      <w:r>
        <w:rPr>
          <w:b/>
          <w:sz w:val="24"/>
          <w:szCs w:val="24"/>
        </w:rPr>
        <w:t>sis</w:t>
      </w:r>
      <w:r>
        <w:rPr>
          <w:b/>
          <w:spacing w:val="1"/>
          <w:sz w:val="24"/>
          <w:szCs w:val="24"/>
        </w:rPr>
        <w:t xml:space="preserve"> </w:t>
      </w:r>
      <w:r>
        <w:rPr>
          <w:b/>
          <w:sz w:val="24"/>
          <w:szCs w:val="24"/>
        </w:rPr>
        <w:t>W</w:t>
      </w:r>
      <w:r>
        <w:rPr>
          <w:b/>
          <w:spacing w:val="-1"/>
          <w:sz w:val="24"/>
          <w:szCs w:val="24"/>
        </w:rPr>
        <w:t>e</w:t>
      </w:r>
      <w:r>
        <w:rPr>
          <w:b/>
          <w:sz w:val="24"/>
          <w:szCs w:val="24"/>
        </w:rPr>
        <w:t>b</w:t>
      </w:r>
    </w:p>
    <w:p w:rsidR="0047694C" w:rsidRDefault="0047694C">
      <w:pPr>
        <w:spacing w:before="7" w:line="120" w:lineRule="exact"/>
        <w:rPr>
          <w:sz w:val="12"/>
          <w:szCs w:val="12"/>
        </w:rPr>
      </w:pPr>
    </w:p>
    <w:p w:rsidR="0047694C" w:rsidRDefault="00000000">
      <w:pPr>
        <w:ind w:left="3018" w:right="2577"/>
        <w:jc w:val="center"/>
        <w:rPr>
          <w:sz w:val="24"/>
          <w:szCs w:val="24"/>
        </w:rPr>
      </w:pPr>
      <w:r>
        <w:rPr>
          <w:b/>
          <w:spacing w:val="-1"/>
          <w:sz w:val="24"/>
          <w:szCs w:val="24"/>
        </w:rPr>
        <w:t>Me</w:t>
      </w:r>
      <w:r>
        <w:rPr>
          <w:b/>
          <w:spacing w:val="1"/>
          <w:sz w:val="24"/>
          <w:szCs w:val="24"/>
        </w:rPr>
        <w:t>n</w:t>
      </w:r>
      <w:r>
        <w:rPr>
          <w:b/>
          <w:sz w:val="24"/>
          <w:szCs w:val="24"/>
        </w:rPr>
        <w:t>gg</w:t>
      </w:r>
      <w:r>
        <w:rPr>
          <w:b/>
          <w:spacing w:val="1"/>
          <w:sz w:val="24"/>
          <w:szCs w:val="24"/>
        </w:rPr>
        <w:t>un</w:t>
      </w:r>
      <w:r>
        <w:rPr>
          <w:b/>
          <w:sz w:val="24"/>
          <w:szCs w:val="24"/>
        </w:rPr>
        <w:t>a</w:t>
      </w:r>
      <w:r>
        <w:rPr>
          <w:b/>
          <w:spacing w:val="1"/>
          <w:sz w:val="24"/>
          <w:szCs w:val="24"/>
        </w:rPr>
        <w:t>k</w:t>
      </w:r>
      <w:r>
        <w:rPr>
          <w:b/>
          <w:sz w:val="24"/>
          <w:szCs w:val="24"/>
        </w:rPr>
        <w:t>an</w:t>
      </w:r>
      <w:r>
        <w:rPr>
          <w:b/>
          <w:spacing w:val="1"/>
          <w:sz w:val="24"/>
          <w:szCs w:val="24"/>
        </w:rPr>
        <w:t xml:space="preserve"> </w:t>
      </w:r>
      <w:r>
        <w:rPr>
          <w:b/>
          <w:spacing w:val="-3"/>
          <w:sz w:val="24"/>
          <w:szCs w:val="24"/>
        </w:rPr>
        <w:t>P</w:t>
      </w:r>
      <w:r>
        <w:rPr>
          <w:b/>
          <w:spacing w:val="3"/>
          <w:sz w:val="24"/>
          <w:szCs w:val="24"/>
        </w:rPr>
        <w:t>H</w:t>
      </w:r>
      <w:r>
        <w:rPr>
          <w:b/>
          <w:sz w:val="24"/>
          <w:szCs w:val="24"/>
        </w:rPr>
        <w:t>P</w:t>
      </w:r>
      <w:r>
        <w:rPr>
          <w:b/>
          <w:spacing w:val="-2"/>
          <w:sz w:val="24"/>
          <w:szCs w:val="24"/>
        </w:rPr>
        <w:t xml:space="preserve"> </w:t>
      </w:r>
      <w:r>
        <w:rPr>
          <w:b/>
          <w:spacing w:val="-1"/>
          <w:sz w:val="24"/>
          <w:szCs w:val="24"/>
        </w:rPr>
        <w:t>M</w:t>
      </w:r>
      <w:r>
        <w:rPr>
          <w:b/>
          <w:sz w:val="24"/>
          <w:szCs w:val="24"/>
        </w:rPr>
        <w:t>y</w:t>
      </w:r>
      <w:r>
        <w:rPr>
          <w:b/>
          <w:spacing w:val="1"/>
          <w:sz w:val="24"/>
          <w:szCs w:val="24"/>
        </w:rPr>
        <w:t>S</w:t>
      </w:r>
      <w:r>
        <w:rPr>
          <w:b/>
          <w:sz w:val="24"/>
          <w:szCs w:val="24"/>
        </w:rPr>
        <w:t>Q</w:t>
      </w:r>
      <w:r>
        <w:rPr>
          <w:b/>
          <w:spacing w:val="1"/>
          <w:sz w:val="24"/>
          <w:szCs w:val="24"/>
        </w:rPr>
        <w:t>L</w:t>
      </w:r>
      <w:r>
        <w:rPr>
          <w:b/>
          <w:sz w:val="24"/>
          <w:szCs w:val="24"/>
        </w:rPr>
        <w:t>”</w:t>
      </w:r>
    </w:p>
    <w:p w:rsidR="0047694C" w:rsidRDefault="0047694C">
      <w:pPr>
        <w:spacing w:before="7" w:line="120" w:lineRule="exact"/>
        <w:rPr>
          <w:sz w:val="12"/>
          <w:szCs w:val="12"/>
        </w:rPr>
      </w:pPr>
    </w:p>
    <w:p w:rsidR="0047694C" w:rsidRDefault="00000000">
      <w:pPr>
        <w:spacing w:line="360" w:lineRule="auto"/>
        <w:ind w:left="605" w:right="71"/>
        <w:jc w:val="both"/>
        <w:rPr>
          <w:sz w:val="24"/>
          <w:szCs w:val="24"/>
        </w:rPr>
      </w:pPr>
      <w:r>
        <w:rPr>
          <w:spacing w:val="-2"/>
          <w:sz w:val="24"/>
          <w:szCs w:val="24"/>
        </w:rPr>
        <w:t>B</w:t>
      </w:r>
      <w:r>
        <w:rPr>
          <w:spacing w:val="-1"/>
          <w:sz w:val="24"/>
          <w:szCs w:val="24"/>
        </w:rPr>
        <w:t>e</w:t>
      </w:r>
      <w:r>
        <w:rPr>
          <w:sz w:val="24"/>
          <w:szCs w:val="24"/>
        </w:rPr>
        <w:t>s</w:t>
      </w:r>
      <w:r>
        <w:rPr>
          <w:spacing w:val="-1"/>
          <w:sz w:val="24"/>
          <w:szCs w:val="24"/>
        </w:rPr>
        <w:t>e</w:t>
      </w:r>
      <w:r>
        <w:rPr>
          <w:sz w:val="24"/>
          <w:szCs w:val="24"/>
        </w:rPr>
        <w:t>rta p</w:t>
      </w:r>
      <w:r>
        <w:rPr>
          <w:spacing w:val="1"/>
          <w:sz w:val="24"/>
          <w:szCs w:val="24"/>
        </w:rPr>
        <w:t>e</w:t>
      </w:r>
      <w:r>
        <w:rPr>
          <w:sz w:val="24"/>
          <w:szCs w:val="24"/>
        </w:rPr>
        <w:t>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t</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6"/>
          <w:sz w:val="24"/>
          <w:szCs w:val="24"/>
        </w:rPr>
        <w:t xml:space="preserve"> </w:t>
      </w:r>
      <w:r>
        <w:rPr>
          <w:sz w:val="24"/>
          <w:szCs w:val="24"/>
        </w:rPr>
        <w:t>dipe</w:t>
      </w:r>
      <w:r>
        <w:rPr>
          <w:spacing w:val="-1"/>
          <w:sz w:val="24"/>
          <w:szCs w:val="24"/>
        </w:rPr>
        <w:t>r</w:t>
      </w:r>
      <w:r>
        <w:rPr>
          <w:sz w:val="24"/>
          <w:szCs w:val="24"/>
        </w:rPr>
        <w:t>lukan (bila</w:t>
      </w:r>
      <w:r>
        <w:rPr>
          <w:spacing w:val="3"/>
          <w:sz w:val="24"/>
          <w:szCs w:val="24"/>
        </w:rPr>
        <w:t xml:space="preserve"> </w:t>
      </w:r>
      <w:r>
        <w:rPr>
          <w:spacing w:val="-1"/>
          <w:sz w:val="24"/>
          <w:szCs w:val="24"/>
        </w:rPr>
        <w:t>a</w:t>
      </w:r>
      <w:r>
        <w:rPr>
          <w:sz w:val="24"/>
          <w:szCs w:val="24"/>
        </w:rPr>
        <w:t>d</w:t>
      </w:r>
      <w:r>
        <w:rPr>
          <w:spacing w:val="-1"/>
          <w:sz w:val="24"/>
          <w:szCs w:val="24"/>
        </w:rPr>
        <w:t>a)</w:t>
      </w:r>
      <w:r>
        <w:rPr>
          <w:sz w:val="24"/>
          <w:szCs w:val="24"/>
        </w:rPr>
        <w:t>.</w:t>
      </w:r>
      <w:r>
        <w:rPr>
          <w:spacing w:val="3"/>
          <w:sz w:val="24"/>
          <w:szCs w:val="24"/>
        </w:rPr>
        <w:t xml:space="preserve"> </w:t>
      </w:r>
      <w:r>
        <w:rPr>
          <w:spacing w:val="4"/>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8"/>
          <w:sz w:val="24"/>
          <w:szCs w:val="24"/>
        </w:rPr>
        <w:t xml:space="preserve"> </w:t>
      </w:r>
      <w:r>
        <w:rPr>
          <w:spacing w:val="3"/>
          <w:sz w:val="24"/>
          <w:szCs w:val="24"/>
        </w:rPr>
        <w:t>H</w:t>
      </w:r>
      <w:r>
        <w:rPr>
          <w:spacing w:val="-1"/>
          <w:sz w:val="24"/>
          <w:szCs w:val="24"/>
        </w:rPr>
        <w:t>a</w:t>
      </w:r>
      <w:r>
        <w:rPr>
          <w:sz w:val="24"/>
          <w:szCs w:val="24"/>
        </w:rPr>
        <w:t>k</w:t>
      </w:r>
      <w:r>
        <w:rPr>
          <w:spacing w:val="3"/>
          <w:sz w:val="24"/>
          <w:szCs w:val="24"/>
        </w:rPr>
        <w:t xml:space="preserve"> </w:t>
      </w:r>
      <w:r>
        <w:rPr>
          <w:spacing w:val="-2"/>
          <w:sz w:val="24"/>
          <w:szCs w:val="24"/>
        </w:rPr>
        <w:t>B</w:t>
      </w:r>
      <w:r>
        <w:rPr>
          <w:spacing w:val="-1"/>
          <w:sz w:val="24"/>
          <w:szCs w:val="24"/>
        </w:rPr>
        <w:t>e</w:t>
      </w:r>
      <w:r>
        <w:rPr>
          <w:sz w:val="24"/>
          <w:szCs w:val="24"/>
        </w:rPr>
        <w:t>b</w:t>
      </w:r>
      <w:r>
        <w:rPr>
          <w:spacing w:val="-1"/>
          <w:sz w:val="24"/>
          <w:szCs w:val="24"/>
        </w:rPr>
        <w:t>a</w:t>
      </w:r>
      <w:r>
        <w:rPr>
          <w:sz w:val="24"/>
          <w:szCs w:val="24"/>
        </w:rPr>
        <w:t>s</w:t>
      </w:r>
      <w:r>
        <w:rPr>
          <w:spacing w:val="1"/>
          <w:sz w:val="24"/>
          <w:szCs w:val="24"/>
        </w:rPr>
        <w:t xml:space="preserve"> </w:t>
      </w:r>
      <w:r>
        <w:rPr>
          <w:sz w:val="24"/>
          <w:szCs w:val="24"/>
        </w:rPr>
        <w:t>R</w:t>
      </w:r>
      <w:r>
        <w:rPr>
          <w:spacing w:val="2"/>
          <w:sz w:val="24"/>
          <w:szCs w:val="24"/>
        </w:rPr>
        <w:t>o</w:t>
      </w:r>
      <w:r>
        <w:rPr>
          <w:spacing w:val="-4"/>
          <w:sz w:val="24"/>
          <w:szCs w:val="24"/>
        </w:rPr>
        <w:t>y</w:t>
      </w:r>
      <w:r>
        <w:rPr>
          <w:spacing w:val="-1"/>
          <w:sz w:val="24"/>
          <w:szCs w:val="24"/>
        </w:rPr>
        <w:t>a</w:t>
      </w:r>
      <w:r>
        <w:rPr>
          <w:spacing w:val="5"/>
          <w:sz w:val="24"/>
          <w:szCs w:val="24"/>
        </w:rPr>
        <w:t>l</w:t>
      </w:r>
      <w:r>
        <w:rPr>
          <w:sz w:val="24"/>
          <w:szCs w:val="24"/>
        </w:rPr>
        <w:t>ti</w:t>
      </w:r>
      <w:r>
        <w:rPr>
          <w:spacing w:val="4"/>
          <w:sz w:val="24"/>
          <w:szCs w:val="24"/>
        </w:rPr>
        <w:t xml:space="preserve"> </w:t>
      </w:r>
      <w:r>
        <w:rPr>
          <w:sz w:val="24"/>
          <w:szCs w:val="24"/>
        </w:rPr>
        <w:t>No</w:t>
      </w:r>
      <w:r>
        <w:rPr>
          <w:spacing w:val="3"/>
          <w:sz w:val="24"/>
          <w:szCs w:val="24"/>
        </w:rPr>
        <w:t>n</w:t>
      </w:r>
      <w:r>
        <w:rPr>
          <w:sz w:val="24"/>
          <w:szCs w:val="24"/>
        </w:rPr>
        <w:t>- Eksklusif</w:t>
      </w:r>
      <w:r>
        <w:rPr>
          <w:spacing w:val="2"/>
          <w:sz w:val="24"/>
          <w:szCs w:val="24"/>
        </w:rPr>
        <w:t xml:space="preserve"> </w:t>
      </w:r>
      <w:r>
        <w:rPr>
          <w:sz w:val="24"/>
          <w:szCs w:val="24"/>
        </w:rPr>
        <w:t>ini</w:t>
      </w:r>
      <w:r>
        <w:rPr>
          <w:spacing w:val="4"/>
          <w:sz w:val="24"/>
          <w:szCs w:val="24"/>
        </w:rPr>
        <w:t xml:space="preserve"> </w:t>
      </w:r>
      <w:r>
        <w:rPr>
          <w:sz w:val="24"/>
          <w:szCs w:val="24"/>
        </w:rPr>
        <w:t>Univ</w:t>
      </w:r>
      <w:r>
        <w:rPr>
          <w:spacing w:val="-1"/>
          <w:sz w:val="24"/>
          <w:szCs w:val="24"/>
        </w:rPr>
        <w:t>e</w:t>
      </w:r>
      <w:r>
        <w:rPr>
          <w:sz w:val="24"/>
          <w:szCs w:val="24"/>
        </w:rPr>
        <w:t>rsitas</w:t>
      </w:r>
      <w:r>
        <w:rPr>
          <w:spacing w:val="-3"/>
          <w:sz w:val="24"/>
          <w:szCs w:val="24"/>
        </w:rPr>
        <w:t xml:space="preserve"> </w:t>
      </w:r>
      <w:r>
        <w:rPr>
          <w:spacing w:val="1"/>
          <w:sz w:val="24"/>
          <w:szCs w:val="24"/>
        </w:rPr>
        <w:t>P</w:t>
      </w:r>
      <w:r>
        <w:rPr>
          <w:spacing w:val="-1"/>
          <w:sz w:val="24"/>
          <w:szCs w:val="24"/>
        </w:rPr>
        <w:t>e</w:t>
      </w:r>
      <w:r>
        <w:rPr>
          <w:sz w:val="24"/>
          <w:szCs w:val="24"/>
        </w:rPr>
        <w:t>lita</w:t>
      </w:r>
      <w:r>
        <w:rPr>
          <w:spacing w:val="1"/>
          <w:sz w:val="24"/>
          <w:szCs w:val="24"/>
        </w:rPr>
        <w:t xml:space="preserve"> </w:t>
      </w:r>
      <w:r>
        <w:rPr>
          <w:spacing w:val="-2"/>
          <w:sz w:val="24"/>
          <w:szCs w:val="24"/>
        </w:rPr>
        <w:t>B</w:t>
      </w:r>
      <w:r>
        <w:rPr>
          <w:spacing w:val="-1"/>
          <w:sz w:val="24"/>
          <w:szCs w:val="24"/>
        </w:rPr>
        <w:t>a</w:t>
      </w:r>
      <w:r>
        <w:rPr>
          <w:sz w:val="24"/>
          <w:szCs w:val="24"/>
        </w:rPr>
        <w:t>n</w:t>
      </w:r>
      <w:r>
        <w:rPr>
          <w:spacing w:val="-2"/>
          <w:sz w:val="24"/>
          <w:szCs w:val="24"/>
        </w:rPr>
        <w:t>g</w:t>
      </w:r>
      <w:r>
        <w:rPr>
          <w:spacing w:val="2"/>
          <w:sz w:val="24"/>
          <w:szCs w:val="24"/>
        </w:rPr>
        <w:t>s</w:t>
      </w:r>
      <w:r>
        <w:rPr>
          <w:sz w:val="24"/>
          <w:szCs w:val="24"/>
        </w:rPr>
        <w:t>a b</w:t>
      </w:r>
      <w:r>
        <w:rPr>
          <w:spacing w:val="-1"/>
          <w:sz w:val="24"/>
          <w:szCs w:val="24"/>
        </w:rPr>
        <w:t>er</w:t>
      </w:r>
      <w:r>
        <w:rPr>
          <w:spacing w:val="2"/>
          <w:sz w:val="24"/>
          <w:szCs w:val="24"/>
        </w:rPr>
        <w:t>h</w:t>
      </w:r>
      <w:r>
        <w:rPr>
          <w:spacing w:val="-3"/>
          <w:sz w:val="24"/>
          <w:szCs w:val="24"/>
        </w:rPr>
        <w:t>a</w:t>
      </w:r>
      <w:r>
        <w:rPr>
          <w:sz w:val="24"/>
          <w:szCs w:val="24"/>
        </w:rPr>
        <w:t>k</w:t>
      </w:r>
      <w:r>
        <w:rPr>
          <w:spacing w:val="2"/>
          <w:sz w:val="24"/>
          <w:szCs w:val="24"/>
        </w:rPr>
        <w:t xml:space="preserve"> </w:t>
      </w:r>
      <w:r>
        <w:rPr>
          <w:sz w:val="24"/>
          <w:szCs w:val="24"/>
        </w:rPr>
        <w:t>untuk</w:t>
      </w:r>
      <w:r>
        <w:rPr>
          <w:spacing w:val="3"/>
          <w:sz w:val="24"/>
          <w:szCs w:val="24"/>
        </w:rPr>
        <w:t xml:space="preserve"> </w:t>
      </w:r>
      <w:r>
        <w:rPr>
          <w:sz w:val="24"/>
          <w:szCs w:val="24"/>
        </w:rPr>
        <w:t>me</w:t>
      </w:r>
      <w:r>
        <w:rPr>
          <w:spacing w:val="2"/>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w:t>
      </w:r>
      <w:r>
        <w:rPr>
          <w:spacing w:val="3"/>
          <w:sz w:val="24"/>
          <w:szCs w:val="24"/>
        </w:rPr>
        <w:t xml:space="preserve"> </w:t>
      </w:r>
      <w:r>
        <w:rPr>
          <w:sz w:val="24"/>
          <w:szCs w:val="24"/>
        </w:rPr>
        <w:t>me</w:t>
      </w:r>
      <w:r>
        <w:rPr>
          <w:spacing w:val="2"/>
          <w:sz w:val="24"/>
          <w:szCs w:val="24"/>
        </w:rPr>
        <w:t>n</w:t>
      </w:r>
      <w:r>
        <w:rPr>
          <w:spacing w:val="-2"/>
          <w:sz w:val="24"/>
          <w:szCs w:val="24"/>
        </w:rPr>
        <w:t>g</w:t>
      </w:r>
      <w:r>
        <w:rPr>
          <w:spacing w:val="-1"/>
          <w:sz w:val="24"/>
          <w:szCs w:val="24"/>
        </w:rPr>
        <w:t>c</w:t>
      </w:r>
      <w:r>
        <w:rPr>
          <w:sz w:val="24"/>
          <w:szCs w:val="24"/>
        </w:rPr>
        <w:t>o</w:t>
      </w:r>
      <w:r>
        <w:rPr>
          <w:spacing w:val="2"/>
          <w:sz w:val="24"/>
          <w:szCs w:val="24"/>
        </w:rPr>
        <w:t>p</w:t>
      </w:r>
      <w:r>
        <w:rPr>
          <w:sz w:val="24"/>
          <w:szCs w:val="24"/>
        </w:rPr>
        <w:t>y ula</w:t>
      </w:r>
      <w:r>
        <w:rPr>
          <w:spacing w:val="2"/>
          <w:sz w:val="24"/>
          <w:szCs w:val="24"/>
        </w:rPr>
        <w:t>n</w:t>
      </w:r>
      <w:r>
        <w:rPr>
          <w:sz w:val="24"/>
          <w:szCs w:val="24"/>
        </w:rPr>
        <w:t xml:space="preserve">g </w:t>
      </w:r>
      <w:r>
        <w:rPr>
          <w:spacing w:val="-1"/>
          <w:sz w:val="24"/>
          <w:szCs w:val="24"/>
        </w:rPr>
        <w:t>(</w:t>
      </w:r>
      <w:r>
        <w:rPr>
          <w:sz w:val="24"/>
          <w:szCs w:val="24"/>
        </w:rPr>
        <w:t>m</w:t>
      </w:r>
      <w:r>
        <w:rPr>
          <w:spacing w:val="-1"/>
          <w:sz w:val="24"/>
          <w:szCs w:val="24"/>
        </w:rPr>
        <w:t>e</w:t>
      </w:r>
      <w:r>
        <w:rPr>
          <w:sz w:val="24"/>
          <w:szCs w:val="24"/>
        </w:rPr>
        <w:t>mpe</w:t>
      </w:r>
      <w:r>
        <w:rPr>
          <w:spacing w:val="-1"/>
          <w:sz w:val="24"/>
          <w:szCs w:val="24"/>
        </w:rPr>
        <w:t>r</w:t>
      </w:r>
      <w:r>
        <w:rPr>
          <w:sz w:val="24"/>
          <w:szCs w:val="24"/>
        </w:rPr>
        <w:t>ba</w:t>
      </w:r>
      <w:r>
        <w:rPr>
          <w:spacing w:val="2"/>
          <w:sz w:val="24"/>
          <w:szCs w:val="24"/>
        </w:rPr>
        <w:t>n</w:t>
      </w:r>
      <w:r>
        <w:rPr>
          <w:spacing w:val="-2"/>
          <w:sz w:val="24"/>
          <w:szCs w:val="24"/>
        </w:rPr>
        <w:t>y</w:t>
      </w:r>
      <w:r>
        <w:rPr>
          <w:spacing w:val="-1"/>
          <w:sz w:val="24"/>
          <w:szCs w:val="24"/>
        </w:rPr>
        <w:t>a</w:t>
      </w:r>
      <w:r>
        <w:rPr>
          <w:sz w:val="24"/>
          <w:szCs w:val="24"/>
        </w:rPr>
        <w:t>k), me</w:t>
      </w:r>
      <w:r>
        <w:rPr>
          <w:spacing w:val="2"/>
          <w:sz w:val="24"/>
          <w:szCs w:val="24"/>
        </w:rPr>
        <w:t>ng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me</w:t>
      </w:r>
      <w:r>
        <w:rPr>
          <w:spacing w:val="2"/>
          <w:sz w:val="24"/>
          <w:szCs w:val="24"/>
        </w:rPr>
        <w:t>n</w:t>
      </w:r>
      <w:r>
        <w:rPr>
          <w:spacing w:val="-2"/>
          <w:sz w:val="24"/>
          <w:szCs w:val="24"/>
        </w:rPr>
        <w:t>g</w:t>
      </w:r>
      <w:r>
        <w:rPr>
          <w:spacing w:val="-1"/>
          <w:sz w:val="24"/>
          <w:szCs w:val="24"/>
        </w:rPr>
        <w:t>e</w:t>
      </w:r>
      <w:r>
        <w:rPr>
          <w:sz w:val="24"/>
          <w:szCs w:val="24"/>
        </w:rPr>
        <w:t>lol</w:t>
      </w:r>
      <w:r>
        <w:rPr>
          <w:spacing w:val="-1"/>
          <w:sz w:val="24"/>
          <w:szCs w:val="24"/>
        </w:rPr>
        <w:t>a</w:t>
      </w:r>
      <w:r>
        <w:rPr>
          <w:spacing w:val="5"/>
          <w:sz w:val="24"/>
          <w:szCs w:val="24"/>
        </w:rPr>
        <w:t>n</w:t>
      </w:r>
      <w:r>
        <w:rPr>
          <w:spacing w:val="-5"/>
          <w:sz w:val="24"/>
          <w:szCs w:val="24"/>
        </w:rPr>
        <w:t>y</w:t>
      </w:r>
      <w:r>
        <w:rPr>
          <w:sz w:val="24"/>
          <w:szCs w:val="24"/>
        </w:rPr>
        <w:t>a</w:t>
      </w:r>
      <w:r>
        <w:rPr>
          <w:spacing w:val="5"/>
          <w:sz w:val="24"/>
          <w:szCs w:val="24"/>
        </w:rPr>
        <w:t xml:space="preserve"> </w:t>
      </w:r>
      <w:r>
        <w:rPr>
          <w:sz w:val="24"/>
          <w:szCs w:val="24"/>
        </w:rPr>
        <w:t>d</w:t>
      </w:r>
      <w:r>
        <w:rPr>
          <w:spacing w:val="-1"/>
          <w:sz w:val="24"/>
          <w:szCs w:val="24"/>
        </w:rPr>
        <w:t>a</w:t>
      </w:r>
      <w:r>
        <w:rPr>
          <w:sz w:val="24"/>
          <w:szCs w:val="24"/>
        </w:rPr>
        <w:t>lam</w:t>
      </w:r>
      <w:r>
        <w:rPr>
          <w:spacing w:val="1"/>
          <w:sz w:val="24"/>
          <w:szCs w:val="24"/>
        </w:rPr>
        <w:t xml:space="preserve"> b</w:t>
      </w:r>
      <w:r>
        <w:rPr>
          <w:spacing w:val="-1"/>
          <w:sz w:val="24"/>
          <w:szCs w:val="24"/>
        </w:rPr>
        <w:t>e</w:t>
      </w:r>
      <w:r>
        <w:rPr>
          <w:sz w:val="24"/>
          <w:szCs w:val="24"/>
        </w:rPr>
        <w:t>ntuk</w:t>
      </w:r>
      <w:r>
        <w:rPr>
          <w:spacing w:val="2"/>
          <w:sz w:val="24"/>
          <w:szCs w:val="24"/>
        </w:rPr>
        <w:t xml:space="preserve"> </w:t>
      </w:r>
      <w:r>
        <w:rPr>
          <w:sz w:val="24"/>
          <w:szCs w:val="24"/>
        </w:rPr>
        <w:t>p</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pacing w:val="3"/>
          <w:sz w:val="24"/>
          <w:szCs w:val="24"/>
        </w:rPr>
        <w:t>l</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z w:val="24"/>
          <w:szCs w:val="24"/>
        </w:rPr>
        <w:t xml:space="preserve">ta </w:t>
      </w:r>
      <w:r>
        <w:rPr>
          <w:i/>
          <w:spacing w:val="-3"/>
          <w:sz w:val="24"/>
          <w:szCs w:val="24"/>
        </w:rPr>
        <w:t>(</w:t>
      </w:r>
      <w:r>
        <w:rPr>
          <w:i/>
          <w:sz w:val="24"/>
          <w:szCs w:val="24"/>
        </w:rPr>
        <w:t>databa</w:t>
      </w:r>
      <w:r>
        <w:rPr>
          <w:i/>
          <w:spacing w:val="1"/>
          <w:sz w:val="24"/>
          <w:szCs w:val="24"/>
        </w:rPr>
        <w:t>se</w:t>
      </w:r>
      <w:r>
        <w:rPr>
          <w:i/>
          <w:spacing w:val="-3"/>
          <w:sz w:val="24"/>
          <w:szCs w:val="24"/>
        </w:rPr>
        <w:t>)</w:t>
      </w:r>
      <w:r>
        <w:rPr>
          <w:sz w:val="24"/>
          <w:szCs w:val="24"/>
        </w:rPr>
        <w:t xml:space="preserve">, </w:t>
      </w:r>
      <w:r>
        <w:rPr>
          <w:spacing w:val="2"/>
          <w:sz w:val="24"/>
          <w:szCs w:val="24"/>
        </w:rPr>
        <w:t xml:space="preserve"> </w:t>
      </w:r>
      <w:r>
        <w:rPr>
          <w:sz w:val="24"/>
          <w:szCs w:val="24"/>
        </w:rPr>
        <w:t>mendistr</w:t>
      </w:r>
      <w:r>
        <w:rPr>
          <w:spacing w:val="5"/>
          <w:sz w:val="24"/>
          <w:szCs w:val="24"/>
        </w:rPr>
        <w:t>i</w:t>
      </w:r>
      <w:r>
        <w:rPr>
          <w:sz w:val="24"/>
          <w:szCs w:val="24"/>
        </w:rPr>
        <w:t>busik</w:t>
      </w:r>
      <w:r>
        <w:rPr>
          <w:spacing w:val="-1"/>
          <w:sz w:val="24"/>
          <w:szCs w:val="24"/>
        </w:rPr>
        <w:t>a</w:t>
      </w:r>
      <w:r>
        <w:rPr>
          <w:sz w:val="24"/>
          <w:szCs w:val="24"/>
        </w:rPr>
        <w:t>n</w:t>
      </w:r>
      <w:r>
        <w:rPr>
          <w:spacing w:val="2"/>
          <w:sz w:val="24"/>
          <w:szCs w:val="24"/>
        </w:rPr>
        <w:t>n</w:t>
      </w:r>
      <w:r>
        <w:rPr>
          <w:spacing w:val="-5"/>
          <w:sz w:val="24"/>
          <w:szCs w:val="24"/>
        </w:rPr>
        <w:t>y</w:t>
      </w:r>
      <w:r>
        <w:rPr>
          <w:sz w:val="24"/>
          <w:szCs w:val="24"/>
        </w:rPr>
        <w:t xml:space="preserve">a  </w:t>
      </w:r>
      <w:r>
        <w:rPr>
          <w:spacing w:val="1"/>
          <w:sz w:val="24"/>
          <w:szCs w:val="24"/>
        </w:rPr>
        <w:t>d</w:t>
      </w:r>
      <w:r>
        <w:rPr>
          <w:spacing w:val="-1"/>
          <w:sz w:val="24"/>
          <w:szCs w:val="24"/>
        </w:rPr>
        <w:t>a</w:t>
      </w:r>
      <w:r>
        <w:rPr>
          <w:sz w:val="24"/>
          <w:szCs w:val="24"/>
        </w:rPr>
        <w:t xml:space="preserve">n </w:t>
      </w:r>
      <w:r>
        <w:rPr>
          <w:spacing w:val="3"/>
          <w:sz w:val="24"/>
          <w:szCs w:val="24"/>
        </w:rPr>
        <w:t xml:space="preserve"> m</w:t>
      </w:r>
      <w:r>
        <w:rPr>
          <w:spacing w:val="1"/>
          <w:sz w:val="24"/>
          <w:szCs w:val="24"/>
        </w:rPr>
        <w:t>e</w:t>
      </w:r>
      <w:r>
        <w:rPr>
          <w:sz w:val="24"/>
          <w:szCs w:val="24"/>
        </w:rPr>
        <w:t>n</w:t>
      </w:r>
      <w:r>
        <w:rPr>
          <w:spacing w:val="-1"/>
          <w:sz w:val="24"/>
          <w:szCs w:val="24"/>
        </w:rPr>
        <w:t>a</w:t>
      </w:r>
      <w:r>
        <w:rPr>
          <w:sz w:val="24"/>
          <w:szCs w:val="24"/>
        </w:rPr>
        <w:t>mpilkan/mempub</w:t>
      </w:r>
      <w:r>
        <w:rPr>
          <w:spacing w:val="1"/>
          <w:sz w:val="24"/>
          <w:szCs w:val="24"/>
        </w:rPr>
        <w:t>l</w:t>
      </w:r>
      <w:r>
        <w:rPr>
          <w:sz w:val="24"/>
          <w:szCs w:val="24"/>
        </w:rPr>
        <w:t>ik</w:t>
      </w:r>
      <w:r>
        <w:rPr>
          <w:spacing w:val="-1"/>
          <w:sz w:val="24"/>
          <w:szCs w:val="24"/>
        </w:rPr>
        <w:t>a</w:t>
      </w:r>
      <w:r>
        <w:rPr>
          <w:sz w:val="24"/>
          <w:szCs w:val="24"/>
        </w:rPr>
        <w:t>sikan</w:t>
      </w:r>
      <w:r>
        <w:rPr>
          <w:spacing w:val="2"/>
          <w:sz w:val="24"/>
          <w:szCs w:val="24"/>
        </w:rPr>
        <w:t>n</w:t>
      </w:r>
      <w:r>
        <w:rPr>
          <w:spacing w:val="-5"/>
          <w:sz w:val="24"/>
          <w:szCs w:val="24"/>
        </w:rPr>
        <w:t>y</w:t>
      </w:r>
      <w:r>
        <w:rPr>
          <w:sz w:val="24"/>
          <w:szCs w:val="24"/>
        </w:rPr>
        <w:t>a diinte</w:t>
      </w:r>
      <w:r>
        <w:rPr>
          <w:spacing w:val="-1"/>
          <w:sz w:val="24"/>
          <w:szCs w:val="24"/>
        </w:rPr>
        <w:t>r</w:t>
      </w:r>
      <w:r>
        <w:rPr>
          <w:sz w:val="24"/>
          <w:szCs w:val="24"/>
        </w:rPr>
        <w:t>n</w:t>
      </w:r>
      <w:r>
        <w:rPr>
          <w:spacing w:val="-1"/>
          <w:sz w:val="24"/>
          <w:szCs w:val="24"/>
        </w:rPr>
        <w:t>e</w:t>
      </w:r>
      <w:r>
        <w:rPr>
          <w:sz w:val="24"/>
          <w:szCs w:val="24"/>
        </w:rPr>
        <w:t>t</w:t>
      </w:r>
      <w:r>
        <w:rPr>
          <w:spacing w:val="-9"/>
          <w:sz w:val="24"/>
          <w:szCs w:val="24"/>
        </w:rPr>
        <w:t xml:space="preserve"> </w:t>
      </w:r>
      <w:r>
        <w:rPr>
          <w:sz w:val="24"/>
          <w:szCs w:val="24"/>
        </w:rPr>
        <w:t>atau</w:t>
      </w:r>
      <w:r>
        <w:rPr>
          <w:spacing w:val="-12"/>
          <w:sz w:val="24"/>
          <w:szCs w:val="24"/>
        </w:rPr>
        <w:t xml:space="preserve"> </w:t>
      </w:r>
      <w:r>
        <w:rPr>
          <w:sz w:val="24"/>
          <w:szCs w:val="24"/>
        </w:rPr>
        <w:t>media</w:t>
      </w:r>
      <w:r>
        <w:rPr>
          <w:spacing w:val="-11"/>
          <w:sz w:val="24"/>
          <w:szCs w:val="24"/>
        </w:rPr>
        <w:t xml:space="preserve"> </w:t>
      </w:r>
      <w:r>
        <w:rPr>
          <w:sz w:val="24"/>
          <w:szCs w:val="24"/>
        </w:rPr>
        <w:t>lain</w:t>
      </w:r>
      <w:r>
        <w:rPr>
          <w:spacing w:val="-9"/>
          <w:sz w:val="24"/>
          <w:szCs w:val="24"/>
        </w:rPr>
        <w:t xml:space="preserve"> </w:t>
      </w:r>
      <w:r>
        <w:rPr>
          <w:sz w:val="24"/>
          <w:szCs w:val="24"/>
        </w:rPr>
        <w:t>untuk</w:t>
      </w:r>
      <w:r>
        <w:rPr>
          <w:spacing w:val="-9"/>
          <w:sz w:val="24"/>
          <w:szCs w:val="24"/>
        </w:rPr>
        <w:t xml:space="preserve"> </w:t>
      </w:r>
      <w:r>
        <w:rPr>
          <w:sz w:val="24"/>
          <w:szCs w:val="24"/>
        </w:rPr>
        <w:t>k</w:t>
      </w:r>
      <w:r>
        <w:rPr>
          <w:spacing w:val="-1"/>
          <w:sz w:val="24"/>
          <w:szCs w:val="24"/>
        </w:rPr>
        <w:t>e</w:t>
      </w:r>
      <w:r>
        <w:rPr>
          <w:sz w:val="24"/>
          <w:szCs w:val="24"/>
        </w:rPr>
        <w:t>p</w:t>
      </w:r>
      <w:r>
        <w:rPr>
          <w:spacing w:val="-1"/>
          <w:sz w:val="24"/>
          <w:szCs w:val="24"/>
        </w:rPr>
        <w:t>e</w:t>
      </w:r>
      <w:r>
        <w:rPr>
          <w:sz w:val="24"/>
          <w:szCs w:val="24"/>
        </w:rPr>
        <w:t>nti</w:t>
      </w:r>
      <w:r>
        <w:rPr>
          <w:spacing w:val="2"/>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pacing w:val="-1"/>
          <w:sz w:val="24"/>
          <w:szCs w:val="24"/>
        </w:rPr>
        <w:t>a</w:t>
      </w:r>
      <w:r>
        <w:rPr>
          <w:sz w:val="24"/>
          <w:szCs w:val="24"/>
        </w:rPr>
        <w:t>k</w:t>
      </w:r>
      <w:r>
        <w:rPr>
          <w:spacing w:val="-1"/>
          <w:sz w:val="24"/>
          <w:szCs w:val="24"/>
        </w:rPr>
        <w:t>a</w:t>
      </w:r>
      <w:r>
        <w:rPr>
          <w:sz w:val="24"/>
          <w:szCs w:val="24"/>
        </w:rPr>
        <w:t>d</w:t>
      </w:r>
      <w:r>
        <w:rPr>
          <w:spacing w:val="1"/>
          <w:sz w:val="24"/>
          <w:szCs w:val="24"/>
        </w:rPr>
        <w:t>e</w:t>
      </w:r>
      <w:r>
        <w:rPr>
          <w:sz w:val="24"/>
          <w:szCs w:val="24"/>
        </w:rPr>
        <w:t>mis</w:t>
      </w:r>
      <w:r>
        <w:rPr>
          <w:spacing w:val="-12"/>
          <w:sz w:val="24"/>
          <w:szCs w:val="24"/>
        </w:rPr>
        <w:t xml:space="preserve"> </w:t>
      </w:r>
      <w:r>
        <w:rPr>
          <w:sz w:val="24"/>
          <w:szCs w:val="24"/>
        </w:rPr>
        <w:t>tanpa</w:t>
      </w:r>
      <w:r>
        <w:rPr>
          <w:spacing w:val="-11"/>
          <w:sz w:val="24"/>
          <w:szCs w:val="24"/>
        </w:rPr>
        <w:t xml:space="preserve"> </w:t>
      </w:r>
      <w:r>
        <w:rPr>
          <w:spacing w:val="1"/>
          <w:sz w:val="24"/>
          <w:szCs w:val="24"/>
        </w:rPr>
        <w:t>p</w:t>
      </w:r>
      <w:r>
        <w:rPr>
          <w:spacing w:val="-1"/>
          <w:sz w:val="24"/>
          <w:szCs w:val="24"/>
        </w:rPr>
        <w:t>e</w:t>
      </w:r>
      <w:r>
        <w:rPr>
          <w:sz w:val="24"/>
          <w:szCs w:val="24"/>
        </w:rPr>
        <w:t>rlu</w:t>
      </w:r>
      <w:r>
        <w:rPr>
          <w:spacing w:val="-10"/>
          <w:sz w:val="24"/>
          <w:szCs w:val="24"/>
        </w:rPr>
        <w:t xml:space="preserve"> </w:t>
      </w:r>
      <w:r>
        <w:rPr>
          <w:sz w:val="24"/>
          <w:szCs w:val="24"/>
        </w:rPr>
        <w:t>meminta</w:t>
      </w:r>
      <w:r>
        <w:rPr>
          <w:spacing w:val="-11"/>
          <w:sz w:val="24"/>
          <w:szCs w:val="24"/>
        </w:rPr>
        <w:t xml:space="preserve"> </w:t>
      </w:r>
      <w:r>
        <w:rPr>
          <w:sz w:val="24"/>
          <w:szCs w:val="24"/>
        </w:rPr>
        <w:t>ijin</w:t>
      </w:r>
      <w:r>
        <w:rPr>
          <w:spacing w:val="-12"/>
          <w:sz w:val="24"/>
          <w:szCs w:val="24"/>
        </w:rPr>
        <w:t xml:space="preserve"> </w:t>
      </w:r>
      <w:r>
        <w:rPr>
          <w:sz w:val="24"/>
          <w:szCs w:val="24"/>
        </w:rPr>
        <w:t>d</w:t>
      </w:r>
      <w:r>
        <w:rPr>
          <w:spacing w:val="-1"/>
          <w:sz w:val="24"/>
          <w:szCs w:val="24"/>
        </w:rPr>
        <w:t>a</w:t>
      </w:r>
      <w:r>
        <w:rPr>
          <w:sz w:val="24"/>
          <w:szCs w:val="24"/>
        </w:rPr>
        <w:t>ri s</w:t>
      </w:r>
      <w:r>
        <w:rPr>
          <w:spacing w:val="1"/>
          <w:sz w:val="24"/>
          <w:szCs w:val="24"/>
        </w:rPr>
        <w:t>a</w:t>
      </w:r>
      <w:r>
        <w:rPr>
          <w:spacing w:val="-5"/>
          <w:sz w:val="24"/>
          <w:szCs w:val="24"/>
        </w:rPr>
        <w:t>y</w:t>
      </w:r>
      <w:r>
        <w:rPr>
          <w:sz w:val="24"/>
          <w:szCs w:val="24"/>
        </w:rPr>
        <w:t>a</w:t>
      </w:r>
      <w:r>
        <w:rPr>
          <w:spacing w:val="-1"/>
          <w:sz w:val="24"/>
          <w:szCs w:val="24"/>
        </w:rPr>
        <w:t xml:space="preserve"> </w:t>
      </w:r>
      <w:r>
        <w:rPr>
          <w:sz w:val="24"/>
          <w:szCs w:val="24"/>
        </w:rPr>
        <w:t>s</w:t>
      </w:r>
      <w:r>
        <w:rPr>
          <w:spacing w:val="-1"/>
          <w:sz w:val="24"/>
          <w:szCs w:val="24"/>
        </w:rPr>
        <w:t>e</w:t>
      </w:r>
      <w:r>
        <w:rPr>
          <w:spacing w:val="3"/>
          <w:sz w:val="24"/>
          <w:szCs w:val="24"/>
        </w:rPr>
        <w:t>l</w:t>
      </w:r>
      <w:r>
        <w:rPr>
          <w:spacing w:val="-1"/>
          <w:sz w:val="24"/>
          <w:szCs w:val="24"/>
        </w:rPr>
        <w:t>a</w:t>
      </w:r>
      <w:r>
        <w:rPr>
          <w:sz w:val="24"/>
          <w:szCs w:val="24"/>
        </w:rPr>
        <w:t xml:space="preserve">ma </w:t>
      </w:r>
      <w:r>
        <w:rPr>
          <w:spacing w:val="1"/>
          <w:sz w:val="24"/>
          <w:szCs w:val="24"/>
        </w:rPr>
        <w:t>t</w:t>
      </w:r>
      <w:r>
        <w:rPr>
          <w:spacing w:val="-1"/>
          <w:sz w:val="24"/>
          <w:szCs w:val="24"/>
        </w:rPr>
        <w:t>e</w:t>
      </w:r>
      <w:r>
        <w:rPr>
          <w:sz w:val="24"/>
          <w:szCs w:val="24"/>
        </w:rPr>
        <w:t xml:space="preserve">tap </w:t>
      </w:r>
      <w:r>
        <w:rPr>
          <w:spacing w:val="3"/>
          <w:sz w:val="24"/>
          <w:szCs w:val="24"/>
        </w:rPr>
        <w:t>m</w:t>
      </w:r>
      <w:r>
        <w:rPr>
          <w:spacing w:val="-1"/>
          <w:sz w:val="24"/>
          <w:szCs w:val="24"/>
        </w:rPr>
        <w:t>e</w:t>
      </w:r>
      <w:r>
        <w:rPr>
          <w:sz w:val="24"/>
          <w:szCs w:val="24"/>
        </w:rPr>
        <w:t>n</w:t>
      </w:r>
      <w:r>
        <w:rPr>
          <w:spacing w:val="-1"/>
          <w:sz w:val="24"/>
          <w:szCs w:val="24"/>
        </w:rPr>
        <w:t>ca</w:t>
      </w:r>
      <w:r>
        <w:rPr>
          <w:sz w:val="24"/>
          <w:szCs w:val="24"/>
        </w:rPr>
        <w:t>ntumk</w:t>
      </w:r>
      <w:r>
        <w:rPr>
          <w:spacing w:val="-1"/>
          <w:sz w:val="24"/>
          <w:szCs w:val="24"/>
        </w:rPr>
        <w:t>a</w:t>
      </w:r>
      <w:r>
        <w:rPr>
          <w:sz w:val="24"/>
          <w:szCs w:val="24"/>
        </w:rPr>
        <w:t xml:space="preserve">n </w:t>
      </w:r>
      <w:r>
        <w:rPr>
          <w:spacing w:val="3"/>
          <w:sz w:val="24"/>
          <w:szCs w:val="24"/>
        </w:rPr>
        <w:t>n</w:t>
      </w:r>
      <w:r>
        <w:rPr>
          <w:spacing w:val="-1"/>
          <w:sz w:val="24"/>
          <w:szCs w:val="24"/>
        </w:rPr>
        <w:t>a</w:t>
      </w:r>
      <w:r>
        <w:rPr>
          <w:sz w:val="24"/>
          <w:szCs w:val="24"/>
        </w:rPr>
        <w:t>ma s</w:t>
      </w:r>
      <w:r>
        <w:rPr>
          <w:spacing w:val="1"/>
          <w:sz w:val="24"/>
          <w:szCs w:val="24"/>
        </w:rPr>
        <w:t>a</w:t>
      </w:r>
      <w:r>
        <w:rPr>
          <w:spacing w:val="-5"/>
          <w:sz w:val="24"/>
          <w:szCs w:val="24"/>
        </w:rPr>
        <w:t>y</w:t>
      </w:r>
      <w:r>
        <w:rPr>
          <w:sz w:val="24"/>
          <w:szCs w:val="24"/>
        </w:rPr>
        <w:t>a</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penuli</w:t>
      </w:r>
      <w:r>
        <w:rPr>
          <w:spacing w:val="1"/>
          <w:sz w:val="24"/>
          <w:szCs w:val="24"/>
        </w:rPr>
        <w:t>s</w:t>
      </w:r>
      <w:r>
        <w:rPr>
          <w:sz w:val="24"/>
          <w:szCs w:val="24"/>
        </w:rPr>
        <w:t>/p</w:t>
      </w:r>
      <w:r>
        <w:rPr>
          <w:spacing w:val="-1"/>
          <w:sz w:val="24"/>
          <w:szCs w:val="24"/>
        </w:rPr>
        <w:t>e</w:t>
      </w:r>
      <w:r>
        <w:rPr>
          <w:sz w:val="24"/>
          <w:szCs w:val="24"/>
        </w:rPr>
        <w:t>n</w:t>
      </w:r>
      <w:r>
        <w:rPr>
          <w:spacing w:val="-1"/>
          <w:sz w:val="24"/>
          <w:szCs w:val="24"/>
        </w:rPr>
        <w:t>c</w:t>
      </w:r>
      <w:r>
        <w:rPr>
          <w:sz w:val="24"/>
          <w:szCs w:val="24"/>
        </w:rPr>
        <w:t>ipt</w:t>
      </w:r>
      <w:r>
        <w:rPr>
          <w:spacing w:val="-1"/>
          <w:sz w:val="24"/>
          <w:szCs w:val="24"/>
        </w:rPr>
        <w:t>a</w:t>
      </w:r>
      <w:r>
        <w:rPr>
          <w:sz w:val="24"/>
          <w:szCs w:val="24"/>
        </w:rPr>
        <w:t>.</w:t>
      </w:r>
    </w:p>
    <w:p w:rsidR="0047694C" w:rsidRDefault="0047694C">
      <w:pPr>
        <w:spacing w:line="200" w:lineRule="exact"/>
      </w:pPr>
    </w:p>
    <w:p w:rsidR="0047694C" w:rsidRDefault="0047694C">
      <w:pPr>
        <w:spacing w:before="4" w:line="220" w:lineRule="exact"/>
        <w:rPr>
          <w:sz w:val="22"/>
          <w:szCs w:val="22"/>
        </w:rPr>
      </w:pPr>
    </w:p>
    <w:p w:rsidR="0047694C" w:rsidRDefault="00000000">
      <w:pPr>
        <w:spacing w:line="360" w:lineRule="auto"/>
        <w:ind w:left="605" w:right="75"/>
        <w:jc w:val="both"/>
        <w:rPr>
          <w:sz w:val="24"/>
          <w:szCs w:val="24"/>
        </w:rPr>
      </w:pPr>
      <w:r>
        <w:rPr>
          <w:spacing w:val="1"/>
          <w:sz w:val="24"/>
          <w:szCs w:val="24"/>
        </w:rPr>
        <w:t>Sa</w:t>
      </w:r>
      <w:r>
        <w:rPr>
          <w:spacing w:val="-5"/>
          <w:sz w:val="24"/>
          <w:szCs w:val="24"/>
        </w:rPr>
        <w:t>y</w:t>
      </w:r>
      <w:r>
        <w:rPr>
          <w:sz w:val="24"/>
          <w:szCs w:val="24"/>
        </w:rPr>
        <w:t>a</w:t>
      </w:r>
      <w:r>
        <w:rPr>
          <w:spacing w:val="2"/>
          <w:sz w:val="24"/>
          <w:szCs w:val="24"/>
        </w:rPr>
        <w:t xml:space="preserve"> </w:t>
      </w:r>
      <w:r>
        <w:rPr>
          <w:sz w:val="24"/>
          <w:szCs w:val="24"/>
        </w:rPr>
        <w:t>b</w:t>
      </w:r>
      <w:r>
        <w:rPr>
          <w:spacing w:val="-1"/>
          <w:sz w:val="24"/>
          <w:szCs w:val="24"/>
        </w:rPr>
        <w:t>er</w:t>
      </w:r>
      <w:r>
        <w:rPr>
          <w:spacing w:val="3"/>
          <w:sz w:val="24"/>
          <w:szCs w:val="24"/>
        </w:rPr>
        <w:t>s</w:t>
      </w:r>
      <w:r>
        <w:rPr>
          <w:sz w:val="24"/>
          <w:szCs w:val="24"/>
        </w:rPr>
        <w:t>edia untuk</w:t>
      </w:r>
      <w:r>
        <w:rPr>
          <w:spacing w:val="11"/>
          <w:sz w:val="24"/>
          <w:szCs w:val="24"/>
        </w:rPr>
        <w:t xml:space="preserve"> </w:t>
      </w:r>
      <w:r>
        <w:rPr>
          <w:sz w:val="24"/>
          <w:szCs w:val="24"/>
        </w:rPr>
        <w:t>men</w:t>
      </w:r>
      <w:r>
        <w:rPr>
          <w:spacing w:val="-1"/>
          <w:sz w:val="24"/>
          <w:szCs w:val="24"/>
        </w:rPr>
        <w:t>a</w:t>
      </w:r>
      <w:r>
        <w:rPr>
          <w:sz w:val="24"/>
          <w:szCs w:val="24"/>
        </w:rPr>
        <w:t>ng</w:t>
      </w:r>
      <w:r>
        <w:rPr>
          <w:spacing w:val="-2"/>
          <w:sz w:val="24"/>
          <w:szCs w:val="24"/>
        </w:rPr>
        <w:t>g</w:t>
      </w:r>
      <w:r>
        <w:rPr>
          <w:sz w:val="24"/>
          <w:szCs w:val="24"/>
        </w:rPr>
        <w:t>u</w:t>
      </w:r>
      <w:r>
        <w:rPr>
          <w:spacing w:val="2"/>
          <w:sz w:val="24"/>
          <w:szCs w:val="24"/>
        </w:rPr>
        <w:t>n</w:t>
      </w:r>
      <w:r>
        <w:rPr>
          <w:sz w:val="24"/>
          <w:szCs w:val="24"/>
        </w:rPr>
        <w:t>g</w:t>
      </w:r>
      <w:r>
        <w:rPr>
          <w:spacing w:val="2"/>
          <w:sz w:val="24"/>
          <w:szCs w:val="24"/>
        </w:rPr>
        <w:t xml:space="preserve"> </w:t>
      </w:r>
      <w:r>
        <w:rPr>
          <w:spacing w:val="3"/>
          <w:sz w:val="24"/>
          <w:szCs w:val="24"/>
        </w:rPr>
        <w:t>s</w:t>
      </w:r>
      <w:r>
        <w:rPr>
          <w:spacing w:val="-1"/>
          <w:sz w:val="24"/>
          <w:szCs w:val="24"/>
        </w:rPr>
        <w:t>eca</w:t>
      </w:r>
      <w:r>
        <w:rPr>
          <w:spacing w:val="2"/>
          <w:sz w:val="24"/>
          <w:szCs w:val="24"/>
        </w:rPr>
        <w:t>r</w:t>
      </w:r>
      <w:r>
        <w:rPr>
          <w:sz w:val="24"/>
          <w:szCs w:val="24"/>
        </w:rPr>
        <w:t>a</w:t>
      </w:r>
      <w:r>
        <w:rPr>
          <w:spacing w:val="5"/>
          <w:sz w:val="24"/>
          <w:szCs w:val="24"/>
        </w:rPr>
        <w:t xml:space="preserve"> </w:t>
      </w:r>
      <w:r>
        <w:rPr>
          <w:sz w:val="24"/>
          <w:szCs w:val="24"/>
        </w:rPr>
        <w:t>p</w:t>
      </w:r>
      <w:r>
        <w:rPr>
          <w:spacing w:val="2"/>
          <w:sz w:val="24"/>
          <w:szCs w:val="24"/>
        </w:rPr>
        <w:t>r</w:t>
      </w:r>
      <w:r>
        <w:rPr>
          <w:sz w:val="24"/>
          <w:szCs w:val="24"/>
        </w:rPr>
        <w:t>ibadi,</w:t>
      </w:r>
      <w:r>
        <w:rPr>
          <w:spacing w:val="1"/>
          <w:sz w:val="24"/>
          <w:szCs w:val="24"/>
        </w:rPr>
        <w:t xml:space="preserve"> </w:t>
      </w:r>
      <w:r>
        <w:rPr>
          <w:sz w:val="24"/>
          <w:szCs w:val="24"/>
        </w:rPr>
        <w:t xml:space="preserve">tanpa </w:t>
      </w:r>
      <w:r>
        <w:rPr>
          <w:spacing w:val="3"/>
          <w:sz w:val="24"/>
          <w:szCs w:val="24"/>
        </w:rPr>
        <w:t>m</w:t>
      </w:r>
      <w:r>
        <w:rPr>
          <w:spacing w:val="-1"/>
          <w:sz w:val="24"/>
          <w:szCs w:val="24"/>
        </w:rPr>
        <w:t>e</w:t>
      </w:r>
      <w:r>
        <w:rPr>
          <w:sz w:val="24"/>
          <w:szCs w:val="24"/>
        </w:rPr>
        <w:t>lib</w:t>
      </w:r>
      <w:r>
        <w:rPr>
          <w:spacing w:val="-1"/>
          <w:sz w:val="24"/>
          <w:szCs w:val="24"/>
        </w:rPr>
        <w:t>a</w:t>
      </w:r>
      <w:r>
        <w:rPr>
          <w:sz w:val="24"/>
          <w:szCs w:val="24"/>
        </w:rPr>
        <w:t>tk</w:t>
      </w:r>
      <w:r>
        <w:rPr>
          <w:spacing w:val="4"/>
          <w:sz w:val="24"/>
          <w:szCs w:val="24"/>
        </w:rPr>
        <w:t>a</w:t>
      </w:r>
      <w:r>
        <w:rPr>
          <w:sz w:val="24"/>
          <w:szCs w:val="24"/>
        </w:rPr>
        <w:t>n</w:t>
      </w:r>
      <w:r>
        <w:rPr>
          <w:spacing w:val="1"/>
          <w:sz w:val="24"/>
          <w:szCs w:val="24"/>
        </w:rPr>
        <w:t xml:space="preserve"> </w:t>
      </w:r>
      <w:r>
        <w:rPr>
          <w:sz w:val="24"/>
          <w:szCs w:val="24"/>
        </w:rPr>
        <w:t>pih</w:t>
      </w:r>
      <w:r>
        <w:rPr>
          <w:spacing w:val="2"/>
          <w:sz w:val="24"/>
          <w:szCs w:val="24"/>
        </w:rPr>
        <w:t>a</w:t>
      </w:r>
      <w:r>
        <w:rPr>
          <w:sz w:val="24"/>
          <w:szCs w:val="24"/>
        </w:rPr>
        <w:t>k Univ</w:t>
      </w:r>
      <w:r>
        <w:rPr>
          <w:spacing w:val="-1"/>
          <w:sz w:val="24"/>
          <w:szCs w:val="24"/>
        </w:rPr>
        <w:t>e</w:t>
      </w:r>
      <w:r>
        <w:rPr>
          <w:sz w:val="24"/>
          <w:szCs w:val="24"/>
        </w:rPr>
        <w:t>rsitas</w:t>
      </w:r>
      <w:r>
        <w:rPr>
          <w:spacing w:val="2"/>
          <w:sz w:val="24"/>
          <w:szCs w:val="24"/>
        </w:rPr>
        <w:t xml:space="preserve"> </w:t>
      </w:r>
      <w:r>
        <w:rPr>
          <w:spacing w:val="1"/>
          <w:sz w:val="24"/>
          <w:szCs w:val="24"/>
        </w:rPr>
        <w:t>P</w:t>
      </w:r>
      <w:r>
        <w:rPr>
          <w:spacing w:val="-1"/>
          <w:sz w:val="24"/>
          <w:szCs w:val="24"/>
        </w:rPr>
        <w:t>e</w:t>
      </w:r>
      <w:r>
        <w:rPr>
          <w:sz w:val="24"/>
          <w:szCs w:val="24"/>
        </w:rPr>
        <w:t>lita</w:t>
      </w:r>
      <w:r>
        <w:rPr>
          <w:spacing w:val="3"/>
          <w:sz w:val="24"/>
          <w:szCs w:val="24"/>
        </w:rPr>
        <w:t xml:space="preserve"> </w:t>
      </w:r>
      <w:r>
        <w:rPr>
          <w:spacing w:val="-1"/>
          <w:sz w:val="24"/>
          <w:szCs w:val="24"/>
        </w:rPr>
        <w:t>Ba</w:t>
      </w:r>
      <w:r>
        <w:rPr>
          <w:spacing w:val="2"/>
          <w:sz w:val="24"/>
          <w:szCs w:val="24"/>
        </w:rPr>
        <w:t>n</w:t>
      </w:r>
      <w:r>
        <w:rPr>
          <w:sz w:val="24"/>
          <w:szCs w:val="24"/>
        </w:rPr>
        <w:t>gs</w:t>
      </w:r>
      <w:r>
        <w:rPr>
          <w:spacing w:val="-1"/>
          <w:sz w:val="24"/>
          <w:szCs w:val="24"/>
        </w:rPr>
        <w:t>a</w:t>
      </w:r>
      <w:r>
        <w:rPr>
          <w:sz w:val="24"/>
          <w:szCs w:val="24"/>
        </w:rPr>
        <w:t>,</w:t>
      </w:r>
      <w:r>
        <w:rPr>
          <w:spacing w:val="1"/>
          <w:sz w:val="24"/>
          <w:szCs w:val="24"/>
        </w:rPr>
        <w:t xml:space="preserve"> </w:t>
      </w:r>
      <w:r>
        <w:rPr>
          <w:sz w:val="24"/>
          <w:szCs w:val="24"/>
        </w:rPr>
        <w:t>s</w:t>
      </w:r>
      <w:r>
        <w:rPr>
          <w:spacing w:val="-1"/>
          <w:sz w:val="24"/>
          <w:szCs w:val="24"/>
        </w:rPr>
        <w:t>e</w:t>
      </w:r>
      <w:r>
        <w:rPr>
          <w:spacing w:val="-2"/>
          <w:sz w:val="24"/>
          <w:szCs w:val="24"/>
        </w:rPr>
        <w:t>g</w:t>
      </w:r>
      <w:r>
        <w:rPr>
          <w:spacing w:val="-1"/>
          <w:sz w:val="24"/>
          <w:szCs w:val="24"/>
        </w:rPr>
        <w:t>a</w:t>
      </w:r>
      <w:r>
        <w:rPr>
          <w:sz w:val="24"/>
          <w:szCs w:val="24"/>
        </w:rPr>
        <w:t>la</w:t>
      </w:r>
      <w:r>
        <w:rPr>
          <w:spacing w:val="3"/>
          <w:sz w:val="24"/>
          <w:szCs w:val="24"/>
        </w:rPr>
        <w:t xml:space="preserve"> </w:t>
      </w:r>
      <w:r>
        <w:rPr>
          <w:spacing w:val="1"/>
          <w:sz w:val="24"/>
          <w:szCs w:val="24"/>
        </w:rPr>
        <w:t>b</w:t>
      </w:r>
      <w:r>
        <w:rPr>
          <w:spacing w:val="-1"/>
          <w:sz w:val="24"/>
          <w:szCs w:val="24"/>
        </w:rPr>
        <w:t>e</w:t>
      </w:r>
      <w:r>
        <w:rPr>
          <w:sz w:val="24"/>
          <w:szCs w:val="24"/>
        </w:rPr>
        <w:t>ntuk</w:t>
      </w:r>
      <w:r>
        <w:rPr>
          <w:spacing w:val="4"/>
          <w:sz w:val="24"/>
          <w:szCs w:val="24"/>
        </w:rPr>
        <w:t xml:space="preserve"> </w:t>
      </w:r>
      <w:r>
        <w:rPr>
          <w:sz w:val="24"/>
          <w:szCs w:val="24"/>
        </w:rPr>
        <w:t>tun</w:t>
      </w:r>
      <w:r>
        <w:rPr>
          <w:spacing w:val="3"/>
          <w:sz w:val="24"/>
          <w:szCs w:val="24"/>
        </w:rPr>
        <w:t>t</w:t>
      </w:r>
      <w:r>
        <w:rPr>
          <w:spacing w:val="2"/>
          <w:sz w:val="24"/>
          <w:szCs w:val="24"/>
        </w:rPr>
        <w:t>u</w:t>
      </w:r>
      <w:r>
        <w:rPr>
          <w:sz w:val="24"/>
          <w:szCs w:val="24"/>
        </w:rPr>
        <w:t>tan hukum</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t</w:t>
      </w:r>
      <w:r>
        <w:rPr>
          <w:sz w:val="24"/>
          <w:szCs w:val="24"/>
        </w:rPr>
        <w:t>im</w:t>
      </w:r>
      <w:r>
        <w:rPr>
          <w:spacing w:val="2"/>
          <w:sz w:val="24"/>
          <w:szCs w:val="24"/>
        </w:rPr>
        <w:t>b</w:t>
      </w:r>
      <w:r>
        <w:rPr>
          <w:spacing w:val="-2"/>
          <w:sz w:val="24"/>
          <w:szCs w:val="24"/>
        </w:rPr>
        <w:t>u</w:t>
      </w:r>
      <w:r>
        <w:rPr>
          <w:sz w:val="24"/>
          <w:szCs w:val="24"/>
        </w:rPr>
        <w:t>l</w:t>
      </w:r>
      <w:r>
        <w:rPr>
          <w:spacing w:val="4"/>
          <w:sz w:val="24"/>
          <w:szCs w:val="24"/>
        </w:rPr>
        <w:t xml:space="preserve"> </w:t>
      </w:r>
      <w:r>
        <w:rPr>
          <w:spacing w:val="-1"/>
          <w:sz w:val="24"/>
          <w:szCs w:val="24"/>
        </w:rPr>
        <w:t>a</w:t>
      </w:r>
      <w:r>
        <w:rPr>
          <w:sz w:val="24"/>
          <w:szCs w:val="24"/>
        </w:rPr>
        <w:t>tau p</w:t>
      </w:r>
      <w:r>
        <w:rPr>
          <w:spacing w:val="-1"/>
          <w:sz w:val="24"/>
          <w:szCs w:val="24"/>
        </w:rPr>
        <w:t>e</w:t>
      </w:r>
      <w:r>
        <w:rPr>
          <w:sz w:val="24"/>
          <w:szCs w:val="24"/>
        </w:rPr>
        <w:t>lang</w:t>
      </w:r>
      <w:r>
        <w:rPr>
          <w:spacing w:val="-3"/>
          <w:sz w:val="24"/>
          <w:szCs w:val="24"/>
        </w:rPr>
        <w:t>g</w:t>
      </w:r>
      <w:r>
        <w:rPr>
          <w:spacing w:val="1"/>
          <w:sz w:val="24"/>
          <w:szCs w:val="24"/>
        </w:rPr>
        <w:t>a</w:t>
      </w:r>
      <w:r>
        <w:rPr>
          <w:spacing w:val="-1"/>
          <w:sz w:val="24"/>
          <w:szCs w:val="24"/>
        </w:rPr>
        <w:t>ra</w:t>
      </w:r>
      <w:r>
        <w:rPr>
          <w:sz w:val="24"/>
          <w:szCs w:val="24"/>
        </w:rPr>
        <w:t>n H</w:t>
      </w:r>
      <w:r>
        <w:rPr>
          <w:spacing w:val="-1"/>
          <w:sz w:val="24"/>
          <w:szCs w:val="24"/>
        </w:rPr>
        <w:t>a</w:t>
      </w:r>
      <w:r>
        <w:rPr>
          <w:sz w:val="24"/>
          <w:szCs w:val="24"/>
        </w:rPr>
        <w:t>k Ci</w:t>
      </w:r>
      <w:r>
        <w:rPr>
          <w:spacing w:val="1"/>
          <w:sz w:val="24"/>
          <w:szCs w:val="24"/>
        </w:rPr>
        <w:t>p</w:t>
      </w:r>
      <w:r>
        <w:rPr>
          <w:sz w:val="24"/>
          <w:szCs w:val="24"/>
        </w:rPr>
        <w:t>ta</w:t>
      </w:r>
      <w:r>
        <w:rPr>
          <w:spacing w:val="-1"/>
          <w:sz w:val="24"/>
          <w:szCs w:val="24"/>
        </w:rPr>
        <w:t xml:space="preserve"> </w:t>
      </w:r>
      <w:r>
        <w:rPr>
          <w:spacing w:val="5"/>
          <w:sz w:val="24"/>
          <w:szCs w:val="24"/>
        </w:rPr>
        <w:t>d</w:t>
      </w:r>
      <w:r>
        <w:rPr>
          <w:spacing w:val="-1"/>
          <w:sz w:val="24"/>
          <w:szCs w:val="24"/>
        </w:rPr>
        <w:t>a</w:t>
      </w:r>
      <w:r>
        <w:rPr>
          <w:sz w:val="24"/>
          <w:szCs w:val="24"/>
        </w:rPr>
        <w:t>lam k</w:t>
      </w:r>
      <w:r>
        <w:rPr>
          <w:spacing w:val="-1"/>
          <w:sz w:val="24"/>
          <w:szCs w:val="24"/>
        </w:rPr>
        <w:t>a</w:t>
      </w:r>
      <w:r>
        <w:rPr>
          <w:spacing w:val="1"/>
          <w:sz w:val="24"/>
          <w:szCs w:val="24"/>
        </w:rPr>
        <w:t>r</w:t>
      </w:r>
      <w:r>
        <w:rPr>
          <w:spacing w:val="-5"/>
          <w:sz w:val="24"/>
          <w:szCs w:val="24"/>
        </w:rPr>
        <w:t>y</w:t>
      </w:r>
      <w:r>
        <w:rPr>
          <w:sz w:val="24"/>
          <w:szCs w:val="24"/>
        </w:rPr>
        <w:t>a ilmi</w:t>
      </w:r>
      <w:r>
        <w:rPr>
          <w:spacing w:val="-1"/>
          <w:sz w:val="24"/>
          <w:szCs w:val="24"/>
        </w:rPr>
        <w:t>a</w:t>
      </w:r>
      <w:r>
        <w:rPr>
          <w:sz w:val="24"/>
          <w:szCs w:val="24"/>
        </w:rPr>
        <w:t>h s</w:t>
      </w:r>
      <w:r>
        <w:rPr>
          <w:spacing w:val="1"/>
          <w:sz w:val="24"/>
          <w:szCs w:val="24"/>
        </w:rPr>
        <w:t>a</w:t>
      </w:r>
      <w:r>
        <w:rPr>
          <w:spacing w:val="-2"/>
          <w:sz w:val="24"/>
          <w:szCs w:val="24"/>
        </w:rPr>
        <w:t>y</w:t>
      </w:r>
      <w:r>
        <w:rPr>
          <w:sz w:val="24"/>
          <w:szCs w:val="24"/>
        </w:rPr>
        <w:t>a</w:t>
      </w:r>
      <w:r>
        <w:rPr>
          <w:spacing w:val="-1"/>
          <w:sz w:val="24"/>
          <w:szCs w:val="24"/>
        </w:rPr>
        <w:t xml:space="preserve"> </w:t>
      </w:r>
      <w:r>
        <w:rPr>
          <w:spacing w:val="3"/>
          <w:sz w:val="24"/>
          <w:szCs w:val="24"/>
        </w:rPr>
        <w:t>i</w:t>
      </w:r>
      <w:r>
        <w:rPr>
          <w:sz w:val="24"/>
          <w:szCs w:val="24"/>
        </w:rPr>
        <w:t>ni.</w:t>
      </w:r>
    </w:p>
    <w:p w:rsidR="0047694C" w:rsidRDefault="0047694C">
      <w:pPr>
        <w:spacing w:line="200" w:lineRule="exact"/>
      </w:pPr>
    </w:p>
    <w:p w:rsidR="0047694C" w:rsidRDefault="0047694C">
      <w:pPr>
        <w:spacing w:before="1" w:line="220" w:lineRule="exact"/>
        <w:rPr>
          <w:sz w:val="22"/>
          <w:szCs w:val="22"/>
        </w:rPr>
      </w:pPr>
    </w:p>
    <w:p w:rsidR="0047694C" w:rsidRDefault="00000000">
      <w:pPr>
        <w:ind w:left="605" w:right="2250"/>
        <w:jc w:val="both"/>
        <w:rPr>
          <w:sz w:val="24"/>
          <w:szCs w:val="24"/>
        </w:rPr>
      </w:pPr>
      <w:r>
        <w:rPr>
          <w:sz w:val="24"/>
          <w:szCs w:val="24"/>
        </w:rPr>
        <w:t>D</w:t>
      </w:r>
      <w:r>
        <w:rPr>
          <w:spacing w:val="-1"/>
          <w:sz w:val="24"/>
          <w:szCs w:val="24"/>
        </w:rPr>
        <w:t>e</w:t>
      </w:r>
      <w:r>
        <w:rPr>
          <w:sz w:val="24"/>
          <w:szCs w:val="24"/>
        </w:rPr>
        <w:t>mikian su</w:t>
      </w:r>
      <w:r>
        <w:rPr>
          <w:spacing w:val="-1"/>
          <w:sz w:val="24"/>
          <w:szCs w:val="24"/>
        </w:rPr>
        <w:t>ra</w:t>
      </w:r>
      <w:r>
        <w:rPr>
          <w:sz w:val="24"/>
          <w:szCs w:val="24"/>
        </w:rPr>
        <w:t>t pe</w:t>
      </w:r>
      <w:r>
        <w:rPr>
          <w:spacing w:val="-1"/>
          <w:sz w:val="24"/>
          <w:szCs w:val="24"/>
        </w:rPr>
        <w:t>r</w:t>
      </w:r>
      <w:r>
        <w:rPr>
          <w:spacing w:val="2"/>
          <w:sz w:val="24"/>
          <w:szCs w:val="24"/>
        </w:rPr>
        <w:t>n</w:t>
      </w:r>
      <w:r>
        <w:rPr>
          <w:spacing w:val="-2"/>
          <w:sz w:val="24"/>
          <w:szCs w:val="24"/>
        </w:rPr>
        <w:t>y</w:t>
      </w:r>
      <w:r>
        <w:rPr>
          <w:spacing w:val="-1"/>
          <w:sz w:val="24"/>
          <w:szCs w:val="24"/>
        </w:rPr>
        <w:t>a</w:t>
      </w:r>
      <w:r>
        <w:rPr>
          <w:sz w:val="24"/>
          <w:szCs w:val="24"/>
        </w:rPr>
        <w:t>t</w:t>
      </w:r>
      <w:r>
        <w:rPr>
          <w:spacing w:val="4"/>
          <w:sz w:val="24"/>
          <w:szCs w:val="24"/>
        </w:rPr>
        <w:t>a</w:t>
      </w:r>
      <w:r>
        <w:rPr>
          <w:spacing w:val="-1"/>
          <w:sz w:val="24"/>
          <w:szCs w:val="24"/>
        </w:rPr>
        <w:t>a</w:t>
      </w:r>
      <w:r>
        <w:rPr>
          <w:sz w:val="24"/>
          <w:szCs w:val="24"/>
        </w:rPr>
        <w:t>n ini</w:t>
      </w:r>
      <w:r>
        <w:rPr>
          <w:spacing w:val="1"/>
          <w:sz w:val="24"/>
          <w:szCs w:val="24"/>
        </w:rPr>
        <w:t xml:space="preserve"> </w:t>
      </w:r>
      <w:r>
        <w:rPr>
          <w:sz w:val="24"/>
          <w:szCs w:val="24"/>
        </w:rPr>
        <w:t>s</w:t>
      </w:r>
      <w:r>
        <w:rPr>
          <w:spacing w:val="1"/>
          <w:sz w:val="24"/>
          <w:szCs w:val="24"/>
        </w:rPr>
        <w:t>a</w:t>
      </w:r>
      <w:r>
        <w:rPr>
          <w:spacing w:val="-5"/>
          <w:sz w:val="24"/>
          <w:szCs w:val="24"/>
        </w:rPr>
        <w:t>y</w:t>
      </w:r>
      <w:r>
        <w:rPr>
          <w:sz w:val="24"/>
          <w:szCs w:val="24"/>
        </w:rPr>
        <w:t>a bu</w:t>
      </w:r>
      <w:r>
        <w:rPr>
          <w:spacing w:val="-1"/>
          <w:sz w:val="24"/>
          <w:szCs w:val="24"/>
        </w:rPr>
        <w:t>a</w:t>
      </w:r>
      <w:r>
        <w:rPr>
          <w:sz w:val="24"/>
          <w:szCs w:val="24"/>
        </w:rPr>
        <w:t>t de</w:t>
      </w:r>
      <w:r>
        <w:rPr>
          <w:spacing w:val="2"/>
          <w:sz w:val="24"/>
          <w:szCs w:val="24"/>
        </w:rPr>
        <w:t>n</w:t>
      </w:r>
      <w:r>
        <w:rPr>
          <w:sz w:val="24"/>
          <w:szCs w:val="24"/>
        </w:rPr>
        <w:t>g</w:t>
      </w:r>
      <w:r>
        <w:rPr>
          <w:spacing w:val="-1"/>
          <w:sz w:val="24"/>
          <w:szCs w:val="24"/>
        </w:rPr>
        <w:t>a</w:t>
      </w:r>
      <w:r>
        <w:rPr>
          <w:sz w:val="24"/>
          <w:szCs w:val="24"/>
        </w:rPr>
        <w:t xml:space="preserve">n </w:t>
      </w:r>
      <w:r>
        <w:rPr>
          <w:spacing w:val="5"/>
          <w:sz w:val="24"/>
          <w:szCs w:val="24"/>
        </w:rPr>
        <w:t>s</w:t>
      </w:r>
      <w:r>
        <w:rPr>
          <w:spacing w:val="-1"/>
          <w:sz w:val="24"/>
          <w:szCs w:val="24"/>
        </w:rPr>
        <w:t>e</w:t>
      </w:r>
      <w:r>
        <w:rPr>
          <w:sz w:val="24"/>
          <w:szCs w:val="24"/>
        </w:rPr>
        <w:t>b</w:t>
      </w:r>
      <w:r>
        <w:rPr>
          <w:spacing w:val="-1"/>
          <w:sz w:val="24"/>
          <w:szCs w:val="24"/>
        </w:rPr>
        <w:t>e</w:t>
      </w:r>
      <w:r>
        <w:rPr>
          <w:sz w:val="24"/>
          <w:szCs w:val="24"/>
        </w:rPr>
        <w:t>n</w:t>
      </w:r>
      <w:r>
        <w:rPr>
          <w:spacing w:val="-1"/>
          <w:sz w:val="24"/>
          <w:szCs w:val="24"/>
        </w:rPr>
        <w:t>ar</w:t>
      </w:r>
      <w:r>
        <w:rPr>
          <w:spacing w:val="5"/>
          <w:sz w:val="24"/>
          <w:szCs w:val="24"/>
        </w:rPr>
        <w:t>n</w:t>
      </w:r>
      <w:r>
        <w:rPr>
          <w:spacing w:val="-4"/>
          <w:sz w:val="24"/>
          <w:szCs w:val="24"/>
        </w:rPr>
        <w:t>y</w:t>
      </w:r>
      <w:r>
        <w:rPr>
          <w:spacing w:val="-1"/>
          <w:sz w:val="24"/>
          <w:szCs w:val="24"/>
        </w:rPr>
        <w:t>a</w:t>
      </w:r>
      <w:r>
        <w:rPr>
          <w:sz w:val="24"/>
          <w:szCs w:val="24"/>
        </w:rPr>
        <w:t>.</w:t>
      </w:r>
    </w:p>
    <w:p w:rsidR="0047694C" w:rsidRDefault="0047694C">
      <w:pPr>
        <w:spacing w:before="10" w:line="120" w:lineRule="exact"/>
        <w:rPr>
          <w:sz w:val="12"/>
          <w:szCs w:val="12"/>
        </w:rPr>
      </w:pPr>
    </w:p>
    <w:p w:rsidR="0047694C" w:rsidRDefault="00000000">
      <w:pPr>
        <w:ind w:left="4249"/>
        <w:rPr>
          <w:sz w:val="24"/>
          <w:szCs w:val="24"/>
        </w:rPr>
      </w:pPr>
      <w:r>
        <w:rPr>
          <w:sz w:val="24"/>
          <w:szCs w:val="24"/>
        </w:rPr>
        <w:t>Dibu</w:t>
      </w:r>
      <w:r>
        <w:rPr>
          <w:spacing w:val="-1"/>
          <w:sz w:val="24"/>
          <w:szCs w:val="24"/>
        </w:rPr>
        <w:t>a</w:t>
      </w:r>
      <w:r>
        <w:rPr>
          <w:sz w:val="24"/>
          <w:szCs w:val="24"/>
        </w:rPr>
        <w:t xml:space="preserve">t di                   </w:t>
      </w:r>
      <w:r>
        <w:rPr>
          <w:spacing w:val="2"/>
          <w:sz w:val="24"/>
          <w:szCs w:val="24"/>
        </w:rPr>
        <w:t xml:space="preserve"> </w:t>
      </w:r>
      <w:r>
        <w:rPr>
          <w:sz w:val="24"/>
          <w:szCs w:val="24"/>
        </w:rPr>
        <w:t xml:space="preserve">:   </w:t>
      </w:r>
      <w:r>
        <w:rPr>
          <w:spacing w:val="-2"/>
          <w:sz w:val="24"/>
          <w:szCs w:val="24"/>
        </w:rPr>
        <w:t>B</w:t>
      </w:r>
      <w:r>
        <w:rPr>
          <w:spacing w:val="-1"/>
          <w:sz w:val="24"/>
          <w:szCs w:val="24"/>
        </w:rPr>
        <w:t>e</w:t>
      </w:r>
      <w:r>
        <w:rPr>
          <w:sz w:val="24"/>
          <w:szCs w:val="24"/>
        </w:rPr>
        <w:t>k</w:t>
      </w:r>
      <w:r>
        <w:rPr>
          <w:spacing w:val="-1"/>
          <w:sz w:val="24"/>
          <w:szCs w:val="24"/>
        </w:rPr>
        <w:t>a</w:t>
      </w:r>
      <w:r>
        <w:rPr>
          <w:sz w:val="24"/>
          <w:szCs w:val="24"/>
        </w:rPr>
        <w:t>si</w:t>
      </w:r>
    </w:p>
    <w:p w:rsidR="0047694C" w:rsidRDefault="0047694C">
      <w:pPr>
        <w:spacing w:before="7" w:line="120" w:lineRule="exact"/>
        <w:rPr>
          <w:sz w:val="12"/>
          <w:szCs w:val="12"/>
        </w:rPr>
      </w:pPr>
    </w:p>
    <w:p w:rsidR="0047694C" w:rsidRDefault="00000000">
      <w:pPr>
        <w:ind w:left="4264"/>
        <w:rPr>
          <w:sz w:val="24"/>
          <w:szCs w:val="24"/>
        </w:rPr>
      </w:pPr>
      <w:r>
        <w:rPr>
          <w:spacing w:val="1"/>
          <w:sz w:val="24"/>
          <w:szCs w:val="24"/>
        </w:rPr>
        <w:t>P</w:t>
      </w:r>
      <w:r>
        <w:rPr>
          <w:spacing w:val="-1"/>
          <w:sz w:val="24"/>
          <w:szCs w:val="24"/>
        </w:rPr>
        <w:t>a</w:t>
      </w:r>
      <w:r>
        <w:rPr>
          <w:sz w:val="24"/>
          <w:szCs w:val="24"/>
        </w:rPr>
        <w:t>da</w:t>
      </w:r>
      <w:r>
        <w:rPr>
          <w:spacing w:val="59"/>
          <w:sz w:val="24"/>
          <w:szCs w:val="24"/>
        </w:rPr>
        <w:t xml:space="preserve"> </w:t>
      </w:r>
      <w:r>
        <w:rPr>
          <w:sz w:val="24"/>
          <w:szCs w:val="24"/>
        </w:rPr>
        <w:t>T</w:t>
      </w:r>
      <w:r>
        <w:rPr>
          <w:spacing w:val="-1"/>
          <w:sz w:val="24"/>
          <w:szCs w:val="24"/>
        </w:rPr>
        <w:t>a</w:t>
      </w:r>
      <w:r>
        <w:rPr>
          <w:sz w:val="24"/>
          <w:szCs w:val="24"/>
        </w:rPr>
        <w:t>ng</w:t>
      </w:r>
      <w:r>
        <w:rPr>
          <w:spacing w:val="-2"/>
          <w:sz w:val="24"/>
          <w:szCs w:val="24"/>
        </w:rPr>
        <w:t>g</w:t>
      </w:r>
      <w:r>
        <w:rPr>
          <w:spacing w:val="-1"/>
          <w:sz w:val="24"/>
          <w:szCs w:val="24"/>
        </w:rPr>
        <w:t>a</w:t>
      </w:r>
      <w:r>
        <w:rPr>
          <w:sz w:val="24"/>
          <w:szCs w:val="24"/>
        </w:rPr>
        <w:t xml:space="preserve">l           </w:t>
      </w:r>
      <w:r>
        <w:rPr>
          <w:spacing w:val="13"/>
          <w:sz w:val="24"/>
          <w:szCs w:val="24"/>
        </w:rPr>
        <w:t xml:space="preserve"> </w:t>
      </w:r>
      <w:r>
        <w:rPr>
          <w:sz w:val="24"/>
          <w:szCs w:val="24"/>
        </w:rPr>
        <w:t xml:space="preserve">:   15 </w:t>
      </w:r>
      <w:r>
        <w:rPr>
          <w:spacing w:val="3"/>
          <w:sz w:val="24"/>
          <w:szCs w:val="24"/>
        </w:rPr>
        <w:t>J</w:t>
      </w:r>
      <w:r>
        <w:rPr>
          <w:spacing w:val="-1"/>
          <w:sz w:val="24"/>
          <w:szCs w:val="24"/>
        </w:rPr>
        <w:t>a</w:t>
      </w:r>
      <w:r>
        <w:rPr>
          <w:sz w:val="24"/>
          <w:szCs w:val="24"/>
        </w:rPr>
        <w:t>nu</w:t>
      </w:r>
      <w:r>
        <w:rPr>
          <w:spacing w:val="-1"/>
          <w:sz w:val="24"/>
          <w:szCs w:val="24"/>
        </w:rPr>
        <w:t>a</w:t>
      </w:r>
      <w:r>
        <w:rPr>
          <w:sz w:val="24"/>
          <w:szCs w:val="24"/>
        </w:rPr>
        <w:t>ri 2023</w:t>
      </w:r>
    </w:p>
    <w:p w:rsidR="0047694C" w:rsidRDefault="0047694C">
      <w:pPr>
        <w:spacing w:before="10" w:line="120" w:lineRule="exact"/>
        <w:rPr>
          <w:sz w:val="12"/>
          <w:szCs w:val="12"/>
        </w:rPr>
      </w:pPr>
    </w:p>
    <w:p w:rsidR="0047694C" w:rsidRDefault="00000000">
      <w:pPr>
        <w:ind w:right="164"/>
        <w:jc w:val="right"/>
        <w:rPr>
          <w:sz w:val="24"/>
          <w:szCs w:val="24"/>
        </w:rPr>
      </w:pPr>
      <w:r>
        <w:rPr>
          <w:sz w:val="24"/>
          <w:szCs w:val="24"/>
        </w:rPr>
        <w:t>Y</w:t>
      </w:r>
      <w:r>
        <w:rPr>
          <w:spacing w:val="-1"/>
          <w:sz w:val="24"/>
          <w:szCs w:val="24"/>
        </w:rPr>
        <w:t>a</w:t>
      </w:r>
      <w:r>
        <w:rPr>
          <w:sz w:val="24"/>
          <w:szCs w:val="24"/>
        </w:rPr>
        <w:t>ng</w:t>
      </w:r>
      <w:r>
        <w:rPr>
          <w:spacing w:val="-2"/>
          <w:sz w:val="24"/>
          <w:szCs w:val="24"/>
        </w:rPr>
        <w:t xml:space="preserve"> </w:t>
      </w:r>
      <w:r>
        <w:rPr>
          <w:sz w:val="24"/>
          <w:szCs w:val="24"/>
        </w:rPr>
        <w:t>M</w:t>
      </w:r>
      <w:r>
        <w:rPr>
          <w:spacing w:val="-1"/>
          <w:sz w:val="24"/>
          <w:szCs w:val="24"/>
        </w:rPr>
        <w:t>e</w:t>
      </w:r>
      <w:r>
        <w:rPr>
          <w:spacing w:val="5"/>
          <w:sz w:val="24"/>
          <w:szCs w:val="24"/>
        </w:rPr>
        <w:t>n</w:t>
      </w:r>
      <w:r>
        <w:rPr>
          <w:spacing w:val="-5"/>
          <w:sz w:val="24"/>
          <w:szCs w:val="24"/>
        </w:rPr>
        <w:t>y</w:t>
      </w:r>
      <w:r>
        <w:rPr>
          <w:spacing w:val="-1"/>
          <w:sz w:val="24"/>
          <w:szCs w:val="24"/>
        </w:rPr>
        <w:t>a</w:t>
      </w:r>
      <w:r>
        <w:rPr>
          <w:spacing w:val="3"/>
          <w:sz w:val="24"/>
          <w:szCs w:val="24"/>
        </w:rPr>
        <w:t>t</w:t>
      </w:r>
      <w:r>
        <w:rPr>
          <w:spacing w:val="-1"/>
          <w:sz w:val="24"/>
          <w:szCs w:val="24"/>
        </w:rPr>
        <w:t>a</w:t>
      </w:r>
      <w:r>
        <w:rPr>
          <w:sz w:val="24"/>
          <w:szCs w:val="24"/>
        </w:rPr>
        <w:t>k</w:t>
      </w:r>
      <w:r>
        <w:rPr>
          <w:spacing w:val="-1"/>
          <w:sz w:val="24"/>
          <w:szCs w:val="24"/>
        </w:rPr>
        <w:t>a</w:t>
      </w:r>
      <w:r>
        <w:rPr>
          <w:sz w:val="24"/>
          <w:szCs w:val="24"/>
        </w:rPr>
        <w:t>n,</w:t>
      </w:r>
    </w:p>
    <w:p w:rsidR="0047694C" w:rsidRDefault="0047694C">
      <w:pPr>
        <w:spacing w:before="3"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761" w:lineRule="auto"/>
        <w:ind w:left="4470" w:right="600" w:firstLine="2857"/>
        <w:rPr>
          <w:sz w:val="24"/>
          <w:szCs w:val="24"/>
        </w:rPr>
        <w:sectPr w:rsidR="0047694C">
          <w:pgSz w:w="11940" w:h="16860"/>
          <w:pgMar w:top="1580" w:right="1540" w:bottom="280" w:left="1680" w:header="720" w:footer="720" w:gutter="0"/>
          <w:cols w:space="720"/>
        </w:sectPr>
      </w:pPr>
      <w:r>
        <w:rPr>
          <w:spacing w:val="-1"/>
          <w:sz w:val="24"/>
          <w:szCs w:val="24"/>
        </w:rPr>
        <w:t>Fer</w:t>
      </w:r>
      <w:r>
        <w:rPr>
          <w:sz w:val="24"/>
          <w:szCs w:val="24"/>
        </w:rPr>
        <w:t>in</w:t>
      </w:r>
      <w:r>
        <w:rPr>
          <w:spacing w:val="2"/>
          <w:sz w:val="24"/>
          <w:szCs w:val="24"/>
        </w:rPr>
        <w:t>d</w:t>
      </w:r>
      <w:r>
        <w:rPr>
          <w:sz w:val="24"/>
          <w:szCs w:val="24"/>
        </w:rPr>
        <w:t>a iv</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ind w:left="3078" w:right="2655"/>
        <w:jc w:val="center"/>
        <w:rPr>
          <w:sz w:val="24"/>
          <w:szCs w:val="24"/>
        </w:rPr>
      </w:pPr>
      <w:r>
        <w:rPr>
          <w:b/>
          <w:sz w:val="24"/>
          <w:szCs w:val="24"/>
        </w:rPr>
        <w:t>UCA</w:t>
      </w:r>
      <w:r>
        <w:rPr>
          <w:b/>
          <w:spacing w:val="-3"/>
          <w:sz w:val="24"/>
          <w:szCs w:val="24"/>
        </w:rPr>
        <w:t>P</w:t>
      </w:r>
      <w:r>
        <w:rPr>
          <w:b/>
          <w:sz w:val="24"/>
          <w:szCs w:val="24"/>
        </w:rPr>
        <w:t>AN TERI</w:t>
      </w:r>
      <w:r>
        <w:rPr>
          <w:b/>
          <w:spacing w:val="-1"/>
          <w:sz w:val="24"/>
          <w:szCs w:val="24"/>
        </w:rPr>
        <w:t>M</w:t>
      </w:r>
      <w:r>
        <w:rPr>
          <w:b/>
          <w:sz w:val="24"/>
          <w:szCs w:val="24"/>
        </w:rPr>
        <w:t xml:space="preserve">A </w:t>
      </w:r>
      <w:r>
        <w:rPr>
          <w:b/>
          <w:spacing w:val="3"/>
          <w:sz w:val="24"/>
          <w:szCs w:val="24"/>
        </w:rPr>
        <w:t>K</w:t>
      </w:r>
      <w:r>
        <w:rPr>
          <w:b/>
          <w:sz w:val="24"/>
          <w:szCs w:val="24"/>
        </w:rPr>
        <w:t>ASIH</w:t>
      </w:r>
    </w:p>
    <w:p w:rsidR="0047694C" w:rsidRDefault="0047694C">
      <w:pPr>
        <w:spacing w:before="8"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spacing w:line="360" w:lineRule="auto"/>
        <w:ind w:left="588" w:right="75" w:firstLine="720"/>
        <w:jc w:val="both"/>
        <w:rPr>
          <w:sz w:val="24"/>
          <w:szCs w:val="24"/>
        </w:rPr>
      </w:pPr>
      <w:r>
        <w:rPr>
          <w:spacing w:val="1"/>
          <w:sz w:val="24"/>
          <w:szCs w:val="24"/>
        </w:rPr>
        <w:t>P</w:t>
      </w:r>
      <w:r>
        <w:rPr>
          <w:sz w:val="24"/>
          <w:szCs w:val="24"/>
        </w:rPr>
        <w:t>uji</w:t>
      </w:r>
      <w:r>
        <w:rPr>
          <w:spacing w:val="5"/>
          <w:sz w:val="24"/>
          <w:szCs w:val="24"/>
        </w:rPr>
        <w:t xml:space="preserve"> </w:t>
      </w:r>
      <w:r>
        <w:rPr>
          <w:spacing w:val="2"/>
          <w:sz w:val="24"/>
          <w:szCs w:val="24"/>
        </w:rPr>
        <w:t>s</w:t>
      </w:r>
      <w:r>
        <w:rPr>
          <w:spacing w:val="-7"/>
          <w:sz w:val="24"/>
          <w:szCs w:val="24"/>
        </w:rPr>
        <w:t>y</w:t>
      </w:r>
      <w:r>
        <w:rPr>
          <w:sz w:val="24"/>
          <w:szCs w:val="24"/>
        </w:rPr>
        <w:t>uk</w:t>
      </w:r>
      <w:r>
        <w:rPr>
          <w:spacing w:val="2"/>
          <w:sz w:val="24"/>
          <w:szCs w:val="24"/>
        </w:rPr>
        <w:t>u</w:t>
      </w:r>
      <w:r>
        <w:rPr>
          <w:sz w:val="24"/>
          <w:szCs w:val="24"/>
        </w:rPr>
        <w:t xml:space="preserve">r </w:t>
      </w:r>
      <w:r>
        <w:rPr>
          <w:spacing w:val="1"/>
          <w:sz w:val="24"/>
          <w:szCs w:val="24"/>
        </w:rPr>
        <w:t>p</w:t>
      </w:r>
      <w:r>
        <w:rPr>
          <w:spacing w:val="-1"/>
          <w:sz w:val="24"/>
          <w:szCs w:val="24"/>
        </w:rPr>
        <w:t>e</w:t>
      </w:r>
      <w:r>
        <w:rPr>
          <w:sz w:val="24"/>
          <w:szCs w:val="24"/>
        </w:rPr>
        <w:t>nulis</w:t>
      </w:r>
      <w:r>
        <w:rPr>
          <w:spacing w:val="1"/>
          <w:sz w:val="24"/>
          <w:szCs w:val="24"/>
        </w:rPr>
        <w:t xml:space="preserve"> </w:t>
      </w:r>
      <w:r>
        <w:rPr>
          <w:sz w:val="24"/>
          <w:szCs w:val="24"/>
        </w:rPr>
        <w:t>p</w:t>
      </w:r>
      <w:r>
        <w:rPr>
          <w:spacing w:val="-1"/>
          <w:sz w:val="24"/>
          <w:szCs w:val="24"/>
        </w:rPr>
        <w:t>a</w:t>
      </w:r>
      <w:r>
        <w:rPr>
          <w:sz w:val="24"/>
          <w:szCs w:val="24"/>
        </w:rPr>
        <w:t>nj</w:t>
      </w:r>
      <w:r>
        <w:rPr>
          <w:spacing w:val="1"/>
          <w:sz w:val="24"/>
          <w:szCs w:val="24"/>
        </w:rPr>
        <w:t>a</w:t>
      </w:r>
      <w:r>
        <w:rPr>
          <w:sz w:val="24"/>
          <w:szCs w:val="24"/>
        </w:rPr>
        <w:t xml:space="preserve">tkan </w:t>
      </w:r>
      <w:r>
        <w:rPr>
          <w:spacing w:val="1"/>
          <w:sz w:val="24"/>
          <w:szCs w:val="24"/>
        </w:rPr>
        <w:t>k</w:t>
      </w:r>
      <w:r>
        <w:rPr>
          <w:spacing w:val="-1"/>
          <w:sz w:val="24"/>
          <w:szCs w:val="24"/>
        </w:rPr>
        <w:t>e</w:t>
      </w:r>
      <w:r>
        <w:rPr>
          <w:sz w:val="24"/>
          <w:szCs w:val="24"/>
        </w:rPr>
        <w:t>p</w:t>
      </w:r>
      <w:r>
        <w:rPr>
          <w:spacing w:val="-1"/>
          <w:sz w:val="24"/>
          <w:szCs w:val="24"/>
        </w:rPr>
        <w:t>a</w:t>
      </w:r>
      <w:r>
        <w:rPr>
          <w:spacing w:val="2"/>
          <w:sz w:val="24"/>
          <w:szCs w:val="24"/>
        </w:rPr>
        <w:t>d</w:t>
      </w:r>
      <w:r>
        <w:rPr>
          <w:sz w:val="24"/>
          <w:szCs w:val="24"/>
        </w:rPr>
        <w:t>a</w:t>
      </w:r>
      <w:r>
        <w:rPr>
          <w:spacing w:val="2"/>
          <w:sz w:val="24"/>
          <w:szCs w:val="24"/>
        </w:rPr>
        <w:t xml:space="preserve"> </w:t>
      </w:r>
      <w:r>
        <w:rPr>
          <w:sz w:val="24"/>
          <w:szCs w:val="24"/>
        </w:rPr>
        <w:t xml:space="preserve">Allah </w:t>
      </w:r>
      <w:r>
        <w:rPr>
          <w:spacing w:val="1"/>
          <w:sz w:val="24"/>
          <w:szCs w:val="24"/>
        </w:rPr>
        <w:t>SW</w:t>
      </w:r>
      <w:r>
        <w:rPr>
          <w:spacing w:val="-3"/>
          <w:sz w:val="24"/>
          <w:szCs w:val="24"/>
        </w:rPr>
        <w:t>T</w:t>
      </w:r>
      <w:r>
        <w:rPr>
          <w:sz w:val="24"/>
          <w:szCs w:val="24"/>
        </w:rPr>
        <w:t xml:space="preserve">, </w:t>
      </w:r>
      <w:r>
        <w:rPr>
          <w:spacing w:val="18"/>
          <w:sz w:val="24"/>
          <w:szCs w:val="24"/>
        </w:rPr>
        <w:t xml:space="preserve"> </w:t>
      </w:r>
      <w:r>
        <w:rPr>
          <w:spacing w:val="-1"/>
          <w:sz w:val="24"/>
          <w:szCs w:val="24"/>
        </w:rPr>
        <w:t>a</w:t>
      </w:r>
      <w:r>
        <w:rPr>
          <w:spacing w:val="3"/>
          <w:sz w:val="24"/>
          <w:szCs w:val="24"/>
        </w:rPr>
        <w:t>t</w:t>
      </w:r>
      <w:r>
        <w:rPr>
          <w:spacing w:val="-1"/>
          <w:sz w:val="24"/>
          <w:szCs w:val="24"/>
        </w:rPr>
        <w:t>a</w:t>
      </w:r>
      <w:r>
        <w:rPr>
          <w:sz w:val="24"/>
          <w:szCs w:val="24"/>
        </w:rPr>
        <w:t>s</w:t>
      </w:r>
      <w:r>
        <w:rPr>
          <w:spacing w:val="1"/>
          <w:sz w:val="24"/>
          <w:szCs w:val="24"/>
        </w:rPr>
        <w:t xml:space="preserve"> </w:t>
      </w:r>
      <w:r>
        <w:rPr>
          <w:sz w:val="24"/>
          <w:szCs w:val="24"/>
        </w:rPr>
        <w:t>s</w:t>
      </w:r>
      <w:r>
        <w:rPr>
          <w:spacing w:val="-1"/>
          <w:sz w:val="24"/>
          <w:szCs w:val="24"/>
        </w:rPr>
        <w:t>e</w:t>
      </w:r>
      <w:r>
        <w:rPr>
          <w:sz w:val="24"/>
          <w:szCs w:val="24"/>
        </w:rPr>
        <w:t>g</w:t>
      </w:r>
      <w:r>
        <w:rPr>
          <w:spacing w:val="-1"/>
          <w:sz w:val="24"/>
          <w:szCs w:val="24"/>
        </w:rPr>
        <w:t>a</w:t>
      </w:r>
      <w:r>
        <w:rPr>
          <w:sz w:val="24"/>
          <w:szCs w:val="24"/>
        </w:rPr>
        <w:t>la</w:t>
      </w:r>
      <w:r>
        <w:rPr>
          <w:spacing w:val="2"/>
          <w:sz w:val="24"/>
          <w:szCs w:val="24"/>
        </w:rPr>
        <w:t xml:space="preserve"> r</w:t>
      </w:r>
      <w:r>
        <w:rPr>
          <w:spacing w:val="-3"/>
          <w:sz w:val="24"/>
          <w:szCs w:val="24"/>
        </w:rPr>
        <w:t>a</w:t>
      </w:r>
      <w:r>
        <w:rPr>
          <w:sz w:val="24"/>
          <w:szCs w:val="24"/>
        </w:rPr>
        <w:t>hmat,</w:t>
      </w:r>
      <w:r>
        <w:rPr>
          <w:spacing w:val="1"/>
          <w:sz w:val="24"/>
          <w:szCs w:val="24"/>
        </w:rPr>
        <w:t xml:space="preserve"> </w:t>
      </w:r>
      <w:r>
        <w:rPr>
          <w:spacing w:val="2"/>
          <w:sz w:val="24"/>
          <w:szCs w:val="24"/>
        </w:rPr>
        <w:t>d</w:t>
      </w:r>
      <w:r>
        <w:rPr>
          <w:spacing w:val="1"/>
          <w:sz w:val="24"/>
          <w:szCs w:val="24"/>
        </w:rPr>
        <w:t>a</w:t>
      </w:r>
      <w:r>
        <w:rPr>
          <w:sz w:val="24"/>
          <w:szCs w:val="24"/>
        </w:rPr>
        <w:t>n k</w:t>
      </w:r>
      <w:r>
        <w:rPr>
          <w:spacing w:val="-1"/>
          <w:sz w:val="24"/>
          <w:szCs w:val="24"/>
        </w:rPr>
        <w:t>a</w:t>
      </w:r>
      <w:r>
        <w:rPr>
          <w:sz w:val="24"/>
          <w:szCs w:val="24"/>
        </w:rPr>
        <w:t>runi</w:t>
      </w:r>
      <w:r>
        <w:rPr>
          <w:spacing w:val="-1"/>
          <w:sz w:val="24"/>
          <w:szCs w:val="24"/>
        </w:rPr>
        <w:t>a-</w:t>
      </w:r>
      <w:r>
        <w:rPr>
          <w:spacing w:val="2"/>
          <w:sz w:val="24"/>
          <w:szCs w:val="24"/>
        </w:rPr>
        <w:t>N</w:t>
      </w:r>
      <w:r>
        <w:rPr>
          <w:spacing w:val="-2"/>
          <w:sz w:val="24"/>
          <w:szCs w:val="24"/>
        </w:rPr>
        <w:t>y</w:t>
      </w:r>
      <w:r>
        <w:rPr>
          <w:sz w:val="24"/>
          <w:szCs w:val="24"/>
        </w:rPr>
        <w:t>a 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w:t>
      </w:r>
      <w:r>
        <w:rPr>
          <w:spacing w:val="5"/>
          <w:sz w:val="24"/>
          <w:szCs w:val="24"/>
        </w:rPr>
        <w:t xml:space="preserve"> </w:t>
      </w:r>
      <w:r>
        <w:rPr>
          <w:sz w:val="24"/>
          <w:szCs w:val="24"/>
        </w:rPr>
        <w:t>p</w:t>
      </w:r>
      <w:r>
        <w:rPr>
          <w:spacing w:val="-1"/>
          <w:sz w:val="24"/>
          <w:szCs w:val="24"/>
        </w:rPr>
        <w:t>e</w:t>
      </w:r>
      <w:r>
        <w:rPr>
          <w:sz w:val="24"/>
          <w:szCs w:val="24"/>
        </w:rPr>
        <w:t>nulis</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me</w:t>
      </w:r>
      <w:r>
        <w:rPr>
          <w:spacing w:val="4"/>
          <w:sz w:val="24"/>
          <w:szCs w:val="24"/>
        </w:rPr>
        <w:t>n</w:t>
      </w:r>
      <w:r>
        <w:rPr>
          <w:spacing w:val="-2"/>
          <w:sz w:val="24"/>
          <w:szCs w:val="24"/>
        </w:rPr>
        <w:t>y</w:t>
      </w:r>
      <w:r>
        <w:rPr>
          <w:spacing w:val="-1"/>
          <w:sz w:val="24"/>
          <w:szCs w:val="24"/>
        </w:rPr>
        <w:t>e</w:t>
      </w:r>
      <w:r>
        <w:rPr>
          <w:sz w:val="24"/>
          <w:szCs w:val="24"/>
        </w:rPr>
        <w:t>l</w:t>
      </w:r>
      <w:r>
        <w:rPr>
          <w:spacing w:val="4"/>
          <w:sz w:val="24"/>
          <w:szCs w:val="24"/>
        </w:rPr>
        <w:t>e</w:t>
      </w:r>
      <w:r>
        <w:rPr>
          <w:sz w:val="24"/>
          <w:szCs w:val="24"/>
        </w:rPr>
        <w:t>s</w:t>
      </w:r>
      <w:r>
        <w:rPr>
          <w:spacing w:val="-1"/>
          <w:sz w:val="24"/>
          <w:szCs w:val="24"/>
        </w:rPr>
        <w:t>a</w:t>
      </w:r>
      <w:r>
        <w:rPr>
          <w:sz w:val="24"/>
          <w:szCs w:val="24"/>
        </w:rPr>
        <w:t>ikan</w:t>
      </w:r>
      <w:r>
        <w:rPr>
          <w:spacing w:val="1"/>
          <w:sz w:val="24"/>
          <w:szCs w:val="24"/>
        </w:rPr>
        <w:t xml:space="preserve"> S</w:t>
      </w:r>
      <w:r>
        <w:rPr>
          <w:sz w:val="24"/>
          <w:szCs w:val="24"/>
        </w:rPr>
        <w:t>kripsi</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pacing w:val="2"/>
          <w:sz w:val="24"/>
          <w:szCs w:val="24"/>
        </w:rPr>
        <w:t>b</w:t>
      </w:r>
      <w:r>
        <w:rPr>
          <w:spacing w:val="-1"/>
          <w:sz w:val="24"/>
          <w:szCs w:val="24"/>
        </w:rPr>
        <w:t>e</w:t>
      </w:r>
      <w:r>
        <w:rPr>
          <w:sz w:val="24"/>
          <w:szCs w:val="24"/>
        </w:rPr>
        <w:t xml:space="preserve">rjudul </w:t>
      </w:r>
      <w:r>
        <w:rPr>
          <w:spacing w:val="-1"/>
          <w:sz w:val="24"/>
          <w:szCs w:val="24"/>
        </w:rPr>
        <w:t>“</w:t>
      </w:r>
      <w:r>
        <w:rPr>
          <w:spacing w:val="1"/>
          <w:sz w:val="24"/>
          <w:szCs w:val="24"/>
        </w:rPr>
        <w:t>R</w:t>
      </w:r>
      <w:r>
        <w:rPr>
          <w:spacing w:val="-1"/>
          <w:sz w:val="24"/>
          <w:szCs w:val="24"/>
        </w:rPr>
        <w:t>a</w:t>
      </w:r>
      <w:r>
        <w:rPr>
          <w:sz w:val="24"/>
          <w:szCs w:val="24"/>
        </w:rPr>
        <w:t>n</w:t>
      </w:r>
      <w:r>
        <w:rPr>
          <w:spacing w:val="-1"/>
          <w:sz w:val="24"/>
          <w:szCs w:val="24"/>
        </w:rPr>
        <w:t>ca</w:t>
      </w:r>
      <w:r>
        <w:rPr>
          <w:sz w:val="24"/>
          <w:szCs w:val="24"/>
        </w:rPr>
        <w:t>ng</w:t>
      </w:r>
      <w:r>
        <w:rPr>
          <w:spacing w:val="-1"/>
          <w:sz w:val="24"/>
          <w:szCs w:val="24"/>
        </w:rPr>
        <w:t>a</w:t>
      </w:r>
      <w:r>
        <w:rPr>
          <w:sz w:val="24"/>
          <w:szCs w:val="24"/>
        </w:rPr>
        <w:t>n</w:t>
      </w:r>
      <w:r>
        <w:rPr>
          <w:spacing w:val="3"/>
          <w:sz w:val="24"/>
          <w:szCs w:val="24"/>
        </w:rPr>
        <w:t xml:space="preserve"> </w:t>
      </w:r>
      <w:r>
        <w:rPr>
          <w:spacing w:val="-1"/>
          <w:sz w:val="24"/>
          <w:szCs w:val="24"/>
        </w:rPr>
        <w:t>Ba</w:t>
      </w:r>
      <w:r>
        <w:rPr>
          <w:spacing w:val="2"/>
          <w:sz w:val="24"/>
          <w:szCs w:val="24"/>
        </w:rPr>
        <w:t>n</w:t>
      </w:r>
      <w:r>
        <w:rPr>
          <w:spacing w:val="-2"/>
          <w:sz w:val="24"/>
          <w:szCs w:val="24"/>
        </w:rPr>
        <w:t>g</w:t>
      </w:r>
      <w:r>
        <w:rPr>
          <w:sz w:val="24"/>
          <w:szCs w:val="24"/>
        </w:rPr>
        <w:t>un</w:t>
      </w:r>
      <w:r>
        <w:rPr>
          <w:spacing w:val="8"/>
          <w:sz w:val="24"/>
          <w:szCs w:val="24"/>
        </w:rPr>
        <w:t xml:space="preserve"> </w:t>
      </w:r>
      <w:r>
        <w:rPr>
          <w:sz w:val="24"/>
          <w:szCs w:val="24"/>
        </w:rPr>
        <w:t>Aplikasi</w:t>
      </w:r>
      <w:r>
        <w:rPr>
          <w:spacing w:val="1"/>
          <w:sz w:val="24"/>
          <w:szCs w:val="24"/>
        </w:rPr>
        <w:t xml:space="preserve"> 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lol</w:t>
      </w:r>
      <w:r>
        <w:rPr>
          <w:spacing w:val="-1"/>
          <w:sz w:val="24"/>
          <w:szCs w:val="24"/>
        </w:rPr>
        <w:t>aa</w:t>
      </w:r>
      <w:r>
        <w:rPr>
          <w:sz w:val="24"/>
          <w:szCs w:val="24"/>
        </w:rPr>
        <w:t>n</w:t>
      </w:r>
      <w:r>
        <w:rPr>
          <w:spacing w:val="8"/>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Be</w:t>
      </w:r>
      <w:r>
        <w:rPr>
          <w:spacing w:val="2"/>
          <w:sz w:val="24"/>
          <w:szCs w:val="24"/>
        </w:rPr>
        <w:t>n</w:t>
      </w:r>
      <w:r>
        <w:rPr>
          <w:spacing w:val="-2"/>
          <w:sz w:val="24"/>
          <w:szCs w:val="24"/>
        </w:rPr>
        <w:t>g</w:t>
      </w:r>
      <w:r>
        <w:rPr>
          <w:spacing w:val="2"/>
          <w:sz w:val="24"/>
          <w:szCs w:val="24"/>
        </w:rPr>
        <w:t>k</w:t>
      </w:r>
      <w:r>
        <w:rPr>
          <w:spacing w:val="-1"/>
          <w:sz w:val="24"/>
          <w:szCs w:val="24"/>
        </w:rPr>
        <w:t>e</w:t>
      </w:r>
      <w:r>
        <w:rPr>
          <w:sz w:val="24"/>
          <w:szCs w:val="24"/>
        </w:rPr>
        <w:t>l</w:t>
      </w:r>
      <w:r>
        <w:rPr>
          <w:spacing w:val="4"/>
          <w:sz w:val="24"/>
          <w:szCs w:val="24"/>
        </w:rPr>
        <w:t xml:space="preserve"> </w:t>
      </w:r>
      <w:r>
        <w:rPr>
          <w:spacing w:val="-2"/>
          <w:sz w:val="24"/>
          <w:szCs w:val="24"/>
        </w:rPr>
        <w:t>B</w:t>
      </w:r>
      <w:r>
        <w:rPr>
          <w:spacing w:val="1"/>
          <w:sz w:val="24"/>
          <w:szCs w:val="24"/>
        </w:rPr>
        <w:t>e</w:t>
      </w:r>
      <w:r>
        <w:rPr>
          <w:spacing w:val="-1"/>
          <w:sz w:val="24"/>
          <w:szCs w:val="24"/>
        </w:rPr>
        <w:t>r</w:t>
      </w:r>
      <w:r>
        <w:rPr>
          <w:sz w:val="24"/>
          <w:szCs w:val="24"/>
        </w:rPr>
        <w:t>b</w:t>
      </w:r>
      <w:r>
        <w:rPr>
          <w:spacing w:val="-3"/>
          <w:sz w:val="24"/>
          <w:szCs w:val="24"/>
        </w:rPr>
        <w:t>a</w:t>
      </w:r>
      <w:r>
        <w:rPr>
          <w:sz w:val="24"/>
          <w:szCs w:val="24"/>
        </w:rPr>
        <w:t>s</w:t>
      </w:r>
      <w:r>
        <w:rPr>
          <w:spacing w:val="5"/>
          <w:sz w:val="24"/>
          <w:szCs w:val="24"/>
        </w:rPr>
        <w:t>i</w:t>
      </w:r>
      <w:r>
        <w:rPr>
          <w:sz w:val="24"/>
          <w:szCs w:val="24"/>
        </w:rPr>
        <w:t>s</w:t>
      </w:r>
      <w:r>
        <w:rPr>
          <w:spacing w:val="1"/>
          <w:sz w:val="24"/>
          <w:szCs w:val="24"/>
        </w:rPr>
        <w:t xml:space="preserve"> W</w:t>
      </w:r>
      <w:r>
        <w:rPr>
          <w:spacing w:val="-1"/>
          <w:sz w:val="24"/>
          <w:szCs w:val="24"/>
        </w:rPr>
        <w:t>e</w:t>
      </w:r>
      <w:r>
        <w:rPr>
          <w:sz w:val="24"/>
          <w:szCs w:val="24"/>
        </w:rPr>
        <w:t>b M</w:t>
      </w:r>
      <w:r>
        <w:rPr>
          <w:spacing w:val="-1"/>
          <w:sz w:val="24"/>
          <w:szCs w:val="24"/>
        </w:rPr>
        <w:t>e</w:t>
      </w:r>
      <w:r>
        <w:rPr>
          <w:sz w:val="24"/>
          <w:szCs w:val="24"/>
        </w:rPr>
        <w:t>ng</w:t>
      </w:r>
      <w:r>
        <w:rPr>
          <w:spacing w:val="-2"/>
          <w:sz w:val="24"/>
          <w:szCs w:val="24"/>
        </w:rPr>
        <w:t>g</w:t>
      </w:r>
      <w:r>
        <w:rPr>
          <w:sz w:val="24"/>
          <w:szCs w:val="24"/>
        </w:rPr>
        <w:t>un</w:t>
      </w:r>
      <w:r>
        <w:rPr>
          <w:spacing w:val="-1"/>
          <w:sz w:val="24"/>
          <w:szCs w:val="24"/>
        </w:rPr>
        <w:t>a</w:t>
      </w:r>
      <w:r>
        <w:rPr>
          <w:spacing w:val="1"/>
          <w:sz w:val="24"/>
          <w:szCs w:val="24"/>
        </w:rPr>
        <w:t>k</w:t>
      </w:r>
      <w:r>
        <w:rPr>
          <w:spacing w:val="-1"/>
          <w:sz w:val="24"/>
          <w:szCs w:val="24"/>
        </w:rPr>
        <w:t>a</w:t>
      </w:r>
      <w:r>
        <w:rPr>
          <w:sz w:val="24"/>
          <w:szCs w:val="24"/>
        </w:rPr>
        <w:t xml:space="preserve">n </w:t>
      </w:r>
      <w:r>
        <w:rPr>
          <w:spacing w:val="1"/>
          <w:sz w:val="24"/>
          <w:szCs w:val="24"/>
        </w:rPr>
        <w:t>P</w:t>
      </w:r>
      <w:r>
        <w:rPr>
          <w:sz w:val="24"/>
          <w:szCs w:val="24"/>
        </w:rPr>
        <w:t>HP</w:t>
      </w:r>
      <w:r>
        <w:rPr>
          <w:spacing w:val="1"/>
          <w:sz w:val="24"/>
          <w:szCs w:val="24"/>
        </w:rPr>
        <w:t xml:space="preserve"> </w:t>
      </w:r>
      <w:r>
        <w:rPr>
          <w:spacing w:val="5"/>
          <w:sz w:val="24"/>
          <w:szCs w:val="24"/>
        </w:rPr>
        <w:t>M</w:t>
      </w:r>
      <w:r>
        <w:rPr>
          <w:spacing w:val="-2"/>
          <w:sz w:val="24"/>
          <w:szCs w:val="24"/>
        </w:rPr>
        <w:t>y</w:t>
      </w:r>
      <w:r>
        <w:rPr>
          <w:spacing w:val="1"/>
          <w:sz w:val="24"/>
          <w:szCs w:val="24"/>
        </w:rPr>
        <w:t>S</w:t>
      </w:r>
      <w:r>
        <w:rPr>
          <w:spacing w:val="2"/>
          <w:sz w:val="24"/>
          <w:szCs w:val="24"/>
        </w:rPr>
        <w:t>Q</w:t>
      </w:r>
      <w:r>
        <w:rPr>
          <w:spacing w:val="-3"/>
          <w:sz w:val="24"/>
          <w:szCs w:val="24"/>
        </w:rPr>
        <w:t>L</w:t>
      </w:r>
      <w:r>
        <w:rPr>
          <w:sz w:val="24"/>
          <w:szCs w:val="24"/>
        </w:rPr>
        <w:t xml:space="preserve">”   </w:t>
      </w:r>
      <w:r>
        <w:rPr>
          <w:spacing w:val="6"/>
          <w:sz w:val="24"/>
          <w:szCs w:val="24"/>
        </w:rPr>
        <w:t xml:space="preserve">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p</w:t>
      </w:r>
      <w:r>
        <w:rPr>
          <w:spacing w:val="-1"/>
          <w:sz w:val="24"/>
          <w:szCs w:val="24"/>
        </w:rPr>
        <w:t>e</w:t>
      </w:r>
      <w:r>
        <w:rPr>
          <w:sz w:val="24"/>
          <w:szCs w:val="24"/>
        </w:rPr>
        <w:t>nulis</w:t>
      </w:r>
      <w:r>
        <w:rPr>
          <w:spacing w:val="1"/>
          <w:sz w:val="24"/>
          <w:szCs w:val="24"/>
        </w:rPr>
        <w:t xml:space="preserve"> </w:t>
      </w:r>
      <w:r>
        <w:rPr>
          <w:sz w:val="24"/>
          <w:szCs w:val="24"/>
        </w:rPr>
        <w:t>s</w:t>
      </w:r>
      <w:r>
        <w:rPr>
          <w:spacing w:val="-3"/>
          <w:sz w:val="24"/>
          <w:szCs w:val="24"/>
        </w:rPr>
        <w:t>e</w:t>
      </w:r>
      <w:r>
        <w:rPr>
          <w:sz w:val="24"/>
          <w:szCs w:val="24"/>
        </w:rPr>
        <w:t>les</w:t>
      </w:r>
      <w:r>
        <w:rPr>
          <w:spacing w:val="-1"/>
          <w:sz w:val="24"/>
          <w:szCs w:val="24"/>
        </w:rPr>
        <w:t>a</w:t>
      </w:r>
      <w:r>
        <w:rPr>
          <w:sz w:val="24"/>
          <w:szCs w:val="24"/>
        </w:rPr>
        <w:t>ikan</w:t>
      </w:r>
      <w:r>
        <w:rPr>
          <w:spacing w:val="1"/>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pacing w:val="-1"/>
          <w:sz w:val="24"/>
          <w:szCs w:val="24"/>
        </w:rPr>
        <w:t>r</w:t>
      </w:r>
      <w:r>
        <w:rPr>
          <w:spacing w:val="-3"/>
          <w:sz w:val="24"/>
          <w:szCs w:val="24"/>
        </w:rPr>
        <w:t>e</w:t>
      </w:r>
      <w:r>
        <w:rPr>
          <w:sz w:val="24"/>
          <w:szCs w:val="24"/>
        </w:rPr>
        <w:t>n</w:t>
      </w:r>
      <w:r>
        <w:rPr>
          <w:spacing w:val="-1"/>
          <w:sz w:val="24"/>
          <w:szCs w:val="24"/>
        </w:rPr>
        <w:t>ca</w:t>
      </w:r>
      <w:r>
        <w:rPr>
          <w:spacing w:val="2"/>
          <w:sz w:val="24"/>
          <w:szCs w:val="24"/>
        </w:rPr>
        <w:t>n</w:t>
      </w:r>
      <w:r>
        <w:rPr>
          <w:sz w:val="24"/>
          <w:szCs w:val="24"/>
        </w:rPr>
        <w:t>a k</w:t>
      </w:r>
      <w:r>
        <w:rPr>
          <w:spacing w:val="-1"/>
          <w:sz w:val="24"/>
          <w:szCs w:val="24"/>
        </w:rPr>
        <w:t>ar</w:t>
      </w:r>
      <w:r>
        <w:rPr>
          <w:spacing w:val="-3"/>
          <w:sz w:val="24"/>
          <w:szCs w:val="24"/>
        </w:rPr>
        <w:t>e</w:t>
      </w:r>
      <w:r>
        <w:rPr>
          <w:sz w:val="24"/>
          <w:szCs w:val="24"/>
        </w:rPr>
        <w:t>na</w:t>
      </w:r>
      <w:r>
        <w:rPr>
          <w:spacing w:val="4"/>
          <w:sz w:val="24"/>
          <w:szCs w:val="24"/>
        </w:rPr>
        <w:t xml:space="preserve"> </w:t>
      </w:r>
      <w:r>
        <w:rPr>
          <w:sz w:val="24"/>
          <w:szCs w:val="24"/>
        </w:rPr>
        <w:t>duku</w:t>
      </w:r>
      <w:r>
        <w:rPr>
          <w:spacing w:val="2"/>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a</w:t>
      </w:r>
      <w:r>
        <w:rPr>
          <w:sz w:val="24"/>
          <w:szCs w:val="24"/>
        </w:rPr>
        <w:t>ri</w:t>
      </w:r>
      <w:r>
        <w:rPr>
          <w:spacing w:val="2"/>
          <w:sz w:val="24"/>
          <w:szCs w:val="24"/>
        </w:rPr>
        <w:t xml:space="preserve"> </w:t>
      </w:r>
      <w:r>
        <w:rPr>
          <w:spacing w:val="5"/>
          <w:sz w:val="24"/>
          <w:szCs w:val="24"/>
        </w:rPr>
        <w:t>b</w:t>
      </w:r>
      <w:r>
        <w:rPr>
          <w:spacing w:val="1"/>
          <w:sz w:val="24"/>
          <w:szCs w:val="24"/>
        </w:rPr>
        <w:t>e</w:t>
      </w:r>
      <w:r>
        <w:rPr>
          <w:spacing w:val="-1"/>
          <w:sz w:val="24"/>
          <w:szCs w:val="24"/>
        </w:rPr>
        <w:t>r</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pihak</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tid</w:t>
      </w:r>
      <w:r>
        <w:rPr>
          <w:spacing w:val="-1"/>
          <w:sz w:val="24"/>
          <w:szCs w:val="24"/>
        </w:rPr>
        <w:t>a</w:t>
      </w:r>
      <w:r>
        <w:rPr>
          <w:sz w:val="24"/>
          <w:szCs w:val="24"/>
        </w:rPr>
        <w:t>k</w:t>
      </w:r>
      <w:r>
        <w:rPr>
          <w:spacing w:val="5"/>
          <w:sz w:val="24"/>
          <w:szCs w:val="24"/>
        </w:rPr>
        <w:t xml:space="preserve"> </w:t>
      </w:r>
      <w:r>
        <w:rPr>
          <w:spacing w:val="3"/>
          <w:sz w:val="24"/>
          <w:szCs w:val="24"/>
        </w:rPr>
        <w:t>t</w:t>
      </w:r>
      <w:r>
        <w:rPr>
          <w:spacing w:val="-1"/>
          <w:sz w:val="24"/>
          <w:szCs w:val="24"/>
        </w:rPr>
        <w:t>er</w:t>
      </w:r>
      <w:r>
        <w:rPr>
          <w:sz w:val="24"/>
          <w:szCs w:val="24"/>
        </w:rPr>
        <w:t>nil</w:t>
      </w:r>
      <w:r>
        <w:rPr>
          <w:spacing w:val="-1"/>
          <w:sz w:val="24"/>
          <w:szCs w:val="24"/>
        </w:rPr>
        <w:t>a</w:t>
      </w:r>
      <w:r>
        <w:rPr>
          <w:sz w:val="24"/>
          <w:szCs w:val="24"/>
        </w:rPr>
        <w:t>i</w:t>
      </w:r>
      <w:r>
        <w:rPr>
          <w:spacing w:val="3"/>
          <w:sz w:val="24"/>
          <w:szCs w:val="24"/>
        </w:rPr>
        <w:t xml:space="preserve"> </w:t>
      </w:r>
      <w:r>
        <w:rPr>
          <w:spacing w:val="1"/>
          <w:sz w:val="24"/>
          <w:szCs w:val="24"/>
        </w:rPr>
        <w:t>b</w:t>
      </w:r>
      <w:r>
        <w:rPr>
          <w:spacing w:val="-1"/>
          <w:sz w:val="24"/>
          <w:szCs w:val="24"/>
        </w:rPr>
        <w:t>e</w:t>
      </w:r>
      <w:r>
        <w:rPr>
          <w:sz w:val="24"/>
          <w:szCs w:val="24"/>
        </w:rPr>
        <w:t>s</w:t>
      </w:r>
      <w:r>
        <w:rPr>
          <w:spacing w:val="-1"/>
          <w:sz w:val="24"/>
          <w:szCs w:val="24"/>
        </w:rPr>
        <w:t>a</w:t>
      </w:r>
      <w:r>
        <w:rPr>
          <w:sz w:val="24"/>
          <w:szCs w:val="24"/>
        </w:rPr>
        <w:t>r</w:t>
      </w:r>
      <w:r>
        <w:rPr>
          <w:spacing w:val="4"/>
          <w:sz w:val="24"/>
          <w:szCs w:val="24"/>
        </w:rPr>
        <w:t>n</w:t>
      </w:r>
      <w:r>
        <w:rPr>
          <w:spacing w:val="-5"/>
          <w:sz w:val="24"/>
          <w:szCs w:val="24"/>
        </w:rPr>
        <w:t>y</w:t>
      </w:r>
      <w:r>
        <w:rPr>
          <w:spacing w:val="-1"/>
          <w:sz w:val="24"/>
          <w:szCs w:val="24"/>
        </w:rPr>
        <w:t>a</w:t>
      </w:r>
      <w:r>
        <w:rPr>
          <w:sz w:val="24"/>
          <w:szCs w:val="24"/>
        </w:rPr>
        <w:t>.</w:t>
      </w:r>
      <w:r>
        <w:rPr>
          <w:spacing w:val="12"/>
          <w:sz w:val="24"/>
          <w:szCs w:val="24"/>
        </w:rPr>
        <w:t xml:space="preserve"> </w:t>
      </w:r>
      <w:r>
        <w:rPr>
          <w:sz w:val="24"/>
          <w:szCs w:val="24"/>
        </w:rPr>
        <w:t>Ol</w:t>
      </w:r>
      <w:r>
        <w:rPr>
          <w:spacing w:val="-1"/>
          <w:sz w:val="24"/>
          <w:szCs w:val="24"/>
        </w:rPr>
        <w:t>e</w:t>
      </w:r>
      <w:r>
        <w:rPr>
          <w:sz w:val="24"/>
          <w:szCs w:val="24"/>
        </w:rPr>
        <w:t>h</w:t>
      </w:r>
      <w:r>
        <w:rPr>
          <w:spacing w:val="3"/>
          <w:sz w:val="24"/>
          <w:szCs w:val="24"/>
        </w:rPr>
        <w:t xml:space="preserve"> </w:t>
      </w:r>
      <w:r>
        <w:rPr>
          <w:spacing w:val="2"/>
          <w:sz w:val="24"/>
          <w:szCs w:val="24"/>
        </w:rPr>
        <w:t>k</w:t>
      </w:r>
      <w:r>
        <w:rPr>
          <w:spacing w:val="1"/>
          <w:sz w:val="24"/>
          <w:szCs w:val="24"/>
        </w:rPr>
        <w:t>a</w:t>
      </w:r>
      <w:r>
        <w:rPr>
          <w:spacing w:val="-1"/>
          <w:sz w:val="24"/>
          <w:szCs w:val="24"/>
        </w:rPr>
        <w:t>r</w:t>
      </w:r>
      <w:r>
        <w:rPr>
          <w:spacing w:val="-3"/>
          <w:sz w:val="24"/>
          <w:szCs w:val="24"/>
        </w:rPr>
        <w:t>e</w:t>
      </w:r>
      <w:r>
        <w:rPr>
          <w:sz w:val="24"/>
          <w:szCs w:val="24"/>
        </w:rPr>
        <w:t>na</w:t>
      </w:r>
      <w:r>
        <w:rPr>
          <w:spacing w:val="1"/>
          <w:sz w:val="24"/>
          <w:szCs w:val="24"/>
        </w:rPr>
        <w:t xml:space="preserve"> i</w:t>
      </w:r>
      <w:r>
        <w:rPr>
          <w:sz w:val="24"/>
          <w:szCs w:val="24"/>
        </w:rPr>
        <w:t>tu p</w:t>
      </w:r>
      <w:r>
        <w:rPr>
          <w:spacing w:val="-1"/>
          <w:sz w:val="24"/>
          <w:szCs w:val="24"/>
        </w:rPr>
        <w:t>e</w:t>
      </w:r>
      <w:r>
        <w:rPr>
          <w:sz w:val="24"/>
          <w:szCs w:val="24"/>
        </w:rPr>
        <w:t>nulis in</w:t>
      </w:r>
      <w:r>
        <w:rPr>
          <w:spacing w:val="-2"/>
          <w:sz w:val="24"/>
          <w:szCs w:val="24"/>
        </w:rPr>
        <w:t>g</w:t>
      </w:r>
      <w:r>
        <w:rPr>
          <w:spacing w:val="1"/>
          <w:sz w:val="24"/>
          <w:szCs w:val="24"/>
        </w:rPr>
        <w:t>i</w:t>
      </w:r>
      <w:r>
        <w:rPr>
          <w:sz w:val="24"/>
          <w:szCs w:val="24"/>
        </w:rPr>
        <w:t>n me</w:t>
      </w:r>
      <w:r>
        <w:rPr>
          <w:spacing w:val="4"/>
          <w:sz w:val="24"/>
          <w:szCs w:val="24"/>
        </w:rPr>
        <w:t>n</w:t>
      </w:r>
      <w:r>
        <w:rPr>
          <w:spacing w:val="-5"/>
          <w:sz w:val="24"/>
          <w:szCs w:val="24"/>
        </w:rPr>
        <w:t>y</w:t>
      </w:r>
      <w:r>
        <w:rPr>
          <w:spacing w:val="-1"/>
          <w:sz w:val="24"/>
          <w:szCs w:val="24"/>
        </w:rPr>
        <w:t>a</w:t>
      </w:r>
      <w:r>
        <w:rPr>
          <w:sz w:val="24"/>
          <w:szCs w:val="24"/>
        </w:rPr>
        <w:t>mpa</w:t>
      </w:r>
      <w:r>
        <w:rPr>
          <w:spacing w:val="2"/>
          <w:sz w:val="24"/>
          <w:szCs w:val="24"/>
        </w:rPr>
        <w:t>i</w:t>
      </w:r>
      <w:r>
        <w:rPr>
          <w:sz w:val="24"/>
          <w:szCs w:val="24"/>
        </w:rPr>
        <w:t>k</w:t>
      </w:r>
      <w:r>
        <w:rPr>
          <w:spacing w:val="-1"/>
          <w:sz w:val="24"/>
          <w:szCs w:val="24"/>
        </w:rPr>
        <w:t>a</w:t>
      </w:r>
      <w:r>
        <w:rPr>
          <w:sz w:val="24"/>
          <w:szCs w:val="24"/>
        </w:rPr>
        <w:t>n u</w:t>
      </w:r>
      <w:r>
        <w:rPr>
          <w:spacing w:val="-1"/>
          <w:sz w:val="24"/>
          <w:szCs w:val="24"/>
        </w:rPr>
        <w:t>ca</w:t>
      </w:r>
      <w:r>
        <w:rPr>
          <w:spacing w:val="2"/>
          <w:sz w:val="24"/>
          <w:szCs w:val="24"/>
        </w:rPr>
        <w:t>p</w:t>
      </w:r>
      <w:r>
        <w:rPr>
          <w:spacing w:val="-1"/>
          <w:sz w:val="24"/>
          <w:szCs w:val="24"/>
        </w:rPr>
        <w:t>a</w:t>
      </w:r>
      <w:r>
        <w:rPr>
          <w:sz w:val="24"/>
          <w:szCs w:val="24"/>
        </w:rPr>
        <w:t>n te</w:t>
      </w:r>
      <w:r>
        <w:rPr>
          <w:spacing w:val="-1"/>
          <w:sz w:val="24"/>
          <w:szCs w:val="24"/>
        </w:rPr>
        <w:t>r</w:t>
      </w:r>
      <w:r>
        <w:rPr>
          <w:sz w:val="24"/>
          <w:szCs w:val="24"/>
        </w:rPr>
        <w:t>ima</w:t>
      </w:r>
      <w:r>
        <w:rPr>
          <w:spacing w:val="-1"/>
          <w:sz w:val="24"/>
          <w:szCs w:val="24"/>
        </w:rPr>
        <w:t xml:space="preserve"> </w:t>
      </w:r>
      <w:r>
        <w:rPr>
          <w:sz w:val="24"/>
          <w:szCs w:val="24"/>
        </w:rPr>
        <w:t>k</w:t>
      </w:r>
      <w:r>
        <w:rPr>
          <w:spacing w:val="-1"/>
          <w:sz w:val="24"/>
          <w:szCs w:val="24"/>
        </w:rPr>
        <w:t>a</w:t>
      </w:r>
      <w:r>
        <w:rPr>
          <w:sz w:val="24"/>
          <w:szCs w:val="24"/>
        </w:rPr>
        <w:t>sih</w:t>
      </w:r>
      <w:r>
        <w:rPr>
          <w:spacing w:val="6"/>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da</w:t>
      </w:r>
      <w:r>
        <w:rPr>
          <w:spacing w:val="-1"/>
          <w:sz w:val="24"/>
          <w:szCs w:val="24"/>
        </w:rPr>
        <w:t xml:space="preserve"> </w:t>
      </w:r>
      <w:r>
        <w:rPr>
          <w:sz w:val="24"/>
          <w:szCs w:val="24"/>
        </w:rPr>
        <w:t>:</w:t>
      </w:r>
    </w:p>
    <w:p w:rsidR="0047694C" w:rsidRDefault="00000000">
      <w:pPr>
        <w:spacing w:before="11" w:line="359" w:lineRule="auto"/>
        <w:ind w:left="1488" w:right="75" w:hanging="360"/>
        <w:jc w:val="both"/>
        <w:rPr>
          <w:sz w:val="24"/>
          <w:szCs w:val="24"/>
        </w:rPr>
      </w:pPr>
      <w:r>
        <w:rPr>
          <w:sz w:val="24"/>
          <w:szCs w:val="24"/>
        </w:rPr>
        <w:t xml:space="preserve">1.  </w:t>
      </w:r>
      <w:r>
        <w:rPr>
          <w:spacing w:val="10"/>
          <w:sz w:val="24"/>
          <w:szCs w:val="24"/>
        </w:rPr>
        <w:t xml:space="preserve"> </w:t>
      </w:r>
      <w:r>
        <w:rPr>
          <w:spacing w:val="-8"/>
          <w:sz w:val="24"/>
          <w:szCs w:val="24"/>
        </w:rPr>
        <w:t>I</w:t>
      </w:r>
      <w:r>
        <w:rPr>
          <w:sz w:val="24"/>
          <w:szCs w:val="24"/>
        </w:rPr>
        <w:t xml:space="preserve">bu </w:t>
      </w:r>
      <w:r>
        <w:rPr>
          <w:spacing w:val="3"/>
          <w:sz w:val="24"/>
          <w:szCs w:val="24"/>
        </w:rPr>
        <w:t xml:space="preserve"> </w:t>
      </w:r>
      <w:r>
        <w:rPr>
          <w:spacing w:val="1"/>
          <w:sz w:val="24"/>
          <w:szCs w:val="24"/>
        </w:rPr>
        <w:t>P</w:t>
      </w:r>
      <w:r>
        <w:rPr>
          <w:sz w:val="24"/>
          <w:szCs w:val="24"/>
        </w:rPr>
        <w:t>utri</w:t>
      </w:r>
      <w:r>
        <w:rPr>
          <w:spacing w:val="58"/>
          <w:sz w:val="24"/>
          <w:szCs w:val="24"/>
        </w:rPr>
        <w:t xml:space="preserve"> </w:t>
      </w:r>
      <w:r>
        <w:rPr>
          <w:sz w:val="24"/>
          <w:szCs w:val="24"/>
        </w:rPr>
        <w:t>A</w:t>
      </w:r>
      <w:r>
        <w:rPr>
          <w:spacing w:val="2"/>
          <w:sz w:val="24"/>
          <w:szCs w:val="24"/>
        </w:rPr>
        <w:t>n</w:t>
      </w:r>
      <w:r>
        <w:rPr>
          <w:sz w:val="24"/>
          <w:szCs w:val="24"/>
        </w:rPr>
        <w:t>g</w:t>
      </w:r>
      <w:r>
        <w:rPr>
          <w:spacing w:val="-2"/>
          <w:sz w:val="24"/>
          <w:szCs w:val="24"/>
        </w:rPr>
        <w:t>g</w:t>
      </w:r>
      <w:r>
        <w:rPr>
          <w:sz w:val="24"/>
          <w:szCs w:val="24"/>
        </w:rPr>
        <w:t>un</w:t>
      </w:r>
      <w:r>
        <w:rPr>
          <w:spacing w:val="58"/>
          <w:sz w:val="24"/>
          <w:szCs w:val="24"/>
        </w:rPr>
        <w:t xml:space="preserve"> </w:t>
      </w:r>
      <w:r>
        <w:rPr>
          <w:spacing w:val="3"/>
          <w:sz w:val="24"/>
          <w:szCs w:val="24"/>
        </w:rPr>
        <w:t>S</w:t>
      </w:r>
      <w:r>
        <w:rPr>
          <w:spacing w:val="-1"/>
          <w:sz w:val="24"/>
          <w:szCs w:val="24"/>
        </w:rPr>
        <w:t>a</w:t>
      </w:r>
      <w:r>
        <w:rPr>
          <w:sz w:val="24"/>
          <w:szCs w:val="24"/>
        </w:rPr>
        <w:t>ri,</w:t>
      </w:r>
      <w:r>
        <w:rPr>
          <w:spacing w:val="58"/>
          <w:sz w:val="24"/>
          <w:szCs w:val="24"/>
        </w:rPr>
        <w:t xml:space="preserve"> </w:t>
      </w:r>
      <w:r>
        <w:rPr>
          <w:spacing w:val="1"/>
          <w:sz w:val="24"/>
          <w:szCs w:val="24"/>
        </w:rPr>
        <w:t>S</w:t>
      </w:r>
      <w:r>
        <w:rPr>
          <w:sz w:val="24"/>
          <w:szCs w:val="24"/>
        </w:rPr>
        <w:t>.</w:t>
      </w:r>
      <w:r>
        <w:rPr>
          <w:spacing w:val="1"/>
          <w:sz w:val="24"/>
          <w:szCs w:val="24"/>
        </w:rPr>
        <w:t>P</w:t>
      </w:r>
      <w:r>
        <w:rPr>
          <w:sz w:val="24"/>
          <w:szCs w:val="24"/>
        </w:rPr>
        <w:t>t.,</w:t>
      </w:r>
      <w:r>
        <w:rPr>
          <w:spacing w:val="58"/>
          <w:sz w:val="24"/>
          <w:szCs w:val="24"/>
        </w:rPr>
        <w:t xml:space="preserve"> </w:t>
      </w:r>
      <w:r>
        <w:rPr>
          <w:sz w:val="24"/>
          <w:szCs w:val="24"/>
        </w:rPr>
        <w:t>M.</w:t>
      </w:r>
      <w:r>
        <w:rPr>
          <w:spacing w:val="1"/>
          <w:sz w:val="24"/>
          <w:szCs w:val="24"/>
        </w:rPr>
        <w:t>S</w:t>
      </w:r>
      <w:r>
        <w:rPr>
          <w:sz w:val="24"/>
          <w:szCs w:val="24"/>
        </w:rPr>
        <w:t>i.,</w:t>
      </w:r>
      <w:r>
        <w:rPr>
          <w:spacing w:val="58"/>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58"/>
          <w:sz w:val="24"/>
          <w:szCs w:val="24"/>
        </w:rPr>
        <w:t xml:space="preserve"> </w:t>
      </w:r>
      <w:r>
        <w:rPr>
          <w:spacing w:val="3"/>
          <w:sz w:val="24"/>
          <w:szCs w:val="24"/>
        </w:rPr>
        <w:t>D</w:t>
      </w:r>
      <w:r>
        <w:rPr>
          <w:spacing w:val="-1"/>
          <w:sz w:val="24"/>
          <w:szCs w:val="24"/>
        </w:rPr>
        <w:t>e</w:t>
      </w:r>
      <w:r>
        <w:rPr>
          <w:sz w:val="24"/>
          <w:szCs w:val="24"/>
        </w:rPr>
        <w:t>k</w:t>
      </w:r>
      <w:r>
        <w:rPr>
          <w:spacing w:val="-1"/>
          <w:sz w:val="24"/>
          <w:szCs w:val="24"/>
        </w:rPr>
        <w:t>a</w:t>
      </w:r>
      <w:r>
        <w:rPr>
          <w:sz w:val="24"/>
          <w:szCs w:val="24"/>
        </w:rPr>
        <w:t xml:space="preserve">n  </w:t>
      </w:r>
      <w:r>
        <w:rPr>
          <w:spacing w:val="-1"/>
          <w:sz w:val="24"/>
          <w:szCs w:val="24"/>
        </w:rPr>
        <w:t>Fa</w:t>
      </w:r>
      <w:r>
        <w:rPr>
          <w:sz w:val="24"/>
          <w:szCs w:val="24"/>
        </w:rPr>
        <w:t>kult</w:t>
      </w:r>
      <w:r>
        <w:rPr>
          <w:spacing w:val="-1"/>
          <w:sz w:val="24"/>
          <w:szCs w:val="24"/>
        </w:rPr>
        <w:t>a</w:t>
      </w:r>
      <w:r>
        <w:rPr>
          <w:sz w:val="24"/>
          <w:szCs w:val="24"/>
        </w:rPr>
        <w:t xml:space="preserve">s </w:t>
      </w:r>
      <w:r>
        <w:rPr>
          <w:spacing w:val="5"/>
          <w:sz w:val="24"/>
          <w:szCs w:val="24"/>
        </w:rPr>
        <w:t xml:space="preserve"> </w:t>
      </w:r>
      <w:r>
        <w:rPr>
          <w:sz w:val="24"/>
          <w:szCs w:val="24"/>
        </w:rPr>
        <w:t>T</w:t>
      </w:r>
      <w:r>
        <w:rPr>
          <w:spacing w:val="-1"/>
          <w:sz w:val="24"/>
          <w:szCs w:val="24"/>
        </w:rPr>
        <w:t>e</w:t>
      </w:r>
      <w:r>
        <w:rPr>
          <w:sz w:val="24"/>
          <w:szCs w:val="24"/>
        </w:rPr>
        <w:t>kn</w:t>
      </w:r>
      <w:r>
        <w:rPr>
          <w:spacing w:val="3"/>
          <w:sz w:val="24"/>
          <w:szCs w:val="24"/>
        </w:rPr>
        <w:t>i</w:t>
      </w:r>
      <w:r>
        <w:rPr>
          <w:sz w:val="24"/>
          <w:szCs w:val="24"/>
        </w:rPr>
        <w:t>k, Uni</w:t>
      </w:r>
      <w:r>
        <w:rPr>
          <w:spacing w:val="1"/>
          <w:sz w:val="24"/>
          <w:szCs w:val="24"/>
        </w:rPr>
        <w:t>v</w:t>
      </w:r>
      <w:r>
        <w:rPr>
          <w:spacing w:val="-1"/>
          <w:sz w:val="24"/>
          <w:szCs w:val="24"/>
        </w:rPr>
        <w:t>e</w:t>
      </w:r>
      <w:r>
        <w:rPr>
          <w:sz w:val="24"/>
          <w:szCs w:val="24"/>
        </w:rPr>
        <w:t xml:space="preserve">rsitas Pelita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s</w:t>
      </w:r>
      <w:r>
        <w:rPr>
          <w:spacing w:val="-1"/>
          <w:sz w:val="24"/>
          <w:szCs w:val="24"/>
        </w:rPr>
        <w:t>a</w:t>
      </w:r>
      <w:r>
        <w:rPr>
          <w:sz w:val="24"/>
          <w:szCs w:val="24"/>
        </w:rPr>
        <w:t>,</w:t>
      </w:r>
    </w:p>
    <w:p w:rsidR="0047694C" w:rsidRDefault="00000000">
      <w:pPr>
        <w:spacing w:before="9"/>
        <w:ind w:left="1138"/>
        <w:rPr>
          <w:sz w:val="24"/>
          <w:szCs w:val="24"/>
        </w:rPr>
      </w:pPr>
      <w:r>
        <w:rPr>
          <w:sz w:val="24"/>
          <w:szCs w:val="24"/>
        </w:rPr>
        <w:t xml:space="preserve">2.   </w:t>
      </w:r>
      <w:r>
        <w:rPr>
          <w:spacing w:val="-2"/>
          <w:sz w:val="24"/>
          <w:szCs w:val="24"/>
        </w:rPr>
        <w:t>B</w:t>
      </w:r>
      <w:r>
        <w:rPr>
          <w:sz w:val="24"/>
          <w:szCs w:val="24"/>
        </w:rPr>
        <w:t>ap</w:t>
      </w:r>
      <w:r>
        <w:rPr>
          <w:spacing w:val="-1"/>
          <w:sz w:val="24"/>
          <w:szCs w:val="24"/>
        </w:rPr>
        <w:t>a</w:t>
      </w:r>
      <w:r>
        <w:rPr>
          <w:sz w:val="24"/>
          <w:szCs w:val="24"/>
        </w:rPr>
        <w:t>k</w:t>
      </w:r>
      <w:r>
        <w:rPr>
          <w:spacing w:val="-14"/>
          <w:sz w:val="24"/>
          <w:szCs w:val="24"/>
        </w:rPr>
        <w:t xml:space="preserve"> </w:t>
      </w:r>
      <w:r>
        <w:rPr>
          <w:spacing w:val="1"/>
          <w:sz w:val="24"/>
          <w:szCs w:val="24"/>
        </w:rPr>
        <w:t>W</w:t>
      </w:r>
      <w:r>
        <w:rPr>
          <w:spacing w:val="-1"/>
          <w:sz w:val="24"/>
          <w:szCs w:val="24"/>
        </w:rPr>
        <w:t>a</w:t>
      </w:r>
      <w:r>
        <w:rPr>
          <w:spacing w:val="5"/>
          <w:sz w:val="24"/>
          <w:szCs w:val="24"/>
        </w:rPr>
        <w:t>h</w:t>
      </w:r>
      <w:r>
        <w:rPr>
          <w:spacing w:val="-5"/>
          <w:sz w:val="24"/>
          <w:szCs w:val="24"/>
        </w:rPr>
        <w:t>y</w:t>
      </w:r>
      <w:r>
        <w:rPr>
          <w:sz w:val="24"/>
          <w:szCs w:val="24"/>
        </w:rPr>
        <w:t>u</w:t>
      </w:r>
      <w:r>
        <w:rPr>
          <w:spacing w:val="-14"/>
          <w:sz w:val="24"/>
          <w:szCs w:val="24"/>
        </w:rPr>
        <w:t xml:space="preserve"> </w:t>
      </w:r>
      <w:r>
        <w:rPr>
          <w:spacing w:val="2"/>
          <w:sz w:val="24"/>
          <w:szCs w:val="24"/>
        </w:rPr>
        <w:t>H</w:t>
      </w:r>
      <w:r>
        <w:rPr>
          <w:spacing w:val="-1"/>
          <w:sz w:val="24"/>
          <w:szCs w:val="24"/>
        </w:rPr>
        <w:t>a</w:t>
      </w:r>
      <w:r>
        <w:rPr>
          <w:sz w:val="24"/>
          <w:szCs w:val="24"/>
        </w:rPr>
        <w:t>dik</w:t>
      </w:r>
      <w:r>
        <w:rPr>
          <w:spacing w:val="2"/>
          <w:sz w:val="24"/>
          <w:szCs w:val="24"/>
        </w:rPr>
        <w:t>r</w:t>
      </w:r>
      <w:r>
        <w:rPr>
          <w:spacing w:val="1"/>
          <w:sz w:val="24"/>
          <w:szCs w:val="24"/>
        </w:rPr>
        <w:t>i</w:t>
      </w:r>
      <w:r>
        <w:rPr>
          <w:sz w:val="24"/>
          <w:szCs w:val="24"/>
        </w:rPr>
        <w:t>st</w:t>
      </w:r>
      <w:r>
        <w:rPr>
          <w:spacing w:val="-1"/>
          <w:sz w:val="24"/>
          <w:szCs w:val="24"/>
        </w:rPr>
        <w:t>a</w:t>
      </w:r>
      <w:r>
        <w:rPr>
          <w:sz w:val="24"/>
          <w:szCs w:val="24"/>
        </w:rPr>
        <w:t>nto,</w:t>
      </w:r>
      <w:r>
        <w:rPr>
          <w:spacing w:val="-14"/>
          <w:sz w:val="24"/>
          <w:szCs w:val="24"/>
        </w:rPr>
        <w:t xml:space="preserve"> </w:t>
      </w:r>
      <w:r>
        <w:rPr>
          <w:spacing w:val="1"/>
          <w:sz w:val="24"/>
          <w:szCs w:val="24"/>
        </w:rPr>
        <w:t>S</w:t>
      </w:r>
      <w:r>
        <w:rPr>
          <w:sz w:val="24"/>
          <w:szCs w:val="24"/>
        </w:rPr>
        <w:t>.Kom.,</w:t>
      </w:r>
      <w:r>
        <w:rPr>
          <w:spacing w:val="-14"/>
          <w:sz w:val="24"/>
          <w:szCs w:val="24"/>
        </w:rPr>
        <w:t xml:space="preserve"> </w:t>
      </w:r>
      <w:r>
        <w:rPr>
          <w:sz w:val="24"/>
          <w:szCs w:val="24"/>
        </w:rPr>
        <w:t>M.Ko</w:t>
      </w:r>
      <w:r>
        <w:rPr>
          <w:spacing w:val="3"/>
          <w:sz w:val="24"/>
          <w:szCs w:val="24"/>
        </w:rPr>
        <w:t>m</w:t>
      </w:r>
      <w:r>
        <w:rPr>
          <w:sz w:val="24"/>
          <w:szCs w:val="24"/>
        </w:rPr>
        <w:t>,</w:t>
      </w:r>
      <w:r>
        <w:rPr>
          <w:spacing w:val="-12"/>
          <w:sz w:val="24"/>
          <w:szCs w:val="24"/>
        </w:rPr>
        <w:t xml:space="preserve"> </w:t>
      </w:r>
      <w:r>
        <w:rPr>
          <w:sz w:val="24"/>
          <w:szCs w:val="24"/>
        </w:rPr>
        <w:t>se</w:t>
      </w:r>
      <w:r>
        <w:rPr>
          <w:spacing w:val="3"/>
          <w:sz w:val="24"/>
          <w:szCs w:val="24"/>
        </w:rPr>
        <w:t>l</w:t>
      </w:r>
      <w:r>
        <w:rPr>
          <w:spacing w:val="-1"/>
          <w:sz w:val="24"/>
          <w:szCs w:val="24"/>
        </w:rPr>
        <w:t>a</w:t>
      </w:r>
      <w:r>
        <w:rPr>
          <w:sz w:val="24"/>
          <w:szCs w:val="24"/>
        </w:rPr>
        <w:t>ku</w:t>
      </w:r>
      <w:r>
        <w:rPr>
          <w:spacing w:val="-14"/>
          <w:sz w:val="24"/>
          <w:szCs w:val="24"/>
        </w:rPr>
        <w:t xml:space="preserve"> </w:t>
      </w:r>
      <w:r>
        <w:rPr>
          <w:sz w:val="24"/>
          <w:szCs w:val="24"/>
        </w:rPr>
        <w:t>K</w:t>
      </w:r>
      <w:r>
        <w:rPr>
          <w:spacing w:val="-1"/>
          <w:sz w:val="24"/>
          <w:szCs w:val="24"/>
        </w:rPr>
        <w:t>e</w:t>
      </w:r>
      <w:r>
        <w:rPr>
          <w:sz w:val="24"/>
          <w:szCs w:val="24"/>
        </w:rPr>
        <w:t>t</w:t>
      </w:r>
      <w:r>
        <w:rPr>
          <w:spacing w:val="2"/>
          <w:sz w:val="24"/>
          <w:szCs w:val="24"/>
        </w:rPr>
        <w:t>u</w:t>
      </w:r>
      <w:r>
        <w:rPr>
          <w:sz w:val="24"/>
          <w:szCs w:val="24"/>
        </w:rPr>
        <w:t>a</w:t>
      </w:r>
      <w:r>
        <w:rPr>
          <w:spacing w:val="-15"/>
          <w:sz w:val="24"/>
          <w:szCs w:val="24"/>
        </w:rPr>
        <w:t xml:space="preserve"> </w:t>
      </w:r>
      <w:r>
        <w:rPr>
          <w:spacing w:val="1"/>
          <w:sz w:val="24"/>
          <w:szCs w:val="24"/>
        </w:rPr>
        <w:t>P</w:t>
      </w:r>
      <w:r>
        <w:rPr>
          <w:sz w:val="24"/>
          <w:szCs w:val="24"/>
        </w:rPr>
        <w:t>rodi</w:t>
      </w:r>
      <w:r>
        <w:rPr>
          <w:spacing w:val="-12"/>
          <w:sz w:val="24"/>
          <w:szCs w:val="24"/>
        </w:rPr>
        <w:t xml:space="preserve"> </w:t>
      </w:r>
      <w:r>
        <w:rPr>
          <w:sz w:val="24"/>
          <w:szCs w:val="24"/>
        </w:rPr>
        <w:t>T</w:t>
      </w:r>
      <w:r>
        <w:rPr>
          <w:spacing w:val="-1"/>
          <w:sz w:val="24"/>
          <w:szCs w:val="24"/>
        </w:rPr>
        <w:t>e</w:t>
      </w:r>
      <w:r>
        <w:rPr>
          <w:sz w:val="24"/>
          <w:szCs w:val="24"/>
        </w:rPr>
        <w:t>knik</w:t>
      </w:r>
    </w:p>
    <w:p w:rsidR="0047694C" w:rsidRDefault="0047694C">
      <w:pPr>
        <w:spacing w:before="7" w:line="120" w:lineRule="exact"/>
        <w:rPr>
          <w:sz w:val="12"/>
          <w:szCs w:val="12"/>
        </w:rPr>
      </w:pPr>
    </w:p>
    <w:p w:rsidR="0047694C" w:rsidRDefault="00000000">
      <w:pPr>
        <w:ind w:left="1488"/>
        <w:rPr>
          <w:sz w:val="24"/>
          <w:szCs w:val="24"/>
        </w:rPr>
      </w:pPr>
      <w:r>
        <w:rPr>
          <w:spacing w:val="-6"/>
          <w:sz w:val="24"/>
          <w:szCs w:val="24"/>
        </w:rPr>
        <w:t>I</w:t>
      </w:r>
      <w:r>
        <w:rPr>
          <w:spacing w:val="3"/>
          <w:sz w:val="24"/>
          <w:szCs w:val="24"/>
        </w:rPr>
        <w:t>n</w:t>
      </w:r>
      <w:r>
        <w:rPr>
          <w:spacing w:val="-1"/>
          <w:sz w:val="24"/>
          <w:szCs w:val="24"/>
        </w:rPr>
        <w:t>f</w:t>
      </w:r>
      <w:r>
        <w:rPr>
          <w:sz w:val="24"/>
          <w:szCs w:val="24"/>
        </w:rPr>
        <w:t>o</w:t>
      </w:r>
      <w:r>
        <w:rPr>
          <w:spacing w:val="-1"/>
          <w:sz w:val="24"/>
          <w:szCs w:val="24"/>
        </w:rPr>
        <w:t>r</w:t>
      </w:r>
      <w:r>
        <w:rPr>
          <w:sz w:val="24"/>
          <w:szCs w:val="24"/>
        </w:rPr>
        <w:t>matika,</w:t>
      </w:r>
      <w:r>
        <w:rPr>
          <w:spacing w:val="2"/>
          <w:sz w:val="24"/>
          <w:szCs w:val="24"/>
        </w:rPr>
        <w:t xml:space="preserve"> </w:t>
      </w:r>
      <w:r>
        <w:rPr>
          <w:spacing w:val="-1"/>
          <w:sz w:val="24"/>
          <w:szCs w:val="24"/>
        </w:rPr>
        <w:t>Fa</w:t>
      </w:r>
      <w:r>
        <w:rPr>
          <w:sz w:val="24"/>
          <w:szCs w:val="24"/>
        </w:rPr>
        <w:t>kult</w:t>
      </w:r>
      <w:r>
        <w:rPr>
          <w:spacing w:val="-1"/>
          <w:sz w:val="24"/>
          <w:szCs w:val="24"/>
        </w:rPr>
        <w:t>a</w:t>
      </w:r>
      <w:r>
        <w:rPr>
          <w:sz w:val="24"/>
          <w:szCs w:val="24"/>
        </w:rPr>
        <w:t xml:space="preserve">s </w:t>
      </w:r>
      <w:r>
        <w:rPr>
          <w:spacing w:val="2"/>
          <w:sz w:val="24"/>
          <w:szCs w:val="24"/>
        </w:rPr>
        <w:t>T</w:t>
      </w:r>
      <w:r>
        <w:rPr>
          <w:spacing w:val="1"/>
          <w:sz w:val="24"/>
          <w:szCs w:val="24"/>
        </w:rPr>
        <w:t>e</w:t>
      </w:r>
      <w:r>
        <w:rPr>
          <w:sz w:val="24"/>
          <w:szCs w:val="24"/>
        </w:rPr>
        <w:t>knik, Unive</w:t>
      </w:r>
      <w:r>
        <w:rPr>
          <w:spacing w:val="-1"/>
          <w:sz w:val="24"/>
          <w:szCs w:val="24"/>
        </w:rPr>
        <w:t>r</w:t>
      </w:r>
      <w:r>
        <w:rPr>
          <w:sz w:val="24"/>
          <w:szCs w:val="24"/>
        </w:rPr>
        <w:t>sit</w:t>
      </w:r>
      <w:r>
        <w:rPr>
          <w:spacing w:val="-1"/>
          <w:sz w:val="24"/>
          <w:szCs w:val="24"/>
        </w:rPr>
        <w:t>a</w:t>
      </w:r>
      <w:r>
        <w:rPr>
          <w:sz w:val="24"/>
          <w:szCs w:val="24"/>
        </w:rPr>
        <w:t xml:space="preserve">s </w:t>
      </w:r>
      <w:r>
        <w:rPr>
          <w:spacing w:val="1"/>
          <w:sz w:val="24"/>
          <w:szCs w:val="24"/>
        </w:rPr>
        <w:t>P</w:t>
      </w:r>
      <w:r>
        <w:rPr>
          <w:spacing w:val="-1"/>
          <w:sz w:val="24"/>
          <w:szCs w:val="24"/>
        </w:rPr>
        <w:t>e</w:t>
      </w:r>
      <w:r>
        <w:rPr>
          <w:sz w:val="24"/>
          <w:szCs w:val="24"/>
        </w:rPr>
        <w:t xml:space="preserve">lita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s</w:t>
      </w:r>
      <w:r>
        <w:rPr>
          <w:spacing w:val="-1"/>
          <w:sz w:val="24"/>
          <w:szCs w:val="24"/>
        </w:rPr>
        <w:t>a</w:t>
      </w:r>
      <w:r>
        <w:rPr>
          <w:sz w:val="24"/>
          <w:szCs w:val="24"/>
        </w:rPr>
        <w:t>,</w:t>
      </w:r>
    </w:p>
    <w:p w:rsidR="0047694C" w:rsidRDefault="0047694C">
      <w:pPr>
        <w:spacing w:before="2" w:line="120" w:lineRule="exact"/>
        <w:rPr>
          <w:sz w:val="13"/>
          <w:szCs w:val="13"/>
        </w:rPr>
      </w:pPr>
    </w:p>
    <w:p w:rsidR="0047694C" w:rsidRDefault="00000000">
      <w:pPr>
        <w:spacing w:line="360" w:lineRule="auto"/>
        <w:ind w:left="1488" w:right="77" w:hanging="360"/>
        <w:jc w:val="both"/>
        <w:rPr>
          <w:sz w:val="24"/>
          <w:szCs w:val="24"/>
        </w:rPr>
      </w:pPr>
      <w:r>
        <w:rPr>
          <w:sz w:val="24"/>
          <w:szCs w:val="24"/>
        </w:rPr>
        <w:t xml:space="preserve">3.  </w:t>
      </w:r>
      <w:r>
        <w:rPr>
          <w:spacing w:val="9"/>
          <w:sz w:val="24"/>
          <w:szCs w:val="24"/>
        </w:rPr>
        <w:t xml:space="preserve"> </w:t>
      </w:r>
      <w:r>
        <w:rPr>
          <w:spacing w:val="-1"/>
          <w:sz w:val="24"/>
          <w:szCs w:val="24"/>
        </w:rPr>
        <w:t>B</w:t>
      </w:r>
      <w:r>
        <w:rPr>
          <w:sz w:val="24"/>
          <w:szCs w:val="24"/>
        </w:rPr>
        <w:t>ap</w:t>
      </w:r>
      <w:r>
        <w:rPr>
          <w:spacing w:val="-1"/>
          <w:sz w:val="24"/>
          <w:szCs w:val="24"/>
        </w:rPr>
        <w:t>a</w:t>
      </w:r>
      <w:r>
        <w:rPr>
          <w:sz w:val="24"/>
          <w:szCs w:val="24"/>
        </w:rPr>
        <w:t xml:space="preserve">k </w:t>
      </w:r>
      <w:r>
        <w:rPr>
          <w:spacing w:val="2"/>
          <w:sz w:val="24"/>
          <w:szCs w:val="24"/>
        </w:rPr>
        <w:t xml:space="preserve"> </w:t>
      </w:r>
      <w:r>
        <w:rPr>
          <w:spacing w:val="1"/>
          <w:sz w:val="24"/>
          <w:szCs w:val="24"/>
        </w:rPr>
        <w:t>S</w:t>
      </w:r>
      <w:r>
        <w:rPr>
          <w:spacing w:val="-1"/>
          <w:sz w:val="24"/>
          <w:szCs w:val="24"/>
        </w:rPr>
        <w:t>a</w:t>
      </w:r>
      <w:r>
        <w:rPr>
          <w:sz w:val="24"/>
          <w:szCs w:val="24"/>
        </w:rPr>
        <w:t xml:space="preserve">nudin,  </w:t>
      </w:r>
      <w:r>
        <w:rPr>
          <w:spacing w:val="1"/>
          <w:sz w:val="24"/>
          <w:szCs w:val="24"/>
        </w:rPr>
        <w:t>S</w:t>
      </w:r>
      <w:r>
        <w:rPr>
          <w:sz w:val="24"/>
          <w:szCs w:val="24"/>
        </w:rPr>
        <w:t>.</w:t>
      </w:r>
      <w:r>
        <w:rPr>
          <w:spacing w:val="2"/>
          <w:sz w:val="24"/>
          <w:szCs w:val="24"/>
        </w:rPr>
        <w:t>K</w:t>
      </w:r>
      <w:r>
        <w:rPr>
          <w:sz w:val="24"/>
          <w:szCs w:val="24"/>
        </w:rPr>
        <w:t xml:space="preserve">om., </w:t>
      </w:r>
      <w:r>
        <w:rPr>
          <w:spacing w:val="1"/>
          <w:sz w:val="24"/>
          <w:szCs w:val="24"/>
        </w:rPr>
        <w:t xml:space="preserve"> </w:t>
      </w:r>
      <w:r>
        <w:rPr>
          <w:sz w:val="24"/>
          <w:szCs w:val="24"/>
        </w:rPr>
        <w:t>M.Kom.,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3"/>
          <w:sz w:val="24"/>
          <w:szCs w:val="24"/>
        </w:rPr>
        <w:t xml:space="preserve"> </w:t>
      </w:r>
      <w:r>
        <w:rPr>
          <w:sz w:val="24"/>
          <w:szCs w:val="24"/>
        </w:rPr>
        <w:t>D</w:t>
      </w:r>
      <w:r>
        <w:rPr>
          <w:spacing w:val="1"/>
          <w:sz w:val="24"/>
          <w:szCs w:val="24"/>
        </w:rPr>
        <w:t>o</w:t>
      </w:r>
      <w:r>
        <w:rPr>
          <w:spacing w:val="3"/>
          <w:sz w:val="24"/>
          <w:szCs w:val="24"/>
        </w:rPr>
        <w:t>s</w:t>
      </w:r>
      <w:r>
        <w:rPr>
          <w:spacing w:val="-1"/>
          <w:sz w:val="24"/>
          <w:szCs w:val="24"/>
        </w:rPr>
        <w:t>e</w:t>
      </w:r>
      <w:r>
        <w:rPr>
          <w:sz w:val="24"/>
          <w:szCs w:val="24"/>
        </w:rPr>
        <w:t xml:space="preserve">n  </w:t>
      </w:r>
      <w:r>
        <w:rPr>
          <w:spacing w:val="1"/>
          <w:sz w:val="24"/>
          <w:szCs w:val="24"/>
        </w:rPr>
        <w:t>P</w:t>
      </w:r>
      <w:r>
        <w:rPr>
          <w:spacing w:val="-1"/>
          <w:sz w:val="24"/>
          <w:szCs w:val="24"/>
        </w:rPr>
        <w:t>e</w:t>
      </w:r>
      <w:r>
        <w:rPr>
          <w:sz w:val="24"/>
          <w:szCs w:val="24"/>
        </w:rPr>
        <w:t xml:space="preserve">mbimbing </w:t>
      </w:r>
      <w:r>
        <w:rPr>
          <w:spacing w:val="5"/>
          <w:sz w:val="24"/>
          <w:szCs w:val="24"/>
        </w:rPr>
        <w:t xml:space="preserve"> </w:t>
      </w:r>
      <w:r>
        <w:rPr>
          <w:sz w:val="24"/>
          <w:szCs w:val="24"/>
        </w:rPr>
        <w:t>I</w:t>
      </w:r>
      <w:r>
        <w:rPr>
          <w:spacing w:val="54"/>
          <w:sz w:val="24"/>
          <w:szCs w:val="24"/>
        </w:rPr>
        <w:t xml:space="preserve"> </w:t>
      </w:r>
      <w:r>
        <w:rPr>
          <w:spacing w:val="5"/>
          <w:sz w:val="24"/>
          <w:szCs w:val="24"/>
        </w:rPr>
        <w:t>d</w:t>
      </w:r>
      <w:r>
        <w:rPr>
          <w:spacing w:val="-1"/>
          <w:sz w:val="24"/>
          <w:szCs w:val="24"/>
        </w:rPr>
        <w:t>a</w:t>
      </w:r>
      <w:r>
        <w:rPr>
          <w:sz w:val="24"/>
          <w:szCs w:val="24"/>
        </w:rPr>
        <w:t xml:space="preserve">n </w:t>
      </w:r>
      <w:r>
        <w:rPr>
          <w:spacing w:val="-2"/>
          <w:sz w:val="24"/>
          <w:szCs w:val="24"/>
        </w:rPr>
        <w:t>B</w:t>
      </w:r>
      <w:r>
        <w:rPr>
          <w:sz w:val="24"/>
          <w:szCs w:val="24"/>
        </w:rPr>
        <w:t>ap</w:t>
      </w:r>
      <w:r>
        <w:rPr>
          <w:spacing w:val="-1"/>
          <w:sz w:val="24"/>
          <w:szCs w:val="24"/>
        </w:rPr>
        <w:t>a</w:t>
      </w:r>
      <w:r>
        <w:rPr>
          <w:sz w:val="24"/>
          <w:szCs w:val="24"/>
        </w:rPr>
        <w:t>k</w:t>
      </w:r>
      <w:r>
        <w:rPr>
          <w:spacing w:val="1"/>
          <w:sz w:val="24"/>
          <w:szCs w:val="24"/>
        </w:rPr>
        <w:t xml:space="preserve"> W</w:t>
      </w:r>
      <w:r>
        <w:rPr>
          <w:spacing w:val="-1"/>
          <w:sz w:val="24"/>
          <w:szCs w:val="24"/>
        </w:rPr>
        <w:t>a</w:t>
      </w:r>
      <w:r>
        <w:rPr>
          <w:spacing w:val="2"/>
          <w:sz w:val="24"/>
          <w:szCs w:val="24"/>
        </w:rPr>
        <w:t>h</w:t>
      </w:r>
      <w:r>
        <w:rPr>
          <w:spacing w:val="-5"/>
          <w:sz w:val="24"/>
          <w:szCs w:val="24"/>
        </w:rPr>
        <w:t>y</w:t>
      </w:r>
      <w:r>
        <w:rPr>
          <w:sz w:val="24"/>
          <w:szCs w:val="24"/>
        </w:rPr>
        <w:t>u H</w:t>
      </w:r>
      <w:r>
        <w:rPr>
          <w:spacing w:val="-1"/>
          <w:sz w:val="24"/>
          <w:szCs w:val="24"/>
        </w:rPr>
        <w:t>a</w:t>
      </w:r>
      <w:r>
        <w:rPr>
          <w:sz w:val="24"/>
          <w:szCs w:val="24"/>
        </w:rPr>
        <w:t>di</w:t>
      </w:r>
      <w:r>
        <w:rPr>
          <w:spacing w:val="5"/>
          <w:sz w:val="24"/>
          <w:szCs w:val="24"/>
        </w:rPr>
        <w:t>k</w:t>
      </w:r>
      <w:r>
        <w:rPr>
          <w:spacing w:val="2"/>
          <w:sz w:val="24"/>
          <w:szCs w:val="24"/>
        </w:rPr>
        <w:t>r</w:t>
      </w:r>
      <w:r>
        <w:rPr>
          <w:sz w:val="24"/>
          <w:szCs w:val="24"/>
        </w:rPr>
        <w:t>i</w:t>
      </w:r>
      <w:r>
        <w:rPr>
          <w:spacing w:val="1"/>
          <w:sz w:val="24"/>
          <w:szCs w:val="24"/>
        </w:rPr>
        <w:t>s</w:t>
      </w:r>
      <w:r>
        <w:rPr>
          <w:sz w:val="24"/>
          <w:szCs w:val="24"/>
        </w:rPr>
        <w:t>t</w:t>
      </w:r>
      <w:r>
        <w:rPr>
          <w:spacing w:val="-1"/>
          <w:sz w:val="24"/>
          <w:szCs w:val="24"/>
        </w:rPr>
        <w:t>a</w:t>
      </w:r>
      <w:r>
        <w:rPr>
          <w:sz w:val="24"/>
          <w:szCs w:val="24"/>
        </w:rPr>
        <w:t>nto,</w:t>
      </w:r>
      <w:r>
        <w:rPr>
          <w:spacing w:val="1"/>
          <w:sz w:val="24"/>
          <w:szCs w:val="24"/>
        </w:rPr>
        <w:t xml:space="preserve"> S</w:t>
      </w:r>
      <w:r>
        <w:rPr>
          <w:sz w:val="24"/>
          <w:szCs w:val="24"/>
        </w:rPr>
        <w:t>.Kom., M.</w:t>
      </w:r>
      <w:r>
        <w:rPr>
          <w:spacing w:val="-5"/>
          <w:sz w:val="24"/>
          <w:szCs w:val="24"/>
        </w:rPr>
        <w:t>K</w:t>
      </w:r>
      <w:r>
        <w:rPr>
          <w:sz w:val="24"/>
          <w:szCs w:val="24"/>
        </w:rPr>
        <w:t>o</w:t>
      </w:r>
      <w:r>
        <w:rPr>
          <w:spacing w:val="3"/>
          <w:sz w:val="24"/>
          <w:szCs w:val="24"/>
        </w:rPr>
        <w:t>m</w:t>
      </w:r>
      <w:r>
        <w:rPr>
          <w:sz w:val="24"/>
          <w:szCs w:val="24"/>
        </w:rPr>
        <w:t>.,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1"/>
          <w:sz w:val="24"/>
          <w:szCs w:val="24"/>
        </w:rPr>
        <w:t xml:space="preserve"> </w:t>
      </w:r>
      <w:r>
        <w:rPr>
          <w:sz w:val="24"/>
          <w:szCs w:val="24"/>
        </w:rPr>
        <w:t>Dos</w:t>
      </w:r>
      <w:r>
        <w:rPr>
          <w:spacing w:val="-1"/>
          <w:sz w:val="24"/>
          <w:szCs w:val="24"/>
        </w:rPr>
        <w:t>e</w:t>
      </w:r>
      <w:r>
        <w:rPr>
          <w:sz w:val="24"/>
          <w:szCs w:val="24"/>
        </w:rPr>
        <w:t xml:space="preserve">n </w:t>
      </w:r>
      <w:r>
        <w:rPr>
          <w:spacing w:val="1"/>
          <w:sz w:val="24"/>
          <w:szCs w:val="24"/>
        </w:rPr>
        <w:t>P</w:t>
      </w:r>
      <w:r>
        <w:rPr>
          <w:sz w:val="24"/>
          <w:szCs w:val="24"/>
        </w:rPr>
        <w:t>embimbing</w:t>
      </w:r>
      <w:r>
        <w:rPr>
          <w:spacing w:val="3"/>
          <w:sz w:val="24"/>
          <w:szCs w:val="24"/>
        </w:rPr>
        <w:t xml:space="preserve"> </w:t>
      </w:r>
      <w:r>
        <w:rPr>
          <w:spacing w:val="-3"/>
          <w:sz w:val="24"/>
          <w:szCs w:val="24"/>
        </w:rPr>
        <w:t>I</w:t>
      </w:r>
      <w:r>
        <w:rPr>
          <w:sz w:val="24"/>
          <w:szCs w:val="24"/>
        </w:rPr>
        <w:t>I</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w:t>
      </w:r>
      <w:r>
        <w:rPr>
          <w:spacing w:val="1"/>
          <w:sz w:val="24"/>
          <w:szCs w:val="24"/>
        </w:rPr>
        <w:t>e</w:t>
      </w:r>
      <w:r>
        <w:rPr>
          <w:spacing w:val="3"/>
          <w:sz w:val="24"/>
          <w:szCs w:val="24"/>
        </w:rPr>
        <w:t>l</w:t>
      </w:r>
      <w:r>
        <w:rPr>
          <w:spacing w:val="-1"/>
          <w:sz w:val="24"/>
          <w:szCs w:val="24"/>
        </w:rPr>
        <w:t>a</w:t>
      </w:r>
      <w:r>
        <w:rPr>
          <w:sz w:val="24"/>
          <w:szCs w:val="24"/>
        </w:rPr>
        <w:t>h</w:t>
      </w:r>
      <w:r>
        <w:rPr>
          <w:spacing w:val="3"/>
          <w:sz w:val="24"/>
          <w:szCs w:val="24"/>
        </w:rPr>
        <w:t xml:space="preserve"> </w:t>
      </w:r>
      <w:r>
        <w:rPr>
          <w:sz w:val="24"/>
          <w:szCs w:val="24"/>
        </w:rPr>
        <w:t>me</w:t>
      </w:r>
      <w:r>
        <w:rPr>
          <w:spacing w:val="2"/>
          <w:sz w:val="24"/>
          <w:szCs w:val="24"/>
        </w:rPr>
        <w:t>n</w:t>
      </w:r>
      <w:r>
        <w:rPr>
          <w:spacing w:val="-7"/>
          <w:sz w:val="24"/>
          <w:szCs w:val="24"/>
        </w:rPr>
        <w:t>y</w:t>
      </w:r>
      <w:r>
        <w:rPr>
          <w:spacing w:val="-1"/>
          <w:sz w:val="24"/>
          <w:szCs w:val="24"/>
        </w:rPr>
        <w:t>e</w:t>
      </w:r>
      <w:r>
        <w:rPr>
          <w:sz w:val="24"/>
          <w:szCs w:val="24"/>
        </w:rPr>
        <w:t>d</w:t>
      </w:r>
      <w:r>
        <w:rPr>
          <w:spacing w:val="3"/>
          <w:sz w:val="24"/>
          <w:szCs w:val="24"/>
        </w:rPr>
        <w:t>i</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w</w:t>
      </w:r>
      <w:r>
        <w:rPr>
          <w:spacing w:val="-1"/>
          <w:sz w:val="24"/>
          <w:szCs w:val="24"/>
        </w:rPr>
        <w:t>a</w:t>
      </w:r>
      <w:r>
        <w:rPr>
          <w:sz w:val="24"/>
          <w:szCs w:val="24"/>
        </w:rPr>
        <w:t>ktu</w:t>
      </w:r>
      <w:r>
        <w:rPr>
          <w:spacing w:val="8"/>
          <w:sz w:val="24"/>
          <w:szCs w:val="24"/>
        </w:rPr>
        <w:t xml:space="preserve"> </w:t>
      </w:r>
      <w:r>
        <w:rPr>
          <w:spacing w:val="1"/>
          <w:sz w:val="24"/>
          <w:szCs w:val="24"/>
        </w:rPr>
        <w:t>d</w:t>
      </w:r>
      <w:r>
        <w:rPr>
          <w:spacing w:val="-1"/>
          <w:sz w:val="24"/>
          <w:szCs w:val="24"/>
        </w:rPr>
        <w:t>a</w:t>
      </w:r>
      <w:r>
        <w:rPr>
          <w:sz w:val="24"/>
          <w:szCs w:val="24"/>
        </w:rPr>
        <w:t>n</w:t>
      </w:r>
      <w:r>
        <w:rPr>
          <w:spacing w:val="3"/>
          <w:sz w:val="24"/>
          <w:szCs w:val="24"/>
        </w:rPr>
        <w:t xml:space="preserve"> </w:t>
      </w:r>
      <w:r>
        <w:rPr>
          <w:sz w:val="24"/>
          <w:szCs w:val="24"/>
        </w:rPr>
        <w:t>piki</w:t>
      </w:r>
      <w:r>
        <w:rPr>
          <w:spacing w:val="-1"/>
          <w:sz w:val="24"/>
          <w:szCs w:val="24"/>
        </w:rPr>
        <w:t>r</w:t>
      </w:r>
      <w:r>
        <w:rPr>
          <w:spacing w:val="-3"/>
          <w:sz w:val="24"/>
          <w:szCs w:val="24"/>
        </w:rPr>
        <w:t>a</w:t>
      </w:r>
      <w:r>
        <w:rPr>
          <w:sz w:val="24"/>
          <w:szCs w:val="24"/>
        </w:rPr>
        <w:t>n</w:t>
      </w:r>
      <w:r>
        <w:rPr>
          <w:spacing w:val="2"/>
          <w:sz w:val="24"/>
          <w:szCs w:val="24"/>
        </w:rPr>
        <w:t>n</w:t>
      </w:r>
      <w:r>
        <w:rPr>
          <w:spacing w:val="-5"/>
          <w:sz w:val="24"/>
          <w:szCs w:val="24"/>
        </w:rPr>
        <w:t>y</w:t>
      </w:r>
      <w:r>
        <w:rPr>
          <w:sz w:val="24"/>
          <w:szCs w:val="24"/>
        </w:rPr>
        <w:t>a untuk mem</w:t>
      </w:r>
      <w:r>
        <w:rPr>
          <w:spacing w:val="1"/>
          <w:sz w:val="24"/>
          <w:szCs w:val="24"/>
        </w:rPr>
        <w:t>b</w:t>
      </w:r>
      <w:r>
        <w:rPr>
          <w:spacing w:val="-1"/>
          <w:sz w:val="24"/>
          <w:szCs w:val="24"/>
        </w:rPr>
        <w:t>e</w:t>
      </w:r>
      <w:r>
        <w:rPr>
          <w:sz w:val="24"/>
          <w:szCs w:val="24"/>
        </w:rPr>
        <w:t>rik</w:t>
      </w:r>
      <w:r>
        <w:rPr>
          <w:spacing w:val="-1"/>
          <w:sz w:val="24"/>
          <w:szCs w:val="24"/>
        </w:rPr>
        <w:t>a</w:t>
      </w:r>
      <w:r>
        <w:rPr>
          <w:sz w:val="24"/>
          <w:szCs w:val="24"/>
        </w:rPr>
        <w:t>n b</w:t>
      </w:r>
      <w:r>
        <w:rPr>
          <w:spacing w:val="1"/>
          <w:sz w:val="24"/>
          <w:szCs w:val="24"/>
        </w:rPr>
        <w:t>i</w:t>
      </w:r>
      <w:r>
        <w:rPr>
          <w:sz w:val="24"/>
          <w:szCs w:val="24"/>
        </w:rPr>
        <w:t>mbin</w:t>
      </w:r>
      <w:r>
        <w:rPr>
          <w:spacing w:val="-2"/>
          <w:sz w:val="24"/>
          <w:szCs w:val="24"/>
        </w:rPr>
        <w:t>g</w:t>
      </w:r>
      <w:r>
        <w:rPr>
          <w:spacing w:val="-1"/>
          <w:sz w:val="24"/>
          <w:szCs w:val="24"/>
        </w:rPr>
        <w:t>a</w:t>
      </w:r>
      <w:r>
        <w:rPr>
          <w:sz w:val="24"/>
          <w:szCs w:val="24"/>
        </w:rPr>
        <w:t>n</w:t>
      </w:r>
      <w:r>
        <w:rPr>
          <w:spacing w:val="2"/>
          <w:sz w:val="24"/>
          <w:szCs w:val="24"/>
        </w:rPr>
        <w:t xml:space="preserve"> </w:t>
      </w:r>
      <w:r>
        <w:rPr>
          <w:spacing w:val="1"/>
          <w:sz w:val="24"/>
          <w:szCs w:val="24"/>
        </w:rPr>
        <w:t>d</w:t>
      </w:r>
      <w:r>
        <w:rPr>
          <w:spacing w:val="-1"/>
          <w:sz w:val="24"/>
          <w:szCs w:val="24"/>
        </w:rPr>
        <w:t>a</w:t>
      </w:r>
      <w:r>
        <w:rPr>
          <w:sz w:val="24"/>
          <w:szCs w:val="24"/>
        </w:rPr>
        <w:t xml:space="preserve">n </w:t>
      </w:r>
      <w:r>
        <w:rPr>
          <w:spacing w:val="-1"/>
          <w:sz w:val="24"/>
          <w:szCs w:val="24"/>
        </w:rPr>
        <w:t>ar</w:t>
      </w:r>
      <w:r>
        <w:rPr>
          <w:spacing w:val="-3"/>
          <w:sz w:val="24"/>
          <w:szCs w:val="24"/>
        </w:rPr>
        <w:t>a</w:t>
      </w:r>
      <w:r>
        <w:rPr>
          <w:sz w:val="24"/>
          <w:szCs w:val="24"/>
        </w:rPr>
        <w:t>h</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pacing w:val="-2"/>
          <w:sz w:val="24"/>
          <w:szCs w:val="24"/>
        </w:rPr>
        <w:t>g</w:t>
      </w:r>
      <w:r>
        <w:rPr>
          <w:sz w:val="24"/>
          <w:szCs w:val="24"/>
        </w:rPr>
        <w:t>i</w:t>
      </w:r>
      <w:r>
        <w:rPr>
          <w:spacing w:val="3"/>
          <w:sz w:val="24"/>
          <w:szCs w:val="24"/>
        </w:rPr>
        <w:t xml:space="preserve"> </w:t>
      </w:r>
      <w:r>
        <w:rPr>
          <w:sz w:val="24"/>
          <w:szCs w:val="24"/>
        </w:rPr>
        <w:t>p</w:t>
      </w:r>
      <w:r>
        <w:rPr>
          <w:spacing w:val="-1"/>
          <w:sz w:val="24"/>
          <w:szCs w:val="24"/>
        </w:rPr>
        <w:t>e</w:t>
      </w:r>
      <w:r>
        <w:rPr>
          <w:sz w:val="24"/>
          <w:szCs w:val="24"/>
        </w:rPr>
        <w:t>n</w:t>
      </w:r>
      <w:r>
        <w:rPr>
          <w:spacing w:val="3"/>
          <w:sz w:val="24"/>
          <w:szCs w:val="24"/>
        </w:rPr>
        <w:t>u</w:t>
      </w:r>
      <w:r>
        <w:rPr>
          <w:sz w:val="24"/>
          <w:szCs w:val="24"/>
        </w:rPr>
        <w:t>lis</w:t>
      </w:r>
      <w:r>
        <w:rPr>
          <w:spacing w:val="2"/>
          <w:sz w:val="24"/>
          <w:szCs w:val="24"/>
        </w:rPr>
        <w:t xml:space="preserve"> </w:t>
      </w:r>
      <w:r>
        <w:rPr>
          <w:sz w:val="24"/>
          <w:szCs w:val="24"/>
        </w:rPr>
        <w:t>d</w:t>
      </w:r>
      <w:r>
        <w:rPr>
          <w:spacing w:val="-1"/>
          <w:sz w:val="24"/>
          <w:szCs w:val="24"/>
        </w:rPr>
        <w:t>a</w:t>
      </w:r>
      <w:r>
        <w:rPr>
          <w:sz w:val="24"/>
          <w:szCs w:val="24"/>
        </w:rPr>
        <w:t>lam p</w:t>
      </w:r>
      <w:r>
        <w:rPr>
          <w:spacing w:val="-1"/>
          <w:sz w:val="24"/>
          <w:szCs w:val="24"/>
        </w:rPr>
        <w:t>e</w:t>
      </w:r>
      <w:r>
        <w:rPr>
          <w:spacing w:val="2"/>
          <w:sz w:val="24"/>
          <w:szCs w:val="24"/>
        </w:rPr>
        <w:t>n</w:t>
      </w:r>
      <w:r>
        <w:rPr>
          <w:spacing w:val="-5"/>
          <w:sz w:val="24"/>
          <w:szCs w:val="24"/>
        </w:rPr>
        <w:t>y</w:t>
      </w:r>
      <w:r>
        <w:rPr>
          <w:sz w:val="24"/>
          <w:szCs w:val="24"/>
        </w:rPr>
        <w:t>usun</w:t>
      </w:r>
      <w:r>
        <w:rPr>
          <w:spacing w:val="-1"/>
          <w:sz w:val="24"/>
          <w:szCs w:val="24"/>
        </w:rPr>
        <w:t>a</w:t>
      </w:r>
      <w:r>
        <w:rPr>
          <w:sz w:val="24"/>
          <w:szCs w:val="24"/>
        </w:rPr>
        <w:t>n penulis</w:t>
      </w:r>
      <w:r>
        <w:rPr>
          <w:spacing w:val="-1"/>
          <w:sz w:val="24"/>
          <w:szCs w:val="24"/>
        </w:rPr>
        <w:t>a</w:t>
      </w:r>
      <w:r>
        <w:rPr>
          <w:sz w:val="24"/>
          <w:szCs w:val="24"/>
        </w:rPr>
        <w:t xml:space="preserve">n </w:t>
      </w:r>
      <w:r>
        <w:rPr>
          <w:spacing w:val="1"/>
          <w:sz w:val="24"/>
          <w:szCs w:val="24"/>
        </w:rPr>
        <w:t>S</w:t>
      </w:r>
      <w:r>
        <w:rPr>
          <w:sz w:val="24"/>
          <w:szCs w:val="24"/>
        </w:rPr>
        <w:t>kripsi ini.</w:t>
      </w:r>
    </w:p>
    <w:p w:rsidR="0047694C" w:rsidRDefault="00000000">
      <w:pPr>
        <w:spacing w:before="8" w:line="360" w:lineRule="auto"/>
        <w:ind w:left="1488" w:right="78" w:hanging="360"/>
        <w:jc w:val="both"/>
        <w:rPr>
          <w:sz w:val="24"/>
          <w:szCs w:val="24"/>
        </w:rPr>
      </w:pPr>
      <w:r>
        <w:rPr>
          <w:sz w:val="24"/>
          <w:szCs w:val="24"/>
        </w:rPr>
        <w:t xml:space="preserve">4.   </w:t>
      </w:r>
      <w:r>
        <w:rPr>
          <w:spacing w:val="1"/>
          <w:sz w:val="24"/>
          <w:szCs w:val="24"/>
        </w:rPr>
        <w:t>S</w:t>
      </w:r>
      <w:r>
        <w:rPr>
          <w:sz w:val="24"/>
          <w:szCs w:val="24"/>
        </w:rPr>
        <w:t>eluruh</w:t>
      </w:r>
      <w:r>
        <w:rPr>
          <w:spacing w:val="7"/>
          <w:sz w:val="24"/>
          <w:szCs w:val="24"/>
        </w:rPr>
        <w:t xml:space="preserve"> </w:t>
      </w:r>
      <w:r>
        <w:rPr>
          <w:sz w:val="24"/>
          <w:szCs w:val="24"/>
        </w:rPr>
        <w:t>k</w:t>
      </w:r>
      <w:r>
        <w:rPr>
          <w:spacing w:val="-1"/>
          <w:sz w:val="24"/>
          <w:szCs w:val="24"/>
        </w:rPr>
        <w:t>a</w:t>
      </w:r>
      <w:r>
        <w:rPr>
          <w:spacing w:val="2"/>
          <w:sz w:val="24"/>
          <w:szCs w:val="24"/>
        </w:rPr>
        <w:t>r</w:t>
      </w:r>
      <w:r>
        <w:rPr>
          <w:spacing w:val="-5"/>
          <w:sz w:val="24"/>
          <w:szCs w:val="24"/>
        </w:rPr>
        <w:t>y</w:t>
      </w:r>
      <w:r>
        <w:rPr>
          <w:spacing w:val="-1"/>
          <w:sz w:val="24"/>
          <w:szCs w:val="24"/>
        </w:rPr>
        <w:t>a</w:t>
      </w:r>
      <w:r>
        <w:rPr>
          <w:sz w:val="24"/>
          <w:szCs w:val="24"/>
        </w:rPr>
        <w:t>w</w:t>
      </w:r>
      <w:r>
        <w:rPr>
          <w:spacing w:val="-1"/>
          <w:sz w:val="24"/>
          <w:szCs w:val="24"/>
        </w:rPr>
        <w:t>a</w:t>
      </w:r>
      <w:r>
        <w:rPr>
          <w:sz w:val="24"/>
          <w:szCs w:val="24"/>
        </w:rPr>
        <w:t>n</w:t>
      </w:r>
      <w:r>
        <w:rPr>
          <w:spacing w:val="8"/>
          <w:sz w:val="24"/>
          <w:szCs w:val="24"/>
        </w:rPr>
        <w:t xml:space="preserve"> </w:t>
      </w:r>
      <w:r>
        <w:rPr>
          <w:sz w:val="24"/>
          <w:szCs w:val="24"/>
        </w:rPr>
        <w:t>d</w:t>
      </w:r>
      <w:r>
        <w:rPr>
          <w:spacing w:val="1"/>
          <w:sz w:val="24"/>
          <w:szCs w:val="24"/>
        </w:rPr>
        <w:t>a</w:t>
      </w:r>
      <w:r>
        <w:rPr>
          <w:sz w:val="24"/>
          <w:szCs w:val="24"/>
        </w:rPr>
        <w:t>n</w:t>
      </w:r>
      <w:r>
        <w:rPr>
          <w:spacing w:val="8"/>
          <w:sz w:val="24"/>
          <w:szCs w:val="24"/>
        </w:rPr>
        <w:t xml:space="preserve"> </w:t>
      </w:r>
      <w:r>
        <w:rPr>
          <w:spacing w:val="1"/>
          <w:sz w:val="24"/>
          <w:szCs w:val="24"/>
        </w:rPr>
        <w:t>Pi</w:t>
      </w:r>
      <w:r>
        <w:rPr>
          <w:sz w:val="24"/>
          <w:szCs w:val="24"/>
        </w:rPr>
        <w:t>mpinan</w:t>
      </w:r>
      <w:r>
        <w:rPr>
          <w:spacing w:val="7"/>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10"/>
          <w:sz w:val="24"/>
          <w:szCs w:val="24"/>
        </w:rPr>
        <w:t xml:space="preserve"> </w:t>
      </w:r>
      <w:r>
        <w:rPr>
          <w:spacing w:val="1"/>
          <w:sz w:val="24"/>
          <w:szCs w:val="24"/>
        </w:rPr>
        <w:t>S</w:t>
      </w:r>
      <w:r>
        <w:rPr>
          <w:spacing w:val="-1"/>
          <w:sz w:val="24"/>
          <w:szCs w:val="24"/>
        </w:rPr>
        <w:t>a</w:t>
      </w:r>
      <w:r>
        <w:rPr>
          <w:spacing w:val="2"/>
          <w:sz w:val="24"/>
          <w:szCs w:val="24"/>
        </w:rPr>
        <w:t>b</w:t>
      </w:r>
      <w:r>
        <w:rPr>
          <w:sz w:val="24"/>
          <w:szCs w:val="24"/>
        </w:rPr>
        <w:t>it,</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3"/>
          <w:sz w:val="24"/>
          <w:szCs w:val="24"/>
        </w:rPr>
        <w:t>t</w:t>
      </w:r>
      <w:r>
        <w:rPr>
          <w:spacing w:val="-1"/>
          <w:sz w:val="24"/>
          <w:szCs w:val="24"/>
        </w:rPr>
        <w:t>e</w:t>
      </w:r>
      <w:r>
        <w:rPr>
          <w:spacing w:val="1"/>
          <w:sz w:val="24"/>
          <w:szCs w:val="24"/>
        </w:rPr>
        <w:t>l</w:t>
      </w:r>
      <w:r>
        <w:rPr>
          <w:spacing w:val="-1"/>
          <w:sz w:val="24"/>
          <w:szCs w:val="24"/>
        </w:rPr>
        <w:t>a</w:t>
      </w:r>
      <w:r>
        <w:rPr>
          <w:sz w:val="24"/>
          <w:szCs w:val="24"/>
        </w:rPr>
        <w:t>h</w:t>
      </w:r>
      <w:r>
        <w:rPr>
          <w:spacing w:val="8"/>
          <w:sz w:val="24"/>
          <w:szCs w:val="24"/>
        </w:rPr>
        <w:t xml:space="preserve"> </w:t>
      </w:r>
      <w:r>
        <w:rPr>
          <w:sz w:val="24"/>
          <w:szCs w:val="24"/>
        </w:rPr>
        <w:t>memb</w:t>
      </w:r>
      <w:r>
        <w:rPr>
          <w:spacing w:val="-1"/>
          <w:sz w:val="24"/>
          <w:szCs w:val="24"/>
        </w:rPr>
        <w:t>er</w:t>
      </w:r>
      <w:r>
        <w:rPr>
          <w:sz w:val="24"/>
          <w:szCs w:val="24"/>
        </w:rPr>
        <w:t>ik</w:t>
      </w:r>
      <w:r>
        <w:rPr>
          <w:spacing w:val="2"/>
          <w:sz w:val="24"/>
          <w:szCs w:val="24"/>
        </w:rPr>
        <w:t>a</w:t>
      </w:r>
      <w:r>
        <w:rPr>
          <w:sz w:val="24"/>
          <w:szCs w:val="24"/>
        </w:rPr>
        <w:t>n dat</w:t>
      </w:r>
      <w:r>
        <w:rPr>
          <w:spacing w:val="-1"/>
          <w:sz w:val="24"/>
          <w:szCs w:val="24"/>
        </w:rPr>
        <w:t>a-</w:t>
      </w:r>
      <w:r>
        <w:rPr>
          <w:sz w:val="24"/>
          <w:szCs w:val="24"/>
        </w:rPr>
        <w:t>d</w:t>
      </w:r>
      <w:r>
        <w:rPr>
          <w:spacing w:val="-1"/>
          <w:sz w:val="24"/>
          <w:szCs w:val="24"/>
        </w:rPr>
        <w:t>a</w:t>
      </w:r>
      <w:r>
        <w:rPr>
          <w:sz w:val="24"/>
          <w:szCs w:val="24"/>
        </w:rPr>
        <w:t>ta</w:t>
      </w:r>
      <w:r>
        <w:rPr>
          <w:spacing w:val="-8"/>
          <w:sz w:val="24"/>
          <w:szCs w:val="24"/>
        </w:rPr>
        <w:t xml:space="preserve"> </w:t>
      </w:r>
      <w:r>
        <w:rPr>
          <w:sz w:val="24"/>
          <w:szCs w:val="24"/>
        </w:rPr>
        <w:t>untuk</w:t>
      </w:r>
      <w:r>
        <w:rPr>
          <w:spacing w:val="-7"/>
          <w:sz w:val="24"/>
          <w:szCs w:val="24"/>
        </w:rPr>
        <w:t xml:space="preserve"> </w:t>
      </w:r>
      <w:r>
        <w:rPr>
          <w:spacing w:val="2"/>
          <w:sz w:val="24"/>
          <w:szCs w:val="24"/>
        </w:rPr>
        <w:t>k</w:t>
      </w:r>
      <w:r>
        <w:rPr>
          <w:spacing w:val="-1"/>
          <w:sz w:val="24"/>
          <w:szCs w:val="24"/>
        </w:rPr>
        <w:t>e</w:t>
      </w:r>
      <w:r>
        <w:rPr>
          <w:sz w:val="24"/>
          <w:szCs w:val="24"/>
        </w:rPr>
        <w:t>p</w:t>
      </w:r>
      <w:r>
        <w:rPr>
          <w:spacing w:val="-1"/>
          <w:sz w:val="24"/>
          <w:szCs w:val="24"/>
        </w:rPr>
        <w:t>er</w:t>
      </w:r>
      <w:r>
        <w:rPr>
          <w:sz w:val="24"/>
          <w:szCs w:val="24"/>
        </w:rPr>
        <w:t>lu</w:t>
      </w:r>
      <w:r>
        <w:rPr>
          <w:spacing w:val="2"/>
          <w:sz w:val="24"/>
          <w:szCs w:val="24"/>
        </w:rPr>
        <w:t>a</w:t>
      </w:r>
      <w:r>
        <w:rPr>
          <w:sz w:val="24"/>
          <w:szCs w:val="24"/>
        </w:rPr>
        <w:t>n</w:t>
      </w:r>
      <w:r>
        <w:rPr>
          <w:spacing w:val="-7"/>
          <w:sz w:val="24"/>
          <w:szCs w:val="24"/>
        </w:rPr>
        <w:t xml:space="preserve"> </w:t>
      </w:r>
      <w:r>
        <w:rPr>
          <w:spacing w:val="1"/>
          <w:sz w:val="24"/>
          <w:szCs w:val="24"/>
        </w:rPr>
        <w:t>p</w:t>
      </w:r>
      <w:r>
        <w:rPr>
          <w:spacing w:val="-1"/>
          <w:sz w:val="24"/>
          <w:szCs w:val="24"/>
        </w:rPr>
        <w:t>e</w:t>
      </w:r>
      <w:r>
        <w:rPr>
          <w:spacing w:val="2"/>
          <w:sz w:val="24"/>
          <w:szCs w:val="24"/>
        </w:rPr>
        <w:t>n</w:t>
      </w:r>
      <w:r>
        <w:rPr>
          <w:spacing w:val="-5"/>
          <w:sz w:val="24"/>
          <w:szCs w:val="24"/>
        </w:rPr>
        <w:t>y</w:t>
      </w:r>
      <w:r>
        <w:rPr>
          <w:sz w:val="24"/>
          <w:szCs w:val="24"/>
        </w:rPr>
        <w:t>usun</w:t>
      </w:r>
      <w:r>
        <w:rPr>
          <w:spacing w:val="-1"/>
          <w:sz w:val="24"/>
          <w:szCs w:val="24"/>
        </w:rPr>
        <w:t>a</w:t>
      </w:r>
      <w:r>
        <w:rPr>
          <w:sz w:val="24"/>
          <w:szCs w:val="24"/>
        </w:rPr>
        <w:t>n</w:t>
      </w:r>
      <w:r>
        <w:rPr>
          <w:spacing w:val="-7"/>
          <w:sz w:val="24"/>
          <w:szCs w:val="24"/>
        </w:rPr>
        <w:t xml:space="preserve"> </w:t>
      </w:r>
      <w:r>
        <w:rPr>
          <w:sz w:val="24"/>
          <w:szCs w:val="24"/>
        </w:rPr>
        <w:t>tu</w:t>
      </w:r>
      <w:r>
        <w:rPr>
          <w:spacing w:val="-2"/>
          <w:sz w:val="24"/>
          <w:szCs w:val="24"/>
        </w:rPr>
        <w:t>g</w:t>
      </w:r>
      <w:r>
        <w:rPr>
          <w:spacing w:val="1"/>
          <w:sz w:val="24"/>
          <w:szCs w:val="24"/>
        </w:rPr>
        <w:t>a</w:t>
      </w:r>
      <w:r>
        <w:rPr>
          <w:sz w:val="24"/>
          <w:szCs w:val="24"/>
        </w:rPr>
        <w:t>s</w:t>
      </w:r>
      <w:r>
        <w:rPr>
          <w:spacing w:val="-7"/>
          <w:sz w:val="24"/>
          <w:szCs w:val="24"/>
        </w:rPr>
        <w:t xml:space="preserve"> </w:t>
      </w:r>
      <w:r>
        <w:rPr>
          <w:spacing w:val="-1"/>
          <w:sz w:val="24"/>
          <w:szCs w:val="24"/>
        </w:rPr>
        <w:t>a</w:t>
      </w:r>
      <w:r>
        <w:rPr>
          <w:sz w:val="24"/>
          <w:szCs w:val="24"/>
        </w:rPr>
        <w:t>khir</w:t>
      </w:r>
      <w:r>
        <w:rPr>
          <w:spacing w:val="-5"/>
          <w:sz w:val="24"/>
          <w:szCs w:val="24"/>
        </w:rPr>
        <w:t xml:space="preserve"> </w:t>
      </w:r>
      <w:r>
        <w:rPr>
          <w:sz w:val="24"/>
          <w:szCs w:val="24"/>
        </w:rPr>
        <w:t>ini</w:t>
      </w:r>
      <w:r>
        <w:rPr>
          <w:spacing w:val="-5"/>
          <w:sz w:val="24"/>
          <w:szCs w:val="24"/>
        </w:rPr>
        <w:t xml:space="preserve"> </w:t>
      </w:r>
      <w:r>
        <w:rPr>
          <w:sz w:val="24"/>
          <w:szCs w:val="24"/>
        </w:rPr>
        <w:t>hin</w:t>
      </w:r>
      <w:r>
        <w:rPr>
          <w:spacing w:val="-2"/>
          <w:sz w:val="24"/>
          <w:szCs w:val="24"/>
        </w:rPr>
        <w:t>g</w:t>
      </w:r>
      <w:r>
        <w:rPr>
          <w:sz w:val="24"/>
          <w:szCs w:val="24"/>
        </w:rPr>
        <w:t>ga</w:t>
      </w:r>
      <w:r>
        <w:rPr>
          <w:spacing w:val="-8"/>
          <w:sz w:val="24"/>
          <w:szCs w:val="24"/>
        </w:rPr>
        <w:t xml:space="preserve"> </w:t>
      </w:r>
      <w:r>
        <w:rPr>
          <w:sz w:val="24"/>
          <w:szCs w:val="24"/>
        </w:rPr>
        <w:t>te</w:t>
      </w:r>
      <w:r>
        <w:rPr>
          <w:spacing w:val="-1"/>
          <w:sz w:val="24"/>
          <w:szCs w:val="24"/>
        </w:rPr>
        <w:t>r</w:t>
      </w:r>
      <w:r>
        <w:rPr>
          <w:sz w:val="24"/>
          <w:szCs w:val="24"/>
        </w:rPr>
        <w:t>b</w:t>
      </w:r>
      <w:r>
        <w:rPr>
          <w:spacing w:val="-1"/>
          <w:sz w:val="24"/>
          <w:szCs w:val="24"/>
        </w:rPr>
        <w:t>e</w:t>
      </w:r>
      <w:r>
        <w:rPr>
          <w:sz w:val="24"/>
          <w:szCs w:val="24"/>
        </w:rPr>
        <w:t>ntuk</w:t>
      </w:r>
      <w:r>
        <w:rPr>
          <w:spacing w:val="3"/>
          <w:sz w:val="24"/>
          <w:szCs w:val="24"/>
        </w:rPr>
        <w:t>n</w:t>
      </w:r>
      <w:r>
        <w:rPr>
          <w:spacing w:val="-5"/>
          <w:sz w:val="24"/>
          <w:szCs w:val="24"/>
        </w:rPr>
        <w:t>y</w:t>
      </w:r>
      <w:r>
        <w:rPr>
          <w:sz w:val="24"/>
          <w:szCs w:val="24"/>
        </w:rPr>
        <w:t>a si</w:t>
      </w:r>
      <w:r>
        <w:rPr>
          <w:spacing w:val="2"/>
          <w:sz w:val="24"/>
          <w:szCs w:val="24"/>
        </w:rPr>
        <w:t>s</w:t>
      </w:r>
      <w:r>
        <w:rPr>
          <w:sz w:val="24"/>
          <w:szCs w:val="24"/>
        </w:rPr>
        <w:t>t</w:t>
      </w:r>
      <w:r>
        <w:rPr>
          <w:spacing w:val="-1"/>
          <w:sz w:val="24"/>
          <w:szCs w:val="24"/>
        </w:rPr>
        <w:t>e</w:t>
      </w:r>
      <w:r>
        <w:rPr>
          <w:sz w:val="24"/>
          <w:szCs w:val="24"/>
        </w:rPr>
        <w:t>m apl</w:t>
      </w:r>
      <w:r>
        <w:rPr>
          <w:spacing w:val="3"/>
          <w:sz w:val="24"/>
          <w:szCs w:val="24"/>
        </w:rPr>
        <w:t>i</w:t>
      </w:r>
      <w:r>
        <w:rPr>
          <w:sz w:val="24"/>
          <w:szCs w:val="24"/>
        </w:rPr>
        <w:t>k</w:t>
      </w:r>
      <w:r>
        <w:rPr>
          <w:spacing w:val="-1"/>
          <w:sz w:val="24"/>
          <w:szCs w:val="24"/>
        </w:rPr>
        <w:t>a</w:t>
      </w:r>
      <w:r>
        <w:rPr>
          <w:sz w:val="24"/>
          <w:szCs w:val="24"/>
        </w:rPr>
        <w:t>s</w:t>
      </w:r>
      <w:r>
        <w:rPr>
          <w:spacing w:val="3"/>
          <w:sz w:val="24"/>
          <w:szCs w:val="24"/>
        </w:rPr>
        <w:t>i</w:t>
      </w:r>
      <w:r>
        <w:rPr>
          <w:sz w:val="24"/>
          <w:szCs w:val="24"/>
        </w:rPr>
        <w:t>.</w:t>
      </w:r>
    </w:p>
    <w:p w:rsidR="0047694C" w:rsidRDefault="00000000">
      <w:pPr>
        <w:spacing w:before="8"/>
        <w:ind w:left="1128"/>
        <w:rPr>
          <w:sz w:val="24"/>
          <w:szCs w:val="24"/>
        </w:rPr>
      </w:pPr>
      <w:r>
        <w:rPr>
          <w:sz w:val="24"/>
          <w:szCs w:val="24"/>
        </w:rPr>
        <w:t xml:space="preserve">5.   </w:t>
      </w:r>
      <w:r>
        <w:rPr>
          <w:spacing w:val="1"/>
          <w:sz w:val="24"/>
          <w:szCs w:val="24"/>
        </w:rPr>
        <w:t>S</w:t>
      </w:r>
      <w:r>
        <w:rPr>
          <w:sz w:val="24"/>
          <w:szCs w:val="24"/>
        </w:rPr>
        <w:t>erta</w:t>
      </w:r>
      <w:r>
        <w:rPr>
          <w:spacing w:val="-1"/>
          <w:sz w:val="24"/>
          <w:szCs w:val="24"/>
        </w:rPr>
        <w:t xml:space="preserve"> </w:t>
      </w:r>
      <w:r>
        <w:rPr>
          <w:sz w:val="24"/>
          <w:szCs w:val="24"/>
        </w:rPr>
        <w:t>k</w:t>
      </w:r>
      <w:r>
        <w:rPr>
          <w:spacing w:val="-1"/>
          <w:sz w:val="24"/>
          <w:szCs w:val="24"/>
        </w:rPr>
        <w:t>e</w:t>
      </w:r>
      <w:r>
        <w:rPr>
          <w:sz w:val="24"/>
          <w:szCs w:val="24"/>
        </w:rPr>
        <w:t>lua</w:t>
      </w:r>
      <w:r>
        <w:rPr>
          <w:spacing w:val="-1"/>
          <w:sz w:val="24"/>
          <w:szCs w:val="24"/>
        </w:rPr>
        <w:t>r</w:t>
      </w:r>
      <w:r>
        <w:rPr>
          <w:sz w:val="24"/>
          <w:szCs w:val="24"/>
        </w:rPr>
        <w:t>ga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s</w:t>
      </w:r>
      <w:r>
        <w:rPr>
          <w:spacing w:val="-1"/>
          <w:sz w:val="24"/>
          <w:szCs w:val="24"/>
        </w:rPr>
        <w:t>e</w:t>
      </w:r>
      <w:r>
        <w:rPr>
          <w:spacing w:val="3"/>
          <w:sz w:val="24"/>
          <w:szCs w:val="24"/>
        </w:rPr>
        <w:t>l</w:t>
      </w:r>
      <w:r>
        <w:rPr>
          <w:spacing w:val="-1"/>
          <w:sz w:val="24"/>
          <w:szCs w:val="24"/>
        </w:rPr>
        <w:t>a</w:t>
      </w:r>
      <w:r>
        <w:rPr>
          <w:sz w:val="24"/>
          <w:szCs w:val="24"/>
        </w:rPr>
        <w:t>lu</w:t>
      </w:r>
      <w:r>
        <w:rPr>
          <w:spacing w:val="1"/>
          <w:sz w:val="24"/>
          <w:szCs w:val="24"/>
        </w:rPr>
        <w:t xml:space="preserve"> </w:t>
      </w:r>
      <w:r>
        <w:rPr>
          <w:sz w:val="24"/>
          <w:szCs w:val="24"/>
        </w:rPr>
        <w:t>m</w:t>
      </w:r>
      <w:r>
        <w:rPr>
          <w:spacing w:val="-1"/>
          <w:sz w:val="24"/>
          <w:szCs w:val="24"/>
        </w:rPr>
        <w:t>e</w:t>
      </w:r>
      <w:r>
        <w:rPr>
          <w:sz w:val="24"/>
          <w:szCs w:val="24"/>
        </w:rPr>
        <w:t>mbe</w:t>
      </w:r>
      <w:r>
        <w:rPr>
          <w:spacing w:val="-1"/>
          <w:sz w:val="24"/>
          <w:szCs w:val="24"/>
        </w:rPr>
        <w:t>r</w:t>
      </w:r>
      <w:r>
        <w:rPr>
          <w:sz w:val="24"/>
          <w:szCs w:val="24"/>
        </w:rPr>
        <w:t>i doron</w:t>
      </w:r>
      <w:r>
        <w:rPr>
          <w:spacing w:val="-3"/>
          <w:sz w:val="24"/>
          <w:szCs w:val="24"/>
        </w:rPr>
        <w:t>g</w:t>
      </w:r>
      <w:r>
        <w:rPr>
          <w:spacing w:val="-1"/>
          <w:sz w:val="24"/>
          <w:szCs w:val="24"/>
        </w:rPr>
        <w:t>a</w:t>
      </w:r>
      <w:r>
        <w:rPr>
          <w:sz w:val="24"/>
          <w:szCs w:val="24"/>
        </w:rPr>
        <w:t>n</w:t>
      </w:r>
      <w:r>
        <w:rPr>
          <w:spacing w:val="2"/>
          <w:sz w:val="24"/>
          <w:szCs w:val="24"/>
        </w:rPr>
        <w:t xml:space="preserve"> </w:t>
      </w:r>
      <w:r>
        <w:rPr>
          <w:sz w:val="24"/>
          <w:szCs w:val="24"/>
        </w:rPr>
        <w:t>m</w:t>
      </w:r>
      <w:r>
        <w:rPr>
          <w:spacing w:val="1"/>
          <w:sz w:val="24"/>
          <w:szCs w:val="24"/>
        </w:rPr>
        <w:t>o</w:t>
      </w:r>
      <w:r>
        <w:rPr>
          <w:spacing w:val="2"/>
          <w:sz w:val="24"/>
          <w:szCs w:val="24"/>
        </w:rPr>
        <w:t>r</w:t>
      </w:r>
      <w:r>
        <w:rPr>
          <w:spacing w:val="-1"/>
          <w:sz w:val="24"/>
          <w:szCs w:val="24"/>
        </w:rPr>
        <w:t>a</w:t>
      </w:r>
      <w:r>
        <w:rPr>
          <w:sz w:val="24"/>
          <w:szCs w:val="24"/>
        </w:rPr>
        <w:t>l se</w:t>
      </w:r>
      <w:r>
        <w:rPr>
          <w:spacing w:val="-1"/>
          <w:sz w:val="24"/>
          <w:szCs w:val="24"/>
        </w:rPr>
        <w:t>r</w:t>
      </w:r>
      <w:r>
        <w:rPr>
          <w:sz w:val="24"/>
          <w:szCs w:val="24"/>
        </w:rPr>
        <w:t>ta spiritual.</w:t>
      </w:r>
    </w:p>
    <w:p w:rsidR="0047694C" w:rsidRDefault="0047694C">
      <w:pPr>
        <w:spacing w:before="8" w:line="120" w:lineRule="exact"/>
        <w:rPr>
          <w:sz w:val="12"/>
          <w:szCs w:val="12"/>
        </w:rPr>
      </w:pPr>
    </w:p>
    <w:p w:rsidR="0047694C" w:rsidRDefault="00000000">
      <w:pPr>
        <w:ind w:left="1140"/>
        <w:rPr>
          <w:sz w:val="24"/>
          <w:szCs w:val="24"/>
        </w:rPr>
      </w:pPr>
      <w:r>
        <w:rPr>
          <w:sz w:val="24"/>
          <w:szCs w:val="24"/>
        </w:rPr>
        <w:t xml:space="preserve">6.   </w:t>
      </w:r>
      <w:r>
        <w:rPr>
          <w:spacing w:val="1"/>
          <w:sz w:val="24"/>
          <w:szCs w:val="24"/>
        </w:rPr>
        <w:t>S</w:t>
      </w:r>
      <w:r>
        <w:rPr>
          <w:sz w:val="24"/>
          <w:szCs w:val="24"/>
        </w:rPr>
        <w:t>erta</w:t>
      </w:r>
      <w:r>
        <w:rPr>
          <w:spacing w:val="6"/>
          <w:sz w:val="24"/>
          <w:szCs w:val="24"/>
        </w:rPr>
        <w:t xml:space="preserve"> </w:t>
      </w:r>
      <w:r>
        <w:rPr>
          <w:sz w:val="24"/>
          <w:szCs w:val="24"/>
        </w:rPr>
        <w:t>s</w:t>
      </w:r>
      <w:r>
        <w:rPr>
          <w:spacing w:val="-1"/>
          <w:sz w:val="24"/>
          <w:szCs w:val="24"/>
        </w:rPr>
        <w:t>e</w:t>
      </w:r>
      <w:r>
        <w:rPr>
          <w:sz w:val="24"/>
          <w:szCs w:val="24"/>
        </w:rPr>
        <w:t>luruh</w:t>
      </w:r>
      <w:r>
        <w:rPr>
          <w:spacing w:val="12"/>
          <w:sz w:val="24"/>
          <w:szCs w:val="24"/>
        </w:rPr>
        <w:t xml:space="preserve"> </w:t>
      </w:r>
      <w:r>
        <w:rPr>
          <w:spacing w:val="-1"/>
          <w:sz w:val="24"/>
          <w:szCs w:val="24"/>
        </w:rPr>
        <w:t>r</w:t>
      </w:r>
      <w:r>
        <w:rPr>
          <w:spacing w:val="-3"/>
          <w:sz w:val="24"/>
          <w:szCs w:val="24"/>
        </w:rPr>
        <w:t>e</w:t>
      </w:r>
      <w:r>
        <w:rPr>
          <w:spacing w:val="2"/>
          <w:sz w:val="24"/>
          <w:szCs w:val="24"/>
        </w:rPr>
        <w:t>k</w:t>
      </w:r>
      <w:r>
        <w:rPr>
          <w:spacing w:val="-1"/>
          <w:sz w:val="24"/>
          <w:szCs w:val="24"/>
        </w:rPr>
        <w:t>a</w:t>
      </w:r>
      <w:r>
        <w:rPr>
          <w:sz w:val="24"/>
          <w:szCs w:val="24"/>
        </w:rPr>
        <w:t>n</w:t>
      </w:r>
      <w:r>
        <w:rPr>
          <w:spacing w:val="10"/>
          <w:sz w:val="24"/>
          <w:szCs w:val="24"/>
        </w:rPr>
        <w:t xml:space="preserve"> </w:t>
      </w:r>
      <w:r>
        <w:rPr>
          <w:spacing w:val="5"/>
          <w:sz w:val="24"/>
          <w:szCs w:val="24"/>
        </w:rPr>
        <w:t>s</w:t>
      </w:r>
      <w:r>
        <w:rPr>
          <w:spacing w:val="-1"/>
          <w:sz w:val="24"/>
          <w:szCs w:val="24"/>
        </w:rPr>
        <w:t>e</w:t>
      </w:r>
      <w:r>
        <w:rPr>
          <w:sz w:val="24"/>
          <w:szCs w:val="24"/>
        </w:rPr>
        <w:t>j</w:t>
      </w:r>
      <w:r>
        <w:rPr>
          <w:spacing w:val="1"/>
          <w:sz w:val="24"/>
          <w:szCs w:val="24"/>
        </w:rPr>
        <w:t>a</w:t>
      </w:r>
      <w:r>
        <w:rPr>
          <w:sz w:val="24"/>
          <w:szCs w:val="24"/>
        </w:rPr>
        <w:t>w</w:t>
      </w:r>
      <w:r>
        <w:rPr>
          <w:spacing w:val="-1"/>
          <w:sz w:val="24"/>
          <w:szCs w:val="24"/>
        </w:rPr>
        <w:t>a</w:t>
      </w:r>
      <w:r>
        <w:rPr>
          <w:sz w:val="24"/>
          <w:szCs w:val="24"/>
        </w:rPr>
        <w:t>t</w:t>
      </w:r>
      <w:r>
        <w:rPr>
          <w:spacing w:val="10"/>
          <w:sz w:val="24"/>
          <w:szCs w:val="24"/>
        </w:rPr>
        <w:t xml:space="preserve"> </w:t>
      </w:r>
      <w:r>
        <w:rPr>
          <w:spacing w:val="1"/>
          <w:sz w:val="24"/>
          <w:szCs w:val="24"/>
        </w:rPr>
        <w:t>P</w:t>
      </w:r>
      <w:r>
        <w:rPr>
          <w:sz w:val="24"/>
          <w:szCs w:val="24"/>
        </w:rPr>
        <w:t>ro</w:t>
      </w:r>
      <w:r>
        <w:rPr>
          <w:spacing w:val="-3"/>
          <w:sz w:val="24"/>
          <w:szCs w:val="24"/>
        </w:rPr>
        <w:t>g</w:t>
      </w:r>
      <w:r>
        <w:rPr>
          <w:spacing w:val="-1"/>
          <w:sz w:val="24"/>
          <w:szCs w:val="24"/>
        </w:rPr>
        <w:t>ra</w:t>
      </w:r>
      <w:r>
        <w:rPr>
          <w:sz w:val="24"/>
          <w:szCs w:val="24"/>
        </w:rPr>
        <w:t>m</w:t>
      </w:r>
      <w:r>
        <w:rPr>
          <w:spacing w:val="12"/>
          <w:sz w:val="24"/>
          <w:szCs w:val="24"/>
        </w:rPr>
        <w:t xml:space="preserve"> </w:t>
      </w:r>
      <w:r>
        <w:rPr>
          <w:spacing w:val="1"/>
          <w:sz w:val="24"/>
          <w:szCs w:val="24"/>
        </w:rPr>
        <w:t>S</w:t>
      </w:r>
      <w:r>
        <w:rPr>
          <w:sz w:val="24"/>
          <w:szCs w:val="24"/>
        </w:rPr>
        <w:t>tudi</w:t>
      </w:r>
      <w:r>
        <w:rPr>
          <w:spacing w:val="11"/>
          <w:sz w:val="24"/>
          <w:szCs w:val="24"/>
        </w:rPr>
        <w:t xml:space="preserve"> </w:t>
      </w:r>
      <w:r>
        <w:rPr>
          <w:sz w:val="24"/>
          <w:szCs w:val="24"/>
        </w:rPr>
        <w:t>T</w:t>
      </w:r>
      <w:r>
        <w:rPr>
          <w:spacing w:val="1"/>
          <w:sz w:val="24"/>
          <w:szCs w:val="24"/>
        </w:rPr>
        <w:t>e</w:t>
      </w:r>
      <w:r>
        <w:rPr>
          <w:sz w:val="24"/>
          <w:szCs w:val="24"/>
        </w:rPr>
        <w:t>kn</w:t>
      </w:r>
      <w:r>
        <w:rPr>
          <w:spacing w:val="3"/>
          <w:sz w:val="24"/>
          <w:szCs w:val="24"/>
        </w:rPr>
        <w:t>i</w:t>
      </w:r>
      <w:r>
        <w:rPr>
          <w:sz w:val="24"/>
          <w:szCs w:val="24"/>
        </w:rPr>
        <w:t>k</w:t>
      </w:r>
      <w:r>
        <w:rPr>
          <w:spacing w:val="14"/>
          <w:sz w:val="24"/>
          <w:szCs w:val="24"/>
        </w:rPr>
        <w:t xml:space="preserve"> </w:t>
      </w:r>
      <w:r>
        <w:rPr>
          <w:spacing w:val="-8"/>
          <w:sz w:val="24"/>
          <w:szCs w:val="24"/>
        </w:rPr>
        <w:t>I</w:t>
      </w:r>
      <w:r>
        <w:rPr>
          <w:sz w:val="24"/>
          <w:szCs w:val="24"/>
        </w:rPr>
        <w:t>nf</w:t>
      </w:r>
      <w:r>
        <w:rPr>
          <w:spacing w:val="-1"/>
          <w:sz w:val="24"/>
          <w:szCs w:val="24"/>
        </w:rPr>
        <w:t>or</w:t>
      </w:r>
      <w:r>
        <w:rPr>
          <w:spacing w:val="3"/>
          <w:sz w:val="24"/>
          <w:szCs w:val="24"/>
        </w:rPr>
        <w:t>m</w:t>
      </w:r>
      <w:r>
        <w:rPr>
          <w:spacing w:val="-1"/>
          <w:sz w:val="24"/>
          <w:szCs w:val="24"/>
        </w:rPr>
        <w:t>a</w:t>
      </w:r>
      <w:r>
        <w:rPr>
          <w:sz w:val="24"/>
          <w:szCs w:val="24"/>
        </w:rPr>
        <w:t>tik</w:t>
      </w:r>
      <w:r>
        <w:rPr>
          <w:spacing w:val="-1"/>
          <w:sz w:val="24"/>
          <w:szCs w:val="24"/>
        </w:rPr>
        <w:t>a</w:t>
      </w:r>
      <w:r>
        <w:rPr>
          <w:sz w:val="24"/>
          <w:szCs w:val="24"/>
        </w:rPr>
        <w:t>,</w:t>
      </w:r>
      <w:r>
        <w:rPr>
          <w:spacing w:val="12"/>
          <w:sz w:val="24"/>
          <w:szCs w:val="24"/>
        </w:rPr>
        <w:t xml:space="preserve"> </w:t>
      </w:r>
      <w:r>
        <w:rPr>
          <w:spacing w:val="-1"/>
          <w:sz w:val="24"/>
          <w:szCs w:val="24"/>
        </w:rPr>
        <w:t>Fa</w:t>
      </w:r>
      <w:r>
        <w:rPr>
          <w:sz w:val="24"/>
          <w:szCs w:val="24"/>
        </w:rPr>
        <w:t>kul</w:t>
      </w:r>
      <w:r>
        <w:rPr>
          <w:spacing w:val="3"/>
          <w:sz w:val="24"/>
          <w:szCs w:val="24"/>
        </w:rPr>
        <w:t>t</w:t>
      </w:r>
      <w:r>
        <w:rPr>
          <w:spacing w:val="-1"/>
          <w:sz w:val="24"/>
          <w:szCs w:val="24"/>
        </w:rPr>
        <w:t>a</w:t>
      </w:r>
      <w:r>
        <w:rPr>
          <w:sz w:val="24"/>
          <w:szCs w:val="24"/>
        </w:rPr>
        <w:t>s</w:t>
      </w:r>
    </w:p>
    <w:p w:rsidR="0047694C" w:rsidRDefault="0047694C">
      <w:pPr>
        <w:spacing w:before="10" w:line="120" w:lineRule="exact"/>
        <w:rPr>
          <w:sz w:val="12"/>
          <w:szCs w:val="12"/>
        </w:rPr>
      </w:pPr>
    </w:p>
    <w:p w:rsidR="0047694C" w:rsidRDefault="00000000">
      <w:pPr>
        <w:ind w:left="1488"/>
        <w:rPr>
          <w:sz w:val="24"/>
          <w:szCs w:val="24"/>
        </w:rPr>
      </w:pPr>
      <w:r>
        <w:rPr>
          <w:sz w:val="24"/>
          <w:szCs w:val="24"/>
        </w:rPr>
        <w:t>Teknik, Univ</w:t>
      </w:r>
      <w:r>
        <w:rPr>
          <w:spacing w:val="-1"/>
          <w:sz w:val="24"/>
          <w:szCs w:val="24"/>
        </w:rPr>
        <w:t>e</w:t>
      </w:r>
      <w:r>
        <w:rPr>
          <w:sz w:val="24"/>
          <w:szCs w:val="24"/>
        </w:rPr>
        <w:t xml:space="preserve">rsitas Pelita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s</w:t>
      </w:r>
      <w:r>
        <w:rPr>
          <w:spacing w:val="-1"/>
          <w:sz w:val="24"/>
          <w:szCs w:val="24"/>
        </w:rPr>
        <w:t>a</w:t>
      </w:r>
      <w:r>
        <w:rPr>
          <w:sz w:val="24"/>
          <w:szCs w:val="24"/>
        </w:rPr>
        <w:t>.</w:t>
      </w:r>
    </w:p>
    <w:p w:rsidR="0047694C" w:rsidRDefault="0047694C">
      <w:pPr>
        <w:spacing w:before="10" w:line="120" w:lineRule="exact"/>
        <w:rPr>
          <w:sz w:val="12"/>
          <w:szCs w:val="12"/>
        </w:rPr>
      </w:pPr>
    </w:p>
    <w:p w:rsidR="0047694C" w:rsidRDefault="00000000">
      <w:pPr>
        <w:spacing w:line="359" w:lineRule="auto"/>
        <w:ind w:left="588" w:right="80" w:firstLine="720"/>
        <w:jc w:val="both"/>
        <w:rPr>
          <w:sz w:val="24"/>
          <w:szCs w:val="24"/>
        </w:rPr>
      </w:pPr>
      <w:r>
        <w:rPr>
          <w:spacing w:val="1"/>
          <w:sz w:val="24"/>
          <w:szCs w:val="24"/>
        </w:rPr>
        <w:t>S</w:t>
      </w:r>
      <w:r>
        <w:rPr>
          <w:spacing w:val="-1"/>
          <w:sz w:val="24"/>
          <w:szCs w:val="24"/>
        </w:rPr>
        <w:t>e</w:t>
      </w:r>
      <w:r>
        <w:rPr>
          <w:sz w:val="24"/>
          <w:szCs w:val="24"/>
        </w:rPr>
        <w:t>mo</w:t>
      </w:r>
      <w:r>
        <w:rPr>
          <w:spacing w:val="-2"/>
          <w:sz w:val="24"/>
          <w:szCs w:val="24"/>
        </w:rPr>
        <w:t>g</w:t>
      </w:r>
      <w:r>
        <w:rPr>
          <w:sz w:val="24"/>
          <w:szCs w:val="24"/>
        </w:rPr>
        <w:t>a</w:t>
      </w:r>
      <w:r>
        <w:rPr>
          <w:spacing w:val="4"/>
          <w:sz w:val="24"/>
          <w:szCs w:val="24"/>
        </w:rPr>
        <w:t xml:space="preserve"> </w:t>
      </w:r>
      <w:r>
        <w:rPr>
          <w:sz w:val="24"/>
          <w:szCs w:val="24"/>
        </w:rPr>
        <w:t>Tuh</w:t>
      </w:r>
      <w:r>
        <w:rPr>
          <w:spacing w:val="-1"/>
          <w:sz w:val="24"/>
          <w:szCs w:val="24"/>
        </w:rPr>
        <w:t>a</w:t>
      </w:r>
      <w:r>
        <w:rPr>
          <w:sz w:val="24"/>
          <w:szCs w:val="24"/>
        </w:rPr>
        <w:t>n</w:t>
      </w:r>
      <w:r>
        <w:rPr>
          <w:spacing w:val="2"/>
          <w:sz w:val="24"/>
          <w:szCs w:val="24"/>
        </w:rPr>
        <w:t xml:space="preserve"> Y</w:t>
      </w:r>
      <w:r>
        <w:rPr>
          <w:spacing w:val="-1"/>
          <w:sz w:val="24"/>
          <w:szCs w:val="24"/>
        </w:rPr>
        <w:t>a</w:t>
      </w:r>
      <w:r>
        <w:rPr>
          <w:spacing w:val="2"/>
          <w:sz w:val="24"/>
          <w:szCs w:val="24"/>
        </w:rPr>
        <w:t>n</w:t>
      </w:r>
      <w:r>
        <w:rPr>
          <w:sz w:val="24"/>
          <w:szCs w:val="24"/>
        </w:rPr>
        <w:t xml:space="preserve">g </w:t>
      </w:r>
      <w:r>
        <w:rPr>
          <w:spacing w:val="5"/>
          <w:sz w:val="24"/>
          <w:szCs w:val="24"/>
        </w:rPr>
        <w:t>M</w:t>
      </w:r>
      <w:r>
        <w:rPr>
          <w:spacing w:val="-1"/>
          <w:sz w:val="24"/>
          <w:szCs w:val="24"/>
        </w:rPr>
        <w:t>a</w:t>
      </w:r>
      <w:r>
        <w:rPr>
          <w:sz w:val="24"/>
          <w:szCs w:val="24"/>
        </w:rPr>
        <w:t>ha</w:t>
      </w:r>
      <w:r>
        <w:rPr>
          <w:spacing w:val="1"/>
          <w:sz w:val="24"/>
          <w:szCs w:val="24"/>
        </w:rPr>
        <w:t xml:space="preserve"> </w:t>
      </w:r>
      <w:r>
        <w:rPr>
          <w:sz w:val="24"/>
          <w:szCs w:val="24"/>
        </w:rPr>
        <w:t>Esa</w:t>
      </w:r>
      <w:r>
        <w:rPr>
          <w:spacing w:val="4"/>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w:t>
      </w:r>
      <w:r>
        <w:rPr>
          <w:spacing w:val="10"/>
          <w:sz w:val="24"/>
          <w:szCs w:val="24"/>
        </w:rPr>
        <w:t xml:space="preserve"> </w:t>
      </w:r>
      <w:r>
        <w:rPr>
          <w:sz w:val="24"/>
          <w:szCs w:val="24"/>
        </w:rPr>
        <w:t>b</w:t>
      </w:r>
      <w:r>
        <w:rPr>
          <w:spacing w:val="-1"/>
          <w:sz w:val="24"/>
          <w:szCs w:val="24"/>
        </w:rPr>
        <w:t>a</w:t>
      </w:r>
      <w:r>
        <w:rPr>
          <w:spacing w:val="3"/>
          <w:sz w:val="24"/>
          <w:szCs w:val="24"/>
        </w:rPr>
        <w:t>l</w:t>
      </w:r>
      <w:r>
        <w:rPr>
          <w:sz w:val="24"/>
          <w:szCs w:val="24"/>
        </w:rPr>
        <w:t>as</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b</w:t>
      </w:r>
      <w:r>
        <w:rPr>
          <w:spacing w:val="-1"/>
          <w:sz w:val="24"/>
          <w:szCs w:val="24"/>
        </w:rPr>
        <w:t>e</w:t>
      </w:r>
      <w:r>
        <w:rPr>
          <w:sz w:val="24"/>
          <w:szCs w:val="24"/>
        </w:rPr>
        <w:t>s</w:t>
      </w:r>
      <w:r>
        <w:rPr>
          <w:spacing w:val="-1"/>
          <w:sz w:val="24"/>
          <w:szCs w:val="24"/>
        </w:rPr>
        <w:t>a</w:t>
      </w:r>
      <w:r>
        <w:rPr>
          <w:sz w:val="24"/>
          <w:szCs w:val="24"/>
        </w:rPr>
        <w:t>r</w:t>
      </w:r>
      <w:r>
        <w:rPr>
          <w:spacing w:val="4"/>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pacing w:val="2"/>
          <w:sz w:val="24"/>
          <w:szCs w:val="24"/>
        </w:rPr>
        <w:t>d</w:t>
      </w:r>
      <w:r>
        <w:rPr>
          <w:sz w:val="24"/>
          <w:szCs w:val="24"/>
        </w:rPr>
        <w:t>a b</w:t>
      </w:r>
      <w:r>
        <w:rPr>
          <w:spacing w:val="-1"/>
          <w:sz w:val="24"/>
          <w:szCs w:val="24"/>
        </w:rPr>
        <w:t>e</w:t>
      </w:r>
      <w:r>
        <w:rPr>
          <w:sz w:val="24"/>
          <w:szCs w:val="24"/>
        </w:rPr>
        <w:t>li</w:t>
      </w:r>
      <w:r>
        <w:rPr>
          <w:spacing w:val="-1"/>
          <w:sz w:val="24"/>
          <w:szCs w:val="24"/>
        </w:rPr>
        <w:t>a</w:t>
      </w:r>
      <w:r>
        <w:rPr>
          <w:sz w:val="24"/>
          <w:szCs w:val="24"/>
        </w:rPr>
        <w:t>u</w:t>
      </w:r>
      <w:r>
        <w:rPr>
          <w:spacing w:val="-1"/>
          <w:sz w:val="24"/>
          <w:szCs w:val="24"/>
        </w:rPr>
        <w:t>-</w:t>
      </w:r>
      <w:r>
        <w:rPr>
          <w:sz w:val="24"/>
          <w:szCs w:val="24"/>
        </w:rPr>
        <w:t>b</w:t>
      </w:r>
      <w:r>
        <w:rPr>
          <w:spacing w:val="-1"/>
          <w:sz w:val="24"/>
          <w:szCs w:val="24"/>
        </w:rPr>
        <w:t>e</w:t>
      </w:r>
      <w:r>
        <w:rPr>
          <w:sz w:val="24"/>
          <w:szCs w:val="24"/>
        </w:rPr>
        <w:t>liau d</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pacing w:val="-1"/>
          <w:sz w:val="24"/>
          <w:szCs w:val="24"/>
        </w:rPr>
        <w:t>a</w:t>
      </w:r>
      <w:r>
        <w:rPr>
          <w:spacing w:val="2"/>
          <w:sz w:val="24"/>
          <w:szCs w:val="24"/>
        </w:rPr>
        <w:t>k</w:t>
      </w:r>
      <w:r>
        <w:rPr>
          <w:sz w:val="24"/>
          <w:szCs w:val="24"/>
        </w:rPr>
        <w:t>hir</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p</w:t>
      </w:r>
      <w:r>
        <w:rPr>
          <w:spacing w:val="-1"/>
          <w:sz w:val="24"/>
          <w:szCs w:val="24"/>
        </w:rPr>
        <w:t>e</w:t>
      </w:r>
      <w:r>
        <w:rPr>
          <w:sz w:val="24"/>
          <w:szCs w:val="24"/>
        </w:rPr>
        <w:t>nulis b</w:t>
      </w:r>
      <w:r>
        <w:rPr>
          <w:spacing w:val="1"/>
          <w:sz w:val="24"/>
          <w:szCs w:val="24"/>
        </w:rPr>
        <w:t>e</w:t>
      </w:r>
      <w:r>
        <w:rPr>
          <w:spacing w:val="-1"/>
          <w:sz w:val="24"/>
          <w:szCs w:val="24"/>
        </w:rPr>
        <w:t>r</w:t>
      </w:r>
      <w:r>
        <w:rPr>
          <w:sz w:val="24"/>
          <w:szCs w:val="24"/>
        </w:rPr>
        <w:t>h</w:t>
      </w:r>
      <w:r>
        <w:rPr>
          <w:spacing w:val="-1"/>
          <w:sz w:val="24"/>
          <w:szCs w:val="24"/>
        </w:rPr>
        <w:t>a</w:t>
      </w:r>
      <w:r>
        <w:rPr>
          <w:spacing w:val="2"/>
          <w:sz w:val="24"/>
          <w:szCs w:val="24"/>
        </w:rPr>
        <w:t>r</w:t>
      </w:r>
      <w:r>
        <w:rPr>
          <w:spacing w:val="-3"/>
          <w:sz w:val="24"/>
          <w:szCs w:val="24"/>
        </w:rPr>
        <w:t>a</w:t>
      </w:r>
      <w:r>
        <w:rPr>
          <w:sz w:val="24"/>
          <w:szCs w:val="24"/>
        </w:rPr>
        <w:t>p</w:t>
      </w:r>
      <w:r>
        <w:rPr>
          <w:spacing w:val="2"/>
          <w:sz w:val="24"/>
          <w:szCs w:val="24"/>
        </w:rPr>
        <w:t xml:space="preserve"> b</w:t>
      </w:r>
      <w:r>
        <w:rPr>
          <w:spacing w:val="-1"/>
          <w:sz w:val="24"/>
          <w:szCs w:val="24"/>
        </w:rPr>
        <w:t>a</w:t>
      </w:r>
      <w:r>
        <w:rPr>
          <w:sz w:val="24"/>
          <w:szCs w:val="24"/>
        </w:rPr>
        <w:t>hwa</w:t>
      </w:r>
      <w:r>
        <w:rPr>
          <w:spacing w:val="-4"/>
          <w:sz w:val="24"/>
          <w:szCs w:val="24"/>
        </w:rPr>
        <w:t xml:space="preserve"> </w:t>
      </w:r>
      <w:r>
        <w:rPr>
          <w:sz w:val="24"/>
          <w:szCs w:val="24"/>
        </w:rPr>
        <w:t>penulis</w:t>
      </w:r>
      <w:r>
        <w:rPr>
          <w:spacing w:val="-1"/>
          <w:sz w:val="24"/>
          <w:szCs w:val="24"/>
        </w:rPr>
        <w:t>a</w:t>
      </w:r>
      <w:r>
        <w:rPr>
          <w:sz w:val="24"/>
          <w:szCs w:val="24"/>
        </w:rPr>
        <w:t>n s</w:t>
      </w:r>
      <w:r>
        <w:rPr>
          <w:spacing w:val="5"/>
          <w:sz w:val="24"/>
          <w:szCs w:val="24"/>
        </w:rPr>
        <w:t>k</w:t>
      </w:r>
      <w:r>
        <w:rPr>
          <w:sz w:val="24"/>
          <w:szCs w:val="24"/>
        </w:rPr>
        <w:t xml:space="preserve">ripsi </w:t>
      </w:r>
      <w:r>
        <w:rPr>
          <w:spacing w:val="3"/>
          <w:sz w:val="24"/>
          <w:szCs w:val="24"/>
        </w:rPr>
        <w:t>i</w:t>
      </w:r>
      <w:r>
        <w:rPr>
          <w:sz w:val="24"/>
          <w:szCs w:val="24"/>
        </w:rPr>
        <w:t>ni</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b</w:t>
      </w:r>
      <w:r>
        <w:rPr>
          <w:spacing w:val="-1"/>
          <w:sz w:val="24"/>
          <w:szCs w:val="24"/>
        </w:rPr>
        <w:t>er</w:t>
      </w:r>
      <w:r>
        <w:rPr>
          <w:sz w:val="24"/>
          <w:szCs w:val="24"/>
        </w:rPr>
        <w:t>m</w:t>
      </w:r>
      <w:r>
        <w:rPr>
          <w:spacing w:val="-1"/>
          <w:sz w:val="24"/>
          <w:szCs w:val="24"/>
        </w:rPr>
        <w:t>a</w:t>
      </w:r>
      <w:r>
        <w:rPr>
          <w:sz w:val="24"/>
          <w:szCs w:val="24"/>
        </w:rPr>
        <w:t>n</w:t>
      </w:r>
      <w:r>
        <w:rPr>
          <w:spacing w:val="-1"/>
          <w:sz w:val="24"/>
          <w:szCs w:val="24"/>
        </w:rPr>
        <w:t>faa</w:t>
      </w:r>
      <w:r>
        <w:rPr>
          <w:sz w:val="24"/>
          <w:szCs w:val="24"/>
        </w:rPr>
        <w:t xml:space="preserve">t dan </w:t>
      </w:r>
      <w:r>
        <w:rPr>
          <w:spacing w:val="2"/>
          <w:sz w:val="24"/>
          <w:szCs w:val="24"/>
        </w:rPr>
        <w:t>b</w:t>
      </w:r>
      <w:r>
        <w:rPr>
          <w:spacing w:val="-1"/>
          <w:sz w:val="24"/>
          <w:szCs w:val="24"/>
        </w:rPr>
        <w:t>e</w:t>
      </w:r>
      <w:r>
        <w:rPr>
          <w:spacing w:val="1"/>
          <w:sz w:val="24"/>
          <w:szCs w:val="24"/>
        </w:rPr>
        <w:t>r</w:t>
      </w:r>
      <w:r>
        <w:rPr>
          <w:spacing w:val="-2"/>
          <w:sz w:val="24"/>
          <w:szCs w:val="24"/>
        </w:rPr>
        <w:t>g</w:t>
      </w:r>
      <w:r>
        <w:rPr>
          <w:sz w:val="24"/>
          <w:szCs w:val="24"/>
        </w:rPr>
        <w:t>una</w:t>
      </w:r>
      <w:r>
        <w:rPr>
          <w:spacing w:val="1"/>
          <w:sz w:val="24"/>
          <w:szCs w:val="24"/>
        </w:rPr>
        <w:t xml:space="preserve">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im</w:t>
      </w:r>
      <w:r>
        <w:rPr>
          <w:spacing w:val="-1"/>
          <w:sz w:val="24"/>
          <w:szCs w:val="24"/>
        </w:rPr>
        <w:t>a</w:t>
      </w:r>
      <w:r>
        <w:rPr>
          <w:sz w:val="24"/>
          <w:szCs w:val="24"/>
        </w:rPr>
        <w:t>na</w:t>
      </w:r>
      <w:r>
        <w:rPr>
          <w:spacing w:val="-1"/>
          <w:sz w:val="24"/>
          <w:szCs w:val="24"/>
        </w:rPr>
        <w:t xml:space="preserve"> </w:t>
      </w:r>
      <w:r>
        <w:rPr>
          <w:spacing w:val="3"/>
          <w:sz w:val="24"/>
          <w:szCs w:val="24"/>
        </w:rPr>
        <w:t>m</w:t>
      </w:r>
      <w:r>
        <w:rPr>
          <w:spacing w:val="-1"/>
          <w:sz w:val="24"/>
          <w:szCs w:val="24"/>
        </w:rPr>
        <w:t>e</w:t>
      </w:r>
      <w:r>
        <w:rPr>
          <w:sz w:val="24"/>
          <w:szCs w:val="24"/>
        </w:rPr>
        <w:t>sti</w:t>
      </w:r>
      <w:r>
        <w:rPr>
          <w:spacing w:val="5"/>
          <w:sz w:val="24"/>
          <w:szCs w:val="24"/>
        </w:rPr>
        <w:t>n</w:t>
      </w:r>
      <w:r>
        <w:rPr>
          <w:spacing w:val="-5"/>
          <w:sz w:val="24"/>
          <w:szCs w:val="24"/>
        </w:rPr>
        <w:t>y</w:t>
      </w:r>
      <w:r>
        <w:rPr>
          <w:spacing w:val="-1"/>
          <w:sz w:val="24"/>
          <w:szCs w:val="24"/>
        </w:rPr>
        <w:t>a</w:t>
      </w:r>
      <w:r>
        <w:rPr>
          <w:sz w:val="24"/>
          <w:szCs w:val="24"/>
        </w:rPr>
        <w:t xml:space="preserve">. </w:t>
      </w:r>
      <w:r>
        <w:rPr>
          <w:spacing w:val="5"/>
          <w:sz w:val="24"/>
          <w:szCs w:val="24"/>
        </w:rPr>
        <w:t>T</w:t>
      </w:r>
      <w:r>
        <w:rPr>
          <w:spacing w:val="-1"/>
          <w:sz w:val="24"/>
          <w:szCs w:val="24"/>
        </w:rPr>
        <w:t>e</w:t>
      </w:r>
      <w:r>
        <w:rPr>
          <w:sz w:val="24"/>
          <w:szCs w:val="24"/>
        </w:rPr>
        <w:t>rima</w:t>
      </w:r>
      <w:r>
        <w:rPr>
          <w:spacing w:val="-1"/>
          <w:sz w:val="24"/>
          <w:szCs w:val="24"/>
        </w:rPr>
        <w:t xml:space="preserve"> </w:t>
      </w:r>
      <w:r>
        <w:rPr>
          <w:sz w:val="24"/>
          <w:szCs w:val="24"/>
        </w:rPr>
        <w:t>kasih</w:t>
      </w:r>
    </w:p>
    <w:p w:rsidR="0047694C" w:rsidRDefault="0047694C">
      <w:pPr>
        <w:spacing w:line="200" w:lineRule="exact"/>
      </w:pPr>
    </w:p>
    <w:p w:rsidR="0047694C" w:rsidRDefault="0047694C">
      <w:pPr>
        <w:spacing w:before="5" w:line="220" w:lineRule="exact"/>
        <w:rPr>
          <w:sz w:val="22"/>
          <w:szCs w:val="22"/>
        </w:rPr>
      </w:pPr>
    </w:p>
    <w:p w:rsidR="0047694C" w:rsidRDefault="00000000">
      <w:pPr>
        <w:ind w:right="162"/>
        <w:jc w:val="right"/>
        <w:rPr>
          <w:sz w:val="24"/>
          <w:szCs w:val="24"/>
        </w:rPr>
      </w:pPr>
      <w:r>
        <w:rPr>
          <w:spacing w:val="-2"/>
          <w:sz w:val="24"/>
          <w:szCs w:val="24"/>
        </w:rPr>
        <w:t>B</w:t>
      </w:r>
      <w:r>
        <w:rPr>
          <w:spacing w:val="-1"/>
          <w:sz w:val="24"/>
          <w:szCs w:val="24"/>
        </w:rPr>
        <w:t>e</w:t>
      </w:r>
      <w:r>
        <w:rPr>
          <w:sz w:val="24"/>
          <w:szCs w:val="24"/>
        </w:rPr>
        <w:t>k</w:t>
      </w:r>
      <w:r>
        <w:rPr>
          <w:spacing w:val="-1"/>
          <w:sz w:val="24"/>
          <w:szCs w:val="24"/>
        </w:rPr>
        <w:t>a</w:t>
      </w:r>
      <w:r>
        <w:rPr>
          <w:sz w:val="24"/>
          <w:szCs w:val="24"/>
        </w:rPr>
        <w:t>si,</w:t>
      </w:r>
      <w:r>
        <w:rPr>
          <w:spacing w:val="1"/>
          <w:sz w:val="24"/>
          <w:szCs w:val="24"/>
        </w:rPr>
        <w:t xml:space="preserve"> </w:t>
      </w:r>
      <w:r>
        <w:rPr>
          <w:spacing w:val="3"/>
          <w:sz w:val="24"/>
          <w:szCs w:val="24"/>
        </w:rPr>
        <w:t>J</w:t>
      </w:r>
      <w:r>
        <w:rPr>
          <w:spacing w:val="-1"/>
          <w:sz w:val="24"/>
          <w:szCs w:val="24"/>
        </w:rPr>
        <w:t>a</w:t>
      </w:r>
      <w:r>
        <w:rPr>
          <w:sz w:val="24"/>
          <w:szCs w:val="24"/>
        </w:rPr>
        <w:t>nu</w:t>
      </w:r>
      <w:r>
        <w:rPr>
          <w:spacing w:val="-1"/>
          <w:sz w:val="24"/>
          <w:szCs w:val="24"/>
        </w:rPr>
        <w:t>a</w:t>
      </w:r>
      <w:r>
        <w:rPr>
          <w:sz w:val="24"/>
          <w:szCs w:val="24"/>
        </w:rPr>
        <w:t>ri 2023</w:t>
      </w:r>
    </w:p>
    <w:p w:rsidR="0047694C" w:rsidRDefault="0047694C">
      <w:pPr>
        <w:spacing w:before="8" w:line="160" w:lineRule="exact"/>
        <w:rPr>
          <w:sz w:val="16"/>
          <w:szCs w:val="16"/>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763" w:lineRule="auto"/>
        <w:ind w:left="4504" w:right="118" w:firstLine="3329"/>
        <w:rPr>
          <w:sz w:val="24"/>
          <w:szCs w:val="24"/>
        </w:rPr>
        <w:sectPr w:rsidR="0047694C">
          <w:pgSz w:w="11940" w:h="16860"/>
          <w:pgMar w:top="1580" w:right="1540" w:bottom="280" w:left="1680" w:header="720" w:footer="720" w:gutter="0"/>
          <w:cols w:space="720"/>
        </w:sectPr>
      </w:pPr>
      <w:r>
        <w:rPr>
          <w:spacing w:val="1"/>
          <w:sz w:val="24"/>
          <w:szCs w:val="24"/>
        </w:rPr>
        <w:t>P</w:t>
      </w:r>
      <w:r>
        <w:rPr>
          <w:spacing w:val="-1"/>
          <w:sz w:val="24"/>
          <w:szCs w:val="24"/>
        </w:rPr>
        <w:t>e</w:t>
      </w:r>
      <w:r>
        <w:rPr>
          <w:sz w:val="24"/>
          <w:szCs w:val="24"/>
        </w:rPr>
        <w:t>nulis v</w:t>
      </w:r>
    </w:p>
    <w:p w:rsidR="0047694C" w:rsidRDefault="0047694C">
      <w:pPr>
        <w:spacing w:before="1"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29" w:line="360" w:lineRule="auto"/>
        <w:ind w:left="588" w:right="63" w:hanging="22"/>
        <w:jc w:val="both"/>
        <w:rPr>
          <w:sz w:val="24"/>
          <w:szCs w:val="24"/>
        </w:rPr>
      </w:pP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4"/>
          <w:sz w:val="24"/>
          <w:szCs w:val="24"/>
        </w:rPr>
        <w:t xml:space="preserve"> </w:t>
      </w:r>
      <w:r>
        <w:rPr>
          <w:spacing w:val="1"/>
          <w:sz w:val="24"/>
          <w:szCs w:val="24"/>
        </w:rPr>
        <w:t>S</w:t>
      </w:r>
      <w:r>
        <w:rPr>
          <w:sz w:val="24"/>
          <w:szCs w:val="24"/>
        </w:rPr>
        <w:t>abit</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3"/>
          <w:sz w:val="24"/>
          <w:szCs w:val="24"/>
        </w:rPr>
        <w:t xml:space="preserve"> </w:t>
      </w:r>
      <w:r>
        <w:rPr>
          <w:sz w:val="24"/>
          <w:szCs w:val="24"/>
        </w:rPr>
        <w:t>p</w:t>
      </w:r>
      <w:r>
        <w:rPr>
          <w:spacing w:val="1"/>
          <w:sz w:val="24"/>
          <w:szCs w:val="24"/>
        </w:rPr>
        <w:t>e</w:t>
      </w:r>
      <w:r>
        <w:rPr>
          <w:spacing w:val="-1"/>
          <w:sz w:val="24"/>
          <w:szCs w:val="24"/>
        </w:rPr>
        <w:t>r</w:t>
      </w:r>
      <w:r>
        <w:rPr>
          <w:sz w:val="24"/>
          <w:szCs w:val="24"/>
        </w:rPr>
        <w:t>us</w:t>
      </w:r>
      <w:r>
        <w:rPr>
          <w:spacing w:val="-1"/>
          <w:sz w:val="24"/>
          <w:szCs w:val="24"/>
        </w:rPr>
        <w:t>a</w:t>
      </w:r>
      <w:r>
        <w:rPr>
          <w:sz w:val="24"/>
          <w:szCs w:val="24"/>
        </w:rPr>
        <w:t>h</w:t>
      </w:r>
      <w:r>
        <w:rPr>
          <w:spacing w:val="-1"/>
          <w:sz w:val="24"/>
          <w:szCs w:val="24"/>
        </w:rPr>
        <w:t>aa</w:t>
      </w:r>
      <w:r>
        <w:rPr>
          <w:sz w:val="24"/>
          <w:szCs w:val="24"/>
        </w:rPr>
        <w:t>n</w:t>
      </w:r>
      <w:r>
        <w:rPr>
          <w:spacing w:val="6"/>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b</w:t>
      </w:r>
      <w:r>
        <w:rPr>
          <w:spacing w:val="-1"/>
          <w:sz w:val="24"/>
          <w:szCs w:val="24"/>
        </w:rPr>
        <w:t>e</w:t>
      </w:r>
      <w:r>
        <w:rPr>
          <w:spacing w:val="2"/>
          <w:sz w:val="24"/>
          <w:szCs w:val="24"/>
        </w:rPr>
        <w:t>r</w:t>
      </w:r>
      <w:r>
        <w:rPr>
          <w:sz w:val="24"/>
          <w:szCs w:val="24"/>
        </w:rPr>
        <w:t>g</w:t>
      </w:r>
      <w:r>
        <w:rPr>
          <w:spacing w:val="-1"/>
          <w:sz w:val="24"/>
          <w:szCs w:val="24"/>
        </w:rPr>
        <w:t>e</w:t>
      </w:r>
      <w:r>
        <w:rPr>
          <w:spacing w:val="2"/>
          <w:sz w:val="24"/>
          <w:szCs w:val="24"/>
        </w:rPr>
        <w:t>r</w:t>
      </w:r>
      <w:r>
        <w:rPr>
          <w:spacing w:val="-3"/>
          <w:sz w:val="24"/>
          <w:szCs w:val="24"/>
        </w:rPr>
        <w:t>a</w:t>
      </w:r>
      <w:r>
        <w:rPr>
          <w:sz w:val="24"/>
          <w:szCs w:val="24"/>
        </w:rPr>
        <w:t>k</w:t>
      </w:r>
      <w:r>
        <w:rPr>
          <w:spacing w:val="3"/>
          <w:sz w:val="24"/>
          <w:szCs w:val="24"/>
        </w:rPr>
        <w:t xml:space="preserve"> </w:t>
      </w:r>
      <w:r>
        <w:rPr>
          <w:sz w:val="24"/>
          <w:szCs w:val="24"/>
        </w:rPr>
        <w:t>d</w:t>
      </w:r>
      <w:r>
        <w:rPr>
          <w:spacing w:val="3"/>
          <w:sz w:val="24"/>
          <w:szCs w:val="24"/>
        </w:rPr>
        <w:t>i</w:t>
      </w:r>
      <w:r>
        <w:rPr>
          <w:sz w:val="24"/>
          <w:szCs w:val="24"/>
        </w:rPr>
        <w:t xml:space="preserve">bidang </w:t>
      </w:r>
      <w:r>
        <w:rPr>
          <w:spacing w:val="1"/>
          <w:sz w:val="24"/>
          <w:szCs w:val="24"/>
        </w:rPr>
        <w:t>j</w:t>
      </w:r>
      <w:r>
        <w:rPr>
          <w:spacing w:val="-1"/>
          <w:sz w:val="24"/>
          <w:szCs w:val="24"/>
        </w:rPr>
        <w:t>a</w:t>
      </w:r>
      <w:r>
        <w:rPr>
          <w:sz w:val="24"/>
          <w:szCs w:val="24"/>
        </w:rPr>
        <w:t>sa</w:t>
      </w:r>
      <w:r>
        <w:rPr>
          <w:spacing w:val="3"/>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2"/>
          <w:sz w:val="24"/>
          <w:szCs w:val="24"/>
        </w:rPr>
        <w:t xml:space="preserve"> </w:t>
      </w:r>
      <w:r>
        <w:rPr>
          <w:sz w:val="24"/>
          <w:szCs w:val="24"/>
        </w:rPr>
        <w:t>k</w:t>
      </w:r>
      <w:r>
        <w:rPr>
          <w:spacing w:val="1"/>
          <w:sz w:val="24"/>
          <w:szCs w:val="24"/>
        </w:rPr>
        <w:t>e</w:t>
      </w:r>
      <w:r>
        <w:rPr>
          <w:sz w:val="24"/>
          <w:szCs w:val="24"/>
        </w:rPr>
        <w:t>nd</w:t>
      </w:r>
      <w:r>
        <w:rPr>
          <w:spacing w:val="-1"/>
          <w:sz w:val="24"/>
          <w:szCs w:val="24"/>
        </w:rPr>
        <w:t>araa</w:t>
      </w:r>
      <w:r>
        <w:rPr>
          <w:sz w:val="24"/>
          <w:szCs w:val="24"/>
        </w:rPr>
        <w:t xml:space="preserve">n </w:t>
      </w:r>
      <w:r>
        <w:rPr>
          <w:spacing w:val="-1"/>
          <w:sz w:val="24"/>
          <w:szCs w:val="24"/>
        </w:rPr>
        <w:t>r</w:t>
      </w:r>
      <w:r>
        <w:rPr>
          <w:sz w:val="24"/>
          <w:szCs w:val="24"/>
        </w:rPr>
        <w:t>oda dua dan</w:t>
      </w:r>
      <w:r>
        <w:rPr>
          <w:spacing w:val="3"/>
          <w:sz w:val="24"/>
          <w:szCs w:val="24"/>
        </w:rPr>
        <w:t xml:space="preserve"> </w:t>
      </w:r>
      <w:r>
        <w:rPr>
          <w:sz w:val="24"/>
          <w:szCs w:val="24"/>
        </w:rPr>
        <w:t>p</w:t>
      </w:r>
      <w:r>
        <w:rPr>
          <w:spacing w:val="-1"/>
          <w:sz w:val="24"/>
          <w:szCs w:val="24"/>
        </w:rPr>
        <w:t>e</w:t>
      </w:r>
      <w:r>
        <w:rPr>
          <w:sz w:val="24"/>
          <w:szCs w:val="24"/>
        </w:rPr>
        <w:t>njual</w:t>
      </w:r>
      <w:r>
        <w:rPr>
          <w:spacing w:val="-1"/>
          <w:sz w:val="24"/>
          <w:szCs w:val="24"/>
        </w:rPr>
        <w:t>a</w:t>
      </w:r>
      <w:r>
        <w:rPr>
          <w:sz w:val="24"/>
          <w:szCs w:val="24"/>
        </w:rPr>
        <w:t xml:space="preserve">n </w:t>
      </w:r>
      <w:r>
        <w:rPr>
          <w:spacing w:val="2"/>
          <w:sz w:val="24"/>
          <w:szCs w:val="24"/>
        </w:rPr>
        <w:t>s</w:t>
      </w:r>
      <w:r>
        <w:rPr>
          <w:sz w:val="24"/>
          <w:szCs w:val="24"/>
        </w:rPr>
        <w:t>p</w:t>
      </w:r>
      <w:r>
        <w:rPr>
          <w:spacing w:val="-1"/>
          <w:sz w:val="24"/>
          <w:szCs w:val="24"/>
        </w:rPr>
        <w:t>are</w:t>
      </w:r>
      <w:r>
        <w:rPr>
          <w:sz w:val="24"/>
          <w:szCs w:val="24"/>
        </w:rPr>
        <w:t>p</w:t>
      </w:r>
      <w:r>
        <w:rPr>
          <w:spacing w:val="-1"/>
          <w:sz w:val="24"/>
          <w:szCs w:val="24"/>
        </w:rPr>
        <w:t>a</w:t>
      </w:r>
      <w:r>
        <w:rPr>
          <w:sz w:val="24"/>
          <w:szCs w:val="24"/>
        </w:rPr>
        <w:t xml:space="preserve">rt </w:t>
      </w:r>
      <w:r>
        <w:rPr>
          <w:spacing w:val="3"/>
          <w:sz w:val="24"/>
          <w:szCs w:val="24"/>
        </w:rPr>
        <w:t>s</w:t>
      </w:r>
      <w:r>
        <w:rPr>
          <w:spacing w:val="-1"/>
          <w:sz w:val="24"/>
          <w:szCs w:val="24"/>
        </w:rPr>
        <w:t>e</w:t>
      </w:r>
      <w:r>
        <w:rPr>
          <w:sz w:val="24"/>
          <w:szCs w:val="24"/>
        </w:rPr>
        <w:t>p</w:t>
      </w:r>
      <w:r>
        <w:rPr>
          <w:spacing w:val="-1"/>
          <w:sz w:val="24"/>
          <w:szCs w:val="24"/>
        </w:rPr>
        <w:t>e</w:t>
      </w:r>
      <w:r>
        <w:rPr>
          <w:spacing w:val="2"/>
          <w:sz w:val="24"/>
          <w:szCs w:val="24"/>
        </w:rPr>
        <w:t>d</w:t>
      </w:r>
      <w:r>
        <w:rPr>
          <w:sz w:val="24"/>
          <w:szCs w:val="24"/>
        </w:rPr>
        <w:t xml:space="preserve">a motor. </w:t>
      </w:r>
      <w:r>
        <w:rPr>
          <w:spacing w:val="1"/>
          <w:sz w:val="24"/>
          <w:szCs w:val="24"/>
        </w:rPr>
        <w:t>S</w:t>
      </w:r>
      <w:r>
        <w:rPr>
          <w:spacing w:val="-1"/>
          <w:sz w:val="24"/>
          <w:szCs w:val="24"/>
        </w:rPr>
        <w:t>e</w:t>
      </w:r>
      <w:r>
        <w:rPr>
          <w:sz w:val="24"/>
          <w:szCs w:val="24"/>
        </w:rPr>
        <w:t>t</w:t>
      </w:r>
      <w:r>
        <w:rPr>
          <w:spacing w:val="1"/>
          <w:sz w:val="24"/>
          <w:szCs w:val="24"/>
        </w:rPr>
        <w:t>i</w:t>
      </w:r>
      <w:r>
        <w:rPr>
          <w:spacing w:val="-1"/>
          <w:sz w:val="24"/>
          <w:szCs w:val="24"/>
        </w:rPr>
        <w:t>a</w:t>
      </w:r>
      <w:r>
        <w:rPr>
          <w:sz w:val="24"/>
          <w:szCs w:val="24"/>
        </w:rPr>
        <w:t>p</w:t>
      </w:r>
      <w:r>
        <w:rPr>
          <w:spacing w:val="1"/>
          <w:sz w:val="24"/>
          <w:szCs w:val="24"/>
        </w:rPr>
        <w:t xml:space="preserve"> </w:t>
      </w:r>
      <w:r>
        <w:rPr>
          <w:sz w:val="24"/>
          <w:szCs w:val="24"/>
        </w:rPr>
        <w:t>t</w:t>
      </w:r>
      <w:r>
        <w:rPr>
          <w:spacing w:val="-1"/>
          <w:sz w:val="24"/>
          <w:szCs w:val="24"/>
        </w:rPr>
        <w:t>r</w:t>
      </w:r>
      <w:r>
        <w:rPr>
          <w:sz w:val="24"/>
          <w:szCs w:val="24"/>
        </w:rPr>
        <w:t>ans</w:t>
      </w:r>
      <w:r>
        <w:rPr>
          <w:spacing w:val="-1"/>
          <w:sz w:val="24"/>
          <w:szCs w:val="24"/>
        </w:rPr>
        <w:t>a</w:t>
      </w:r>
      <w:r>
        <w:rPr>
          <w:sz w:val="24"/>
          <w:szCs w:val="24"/>
        </w:rPr>
        <w:t>k</w:t>
      </w:r>
      <w:r>
        <w:rPr>
          <w:spacing w:val="3"/>
          <w:sz w:val="24"/>
          <w:szCs w:val="24"/>
        </w:rPr>
        <w:t>s</w:t>
      </w:r>
      <w:r>
        <w:rPr>
          <w:sz w:val="24"/>
          <w:szCs w:val="24"/>
        </w:rPr>
        <w:t>i</w:t>
      </w:r>
      <w:r>
        <w:rPr>
          <w:spacing w:val="1"/>
          <w:sz w:val="24"/>
          <w:szCs w:val="24"/>
        </w:rPr>
        <w:t xml:space="preserve"> </w:t>
      </w:r>
      <w:r>
        <w:rPr>
          <w:sz w:val="24"/>
          <w:szCs w:val="24"/>
        </w:rPr>
        <w:t>m</w:t>
      </w:r>
      <w:r>
        <w:rPr>
          <w:spacing w:val="-1"/>
          <w:sz w:val="24"/>
          <w:szCs w:val="24"/>
        </w:rPr>
        <w:t>a</w:t>
      </w:r>
      <w:r>
        <w:rPr>
          <w:sz w:val="24"/>
          <w:szCs w:val="24"/>
        </w:rPr>
        <w:t>sih</w:t>
      </w:r>
      <w:r>
        <w:rPr>
          <w:spacing w:val="1"/>
          <w:sz w:val="24"/>
          <w:szCs w:val="24"/>
        </w:rPr>
        <w:t xml:space="preserve"> </w:t>
      </w:r>
      <w:r>
        <w:rPr>
          <w:sz w:val="24"/>
          <w:szCs w:val="24"/>
        </w:rPr>
        <w:t>d</w:t>
      </w:r>
      <w:r>
        <w:rPr>
          <w:spacing w:val="1"/>
          <w:sz w:val="24"/>
          <w:szCs w:val="24"/>
        </w:rPr>
        <w:t>i</w:t>
      </w:r>
      <w:r>
        <w:rPr>
          <w:spacing w:val="-2"/>
          <w:sz w:val="24"/>
          <w:szCs w:val="24"/>
        </w:rPr>
        <w:t>l</w:t>
      </w:r>
      <w:r>
        <w:rPr>
          <w:spacing w:val="-1"/>
          <w:sz w:val="24"/>
          <w:szCs w:val="24"/>
        </w:rPr>
        <w:t>a</w:t>
      </w:r>
      <w:r>
        <w:rPr>
          <w:sz w:val="24"/>
          <w:szCs w:val="24"/>
        </w:rPr>
        <w:t>kuk</w:t>
      </w:r>
      <w:r>
        <w:rPr>
          <w:spacing w:val="-1"/>
          <w:sz w:val="24"/>
          <w:szCs w:val="24"/>
        </w:rPr>
        <w:t>a</w:t>
      </w:r>
      <w:r>
        <w:rPr>
          <w:sz w:val="24"/>
          <w:szCs w:val="24"/>
        </w:rPr>
        <w:t>n s</w:t>
      </w:r>
      <w:r>
        <w:rPr>
          <w:spacing w:val="-1"/>
          <w:sz w:val="24"/>
          <w:szCs w:val="24"/>
        </w:rPr>
        <w:t>ecar</w:t>
      </w:r>
      <w:r>
        <w:rPr>
          <w:sz w:val="24"/>
          <w:szCs w:val="24"/>
        </w:rPr>
        <w:t>a man</w:t>
      </w:r>
      <w:r>
        <w:rPr>
          <w:spacing w:val="2"/>
          <w:sz w:val="24"/>
          <w:szCs w:val="24"/>
        </w:rPr>
        <w:t>u</w:t>
      </w:r>
      <w:r>
        <w:rPr>
          <w:spacing w:val="-1"/>
          <w:sz w:val="24"/>
          <w:szCs w:val="24"/>
        </w:rPr>
        <w:t>a</w:t>
      </w:r>
      <w:r>
        <w:rPr>
          <w:sz w:val="24"/>
          <w:szCs w:val="24"/>
        </w:rPr>
        <w:t>l</w:t>
      </w:r>
      <w:r>
        <w:rPr>
          <w:spacing w:val="6"/>
          <w:sz w:val="24"/>
          <w:szCs w:val="24"/>
        </w:rPr>
        <w:t xml:space="preserve"> </w:t>
      </w:r>
      <w:r>
        <w:rPr>
          <w:spacing w:val="3"/>
          <w:sz w:val="24"/>
          <w:szCs w:val="24"/>
        </w:rPr>
        <w:t>m</w:t>
      </w:r>
      <w:r>
        <w:rPr>
          <w:spacing w:val="-1"/>
          <w:sz w:val="24"/>
          <w:szCs w:val="24"/>
        </w:rPr>
        <w:t>e</w:t>
      </w:r>
      <w:r>
        <w:rPr>
          <w:spacing w:val="2"/>
          <w:sz w:val="24"/>
          <w:szCs w:val="24"/>
        </w:rPr>
        <w:t>n</w:t>
      </w:r>
      <w:r>
        <w:rPr>
          <w:sz w:val="24"/>
          <w:szCs w:val="24"/>
        </w:rPr>
        <w:t>g</w:t>
      </w:r>
      <w:r>
        <w:rPr>
          <w:spacing w:val="-2"/>
          <w:sz w:val="24"/>
          <w:szCs w:val="24"/>
        </w:rPr>
        <w:t>g</w:t>
      </w:r>
      <w:r>
        <w:rPr>
          <w:spacing w:val="2"/>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buku</w:t>
      </w:r>
      <w:r>
        <w:rPr>
          <w:spacing w:val="3"/>
          <w:sz w:val="24"/>
          <w:szCs w:val="24"/>
        </w:rPr>
        <w:t xml:space="preserve"> </w:t>
      </w:r>
      <w:r>
        <w:rPr>
          <w:spacing w:val="1"/>
          <w:sz w:val="24"/>
          <w:szCs w:val="24"/>
        </w:rPr>
        <w:t>p</w:t>
      </w:r>
      <w:r>
        <w:rPr>
          <w:spacing w:val="-1"/>
          <w:sz w:val="24"/>
          <w:szCs w:val="24"/>
        </w:rPr>
        <w:t>e</w:t>
      </w:r>
      <w:r>
        <w:rPr>
          <w:sz w:val="24"/>
          <w:szCs w:val="24"/>
        </w:rPr>
        <w:t>n</w:t>
      </w:r>
      <w:r>
        <w:rPr>
          <w:spacing w:val="3"/>
          <w:sz w:val="24"/>
          <w:szCs w:val="24"/>
        </w:rPr>
        <w:t>j</w:t>
      </w:r>
      <w:r>
        <w:rPr>
          <w:sz w:val="24"/>
          <w:szCs w:val="24"/>
        </w:rPr>
        <w:t>u</w:t>
      </w:r>
      <w:r>
        <w:rPr>
          <w:spacing w:val="-1"/>
          <w:sz w:val="24"/>
          <w:szCs w:val="24"/>
        </w:rPr>
        <w:t>a</w:t>
      </w:r>
      <w:r>
        <w:rPr>
          <w:sz w:val="24"/>
          <w:szCs w:val="24"/>
        </w:rPr>
        <w:t>lan,</w:t>
      </w:r>
      <w:r>
        <w:rPr>
          <w:spacing w:val="3"/>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belum</w:t>
      </w:r>
      <w:r>
        <w:rPr>
          <w:spacing w:val="5"/>
          <w:sz w:val="24"/>
          <w:szCs w:val="24"/>
        </w:rPr>
        <w:t xml:space="preserve"> </w:t>
      </w:r>
      <w:r>
        <w:rPr>
          <w:sz w:val="24"/>
          <w:szCs w:val="24"/>
        </w:rPr>
        <w:t>t</w:t>
      </w:r>
      <w:r>
        <w:rPr>
          <w:spacing w:val="-1"/>
          <w:sz w:val="24"/>
          <w:szCs w:val="24"/>
        </w:rPr>
        <w:t>er</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lapo</w:t>
      </w:r>
      <w:r>
        <w:rPr>
          <w:spacing w:val="-1"/>
          <w:sz w:val="24"/>
          <w:szCs w:val="24"/>
        </w:rPr>
        <w:t>ra</w:t>
      </w:r>
      <w:r>
        <w:rPr>
          <w:sz w:val="24"/>
          <w:szCs w:val="24"/>
        </w:rPr>
        <w:t>n p</w:t>
      </w:r>
      <w:r>
        <w:rPr>
          <w:spacing w:val="-1"/>
          <w:sz w:val="24"/>
          <w:szCs w:val="24"/>
        </w:rPr>
        <w:t>e</w:t>
      </w:r>
      <w:r>
        <w:rPr>
          <w:sz w:val="24"/>
          <w:szCs w:val="24"/>
        </w:rPr>
        <w:t>njua</w:t>
      </w:r>
      <w:r>
        <w:rPr>
          <w:spacing w:val="3"/>
          <w:sz w:val="24"/>
          <w:szCs w:val="24"/>
        </w:rPr>
        <w:t>l</w:t>
      </w:r>
      <w:r>
        <w:rPr>
          <w:spacing w:val="-1"/>
          <w:sz w:val="24"/>
          <w:szCs w:val="24"/>
        </w:rPr>
        <w:t>a</w:t>
      </w:r>
      <w:r>
        <w:rPr>
          <w:sz w:val="24"/>
          <w:szCs w:val="24"/>
        </w:rPr>
        <w:t>n</w:t>
      </w:r>
      <w:r>
        <w:rPr>
          <w:spacing w:val="3"/>
          <w:sz w:val="24"/>
          <w:szCs w:val="24"/>
        </w:rPr>
        <w:t xml:space="preserve"> </w:t>
      </w:r>
      <w:r>
        <w:rPr>
          <w:spacing w:val="1"/>
          <w:sz w:val="24"/>
          <w:szCs w:val="24"/>
        </w:rPr>
        <w:t>p</w:t>
      </w:r>
      <w:r>
        <w:rPr>
          <w:spacing w:val="-1"/>
          <w:sz w:val="24"/>
          <w:szCs w:val="24"/>
        </w:rPr>
        <w:t>e</w:t>
      </w:r>
      <w:r>
        <w:rPr>
          <w:sz w:val="24"/>
          <w:szCs w:val="24"/>
        </w:rPr>
        <w:t>r</w:t>
      </w:r>
      <w:r>
        <w:rPr>
          <w:spacing w:val="2"/>
          <w:sz w:val="24"/>
          <w:szCs w:val="24"/>
        </w:rPr>
        <w:t xml:space="preserve"> </w:t>
      </w:r>
      <w:r>
        <w:rPr>
          <w:sz w:val="24"/>
          <w:szCs w:val="24"/>
        </w:rPr>
        <w:t>p</w:t>
      </w:r>
      <w:r>
        <w:rPr>
          <w:spacing w:val="-1"/>
          <w:sz w:val="24"/>
          <w:szCs w:val="24"/>
        </w:rPr>
        <w:t>er</w:t>
      </w:r>
      <w:r>
        <w:rPr>
          <w:sz w:val="24"/>
          <w:szCs w:val="24"/>
        </w:rPr>
        <w:t>iode.</w:t>
      </w:r>
      <w:r>
        <w:rPr>
          <w:spacing w:val="2"/>
          <w:sz w:val="24"/>
          <w:szCs w:val="24"/>
        </w:rPr>
        <w:t xml:space="preserve"> </w:t>
      </w:r>
      <w:r>
        <w:rPr>
          <w:spacing w:val="1"/>
          <w:sz w:val="24"/>
          <w:szCs w:val="24"/>
        </w:rPr>
        <w:t>S</w:t>
      </w:r>
      <w:r>
        <w:rPr>
          <w:sz w:val="24"/>
          <w:szCs w:val="24"/>
        </w:rPr>
        <w:t>e</w:t>
      </w:r>
      <w:r>
        <w:rPr>
          <w:spacing w:val="-1"/>
          <w:sz w:val="24"/>
          <w:szCs w:val="24"/>
        </w:rPr>
        <w:t>r</w:t>
      </w:r>
      <w:r>
        <w:rPr>
          <w:sz w:val="24"/>
          <w:szCs w:val="24"/>
        </w:rPr>
        <w:t>ing</w:t>
      </w:r>
      <w:r>
        <w:rPr>
          <w:spacing w:val="1"/>
          <w:sz w:val="24"/>
          <w:szCs w:val="24"/>
        </w:rPr>
        <w:t xml:space="preserve"> </w:t>
      </w:r>
      <w:r>
        <w:rPr>
          <w:sz w:val="24"/>
          <w:szCs w:val="24"/>
        </w:rPr>
        <w:t>t</w:t>
      </w:r>
      <w:r>
        <w:rPr>
          <w:spacing w:val="-1"/>
          <w:sz w:val="24"/>
          <w:szCs w:val="24"/>
        </w:rPr>
        <w:t>er</w:t>
      </w:r>
      <w:r>
        <w:rPr>
          <w:sz w:val="24"/>
          <w:szCs w:val="24"/>
        </w:rPr>
        <w:t>j</w:t>
      </w:r>
      <w:r>
        <w:rPr>
          <w:spacing w:val="-1"/>
          <w:sz w:val="24"/>
          <w:szCs w:val="24"/>
        </w:rPr>
        <w:t>a</w:t>
      </w:r>
      <w:r>
        <w:rPr>
          <w:sz w:val="24"/>
          <w:szCs w:val="24"/>
        </w:rPr>
        <w:t>di</w:t>
      </w:r>
      <w:r>
        <w:rPr>
          <w:spacing w:val="6"/>
          <w:sz w:val="24"/>
          <w:szCs w:val="24"/>
        </w:rPr>
        <w:t xml:space="preserve"> </w:t>
      </w:r>
      <w:r>
        <w:rPr>
          <w:sz w:val="24"/>
          <w:szCs w:val="24"/>
        </w:rPr>
        <w:t>k</w:t>
      </w:r>
      <w:r>
        <w:rPr>
          <w:spacing w:val="-1"/>
          <w:sz w:val="24"/>
          <w:szCs w:val="24"/>
        </w:rPr>
        <w:t>e</w:t>
      </w:r>
      <w:r>
        <w:rPr>
          <w:spacing w:val="2"/>
          <w:sz w:val="24"/>
          <w:szCs w:val="24"/>
        </w:rPr>
        <w:t>h</w:t>
      </w:r>
      <w:r>
        <w:rPr>
          <w:spacing w:val="-1"/>
          <w:sz w:val="24"/>
          <w:szCs w:val="24"/>
        </w:rPr>
        <w:t>a</w:t>
      </w:r>
      <w:r>
        <w:rPr>
          <w:sz w:val="24"/>
          <w:szCs w:val="24"/>
        </w:rPr>
        <w:t>bisan</w:t>
      </w:r>
      <w:r>
        <w:rPr>
          <w:spacing w:val="3"/>
          <w:sz w:val="24"/>
          <w:szCs w:val="24"/>
        </w:rPr>
        <w:t xml:space="preserve"> </w:t>
      </w:r>
      <w:r>
        <w:rPr>
          <w:spacing w:val="2"/>
          <w:sz w:val="24"/>
          <w:szCs w:val="24"/>
        </w:rPr>
        <w:t>s</w:t>
      </w:r>
      <w:r>
        <w:rPr>
          <w:sz w:val="24"/>
          <w:szCs w:val="24"/>
        </w:rPr>
        <w:t>tock</w:t>
      </w:r>
      <w:r>
        <w:rPr>
          <w:spacing w:val="2"/>
          <w:sz w:val="24"/>
          <w:szCs w:val="24"/>
        </w:rPr>
        <w:t xml:space="preserve"> </w:t>
      </w:r>
      <w:r>
        <w:rPr>
          <w:spacing w:val="1"/>
          <w:sz w:val="24"/>
          <w:szCs w:val="24"/>
        </w:rPr>
        <w:t>b</w:t>
      </w:r>
      <w:r>
        <w:rPr>
          <w:spacing w:val="-1"/>
          <w:sz w:val="24"/>
          <w:szCs w:val="24"/>
        </w:rPr>
        <w:t>a</w:t>
      </w:r>
      <w:r>
        <w:rPr>
          <w:sz w:val="24"/>
          <w:szCs w:val="24"/>
        </w:rPr>
        <w:t>r</w:t>
      </w:r>
      <w:r>
        <w:rPr>
          <w:spacing w:val="-3"/>
          <w:sz w:val="24"/>
          <w:szCs w:val="24"/>
        </w:rPr>
        <w:t>a</w:t>
      </w:r>
      <w:r>
        <w:rPr>
          <w:spacing w:val="2"/>
          <w:sz w:val="24"/>
          <w:szCs w:val="24"/>
        </w:rPr>
        <w:t>n</w:t>
      </w:r>
      <w:r>
        <w:rPr>
          <w:sz w:val="24"/>
          <w:szCs w:val="24"/>
        </w:rPr>
        <w:t>g di</w:t>
      </w:r>
      <w:r>
        <w:rPr>
          <w:spacing w:val="1"/>
          <w:sz w:val="24"/>
          <w:szCs w:val="24"/>
        </w:rPr>
        <w:t>ka</w:t>
      </w:r>
      <w:r>
        <w:rPr>
          <w:sz w:val="24"/>
          <w:szCs w:val="24"/>
        </w:rPr>
        <w:t>r</w:t>
      </w:r>
      <w:r>
        <w:rPr>
          <w:spacing w:val="-2"/>
          <w:sz w:val="24"/>
          <w:szCs w:val="24"/>
        </w:rPr>
        <w:t>e</w:t>
      </w:r>
      <w:r>
        <w:rPr>
          <w:sz w:val="24"/>
          <w:szCs w:val="24"/>
        </w:rPr>
        <w:t>n</w:t>
      </w:r>
      <w:r>
        <w:rPr>
          <w:spacing w:val="-1"/>
          <w:sz w:val="24"/>
          <w:szCs w:val="24"/>
        </w:rPr>
        <w:t>a</w:t>
      </w:r>
      <w:r>
        <w:rPr>
          <w:sz w:val="24"/>
          <w:szCs w:val="24"/>
        </w:rPr>
        <w:t>k</w:t>
      </w:r>
      <w:r>
        <w:rPr>
          <w:spacing w:val="-1"/>
          <w:sz w:val="24"/>
          <w:szCs w:val="24"/>
        </w:rPr>
        <w:t>a</w:t>
      </w:r>
      <w:r>
        <w:rPr>
          <w:sz w:val="24"/>
          <w:szCs w:val="24"/>
        </w:rPr>
        <w:t>n</w:t>
      </w:r>
      <w:r>
        <w:rPr>
          <w:spacing w:val="5"/>
          <w:sz w:val="24"/>
          <w:szCs w:val="24"/>
        </w:rPr>
        <w:t xml:space="preserve"> </w:t>
      </w:r>
      <w:r>
        <w:rPr>
          <w:sz w:val="24"/>
          <w:szCs w:val="24"/>
        </w:rPr>
        <w:t>tid</w:t>
      </w:r>
      <w:r>
        <w:rPr>
          <w:spacing w:val="-3"/>
          <w:sz w:val="24"/>
          <w:szCs w:val="24"/>
        </w:rPr>
        <w:t>a</w:t>
      </w:r>
      <w:r>
        <w:rPr>
          <w:sz w:val="24"/>
          <w:szCs w:val="24"/>
        </w:rPr>
        <w:t xml:space="preserve">k </w:t>
      </w:r>
      <w:r>
        <w:rPr>
          <w:spacing w:val="-1"/>
          <w:sz w:val="24"/>
          <w:szCs w:val="24"/>
        </w:rPr>
        <w:t>a</w:t>
      </w:r>
      <w:r>
        <w:rPr>
          <w:sz w:val="24"/>
          <w:szCs w:val="24"/>
        </w:rPr>
        <w:t>d</w:t>
      </w:r>
      <w:r>
        <w:rPr>
          <w:spacing w:val="-1"/>
          <w:sz w:val="24"/>
          <w:szCs w:val="24"/>
        </w:rPr>
        <w:t>a</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inf</w:t>
      </w:r>
      <w:r>
        <w:rPr>
          <w:spacing w:val="3"/>
          <w:sz w:val="24"/>
          <w:szCs w:val="24"/>
        </w:rPr>
        <w:t>o</w:t>
      </w:r>
      <w:r>
        <w:rPr>
          <w:spacing w:val="-1"/>
          <w:sz w:val="24"/>
          <w:szCs w:val="24"/>
        </w:rPr>
        <w:t>r</w:t>
      </w:r>
      <w:r>
        <w:rPr>
          <w:sz w:val="24"/>
          <w:szCs w:val="24"/>
        </w:rPr>
        <w:t>m</w:t>
      </w:r>
      <w:r>
        <w:rPr>
          <w:spacing w:val="-1"/>
          <w:sz w:val="24"/>
          <w:szCs w:val="24"/>
        </w:rPr>
        <w:t>a</w:t>
      </w:r>
      <w:r>
        <w:rPr>
          <w:sz w:val="24"/>
          <w:szCs w:val="24"/>
        </w:rPr>
        <w:t>si</w:t>
      </w:r>
      <w:r>
        <w:rPr>
          <w:spacing w:val="5"/>
          <w:sz w:val="24"/>
          <w:szCs w:val="24"/>
        </w:rPr>
        <w:t xml:space="preserve"> </w:t>
      </w:r>
      <w:r>
        <w:rPr>
          <w:sz w:val="24"/>
          <w:szCs w:val="24"/>
        </w:rPr>
        <w:t>jika</w:t>
      </w:r>
      <w:r>
        <w:rPr>
          <w:spacing w:val="1"/>
          <w:sz w:val="24"/>
          <w:szCs w:val="24"/>
        </w:rPr>
        <w:t xml:space="preserve"> </w:t>
      </w:r>
      <w:r>
        <w:rPr>
          <w:sz w:val="24"/>
          <w:szCs w:val="24"/>
        </w:rPr>
        <w:t>s</w:t>
      </w:r>
      <w:r>
        <w:rPr>
          <w:spacing w:val="3"/>
          <w:sz w:val="24"/>
          <w:szCs w:val="24"/>
        </w:rPr>
        <w:t>t</w:t>
      </w:r>
      <w:r>
        <w:rPr>
          <w:sz w:val="24"/>
          <w:szCs w:val="24"/>
        </w:rPr>
        <w:t>o</w:t>
      </w:r>
      <w:r>
        <w:rPr>
          <w:spacing w:val="-1"/>
          <w:sz w:val="24"/>
          <w:szCs w:val="24"/>
        </w:rPr>
        <w:t>c</w:t>
      </w:r>
      <w:r>
        <w:rPr>
          <w:sz w:val="24"/>
          <w:szCs w:val="24"/>
        </w:rPr>
        <w:t>k</w:t>
      </w:r>
      <w:r>
        <w:rPr>
          <w:spacing w:val="2"/>
          <w:sz w:val="24"/>
          <w:szCs w:val="24"/>
        </w:rPr>
        <w:t xml:space="preserve"> </w:t>
      </w:r>
      <w:r>
        <w:rPr>
          <w:sz w:val="24"/>
          <w:szCs w:val="24"/>
        </w:rPr>
        <w:t>b</w:t>
      </w:r>
      <w:r>
        <w:rPr>
          <w:spacing w:val="-1"/>
          <w:sz w:val="24"/>
          <w:szCs w:val="24"/>
        </w:rPr>
        <w:t>ara</w:t>
      </w:r>
      <w:r>
        <w:rPr>
          <w:spacing w:val="2"/>
          <w:sz w:val="24"/>
          <w:szCs w:val="24"/>
        </w:rPr>
        <w:t>n</w:t>
      </w:r>
      <w:r>
        <w:rPr>
          <w:sz w:val="24"/>
          <w:szCs w:val="24"/>
        </w:rPr>
        <w:t>g</w:t>
      </w:r>
      <w:r>
        <w:rPr>
          <w:spacing w:val="2"/>
          <w:sz w:val="24"/>
          <w:szCs w:val="24"/>
        </w:rPr>
        <w:t xml:space="preserve"> </w:t>
      </w:r>
      <w:r>
        <w:rPr>
          <w:spacing w:val="1"/>
          <w:sz w:val="24"/>
          <w:szCs w:val="24"/>
        </w:rPr>
        <w:t>h</w:t>
      </w:r>
      <w:r>
        <w:rPr>
          <w:spacing w:val="-1"/>
          <w:sz w:val="24"/>
          <w:szCs w:val="24"/>
        </w:rPr>
        <w:t>a</w:t>
      </w:r>
      <w:r>
        <w:rPr>
          <w:sz w:val="24"/>
          <w:szCs w:val="24"/>
        </w:rPr>
        <w:t>bis,</w:t>
      </w:r>
      <w:r>
        <w:rPr>
          <w:spacing w:val="3"/>
          <w:sz w:val="24"/>
          <w:szCs w:val="24"/>
        </w:rPr>
        <w:t xml:space="preserve"> d</w:t>
      </w:r>
      <w:r>
        <w:rPr>
          <w:spacing w:val="-1"/>
          <w:sz w:val="24"/>
          <w:szCs w:val="24"/>
        </w:rPr>
        <w:t>a</w:t>
      </w:r>
      <w:r>
        <w:rPr>
          <w:sz w:val="24"/>
          <w:szCs w:val="24"/>
        </w:rPr>
        <w:t>n</w:t>
      </w:r>
      <w:r>
        <w:rPr>
          <w:spacing w:val="2"/>
          <w:sz w:val="24"/>
          <w:szCs w:val="24"/>
        </w:rPr>
        <w:t xml:space="preserve"> </w:t>
      </w:r>
      <w:r>
        <w:rPr>
          <w:spacing w:val="3"/>
          <w:sz w:val="24"/>
          <w:szCs w:val="24"/>
        </w:rPr>
        <w:t>p</w:t>
      </w:r>
      <w:r>
        <w:rPr>
          <w:spacing w:val="-1"/>
          <w:sz w:val="24"/>
          <w:szCs w:val="24"/>
        </w:rPr>
        <w:t>e</w:t>
      </w:r>
      <w:r>
        <w:rPr>
          <w:sz w:val="24"/>
          <w:szCs w:val="24"/>
        </w:rPr>
        <w:t>milik</w:t>
      </w:r>
      <w:r>
        <w:rPr>
          <w:spacing w:val="2"/>
          <w:sz w:val="24"/>
          <w:szCs w:val="24"/>
        </w:rPr>
        <w:t xml:space="preserve"> </w:t>
      </w:r>
      <w:r>
        <w:rPr>
          <w:sz w:val="24"/>
          <w:szCs w:val="24"/>
        </w:rPr>
        <w:t>harus</w:t>
      </w:r>
      <w:r>
        <w:rPr>
          <w:spacing w:val="1"/>
          <w:sz w:val="24"/>
          <w:szCs w:val="24"/>
        </w:rPr>
        <w:t xml:space="preserve"> m</w:t>
      </w:r>
      <w:r>
        <w:rPr>
          <w:spacing w:val="-1"/>
          <w:sz w:val="24"/>
          <w:szCs w:val="24"/>
        </w:rPr>
        <w:t>e</w:t>
      </w:r>
      <w:r>
        <w:rPr>
          <w:spacing w:val="2"/>
          <w:sz w:val="24"/>
          <w:szCs w:val="24"/>
        </w:rPr>
        <w:t>n</w:t>
      </w:r>
      <w:r>
        <w:rPr>
          <w:spacing w:val="-2"/>
          <w:sz w:val="24"/>
          <w:szCs w:val="24"/>
        </w:rPr>
        <w:t>g</w:t>
      </w:r>
      <w:r>
        <w:rPr>
          <w:sz w:val="24"/>
          <w:szCs w:val="24"/>
        </w:rPr>
        <w:t>h</w:t>
      </w:r>
      <w:r>
        <w:rPr>
          <w:spacing w:val="1"/>
          <w:sz w:val="24"/>
          <w:szCs w:val="24"/>
        </w:rPr>
        <w:t>i</w:t>
      </w:r>
      <w:r>
        <w:rPr>
          <w:sz w:val="24"/>
          <w:szCs w:val="24"/>
        </w:rPr>
        <w:t>tu</w:t>
      </w:r>
      <w:r>
        <w:rPr>
          <w:spacing w:val="2"/>
          <w:sz w:val="24"/>
          <w:szCs w:val="24"/>
        </w:rPr>
        <w:t>n</w:t>
      </w:r>
      <w:r>
        <w:rPr>
          <w:sz w:val="24"/>
          <w:szCs w:val="24"/>
        </w:rPr>
        <w:t xml:space="preserve">g </w:t>
      </w:r>
      <w:r>
        <w:rPr>
          <w:spacing w:val="2"/>
          <w:sz w:val="24"/>
          <w:szCs w:val="24"/>
        </w:rPr>
        <w:t>p</w:t>
      </w:r>
      <w:r>
        <w:rPr>
          <w:sz w:val="24"/>
          <w:szCs w:val="24"/>
        </w:rPr>
        <w:t>ro</w:t>
      </w:r>
      <w:r>
        <w:rPr>
          <w:spacing w:val="-1"/>
          <w:sz w:val="24"/>
          <w:szCs w:val="24"/>
        </w:rPr>
        <w:t>f</w:t>
      </w:r>
      <w:r>
        <w:rPr>
          <w:sz w:val="24"/>
          <w:szCs w:val="24"/>
        </w:rPr>
        <w:t>it p</w:t>
      </w:r>
      <w:r>
        <w:rPr>
          <w:spacing w:val="-1"/>
          <w:sz w:val="24"/>
          <w:szCs w:val="24"/>
        </w:rPr>
        <w:t>er</w:t>
      </w:r>
      <w:r>
        <w:rPr>
          <w:sz w:val="24"/>
          <w:szCs w:val="24"/>
        </w:rPr>
        <w:t>t</w:t>
      </w:r>
      <w:r>
        <w:rPr>
          <w:spacing w:val="-1"/>
          <w:sz w:val="24"/>
          <w:szCs w:val="24"/>
        </w:rPr>
        <w:t>ra</w:t>
      </w:r>
      <w:r>
        <w:rPr>
          <w:sz w:val="24"/>
          <w:szCs w:val="24"/>
        </w:rPr>
        <w:t>n</w:t>
      </w:r>
      <w:r>
        <w:rPr>
          <w:spacing w:val="3"/>
          <w:sz w:val="24"/>
          <w:szCs w:val="24"/>
        </w:rPr>
        <w:t>s</w:t>
      </w:r>
      <w:r>
        <w:rPr>
          <w:spacing w:val="-1"/>
          <w:sz w:val="24"/>
          <w:szCs w:val="24"/>
        </w:rPr>
        <w:t>a</w:t>
      </w:r>
      <w:r>
        <w:rPr>
          <w:sz w:val="24"/>
          <w:szCs w:val="24"/>
        </w:rPr>
        <w:t>ksi</w:t>
      </w:r>
      <w:r>
        <w:rPr>
          <w:spacing w:val="8"/>
          <w:sz w:val="24"/>
          <w:szCs w:val="24"/>
        </w:rPr>
        <w:t xml:space="preserve"> </w:t>
      </w:r>
      <w:r>
        <w:rPr>
          <w:sz w:val="24"/>
          <w:szCs w:val="24"/>
        </w:rPr>
        <w:t>s</w:t>
      </w:r>
      <w:r>
        <w:rPr>
          <w:spacing w:val="-1"/>
          <w:sz w:val="24"/>
          <w:szCs w:val="24"/>
        </w:rPr>
        <w:t>eca</w:t>
      </w:r>
      <w:r>
        <w:rPr>
          <w:sz w:val="24"/>
          <w:szCs w:val="24"/>
        </w:rPr>
        <w:t>ra man</w:t>
      </w:r>
      <w:r>
        <w:rPr>
          <w:spacing w:val="2"/>
          <w:sz w:val="24"/>
          <w:szCs w:val="24"/>
        </w:rPr>
        <w:t>u</w:t>
      </w:r>
      <w:r>
        <w:rPr>
          <w:spacing w:val="-1"/>
          <w:sz w:val="24"/>
          <w:szCs w:val="24"/>
        </w:rPr>
        <w:t>a</w:t>
      </w:r>
      <w:r>
        <w:rPr>
          <w:sz w:val="24"/>
          <w:szCs w:val="24"/>
        </w:rPr>
        <w:t>l.</w:t>
      </w:r>
      <w:r>
        <w:rPr>
          <w:spacing w:val="2"/>
          <w:sz w:val="24"/>
          <w:szCs w:val="24"/>
        </w:rPr>
        <w:t xml:space="preserve"> </w:t>
      </w:r>
      <w:r>
        <w:rPr>
          <w:sz w:val="24"/>
          <w:szCs w:val="24"/>
        </w:rPr>
        <w:t>M</w:t>
      </w:r>
      <w:r>
        <w:rPr>
          <w:spacing w:val="-1"/>
          <w:sz w:val="24"/>
          <w:szCs w:val="24"/>
        </w:rPr>
        <w:t>e</w:t>
      </w:r>
      <w:r>
        <w:rPr>
          <w:sz w:val="24"/>
          <w:szCs w:val="24"/>
        </w:rPr>
        <w:t>tode</w:t>
      </w:r>
      <w:r>
        <w:rPr>
          <w:spacing w:val="2"/>
          <w:sz w:val="24"/>
          <w:szCs w:val="24"/>
        </w:rPr>
        <w:t xml:space="preserve"> </w:t>
      </w:r>
      <w:r>
        <w:rPr>
          <w:sz w:val="24"/>
          <w:szCs w:val="24"/>
        </w:rPr>
        <w:t>p</w:t>
      </w:r>
      <w:r>
        <w:rPr>
          <w:spacing w:val="-1"/>
          <w:sz w:val="24"/>
          <w:szCs w:val="24"/>
        </w:rPr>
        <w:t>e</w:t>
      </w:r>
      <w:r>
        <w:rPr>
          <w:sz w:val="24"/>
          <w:szCs w:val="24"/>
        </w:rPr>
        <w:t>ng</w:t>
      </w:r>
      <w:r>
        <w:rPr>
          <w:spacing w:val="-1"/>
          <w:sz w:val="24"/>
          <w:szCs w:val="24"/>
        </w:rPr>
        <w:t>e</w:t>
      </w:r>
      <w:r>
        <w:rPr>
          <w:sz w:val="24"/>
          <w:szCs w:val="24"/>
        </w:rPr>
        <w:t>m</w:t>
      </w:r>
      <w:r>
        <w:rPr>
          <w:spacing w:val="3"/>
          <w:sz w:val="24"/>
          <w:szCs w:val="24"/>
        </w:rPr>
        <w:t>b</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si</w:t>
      </w:r>
      <w:r>
        <w:rPr>
          <w:spacing w:val="1"/>
          <w:sz w:val="24"/>
          <w:szCs w:val="24"/>
        </w:rPr>
        <w:t>s</w:t>
      </w:r>
      <w:r>
        <w:rPr>
          <w:sz w:val="24"/>
          <w:szCs w:val="24"/>
        </w:rPr>
        <w:t>tem</w:t>
      </w:r>
      <w:r>
        <w:rPr>
          <w:spacing w:val="2"/>
          <w:sz w:val="24"/>
          <w:szCs w:val="24"/>
        </w:rPr>
        <w:t xml:space="preserve"> m</w:t>
      </w:r>
      <w:r>
        <w:rPr>
          <w:spacing w:val="-1"/>
          <w:sz w:val="24"/>
          <w:szCs w:val="24"/>
        </w:rPr>
        <w:t>e</w:t>
      </w:r>
      <w:r>
        <w:rPr>
          <w:sz w:val="24"/>
          <w:szCs w:val="24"/>
        </w:rPr>
        <w:t>ng</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 xml:space="preserve">metode </w:t>
      </w:r>
      <w:r>
        <w:rPr>
          <w:spacing w:val="1"/>
          <w:sz w:val="24"/>
          <w:szCs w:val="24"/>
        </w:rPr>
        <w:t>W</w:t>
      </w:r>
      <w:r>
        <w:rPr>
          <w:spacing w:val="-1"/>
          <w:sz w:val="24"/>
          <w:szCs w:val="24"/>
        </w:rPr>
        <w:t>a</w:t>
      </w:r>
      <w:r>
        <w:rPr>
          <w:sz w:val="24"/>
          <w:szCs w:val="24"/>
        </w:rPr>
        <w:t>t</w:t>
      </w:r>
      <w:r>
        <w:rPr>
          <w:spacing w:val="1"/>
          <w:sz w:val="24"/>
          <w:szCs w:val="24"/>
        </w:rPr>
        <w:t>e</w:t>
      </w:r>
      <w:r>
        <w:rPr>
          <w:spacing w:val="-1"/>
          <w:sz w:val="24"/>
          <w:szCs w:val="24"/>
        </w:rPr>
        <w:t>rfa</w:t>
      </w:r>
      <w:r>
        <w:rPr>
          <w:sz w:val="24"/>
          <w:szCs w:val="24"/>
        </w:rPr>
        <w:t>ll</w:t>
      </w:r>
      <w:r>
        <w:rPr>
          <w:spacing w:val="3"/>
          <w:sz w:val="24"/>
          <w:szCs w:val="24"/>
        </w:rPr>
        <w:t xml:space="preserve"> </w:t>
      </w:r>
      <w:r>
        <w:rPr>
          <w:i/>
          <w:spacing w:val="-3"/>
          <w:sz w:val="24"/>
          <w:szCs w:val="24"/>
        </w:rPr>
        <w:t>(</w:t>
      </w:r>
      <w:r>
        <w:rPr>
          <w:i/>
          <w:sz w:val="24"/>
          <w:szCs w:val="24"/>
        </w:rPr>
        <w:t>Communication,</w:t>
      </w:r>
      <w:r>
        <w:rPr>
          <w:i/>
          <w:spacing w:val="1"/>
          <w:sz w:val="24"/>
          <w:szCs w:val="24"/>
        </w:rPr>
        <w:t xml:space="preserve"> </w:t>
      </w:r>
      <w:r>
        <w:rPr>
          <w:i/>
          <w:sz w:val="24"/>
          <w:szCs w:val="24"/>
        </w:rPr>
        <w:t xml:space="preserve">Planning, </w:t>
      </w:r>
      <w:r>
        <w:rPr>
          <w:i/>
          <w:spacing w:val="-1"/>
          <w:sz w:val="24"/>
          <w:szCs w:val="24"/>
        </w:rPr>
        <w:t>M</w:t>
      </w:r>
      <w:r>
        <w:rPr>
          <w:i/>
          <w:sz w:val="24"/>
          <w:szCs w:val="24"/>
        </w:rPr>
        <w:t>o</w:t>
      </w:r>
      <w:r>
        <w:rPr>
          <w:i/>
          <w:spacing w:val="1"/>
          <w:sz w:val="24"/>
          <w:szCs w:val="24"/>
        </w:rPr>
        <w:t>d</w:t>
      </w:r>
      <w:r>
        <w:rPr>
          <w:i/>
          <w:spacing w:val="-1"/>
          <w:sz w:val="24"/>
          <w:szCs w:val="24"/>
        </w:rPr>
        <w:t>e</w:t>
      </w:r>
      <w:r>
        <w:rPr>
          <w:i/>
          <w:sz w:val="24"/>
          <w:szCs w:val="24"/>
        </w:rPr>
        <w:t>lling,</w:t>
      </w:r>
      <w:r>
        <w:rPr>
          <w:i/>
          <w:spacing w:val="1"/>
          <w:sz w:val="24"/>
          <w:szCs w:val="24"/>
        </w:rPr>
        <w:t xml:space="preserve"> C</w:t>
      </w:r>
      <w:r>
        <w:rPr>
          <w:i/>
          <w:sz w:val="24"/>
          <w:szCs w:val="24"/>
        </w:rPr>
        <w:t>onstruction, D</w:t>
      </w:r>
      <w:r>
        <w:rPr>
          <w:i/>
          <w:spacing w:val="-1"/>
          <w:sz w:val="24"/>
          <w:szCs w:val="24"/>
        </w:rPr>
        <w:t>e</w:t>
      </w:r>
      <w:r>
        <w:rPr>
          <w:i/>
          <w:sz w:val="24"/>
          <w:szCs w:val="24"/>
        </w:rPr>
        <w:t>ploym</w:t>
      </w:r>
      <w:r>
        <w:rPr>
          <w:i/>
          <w:spacing w:val="-1"/>
          <w:sz w:val="24"/>
          <w:szCs w:val="24"/>
        </w:rPr>
        <w:t>e</w:t>
      </w:r>
      <w:r>
        <w:rPr>
          <w:i/>
          <w:sz w:val="24"/>
          <w:szCs w:val="24"/>
        </w:rPr>
        <w:t xml:space="preserve">nt) </w:t>
      </w:r>
      <w:r>
        <w:rPr>
          <w:sz w:val="24"/>
          <w:szCs w:val="24"/>
        </w:rPr>
        <w:t>d</w:t>
      </w:r>
      <w:r>
        <w:rPr>
          <w:spacing w:val="-1"/>
          <w:sz w:val="24"/>
          <w:szCs w:val="24"/>
        </w:rPr>
        <w:t>a</w:t>
      </w:r>
      <w:r>
        <w:rPr>
          <w:sz w:val="24"/>
          <w:szCs w:val="24"/>
        </w:rPr>
        <w:t>n p</w:t>
      </w:r>
      <w:r>
        <w:rPr>
          <w:spacing w:val="-1"/>
          <w:sz w:val="24"/>
          <w:szCs w:val="24"/>
        </w:rPr>
        <w:t>e</w:t>
      </w:r>
      <w:r>
        <w:rPr>
          <w:spacing w:val="2"/>
          <w:sz w:val="24"/>
          <w:szCs w:val="24"/>
        </w:rPr>
        <w:t>r</w:t>
      </w:r>
      <w:r>
        <w:rPr>
          <w:spacing w:val="-3"/>
          <w:sz w:val="24"/>
          <w:szCs w:val="24"/>
        </w:rPr>
        <w:t>a</w:t>
      </w:r>
      <w:r>
        <w:rPr>
          <w:sz w:val="24"/>
          <w:szCs w:val="24"/>
        </w:rPr>
        <w:t>n</w:t>
      </w:r>
      <w:r>
        <w:rPr>
          <w:spacing w:val="1"/>
          <w:sz w:val="24"/>
          <w:szCs w:val="24"/>
        </w:rPr>
        <w:t>c</w:t>
      </w:r>
      <w:r>
        <w:rPr>
          <w:spacing w:val="-1"/>
          <w:sz w:val="24"/>
          <w:szCs w:val="24"/>
        </w:rPr>
        <w:t>a</w:t>
      </w:r>
      <w:r>
        <w:rPr>
          <w:spacing w:val="2"/>
          <w:sz w:val="24"/>
          <w:szCs w:val="24"/>
        </w:rPr>
        <w:t>n</w:t>
      </w:r>
      <w:r>
        <w:rPr>
          <w:spacing w:val="-2"/>
          <w:sz w:val="24"/>
          <w:szCs w:val="24"/>
        </w:rPr>
        <w:t>g</w:t>
      </w:r>
      <w:r>
        <w:rPr>
          <w:sz w:val="24"/>
          <w:szCs w:val="24"/>
        </w:rPr>
        <w:t>an</w:t>
      </w:r>
      <w:r>
        <w:rPr>
          <w:spacing w:val="-12"/>
          <w:sz w:val="24"/>
          <w:szCs w:val="24"/>
        </w:rPr>
        <w:t xml:space="preserve"> </w:t>
      </w:r>
      <w:r>
        <w:rPr>
          <w:sz w:val="24"/>
          <w:szCs w:val="24"/>
        </w:rPr>
        <w:t>si</w:t>
      </w:r>
      <w:r>
        <w:rPr>
          <w:spacing w:val="1"/>
          <w:sz w:val="24"/>
          <w:szCs w:val="24"/>
        </w:rPr>
        <w:t>s</w:t>
      </w:r>
      <w:r>
        <w:rPr>
          <w:sz w:val="24"/>
          <w:szCs w:val="24"/>
        </w:rPr>
        <w:t>tem</w:t>
      </w:r>
      <w:r>
        <w:rPr>
          <w:spacing w:val="-14"/>
          <w:sz w:val="24"/>
          <w:szCs w:val="24"/>
        </w:rPr>
        <w:t xml:space="preserve"> </w:t>
      </w:r>
      <w:r>
        <w:rPr>
          <w:spacing w:val="1"/>
          <w:sz w:val="24"/>
          <w:szCs w:val="24"/>
        </w:rPr>
        <w:t>m</w:t>
      </w:r>
      <w:r>
        <w:rPr>
          <w:spacing w:val="-1"/>
          <w:sz w:val="24"/>
          <w:szCs w:val="24"/>
        </w:rPr>
        <w:t>e</w:t>
      </w:r>
      <w:r>
        <w:rPr>
          <w:sz w:val="24"/>
          <w:szCs w:val="24"/>
        </w:rPr>
        <w:t>ng</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14"/>
          <w:sz w:val="24"/>
          <w:szCs w:val="24"/>
        </w:rPr>
        <w:t xml:space="preserve"> </w:t>
      </w:r>
      <w:r>
        <w:rPr>
          <w:sz w:val="24"/>
          <w:szCs w:val="24"/>
        </w:rPr>
        <w:t>U</w:t>
      </w:r>
      <w:r>
        <w:rPr>
          <w:spacing w:val="2"/>
          <w:sz w:val="24"/>
          <w:szCs w:val="24"/>
        </w:rPr>
        <w:t>M</w:t>
      </w:r>
      <w:r>
        <w:rPr>
          <w:spacing w:val="-3"/>
          <w:sz w:val="24"/>
          <w:szCs w:val="24"/>
        </w:rPr>
        <w:t>L</w:t>
      </w:r>
      <w:r>
        <w:rPr>
          <w:sz w:val="24"/>
          <w:szCs w:val="24"/>
        </w:rPr>
        <w:t>.</w:t>
      </w:r>
      <w:r>
        <w:rPr>
          <w:spacing w:val="-11"/>
          <w:sz w:val="24"/>
          <w:szCs w:val="24"/>
        </w:rPr>
        <w:t xml:space="preserve"> </w:t>
      </w:r>
      <w:r>
        <w:rPr>
          <w:sz w:val="24"/>
          <w:szCs w:val="24"/>
        </w:rPr>
        <w:t>H</w:t>
      </w:r>
      <w:r>
        <w:rPr>
          <w:spacing w:val="-1"/>
          <w:sz w:val="24"/>
          <w:szCs w:val="24"/>
        </w:rPr>
        <w:t>a</w:t>
      </w:r>
      <w:r>
        <w:rPr>
          <w:sz w:val="24"/>
          <w:szCs w:val="24"/>
        </w:rPr>
        <w:t>sil</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7"/>
          <w:sz w:val="24"/>
          <w:szCs w:val="24"/>
        </w:rPr>
        <w:t xml:space="preserve"> </w:t>
      </w:r>
      <w:r>
        <w:rPr>
          <w:sz w:val="24"/>
          <w:szCs w:val="24"/>
        </w:rPr>
        <w:t>d</w:t>
      </w:r>
      <w:r>
        <w:rPr>
          <w:spacing w:val="3"/>
          <w:sz w:val="24"/>
          <w:szCs w:val="24"/>
        </w:rPr>
        <w:t>i</w:t>
      </w:r>
      <w:r>
        <w:rPr>
          <w:sz w:val="24"/>
          <w:szCs w:val="24"/>
        </w:rPr>
        <w:t>c</w:t>
      </w:r>
      <w:r>
        <w:rPr>
          <w:spacing w:val="-1"/>
          <w:sz w:val="24"/>
          <w:szCs w:val="24"/>
        </w:rPr>
        <w:t>a</w:t>
      </w:r>
      <w:r>
        <w:rPr>
          <w:spacing w:val="2"/>
          <w:sz w:val="24"/>
          <w:szCs w:val="24"/>
        </w:rPr>
        <w:t>p</w:t>
      </w:r>
      <w:r>
        <w:rPr>
          <w:sz w:val="24"/>
          <w:szCs w:val="24"/>
        </w:rPr>
        <w:t>ai</w:t>
      </w:r>
      <w:r>
        <w:rPr>
          <w:spacing w:val="-14"/>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5"/>
          <w:sz w:val="24"/>
          <w:szCs w:val="24"/>
        </w:rPr>
        <w:t xml:space="preserve"> </w:t>
      </w:r>
      <w:r>
        <w:rPr>
          <w:sz w:val="24"/>
          <w:szCs w:val="24"/>
        </w:rPr>
        <w:t>s</w:t>
      </w:r>
      <w:r>
        <w:rPr>
          <w:spacing w:val="-1"/>
          <w:sz w:val="24"/>
          <w:szCs w:val="24"/>
        </w:rPr>
        <w:t>e</w:t>
      </w:r>
      <w:r>
        <w:rPr>
          <w:sz w:val="24"/>
          <w:szCs w:val="24"/>
        </w:rPr>
        <w:t>b</w:t>
      </w:r>
      <w:r>
        <w:rPr>
          <w:spacing w:val="2"/>
          <w:sz w:val="24"/>
          <w:szCs w:val="24"/>
        </w:rPr>
        <w:t>u</w:t>
      </w:r>
      <w:r>
        <w:rPr>
          <w:spacing w:val="-1"/>
          <w:sz w:val="24"/>
          <w:szCs w:val="24"/>
        </w:rPr>
        <w:t>a</w:t>
      </w:r>
      <w:r>
        <w:rPr>
          <w:sz w:val="24"/>
          <w:szCs w:val="24"/>
        </w:rPr>
        <w:t>h</w:t>
      </w:r>
      <w:r>
        <w:rPr>
          <w:spacing w:val="-14"/>
          <w:sz w:val="24"/>
          <w:szCs w:val="24"/>
        </w:rPr>
        <w:t xml:space="preserve"> </w:t>
      </w:r>
      <w:r>
        <w:rPr>
          <w:spacing w:val="1"/>
          <w:sz w:val="24"/>
          <w:szCs w:val="24"/>
        </w:rPr>
        <w:t>a</w:t>
      </w:r>
      <w:r>
        <w:rPr>
          <w:sz w:val="24"/>
          <w:szCs w:val="24"/>
        </w:rPr>
        <w:t>plik</w:t>
      </w:r>
      <w:r>
        <w:rPr>
          <w:spacing w:val="-1"/>
          <w:sz w:val="24"/>
          <w:szCs w:val="24"/>
        </w:rPr>
        <w:t>a</w:t>
      </w:r>
      <w:r>
        <w:rPr>
          <w:sz w:val="24"/>
          <w:szCs w:val="24"/>
        </w:rPr>
        <w:t>si b</w:t>
      </w:r>
      <w:r>
        <w:rPr>
          <w:spacing w:val="1"/>
          <w:sz w:val="24"/>
          <w:szCs w:val="24"/>
        </w:rPr>
        <w:t>e</w:t>
      </w:r>
      <w:r>
        <w:rPr>
          <w:spacing w:val="-1"/>
          <w:sz w:val="24"/>
          <w:szCs w:val="24"/>
        </w:rPr>
        <w:t>r</w:t>
      </w:r>
      <w:r>
        <w:rPr>
          <w:sz w:val="24"/>
          <w:szCs w:val="24"/>
        </w:rPr>
        <w:t>b</w:t>
      </w:r>
      <w:r>
        <w:rPr>
          <w:spacing w:val="-3"/>
          <w:sz w:val="24"/>
          <w:szCs w:val="24"/>
        </w:rPr>
        <w:t>a</w:t>
      </w:r>
      <w:r>
        <w:rPr>
          <w:sz w:val="24"/>
          <w:szCs w:val="24"/>
        </w:rPr>
        <w:t>sis</w:t>
      </w:r>
      <w:r>
        <w:rPr>
          <w:spacing w:val="4"/>
          <w:sz w:val="24"/>
          <w:szCs w:val="24"/>
        </w:rPr>
        <w:t xml:space="preserve"> </w:t>
      </w:r>
      <w:r>
        <w:rPr>
          <w:sz w:val="24"/>
          <w:szCs w:val="24"/>
        </w:rPr>
        <w:t>w</w:t>
      </w:r>
      <w:r>
        <w:rPr>
          <w:spacing w:val="-1"/>
          <w:sz w:val="24"/>
          <w:szCs w:val="24"/>
        </w:rPr>
        <w:t>e</w:t>
      </w:r>
      <w:r>
        <w:rPr>
          <w:sz w:val="24"/>
          <w:szCs w:val="24"/>
        </w:rPr>
        <w:t>b</w:t>
      </w:r>
      <w:r>
        <w:rPr>
          <w:spacing w:val="3"/>
          <w:sz w:val="24"/>
          <w:szCs w:val="24"/>
        </w:rPr>
        <w:t xml:space="preserve"> </w:t>
      </w:r>
      <w:r>
        <w:rPr>
          <w:sz w:val="24"/>
          <w:szCs w:val="24"/>
        </w:rPr>
        <w:t>ma</w:t>
      </w:r>
      <w:r>
        <w:rPr>
          <w:spacing w:val="2"/>
          <w:sz w:val="24"/>
          <w:szCs w:val="24"/>
        </w:rPr>
        <w:t>n</w:t>
      </w:r>
      <w:r>
        <w:rPr>
          <w:spacing w:val="-1"/>
          <w:sz w:val="24"/>
          <w:szCs w:val="24"/>
        </w:rPr>
        <w:t>a</w:t>
      </w:r>
      <w:r>
        <w:rPr>
          <w:sz w:val="24"/>
          <w:szCs w:val="24"/>
        </w:rPr>
        <w:t>je</w:t>
      </w:r>
      <w:r>
        <w:rPr>
          <w:spacing w:val="2"/>
          <w:sz w:val="24"/>
          <w:szCs w:val="24"/>
        </w:rPr>
        <w:t>m</w:t>
      </w:r>
      <w:r>
        <w:rPr>
          <w:spacing w:val="-1"/>
          <w:sz w:val="24"/>
          <w:szCs w:val="24"/>
        </w:rPr>
        <w:t>e</w:t>
      </w:r>
      <w:r>
        <w:rPr>
          <w:sz w:val="24"/>
          <w:szCs w:val="24"/>
        </w:rPr>
        <w:t>n</w:t>
      </w:r>
      <w:r>
        <w:rPr>
          <w:spacing w:val="3"/>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z w:val="24"/>
          <w:szCs w:val="24"/>
        </w:rPr>
        <w:t>p</w:t>
      </w:r>
      <w:r>
        <w:rPr>
          <w:spacing w:val="-1"/>
          <w:sz w:val="24"/>
          <w:szCs w:val="24"/>
        </w:rPr>
        <w:t>a</w:t>
      </w:r>
      <w:r>
        <w:rPr>
          <w:sz w:val="24"/>
          <w:szCs w:val="24"/>
        </w:rPr>
        <w:t xml:space="preserve">da </w:t>
      </w:r>
      <w:r>
        <w:rPr>
          <w:spacing w:val="-2"/>
          <w:sz w:val="24"/>
          <w:szCs w:val="24"/>
        </w:rPr>
        <w:t>B</w:t>
      </w:r>
      <w:r>
        <w:rPr>
          <w:spacing w:val="-1"/>
          <w:sz w:val="24"/>
          <w:szCs w:val="24"/>
        </w:rPr>
        <w:t>e</w:t>
      </w:r>
      <w:r>
        <w:rPr>
          <w:spacing w:val="2"/>
          <w:sz w:val="24"/>
          <w:szCs w:val="24"/>
        </w:rPr>
        <w:t>n</w:t>
      </w:r>
      <w:r>
        <w:rPr>
          <w:sz w:val="24"/>
          <w:szCs w:val="24"/>
        </w:rPr>
        <w:t>g</w:t>
      </w:r>
      <w:r>
        <w:rPr>
          <w:spacing w:val="2"/>
          <w:sz w:val="24"/>
          <w:szCs w:val="24"/>
        </w:rPr>
        <w:t>k</w:t>
      </w:r>
      <w:r>
        <w:rPr>
          <w:spacing w:val="-1"/>
          <w:sz w:val="24"/>
          <w:szCs w:val="24"/>
        </w:rPr>
        <w:t>e</w:t>
      </w:r>
      <w:r>
        <w:rPr>
          <w:sz w:val="24"/>
          <w:szCs w:val="24"/>
        </w:rPr>
        <w:t>l</w:t>
      </w:r>
      <w:r>
        <w:rPr>
          <w:spacing w:val="8"/>
          <w:sz w:val="24"/>
          <w:szCs w:val="24"/>
        </w:rPr>
        <w:t xml:space="preserve"> </w:t>
      </w:r>
      <w:r>
        <w:rPr>
          <w:spacing w:val="1"/>
          <w:sz w:val="24"/>
          <w:szCs w:val="24"/>
        </w:rPr>
        <w:t>S</w:t>
      </w:r>
      <w:r>
        <w:rPr>
          <w:spacing w:val="-1"/>
          <w:sz w:val="24"/>
          <w:szCs w:val="24"/>
        </w:rPr>
        <w:t>a</w:t>
      </w:r>
      <w:r>
        <w:rPr>
          <w:spacing w:val="2"/>
          <w:sz w:val="24"/>
          <w:szCs w:val="24"/>
        </w:rPr>
        <w:t>b</w:t>
      </w:r>
      <w:r>
        <w:rPr>
          <w:spacing w:val="1"/>
          <w:sz w:val="24"/>
          <w:szCs w:val="24"/>
        </w:rPr>
        <w:t>i</w:t>
      </w:r>
      <w:r>
        <w:rPr>
          <w:sz w:val="24"/>
          <w:szCs w:val="24"/>
        </w:rPr>
        <w:t>t.</w:t>
      </w:r>
      <w:r>
        <w:rPr>
          <w:spacing w:val="3"/>
          <w:sz w:val="24"/>
          <w:szCs w:val="24"/>
        </w:rPr>
        <w:t xml:space="preserve"> </w:t>
      </w:r>
      <w:r>
        <w:rPr>
          <w:sz w:val="24"/>
          <w:szCs w:val="24"/>
        </w:rPr>
        <w:t>Aplikasi</w:t>
      </w:r>
      <w:r>
        <w:rPr>
          <w:spacing w:val="1"/>
          <w:sz w:val="24"/>
          <w:szCs w:val="24"/>
        </w:rPr>
        <w:t xml:space="preserve"> </w:t>
      </w:r>
      <w:r>
        <w:rPr>
          <w:sz w:val="24"/>
          <w:szCs w:val="24"/>
        </w:rPr>
        <w:t>ini</w:t>
      </w:r>
      <w:r>
        <w:rPr>
          <w:spacing w:val="2"/>
          <w:sz w:val="24"/>
          <w:szCs w:val="24"/>
        </w:rPr>
        <w:t xml:space="preserve"> </w:t>
      </w:r>
      <w:r>
        <w:rPr>
          <w:spacing w:val="1"/>
          <w:sz w:val="24"/>
          <w:szCs w:val="24"/>
        </w:rPr>
        <w:t>d</w:t>
      </w:r>
      <w:r>
        <w:rPr>
          <w:sz w:val="24"/>
          <w:szCs w:val="24"/>
        </w:rPr>
        <w:t>ibu</w:t>
      </w:r>
      <w:r>
        <w:rPr>
          <w:spacing w:val="-1"/>
          <w:sz w:val="24"/>
          <w:szCs w:val="24"/>
        </w:rPr>
        <w:t>a</w:t>
      </w:r>
      <w:r>
        <w:rPr>
          <w:sz w:val="24"/>
          <w:szCs w:val="24"/>
        </w:rPr>
        <w:t>t m</w:t>
      </w:r>
      <w:r>
        <w:rPr>
          <w:spacing w:val="-1"/>
          <w:sz w:val="24"/>
          <w:szCs w:val="24"/>
        </w:rPr>
        <w:t>e</w:t>
      </w:r>
      <w:r>
        <w:rPr>
          <w:sz w:val="24"/>
          <w:szCs w:val="24"/>
        </w:rPr>
        <w:t>ng</w:t>
      </w:r>
      <w:r>
        <w:rPr>
          <w:spacing w:val="-2"/>
          <w:sz w:val="24"/>
          <w:szCs w:val="24"/>
        </w:rPr>
        <w:t>g</w:t>
      </w:r>
      <w:r>
        <w:rPr>
          <w:sz w:val="24"/>
          <w:szCs w:val="24"/>
        </w:rPr>
        <w:t>un</w:t>
      </w:r>
      <w:r>
        <w:rPr>
          <w:spacing w:val="-1"/>
          <w:sz w:val="24"/>
          <w:szCs w:val="24"/>
        </w:rPr>
        <w:t>a</w:t>
      </w:r>
      <w:r>
        <w:rPr>
          <w:spacing w:val="1"/>
          <w:sz w:val="24"/>
          <w:szCs w:val="24"/>
        </w:rPr>
        <w:t>k</w:t>
      </w:r>
      <w:r>
        <w:rPr>
          <w:spacing w:val="-1"/>
          <w:sz w:val="24"/>
          <w:szCs w:val="24"/>
        </w:rPr>
        <w:t>a</w:t>
      </w:r>
      <w:r>
        <w:rPr>
          <w:sz w:val="24"/>
          <w:szCs w:val="24"/>
        </w:rPr>
        <w:t>n Visu</w:t>
      </w:r>
      <w:r>
        <w:rPr>
          <w:spacing w:val="-1"/>
          <w:sz w:val="24"/>
          <w:szCs w:val="24"/>
        </w:rPr>
        <w:t>a</w:t>
      </w:r>
      <w:r>
        <w:rPr>
          <w:sz w:val="24"/>
          <w:szCs w:val="24"/>
        </w:rPr>
        <w:t xml:space="preserve">l </w:t>
      </w:r>
      <w:r>
        <w:rPr>
          <w:spacing w:val="1"/>
          <w:sz w:val="24"/>
          <w:szCs w:val="24"/>
        </w:rPr>
        <w:t>S</w:t>
      </w:r>
      <w:r>
        <w:rPr>
          <w:sz w:val="24"/>
          <w:szCs w:val="24"/>
        </w:rPr>
        <w:t>tudio Code d</w:t>
      </w:r>
      <w:r>
        <w:rPr>
          <w:spacing w:val="-1"/>
          <w:sz w:val="24"/>
          <w:szCs w:val="24"/>
        </w:rPr>
        <w:t>a</w:t>
      </w:r>
      <w:r>
        <w:rPr>
          <w:sz w:val="24"/>
          <w:szCs w:val="24"/>
        </w:rPr>
        <w:t xml:space="preserve">n </w:t>
      </w:r>
      <w:r>
        <w:rPr>
          <w:spacing w:val="2"/>
          <w:sz w:val="24"/>
          <w:szCs w:val="24"/>
        </w:rPr>
        <w:t>M</w:t>
      </w:r>
      <w:r>
        <w:rPr>
          <w:spacing w:val="-7"/>
          <w:sz w:val="24"/>
          <w:szCs w:val="24"/>
        </w:rPr>
        <w:t>y</w:t>
      </w:r>
      <w:r>
        <w:rPr>
          <w:spacing w:val="1"/>
          <w:sz w:val="24"/>
          <w:szCs w:val="24"/>
        </w:rPr>
        <w:t>S</w:t>
      </w:r>
      <w:r>
        <w:rPr>
          <w:spacing w:val="2"/>
          <w:sz w:val="24"/>
          <w:szCs w:val="24"/>
        </w:rPr>
        <w:t>Q</w:t>
      </w:r>
      <w:r>
        <w:rPr>
          <w:sz w:val="24"/>
          <w:szCs w:val="24"/>
        </w:rPr>
        <w:t>L 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 xml:space="preserve">i </w:t>
      </w:r>
      <w:r>
        <w:rPr>
          <w:spacing w:val="1"/>
          <w:sz w:val="24"/>
          <w:szCs w:val="24"/>
        </w:rPr>
        <w:t>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 s</w:t>
      </w:r>
      <w:r>
        <w:rPr>
          <w:spacing w:val="1"/>
          <w:sz w:val="24"/>
          <w:szCs w:val="24"/>
        </w:rPr>
        <w:t>i</w:t>
      </w:r>
      <w:r>
        <w:rPr>
          <w:sz w:val="24"/>
          <w:szCs w:val="24"/>
        </w:rPr>
        <w:t>st</w:t>
      </w:r>
      <w:r>
        <w:rPr>
          <w:spacing w:val="-3"/>
          <w:sz w:val="24"/>
          <w:szCs w:val="24"/>
        </w:rPr>
        <w:t>e</w:t>
      </w:r>
      <w:r>
        <w:rPr>
          <w:sz w:val="24"/>
          <w:szCs w:val="24"/>
        </w:rPr>
        <w:t>m</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2"/>
          <w:sz w:val="24"/>
          <w:szCs w:val="24"/>
        </w:rPr>
        <w:t>b</w:t>
      </w:r>
      <w:r>
        <w:rPr>
          <w:spacing w:val="-1"/>
          <w:sz w:val="24"/>
          <w:szCs w:val="24"/>
        </w:rPr>
        <w:t>a</w:t>
      </w:r>
      <w:r>
        <w:rPr>
          <w:sz w:val="24"/>
          <w:szCs w:val="24"/>
        </w:rPr>
        <w:t>n</w:t>
      </w:r>
      <w:r>
        <w:rPr>
          <w:spacing w:val="-2"/>
          <w:sz w:val="24"/>
          <w:szCs w:val="24"/>
        </w:rPr>
        <w:t>g</w:t>
      </w:r>
      <w:r>
        <w:rPr>
          <w:sz w:val="24"/>
          <w:szCs w:val="24"/>
        </w:rPr>
        <w:t>un</w:t>
      </w:r>
      <w:r>
        <w:rPr>
          <w:spacing w:val="-2"/>
          <w:sz w:val="24"/>
          <w:szCs w:val="24"/>
        </w:rPr>
        <w:t xml:space="preserve"> </w:t>
      </w:r>
      <w:r>
        <w:rPr>
          <w:sz w:val="24"/>
          <w:szCs w:val="24"/>
        </w:rPr>
        <w:t>dap</w:t>
      </w:r>
      <w:r>
        <w:rPr>
          <w:spacing w:val="-1"/>
          <w:sz w:val="24"/>
          <w:szCs w:val="24"/>
        </w:rPr>
        <w:t>a</w:t>
      </w:r>
      <w:r>
        <w:rPr>
          <w:sz w:val="24"/>
          <w:szCs w:val="24"/>
        </w:rPr>
        <w:t>t</w:t>
      </w:r>
      <w:r>
        <w:rPr>
          <w:spacing w:val="-2"/>
          <w:sz w:val="24"/>
          <w:szCs w:val="24"/>
        </w:rPr>
        <w:t xml:space="preserve"> </w:t>
      </w:r>
      <w:r>
        <w:rPr>
          <w:sz w:val="24"/>
          <w:szCs w:val="24"/>
        </w:rPr>
        <w:t>m</w:t>
      </w:r>
      <w:r>
        <w:rPr>
          <w:spacing w:val="-1"/>
          <w:sz w:val="24"/>
          <w:szCs w:val="24"/>
        </w:rPr>
        <w:t>e</w:t>
      </w:r>
      <w:r>
        <w:rPr>
          <w:sz w:val="24"/>
          <w:szCs w:val="24"/>
        </w:rPr>
        <w:t>n</w:t>
      </w:r>
      <w:r>
        <w:rPr>
          <w:spacing w:val="-2"/>
          <w:sz w:val="24"/>
          <w:szCs w:val="24"/>
        </w:rPr>
        <w:t>g</w:t>
      </w:r>
      <w:r>
        <w:rPr>
          <w:spacing w:val="2"/>
          <w:sz w:val="24"/>
          <w:szCs w:val="24"/>
        </w:rPr>
        <w:t>h</w:t>
      </w:r>
      <w:r>
        <w:rPr>
          <w:spacing w:val="-1"/>
          <w:sz w:val="24"/>
          <w:szCs w:val="24"/>
        </w:rPr>
        <w:t>a</w:t>
      </w:r>
      <w:r>
        <w:rPr>
          <w:spacing w:val="3"/>
          <w:sz w:val="24"/>
          <w:szCs w:val="24"/>
        </w:rPr>
        <w:t>si</w:t>
      </w:r>
      <w:r>
        <w:rPr>
          <w:sz w:val="24"/>
          <w:szCs w:val="24"/>
        </w:rPr>
        <w:t>lk</w:t>
      </w:r>
      <w:r>
        <w:rPr>
          <w:spacing w:val="-1"/>
          <w:sz w:val="24"/>
          <w:szCs w:val="24"/>
        </w:rPr>
        <w:t>a</w:t>
      </w:r>
      <w:r>
        <w:rPr>
          <w:sz w:val="24"/>
          <w:szCs w:val="24"/>
        </w:rPr>
        <w:t>n</w:t>
      </w:r>
      <w:r>
        <w:rPr>
          <w:spacing w:val="-2"/>
          <w:sz w:val="24"/>
          <w:szCs w:val="24"/>
        </w:rPr>
        <w:t xml:space="preserve"> </w:t>
      </w:r>
      <w:r>
        <w:rPr>
          <w:sz w:val="24"/>
          <w:szCs w:val="24"/>
        </w:rPr>
        <w:t>lapo</w:t>
      </w:r>
      <w:r>
        <w:rPr>
          <w:spacing w:val="-1"/>
          <w:sz w:val="24"/>
          <w:szCs w:val="24"/>
        </w:rPr>
        <w:t>ra</w:t>
      </w:r>
      <w:r>
        <w:rPr>
          <w:sz w:val="24"/>
          <w:szCs w:val="24"/>
        </w:rPr>
        <w:t>n</w:t>
      </w:r>
      <w:r>
        <w:rPr>
          <w:spacing w:val="-2"/>
          <w:sz w:val="24"/>
          <w:szCs w:val="24"/>
        </w:rPr>
        <w:t xml:space="preserve"> </w:t>
      </w:r>
      <w:r>
        <w:rPr>
          <w:sz w:val="24"/>
          <w:szCs w:val="24"/>
        </w:rPr>
        <w:t>p</w:t>
      </w:r>
      <w:r>
        <w:rPr>
          <w:spacing w:val="-1"/>
          <w:sz w:val="24"/>
          <w:szCs w:val="24"/>
        </w:rPr>
        <w:t>e</w:t>
      </w:r>
      <w:r>
        <w:rPr>
          <w:sz w:val="24"/>
          <w:szCs w:val="24"/>
        </w:rPr>
        <w:t>njua</w:t>
      </w:r>
      <w:r>
        <w:rPr>
          <w:spacing w:val="3"/>
          <w:sz w:val="24"/>
          <w:szCs w:val="24"/>
        </w:rPr>
        <w:t>l</w:t>
      </w:r>
      <w:r>
        <w:rPr>
          <w:spacing w:val="-1"/>
          <w:sz w:val="24"/>
          <w:szCs w:val="24"/>
        </w:rPr>
        <w:t>a</w:t>
      </w:r>
      <w:r>
        <w:rPr>
          <w:sz w:val="24"/>
          <w:szCs w:val="24"/>
        </w:rPr>
        <w:t>n,</w:t>
      </w:r>
      <w:r>
        <w:rPr>
          <w:spacing w:val="-2"/>
          <w:sz w:val="24"/>
          <w:szCs w:val="24"/>
        </w:rPr>
        <w:t xml:space="preserve"> i</w:t>
      </w:r>
      <w:r>
        <w:rPr>
          <w:sz w:val="24"/>
          <w:szCs w:val="24"/>
        </w:rPr>
        <w:t>n</w:t>
      </w:r>
      <w:r>
        <w:rPr>
          <w:spacing w:val="-1"/>
          <w:sz w:val="24"/>
          <w:szCs w:val="24"/>
        </w:rPr>
        <w:t>f</w:t>
      </w:r>
      <w:r>
        <w:rPr>
          <w:spacing w:val="2"/>
          <w:sz w:val="24"/>
          <w:szCs w:val="24"/>
        </w:rPr>
        <w:t>o</w:t>
      </w:r>
      <w:r>
        <w:rPr>
          <w:spacing w:val="-1"/>
          <w:sz w:val="24"/>
          <w:szCs w:val="24"/>
        </w:rPr>
        <w:t>r</w:t>
      </w:r>
      <w:r>
        <w:rPr>
          <w:sz w:val="24"/>
          <w:szCs w:val="24"/>
        </w:rPr>
        <w:t>m</w:t>
      </w:r>
      <w:r>
        <w:rPr>
          <w:spacing w:val="-1"/>
          <w:sz w:val="24"/>
          <w:szCs w:val="24"/>
        </w:rPr>
        <w:t>a</w:t>
      </w:r>
      <w:r>
        <w:rPr>
          <w:sz w:val="24"/>
          <w:szCs w:val="24"/>
        </w:rPr>
        <w:t>si</w:t>
      </w:r>
      <w:r>
        <w:rPr>
          <w:spacing w:val="-1"/>
          <w:sz w:val="24"/>
          <w:szCs w:val="24"/>
        </w:rPr>
        <w:t xml:space="preserve"> </w:t>
      </w:r>
      <w:r>
        <w:rPr>
          <w:sz w:val="24"/>
          <w:szCs w:val="24"/>
        </w:rPr>
        <w:t>stock</w:t>
      </w:r>
      <w:r>
        <w:rPr>
          <w:spacing w:val="-3"/>
          <w:sz w:val="24"/>
          <w:szCs w:val="24"/>
        </w:rPr>
        <w:t xml:space="preserve"> </w:t>
      </w:r>
      <w:r>
        <w:rPr>
          <w:sz w:val="24"/>
          <w:szCs w:val="24"/>
        </w:rPr>
        <w:t>b</w:t>
      </w:r>
      <w:r>
        <w:rPr>
          <w:spacing w:val="-1"/>
          <w:sz w:val="24"/>
          <w:szCs w:val="24"/>
        </w:rPr>
        <w:t>ar</w:t>
      </w:r>
      <w:r>
        <w:rPr>
          <w:spacing w:val="-3"/>
          <w:sz w:val="24"/>
          <w:szCs w:val="24"/>
        </w:rPr>
        <w:t>a</w:t>
      </w:r>
      <w:r>
        <w:rPr>
          <w:sz w:val="24"/>
          <w:szCs w:val="24"/>
        </w:rPr>
        <w:t>n</w:t>
      </w:r>
      <w:r>
        <w:rPr>
          <w:spacing w:val="-2"/>
          <w:sz w:val="24"/>
          <w:szCs w:val="24"/>
        </w:rPr>
        <w:t>g</w:t>
      </w:r>
      <w:r>
        <w:rPr>
          <w:sz w:val="24"/>
          <w:szCs w:val="24"/>
        </w:rPr>
        <w:t>,</w:t>
      </w:r>
      <w:r>
        <w:rPr>
          <w:spacing w:val="-2"/>
          <w:sz w:val="24"/>
          <w:szCs w:val="24"/>
        </w:rPr>
        <w:t xml:space="preserve"> </w:t>
      </w:r>
      <w:r>
        <w:rPr>
          <w:sz w:val="24"/>
          <w:szCs w:val="24"/>
        </w:rPr>
        <w:t>s</w:t>
      </w:r>
      <w:r>
        <w:rPr>
          <w:spacing w:val="2"/>
          <w:sz w:val="24"/>
          <w:szCs w:val="24"/>
        </w:rPr>
        <w:t>u</w:t>
      </w:r>
      <w:r>
        <w:rPr>
          <w:sz w:val="24"/>
          <w:szCs w:val="24"/>
        </w:rPr>
        <w:t>ppl</w:t>
      </w:r>
      <w:r>
        <w:rPr>
          <w:spacing w:val="1"/>
          <w:sz w:val="24"/>
          <w:szCs w:val="24"/>
        </w:rPr>
        <w:t>i</w:t>
      </w:r>
      <w:r>
        <w:rPr>
          <w:sz w:val="24"/>
          <w:szCs w:val="24"/>
        </w:rPr>
        <w:t>e</w:t>
      </w:r>
      <w:r>
        <w:rPr>
          <w:spacing w:val="-1"/>
          <w:sz w:val="24"/>
          <w:szCs w:val="24"/>
        </w:rPr>
        <w:t>r</w:t>
      </w:r>
      <w:r>
        <w:rPr>
          <w:sz w:val="24"/>
          <w:szCs w:val="24"/>
        </w:rPr>
        <w:t xml:space="preserve">, </w:t>
      </w:r>
      <w:r>
        <w:rPr>
          <w:spacing w:val="2"/>
          <w:sz w:val="24"/>
          <w:szCs w:val="24"/>
        </w:rPr>
        <w:t>d</w:t>
      </w:r>
      <w:r>
        <w:rPr>
          <w:spacing w:val="-1"/>
          <w:sz w:val="24"/>
          <w:szCs w:val="24"/>
        </w:rPr>
        <w:t>a</w:t>
      </w:r>
      <w:r>
        <w:rPr>
          <w:sz w:val="24"/>
          <w:szCs w:val="24"/>
        </w:rPr>
        <w:t>ta m</w:t>
      </w:r>
      <w:r>
        <w:rPr>
          <w:spacing w:val="-1"/>
          <w:sz w:val="24"/>
          <w:szCs w:val="24"/>
        </w:rPr>
        <w:t>e</w:t>
      </w:r>
      <w:r>
        <w:rPr>
          <w:sz w:val="24"/>
          <w:szCs w:val="24"/>
        </w:rPr>
        <w:t>k</w:t>
      </w:r>
      <w:r>
        <w:rPr>
          <w:spacing w:val="-1"/>
          <w:sz w:val="24"/>
          <w:szCs w:val="24"/>
        </w:rPr>
        <w:t>a</w:t>
      </w:r>
      <w:r>
        <w:rPr>
          <w:sz w:val="24"/>
          <w:szCs w:val="24"/>
        </w:rPr>
        <w:t>nik, be</w:t>
      </w:r>
      <w:r>
        <w:rPr>
          <w:spacing w:val="3"/>
          <w:sz w:val="24"/>
          <w:szCs w:val="24"/>
        </w:rPr>
        <w:t>s</w:t>
      </w:r>
      <w:r>
        <w:rPr>
          <w:spacing w:val="-1"/>
          <w:sz w:val="24"/>
          <w:szCs w:val="24"/>
        </w:rPr>
        <w:t>e</w:t>
      </w:r>
      <w:r>
        <w:rPr>
          <w:sz w:val="24"/>
          <w:szCs w:val="24"/>
        </w:rPr>
        <w:t>rta</w:t>
      </w:r>
      <w:r>
        <w:rPr>
          <w:spacing w:val="-1"/>
          <w:sz w:val="24"/>
          <w:szCs w:val="24"/>
        </w:rPr>
        <w:t xml:space="preserve"> </w:t>
      </w:r>
      <w:r>
        <w:rPr>
          <w:sz w:val="24"/>
          <w:szCs w:val="24"/>
        </w:rPr>
        <w:t>t</w:t>
      </w:r>
      <w:r>
        <w:rPr>
          <w:spacing w:val="2"/>
          <w:sz w:val="24"/>
          <w:szCs w:val="24"/>
        </w:rPr>
        <w:t>r</w:t>
      </w:r>
      <w:r>
        <w:rPr>
          <w:spacing w:val="-1"/>
          <w:sz w:val="24"/>
          <w:szCs w:val="24"/>
        </w:rPr>
        <w:t>a</w:t>
      </w:r>
      <w:r>
        <w:rPr>
          <w:spacing w:val="2"/>
          <w:sz w:val="24"/>
          <w:szCs w:val="24"/>
        </w:rPr>
        <w:t>n</w:t>
      </w:r>
      <w:r>
        <w:rPr>
          <w:sz w:val="24"/>
          <w:szCs w:val="24"/>
        </w:rPr>
        <w:t>s</w:t>
      </w:r>
      <w:r>
        <w:rPr>
          <w:spacing w:val="-1"/>
          <w:sz w:val="24"/>
          <w:szCs w:val="24"/>
        </w:rPr>
        <w:t>a</w:t>
      </w:r>
      <w:r>
        <w:rPr>
          <w:sz w:val="24"/>
          <w:szCs w:val="24"/>
        </w:rPr>
        <w:t>ksi ben</w:t>
      </w:r>
      <w:r>
        <w:rPr>
          <w:spacing w:val="-3"/>
          <w:sz w:val="24"/>
          <w:szCs w:val="24"/>
        </w:rPr>
        <w:t>g</w:t>
      </w:r>
      <w:r>
        <w:rPr>
          <w:sz w:val="24"/>
          <w:szCs w:val="24"/>
        </w:rPr>
        <w:t>k</w:t>
      </w:r>
      <w:r>
        <w:rPr>
          <w:spacing w:val="-1"/>
          <w:sz w:val="24"/>
          <w:szCs w:val="24"/>
        </w:rPr>
        <w:t>e</w:t>
      </w:r>
      <w:r>
        <w:rPr>
          <w:sz w:val="24"/>
          <w:szCs w:val="24"/>
        </w:rPr>
        <w:t>l.</w:t>
      </w:r>
    </w:p>
    <w:p w:rsidR="0047694C" w:rsidRDefault="0047694C">
      <w:pPr>
        <w:spacing w:before="11" w:line="240" w:lineRule="exact"/>
        <w:rPr>
          <w:sz w:val="24"/>
          <w:szCs w:val="24"/>
        </w:rPr>
      </w:pPr>
    </w:p>
    <w:p w:rsidR="0047694C" w:rsidRDefault="00000000">
      <w:pPr>
        <w:ind w:left="588" w:right="857"/>
        <w:jc w:val="both"/>
        <w:rPr>
          <w:sz w:val="24"/>
          <w:szCs w:val="24"/>
        </w:rPr>
      </w:pPr>
      <w:r>
        <w:rPr>
          <w:b/>
          <w:spacing w:val="-2"/>
          <w:sz w:val="24"/>
          <w:szCs w:val="24"/>
        </w:rPr>
        <w:t>K</w:t>
      </w:r>
      <w:r>
        <w:rPr>
          <w:b/>
          <w:sz w:val="24"/>
          <w:szCs w:val="24"/>
        </w:rPr>
        <w:t>ata</w:t>
      </w:r>
      <w:r>
        <w:rPr>
          <w:b/>
          <w:spacing w:val="1"/>
          <w:sz w:val="24"/>
          <w:szCs w:val="24"/>
        </w:rPr>
        <w:t xml:space="preserve"> </w:t>
      </w:r>
      <w:r>
        <w:rPr>
          <w:b/>
          <w:spacing w:val="-2"/>
          <w:sz w:val="24"/>
          <w:szCs w:val="24"/>
        </w:rPr>
        <w:t>K</w:t>
      </w:r>
      <w:r>
        <w:rPr>
          <w:b/>
          <w:spacing w:val="1"/>
          <w:sz w:val="24"/>
          <w:szCs w:val="24"/>
        </w:rPr>
        <w:t>un</w:t>
      </w:r>
      <w:r>
        <w:rPr>
          <w:b/>
          <w:sz w:val="24"/>
          <w:szCs w:val="24"/>
        </w:rPr>
        <w:t>ci  :</w:t>
      </w:r>
      <w:r>
        <w:rPr>
          <w:b/>
          <w:spacing w:val="59"/>
          <w:sz w:val="24"/>
          <w:szCs w:val="24"/>
        </w:rPr>
        <w:t xml:space="preserve"> </w:t>
      </w:r>
      <w:r>
        <w:rPr>
          <w:b/>
          <w:i/>
          <w:spacing w:val="1"/>
          <w:sz w:val="24"/>
          <w:szCs w:val="24"/>
        </w:rPr>
        <w:t>S</w:t>
      </w:r>
      <w:r>
        <w:rPr>
          <w:b/>
          <w:i/>
          <w:sz w:val="24"/>
          <w:szCs w:val="24"/>
        </w:rPr>
        <w:t>i</w:t>
      </w:r>
      <w:r>
        <w:rPr>
          <w:b/>
          <w:i/>
          <w:spacing w:val="1"/>
          <w:sz w:val="24"/>
          <w:szCs w:val="24"/>
        </w:rPr>
        <w:t>s</w:t>
      </w:r>
      <w:r>
        <w:rPr>
          <w:b/>
          <w:i/>
          <w:sz w:val="24"/>
          <w:szCs w:val="24"/>
        </w:rPr>
        <w:t>t</w:t>
      </w:r>
      <w:r>
        <w:rPr>
          <w:b/>
          <w:i/>
          <w:spacing w:val="-1"/>
          <w:sz w:val="24"/>
          <w:szCs w:val="24"/>
        </w:rPr>
        <w:t>e</w:t>
      </w:r>
      <w:r>
        <w:rPr>
          <w:b/>
          <w:i/>
          <w:sz w:val="24"/>
          <w:szCs w:val="24"/>
        </w:rPr>
        <w:t>m</w:t>
      </w:r>
      <w:r>
        <w:rPr>
          <w:b/>
          <w:i/>
          <w:spacing w:val="3"/>
          <w:sz w:val="24"/>
          <w:szCs w:val="24"/>
        </w:rPr>
        <w:t xml:space="preserve"> </w:t>
      </w:r>
      <w:r>
        <w:rPr>
          <w:b/>
          <w:i/>
          <w:sz w:val="24"/>
          <w:szCs w:val="24"/>
        </w:rPr>
        <w:t>I</w:t>
      </w:r>
      <w:r>
        <w:rPr>
          <w:b/>
          <w:i/>
          <w:spacing w:val="-1"/>
          <w:sz w:val="24"/>
          <w:szCs w:val="24"/>
        </w:rPr>
        <w:t>n</w:t>
      </w:r>
      <w:r>
        <w:rPr>
          <w:b/>
          <w:i/>
          <w:sz w:val="24"/>
          <w:szCs w:val="24"/>
        </w:rPr>
        <w:t>for</w:t>
      </w:r>
      <w:r>
        <w:rPr>
          <w:b/>
          <w:i/>
          <w:spacing w:val="2"/>
          <w:sz w:val="24"/>
          <w:szCs w:val="24"/>
        </w:rPr>
        <w:t>m</w:t>
      </w:r>
      <w:r>
        <w:rPr>
          <w:b/>
          <w:i/>
          <w:sz w:val="24"/>
          <w:szCs w:val="24"/>
        </w:rPr>
        <w:t>asi</w:t>
      </w:r>
      <w:r>
        <w:rPr>
          <w:b/>
          <w:i/>
          <w:spacing w:val="1"/>
          <w:sz w:val="24"/>
          <w:szCs w:val="24"/>
        </w:rPr>
        <w:t xml:space="preserve"> M</w:t>
      </w:r>
      <w:r>
        <w:rPr>
          <w:b/>
          <w:i/>
          <w:spacing w:val="-2"/>
          <w:sz w:val="24"/>
          <w:szCs w:val="24"/>
        </w:rPr>
        <w:t>a</w:t>
      </w:r>
      <w:r>
        <w:rPr>
          <w:b/>
          <w:i/>
          <w:spacing w:val="1"/>
          <w:sz w:val="24"/>
          <w:szCs w:val="24"/>
        </w:rPr>
        <w:t>n</w:t>
      </w:r>
      <w:r>
        <w:rPr>
          <w:b/>
          <w:i/>
          <w:sz w:val="24"/>
          <w:szCs w:val="24"/>
        </w:rPr>
        <w:t>aj</w:t>
      </w:r>
      <w:r>
        <w:rPr>
          <w:b/>
          <w:i/>
          <w:spacing w:val="-3"/>
          <w:sz w:val="24"/>
          <w:szCs w:val="24"/>
        </w:rPr>
        <w:t>e</w:t>
      </w:r>
      <w:r>
        <w:rPr>
          <w:b/>
          <w:i/>
          <w:spacing w:val="3"/>
          <w:sz w:val="24"/>
          <w:szCs w:val="24"/>
        </w:rPr>
        <w:t>m</w:t>
      </w:r>
      <w:r>
        <w:rPr>
          <w:b/>
          <w:i/>
          <w:spacing w:val="-3"/>
          <w:sz w:val="24"/>
          <w:szCs w:val="24"/>
        </w:rPr>
        <w:t>e</w:t>
      </w:r>
      <w:r>
        <w:rPr>
          <w:b/>
          <w:i/>
          <w:spacing w:val="1"/>
          <w:sz w:val="24"/>
          <w:szCs w:val="24"/>
        </w:rPr>
        <w:t>n</w:t>
      </w:r>
      <w:r>
        <w:rPr>
          <w:b/>
          <w:i/>
          <w:sz w:val="24"/>
          <w:szCs w:val="24"/>
        </w:rPr>
        <w:t xml:space="preserve">, </w:t>
      </w:r>
      <w:r>
        <w:rPr>
          <w:b/>
          <w:i/>
          <w:spacing w:val="1"/>
          <w:sz w:val="24"/>
          <w:szCs w:val="24"/>
        </w:rPr>
        <w:t>B</w:t>
      </w:r>
      <w:r>
        <w:rPr>
          <w:b/>
          <w:i/>
          <w:spacing w:val="-3"/>
          <w:sz w:val="24"/>
          <w:szCs w:val="24"/>
        </w:rPr>
        <w:t>e</w:t>
      </w:r>
      <w:r>
        <w:rPr>
          <w:b/>
          <w:i/>
          <w:spacing w:val="3"/>
          <w:sz w:val="24"/>
          <w:szCs w:val="24"/>
        </w:rPr>
        <w:t>n</w:t>
      </w:r>
      <w:r>
        <w:rPr>
          <w:b/>
          <w:i/>
          <w:sz w:val="24"/>
          <w:szCs w:val="24"/>
        </w:rPr>
        <w:t>gk</w:t>
      </w:r>
      <w:r>
        <w:rPr>
          <w:b/>
          <w:i/>
          <w:spacing w:val="-1"/>
          <w:sz w:val="24"/>
          <w:szCs w:val="24"/>
        </w:rPr>
        <w:t>e</w:t>
      </w:r>
      <w:r>
        <w:rPr>
          <w:b/>
          <w:i/>
          <w:sz w:val="24"/>
          <w:szCs w:val="24"/>
        </w:rPr>
        <w:t xml:space="preserve">l, </w:t>
      </w:r>
      <w:r>
        <w:rPr>
          <w:b/>
          <w:i/>
          <w:spacing w:val="1"/>
          <w:sz w:val="24"/>
          <w:szCs w:val="24"/>
        </w:rPr>
        <w:t>U</w:t>
      </w:r>
      <w:r>
        <w:rPr>
          <w:b/>
          <w:i/>
          <w:sz w:val="24"/>
          <w:szCs w:val="24"/>
        </w:rPr>
        <w:t>ML, W</w:t>
      </w:r>
      <w:r>
        <w:rPr>
          <w:b/>
          <w:i/>
          <w:spacing w:val="-2"/>
          <w:sz w:val="24"/>
          <w:szCs w:val="24"/>
        </w:rPr>
        <w:t>a</w:t>
      </w:r>
      <w:r>
        <w:rPr>
          <w:b/>
          <w:i/>
          <w:sz w:val="24"/>
          <w:szCs w:val="24"/>
        </w:rPr>
        <w:t>ter</w:t>
      </w:r>
      <w:r>
        <w:rPr>
          <w:b/>
          <w:i/>
          <w:spacing w:val="-1"/>
          <w:sz w:val="24"/>
          <w:szCs w:val="24"/>
        </w:rPr>
        <w:t>f</w:t>
      </w:r>
      <w:r>
        <w:rPr>
          <w:b/>
          <w:i/>
          <w:sz w:val="24"/>
          <w:szCs w:val="24"/>
        </w:rPr>
        <w:t>all</w:t>
      </w:r>
    </w:p>
    <w:p w:rsidR="0047694C" w:rsidRDefault="0047694C">
      <w:pPr>
        <w:spacing w:before="8"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432" w:right="3886"/>
        <w:jc w:val="center"/>
        <w:rPr>
          <w:sz w:val="24"/>
          <w:szCs w:val="24"/>
        </w:rPr>
        <w:sectPr w:rsidR="0047694C">
          <w:headerReference w:type="default" r:id="rId11"/>
          <w:pgSz w:w="11940" w:h="16860"/>
          <w:pgMar w:top="2520" w:right="1660" w:bottom="280" w:left="1680" w:header="2291" w:footer="0" w:gutter="0"/>
          <w:cols w:space="720"/>
        </w:sectPr>
      </w:pPr>
      <w:r>
        <w:rPr>
          <w:sz w:val="24"/>
          <w:szCs w:val="24"/>
        </w:rPr>
        <w:t>vi</w:t>
      </w:r>
    </w:p>
    <w:p w:rsidR="0047694C" w:rsidRDefault="0047694C">
      <w:pPr>
        <w:spacing w:before="1" w:line="100" w:lineRule="exact"/>
        <w:rPr>
          <w:sz w:val="11"/>
          <w:szCs w:val="11"/>
        </w:rPr>
      </w:pPr>
    </w:p>
    <w:p w:rsidR="0047694C" w:rsidRDefault="0047694C">
      <w:pPr>
        <w:spacing w:line="200" w:lineRule="exact"/>
      </w:pPr>
    </w:p>
    <w:p w:rsidR="0047694C" w:rsidRDefault="0047694C">
      <w:pPr>
        <w:spacing w:line="200" w:lineRule="exact"/>
      </w:pPr>
    </w:p>
    <w:p w:rsidR="0047694C" w:rsidRDefault="00000000">
      <w:pPr>
        <w:spacing w:before="29" w:line="360" w:lineRule="auto"/>
        <w:ind w:left="588" w:right="70" w:hanging="22"/>
        <w:jc w:val="both"/>
        <w:rPr>
          <w:sz w:val="24"/>
          <w:szCs w:val="24"/>
        </w:rPr>
      </w:pPr>
      <w:r>
        <w:rPr>
          <w:i/>
          <w:sz w:val="24"/>
          <w:szCs w:val="24"/>
        </w:rPr>
        <w:t>Sabit</w:t>
      </w:r>
      <w:r>
        <w:rPr>
          <w:i/>
          <w:spacing w:val="5"/>
          <w:sz w:val="24"/>
          <w:szCs w:val="24"/>
        </w:rPr>
        <w:t xml:space="preserve"> </w:t>
      </w:r>
      <w:r>
        <w:rPr>
          <w:i/>
          <w:spacing w:val="-6"/>
          <w:sz w:val="24"/>
          <w:szCs w:val="24"/>
        </w:rPr>
        <w:t>W</w:t>
      </w:r>
      <w:r>
        <w:rPr>
          <w:i/>
          <w:sz w:val="24"/>
          <w:szCs w:val="24"/>
        </w:rPr>
        <w:t>or</w:t>
      </w:r>
      <w:r>
        <w:rPr>
          <w:i/>
          <w:spacing w:val="-1"/>
          <w:sz w:val="24"/>
          <w:szCs w:val="24"/>
        </w:rPr>
        <w:t>k</w:t>
      </w:r>
      <w:r>
        <w:rPr>
          <w:i/>
          <w:sz w:val="24"/>
          <w:szCs w:val="24"/>
        </w:rPr>
        <w:t>shop</w:t>
      </w:r>
      <w:r>
        <w:rPr>
          <w:i/>
          <w:spacing w:val="3"/>
          <w:sz w:val="24"/>
          <w:szCs w:val="24"/>
        </w:rPr>
        <w:t xml:space="preserve"> </w:t>
      </w:r>
      <w:r>
        <w:rPr>
          <w:i/>
          <w:sz w:val="24"/>
          <w:szCs w:val="24"/>
        </w:rPr>
        <w:t>is</w:t>
      </w:r>
      <w:r>
        <w:rPr>
          <w:i/>
          <w:spacing w:val="4"/>
          <w:sz w:val="24"/>
          <w:szCs w:val="24"/>
        </w:rPr>
        <w:t xml:space="preserve"> </w:t>
      </w:r>
      <w:r>
        <w:rPr>
          <w:i/>
          <w:sz w:val="24"/>
          <w:szCs w:val="24"/>
        </w:rPr>
        <w:t>a</w:t>
      </w:r>
      <w:r>
        <w:rPr>
          <w:i/>
          <w:spacing w:val="2"/>
          <w:sz w:val="24"/>
          <w:szCs w:val="24"/>
        </w:rPr>
        <w:t xml:space="preserve"> </w:t>
      </w:r>
      <w:r>
        <w:rPr>
          <w:i/>
          <w:spacing w:val="-1"/>
          <w:sz w:val="24"/>
          <w:szCs w:val="24"/>
        </w:rPr>
        <w:t>c</w:t>
      </w:r>
      <w:r>
        <w:rPr>
          <w:i/>
          <w:spacing w:val="-2"/>
          <w:sz w:val="24"/>
          <w:szCs w:val="24"/>
        </w:rPr>
        <w:t>o</w:t>
      </w:r>
      <w:r>
        <w:rPr>
          <w:i/>
          <w:sz w:val="24"/>
          <w:szCs w:val="24"/>
        </w:rPr>
        <w:t xml:space="preserve">mpany </w:t>
      </w:r>
      <w:r>
        <w:rPr>
          <w:i/>
          <w:spacing w:val="-1"/>
          <w:sz w:val="24"/>
          <w:szCs w:val="24"/>
        </w:rPr>
        <w:t>e</w:t>
      </w:r>
      <w:r>
        <w:rPr>
          <w:i/>
          <w:sz w:val="24"/>
          <w:szCs w:val="24"/>
        </w:rPr>
        <w:t>ngag</w:t>
      </w:r>
      <w:r>
        <w:rPr>
          <w:i/>
          <w:spacing w:val="-1"/>
          <w:sz w:val="24"/>
          <w:szCs w:val="24"/>
        </w:rPr>
        <w:t>e</w:t>
      </w:r>
      <w:r>
        <w:rPr>
          <w:i/>
          <w:sz w:val="24"/>
          <w:szCs w:val="24"/>
        </w:rPr>
        <w:t>d</w:t>
      </w:r>
      <w:r>
        <w:rPr>
          <w:i/>
          <w:spacing w:val="2"/>
          <w:sz w:val="24"/>
          <w:szCs w:val="24"/>
        </w:rPr>
        <w:t xml:space="preserve"> </w:t>
      </w:r>
      <w:r>
        <w:rPr>
          <w:i/>
          <w:sz w:val="24"/>
          <w:szCs w:val="24"/>
        </w:rPr>
        <w:t>in</w:t>
      </w:r>
      <w:r>
        <w:rPr>
          <w:i/>
          <w:spacing w:val="2"/>
          <w:sz w:val="24"/>
          <w:szCs w:val="24"/>
        </w:rPr>
        <w:t xml:space="preserve"> </w:t>
      </w:r>
      <w:r>
        <w:rPr>
          <w:i/>
          <w:sz w:val="24"/>
          <w:szCs w:val="24"/>
        </w:rPr>
        <w:t>t</w:t>
      </w:r>
      <w:r>
        <w:rPr>
          <w:i/>
          <w:spacing w:val="1"/>
          <w:sz w:val="24"/>
          <w:szCs w:val="24"/>
        </w:rPr>
        <w:t>w</w:t>
      </w:r>
      <w:r>
        <w:rPr>
          <w:i/>
          <w:spacing w:val="2"/>
          <w:sz w:val="24"/>
          <w:szCs w:val="24"/>
        </w:rPr>
        <w:t>o</w:t>
      </w:r>
      <w:r>
        <w:rPr>
          <w:i/>
          <w:spacing w:val="-1"/>
          <w:sz w:val="24"/>
          <w:szCs w:val="24"/>
        </w:rPr>
        <w:t>-</w:t>
      </w:r>
      <w:r>
        <w:rPr>
          <w:i/>
          <w:spacing w:val="1"/>
          <w:sz w:val="24"/>
          <w:szCs w:val="24"/>
        </w:rPr>
        <w:t>w</w:t>
      </w:r>
      <w:r>
        <w:rPr>
          <w:i/>
          <w:spacing w:val="-2"/>
          <w:sz w:val="24"/>
          <w:szCs w:val="24"/>
        </w:rPr>
        <w:t>h</w:t>
      </w:r>
      <w:r>
        <w:rPr>
          <w:i/>
          <w:spacing w:val="-1"/>
          <w:sz w:val="24"/>
          <w:szCs w:val="24"/>
        </w:rPr>
        <w:t>ee</w:t>
      </w:r>
      <w:r>
        <w:rPr>
          <w:i/>
          <w:sz w:val="24"/>
          <w:szCs w:val="24"/>
        </w:rPr>
        <w:t>led</w:t>
      </w:r>
      <w:r>
        <w:rPr>
          <w:i/>
          <w:spacing w:val="1"/>
          <w:sz w:val="24"/>
          <w:szCs w:val="24"/>
        </w:rPr>
        <w:t xml:space="preserve"> </w:t>
      </w:r>
      <w:r>
        <w:rPr>
          <w:i/>
          <w:spacing w:val="-1"/>
          <w:sz w:val="24"/>
          <w:szCs w:val="24"/>
        </w:rPr>
        <w:t>ve</w:t>
      </w:r>
      <w:r>
        <w:rPr>
          <w:i/>
          <w:sz w:val="24"/>
          <w:szCs w:val="24"/>
        </w:rPr>
        <w:t>hic</w:t>
      </w:r>
      <w:r>
        <w:rPr>
          <w:i/>
          <w:spacing w:val="3"/>
          <w:sz w:val="24"/>
          <w:szCs w:val="24"/>
        </w:rPr>
        <w:t>l</w:t>
      </w:r>
      <w:r>
        <w:rPr>
          <w:i/>
          <w:sz w:val="24"/>
          <w:szCs w:val="24"/>
        </w:rPr>
        <w:t>e</w:t>
      </w:r>
      <w:r>
        <w:rPr>
          <w:i/>
          <w:spacing w:val="1"/>
          <w:sz w:val="24"/>
          <w:szCs w:val="24"/>
        </w:rPr>
        <w:t xml:space="preserve"> </w:t>
      </w:r>
      <w:r>
        <w:rPr>
          <w:i/>
          <w:sz w:val="24"/>
          <w:szCs w:val="24"/>
        </w:rPr>
        <w:t>s</w:t>
      </w:r>
      <w:r>
        <w:rPr>
          <w:i/>
          <w:spacing w:val="-1"/>
          <w:sz w:val="24"/>
          <w:szCs w:val="24"/>
        </w:rPr>
        <w:t>e</w:t>
      </w:r>
      <w:r>
        <w:rPr>
          <w:i/>
          <w:sz w:val="24"/>
          <w:szCs w:val="24"/>
        </w:rPr>
        <w:t>r</w:t>
      </w:r>
      <w:r>
        <w:rPr>
          <w:i/>
          <w:spacing w:val="-1"/>
          <w:sz w:val="24"/>
          <w:szCs w:val="24"/>
        </w:rPr>
        <w:t>v</w:t>
      </w:r>
      <w:r>
        <w:rPr>
          <w:i/>
          <w:sz w:val="24"/>
          <w:szCs w:val="24"/>
        </w:rPr>
        <w:t>i</w:t>
      </w:r>
      <w:r>
        <w:rPr>
          <w:i/>
          <w:spacing w:val="1"/>
          <w:sz w:val="24"/>
          <w:szCs w:val="24"/>
        </w:rPr>
        <w:t>c</w:t>
      </w:r>
      <w:r>
        <w:rPr>
          <w:i/>
          <w:sz w:val="24"/>
          <w:szCs w:val="24"/>
        </w:rPr>
        <w:t>e</w:t>
      </w:r>
      <w:r>
        <w:rPr>
          <w:i/>
          <w:spacing w:val="1"/>
          <w:sz w:val="24"/>
          <w:szCs w:val="24"/>
        </w:rPr>
        <w:t xml:space="preserve"> </w:t>
      </w:r>
      <w:r>
        <w:rPr>
          <w:i/>
          <w:sz w:val="24"/>
          <w:szCs w:val="24"/>
        </w:rPr>
        <w:t>s</w:t>
      </w:r>
      <w:r>
        <w:rPr>
          <w:i/>
          <w:spacing w:val="-1"/>
          <w:sz w:val="24"/>
          <w:szCs w:val="24"/>
        </w:rPr>
        <w:t>e</w:t>
      </w:r>
      <w:r>
        <w:rPr>
          <w:i/>
          <w:sz w:val="24"/>
          <w:szCs w:val="24"/>
        </w:rPr>
        <w:t>r</w:t>
      </w:r>
      <w:r>
        <w:rPr>
          <w:i/>
          <w:spacing w:val="-3"/>
          <w:sz w:val="24"/>
          <w:szCs w:val="24"/>
        </w:rPr>
        <w:t>v</w:t>
      </w:r>
      <w:r>
        <w:rPr>
          <w:i/>
          <w:sz w:val="24"/>
          <w:szCs w:val="24"/>
        </w:rPr>
        <w:t>i</w:t>
      </w:r>
      <w:r>
        <w:rPr>
          <w:i/>
          <w:spacing w:val="-1"/>
          <w:sz w:val="24"/>
          <w:szCs w:val="24"/>
        </w:rPr>
        <w:t>ce</w:t>
      </w:r>
      <w:r>
        <w:rPr>
          <w:i/>
          <w:sz w:val="24"/>
          <w:szCs w:val="24"/>
        </w:rPr>
        <w:t>s</w:t>
      </w:r>
      <w:r>
        <w:rPr>
          <w:i/>
          <w:spacing w:val="2"/>
          <w:sz w:val="24"/>
          <w:szCs w:val="24"/>
        </w:rPr>
        <w:t xml:space="preserve"> </w:t>
      </w:r>
      <w:r>
        <w:rPr>
          <w:i/>
          <w:sz w:val="24"/>
          <w:szCs w:val="24"/>
        </w:rPr>
        <w:t>and motor</w:t>
      </w:r>
      <w:r>
        <w:rPr>
          <w:i/>
          <w:spacing w:val="-1"/>
          <w:sz w:val="24"/>
          <w:szCs w:val="24"/>
        </w:rPr>
        <w:t>cyc</w:t>
      </w:r>
      <w:r>
        <w:rPr>
          <w:i/>
          <w:sz w:val="24"/>
          <w:szCs w:val="24"/>
        </w:rPr>
        <w:t>le</w:t>
      </w:r>
      <w:r>
        <w:rPr>
          <w:i/>
          <w:spacing w:val="-10"/>
          <w:sz w:val="24"/>
          <w:szCs w:val="24"/>
        </w:rPr>
        <w:t xml:space="preserve"> </w:t>
      </w:r>
      <w:r>
        <w:rPr>
          <w:i/>
          <w:sz w:val="24"/>
          <w:szCs w:val="24"/>
        </w:rPr>
        <w:t>spare</w:t>
      </w:r>
      <w:r>
        <w:rPr>
          <w:i/>
          <w:spacing w:val="-10"/>
          <w:sz w:val="24"/>
          <w:szCs w:val="24"/>
        </w:rPr>
        <w:t xml:space="preserve"> </w:t>
      </w:r>
      <w:r>
        <w:rPr>
          <w:i/>
          <w:sz w:val="24"/>
          <w:szCs w:val="24"/>
        </w:rPr>
        <w:t>parts</w:t>
      </w:r>
      <w:r>
        <w:rPr>
          <w:i/>
          <w:spacing w:val="-9"/>
          <w:sz w:val="24"/>
          <w:szCs w:val="24"/>
        </w:rPr>
        <w:t xml:space="preserve"> </w:t>
      </w:r>
      <w:r>
        <w:rPr>
          <w:i/>
          <w:spacing w:val="2"/>
          <w:sz w:val="24"/>
          <w:szCs w:val="24"/>
        </w:rPr>
        <w:t>s</w:t>
      </w:r>
      <w:r>
        <w:rPr>
          <w:i/>
          <w:sz w:val="24"/>
          <w:szCs w:val="24"/>
        </w:rPr>
        <w:t>ales.</w:t>
      </w:r>
      <w:r>
        <w:rPr>
          <w:i/>
          <w:spacing w:val="-10"/>
          <w:sz w:val="24"/>
          <w:szCs w:val="24"/>
        </w:rPr>
        <w:t xml:space="preserve"> </w:t>
      </w:r>
      <w:r>
        <w:rPr>
          <w:i/>
          <w:sz w:val="24"/>
          <w:szCs w:val="24"/>
        </w:rPr>
        <w:t>Ea</w:t>
      </w:r>
      <w:r>
        <w:rPr>
          <w:i/>
          <w:spacing w:val="-1"/>
          <w:sz w:val="24"/>
          <w:szCs w:val="24"/>
        </w:rPr>
        <w:t>c</w:t>
      </w:r>
      <w:r>
        <w:rPr>
          <w:i/>
          <w:sz w:val="24"/>
          <w:szCs w:val="24"/>
        </w:rPr>
        <w:t>h</w:t>
      </w:r>
      <w:r>
        <w:rPr>
          <w:i/>
          <w:spacing w:val="-9"/>
          <w:sz w:val="24"/>
          <w:szCs w:val="24"/>
        </w:rPr>
        <w:t xml:space="preserve"> </w:t>
      </w:r>
      <w:r>
        <w:rPr>
          <w:i/>
          <w:spacing w:val="-2"/>
          <w:sz w:val="24"/>
          <w:szCs w:val="24"/>
        </w:rPr>
        <w:t>t</w:t>
      </w:r>
      <w:r>
        <w:rPr>
          <w:i/>
          <w:sz w:val="24"/>
          <w:szCs w:val="24"/>
        </w:rPr>
        <w:t>ransaction</w:t>
      </w:r>
      <w:r>
        <w:rPr>
          <w:i/>
          <w:spacing w:val="-9"/>
          <w:sz w:val="24"/>
          <w:szCs w:val="24"/>
        </w:rPr>
        <w:t xml:space="preserve"> </w:t>
      </w:r>
      <w:r>
        <w:rPr>
          <w:i/>
          <w:sz w:val="24"/>
          <w:szCs w:val="24"/>
        </w:rPr>
        <w:t>is</w:t>
      </w:r>
      <w:r>
        <w:rPr>
          <w:i/>
          <w:spacing w:val="-7"/>
          <w:sz w:val="24"/>
          <w:szCs w:val="24"/>
        </w:rPr>
        <w:t xml:space="preserve"> </w:t>
      </w:r>
      <w:r>
        <w:rPr>
          <w:i/>
          <w:sz w:val="24"/>
          <w:szCs w:val="24"/>
        </w:rPr>
        <w:t>s</w:t>
      </w:r>
      <w:r>
        <w:rPr>
          <w:i/>
          <w:spacing w:val="-2"/>
          <w:sz w:val="24"/>
          <w:szCs w:val="24"/>
        </w:rPr>
        <w:t>t</w:t>
      </w:r>
      <w:r>
        <w:rPr>
          <w:i/>
          <w:sz w:val="24"/>
          <w:szCs w:val="24"/>
        </w:rPr>
        <w:t>ill</w:t>
      </w:r>
      <w:r>
        <w:rPr>
          <w:i/>
          <w:spacing w:val="-9"/>
          <w:sz w:val="24"/>
          <w:szCs w:val="24"/>
        </w:rPr>
        <w:t xml:space="preserve"> </w:t>
      </w:r>
      <w:r>
        <w:rPr>
          <w:i/>
          <w:sz w:val="24"/>
          <w:szCs w:val="24"/>
        </w:rPr>
        <w:t>done</w:t>
      </w:r>
      <w:r>
        <w:rPr>
          <w:i/>
          <w:spacing w:val="-10"/>
          <w:sz w:val="24"/>
          <w:szCs w:val="24"/>
        </w:rPr>
        <w:t xml:space="preserve"> </w:t>
      </w:r>
      <w:r>
        <w:rPr>
          <w:i/>
          <w:spacing w:val="-3"/>
          <w:sz w:val="24"/>
          <w:szCs w:val="24"/>
        </w:rPr>
        <w:t>m</w:t>
      </w:r>
      <w:r>
        <w:rPr>
          <w:i/>
          <w:sz w:val="24"/>
          <w:szCs w:val="24"/>
        </w:rPr>
        <w:t>anually</w:t>
      </w:r>
      <w:r>
        <w:rPr>
          <w:i/>
          <w:spacing w:val="-11"/>
          <w:sz w:val="24"/>
          <w:szCs w:val="24"/>
        </w:rPr>
        <w:t xml:space="preserve"> </w:t>
      </w:r>
      <w:r>
        <w:rPr>
          <w:i/>
          <w:sz w:val="24"/>
          <w:szCs w:val="24"/>
        </w:rPr>
        <w:t>using</w:t>
      </w:r>
      <w:r>
        <w:rPr>
          <w:i/>
          <w:spacing w:val="-6"/>
          <w:sz w:val="24"/>
          <w:szCs w:val="24"/>
        </w:rPr>
        <w:t xml:space="preserve"> </w:t>
      </w:r>
      <w:r>
        <w:rPr>
          <w:i/>
          <w:sz w:val="24"/>
          <w:szCs w:val="24"/>
        </w:rPr>
        <w:t>the</w:t>
      </w:r>
      <w:r>
        <w:rPr>
          <w:i/>
          <w:spacing w:val="-10"/>
          <w:sz w:val="24"/>
          <w:szCs w:val="24"/>
        </w:rPr>
        <w:t xml:space="preserve"> </w:t>
      </w:r>
      <w:r>
        <w:rPr>
          <w:i/>
          <w:sz w:val="24"/>
          <w:szCs w:val="24"/>
        </w:rPr>
        <w:t>sales bo</w:t>
      </w:r>
      <w:r>
        <w:rPr>
          <w:i/>
          <w:spacing w:val="2"/>
          <w:sz w:val="24"/>
          <w:szCs w:val="24"/>
        </w:rPr>
        <w:t>o</w:t>
      </w:r>
      <w:r>
        <w:rPr>
          <w:i/>
          <w:spacing w:val="-1"/>
          <w:sz w:val="24"/>
          <w:szCs w:val="24"/>
        </w:rPr>
        <w:t>k</w:t>
      </w:r>
      <w:r>
        <w:rPr>
          <w:i/>
          <w:sz w:val="24"/>
          <w:szCs w:val="24"/>
        </w:rPr>
        <w:t>,</w:t>
      </w:r>
      <w:r>
        <w:rPr>
          <w:i/>
          <w:spacing w:val="1"/>
          <w:sz w:val="24"/>
          <w:szCs w:val="24"/>
        </w:rPr>
        <w:t xml:space="preserve"> </w:t>
      </w:r>
      <w:r>
        <w:rPr>
          <w:i/>
          <w:sz w:val="24"/>
          <w:szCs w:val="24"/>
        </w:rPr>
        <w:t>a</w:t>
      </w:r>
      <w:r>
        <w:rPr>
          <w:i/>
          <w:spacing w:val="2"/>
          <w:sz w:val="24"/>
          <w:szCs w:val="24"/>
        </w:rPr>
        <w:t>n</w:t>
      </w:r>
      <w:r>
        <w:rPr>
          <w:i/>
          <w:sz w:val="24"/>
          <w:szCs w:val="24"/>
        </w:rPr>
        <w:t>d</w:t>
      </w:r>
      <w:r>
        <w:rPr>
          <w:i/>
          <w:spacing w:val="1"/>
          <w:sz w:val="24"/>
          <w:szCs w:val="24"/>
        </w:rPr>
        <w:t xml:space="preserve"> </w:t>
      </w:r>
      <w:r>
        <w:rPr>
          <w:i/>
          <w:sz w:val="24"/>
          <w:szCs w:val="24"/>
        </w:rPr>
        <w:t>there is</w:t>
      </w:r>
      <w:r>
        <w:rPr>
          <w:i/>
          <w:spacing w:val="8"/>
          <w:sz w:val="24"/>
          <w:szCs w:val="24"/>
        </w:rPr>
        <w:t xml:space="preserve"> </w:t>
      </w:r>
      <w:r>
        <w:rPr>
          <w:i/>
          <w:sz w:val="24"/>
          <w:szCs w:val="24"/>
        </w:rPr>
        <w:t>no</w:t>
      </w:r>
      <w:r>
        <w:rPr>
          <w:i/>
          <w:spacing w:val="1"/>
          <w:sz w:val="24"/>
          <w:szCs w:val="24"/>
        </w:rPr>
        <w:t xml:space="preserve"> </w:t>
      </w:r>
      <w:r>
        <w:rPr>
          <w:i/>
          <w:sz w:val="24"/>
          <w:szCs w:val="24"/>
        </w:rPr>
        <w:t>sa</w:t>
      </w:r>
      <w:r>
        <w:rPr>
          <w:i/>
          <w:spacing w:val="3"/>
          <w:sz w:val="24"/>
          <w:szCs w:val="24"/>
        </w:rPr>
        <w:t>l</w:t>
      </w:r>
      <w:r>
        <w:rPr>
          <w:i/>
          <w:spacing w:val="-1"/>
          <w:sz w:val="24"/>
          <w:szCs w:val="24"/>
        </w:rPr>
        <w:t>e</w:t>
      </w:r>
      <w:r>
        <w:rPr>
          <w:i/>
          <w:sz w:val="24"/>
          <w:szCs w:val="24"/>
        </w:rPr>
        <w:t>s</w:t>
      </w:r>
      <w:r>
        <w:rPr>
          <w:i/>
          <w:spacing w:val="4"/>
          <w:sz w:val="24"/>
          <w:szCs w:val="24"/>
        </w:rPr>
        <w:t xml:space="preserve"> </w:t>
      </w:r>
      <w:r>
        <w:rPr>
          <w:i/>
          <w:sz w:val="24"/>
          <w:szCs w:val="24"/>
        </w:rPr>
        <w:t>r</w:t>
      </w:r>
      <w:r>
        <w:rPr>
          <w:i/>
          <w:spacing w:val="-1"/>
          <w:sz w:val="24"/>
          <w:szCs w:val="24"/>
        </w:rPr>
        <w:t>e</w:t>
      </w:r>
      <w:r>
        <w:rPr>
          <w:i/>
          <w:sz w:val="24"/>
          <w:szCs w:val="24"/>
        </w:rPr>
        <w:t>p</w:t>
      </w:r>
      <w:r>
        <w:rPr>
          <w:i/>
          <w:spacing w:val="2"/>
          <w:sz w:val="24"/>
          <w:szCs w:val="24"/>
        </w:rPr>
        <w:t>o</w:t>
      </w:r>
      <w:r>
        <w:rPr>
          <w:i/>
          <w:sz w:val="24"/>
          <w:szCs w:val="24"/>
        </w:rPr>
        <w:t>rt</w:t>
      </w:r>
      <w:r>
        <w:rPr>
          <w:i/>
          <w:spacing w:val="2"/>
          <w:sz w:val="24"/>
          <w:szCs w:val="24"/>
        </w:rPr>
        <w:t xml:space="preserve"> </w:t>
      </w:r>
      <w:r>
        <w:rPr>
          <w:i/>
          <w:sz w:val="24"/>
          <w:szCs w:val="24"/>
        </w:rPr>
        <w:t>p</w:t>
      </w:r>
      <w:r>
        <w:rPr>
          <w:i/>
          <w:spacing w:val="-1"/>
          <w:sz w:val="24"/>
          <w:szCs w:val="24"/>
        </w:rPr>
        <w:t>e</w:t>
      </w:r>
      <w:r>
        <w:rPr>
          <w:i/>
          <w:sz w:val="24"/>
          <w:szCs w:val="24"/>
        </w:rPr>
        <w:t>r</w:t>
      </w:r>
      <w:r>
        <w:rPr>
          <w:i/>
          <w:spacing w:val="1"/>
          <w:sz w:val="24"/>
          <w:szCs w:val="24"/>
        </w:rPr>
        <w:t xml:space="preserve"> </w:t>
      </w:r>
      <w:r>
        <w:rPr>
          <w:i/>
          <w:sz w:val="24"/>
          <w:szCs w:val="24"/>
        </w:rPr>
        <w:t>p</w:t>
      </w:r>
      <w:r>
        <w:rPr>
          <w:i/>
          <w:spacing w:val="-1"/>
          <w:sz w:val="24"/>
          <w:szCs w:val="24"/>
        </w:rPr>
        <w:t>e</w:t>
      </w:r>
      <w:r>
        <w:rPr>
          <w:i/>
          <w:sz w:val="24"/>
          <w:szCs w:val="24"/>
        </w:rPr>
        <w:t>riod.</w:t>
      </w:r>
      <w:r>
        <w:rPr>
          <w:i/>
          <w:spacing w:val="7"/>
          <w:sz w:val="24"/>
          <w:szCs w:val="24"/>
        </w:rPr>
        <w:t xml:space="preserve"> </w:t>
      </w:r>
      <w:r>
        <w:rPr>
          <w:i/>
          <w:spacing w:val="1"/>
          <w:sz w:val="24"/>
          <w:szCs w:val="24"/>
        </w:rPr>
        <w:t>T</w:t>
      </w:r>
      <w:r>
        <w:rPr>
          <w:i/>
          <w:sz w:val="24"/>
          <w:szCs w:val="24"/>
        </w:rPr>
        <w:t>h</w:t>
      </w:r>
      <w:r>
        <w:rPr>
          <w:i/>
          <w:spacing w:val="-1"/>
          <w:sz w:val="24"/>
          <w:szCs w:val="24"/>
        </w:rPr>
        <w:t>e</w:t>
      </w:r>
      <w:r>
        <w:rPr>
          <w:i/>
          <w:sz w:val="24"/>
          <w:szCs w:val="24"/>
        </w:rPr>
        <w:t>re is</w:t>
      </w:r>
      <w:r>
        <w:rPr>
          <w:i/>
          <w:spacing w:val="9"/>
          <w:sz w:val="24"/>
          <w:szCs w:val="24"/>
        </w:rPr>
        <w:t xml:space="preserve"> </w:t>
      </w:r>
      <w:r>
        <w:rPr>
          <w:i/>
          <w:sz w:val="24"/>
          <w:szCs w:val="24"/>
        </w:rPr>
        <w:t>often</w:t>
      </w:r>
      <w:r>
        <w:rPr>
          <w:i/>
          <w:spacing w:val="1"/>
          <w:sz w:val="24"/>
          <w:szCs w:val="24"/>
        </w:rPr>
        <w:t xml:space="preserve"> </w:t>
      </w:r>
      <w:r>
        <w:rPr>
          <w:i/>
          <w:sz w:val="24"/>
          <w:szCs w:val="24"/>
        </w:rPr>
        <w:t>a</w:t>
      </w:r>
      <w:r>
        <w:rPr>
          <w:i/>
          <w:spacing w:val="1"/>
          <w:sz w:val="24"/>
          <w:szCs w:val="24"/>
        </w:rPr>
        <w:t xml:space="preserve"> </w:t>
      </w:r>
      <w:r>
        <w:rPr>
          <w:i/>
          <w:sz w:val="24"/>
          <w:szCs w:val="24"/>
        </w:rPr>
        <w:t>sho</w:t>
      </w:r>
      <w:r>
        <w:rPr>
          <w:i/>
          <w:spacing w:val="1"/>
          <w:sz w:val="24"/>
          <w:szCs w:val="24"/>
        </w:rPr>
        <w:t>r</w:t>
      </w:r>
      <w:r>
        <w:rPr>
          <w:i/>
          <w:sz w:val="24"/>
          <w:szCs w:val="24"/>
        </w:rPr>
        <w:t>tage of</w:t>
      </w:r>
      <w:r>
        <w:rPr>
          <w:i/>
          <w:spacing w:val="4"/>
          <w:sz w:val="24"/>
          <w:szCs w:val="24"/>
        </w:rPr>
        <w:t xml:space="preserve"> </w:t>
      </w:r>
      <w:r>
        <w:rPr>
          <w:i/>
          <w:sz w:val="24"/>
          <w:szCs w:val="24"/>
        </w:rPr>
        <w:t>stock of go</w:t>
      </w:r>
      <w:r>
        <w:rPr>
          <w:i/>
          <w:spacing w:val="2"/>
          <w:sz w:val="24"/>
          <w:szCs w:val="24"/>
        </w:rPr>
        <w:t>o</w:t>
      </w:r>
      <w:r>
        <w:rPr>
          <w:i/>
          <w:sz w:val="24"/>
          <w:szCs w:val="24"/>
        </w:rPr>
        <w:t>ds</w:t>
      </w:r>
      <w:r>
        <w:rPr>
          <w:i/>
          <w:spacing w:val="-9"/>
          <w:sz w:val="24"/>
          <w:szCs w:val="24"/>
        </w:rPr>
        <w:t xml:space="preserve"> </w:t>
      </w:r>
      <w:r>
        <w:rPr>
          <w:i/>
          <w:sz w:val="24"/>
          <w:szCs w:val="24"/>
        </w:rPr>
        <w:t>due</w:t>
      </w:r>
      <w:r>
        <w:rPr>
          <w:i/>
          <w:spacing w:val="-13"/>
          <w:sz w:val="24"/>
          <w:szCs w:val="24"/>
        </w:rPr>
        <w:t xml:space="preserve"> </w:t>
      </w:r>
      <w:r>
        <w:rPr>
          <w:i/>
          <w:sz w:val="24"/>
          <w:szCs w:val="24"/>
        </w:rPr>
        <w:t>to</w:t>
      </w:r>
      <w:r>
        <w:rPr>
          <w:i/>
          <w:spacing w:val="-11"/>
          <w:sz w:val="24"/>
          <w:szCs w:val="24"/>
        </w:rPr>
        <w:t xml:space="preserve"> </w:t>
      </w:r>
      <w:r>
        <w:rPr>
          <w:i/>
          <w:sz w:val="24"/>
          <w:szCs w:val="24"/>
        </w:rPr>
        <w:t>the</w:t>
      </w:r>
      <w:r>
        <w:rPr>
          <w:i/>
          <w:spacing w:val="-12"/>
          <w:sz w:val="24"/>
          <w:szCs w:val="24"/>
        </w:rPr>
        <w:t xml:space="preserve"> </w:t>
      </w:r>
      <w:r>
        <w:rPr>
          <w:i/>
          <w:sz w:val="24"/>
          <w:szCs w:val="24"/>
        </w:rPr>
        <w:t>abs</w:t>
      </w:r>
      <w:r>
        <w:rPr>
          <w:i/>
          <w:spacing w:val="-1"/>
          <w:sz w:val="24"/>
          <w:szCs w:val="24"/>
        </w:rPr>
        <w:t>e</w:t>
      </w:r>
      <w:r>
        <w:rPr>
          <w:i/>
          <w:spacing w:val="2"/>
          <w:sz w:val="24"/>
          <w:szCs w:val="24"/>
        </w:rPr>
        <w:t>n</w:t>
      </w:r>
      <w:r>
        <w:rPr>
          <w:i/>
          <w:spacing w:val="-1"/>
          <w:sz w:val="24"/>
          <w:szCs w:val="24"/>
        </w:rPr>
        <w:t>c</w:t>
      </w:r>
      <w:r>
        <w:rPr>
          <w:i/>
          <w:sz w:val="24"/>
          <w:szCs w:val="24"/>
        </w:rPr>
        <w:t>e</w:t>
      </w:r>
      <w:r>
        <w:rPr>
          <w:i/>
          <w:spacing w:val="-13"/>
          <w:sz w:val="24"/>
          <w:szCs w:val="24"/>
        </w:rPr>
        <w:t xml:space="preserve"> </w:t>
      </w:r>
      <w:r>
        <w:rPr>
          <w:i/>
          <w:sz w:val="24"/>
          <w:szCs w:val="24"/>
        </w:rPr>
        <w:t>of</w:t>
      </w:r>
      <w:r>
        <w:rPr>
          <w:i/>
          <w:spacing w:val="-9"/>
          <w:sz w:val="24"/>
          <w:szCs w:val="24"/>
        </w:rPr>
        <w:t xml:space="preserve"> </w:t>
      </w:r>
      <w:r>
        <w:rPr>
          <w:i/>
          <w:sz w:val="24"/>
          <w:szCs w:val="24"/>
        </w:rPr>
        <w:t>information</w:t>
      </w:r>
      <w:r>
        <w:rPr>
          <w:i/>
          <w:spacing w:val="-11"/>
          <w:sz w:val="24"/>
          <w:szCs w:val="24"/>
        </w:rPr>
        <w:t xml:space="preserve"> </w:t>
      </w:r>
      <w:r>
        <w:rPr>
          <w:i/>
          <w:sz w:val="24"/>
          <w:szCs w:val="24"/>
        </w:rPr>
        <w:t>if</w:t>
      </w:r>
      <w:r>
        <w:rPr>
          <w:i/>
          <w:spacing w:val="-12"/>
          <w:sz w:val="24"/>
          <w:szCs w:val="24"/>
        </w:rPr>
        <w:t xml:space="preserve"> </w:t>
      </w:r>
      <w:r>
        <w:rPr>
          <w:i/>
          <w:sz w:val="24"/>
          <w:szCs w:val="24"/>
        </w:rPr>
        <w:t>the</w:t>
      </w:r>
      <w:r>
        <w:rPr>
          <w:i/>
          <w:spacing w:val="-12"/>
          <w:sz w:val="24"/>
          <w:szCs w:val="24"/>
        </w:rPr>
        <w:t xml:space="preserve"> </w:t>
      </w:r>
      <w:r>
        <w:rPr>
          <w:i/>
          <w:sz w:val="24"/>
          <w:szCs w:val="24"/>
        </w:rPr>
        <w:t>stock</w:t>
      </w:r>
      <w:r>
        <w:rPr>
          <w:i/>
          <w:spacing w:val="-13"/>
          <w:sz w:val="24"/>
          <w:szCs w:val="24"/>
        </w:rPr>
        <w:t xml:space="preserve"> </w:t>
      </w:r>
      <w:r>
        <w:rPr>
          <w:i/>
          <w:spacing w:val="2"/>
          <w:sz w:val="24"/>
          <w:szCs w:val="24"/>
        </w:rPr>
        <w:t>o</w:t>
      </w:r>
      <w:r>
        <w:rPr>
          <w:i/>
          <w:sz w:val="24"/>
          <w:szCs w:val="24"/>
        </w:rPr>
        <w:t>f</w:t>
      </w:r>
      <w:r>
        <w:rPr>
          <w:i/>
          <w:spacing w:val="-12"/>
          <w:sz w:val="24"/>
          <w:szCs w:val="24"/>
        </w:rPr>
        <w:t xml:space="preserve"> </w:t>
      </w:r>
      <w:r>
        <w:rPr>
          <w:i/>
          <w:sz w:val="24"/>
          <w:szCs w:val="24"/>
        </w:rPr>
        <w:t>goods</w:t>
      </w:r>
      <w:r>
        <w:rPr>
          <w:i/>
          <w:spacing w:val="-12"/>
          <w:sz w:val="24"/>
          <w:szCs w:val="24"/>
        </w:rPr>
        <w:t xml:space="preserve"> </w:t>
      </w:r>
      <w:r>
        <w:rPr>
          <w:i/>
          <w:sz w:val="24"/>
          <w:szCs w:val="24"/>
        </w:rPr>
        <w:t>runs</w:t>
      </w:r>
      <w:r>
        <w:rPr>
          <w:i/>
          <w:spacing w:val="-11"/>
          <w:sz w:val="24"/>
          <w:szCs w:val="24"/>
        </w:rPr>
        <w:t xml:space="preserve"> </w:t>
      </w:r>
      <w:r>
        <w:rPr>
          <w:i/>
          <w:sz w:val="24"/>
          <w:szCs w:val="24"/>
        </w:rPr>
        <w:t>out,</w:t>
      </w:r>
      <w:r>
        <w:rPr>
          <w:i/>
          <w:spacing w:val="-12"/>
          <w:sz w:val="24"/>
          <w:szCs w:val="24"/>
        </w:rPr>
        <w:t xml:space="preserve"> </w:t>
      </w:r>
      <w:r>
        <w:rPr>
          <w:i/>
          <w:sz w:val="24"/>
          <w:szCs w:val="24"/>
        </w:rPr>
        <w:t>and</w:t>
      </w:r>
      <w:r>
        <w:rPr>
          <w:i/>
          <w:spacing w:val="-12"/>
          <w:sz w:val="24"/>
          <w:szCs w:val="24"/>
        </w:rPr>
        <w:t xml:space="preserve"> </w:t>
      </w:r>
      <w:r>
        <w:rPr>
          <w:i/>
          <w:sz w:val="24"/>
          <w:szCs w:val="24"/>
        </w:rPr>
        <w:t>t</w:t>
      </w:r>
      <w:r>
        <w:rPr>
          <w:i/>
          <w:spacing w:val="-2"/>
          <w:sz w:val="24"/>
          <w:szCs w:val="24"/>
        </w:rPr>
        <w:t>h</w:t>
      </w:r>
      <w:r>
        <w:rPr>
          <w:i/>
          <w:sz w:val="24"/>
          <w:szCs w:val="24"/>
        </w:rPr>
        <w:t>e</w:t>
      </w:r>
      <w:r>
        <w:rPr>
          <w:i/>
          <w:spacing w:val="-13"/>
          <w:sz w:val="24"/>
          <w:szCs w:val="24"/>
        </w:rPr>
        <w:t xml:space="preserve"> </w:t>
      </w:r>
      <w:r>
        <w:rPr>
          <w:i/>
          <w:sz w:val="24"/>
          <w:szCs w:val="24"/>
        </w:rPr>
        <w:t>own</w:t>
      </w:r>
      <w:r>
        <w:rPr>
          <w:i/>
          <w:spacing w:val="-1"/>
          <w:sz w:val="24"/>
          <w:szCs w:val="24"/>
        </w:rPr>
        <w:t>e</w:t>
      </w:r>
      <w:r>
        <w:rPr>
          <w:i/>
          <w:sz w:val="24"/>
          <w:szCs w:val="24"/>
        </w:rPr>
        <w:t>r has</w:t>
      </w:r>
      <w:r>
        <w:rPr>
          <w:i/>
          <w:spacing w:val="-9"/>
          <w:sz w:val="24"/>
          <w:szCs w:val="24"/>
        </w:rPr>
        <w:t xml:space="preserve"> </w:t>
      </w:r>
      <w:r>
        <w:rPr>
          <w:i/>
          <w:sz w:val="24"/>
          <w:szCs w:val="24"/>
        </w:rPr>
        <w:t>to</w:t>
      </w:r>
      <w:r>
        <w:rPr>
          <w:i/>
          <w:spacing w:val="-10"/>
          <w:sz w:val="24"/>
          <w:szCs w:val="24"/>
        </w:rPr>
        <w:t xml:space="preserve"> </w:t>
      </w:r>
      <w:r>
        <w:rPr>
          <w:i/>
          <w:spacing w:val="-1"/>
          <w:sz w:val="24"/>
          <w:szCs w:val="24"/>
        </w:rPr>
        <w:t>c</w:t>
      </w:r>
      <w:r>
        <w:rPr>
          <w:i/>
          <w:sz w:val="24"/>
          <w:szCs w:val="24"/>
        </w:rPr>
        <w:t>alculate</w:t>
      </w:r>
      <w:r>
        <w:rPr>
          <w:i/>
          <w:spacing w:val="-12"/>
          <w:sz w:val="24"/>
          <w:szCs w:val="24"/>
        </w:rPr>
        <w:t xml:space="preserve"> </w:t>
      </w:r>
      <w:r>
        <w:rPr>
          <w:i/>
          <w:sz w:val="24"/>
          <w:szCs w:val="24"/>
        </w:rPr>
        <w:t>the</w:t>
      </w:r>
      <w:r>
        <w:rPr>
          <w:i/>
          <w:spacing w:val="-8"/>
          <w:sz w:val="24"/>
          <w:szCs w:val="24"/>
        </w:rPr>
        <w:t xml:space="preserve"> </w:t>
      </w:r>
      <w:r>
        <w:rPr>
          <w:i/>
          <w:sz w:val="24"/>
          <w:szCs w:val="24"/>
        </w:rPr>
        <w:t>pr</w:t>
      </w:r>
      <w:r>
        <w:rPr>
          <w:i/>
          <w:spacing w:val="-2"/>
          <w:sz w:val="24"/>
          <w:szCs w:val="24"/>
        </w:rPr>
        <w:t>of</w:t>
      </w:r>
      <w:r>
        <w:rPr>
          <w:i/>
          <w:sz w:val="24"/>
          <w:szCs w:val="24"/>
        </w:rPr>
        <w:t>it</w:t>
      </w:r>
      <w:r>
        <w:rPr>
          <w:i/>
          <w:spacing w:val="-9"/>
          <w:sz w:val="24"/>
          <w:szCs w:val="24"/>
        </w:rPr>
        <w:t xml:space="preserve"> </w:t>
      </w:r>
      <w:r>
        <w:rPr>
          <w:i/>
          <w:sz w:val="24"/>
          <w:szCs w:val="24"/>
        </w:rPr>
        <w:t>p</w:t>
      </w:r>
      <w:r>
        <w:rPr>
          <w:i/>
          <w:spacing w:val="-1"/>
          <w:sz w:val="24"/>
          <w:szCs w:val="24"/>
        </w:rPr>
        <w:t>e</w:t>
      </w:r>
      <w:r>
        <w:rPr>
          <w:i/>
          <w:sz w:val="24"/>
          <w:szCs w:val="24"/>
        </w:rPr>
        <w:t>rtrans</w:t>
      </w:r>
      <w:r>
        <w:rPr>
          <w:i/>
          <w:spacing w:val="1"/>
          <w:sz w:val="24"/>
          <w:szCs w:val="24"/>
        </w:rPr>
        <w:t>a</w:t>
      </w:r>
      <w:r>
        <w:rPr>
          <w:i/>
          <w:spacing w:val="-1"/>
          <w:sz w:val="24"/>
          <w:szCs w:val="24"/>
        </w:rPr>
        <w:t>c</w:t>
      </w:r>
      <w:r>
        <w:rPr>
          <w:i/>
          <w:sz w:val="24"/>
          <w:szCs w:val="24"/>
        </w:rPr>
        <w:t>tion</w:t>
      </w:r>
      <w:r>
        <w:rPr>
          <w:i/>
          <w:spacing w:val="-7"/>
          <w:sz w:val="24"/>
          <w:szCs w:val="24"/>
        </w:rPr>
        <w:t xml:space="preserve"> </w:t>
      </w:r>
      <w:r>
        <w:rPr>
          <w:i/>
          <w:sz w:val="24"/>
          <w:szCs w:val="24"/>
        </w:rPr>
        <w:t>manua</w:t>
      </w:r>
      <w:r>
        <w:rPr>
          <w:i/>
          <w:spacing w:val="-2"/>
          <w:sz w:val="24"/>
          <w:szCs w:val="24"/>
        </w:rPr>
        <w:t>l</w:t>
      </w:r>
      <w:r>
        <w:rPr>
          <w:i/>
          <w:sz w:val="24"/>
          <w:szCs w:val="24"/>
        </w:rPr>
        <w:t>ly.</w:t>
      </w:r>
      <w:r>
        <w:rPr>
          <w:i/>
          <w:spacing w:val="-12"/>
          <w:sz w:val="24"/>
          <w:szCs w:val="24"/>
        </w:rPr>
        <w:t xml:space="preserve"> </w:t>
      </w:r>
      <w:r>
        <w:rPr>
          <w:i/>
          <w:spacing w:val="1"/>
          <w:sz w:val="24"/>
          <w:szCs w:val="24"/>
        </w:rPr>
        <w:t>T</w:t>
      </w:r>
      <w:r>
        <w:rPr>
          <w:i/>
          <w:sz w:val="24"/>
          <w:szCs w:val="24"/>
        </w:rPr>
        <w:t>he</w:t>
      </w:r>
      <w:r>
        <w:rPr>
          <w:i/>
          <w:spacing w:val="-13"/>
          <w:sz w:val="24"/>
          <w:szCs w:val="24"/>
        </w:rPr>
        <w:t xml:space="preserve"> </w:t>
      </w:r>
      <w:r>
        <w:rPr>
          <w:i/>
          <w:sz w:val="24"/>
          <w:szCs w:val="24"/>
        </w:rPr>
        <w:t>s</w:t>
      </w:r>
      <w:r>
        <w:rPr>
          <w:i/>
          <w:spacing w:val="-1"/>
          <w:sz w:val="24"/>
          <w:szCs w:val="24"/>
        </w:rPr>
        <w:t>y</w:t>
      </w:r>
      <w:r>
        <w:rPr>
          <w:i/>
          <w:sz w:val="24"/>
          <w:szCs w:val="24"/>
        </w:rPr>
        <w:t>stem</w:t>
      </w:r>
      <w:r>
        <w:rPr>
          <w:i/>
          <w:spacing w:val="-17"/>
          <w:sz w:val="24"/>
          <w:szCs w:val="24"/>
        </w:rPr>
        <w:t xml:space="preserve"> </w:t>
      </w:r>
      <w:r>
        <w:rPr>
          <w:i/>
          <w:spacing w:val="2"/>
          <w:sz w:val="24"/>
          <w:szCs w:val="24"/>
        </w:rPr>
        <w:t>d</w:t>
      </w:r>
      <w:r>
        <w:rPr>
          <w:i/>
          <w:spacing w:val="-1"/>
          <w:sz w:val="24"/>
          <w:szCs w:val="24"/>
        </w:rPr>
        <w:t>eve</w:t>
      </w:r>
      <w:r>
        <w:rPr>
          <w:i/>
          <w:sz w:val="24"/>
          <w:szCs w:val="24"/>
        </w:rPr>
        <w:t>lopm</w:t>
      </w:r>
      <w:r>
        <w:rPr>
          <w:i/>
          <w:spacing w:val="-1"/>
          <w:sz w:val="24"/>
          <w:szCs w:val="24"/>
        </w:rPr>
        <w:t>e</w:t>
      </w:r>
      <w:r>
        <w:rPr>
          <w:i/>
          <w:sz w:val="24"/>
          <w:szCs w:val="24"/>
        </w:rPr>
        <w:t>nt</w:t>
      </w:r>
      <w:r>
        <w:rPr>
          <w:i/>
          <w:spacing w:val="-12"/>
          <w:sz w:val="24"/>
          <w:szCs w:val="24"/>
        </w:rPr>
        <w:t xml:space="preserve"> </w:t>
      </w:r>
      <w:r>
        <w:rPr>
          <w:i/>
          <w:sz w:val="24"/>
          <w:szCs w:val="24"/>
        </w:rPr>
        <w:t>m</w:t>
      </w:r>
      <w:r>
        <w:rPr>
          <w:i/>
          <w:spacing w:val="-1"/>
          <w:sz w:val="24"/>
          <w:szCs w:val="24"/>
        </w:rPr>
        <w:t>e</w:t>
      </w:r>
      <w:r>
        <w:rPr>
          <w:i/>
          <w:sz w:val="24"/>
          <w:szCs w:val="24"/>
        </w:rPr>
        <w:t>t</w:t>
      </w:r>
      <w:r>
        <w:rPr>
          <w:i/>
          <w:spacing w:val="2"/>
          <w:sz w:val="24"/>
          <w:szCs w:val="24"/>
        </w:rPr>
        <w:t>h</w:t>
      </w:r>
      <w:r>
        <w:rPr>
          <w:i/>
          <w:sz w:val="24"/>
          <w:szCs w:val="24"/>
        </w:rPr>
        <w:t>od us</w:t>
      </w:r>
      <w:r>
        <w:rPr>
          <w:i/>
          <w:spacing w:val="-1"/>
          <w:sz w:val="24"/>
          <w:szCs w:val="24"/>
        </w:rPr>
        <w:t>e</w:t>
      </w:r>
      <w:r>
        <w:rPr>
          <w:i/>
          <w:sz w:val="24"/>
          <w:szCs w:val="24"/>
        </w:rPr>
        <w:t>s the</w:t>
      </w:r>
      <w:r>
        <w:rPr>
          <w:i/>
          <w:spacing w:val="1"/>
          <w:sz w:val="24"/>
          <w:szCs w:val="24"/>
        </w:rPr>
        <w:t xml:space="preserve"> </w:t>
      </w:r>
      <w:r>
        <w:rPr>
          <w:i/>
          <w:spacing w:val="-5"/>
          <w:sz w:val="24"/>
          <w:szCs w:val="24"/>
        </w:rPr>
        <w:t>W</w:t>
      </w:r>
      <w:r>
        <w:rPr>
          <w:i/>
          <w:sz w:val="24"/>
          <w:szCs w:val="24"/>
        </w:rPr>
        <w:t xml:space="preserve">aterfall </w:t>
      </w:r>
      <w:r>
        <w:rPr>
          <w:i/>
          <w:spacing w:val="2"/>
          <w:sz w:val="24"/>
          <w:szCs w:val="24"/>
        </w:rPr>
        <w:t>m</w:t>
      </w:r>
      <w:r>
        <w:rPr>
          <w:i/>
          <w:spacing w:val="-1"/>
          <w:sz w:val="24"/>
          <w:szCs w:val="24"/>
        </w:rPr>
        <w:t>e</w:t>
      </w:r>
      <w:r>
        <w:rPr>
          <w:i/>
          <w:sz w:val="24"/>
          <w:szCs w:val="24"/>
        </w:rPr>
        <w:t>thod</w:t>
      </w:r>
      <w:r>
        <w:rPr>
          <w:i/>
          <w:spacing w:val="2"/>
          <w:sz w:val="24"/>
          <w:szCs w:val="24"/>
        </w:rPr>
        <w:t xml:space="preserve"> </w:t>
      </w:r>
      <w:r>
        <w:rPr>
          <w:i/>
          <w:spacing w:val="-3"/>
          <w:sz w:val="24"/>
          <w:szCs w:val="24"/>
        </w:rPr>
        <w:t>(</w:t>
      </w:r>
      <w:r>
        <w:rPr>
          <w:i/>
          <w:sz w:val="24"/>
          <w:szCs w:val="24"/>
        </w:rPr>
        <w:t>Communication, Pl</w:t>
      </w:r>
      <w:r>
        <w:rPr>
          <w:i/>
          <w:spacing w:val="2"/>
          <w:sz w:val="24"/>
          <w:szCs w:val="24"/>
        </w:rPr>
        <w:t>a</w:t>
      </w:r>
      <w:r>
        <w:rPr>
          <w:i/>
          <w:sz w:val="24"/>
          <w:szCs w:val="24"/>
        </w:rPr>
        <w:t>nning,</w:t>
      </w:r>
      <w:r>
        <w:rPr>
          <w:i/>
          <w:spacing w:val="7"/>
          <w:sz w:val="24"/>
          <w:szCs w:val="24"/>
        </w:rPr>
        <w:t xml:space="preserve"> </w:t>
      </w:r>
      <w:r>
        <w:rPr>
          <w:i/>
          <w:sz w:val="24"/>
          <w:szCs w:val="24"/>
        </w:rPr>
        <w:t>Mod</w:t>
      </w:r>
      <w:r>
        <w:rPr>
          <w:i/>
          <w:spacing w:val="-1"/>
          <w:sz w:val="24"/>
          <w:szCs w:val="24"/>
        </w:rPr>
        <w:t>e</w:t>
      </w:r>
      <w:r>
        <w:rPr>
          <w:i/>
          <w:sz w:val="24"/>
          <w:szCs w:val="24"/>
        </w:rPr>
        <w:t>lling,</w:t>
      </w:r>
      <w:r>
        <w:rPr>
          <w:i/>
          <w:spacing w:val="7"/>
          <w:sz w:val="24"/>
          <w:szCs w:val="24"/>
        </w:rPr>
        <w:t xml:space="preserve"> </w:t>
      </w:r>
      <w:r>
        <w:rPr>
          <w:i/>
          <w:sz w:val="24"/>
          <w:szCs w:val="24"/>
        </w:rPr>
        <w:t>Cons</w:t>
      </w:r>
      <w:r>
        <w:rPr>
          <w:i/>
          <w:spacing w:val="-2"/>
          <w:sz w:val="24"/>
          <w:szCs w:val="24"/>
        </w:rPr>
        <w:t>t</w:t>
      </w:r>
      <w:r>
        <w:rPr>
          <w:i/>
          <w:sz w:val="24"/>
          <w:szCs w:val="24"/>
        </w:rPr>
        <w:t>ru</w:t>
      </w:r>
      <w:r>
        <w:rPr>
          <w:i/>
          <w:spacing w:val="-1"/>
          <w:sz w:val="24"/>
          <w:szCs w:val="24"/>
        </w:rPr>
        <w:t>c</w:t>
      </w:r>
      <w:r>
        <w:rPr>
          <w:i/>
          <w:sz w:val="24"/>
          <w:szCs w:val="24"/>
        </w:rPr>
        <w:t>tion, D</w:t>
      </w:r>
      <w:r>
        <w:rPr>
          <w:i/>
          <w:spacing w:val="-1"/>
          <w:sz w:val="24"/>
          <w:szCs w:val="24"/>
        </w:rPr>
        <w:t>e</w:t>
      </w:r>
      <w:r>
        <w:rPr>
          <w:i/>
          <w:sz w:val="24"/>
          <w:szCs w:val="24"/>
        </w:rPr>
        <w:t>ploym</w:t>
      </w:r>
      <w:r>
        <w:rPr>
          <w:i/>
          <w:spacing w:val="-1"/>
          <w:sz w:val="24"/>
          <w:szCs w:val="24"/>
        </w:rPr>
        <w:t>e</w:t>
      </w:r>
      <w:r>
        <w:rPr>
          <w:i/>
          <w:sz w:val="24"/>
          <w:szCs w:val="24"/>
        </w:rPr>
        <w:t>n</w:t>
      </w:r>
      <w:r>
        <w:rPr>
          <w:i/>
          <w:spacing w:val="3"/>
          <w:sz w:val="24"/>
          <w:szCs w:val="24"/>
        </w:rPr>
        <w:t>t</w:t>
      </w:r>
      <w:r>
        <w:rPr>
          <w:i/>
          <w:sz w:val="24"/>
          <w:szCs w:val="24"/>
        </w:rPr>
        <w:t>) and</w:t>
      </w:r>
      <w:r>
        <w:rPr>
          <w:i/>
          <w:spacing w:val="7"/>
          <w:sz w:val="24"/>
          <w:szCs w:val="24"/>
        </w:rPr>
        <w:t xml:space="preserve"> </w:t>
      </w:r>
      <w:r>
        <w:rPr>
          <w:i/>
          <w:sz w:val="24"/>
          <w:szCs w:val="24"/>
        </w:rPr>
        <w:t>s</w:t>
      </w:r>
      <w:r>
        <w:rPr>
          <w:i/>
          <w:spacing w:val="-1"/>
          <w:sz w:val="24"/>
          <w:szCs w:val="24"/>
        </w:rPr>
        <w:t>y</w:t>
      </w:r>
      <w:r>
        <w:rPr>
          <w:i/>
          <w:sz w:val="24"/>
          <w:szCs w:val="24"/>
        </w:rPr>
        <w:t>s</w:t>
      </w:r>
      <w:r>
        <w:rPr>
          <w:i/>
          <w:spacing w:val="3"/>
          <w:sz w:val="24"/>
          <w:szCs w:val="24"/>
        </w:rPr>
        <w:t>t</w:t>
      </w:r>
      <w:r>
        <w:rPr>
          <w:i/>
          <w:spacing w:val="-1"/>
          <w:sz w:val="24"/>
          <w:szCs w:val="24"/>
        </w:rPr>
        <w:t>e</w:t>
      </w:r>
      <w:r>
        <w:rPr>
          <w:i/>
          <w:sz w:val="24"/>
          <w:szCs w:val="24"/>
        </w:rPr>
        <w:t>m</w:t>
      </w:r>
      <w:r>
        <w:rPr>
          <w:i/>
          <w:spacing w:val="4"/>
          <w:sz w:val="24"/>
          <w:szCs w:val="24"/>
        </w:rPr>
        <w:t xml:space="preserve"> </w:t>
      </w:r>
      <w:r>
        <w:rPr>
          <w:i/>
          <w:sz w:val="24"/>
          <w:szCs w:val="24"/>
        </w:rPr>
        <w:t>d</w:t>
      </w:r>
      <w:r>
        <w:rPr>
          <w:i/>
          <w:spacing w:val="-1"/>
          <w:sz w:val="24"/>
          <w:szCs w:val="24"/>
        </w:rPr>
        <w:t>e</w:t>
      </w:r>
      <w:r>
        <w:rPr>
          <w:i/>
          <w:sz w:val="24"/>
          <w:szCs w:val="24"/>
        </w:rPr>
        <w:t>sign</w:t>
      </w:r>
      <w:r>
        <w:rPr>
          <w:i/>
          <w:spacing w:val="6"/>
          <w:sz w:val="24"/>
          <w:szCs w:val="24"/>
        </w:rPr>
        <w:t xml:space="preserve"> </w:t>
      </w:r>
      <w:r>
        <w:rPr>
          <w:i/>
          <w:sz w:val="24"/>
          <w:szCs w:val="24"/>
        </w:rPr>
        <w:t>using</w:t>
      </w:r>
      <w:r>
        <w:rPr>
          <w:i/>
          <w:spacing w:val="4"/>
          <w:sz w:val="24"/>
          <w:szCs w:val="24"/>
        </w:rPr>
        <w:t xml:space="preserve"> </w:t>
      </w:r>
      <w:r>
        <w:rPr>
          <w:i/>
          <w:sz w:val="24"/>
          <w:szCs w:val="24"/>
        </w:rPr>
        <w:t>U</w:t>
      </w:r>
      <w:r>
        <w:rPr>
          <w:i/>
          <w:spacing w:val="-1"/>
          <w:sz w:val="24"/>
          <w:szCs w:val="24"/>
        </w:rPr>
        <w:t>M</w:t>
      </w:r>
      <w:r>
        <w:rPr>
          <w:i/>
          <w:spacing w:val="1"/>
          <w:sz w:val="24"/>
          <w:szCs w:val="24"/>
        </w:rPr>
        <w:t>L</w:t>
      </w:r>
      <w:r>
        <w:rPr>
          <w:i/>
          <w:sz w:val="24"/>
          <w:szCs w:val="24"/>
        </w:rPr>
        <w:t>.</w:t>
      </w:r>
      <w:r>
        <w:rPr>
          <w:i/>
          <w:spacing w:val="3"/>
          <w:sz w:val="24"/>
          <w:szCs w:val="24"/>
        </w:rPr>
        <w:t xml:space="preserve"> T</w:t>
      </w:r>
      <w:r>
        <w:rPr>
          <w:i/>
          <w:sz w:val="24"/>
          <w:szCs w:val="24"/>
        </w:rPr>
        <w:t>he</w:t>
      </w:r>
      <w:r>
        <w:rPr>
          <w:i/>
          <w:spacing w:val="1"/>
          <w:sz w:val="24"/>
          <w:szCs w:val="24"/>
        </w:rPr>
        <w:t xml:space="preserve"> </w:t>
      </w:r>
      <w:r>
        <w:rPr>
          <w:i/>
          <w:spacing w:val="-2"/>
          <w:sz w:val="24"/>
          <w:szCs w:val="24"/>
        </w:rPr>
        <w:t>r</w:t>
      </w:r>
      <w:r>
        <w:rPr>
          <w:i/>
          <w:spacing w:val="-1"/>
          <w:sz w:val="24"/>
          <w:szCs w:val="24"/>
        </w:rPr>
        <w:t>e</w:t>
      </w:r>
      <w:r>
        <w:rPr>
          <w:i/>
          <w:sz w:val="24"/>
          <w:szCs w:val="24"/>
        </w:rPr>
        <w:t>sult</w:t>
      </w:r>
      <w:r>
        <w:rPr>
          <w:i/>
          <w:spacing w:val="3"/>
          <w:sz w:val="24"/>
          <w:szCs w:val="24"/>
        </w:rPr>
        <w:t xml:space="preserve"> </w:t>
      </w:r>
      <w:r>
        <w:rPr>
          <w:i/>
          <w:sz w:val="24"/>
          <w:szCs w:val="24"/>
        </w:rPr>
        <w:t>achie</w:t>
      </w:r>
      <w:r>
        <w:rPr>
          <w:i/>
          <w:spacing w:val="-1"/>
          <w:sz w:val="24"/>
          <w:szCs w:val="24"/>
        </w:rPr>
        <w:t>ve</w:t>
      </w:r>
      <w:r>
        <w:rPr>
          <w:i/>
          <w:sz w:val="24"/>
          <w:szCs w:val="24"/>
        </w:rPr>
        <w:t>d was</w:t>
      </w:r>
      <w:r>
        <w:rPr>
          <w:i/>
          <w:spacing w:val="3"/>
          <w:sz w:val="24"/>
          <w:szCs w:val="24"/>
        </w:rPr>
        <w:t xml:space="preserve"> </w:t>
      </w:r>
      <w:r>
        <w:rPr>
          <w:i/>
          <w:sz w:val="24"/>
          <w:szCs w:val="24"/>
        </w:rPr>
        <w:t xml:space="preserve">a </w:t>
      </w:r>
      <w:r>
        <w:rPr>
          <w:i/>
          <w:spacing w:val="2"/>
          <w:sz w:val="24"/>
          <w:szCs w:val="24"/>
        </w:rPr>
        <w:t>w</w:t>
      </w:r>
      <w:r>
        <w:rPr>
          <w:i/>
          <w:spacing w:val="-3"/>
          <w:sz w:val="24"/>
          <w:szCs w:val="24"/>
        </w:rPr>
        <w:t>e</w:t>
      </w:r>
      <w:r>
        <w:rPr>
          <w:i/>
          <w:spacing w:val="2"/>
          <w:sz w:val="24"/>
          <w:szCs w:val="24"/>
        </w:rPr>
        <w:t>b</w:t>
      </w:r>
      <w:r>
        <w:rPr>
          <w:i/>
          <w:spacing w:val="-1"/>
          <w:sz w:val="24"/>
          <w:szCs w:val="24"/>
        </w:rPr>
        <w:t>-</w:t>
      </w:r>
      <w:r>
        <w:rPr>
          <w:i/>
          <w:spacing w:val="2"/>
          <w:sz w:val="24"/>
          <w:szCs w:val="24"/>
        </w:rPr>
        <w:t>b</w:t>
      </w:r>
      <w:r>
        <w:rPr>
          <w:i/>
          <w:sz w:val="24"/>
          <w:szCs w:val="24"/>
        </w:rPr>
        <w:t>as</w:t>
      </w:r>
      <w:r>
        <w:rPr>
          <w:i/>
          <w:spacing w:val="-1"/>
          <w:sz w:val="24"/>
          <w:szCs w:val="24"/>
        </w:rPr>
        <w:t>e</w:t>
      </w:r>
      <w:r>
        <w:rPr>
          <w:i/>
          <w:sz w:val="24"/>
          <w:szCs w:val="24"/>
        </w:rPr>
        <w:t>d appli</w:t>
      </w:r>
      <w:r>
        <w:rPr>
          <w:i/>
          <w:spacing w:val="-1"/>
          <w:sz w:val="24"/>
          <w:szCs w:val="24"/>
        </w:rPr>
        <w:t>c</w:t>
      </w:r>
      <w:r>
        <w:rPr>
          <w:i/>
          <w:sz w:val="24"/>
          <w:szCs w:val="24"/>
        </w:rPr>
        <w:t>ation</w:t>
      </w:r>
      <w:r>
        <w:rPr>
          <w:i/>
          <w:spacing w:val="-14"/>
          <w:sz w:val="24"/>
          <w:szCs w:val="24"/>
        </w:rPr>
        <w:t xml:space="preserve"> </w:t>
      </w:r>
      <w:r>
        <w:rPr>
          <w:i/>
          <w:sz w:val="24"/>
          <w:szCs w:val="24"/>
        </w:rPr>
        <w:t>of</w:t>
      </w:r>
      <w:r>
        <w:rPr>
          <w:i/>
          <w:spacing w:val="-13"/>
          <w:sz w:val="24"/>
          <w:szCs w:val="24"/>
        </w:rPr>
        <w:t xml:space="preserve"> </w:t>
      </w:r>
      <w:r>
        <w:rPr>
          <w:i/>
          <w:spacing w:val="-2"/>
          <w:sz w:val="24"/>
          <w:szCs w:val="24"/>
        </w:rPr>
        <w:t>w</w:t>
      </w:r>
      <w:r>
        <w:rPr>
          <w:i/>
          <w:sz w:val="24"/>
          <w:szCs w:val="24"/>
        </w:rPr>
        <w:t>or</w:t>
      </w:r>
      <w:r>
        <w:rPr>
          <w:i/>
          <w:spacing w:val="-1"/>
          <w:sz w:val="24"/>
          <w:szCs w:val="24"/>
        </w:rPr>
        <w:t>k</w:t>
      </w:r>
      <w:r>
        <w:rPr>
          <w:i/>
          <w:sz w:val="24"/>
          <w:szCs w:val="24"/>
        </w:rPr>
        <w:t>shop</w:t>
      </w:r>
      <w:r>
        <w:rPr>
          <w:i/>
          <w:spacing w:val="-17"/>
          <w:sz w:val="24"/>
          <w:szCs w:val="24"/>
        </w:rPr>
        <w:t xml:space="preserve"> </w:t>
      </w:r>
      <w:r>
        <w:rPr>
          <w:i/>
          <w:sz w:val="24"/>
          <w:szCs w:val="24"/>
        </w:rPr>
        <w:t>manag</w:t>
      </w:r>
      <w:r>
        <w:rPr>
          <w:i/>
          <w:spacing w:val="-1"/>
          <w:sz w:val="24"/>
          <w:szCs w:val="24"/>
        </w:rPr>
        <w:t>e</w:t>
      </w:r>
      <w:r>
        <w:rPr>
          <w:i/>
          <w:sz w:val="24"/>
          <w:szCs w:val="24"/>
        </w:rPr>
        <w:t>m</w:t>
      </w:r>
      <w:r>
        <w:rPr>
          <w:i/>
          <w:spacing w:val="-1"/>
          <w:sz w:val="24"/>
          <w:szCs w:val="24"/>
        </w:rPr>
        <w:t>e</w:t>
      </w:r>
      <w:r>
        <w:rPr>
          <w:i/>
          <w:sz w:val="24"/>
          <w:szCs w:val="24"/>
        </w:rPr>
        <w:t>nt</w:t>
      </w:r>
      <w:r>
        <w:rPr>
          <w:i/>
          <w:spacing w:val="-14"/>
          <w:sz w:val="24"/>
          <w:szCs w:val="24"/>
        </w:rPr>
        <w:t xml:space="preserve"> </w:t>
      </w:r>
      <w:r>
        <w:rPr>
          <w:i/>
          <w:spacing w:val="2"/>
          <w:sz w:val="24"/>
          <w:szCs w:val="24"/>
        </w:rPr>
        <w:t>a</w:t>
      </w:r>
      <w:r>
        <w:rPr>
          <w:i/>
          <w:sz w:val="24"/>
          <w:szCs w:val="24"/>
        </w:rPr>
        <w:t>t</w:t>
      </w:r>
      <w:r>
        <w:rPr>
          <w:i/>
          <w:spacing w:val="-12"/>
          <w:sz w:val="24"/>
          <w:szCs w:val="24"/>
        </w:rPr>
        <w:t xml:space="preserve"> </w:t>
      </w:r>
      <w:r>
        <w:rPr>
          <w:i/>
          <w:sz w:val="24"/>
          <w:szCs w:val="24"/>
        </w:rPr>
        <w:t>Sabit</w:t>
      </w:r>
      <w:r>
        <w:rPr>
          <w:i/>
          <w:spacing w:val="-13"/>
          <w:sz w:val="24"/>
          <w:szCs w:val="24"/>
        </w:rPr>
        <w:t xml:space="preserve"> </w:t>
      </w:r>
      <w:r>
        <w:rPr>
          <w:i/>
          <w:spacing w:val="-6"/>
          <w:sz w:val="24"/>
          <w:szCs w:val="24"/>
        </w:rPr>
        <w:t>W</w:t>
      </w:r>
      <w:r>
        <w:rPr>
          <w:i/>
          <w:spacing w:val="2"/>
          <w:sz w:val="24"/>
          <w:szCs w:val="24"/>
        </w:rPr>
        <w:t>o</w:t>
      </w:r>
      <w:r>
        <w:rPr>
          <w:i/>
          <w:sz w:val="24"/>
          <w:szCs w:val="24"/>
        </w:rPr>
        <w:t>r</w:t>
      </w:r>
      <w:r>
        <w:rPr>
          <w:i/>
          <w:spacing w:val="-1"/>
          <w:sz w:val="24"/>
          <w:szCs w:val="24"/>
        </w:rPr>
        <w:t>k</w:t>
      </w:r>
      <w:r>
        <w:rPr>
          <w:i/>
          <w:sz w:val="24"/>
          <w:szCs w:val="24"/>
        </w:rPr>
        <w:t>shop.</w:t>
      </w:r>
      <w:r>
        <w:rPr>
          <w:i/>
          <w:spacing w:val="-12"/>
          <w:sz w:val="24"/>
          <w:szCs w:val="24"/>
        </w:rPr>
        <w:t xml:space="preserve"> </w:t>
      </w:r>
      <w:r>
        <w:rPr>
          <w:i/>
          <w:spacing w:val="1"/>
          <w:sz w:val="24"/>
          <w:szCs w:val="24"/>
        </w:rPr>
        <w:t>T</w:t>
      </w:r>
      <w:r>
        <w:rPr>
          <w:i/>
          <w:sz w:val="24"/>
          <w:szCs w:val="24"/>
        </w:rPr>
        <w:t>his</w:t>
      </w:r>
      <w:r>
        <w:rPr>
          <w:i/>
          <w:spacing w:val="-11"/>
          <w:sz w:val="24"/>
          <w:szCs w:val="24"/>
        </w:rPr>
        <w:t xml:space="preserve"> </w:t>
      </w:r>
      <w:r>
        <w:rPr>
          <w:i/>
          <w:sz w:val="24"/>
          <w:szCs w:val="24"/>
        </w:rPr>
        <w:t>ap</w:t>
      </w:r>
      <w:r>
        <w:rPr>
          <w:i/>
          <w:spacing w:val="-2"/>
          <w:sz w:val="24"/>
          <w:szCs w:val="24"/>
        </w:rPr>
        <w:t>p</w:t>
      </w:r>
      <w:r>
        <w:rPr>
          <w:i/>
          <w:sz w:val="24"/>
          <w:szCs w:val="24"/>
        </w:rPr>
        <w:t>li</w:t>
      </w:r>
      <w:r>
        <w:rPr>
          <w:i/>
          <w:spacing w:val="-1"/>
          <w:sz w:val="24"/>
          <w:szCs w:val="24"/>
        </w:rPr>
        <w:t>c</w:t>
      </w:r>
      <w:r>
        <w:rPr>
          <w:i/>
          <w:sz w:val="24"/>
          <w:szCs w:val="24"/>
        </w:rPr>
        <w:t>ation</w:t>
      </w:r>
      <w:r>
        <w:rPr>
          <w:i/>
          <w:spacing w:val="-14"/>
          <w:sz w:val="24"/>
          <w:szCs w:val="24"/>
        </w:rPr>
        <w:t xml:space="preserve"> </w:t>
      </w:r>
      <w:r>
        <w:rPr>
          <w:i/>
          <w:sz w:val="24"/>
          <w:szCs w:val="24"/>
        </w:rPr>
        <w:t>is</w:t>
      </w:r>
      <w:r>
        <w:rPr>
          <w:i/>
          <w:spacing w:val="-12"/>
          <w:sz w:val="24"/>
          <w:szCs w:val="24"/>
        </w:rPr>
        <w:t xml:space="preserve"> </w:t>
      </w:r>
      <w:r>
        <w:rPr>
          <w:i/>
          <w:spacing w:val="-1"/>
          <w:sz w:val="24"/>
          <w:szCs w:val="24"/>
        </w:rPr>
        <w:t>c</w:t>
      </w:r>
      <w:r>
        <w:rPr>
          <w:i/>
          <w:sz w:val="24"/>
          <w:szCs w:val="24"/>
        </w:rPr>
        <w:t>r</w:t>
      </w:r>
      <w:r>
        <w:rPr>
          <w:i/>
          <w:spacing w:val="-1"/>
          <w:sz w:val="24"/>
          <w:szCs w:val="24"/>
        </w:rPr>
        <w:t>e</w:t>
      </w:r>
      <w:r>
        <w:rPr>
          <w:i/>
          <w:sz w:val="24"/>
          <w:szCs w:val="24"/>
        </w:rPr>
        <w:t>ated using</w:t>
      </w:r>
      <w:r>
        <w:rPr>
          <w:i/>
          <w:spacing w:val="7"/>
          <w:sz w:val="24"/>
          <w:szCs w:val="24"/>
        </w:rPr>
        <w:t xml:space="preserve"> </w:t>
      </w:r>
      <w:r>
        <w:rPr>
          <w:i/>
          <w:sz w:val="24"/>
          <w:szCs w:val="24"/>
        </w:rPr>
        <w:t>Visual</w:t>
      </w:r>
      <w:r>
        <w:rPr>
          <w:i/>
          <w:spacing w:val="5"/>
          <w:sz w:val="24"/>
          <w:szCs w:val="24"/>
        </w:rPr>
        <w:t xml:space="preserve"> </w:t>
      </w:r>
      <w:r>
        <w:rPr>
          <w:i/>
          <w:sz w:val="24"/>
          <w:szCs w:val="24"/>
        </w:rPr>
        <w:t>Studio</w:t>
      </w:r>
      <w:r>
        <w:rPr>
          <w:i/>
          <w:spacing w:val="4"/>
          <w:sz w:val="24"/>
          <w:szCs w:val="24"/>
        </w:rPr>
        <w:t xml:space="preserve"> </w:t>
      </w:r>
      <w:r>
        <w:rPr>
          <w:i/>
          <w:sz w:val="24"/>
          <w:szCs w:val="24"/>
        </w:rPr>
        <w:t>Code and</w:t>
      </w:r>
      <w:r>
        <w:rPr>
          <w:i/>
          <w:spacing w:val="4"/>
          <w:sz w:val="24"/>
          <w:szCs w:val="24"/>
        </w:rPr>
        <w:t xml:space="preserve"> </w:t>
      </w:r>
      <w:r>
        <w:rPr>
          <w:i/>
          <w:spacing w:val="-1"/>
          <w:sz w:val="24"/>
          <w:szCs w:val="24"/>
        </w:rPr>
        <w:t>My</w:t>
      </w:r>
      <w:r>
        <w:rPr>
          <w:i/>
          <w:sz w:val="24"/>
          <w:szCs w:val="24"/>
        </w:rPr>
        <w:t>SQL</w:t>
      </w:r>
      <w:r>
        <w:rPr>
          <w:i/>
          <w:spacing w:val="7"/>
          <w:sz w:val="24"/>
          <w:szCs w:val="24"/>
        </w:rPr>
        <w:t xml:space="preserve"> </w:t>
      </w:r>
      <w:r>
        <w:rPr>
          <w:i/>
          <w:sz w:val="24"/>
          <w:szCs w:val="24"/>
        </w:rPr>
        <w:t>as</w:t>
      </w:r>
      <w:r>
        <w:rPr>
          <w:i/>
          <w:spacing w:val="4"/>
          <w:sz w:val="24"/>
          <w:szCs w:val="24"/>
        </w:rPr>
        <w:t xml:space="preserve"> </w:t>
      </w:r>
      <w:r>
        <w:rPr>
          <w:i/>
          <w:sz w:val="24"/>
          <w:szCs w:val="24"/>
        </w:rPr>
        <w:t>a</w:t>
      </w:r>
      <w:r>
        <w:rPr>
          <w:i/>
          <w:spacing w:val="1"/>
          <w:sz w:val="24"/>
          <w:szCs w:val="24"/>
        </w:rPr>
        <w:t xml:space="preserve"> </w:t>
      </w:r>
      <w:r>
        <w:rPr>
          <w:i/>
          <w:sz w:val="24"/>
          <w:szCs w:val="24"/>
        </w:rPr>
        <w:t>datab</w:t>
      </w:r>
      <w:r>
        <w:rPr>
          <w:i/>
          <w:spacing w:val="-2"/>
          <w:sz w:val="24"/>
          <w:szCs w:val="24"/>
        </w:rPr>
        <w:t>a</w:t>
      </w:r>
      <w:r>
        <w:rPr>
          <w:i/>
          <w:sz w:val="24"/>
          <w:szCs w:val="24"/>
        </w:rPr>
        <w:t>s</w:t>
      </w:r>
      <w:r>
        <w:rPr>
          <w:i/>
          <w:spacing w:val="-1"/>
          <w:sz w:val="24"/>
          <w:szCs w:val="24"/>
        </w:rPr>
        <w:t>e</w:t>
      </w:r>
      <w:r>
        <w:rPr>
          <w:i/>
          <w:sz w:val="24"/>
          <w:szCs w:val="24"/>
        </w:rPr>
        <w:t>,</w:t>
      </w:r>
      <w:r>
        <w:rPr>
          <w:i/>
          <w:spacing w:val="4"/>
          <w:sz w:val="24"/>
          <w:szCs w:val="24"/>
        </w:rPr>
        <w:t xml:space="preserve"> </w:t>
      </w:r>
      <w:r>
        <w:rPr>
          <w:i/>
          <w:sz w:val="24"/>
          <w:szCs w:val="24"/>
        </w:rPr>
        <w:t>the</w:t>
      </w:r>
      <w:r>
        <w:rPr>
          <w:i/>
          <w:spacing w:val="3"/>
          <w:sz w:val="24"/>
          <w:szCs w:val="24"/>
        </w:rPr>
        <w:t xml:space="preserve"> </w:t>
      </w:r>
      <w:r>
        <w:rPr>
          <w:i/>
          <w:spacing w:val="1"/>
          <w:sz w:val="24"/>
          <w:szCs w:val="24"/>
        </w:rPr>
        <w:t>s</w:t>
      </w:r>
      <w:r>
        <w:rPr>
          <w:i/>
          <w:spacing w:val="-1"/>
          <w:sz w:val="24"/>
          <w:szCs w:val="24"/>
        </w:rPr>
        <w:t>y</w:t>
      </w:r>
      <w:r>
        <w:rPr>
          <w:i/>
          <w:sz w:val="24"/>
          <w:szCs w:val="24"/>
        </w:rPr>
        <w:t>stem</w:t>
      </w:r>
      <w:r>
        <w:rPr>
          <w:i/>
          <w:spacing w:val="1"/>
          <w:sz w:val="24"/>
          <w:szCs w:val="24"/>
        </w:rPr>
        <w:t xml:space="preserve"> </w:t>
      </w:r>
      <w:r>
        <w:rPr>
          <w:i/>
          <w:sz w:val="24"/>
          <w:szCs w:val="24"/>
        </w:rPr>
        <w:t>bui</w:t>
      </w:r>
      <w:r>
        <w:rPr>
          <w:i/>
          <w:spacing w:val="-2"/>
          <w:sz w:val="24"/>
          <w:szCs w:val="24"/>
        </w:rPr>
        <w:t>l</w:t>
      </w:r>
      <w:r>
        <w:rPr>
          <w:i/>
          <w:sz w:val="24"/>
          <w:szCs w:val="24"/>
        </w:rPr>
        <w:t>t</w:t>
      </w:r>
      <w:r>
        <w:rPr>
          <w:i/>
          <w:spacing w:val="4"/>
          <w:sz w:val="24"/>
          <w:szCs w:val="24"/>
        </w:rPr>
        <w:t xml:space="preserve"> </w:t>
      </w:r>
      <w:r>
        <w:rPr>
          <w:i/>
          <w:spacing w:val="-1"/>
          <w:sz w:val="24"/>
          <w:szCs w:val="24"/>
        </w:rPr>
        <w:t>c</w:t>
      </w:r>
      <w:r>
        <w:rPr>
          <w:i/>
          <w:sz w:val="24"/>
          <w:szCs w:val="24"/>
        </w:rPr>
        <w:t>an</w:t>
      </w:r>
      <w:r>
        <w:rPr>
          <w:i/>
          <w:spacing w:val="4"/>
          <w:sz w:val="24"/>
          <w:szCs w:val="24"/>
        </w:rPr>
        <w:t xml:space="preserve"> </w:t>
      </w:r>
      <w:r>
        <w:rPr>
          <w:i/>
          <w:spacing w:val="-2"/>
          <w:sz w:val="24"/>
          <w:szCs w:val="24"/>
        </w:rPr>
        <w:t>g</w:t>
      </w:r>
      <w:r>
        <w:rPr>
          <w:i/>
          <w:spacing w:val="-1"/>
          <w:sz w:val="24"/>
          <w:szCs w:val="24"/>
        </w:rPr>
        <w:t>e</w:t>
      </w:r>
      <w:r>
        <w:rPr>
          <w:i/>
          <w:sz w:val="24"/>
          <w:szCs w:val="24"/>
        </w:rPr>
        <w:t>n</w:t>
      </w:r>
      <w:r>
        <w:rPr>
          <w:i/>
          <w:spacing w:val="-1"/>
          <w:sz w:val="24"/>
          <w:szCs w:val="24"/>
        </w:rPr>
        <w:t>e</w:t>
      </w:r>
      <w:r>
        <w:rPr>
          <w:i/>
          <w:sz w:val="24"/>
          <w:szCs w:val="24"/>
        </w:rPr>
        <w:t>rate sales</w:t>
      </w:r>
      <w:r>
        <w:rPr>
          <w:i/>
          <w:spacing w:val="2"/>
          <w:sz w:val="24"/>
          <w:szCs w:val="24"/>
        </w:rPr>
        <w:t xml:space="preserve"> </w:t>
      </w:r>
      <w:r>
        <w:rPr>
          <w:i/>
          <w:sz w:val="24"/>
          <w:szCs w:val="24"/>
        </w:rPr>
        <w:t>r</w:t>
      </w:r>
      <w:r>
        <w:rPr>
          <w:i/>
          <w:spacing w:val="-1"/>
          <w:sz w:val="24"/>
          <w:szCs w:val="24"/>
        </w:rPr>
        <w:t>e</w:t>
      </w:r>
      <w:r>
        <w:rPr>
          <w:i/>
          <w:sz w:val="24"/>
          <w:szCs w:val="24"/>
        </w:rPr>
        <w:t>ports,</w:t>
      </w:r>
      <w:r>
        <w:rPr>
          <w:i/>
          <w:spacing w:val="2"/>
          <w:sz w:val="24"/>
          <w:szCs w:val="24"/>
        </w:rPr>
        <w:t xml:space="preserve"> </w:t>
      </w:r>
      <w:r>
        <w:rPr>
          <w:i/>
          <w:spacing w:val="1"/>
          <w:sz w:val="24"/>
          <w:szCs w:val="24"/>
        </w:rPr>
        <w:t>s</w:t>
      </w:r>
      <w:r>
        <w:rPr>
          <w:i/>
          <w:sz w:val="24"/>
          <w:szCs w:val="24"/>
        </w:rPr>
        <w:t>to</w:t>
      </w:r>
      <w:r>
        <w:rPr>
          <w:i/>
          <w:spacing w:val="-1"/>
          <w:sz w:val="24"/>
          <w:szCs w:val="24"/>
        </w:rPr>
        <w:t>c</w:t>
      </w:r>
      <w:r>
        <w:rPr>
          <w:i/>
          <w:sz w:val="24"/>
          <w:szCs w:val="24"/>
        </w:rPr>
        <w:t>k</w:t>
      </w:r>
      <w:r>
        <w:rPr>
          <w:i/>
          <w:spacing w:val="1"/>
          <w:sz w:val="24"/>
          <w:szCs w:val="24"/>
        </w:rPr>
        <w:t xml:space="preserve"> </w:t>
      </w:r>
      <w:r>
        <w:rPr>
          <w:i/>
          <w:sz w:val="24"/>
          <w:szCs w:val="24"/>
        </w:rPr>
        <w:t>info</w:t>
      </w:r>
      <w:r>
        <w:rPr>
          <w:i/>
          <w:spacing w:val="2"/>
          <w:sz w:val="24"/>
          <w:szCs w:val="24"/>
        </w:rPr>
        <w:t>r</w:t>
      </w:r>
      <w:r>
        <w:rPr>
          <w:i/>
          <w:sz w:val="24"/>
          <w:szCs w:val="24"/>
        </w:rPr>
        <w:t>mation, s</w:t>
      </w:r>
      <w:r>
        <w:rPr>
          <w:i/>
          <w:spacing w:val="-2"/>
          <w:sz w:val="24"/>
          <w:szCs w:val="24"/>
        </w:rPr>
        <w:t>u</w:t>
      </w:r>
      <w:r>
        <w:rPr>
          <w:i/>
          <w:sz w:val="24"/>
          <w:szCs w:val="24"/>
        </w:rPr>
        <w:t>ppli</w:t>
      </w:r>
      <w:r>
        <w:rPr>
          <w:i/>
          <w:spacing w:val="-1"/>
          <w:sz w:val="24"/>
          <w:szCs w:val="24"/>
        </w:rPr>
        <w:t>e</w:t>
      </w:r>
      <w:r>
        <w:rPr>
          <w:i/>
          <w:sz w:val="24"/>
          <w:szCs w:val="24"/>
        </w:rPr>
        <w:t>rs,</w:t>
      </w:r>
      <w:r>
        <w:rPr>
          <w:i/>
          <w:spacing w:val="2"/>
          <w:sz w:val="24"/>
          <w:szCs w:val="24"/>
        </w:rPr>
        <w:t xml:space="preserve"> </w:t>
      </w:r>
      <w:r>
        <w:rPr>
          <w:i/>
          <w:sz w:val="24"/>
          <w:szCs w:val="24"/>
        </w:rPr>
        <w:t>m</w:t>
      </w:r>
      <w:r>
        <w:rPr>
          <w:i/>
          <w:spacing w:val="-1"/>
          <w:sz w:val="24"/>
          <w:szCs w:val="24"/>
        </w:rPr>
        <w:t>ec</w:t>
      </w:r>
      <w:r>
        <w:rPr>
          <w:i/>
          <w:sz w:val="24"/>
          <w:szCs w:val="24"/>
        </w:rPr>
        <w:t>hanical</w:t>
      </w:r>
      <w:r>
        <w:rPr>
          <w:i/>
          <w:spacing w:val="2"/>
          <w:sz w:val="24"/>
          <w:szCs w:val="24"/>
        </w:rPr>
        <w:t xml:space="preserve"> </w:t>
      </w:r>
      <w:r>
        <w:rPr>
          <w:i/>
          <w:sz w:val="24"/>
          <w:szCs w:val="24"/>
        </w:rPr>
        <w:t>data,</w:t>
      </w:r>
      <w:r>
        <w:rPr>
          <w:i/>
          <w:spacing w:val="2"/>
          <w:sz w:val="24"/>
          <w:szCs w:val="24"/>
        </w:rPr>
        <w:t xml:space="preserve"> </w:t>
      </w:r>
      <w:r>
        <w:rPr>
          <w:i/>
          <w:spacing w:val="1"/>
          <w:sz w:val="24"/>
          <w:szCs w:val="24"/>
        </w:rPr>
        <w:t>a</w:t>
      </w:r>
      <w:r>
        <w:rPr>
          <w:i/>
          <w:sz w:val="24"/>
          <w:szCs w:val="24"/>
        </w:rPr>
        <w:t>long</w:t>
      </w:r>
      <w:r>
        <w:rPr>
          <w:i/>
          <w:spacing w:val="4"/>
          <w:sz w:val="24"/>
          <w:szCs w:val="24"/>
        </w:rPr>
        <w:t xml:space="preserve"> </w:t>
      </w:r>
      <w:r>
        <w:rPr>
          <w:i/>
          <w:spacing w:val="1"/>
          <w:sz w:val="24"/>
          <w:szCs w:val="24"/>
        </w:rPr>
        <w:t>w</w:t>
      </w:r>
      <w:r>
        <w:rPr>
          <w:i/>
          <w:sz w:val="24"/>
          <w:szCs w:val="24"/>
        </w:rPr>
        <w:t>ith</w:t>
      </w:r>
      <w:r>
        <w:rPr>
          <w:i/>
          <w:spacing w:val="2"/>
          <w:sz w:val="24"/>
          <w:szCs w:val="24"/>
        </w:rPr>
        <w:t xml:space="preserve"> </w:t>
      </w:r>
      <w:r>
        <w:rPr>
          <w:i/>
          <w:sz w:val="24"/>
          <w:szCs w:val="24"/>
        </w:rPr>
        <w:t>wo</w:t>
      </w:r>
      <w:r>
        <w:rPr>
          <w:i/>
          <w:spacing w:val="1"/>
          <w:sz w:val="24"/>
          <w:szCs w:val="24"/>
        </w:rPr>
        <w:t>r</w:t>
      </w:r>
      <w:r>
        <w:rPr>
          <w:i/>
          <w:spacing w:val="-1"/>
          <w:sz w:val="24"/>
          <w:szCs w:val="24"/>
        </w:rPr>
        <w:t>k</w:t>
      </w:r>
      <w:r>
        <w:rPr>
          <w:i/>
          <w:sz w:val="24"/>
          <w:szCs w:val="24"/>
        </w:rPr>
        <w:t>shop tran</w:t>
      </w:r>
      <w:r>
        <w:rPr>
          <w:i/>
          <w:spacing w:val="1"/>
          <w:sz w:val="24"/>
          <w:szCs w:val="24"/>
        </w:rPr>
        <w:t>s</w:t>
      </w:r>
      <w:r>
        <w:rPr>
          <w:i/>
          <w:sz w:val="24"/>
          <w:szCs w:val="24"/>
        </w:rPr>
        <w:t>a</w:t>
      </w:r>
      <w:r>
        <w:rPr>
          <w:i/>
          <w:spacing w:val="-1"/>
          <w:sz w:val="24"/>
          <w:szCs w:val="24"/>
        </w:rPr>
        <w:t>c</w:t>
      </w:r>
      <w:r>
        <w:rPr>
          <w:i/>
          <w:sz w:val="24"/>
          <w:szCs w:val="24"/>
        </w:rPr>
        <w:t>t</w:t>
      </w:r>
      <w:r>
        <w:rPr>
          <w:i/>
          <w:spacing w:val="1"/>
          <w:sz w:val="24"/>
          <w:szCs w:val="24"/>
        </w:rPr>
        <w:t>i</w:t>
      </w:r>
      <w:r>
        <w:rPr>
          <w:i/>
          <w:spacing w:val="-2"/>
          <w:sz w:val="24"/>
          <w:szCs w:val="24"/>
        </w:rPr>
        <w:t>o</w:t>
      </w:r>
      <w:r>
        <w:rPr>
          <w:i/>
          <w:sz w:val="24"/>
          <w:szCs w:val="24"/>
        </w:rPr>
        <w:t>ns.</w:t>
      </w:r>
    </w:p>
    <w:p w:rsidR="0047694C" w:rsidRDefault="0047694C">
      <w:pPr>
        <w:spacing w:line="200" w:lineRule="exact"/>
      </w:pPr>
    </w:p>
    <w:p w:rsidR="0047694C" w:rsidRDefault="0047694C">
      <w:pPr>
        <w:spacing w:before="4" w:line="220" w:lineRule="exact"/>
        <w:rPr>
          <w:sz w:val="22"/>
          <w:szCs w:val="22"/>
        </w:rPr>
      </w:pPr>
    </w:p>
    <w:p w:rsidR="0047694C" w:rsidRDefault="00000000">
      <w:pPr>
        <w:ind w:left="588" w:right="804"/>
        <w:jc w:val="both"/>
        <w:rPr>
          <w:sz w:val="24"/>
          <w:szCs w:val="24"/>
        </w:rPr>
      </w:pPr>
      <w:r>
        <w:rPr>
          <w:b/>
          <w:i/>
          <w:spacing w:val="1"/>
          <w:sz w:val="24"/>
          <w:szCs w:val="24"/>
        </w:rPr>
        <w:t>K</w:t>
      </w:r>
      <w:r>
        <w:rPr>
          <w:b/>
          <w:i/>
          <w:spacing w:val="-1"/>
          <w:sz w:val="24"/>
          <w:szCs w:val="24"/>
        </w:rPr>
        <w:t>ey</w:t>
      </w:r>
      <w:r>
        <w:rPr>
          <w:b/>
          <w:i/>
          <w:sz w:val="24"/>
          <w:szCs w:val="24"/>
        </w:rPr>
        <w:t>words:</w:t>
      </w:r>
      <w:r>
        <w:rPr>
          <w:b/>
          <w:i/>
          <w:spacing w:val="1"/>
          <w:sz w:val="24"/>
          <w:szCs w:val="24"/>
        </w:rPr>
        <w:t xml:space="preserve"> </w:t>
      </w:r>
      <w:r>
        <w:rPr>
          <w:b/>
          <w:i/>
          <w:sz w:val="24"/>
          <w:szCs w:val="24"/>
        </w:rPr>
        <w:t>Ma</w:t>
      </w:r>
      <w:r>
        <w:rPr>
          <w:b/>
          <w:i/>
          <w:spacing w:val="1"/>
          <w:sz w:val="24"/>
          <w:szCs w:val="24"/>
        </w:rPr>
        <w:t>n</w:t>
      </w:r>
      <w:r>
        <w:rPr>
          <w:b/>
          <w:i/>
          <w:sz w:val="24"/>
          <w:szCs w:val="24"/>
        </w:rPr>
        <w:t>ag</w:t>
      </w:r>
      <w:r>
        <w:rPr>
          <w:b/>
          <w:i/>
          <w:spacing w:val="-3"/>
          <w:sz w:val="24"/>
          <w:szCs w:val="24"/>
        </w:rPr>
        <w:t>e</w:t>
      </w:r>
      <w:r>
        <w:rPr>
          <w:b/>
          <w:i/>
          <w:spacing w:val="3"/>
          <w:sz w:val="24"/>
          <w:szCs w:val="24"/>
        </w:rPr>
        <w:t>m</w:t>
      </w:r>
      <w:r>
        <w:rPr>
          <w:b/>
          <w:i/>
          <w:spacing w:val="-1"/>
          <w:sz w:val="24"/>
          <w:szCs w:val="24"/>
        </w:rPr>
        <w:t>e</w:t>
      </w:r>
      <w:r>
        <w:rPr>
          <w:b/>
          <w:i/>
          <w:spacing w:val="1"/>
          <w:sz w:val="24"/>
          <w:szCs w:val="24"/>
        </w:rPr>
        <w:t>n</w:t>
      </w:r>
      <w:r>
        <w:rPr>
          <w:b/>
          <w:i/>
          <w:sz w:val="24"/>
          <w:szCs w:val="24"/>
        </w:rPr>
        <w:t>t</w:t>
      </w:r>
      <w:r>
        <w:rPr>
          <w:b/>
          <w:i/>
          <w:spacing w:val="-2"/>
          <w:sz w:val="24"/>
          <w:szCs w:val="24"/>
        </w:rPr>
        <w:t xml:space="preserve"> </w:t>
      </w:r>
      <w:r>
        <w:rPr>
          <w:b/>
          <w:i/>
          <w:sz w:val="24"/>
          <w:szCs w:val="24"/>
        </w:rPr>
        <w:t>I</w:t>
      </w:r>
      <w:r>
        <w:rPr>
          <w:b/>
          <w:i/>
          <w:spacing w:val="1"/>
          <w:sz w:val="24"/>
          <w:szCs w:val="24"/>
        </w:rPr>
        <w:t>n</w:t>
      </w:r>
      <w:r>
        <w:rPr>
          <w:b/>
          <w:i/>
          <w:sz w:val="24"/>
          <w:szCs w:val="24"/>
        </w:rPr>
        <w:t>for</w:t>
      </w:r>
      <w:r>
        <w:rPr>
          <w:b/>
          <w:i/>
          <w:spacing w:val="2"/>
          <w:sz w:val="24"/>
          <w:szCs w:val="24"/>
        </w:rPr>
        <w:t>m</w:t>
      </w:r>
      <w:r>
        <w:rPr>
          <w:b/>
          <w:i/>
          <w:spacing w:val="-2"/>
          <w:sz w:val="24"/>
          <w:szCs w:val="24"/>
        </w:rPr>
        <w:t>a</w:t>
      </w:r>
      <w:r>
        <w:rPr>
          <w:b/>
          <w:i/>
          <w:spacing w:val="2"/>
          <w:sz w:val="24"/>
          <w:szCs w:val="24"/>
        </w:rPr>
        <w:t>t</w:t>
      </w:r>
      <w:r>
        <w:rPr>
          <w:b/>
          <w:i/>
          <w:sz w:val="24"/>
          <w:szCs w:val="24"/>
        </w:rPr>
        <w:t>ion</w:t>
      </w:r>
      <w:r>
        <w:rPr>
          <w:b/>
          <w:i/>
          <w:spacing w:val="1"/>
          <w:sz w:val="24"/>
          <w:szCs w:val="24"/>
        </w:rPr>
        <w:t xml:space="preserve"> S</w:t>
      </w:r>
      <w:r>
        <w:rPr>
          <w:b/>
          <w:i/>
          <w:spacing w:val="-1"/>
          <w:sz w:val="24"/>
          <w:szCs w:val="24"/>
        </w:rPr>
        <w:t>y</w:t>
      </w:r>
      <w:r>
        <w:rPr>
          <w:b/>
          <w:i/>
          <w:spacing w:val="-2"/>
          <w:sz w:val="24"/>
          <w:szCs w:val="24"/>
        </w:rPr>
        <w:t>s</w:t>
      </w:r>
      <w:r>
        <w:rPr>
          <w:b/>
          <w:i/>
          <w:sz w:val="24"/>
          <w:szCs w:val="24"/>
        </w:rPr>
        <w:t>t</w:t>
      </w:r>
      <w:r>
        <w:rPr>
          <w:b/>
          <w:i/>
          <w:spacing w:val="-3"/>
          <w:sz w:val="24"/>
          <w:szCs w:val="24"/>
        </w:rPr>
        <w:t>e</w:t>
      </w:r>
      <w:r>
        <w:rPr>
          <w:b/>
          <w:i/>
          <w:spacing w:val="3"/>
          <w:sz w:val="24"/>
          <w:szCs w:val="24"/>
        </w:rPr>
        <w:t>m</w:t>
      </w:r>
      <w:r>
        <w:rPr>
          <w:b/>
          <w:i/>
          <w:sz w:val="24"/>
          <w:szCs w:val="24"/>
        </w:rPr>
        <w:t xml:space="preserve">, </w:t>
      </w:r>
      <w:r>
        <w:rPr>
          <w:b/>
          <w:i/>
          <w:spacing w:val="-2"/>
          <w:sz w:val="24"/>
          <w:szCs w:val="24"/>
        </w:rPr>
        <w:t>W</w:t>
      </w:r>
      <w:r>
        <w:rPr>
          <w:b/>
          <w:i/>
          <w:sz w:val="24"/>
          <w:szCs w:val="24"/>
        </w:rPr>
        <w:t>o</w:t>
      </w:r>
      <w:r>
        <w:rPr>
          <w:b/>
          <w:i/>
          <w:spacing w:val="3"/>
          <w:sz w:val="24"/>
          <w:szCs w:val="24"/>
        </w:rPr>
        <w:t>r</w:t>
      </w:r>
      <w:r>
        <w:rPr>
          <w:b/>
          <w:i/>
          <w:sz w:val="24"/>
          <w:szCs w:val="24"/>
        </w:rPr>
        <w:t>ks</w:t>
      </w:r>
      <w:r>
        <w:rPr>
          <w:b/>
          <w:i/>
          <w:spacing w:val="1"/>
          <w:sz w:val="24"/>
          <w:szCs w:val="24"/>
        </w:rPr>
        <w:t>h</w:t>
      </w:r>
      <w:r>
        <w:rPr>
          <w:b/>
          <w:i/>
          <w:sz w:val="24"/>
          <w:szCs w:val="24"/>
        </w:rPr>
        <w:t>op, UML, W</w:t>
      </w:r>
      <w:r>
        <w:rPr>
          <w:b/>
          <w:i/>
          <w:spacing w:val="-2"/>
          <w:sz w:val="24"/>
          <w:szCs w:val="24"/>
        </w:rPr>
        <w:t>a</w:t>
      </w:r>
      <w:r>
        <w:rPr>
          <w:b/>
          <w:i/>
          <w:sz w:val="24"/>
          <w:szCs w:val="24"/>
        </w:rPr>
        <w:t>ter</w:t>
      </w:r>
      <w:r>
        <w:rPr>
          <w:b/>
          <w:i/>
          <w:spacing w:val="-1"/>
          <w:sz w:val="24"/>
          <w:szCs w:val="24"/>
        </w:rPr>
        <w:t>f</w:t>
      </w:r>
      <w:r>
        <w:rPr>
          <w:b/>
          <w:i/>
          <w:sz w:val="24"/>
          <w:szCs w:val="24"/>
        </w:rPr>
        <w:t>all</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20" w:lineRule="exact"/>
        <w:rPr>
          <w:sz w:val="22"/>
          <w:szCs w:val="22"/>
        </w:rPr>
      </w:pPr>
    </w:p>
    <w:p w:rsidR="0047694C" w:rsidRDefault="00000000">
      <w:pPr>
        <w:ind w:left="4399" w:right="3973"/>
        <w:jc w:val="center"/>
        <w:rPr>
          <w:sz w:val="24"/>
          <w:szCs w:val="24"/>
        </w:rPr>
        <w:sectPr w:rsidR="0047694C">
          <w:headerReference w:type="default" r:id="rId12"/>
          <w:pgSz w:w="11940" w:h="16860"/>
          <w:pgMar w:top="2520" w:right="1540" w:bottom="280" w:left="1680" w:header="2291" w:footer="0" w:gutter="0"/>
          <w:cols w:space="720"/>
        </w:sectPr>
      </w:pPr>
      <w:r>
        <w:rPr>
          <w:sz w:val="24"/>
          <w:szCs w:val="24"/>
        </w:rPr>
        <w:t>vii</w:t>
      </w:r>
    </w:p>
    <w:p w:rsidR="003B46A5" w:rsidRDefault="003B46A5" w:rsidP="003B46A5">
      <w:pPr>
        <w:spacing w:line="260" w:lineRule="exact"/>
        <w:ind w:left="20" w:right="-36"/>
        <w:jc w:val="center"/>
        <w:rPr>
          <w:sz w:val="24"/>
          <w:szCs w:val="24"/>
        </w:rPr>
      </w:pPr>
      <w:r>
        <w:rPr>
          <w:b/>
          <w:sz w:val="24"/>
          <w:szCs w:val="24"/>
        </w:rPr>
        <w:lastRenderedPageBreak/>
        <w:t>DA</w:t>
      </w:r>
      <w:r>
        <w:rPr>
          <w:b/>
          <w:spacing w:val="-3"/>
          <w:sz w:val="24"/>
          <w:szCs w:val="24"/>
        </w:rPr>
        <w:t>F</w:t>
      </w:r>
      <w:r>
        <w:rPr>
          <w:b/>
          <w:sz w:val="24"/>
          <w:szCs w:val="24"/>
        </w:rPr>
        <w:t>TAR</w:t>
      </w:r>
      <w:r>
        <w:rPr>
          <w:b/>
          <w:spacing w:val="-1"/>
          <w:sz w:val="24"/>
          <w:szCs w:val="24"/>
        </w:rPr>
        <w:t xml:space="preserve"> </w:t>
      </w:r>
      <w:r>
        <w:rPr>
          <w:b/>
          <w:sz w:val="24"/>
          <w:szCs w:val="24"/>
        </w:rPr>
        <w:t>I</w:t>
      </w:r>
      <w:r>
        <w:rPr>
          <w:b/>
          <w:spacing w:val="1"/>
          <w:sz w:val="24"/>
          <w:szCs w:val="24"/>
        </w:rPr>
        <w:t>S</w:t>
      </w:r>
      <w:r>
        <w:rPr>
          <w:b/>
          <w:sz w:val="24"/>
          <w:szCs w:val="24"/>
        </w:rPr>
        <w:t>I</w:t>
      </w:r>
    </w:p>
    <w:p w:rsidR="0047694C" w:rsidRDefault="0047694C">
      <w:pPr>
        <w:spacing w:before="4"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29" w:line="360" w:lineRule="auto"/>
        <w:ind w:left="588" w:right="238"/>
        <w:rPr>
          <w:sz w:val="24"/>
          <w:szCs w:val="24"/>
        </w:rPr>
      </w:pPr>
      <w:r>
        <w:rPr>
          <w:b/>
          <w:spacing w:val="1"/>
          <w:sz w:val="24"/>
          <w:szCs w:val="24"/>
        </w:rPr>
        <w:t>LE</w:t>
      </w:r>
      <w:r>
        <w:rPr>
          <w:b/>
          <w:spacing w:val="-1"/>
          <w:sz w:val="24"/>
          <w:szCs w:val="24"/>
        </w:rPr>
        <w:t>M</w:t>
      </w:r>
      <w:r>
        <w:rPr>
          <w:b/>
          <w:sz w:val="24"/>
          <w:szCs w:val="24"/>
        </w:rPr>
        <w:t xml:space="preserve">BAR </w:t>
      </w:r>
      <w:r>
        <w:rPr>
          <w:b/>
          <w:spacing w:val="-3"/>
          <w:sz w:val="24"/>
          <w:szCs w:val="24"/>
        </w:rPr>
        <w:t>P</w:t>
      </w:r>
      <w:r>
        <w:rPr>
          <w:b/>
          <w:sz w:val="24"/>
          <w:szCs w:val="24"/>
        </w:rPr>
        <w:t>ER</w:t>
      </w:r>
      <w:r>
        <w:rPr>
          <w:b/>
          <w:spacing w:val="1"/>
          <w:sz w:val="24"/>
          <w:szCs w:val="24"/>
        </w:rPr>
        <w:t>SET</w:t>
      </w:r>
      <w:r>
        <w:rPr>
          <w:b/>
          <w:sz w:val="24"/>
          <w:szCs w:val="24"/>
        </w:rPr>
        <w:t>U</w:t>
      </w:r>
      <w:r>
        <w:rPr>
          <w:b/>
          <w:spacing w:val="-2"/>
          <w:sz w:val="24"/>
          <w:szCs w:val="24"/>
        </w:rPr>
        <w:t>J</w:t>
      </w:r>
      <w:r>
        <w:rPr>
          <w:b/>
          <w:sz w:val="24"/>
          <w:szCs w:val="24"/>
        </w:rPr>
        <w:t>UAN</w:t>
      </w:r>
      <w:r>
        <w:rPr>
          <w:b/>
          <w:spacing w:val="2"/>
          <w:sz w:val="24"/>
          <w:szCs w:val="24"/>
        </w:rPr>
        <w:t xml:space="preserve"> </w:t>
      </w:r>
      <w:r>
        <w:rPr>
          <w:b/>
          <w:spacing w:val="1"/>
          <w:sz w:val="24"/>
          <w:szCs w:val="24"/>
        </w:rPr>
        <w:t>S</w:t>
      </w:r>
      <w:r>
        <w:rPr>
          <w:b/>
          <w:spacing w:val="-2"/>
          <w:sz w:val="24"/>
          <w:szCs w:val="24"/>
        </w:rPr>
        <w:t>K</w:t>
      </w:r>
      <w:r>
        <w:rPr>
          <w:b/>
          <w:sz w:val="24"/>
          <w:szCs w:val="24"/>
        </w:rPr>
        <w:t>R</w:t>
      </w:r>
      <w:r>
        <w:rPr>
          <w:b/>
          <w:spacing w:val="2"/>
          <w:sz w:val="24"/>
          <w:szCs w:val="24"/>
        </w:rPr>
        <w:t>I</w:t>
      </w:r>
      <w:r>
        <w:rPr>
          <w:b/>
          <w:spacing w:val="-2"/>
          <w:sz w:val="24"/>
          <w:szCs w:val="24"/>
        </w:rPr>
        <w:t>P</w:t>
      </w:r>
      <w:r>
        <w:rPr>
          <w:b/>
          <w:spacing w:val="1"/>
          <w:sz w:val="24"/>
          <w:szCs w:val="24"/>
        </w:rPr>
        <w:t>S</w:t>
      </w:r>
      <w:r>
        <w:rPr>
          <w:b/>
          <w:sz w:val="24"/>
          <w:szCs w:val="24"/>
        </w:rPr>
        <w:t>I</w:t>
      </w:r>
      <w:r>
        <w:rPr>
          <w:b/>
          <w:spacing w:val="-29"/>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 xml:space="preserve">i </w:t>
      </w:r>
      <w:r>
        <w:rPr>
          <w:b/>
          <w:spacing w:val="1"/>
          <w:sz w:val="24"/>
          <w:szCs w:val="24"/>
        </w:rPr>
        <w:t>LE</w:t>
      </w:r>
      <w:r>
        <w:rPr>
          <w:b/>
          <w:spacing w:val="-1"/>
          <w:sz w:val="24"/>
          <w:szCs w:val="24"/>
        </w:rPr>
        <w:t>M</w:t>
      </w:r>
      <w:r>
        <w:rPr>
          <w:b/>
          <w:sz w:val="24"/>
          <w:szCs w:val="24"/>
        </w:rPr>
        <w:t xml:space="preserve">BAR </w:t>
      </w:r>
      <w:r>
        <w:rPr>
          <w:b/>
          <w:spacing w:val="-3"/>
          <w:sz w:val="24"/>
          <w:szCs w:val="24"/>
        </w:rPr>
        <w:t>P</w:t>
      </w:r>
      <w:r>
        <w:rPr>
          <w:b/>
          <w:sz w:val="24"/>
          <w:szCs w:val="24"/>
        </w:rPr>
        <w:t>EN</w:t>
      </w:r>
      <w:r>
        <w:rPr>
          <w:b/>
          <w:spacing w:val="-2"/>
          <w:sz w:val="24"/>
          <w:szCs w:val="24"/>
        </w:rPr>
        <w:t>G</w:t>
      </w:r>
      <w:r>
        <w:rPr>
          <w:b/>
          <w:spacing w:val="1"/>
          <w:sz w:val="24"/>
          <w:szCs w:val="24"/>
        </w:rPr>
        <w:t>ES</w:t>
      </w:r>
      <w:r>
        <w:rPr>
          <w:b/>
          <w:sz w:val="24"/>
          <w:szCs w:val="24"/>
        </w:rPr>
        <w:t>AHAN</w:t>
      </w:r>
      <w:r>
        <w:rPr>
          <w:b/>
          <w:spacing w:val="-8"/>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ii </w:t>
      </w:r>
      <w:r>
        <w:rPr>
          <w:b/>
          <w:spacing w:val="-3"/>
          <w:sz w:val="24"/>
          <w:szCs w:val="24"/>
        </w:rPr>
        <w:t>P</w:t>
      </w:r>
      <w:r>
        <w:rPr>
          <w:b/>
          <w:sz w:val="24"/>
          <w:szCs w:val="24"/>
        </w:rPr>
        <w:t>ER</w:t>
      </w:r>
      <w:r>
        <w:rPr>
          <w:b/>
          <w:spacing w:val="-1"/>
          <w:sz w:val="24"/>
          <w:szCs w:val="24"/>
        </w:rPr>
        <w:t>N</w:t>
      </w:r>
      <w:r>
        <w:rPr>
          <w:b/>
          <w:sz w:val="24"/>
          <w:szCs w:val="24"/>
        </w:rPr>
        <w:t>YATAA</w:t>
      </w:r>
      <w:r>
        <w:rPr>
          <w:b/>
          <w:spacing w:val="14"/>
          <w:sz w:val="24"/>
          <w:szCs w:val="24"/>
        </w:rPr>
        <w:t>N</w:t>
      </w:r>
      <w:r>
        <w:rPr>
          <w:sz w:val="24"/>
          <w:szCs w:val="24"/>
        </w:rPr>
        <w:t>...........</w:t>
      </w:r>
      <w:r>
        <w:rPr>
          <w:spacing w:val="2"/>
          <w:sz w:val="24"/>
          <w:szCs w:val="24"/>
        </w:rPr>
        <w:t>.</w:t>
      </w:r>
      <w:r>
        <w:rPr>
          <w:sz w:val="24"/>
          <w:szCs w:val="24"/>
        </w:rPr>
        <w:t>..................................................................................</w:t>
      </w:r>
      <w:r>
        <w:rPr>
          <w:spacing w:val="-20"/>
          <w:sz w:val="24"/>
          <w:szCs w:val="24"/>
        </w:rPr>
        <w:t xml:space="preserve"> </w:t>
      </w:r>
      <w:r>
        <w:rPr>
          <w:sz w:val="24"/>
          <w:szCs w:val="24"/>
        </w:rPr>
        <w:t xml:space="preserve">iii </w:t>
      </w:r>
      <w:r>
        <w:rPr>
          <w:b/>
          <w:spacing w:val="-2"/>
          <w:sz w:val="24"/>
          <w:szCs w:val="24"/>
        </w:rPr>
        <w:t>K</w:t>
      </w:r>
      <w:r>
        <w:rPr>
          <w:b/>
          <w:spacing w:val="1"/>
          <w:sz w:val="24"/>
          <w:szCs w:val="24"/>
        </w:rPr>
        <w:t>E</w:t>
      </w:r>
      <w:r>
        <w:rPr>
          <w:b/>
          <w:sz w:val="24"/>
          <w:szCs w:val="24"/>
        </w:rPr>
        <w:t>A</w:t>
      </w:r>
      <w:r>
        <w:rPr>
          <w:b/>
          <w:spacing w:val="1"/>
          <w:sz w:val="24"/>
          <w:szCs w:val="24"/>
        </w:rPr>
        <w:t>SL</w:t>
      </w:r>
      <w:r>
        <w:rPr>
          <w:b/>
          <w:sz w:val="24"/>
          <w:szCs w:val="24"/>
        </w:rPr>
        <w:t xml:space="preserve">IAN </w:t>
      </w:r>
      <w:r>
        <w:rPr>
          <w:b/>
          <w:spacing w:val="3"/>
          <w:sz w:val="24"/>
          <w:szCs w:val="24"/>
        </w:rPr>
        <w:t>S</w:t>
      </w:r>
      <w:r>
        <w:rPr>
          <w:b/>
          <w:spacing w:val="-2"/>
          <w:sz w:val="24"/>
          <w:szCs w:val="24"/>
        </w:rPr>
        <w:t>K</w:t>
      </w:r>
      <w:r>
        <w:rPr>
          <w:b/>
          <w:sz w:val="24"/>
          <w:szCs w:val="24"/>
        </w:rPr>
        <w:t>R</w:t>
      </w:r>
      <w:r>
        <w:rPr>
          <w:b/>
          <w:spacing w:val="2"/>
          <w:sz w:val="24"/>
          <w:szCs w:val="24"/>
        </w:rPr>
        <w:t>I</w:t>
      </w:r>
      <w:r>
        <w:rPr>
          <w:b/>
          <w:spacing w:val="-2"/>
          <w:sz w:val="24"/>
          <w:szCs w:val="24"/>
        </w:rPr>
        <w:t>P</w:t>
      </w:r>
      <w:r>
        <w:rPr>
          <w:b/>
          <w:spacing w:val="1"/>
          <w:sz w:val="24"/>
          <w:szCs w:val="24"/>
        </w:rPr>
        <w:t>S</w:t>
      </w:r>
      <w:r>
        <w:rPr>
          <w:b/>
          <w:sz w:val="24"/>
          <w:szCs w:val="24"/>
        </w:rPr>
        <w:t>I</w:t>
      </w:r>
      <w:r>
        <w:rPr>
          <w:b/>
          <w:spacing w:val="-43"/>
          <w:sz w:val="24"/>
          <w:szCs w:val="24"/>
        </w:rPr>
        <w:t xml:space="preserve"> </w:t>
      </w:r>
      <w:r>
        <w:rPr>
          <w:sz w:val="24"/>
          <w:szCs w:val="24"/>
        </w:rPr>
        <w:t>.</w:t>
      </w:r>
      <w:r>
        <w:rPr>
          <w:spacing w:val="2"/>
          <w:sz w:val="24"/>
          <w:szCs w:val="24"/>
        </w:rPr>
        <w:t>.</w:t>
      </w:r>
      <w:r>
        <w:rPr>
          <w:sz w:val="24"/>
          <w:szCs w:val="24"/>
        </w:rPr>
        <w:t>..................................................................................</w:t>
      </w:r>
      <w:r>
        <w:rPr>
          <w:spacing w:val="-20"/>
          <w:sz w:val="24"/>
          <w:szCs w:val="24"/>
        </w:rPr>
        <w:t xml:space="preserve"> </w:t>
      </w:r>
      <w:r>
        <w:rPr>
          <w:sz w:val="24"/>
          <w:szCs w:val="24"/>
        </w:rPr>
        <w:t xml:space="preserve">iii </w:t>
      </w:r>
      <w:r>
        <w:rPr>
          <w:b/>
          <w:spacing w:val="-3"/>
          <w:sz w:val="24"/>
          <w:szCs w:val="24"/>
        </w:rPr>
        <w:t>P</w:t>
      </w:r>
      <w:r>
        <w:rPr>
          <w:b/>
          <w:sz w:val="24"/>
          <w:szCs w:val="24"/>
        </w:rPr>
        <w:t>ER</w:t>
      </w:r>
      <w:r>
        <w:rPr>
          <w:b/>
          <w:spacing w:val="-1"/>
          <w:sz w:val="24"/>
          <w:szCs w:val="24"/>
        </w:rPr>
        <w:t>N</w:t>
      </w:r>
      <w:r>
        <w:rPr>
          <w:b/>
          <w:sz w:val="24"/>
          <w:szCs w:val="24"/>
        </w:rPr>
        <w:t>YATAAN</w:t>
      </w:r>
      <w:r>
        <w:rPr>
          <w:b/>
          <w:spacing w:val="2"/>
          <w:sz w:val="24"/>
          <w:szCs w:val="24"/>
        </w:rPr>
        <w:t xml:space="preserve"> </w:t>
      </w:r>
      <w:r>
        <w:rPr>
          <w:b/>
          <w:spacing w:val="-3"/>
          <w:sz w:val="24"/>
          <w:szCs w:val="24"/>
        </w:rPr>
        <w:t>P</w:t>
      </w:r>
      <w:r>
        <w:rPr>
          <w:b/>
          <w:spacing w:val="1"/>
          <w:sz w:val="24"/>
          <w:szCs w:val="24"/>
        </w:rPr>
        <w:t>E</w:t>
      </w:r>
      <w:r>
        <w:rPr>
          <w:b/>
          <w:sz w:val="24"/>
          <w:szCs w:val="24"/>
        </w:rPr>
        <w:t>R</w:t>
      </w:r>
      <w:r>
        <w:rPr>
          <w:b/>
          <w:spacing w:val="6"/>
          <w:sz w:val="24"/>
          <w:szCs w:val="24"/>
        </w:rPr>
        <w:t>S</w:t>
      </w:r>
      <w:r>
        <w:rPr>
          <w:b/>
          <w:sz w:val="24"/>
          <w:szCs w:val="24"/>
        </w:rPr>
        <w:t xml:space="preserve">ETUJUAN </w:t>
      </w:r>
      <w:r>
        <w:rPr>
          <w:b/>
          <w:spacing w:val="-3"/>
          <w:sz w:val="24"/>
          <w:szCs w:val="24"/>
        </w:rPr>
        <w:t>P</w:t>
      </w:r>
      <w:r>
        <w:rPr>
          <w:b/>
          <w:sz w:val="24"/>
          <w:szCs w:val="24"/>
        </w:rPr>
        <w:t>UBLI</w:t>
      </w:r>
      <w:r>
        <w:rPr>
          <w:b/>
          <w:spacing w:val="-2"/>
          <w:sz w:val="24"/>
          <w:szCs w:val="24"/>
        </w:rPr>
        <w:t>K</w:t>
      </w:r>
      <w:r>
        <w:rPr>
          <w:b/>
          <w:sz w:val="24"/>
          <w:szCs w:val="24"/>
        </w:rPr>
        <w:t>A</w:t>
      </w:r>
      <w:r>
        <w:rPr>
          <w:b/>
          <w:spacing w:val="3"/>
          <w:sz w:val="24"/>
          <w:szCs w:val="24"/>
        </w:rPr>
        <w:t>S</w:t>
      </w:r>
      <w:r>
        <w:rPr>
          <w:b/>
          <w:spacing w:val="5"/>
          <w:sz w:val="24"/>
          <w:szCs w:val="24"/>
        </w:rPr>
        <w:t>I</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iv </w:t>
      </w:r>
      <w:r>
        <w:rPr>
          <w:b/>
          <w:sz w:val="24"/>
          <w:szCs w:val="24"/>
        </w:rPr>
        <w:t>UCA</w:t>
      </w:r>
      <w:r>
        <w:rPr>
          <w:b/>
          <w:spacing w:val="-3"/>
          <w:sz w:val="24"/>
          <w:szCs w:val="24"/>
        </w:rPr>
        <w:t>P</w:t>
      </w:r>
      <w:r>
        <w:rPr>
          <w:b/>
          <w:sz w:val="24"/>
          <w:szCs w:val="24"/>
        </w:rPr>
        <w:t>AN TER</w:t>
      </w:r>
      <w:r>
        <w:rPr>
          <w:b/>
          <w:spacing w:val="1"/>
          <w:sz w:val="24"/>
          <w:szCs w:val="24"/>
        </w:rPr>
        <w:t>I</w:t>
      </w:r>
      <w:r>
        <w:rPr>
          <w:b/>
          <w:spacing w:val="-1"/>
          <w:sz w:val="24"/>
          <w:szCs w:val="24"/>
        </w:rPr>
        <w:t>M</w:t>
      </w:r>
      <w:r>
        <w:rPr>
          <w:b/>
          <w:sz w:val="24"/>
          <w:szCs w:val="24"/>
        </w:rPr>
        <w:t xml:space="preserve">A </w:t>
      </w:r>
      <w:r>
        <w:rPr>
          <w:b/>
          <w:spacing w:val="3"/>
          <w:sz w:val="24"/>
          <w:szCs w:val="24"/>
        </w:rPr>
        <w:t>K</w:t>
      </w:r>
      <w:r>
        <w:rPr>
          <w:b/>
          <w:sz w:val="24"/>
          <w:szCs w:val="24"/>
        </w:rPr>
        <w:t>ASIH</w:t>
      </w:r>
      <w:r>
        <w:rPr>
          <w:b/>
          <w:spacing w:val="1"/>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v </w:t>
      </w:r>
      <w:r>
        <w:rPr>
          <w:b/>
          <w:sz w:val="24"/>
          <w:szCs w:val="24"/>
        </w:rPr>
        <w:t>A</w:t>
      </w:r>
      <w:r>
        <w:rPr>
          <w:b/>
          <w:spacing w:val="1"/>
          <w:sz w:val="24"/>
          <w:szCs w:val="24"/>
        </w:rPr>
        <w:t>BST</w:t>
      </w:r>
      <w:r>
        <w:rPr>
          <w:b/>
          <w:sz w:val="24"/>
          <w:szCs w:val="24"/>
        </w:rPr>
        <w:t>RAK</w:t>
      </w:r>
      <w:r>
        <w:rPr>
          <w:b/>
          <w:spacing w:val="-11"/>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vi </w:t>
      </w:r>
      <w:r>
        <w:rPr>
          <w:b/>
          <w:i/>
          <w:spacing w:val="1"/>
          <w:sz w:val="24"/>
          <w:szCs w:val="24"/>
        </w:rPr>
        <w:t>ABS</w:t>
      </w:r>
      <w:r>
        <w:rPr>
          <w:b/>
          <w:i/>
          <w:sz w:val="24"/>
          <w:szCs w:val="24"/>
        </w:rPr>
        <w:t>T</w:t>
      </w:r>
      <w:r>
        <w:rPr>
          <w:b/>
          <w:i/>
          <w:spacing w:val="1"/>
          <w:sz w:val="24"/>
          <w:szCs w:val="24"/>
        </w:rPr>
        <w:t>R</w:t>
      </w:r>
      <w:r>
        <w:rPr>
          <w:b/>
          <w:i/>
          <w:spacing w:val="-2"/>
          <w:sz w:val="24"/>
          <w:szCs w:val="24"/>
        </w:rPr>
        <w:t>A</w:t>
      </w:r>
      <w:r>
        <w:rPr>
          <w:b/>
          <w:i/>
          <w:spacing w:val="1"/>
          <w:sz w:val="24"/>
          <w:szCs w:val="24"/>
        </w:rPr>
        <w:t>C</w:t>
      </w:r>
      <w:r>
        <w:rPr>
          <w:b/>
          <w:i/>
          <w:sz w:val="24"/>
          <w:szCs w:val="24"/>
        </w:rPr>
        <w:t>T</w:t>
      </w:r>
      <w:r>
        <w:rPr>
          <w:b/>
          <w:i/>
          <w:spacing w:val="-16"/>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vii </w:t>
      </w:r>
      <w:r>
        <w:rPr>
          <w:b/>
          <w:sz w:val="24"/>
          <w:szCs w:val="24"/>
        </w:rPr>
        <w:t>DA</w:t>
      </w:r>
      <w:r>
        <w:rPr>
          <w:b/>
          <w:spacing w:val="-3"/>
          <w:sz w:val="24"/>
          <w:szCs w:val="24"/>
        </w:rPr>
        <w:t>F</w:t>
      </w:r>
      <w:r>
        <w:rPr>
          <w:b/>
          <w:sz w:val="24"/>
          <w:szCs w:val="24"/>
        </w:rPr>
        <w:t>TAR</w:t>
      </w:r>
      <w:r>
        <w:rPr>
          <w:b/>
          <w:spacing w:val="-1"/>
          <w:sz w:val="24"/>
          <w:szCs w:val="24"/>
        </w:rPr>
        <w:t xml:space="preserve"> </w:t>
      </w:r>
      <w:r>
        <w:rPr>
          <w:b/>
          <w:sz w:val="24"/>
          <w:szCs w:val="24"/>
        </w:rPr>
        <w:t>I</w:t>
      </w:r>
      <w:r>
        <w:rPr>
          <w:b/>
          <w:spacing w:val="2"/>
          <w:sz w:val="24"/>
          <w:szCs w:val="24"/>
        </w:rPr>
        <w:t>S</w:t>
      </w:r>
      <w:r>
        <w:rPr>
          <w:b/>
          <w:spacing w:val="12"/>
          <w:sz w:val="24"/>
          <w:szCs w:val="24"/>
        </w:rPr>
        <w:t>I</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 xml:space="preserve">viii </w:t>
      </w:r>
      <w:r>
        <w:rPr>
          <w:b/>
          <w:sz w:val="24"/>
          <w:szCs w:val="24"/>
        </w:rPr>
        <w:t>DA</w:t>
      </w:r>
      <w:r>
        <w:rPr>
          <w:b/>
          <w:spacing w:val="-3"/>
          <w:sz w:val="24"/>
          <w:szCs w:val="24"/>
        </w:rPr>
        <w:t>F</w:t>
      </w:r>
      <w:r>
        <w:rPr>
          <w:b/>
          <w:sz w:val="24"/>
          <w:szCs w:val="24"/>
        </w:rPr>
        <w:t>TAR</w:t>
      </w:r>
      <w:r>
        <w:rPr>
          <w:b/>
          <w:spacing w:val="59"/>
          <w:sz w:val="24"/>
          <w:szCs w:val="24"/>
        </w:rPr>
        <w:t xml:space="preserve"> </w:t>
      </w:r>
      <w:r>
        <w:rPr>
          <w:b/>
          <w:sz w:val="24"/>
          <w:szCs w:val="24"/>
        </w:rPr>
        <w:t>TA</w:t>
      </w:r>
      <w:r>
        <w:rPr>
          <w:b/>
          <w:spacing w:val="1"/>
          <w:sz w:val="24"/>
          <w:szCs w:val="24"/>
        </w:rPr>
        <w:t>BE</w:t>
      </w:r>
      <w:r>
        <w:rPr>
          <w:b/>
          <w:sz w:val="24"/>
          <w:szCs w:val="24"/>
        </w:rPr>
        <w:t>L</w:t>
      </w:r>
      <w:r>
        <w:rPr>
          <w:b/>
          <w:spacing w:val="1"/>
          <w:sz w:val="24"/>
          <w:szCs w:val="24"/>
        </w:rPr>
        <w:t xml:space="preserve"> </w:t>
      </w:r>
      <w:r>
        <w:rPr>
          <w:sz w:val="24"/>
          <w:szCs w:val="24"/>
        </w:rPr>
        <w:t>.........................................................................................</w:t>
      </w:r>
      <w:r>
        <w:rPr>
          <w:spacing w:val="-21"/>
          <w:sz w:val="24"/>
          <w:szCs w:val="24"/>
        </w:rPr>
        <w:t xml:space="preserve"> </w:t>
      </w:r>
      <w:r>
        <w:rPr>
          <w:sz w:val="24"/>
          <w:szCs w:val="24"/>
        </w:rPr>
        <w:t xml:space="preserve">x </w:t>
      </w:r>
      <w:r>
        <w:rPr>
          <w:b/>
          <w:sz w:val="24"/>
          <w:szCs w:val="24"/>
        </w:rPr>
        <w:t>DA</w:t>
      </w:r>
      <w:r>
        <w:rPr>
          <w:b/>
          <w:spacing w:val="-3"/>
          <w:sz w:val="24"/>
          <w:szCs w:val="24"/>
        </w:rPr>
        <w:t>F</w:t>
      </w:r>
      <w:r>
        <w:rPr>
          <w:b/>
          <w:sz w:val="24"/>
          <w:szCs w:val="24"/>
        </w:rPr>
        <w:t>TAR</w:t>
      </w:r>
      <w:r>
        <w:rPr>
          <w:b/>
          <w:spacing w:val="1"/>
          <w:sz w:val="24"/>
          <w:szCs w:val="24"/>
        </w:rPr>
        <w:t xml:space="preserve"> </w:t>
      </w:r>
      <w:r>
        <w:rPr>
          <w:b/>
          <w:spacing w:val="-2"/>
          <w:sz w:val="24"/>
          <w:szCs w:val="24"/>
        </w:rPr>
        <w:t>G</w:t>
      </w:r>
      <w:r>
        <w:rPr>
          <w:b/>
          <w:spacing w:val="1"/>
          <w:sz w:val="24"/>
          <w:szCs w:val="24"/>
        </w:rPr>
        <w:t>A</w:t>
      </w:r>
      <w:r>
        <w:rPr>
          <w:b/>
          <w:spacing w:val="-1"/>
          <w:sz w:val="24"/>
          <w:szCs w:val="24"/>
        </w:rPr>
        <w:t>M</w:t>
      </w:r>
      <w:r>
        <w:rPr>
          <w:b/>
          <w:sz w:val="24"/>
          <w:szCs w:val="24"/>
        </w:rPr>
        <w:t>BAR</w:t>
      </w:r>
      <w:r>
        <w:rPr>
          <w:b/>
          <w:spacing w:val="-39"/>
          <w:sz w:val="24"/>
          <w:szCs w:val="24"/>
        </w:rPr>
        <w:t xml:space="preserve"> </w:t>
      </w:r>
      <w:r>
        <w:rPr>
          <w:sz w:val="24"/>
          <w:szCs w:val="24"/>
        </w:rPr>
        <w:t>...</w:t>
      </w:r>
      <w:r>
        <w:rPr>
          <w:spacing w:val="2"/>
          <w:sz w:val="24"/>
          <w:szCs w:val="24"/>
        </w:rPr>
        <w:t>.</w:t>
      </w:r>
      <w:r>
        <w:rPr>
          <w:sz w:val="24"/>
          <w:szCs w:val="24"/>
        </w:rPr>
        <w:t>..................................................................................</w:t>
      </w:r>
      <w:r>
        <w:rPr>
          <w:spacing w:val="-20"/>
          <w:sz w:val="24"/>
          <w:szCs w:val="24"/>
        </w:rPr>
        <w:t xml:space="preserve"> </w:t>
      </w:r>
      <w:r>
        <w:rPr>
          <w:spacing w:val="2"/>
          <w:sz w:val="24"/>
          <w:szCs w:val="24"/>
        </w:rPr>
        <w:t>x</w:t>
      </w:r>
      <w:r>
        <w:rPr>
          <w:sz w:val="24"/>
          <w:szCs w:val="24"/>
        </w:rPr>
        <w:t xml:space="preserve">i </w:t>
      </w:r>
      <w:r>
        <w:rPr>
          <w:b/>
          <w:sz w:val="24"/>
          <w:szCs w:val="24"/>
        </w:rPr>
        <w:t xml:space="preserve">BAB I    </w:t>
      </w:r>
      <w:r>
        <w:rPr>
          <w:b/>
          <w:spacing w:val="44"/>
          <w:sz w:val="24"/>
          <w:szCs w:val="24"/>
        </w:rPr>
        <w:t xml:space="preserve"> </w:t>
      </w:r>
      <w:r>
        <w:rPr>
          <w:b/>
          <w:spacing w:val="-3"/>
          <w:sz w:val="24"/>
          <w:szCs w:val="24"/>
        </w:rPr>
        <w:t>P</w:t>
      </w:r>
      <w:r>
        <w:rPr>
          <w:b/>
          <w:sz w:val="24"/>
          <w:szCs w:val="24"/>
        </w:rPr>
        <w:t>ENDAHU</w:t>
      </w:r>
      <w:r>
        <w:rPr>
          <w:b/>
          <w:spacing w:val="3"/>
          <w:sz w:val="24"/>
          <w:szCs w:val="24"/>
        </w:rPr>
        <w:t>L</w:t>
      </w:r>
      <w:r>
        <w:rPr>
          <w:b/>
          <w:sz w:val="24"/>
          <w:szCs w:val="24"/>
        </w:rPr>
        <w:t>UAN</w:t>
      </w:r>
      <w:r>
        <w:rPr>
          <w:b/>
          <w:spacing w:val="-24"/>
          <w:sz w:val="24"/>
          <w:szCs w:val="24"/>
        </w:rPr>
        <w:t xml:space="preserve"> </w:t>
      </w:r>
      <w:r>
        <w:rPr>
          <w:b/>
          <w:sz w:val="24"/>
          <w:szCs w:val="24"/>
        </w:rPr>
        <w:t>..............................................................</w:t>
      </w:r>
      <w:r>
        <w:rPr>
          <w:b/>
          <w:spacing w:val="1"/>
          <w:sz w:val="24"/>
          <w:szCs w:val="24"/>
        </w:rPr>
        <w:t>.</w:t>
      </w:r>
      <w:r>
        <w:rPr>
          <w:b/>
          <w:sz w:val="24"/>
          <w:szCs w:val="24"/>
        </w:rPr>
        <w:t>...........</w:t>
      </w:r>
      <w:r>
        <w:rPr>
          <w:b/>
          <w:spacing w:val="-22"/>
          <w:sz w:val="24"/>
          <w:szCs w:val="24"/>
        </w:rPr>
        <w:t xml:space="preserve"> </w:t>
      </w:r>
      <w:r>
        <w:rPr>
          <w:b/>
          <w:sz w:val="24"/>
          <w:szCs w:val="24"/>
        </w:rPr>
        <w:t>1</w:t>
      </w:r>
    </w:p>
    <w:p w:rsidR="0047694C" w:rsidRDefault="00000000">
      <w:pPr>
        <w:spacing w:before="1"/>
        <w:ind w:left="1308"/>
        <w:rPr>
          <w:sz w:val="24"/>
          <w:szCs w:val="24"/>
        </w:rPr>
      </w:pPr>
      <w:r>
        <w:rPr>
          <w:sz w:val="24"/>
          <w:szCs w:val="24"/>
        </w:rPr>
        <w:t>1.1</w:t>
      </w:r>
      <w:r>
        <w:rPr>
          <w:spacing w:val="2"/>
          <w:sz w:val="24"/>
          <w:szCs w:val="24"/>
        </w:rPr>
        <w:t xml:space="preserve"> </w:t>
      </w:r>
      <w:r>
        <w:rPr>
          <w:spacing w:val="-4"/>
          <w:sz w:val="24"/>
          <w:szCs w:val="24"/>
        </w:rPr>
        <w:t>L</w:t>
      </w:r>
      <w:r>
        <w:rPr>
          <w:spacing w:val="-1"/>
          <w:sz w:val="24"/>
          <w:szCs w:val="24"/>
        </w:rPr>
        <w:t>a</w:t>
      </w:r>
      <w:r>
        <w:rPr>
          <w:sz w:val="24"/>
          <w:szCs w:val="24"/>
        </w:rPr>
        <w:t>t</w:t>
      </w:r>
      <w:r>
        <w:rPr>
          <w:spacing w:val="2"/>
          <w:sz w:val="24"/>
          <w:szCs w:val="24"/>
        </w:rPr>
        <w:t>a</w:t>
      </w:r>
      <w:r>
        <w:rPr>
          <w:sz w:val="24"/>
          <w:szCs w:val="24"/>
        </w:rPr>
        <w:t xml:space="preserve">r </w:t>
      </w:r>
      <w:r>
        <w:rPr>
          <w:spacing w:val="-2"/>
          <w:sz w:val="24"/>
          <w:szCs w:val="24"/>
        </w:rPr>
        <w:t>B</w:t>
      </w:r>
      <w:r>
        <w:rPr>
          <w:spacing w:val="-1"/>
          <w:sz w:val="24"/>
          <w:szCs w:val="24"/>
        </w:rPr>
        <w:t>e</w:t>
      </w:r>
      <w:r>
        <w:rPr>
          <w:sz w:val="24"/>
          <w:szCs w:val="24"/>
        </w:rPr>
        <w:t>l</w:t>
      </w:r>
      <w:r>
        <w:rPr>
          <w:spacing w:val="-1"/>
          <w:sz w:val="24"/>
          <w:szCs w:val="24"/>
        </w:rPr>
        <w:t>a</w:t>
      </w:r>
      <w:r>
        <w:rPr>
          <w:spacing w:val="2"/>
          <w:sz w:val="24"/>
          <w:szCs w:val="24"/>
        </w:rPr>
        <w:t>k</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w:t>
      </w:r>
      <w:r>
        <w:rPr>
          <w:spacing w:val="-1"/>
          <w:sz w:val="24"/>
          <w:szCs w:val="24"/>
        </w:rPr>
        <w:t>a</w:t>
      </w:r>
      <w:r>
        <w:rPr>
          <w:spacing w:val="8"/>
          <w:sz w:val="24"/>
          <w:szCs w:val="24"/>
        </w:rPr>
        <w:t>h</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w:t>
      </w:r>
    </w:p>
    <w:p w:rsidR="0047694C" w:rsidRDefault="0047694C">
      <w:pPr>
        <w:spacing w:before="7" w:line="120" w:lineRule="exact"/>
        <w:rPr>
          <w:sz w:val="12"/>
          <w:szCs w:val="12"/>
        </w:rPr>
      </w:pPr>
    </w:p>
    <w:p w:rsidR="0047694C" w:rsidRDefault="00000000">
      <w:pPr>
        <w:ind w:left="1308"/>
        <w:rPr>
          <w:sz w:val="24"/>
          <w:szCs w:val="24"/>
        </w:rPr>
      </w:pPr>
      <w:r>
        <w:rPr>
          <w:sz w:val="24"/>
          <w:szCs w:val="24"/>
        </w:rPr>
        <w:t>1.2</w:t>
      </w:r>
      <w:r>
        <w:rPr>
          <w:spacing w:val="3"/>
          <w:sz w:val="24"/>
          <w:szCs w:val="24"/>
        </w:rPr>
        <w:t xml:space="preserve"> </w:t>
      </w:r>
      <w:r>
        <w:rPr>
          <w:spacing w:val="-8"/>
          <w:sz w:val="24"/>
          <w:szCs w:val="24"/>
        </w:rPr>
        <w:t>I</w:t>
      </w:r>
      <w:r>
        <w:rPr>
          <w:spacing w:val="2"/>
          <w:sz w:val="24"/>
          <w:szCs w:val="24"/>
        </w:rPr>
        <w:t>d</w:t>
      </w:r>
      <w:r>
        <w:rPr>
          <w:spacing w:val="-1"/>
          <w:sz w:val="24"/>
          <w:szCs w:val="24"/>
        </w:rPr>
        <w:t>e</w:t>
      </w:r>
      <w:r>
        <w:rPr>
          <w:sz w:val="24"/>
          <w:szCs w:val="24"/>
        </w:rPr>
        <w:t>ntifik</w:t>
      </w:r>
      <w:r>
        <w:rPr>
          <w:spacing w:val="-1"/>
          <w:sz w:val="24"/>
          <w:szCs w:val="24"/>
        </w:rPr>
        <w:t>a</w:t>
      </w:r>
      <w:r>
        <w:rPr>
          <w:sz w:val="24"/>
          <w:szCs w:val="24"/>
        </w:rPr>
        <w:t>si</w:t>
      </w:r>
      <w:r>
        <w:rPr>
          <w:spacing w:val="1"/>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r>
        <w:rPr>
          <w:spacing w:val="-29"/>
          <w:sz w:val="24"/>
          <w:szCs w:val="24"/>
        </w:rPr>
        <w:t xml:space="preserve"> </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2</w:t>
      </w:r>
    </w:p>
    <w:p w:rsidR="0047694C" w:rsidRDefault="0047694C">
      <w:pPr>
        <w:spacing w:before="7" w:line="120" w:lineRule="exact"/>
        <w:rPr>
          <w:sz w:val="12"/>
          <w:szCs w:val="12"/>
        </w:rPr>
      </w:pPr>
    </w:p>
    <w:p w:rsidR="0047694C" w:rsidRDefault="00000000">
      <w:pPr>
        <w:ind w:left="1308"/>
        <w:rPr>
          <w:sz w:val="24"/>
          <w:szCs w:val="24"/>
        </w:rPr>
      </w:pPr>
      <w:r>
        <w:rPr>
          <w:sz w:val="24"/>
          <w:szCs w:val="24"/>
        </w:rPr>
        <w:t xml:space="preserve">1.3 </w:t>
      </w:r>
      <w:r>
        <w:rPr>
          <w:spacing w:val="-1"/>
          <w:sz w:val="24"/>
          <w:szCs w:val="24"/>
        </w:rPr>
        <w:t>Ba</w:t>
      </w:r>
      <w:r>
        <w:rPr>
          <w:sz w:val="24"/>
          <w:szCs w:val="24"/>
        </w:rPr>
        <w:t>tas</w:t>
      </w:r>
      <w:r>
        <w:rPr>
          <w:spacing w:val="-1"/>
          <w:sz w:val="24"/>
          <w:szCs w:val="24"/>
        </w:rPr>
        <w:t>a</w:t>
      </w:r>
      <w:r>
        <w:rPr>
          <w:sz w:val="24"/>
          <w:szCs w:val="24"/>
        </w:rPr>
        <w:t>n M</w:t>
      </w:r>
      <w:r>
        <w:rPr>
          <w:spacing w:val="-1"/>
          <w:sz w:val="24"/>
          <w:szCs w:val="24"/>
        </w:rPr>
        <w:t>a</w:t>
      </w:r>
      <w:r>
        <w:rPr>
          <w:sz w:val="24"/>
          <w:szCs w:val="24"/>
        </w:rPr>
        <w:t>s</w:t>
      </w:r>
      <w:r>
        <w:rPr>
          <w:spacing w:val="-1"/>
          <w:sz w:val="24"/>
          <w:szCs w:val="24"/>
        </w:rPr>
        <w:t>a</w:t>
      </w:r>
      <w:r>
        <w:rPr>
          <w:sz w:val="24"/>
          <w:szCs w:val="24"/>
        </w:rPr>
        <w:t>l</w:t>
      </w:r>
      <w:r>
        <w:rPr>
          <w:spacing w:val="-1"/>
          <w:sz w:val="24"/>
          <w:szCs w:val="24"/>
        </w:rPr>
        <w:t>a</w:t>
      </w:r>
      <w:r>
        <w:rPr>
          <w:spacing w:val="2"/>
          <w:sz w:val="24"/>
          <w:szCs w:val="24"/>
        </w:rPr>
        <w:t>h</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2</w:t>
      </w:r>
    </w:p>
    <w:p w:rsidR="0047694C" w:rsidRDefault="0047694C">
      <w:pPr>
        <w:spacing w:before="10" w:line="120" w:lineRule="exact"/>
        <w:rPr>
          <w:sz w:val="12"/>
          <w:szCs w:val="12"/>
        </w:rPr>
      </w:pPr>
    </w:p>
    <w:p w:rsidR="0047694C" w:rsidRDefault="00000000">
      <w:pPr>
        <w:ind w:left="1308"/>
        <w:rPr>
          <w:sz w:val="24"/>
          <w:szCs w:val="24"/>
        </w:rPr>
      </w:pPr>
      <w:r>
        <w:rPr>
          <w:sz w:val="24"/>
          <w:szCs w:val="24"/>
        </w:rPr>
        <w:t>1.4 Rumu</w:t>
      </w:r>
      <w:r>
        <w:rPr>
          <w:spacing w:val="2"/>
          <w:sz w:val="24"/>
          <w:szCs w:val="24"/>
        </w:rPr>
        <w:t>s</w:t>
      </w:r>
      <w:r>
        <w:rPr>
          <w:spacing w:val="-1"/>
          <w:sz w:val="24"/>
          <w:szCs w:val="24"/>
        </w:rPr>
        <w:t>a</w:t>
      </w:r>
      <w:r>
        <w:rPr>
          <w:sz w:val="24"/>
          <w:szCs w:val="24"/>
        </w:rPr>
        <w:t>n M</w:t>
      </w:r>
      <w:r>
        <w:rPr>
          <w:spacing w:val="-1"/>
          <w:sz w:val="24"/>
          <w:szCs w:val="24"/>
        </w:rPr>
        <w:t>a</w:t>
      </w:r>
      <w:r>
        <w:rPr>
          <w:sz w:val="24"/>
          <w:szCs w:val="24"/>
        </w:rPr>
        <w:t>s</w:t>
      </w:r>
      <w:r>
        <w:rPr>
          <w:spacing w:val="-1"/>
          <w:sz w:val="24"/>
          <w:szCs w:val="24"/>
        </w:rPr>
        <w:t>a</w:t>
      </w:r>
      <w:r>
        <w:rPr>
          <w:sz w:val="24"/>
          <w:szCs w:val="24"/>
        </w:rPr>
        <w:t>lah</w:t>
      </w:r>
      <w:r>
        <w:rPr>
          <w:spacing w:val="-27"/>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3</w:t>
      </w:r>
    </w:p>
    <w:p w:rsidR="0047694C" w:rsidRDefault="0047694C">
      <w:pPr>
        <w:spacing w:before="7" w:line="120" w:lineRule="exact"/>
        <w:rPr>
          <w:sz w:val="12"/>
          <w:szCs w:val="12"/>
        </w:rPr>
      </w:pPr>
    </w:p>
    <w:p w:rsidR="0047694C" w:rsidRDefault="00000000">
      <w:pPr>
        <w:ind w:left="1308"/>
        <w:rPr>
          <w:sz w:val="24"/>
          <w:szCs w:val="24"/>
        </w:rPr>
      </w:pPr>
      <w:r>
        <w:rPr>
          <w:sz w:val="24"/>
          <w:szCs w:val="24"/>
        </w:rPr>
        <w:t>1.5 Tujuan d</w:t>
      </w:r>
      <w:r>
        <w:rPr>
          <w:spacing w:val="-1"/>
          <w:sz w:val="24"/>
          <w:szCs w:val="24"/>
        </w:rPr>
        <w:t>a</w:t>
      </w:r>
      <w:r>
        <w:rPr>
          <w:sz w:val="24"/>
          <w:szCs w:val="24"/>
        </w:rPr>
        <w:t>n M</w:t>
      </w:r>
      <w:r>
        <w:rPr>
          <w:spacing w:val="-1"/>
          <w:sz w:val="24"/>
          <w:szCs w:val="24"/>
        </w:rPr>
        <w:t>a</w:t>
      </w:r>
      <w:r>
        <w:rPr>
          <w:sz w:val="24"/>
          <w:szCs w:val="24"/>
        </w:rPr>
        <w:t>n</w:t>
      </w:r>
      <w:r>
        <w:rPr>
          <w:spacing w:val="-1"/>
          <w:sz w:val="24"/>
          <w:szCs w:val="24"/>
        </w:rPr>
        <w:t>faa</w:t>
      </w:r>
      <w:r>
        <w:rPr>
          <w:sz w:val="24"/>
          <w:szCs w:val="24"/>
        </w:rPr>
        <w:t>t</w:t>
      </w:r>
      <w:r>
        <w:rPr>
          <w:spacing w:val="-12"/>
          <w:sz w:val="24"/>
          <w:szCs w:val="24"/>
        </w:rPr>
        <w:t xml:space="preserve"> </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3</w:t>
      </w:r>
    </w:p>
    <w:p w:rsidR="0047694C" w:rsidRDefault="0047694C">
      <w:pPr>
        <w:spacing w:before="10" w:line="120" w:lineRule="exact"/>
        <w:rPr>
          <w:sz w:val="12"/>
          <w:szCs w:val="12"/>
        </w:rPr>
      </w:pPr>
    </w:p>
    <w:p w:rsidR="0047694C" w:rsidRDefault="00000000">
      <w:pPr>
        <w:ind w:left="1308"/>
        <w:rPr>
          <w:sz w:val="24"/>
          <w:szCs w:val="24"/>
        </w:rPr>
      </w:pPr>
      <w:r>
        <w:rPr>
          <w:sz w:val="24"/>
          <w:szCs w:val="24"/>
        </w:rPr>
        <w:t>1.6</w:t>
      </w:r>
      <w:r>
        <w:rPr>
          <w:spacing w:val="1"/>
          <w:sz w:val="24"/>
          <w:szCs w:val="24"/>
        </w:rPr>
        <w:t xml:space="preserve"> S</w:t>
      </w:r>
      <w:r>
        <w:rPr>
          <w:sz w:val="24"/>
          <w:szCs w:val="24"/>
        </w:rPr>
        <w:t>istem</w:t>
      </w:r>
      <w:r>
        <w:rPr>
          <w:spacing w:val="-1"/>
          <w:sz w:val="24"/>
          <w:szCs w:val="24"/>
        </w:rPr>
        <w:t>a</w:t>
      </w:r>
      <w:r>
        <w:rPr>
          <w:sz w:val="24"/>
          <w:szCs w:val="24"/>
        </w:rPr>
        <w:t>tika</w:t>
      </w:r>
      <w:r>
        <w:rPr>
          <w:spacing w:val="-1"/>
          <w:sz w:val="24"/>
          <w:szCs w:val="24"/>
        </w:rPr>
        <w:t xml:space="preserve"> </w:t>
      </w:r>
      <w:r>
        <w:rPr>
          <w:spacing w:val="1"/>
          <w:sz w:val="24"/>
          <w:szCs w:val="24"/>
        </w:rPr>
        <w:t>P</w:t>
      </w:r>
      <w:r>
        <w:rPr>
          <w:spacing w:val="-1"/>
          <w:sz w:val="24"/>
          <w:szCs w:val="24"/>
        </w:rPr>
        <w:t>e</w:t>
      </w:r>
      <w:r>
        <w:rPr>
          <w:sz w:val="24"/>
          <w:szCs w:val="24"/>
        </w:rPr>
        <w:t>nulis</w:t>
      </w:r>
      <w:r>
        <w:rPr>
          <w:spacing w:val="-1"/>
          <w:sz w:val="24"/>
          <w:szCs w:val="24"/>
        </w:rPr>
        <w:t>a</w:t>
      </w:r>
      <w:r>
        <w:rPr>
          <w:sz w:val="24"/>
          <w:szCs w:val="24"/>
        </w:rPr>
        <w:t>n ..............................................................</w:t>
      </w:r>
      <w:r>
        <w:rPr>
          <w:spacing w:val="1"/>
          <w:sz w:val="24"/>
          <w:szCs w:val="24"/>
        </w:rPr>
        <w:t>.</w:t>
      </w:r>
      <w:r>
        <w:rPr>
          <w:sz w:val="24"/>
          <w:szCs w:val="24"/>
        </w:rPr>
        <w:t>.....</w:t>
      </w:r>
      <w:r>
        <w:rPr>
          <w:spacing w:val="-22"/>
          <w:sz w:val="24"/>
          <w:szCs w:val="24"/>
        </w:rPr>
        <w:t xml:space="preserve"> </w:t>
      </w:r>
      <w:r>
        <w:rPr>
          <w:sz w:val="24"/>
          <w:szCs w:val="24"/>
        </w:rPr>
        <w:t>4</w:t>
      </w:r>
    </w:p>
    <w:p w:rsidR="0047694C" w:rsidRDefault="0047694C">
      <w:pPr>
        <w:spacing w:before="3" w:line="120" w:lineRule="exact"/>
        <w:rPr>
          <w:sz w:val="13"/>
          <w:szCs w:val="13"/>
        </w:rPr>
      </w:pPr>
    </w:p>
    <w:p w:rsidR="0047694C" w:rsidRDefault="00000000">
      <w:pPr>
        <w:ind w:left="588"/>
        <w:rPr>
          <w:sz w:val="24"/>
          <w:szCs w:val="24"/>
        </w:rPr>
      </w:pPr>
      <w:r>
        <w:rPr>
          <w:b/>
          <w:sz w:val="24"/>
          <w:szCs w:val="24"/>
        </w:rPr>
        <w:t xml:space="preserve">BAB II   </w:t>
      </w:r>
      <w:r>
        <w:rPr>
          <w:b/>
          <w:spacing w:val="13"/>
          <w:sz w:val="24"/>
          <w:szCs w:val="24"/>
        </w:rPr>
        <w:t xml:space="preserve"> </w:t>
      </w:r>
      <w:r>
        <w:rPr>
          <w:b/>
          <w:sz w:val="24"/>
          <w:szCs w:val="24"/>
        </w:rPr>
        <w:t>TIN</w:t>
      </w:r>
      <w:r>
        <w:rPr>
          <w:b/>
          <w:spacing w:val="1"/>
          <w:sz w:val="24"/>
          <w:szCs w:val="24"/>
        </w:rPr>
        <w:t>J</w:t>
      </w:r>
      <w:r>
        <w:rPr>
          <w:b/>
          <w:sz w:val="24"/>
          <w:szCs w:val="24"/>
        </w:rPr>
        <w:t xml:space="preserve">AUAN </w:t>
      </w:r>
      <w:r>
        <w:rPr>
          <w:b/>
          <w:spacing w:val="-3"/>
          <w:sz w:val="24"/>
          <w:szCs w:val="24"/>
        </w:rPr>
        <w:t>P</w:t>
      </w:r>
      <w:r>
        <w:rPr>
          <w:b/>
          <w:sz w:val="24"/>
          <w:szCs w:val="24"/>
        </w:rPr>
        <w:t>U</w:t>
      </w:r>
      <w:r>
        <w:rPr>
          <w:b/>
          <w:spacing w:val="1"/>
          <w:sz w:val="24"/>
          <w:szCs w:val="24"/>
        </w:rPr>
        <w:t>ST</w:t>
      </w:r>
      <w:r>
        <w:rPr>
          <w:b/>
          <w:sz w:val="24"/>
          <w:szCs w:val="24"/>
        </w:rPr>
        <w:t>A</w:t>
      </w:r>
      <w:r>
        <w:rPr>
          <w:b/>
          <w:spacing w:val="-2"/>
          <w:sz w:val="24"/>
          <w:szCs w:val="24"/>
        </w:rPr>
        <w:t>K</w:t>
      </w:r>
      <w:r>
        <w:rPr>
          <w:b/>
          <w:sz w:val="24"/>
          <w:szCs w:val="24"/>
        </w:rPr>
        <w:t>A</w:t>
      </w:r>
      <w:r>
        <w:rPr>
          <w:b/>
          <w:spacing w:val="2"/>
          <w:sz w:val="24"/>
          <w:szCs w:val="24"/>
        </w:rPr>
        <w:t xml:space="preserve"> </w:t>
      </w:r>
      <w:r>
        <w:rPr>
          <w:b/>
          <w:sz w:val="24"/>
          <w:szCs w:val="24"/>
        </w:rPr>
        <w:t xml:space="preserve">DAN </w:t>
      </w:r>
      <w:r>
        <w:rPr>
          <w:b/>
          <w:spacing w:val="3"/>
          <w:sz w:val="24"/>
          <w:szCs w:val="24"/>
        </w:rPr>
        <w:t>L</w:t>
      </w:r>
      <w:r>
        <w:rPr>
          <w:b/>
          <w:sz w:val="24"/>
          <w:szCs w:val="24"/>
        </w:rPr>
        <w:t>AN</w:t>
      </w:r>
      <w:r>
        <w:rPr>
          <w:b/>
          <w:spacing w:val="2"/>
          <w:sz w:val="24"/>
          <w:szCs w:val="24"/>
        </w:rPr>
        <w:t>D</w:t>
      </w:r>
      <w:r>
        <w:rPr>
          <w:b/>
          <w:sz w:val="24"/>
          <w:szCs w:val="24"/>
        </w:rPr>
        <w:t>A</w:t>
      </w:r>
      <w:r>
        <w:rPr>
          <w:b/>
          <w:spacing w:val="1"/>
          <w:sz w:val="24"/>
          <w:szCs w:val="24"/>
        </w:rPr>
        <w:t>S</w:t>
      </w:r>
      <w:r>
        <w:rPr>
          <w:b/>
          <w:sz w:val="24"/>
          <w:szCs w:val="24"/>
        </w:rPr>
        <w:t xml:space="preserve">AN </w:t>
      </w:r>
      <w:r>
        <w:rPr>
          <w:b/>
          <w:spacing w:val="1"/>
          <w:sz w:val="24"/>
          <w:szCs w:val="24"/>
        </w:rPr>
        <w:t>T</w:t>
      </w:r>
      <w:r>
        <w:rPr>
          <w:b/>
          <w:spacing w:val="3"/>
          <w:sz w:val="24"/>
          <w:szCs w:val="24"/>
        </w:rPr>
        <w:t>E</w:t>
      </w:r>
      <w:r>
        <w:rPr>
          <w:b/>
          <w:sz w:val="24"/>
          <w:szCs w:val="24"/>
        </w:rPr>
        <w:t>OR</w:t>
      </w:r>
      <w:r>
        <w:rPr>
          <w:b/>
          <w:spacing w:val="7"/>
          <w:sz w:val="24"/>
          <w:szCs w:val="24"/>
        </w:rPr>
        <w:t>I</w:t>
      </w:r>
      <w:r>
        <w:rPr>
          <w:b/>
          <w:sz w:val="24"/>
          <w:szCs w:val="24"/>
        </w:rPr>
        <w:t>...............</w:t>
      </w:r>
      <w:r>
        <w:rPr>
          <w:b/>
          <w:spacing w:val="-2"/>
          <w:sz w:val="24"/>
          <w:szCs w:val="24"/>
        </w:rPr>
        <w:t>.</w:t>
      </w:r>
      <w:r>
        <w:rPr>
          <w:b/>
          <w:sz w:val="24"/>
          <w:szCs w:val="24"/>
        </w:rPr>
        <w:t>..</w:t>
      </w:r>
      <w:r>
        <w:rPr>
          <w:b/>
          <w:spacing w:val="-22"/>
          <w:sz w:val="24"/>
          <w:szCs w:val="24"/>
        </w:rPr>
        <w:t xml:space="preserve"> </w:t>
      </w:r>
      <w:r>
        <w:rPr>
          <w:b/>
          <w:sz w:val="24"/>
          <w:szCs w:val="24"/>
        </w:rPr>
        <w:t>7</w:t>
      </w:r>
    </w:p>
    <w:p w:rsidR="0047694C" w:rsidRDefault="0047694C">
      <w:pPr>
        <w:spacing w:before="2" w:line="120" w:lineRule="exact"/>
        <w:rPr>
          <w:sz w:val="12"/>
          <w:szCs w:val="12"/>
        </w:rPr>
      </w:pPr>
    </w:p>
    <w:p w:rsidR="0047694C" w:rsidRDefault="00000000">
      <w:pPr>
        <w:ind w:left="1308"/>
        <w:rPr>
          <w:sz w:val="24"/>
          <w:szCs w:val="24"/>
        </w:rPr>
      </w:pPr>
      <w:r>
        <w:rPr>
          <w:sz w:val="24"/>
          <w:szCs w:val="24"/>
        </w:rPr>
        <w:t>2.1 Tin</w:t>
      </w:r>
      <w:r>
        <w:rPr>
          <w:spacing w:val="1"/>
          <w:sz w:val="24"/>
          <w:szCs w:val="24"/>
        </w:rPr>
        <w:t>j</w:t>
      </w:r>
      <w:r>
        <w:rPr>
          <w:spacing w:val="-1"/>
          <w:sz w:val="24"/>
          <w:szCs w:val="24"/>
        </w:rPr>
        <w:t>a</w:t>
      </w:r>
      <w:r>
        <w:rPr>
          <w:sz w:val="24"/>
          <w:szCs w:val="24"/>
        </w:rPr>
        <w:t>u</w:t>
      </w:r>
      <w:r>
        <w:rPr>
          <w:spacing w:val="-1"/>
          <w:sz w:val="24"/>
          <w:szCs w:val="24"/>
        </w:rPr>
        <w:t>a</w:t>
      </w:r>
      <w:r>
        <w:rPr>
          <w:sz w:val="24"/>
          <w:szCs w:val="24"/>
        </w:rPr>
        <w:t xml:space="preserve">n </w:t>
      </w:r>
      <w:r>
        <w:rPr>
          <w:spacing w:val="1"/>
          <w:sz w:val="24"/>
          <w:szCs w:val="24"/>
        </w:rPr>
        <w:t>P</w:t>
      </w:r>
      <w:r>
        <w:rPr>
          <w:sz w:val="24"/>
          <w:szCs w:val="24"/>
        </w:rPr>
        <w:t>ustaka</w:t>
      </w:r>
      <w:r>
        <w:rPr>
          <w:spacing w:val="-2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7</w:t>
      </w:r>
    </w:p>
    <w:p w:rsidR="0047694C" w:rsidRDefault="0047694C">
      <w:pPr>
        <w:spacing w:before="7" w:line="120" w:lineRule="exact"/>
        <w:rPr>
          <w:sz w:val="12"/>
          <w:szCs w:val="12"/>
        </w:rPr>
      </w:pPr>
    </w:p>
    <w:p w:rsidR="0047694C" w:rsidRDefault="00000000">
      <w:pPr>
        <w:ind w:left="1308"/>
        <w:rPr>
          <w:sz w:val="24"/>
          <w:szCs w:val="24"/>
        </w:rPr>
      </w:pPr>
      <w:r>
        <w:rPr>
          <w:sz w:val="24"/>
          <w:szCs w:val="24"/>
        </w:rPr>
        <w:t>2.2</w:t>
      </w:r>
      <w:r>
        <w:rPr>
          <w:spacing w:val="1"/>
          <w:sz w:val="24"/>
          <w:szCs w:val="24"/>
        </w:rPr>
        <w:t xml:space="preserve"> P</w:t>
      </w:r>
      <w:r>
        <w:rPr>
          <w:spacing w:val="-1"/>
          <w:sz w:val="24"/>
          <w:szCs w:val="24"/>
        </w:rPr>
        <w:t>e</w:t>
      </w:r>
      <w:r>
        <w:rPr>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 xml:space="preserve">n </w:t>
      </w:r>
      <w:r>
        <w:rPr>
          <w:spacing w:val="1"/>
          <w:sz w:val="24"/>
          <w:szCs w:val="24"/>
        </w:rPr>
        <w:t>S</w:t>
      </w:r>
      <w:r>
        <w:rPr>
          <w:sz w:val="24"/>
          <w:szCs w:val="24"/>
        </w:rPr>
        <w:t>ist</w:t>
      </w:r>
      <w:r>
        <w:rPr>
          <w:spacing w:val="-1"/>
          <w:sz w:val="24"/>
          <w:szCs w:val="24"/>
        </w:rPr>
        <w:t>e</w:t>
      </w:r>
      <w:r>
        <w:rPr>
          <w:spacing w:val="15"/>
          <w:sz w:val="24"/>
          <w:szCs w:val="24"/>
        </w:rPr>
        <w:t>m</w:t>
      </w:r>
      <w:r>
        <w:rPr>
          <w:sz w:val="24"/>
          <w:szCs w:val="24"/>
        </w:rPr>
        <w:t>..............................................................</w:t>
      </w:r>
      <w:r>
        <w:rPr>
          <w:spacing w:val="1"/>
          <w:sz w:val="24"/>
          <w:szCs w:val="24"/>
        </w:rPr>
        <w:t>.</w:t>
      </w:r>
      <w:r>
        <w:rPr>
          <w:sz w:val="24"/>
          <w:szCs w:val="24"/>
        </w:rPr>
        <w:t>............</w:t>
      </w:r>
      <w:r>
        <w:rPr>
          <w:spacing w:val="-22"/>
          <w:sz w:val="24"/>
          <w:szCs w:val="24"/>
        </w:rPr>
        <w:t xml:space="preserve"> </w:t>
      </w:r>
      <w:r>
        <w:rPr>
          <w:sz w:val="24"/>
          <w:szCs w:val="24"/>
        </w:rPr>
        <w:t>8</w:t>
      </w:r>
    </w:p>
    <w:p w:rsidR="0047694C" w:rsidRDefault="0047694C">
      <w:pPr>
        <w:spacing w:before="10" w:line="120" w:lineRule="exact"/>
        <w:rPr>
          <w:sz w:val="12"/>
          <w:szCs w:val="12"/>
        </w:rPr>
      </w:pPr>
    </w:p>
    <w:p w:rsidR="0047694C" w:rsidRDefault="00000000">
      <w:pPr>
        <w:ind w:left="1308"/>
        <w:rPr>
          <w:sz w:val="24"/>
          <w:szCs w:val="24"/>
        </w:rPr>
      </w:pPr>
      <w:r>
        <w:rPr>
          <w:sz w:val="24"/>
          <w:szCs w:val="24"/>
        </w:rPr>
        <w:t>2.3 Kompo</w:t>
      </w:r>
      <w:r>
        <w:rPr>
          <w:spacing w:val="1"/>
          <w:sz w:val="24"/>
          <w:szCs w:val="24"/>
        </w:rPr>
        <w:t>n</w:t>
      </w:r>
      <w:r>
        <w:rPr>
          <w:spacing w:val="-1"/>
          <w:sz w:val="24"/>
          <w:szCs w:val="24"/>
        </w:rPr>
        <w:t>e</w:t>
      </w:r>
      <w:r>
        <w:rPr>
          <w:sz w:val="24"/>
          <w:szCs w:val="24"/>
        </w:rPr>
        <w:t xml:space="preserve">n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8"/>
          <w:sz w:val="24"/>
          <w:szCs w:val="24"/>
        </w:rPr>
        <w:t>I</w:t>
      </w:r>
      <w:r>
        <w:rPr>
          <w:spacing w:val="5"/>
          <w:sz w:val="24"/>
          <w:szCs w:val="24"/>
        </w:rPr>
        <w:t>n</w:t>
      </w:r>
      <w:r>
        <w:rPr>
          <w:spacing w:val="-1"/>
          <w:sz w:val="24"/>
          <w:szCs w:val="24"/>
        </w:rPr>
        <w:t>f</w:t>
      </w:r>
      <w:r>
        <w:rPr>
          <w:sz w:val="24"/>
          <w:szCs w:val="24"/>
        </w:rPr>
        <w:t>ormas</w:t>
      </w:r>
      <w:r>
        <w:rPr>
          <w:spacing w:val="3"/>
          <w:sz w:val="24"/>
          <w:szCs w:val="24"/>
        </w:rPr>
        <w:t>i</w:t>
      </w:r>
      <w:r>
        <w:rPr>
          <w:sz w:val="24"/>
          <w:szCs w:val="24"/>
        </w:rPr>
        <w:t>..........................................................</w:t>
      </w:r>
      <w:r>
        <w:rPr>
          <w:spacing w:val="-21"/>
          <w:sz w:val="24"/>
          <w:szCs w:val="24"/>
        </w:rPr>
        <w:t xml:space="preserve"> </w:t>
      </w:r>
      <w:r>
        <w:rPr>
          <w:sz w:val="24"/>
          <w:szCs w:val="24"/>
        </w:rPr>
        <w:t>19</w:t>
      </w:r>
    </w:p>
    <w:p w:rsidR="0047694C" w:rsidRDefault="0047694C">
      <w:pPr>
        <w:spacing w:before="7" w:line="120" w:lineRule="exact"/>
        <w:rPr>
          <w:sz w:val="12"/>
          <w:szCs w:val="12"/>
        </w:rPr>
      </w:pPr>
    </w:p>
    <w:p w:rsidR="0047694C" w:rsidRDefault="00000000">
      <w:pPr>
        <w:ind w:left="1308"/>
        <w:rPr>
          <w:sz w:val="24"/>
          <w:szCs w:val="24"/>
        </w:rPr>
      </w:pPr>
      <w:r>
        <w:rPr>
          <w:sz w:val="24"/>
          <w:szCs w:val="24"/>
        </w:rPr>
        <w:t>2.4</w:t>
      </w:r>
      <w:r>
        <w:rPr>
          <w:spacing w:val="1"/>
          <w:sz w:val="24"/>
          <w:szCs w:val="24"/>
        </w:rPr>
        <w:t xml:space="preserve"> P</w:t>
      </w:r>
      <w:r>
        <w:rPr>
          <w:spacing w:val="-1"/>
          <w:sz w:val="24"/>
          <w:szCs w:val="24"/>
        </w:rPr>
        <w:t>e</w:t>
      </w:r>
      <w:r>
        <w:rPr>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 xml:space="preserve">n </w:t>
      </w:r>
      <w:r>
        <w:rPr>
          <w:spacing w:val="1"/>
          <w:sz w:val="24"/>
          <w:szCs w:val="24"/>
        </w:rPr>
        <w:t>P</w:t>
      </w:r>
      <w:r>
        <w:rPr>
          <w:spacing w:val="-1"/>
          <w:sz w:val="24"/>
          <w:szCs w:val="24"/>
        </w:rPr>
        <w:t>e</w:t>
      </w:r>
      <w:r>
        <w:rPr>
          <w:sz w:val="24"/>
          <w:szCs w:val="24"/>
        </w:rPr>
        <w:t>mas</w:t>
      </w:r>
      <w:r>
        <w:rPr>
          <w:spacing w:val="1"/>
          <w:sz w:val="24"/>
          <w:szCs w:val="24"/>
        </w:rPr>
        <w:t>a</w:t>
      </w:r>
      <w:r>
        <w:rPr>
          <w:spacing w:val="-1"/>
          <w:sz w:val="24"/>
          <w:szCs w:val="24"/>
        </w:rPr>
        <w:t>r</w:t>
      </w:r>
      <w:r>
        <w:rPr>
          <w:spacing w:val="1"/>
          <w:sz w:val="24"/>
          <w:szCs w:val="24"/>
        </w:rPr>
        <w:t>a</w:t>
      </w:r>
      <w:r>
        <w:rPr>
          <w:sz w:val="24"/>
          <w:szCs w:val="24"/>
        </w:rPr>
        <w:t>n</w:t>
      </w:r>
      <w:r>
        <w:rPr>
          <w:spacing w:val="-12"/>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25</w:t>
      </w:r>
    </w:p>
    <w:p w:rsidR="0047694C" w:rsidRDefault="0047694C">
      <w:pPr>
        <w:spacing w:before="10" w:line="120" w:lineRule="exact"/>
        <w:rPr>
          <w:sz w:val="12"/>
          <w:szCs w:val="12"/>
        </w:rPr>
      </w:pPr>
    </w:p>
    <w:p w:rsidR="0047694C" w:rsidRDefault="00000000">
      <w:pPr>
        <w:ind w:left="1308"/>
        <w:rPr>
          <w:sz w:val="24"/>
          <w:szCs w:val="24"/>
        </w:rPr>
      </w:pPr>
      <w:r>
        <w:rPr>
          <w:sz w:val="24"/>
          <w:szCs w:val="24"/>
        </w:rPr>
        <w:t>2.5 D</w:t>
      </w:r>
      <w:r>
        <w:rPr>
          <w:spacing w:val="-1"/>
          <w:sz w:val="24"/>
          <w:szCs w:val="24"/>
        </w:rPr>
        <w:t>a</w:t>
      </w:r>
      <w:r>
        <w:rPr>
          <w:sz w:val="24"/>
          <w:szCs w:val="24"/>
        </w:rPr>
        <w:t>s</w:t>
      </w:r>
      <w:r>
        <w:rPr>
          <w:spacing w:val="-1"/>
          <w:sz w:val="24"/>
          <w:szCs w:val="24"/>
        </w:rPr>
        <w:t>a</w:t>
      </w:r>
      <w:r>
        <w:rPr>
          <w:sz w:val="24"/>
          <w:szCs w:val="24"/>
        </w:rPr>
        <w:t>r</w:t>
      </w:r>
      <w:r>
        <w:rPr>
          <w:spacing w:val="-1"/>
          <w:sz w:val="24"/>
          <w:szCs w:val="24"/>
        </w:rPr>
        <w:t xml:space="preserve"> </w:t>
      </w:r>
      <w:r>
        <w:rPr>
          <w:sz w:val="24"/>
          <w:szCs w:val="24"/>
        </w:rPr>
        <w:t>T</w:t>
      </w:r>
      <w:r>
        <w:rPr>
          <w:spacing w:val="-1"/>
          <w:sz w:val="24"/>
          <w:szCs w:val="24"/>
        </w:rPr>
        <w:t>e</w:t>
      </w:r>
      <w:r>
        <w:rPr>
          <w:sz w:val="24"/>
          <w:szCs w:val="24"/>
        </w:rPr>
        <w:t xml:space="preserve">ori </w:t>
      </w:r>
      <w:r>
        <w:rPr>
          <w:spacing w:val="1"/>
          <w:sz w:val="24"/>
          <w:szCs w:val="24"/>
        </w:rPr>
        <w:t>Pe</w:t>
      </w:r>
      <w:r>
        <w:rPr>
          <w:spacing w:val="-1"/>
          <w:sz w:val="24"/>
          <w:szCs w:val="24"/>
        </w:rPr>
        <w:t>ra</w:t>
      </w:r>
      <w:r>
        <w:rPr>
          <w:sz w:val="24"/>
          <w:szCs w:val="24"/>
        </w:rPr>
        <w:t>n</w:t>
      </w:r>
      <w:r>
        <w:rPr>
          <w:spacing w:val="-1"/>
          <w:sz w:val="24"/>
          <w:szCs w:val="24"/>
        </w:rPr>
        <w:t>ca</w:t>
      </w:r>
      <w:r>
        <w:rPr>
          <w:spacing w:val="5"/>
          <w:sz w:val="24"/>
          <w:szCs w:val="24"/>
        </w:rPr>
        <w:t>n</w:t>
      </w:r>
      <w:r>
        <w:rPr>
          <w:spacing w:val="-2"/>
          <w:sz w:val="24"/>
          <w:szCs w:val="24"/>
        </w:rPr>
        <w:t>g</w:t>
      </w:r>
      <w:r>
        <w:rPr>
          <w:spacing w:val="-1"/>
          <w:sz w:val="24"/>
          <w:szCs w:val="24"/>
        </w:rPr>
        <w:t>a</w:t>
      </w:r>
      <w:r>
        <w:rPr>
          <w:sz w:val="24"/>
          <w:szCs w:val="24"/>
        </w:rPr>
        <w:t xml:space="preserve">n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6"/>
          <w:sz w:val="24"/>
          <w:szCs w:val="24"/>
        </w:rPr>
        <w:t>I</w:t>
      </w:r>
      <w:r>
        <w:rPr>
          <w:sz w:val="24"/>
          <w:szCs w:val="24"/>
        </w:rPr>
        <w:t>n</w:t>
      </w:r>
      <w:r>
        <w:rPr>
          <w:spacing w:val="-1"/>
          <w:sz w:val="24"/>
          <w:szCs w:val="24"/>
        </w:rPr>
        <w:t>f</w:t>
      </w:r>
      <w:r>
        <w:rPr>
          <w:spacing w:val="2"/>
          <w:sz w:val="24"/>
          <w:szCs w:val="24"/>
        </w:rPr>
        <w:t>o</w:t>
      </w:r>
      <w:r>
        <w:rPr>
          <w:spacing w:val="-1"/>
          <w:sz w:val="24"/>
          <w:szCs w:val="24"/>
        </w:rPr>
        <w:t>r</w:t>
      </w:r>
      <w:r>
        <w:rPr>
          <w:sz w:val="24"/>
          <w:szCs w:val="24"/>
        </w:rPr>
        <w:t>m</w:t>
      </w:r>
      <w:r>
        <w:rPr>
          <w:spacing w:val="-1"/>
          <w:sz w:val="24"/>
          <w:szCs w:val="24"/>
        </w:rPr>
        <w:t>a</w:t>
      </w:r>
      <w:r>
        <w:rPr>
          <w:sz w:val="24"/>
          <w:szCs w:val="24"/>
        </w:rPr>
        <w:t>si</w:t>
      </w:r>
      <w:r>
        <w:rPr>
          <w:spacing w:val="-36"/>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27</w:t>
      </w:r>
    </w:p>
    <w:p w:rsidR="0047694C" w:rsidRDefault="0047694C">
      <w:pPr>
        <w:spacing w:before="7" w:line="120" w:lineRule="exact"/>
        <w:rPr>
          <w:sz w:val="12"/>
          <w:szCs w:val="12"/>
        </w:rPr>
      </w:pPr>
    </w:p>
    <w:p w:rsidR="0047694C" w:rsidRDefault="00000000">
      <w:pPr>
        <w:ind w:left="1308"/>
        <w:rPr>
          <w:sz w:val="24"/>
          <w:szCs w:val="24"/>
        </w:rPr>
      </w:pPr>
      <w:r>
        <w:rPr>
          <w:sz w:val="24"/>
          <w:szCs w:val="24"/>
        </w:rPr>
        <w:t>2.6 K</w:t>
      </w:r>
      <w:r>
        <w:rPr>
          <w:spacing w:val="-1"/>
          <w:sz w:val="24"/>
          <w:szCs w:val="24"/>
        </w:rPr>
        <w:t>a</w:t>
      </w:r>
      <w:r>
        <w:rPr>
          <w:sz w:val="24"/>
          <w:szCs w:val="24"/>
        </w:rPr>
        <w:t>mus D</w:t>
      </w:r>
      <w:r>
        <w:rPr>
          <w:spacing w:val="-1"/>
          <w:sz w:val="24"/>
          <w:szCs w:val="24"/>
        </w:rPr>
        <w:t>a</w:t>
      </w:r>
      <w:r>
        <w:rPr>
          <w:sz w:val="24"/>
          <w:szCs w:val="24"/>
        </w:rPr>
        <w:t>ta</w:t>
      </w:r>
      <w:r>
        <w:rPr>
          <w:spacing w:val="-39"/>
          <w:sz w:val="24"/>
          <w:szCs w:val="24"/>
        </w:rPr>
        <w:t xml:space="preserve"> </w:t>
      </w:r>
      <w:r>
        <w:rPr>
          <w:sz w:val="24"/>
          <w:szCs w:val="24"/>
        </w:rPr>
        <w:t>....................................................................................</w:t>
      </w:r>
      <w:r>
        <w:rPr>
          <w:spacing w:val="-21"/>
          <w:sz w:val="24"/>
          <w:szCs w:val="24"/>
        </w:rPr>
        <w:t xml:space="preserve"> </w:t>
      </w:r>
      <w:r>
        <w:rPr>
          <w:sz w:val="24"/>
          <w:szCs w:val="24"/>
        </w:rPr>
        <w:t>39</w:t>
      </w:r>
    </w:p>
    <w:p w:rsidR="0047694C" w:rsidRDefault="0047694C">
      <w:pPr>
        <w:spacing w:line="120" w:lineRule="exact"/>
        <w:rPr>
          <w:sz w:val="13"/>
          <w:szCs w:val="13"/>
        </w:rPr>
      </w:pPr>
    </w:p>
    <w:p w:rsidR="0047694C" w:rsidRDefault="00000000">
      <w:pPr>
        <w:ind w:left="1308"/>
        <w:rPr>
          <w:sz w:val="24"/>
          <w:szCs w:val="24"/>
        </w:rPr>
      </w:pPr>
      <w:r>
        <w:rPr>
          <w:sz w:val="24"/>
          <w:szCs w:val="24"/>
        </w:rPr>
        <w:t>2.7 D</w:t>
      </w:r>
      <w:r>
        <w:rPr>
          <w:spacing w:val="-1"/>
          <w:sz w:val="24"/>
          <w:szCs w:val="24"/>
        </w:rPr>
        <w:t>a</w:t>
      </w:r>
      <w:r>
        <w:rPr>
          <w:sz w:val="24"/>
          <w:szCs w:val="24"/>
        </w:rPr>
        <w:t>s</w:t>
      </w:r>
      <w:r>
        <w:rPr>
          <w:spacing w:val="-1"/>
          <w:sz w:val="24"/>
          <w:szCs w:val="24"/>
        </w:rPr>
        <w:t>a</w:t>
      </w:r>
      <w:r>
        <w:rPr>
          <w:sz w:val="24"/>
          <w:szCs w:val="24"/>
        </w:rPr>
        <w:t>r</w:t>
      </w:r>
      <w:r>
        <w:rPr>
          <w:spacing w:val="-1"/>
          <w:sz w:val="24"/>
          <w:szCs w:val="24"/>
        </w:rPr>
        <w:t xml:space="preserve"> </w:t>
      </w:r>
      <w:r>
        <w:rPr>
          <w:sz w:val="24"/>
          <w:szCs w:val="24"/>
        </w:rPr>
        <w:t>T</w:t>
      </w:r>
      <w:r>
        <w:rPr>
          <w:spacing w:val="-1"/>
          <w:sz w:val="24"/>
          <w:szCs w:val="24"/>
        </w:rPr>
        <w:t>e</w:t>
      </w:r>
      <w:r>
        <w:rPr>
          <w:sz w:val="24"/>
          <w:szCs w:val="24"/>
        </w:rPr>
        <w:t xml:space="preserve">ori </w:t>
      </w:r>
      <w:r>
        <w:rPr>
          <w:spacing w:val="1"/>
          <w:sz w:val="24"/>
          <w:szCs w:val="24"/>
        </w:rPr>
        <w:t>P</w:t>
      </w:r>
      <w:r>
        <w:rPr>
          <w:spacing w:val="-1"/>
          <w:sz w:val="24"/>
          <w:szCs w:val="24"/>
        </w:rPr>
        <w:t>e</w:t>
      </w:r>
      <w:r>
        <w:rPr>
          <w:sz w:val="24"/>
          <w:szCs w:val="24"/>
        </w:rPr>
        <w:t>mr</w:t>
      </w:r>
      <w:r>
        <w:rPr>
          <w:spacing w:val="2"/>
          <w:sz w:val="24"/>
          <w:szCs w:val="24"/>
        </w:rPr>
        <w:t>o</w:t>
      </w:r>
      <w:r>
        <w:rPr>
          <w:spacing w:val="-2"/>
          <w:sz w:val="24"/>
          <w:szCs w:val="24"/>
        </w:rPr>
        <w:t>g</w:t>
      </w:r>
      <w:r>
        <w:rPr>
          <w:spacing w:val="2"/>
          <w:sz w:val="24"/>
          <w:szCs w:val="24"/>
        </w:rPr>
        <w:t>r</w:t>
      </w:r>
      <w:r>
        <w:rPr>
          <w:spacing w:val="-1"/>
          <w:sz w:val="24"/>
          <w:szCs w:val="24"/>
        </w:rPr>
        <w:t>a</w:t>
      </w:r>
      <w:r>
        <w:rPr>
          <w:sz w:val="24"/>
          <w:szCs w:val="24"/>
        </w:rPr>
        <w:t>man</w:t>
      </w:r>
      <w:r>
        <w:rPr>
          <w:spacing w:val="-12"/>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44</w:t>
      </w:r>
    </w:p>
    <w:p w:rsidR="0047694C" w:rsidRDefault="0047694C">
      <w:pPr>
        <w:spacing w:before="7" w:line="120" w:lineRule="exact"/>
        <w:rPr>
          <w:sz w:val="12"/>
          <w:szCs w:val="12"/>
        </w:rPr>
      </w:pPr>
    </w:p>
    <w:p w:rsidR="0047694C" w:rsidRDefault="00000000">
      <w:pPr>
        <w:ind w:left="1308"/>
        <w:rPr>
          <w:sz w:val="24"/>
          <w:szCs w:val="24"/>
        </w:rPr>
      </w:pPr>
      <w:r>
        <w:rPr>
          <w:sz w:val="24"/>
          <w:szCs w:val="24"/>
        </w:rPr>
        <w:t>2.8 K</w:t>
      </w:r>
      <w:r>
        <w:rPr>
          <w:spacing w:val="-1"/>
          <w:sz w:val="24"/>
          <w:szCs w:val="24"/>
        </w:rPr>
        <w:t>er</w:t>
      </w:r>
      <w:r>
        <w:rPr>
          <w:spacing w:val="-3"/>
          <w:sz w:val="24"/>
          <w:szCs w:val="24"/>
        </w:rPr>
        <w:t>a</w:t>
      </w:r>
      <w:r>
        <w:rPr>
          <w:spacing w:val="2"/>
          <w:sz w:val="24"/>
          <w:szCs w:val="24"/>
        </w:rPr>
        <w:t>n</w:t>
      </w:r>
      <w:r>
        <w:rPr>
          <w:spacing w:val="-2"/>
          <w:sz w:val="24"/>
          <w:szCs w:val="24"/>
        </w:rPr>
        <w:t>g</w:t>
      </w:r>
      <w:r>
        <w:rPr>
          <w:spacing w:val="2"/>
          <w:sz w:val="24"/>
          <w:szCs w:val="24"/>
        </w:rPr>
        <w:t>k</w:t>
      </w:r>
      <w:r>
        <w:rPr>
          <w:sz w:val="24"/>
          <w:szCs w:val="24"/>
        </w:rPr>
        <w:t>a</w:t>
      </w:r>
      <w:r>
        <w:rPr>
          <w:spacing w:val="1"/>
          <w:sz w:val="24"/>
          <w:szCs w:val="24"/>
        </w:rPr>
        <w:t xml:space="preserve"> </w:t>
      </w:r>
      <w:r>
        <w:rPr>
          <w:spacing w:val="-2"/>
          <w:sz w:val="24"/>
          <w:szCs w:val="24"/>
        </w:rPr>
        <w:t>B</w:t>
      </w:r>
      <w:r>
        <w:rPr>
          <w:spacing w:val="-1"/>
          <w:sz w:val="24"/>
          <w:szCs w:val="24"/>
        </w:rPr>
        <w:t>e</w:t>
      </w:r>
      <w:r>
        <w:rPr>
          <w:sz w:val="24"/>
          <w:szCs w:val="24"/>
        </w:rPr>
        <w:t>rpikir</w:t>
      </w:r>
      <w:r>
        <w:rPr>
          <w:spacing w:val="-39"/>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51</w:t>
      </w:r>
    </w:p>
    <w:p w:rsidR="0047694C" w:rsidRDefault="0047694C">
      <w:pPr>
        <w:spacing w:before="10" w:line="120" w:lineRule="exact"/>
        <w:rPr>
          <w:sz w:val="12"/>
          <w:szCs w:val="12"/>
        </w:rPr>
      </w:pPr>
    </w:p>
    <w:p w:rsidR="0047694C" w:rsidRDefault="00000000">
      <w:pPr>
        <w:ind w:left="588"/>
        <w:rPr>
          <w:sz w:val="24"/>
          <w:szCs w:val="24"/>
        </w:rPr>
      </w:pPr>
      <w:r>
        <w:rPr>
          <w:b/>
          <w:sz w:val="24"/>
          <w:szCs w:val="24"/>
        </w:rPr>
        <w:t xml:space="preserve">BAB III </w:t>
      </w:r>
      <w:r>
        <w:rPr>
          <w:b/>
          <w:spacing w:val="37"/>
          <w:sz w:val="24"/>
          <w:szCs w:val="24"/>
        </w:rPr>
        <w:t xml:space="preserve"> </w:t>
      </w:r>
      <w:r>
        <w:rPr>
          <w:b/>
          <w:sz w:val="24"/>
          <w:szCs w:val="24"/>
        </w:rPr>
        <w:t xml:space="preserve">METODE </w:t>
      </w:r>
      <w:r>
        <w:rPr>
          <w:b/>
          <w:spacing w:val="-3"/>
          <w:sz w:val="24"/>
          <w:szCs w:val="24"/>
        </w:rPr>
        <w:t>P</w:t>
      </w:r>
      <w:r>
        <w:rPr>
          <w:b/>
          <w:sz w:val="24"/>
          <w:szCs w:val="24"/>
        </w:rPr>
        <w:t>ENE</w:t>
      </w:r>
      <w:r>
        <w:rPr>
          <w:b/>
          <w:spacing w:val="1"/>
          <w:sz w:val="24"/>
          <w:szCs w:val="24"/>
        </w:rPr>
        <w:t>LIT</w:t>
      </w:r>
      <w:r>
        <w:rPr>
          <w:b/>
          <w:sz w:val="24"/>
          <w:szCs w:val="24"/>
        </w:rPr>
        <w:t>IAN.......................................</w:t>
      </w:r>
      <w:r>
        <w:rPr>
          <w:b/>
          <w:spacing w:val="1"/>
          <w:sz w:val="24"/>
          <w:szCs w:val="24"/>
        </w:rPr>
        <w:t>.</w:t>
      </w:r>
      <w:r>
        <w:rPr>
          <w:b/>
          <w:sz w:val="24"/>
          <w:szCs w:val="24"/>
        </w:rPr>
        <w:t>......................</w:t>
      </w:r>
      <w:r>
        <w:rPr>
          <w:b/>
          <w:spacing w:val="-22"/>
          <w:sz w:val="24"/>
          <w:szCs w:val="24"/>
        </w:rPr>
        <w:t xml:space="preserve"> </w:t>
      </w:r>
      <w:r>
        <w:rPr>
          <w:b/>
          <w:sz w:val="24"/>
          <w:szCs w:val="24"/>
        </w:rPr>
        <w:t>53</w:t>
      </w:r>
    </w:p>
    <w:p w:rsidR="0047694C" w:rsidRDefault="0047694C">
      <w:pPr>
        <w:spacing w:line="200" w:lineRule="exact"/>
      </w:pPr>
    </w:p>
    <w:p w:rsidR="0047694C" w:rsidRDefault="0047694C">
      <w:pPr>
        <w:spacing w:line="200" w:lineRule="exact"/>
      </w:pPr>
    </w:p>
    <w:p w:rsidR="0047694C" w:rsidRDefault="0047694C">
      <w:pPr>
        <w:spacing w:before="2" w:line="200" w:lineRule="exact"/>
      </w:pPr>
    </w:p>
    <w:p w:rsidR="0047694C" w:rsidRDefault="00000000">
      <w:pPr>
        <w:ind w:left="4367" w:right="3796"/>
        <w:jc w:val="center"/>
        <w:rPr>
          <w:sz w:val="24"/>
          <w:szCs w:val="24"/>
        </w:rPr>
        <w:sectPr w:rsidR="0047694C">
          <w:headerReference w:type="default" r:id="rId13"/>
          <w:pgSz w:w="11940" w:h="16860"/>
          <w:pgMar w:top="2520" w:right="1680" w:bottom="280" w:left="1680" w:header="2291" w:footer="0" w:gutter="0"/>
          <w:cols w:space="720"/>
        </w:sectPr>
      </w:pPr>
      <w:r>
        <w:rPr>
          <w:sz w:val="24"/>
          <w:szCs w:val="24"/>
        </w:rPr>
        <w:t>viii</w:t>
      </w:r>
    </w:p>
    <w:p w:rsidR="0047694C" w:rsidRDefault="0047694C">
      <w:pPr>
        <w:spacing w:line="200" w:lineRule="exact"/>
      </w:pPr>
    </w:p>
    <w:p w:rsidR="0047694C" w:rsidRDefault="0047694C">
      <w:pPr>
        <w:spacing w:line="200" w:lineRule="exact"/>
      </w:pPr>
    </w:p>
    <w:p w:rsidR="0047694C" w:rsidRDefault="0047694C">
      <w:pPr>
        <w:spacing w:before="14" w:line="220" w:lineRule="exact"/>
        <w:rPr>
          <w:sz w:val="22"/>
          <w:szCs w:val="22"/>
        </w:rPr>
      </w:pPr>
    </w:p>
    <w:p w:rsidR="0047694C" w:rsidRDefault="00000000">
      <w:pPr>
        <w:spacing w:before="29"/>
        <w:ind w:left="1308"/>
        <w:rPr>
          <w:sz w:val="24"/>
          <w:szCs w:val="24"/>
        </w:rPr>
      </w:pPr>
      <w:r>
        <w:rPr>
          <w:sz w:val="24"/>
          <w:szCs w:val="24"/>
        </w:rPr>
        <w:t>3.1</w:t>
      </w:r>
      <w:r>
        <w:rPr>
          <w:spacing w:val="1"/>
          <w:sz w:val="24"/>
          <w:szCs w:val="24"/>
        </w:rPr>
        <w:t xml:space="preserve"> P</w:t>
      </w:r>
      <w:r>
        <w:rPr>
          <w:spacing w:val="-1"/>
          <w:sz w:val="24"/>
          <w:szCs w:val="24"/>
        </w:rPr>
        <w:t>r</w:t>
      </w:r>
      <w:r>
        <w:rPr>
          <w:sz w:val="24"/>
          <w:szCs w:val="24"/>
        </w:rPr>
        <w:t>o</w:t>
      </w:r>
      <w:r>
        <w:rPr>
          <w:spacing w:val="-1"/>
          <w:sz w:val="24"/>
          <w:szCs w:val="24"/>
        </w:rPr>
        <w:t>f</w:t>
      </w:r>
      <w:r>
        <w:rPr>
          <w:sz w:val="24"/>
          <w:szCs w:val="24"/>
        </w:rPr>
        <w:t>ile</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1"/>
          <w:sz w:val="24"/>
          <w:szCs w:val="24"/>
        </w:rPr>
        <w:t xml:space="preserve"> S</w:t>
      </w:r>
      <w:r>
        <w:rPr>
          <w:sz w:val="24"/>
          <w:szCs w:val="24"/>
        </w:rPr>
        <w:t>hop</w:t>
      </w:r>
      <w:r>
        <w:rPr>
          <w:spacing w:val="-26"/>
          <w:sz w:val="24"/>
          <w:szCs w:val="24"/>
        </w:rPr>
        <w:t xml:space="preserve"> </w:t>
      </w:r>
      <w:r>
        <w:rPr>
          <w:sz w:val="24"/>
          <w:szCs w:val="24"/>
        </w:rPr>
        <w:t>............................................................</w:t>
      </w:r>
      <w:r>
        <w:rPr>
          <w:spacing w:val="-21"/>
          <w:sz w:val="24"/>
          <w:szCs w:val="24"/>
        </w:rPr>
        <w:t xml:space="preserve"> </w:t>
      </w:r>
      <w:r>
        <w:rPr>
          <w:sz w:val="24"/>
          <w:szCs w:val="24"/>
        </w:rPr>
        <w:t>53</w:t>
      </w:r>
    </w:p>
    <w:p w:rsidR="0047694C" w:rsidRDefault="0047694C">
      <w:pPr>
        <w:spacing w:before="5" w:line="120" w:lineRule="exact"/>
        <w:rPr>
          <w:sz w:val="12"/>
          <w:szCs w:val="12"/>
        </w:rPr>
      </w:pPr>
    </w:p>
    <w:p w:rsidR="0047694C" w:rsidRDefault="00000000">
      <w:pPr>
        <w:ind w:left="1308"/>
        <w:rPr>
          <w:sz w:val="24"/>
          <w:szCs w:val="24"/>
        </w:rPr>
      </w:pPr>
      <w:r>
        <w:rPr>
          <w:sz w:val="24"/>
          <w:szCs w:val="24"/>
        </w:rPr>
        <w:t xml:space="preserve">3.2 Visi </w:t>
      </w:r>
      <w:r>
        <w:rPr>
          <w:spacing w:val="1"/>
          <w:sz w:val="24"/>
          <w:szCs w:val="24"/>
        </w:rPr>
        <w:t>d</w:t>
      </w:r>
      <w:r>
        <w:rPr>
          <w:spacing w:val="-1"/>
          <w:sz w:val="24"/>
          <w:szCs w:val="24"/>
        </w:rPr>
        <w:t>a</w:t>
      </w:r>
      <w:r>
        <w:rPr>
          <w:sz w:val="24"/>
          <w:szCs w:val="24"/>
        </w:rPr>
        <w:t>n M</w:t>
      </w:r>
      <w:r>
        <w:rPr>
          <w:spacing w:val="1"/>
          <w:sz w:val="24"/>
          <w:szCs w:val="24"/>
        </w:rPr>
        <w:t>i</w:t>
      </w:r>
      <w:r>
        <w:rPr>
          <w:sz w:val="24"/>
          <w:szCs w:val="24"/>
        </w:rPr>
        <w:t>si</w:t>
      </w:r>
      <w:r>
        <w:rPr>
          <w:spacing w:val="-33"/>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53</w:t>
      </w:r>
    </w:p>
    <w:p w:rsidR="0047694C" w:rsidRDefault="0047694C">
      <w:pPr>
        <w:spacing w:before="10" w:line="120" w:lineRule="exact"/>
        <w:rPr>
          <w:sz w:val="12"/>
          <w:szCs w:val="12"/>
        </w:rPr>
      </w:pPr>
    </w:p>
    <w:p w:rsidR="0047694C" w:rsidRDefault="00000000">
      <w:pPr>
        <w:ind w:left="1308"/>
        <w:rPr>
          <w:sz w:val="24"/>
          <w:szCs w:val="24"/>
        </w:rPr>
      </w:pPr>
      <w:r>
        <w:rPr>
          <w:sz w:val="24"/>
          <w:szCs w:val="24"/>
        </w:rPr>
        <w:t>3.3</w:t>
      </w:r>
      <w:r>
        <w:rPr>
          <w:spacing w:val="1"/>
          <w:sz w:val="24"/>
          <w:szCs w:val="24"/>
        </w:rPr>
        <w:t xml:space="preserve"> S</w:t>
      </w:r>
      <w:r>
        <w:rPr>
          <w:sz w:val="24"/>
          <w:szCs w:val="24"/>
        </w:rPr>
        <w:t>truktur O</w:t>
      </w:r>
      <w:r>
        <w:rPr>
          <w:spacing w:val="-1"/>
          <w:sz w:val="24"/>
          <w:szCs w:val="24"/>
        </w:rPr>
        <w:t>r</w:t>
      </w:r>
      <w:r>
        <w:rPr>
          <w:sz w:val="24"/>
          <w:szCs w:val="24"/>
        </w:rPr>
        <w:t>g</w:t>
      </w:r>
      <w:r>
        <w:rPr>
          <w:spacing w:val="-3"/>
          <w:sz w:val="24"/>
          <w:szCs w:val="24"/>
        </w:rPr>
        <w:t>a</w:t>
      </w:r>
      <w:r>
        <w:rPr>
          <w:sz w:val="24"/>
          <w:szCs w:val="24"/>
        </w:rPr>
        <w:t>nisasi .</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54</w:t>
      </w:r>
    </w:p>
    <w:p w:rsidR="0047694C" w:rsidRDefault="0047694C">
      <w:pPr>
        <w:spacing w:before="7" w:line="120" w:lineRule="exact"/>
        <w:rPr>
          <w:sz w:val="12"/>
          <w:szCs w:val="12"/>
        </w:rPr>
      </w:pPr>
    </w:p>
    <w:p w:rsidR="0047694C" w:rsidRDefault="00000000">
      <w:pPr>
        <w:ind w:left="1308"/>
        <w:rPr>
          <w:sz w:val="24"/>
          <w:szCs w:val="24"/>
        </w:rPr>
      </w:pPr>
      <w:r>
        <w:rPr>
          <w:sz w:val="24"/>
          <w:szCs w:val="24"/>
        </w:rPr>
        <w:t xml:space="preserve">3.4 </w:t>
      </w:r>
      <w:r>
        <w:rPr>
          <w:spacing w:val="1"/>
          <w:sz w:val="24"/>
          <w:szCs w:val="24"/>
        </w:rPr>
        <w:t>M</w:t>
      </w:r>
      <w:r>
        <w:rPr>
          <w:spacing w:val="-1"/>
          <w:sz w:val="24"/>
          <w:szCs w:val="24"/>
        </w:rPr>
        <w:t>e</w:t>
      </w:r>
      <w:r>
        <w:rPr>
          <w:sz w:val="24"/>
          <w:szCs w:val="24"/>
        </w:rPr>
        <w:t>todolo</w:t>
      </w:r>
      <w:r>
        <w:rPr>
          <w:spacing w:val="-2"/>
          <w:sz w:val="24"/>
          <w:szCs w:val="24"/>
        </w:rPr>
        <w:t>g</w:t>
      </w:r>
      <w:r>
        <w:rPr>
          <w:sz w:val="24"/>
          <w:szCs w:val="24"/>
        </w:rPr>
        <w:t xml:space="preserve">i </w:t>
      </w:r>
      <w:r>
        <w:rPr>
          <w:spacing w:val="1"/>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26"/>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56</w:t>
      </w:r>
    </w:p>
    <w:p w:rsidR="0047694C" w:rsidRDefault="0047694C">
      <w:pPr>
        <w:spacing w:before="7" w:line="120" w:lineRule="exact"/>
        <w:rPr>
          <w:sz w:val="12"/>
          <w:szCs w:val="12"/>
        </w:rPr>
      </w:pPr>
    </w:p>
    <w:p w:rsidR="0047694C" w:rsidRDefault="00000000">
      <w:pPr>
        <w:ind w:left="1308"/>
        <w:rPr>
          <w:sz w:val="24"/>
          <w:szCs w:val="24"/>
        </w:rPr>
      </w:pPr>
      <w:r>
        <w:rPr>
          <w:sz w:val="24"/>
          <w:szCs w:val="24"/>
        </w:rPr>
        <w:t>3.5</w:t>
      </w:r>
      <w:r>
        <w:rPr>
          <w:spacing w:val="1"/>
          <w:sz w:val="24"/>
          <w:szCs w:val="24"/>
        </w:rPr>
        <w:t xml:space="preserve"> P</w:t>
      </w:r>
      <w:r>
        <w:rPr>
          <w:sz w:val="24"/>
          <w:szCs w:val="24"/>
        </w:rPr>
        <w:t>ros</w:t>
      </w:r>
      <w:r>
        <w:rPr>
          <w:spacing w:val="-1"/>
          <w:sz w:val="24"/>
          <w:szCs w:val="24"/>
        </w:rPr>
        <w:t>e</w:t>
      </w:r>
      <w:r>
        <w:rPr>
          <w:sz w:val="24"/>
          <w:szCs w:val="24"/>
        </w:rPr>
        <w:t xml:space="preserve">dur Sistem </w:t>
      </w:r>
      <w:r>
        <w:rPr>
          <w:spacing w:val="-2"/>
          <w:sz w:val="24"/>
          <w:szCs w:val="24"/>
        </w:rPr>
        <w:t>B</w:t>
      </w:r>
      <w:r>
        <w:rPr>
          <w:spacing w:val="-1"/>
          <w:sz w:val="24"/>
          <w:szCs w:val="24"/>
        </w:rPr>
        <w:t>er</w:t>
      </w:r>
      <w:r>
        <w:rPr>
          <w:spacing w:val="3"/>
          <w:sz w:val="24"/>
          <w:szCs w:val="24"/>
        </w:rPr>
        <w:t>j</w:t>
      </w:r>
      <w:r>
        <w:rPr>
          <w:spacing w:val="-1"/>
          <w:sz w:val="24"/>
          <w:szCs w:val="24"/>
        </w:rPr>
        <w:t>a</w:t>
      </w:r>
      <w:r>
        <w:rPr>
          <w:sz w:val="24"/>
          <w:szCs w:val="24"/>
        </w:rPr>
        <w:t>lan</w:t>
      </w:r>
      <w:r>
        <w:rPr>
          <w:spacing w:val="-26"/>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59</w:t>
      </w:r>
    </w:p>
    <w:p w:rsidR="0047694C" w:rsidRDefault="0047694C">
      <w:pPr>
        <w:spacing w:before="7" w:line="120" w:lineRule="exact"/>
        <w:rPr>
          <w:sz w:val="12"/>
          <w:szCs w:val="12"/>
        </w:rPr>
      </w:pPr>
    </w:p>
    <w:p w:rsidR="0047694C" w:rsidRDefault="00000000">
      <w:pPr>
        <w:ind w:left="1308"/>
        <w:rPr>
          <w:sz w:val="24"/>
          <w:szCs w:val="24"/>
        </w:rPr>
      </w:pPr>
      <w:r>
        <w:rPr>
          <w:sz w:val="24"/>
          <w:szCs w:val="24"/>
        </w:rPr>
        <w:t>3.6</w:t>
      </w:r>
      <w:r>
        <w:rPr>
          <w:spacing w:val="3"/>
          <w:sz w:val="24"/>
          <w:szCs w:val="24"/>
        </w:rPr>
        <w:t xml:space="preserve"> </w:t>
      </w:r>
      <w:r>
        <w:rPr>
          <w:spacing w:val="-8"/>
          <w:sz w:val="24"/>
          <w:szCs w:val="24"/>
        </w:rPr>
        <w:t>I</w:t>
      </w:r>
      <w:r>
        <w:rPr>
          <w:sz w:val="24"/>
          <w:szCs w:val="24"/>
        </w:rPr>
        <w:t>mpl</w:t>
      </w:r>
      <w:r>
        <w:rPr>
          <w:spacing w:val="-1"/>
          <w:sz w:val="24"/>
          <w:szCs w:val="24"/>
        </w:rPr>
        <w:t>e</w:t>
      </w:r>
      <w:r>
        <w:rPr>
          <w:sz w:val="24"/>
          <w:szCs w:val="24"/>
        </w:rPr>
        <w:t>men</w:t>
      </w:r>
      <w:r>
        <w:rPr>
          <w:spacing w:val="3"/>
          <w:sz w:val="24"/>
          <w:szCs w:val="24"/>
        </w:rPr>
        <w:t>t</w:t>
      </w:r>
      <w:r>
        <w:rPr>
          <w:spacing w:val="-1"/>
          <w:sz w:val="24"/>
          <w:szCs w:val="24"/>
        </w:rPr>
        <w:t>a</w:t>
      </w:r>
      <w:r>
        <w:rPr>
          <w:sz w:val="24"/>
          <w:szCs w:val="24"/>
        </w:rPr>
        <w:t>si</w:t>
      </w:r>
      <w:r>
        <w:rPr>
          <w:spacing w:val="-31"/>
          <w:sz w:val="24"/>
          <w:szCs w:val="24"/>
        </w:rPr>
        <w:t xml:space="preserve"> </w:t>
      </w:r>
      <w:r>
        <w:rPr>
          <w:sz w:val="24"/>
          <w:szCs w:val="24"/>
        </w:rPr>
        <w:t>..................................................................................</w:t>
      </w:r>
      <w:r>
        <w:rPr>
          <w:spacing w:val="-21"/>
          <w:sz w:val="24"/>
          <w:szCs w:val="24"/>
        </w:rPr>
        <w:t xml:space="preserve"> </w:t>
      </w:r>
      <w:r>
        <w:rPr>
          <w:sz w:val="24"/>
          <w:szCs w:val="24"/>
        </w:rPr>
        <w:t>62</w:t>
      </w:r>
    </w:p>
    <w:p w:rsidR="0047694C" w:rsidRDefault="0047694C">
      <w:pPr>
        <w:spacing w:line="120" w:lineRule="exact"/>
        <w:rPr>
          <w:sz w:val="13"/>
          <w:szCs w:val="13"/>
        </w:rPr>
      </w:pPr>
    </w:p>
    <w:p w:rsidR="0047694C" w:rsidRDefault="00000000">
      <w:pPr>
        <w:ind w:left="1308"/>
        <w:rPr>
          <w:sz w:val="24"/>
          <w:szCs w:val="24"/>
        </w:rPr>
      </w:pPr>
      <w:r>
        <w:rPr>
          <w:sz w:val="24"/>
          <w:szCs w:val="24"/>
        </w:rPr>
        <w:t>3.7 D</w:t>
      </w:r>
      <w:r>
        <w:rPr>
          <w:spacing w:val="-1"/>
          <w:sz w:val="24"/>
          <w:szCs w:val="24"/>
        </w:rPr>
        <w:t>e</w:t>
      </w:r>
      <w:r>
        <w:rPr>
          <w:sz w:val="24"/>
          <w:szCs w:val="24"/>
        </w:rPr>
        <w:t>s</w:t>
      </w:r>
      <w:r>
        <w:rPr>
          <w:spacing w:val="-1"/>
          <w:sz w:val="24"/>
          <w:szCs w:val="24"/>
        </w:rPr>
        <w:t>a</w:t>
      </w:r>
      <w:r>
        <w:rPr>
          <w:sz w:val="24"/>
          <w:szCs w:val="24"/>
        </w:rPr>
        <w:t xml:space="preserve">in </w:t>
      </w:r>
      <w:r>
        <w:rPr>
          <w:spacing w:val="1"/>
          <w:sz w:val="24"/>
          <w:szCs w:val="24"/>
        </w:rPr>
        <w:t>S</w:t>
      </w:r>
      <w:r>
        <w:rPr>
          <w:sz w:val="24"/>
          <w:szCs w:val="24"/>
        </w:rPr>
        <w:t>ist</w:t>
      </w:r>
      <w:r>
        <w:rPr>
          <w:spacing w:val="-1"/>
          <w:sz w:val="24"/>
          <w:szCs w:val="24"/>
        </w:rPr>
        <w:t>e</w:t>
      </w:r>
      <w:r>
        <w:rPr>
          <w:spacing w:val="15"/>
          <w:sz w:val="24"/>
          <w:szCs w:val="24"/>
        </w:rPr>
        <w:t>m</w:t>
      </w:r>
      <w:r>
        <w:rPr>
          <w:sz w:val="24"/>
          <w:szCs w:val="24"/>
        </w:rPr>
        <w:t>..........</w:t>
      </w:r>
      <w:r>
        <w:rPr>
          <w:spacing w:val="-2"/>
          <w:sz w:val="24"/>
          <w:szCs w:val="24"/>
        </w:rPr>
        <w:t>.</w:t>
      </w:r>
      <w:r>
        <w:rPr>
          <w:sz w:val="24"/>
          <w:szCs w:val="24"/>
        </w:rPr>
        <w:t>......................................................................</w:t>
      </w:r>
      <w:r>
        <w:rPr>
          <w:spacing w:val="-21"/>
          <w:sz w:val="24"/>
          <w:szCs w:val="24"/>
        </w:rPr>
        <w:t xml:space="preserve"> </w:t>
      </w:r>
      <w:r>
        <w:rPr>
          <w:sz w:val="24"/>
          <w:szCs w:val="24"/>
        </w:rPr>
        <w:t>63</w:t>
      </w:r>
    </w:p>
    <w:p w:rsidR="0047694C" w:rsidRDefault="0047694C">
      <w:pPr>
        <w:spacing w:before="7" w:line="120" w:lineRule="exact"/>
        <w:rPr>
          <w:sz w:val="12"/>
          <w:szCs w:val="12"/>
        </w:rPr>
      </w:pPr>
    </w:p>
    <w:p w:rsidR="0047694C" w:rsidRDefault="00000000">
      <w:pPr>
        <w:ind w:left="1308"/>
        <w:rPr>
          <w:sz w:val="24"/>
          <w:szCs w:val="24"/>
        </w:rPr>
      </w:pPr>
      <w:r>
        <w:rPr>
          <w:sz w:val="24"/>
          <w:szCs w:val="24"/>
        </w:rPr>
        <w:t>3.8</w:t>
      </w:r>
      <w:r>
        <w:rPr>
          <w:spacing w:val="1"/>
          <w:sz w:val="24"/>
          <w:szCs w:val="24"/>
        </w:rPr>
        <w:t xml:space="preserve"> P</w:t>
      </w:r>
      <w:r>
        <w:rPr>
          <w:spacing w:val="-1"/>
          <w:sz w:val="24"/>
          <w:szCs w:val="24"/>
        </w:rPr>
        <w:t>e</w:t>
      </w:r>
      <w:r>
        <w:rPr>
          <w:sz w:val="24"/>
          <w:szCs w:val="24"/>
        </w:rPr>
        <w:t>nulis</w:t>
      </w:r>
      <w:r>
        <w:rPr>
          <w:spacing w:val="-1"/>
          <w:sz w:val="24"/>
          <w:szCs w:val="24"/>
        </w:rPr>
        <w:t>a</w:t>
      </w:r>
      <w:r>
        <w:rPr>
          <w:sz w:val="24"/>
          <w:szCs w:val="24"/>
        </w:rPr>
        <w:t>n Kode</w:t>
      </w:r>
      <w:r>
        <w:rPr>
          <w:spacing w:val="-1"/>
          <w:sz w:val="24"/>
          <w:szCs w:val="24"/>
        </w:rPr>
        <w:t xml:space="preserve"> </w:t>
      </w:r>
      <w:r>
        <w:rPr>
          <w:spacing w:val="1"/>
          <w:sz w:val="24"/>
          <w:szCs w:val="24"/>
        </w:rPr>
        <w:t>P</w:t>
      </w:r>
      <w:r>
        <w:rPr>
          <w:sz w:val="24"/>
          <w:szCs w:val="24"/>
        </w:rPr>
        <w:t>ro</w:t>
      </w:r>
      <w:r>
        <w:rPr>
          <w:spacing w:val="-1"/>
          <w:sz w:val="24"/>
          <w:szCs w:val="24"/>
        </w:rPr>
        <w:t>gra</w:t>
      </w:r>
      <w:r>
        <w:rPr>
          <w:sz w:val="24"/>
          <w:szCs w:val="24"/>
        </w:rPr>
        <w:t>m</w:t>
      </w:r>
      <w:r>
        <w:rPr>
          <w:spacing w:val="-42"/>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96</w:t>
      </w:r>
    </w:p>
    <w:p w:rsidR="0047694C" w:rsidRDefault="0047694C">
      <w:pPr>
        <w:spacing w:before="10" w:line="120" w:lineRule="exact"/>
        <w:rPr>
          <w:sz w:val="12"/>
          <w:szCs w:val="12"/>
        </w:rPr>
      </w:pPr>
    </w:p>
    <w:p w:rsidR="0047694C" w:rsidRDefault="00000000">
      <w:pPr>
        <w:ind w:left="1308"/>
        <w:rPr>
          <w:sz w:val="24"/>
          <w:szCs w:val="24"/>
        </w:rPr>
      </w:pPr>
      <w:r>
        <w:rPr>
          <w:sz w:val="24"/>
          <w:szCs w:val="24"/>
        </w:rPr>
        <w:t>3.9</w:t>
      </w:r>
      <w:r>
        <w:rPr>
          <w:spacing w:val="1"/>
          <w:sz w:val="24"/>
          <w:szCs w:val="24"/>
        </w:rPr>
        <w:t xml:space="preserve"> P</w:t>
      </w:r>
      <w:r>
        <w:rPr>
          <w:spacing w:val="-1"/>
          <w:sz w:val="24"/>
          <w:szCs w:val="24"/>
        </w:rPr>
        <w:t>e</w:t>
      </w:r>
      <w:r>
        <w:rPr>
          <w:sz w:val="24"/>
          <w:szCs w:val="24"/>
        </w:rPr>
        <w:t>n</w:t>
      </w:r>
      <w:r>
        <w:rPr>
          <w:spacing w:val="-1"/>
          <w:sz w:val="24"/>
          <w:szCs w:val="24"/>
        </w:rPr>
        <w:t>er</w:t>
      </w:r>
      <w:r>
        <w:rPr>
          <w:spacing w:val="-3"/>
          <w:sz w:val="24"/>
          <w:szCs w:val="24"/>
        </w:rPr>
        <w:t>a</w:t>
      </w:r>
      <w:r>
        <w:rPr>
          <w:sz w:val="24"/>
          <w:szCs w:val="24"/>
        </w:rPr>
        <w:t>p</w:t>
      </w:r>
      <w:r>
        <w:rPr>
          <w:spacing w:val="-1"/>
          <w:sz w:val="24"/>
          <w:szCs w:val="24"/>
        </w:rPr>
        <w:t>a</w:t>
      </w:r>
      <w:r>
        <w:rPr>
          <w:sz w:val="24"/>
          <w:szCs w:val="24"/>
        </w:rPr>
        <w:t>n</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ra</w:t>
      </w:r>
      <w:r>
        <w:rPr>
          <w:sz w:val="24"/>
          <w:szCs w:val="24"/>
        </w:rPr>
        <w:t>m</w:t>
      </w:r>
      <w:r>
        <w:rPr>
          <w:spacing w:val="-9"/>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101</w:t>
      </w:r>
    </w:p>
    <w:p w:rsidR="0047694C" w:rsidRDefault="0047694C">
      <w:pPr>
        <w:spacing w:before="2" w:line="120" w:lineRule="exact"/>
        <w:rPr>
          <w:sz w:val="13"/>
          <w:szCs w:val="13"/>
        </w:rPr>
      </w:pPr>
    </w:p>
    <w:p w:rsidR="0047694C" w:rsidRDefault="00000000">
      <w:pPr>
        <w:ind w:left="588"/>
        <w:rPr>
          <w:sz w:val="24"/>
          <w:szCs w:val="24"/>
        </w:rPr>
      </w:pPr>
      <w:r>
        <w:rPr>
          <w:b/>
          <w:sz w:val="24"/>
          <w:szCs w:val="24"/>
        </w:rPr>
        <w:t>BAB IV  HA</w:t>
      </w:r>
      <w:r>
        <w:rPr>
          <w:b/>
          <w:spacing w:val="1"/>
          <w:sz w:val="24"/>
          <w:szCs w:val="24"/>
        </w:rPr>
        <w:t>S</w:t>
      </w:r>
      <w:r>
        <w:rPr>
          <w:b/>
          <w:sz w:val="24"/>
          <w:szCs w:val="24"/>
        </w:rPr>
        <w:t>IL</w:t>
      </w:r>
      <w:r>
        <w:rPr>
          <w:b/>
          <w:spacing w:val="1"/>
          <w:sz w:val="24"/>
          <w:szCs w:val="24"/>
        </w:rPr>
        <w:t xml:space="preserve"> </w:t>
      </w:r>
      <w:r>
        <w:rPr>
          <w:b/>
          <w:sz w:val="24"/>
          <w:szCs w:val="24"/>
        </w:rPr>
        <w:t xml:space="preserve">DAN </w:t>
      </w:r>
      <w:r>
        <w:rPr>
          <w:b/>
          <w:spacing w:val="-3"/>
          <w:sz w:val="24"/>
          <w:szCs w:val="24"/>
        </w:rPr>
        <w:t>P</w:t>
      </w:r>
      <w:r>
        <w:rPr>
          <w:b/>
          <w:spacing w:val="1"/>
          <w:sz w:val="24"/>
          <w:szCs w:val="24"/>
        </w:rPr>
        <w:t>E</w:t>
      </w:r>
      <w:r>
        <w:rPr>
          <w:b/>
          <w:spacing w:val="-1"/>
          <w:sz w:val="24"/>
          <w:szCs w:val="24"/>
        </w:rPr>
        <w:t>M</w:t>
      </w:r>
      <w:r>
        <w:rPr>
          <w:b/>
          <w:sz w:val="24"/>
          <w:szCs w:val="24"/>
        </w:rPr>
        <w:t>BAHAS</w:t>
      </w:r>
      <w:r>
        <w:rPr>
          <w:b/>
          <w:spacing w:val="1"/>
          <w:sz w:val="24"/>
          <w:szCs w:val="24"/>
        </w:rPr>
        <w:t>A</w:t>
      </w:r>
      <w:r>
        <w:rPr>
          <w:b/>
          <w:sz w:val="24"/>
          <w:szCs w:val="24"/>
        </w:rPr>
        <w:t>N....</w:t>
      </w:r>
      <w:r>
        <w:rPr>
          <w:b/>
          <w:spacing w:val="2"/>
          <w:sz w:val="24"/>
          <w:szCs w:val="24"/>
        </w:rPr>
        <w:t>.</w:t>
      </w:r>
      <w:r>
        <w:rPr>
          <w:b/>
          <w:sz w:val="24"/>
          <w:szCs w:val="24"/>
        </w:rPr>
        <w:t>..........................................</w:t>
      </w:r>
      <w:r w:rsidR="003B46A5">
        <w:rPr>
          <w:b/>
          <w:sz w:val="24"/>
          <w:szCs w:val="24"/>
        </w:rPr>
        <w:t>........</w:t>
      </w:r>
      <w:r>
        <w:rPr>
          <w:b/>
          <w:spacing w:val="-21"/>
          <w:sz w:val="24"/>
          <w:szCs w:val="24"/>
        </w:rPr>
        <w:t xml:space="preserve"> </w:t>
      </w:r>
      <w:r>
        <w:rPr>
          <w:b/>
          <w:sz w:val="24"/>
          <w:szCs w:val="24"/>
        </w:rPr>
        <w:t>102</w:t>
      </w:r>
    </w:p>
    <w:p w:rsidR="0047694C" w:rsidRDefault="0047694C">
      <w:pPr>
        <w:spacing w:before="2" w:line="120" w:lineRule="exact"/>
        <w:rPr>
          <w:sz w:val="12"/>
          <w:szCs w:val="12"/>
        </w:rPr>
      </w:pPr>
    </w:p>
    <w:p w:rsidR="0047694C" w:rsidRDefault="00000000">
      <w:pPr>
        <w:ind w:left="1308"/>
        <w:rPr>
          <w:sz w:val="24"/>
          <w:szCs w:val="24"/>
        </w:rPr>
      </w:pPr>
      <w:r>
        <w:rPr>
          <w:sz w:val="24"/>
          <w:szCs w:val="24"/>
        </w:rPr>
        <w:t>4.1 H</w:t>
      </w:r>
      <w:r>
        <w:rPr>
          <w:spacing w:val="-1"/>
          <w:sz w:val="24"/>
          <w:szCs w:val="24"/>
        </w:rPr>
        <w:t>a</w:t>
      </w:r>
      <w:r>
        <w:rPr>
          <w:sz w:val="24"/>
          <w:szCs w:val="24"/>
        </w:rPr>
        <w:t>sil</w:t>
      </w:r>
      <w:r>
        <w:rPr>
          <w:spacing w:val="1"/>
          <w:sz w:val="24"/>
          <w:szCs w:val="24"/>
        </w:rPr>
        <w:t xml:space="preserve"> P</w:t>
      </w:r>
      <w:r>
        <w:rPr>
          <w:spacing w:val="-1"/>
          <w:sz w:val="24"/>
          <w:szCs w:val="24"/>
        </w:rPr>
        <w:t>e</w:t>
      </w:r>
      <w:r>
        <w:rPr>
          <w:sz w:val="24"/>
          <w:szCs w:val="24"/>
        </w:rPr>
        <w:t>n</w:t>
      </w:r>
      <w:r>
        <w:rPr>
          <w:spacing w:val="-2"/>
          <w:sz w:val="24"/>
          <w:szCs w:val="24"/>
        </w:rPr>
        <w:t>g</w:t>
      </w:r>
      <w:r>
        <w:rPr>
          <w:sz w:val="24"/>
          <w:szCs w:val="24"/>
        </w:rPr>
        <w:t>uji</w:t>
      </w:r>
      <w:r>
        <w:rPr>
          <w:spacing w:val="-1"/>
          <w:sz w:val="24"/>
          <w:szCs w:val="24"/>
        </w:rPr>
        <w:t>a</w:t>
      </w:r>
      <w:r>
        <w:rPr>
          <w:sz w:val="24"/>
          <w:szCs w:val="24"/>
        </w:rPr>
        <w:t>n</w:t>
      </w:r>
      <w:r>
        <w:rPr>
          <w:spacing w:val="-12"/>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102</w:t>
      </w:r>
    </w:p>
    <w:p w:rsidR="0047694C" w:rsidRDefault="0047694C">
      <w:pPr>
        <w:spacing w:before="7" w:line="120" w:lineRule="exact"/>
        <w:rPr>
          <w:sz w:val="12"/>
          <w:szCs w:val="12"/>
        </w:rPr>
      </w:pPr>
    </w:p>
    <w:p w:rsidR="0047694C" w:rsidRDefault="00000000">
      <w:pPr>
        <w:ind w:left="1308"/>
        <w:rPr>
          <w:sz w:val="24"/>
          <w:szCs w:val="24"/>
        </w:rPr>
      </w:pPr>
      <w:r>
        <w:rPr>
          <w:sz w:val="24"/>
          <w:szCs w:val="24"/>
        </w:rPr>
        <w:t>4.2 T</w:t>
      </w:r>
      <w:r>
        <w:rPr>
          <w:spacing w:val="-1"/>
          <w:sz w:val="24"/>
          <w:szCs w:val="24"/>
        </w:rPr>
        <w:t>a</w:t>
      </w:r>
      <w:r>
        <w:rPr>
          <w:sz w:val="24"/>
          <w:szCs w:val="24"/>
        </w:rPr>
        <w:t>mpilan</w:t>
      </w:r>
      <w:r>
        <w:rPr>
          <w:spacing w:val="4"/>
          <w:sz w:val="24"/>
          <w:szCs w:val="24"/>
        </w:rPr>
        <w:t xml:space="preserve"> </w:t>
      </w:r>
      <w:r>
        <w:rPr>
          <w:spacing w:val="-8"/>
          <w:sz w:val="24"/>
          <w:szCs w:val="24"/>
        </w:rPr>
        <w:t>I</w:t>
      </w:r>
      <w:r>
        <w:rPr>
          <w:sz w:val="24"/>
          <w:szCs w:val="24"/>
        </w:rPr>
        <w:t>nte</w:t>
      </w:r>
      <w:r>
        <w:rPr>
          <w:spacing w:val="2"/>
          <w:sz w:val="24"/>
          <w:szCs w:val="24"/>
        </w:rPr>
        <w:t>r</w:t>
      </w:r>
      <w:r>
        <w:rPr>
          <w:spacing w:val="-1"/>
          <w:sz w:val="24"/>
          <w:szCs w:val="24"/>
        </w:rPr>
        <w:t>fac</w:t>
      </w:r>
      <w:r>
        <w:rPr>
          <w:sz w:val="24"/>
          <w:szCs w:val="24"/>
        </w:rPr>
        <w:t>e</w:t>
      </w:r>
      <w:r>
        <w:rPr>
          <w:spacing w:val="-15"/>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127</w:t>
      </w:r>
    </w:p>
    <w:p w:rsidR="0047694C" w:rsidRDefault="0047694C">
      <w:pPr>
        <w:spacing w:before="4" w:line="120" w:lineRule="exact"/>
        <w:rPr>
          <w:sz w:val="13"/>
          <w:szCs w:val="13"/>
        </w:rPr>
      </w:pPr>
    </w:p>
    <w:p w:rsidR="0047694C" w:rsidRDefault="00000000">
      <w:pPr>
        <w:ind w:left="588"/>
        <w:rPr>
          <w:sz w:val="24"/>
          <w:szCs w:val="24"/>
        </w:rPr>
      </w:pPr>
      <w:r>
        <w:rPr>
          <w:b/>
          <w:sz w:val="24"/>
          <w:szCs w:val="24"/>
        </w:rPr>
        <w:t xml:space="preserve">BAB V   </w:t>
      </w:r>
      <w:r>
        <w:rPr>
          <w:b/>
          <w:spacing w:val="24"/>
          <w:sz w:val="24"/>
          <w:szCs w:val="24"/>
        </w:rPr>
        <w:t xml:space="preserve"> </w:t>
      </w:r>
      <w:r>
        <w:rPr>
          <w:b/>
          <w:spacing w:val="-1"/>
          <w:sz w:val="24"/>
          <w:szCs w:val="24"/>
        </w:rPr>
        <w:t>K</w:t>
      </w:r>
      <w:r>
        <w:rPr>
          <w:b/>
          <w:spacing w:val="1"/>
          <w:sz w:val="24"/>
          <w:szCs w:val="24"/>
        </w:rPr>
        <w:t>ES</w:t>
      </w:r>
      <w:r>
        <w:rPr>
          <w:b/>
          <w:sz w:val="24"/>
          <w:szCs w:val="24"/>
        </w:rPr>
        <w:t>I</w:t>
      </w:r>
      <w:r>
        <w:rPr>
          <w:b/>
          <w:spacing w:val="1"/>
          <w:sz w:val="24"/>
          <w:szCs w:val="24"/>
        </w:rPr>
        <w:t>M</w:t>
      </w:r>
      <w:r>
        <w:rPr>
          <w:b/>
          <w:spacing w:val="-3"/>
          <w:sz w:val="24"/>
          <w:szCs w:val="24"/>
        </w:rPr>
        <w:t>P</w:t>
      </w:r>
      <w:r>
        <w:rPr>
          <w:b/>
          <w:sz w:val="24"/>
          <w:szCs w:val="24"/>
        </w:rPr>
        <w:t>UL</w:t>
      </w:r>
      <w:r>
        <w:rPr>
          <w:b/>
          <w:spacing w:val="2"/>
          <w:sz w:val="24"/>
          <w:szCs w:val="24"/>
        </w:rPr>
        <w:t>A</w:t>
      </w:r>
      <w:r>
        <w:rPr>
          <w:b/>
          <w:sz w:val="24"/>
          <w:szCs w:val="24"/>
        </w:rPr>
        <w:t>N DAN SARA</w:t>
      </w:r>
      <w:r>
        <w:rPr>
          <w:b/>
          <w:spacing w:val="12"/>
          <w:sz w:val="24"/>
          <w:szCs w:val="24"/>
        </w:rPr>
        <w:t>N</w:t>
      </w:r>
      <w:r>
        <w:rPr>
          <w:b/>
          <w:sz w:val="24"/>
          <w:szCs w:val="24"/>
        </w:rPr>
        <w:t>......................................................</w:t>
      </w:r>
      <w:r>
        <w:rPr>
          <w:b/>
          <w:spacing w:val="-21"/>
          <w:sz w:val="24"/>
          <w:szCs w:val="24"/>
        </w:rPr>
        <w:t xml:space="preserve"> </w:t>
      </w:r>
      <w:r>
        <w:rPr>
          <w:b/>
          <w:sz w:val="24"/>
          <w:szCs w:val="24"/>
        </w:rPr>
        <w:t>143</w:t>
      </w:r>
    </w:p>
    <w:p w:rsidR="0047694C" w:rsidRDefault="0047694C">
      <w:pPr>
        <w:spacing w:before="3" w:line="120" w:lineRule="exact"/>
        <w:rPr>
          <w:sz w:val="12"/>
          <w:szCs w:val="12"/>
        </w:rPr>
      </w:pPr>
    </w:p>
    <w:p w:rsidR="0047694C" w:rsidRDefault="00000000">
      <w:pPr>
        <w:ind w:left="1308"/>
        <w:rPr>
          <w:sz w:val="24"/>
          <w:szCs w:val="24"/>
        </w:rPr>
      </w:pPr>
      <w:r>
        <w:rPr>
          <w:sz w:val="24"/>
          <w:szCs w:val="24"/>
        </w:rPr>
        <w:t>5.1 K</w:t>
      </w:r>
      <w:r>
        <w:rPr>
          <w:spacing w:val="-1"/>
          <w:sz w:val="24"/>
          <w:szCs w:val="24"/>
        </w:rPr>
        <w:t>e</w:t>
      </w:r>
      <w:r>
        <w:rPr>
          <w:sz w:val="24"/>
          <w:szCs w:val="24"/>
        </w:rPr>
        <w:t>simpulan</w:t>
      </w:r>
      <w:r>
        <w:rPr>
          <w:spacing w:val="-8"/>
          <w:sz w:val="24"/>
          <w:szCs w:val="24"/>
        </w:rPr>
        <w:t xml:space="preserve"> </w:t>
      </w:r>
      <w:r>
        <w:rPr>
          <w:sz w:val="24"/>
          <w:szCs w:val="24"/>
        </w:rPr>
        <w:t>....................................................................................</w:t>
      </w:r>
      <w:r>
        <w:rPr>
          <w:spacing w:val="-21"/>
          <w:sz w:val="24"/>
          <w:szCs w:val="24"/>
        </w:rPr>
        <w:t xml:space="preserve"> </w:t>
      </w:r>
      <w:r>
        <w:rPr>
          <w:sz w:val="24"/>
          <w:szCs w:val="24"/>
        </w:rPr>
        <w:t>143</w:t>
      </w:r>
    </w:p>
    <w:p w:rsidR="0047694C" w:rsidRDefault="0047694C">
      <w:pPr>
        <w:spacing w:before="10" w:line="120" w:lineRule="exact"/>
        <w:rPr>
          <w:sz w:val="12"/>
          <w:szCs w:val="12"/>
        </w:rPr>
      </w:pPr>
    </w:p>
    <w:p w:rsidR="0047694C" w:rsidRDefault="00000000">
      <w:pPr>
        <w:ind w:left="1308"/>
        <w:rPr>
          <w:sz w:val="24"/>
          <w:szCs w:val="24"/>
        </w:rPr>
      </w:pPr>
      <w:r>
        <w:rPr>
          <w:sz w:val="24"/>
          <w:szCs w:val="24"/>
        </w:rPr>
        <w:t>5.2</w:t>
      </w:r>
      <w:r>
        <w:rPr>
          <w:spacing w:val="1"/>
          <w:sz w:val="24"/>
          <w:szCs w:val="24"/>
        </w:rPr>
        <w:t xml:space="preserve"> S</w:t>
      </w:r>
      <w:r>
        <w:rPr>
          <w:spacing w:val="-1"/>
          <w:sz w:val="24"/>
          <w:szCs w:val="24"/>
        </w:rPr>
        <w:t>ar</w:t>
      </w:r>
      <w:r>
        <w:rPr>
          <w:spacing w:val="-3"/>
          <w:sz w:val="24"/>
          <w:szCs w:val="24"/>
        </w:rPr>
        <w:t>a</w:t>
      </w:r>
      <w:r>
        <w:rPr>
          <w:spacing w:val="7"/>
          <w:sz w:val="24"/>
          <w:szCs w:val="24"/>
        </w:rPr>
        <w:t>n</w:t>
      </w:r>
      <w:r>
        <w:rPr>
          <w:sz w:val="24"/>
          <w:szCs w:val="24"/>
        </w:rPr>
        <w:t>........................</w:t>
      </w:r>
      <w:r>
        <w:rPr>
          <w:spacing w:val="2"/>
          <w:sz w:val="24"/>
          <w:szCs w:val="24"/>
        </w:rPr>
        <w:t>.</w:t>
      </w:r>
      <w:r>
        <w:rPr>
          <w:sz w:val="24"/>
          <w:szCs w:val="24"/>
        </w:rPr>
        <w:t>......................................................................</w:t>
      </w:r>
      <w:r>
        <w:rPr>
          <w:spacing w:val="-20"/>
          <w:sz w:val="24"/>
          <w:szCs w:val="24"/>
        </w:rPr>
        <w:t xml:space="preserve"> </w:t>
      </w:r>
      <w:r>
        <w:rPr>
          <w:sz w:val="24"/>
          <w:szCs w:val="24"/>
        </w:rPr>
        <w:t>143</w:t>
      </w:r>
    </w:p>
    <w:p w:rsidR="0047694C" w:rsidRDefault="0047694C">
      <w:pPr>
        <w:spacing w:before="7" w:line="120" w:lineRule="exact"/>
        <w:rPr>
          <w:sz w:val="12"/>
          <w:szCs w:val="12"/>
        </w:rPr>
      </w:pPr>
    </w:p>
    <w:p w:rsidR="0047694C" w:rsidRDefault="00000000">
      <w:pPr>
        <w:ind w:left="588"/>
        <w:rPr>
          <w:sz w:val="24"/>
          <w:szCs w:val="24"/>
        </w:rPr>
      </w:pPr>
      <w:r>
        <w:rPr>
          <w:b/>
          <w:sz w:val="24"/>
          <w:szCs w:val="24"/>
        </w:rPr>
        <w:t>DA</w:t>
      </w:r>
      <w:r>
        <w:rPr>
          <w:b/>
          <w:spacing w:val="-3"/>
          <w:sz w:val="24"/>
          <w:szCs w:val="24"/>
        </w:rPr>
        <w:t>F</w:t>
      </w:r>
      <w:r>
        <w:rPr>
          <w:b/>
          <w:sz w:val="24"/>
          <w:szCs w:val="24"/>
        </w:rPr>
        <w:t>TAR</w:t>
      </w:r>
      <w:r>
        <w:rPr>
          <w:b/>
          <w:spacing w:val="2"/>
          <w:sz w:val="24"/>
          <w:szCs w:val="24"/>
        </w:rPr>
        <w:t xml:space="preserve"> </w:t>
      </w:r>
      <w:r>
        <w:rPr>
          <w:b/>
          <w:spacing w:val="-2"/>
          <w:sz w:val="24"/>
          <w:szCs w:val="24"/>
        </w:rPr>
        <w:t>P</w:t>
      </w:r>
      <w:r>
        <w:rPr>
          <w:b/>
          <w:sz w:val="24"/>
          <w:szCs w:val="24"/>
        </w:rPr>
        <w:t>U</w:t>
      </w:r>
      <w:r>
        <w:rPr>
          <w:b/>
          <w:spacing w:val="1"/>
          <w:sz w:val="24"/>
          <w:szCs w:val="24"/>
        </w:rPr>
        <w:t>ST</w:t>
      </w:r>
      <w:r>
        <w:rPr>
          <w:b/>
          <w:spacing w:val="2"/>
          <w:sz w:val="24"/>
          <w:szCs w:val="24"/>
        </w:rPr>
        <w:t>A</w:t>
      </w:r>
      <w:r>
        <w:rPr>
          <w:b/>
          <w:spacing w:val="-2"/>
          <w:sz w:val="24"/>
          <w:szCs w:val="24"/>
        </w:rPr>
        <w:t>K</w:t>
      </w:r>
      <w:r>
        <w:rPr>
          <w:b/>
          <w:sz w:val="24"/>
          <w:szCs w:val="24"/>
        </w:rPr>
        <w:t>A</w:t>
      </w:r>
      <w:r>
        <w:rPr>
          <w:b/>
          <w:spacing w:val="-34"/>
          <w:sz w:val="24"/>
          <w:szCs w:val="24"/>
        </w:rPr>
        <w:t xml:space="preserve"> </w:t>
      </w:r>
      <w:r>
        <w:rPr>
          <w:sz w:val="24"/>
          <w:szCs w:val="24"/>
        </w:rPr>
        <w:t>..</w:t>
      </w:r>
      <w:r>
        <w:rPr>
          <w:spacing w:val="2"/>
          <w:sz w:val="24"/>
          <w:szCs w:val="24"/>
        </w:rPr>
        <w:t>.</w:t>
      </w:r>
      <w:r>
        <w:rPr>
          <w:sz w:val="24"/>
          <w:szCs w:val="24"/>
        </w:rPr>
        <w:t>..................................................................................</w:t>
      </w:r>
      <w:r>
        <w:rPr>
          <w:spacing w:val="-20"/>
          <w:sz w:val="24"/>
          <w:szCs w:val="24"/>
        </w:rPr>
        <w:t xml:space="preserve"> </w:t>
      </w:r>
      <w:r>
        <w:rPr>
          <w:sz w:val="24"/>
          <w:szCs w:val="24"/>
        </w:rPr>
        <w:t>144</w:t>
      </w:r>
    </w:p>
    <w:p w:rsidR="0047694C" w:rsidRDefault="0047694C">
      <w:pPr>
        <w:spacing w:before="2" w:line="120" w:lineRule="exact"/>
        <w:rPr>
          <w:sz w:val="13"/>
          <w:szCs w:val="13"/>
        </w:rPr>
      </w:pPr>
    </w:p>
    <w:p w:rsidR="0047694C" w:rsidRDefault="00000000">
      <w:pPr>
        <w:ind w:left="588"/>
        <w:rPr>
          <w:sz w:val="24"/>
          <w:szCs w:val="24"/>
        </w:rPr>
      </w:pPr>
      <w:r>
        <w:rPr>
          <w:b/>
          <w:spacing w:val="1"/>
          <w:sz w:val="24"/>
          <w:szCs w:val="24"/>
        </w:rPr>
        <w:t>L</w:t>
      </w:r>
      <w:r>
        <w:rPr>
          <w:b/>
          <w:sz w:val="24"/>
          <w:szCs w:val="24"/>
        </w:rPr>
        <w:t>A</w:t>
      </w:r>
      <w:r>
        <w:rPr>
          <w:b/>
          <w:spacing w:val="-1"/>
          <w:sz w:val="24"/>
          <w:szCs w:val="24"/>
        </w:rPr>
        <w:t>M</w:t>
      </w:r>
      <w:r>
        <w:rPr>
          <w:b/>
          <w:spacing w:val="-3"/>
          <w:sz w:val="24"/>
          <w:szCs w:val="24"/>
        </w:rPr>
        <w:t>P</w:t>
      </w:r>
      <w:r>
        <w:rPr>
          <w:b/>
          <w:spacing w:val="2"/>
          <w:sz w:val="24"/>
          <w:szCs w:val="24"/>
        </w:rPr>
        <w:t>I</w:t>
      </w:r>
      <w:r>
        <w:rPr>
          <w:b/>
          <w:sz w:val="24"/>
          <w:szCs w:val="24"/>
        </w:rPr>
        <w:t>RA</w:t>
      </w:r>
      <w:r>
        <w:rPr>
          <w:b/>
          <w:spacing w:val="14"/>
          <w:sz w:val="24"/>
          <w:szCs w:val="24"/>
        </w:rPr>
        <w:t>N</w:t>
      </w:r>
      <w:r>
        <w:rPr>
          <w:sz w:val="24"/>
          <w:szCs w:val="24"/>
        </w:rPr>
        <w:t>..............................................................................................</w:t>
      </w:r>
      <w:r>
        <w:rPr>
          <w:spacing w:val="1"/>
          <w:sz w:val="24"/>
          <w:szCs w:val="24"/>
        </w:rPr>
        <w:t>.</w:t>
      </w:r>
      <w:r>
        <w:rPr>
          <w:sz w:val="24"/>
          <w:szCs w:val="24"/>
        </w:rPr>
        <w:t>.....</w:t>
      </w:r>
      <w:r>
        <w:rPr>
          <w:spacing w:val="-22"/>
          <w:sz w:val="24"/>
          <w:szCs w:val="24"/>
        </w:rPr>
        <w:t xml:space="preserve"> </w:t>
      </w:r>
      <w:r>
        <w:rPr>
          <w:sz w:val="24"/>
          <w:szCs w:val="24"/>
        </w:rPr>
        <w:t>147</w:t>
      </w:r>
    </w:p>
    <w:p w:rsidR="0047694C" w:rsidRDefault="0047694C">
      <w:pPr>
        <w:spacing w:before="7"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432" w:right="3865"/>
        <w:jc w:val="center"/>
        <w:rPr>
          <w:sz w:val="24"/>
          <w:szCs w:val="24"/>
        </w:rPr>
        <w:sectPr w:rsidR="0047694C">
          <w:headerReference w:type="default" r:id="rId14"/>
          <w:pgSz w:w="11940" w:h="16860"/>
          <w:pgMar w:top="1580" w:right="1680" w:bottom="280" w:left="1680" w:header="0" w:footer="0" w:gutter="0"/>
          <w:cols w:space="720"/>
        </w:sectPr>
      </w:pPr>
      <w:r>
        <w:rPr>
          <w:sz w:val="24"/>
          <w:szCs w:val="24"/>
        </w:rPr>
        <w:t>ix</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ind w:left="3731" w:right="2822"/>
        <w:jc w:val="center"/>
        <w:rPr>
          <w:sz w:val="24"/>
          <w:szCs w:val="24"/>
        </w:rPr>
      </w:pPr>
      <w:r>
        <w:rPr>
          <w:b/>
          <w:sz w:val="24"/>
          <w:szCs w:val="24"/>
        </w:rPr>
        <w:t>DA</w:t>
      </w:r>
      <w:r>
        <w:rPr>
          <w:b/>
          <w:spacing w:val="-3"/>
          <w:sz w:val="24"/>
          <w:szCs w:val="24"/>
        </w:rPr>
        <w:t>F</w:t>
      </w:r>
      <w:r>
        <w:rPr>
          <w:b/>
          <w:sz w:val="24"/>
          <w:szCs w:val="24"/>
        </w:rPr>
        <w:t>TAR</w:t>
      </w:r>
      <w:r>
        <w:rPr>
          <w:b/>
          <w:spacing w:val="59"/>
          <w:sz w:val="24"/>
          <w:szCs w:val="24"/>
        </w:rPr>
        <w:t xml:space="preserve"> </w:t>
      </w:r>
      <w:r>
        <w:rPr>
          <w:b/>
          <w:sz w:val="24"/>
          <w:szCs w:val="24"/>
        </w:rPr>
        <w:t>TA</w:t>
      </w:r>
      <w:r>
        <w:rPr>
          <w:b/>
          <w:spacing w:val="1"/>
          <w:sz w:val="24"/>
          <w:szCs w:val="24"/>
        </w:rPr>
        <w:t>BE</w:t>
      </w:r>
      <w:r>
        <w:rPr>
          <w:b/>
          <w:sz w:val="24"/>
          <w:szCs w:val="24"/>
        </w:rPr>
        <w:t>L</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2.1</w:t>
      </w:r>
      <w:r>
        <w:rPr>
          <w:b/>
          <w:spacing w:val="3"/>
          <w:sz w:val="24"/>
          <w:szCs w:val="24"/>
        </w:rPr>
        <w:t xml:space="preserve"> </w:t>
      </w:r>
      <w:r>
        <w:rPr>
          <w:spacing w:val="-5"/>
          <w:sz w:val="24"/>
          <w:szCs w:val="24"/>
        </w:rPr>
        <w:t>L</w:t>
      </w:r>
      <w:r>
        <w:rPr>
          <w:sz w:val="24"/>
          <w:szCs w:val="24"/>
        </w:rPr>
        <w:t>i</w:t>
      </w:r>
      <w:r>
        <w:rPr>
          <w:spacing w:val="1"/>
          <w:sz w:val="24"/>
          <w:szCs w:val="24"/>
        </w:rPr>
        <w:t>t</w:t>
      </w:r>
      <w:r>
        <w:rPr>
          <w:sz w:val="24"/>
          <w:szCs w:val="24"/>
        </w:rPr>
        <w:t>e</w:t>
      </w:r>
      <w:r>
        <w:rPr>
          <w:spacing w:val="-1"/>
          <w:sz w:val="24"/>
          <w:szCs w:val="24"/>
        </w:rPr>
        <w:t>ra</w:t>
      </w:r>
      <w:r>
        <w:rPr>
          <w:sz w:val="24"/>
          <w:szCs w:val="24"/>
        </w:rPr>
        <w:t>tur</w:t>
      </w:r>
      <w:r>
        <w:rPr>
          <w:spacing w:val="-34"/>
          <w:sz w:val="24"/>
          <w:szCs w:val="24"/>
        </w:rPr>
        <w:t xml:space="preserve"> </w:t>
      </w:r>
      <w:r>
        <w:rPr>
          <w:sz w:val="24"/>
          <w:szCs w:val="24"/>
        </w:rPr>
        <w:t>........</w:t>
      </w:r>
      <w:r>
        <w:rPr>
          <w:spacing w:val="2"/>
          <w:sz w:val="24"/>
          <w:szCs w:val="24"/>
        </w:rPr>
        <w:t>.</w:t>
      </w:r>
      <w:r>
        <w:rPr>
          <w:sz w:val="24"/>
          <w:szCs w:val="24"/>
        </w:rPr>
        <w:t>..................................................................................</w:t>
      </w:r>
      <w:r>
        <w:rPr>
          <w:spacing w:val="-20"/>
          <w:sz w:val="24"/>
          <w:szCs w:val="24"/>
        </w:rPr>
        <w:t xml:space="preserve"> </w:t>
      </w:r>
      <w:r>
        <w:rPr>
          <w:sz w:val="24"/>
          <w:szCs w:val="24"/>
        </w:rPr>
        <w:t>7</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2.2 </w:t>
      </w:r>
      <w:r>
        <w:rPr>
          <w:sz w:val="24"/>
          <w:szCs w:val="24"/>
        </w:rPr>
        <w:t>Use</w:t>
      </w:r>
      <w:r>
        <w:rPr>
          <w:spacing w:val="-1"/>
          <w:sz w:val="24"/>
          <w:szCs w:val="24"/>
        </w:rPr>
        <w:t xml:space="preserve"> </w:t>
      </w:r>
      <w:r>
        <w:rPr>
          <w:spacing w:val="1"/>
          <w:sz w:val="24"/>
          <w:szCs w:val="24"/>
        </w:rPr>
        <w:t>C</w:t>
      </w:r>
      <w:r>
        <w:rPr>
          <w:spacing w:val="-1"/>
          <w:sz w:val="24"/>
          <w:szCs w:val="24"/>
        </w:rPr>
        <w:t>a</w:t>
      </w:r>
      <w:r>
        <w:rPr>
          <w:sz w:val="24"/>
          <w:szCs w:val="24"/>
        </w:rPr>
        <w:t>se</w:t>
      </w:r>
      <w:r>
        <w:rPr>
          <w:spacing w:val="-1"/>
          <w:sz w:val="24"/>
          <w:szCs w:val="24"/>
        </w:rPr>
        <w:t xml:space="preserve"> </w:t>
      </w:r>
      <w:r>
        <w:rPr>
          <w:sz w:val="24"/>
          <w:szCs w:val="24"/>
        </w:rPr>
        <w:t>Di</w:t>
      </w:r>
      <w:r>
        <w:rPr>
          <w:spacing w:val="-1"/>
          <w:sz w:val="24"/>
          <w:szCs w:val="24"/>
        </w:rPr>
        <w:t>a</w:t>
      </w:r>
      <w:r>
        <w:rPr>
          <w:sz w:val="24"/>
          <w:szCs w:val="24"/>
        </w:rPr>
        <w:t>g</w:t>
      </w:r>
      <w:r>
        <w:rPr>
          <w:spacing w:val="-1"/>
          <w:sz w:val="24"/>
          <w:szCs w:val="24"/>
        </w:rPr>
        <w:t>r</w:t>
      </w:r>
      <w:r>
        <w:rPr>
          <w:spacing w:val="-3"/>
          <w:sz w:val="24"/>
          <w:szCs w:val="24"/>
        </w:rPr>
        <w:t>a</w:t>
      </w:r>
      <w:r>
        <w:rPr>
          <w:sz w:val="24"/>
          <w:szCs w:val="24"/>
        </w:rPr>
        <w:t>m</w:t>
      </w:r>
      <w:r>
        <w:rPr>
          <w:spacing w:val="-31"/>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32</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2.3 </w:t>
      </w:r>
      <w:r>
        <w:rPr>
          <w:spacing w:val="2"/>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1"/>
          <w:sz w:val="24"/>
          <w:szCs w:val="24"/>
        </w:rPr>
        <w:t>r</w:t>
      </w:r>
      <w:r>
        <w:rPr>
          <w:spacing w:val="-3"/>
          <w:sz w:val="24"/>
          <w:szCs w:val="24"/>
        </w:rPr>
        <w:t>a</w:t>
      </w:r>
      <w:r>
        <w:rPr>
          <w:spacing w:val="10"/>
          <w:sz w:val="24"/>
          <w:szCs w:val="24"/>
        </w:rPr>
        <w:t>m</w:t>
      </w:r>
      <w:r>
        <w:rPr>
          <w:sz w:val="24"/>
          <w:szCs w:val="24"/>
        </w:rPr>
        <w:t>..............................................................</w:t>
      </w:r>
      <w:r>
        <w:rPr>
          <w:spacing w:val="1"/>
          <w:sz w:val="24"/>
          <w:szCs w:val="24"/>
        </w:rPr>
        <w:t>.</w:t>
      </w:r>
      <w:r>
        <w:rPr>
          <w:sz w:val="24"/>
          <w:szCs w:val="24"/>
        </w:rPr>
        <w:t>............</w:t>
      </w:r>
      <w:r>
        <w:rPr>
          <w:spacing w:val="-22"/>
          <w:sz w:val="24"/>
          <w:szCs w:val="24"/>
        </w:rPr>
        <w:t xml:space="preserve"> </w:t>
      </w:r>
      <w:r>
        <w:rPr>
          <w:sz w:val="24"/>
          <w:szCs w:val="24"/>
        </w:rPr>
        <w:t>33</w:t>
      </w:r>
    </w:p>
    <w:p w:rsidR="0047694C" w:rsidRDefault="0047694C">
      <w:pPr>
        <w:spacing w:line="120" w:lineRule="exact"/>
        <w:rPr>
          <w:sz w:val="13"/>
          <w:szCs w:val="13"/>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2.4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35</w:t>
      </w:r>
    </w:p>
    <w:p w:rsidR="0047694C" w:rsidRDefault="0047694C">
      <w:pPr>
        <w:spacing w:before="5"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2.5 </w:t>
      </w:r>
      <w:r>
        <w:rPr>
          <w:sz w:val="24"/>
          <w:szCs w:val="24"/>
        </w:rPr>
        <w:t>Class D</w:t>
      </w:r>
      <w:r>
        <w:rPr>
          <w:spacing w:val="1"/>
          <w:sz w:val="24"/>
          <w:szCs w:val="24"/>
        </w:rPr>
        <w:t>i</w:t>
      </w:r>
      <w:r>
        <w:rPr>
          <w:spacing w:val="-1"/>
          <w:sz w:val="24"/>
          <w:szCs w:val="24"/>
        </w:rPr>
        <w:t>a</w:t>
      </w:r>
      <w:r>
        <w:rPr>
          <w:spacing w:val="-2"/>
          <w:sz w:val="24"/>
          <w:szCs w:val="24"/>
        </w:rPr>
        <w:t>g</w:t>
      </w:r>
      <w:r>
        <w:rPr>
          <w:spacing w:val="-1"/>
          <w:sz w:val="24"/>
          <w:szCs w:val="24"/>
        </w:rPr>
        <w:t>r</w:t>
      </w:r>
      <w:r>
        <w:rPr>
          <w:spacing w:val="-3"/>
          <w:sz w:val="24"/>
          <w:szCs w:val="24"/>
        </w:rPr>
        <w:t>a</w:t>
      </w:r>
      <w:r>
        <w:rPr>
          <w:sz w:val="24"/>
          <w:szCs w:val="24"/>
        </w:rPr>
        <w:t>m</w:t>
      </w:r>
      <w:r>
        <w:rPr>
          <w:spacing w:val="-9"/>
          <w:sz w:val="24"/>
          <w:szCs w:val="24"/>
        </w:rPr>
        <w:t xml:space="preserve"> </w:t>
      </w:r>
      <w:r>
        <w:rPr>
          <w:sz w:val="24"/>
          <w:szCs w:val="24"/>
        </w:rPr>
        <w:t>.................................................................................</w:t>
      </w:r>
      <w:r>
        <w:rPr>
          <w:spacing w:val="-21"/>
          <w:sz w:val="24"/>
          <w:szCs w:val="24"/>
        </w:rPr>
        <w:t xml:space="preserve"> </w:t>
      </w:r>
      <w:r>
        <w:rPr>
          <w:sz w:val="24"/>
          <w:szCs w:val="24"/>
        </w:rPr>
        <w:t>37</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2.6 </w:t>
      </w:r>
      <w:r>
        <w:rPr>
          <w:sz w:val="24"/>
          <w:szCs w:val="24"/>
        </w:rPr>
        <w:t>Tipe D</w:t>
      </w:r>
      <w:r>
        <w:rPr>
          <w:spacing w:val="-1"/>
          <w:sz w:val="24"/>
          <w:szCs w:val="24"/>
        </w:rPr>
        <w:t>a</w:t>
      </w:r>
      <w:r>
        <w:rPr>
          <w:sz w:val="24"/>
          <w:szCs w:val="24"/>
        </w:rPr>
        <w:t xml:space="preserve">ta </w:t>
      </w:r>
      <w:r>
        <w:rPr>
          <w:spacing w:val="2"/>
          <w:sz w:val="24"/>
          <w:szCs w:val="24"/>
        </w:rPr>
        <w:t>M</w:t>
      </w:r>
      <w:r>
        <w:rPr>
          <w:spacing w:val="-2"/>
          <w:sz w:val="24"/>
          <w:szCs w:val="24"/>
        </w:rPr>
        <w:t>y</w:t>
      </w:r>
      <w:r>
        <w:rPr>
          <w:spacing w:val="1"/>
          <w:sz w:val="24"/>
          <w:szCs w:val="24"/>
        </w:rPr>
        <w:t>S</w:t>
      </w:r>
      <w:r>
        <w:rPr>
          <w:spacing w:val="2"/>
          <w:sz w:val="24"/>
          <w:szCs w:val="24"/>
        </w:rPr>
        <w:t>Q</w:t>
      </w:r>
      <w:r>
        <w:rPr>
          <w:sz w:val="24"/>
          <w:szCs w:val="24"/>
        </w:rPr>
        <w:t>L</w:t>
      </w:r>
      <w:r>
        <w:rPr>
          <w:spacing w:val="-38"/>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50</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3.1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3"/>
          <w:sz w:val="24"/>
          <w:szCs w:val="24"/>
        </w:rPr>
        <w:t xml:space="preserve"> </w:t>
      </w:r>
      <w:r>
        <w:rPr>
          <w:spacing w:val="-5"/>
          <w:sz w:val="24"/>
          <w:szCs w:val="24"/>
        </w:rPr>
        <w:t>L</w:t>
      </w:r>
      <w:r>
        <w:rPr>
          <w:spacing w:val="2"/>
          <w:sz w:val="24"/>
          <w:szCs w:val="24"/>
        </w:rPr>
        <w:t>o</w:t>
      </w:r>
      <w:r>
        <w:rPr>
          <w:spacing w:val="-2"/>
          <w:sz w:val="24"/>
          <w:szCs w:val="24"/>
        </w:rPr>
        <w:t>g</w:t>
      </w:r>
      <w:r>
        <w:rPr>
          <w:spacing w:val="1"/>
          <w:sz w:val="24"/>
          <w:szCs w:val="24"/>
        </w:rPr>
        <w:t>i</w:t>
      </w:r>
      <w:r>
        <w:rPr>
          <w:spacing w:val="7"/>
          <w:sz w:val="24"/>
          <w:szCs w:val="24"/>
        </w:rPr>
        <w:t>n</w:t>
      </w:r>
      <w:r>
        <w:rPr>
          <w:sz w:val="24"/>
          <w:szCs w:val="24"/>
        </w:rPr>
        <w:t>..............................................................</w:t>
      </w:r>
      <w:r>
        <w:rPr>
          <w:spacing w:val="1"/>
          <w:sz w:val="24"/>
          <w:szCs w:val="24"/>
        </w:rPr>
        <w:t>.</w:t>
      </w:r>
      <w:r>
        <w:rPr>
          <w:sz w:val="24"/>
          <w:szCs w:val="24"/>
        </w:rPr>
        <w:t>.....</w:t>
      </w:r>
      <w:r>
        <w:rPr>
          <w:spacing w:val="-22"/>
          <w:sz w:val="24"/>
          <w:szCs w:val="24"/>
        </w:rPr>
        <w:t xml:space="preserve"> </w:t>
      </w:r>
      <w:r>
        <w:rPr>
          <w:sz w:val="24"/>
          <w:szCs w:val="24"/>
        </w:rPr>
        <w:t>96</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3.2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D</w:t>
      </w:r>
      <w:r>
        <w:rPr>
          <w:spacing w:val="-1"/>
          <w:sz w:val="24"/>
          <w:szCs w:val="24"/>
        </w:rPr>
        <w:t>a</w:t>
      </w:r>
      <w:r>
        <w:rPr>
          <w:sz w:val="24"/>
          <w:szCs w:val="24"/>
        </w:rPr>
        <w:t>shb</w:t>
      </w:r>
      <w:r>
        <w:rPr>
          <w:spacing w:val="1"/>
          <w:sz w:val="24"/>
          <w:szCs w:val="24"/>
        </w:rPr>
        <w:t>o</w:t>
      </w:r>
      <w:r>
        <w:rPr>
          <w:spacing w:val="-1"/>
          <w:sz w:val="24"/>
          <w:szCs w:val="24"/>
        </w:rPr>
        <w:t>ar</w:t>
      </w:r>
      <w:r>
        <w:rPr>
          <w:sz w:val="24"/>
          <w:szCs w:val="24"/>
        </w:rPr>
        <w:t>d</w:t>
      </w:r>
      <w:r>
        <w:rPr>
          <w:spacing w:val="-38"/>
          <w:sz w:val="24"/>
          <w:szCs w:val="24"/>
        </w:rPr>
        <w:t xml:space="preserve"> </w:t>
      </w:r>
      <w:r>
        <w:rPr>
          <w:sz w:val="24"/>
          <w:szCs w:val="24"/>
        </w:rPr>
        <w:t>............................................................</w:t>
      </w:r>
      <w:r>
        <w:rPr>
          <w:spacing w:val="-21"/>
          <w:sz w:val="24"/>
          <w:szCs w:val="24"/>
        </w:rPr>
        <w:t xml:space="preserve"> </w:t>
      </w:r>
      <w:r>
        <w:rPr>
          <w:sz w:val="24"/>
          <w:szCs w:val="24"/>
        </w:rPr>
        <w:t>97</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3.3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P</w:t>
      </w:r>
      <w:r>
        <w:rPr>
          <w:sz w:val="24"/>
          <w:szCs w:val="24"/>
        </w:rPr>
        <w:t>rod</w:t>
      </w:r>
      <w:r>
        <w:rPr>
          <w:spacing w:val="-1"/>
          <w:sz w:val="24"/>
          <w:szCs w:val="24"/>
        </w:rPr>
        <w:t>u</w:t>
      </w:r>
      <w:r>
        <w:rPr>
          <w:spacing w:val="-3"/>
          <w:sz w:val="24"/>
          <w:szCs w:val="24"/>
        </w:rPr>
        <w:t>c</w:t>
      </w:r>
      <w:r>
        <w:rPr>
          <w:spacing w:val="15"/>
          <w:sz w:val="24"/>
          <w:szCs w:val="24"/>
        </w:rPr>
        <w:t>t</w:t>
      </w:r>
      <w:r>
        <w:rPr>
          <w:sz w:val="24"/>
          <w:szCs w:val="24"/>
        </w:rPr>
        <w:t>..............................................................</w:t>
      </w:r>
      <w:r>
        <w:rPr>
          <w:spacing w:val="1"/>
          <w:sz w:val="24"/>
          <w:szCs w:val="24"/>
        </w:rPr>
        <w:t>.</w:t>
      </w:r>
      <w:r>
        <w:rPr>
          <w:sz w:val="24"/>
          <w:szCs w:val="24"/>
        </w:rPr>
        <w:t>..</w:t>
      </w:r>
      <w:r>
        <w:rPr>
          <w:spacing w:val="-22"/>
          <w:sz w:val="24"/>
          <w:szCs w:val="24"/>
        </w:rPr>
        <w:t xml:space="preserve"> </w:t>
      </w:r>
      <w:r>
        <w:rPr>
          <w:sz w:val="24"/>
          <w:szCs w:val="24"/>
        </w:rPr>
        <w:t>97</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3.4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S</w:t>
      </w:r>
      <w:r>
        <w:rPr>
          <w:sz w:val="24"/>
          <w:szCs w:val="24"/>
        </w:rPr>
        <w:t>uppli</w:t>
      </w:r>
      <w:r>
        <w:rPr>
          <w:spacing w:val="-1"/>
          <w:sz w:val="24"/>
          <w:szCs w:val="24"/>
        </w:rPr>
        <w:t>e</w:t>
      </w:r>
      <w:r>
        <w:rPr>
          <w:spacing w:val="6"/>
          <w:sz w:val="24"/>
          <w:szCs w:val="24"/>
        </w:rPr>
        <w:t>r</w:t>
      </w:r>
      <w:r>
        <w:rPr>
          <w:sz w:val="24"/>
          <w:szCs w:val="24"/>
        </w:rPr>
        <w:t>................................................................</w:t>
      </w:r>
      <w:r>
        <w:rPr>
          <w:spacing w:val="-21"/>
          <w:sz w:val="24"/>
          <w:szCs w:val="24"/>
        </w:rPr>
        <w:t xml:space="preserve"> </w:t>
      </w:r>
      <w:r>
        <w:rPr>
          <w:sz w:val="24"/>
          <w:szCs w:val="24"/>
        </w:rPr>
        <w:t>98</w:t>
      </w:r>
    </w:p>
    <w:p w:rsidR="0047694C" w:rsidRDefault="0047694C">
      <w:pPr>
        <w:spacing w:before="8"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3.5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Me</w:t>
      </w:r>
      <w:r>
        <w:rPr>
          <w:spacing w:val="-1"/>
          <w:sz w:val="24"/>
          <w:szCs w:val="24"/>
        </w:rPr>
        <w:t>c</w:t>
      </w:r>
      <w:r>
        <w:rPr>
          <w:sz w:val="24"/>
          <w:szCs w:val="24"/>
        </w:rPr>
        <w:t>h</w:t>
      </w:r>
      <w:r>
        <w:rPr>
          <w:spacing w:val="-1"/>
          <w:sz w:val="24"/>
          <w:szCs w:val="24"/>
        </w:rPr>
        <w:t>a</w:t>
      </w:r>
      <w:r>
        <w:rPr>
          <w:sz w:val="24"/>
          <w:szCs w:val="24"/>
        </w:rPr>
        <w:t>nic</w:t>
      </w:r>
      <w:r>
        <w:rPr>
          <w:spacing w:val="-5"/>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98</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3.6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C</w:t>
      </w:r>
      <w:r>
        <w:rPr>
          <w:sz w:val="24"/>
          <w:szCs w:val="24"/>
        </w:rPr>
        <w:t>ust</w:t>
      </w:r>
      <w:r>
        <w:rPr>
          <w:spacing w:val="1"/>
          <w:sz w:val="24"/>
          <w:szCs w:val="24"/>
        </w:rPr>
        <w:t>om</w:t>
      </w:r>
      <w:r>
        <w:rPr>
          <w:spacing w:val="-1"/>
          <w:sz w:val="24"/>
          <w:szCs w:val="24"/>
        </w:rPr>
        <w:t>e</w:t>
      </w:r>
      <w:r>
        <w:rPr>
          <w:spacing w:val="6"/>
          <w:sz w:val="24"/>
          <w:szCs w:val="24"/>
        </w:rPr>
        <w:t>r</w:t>
      </w:r>
      <w:r>
        <w:rPr>
          <w:sz w:val="24"/>
          <w:szCs w:val="24"/>
        </w:rPr>
        <w:t>............................................................</w:t>
      </w:r>
      <w:r>
        <w:rPr>
          <w:spacing w:val="1"/>
          <w:sz w:val="24"/>
          <w:szCs w:val="24"/>
        </w:rPr>
        <w:t>.</w:t>
      </w:r>
      <w:r>
        <w:rPr>
          <w:sz w:val="24"/>
          <w:szCs w:val="24"/>
        </w:rPr>
        <w:t>.</w:t>
      </w:r>
      <w:r>
        <w:rPr>
          <w:spacing w:val="-22"/>
          <w:sz w:val="24"/>
          <w:szCs w:val="24"/>
        </w:rPr>
        <w:t xml:space="preserve"> </w:t>
      </w:r>
      <w:r>
        <w:rPr>
          <w:sz w:val="24"/>
          <w:szCs w:val="24"/>
        </w:rPr>
        <w:t>98</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3.7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9"/>
          <w:sz w:val="24"/>
          <w:szCs w:val="24"/>
        </w:rPr>
        <w:t xml:space="preserve"> </w:t>
      </w:r>
      <w:r>
        <w:rPr>
          <w:sz w:val="24"/>
          <w:szCs w:val="24"/>
        </w:rPr>
        <w:t>.........................................................</w:t>
      </w:r>
      <w:r>
        <w:rPr>
          <w:spacing w:val="-21"/>
          <w:sz w:val="24"/>
          <w:szCs w:val="24"/>
        </w:rPr>
        <w:t xml:space="preserve"> </w:t>
      </w:r>
      <w:r>
        <w:rPr>
          <w:sz w:val="24"/>
          <w:szCs w:val="24"/>
        </w:rPr>
        <w:t>99</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3.8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Tr</w:t>
      </w:r>
      <w:r>
        <w:rPr>
          <w:spacing w:val="-1"/>
          <w:sz w:val="24"/>
          <w:szCs w:val="24"/>
        </w:rPr>
        <w:t>a</w:t>
      </w:r>
      <w:r>
        <w:rPr>
          <w:sz w:val="24"/>
          <w:szCs w:val="24"/>
        </w:rPr>
        <w:t>ns</w:t>
      </w:r>
      <w:r>
        <w:rPr>
          <w:spacing w:val="-1"/>
          <w:sz w:val="24"/>
          <w:szCs w:val="24"/>
        </w:rPr>
        <w:t>ac</w:t>
      </w:r>
      <w:r>
        <w:rPr>
          <w:sz w:val="24"/>
          <w:szCs w:val="24"/>
        </w:rPr>
        <w:t>tion</w:t>
      </w:r>
      <w:r>
        <w:rPr>
          <w:spacing w:val="-12"/>
          <w:sz w:val="24"/>
          <w:szCs w:val="24"/>
        </w:rPr>
        <w:t xml:space="preserve"> </w:t>
      </w:r>
      <w:r>
        <w:rPr>
          <w:sz w:val="24"/>
          <w:szCs w:val="24"/>
        </w:rPr>
        <w:t>..........................................................</w:t>
      </w:r>
      <w:r>
        <w:rPr>
          <w:spacing w:val="-21"/>
          <w:sz w:val="24"/>
          <w:szCs w:val="24"/>
        </w:rPr>
        <w:t xml:space="preserve"> </w:t>
      </w:r>
      <w:r>
        <w:rPr>
          <w:sz w:val="24"/>
          <w:szCs w:val="24"/>
        </w:rPr>
        <w:t>99</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3.9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3"/>
          <w:sz w:val="24"/>
          <w:szCs w:val="24"/>
        </w:rPr>
        <w:t xml:space="preserve"> </w:t>
      </w:r>
      <w:r>
        <w:rPr>
          <w:spacing w:val="-8"/>
          <w:sz w:val="24"/>
          <w:szCs w:val="24"/>
        </w:rPr>
        <w:t>I</w:t>
      </w:r>
      <w:r>
        <w:rPr>
          <w:sz w:val="24"/>
          <w:szCs w:val="24"/>
        </w:rPr>
        <w:t>nvoi</w:t>
      </w:r>
      <w:r>
        <w:rPr>
          <w:spacing w:val="1"/>
          <w:sz w:val="24"/>
          <w:szCs w:val="24"/>
        </w:rPr>
        <w:t>c</w:t>
      </w:r>
      <w:r>
        <w:rPr>
          <w:sz w:val="24"/>
          <w:szCs w:val="24"/>
        </w:rPr>
        <w:t>e 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r>
        <w:rPr>
          <w:spacing w:val="-10"/>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100</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3.10</w:t>
      </w:r>
      <w:r>
        <w:rPr>
          <w:b/>
          <w:spacing w:val="1"/>
          <w:sz w:val="24"/>
          <w:szCs w:val="24"/>
        </w:rPr>
        <w:t xml:space="preserve">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 xml:space="preserve">m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3"/>
          <w:sz w:val="24"/>
          <w:szCs w:val="24"/>
        </w:rPr>
        <w:t>e</w:t>
      </w:r>
      <w:r>
        <w:rPr>
          <w:sz w:val="24"/>
          <w:szCs w:val="24"/>
        </w:rPr>
        <w:t>...................</w:t>
      </w:r>
      <w:r>
        <w:rPr>
          <w:spacing w:val="2"/>
          <w:sz w:val="24"/>
          <w:szCs w:val="24"/>
        </w:rPr>
        <w:t>.</w:t>
      </w:r>
      <w:r>
        <w:rPr>
          <w:sz w:val="24"/>
          <w:szCs w:val="24"/>
        </w:rPr>
        <w:t>.........................................</w:t>
      </w:r>
      <w:r>
        <w:rPr>
          <w:spacing w:val="-21"/>
          <w:sz w:val="24"/>
          <w:szCs w:val="24"/>
        </w:rPr>
        <w:t xml:space="preserve"> </w:t>
      </w:r>
      <w:r>
        <w:rPr>
          <w:sz w:val="24"/>
          <w:szCs w:val="24"/>
        </w:rPr>
        <w:t>100</w:t>
      </w:r>
    </w:p>
    <w:p w:rsidR="0047694C" w:rsidRDefault="0047694C">
      <w:pPr>
        <w:spacing w:before="7"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3.11</w:t>
      </w:r>
      <w:r>
        <w:rPr>
          <w:b/>
          <w:spacing w:val="1"/>
          <w:sz w:val="24"/>
          <w:szCs w:val="24"/>
        </w:rPr>
        <w:t xml:space="preserve">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 xml:space="preserve">m </w:t>
      </w:r>
      <w:r>
        <w:rPr>
          <w:spacing w:val="1"/>
          <w:sz w:val="24"/>
          <w:szCs w:val="24"/>
        </w:rPr>
        <w:t>R</w:t>
      </w:r>
      <w:r>
        <w:rPr>
          <w:spacing w:val="-1"/>
          <w:sz w:val="24"/>
          <w:szCs w:val="24"/>
        </w:rPr>
        <w:t>e</w:t>
      </w:r>
      <w:r>
        <w:rPr>
          <w:sz w:val="24"/>
          <w:szCs w:val="24"/>
        </w:rPr>
        <w:t>ports T</w:t>
      </w:r>
      <w:r>
        <w:rPr>
          <w:spacing w:val="-1"/>
          <w:sz w:val="24"/>
          <w:szCs w:val="24"/>
        </w:rPr>
        <w:t>ra</w:t>
      </w:r>
      <w:r>
        <w:rPr>
          <w:sz w:val="24"/>
          <w:szCs w:val="24"/>
        </w:rPr>
        <w:t>ns</w:t>
      </w:r>
      <w:r>
        <w:rPr>
          <w:spacing w:val="-1"/>
          <w:sz w:val="24"/>
          <w:szCs w:val="24"/>
        </w:rPr>
        <w:t>ac</w:t>
      </w:r>
      <w:r>
        <w:rPr>
          <w:sz w:val="24"/>
          <w:szCs w:val="24"/>
        </w:rPr>
        <w:t>tion</w:t>
      </w:r>
      <w:r>
        <w:rPr>
          <w:spacing w:val="-3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100</w:t>
      </w:r>
    </w:p>
    <w:p w:rsidR="0047694C" w:rsidRDefault="0047694C">
      <w:pPr>
        <w:spacing w:before="10" w:line="120" w:lineRule="exact"/>
        <w:rPr>
          <w:sz w:val="12"/>
          <w:szCs w:val="12"/>
        </w:rPr>
      </w:pPr>
    </w:p>
    <w:p w:rsidR="0047694C" w:rsidRDefault="00000000">
      <w:pPr>
        <w:ind w:left="588"/>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3.12</w:t>
      </w:r>
      <w:r>
        <w:rPr>
          <w:b/>
          <w:spacing w:val="1"/>
          <w:sz w:val="24"/>
          <w:szCs w:val="24"/>
        </w:rPr>
        <w:t xml:space="preserve">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3"/>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101</w:t>
      </w:r>
    </w:p>
    <w:p w:rsidR="0047694C" w:rsidRDefault="0047694C">
      <w:pPr>
        <w:spacing w:before="3"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466" w:right="3899"/>
        <w:jc w:val="center"/>
        <w:rPr>
          <w:sz w:val="24"/>
          <w:szCs w:val="24"/>
        </w:rPr>
        <w:sectPr w:rsidR="0047694C">
          <w:headerReference w:type="default" r:id="rId15"/>
          <w:pgSz w:w="11940" w:h="16860"/>
          <w:pgMar w:top="1580" w:right="1680" w:bottom="280" w:left="1680" w:header="0" w:footer="0" w:gutter="0"/>
          <w:cols w:space="720"/>
        </w:sectPr>
      </w:pPr>
      <w:r>
        <w:rPr>
          <w:sz w:val="24"/>
          <w:szCs w:val="24"/>
        </w:rPr>
        <w:t>x</w:t>
      </w:r>
    </w:p>
    <w:p w:rsidR="0047694C" w:rsidRDefault="0047694C">
      <w:pPr>
        <w:spacing w:line="200" w:lineRule="exact"/>
      </w:pPr>
    </w:p>
    <w:p w:rsidR="0047694C" w:rsidRDefault="0047694C">
      <w:pPr>
        <w:spacing w:line="200" w:lineRule="exact"/>
      </w:pPr>
    </w:p>
    <w:p w:rsidR="0047694C" w:rsidRDefault="0047694C">
      <w:pPr>
        <w:spacing w:before="18" w:line="220" w:lineRule="exact"/>
        <w:rPr>
          <w:sz w:val="22"/>
          <w:szCs w:val="22"/>
        </w:rPr>
      </w:pPr>
    </w:p>
    <w:p w:rsidR="0047694C" w:rsidRDefault="00000000">
      <w:pPr>
        <w:spacing w:before="29"/>
        <w:ind w:left="3661"/>
        <w:rPr>
          <w:sz w:val="24"/>
          <w:szCs w:val="24"/>
        </w:rPr>
      </w:pPr>
      <w:r>
        <w:rPr>
          <w:b/>
          <w:sz w:val="24"/>
          <w:szCs w:val="24"/>
        </w:rPr>
        <w:t>DA</w:t>
      </w:r>
      <w:r>
        <w:rPr>
          <w:b/>
          <w:spacing w:val="-3"/>
          <w:sz w:val="24"/>
          <w:szCs w:val="24"/>
        </w:rPr>
        <w:t>F</w:t>
      </w:r>
      <w:r>
        <w:rPr>
          <w:b/>
          <w:sz w:val="24"/>
          <w:szCs w:val="24"/>
        </w:rPr>
        <w:t>TAR</w:t>
      </w:r>
      <w:r>
        <w:rPr>
          <w:b/>
          <w:spacing w:val="1"/>
          <w:sz w:val="24"/>
          <w:szCs w:val="24"/>
        </w:rPr>
        <w:t xml:space="preserve"> </w:t>
      </w:r>
      <w:r>
        <w:rPr>
          <w:b/>
          <w:spacing w:val="-2"/>
          <w:sz w:val="24"/>
          <w:szCs w:val="24"/>
        </w:rPr>
        <w:t>G</w:t>
      </w:r>
      <w:r>
        <w:rPr>
          <w:b/>
          <w:sz w:val="24"/>
          <w:szCs w:val="24"/>
        </w:rPr>
        <w:t>A</w:t>
      </w:r>
      <w:r>
        <w:rPr>
          <w:b/>
          <w:spacing w:val="-1"/>
          <w:sz w:val="24"/>
          <w:szCs w:val="24"/>
        </w:rPr>
        <w:t>M</w:t>
      </w:r>
      <w:r>
        <w:rPr>
          <w:b/>
          <w:sz w:val="24"/>
          <w:szCs w:val="24"/>
        </w:rPr>
        <w:t>BAR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20" w:lineRule="exact"/>
        <w:rPr>
          <w:sz w:val="22"/>
          <w:szCs w:val="22"/>
        </w:rPr>
      </w:pPr>
    </w:p>
    <w:p w:rsidR="0047694C" w:rsidRDefault="00000000">
      <w:pPr>
        <w:ind w:left="588"/>
        <w:rPr>
          <w:sz w:val="24"/>
          <w:szCs w:val="24"/>
        </w:rPr>
      </w:pPr>
      <w:hyperlink r:id="rId1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2.1</w:t>
        </w:r>
        <w:r>
          <w:rPr>
            <w:b/>
            <w:spacing w:val="1"/>
            <w:sz w:val="24"/>
            <w:szCs w:val="24"/>
          </w:rPr>
          <w:t xml:space="preserve"> </w:t>
        </w:r>
        <w:r>
          <w:rPr>
            <w:sz w:val="24"/>
            <w:szCs w:val="24"/>
          </w:rPr>
          <w:t>El</w:t>
        </w:r>
        <w:r>
          <w:rPr>
            <w:spacing w:val="-1"/>
            <w:sz w:val="24"/>
            <w:szCs w:val="24"/>
          </w:rPr>
          <w:t>e</w:t>
        </w:r>
        <w:r>
          <w:rPr>
            <w:sz w:val="24"/>
            <w:szCs w:val="24"/>
          </w:rPr>
          <w:t xml:space="preserve">men – </w:t>
        </w:r>
        <w:r>
          <w:rPr>
            <w:spacing w:val="2"/>
            <w:sz w:val="24"/>
            <w:szCs w:val="24"/>
          </w:rPr>
          <w:t>E</w:t>
        </w:r>
        <w:r>
          <w:rPr>
            <w:sz w:val="24"/>
            <w:szCs w:val="24"/>
          </w:rPr>
          <w:t>l</w:t>
        </w:r>
        <w:r>
          <w:rPr>
            <w:spacing w:val="-1"/>
            <w:sz w:val="24"/>
            <w:szCs w:val="24"/>
          </w:rPr>
          <w:t>e</w:t>
        </w:r>
        <w:r>
          <w:rPr>
            <w:sz w:val="24"/>
            <w:szCs w:val="24"/>
          </w:rPr>
          <w:t>men Sistem</w:t>
        </w:r>
        <w:r>
          <w:rPr>
            <w:spacing w:val="-35"/>
            <w:sz w:val="24"/>
            <w:szCs w:val="24"/>
          </w:rPr>
          <w:t xml:space="preserve"> </w:t>
        </w:r>
        <w:r>
          <w:rPr>
            <w:sz w:val="24"/>
            <w:szCs w:val="24"/>
          </w:rPr>
          <w:t>............................................................</w:t>
        </w:r>
        <w:r>
          <w:rPr>
            <w:spacing w:val="-21"/>
            <w:sz w:val="24"/>
            <w:szCs w:val="24"/>
          </w:rPr>
          <w:t xml:space="preserve"> </w:t>
        </w:r>
        <w:r>
          <w:rPr>
            <w:sz w:val="24"/>
            <w:szCs w:val="24"/>
          </w:rPr>
          <w:t>13</w:t>
        </w:r>
      </w:hyperlink>
    </w:p>
    <w:p w:rsidR="0047694C" w:rsidRDefault="0047694C">
      <w:pPr>
        <w:spacing w:before="10" w:line="120" w:lineRule="exact"/>
        <w:rPr>
          <w:sz w:val="12"/>
          <w:szCs w:val="12"/>
        </w:rPr>
      </w:pPr>
    </w:p>
    <w:p w:rsidR="0047694C" w:rsidRDefault="00000000">
      <w:pPr>
        <w:ind w:left="588"/>
        <w:rPr>
          <w:sz w:val="24"/>
          <w:szCs w:val="24"/>
        </w:rPr>
      </w:pPr>
      <w:hyperlink r:id="rId1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2.2</w:t>
        </w:r>
        <w:r>
          <w:rPr>
            <w:b/>
            <w:spacing w:val="1"/>
            <w:sz w:val="24"/>
            <w:szCs w:val="24"/>
          </w:rPr>
          <w:t xml:space="preserve"> </w:t>
        </w:r>
        <w:r>
          <w:rPr>
            <w:sz w:val="24"/>
            <w:szCs w:val="24"/>
          </w:rPr>
          <w:t>M</w:t>
        </w:r>
        <w:r>
          <w:rPr>
            <w:spacing w:val="-1"/>
            <w:sz w:val="24"/>
            <w:szCs w:val="24"/>
          </w:rPr>
          <w:t>e</w:t>
        </w:r>
        <w:r>
          <w:rPr>
            <w:sz w:val="24"/>
            <w:szCs w:val="24"/>
          </w:rPr>
          <w:t xml:space="preserve">tode </w:t>
        </w:r>
        <w:r>
          <w:rPr>
            <w:spacing w:val="1"/>
            <w:sz w:val="24"/>
            <w:szCs w:val="24"/>
          </w:rPr>
          <w:t>W</w:t>
        </w:r>
        <w:r>
          <w:rPr>
            <w:spacing w:val="-1"/>
            <w:sz w:val="24"/>
            <w:szCs w:val="24"/>
          </w:rPr>
          <w:t>a</w:t>
        </w:r>
        <w:r>
          <w:rPr>
            <w:sz w:val="24"/>
            <w:szCs w:val="24"/>
          </w:rPr>
          <w:t>t</w:t>
        </w:r>
        <w:r>
          <w:rPr>
            <w:spacing w:val="-1"/>
            <w:sz w:val="24"/>
            <w:szCs w:val="24"/>
          </w:rPr>
          <w:t>erf</w:t>
        </w:r>
        <w:r>
          <w:rPr>
            <w:spacing w:val="-3"/>
            <w:sz w:val="24"/>
            <w:szCs w:val="24"/>
          </w:rPr>
          <w:t>a</w:t>
        </w:r>
        <w:r>
          <w:rPr>
            <w:sz w:val="24"/>
            <w:szCs w:val="24"/>
          </w:rPr>
          <w:t>ll</w:t>
        </w:r>
        <w:r>
          <w:rPr>
            <w:spacing w:val="-31"/>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18</w:t>
        </w:r>
      </w:hyperlink>
    </w:p>
    <w:p w:rsidR="0047694C" w:rsidRDefault="0047694C">
      <w:pPr>
        <w:spacing w:before="8" w:line="120" w:lineRule="exact"/>
        <w:rPr>
          <w:sz w:val="12"/>
          <w:szCs w:val="12"/>
        </w:rPr>
      </w:pPr>
    </w:p>
    <w:p w:rsidR="0047694C" w:rsidRDefault="00000000">
      <w:pPr>
        <w:ind w:left="588"/>
        <w:rPr>
          <w:sz w:val="24"/>
          <w:szCs w:val="24"/>
        </w:rPr>
      </w:pPr>
      <w:hyperlink r:id="rId1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2.3</w:t>
        </w:r>
        <w:r>
          <w:rPr>
            <w:b/>
            <w:spacing w:val="1"/>
            <w:sz w:val="24"/>
            <w:szCs w:val="24"/>
          </w:rPr>
          <w:t xml:space="preserve"> </w:t>
        </w:r>
        <w:r>
          <w:rPr>
            <w:sz w:val="24"/>
            <w:szCs w:val="24"/>
          </w:rPr>
          <w:t>K</w:t>
        </w:r>
        <w:r>
          <w:rPr>
            <w:spacing w:val="-1"/>
            <w:sz w:val="24"/>
            <w:szCs w:val="24"/>
          </w:rPr>
          <w:t>a</w:t>
        </w:r>
        <w:r>
          <w:rPr>
            <w:sz w:val="24"/>
            <w:szCs w:val="24"/>
          </w:rPr>
          <w:t>mus D</w:t>
        </w:r>
        <w:r>
          <w:rPr>
            <w:spacing w:val="-1"/>
            <w:sz w:val="24"/>
            <w:szCs w:val="24"/>
          </w:rPr>
          <w:t>a</w:t>
        </w:r>
        <w:r>
          <w:rPr>
            <w:spacing w:val="3"/>
            <w:sz w:val="24"/>
            <w:szCs w:val="24"/>
          </w:rPr>
          <w:t>t</w:t>
        </w:r>
        <w:r>
          <w:rPr>
            <w:sz w:val="24"/>
            <w:szCs w:val="24"/>
          </w:rPr>
          <w:t>a</w:t>
        </w:r>
        <w:r>
          <w:rPr>
            <w:spacing w:val="-8"/>
            <w:sz w:val="24"/>
            <w:szCs w:val="24"/>
          </w:rPr>
          <w:t xml:space="preserve"> </w:t>
        </w:r>
        <w:r>
          <w:rPr>
            <w:sz w:val="24"/>
            <w:szCs w:val="24"/>
          </w:rPr>
          <w:t>.....................................</w:t>
        </w:r>
        <w:r>
          <w:rPr>
            <w:spacing w:val="2"/>
            <w:sz w:val="24"/>
            <w:szCs w:val="24"/>
          </w:rPr>
          <w:t>.</w:t>
        </w:r>
        <w:r>
          <w:rPr>
            <w:sz w:val="24"/>
            <w:szCs w:val="24"/>
          </w:rPr>
          <w:t>..........................................</w:t>
        </w:r>
        <w:r>
          <w:rPr>
            <w:spacing w:val="-20"/>
            <w:sz w:val="24"/>
            <w:szCs w:val="24"/>
          </w:rPr>
          <w:t xml:space="preserve"> </w:t>
        </w:r>
        <w:r>
          <w:rPr>
            <w:sz w:val="24"/>
            <w:szCs w:val="24"/>
          </w:rPr>
          <w:t>41</w:t>
        </w:r>
      </w:hyperlink>
    </w:p>
    <w:p w:rsidR="0047694C" w:rsidRDefault="0047694C">
      <w:pPr>
        <w:spacing w:before="10" w:line="120" w:lineRule="exact"/>
        <w:rPr>
          <w:sz w:val="12"/>
          <w:szCs w:val="12"/>
        </w:rPr>
      </w:pPr>
    </w:p>
    <w:p w:rsidR="0047694C" w:rsidRDefault="00000000">
      <w:pPr>
        <w:ind w:left="588"/>
        <w:rPr>
          <w:sz w:val="24"/>
          <w:szCs w:val="24"/>
        </w:rPr>
      </w:pPr>
      <w:hyperlink r:id="rId1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2.4</w:t>
        </w:r>
        <w:r>
          <w:rPr>
            <w:b/>
            <w:spacing w:val="1"/>
            <w:sz w:val="24"/>
            <w:szCs w:val="24"/>
          </w:rPr>
          <w:t xml:space="preserve"> </w:t>
        </w:r>
        <w:r>
          <w:rPr>
            <w:sz w:val="24"/>
            <w:szCs w:val="24"/>
          </w:rPr>
          <w:t>K</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z w:val="24"/>
            <w:szCs w:val="24"/>
          </w:rPr>
          <w:t>ka</w:t>
        </w:r>
        <w:r>
          <w:rPr>
            <w:spacing w:val="2"/>
            <w:sz w:val="24"/>
            <w:szCs w:val="24"/>
          </w:rPr>
          <w:t xml:space="preserve"> </w:t>
        </w:r>
        <w:r>
          <w:rPr>
            <w:spacing w:val="3"/>
            <w:sz w:val="24"/>
            <w:szCs w:val="24"/>
          </w:rPr>
          <w:t>B</w:t>
        </w:r>
        <w:r>
          <w:rPr>
            <w:spacing w:val="-1"/>
            <w:sz w:val="24"/>
            <w:szCs w:val="24"/>
          </w:rPr>
          <w:t>e</w:t>
        </w:r>
        <w:r>
          <w:rPr>
            <w:sz w:val="24"/>
            <w:szCs w:val="24"/>
          </w:rPr>
          <w:t>rpikir</w:t>
        </w:r>
        <w:r>
          <w:rPr>
            <w:spacing w:val="-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52</w:t>
        </w:r>
      </w:hyperlink>
    </w:p>
    <w:p w:rsidR="0047694C" w:rsidRDefault="0047694C">
      <w:pPr>
        <w:spacing w:before="5" w:line="120" w:lineRule="exact"/>
        <w:rPr>
          <w:sz w:val="12"/>
          <w:szCs w:val="12"/>
        </w:rPr>
      </w:pPr>
    </w:p>
    <w:p w:rsidR="0047694C" w:rsidRDefault="00000000">
      <w:pPr>
        <w:ind w:left="588"/>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w:t>
      </w:r>
      <w:r>
        <w:rPr>
          <w:b/>
          <w:spacing w:val="1"/>
          <w:sz w:val="24"/>
          <w:szCs w:val="24"/>
        </w:rPr>
        <w:t xml:space="preserve"> </w:t>
      </w:r>
      <w:r>
        <w:rPr>
          <w:spacing w:val="1"/>
          <w:sz w:val="24"/>
          <w:szCs w:val="24"/>
        </w:rPr>
        <w:t>S</w:t>
      </w:r>
      <w:r>
        <w:rPr>
          <w:sz w:val="24"/>
          <w:szCs w:val="24"/>
        </w:rPr>
        <w:t>truktur O</w:t>
      </w:r>
      <w:r>
        <w:rPr>
          <w:spacing w:val="-1"/>
          <w:sz w:val="24"/>
          <w:szCs w:val="24"/>
        </w:rPr>
        <w:t>r</w:t>
      </w:r>
      <w:r>
        <w:rPr>
          <w:spacing w:val="-2"/>
          <w:sz w:val="24"/>
          <w:szCs w:val="24"/>
        </w:rPr>
        <w:t>g</w:t>
      </w:r>
      <w:r>
        <w:rPr>
          <w:spacing w:val="-1"/>
          <w:sz w:val="24"/>
          <w:szCs w:val="24"/>
        </w:rPr>
        <w:t>a</w:t>
      </w:r>
      <w:r>
        <w:rPr>
          <w:sz w:val="24"/>
          <w:szCs w:val="24"/>
        </w:rPr>
        <w:t>nisasi</w:t>
      </w:r>
      <w:r>
        <w:rPr>
          <w:spacing w:val="-24"/>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54</w:t>
      </w:r>
    </w:p>
    <w:p w:rsidR="0047694C" w:rsidRDefault="0047694C">
      <w:pPr>
        <w:spacing w:before="10" w:line="120" w:lineRule="exact"/>
        <w:rPr>
          <w:sz w:val="12"/>
          <w:szCs w:val="12"/>
        </w:rPr>
      </w:pPr>
    </w:p>
    <w:p w:rsidR="0047694C" w:rsidRDefault="00000000">
      <w:pPr>
        <w:ind w:left="588"/>
        <w:rPr>
          <w:sz w:val="24"/>
          <w:szCs w:val="24"/>
        </w:rPr>
      </w:pPr>
      <w:hyperlink r:id="rId2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w:t>
        </w:r>
        <w:r>
          <w:rPr>
            <w:b/>
            <w:spacing w:val="1"/>
            <w:sz w:val="24"/>
            <w:szCs w:val="24"/>
          </w:rPr>
          <w:t xml:space="preserve"> </w:t>
        </w:r>
        <w:r>
          <w:rPr>
            <w:sz w:val="24"/>
            <w:szCs w:val="24"/>
          </w:rPr>
          <w:t>M</w:t>
        </w:r>
        <w:r>
          <w:rPr>
            <w:spacing w:val="-1"/>
            <w:sz w:val="24"/>
            <w:szCs w:val="24"/>
          </w:rPr>
          <w:t>e</w:t>
        </w:r>
        <w:r>
          <w:rPr>
            <w:sz w:val="24"/>
            <w:szCs w:val="24"/>
          </w:rPr>
          <w:t>todol</w:t>
        </w:r>
        <w:r>
          <w:rPr>
            <w:spacing w:val="2"/>
            <w:sz w:val="24"/>
            <w:szCs w:val="24"/>
          </w:rPr>
          <w:t>o</w:t>
        </w:r>
        <w:r>
          <w:rPr>
            <w:spacing w:val="-2"/>
            <w:sz w:val="24"/>
            <w:szCs w:val="24"/>
          </w:rPr>
          <w:t>g</w:t>
        </w:r>
        <w:r>
          <w:rPr>
            <w:sz w:val="24"/>
            <w:szCs w:val="24"/>
          </w:rPr>
          <w:t>i</w:t>
        </w:r>
        <w:r>
          <w:rPr>
            <w:spacing w:val="1"/>
            <w:sz w:val="24"/>
            <w:szCs w:val="24"/>
          </w:rPr>
          <w:t xml:space="preserve"> 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pacing w:val="8"/>
            <w:sz w:val="24"/>
            <w:szCs w:val="24"/>
          </w:rPr>
          <w:t>n</w:t>
        </w:r>
        <w:r>
          <w:rPr>
            <w:sz w:val="24"/>
            <w:szCs w:val="24"/>
          </w:rPr>
          <w:t>..............................................................</w:t>
        </w:r>
        <w:r>
          <w:rPr>
            <w:spacing w:val="1"/>
            <w:sz w:val="24"/>
            <w:szCs w:val="24"/>
          </w:rPr>
          <w:t>.</w:t>
        </w:r>
        <w:r>
          <w:rPr>
            <w:sz w:val="24"/>
            <w:szCs w:val="24"/>
          </w:rPr>
          <w:t>..</w:t>
        </w:r>
        <w:r>
          <w:rPr>
            <w:spacing w:val="-22"/>
            <w:sz w:val="24"/>
            <w:szCs w:val="24"/>
          </w:rPr>
          <w:t xml:space="preserve"> </w:t>
        </w:r>
        <w:r>
          <w:rPr>
            <w:sz w:val="24"/>
            <w:szCs w:val="24"/>
          </w:rPr>
          <w:t>58</w:t>
        </w:r>
      </w:hyperlink>
    </w:p>
    <w:p w:rsidR="0047694C" w:rsidRDefault="0047694C">
      <w:pPr>
        <w:spacing w:before="7" w:line="120" w:lineRule="exact"/>
        <w:rPr>
          <w:sz w:val="12"/>
          <w:szCs w:val="12"/>
        </w:rPr>
      </w:pPr>
    </w:p>
    <w:p w:rsidR="0047694C" w:rsidRDefault="00000000">
      <w:pPr>
        <w:ind w:left="588"/>
        <w:rPr>
          <w:sz w:val="24"/>
          <w:szCs w:val="24"/>
        </w:rPr>
      </w:pPr>
      <w:hyperlink r:id="rId2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w:t>
        </w:r>
        <w:r>
          <w:rPr>
            <w:b/>
            <w:spacing w:val="1"/>
            <w:sz w:val="24"/>
            <w:szCs w:val="24"/>
          </w:rPr>
          <w:t xml:space="preserve"> </w:t>
        </w:r>
        <w:r>
          <w:rPr>
            <w:spacing w:val="1"/>
            <w:sz w:val="24"/>
            <w:szCs w:val="24"/>
          </w:rPr>
          <w:t>P</w:t>
        </w:r>
        <w:r>
          <w:rPr>
            <w:sz w:val="24"/>
            <w:szCs w:val="24"/>
          </w:rPr>
          <w:t>ros</w:t>
        </w:r>
        <w:r>
          <w:rPr>
            <w:spacing w:val="-1"/>
            <w:sz w:val="24"/>
            <w:szCs w:val="24"/>
          </w:rPr>
          <w:t>e</w:t>
        </w:r>
        <w:r>
          <w:rPr>
            <w:sz w:val="24"/>
            <w:szCs w:val="24"/>
          </w:rPr>
          <w:t>d</w:t>
        </w:r>
        <w:r>
          <w:rPr>
            <w:spacing w:val="2"/>
            <w:sz w:val="24"/>
            <w:szCs w:val="24"/>
          </w:rPr>
          <w:t>u</w:t>
        </w:r>
        <w:r>
          <w:rPr>
            <w:sz w:val="24"/>
            <w:szCs w:val="24"/>
          </w:rPr>
          <w:t>r S</w:t>
        </w:r>
        <w:r>
          <w:rPr>
            <w:spacing w:val="-2"/>
            <w:sz w:val="24"/>
            <w:szCs w:val="24"/>
          </w:rPr>
          <w:t>i</w:t>
        </w:r>
        <w:r>
          <w:rPr>
            <w:sz w:val="24"/>
            <w:szCs w:val="24"/>
          </w:rPr>
          <w:t xml:space="preserve">stem </w:t>
        </w:r>
        <w:r>
          <w:rPr>
            <w:spacing w:val="-2"/>
            <w:sz w:val="24"/>
            <w:szCs w:val="24"/>
          </w:rPr>
          <w:t>B</w:t>
        </w:r>
        <w:r>
          <w:rPr>
            <w:spacing w:val="-1"/>
            <w:sz w:val="24"/>
            <w:szCs w:val="24"/>
          </w:rPr>
          <w:t>er</w:t>
        </w:r>
        <w:r>
          <w:rPr>
            <w:sz w:val="24"/>
            <w:szCs w:val="24"/>
          </w:rPr>
          <w:t>j</w:t>
        </w:r>
        <w:r>
          <w:rPr>
            <w:spacing w:val="-1"/>
            <w:sz w:val="24"/>
            <w:szCs w:val="24"/>
          </w:rPr>
          <w:t>a</w:t>
        </w:r>
        <w:r>
          <w:rPr>
            <w:sz w:val="24"/>
            <w:szCs w:val="24"/>
          </w:rPr>
          <w:t>l</w:t>
        </w:r>
        <w:r>
          <w:rPr>
            <w:spacing w:val="1"/>
            <w:sz w:val="24"/>
            <w:szCs w:val="24"/>
          </w:rPr>
          <w:t>a</w:t>
        </w:r>
        <w:r>
          <w:rPr>
            <w:spacing w:val="7"/>
            <w:sz w:val="24"/>
            <w:szCs w:val="24"/>
          </w:rPr>
          <w:t>n</w:t>
        </w:r>
        <w:r>
          <w:rPr>
            <w:sz w:val="24"/>
            <w:szCs w:val="24"/>
          </w:rPr>
          <w:t>.................</w:t>
        </w:r>
        <w:r>
          <w:rPr>
            <w:spacing w:val="2"/>
            <w:sz w:val="24"/>
            <w:szCs w:val="24"/>
          </w:rPr>
          <w:t>.</w:t>
        </w:r>
        <w:r>
          <w:rPr>
            <w:sz w:val="24"/>
            <w:szCs w:val="24"/>
          </w:rPr>
          <w:t>..........................................</w:t>
        </w:r>
        <w:r>
          <w:rPr>
            <w:spacing w:val="-21"/>
            <w:sz w:val="24"/>
            <w:szCs w:val="24"/>
          </w:rPr>
          <w:t xml:space="preserve"> </w:t>
        </w:r>
        <w:r>
          <w:rPr>
            <w:sz w:val="24"/>
            <w:szCs w:val="24"/>
          </w:rPr>
          <w:t>59</w:t>
        </w:r>
      </w:hyperlink>
    </w:p>
    <w:p w:rsidR="0047694C" w:rsidRDefault="0047694C">
      <w:pPr>
        <w:spacing w:before="10" w:line="120" w:lineRule="exact"/>
        <w:rPr>
          <w:sz w:val="12"/>
          <w:szCs w:val="12"/>
        </w:rPr>
      </w:pPr>
    </w:p>
    <w:p w:rsidR="0047694C" w:rsidRDefault="00000000">
      <w:pPr>
        <w:ind w:left="588"/>
        <w:rPr>
          <w:sz w:val="24"/>
          <w:szCs w:val="24"/>
        </w:rPr>
      </w:pPr>
      <w:hyperlink r:id="rId2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3.4</w:t>
        </w:r>
        <w:r>
          <w:rPr>
            <w:b/>
            <w:spacing w:val="1"/>
            <w:sz w:val="24"/>
            <w:szCs w:val="24"/>
          </w:rPr>
          <w:t xml:space="preserve"> </w:t>
        </w:r>
        <w:r>
          <w:rPr>
            <w:spacing w:val="-1"/>
            <w:sz w:val="24"/>
            <w:szCs w:val="24"/>
          </w:rPr>
          <w:t>F</w:t>
        </w:r>
        <w:r>
          <w:rPr>
            <w:sz w:val="24"/>
            <w:szCs w:val="24"/>
          </w:rPr>
          <w:t>low</w:t>
        </w:r>
        <w:r>
          <w:rPr>
            <w:spacing w:val="-1"/>
            <w:sz w:val="24"/>
            <w:szCs w:val="24"/>
          </w:rPr>
          <w:t>c</w:t>
        </w:r>
        <w:r>
          <w:rPr>
            <w:sz w:val="24"/>
            <w:szCs w:val="24"/>
          </w:rPr>
          <w:t>h</w:t>
        </w:r>
        <w:r>
          <w:rPr>
            <w:spacing w:val="-1"/>
            <w:sz w:val="24"/>
            <w:szCs w:val="24"/>
          </w:rPr>
          <w:t>a</w:t>
        </w:r>
        <w:r>
          <w:rPr>
            <w:sz w:val="24"/>
            <w:szCs w:val="24"/>
          </w:rPr>
          <w:t xml:space="preserve">rt </w:t>
        </w:r>
        <w:r>
          <w:rPr>
            <w:spacing w:val="3"/>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 Usu</w:t>
        </w:r>
        <w:r>
          <w:rPr>
            <w:spacing w:val="1"/>
            <w:sz w:val="24"/>
            <w:szCs w:val="24"/>
          </w:rPr>
          <w:t>l</w:t>
        </w:r>
        <w:r>
          <w:rPr>
            <w:spacing w:val="-1"/>
            <w:sz w:val="24"/>
            <w:szCs w:val="24"/>
          </w:rPr>
          <w:t>a</w:t>
        </w:r>
        <w:r>
          <w:rPr>
            <w:sz w:val="24"/>
            <w:szCs w:val="24"/>
          </w:rPr>
          <w:t>n</w:t>
        </w:r>
        <w:r>
          <w:rPr>
            <w:spacing w:val="-38"/>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61</w:t>
        </w:r>
      </w:hyperlink>
    </w:p>
    <w:p w:rsidR="0047694C" w:rsidRDefault="0047694C">
      <w:pPr>
        <w:spacing w:before="7" w:line="120" w:lineRule="exact"/>
        <w:rPr>
          <w:sz w:val="12"/>
          <w:szCs w:val="12"/>
        </w:rPr>
      </w:pPr>
    </w:p>
    <w:p w:rsidR="0047694C" w:rsidRDefault="00000000">
      <w:pPr>
        <w:ind w:left="588"/>
        <w:rPr>
          <w:sz w:val="24"/>
          <w:szCs w:val="24"/>
        </w:rPr>
      </w:pPr>
      <w:hyperlink r:id="rId2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3.5</w:t>
        </w:r>
        <w:r>
          <w:rPr>
            <w:b/>
            <w:spacing w:val="1"/>
            <w:sz w:val="24"/>
            <w:szCs w:val="24"/>
          </w:rPr>
          <w:t xml:space="preserve"> </w:t>
        </w:r>
        <w:r>
          <w:rPr>
            <w:sz w:val="24"/>
            <w:szCs w:val="24"/>
          </w:rPr>
          <w:t>Use</w:t>
        </w:r>
        <w:r>
          <w:rPr>
            <w:spacing w:val="-1"/>
            <w:sz w:val="24"/>
            <w:szCs w:val="24"/>
          </w:rPr>
          <w:t xml:space="preserve"> </w:t>
        </w:r>
        <w:r>
          <w:rPr>
            <w:spacing w:val="1"/>
            <w:sz w:val="24"/>
            <w:szCs w:val="24"/>
          </w:rPr>
          <w:t>C</w:t>
        </w:r>
        <w:r>
          <w:rPr>
            <w:spacing w:val="-1"/>
            <w:sz w:val="24"/>
            <w:szCs w:val="24"/>
          </w:rPr>
          <w:t>a</w:t>
        </w:r>
        <w:r>
          <w:rPr>
            <w:sz w:val="24"/>
            <w:szCs w:val="24"/>
          </w:rPr>
          <w:t>se</w:t>
        </w:r>
        <w:r>
          <w:rPr>
            <w:spacing w:val="-1"/>
            <w:sz w:val="24"/>
            <w:szCs w:val="24"/>
          </w:rPr>
          <w:t xml:space="preserve"> </w:t>
        </w:r>
        <w:r>
          <w:rPr>
            <w:spacing w:val="2"/>
            <w:sz w:val="24"/>
            <w:szCs w:val="24"/>
          </w:rPr>
          <w:t>D</w:t>
        </w:r>
        <w:r>
          <w:rPr>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12"/>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64</w:t>
        </w:r>
      </w:hyperlink>
    </w:p>
    <w:p w:rsidR="0047694C" w:rsidRDefault="0047694C">
      <w:pPr>
        <w:spacing w:before="7" w:line="120" w:lineRule="exact"/>
        <w:rPr>
          <w:sz w:val="12"/>
          <w:szCs w:val="12"/>
        </w:rPr>
      </w:pPr>
    </w:p>
    <w:p w:rsidR="0047694C" w:rsidRDefault="00000000">
      <w:pPr>
        <w:ind w:left="588"/>
        <w:rPr>
          <w:sz w:val="24"/>
          <w:szCs w:val="24"/>
        </w:rPr>
      </w:pPr>
      <w:hyperlink r:id="rId2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3.6</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2"/>
            <w:sz w:val="24"/>
            <w:szCs w:val="24"/>
          </w:rPr>
          <w:t>L</w:t>
        </w:r>
        <w:r>
          <w:rPr>
            <w:spacing w:val="2"/>
            <w:sz w:val="24"/>
            <w:szCs w:val="24"/>
          </w:rPr>
          <w:t>o</w:t>
        </w:r>
        <w:r>
          <w:rPr>
            <w:spacing w:val="-2"/>
            <w:sz w:val="24"/>
            <w:szCs w:val="24"/>
          </w:rPr>
          <w:t>g</w:t>
        </w:r>
        <w:r>
          <w:rPr>
            <w:spacing w:val="1"/>
            <w:sz w:val="24"/>
            <w:szCs w:val="24"/>
          </w:rPr>
          <w:t>i</w:t>
        </w:r>
        <w:r>
          <w:rPr>
            <w:spacing w:val="10"/>
            <w:sz w:val="24"/>
            <w:szCs w:val="24"/>
          </w:rPr>
          <w:t>n</w:t>
        </w:r>
        <w:r>
          <w:rPr>
            <w:sz w:val="24"/>
            <w:szCs w:val="24"/>
          </w:rPr>
          <w:t>..............................................................</w:t>
        </w:r>
        <w:r>
          <w:rPr>
            <w:spacing w:val="-21"/>
            <w:sz w:val="24"/>
            <w:szCs w:val="24"/>
          </w:rPr>
          <w:t xml:space="preserve"> </w:t>
        </w:r>
        <w:r>
          <w:rPr>
            <w:sz w:val="24"/>
            <w:szCs w:val="24"/>
          </w:rPr>
          <w:t>65</w:t>
        </w:r>
      </w:hyperlink>
    </w:p>
    <w:p w:rsidR="0047694C" w:rsidRDefault="0047694C">
      <w:pPr>
        <w:spacing w:before="8" w:line="120" w:lineRule="exact"/>
        <w:rPr>
          <w:sz w:val="12"/>
          <w:szCs w:val="12"/>
        </w:rPr>
      </w:pPr>
    </w:p>
    <w:p w:rsidR="0047694C" w:rsidRDefault="00000000">
      <w:pPr>
        <w:ind w:left="588"/>
        <w:rPr>
          <w:sz w:val="24"/>
          <w:szCs w:val="24"/>
        </w:rPr>
      </w:pPr>
      <w:hyperlink r:id="rId2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3.7</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w:t>
        </w:r>
        <w:r>
          <w:rPr>
            <w:spacing w:val="1"/>
            <w:sz w:val="24"/>
            <w:szCs w:val="24"/>
          </w:rPr>
          <w:t xml:space="preserve"> P</w:t>
        </w:r>
        <w:r>
          <w:rPr>
            <w:sz w:val="24"/>
            <w:szCs w:val="24"/>
          </w:rPr>
          <w:t>rod</w:t>
        </w:r>
        <w:r>
          <w:rPr>
            <w:spacing w:val="2"/>
            <w:sz w:val="24"/>
            <w:szCs w:val="24"/>
          </w:rPr>
          <w:t>u</w:t>
        </w:r>
        <w:r>
          <w:rPr>
            <w:spacing w:val="-3"/>
            <w:sz w:val="24"/>
            <w:szCs w:val="24"/>
          </w:rPr>
          <w:t>c</w:t>
        </w:r>
        <w:r>
          <w:rPr>
            <w:sz w:val="24"/>
            <w:szCs w:val="24"/>
          </w:rPr>
          <w:t>t</w:t>
        </w:r>
        <w:r>
          <w:rPr>
            <w:spacing w:val="-9"/>
            <w:sz w:val="24"/>
            <w:szCs w:val="24"/>
          </w:rPr>
          <w:t xml:space="preserve"> </w:t>
        </w:r>
        <w:r>
          <w:rPr>
            <w:sz w:val="24"/>
            <w:szCs w:val="24"/>
          </w:rPr>
          <w:t>...................................................</w:t>
        </w:r>
        <w:r>
          <w:rPr>
            <w:spacing w:val="-21"/>
            <w:sz w:val="24"/>
            <w:szCs w:val="24"/>
          </w:rPr>
          <w:t xml:space="preserve"> </w:t>
        </w:r>
        <w:r>
          <w:rPr>
            <w:sz w:val="24"/>
            <w:szCs w:val="24"/>
          </w:rPr>
          <w:t>66</w:t>
        </w:r>
      </w:hyperlink>
    </w:p>
    <w:p w:rsidR="0047694C" w:rsidRDefault="0047694C">
      <w:pPr>
        <w:spacing w:before="10" w:line="120" w:lineRule="exact"/>
        <w:rPr>
          <w:sz w:val="12"/>
          <w:szCs w:val="12"/>
        </w:rPr>
      </w:pPr>
    </w:p>
    <w:p w:rsidR="0047694C" w:rsidRDefault="00000000">
      <w:pPr>
        <w:ind w:left="588"/>
        <w:rPr>
          <w:sz w:val="24"/>
          <w:szCs w:val="24"/>
        </w:rPr>
      </w:pPr>
      <w:hyperlink r:id="rId2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3.8</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w:t>
        </w:r>
        <w:r>
          <w:rPr>
            <w:spacing w:val="1"/>
            <w:sz w:val="24"/>
            <w:szCs w:val="24"/>
          </w:rPr>
          <w:t xml:space="preserve"> S</w:t>
        </w:r>
        <w:r>
          <w:rPr>
            <w:sz w:val="24"/>
            <w:szCs w:val="24"/>
          </w:rPr>
          <w:t>uppli</w:t>
        </w:r>
        <w:r>
          <w:rPr>
            <w:spacing w:val="-1"/>
            <w:sz w:val="24"/>
            <w:szCs w:val="24"/>
          </w:rPr>
          <w:t>e</w:t>
        </w:r>
        <w:r>
          <w:rPr>
            <w:sz w:val="24"/>
            <w:szCs w:val="24"/>
          </w:rPr>
          <w:t>r</w:t>
        </w:r>
        <w:r>
          <w:rPr>
            <w:spacing w:val="-18"/>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68</w:t>
        </w:r>
      </w:hyperlink>
    </w:p>
    <w:p w:rsidR="0047694C" w:rsidRDefault="0047694C">
      <w:pPr>
        <w:spacing w:before="7" w:line="120" w:lineRule="exact"/>
        <w:rPr>
          <w:sz w:val="12"/>
          <w:szCs w:val="12"/>
        </w:rPr>
      </w:pPr>
    </w:p>
    <w:p w:rsidR="0047694C" w:rsidRDefault="00000000">
      <w:pPr>
        <w:ind w:left="588"/>
        <w:rPr>
          <w:sz w:val="24"/>
          <w:szCs w:val="24"/>
        </w:rPr>
      </w:pPr>
      <w:hyperlink r:id="rId2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3.9</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Me</w:t>
        </w:r>
        <w:r>
          <w:rPr>
            <w:spacing w:val="-1"/>
            <w:sz w:val="24"/>
            <w:szCs w:val="24"/>
          </w:rPr>
          <w:t>c</w:t>
        </w:r>
        <w:r>
          <w:rPr>
            <w:sz w:val="24"/>
            <w:szCs w:val="24"/>
          </w:rPr>
          <w:t>h</w:t>
        </w:r>
        <w:r>
          <w:rPr>
            <w:spacing w:val="-1"/>
            <w:sz w:val="24"/>
            <w:szCs w:val="24"/>
          </w:rPr>
          <w:t>a</w:t>
        </w:r>
        <w:r>
          <w:rPr>
            <w:sz w:val="24"/>
            <w:szCs w:val="24"/>
          </w:rPr>
          <w:t>nic</w:t>
        </w:r>
        <w:r>
          <w:rPr>
            <w:spacing w:val="-29"/>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70</w:t>
        </w:r>
      </w:hyperlink>
    </w:p>
    <w:p w:rsidR="0047694C" w:rsidRDefault="0047694C">
      <w:pPr>
        <w:spacing w:before="10" w:line="120" w:lineRule="exact"/>
        <w:rPr>
          <w:sz w:val="12"/>
          <w:szCs w:val="12"/>
        </w:rPr>
      </w:pPr>
    </w:p>
    <w:p w:rsidR="0047694C" w:rsidRDefault="00000000">
      <w:pPr>
        <w:ind w:left="588"/>
        <w:rPr>
          <w:sz w:val="24"/>
          <w:szCs w:val="24"/>
        </w:rPr>
      </w:pPr>
      <w:hyperlink r:id="rId2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3.10</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 MD</w:t>
        </w:r>
        <w:r>
          <w:rPr>
            <w:spacing w:val="1"/>
            <w:sz w:val="24"/>
            <w:szCs w:val="24"/>
          </w:rPr>
          <w:t xml:space="preserve"> 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18"/>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72</w:t>
        </w:r>
      </w:hyperlink>
    </w:p>
    <w:p w:rsidR="0047694C" w:rsidRDefault="0047694C">
      <w:pPr>
        <w:spacing w:before="7" w:line="120" w:lineRule="exact"/>
        <w:rPr>
          <w:sz w:val="12"/>
          <w:szCs w:val="12"/>
        </w:rPr>
      </w:pPr>
    </w:p>
    <w:p w:rsidR="0047694C" w:rsidRDefault="00000000">
      <w:pPr>
        <w:ind w:left="588"/>
        <w:rPr>
          <w:sz w:val="24"/>
          <w:szCs w:val="24"/>
        </w:rPr>
      </w:pPr>
      <w:hyperlink r:id="rId2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3.11</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 MD U</w:t>
        </w:r>
        <w:r>
          <w:rPr>
            <w:spacing w:val="3"/>
            <w:sz w:val="24"/>
            <w:szCs w:val="24"/>
          </w:rPr>
          <w:t>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cce</w:t>
        </w:r>
        <w:r>
          <w:rPr>
            <w:sz w:val="24"/>
            <w:szCs w:val="24"/>
          </w:rPr>
          <w:t>ss</w:t>
        </w:r>
        <w:r>
          <w:rPr>
            <w:spacing w:val="-36"/>
            <w:sz w:val="24"/>
            <w:szCs w:val="24"/>
          </w:rPr>
          <w:t xml:space="preserve"> </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74</w:t>
        </w:r>
      </w:hyperlink>
    </w:p>
    <w:p w:rsidR="0047694C" w:rsidRDefault="0047694C">
      <w:pPr>
        <w:spacing w:before="10" w:line="120" w:lineRule="exact"/>
        <w:rPr>
          <w:sz w:val="12"/>
          <w:szCs w:val="12"/>
        </w:rPr>
      </w:pPr>
    </w:p>
    <w:p w:rsidR="0047694C" w:rsidRDefault="00000000">
      <w:pPr>
        <w:ind w:left="588"/>
        <w:rPr>
          <w:sz w:val="24"/>
          <w:szCs w:val="24"/>
        </w:rPr>
      </w:pPr>
      <w:hyperlink r:id="rId3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3.12</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 U</w:t>
        </w:r>
        <w:r>
          <w:rPr>
            <w:spacing w:val="1"/>
            <w:sz w:val="24"/>
            <w:szCs w:val="24"/>
          </w:rPr>
          <w:t>t</w:t>
        </w:r>
        <w:r>
          <w:rPr>
            <w:sz w:val="24"/>
            <w:szCs w:val="24"/>
          </w:rPr>
          <w:t>iliti</w:t>
        </w:r>
        <w:r>
          <w:rPr>
            <w:spacing w:val="-1"/>
            <w:sz w:val="24"/>
            <w:szCs w:val="24"/>
          </w:rPr>
          <w:t>e</w:t>
        </w:r>
        <w:r>
          <w:rPr>
            <w:sz w:val="24"/>
            <w:szCs w:val="24"/>
          </w:rPr>
          <w:t>s T</w:t>
        </w:r>
        <w:r>
          <w:rPr>
            <w:spacing w:val="2"/>
            <w:sz w:val="24"/>
            <w:szCs w:val="24"/>
          </w:rPr>
          <w:t>r</w:t>
        </w:r>
        <w:r>
          <w:rPr>
            <w:spacing w:val="-3"/>
            <w:sz w:val="24"/>
            <w:szCs w:val="24"/>
          </w:rPr>
          <w:t>a</w:t>
        </w:r>
        <w:r>
          <w:rPr>
            <w:sz w:val="24"/>
            <w:szCs w:val="24"/>
          </w:rPr>
          <w:t>ns</w:t>
        </w:r>
        <w:r>
          <w:rPr>
            <w:spacing w:val="-1"/>
            <w:sz w:val="24"/>
            <w:szCs w:val="24"/>
          </w:rPr>
          <w:t>ac</w:t>
        </w:r>
        <w:r>
          <w:rPr>
            <w:sz w:val="24"/>
            <w:szCs w:val="24"/>
          </w:rPr>
          <w:t>t</w:t>
        </w:r>
        <w:r>
          <w:rPr>
            <w:spacing w:val="5"/>
            <w:sz w:val="24"/>
            <w:szCs w:val="24"/>
          </w:rPr>
          <w:t>i</w:t>
        </w:r>
        <w:r>
          <w:rPr>
            <w:sz w:val="24"/>
            <w:szCs w:val="24"/>
          </w:rPr>
          <w:t>on</w:t>
        </w:r>
        <w:r>
          <w:rPr>
            <w:spacing w:val="-5"/>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76</w:t>
        </w:r>
      </w:hyperlink>
    </w:p>
    <w:p w:rsidR="0047694C" w:rsidRDefault="0047694C">
      <w:pPr>
        <w:spacing w:before="7" w:line="120" w:lineRule="exact"/>
        <w:rPr>
          <w:sz w:val="12"/>
          <w:szCs w:val="12"/>
        </w:rPr>
      </w:pPr>
    </w:p>
    <w:p w:rsidR="0047694C" w:rsidRDefault="00000000">
      <w:pPr>
        <w:ind w:left="588"/>
        <w:rPr>
          <w:sz w:val="24"/>
          <w:szCs w:val="24"/>
        </w:rPr>
      </w:pPr>
      <w:hyperlink r:id="rId3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3.13</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 U</w:t>
        </w:r>
        <w:r>
          <w:rPr>
            <w:spacing w:val="1"/>
            <w:sz w:val="24"/>
            <w:szCs w:val="24"/>
          </w:rPr>
          <w:t>t</w:t>
        </w:r>
        <w:r>
          <w:rPr>
            <w:sz w:val="24"/>
            <w:szCs w:val="24"/>
          </w:rPr>
          <w:t>iliti</w:t>
        </w:r>
        <w:r>
          <w:rPr>
            <w:spacing w:val="-1"/>
            <w:sz w:val="24"/>
            <w:szCs w:val="24"/>
          </w:rPr>
          <w:t>e</w:t>
        </w:r>
        <w:r>
          <w:rPr>
            <w:sz w:val="24"/>
            <w:szCs w:val="24"/>
          </w:rPr>
          <w:t xml:space="preserve">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z w:val="24"/>
            <w:szCs w:val="24"/>
          </w:rPr>
          <w:t>se</w:t>
        </w:r>
        <w:r>
          <w:rPr>
            <w:spacing w:val="-35"/>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78</w:t>
        </w:r>
      </w:hyperlink>
    </w:p>
    <w:p w:rsidR="0047694C" w:rsidRDefault="0047694C">
      <w:pPr>
        <w:spacing w:before="7" w:line="120" w:lineRule="exact"/>
        <w:rPr>
          <w:sz w:val="12"/>
          <w:szCs w:val="12"/>
        </w:rPr>
      </w:pPr>
    </w:p>
    <w:p w:rsidR="0047694C" w:rsidRDefault="00000000">
      <w:pPr>
        <w:ind w:left="588"/>
        <w:rPr>
          <w:sz w:val="24"/>
          <w:szCs w:val="24"/>
        </w:rPr>
      </w:pPr>
      <w:hyperlink r:id="rId3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3.14</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2"/>
            <w:sz w:val="24"/>
            <w:szCs w:val="24"/>
          </w:rPr>
          <w:t>T</w:t>
        </w:r>
        <w:r>
          <w:rPr>
            <w:spacing w:val="-1"/>
            <w:sz w:val="24"/>
            <w:szCs w:val="24"/>
          </w:rPr>
          <w:t>ra</w:t>
        </w:r>
        <w:r>
          <w:rPr>
            <w:sz w:val="24"/>
            <w:szCs w:val="24"/>
          </w:rPr>
          <w:t>ns</w:t>
        </w:r>
        <w:r>
          <w:rPr>
            <w:spacing w:val="-1"/>
            <w:sz w:val="24"/>
            <w:szCs w:val="24"/>
          </w:rPr>
          <w:t>ac</w:t>
        </w:r>
        <w:r>
          <w:rPr>
            <w:sz w:val="24"/>
            <w:szCs w:val="24"/>
          </w:rPr>
          <w:t>t</w:t>
        </w:r>
        <w:r>
          <w:rPr>
            <w:spacing w:val="3"/>
            <w:sz w:val="24"/>
            <w:szCs w:val="24"/>
          </w:rPr>
          <w:t>i</w:t>
        </w:r>
        <w:r>
          <w:rPr>
            <w:sz w:val="24"/>
            <w:szCs w:val="24"/>
          </w:rPr>
          <w:t>on</w:t>
        </w:r>
        <w:r>
          <w:rPr>
            <w:spacing w:val="-3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79</w:t>
        </w:r>
      </w:hyperlink>
    </w:p>
    <w:p w:rsidR="0047694C" w:rsidRDefault="0047694C">
      <w:pPr>
        <w:spacing w:before="8" w:line="120" w:lineRule="exact"/>
        <w:rPr>
          <w:sz w:val="12"/>
          <w:szCs w:val="12"/>
        </w:rPr>
      </w:pPr>
    </w:p>
    <w:p w:rsidR="0047694C" w:rsidRDefault="00000000">
      <w:pPr>
        <w:ind w:left="588"/>
        <w:rPr>
          <w:sz w:val="24"/>
          <w:szCs w:val="24"/>
        </w:rPr>
      </w:pPr>
      <w:hyperlink r:id="rId3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3.15</w:t>
        </w:r>
        <w:r>
          <w:rPr>
            <w:b/>
            <w:spacing w:val="1"/>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11"/>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80</w:t>
        </w:r>
      </w:hyperlink>
    </w:p>
    <w:p w:rsidR="0047694C" w:rsidRDefault="0047694C">
      <w:pPr>
        <w:spacing w:before="10" w:line="120" w:lineRule="exact"/>
        <w:rPr>
          <w:sz w:val="12"/>
          <w:szCs w:val="12"/>
        </w:rPr>
      </w:pPr>
    </w:p>
    <w:p w:rsidR="0047694C" w:rsidRDefault="00000000">
      <w:pPr>
        <w:ind w:left="588"/>
        <w:rPr>
          <w:sz w:val="24"/>
          <w:szCs w:val="24"/>
        </w:rPr>
      </w:pPr>
      <w:hyperlink r:id="rId3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3.16</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3"/>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81</w:t>
        </w:r>
      </w:hyperlink>
    </w:p>
    <w:p w:rsidR="0047694C" w:rsidRDefault="0047694C">
      <w:pPr>
        <w:spacing w:before="7" w:line="120" w:lineRule="exact"/>
        <w:rPr>
          <w:sz w:val="12"/>
          <w:szCs w:val="12"/>
        </w:rPr>
      </w:pPr>
    </w:p>
    <w:p w:rsidR="0047694C" w:rsidRDefault="00000000">
      <w:pPr>
        <w:ind w:left="588"/>
        <w:rPr>
          <w:sz w:val="24"/>
          <w:szCs w:val="24"/>
        </w:rPr>
      </w:pPr>
      <w:hyperlink r:id="rId3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3.17</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w:t>
        </w:r>
        <w:r>
          <w:rPr>
            <w:spacing w:val="1"/>
            <w:sz w:val="24"/>
            <w:szCs w:val="24"/>
          </w:rPr>
          <w:t xml:space="preserve"> P</w:t>
        </w:r>
        <w:r>
          <w:rPr>
            <w:sz w:val="24"/>
            <w:szCs w:val="24"/>
          </w:rPr>
          <w:t>rod</w:t>
        </w:r>
        <w:r>
          <w:rPr>
            <w:spacing w:val="2"/>
            <w:sz w:val="24"/>
            <w:szCs w:val="24"/>
          </w:rPr>
          <w:t>u</w:t>
        </w:r>
        <w:r>
          <w:rPr>
            <w:spacing w:val="-3"/>
            <w:sz w:val="24"/>
            <w:szCs w:val="24"/>
          </w:rPr>
          <w:t>c</w:t>
        </w:r>
        <w:r>
          <w:rPr>
            <w:sz w:val="24"/>
            <w:szCs w:val="24"/>
          </w:rPr>
          <w:t>t</w:t>
        </w:r>
        <w:r>
          <w:rPr>
            <w:spacing w:val="-21"/>
            <w:sz w:val="24"/>
            <w:szCs w:val="24"/>
          </w:rPr>
          <w:t xml:space="preserve"> </w:t>
        </w:r>
        <w:r>
          <w:rPr>
            <w:sz w:val="24"/>
            <w:szCs w:val="24"/>
          </w:rPr>
          <w:t>...............................................</w:t>
        </w:r>
        <w:r>
          <w:rPr>
            <w:spacing w:val="-21"/>
            <w:sz w:val="24"/>
            <w:szCs w:val="24"/>
          </w:rPr>
          <w:t xml:space="preserve"> </w:t>
        </w:r>
        <w:r>
          <w:rPr>
            <w:sz w:val="24"/>
            <w:szCs w:val="24"/>
          </w:rPr>
          <w:t>81</w:t>
        </w:r>
      </w:hyperlink>
    </w:p>
    <w:p w:rsidR="0047694C" w:rsidRDefault="0047694C">
      <w:pPr>
        <w:spacing w:before="10" w:line="120" w:lineRule="exact"/>
        <w:rPr>
          <w:sz w:val="12"/>
          <w:szCs w:val="12"/>
        </w:rPr>
      </w:pPr>
    </w:p>
    <w:p w:rsidR="0047694C" w:rsidRDefault="00000000">
      <w:pPr>
        <w:ind w:left="588"/>
        <w:rPr>
          <w:sz w:val="24"/>
          <w:szCs w:val="24"/>
        </w:rPr>
      </w:pPr>
      <w:hyperlink r:id="rId3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3.18</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w:t>
        </w:r>
        <w:r>
          <w:rPr>
            <w:spacing w:val="1"/>
            <w:sz w:val="24"/>
            <w:szCs w:val="24"/>
          </w:rPr>
          <w:t xml:space="preserve"> S</w:t>
        </w:r>
        <w:r>
          <w:rPr>
            <w:sz w:val="24"/>
            <w:szCs w:val="24"/>
          </w:rPr>
          <w:t>uppli</w:t>
        </w:r>
        <w:r>
          <w:rPr>
            <w:spacing w:val="-1"/>
            <w:sz w:val="24"/>
            <w:szCs w:val="24"/>
          </w:rPr>
          <w:t>e</w:t>
        </w:r>
        <w:r>
          <w:rPr>
            <w:sz w:val="24"/>
            <w:szCs w:val="24"/>
          </w:rPr>
          <w:t>r</w:t>
        </w:r>
        <w:r>
          <w:rPr>
            <w:spacing w:val="-30"/>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82</w:t>
        </w:r>
      </w:hyperlink>
    </w:p>
    <w:p w:rsidR="0047694C" w:rsidRDefault="0047694C">
      <w:pPr>
        <w:spacing w:before="7" w:line="120" w:lineRule="exact"/>
        <w:rPr>
          <w:sz w:val="12"/>
          <w:szCs w:val="12"/>
        </w:rPr>
      </w:pPr>
    </w:p>
    <w:p w:rsidR="0047694C" w:rsidRDefault="00000000">
      <w:pPr>
        <w:ind w:left="588"/>
        <w:rPr>
          <w:sz w:val="24"/>
          <w:szCs w:val="24"/>
        </w:rPr>
      </w:pPr>
      <w:hyperlink r:id="rId3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3.19</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Me</w:t>
        </w:r>
        <w:r>
          <w:rPr>
            <w:spacing w:val="-1"/>
            <w:sz w:val="24"/>
            <w:szCs w:val="24"/>
          </w:rPr>
          <w:t>c</w:t>
        </w:r>
        <w:r>
          <w:rPr>
            <w:sz w:val="24"/>
            <w:szCs w:val="24"/>
          </w:rPr>
          <w:t>h</w:t>
        </w:r>
        <w:r>
          <w:rPr>
            <w:spacing w:val="-1"/>
            <w:sz w:val="24"/>
            <w:szCs w:val="24"/>
          </w:rPr>
          <w:t>a</w:t>
        </w:r>
        <w:r>
          <w:rPr>
            <w:sz w:val="24"/>
            <w:szCs w:val="24"/>
          </w:rPr>
          <w:t>nic</w:t>
        </w:r>
        <w:r>
          <w:rPr>
            <w:spacing w:val="-41"/>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82</w:t>
        </w:r>
      </w:hyperlink>
    </w:p>
    <w:p w:rsidR="0047694C" w:rsidRDefault="0047694C">
      <w:pPr>
        <w:spacing w:before="7" w:line="120" w:lineRule="exact"/>
        <w:rPr>
          <w:sz w:val="12"/>
          <w:szCs w:val="12"/>
        </w:rPr>
      </w:pPr>
    </w:p>
    <w:p w:rsidR="0047694C" w:rsidRDefault="00000000">
      <w:pPr>
        <w:ind w:left="588"/>
        <w:rPr>
          <w:sz w:val="24"/>
          <w:szCs w:val="24"/>
        </w:rPr>
      </w:pPr>
      <w:hyperlink r:id="rId3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3.20</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w:t>
        </w:r>
        <w:r>
          <w:rPr>
            <w:spacing w:val="1"/>
            <w:sz w:val="24"/>
            <w:szCs w:val="24"/>
          </w:rPr>
          <w:t xml:space="preserve"> 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30"/>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83</w:t>
        </w:r>
      </w:hyperlink>
    </w:p>
    <w:p w:rsidR="0047694C" w:rsidRDefault="0047694C">
      <w:pPr>
        <w:spacing w:before="10" w:line="120" w:lineRule="exact"/>
        <w:rPr>
          <w:sz w:val="12"/>
          <w:szCs w:val="12"/>
        </w:rPr>
      </w:pPr>
    </w:p>
    <w:p w:rsidR="0047694C" w:rsidRDefault="00000000">
      <w:pPr>
        <w:ind w:left="588"/>
        <w:rPr>
          <w:sz w:val="24"/>
          <w:szCs w:val="24"/>
        </w:rPr>
      </w:pPr>
      <w:hyperlink r:id="rId3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3.21</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 U</w:t>
        </w:r>
        <w:r>
          <w:rPr>
            <w:spacing w:val="3"/>
            <w:sz w:val="24"/>
            <w:szCs w:val="24"/>
          </w:rPr>
          <w:t>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cce</w:t>
        </w:r>
        <w:r>
          <w:rPr>
            <w:spacing w:val="3"/>
            <w:sz w:val="24"/>
            <w:szCs w:val="24"/>
          </w:rPr>
          <w:t>s</w:t>
        </w:r>
        <w:r>
          <w:rPr>
            <w:spacing w:val="10"/>
            <w:sz w:val="24"/>
            <w:szCs w:val="24"/>
          </w:rPr>
          <w:t>s</w:t>
        </w:r>
        <w:r>
          <w:rPr>
            <w:sz w:val="24"/>
            <w:szCs w:val="24"/>
          </w:rPr>
          <w:t>..............................</w:t>
        </w:r>
        <w:r>
          <w:rPr>
            <w:spacing w:val="1"/>
            <w:sz w:val="24"/>
            <w:szCs w:val="24"/>
          </w:rPr>
          <w:t>.</w:t>
        </w:r>
        <w:r>
          <w:rPr>
            <w:sz w:val="24"/>
            <w:szCs w:val="24"/>
          </w:rPr>
          <w:t>.........</w:t>
        </w:r>
        <w:r>
          <w:rPr>
            <w:spacing w:val="-22"/>
            <w:sz w:val="24"/>
            <w:szCs w:val="24"/>
          </w:rPr>
          <w:t xml:space="preserve"> </w:t>
        </w:r>
        <w:r>
          <w:rPr>
            <w:sz w:val="24"/>
            <w:szCs w:val="24"/>
          </w:rPr>
          <w:t>83</w:t>
        </w:r>
      </w:hyperlink>
    </w:p>
    <w:p w:rsidR="0047694C" w:rsidRDefault="0047694C">
      <w:pPr>
        <w:spacing w:before="8" w:line="120" w:lineRule="exact"/>
        <w:rPr>
          <w:sz w:val="12"/>
          <w:szCs w:val="12"/>
        </w:rPr>
      </w:pPr>
    </w:p>
    <w:p w:rsidR="0047694C" w:rsidRDefault="00000000">
      <w:pPr>
        <w:ind w:left="588"/>
        <w:rPr>
          <w:sz w:val="24"/>
          <w:szCs w:val="24"/>
        </w:rPr>
      </w:pPr>
      <w:hyperlink r:id="rId4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3.22</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U</w:t>
        </w:r>
        <w:r>
          <w:rPr>
            <w:spacing w:val="1"/>
            <w:sz w:val="24"/>
            <w:szCs w:val="24"/>
          </w:rPr>
          <w:t>t</w:t>
        </w:r>
        <w:r>
          <w:rPr>
            <w:sz w:val="24"/>
            <w:szCs w:val="24"/>
          </w:rPr>
          <w:t>iliti</w:t>
        </w:r>
        <w:r>
          <w:rPr>
            <w:spacing w:val="-1"/>
            <w:sz w:val="24"/>
            <w:szCs w:val="24"/>
          </w:rPr>
          <w:t>e</w:t>
        </w:r>
        <w:r>
          <w:rPr>
            <w:sz w:val="24"/>
            <w:szCs w:val="24"/>
          </w:rPr>
          <w:t>s T</w:t>
        </w:r>
        <w:r>
          <w:rPr>
            <w:spacing w:val="2"/>
            <w:sz w:val="24"/>
            <w:szCs w:val="24"/>
          </w:rPr>
          <w:t>r</w:t>
        </w:r>
        <w:r>
          <w:rPr>
            <w:spacing w:val="-3"/>
            <w:sz w:val="24"/>
            <w:szCs w:val="24"/>
          </w:rPr>
          <w:t>a</w:t>
        </w:r>
        <w:r>
          <w:rPr>
            <w:sz w:val="24"/>
            <w:szCs w:val="24"/>
          </w:rPr>
          <w:t>ns</w:t>
        </w:r>
        <w:r>
          <w:rPr>
            <w:spacing w:val="1"/>
            <w:sz w:val="24"/>
            <w:szCs w:val="24"/>
          </w:rPr>
          <w:t>a</w:t>
        </w:r>
        <w:r>
          <w:rPr>
            <w:spacing w:val="-1"/>
            <w:sz w:val="24"/>
            <w:szCs w:val="24"/>
          </w:rPr>
          <w:t>c</w:t>
        </w:r>
        <w:r>
          <w:rPr>
            <w:sz w:val="24"/>
            <w:szCs w:val="24"/>
          </w:rPr>
          <w:t>tion</w:t>
        </w:r>
        <w:r>
          <w:rPr>
            <w:spacing w:val="-17"/>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84</w:t>
        </w:r>
      </w:hyperlink>
    </w:p>
    <w:p w:rsidR="0047694C" w:rsidRDefault="0047694C">
      <w:pPr>
        <w:spacing w:before="7" w:line="120" w:lineRule="exact"/>
        <w:rPr>
          <w:sz w:val="12"/>
          <w:szCs w:val="12"/>
        </w:rPr>
      </w:pPr>
    </w:p>
    <w:p w:rsidR="0047694C" w:rsidRDefault="00000000">
      <w:pPr>
        <w:ind w:left="588"/>
        <w:rPr>
          <w:sz w:val="24"/>
          <w:szCs w:val="24"/>
        </w:rPr>
      </w:pPr>
      <w:hyperlink r:id="rId4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3.23</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U</w:t>
        </w:r>
        <w:r>
          <w:rPr>
            <w:spacing w:val="1"/>
            <w:sz w:val="24"/>
            <w:szCs w:val="24"/>
          </w:rPr>
          <w:t>t</w:t>
        </w:r>
        <w:r>
          <w:rPr>
            <w:sz w:val="24"/>
            <w:szCs w:val="24"/>
          </w:rPr>
          <w:t>iliti</w:t>
        </w:r>
        <w:r>
          <w:rPr>
            <w:spacing w:val="-1"/>
            <w:sz w:val="24"/>
            <w:szCs w:val="24"/>
          </w:rPr>
          <w:t>e</w:t>
        </w:r>
        <w:r>
          <w:rPr>
            <w:sz w:val="24"/>
            <w:szCs w:val="24"/>
          </w:rPr>
          <w:t xml:space="preserve">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z w:val="24"/>
            <w:szCs w:val="24"/>
          </w:rPr>
          <w:t>s</w:t>
        </w:r>
        <w:r>
          <w:rPr>
            <w:spacing w:val="9"/>
            <w:sz w:val="24"/>
            <w:szCs w:val="24"/>
          </w:rPr>
          <w:t>e</w:t>
        </w:r>
        <w:r>
          <w:rPr>
            <w:sz w:val="24"/>
            <w:szCs w:val="24"/>
          </w:rPr>
          <w:t>..............................</w:t>
        </w:r>
        <w:r>
          <w:rPr>
            <w:spacing w:val="1"/>
            <w:sz w:val="24"/>
            <w:szCs w:val="24"/>
          </w:rPr>
          <w:t>.</w:t>
        </w:r>
        <w:r>
          <w:rPr>
            <w:sz w:val="24"/>
            <w:szCs w:val="24"/>
          </w:rPr>
          <w:t>.....</w:t>
        </w:r>
        <w:r>
          <w:rPr>
            <w:spacing w:val="2"/>
            <w:sz w:val="24"/>
            <w:szCs w:val="24"/>
          </w:rPr>
          <w:t>.</w:t>
        </w:r>
        <w:r>
          <w:rPr>
            <w:sz w:val="24"/>
            <w:szCs w:val="24"/>
          </w:rPr>
          <w:t>..</w:t>
        </w:r>
        <w:r>
          <w:rPr>
            <w:spacing w:val="-21"/>
            <w:sz w:val="24"/>
            <w:szCs w:val="24"/>
          </w:rPr>
          <w:t xml:space="preserve"> </w:t>
        </w:r>
        <w:r>
          <w:rPr>
            <w:sz w:val="24"/>
            <w:szCs w:val="24"/>
          </w:rPr>
          <w:t>84</w:t>
        </w:r>
      </w:hyperlink>
    </w:p>
    <w:p w:rsidR="0047694C" w:rsidRDefault="0047694C">
      <w:pPr>
        <w:spacing w:before="10" w:line="120" w:lineRule="exact"/>
        <w:rPr>
          <w:sz w:val="12"/>
          <w:szCs w:val="12"/>
        </w:rPr>
      </w:pPr>
    </w:p>
    <w:p w:rsidR="0047694C" w:rsidRDefault="00000000">
      <w:pPr>
        <w:spacing w:line="692" w:lineRule="auto"/>
        <w:ind w:left="4470" w:right="319" w:hanging="3882"/>
        <w:rPr>
          <w:sz w:val="24"/>
          <w:szCs w:val="24"/>
        </w:rPr>
        <w:sectPr w:rsidR="0047694C">
          <w:headerReference w:type="default" r:id="rId42"/>
          <w:pgSz w:w="11940" w:h="16860"/>
          <w:pgMar w:top="1580" w:right="1680" w:bottom="280" w:left="1680" w:header="0" w:footer="0" w:gutter="0"/>
          <w:cols w:space="720"/>
        </w:sectPr>
      </w:pPr>
      <w:hyperlink r:id="rId4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3.24</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2"/>
            <w:sz w:val="24"/>
            <w:szCs w:val="24"/>
          </w:rPr>
          <w:t>T</w:t>
        </w:r>
        <w:r>
          <w:rPr>
            <w:spacing w:val="-1"/>
            <w:sz w:val="24"/>
            <w:szCs w:val="24"/>
          </w:rPr>
          <w:t>ra</w:t>
        </w:r>
        <w:r>
          <w:rPr>
            <w:sz w:val="24"/>
            <w:szCs w:val="24"/>
          </w:rPr>
          <w:t>ns</w:t>
        </w:r>
        <w:r>
          <w:rPr>
            <w:spacing w:val="1"/>
            <w:sz w:val="24"/>
            <w:szCs w:val="24"/>
          </w:rPr>
          <w:t>a</w:t>
        </w:r>
        <w:r>
          <w:rPr>
            <w:spacing w:val="-1"/>
            <w:sz w:val="24"/>
            <w:szCs w:val="24"/>
          </w:rPr>
          <w:t>c</w:t>
        </w:r>
        <w:r>
          <w:rPr>
            <w:sz w:val="24"/>
            <w:szCs w:val="24"/>
          </w:rPr>
          <w:t>tio</w:t>
        </w:r>
        <w:r>
          <w:rPr>
            <w:spacing w:val="10"/>
            <w:sz w:val="24"/>
            <w:szCs w:val="24"/>
          </w:rPr>
          <w:t>n</w:t>
        </w:r>
        <w:r>
          <w:rPr>
            <w:sz w:val="24"/>
            <w:szCs w:val="24"/>
          </w:rPr>
          <w:t>..............................</w:t>
        </w:r>
        <w:r>
          <w:rPr>
            <w:spacing w:val="1"/>
            <w:sz w:val="24"/>
            <w:szCs w:val="24"/>
          </w:rPr>
          <w:t>.</w:t>
        </w:r>
        <w:r>
          <w:rPr>
            <w:sz w:val="24"/>
            <w:szCs w:val="24"/>
          </w:rPr>
          <w:t>....</w:t>
        </w:r>
        <w:r>
          <w:rPr>
            <w:spacing w:val="-22"/>
            <w:sz w:val="24"/>
            <w:szCs w:val="24"/>
          </w:rPr>
          <w:t xml:space="preserve"> </w:t>
        </w:r>
        <w:r>
          <w:rPr>
            <w:sz w:val="24"/>
            <w:szCs w:val="24"/>
          </w:rPr>
          <w:t>85</w:t>
        </w:r>
      </w:hyperlink>
      <w:r>
        <w:rPr>
          <w:sz w:val="24"/>
          <w:szCs w:val="24"/>
        </w:rPr>
        <w:t xml:space="preserve"> </w:t>
      </w:r>
      <w:r>
        <w:rPr>
          <w:spacing w:val="2"/>
          <w:sz w:val="24"/>
          <w:szCs w:val="24"/>
        </w:rPr>
        <w:t>xi</w:t>
      </w:r>
    </w:p>
    <w:p w:rsidR="0047694C" w:rsidRDefault="0047694C">
      <w:pPr>
        <w:spacing w:line="200" w:lineRule="exact"/>
      </w:pPr>
    </w:p>
    <w:p w:rsidR="0047694C" w:rsidRDefault="0047694C">
      <w:pPr>
        <w:spacing w:line="200" w:lineRule="exact"/>
      </w:pPr>
    </w:p>
    <w:p w:rsidR="0047694C" w:rsidRDefault="0047694C">
      <w:pPr>
        <w:spacing w:before="14" w:line="220" w:lineRule="exact"/>
        <w:rPr>
          <w:sz w:val="22"/>
          <w:szCs w:val="22"/>
        </w:rPr>
      </w:pPr>
    </w:p>
    <w:p w:rsidR="0047694C" w:rsidRDefault="00000000">
      <w:pPr>
        <w:spacing w:before="29"/>
        <w:ind w:left="588"/>
        <w:rPr>
          <w:sz w:val="24"/>
          <w:szCs w:val="24"/>
        </w:rPr>
      </w:pPr>
      <w:hyperlink r:id="rId4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3.25</w:t>
        </w:r>
        <w:r>
          <w:rPr>
            <w:b/>
            <w:spacing w:val="1"/>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2"/>
            <w:sz w:val="24"/>
            <w:szCs w:val="24"/>
          </w:rPr>
          <w:t>r</w:t>
        </w:r>
        <w:r>
          <w:rPr>
            <w:spacing w:val="-3"/>
            <w:sz w:val="24"/>
            <w:szCs w:val="24"/>
          </w:rPr>
          <w:t>c</w:t>
        </w:r>
        <w:r>
          <w:rPr>
            <w:spacing w:val="2"/>
            <w:sz w:val="24"/>
            <w:szCs w:val="24"/>
          </w:rPr>
          <w:t>h</w:t>
        </w:r>
        <w:r>
          <w:rPr>
            <w:spacing w:val="1"/>
            <w:sz w:val="24"/>
            <w:szCs w:val="24"/>
          </w:rPr>
          <w:t>a</w:t>
        </w:r>
        <w:r>
          <w:rPr>
            <w:sz w:val="24"/>
            <w:szCs w:val="24"/>
          </w:rPr>
          <w:t>se</w:t>
        </w:r>
        <w:r>
          <w:rPr>
            <w:spacing w:val="-25"/>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85</w:t>
        </w:r>
      </w:hyperlink>
    </w:p>
    <w:p w:rsidR="0047694C" w:rsidRDefault="0047694C">
      <w:pPr>
        <w:spacing w:before="5" w:line="120" w:lineRule="exact"/>
        <w:rPr>
          <w:sz w:val="12"/>
          <w:szCs w:val="12"/>
        </w:rPr>
      </w:pPr>
    </w:p>
    <w:p w:rsidR="0047694C" w:rsidRDefault="00000000">
      <w:pPr>
        <w:ind w:left="588"/>
        <w:rPr>
          <w:sz w:val="24"/>
          <w:szCs w:val="24"/>
        </w:rPr>
      </w:pPr>
      <w:hyperlink r:id="rId4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3.26</w:t>
        </w:r>
        <w:r>
          <w:rPr>
            <w:b/>
            <w:spacing w:val="1"/>
            <w:sz w:val="24"/>
            <w:szCs w:val="24"/>
          </w:rPr>
          <w:t xml:space="preserve"> </w:t>
        </w:r>
        <w:r>
          <w:rPr>
            <w:sz w:val="24"/>
            <w:szCs w:val="24"/>
          </w:rPr>
          <w:t>Class Di</w:t>
        </w:r>
        <w:r>
          <w:rPr>
            <w:spacing w:val="1"/>
            <w:sz w:val="24"/>
            <w:szCs w:val="24"/>
          </w:rPr>
          <w:t>a</w:t>
        </w:r>
        <w:r>
          <w:rPr>
            <w:spacing w:val="-2"/>
            <w:sz w:val="24"/>
            <w:szCs w:val="24"/>
          </w:rPr>
          <w:t>g</w:t>
        </w:r>
        <w:r>
          <w:rPr>
            <w:spacing w:val="-1"/>
            <w:sz w:val="24"/>
            <w:szCs w:val="24"/>
          </w:rPr>
          <w:t>r</w:t>
        </w:r>
        <w:r>
          <w:rPr>
            <w:spacing w:val="-3"/>
            <w:sz w:val="24"/>
            <w:szCs w:val="24"/>
          </w:rPr>
          <w:t>a</w:t>
        </w:r>
        <w:r>
          <w:rPr>
            <w:spacing w:val="10"/>
            <w:sz w:val="24"/>
            <w:szCs w:val="24"/>
          </w:rPr>
          <w:t>m</w:t>
        </w:r>
        <w:r>
          <w:rPr>
            <w:sz w:val="24"/>
            <w:szCs w:val="24"/>
          </w:rPr>
          <w:t>..............................................................</w:t>
        </w:r>
        <w:r>
          <w:rPr>
            <w:spacing w:val="1"/>
            <w:sz w:val="24"/>
            <w:szCs w:val="24"/>
          </w:rPr>
          <w:t>.</w:t>
        </w:r>
        <w:r>
          <w:rPr>
            <w:sz w:val="24"/>
            <w:szCs w:val="24"/>
          </w:rPr>
          <w:t>............</w:t>
        </w:r>
        <w:r>
          <w:rPr>
            <w:spacing w:val="-22"/>
            <w:sz w:val="24"/>
            <w:szCs w:val="24"/>
          </w:rPr>
          <w:t xml:space="preserve"> </w:t>
        </w:r>
        <w:r>
          <w:rPr>
            <w:sz w:val="24"/>
            <w:szCs w:val="24"/>
          </w:rPr>
          <w:t>86</w:t>
        </w:r>
      </w:hyperlink>
    </w:p>
    <w:p w:rsidR="0047694C" w:rsidRDefault="0047694C">
      <w:pPr>
        <w:spacing w:before="10" w:line="120" w:lineRule="exact"/>
        <w:rPr>
          <w:sz w:val="12"/>
          <w:szCs w:val="12"/>
        </w:rPr>
      </w:pPr>
    </w:p>
    <w:p w:rsidR="0047694C" w:rsidRDefault="00000000">
      <w:pPr>
        <w:ind w:left="588"/>
        <w:rPr>
          <w:sz w:val="24"/>
          <w:szCs w:val="24"/>
        </w:rPr>
      </w:pPr>
      <w:hyperlink r:id="rId4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3.27</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87</w:t>
        </w:r>
      </w:hyperlink>
    </w:p>
    <w:p w:rsidR="0047694C" w:rsidRDefault="0047694C">
      <w:pPr>
        <w:spacing w:before="7" w:line="120" w:lineRule="exact"/>
        <w:rPr>
          <w:sz w:val="12"/>
          <w:szCs w:val="12"/>
        </w:rPr>
      </w:pPr>
    </w:p>
    <w:p w:rsidR="0047694C" w:rsidRDefault="00000000">
      <w:pPr>
        <w:ind w:left="588"/>
        <w:rPr>
          <w:sz w:val="24"/>
          <w:szCs w:val="24"/>
        </w:rPr>
      </w:pPr>
      <w:hyperlink r:id="rId4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3.28</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MD Prod</w:t>
        </w:r>
        <w:r>
          <w:rPr>
            <w:spacing w:val="2"/>
            <w:sz w:val="24"/>
            <w:szCs w:val="24"/>
          </w:rPr>
          <w:t>u</w:t>
        </w:r>
        <w:r>
          <w:rPr>
            <w:spacing w:val="-1"/>
            <w:sz w:val="24"/>
            <w:szCs w:val="24"/>
          </w:rPr>
          <w:t>c</w:t>
        </w:r>
        <w:r>
          <w:rPr>
            <w:sz w:val="24"/>
            <w:szCs w:val="24"/>
          </w:rPr>
          <w:t>t</w:t>
        </w:r>
        <w:r>
          <w:rPr>
            <w:spacing w:val="3"/>
            <w:sz w:val="24"/>
            <w:szCs w:val="24"/>
          </w:rPr>
          <w:t xml:space="preserve"> </w:t>
        </w:r>
        <w:r>
          <w:rPr>
            <w:sz w:val="24"/>
            <w:szCs w:val="24"/>
          </w:rPr>
          <w:t>– A</w:t>
        </w:r>
        <w:r>
          <w:rPr>
            <w:spacing w:val="2"/>
            <w:sz w:val="24"/>
            <w:szCs w:val="24"/>
          </w:rPr>
          <w:t>d</w:t>
        </w:r>
        <w:r>
          <w:rPr>
            <w:sz w:val="24"/>
            <w:szCs w:val="24"/>
          </w:rPr>
          <w:t xml:space="preserve">d </w:t>
        </w:r>
        <w:r>
          <w:rPr>
            <w:spacing w:val="1"/>
            <w:sz w:val="24"/>
            <w:szCs w:val="24"/>
          </w:rPr>
          <w:t>P</w:t>
        </w:r>
        <w:r>
          <w:rPr>
            <w:sz w:val="24"/>
            <w:szCs w:val="24"/>
          </w:rPr>
          <w:t>rod</w:t>
        </w:r>
        <w:r>
          <w:rPr>
            <w:spacing w:val="-1"/>
            <w:sz w:val="24"/>
            <w:szCs w:val="24"/>
          </w:rPr>
          <w:t>u</w:t>
        </w:r>
        <w:r>
          <w:rPr>
            <w:spacing w:val="-3"/>
            <w:sz w:val="24"/>
            <w:szCs w:val="24"/>
          </w:rPr>
          <w:t>c</w:t>
        </w:r>
        <w:r>
          <w:rPr>
            <w:spacing w:val="12"/>
            <w:sz w:val="24"/>
            <w:szCs w:val="24"/>
          </w:rPr>
          <w:t>t</w:t>
        </w:r>
        <w:r>
          <w:rPr>
            <w:sz w:val="24"/>
            <w:szCs w:val="24"/>
          </w:rPr>
          <w:t>........................</w:t>
        </w:r>
        <w:r>
          <w:rPr>
            <w:spacing w:val="2"/>
            <w:sz w:val="24"/>
            <w:szCs w:val="24"/>
          </w:rPr>
          <w:t>.</w:t>
        </w:r>
        <w:r>
          <w:rPr>
            <w:sz w:val="24"/>
            <w:szCs w:val="24"/>
          </w:rPr>
          <w:t>..</w:t>
        </w:r>
        <w:r>
          <w:rPr>
            <w:spacing w:val="-21"/>
            <w:sz w:val="24"/>
            <w:szCs w:val="24"/>
          </w:rPr>
          <w:t xml:space="preserve"> </w:t>
        </w:r>
        <w:r>
          <w:rPr>
            <w:sz w:val="24"/>
            <w:szCs w:val="24"/>
          </w:rPr>
          <w:t>88</w:t>
        </w:r>
      </w:hyperlink>
    </w:p>
    <w:p w:rsidR="0047694C" w:rsidRDefault="0047694C">
      <w:pPr>
        <w:spacing w:before="7" w:line="120" w:lineRule="exact"/>
        <w:rPr>
          <w:sz w:val="12"/>
          <w:szCs w:val="12"/>
        </w:rPr>
      </w:pPr>
    </w:p>
    <w:p w:rsidR="0047694C" w:rsidRDefault="00000000">
      <w:pPr>
        <w:ind w:left="588"/>
        <w:rPr>
          <w:sz w:val="24"/>
          <w:szCs w:val="24"/>
        </w:rPr>
      </w:pPr>
      <w:hyperlink r:id="rId4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3.29</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MD Supp</w:t>
        </w:r>
        <w:r>
          <w:rPr>
            <w:spacing w:val="2"/>
            <w:sz w:val="24"/>
            <w:szCs w:val="24"/>
          </w:rPr>
          <w:t>l</w:t>
        </w:r>
        <w:r>
          <w:rPr>
            <w:sz w:val="24"/>
            <w:szCs w:val="24"/>
          </w:rPr>
          <w:t>i</w:t>
        </w:r>
        <w:r>
          <w:rPr>
            <w:spacing w:val="-1"/>
            <w:sz w:val="24"/>
            <w:szCs w:val="24"/>
          </w:rPr>
          <w:t>e</w:t>
        </w:r>
        <w:r>
          <w:rPr>
            <w:sz w:val="24"/>
            <w:szCs w:val="24"/>
          </w:rPr>
          <w:t>r</w:t>
        </w:r>
        <w:r>
          <w:rPr>
            <w:spacing w:val="-1"/>
            <w:sz w:val="24"/>
            <w:szCs w:val="24"/>
          </w:rPr>
          <w:t xml:space="preserve"> </w:t>
        </w:r>
        <w:r>
          <w:rPr>
            <w:sz w:val="24"/>
            <w:szCs w:val="24"/>
          </w:rPr>
          <w:t>–</w:t>
        </w:r>
        <w:r>
          <w:rPr>
            <w:spacing w:val="2"/>
            <w:sz w:val="24"/>
            <w:szCs w:val="24"/>
          </w:rPr>
          <w:t xml:space="preserve"> </w:t>
        </w:r>
        <w:r>
          <w:rPr>
            <w:sz w:val="24"/>
            <w:szCs w:val="24"/>
          </w:rPr>
          <w:t>A</w:t>
        </w:r>
        <w:r>
          <w:rPr>
            <w:spacing w:val="2"/>
            <w:sz w:val="24"/>
            <w:szCs w:val="24"/>
          </w:rPr>
          <w:t>d</w:t>
        </w:r>
        <w:r>
          <w:rPr>
            <w:sz w:val="24"/>
            <w:szCs w:val="24"/>
          </w:rPr>
          <w:t xml:space="preserve">d </w:t>
        </w:r>
        <w:r>
          <w:rPr>
            <w:spacing w:val="1"/>
            <w:sz w:val="24"/>
            <w:szCs w:val="24"/>
          </w:rPr>
          <w:t>S</w:t>
        </w:r>
        <w:r>
          <w:rPr>
            <w:sz w:val="24"/>
            <w:szCs w:val="24"/>
          </w:rPr>
          <w:t>uppl</w:t>
        </w:r>
        <w:r>
          <w:rPr>
            <w:spacing w:val="1"/>
            <w:sz w:val="24"/>
            <w:szCs w:val="24"/>
          </w:rPr>
          <w:t>i</w:t>
        </w:r>
        <w:r>
          <w:rPr>
            <w:spacing w:val="-1"/>
            <w:sz w:val="24"/>
            <w:szCs w:val="24"/>
          </w:rPr>
          <w:t>e</w:t>
        </w:r>
        <w:r>
          <w:rPr>
            <w:sz w:val="24"/>
            <w:szCs w:val="24"/>
          </w:rPr>
          <w:t>r......</w:t>
        </w:r>
        <w:r>
          <w:rPr>
            <w:spacing w:val="-1"/>
            <w:sz w:val="24"/>
            <w:szCs w:val="24"/>
          </w:rPr>
          <w:t>.</w:t>
        </w:r>
        <w:r>
          <w:rPr>
            <w:sz w:val="24"/>
            <w:szCs w:val="24"/>
          </w:rPr>
          <w:t>..................</w:t>
        </w:r>
        <w:r>
          <w:rPr>
            <w:spacing w:val="-22"/>
            <w:sz w:val="24"/>
            <w:szCs w:val="24"/>
          </w:rPr>
          <w:t xml:space="preserve"> </w:t>
        </w:r>
        <w:r>
          <w:rPr>
            <w:sz w:val="24"/>
            <w:szCs w:val="24"/>
          </w:rPr>
          <w:t>89</w:t>
        </w:r>
      </w:hyperlink>
    </w:p>
    <w:p w:rsidR="0047694C" w:rsidRDefault="0047694C">
      <w:pPr>
        <w:spacing w:before="7" w:line="120" w:lineRule="exact"/>
        <w:rPr>
          <w:sz w:val="12"/>
          <w:szCs w:val="12"/>
        </w:rPr>
      </w:pPr>
    </w:p>
    <w:p w:rsidR="0047694C" w:rsidRDefault="00000000">
      <w:pPr>
        <w:ind w:left="588"/>
        <w:rPr>
          <w:sz w:val="24"/>
          <w:szCs w:val="24"/>
        </w:rPr>
      </w:pPr>
      <w:hyperlink r:id="rId4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3.30</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 xml:space="preserve">MD </w:t>
        </w:r>
        <w:r>
          <w:rPr>
            <w:spacing w:val="3"/>
            <w:sz w:val="24"/>
            <w:szCs w:val="24"/>
          </w:rPr>
          <w:t>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1"/>
            <w:sz w:val="24"/>
            <w:szCs w:val="24"/>
          </w:rPr>
          <w:t xml:space="preserve"> </w:t>
        </w:r>
        <w:r>
          <w:rPr>
            <w:sz w:val="24"/>
            <w:szCs w:val="24"/>
          </w:rPr>
          <w:t xml:space="preserve">– </w:t>
        </w:r>
        <w:r>
          <w:rPr>
            <w:spacing w:val="4"/>
            <w:sz w:val="24"/>
            <w:szCs w:val="24"/>
          </w:rPr>
          <w:t>A</w:t>
        </w:r>
        <w:r>
          <w:rPr>
            <w:sz w:val="24"/>
            <w:szCs w:val="24"/>
          </w:rPr>
          <w:t>dd M</w:t>
        </w:r>
        <w:r>
          <w:rPr>
            <w:spacing w:val="-1"/>
            <w:sz w:val="24"/>
            <w:szCs w:val="24"/>
          </w:rPr>
          <w:t>ec</w:t>
        </w:r>
        <w:r>
          <w:rPr>
            <w:spacing w:val="1"/>
            <w:sz w:val="24"/>
            <w:szCs w:val="24"/>
          </w:rPr>
          <w:t>h</w:t>
        </w:r>
        <w:r>
          <w:rPr>
            <w:spacing w:val="-1"/>
            <w:sz w:val="24"/>
            <w:szCs w:val="24"/>
          </w:rPr>
          <w:t>a</w:t>
        </w:r>
        <w:r>
          <w:rPr>
            <w:sz w:val="24"/>
            <w:szCs w:val="24"/>
          </w:rPr>
          <w:t>nic</w:t>
        </w:r>
        <w:r>
          <w:rPr>
            <w:spacing w:val="-24"/>
            <w:sz w:val="24"/>
            <w:szCs w:val="24"/>
          </w:rPr>
          <w:t xml:space="preserve"> </w:t>
        </w:r>
        <w:r>
          <w:rPr>
            <w:sz w:val="24"/>
            <w:szCs w:val="24"/>
          </w:rPr>
          <w:t>....................</w:t>
        </w:r>
        <w:r>
          <w:rPr>
            <w:spacing w:val="-22"/>
            <w:sz w:val="24"/>
            <w:szCs w:val="24"/>
          </w:rPr>
          <w:t xml:space="preserve"> </w:t>
        </w:r>
        <w:r>
          <w:rPr>
            <w:sz w:val="24"/>
            <w:szCs w:val="24"/>
          </w:rPr>
          <w:t>90</w:t>
        </w:r>
      </w:hyperlink>
    </w:p>
    <w:p w:rsidR="0047694C" w:rsidRDefault="0047694C">
      <w:pPr>
        <w:spacing w:line="120" w:lineRule="exact"/>
        <w:rPr>
          <w:sz w:val="13"/>
          <w:szCs w:val="13"/>
        </w:rPr>
      </w:pPr>
    </w:p>
    <w:p w:rsidR="0047694C" w:rsidRDefault="00000000">
      <w:pPr>
        <w:ind w:left="588"/>
        <w:rPr>
          <w:sz w:val="24"/>
          <w:szCs w:val="24"/>
        </w:rPr>
      </w:pPr>
      <w:hyperlink r:id="rId5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3.31</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MD Cust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z w:val="24"/>
            <w:szCs w:val="24"/>
          </w:rPr>
          <w:t xml:space="preserve">– </w:t>
        </w:r>
        <w:r>
          <w:rPr>
            <w:spacing w:val="4"/>
            <w:sz w:val="24"/>
            <w:szCs w:val="24"/>
          </w:rPr>
          <w:t>A</w:t>
        </w:r>
        <w:r>
          <w:rPr>
            <w:sz w:val="24"/>
            <w:szCs w:val="24"/>
          </w:rPr>
          <w:t>dd Cust</w:t>
        </w:r>
        <w:r>
          <w:rPr>
            <w:spacing w:val="2"/>
            <w:sz w:val="24"/>
            <w:szCs w:val="24"/>
          </w:rPr>
          <w:t>o</w:t>
        </w:r>
        <w:r>
          <w:rPr>
            <w:sz w:val="24"/>
            <w:szCs w:val="24"/>
          </w:rPr>
          <w:t>m</w:t>
        </w:r>
        <w:r>
          <w:rPr>
            <w:spacing w:val="-1"/>
            <w:sz w:val="24"/>
            <w:szCs w:val="24"/>
          </w:rPr>
          <w:t>e</w:t>
        </w:r>
        <w:r>
          <w:rPr>
            <w:sz w:val="24"/>
            <w:szCs w:val="24"/>
          </w:rPr>
          <w:t>r......</w:t>
        </w:r>
        <w:r>
          <w:rPr>
            <w:spacing w:val="-1"/>
            <w:sz w:val="24"/>
            <w:szCs w:val="24"/>
          </w:rPr>
          <w:t>.</w:t>
        </w:r>
        <w:r>
          <w:rPr>
            <w:sz w:val="24"/>
            <w:szCs w:val="24"/>
          </w:rPr>
          <w:t>..............</w:t>
        </w:r>
        <w:r>
          <w:rPr>
            <w:spacing w:val="-22"/>
            <w:sz w:val="24"/>
            <w:szCs w:val="24"/>
          </w:rPr>
          <w:t xml:space="preserve"> </w:t>
        </w:r>
        <w:r>
          <w:rPr>
            <w:sz w:val="24"/>
            <w:szCs w:val="24"/>
          </w:rPr>
          <w:t>91</w:t>
        </w:r>
      </w:hyperlink>
    </w:p>
    <w:p w:rsidR="0047694C" w:rsidRDefault="0047694C">
      <w:pPr>
        <w:spacing w:before="7" w:line="120" w:lineRule="exact"/>
        <w:rPr>
          <w:sz w:val="12"/>
          <w:szCs w:val="12"/>
        </w:rPr>
      </w:pPr>
    </w:p>
    <w:p w:rsidR="0047694C" w:rsidRDefault="00000000">
      <w:pPr>
        <w:ind w:left="588"/>
        <w:rPr>
          <w:sz w:val="24"/>
          <w:szCs w:val="24"/>
        </w:rPr>
      </w:pPr>
      <w:hyperlink r:id="rId5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3.32</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MD</w:t>
        </w:r>
        <w:r>
          <w:rPr>
            <w:spacing w:val="2"/>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w:t>
        </w:r>
        <w:r>
          <w:rPr>
            <w:sz w:val="24"/>
            <w:szCs w:val="24"/>
          </w:rPr>
          <w:t>A</w:t>
        </w:r>
        <w:r>
          <w:rPr>
            <w:spacing w:val="1"/>
            <w:sz w:val="24"/>
            <w:szCs w:val="24"/>
          </w:rPr>
          <w:t>c</w:t>
        </w:r>
        <w:r>
          <w:rPr>
            <w:spacing w:val="-1"/>
            <w:sz w:val="24"/>
            <w:szCs w:val="24"/>
          </w:rPr>
          <w:t>ce</w:t>
        </w:r>
        <w:r>
          <w:rPr>
            <w:sz w:val="24"/>
            <w:szCs w:val="24"/>
          </w:rPr>
          <w:t>ss</w:t>
        </w:r>
        <w:r>
          <w:rPr>
            <w:spacing w:val="5"/>
            <w:sz w:val="24"/>
            <w:szCs w:val="24"/>
          </w:rPr>
          <w:t xml:space="preserve"> </w:t>
        </w:r>
        <w:r>
          <w:rPr>
            <w:sz w:val="24"/>
            <w:szCs w:val="24"/>
          </w:rPr>
          <w:t>– Add user</w:t>
        </w:r>
        <w:r>
          <w:rPr>
            <w:spacing w:val="-1"/>
            <w:sz w:val="24"/>
            <w:szCs w:val="24"/>
          </w:rPr>
          <w:t xml:space="preserve"> </w:t>
        </w:r>
        <w:r>
          <w:rPr>
            <w:sz w:val="24"/>
            <w:szCs w:val="24"/>
          </w:rPr>
          <w:t>A</w:t>
        </w:r>
        <w:r>
          <w:rPr>
            <w:spacing w:val="-1"/>
            <w:sz w:val="24"/>
            <w:szCs w:val="24"/>
          </w:rPr>
          <w:t>cce</w:t>
        </w:r>
        <w:r>
          <w:rPr>
            <w:sz w:val="24"/>
            <w:szCs w:val="24"/>
          </w:rPr>
          <w:t>ss</w:t>
        </w:r>
        <w:r>
          <w:rPr>
            <w:spacing w:val="-43"/>
            <w:sz w:val="24"/>
            <w:szCs w:val="24"/>
          </w:rPr>
          <w:t xml:space="preserve"> </w:t>
        </w:r>
        <w:r>
          <w:rPr>
            <w:sz w:val="24"/>
            <w:szCs w:val="24"/>
          </w:rPr>
          <w:t>.........</w:t>
        </w:r>
        <w:r>
          <w:rPr>
            <w:spacing w:val="2"/>
            <w:sz w:val="24"/>
            <w:szCs w:val="24"/>
          </w:rPr>
          <w:t>.</w:t>
        </w:r>
        <w:r>
          <w:rPr>
            <w:sz w:val="24"/>
            <w:szCs w:val="24"/>
          </w:rPr>
          <w:t>...</w:t>
        </w:r>
        <w:r>
          <w:rPr>
            <w:spacing w:val="-22"/>
            <w:sz w:val="24"/>
            <w:szCs w:val="24"/>
          </w:rPr>
          <w:t xml:space="preserve"> </w:t>
        </w:r>
        <w:r>
          <w:rPr>
            <w:sz w:val="24"/>
            <w:szCs w:val="24"/>
          </w:rPr>
          <w:t>92</w:t>
        </w:r>
      </w:hyperlink>
    </w:p>
    <w:p w:rsidR="0047694C" w:rsidRDefault="0047694C">
      <w:pPr>
        <w:spacing w:before="10" w:line="120" w:lineRule="exact"/>
        <w:rPr>
          <w:sz w:val="12"/>
          <w:szCs w:val="12"/>
        </w:rPr>
      </w:pPr>
    </w:p>
    <w:p w:rsidR="0047694C" w:rsidRDefault="00000000">
      <w:pPr>
        <w:ind w:left="588"/>
        <w:rPr>
          <w:sz w:val="24"/>
          <w:szCs w:val="24"/>
        </w:rPr>
      </w:pPr>
      <w:hyperlink r:id="rId5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3.33</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Uti</w:t>
        </w:r>
        <w:r>
          <w:rPr>
            <w:spacing w:val="1"/>
            <w:sz w:val="24"/>
            <w:szCs w:val="24"/>
          </w:rPr>
          <w:t>l</w:t>
        </w:r>
        <w:r>
          <w:rPr>
            <w:sz w:val="24"/>
            <w:szCs w:val="24"/>
          </w:rPr>
          <w:t>ities T</w:t>
        </w:r>
        <w:r>
          <w:rPr>
            <w:spacing w:val="-1"/>
            <w:sz w:val="24"/>
            <w:szCs w:val="24"/>
          </w:rPr>
          <w:t>ra</w:t>
        </w:r>
        <w:r>
          <w:rPr>
            <w:sz w:val="24"/>
            <w:szCs w:val="24"/>
          </w:rPr>
          <w:t>n</w:t>
        </w:r>
        <w:r>
          <w:rPr>
            <w:spacing w:val="3"/>
            <w:sz w:val="24"/>
            <w:szCs w:val="24"/>
          </w:rPr>
          <w:t>s</w:t>
        </w:r>
        <w:r>
          <w:rPr>
            <w:spacing w:val="-1"/>
            <w:sz w:val="24"/>
            <w:szCs w:val="24"/>
          </w:rPr>
          <w:t>ac</w:t>
        </w:r>
        <w:r>
          <w:rPr>
            <w:sz w:val="24"/>
            <w:szCs w:val="24"/>
          </w:rPr>
          <w:t>t</w:t>
        </w:r>
        <w:r>
          <w:rPr>
            <w:spacing w:val="3"/>
            <w:sz w:val="24"/>
            <w:szCs w:val="24"/>
          </w:rPr>
          <w:t>i</w:t>
        </w:r>
        <w:r>
          <w:rPr>
            <w:sz w:val="24"/>
            <w:szCs w:val="24"/>
          </w:rPr>
          <w:t>on</w:t>
        </w:r>
        <w:r>
          <w:rPr>
            <w:spacing w:val="-17"/>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93</w:t>
        </w:r>
      </w:hyperlink>
    </w:p>
    <w:p w:rsidR="0047694C" w:rsidRDefault="0047694C">
      <w:pPr>
        <w:spacing w:before="7" w:line="120" w:lineRule="exact"/>
        <w:rPr>
          <w:sz w:val="12"/>
          <w:szCs w:val="12"/>
        </w:rPr>
      </w:pPr>
    </w:p>
    <w:p w:rsidR="0047694C" w:rsidRDefault="00000000">
      <w:pPr>
        <w:ind w:left="588"/>
        <w:rPr>
          <w:sz w:val="24"/>
          <w:szCs w:val="24"/>
        </w:rPr>
      </w:pPr>
      <w:hyperlink r:id="rId5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3.34</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Uti</w:t>
        </w:r>
        <w:r>
          <w:rPr>
            <w:spacing w:val="1"/>
            <w:sz w:val="24"/>
            <w:szCs w:val="24"/>
          </w:rPr>
          <w:t>l</w:t>
        </w:r>
        <w:r>
          <w:rPr>
            <w:sz w:val="24"/>
            <w:szCs w:val="24"/>
          </w:rPr>
          <w:t>ities Pur</w:t>
        </w:r>
        <w:r>
          <w:rPr>
            <w:spacing w:val="-1"/>
            <w:sz w:val="24"/>
            <w:szCs w:val="24"/>
          </w:rPr>
          <w:t>c</w:t>
        </w:r>
        <w:r>
          <w:rPr>
            <w:sz w:val="24"/>
            <w:szCs w:val="24"/>
          </w:rPr>
          <w:t>h</w:t>
        </w:r>
        <w:r>
          <w:rPr>
            <w:spacing w:val="-1"/>
            <w:sz w:val="24"/>
            <w:szCs w:val="24"/>
          </w:rPr>
          <w:t>a</w:t>
        </w:r>
        <w:r>
          <w:rPr>
            <w:sz w:val="24"/>
            <w:szCs w:val="24"/>
          </w:rPr>
          <w:t>s</w:t>
        </w:r>
        <w:r>
          <w:rPr>
            <w:spacing w:val="11"/>
            <w:sz w:val="24"/>
            <w:szCs w:val="24"/>
          </w:rPr>
          <w:t>e</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94</w:t>
        </w:r>
      </w:hyperlink>
    </w:p>
    <w:p w:rsidR="0047694C" w:rsidRDefault="0047694C">
      <w:pPr>
        <w:spacing w:before="7" w:line="120" w:lineRule="exact"/>
        <w:rPr>
          <w:sz w:val="12"/>
          <w:szCs w:val="12"/>
        </w:rPr>
      </w:pPr>
    </w:p>
    <w:p w:rsidR="0047694C" w:rsidRDefault="00000000">
      <w:pPr>
        <w:ind w:left="588"/>
        <w:rPr>
          <w:sz w:val="24"/>
          <w:szCs w:val="24"/>
        </w:rPr>
      </w:pPr>
      <w:hyperlink r:id="rId5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3.35</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rts T</w:t>
        </w:r>
        <w:r>
          <w:rPr>
            <w:spacing w:val="-1"/>
            <w:sz w:val="24"/>
            <w:szCs w:val="24"/>
          </w:rPr>
          <w:t>ra</w:t>
        </w:r>
        <w:r>
          <w:rPr>
            <w:sz w:val="24"/>
            <w:szCs w:val="24"/>
          </w:rPr>
          <w:t>ns</w:t>
        </w:r>
        <w:r>
          <w:rPr>
            <w:spacing w:val="-1"/>
            <w:sz w:val="24"/>
            <w:szCs w:val="24"/>
          </w:rPr>
          <w:t>ac</w:t>
        </w:r>
        <w:r>
          <w:rPr>
            <w:sz w:val="24"/>
            <w:szCs w:val="24"/>
          </w:rPr>
          <w:t>t</w:t>
        </w:r>
        <w:r>
          <w:rPr>
            <w:spacing w:val="3"/>
            <w:sz w:val="24"/>
            <w:szCs w:val="24"/>
          </w:rPr>
          <w:t>i</w:t>
        </w:r>
        <w:r>
          <w:rPr>
            <w:sz w:val="24"/>
            <w:szCs w:val="24"/>
          </w:rPr>
          <w:t>o</w:t>
        </w:r>
        <w:r>
          <w:rPr>
            <w:spacing w:val="10"/>
            <w:sz w:val="24"/>
            <w:szCs w:val="24"/>
          </w:rPr>
          <w:t>n</w:t>
        </w:r>
        <w:r>
          <w:rPr>
            <w:sz w:val="24"/>
            <w:szCs w:val="24"/>
          </w:rPr>
          <w:t>..............................</w:t>
        </w:r>
        <w:r>
          <w:rPr>
            <w:spacing w:val="1"/>
            <w:sz w:val="24"/>
            <w:szCs w:val="24"/>
          </w:rPr>
          <w:t>.</w:t>
        </w:r>
        <w:r>
          <w:rPr>
            <w:sz w:val="24"/>
            <w:szCs w:val="24"/>
          </w:rPr>
          <w:t>....</w:t>
        </w:r>
        <w:r>
          <w:rPr>
            <w:spacing w:val="2"/>
            <w:sz w:val="24"/>
            <w:szCs w:val="24"/>
          </w:rPr>
          <w:t>.</w:t>
        </w:r>
        <w:r>
          <w:rPr>
            <w:sz w:val="24"/>
            <w:szCs w:val="24"/>
          </w:rPr>
          <w:t>...</w:t>
        </w:r>
        <w:r>
          <w:rPr>
            <w:spacing w:val="-21"/>
            <w:sz w:val="24"/>
            <w:szCs w:val="24"/>
          </w:rPr>
          <w:t xml:space="preserve"> </w:t>
        </w:r>
        <w:r>
          <w:rPr>
            <w:sz w:val="24"/>
            <w:szCs w:val="24"/>
          </w:rPr>
          <w:t>95</w:t>
        </w:r>
      </w:hyperlink>
    </w:p>
    <w:p w:rsidR="0047694C" w:rsidRDefault="0047694C">
      <w:pPr>
        <w:spacing w:before="7" w:line="120" w:lineRule="exact"/>
        <w:rPr>
          <w:sz w:val="12"/>
          <w:szCs w:val="12"/>
        </w:rPr>
      </w:pPr>
    </w:p>
    <w:p w:rsidR="0047694C" w:rsidRDefault="00000000">
      <w:pPr>
        <w:ind w:left="588"/>
        <w:rPr>
          <w:sz w:val="24"/>
          <w:szCs w:val="24"/>
        </w:rPr>
      </w:pPr>
      <w:hyperlink r:id="rId5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3.36</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 xml:space="preserve">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25"/>
            <w:sz w:val="24"/>
            <w:szCs w:val="24"/>
          </w:rPr>
          <w:t xml:space="preserve"> </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95</w:t>
        </w:r>
      </w:hyperlink>
    </w:p>
    <w:p w:rsidR="0047694C" w:rsidRDefault="0047694C">
      <w:pPr>
        <w:spacing w:before="10" w:line="120" w:lineRule="exact"/>
        <w:rPr>
          <w:sz w:val="12"/>
          <w:szCs w:val="12"/>
        </w:rPr>
      </w:pPr>
    </w:p>
    <w:p w:rsidR="0047694C" w:rsidRDefault="00000000">
      <w:pPr>
        <w:ind w:left="588"/>
        <w:rPr>
          <w:sz w:val="24"/>
          <w:szCs w:val="24"/>
        </w:rPr>
      </w:pPr>
      <w:hyperlink r:id="rId5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3.37</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4"/>
            <w:sz w:val="24"/>
            <w:szCs w:val="24"/>
          </w:rPr>
          <w:t xml:space="preserve"> </w:t>
        </w:r>
        <w:r>
          <w:rPr>
            <w:spacing w:val="-6"/>
            <w:sz w:val="24"/>
            <w:szCs w:val="24"/>
          </w:rPr>
          <w:t>I</w:t>
        </w:r>
        <w:r>
          <w:rPr>
            <w:sz w:val="24"/>
            <w:szCs w:val="24"/>
          </w:rPr>
          <w:t>nvo</w:t>
        </w:r>
        <w:r>
          <w:rPr>
            <w:spacing w:val="3"/>
            <w:sz w:val="24"/>
            <w:szCs w:val="24"/>
          </w:rPr>
          <w:t>i</w:t>
        </w:r>
        <w:r>
          <w:rPr>
            <w:spacing w:val="-1"/>
            <w:sz w:val="24"/>
            <w:szCs w:val="24"/>
          </w:rPr>
          <w:t>c</w:t>
        </w:r>
        <w:r>
          <w:rPr>
            <w:sz w:val="24"/>
            <w:szCs w:val="24"/>
          </w:rPr>
          <w:t>e</w:t>
        </w:r>
        <w:r>
          <w:rPr>
            <w:spacing w:val="-1"/>
            <w:sz w:val="24"/>
            <w:szCs w:val="24"/>
          </w:rPr>
          <w:t xml:space="preserve"> </w:t>
        </w:r>
        <w:r>
          <w:rPr>
            <w:spacing w:val="2"/>
            <w:sz w:val="24"/>
            <w:szCs w:val="24"/>
          </w:rPr>
          <w:t>T</w:t>
        </w:r>
        <w:r>
          <w:rPr>
            <w:spacing w:val="-1"/>
            <w:sz w:val="24"/>
            <w:szCs w:val="24"/>
          </w:rPr>
          <w:t>ra</w:t>
        </w:r>
        <w:r>
          <w:rPr>
            <w:sz w:val="24"/>
            <w:szCs w:val="24"/>
          </w:rPr>
          <w:t>ns</w:t>
        </w:r>
        <w:r>
          <w:rPr>
            <w:spacing w:val="-1"/>
            <w:sz w:val="24"/>
            <w:szCs w:val="24"/>
          </w:rPr>
          <w:t>ac</w:t>
        </w:r>
        <w:r>
          <w:rPr>
            <w:sz w:val="24"/>
            <w:szCs w:val="24"/>
          </w:rPr>
          <w:t>ti</w:t>
        </w:r>
        <w:r>
          <w:rPr>
            <w:spacing w:val="2"/>
            <w:sz w:val="24"/>
            <w:szCs w:val="24"/>
          </w:rPr>
          <w:t>o</w:t>
        </w:r>
        <w:r>
          <w:rPr>
            <w:sz w:val="24"/>
            <w:szCs w:val="24"/>
          </w:rPr>
          <w:t>n</w:t>
        </w:r>
        <w:r>
          <w:rPr>
            <w:spacing w:val="-24"/>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96</w:t>
        </w:r>
      </w:hyperlink>
    </w:p>
    <w:p w:rsidR="0047694C" w:rsidRDefault="0047694C">
      <w:pPr>
        <w:spacing w:before="8" w:line="120" w:lineRule="exact"/>
        <w:rPr>
          <w:sz w:val="12"/>
          <w:szCs w:val="12"/>
        </w:rPr>
      </w:pPr>
    </w:p>
    <w:p w:rsidR="0047694C" w:rsidRDefault="00000000">
      <w:pPr>
        <w:ind w:left="588"/>
        <w:rPr>
          <w:sz w:val="24"/>
          <w:szCs w:val="24"/>
        </w:rPr>
      </w:pPr>
      <w:hyperlink r:id="rId5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2"/>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w:t>
        </w:r>
        <w:r>
          <w:rPr>
            <w:spacing w:val="-11"/>
            <w:sz w:val="24"/>
            <w:szCs w:val="24"/>
          </w:rPr>
          <w:t xml:space="preserve"> </w:t>
        </w:r>
        <w:r>
          <w:rPr>
            <w:sz w:val="24"/>
            <w:szCs w:val="24"/>
          </w:rPr>
          <w:t>................................................................</w:t>
        </w:r>
        <w:r>
          <w:rPr>
            <w:spacing w:val="-21"/>
            <w:sz w:val="24"/>
            <w:szCs w:val="24"/>
          </w:rPr>
          <w:t xml:space="preserve"> </w:t>
        </w:r>
        <w:r>
          <w:rPr>
            <w:sz w:val="24"/>
            <w:szCs w:val="24"/>
          </w:rPr>
          <w:t>102</w:t>
        </w:r>
      </w:hyperlink>
    </w:p>
    <w:p w:rsidR="0047694C" w:rsidRDefault="0047694C">
      <w:pPr>
        <w:spacing w:before="10" w:line="120" w:lineRule="exact"/>
        <w:rPr>
          <w:sz w:val="12"/>
          <w:szCs w:val="12"/>
        </w:rPr>
      </w:pPr>
    </w:p>
    <w:p w:rsidR="0047694C" w:rsidRDefault="00000000">
      <w:pPr>
        <w:ind w:left="588"/>
        <w:rPr>
          <w:sz w:val="24"/>
          <w:szCs w:val="24"/>
        </w:rPr>
      </w:pPr>
      <w:hyperlink r:id="rId5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shb</w:t>
        </w:r>
        <w:r>
          <w:rPr>
            <w:spacing w:val="1"/>
            <w:sz w:val="24"/>
            <w:szCs w:val="24"/>
          </w:rPr>
          <w:t>o</w:t>
        </w:r>
        <w:r>
          <w:rPr>
            <w:spacing w:val="-1"/>
            <w:sz w:val="24"/>
            <w:szCs w:val="24"/>
          </w:rPr>
          <w:t>ar</w:t>
        </w:r>
        <w:r>
          <w:rPr>
            <w:spacing w:val="2"/>
            <w:sz w:val="24"/>
            <w:szCs w:val="24"/>
          </w:rPr>
          <w:t>d</w:t>
        </w:r>
        <w:r>
          <w:rPr>
            <w:sz w:val="24"/>
            <w:szCs w:val="24"/>
          </w:rPr>
          <w:t>...............</w:t>
        </w:r>
        <w:r>
          <w:rPr>
            <w:spacing w:val="2"/>
            <w:sz w:val="24"/>
            <w:szCs w:val="24"/>
          </w:rPr>
          <w:t>.</w:t>
        </w:r>
        <w:r>
          <w:rPr>
            <w:sz w:val="24"/>
            <w:szCs w:val="24"/>
          </w:rPr>
          <w:t>.........................................</w:t>
        </w:r>
        <w:r>
          <w:rPr>
            <w:spacing w:val="-21"/>
            <w:sz w:val="24"/>
            <w:szCs w:val="24"/>
          </w:rPr>
          <w:t xml:space="preserve"> </w:t>
        </w:r>
        <w:r>
          <w:rPr>
            <w:sz w:val="24"/>
            <w:szCs w:val="24"/>
          </w:rPr>
          <w:t>103</w:t>
        </w:r>
      </w:hyperlink>
    </w:p>
    <w:p w:rsidR="0047694C" w:rsidRDefault="0047694C">
      <w:pPr>
        <w:spacing w:before="7" w:line="120" w:lineRule="exact"/>
        <w:rPr>
          <w:sz w:val="12"/>
          <w:szCs w:val="12"/>
        </w:rPr>
      </w:pPr>
    </w:p>
    <w:p w:rsidR="0047694C" w:rsidRDefault="00000000">
      <w:pPr>
        <w:ind w:left="588"/>
        <w:rPr>
          <w:sz w:val="24"/>
          <w:szCs w:val="24"/>
        </w:rPr>
      </w:pPr>
      <w:hyperlink r:id="rId5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 v</w:t>
        </w:r>
        <w:r>
          <w:rPr>
            <w:spacing w:val="3"/>
            <w:sz w:val="24"/>
            <w:szCs w:val="24"/>
          </w:rPr>
          <w:t>i</w:t>
        </w:r>
        <w:r>
          <w:rPr>
            <w:spacing w:val="-1"/>
            <w:sz w:val="24"/>
            <w:szCs w:val="24"/>
          </w:rPr>
          <w:t>e</w:t>
        </w:r>
        <w:r>
          <w:rPr>
            <w:sz w:val="24"/>
            <w:szCs w:val="24"/>
          </w:rPr>
          <w:t xml:space="preserve">w </w:t>
        </w:r>
        <w:r>
          <w:rPr>
            <w:spacing w:val="1"/>
            <w:sz w:val="24"/>
            <w:szCs w:val="24"/>
          </w:rPr>
          <w:t>P</w:t>
        </w:r>
        <w:r>
          <w:rPr>
            <w:sz w:val="24"/>
            <w:szCs w:val="24"/>
          </w:rPr>
          <w:t>rod</w:t>
        </w:r>
        <w:r>
          <w:rPr>
            <w:spacing w:val="-1"/>
            <w:sz w:val="24"/>
            <w:szCs w:val="24"/>
          </w:rPr>
          <w:t>u</w:t>
        </w:r>
        <w:r>
          <w:rPr>
            <w:spacing w:val="-3"/>
            <w:sz w:val="24"/>
            <w:szCs w:val="24"/>
          </w:rPr>
          <w:t>c</w:t>
        </w:r>
        <w:r>
          <w:rPr>
            <w:spacing w:val="10"/>
            <w:sz w:val="24"/>
            <w:szCs w:val="24"/>
          </w:rPr>
          <w:t>t</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103</w:t>
        </w:r>
      </w:hyperlink>
    </w:p>
    <w:p w:rsidR="0047694C" w:rsidRDefault="0047694C">
      <w:pPr>
        <w:spacing w:before="10" w:line="120" w:lineRule="exact"/>
        <w:rPr>
          <w:sz w:val="12"/>
          <w:szCs w:val="12"/>
        </w:rPr>
      </w:pPr>
    </w:p>
    <w:p w:rsidR="0047694C" w:rsidRDefault="00000000">
      <w:pPr>
        <w:ind w:left="588"/>
        <w:rPr>
          <w:sz w:val="24"/>
          <w:szCs w:val="24"/>
        </w:rPr>
      </w:pPr>
      <w:hyperlink r:id="rId6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w:t>
        </w:r>
        <w:r>
          <w:rPr>
            <w:b/>
            <w:spacing w:val="1"/>
            <w:sz w:val="24"/>
            <w:szCs w:val="24"/>
          </w:rPr>
          <w:t xml:space="preserve"> </w:t>
        </w:r>
        <w:r>
          <w:rPr>
            <w:sz w:val="24"/>
            <w:szCs w:val="24"/>
          </w:rPr>
          <w:t>H</w:t>
        </w:r>
        <w:r>
          <w:rPr>
            <w:spacing w:val="-1"/>
            <w:sz w:val="24"/>
            <w:szCs w:val="24"/>
          </w:rPr>
          <w:t>a</w:t>
        </w:r>
        <w:r>
          <w:rPr>
            <w:sz w:val="24"/>
            <w:szCs w:val="24"/>
          </w:rPr>
          <w:t>sil</w:t>
        </w:r>
        <w:r>
          <w:rPr>
            <w:spacing w:val="4"/>
            <w:sz w:val="24"/>
            <w:szCs w:val="24"/>
          </w:rPr>
          <w:t xml:space="preserve"> </w:t>
        </w:r>
        <w:r>
          <w:rPr>
            <w:spacing w:val="-6"/>
            <w:sz w:val="24"/>
            <w:szCs w:val="24"/>
          </w:rPr>
          <w:t>I</w:t>
        </w:r>
        <w:r>
          <w:rPr>
            <w:sz w:val="24"/>
            <w:szCs w:val="24"/>
          </w:rPr>
          <w:t>mpo</w:t>
        </w:r>
        <w:r>
          <w:rPr>
            <w:spacing w:val="4"/>
            <w:sz w:val="24"/>
            <w:szCs w:val="24"/>
          </w:rPr>
          <w:t>r</w:t>
        </w:r>
        <w:r>
          <w:rPr>
            <w:sz w:val="24"/>
            <w:szCs w:val="24"/>
          </w:rPr>
          <w:t>t E</w:t>
        </w:r>
        <w:r>
          <w:rPr>
            <w:spacing w:val="3"/>
            <w:sz w:val="24"/>
            <w:szCs w:val="24"/>
          </w:rPr>
          <w:t>x</w:t>
        </w:r>
        <w:r>
          <w:rPr>
            <w:spacing w:val="-1"/>
            <w:sz w:val="24"/>
            <w:szCs w:val="24"/>
          </w:rPr>
          <w:t>ce</w:t>
        </w:r>
        <w:r>
          <w:rPr>
            <w:sz w:val="24"/>
            <w:szCs w:val="24"/>
          </w:rPr>
          <w:t>l</w:t>
        </w:r>
        <w:r>
          <w:rPr>
            <w:spacing w:val="-40"/>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104</w:t>
        </w:r>
      </w:hyperlink>
    </w:p>
    <w:p w:rsidR="0047694C" w:rsidRDefault="0047694C">
      <w:pPr>
        <w:spacing w:before="7" w:line="120" w:lineRule="exact"/>
        <w:rPr>
          <w:sz w:val="12"/>
          <w:szCs w:val="12"/>
        </w:rPr>
      </w:pPr>
    </w:p>
    <w:p w:rsidR="0047694C" w:rsidRDefault="00000000">
      <w:pPr>
        <w:ind w:left="588"/>
        <w:rPr>
          <w:sz w:val="24"/>
          <w:szCs w:val="24"/>
        </w:rPr>
      </w:pPr>
      <w:hyperlink r:id="rId6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E</w:t>
        </w:r>
        <w:r>
          <w:rPr>
            <w:spacing w:val="-1"/>
            <w:sz w:val="24"/>
            <w:szCs w:val="24"/>
          </w:rPr>
          <w:t>r</w:t>
        </w:r>
        <w:r>
          <w:rPr>
            <w:sz w:val="24"/>
            <w:szCs w:val="24"/>
          </w:rPr>
          <w:t>ror</w:t>
        </w:r>
        <w:r>
          <w:rPr>
            <w:spacing w:val="-6"/>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104</w:t>
        </w:r>
      </w:hyperlink>
    </w:p>
    <w:p w:rsidR="0047694C" w:rsidRDefault="0047694C">
      <w:pPr>
        <w:spacing w:before="7" w:line="120" w:lineRule="exact"/>
        <w:rPr>
          <w:sz w:val="12"/>
          <w:szCs w:val="12"/>
        </w:rPr>
      </w:pPr>
    </w:p>
    <w:p w:rsidR="0047694C" w:rsidRDefault="00000000">
      <w:pPr>
        <w:ind w:left="588"/>
        <w:rPr>
          <w:sz w:val="24"/>
          <w:szCs w:val="24"/>
        </w:rPr>
      </w:pPr>
      <w:hyperlink r:id="rId6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2"/>
            <w:sz w:val="24"/>
            <w:szCs w:val="24"/>
          </w:rPr>
          <w:t xml:space="preserve"> </w:t>
        </w:r>
        <w:r>
          <w:rPr>
            <w:spacing w:val="-8"/>
            <w:sz w:val="24"/>
            <w:szCs w:val="24"/>
          </w:rPr>
          <w:t>I</w:t>
        </w:r>
        <w:r>
          <w:rPr>
            <w:sz w:val="24"/>
            <w:szCs w:val="24"/>
          </w:rPr>
          <w:t>nput</w:t>
        </w:r>
        <w:r>
          <w:rPr>
            <w:spacing w:val="1"/>
            <w:sz w:val="24"/>
            <w:szCs w:val="24"/>
          </w:rPr>
          <w:t xml:space="preserve"> P</w:t>
        </w:r>
        <w:r>
          <w:rPr>
            <w:sz w:val="24"/>
            <w:szCs w:val="24"/>
          </w:rPr>
          <w:t>rod</w:t>
        </w:r>
        <w:r>
          <w:rPr>
            <w:spacing w:val="2"/>
            <w:sz w:val="24"/>
            <w:szCs w:val="24"/>
          </w:rPr>
          <w:t>u</w:t>
        </w:r>
        <w:r>
          <w:rPr>
            <w:spacing w:val="-3"/>
            <w:sz w:val="24"/>
            <w:szCs w:val="24"/>
          </w:rPr>
          <w:t>c</w:t>
        </w:r>
        <w:r>
          <w:rPr>
            <w:sz w:val="24"/>
            <w:szCs w:val="24"/>
          </w:rPr>
          <w:t>t</w:t>
        </w:r>
        <w:r>
          <w:rPr>
            <w:spacing w:val="-28"/>
            <w:sz w:val="24"/>
            <w:szCs w:val="24"/>
          </w:rPr>
          <w:t xml:space="preserve"> </w:t>
        </w:r>
        <w:r>
          <w:rPr>
            <w:sz w:val="24"/>
            <w:szCs w:val="24"/>
          </w:rPr>
          <w:t>....................................................</w:t>
        </w:r>
        <w:r>
          <w:rPr>
            <w:spacing w:val="-21"/>
            <w:sz w:val="24"/>
            <w:szCs w:val="24"/>
          </w:rPr>
          <w:t xml:space="preserve"> </w:t>
        </w:r>
        <w:r>
          <w:rPr>
            <w:sz w:val="24"/>
            <w:szCs w:val="24"/>
          </w:rPr>
          <w:t>105</w:t>
        </w:r>
      </w:hyperlink>
    </w:p>
    <w:p w:rsidR="0047694C" w:rsidRDefault="0047694C">
      <w:pPr>
        <w:spacing w:before="7" w:line="120" w:lineRule="exact"/>
        <w:rPr>
          <w:sz w:val="12"/>
          <w:szCs w:val="12"/>
        </w:rPr>
      </w:pPr>
    </w:p>
    <w:p w:rsidR="0047694C" w:rsidRDefault="00000000">
      <w:pPr>
        <w:ind w:left="588"/>
        <w:rPr>
          <w:sz w:val="24"/>
          <w:szCs w:val="24"/>
        </w:rPr>
      </w:pPr>
      <w:hyperlink r:id="rId6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w:t>
        </w:r>
        <w:r>
          <w:rPr>
            <w:b/>
            <w:spacing w:val="1"/>
            <w:sz w:val="24"/>
            <w:szCs w:val="24"/>
          </w:rPr>
          <w:t xml:space="preserve"> </w:t>
        </w:r>
        <w:r>
          <w:rPr>
            <w:sz w:val="24"/>
            <w:szCs w:val="24"/>
          </w:rPr>
          <w:t>D</w:t>
        </w:r>
        <w:r>
          <w:rPr>
            <w:spacing w:val="-1"/>
            <w:sz w:val="24"/>
            <w:szCs w:val="24"/>
          </w:rPr>
          <w:t>a</w:t>
        </w:r>
        <w:r>
          <w:rPr>
            <w:sz w:val="24"/>
            <w:szCs w:val="24"/>
          </w:rPr>
          <w:t>ta di</w:t>
        </w:r>
        <w:r>
          <w:rPr>
            <w:spacing w:val="-1"/>
            <w:sz w:val="24"/>
            <w:szCs w:val="24"/>
          </w:rPr>
          <w:t>e</w:t>
        </w:r>
        <w:r>
          <w:rPr>
            <w:sz w:val="24"/>
            <w:szCs w:val="24"/>
          </w:rPr>
          <w:t>di</w:t>
        </w:r>
        <w:r>
          <w:rPr>
            <w:spacing w:val="8"/>
            <w:sz w:val="24"/>
            <w:szCs w:val="24"/>
          </w:rPr>
          <w:t>t</w:t>
        </w:r>
        <w:r>
          <w:rPr>
            <w:sz w:val="24"/>
            <w:szCs w:val="24"/>
          </w:rPr>
          <w:t>...................................................................................</w:t>
        </w:r>
        <w:r>
          <w:rPr>
            <w:spacing w:val="-21"/>
            <w:sz w:val="24"/>
            <w:szCs w:val="24"/>
          </w:rPr>
          <w:t xml:space="preserve"> </w:t>
        </w:r>
        <w:r>
          <w:rPr>
            <w:sz w:val="24"/>
            <w:szCs w:val="24"/>
          </w:rPr>
          <w:t>105</w:t>
        </w:r>
      </w:hyperlink>
    </w:p>
    <w:p w:rsidR="0047694C" w:rsidRDefault="0047694C">
      <w:pPr>
        <w:spacing w:before="10" w:line="120" w:lineRule="exact"/>
        <w:rPr>
          <w:sz w:val="12"/>
          <w:szCs w:val="12"/>
        </w:rPr>
      </w:pPr>
    </w:p>
    <w:p w:rsidR="0047694C" w:rsidRDefault="00000000">
      <w:pPr>
        <w:ind w:left="588"/>
        <w:rPr>
          <w:sz w:val="24"/>
          <w:szCs w:val="24"/>
        </w:rPr>
      </w:pPr>
      <w:hyperlink r:id="rId6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4.8</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 xml:space="preserve">n Edit </w:t>
        </w:r>
        <w:r>
          <w:rPr>
            <w:spacing w:val="1"/>
            <w:sz w:val="24"/>
            <w:szCs w:val="24"/>
          </w:rPr>
          <w:t>d</w:t>
        </w:r>
        <w:r>
          <w:rPr>
            <w:spacing w:val="-1"/>
            <w:sz w:val="24"/>
            <w:szCs w:val="24"/>
          </w:rPr>
          <w:t>a</w:t>
        </w:r>
        <w:r>
          <w:rPr>
            <w:sz w:val="24"/>
            <w:szCs w:val="24"/>
          </w:rPr>
          <w:t>t</w:t>
        </w:r>
        <w:r>
          <w:rPr>
            <w:spacing w:val="-1"/>
            <w:sz w:val="24"/>
            <w:szCs w:val="24"/>
          </w:rPr>
          <w:t>a</w:t>
        </w:r>
        <w:r>
          <w:rPr>
            <w:sz w:val="24"/>
            <w:szCs w:val="24"/>
          </w:rPr>
          <w:t>............................................................</w:t>
        </w:r>
        <w:r>
          <w:rPr>
            <w:spacing w:val="-21"/>
            <w:sz w:val="24"/>
            <w:szCs w:val="24"/>
          </w:rPr>
          <w:t xml:space="preserve"> </w:t>
        </w:r>
        <w:r>
          <w:rPr>
            <w:sz w:val="24"/>
            <w:szCs w:val="24"/>
          </w:rPr>
          <w:t>106</w:t>
        </w:r>
      </w:hyperlink>
    </w:p>
    <w:p w:rsidR="0047694C" w:rsidRDefault="0047694C">
      <w:pPr>
        <w:spacing w:before="8" w:line="120" w:lineRule="exact"/>
        <w:rPr>
          <w:sz w:val="12"/>
          <w:szCs w:val="12"/>
        </w:rPr>
      </w:pPr>
    </w:p>
    <w:p w:rsidR="0047694C" w:rsidRDefault="00000000">
      <w:pPr>
        <w:ind w:left="588"/>
        <w:rPr>
          <w:sz w:val="24"/>
          <w:szCs w:val="24"/>
        </w:rPr>
      </w:pPr>
      <w:hyperlink r:id="rId6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4.9</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e</w:t>
        </w:r>
        <w:r>
          <w:rPr>
            <w:sz w:val="24"/>
            <w:szCs w:val="24"/>
          </w:rPr>
          <w:t xml:space="preserve">lete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28"/>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106</w:t>
        </w:r>
      </w:hyperlink>
    </w:p>
    <w:p w:rsidR="0047694C" w:rsidRDefault="0047694C">
      <w:pPr>
        <w:spacing w:before="10" w:line="120" w:lineRule="exact"/>
        <w:rPr>
          <w:sz w:val="12"/>
          <w:szCs w:val="12"/>
        </w:rPr>
      </w:pPr>
    </w:p>
    <w:p w:rsidR="0047694C" w:rsidRDefault="00000000">
      <w:pPr>
        <w:ind w:left="588"/>
        <w:rPr>
          <w:sz w:val="24"/>
          <w:szCs w:val="24"/>
        </w:rPr>
      </w:pPr>
      <w:hyperlink r:id="rId6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4.10</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15"/>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107</w:t>
        </w:r>
      </w:hyperlink>
    </w:p>
    <w:p w:rsidR="0047694C" w:rsidRDefault="0047694C">
      <w:pPr>
        <w:spacing w:before="7" w:line="120" w:lineRule="exact"/>
        <w:rPr>
          <w:sz w:val="12"/>
          <w:szCs w:val="12"/>
        </w:rPr>
      </w:pPr>
    </w:p>
    <w:p w:rsidR="0047694C" w:rsidRDefault="00000000">
      <w:pPr>
        <w:ind w:left="588"/>
        <w:rPr>
          <w:sz w:val="24"/>
          <w:szCs w:val="24"/>
        </w:rPr>
      </w:pPr>
      <w:hyperlink r:id="rId6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4.11</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Add D</w:t>
        </w:r>
        <w:r>
          <w:rPr>
            <w:spacing w:val="-1"/>
            <w:sz w:val="24"/>
            <w:szCs w:val="24"/>
          </w:rPr>
          <w:t>a</w:t>
        </w:r>
        <w:r>
          <w:rPr>
            <w:sz w:val="24"/>
            <w:szCs w:val="24"/>
          </w:rPr>
          <w:t>ta E</w:t>
        </w:r>
        <w:r>
          <w:rPr>
            <w:spacing w:val="-1"/>
            <w:sz w:val="24"/>
            <w:szCs w:val="24"/>
          </w:rPr>
          <w:t>r</w:t>
        </w:r>
        <w:r>
          <w:rPr>
            <w:sz w:val="24"/>
            <w:szCs w:val="24"/>
          </w:rPr>
          <w:t>ror</w:t>
        </w:r>
        <w:r>
          <w:rPr>
            <w:spacing w:val="-33"/>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107</w:t>
        </w:r>
      </w:hyperlink>
    </w:p>
    <w:p w:rsidR="0047694C" w:rsidRDefault="0047694C">
      <w:pPr>
        <w:spacing w:before="10" w:line="120" w:lineRule="exact"/>
        <w:rPr>
          <w:sz w:val="12"/>
          <w:szCs w:val="12"/>
        </w:rPr>
      </w:pPr>
    </w:p>
    <w:p w:rsidR="0047694C" w:rsidRDefault="00000000">
      <w:pPr>
        <w:ind w:left="588"/>
        <w:rPr>
          <w:sz w:val="24"/>
          <w:szCs w:val="24"/>
        </w:rPr>
      </w:pPr>
      <w:hyperlink r:id="rId6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4.12</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b</w:t>
        </w:r>
        <w:r>
          <w:rPr>
            <w:spacing w:val="-1"/>
            <w:sz w:val="24"/>
            <w:szCs w:val="24"/>
          </w:rPr>
          <w:t>e</w:t>
        </w:r>
        <w:r>
          <w:rPr>
            <w:spacing w:val="2"/>
            <w:sz w:val="24"/>
            <w:szCs w:val="24"/>
          </w:rPr>
          <w:t>n</w:t>
        </w:r>
        <w:r>
          <w:rPr>
            <w:spacing w:val="-1"/>
            <w:sz w:val="24"/>
            <w:szCs w:val="24"/>
          </w:rPr>
          <w:t>a</w:t>
        </w:r>
        <w:r>
          <w:rPr>
            <w:sz w:val="24"/>
            <w:szCs w:val="24"/>
          </w:rPr>
          <w:t>r</w:t>
        </w:r>
        <w:r>
          <w:rPr>
            <w:spacing w:val="-6"/>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108</w:t>
        </w:r>
      </w:hyperlink>
    </w:p>
    <w:p w:rsidR="0047694C" w:rsidRDefault="0047694C">
      <w:pPr>
        <w:spacing w:before="7" w:line="120" w:lineRule="exact"/>
        <w:rPr>
          <w:sz w:val="12"/>
          <w:szCs w:val="12"/>
        </w:rPr>
      </w:pPr>
    </w:p>
    <w:p w:rsidR="0047694C" w:rsidRDefault="00000000">
      <w:pPr>
        <w:ind w:left="588"/>
        <w:rPr>
          <w:sz w:val="24"/>
          <w:szCs w:val="24"/>
        </w:rPr>
      </w:pPr>
      <w:hyperlink r:id="rId6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4.13</w:t>
        </w:r>
        <w:r>
          <w:rPr>
            <w:b/>
            <w:spacing w:val="1"/>
            <w:sz w:val="24"/>
            <w:szCs w:val="24"/>
          </w:rPr>
          <w:t xml:space="preserve"> </w:t>
        </w:r>
        <w:r>
          <w:rPr>
            <w:sz w:val="24"/>
            <w:szCs w:val="24"/>
          </w:rPr>
          <w:t>D</w:t>
        </w:r>
        <w:r>
          <w:rPr>
            <w:spacing w:val="-1"/>
            <w:sz w:val="24"/>
            <w:szCs w:val="24"/>
          </w:rPr>
          <w:t>a</w:t>
        </w:r>
        <w:r>
          <w:rPr>
            <w:sz w:val="24"/>
            <w:szCs w:val="24"/>
          </w:rPr>
          <w:t>ta Edit</w:t>
        </w:r>
        <w:r>
          <w:rPr>
            <w:spacing w:val="-25"/>
            <w:sz w:val="24"/>
            <w:szCs w:val="24"/>
          </w:rPr>
          <w:t xml:space="preserve"> </w:t>
        </w:r>
        <w:r>
          <w:rPr>
            <w:sz w:val="24"/>
            <w:szCs w:val="24"/>
          </w:rPr>
          <w:t>...................................................................................</w:t>
        </w:r>
        <w:r>
          <w:rPr>
            <w:spacing w:val="-21"/>
            <w:sz w:val="24"/>
            <w:szCs w:val="24"/>
          </w:rPr>
          <w:t xml:space="preserve"> </w:t>
        </w:r>
        <w:r>
          <w:rPr>
            <w:sz w:val="24"/>
            <w:szCs w:val="24"/>
          </w:rPr>
          <w:t>108</w:t>
        </w:r>
      </w:hyperlink>
    </w:p>
    <w:p w:rsidR="0047694C" w:rsidRDefault="0047694C">
      <w:pPr>
        <w:spacing w:before="7" w:line="120" w:lineRule="exact"/>
        <w:rPr>
          <w:sz w:val="12"/>
          <w:szCs w:val="12"/>
        </w:rPr>
      </w:pPr>
    </w:p>
    <w:p w:rsidR="0047694C" w:rsidRDefault="00000000">
      <w:pPr>
        <w:ind w:left="588"/>
        <w:rPr>
          <w:sz w:val="24"/>
          <w:szCs w:val="24"/>
        </w:rPr>
      </w:pPr>
      <w:hyperlink r:id="rId7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4.14</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Edit D</w:t>
        </w:r>
        <w:r>
          <w:rPr>
            <w:spacing w:val="-1"/>
            <w:sz w:val="24"/>
            <w:szCs w:val="24"/>
          </w:rPr>
          <w:t>a</w:t>
        </w:r>
        <w:r>
          <w:rPr>
            <w:sz w:val="24"/>
            <w:szCs w:val="24"/>
          </w:rPr>
          <w:t>t</w:t>
        </w:r>
        <w:r>
          <w:rPr>
            <w:spacing w:val="6"/>
            <w:sz w:val="24"/>
            <w:szCs w:val="24"/>
          </w:rPr>
          <w:t>a</w:t>
        </w:r>
        <w:r>
          <w:rPr>
            <w:sz w:val="24"/>
            <w:szCs w:val="24"/>
          </w:rPr>
          <w:t>.........................................................</w:t>
        </w:r>
        <w:r>
          <w:rPr>
            <w:spacing w:val="-21"/>
            <w:sz w:val="24"/>
            <w:szCs w:val="24"/>
          </w:rPr>
          <w:t xml:space="preserve"> </w:t>
        </w:r>
        <w:r>
          <w:rPr>
            <w:sz w:val="24"/>
            <w:szCs w:val="24"/>
          </w:rPr>
          <w:t>109</w:t>
        </w:r>
      </w:hyperlink>
    </w:p>
    <w:p w:rsidR="0047694C" w:rsidRDefault="0047694C">
      <w:pPr>
        <w:spacing w:before="7" w:line="120" w:lineRule="exact"/>
        <w:rPr>
          <w:sz w:val="12"/>
          <w:szCs w:val="12"/>
        </w:rPr>
      </w:pPr>
    </w:p>
    <w:p w:rsidR="0047694C" w:rsidRDefault="00000000">
      <w:pPr>
        <w:ind w:left="588"/>
        <w:rPr>
          <w:sz w:val="24"/>
          <w:szCs w:val="24"/>
        </w:rPr>
      </w:pPr>
      <w:hyperlink r:id="rId7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4.15</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e</w:t>
        </w:r>
        <w:r>
          <w:rPr>
            <w:sz w:val="24"/>
            <w:szCs w:val="24"/>
          </w:rPr>
          <w:t xml:space="preserve">lete </w:t>
        </w:r>
        <w:r>
          <w:rPr>
            <w:spacing w:val="1"/>
            <w:sz w:val="24"/>
            <w:szCs w:val="24"/>
          </w:rPr>
          <w:t>S</w:t>
        </w:r>
        <w:r>
          <w:rPr>
            <w:sz w:val="24"/>
            <w:szCs w:val="24"/>
          </w:rPr>
          <w:t>uppli</w:t>
        </w:r>
        <w:r>
          <w:rPr>
            <w:spacing w:val="-1"/>
            <w:sz w:val="24"/>
            <w:szCs w:val="24"/>
          </w:rPr>
          <w:t>e</w:t>
        </w:r>
        <w:r>
          <w:rPr>
            <w:sz w:val="24"/>
            <w:szCs w:val="24"/>
          </w:rPr>
          <w:t>r</w:t>
        </w:r>
        <w:r>
          <w:rPr>
            <w:spacing w:val="-37"/>
            <w:sz w:val="24"/>
            <w:szCs w:val="24"/>
          </w:rPr>
          <w:t xml:space="preserve"> </w:t>
        </w:r>
        <w:r>
          <w:rPr>
            <w:sz w:val="24"/>
            <w:szCs w:val="24"/>
          </w:rPr>
          <w:t>...............................................</w:t>
        </w:r>
        <w:r>
          <w:rPr>
            <w:spacing w:val="-21"/>
            <w:sz w:val="24"/>
            <w:szCs w:val="24"/>
          </w:rPr>
          <w:t xml:space="preserve"> </w:t>
        </w:r>
        <w:r>
          <w:rPr>
            <w:sz w:val="24"/>
            <w:szCs w:val="24"/>
          </w:rPr>
          <w:t>109</w:t>
        </w:r>
      </w:hyperlink>
    </w:p>
    <w:p w:rsidR="0047694C" w:rsidRDefault="0047694C">
      <w:pPr>
        <w:spacing w:before="10" w:line="120" w:lineRule="exact"/>
        <w:rPr>
          <w:sz w:val="12"/>
          <w:szCs w:val="12"/>
        </w:rPr>
      </w:pPr>
    </w:p>
    <w:p w:rsidR="0047694C" w:rsidRDefault="00000000">
      <w:pPr>
        <w:ind w:left="588"/>
        <w:rPr>
          <w:sz w:val="24"/>
          <w:szCs w:val="24"/>
        </w:rPr>
      </w:pPr>
      <w:hyperlink r:id="rId7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4.16</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13"/>
            <w:sz w:val="24"/>
            <w:szCs w:val="24"/>
          </w:rPr>
          <w:t xml:space="preserve"> </w:t>
        </w:r>
        <w:r>
          <w:rPr>
            <w:sz w:val="24"/>
            <w:szCs w:val="24"/>
          </w:rPr>
          <w:t>..........................................................</w:t>
        </w:r>
        <w:r>
          <w:rPr>
            <w:spacing w:val="-21"/>
            <w:sz w:val="24"/>
            <w:szCs w:val="24"/>
          </w:rPr>
          <w:t xml:space="preserve"> </w:t>
        </w:r>
        <w:r>
          <w:rPr>
            <w:sz w:val="24"/>
            <w:szCs w:val="24"/>
          </w:rPr>
          <w:t>110</w:t>
        </w:r>
      </w:hyperlink>
    </w:p>
    <w:p w:rsidR="0047694C" w:rsidRDefault="0047694C">
      <w:pPr>
        <w:spacing w:before="8" w:line="120" w:lineRule="exact"/>
        <w:rPr>
          <w:sz w:val="12"/>
          <w:szCs w:val="12"/>
        </w:rPr>
      </w:pPr>
    </w:p>
    <w:p w:rsidR="0047694C" w:rsidRDefault="00000000">
      <w:pPr>
        <w:ind w:left="588"/>
        <w:rPr>
          <w:sz w:val="24"/>
          <w:szCs w:val="24"/>
        </w:rPr>
      </w:pPr>
      <w:hyperlink r:id="rId7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4.17</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20"/>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110</w:t>
        </w:r>
      </w:hyperlink>
    </w:p>
    <w:p w:rsidR="0047694C" w:rsidRDefault="0047694C">
      <w:pPr>
        <w:spacing w:before="2" w:line="120" w:lineRule="exact"/>
        <w:rPr>
          <w:sz w:val="13"/>
          <w:szCs w:val="13"/>
        </w:rPr>
      </w:pPr>
    </w:p>
    <w:p w:rsidR="0047694C" w:rsidRDefault="00000000">
      <w:pPr>
        <w:spacing w:line="761" w:lineRule="auto"/>
        <w:ind w:left="4437" w:right="197" w:hanging="3848"/>
        <w:rPr>
          <w:sz w:val="24"/>
          <w:szCs w:val="24"/>
        </w:rPr>
        <w:sectPr w:rsidR="0047694C">
          <w:headerReference w:type="default" r:id="rId74"/>
          <w:pgSz w:w="11940" w:h="16860"/>
          <w:pgMar w:top="1580" w:right="1680" w:bottom="280" w:left="1680" w:header="0" w:footer="0" w:gutter="0"/>
          <w:cols w:space="720"/>
        </w:sectPr>
      </w:pPr>
      <w:hyperlink r:id="rId7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4.18</w:t>
        </w:r>
        <w:r>
          <w:rPr>
            <w:b/>
            <w:spacing w:val="1"/>
            <w:sz w:val="24"/>
            <w:szCs w:val="24"/>
          </w:rPr>
          <w:t xml:space="preserve"> </w:t>
        </w:r>
        <w:r>
          <w:rPr>
            <w:sz w:val="24"/>
            <w:szCs w:val="24"/>
          </w:rPr>
          <w:t>E</w:t>
        </w:r>
        <w:r>
          <w:rPr>
            <w:spacing w:val="-1"/>
            <w:sz w:val="24"/>
            <w:szCs w:val="24"/>
          </w:rPr>
          <w:t>r</w:t>
        </w:r>
        <w:r>
          <w:rPr>
            <w:sz w:val="24"/>
            <w:szCs w:val="24"/>
          </w:rPr>
          <w:t>r</w:t>
        </w:r>
        <w:r>
          <w:rPr>
            <w:spacing w:val="1"/>
            <w:sz w:val="24"/>
            <w:szCs w:val="24"/>
          </w:rPr>
          <w:t>o</w:t>
        </w:r>
        <w:r>
          <w:rPr>
            <w:sz w:val="24"/>
            <w:szCs w:val="24"/>
          </w:rPr>
          <w:t>r tid</w:t>
        </w:r>
        <w:r>
          <w:rPr>
            <w:spacing w:val="-1"/>
            <w:sz w:val="24"/>
            <w:szCs w:val="24"/>
          </w:rPr>
          <w:t>a</w:t>
        </w:r>
        <w:r>
          <w:rPr>
            <w:sz w:val="24"/>
            <w:szCs w:val="24"/>
          </w:rPr>
          <w:t>k diisi</w:t>
        </w:r>
        <w:r>
          <w:rPr>
            <w:spacing w:val="-33"/>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111</w:t>
        </w:r>
      </w:hyperlink>
      <w:r>
        <w:rPr>
          <w:sz w:val="24"/>
          <w:szCs w:val="24"/>
        </w:rPr>
        <w:t xml:space="preserve"> </w:t>
      </w:r>
      <w:r>
        <w:rPr>
          <w:spacing w:val="2"/>
          <w:sz w:val="24"/>
          <w:szCs w:val="24"/>
        </w:rPr>
        <w:t>x</w:t>
      </w:r>
      <w:r>
        <w:rPr>
          <w:sz w:val="24"/>
          <w:szCs w:val="24"/>
        </w:rPr>
        <w:t>ii</w:t>
      </w:r>
    </w:p>
    <w:p w:rsidR="0047694C" w:rsidRDefault="0047694C">
      <w:pPr>
        <w:spacing w:line="200" w:lineRule="exact"/>
      </w:pPr>
    </w:p>
    <w:p w:rsidR="0047694C" w:rsidRDefault="0047694C">
      <w:pPr>
        <w:spacing w:line="200" w:lineRule="exact"/>
      </w:pPr>
    </w:p>
    <w:p w:rsidR="0047694C" w:rsidRDefault="0047694C">
      <w:pPr>
        <w:spacing w:before="14" w:line="220" w:lineRule="exact"/>
        <w:rPr>
          <w:sz w:val="22"/>
          <w:szCs w:val="22"/>
        </w:rPr>
      </w:pPr>
    </w:p>
    <w:p w:rsidR="0047694C" w:rsidRDefault="00000000">
      <w:pPr>
        <w:spacing w:before="29"/>
        <w:ind w:left="588"/>
        <w:rPr>
          <w:sz w:val="24"/>
          <w:szCs w:val="24"/>
        </w:rPr>
      </w:pPr>
      <w:hyperlink r:id="rId7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4.19</w:t>
        </w:r>
        <w:r>
          <w:rPr>
            <w:b/>
            <w:spacing w:val="1"/>
            <w:sz w:val="24"/>
            <w:szCs w:val="24"/>
          </w:rPr>
          <w:t xml:space="preserve"> </w:t>
        </w:r>
        <w:r>
          <w:rPr>
            <w:sz w:val="24"/>
            <w:szCs w:val="24"/>
          </w:rPr>
          <w:t>H</w:t>
        </w:r>
        <w:r>
          <w:rPr>
            <w:spacing w:val="-1"/>
            <w:sz w:val="24"/>
            <w:szCs w:val="24"/>
          </w:rPr>
          <w:t>a</w:t>
        </w:r>
        <w:r>
          <w:rPr>
            <w:sz w:val="24"/>
            <w:szCs w:val="24"/>
          </w:rPr>
          <w:t>sil</w:t>
        </w:r>
        <w:r>
          <w:rPr>
            <w:spacing w:val="4"/>
            <w:sz w:val="24"/>
            <w:szCs w:val="24"/>
          </w:rPr>
          <w:t xml:space="preserve"> </w:t>
        </w:r>
        <w:r>
          <w:rPr>
            <w:spacing w:val="-6"/>
            <w:sz w:val="24"/>
            <w:szCs w:val="24"/>
          </w:rPr>
          <w:t>I</w:t>
        </w:r>
        <w:r>
          <w:rPr>
            <w:sz w:val="24"/>
            <w:szCs w:val="24"/>
          </w:rPr>
          <w:t>np</w:t>
        </w:r>
        <w:r>
          <w:rPr>
            <w:spacing w:val="5"/>
            <w:sz w:val="24"/>
            <w:szCs w:val="24"/>
          </w:rPr>
          <w:t>u</w:t>
        </w:r>
        <w:r>
          <w:rPr>
            <w:sz w:val="24"/>
            <w:szCs w:val="24"/>
          </w:rPr>
          <w:t>t Me</w:t>
        </w:r>
        <w:r>
          <w:rPr>
            <w:spacing w:val="-1"/>
            <w:sz w:val="24"/>
            <w:szCs w:val="24"/>
          </w:rPr>
          <w:t>c</w:t>
        </w:r>
        <w:r>
          <w:rPr>
            <w:sz w:val="24"/>
            <w:szCs w:val="24"/>
          </w:rPr>
          <w:t>h</w:t>
        </w:r>
        <w:r>
          <w:rPr>
            <w:spacing w:val="-1"/>
            <w:sz w:val="24"/>
            <w:szCs w:val="24"/>
          </w:rPr>
          <w:t>a</w:t>
        </w:r>
        <w:r>
          <w:rPr>
            <w:sz w:val="24"/>
            <w:szCs w:val="24"/>
          </w:rPr>
          <w:t>n</w:t>
        </w:r>
        <w:r>
          <w:rPr>
            <w:spacing w:val="1"/>
            <w:sz w:val="24"/>
            <w:szCs w:val="24"/>
          </w:rPr>
          <w:t>i</w:t>
        </w:r>
        <w:r>
          <w:rPr>
            <w:spacing w:val="6"/>
            <w:sz w:val="24"/>
            <w:szCs w:val="24"/>
          </w:rPr>
          <w:t>c</w:t>
        </w:r>
        <w:r>
          <w:rPr>
            <w:sz w:val="24"/>
            <w:szCs w:val="24"/>
          </w:rPr>
          <w:t>.....................</w:t>
        </w:r>
        <w:r>
          <w:rPr>
            <w:spacing w:val="2"/>
            <w:sz w:val="24"/>
            <w:szCs w:val="24"/>
          </w:rPr>
          <w:t>.</w:t>
        </w:r>
        <w:r>
          <w:rPr>
            <w:sz w:val="24"/>
            <w:szCs w:val="24"/>
          </w:rPr>
          <w:t>..........................................</w:t>
        </w:r>
        <w:r>
          <w:rPr>
            <w:spacing w:val="-21"/>
            <w:sz w:val="24"/>
            <w:szCs w:val="24"/>
          </w:rPr>
          <w:t xml:space="preserve"> </w:t>
        </w:r>
        <w:r>
          <w:rPr>
            <w:sz w:val="24"/>
            <w:szCs w:val="24"/>
          </w:rPr>
          <w:t>111</w:t>
        </w:r>
      </w:hyperlink>
    </w:p>
    <w:p w:rsidR="0047694C" w:rsidRDefault="0047694C">
      <w:pPr>
        <w:spacing w:before="5" w:line="120" w:lineRule="exact"/>
        <w:rPr>
          <w:sz w:val="12"/>
          <w:szCs w:val="12"/>
        </w:rPr>
      </w:pPr>
    </w:p>
    <w:p w:rsidR="0047694C" w:rsidRDefault="00000000">
      <w:pPr>
        <w:ind w:left="588"/>
        <w:rPr>
          <w:sz w:val="24"/>
          <w:szCs w:val="24"/>
        </w:rPr>
      </w:pPr>
      <w:hyperlink r:id="rId7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4.20</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 xml:space="preserve">Edit </w:t>
        </w:r>
        <w:r>
          <w:rPr>
            <w:spacing w:val="1"/>
            <w:sz w:val="24"/>
            <w:szCs w:val="24"/>
          </w:rPr>
          <w:t>M</w:t>
        </w:r>
        <w:r>
          <w:rPr>
            <w:spacing w:val="-1"/>
            <w:sz w:val="24"/>
            <w:szCs w:val="24"/>
          </w:rPr>
          <w:t>ec</w:t>
        </w:r>
        <w:r>
          <w:rPr>
            <w:sz w:val="24"/>
            <w:szCs w:val="24"/>
          </w:rPr>
          <w:t>h</w:t>
        </w:r>
        <w:r>
          <w:rPr>
            <w:spacing w:val="-1"/>
            <w:sz w:val="24"/>
            <w:szCs w:val="24"/>
          </w:rPr>
          <w:t>a</w:t>
        </w:r>
        <w:r>
          <w:rPr>
            <w:sz w:val="24"/>
            <w:szCs w:val="24"/>
          </w:rPr>
          <w:t>nic</w:t>
        </w:r>
        <w:r>
          <w:rPr>
            <w:spacing w:val="-5"/>
            <w:sz w:val="24"/>
            <w:szCs w:val="24"/>
          </w:rPr>
          <w:t xml:space="preserve"> </w:t>
        </w:r>
        <w:r>
          <w:rPr>
            <w:sz w:val="24"/>
            <w:szCs w:val="24"/>
          </w:rPr>
          <w:t>...........................................................</w:t>
        </w:r>
        <w:r>
          <w:rPr>
            <w:spacing w:val="-21"/>
            <w:sz w:val="24"/>
            <w:szCs w:val="24"/>
          </w:rPr>
          <w:t xml:space="preserve"> </w:t>
        </w:r>
        <w:r>
          <w:rPr>
            <w:sz w:val="24"/>
            <w:szCs w:val="24"/>
          </w:rPr>
          <w:t>112</w:t>
        </w:r>
      </w:hyperlink>
    </w:p>
    <w:p w:rsidR="0047694C" w:rsidRDefault="0047694C">
      <w:pPr>
        <w:spacing w:before="10" w:line="120" w:lineRule="exact"/>
        <w:rPr>
          <w:sz w:val="12"/>
          <w:szCs w:val="12"/>
        </w:rPr>
      </w:pPr>
    </w:p>
    <w:p w:rsidR="0047694C" w:rsidRDefault="00000000">
      <w:pPr>
        <w:ind w:left="588"/>
        <w:rPr>
          <w:sz w:val="24"/>
          <w:szCs w:val="24"/>
        </w:rPr>
      </w:pPr>
      <w:hyperlink r:id="rId7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4.21</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Edit</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5"/>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112</w:t>
        </w:r>
      </w:hyperlink>
    </w:p>
    <w:p w:rsidR="0047694C" w:rsidRDefault="0047694C">
      <w:pPr>
        <w:spacing w:before="7" w:line="120" w:lineRule="exact"/>
        <w:rPr>
          <w:sz w:val="12"/>
          <w:szCs w:val="12"/>
        </w:rPr>
      </w:pPr>
    </w:p>
    <w:p w:rsidR="0047694C" w:rsidRDefault="00000000">
      <w:pPr>
        <w:ind w:left="588"/>
        <w:rPr>
          <w:sz w:val="24"/>
          <w:szCs w:val="24"/>
        </w:rPr>
      </w:pPr>
      <w:hyperlink r:id="rId7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4.22</w:t>
        </w:r>
        <w:r>
          <w:rPr>
            <w:b/>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2"/>
            <w:sz w:val="24"/>
            <w:szCs w:val="24"/>
          </w:rPr>
          <w:t xml:space="preserve"> </w:t>
        </w:r>
        <w:r>
          <w:rPr>
            <w:spacing w:val="1"/>
            <w:sz w:val="24"/>
            <w:szCs w:val="24"/>
          </w:rPr>
          <w:t>t</w:t>
        </w:r>
        <w:r>
          <w:rPr>
            <w:spacing w:val="-1"/>
            <w:sz w:val="24"/>
            <w:szCs w:val="24"/>
          </w:rPr>
          <w:t>er</w:t>
        </w:r>
        <w:r>
          <w:rPr>
            <w:sz w:val="24"/>
            <w:szCs w:val="24"/>
          </w:rPr>
          <w:t>h</w:t>
        </w:r>
        <w:r>
          <w:rPr>
            <w:spacing w:val="-3"/>
            <w:sz w:val="24"/>
            <w:szCs w:val="24"/>
          </w:rPr>
          <w:t>a</w:t>
        </w:r>
        <w:r>
          <w:rPr>
            <w:sz w:val="24"/>
            <w:szCs w:val="24"/>
          </w:rPr>
          <w:t>pus</w:t>
        </w:r>
        <w:r>
          <w:rPr>
            <w:spacing w:val="-31"/>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113</w:t>
        </w:r>
      </w:hyperlink>
    </w:p>
    <w:p w:rsidR="0047694C" w:rsidRDefault="0047694C">
      <w:pPr>
        <w:spacing w:before="7" w:line="120" w:lineRule="exact"/>
        <w:rPr>
          <w:sz w:val="12"/>
          <w:szCs w:val="12"/>
        </w:rPr>
      </w:pPr>
    </w:p>
    <w:p w:rsidR="0047694C" w:rsidRDefault="00000000">
      <w:pPr>
        <w:ind w:left="588"/>
        <w:rPr>
          <w:sz w:val="24"/>
          <w:szCs w:val="24"/>
        </w:rPr>
      </w:pPr>
      <w:hyperlink r:id="rId8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4.23</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113</w:t>
        </w:r>
      </w:hyperlink>
    </w:p>
    <w:p w:rsidR="0047694C" w:rsidRDefault="0047694C">
      <w:pPr>
        <w:spacing w:before="7" w:line="120" w:lineRule="exact"/>
        <w:rPr>
          <w:sz w:val="12"/>
          <w:szCs w:val="12"/>
        </w:rPr>
      </w:pPr>
    </w:p>
    <w:p w:rsidR="0047694C" w:rsidRDefault="00000000">
      <w:pPr>
        <w:ind w:left="588"/>
        <w:rPr>
          <w:sz w:val="24"/>
          <w:szCs w:val="24"/>
        </w:rPr>
      </w:pPr>
      <w:hyperlink r:id="rId8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4.24</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Cu</w:t>
        </w:r>
        <w:r>
          <w:rPr>
            <w:spacing w:val="1"/>
            <w:sz w:val="24"/>
            <w:szCs w:val="24"/>
          </w:rPr>
          <w:t>s</w:t>
        </w:r>
        <w:r>
          <w:rPr>
            <w:sz w:val="24"/>
            <w:szCs w:val="24"/>
          </w:rPr>
          <w:t>tomer</w:t>
        </w:r>
        <w:r>
          <w:rPr>
            <w:spacing w:val="-8"/>
            <w:sz w:val="24"/>
            <w:szCs w:val="24"/>
          </w:rPr>
          <w:t xml:space="preserve"> </w:t>
        </w:r>
        <w:r>
          <w:rPr>
            <w:sz w:val="24"/>
            <w:szCs w:val="24"/>
          </w:rPr>
          <w:t>...........................................................</w:t>
        </w:r>
        <w:r>
          <w:rPr>
            <w:spacing w:val="-21"/>
            <w:sz w:val="24"/>
            <w:szCs w:val="24"/>
          </w:rPr>
          <w:t xml:space="preserve"> </w:t>
        </w:r>
        <w:r>
          <w:rPr>
            <w:sz w:val="24"/>
            <w:szCs w:val="24"/>
          </w:rPr>
          <w:t>114</w:t>
        </w:r>
      </w:hyperlink>
    </w:p>
    <w:p w:rsidR="0047694C" w:rsidRDefault="0047694C">
      <w:pPr>
        <w:spacing w:line="120" w:lineRule="exact"/>
        <w:rPr>
          <w:sz w:val="13"/>
          <w:szCs w:val="13"/>
        </w:rPr>
      </w:pPr>
    </w:p>
    <w:p w:rsidR="0047694C" w:rsidRDefault="00000000">
      <w:pPr>
        <w:ind w:left="588"/>
        <w:rPr>
          <w:sz w:val="24"/>
          <w:szCs w:val="24"/>
        </w:rPr>
      </w:pPr>
      <w:hyperlink r:id="rId8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4.25</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pacing w:val="-1"/>
            <w:sz w:val="24"/>
            <w:szCs w:val="24"/>
          </w:rPr>
          <w:t>er</w:t>
        </w:r>
        <w:r>
          <w:rPr>
            <w:spacing w:val="2"/>
            <w:sz w:val="24"/>
            <w:szCs w:val="24"/>
          </w:rPr>
          <w:t>r</w:t>
        </w:r>
        <w:r>
          <w:rPr>
            <w:spacing w:val="-1"/>
            <w:sz w:val="24"/>
            <w:szCs w:val="24"/>
          </w:rPr>
          <w:t>r</w:t>
        </w:r>
        <w:r>
          <w:rPr>
            <w:spacing w:val="2"/>
            <w:sz w:val="24"/>
            <w:szCs w:val="24"/>
          </w:rPr>
          <w:t>o</w:t>
        </w:r>
        <w:r>
          <w:rPr>
            <w:sz w:val="24"/>
            <w:szCs w:val="24"/>
          </w:rPr>
          <w:t xml:space="preserve">r </w:t>
        </w:r>
        <w:r>
          <w:rPr>
            <w:spacing w:val="-1"/>
            <w:sz w:val="24"/>
            <w:szCs w:val="24"/>
          </w:rPr>
          <w:t>k</w:t>
        </w:r>
        <w:r>
          <w:rPr>
            <w:spacing w:val="-3"/>
            <w:sz w:val="24"/>
            <w:szCs w:val="24"/>
          </w:rPr>
          <w:t>a</w:t>
        </w:r>
        <w:r>
          <w:rPr>
            <w:spacing w:val="2"/>
            <w:sz w:val="24"/>
            <w:szCs w:val="24"/>
          </w:rPr>
          <w:t>r</w:t>
        </w:r>
        <w:r>
          <w:rPr>
            <w:spacing w:val="-3"/>
            <w:sz w:val="24"/>
            <w:szCs w:val="24"/>
          </w:rPr>
          <w:t>e</w:t>
        </w:r>
        <w:r>
          <w:rPr>
            <w:spacing w:val="2"/>
            <w:sz w:val="24"/>
            <w:szCs w:val="24"/>
          </w:rPr>
          <w:t>n</w:t>
        </w:r>
        <w:r>
          <w:rPr>
            <w:sz w:val="24"/>
            <w:szCs w:val="24"/>
          </w:rPr>
          <w:t>a</w:t>
        </w:r>
        <w:r>
          <w:rPr>
            <w:spacing w:val="-1"/>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 le</w:t>
        </w:r>
        <w:r>
          <w:rPr>
            <w:spacing w:val="2"/>
            <w:sz w:val="24"/>
            <w:szCs w:val="24"/>
          </w:rPr>
          <w:t>n</w:t>
        </w:r>
        <w:r>
          <w:rPr>
            <w:spacing w:val="-2"/>
            <w:sz w:val="24"/>
            <w:szCs w:val="24"/>
          </w:rPr>
          <w:t>g</w:t>
        </w:r>
        <w:r>
          <w:rPr>
            <w:sz w:val="24"/>
            <w:szCs w:val="24"/>
          </w:rPr>
          <w:t>k</w:t>
        </w:r>
        <w:r>
          <w:rPr>
            <w:spacing w:val="-1"/>
            <w:sz w:val="24"/>
            <w:szCs w:val="24"/>
          </w:rPr>
          <w:t>a</w:t>
        </w:r>
        <w:r>
          <w:rPr>
            <w:sz w:val="24"/>
            <w:szCs w:val="24"/>
          </w:rPr>
          <w:t>p</w:t>
        </w:r>
        <w:r>
          <w:rPr>
            <w:spacing w:val="-2"/>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114</w:t>
        </w:r>
      </w:hyperlink>
    </w:p>
    <w:p w:rsidR="0047694C" w:rsidRDefault="0047694C">
      <w:pPr>
        <w:spacing w:before="7" w:line="120" w:lineRule="exact"/>
        <w:rPr>
          <w:sz w:val="12"/>
          <w:szCs w:val="12"/>
        </w:rPr>
      </w:pPr>
    </w:p>
    <w:p w:rsidR="0047694C" w:rsidRDefault="00000000">
      <w:pPr>
        <w:ind w:left="588"/>
        <w:rPr>
          <w:sz w:val="24"/>
          <w:szCs w:val="24"/>
        </w:rPr>
      </w:pPr>
      <w:hyperlink r:id="rId8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4.26</w:t>
        </w:r>
        <w:r>
          <w:rPr>
            <w:b/>
            <w:spacing w:val="1"/>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z w:val="24"/>
            <w:szCs w:val="24"/>
          </w:rPr>
          <w:t>n</w:t>
        </w:r>
        <w:r>
          <w:rPr>
            <w:spacing w:val="-1"/>
            <w:sz w:val="24"/>
            <w:szCs w:val="24"/>
          </w:rPr>
          <w:t>a</w:t>
        </w:r>
        <w:r>
          <w:rPr>
            <w:sz w:val="24"/>
            <w:szCs w:val="24"/>
          </w:rPr>
          <w:t>r</w:t>
        </w:r>
        <w:r>
          <w:rPr>
            <w:spacing w:val="-1"/>
            <w:sz w:val="24"/>
            <w:szCs w:val="24"/>
          </w:rPr>
          <w:t xml:space="preserve"> </w:t>
        </w:r>
        <w:r>
          <w:rPr>
            <w:spacing w:val="-3"/>
            <w:sz w:val="24"/>
            <w:szCs w:val="24"/>
          </w:rPr>
          <w:t>a</w:t>
        </w:r>
        <w:r>
          <w:rPr>
            <w:spacing w:val="2"/>
            <w:sz w:val="24"/>
            <w:szCs w:val="24"/>
          </w:rPr>
          <w:t>k</w:t>
        </w:r>
        <w:r>
          <w:rPr>
            <w:spacing w:val="-1"/>
            <w:sz w:val="24"/>
            <w:szCs w:val="24"/>
          </w:rPr>
          <w:t>a</w:t>
        </w:r>
        <w:r>
          <w:rPr>
            <w:sz w:val="24"/>
            <w:szCs w:val="24"/>
          </w:rPr>
          <w:t>n tampil</w:t>
        </w:r>
        <w:r>
          <w:rPr>
            <w:spacing w:val="-9"/>
            <w:sz w:val="24"/>
            <w:szCs w:val="24"/>
          </w:rPr>
          <w:t xml:space="preserve"> </w:t>
        </w:r>
        <w:r>
          <w:rPr>
            <w:sz w:val="24"/>
            <w:szCs w:val="24"/>
          </w:rPr>
          <w:t>....................................................</w:t>
        </w:r>
        <w:r>
          <w:rPr>
            <w:spacing w:val="-21"/>
            <w:sz w:val="24"/>
            <w:szCs w:val="24"/>
          </w:rPr>
          <w:t xml:space="preserve"> </w:t>
        </w:r>
        <w:r>
          <w:rPr>
            <w:sz w:val="24"/>
            <w:szCs w:val="24"/>
          </w:rPr>
          <w:t>115</w:t>
        </w:r>
      </w:hyperlink>
    </w:p>
    <w:p w:rsidR="0047694C" w:rsidRDefault="0047694C">
      <w:pPr>
        <w:spacing w:before="10" w:line="120" w:lineRule="exact"/>
        <w:rPr>
          <w:sz w:val="12"/>
          <w:szCs w:val="12"/>
        </w:rPr>
      </w:pPr>
    </w:p>
    <w:p w:rsidR="0047694C" w:rsidRDefault="00000000">
      <w:pPr>
        <w:ind w:left="588"/>
        <w:rPr>
          <w:sz w:val="24"/>
          <w:szCs w:val="24"/>
        </w:rPr>
      </w:pPr>
      <w:hyperlink r:id="rId8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4.27</w:t>
        </w:r>
        <w:r>
          <w:rPr>
            <w:b/>
            <w:spacing w:val="1"/>
            <w:sz w:val="24"/>
            <w:szCs w:val="24"/>
          </w:rPr>
          <w:t xml:space="preserve"> </w:t>
        </w:r>
        <w:r>
          <w:rPr>
            <w:sz w:val="24"/>
            <w:szCs w:val="24"/>
          </w:rPr>
          <w:t>Edit</w:t>
        </w:r>
        <w:r>
          <w:rPr>
            <w:spacing w:val="-2"/>
            <w:sz w:val="24"/>
            <w:szCs w:val="24"/>
          </w:rPr>
          <w:t xml:space="preserve"> </w:t>
        </w:r>
        <w:r>
          <w:rPr>
            <w:sz w:val="24"/>
            <w:szCs w:val="24"/>
          </w:rPr>
          <w:t>Cus</w:t>
        </w:r>
        <w:r>
          <w:rPr>
            <w:spacing w:val="1"/>
            <w:sz w:val="24"/>
            <w:szCs w:val="24"/>
          </w:rPr>
          <w:t>t</w:t>
        </w:r>
        <w:r>
          <w:rPr>
            <w:spacing w:val="-2"/>
            <w:sz w:val="24"/>
            <w:szCs w:val="24"/>
          </w:rPr>
          <w:t>o</w:t>
        </w:r>
        <w:r>
          <w:rPr>
            <w:sz w:val="24"/>
            <w:szCs w:val="24"/>
          </w:rPr>
          <w:t>mer</w:t>
        </w:r>
        <w:r>
          <w:rPr>
            <w:spacing w:val="-28"/>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115</w:t>
        </w:r>
      </w:hyperlink>
    </w:p>
    <w:p w:rsidR="0047694C" w:rsidRDefault="0047694C">
      <w:pPr>
        <w:spacing w:before="7" w:line="120" w:lineRule="exact"/>
        <w:rPr>
          <w:sz w:val="12"/>
          <w:szCs w:val="12"/>
        </w:rPr>
      </w:pPr>
    </w:p>
    <w:p w:rsidR="0047694C" w:rsidRDefault="00000000">
      <w:pPr>
        <w:ind w:left="588"/>
        <w:rPr>
          <w:sz w:val="24"/>
          <w:szCs w:val="24"/>
        </w:rPr>
      </w:pPr>
      <w:hyperlink r:id="rId8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4.28</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Edit</w:t>
        </w:r>
        <w:r>
          <w:rPr>
            <w:spacing w:val="1"/>
            <w:sz w:val="24"/>
            <w:szCs w:val="24"/>
          </w:rPr>
          <w:t xml:space="preserve"> </w:t>
        </w:r>
        <w:r>
          <w:rPr>
            <w:sz w:val="24"/>
            <w:szCs w:val="24"/>
          </w:rPr>
          <w:t>d</w:t>
        </w:r>
        <w:r>
          <w:rPr>
            <w:spacing w:val="-1"/>
            <w:sz w:val="24"/>
            <w:szCs w:val="24"/>
          </w:rPr>
          <w:t>a</w:t>
        </w:r>
        <w:r>
          <w:rPr>
            <w:sz w:val="24"/>
            <w:szCs w:val="24"/>
          </w:rPr>
          <w:t>ta ..............................................................</w:t>
        </w:r>
        <w:r>
          <w:rPr>
            <w:spacing w:val="1"/>
            <w:sz w:val="24"/>
            <w:szCs w:val="24"/>
          </w:rPr>
          <w:t>.</w:t>
        </w:r>
        <w:r>
          <w:rPr>
            <w:sz w:val="24"/>
            <w:szCs w:val="24"/>
          </w:rPr>
          <w:t>...........</w:t>
        </w:r>
        <w:r>
          <w:rPr>
            <w:spacing w:val="-22"/>
            <w:sz w:val="24"/>
            <w:szCs w:val="24"/>
          </w:rPr>
          <w:t xml:space="preserve"> </w:t>
        </w:r>
        <w:r>
          <w:rPr>
            <w:sz w:val="24"/>
            <w:szCs w:val="24"/>
          </w:rPr>
          <w:t>116</w:t>
        </w:r>
      </w:hyperlink>
    </w:p>
    <w:p w:rsidR="0047694C" w:rsidRDefault="0047694C">
      <w:pPr>
        <w:spacing w:before="7" w:line="120" w:lineRule="exact"/>
        <w:rPr>
          <w:sz w:val="12"/>
          <w:szCs w:val="12"/>
        </w:rPr>
      </w:pPr>
    </w:p>
    <w:p w:rsidR="0047694C" w:rsidRDefault="00000000">
      <w:pPr>
        <w:ind w:left="588"/>
        <w:rPr>
          <w:sz w:val="24"/>
          <w:szCs w:val="24"/>
        </w:rPr>
      </w:pPr>
      <w:hyperlink r:id="rId8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4.29</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e</w:t>
        </w:r>
        <w:r>
          <w:rPr>
            <w:sz w:val="24"/>
            <w:szCs w:val="24"/>
          </w:rPr>
          <w:t>lete Cust</w:t>
        </w:r>
        <w:r>
          <w:rPr>
            <w:spacing w:val="1"/>
            <w:sz w:val="24"/>
            <w:szCs w:val="24"/>
          </w:rPr>
          <w:t>o</w:t>
        </w:r>
        <w:r>
          <w:rPr>
            <w:sz w:val="24"/>
            <w:szCs w:val="24"/>
          </w:rPr>
          <w:t>m</w:t>
        </w:r>
        <w:r>
          <w:rPr>
            <w:spacing w:val="-1"/>
            <w:sz w:val="24"/>
            <w:szCs w:val="24"/>
          </w:rPr>
          <w:t>e</w:t>
        </w:r>
        <w:r>
          <w:rPr>
            <w:sz w:val="24"/>
            <w:szCs w:val="24"/>
          </w:rPr>
          <w:t>r</w:t>
        </w:r>
        <w:r>
          <w:rPr>
            <w:spacing w:val="-37"/>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116</w:t>
        </w:r>
      </w:hyperlink>
    </w:p>
    <w:p w:rsidR="0047694C" w:rsidRDefault="0047694C">
      <w:pPr>
        <w:spacing w:before="7" w:line="120" w:lineRule="exact"/>
        <w:rPr>
          <w:sz w:val="12"/>
          <w:szCs w:val="12"/>
        </w:rPr>
      </w:pPr>
    </w:p>
    <w:p w:rsidR="0047694C" w:rsidRDefault="00000000">
      <w:pPr>
        <w:ind w:left="588"/>
        <w:rPr>
          <w:sz w:val="24"/>
          <w:szCs w:val="24"/>
        </w:rPr>
      </w:pPr>
      <w:hyperlink r:id="rId8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4.30</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31"/>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117</w:t>
        </w:r>
      </w:hyperlink>
    </w:p>
    <w:p w:rsidR="0047694C" w:rsidRDefault="0047694C">
      <w:pPr>
        <w:spacing w:before="10" w:line="120" w:lineRule="exact"/>
        <w:rPr>
          <w:sz w:val="12"/>
          <w:szCs w:val="12"/>
        </w:rPr>
      </w:pPr>
    </w:p>
    <w:p w:rsidR="0047694C" w:rsidRDefault="00000000">
      <w:pPr>
        <w:ind w:left="588"/>
        <w:rPr>
          <w:sz w:val="24"/>
          <w:szCs w:val="24"/>
        </w:rPr>
      </w:pPr>
      <w:hyperlink r:id="rId8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4.31</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21"/>
            <w:sz w:val="24"/>
            <w:szCs w:val="24"/>
          </w:rPr>
          <w:t xml:space="preserve"> </w:t>
        </w:r>
        <w:r>
          <w:rPr>
            <w:sz w:val="24"/>
            <w:szCs w:val="24"/>
          </w:rPr>
          <w:t>.......................................................</w:t>
        </w:r>
        <w:r>
          <w:rPr>
            <w:spacing w:val="-21"/>
            <w:sz w:val="24"/>
            <w:szCs w:val="24"/>
          </w:rPr>
          <w:t xml:space="preserve"> </w:t>
        </w:r>
        <w:r>
          <w:rPr>
            <w:sz w:val="24"/>
            <w:szCs w:val="24"/>
          </w:rPr>
          <w:t>117</w:t>
        </w:r>
      </w:hyperlink>
    </w:p>
    <w:p w:rsidR="0047694C" w:rsidRDefault="0047694C">
      <w:pPr>
        <w:spacing w:before="8" w:line="120" w:lineRule="exact"/>
        <w:rPr>
          <w:sz w:val="12"/>
          <w:szCs w:val="12"/>
        </w:rPr>
      </w:pPr>
    </w:p>
    <w:p w:rsidR="0047694C" w:rsidRDefault="00000000">
      <w:pPr>
        <w:ind w:left="588"/>
        <w:rPr>
          <w:sz w:val="24"/>
          <w:szCs w:val="24"/>
        </w:rPr>
      </w:pPr>
      <w:hyperlink r:id="rId8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4.32</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w:t>
        </w:r>
        <w:r>
          <w:rPr>
            <w:spacing w:val="-1"/>
            <w:sz w:val="24"/>
            <w:szCs w:val="24"/>
          </w:rPr>
          <w:t>rr</w:t>
        </w:r>
        <w:r>
          <w:rPr>
            <w:spacing w:val="2"/>
            <w:sz w:val="24"/>
            <w:szCs w:val="24"/>
          </w:rPr>
          <w:t>o</w:t>
        </w:r>
        <w:r>
          <w:rPr>
            <w:sz w:val="24"/>
            <w:szCs w:val="24"/>
          </w:rPr>
          <w:t>r</w:t>
        </w:r>
        <w:r>
          <w:rPr>
            <w:spacing w:val="-1"/>
            <w:sz w:val="24"/>
            <w:szCs w:val="24"/>
          </w:rPr>
          <w:t xml:space="preserve"> </w:t>
        </w:r>
        <w:r>
          <w:rPr>
            <w:sz w:val="24"/>
            <w:szCs w:val="24"/>
          </w:rPr>
          <w:t>d</w:t>
        </w:r>
        <w:r>
          <w:rPr>
            <w:spacing w:val="-1"/>
            <w:sz w:val="24"/>
            <w:szCs w:val="24"/>
          </w:rPr>
          <w:t>a</w:t>
        </w:r>
        <w:r>
          <w:rPr>
            <w:sz w:val="24"/>
            <w:szCs w:val="24"/>
          </w:rPr>
          <w:t>ta tidak l</w:t>
        </w:r>
        <w:r>
          <w:rPr>
            <w:spacing w:val="-1"/>
            <w:sz w:val="24"/>
            <w:szCs w:val="24"/>
          </w:rPr>
          <w:t>e</w:t>
        </w:r>
        <w:r>
          <w:rPr>
            <w:sz w:val="24"/>
            <w:szCs w:val="24"/>
          </w:rPr>
          <w:t>n</w:t>
        </w:r>
        <w:r>
          <w:rPr>
            <w:spacing w:val="-2"/>
            <w:sz w:val="24"/>
            <w:szCs w:val="24"/>
          </w:rPr>
          <w:t>g</w:t>
        </w:r>
        <w:r>
          <w:rPr>
            <w:sz w:val="24"/>
            <w:szCs w:val="24"/>
          </w:rPr>
          <w:t>k</w:t>
        </w:r>
        <w:r>
          <w:rPr>
            <w:spacing w:val="-1"/>
            <w:sz w:val="24"/>
            <w:szCs w:val="24"/>
          </w:rPr>
          <w:t>a</w:t>
        </w:r>
        <w:r>
          <w:rPr>
            <w:sz w:val="24"/>
            <w:szCs w:val="24"/>
          </w:rPr>
          <w:t>p</w:t>
        </w:r>
        <w:r>
          <w:rPr>
            <w:spacing w:val="-2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118</w:t>
        </w:r>
      </w:hyperlink>
    </w:p>
    <w:p w:rsidR="0047694C" w:rsidRDefault="0047694C">
      <w:pPr>
        <w:spacing w:before="10" w:line="120" w:lineRule="exact"/>
        <w:rPr>
          <w:sz w:val="12"/>
          <w:szCs w:val="12"/>
        </w:rPr>
      </w:pPr>
    </w:p>
    <w:p w:rsidR="0047694C" w:rsidRDefault="00000000">
      <w:pPr>
        <w:ind w:left="588"/>
        <w:rPr>
          <w:sz w:val="24"/>
          <w:szCs w:val="24"/>
        </w:rPr>
      </w:pPr>
      <w:hyperlink r:id="rId9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4.33</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sud</w:t>
        </w:r>
        <w:r>
          <w:rPr>
            <w:spacing w:val="-1"/>
            <w:sz w:val="24"/>
            <w:szCs w:val="24"/>
          </w:rPr>
          <w:t>a</w:t>
        </w:r>
        <w:r>
          <w:rPr>
            <w:sz w:val="24"/>
            <w:szCs w:val="24"/>
          </w:rPr>
          <w:t>h b</w:t>
        </w:r>
        <w:r>
          <w:rPr>
            <w:spacing w:val="-1"/>
            <w:sz w:val="24"/>
            <w:szCs w:val="24"/>
          </w:rPr>
          <w:t>e</w:t>
        </w:r>
        <w:r>
          <w:rPr>
            <w:spacing w:val="2"/>
            <w:sz w:val="24"/>
            <w:szCs w:val="24"/>
          </w:rPr>
          <w:t>n</w:t>
        </w:r>
        <w:r>
          <w:rPr>
            <w:spacing w:val="-1"/>
            <w:sz w:val="24"/>
            <w:szCs w:val="24"/>
          </w:rPr>
          <w:t>a</w:t>
        </w:r>
        <w:r>
          <w:rPr>
            <w:sz w:val="24"/>
            <w:szCs w:val="24"/>
          </w:rPr>
          <w:t>r</w:t>
        </w:r>
        <w:r>
          <w:rPr>
            <w:spacing w:val="-32"/>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118</w:t>
        </w:r>
      </w:hyperlink>
    </w:p>
    <w:p w:rsidR="0047694C" w:rsidRDefault="0047694C">
      <w:pPr>
        <w:spacing w:before="7" w:line="120" w:lineRule="exact"/>
        <w:rPr>
          <w:sz w:val="12"/>
          <w:szCs w:val="12"/>
        </w:rPr>
      </w:pPr>
    </w:p>
    <w:p w:rsidR="0047694C" w:rsidRDefault="00000000">
      <w:pPr>
        <w:ind w:left="588"/>
        <w:rPr>
          <w:sz w:val="24"/>
          <w:szCs w:val="24"/>
        </w:rPr>
      </w:pPr>
      <w:hyperlink r:id="rId9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4.34</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e</w:t>
        </w:r>
        <w:r>
          <w:rPr>
            <w:sz w:val="24"/>
            <w:szCs w:val="24"/>
          </w:rPr>
          <w:t>lete Us</w:t>
        </w:r>
        <w:r>
          <w:rPr>
            <w:spacing w:val="-1"/>
            <w:sz w:val="24"/>
            <w:szCs w:val="24"/>
          </w:rPr>
          <w:t>e</w:t>
        </w:r>
        <w:r>
          <w:rPr>
            <w:sz w:val="24"/>
            <w:szCs w:val="24"/>
          </w:rPr>
          <w:t>r</w:t>
        </w:r>
        <w:r>
          <w:rPr>
            <w:spacing w:val="-37"/>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119</w:t>
        </w:r>
      </w:hyperlink>
    </w:p>
    <w:p w:rsidR="0047694C" w:rsidRDefault="0047694C">
      <w:pPr>
        <w:spacing w:before="10" w:line="120" w:lineRule="exact"/>
        <w:rPr>
          <w:sz w:val="12"/>
          <w:szCs w:val="12"/>
        </w:rPr>
      </w:pPr>
    </w:p>
    <w:p w:rsidR="0047694C" w:rsidRDefault="00000000">
      <w:pPr>
        <w:ind w:left="588"/>
        <w:rPr>
          <w:sz w:val="24"/>
          <w:szCs w:val="24"/>
        </w:rPr>
      </w:pPr>
      <w:hyperlink r:id="rId9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4.35</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z w:val="24"/>
            <w:szCs w:val="24"/>
          </w:rPr>
          <w:t>T</w:t>
        </w:r>
        <w:r>
          <w:rPr>
            <w:spacing w:val="-1"/>
            <w:sz w:val="24"/>
            <w:szCs w:val="24"/>
          </w:rPr>
          <w:t>ra</w:t>
        </w:r>
        <w:r>
          <w:rPr>
            <w:sz w:val="24"/>
            <w:szCs w:val="24"/>
          </w:rPr>
          <w:t>n</w:t>
        </w:r>
        <w:r>
          <w:rPr>
            <w:spacing w:val="1"/>
            <w:sz w:val="24"/>
            <w:szCs w:val="24"/>
          </w:rPr>
          <w:t>s</w:t>
        </w:r>
        <w:r>
          <w:rPr>
            <w:spacing w:val="-1"/>
            <w:sz w:val="24"/>
            <w:szCs w:val="24"/>
          </w:rPr>
          <w:t>ac</w:t>
        </w:r>
        <w:r>
          <w:rPr>
            <w:sz w:val="24"/>
            <w:szCs w:val="24"/>
          </w:rPr>
          <w:t>tion</w:t>
        </w:r>
        <w:r>
          <w:rPr>
            <w:spacing w:val="-19"/>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119</w:t>
        </w:r>
      </w:hyperlink>
    </w:p>
    <w:p w:rsidR="0047694C" w:rsidRDefault="0047694C">
      <w:pPr>
        <w:spacing w:before="7" w:line="120" w:lineRule="exact"/>
        <w:rPr>
          <w:sz w:val="12"/>
          <w:szCs w:val="12"/>
        </w:rPr>
      </w:pPr>
    </w:p>
    <w:p w:rsidR="0047694C" w:rsidRDefault="00000000">
      <w:pPr>
        <w:ind w:left="588"/>
        <w:rPr>
          <w:sz w:val="24"/>
          <w:szCs w:val="24"/>
        </w:rPr>
      </w:pPr>
      <w:hyperlink r:id="rId9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4.36</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pacing w:val="-1"/>
            <w:sz w:val="24"/>
            <w:szCs w:val="24"/>
          </w:rPr>
          <w:t>err</w:t>
        </w:r>
        <w:r>
          <w:rPr>
            <w:spacing w:val="2"/>
            <w:sz w:val="24"/>
            <w:szCs w:val="24"/>
          </w:rPr>
          <w:t>o</w:t>
        </w:r>
        <w:r>
          <w:rPr>
            <w:sz w:val="24"/>
            <w:szCs w:val="24"/>
          </w:rPr>
          <w:t>r</w:t>
        </w:r>
        <w:r>
          <w:rPr>
            <w:spacing w:val="2"/>
            <w:sz w:val="24"/>
            <w:szCs w:val="24"/>
          </w:rPr>
          <w:t xml:space="preserve"> </w:t>
        </w:r>
        <w:r>
          <w:rPr>
            <w:sz w:val="24"/>
            <w:szCs w:val="24"/>
          </w:rPr>
          <w:t>k</w:t>
        </w:r>
        <w:r>
          <w:rPr>
            <w:spacing w:val="-1"/>
            <w:sz w:val="24"/>
            <w:szCs w:val="24"/>
          </w:rPr>
          <w:t>ar</w:t>
        </w:r>
        <w:r>
          <w:rPr>
            <w:spacing w:val="-3"/>
            <w:sz w:val="24"/>
            <w:szCs w:val="24"/>
          </w:rPr>
          <w:t>e</w:t>
        </w:r>
        <w:r>
          <w:rPr>
            <w:spacing w:val="2"/>
            <w:sz w:val="24"/>
            <w:szCs w:val="24"/>
          </w:rPr>
          <w:t>n</w:t>
        </w:r>
        <w:r>
          <w:rPr>
            <w:sz w:val="24"/>
            <w:szCs w:val="24"/>
          </w:rPr>
          <w:t>a</w:t>
        </w:r>
        <w:r>
          <w:rPr>
            <w:spacing w:val="-1"/>
            <w:sz w:val="24"/>
            <w:szCs w:val="24"/>
          </w:rPr>
          <w:t xml:space="preserve"> </w:t>
        </w:r>
        <w:r>
          <w:rPr>
            <w:spacing w:val="2"/>
            <w:sz w:val="24"/>
            <w:szCs w:val="24"/>
          </w:rPr>
          <w:t>d</w:t>
        </w:r>
        <w:r>
          <w:rPr>
            <w:spacing w:val="-1"/>
            <w:sz w:val="24"/>
            <w:szCs w:val="24"/>
          </w:rPr>
          <w:t>a</w:t>
        </w:r>
        <w:r>
          <w:rPr>
            <w:sz w:val="24"/>
            <w:szCs w:val="24"/>
          </w:rPr>
          <w:t xml:space="preserve">ta tidak diisi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3"/>
            <w:sz w:val="24"/>
            <w:szCs w:val="24"/>
          </w:rPr>
          <w:t>l</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a</w:t>
        </w:r>
        <w:r>
          <w:rPr>
            <w:spacing w:val="12"/>
            <w:sz w:val="24"/>
            <w:szCs w:val="24"/>
          </w:rPr>
          <w:t>p</w:t>
        </w:r>
        <w:r>
          <w:rPr>
            <w:sz w:val="24"/>
            <w:szCs w:val="24"/>
          </w:rPr>
          <w:t>................</w:t>
        </w:r>
        <w:r>
          <w:rPr>
            <w:spacing w:val="2"/>
            <w:sz w:val="24"/>
            <w:szCs w:val="24"/>
          </w:rPr>
          <w:t>.</w:t>
        </w:r>
        <w:r>
          <w:rPr>
            <w:sz w:val="24"/>
            <w:szCs w:val="24"/>
          </w:rPr>
          <w:t>..</w:t>
        </w:r>
        <w:r>
          <w:rPr>
            <w:spacing w:val="-21"/>
            <w:sz w:val="24"/>
            <w:szCs w:val="24"/>
          </w:rPr>
          <w:t xml:space="preserve"> </w:t>
        </w:r>
        <w:r>
          <w:rPr>
            <w:sz w:val="24"/>
            <w:szCs w:val="24"/>
          </w:rPr>
          <w:t>120</w:t>
        </w:r>
      </w:hyperlink>
    </w:p>
    <w:p w:rsidR="0047694C" w:rsidRDefault="0047694C">
      <w:pPr>
        <w:spacing w:before="7" w:line="120" w:lineRule="exact"/>
        <w:rPr>
          <w:sz w:val="12"/>
          <w:szCs w:val="12"/>
        </w:rPr>
      </w:pPr>
    </w:p>
    <w:p w:rsidR="0047694C" w:rsidRDefault="00000000">
      <w:pPr>
        <w:ind w:left="588"/>
        <w:rPr>
          <w:sz w:val="24"/>
          <w:szCs w:val="24"/>
        </w:rPr>
      </w:pPr>
      <w:hyperlink r:id="rId9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4.37</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diisi den</w:t>
        </w:r>
        <w:r>
          <w:rPr>
            <w:spacing w:val="-2"/>
            <w:sz w:val="24"/>
            <w:szCs w:val="24"/>
          </w:rPr>
          <w:t>g</w:t>
        </w:r>
        <w:r>
          <w:rPr>
            <w:spacing w:val="-1"/>
            <w:sz w:val="24"/>
            <w:szCs w:val="24"/>
          </w:rPr>
          <w:t>a</w:t>
        </w:r>
        <w:r>
          <w:rPr>
            <w:sz w:val="24"/>
            <w:szCs w:val="24"/>
          </w:rPr>
          <w:t>n l</w:t>
        </w:r>
        <w:r>
          <w:rPr>
            <w:spacing w:val="4"/>
            <w:sz w:val="24"/>
            <w:szCs w:val="24"/>
          </w:rPr>
          <w:t>e</w:t>
        </w:r>
        <w:r>
          <w:rPr>
            <w:sz w:val="24"/>
            <w:szCs w:val="24"/>
          </w:rPr>
          <w:t>n</w:t>
        </w:r>
        <w:r>
          <w:rPr>
            <w:spacing w:val="-2"/>
            <w:sz w:val="24"/>
            <w:szCs w:val="24"/>
          </w:rPr>
          <w:t>g</w:t>
        </w:r>
        <w:r>
          <w:rPr>
            <w:sz w:val="24"/>
            <w:szCs w:val="24"/>
          </w:rPr>
          <w:t>k</w:t>
        </w:r>
        <w:r>
          <w:rPr>
            <w:spacing w:val="-1"/>
            <w:sz w:val="24"/>
            <w:szCs w:val="24"/>
          </w:rPr>
          <w:t>a</w:t>
        </w:r>
        <w:r>
          <w:rPr>
            <w:sz w:val="24"/>
            <w:szCs w:val="24"/>
          </w:rPr>
          <w:t>p</w:t>
        </w:r>
        <w:r>
          <w:rPr>
            <w:spacing w:val="-2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120</w:t>
        </w:r>
      </w:hyperlink>
    </w:p>
    <w:p w:rsidR="0047694C" w:rsidRDefault="0047694C">
      <w:pPr>
        <w:spacing w:before="7" w:line="120" w:lineRule="exact"/>
        <w:rPr>
          <w:sz w:val="12"/>
          <w:szCs w:val="12"/>
        </w:rPr>
      </w:pPr>
    </w:p>
    <w:p w:rsidR="0047694C" w:rsidRDefault="00000000">
      <w:pPr>
        <w:ind w:left="588"/>
        <w:rPr>
          <w:sz w:val="24"/>
          <w:szCs w:val="24"/>
        </w:rPr>
      </w:pPr>
      <w:hyperlink r:id="rId9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4.38</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t</w:t>
        </w:r>
        <w:r>
          <w:rPr>
            <w:spacing w:val="1"/>
            <w:sz w:val="24"/>
            <w:szCs w:val="24"/>
          </w:rPr>
          <w:t>i</w:t>
        </w:r>
        <w:r>
          <w:rPr>
            <w:sz w:val="24"/>
            <w:szCs w:val="24"/>
          </w:rPr>
          <w:t>ka</w:t>
        </w:r>
        <w:r>
          <w:rPr>
            <w:spacing w:val="-1"/>
            <w:sz w:val="24"/>
            <w:szCs w:val="24"/>
          </w:rPr>
          <w:t xml:space="preserve"> </w:t>
        </w:r>
        <w:r>
          <w:rPr>
            <w:sz w:val="24"/>
            <w:szCs w:val="24"/>
          </w:rPr>
          <w:t xml:space="preserve">klik </w:t>
        </w:r>
        <w:r>
          <w:rPr>
            <w:spacing w:val="-2"/>
            <w:sz w:val="24"/>
            <w:szCs w:val="24"/>
          </w:rPr>
          <w:t>B</w:t>
        </w:r>
        <w:r>
          <w:rPr>
            <w:sz w:val="24"/>
            <w:szCs w:val="24"/>
          </w:rPr>
          <w:t xml:space="preserve">utton </w:t>
        </w:r>
        <w:r>
          <w:rPr>
            <w:spacing w:val="2"/>
            <w:sz w:val="24"/>
            <w:szCs w:val="24"/>
          </w:rPr>
          <w:t>T</w:t>
        </w:r>
        <w:r>
          <w:rPr>
            <w:spacing w:val="-1"/>
            <w:sz w:val="24"/>
            <w:szCs w:val="24"/>
          </w:rPr>
          <w:t>r</w:t>
        </w:r>
        <w:r>
          <w:rPr>
            <w:spacing w:val="-3"/>
            <w:sz w:val="24"/>
            <w:szCs w:val="24"/>
          </w:rPr>
          <w:t>a</w:t>
        </w:r>
        <w:r>
          <w:rPr>
            <w:sz w:val="24"/>
            <w:szCs w:val="24"/>
          </w:rPr>
          <w:t>ns</w:t>
        </w:r>
        <w:r>
          <w:rPr>
            <w:spacing w:val="-1"/>
            <w:sz w:val="24"/>
            <w:szCs w:val="24"/>
          </w:rPr>
          <w:t>ac</w:t>
        </w:r>
        <w:r>
          <w:rPr>
            <w:sz w:val="24"/>
            <w:szCs w:val="24"/>
          </w:rPr>
          <w:t>t</w:t>
        </w:r>
        <w:r>
          <w:rPr>
            <w:spacing w:val="1"/>
            <w:sz w:val="24"/>
            <w:szCs w:val="24"/>
          </w:rPr>
          <w:t>i</w:t>
        </w:r>
        <w:r>
          <w:rPr>
            <w:sz w:val="24"/>
            <w:szCs w:val="24"/>
          </w:rPr>
          <w:t>on</w:t>
        </w:r>
        <w:r>
          <w:rPr>
            <w:spacing w:val="-2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121</w:t>
        </w:r>
      </w:hyperlink>
    </w:p>
    <w:p w:rsidR="0047694C" w:rsidRDefault="0047694C">
      <w:pPr>
        <w:spacing w:before="10" w:line="120" w:lineRule="exact"/>
        <w:rPr>
          <w:sz w:val="12"/>
          <w:szCs w:val="12"/>
        </w:rPr>
      </w:pPr>
    </w:p>
    <w:p w:rsidR="0047694C" w:rsidRDefault="00000000">
      <w:pPr>
        <w:ind w:left="588"/>
        <w:rPr>
          <w:sz w:val="24"/>
          <w:szCs w:val="24"/>
        </w:rPr>
      </w:pPr>
      <w:hyperlink r:id="rId9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4.39</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Klik</w:t>
        </w:r>
        <w:r>
          <w:rPr>
            <w:spacing w:val="1"/>
            <w:sz w:val="24"/>
            <w:szCs w:val="24"/>
          </w:rPr>
          <w:t xml:space="preserve"> C</w:t>
        </w:r>
        <w:r>
          <w:rPr>
            <w:spacing w:val="-1"/>
            <w:sz w:val="24"/>
            <w:szCs w:val="24"/>
          </w:rPr>
          <w:t>a</w:t>
        </w:r>
        <w:r>
          <w:rPr>
            <w:sz w:val="24"/>
            <w:szCs w:val="24"/>
          </w:rPr>
          <w:t>n</w:t>
        </w:r>
        <w:r>
          <w:rPr>
            <w:spacing w:val="-1"/>
            <w:sz w:val="24"/>
            <w:szCs w:val="24"/>
          </w:rPr>
          <w:t>ce</w:t>
        </w:r>
        <w:r>
          <w:rPr>
            <w:sz w:val="24"/>
            <w:szCs w:val="24"/>
          </w:rPr>
          <w:t>l dikolom</w:t>
        </w:r>
        <w:r>
          <w:rPr>
            <w:spacing w:val="1"/>
            <w:sz w:val="24"/>
            <w:szCs w:val="24"/>
          </w:rPr>
          <w:t xml:space="preserve"> </w:t>
        </w:r>
        <w:r>
          <w:rPr>
            <w:sz w:val="24"/>
            <w:szCs w:val="24"/>
          </w:rPr>
          <w:t>D</w:t>
        </w:r>
        <w:r>
          <w:rPr>
            <w:spacing w:val="-1"/>
            <w:sz w:val="24"/>
            <w:szCs w:val="24"/>
          </w:rPr>
          <w:t>e</w:t>
        </w:r>
        <w:r>
          <w:rPr>
            <w:sz w:val="24"/>
            <w:szCs w:val="24"/>
          </w:rPr>
          <w:t xml:space="preserve">tail </w:t>
        </w:r>
        <w:r>
          <w:rPr>
            <w:spacing w:val="1"/>
            <w:sz w:val="24"/>
            <w:szCs w:val="24"/>
          </w:rPr>
          <w:t>O</w:t>
        </w:r>
        <w:r>
          <w:rPr>
            <w:spacing w:val="-1"/>
            <w:sz w:val="24"/>
            <w:szCs w:val="24"/>
          </w:rPr>
          <w:t>r</w:t>
        </w:r>
        <w:r>
          <w:rPr>
            <w:sz w:val="24"/>
            <w:szCs w:val="24"/>
          </w:rPr>
          <w:t>d</w:t>
        </w:r>
        <w:r>
          <w:rPr>
            <w:spacing w:val="-1"/>
            <w:sz w:val="24"/>
            <w:szCs w:val="24"/>
          </w:rPr>
          <w:t>e</w:t>
        </w:r>
        <w:r>
          <w:rPr>
            <w:sz w:val="24"/>
            <w:szCs w:val="24"/>
          </w:rPr>
          <w:t>r</w:t>
        </w:r>
        <w:r>
          <w:rPr>
            <w:spacing w:val="-15"/>
            <w:sz w:val="24"/>
            <w:szCs w:val="24"/>
          </w:rPr>
          <w:t xml:space="preserve"> </w:t>
        </w:r>
        <w:r>
          <w:rPr>
            <w:sz w:val="24"/>
            <w:szCs w:val="24"/>
          </w:rPr>
          <w:t>.................</w:t>
        </w:r>
        <w:r>
          <w:rPr>
            <w:spacing w:val="-22"/>
            <w:sz w:val="24"/>
            <w:szCs w:val="24"/>
          </w:rPr>
          <w:t xml:space="preserve"> </w:t>
        </w:r>
        <w:r>
          <w:rPr>
            <w:sz w:val="24"/>
            <w:szCs w:val="24"/>
          </w:rPr>
          <w:t>121</w:t>
        </w:r>
      </w:hyperlink>
    </w:p>
    <w:p w:rsidR="0047694C" w:rsidRDefault="0047694C">
      <w:pPr>
        <w:spacing w:before="8" w:line="120" w:lineRule="exact"/>
        <w:rPr>
          <w:sz w:val="12"/>
          <w:szCs w:val="12"/>
        </w:rPr>
      </w:pPr>
    </w:p>
    <w:p w:rsidR="0047694C" w:rsidRDefault="00000000">
      <w:pPr>
        <w:ind w:left="588"/>
        <w:rPr>
          <w:sz w:val="24"/>
          <w:szCs w:val="24"/>
        </w:rPr>
      </w:pPr>
      <w:hyperlink r:id="rId9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4.40</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2"/>
            <w:sz w:val="24"/>
            <w:szCs w:val="24"/>
          </w:rPr>
          <w:t xml:space="preserve"> </w:t>
        </w:r>
        <w:r>
          <w:rPr>
            <w:spacing w:val="-8"/>
            <w:sz w:val="24"/>
            <w:szCs w:val="24"/>
          </w:rPr>
          <w:t>I</w:t>
        </w:r>
        <w:r>
          <w:rPr>
            <w:sz w:val="24"/>
            <w:szCs w:val="24"/>
          </w:rPr>
          <w:t>nvo</w:t>
        </w:r>
        <w:r>
          <w:rPr>
            <w:spacing w:val="1"/>
            <w:sz w:val="24"/>
            <w:szCs w:val="24"/>
          </w:rPr>
          <w:t>ic</w:t>
        </w:r>
        <w:r>
          <w:rPr>
            <w:sz w:val="24"/>
            <w:szCs w:val="24"/>
          </w:rPr>
          <w:t>e</w:t>
        </w:r>
        <w:r>
          <w:rPr>
            <w:spacing w:val="-1"/>
            <w:sz w:val="24"/>
            <w:szCs w:val="24"/>
          </w:rPr>
          <w:t xml:space="preserve"> </w:t>
        </w:r>
        <w:r>
          <w:rPr>
            <w:spacing w:val="2"/>
            <w:sz w:val="24"/>
            <w:szCs w:val="24"/>
          </w:rPr>
          <w:t>T</w:t>
        </w:r>
        <w:r>
          <w:rPr>
            <w:spacing w:val="-1"/>
            <w:sz w:val="24"/>
            <w:szCs w:val="24"/>
          </w:rPr>
          <w:t>ra</w:t>
        </w:r>
        <w:r>
          <w:rPr>
            <w:sz w:val="24"/>
            <w:szCs w:val="24"/>
          </w:rPr>
          <w:t>ns</w:t>
        </w:r>
        <w:r>
          <w:rPr>
            <w:spacing w:val="-1"/>
            <w:sz w:val="24"/>
            <w:szCs w:val="24"/>
          </w:rPr>
          <w:t>ac</w:t>
        </w:r>
        <w:r>
          <w:rPr>
            <w:sz w:val="24"/>
            <w:szCs w:val="24"/>
          </w:rPr>
          <w:t>tion</w:t>
        </w:r>
        <w:r>
          <w:rPr>
            <w:spacing w:val="-26"/>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122</w:t>
        </w:r>
      </w:hyperlink>
    </w:p>
    <w:p w:rsidR="0047694C" w:rsidRDefault="0047694C">
      <w:pPr>
        <w:spacing w:before="10" w:line="120" w:lineRule="exact"/>
        <w:rPr>
          <w:sz w:val="12"/>
          <w:szCs w:val="12"/>
        </w:rPr>
      </w:pPr>
    </w:p>
    <w:p w:rsidR="0047694C" w:rsidRDefault="00000000">
      <w:pPr>
        <w:ind w:left="588"/>
        <w:rPr>
          <w:sz w:val="24"/>
          <w:szCs w:val="24"/>
        </w:rPr>
      </w:pPr>
      <w:hyperlink r:id="rId9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4.41</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9"/>
            <w:sz w:val="24"/>
            <w:szCs w:val="24"/>
          </w:rPr>
          <w:t>e</w:t>
        </w:r>
        <w:r>
          <w:rPr>
            <w:sz w:val="24"/>
            <w:szCs w:val="24"/>
          </w:rPr>
          <w:t>..................</w:t>
        </w:r>
        <w:r>
          <w:rPr>
            <w:spacing w:val="2"/>
            <w:sz w:val="24"/>
            <w:szCs w:val="24"/>
          </w:rPr>
          <w:t>.</w:t>
        </w:r>
        <w:r>
          <w:rPr>
            <w:sz w:val="24"/>
            <w:szCs w:val="24"/>
          </w:rPr>
          <w:t>.........................................</w:t>
        </w:r>
        <w:r>
          <w:rPr>
            <w:spacing w:val="-21"/>
            <w:sz w:val="24"/>
            <w:szCs w:val="24"/>
          </w:rPr>
          <w:t xml:space="preserve"> </w:t>
        </w:r>
        <w:r>
          <w:rPr>
            <w:sz w:val="24"/>
            <w:szCs w:val="24"/>
          </w:rPr>
          <w:t>122</w:t>
        </w:r>
      </w:hyperlink>
    </w:p>
    <w:p w:rsidR="0047694C" w:rsidRDefault="0047694C">
      <w:pPr>
        <w:spacing w:before="7" w:line="120" w:lineRule="exact"/>
        <w:rPr>
          <w:sz w:val="12"/>
          <w:szCs w:val="12"/>
        </w:rPr>
      </w:pPr>
    </w:p>
    <w:p w:rsidR="0047694C" w:rsidRDefault="00000000">
      <w:pPr>
        <w:ind w:left="588"/>
        <w:rPr>
          <w:sz w:val="24"/>
          <w:szCs w:val="24"/>
        </w:rPr>
      </w:pPr>
      <w:hyperlink r:id="rId9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4.42</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Pur</w:t>
        </w:r>
        <w:r>
          <w:rPr>
            <w:spacing w:val="-1"/>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r>
          <w:rPr>
            <w:spacing w:val="-21"/>
            <w:sz w:val="24"/>
            <w:szCs w:val="24"/>
          </w:rPr>
          <w:t xml:space="preserve"> </w:t>
        </w:r>
        <w:r>
          <w:rPr>
            <w:sz w:val="24"/>
            <w:szCs w:val="24"/>
          </w:rPr>
          <w:t>123</w:t>
        </w:r>
      </w:hyperlink>
    </w:p>
    <w:p w:rsidR="0047694C" w:rsidRDefault="0047694C">
      <w:pPr>
        <w:spacing w:before="10" w:line="120" w:lineRule="exact"/>
        <w:rPr>
          <w:sz w:val="12"/>
          <w:szCs w:val="12"/>
        </w:rPr>
      </w:pPr>
    </w:p>
    <w:p w:rsidR="0047694C" w:rsidRDefault="00000000">
      <w:pPr>
        <w:ind w:left="588"/>
        <w:rPr>
          <w:sz w:val="24"/>
          <w:szCs w:val="24"/>
        </w:rPr>
      </w:pPr>
      <w:hyperlink r:id="rId10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4.43</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E</w:t>
        </w:r>
        <w:r>
          <w:rPr>
            <w:spacing w:val="-1"/>
            <w:sz w:val="24"/>
            <w:szCs w:val="24"/>
          </w:rPr>
          <w:t>rr</w:t>
        </w:r>
        <w:r>
          <w:rPr>
            <w:spacing w:val="2"/>
            <w:sz w:val="24"/>
            <w:szCs w:val="24"/>
          </w:rPr>
          <w:t>o</w:t>
        </w:r>
        <w:r>
          <w:rPr>
            <w:sz w:val="24"/>
            <w:szCs w:val="24"/>
          </w:rPr>
          <w:t xml:space="preserve">r </w:t>
        </w:r>
        <w:r>
          <w:rPr>
            <w:spacing w:val="-1"/>
            <w:sz w:val="24"/>
            <w:szCs w:val="24"/>
          </w:rPr>
          <w:t>kare</w:t>
        </w:r>
        <w:r>
          <w:rPr>
            <w:sz w:val="24"/>
            <w:szCs w:val="24"/>
          </w:rPr>
          <w:t>na</w:t>
        </w:r>
        <w:r>
          <w:rPr>
            <w:spacing w:val="-1"/>
            <w:sz w:val="24"/>
            <w:szCs w:val="24"/>
          </w:rPr>
          <w:t xml:space="preserve"> </w:t>
        </w:r>
        <w:r>
          <w:rPr>
            <w:sz w:val="24"/>
            <w:szCs w:val="24"/>
          </w:rPr>
          <w:t>t</w:t>
        </w:r>
        <w:r>
          <w:rPr>
            <w:spacing w:val="3"/>
            <w:sz w:val="24"/>
            <w:szCs w:val="24"/>
          </w:rPr>
          <w:t>i</w:t>
        </w:r>
        <w:r>
          <w:rPr>
            <w:sz w:val="24"/>
            <w:szCs w:val="24"/>
          </w:rPr>
          <w:t>d</w:t>
        </w:r>
        <w:r>
          <w:rPr>
            <w:spacing w:val="-1"/>
            <w:sz w:val="24"/>
            <w:szCs w:val="24"/>
          </w:rPr>
          <w:t>a</w:t>
        </w:r>
        <w:r>
          <w:rPr>
            <w:sz w:val="24"/>
            <w:szCs w:val="24"/>
          </w:rPr>
          <w:t>k len</w:t>
        </w:r>
        <w:r>
          <w:rPr>
            <w:spacing w:val="-3"/>
            <w:sz w:val="24"/>
            <w:szCs w:val="24"/>
          </w:rPr>
          <w:t>g</w:t>
        </w:r>
        <w:r>
          <w:rPr>
            <w:spacing w:val="1"/>
            <w:sz w:val="24"/>
            <w:szCs w:val="24"/>
          </w:rPr>
          <w:t>k</w:t>
        </w:r>
        <w:r>
          <w:rPr>
            <w:spacing w:val="-1"/>
            <w:sz w:val="24"/>
            <w:szCs w:val="24"/>
          </w:rPr>
          <w:t>a</w:t>
        </w:r>
        <w:r>
          <w:rPr>
            <w:spacing w:val="5"/>
            <w:sz w:val="24"/>
            <w:szCs w:val="24"/>
          </w:rPr>
          <w:t>p</w:t>
        </w:r>
        <w:r>
          <w:rPr>
            <w:sz w:val="24"/>
            <w:szCs w:val="24"/>
          </w:rPr>
          <w:t>.....................</w:t>
        </w:r>
        <w:r>
          <w:rPr>
            <w:spacing w:val="-19"/>
            <w:sz w:val="24"/>
            <w:szCs w:val="24"/>
          </w:rPr>
          <w:t xml:space="preserve"> </w:t>
        </w:r>
        <w:r>
          <w:rPr>
            <w:sz w:val="24"/>
            <w:szCs w:val="24"/>
          </w:rPr>
          <w:t>123</w:t>
        </w:r>
      </w:hyperlink>
    </w:p>
    <w:p w:rsidR="0047694C" w:rsidRDefault="0047694C">
      <w:pPr>
        <w:spacing w:before="7" w:line="120" w:lineRule="exact"/>
        <w:rPr>
          <w:sz w:val="12"/>
          <w:szCs w:val="12"/>
        </w:rPr>
      </w:pPr>
    </w:p>
    <w:p w:rsidR="0047694C" w:rsidRDefault="00000000">
      <w:pPr>
        <w:ind w:left="588"/>
        <w:rPr>
          <w:sz w:val="24"/>
          <w:szCs w:val="24"/>
        </w:rPr>
      </w:pPr>
      <w:hyperlink r:id="rId10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4.44</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m</w:t>
        </w:r>
        <w:r>
          <w:rPr>
            <w:spacing w:val="-1"/>
            <w:sz w:val="24"/>
            <w:szCs w:val="24"/>
          </w:rPr>
          <w:t>a</w:t>
        </w:r>
        <w:r>
          <w:rPr>
            <w:sz w:val="24"/>
            <w:szCs w:val="24"/>
          </w:rPr>
          <w:t>suk D</w:t>
        </w:r>
        <w:r>
          <w:rPr>
            <w:spacing w:val="-1"/>
            <w:sz w:val="24"/>
            <w:szCs w:val="24"/>
          </w:rPr>
          <w:t>e</w:t>
        </w:r>
        <w:r>
          <w:rPr>
            <w:sz w:val="24"/>
            <w:szCs w:val="24"/>
          </w:rPr>
          <w:t>tail</w:t>
        </w:r>
        <w:r>
          <w:rPr>
            <w:spacing w:val="3"/>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pacing w:val="11"/>
            <w:sz w:val="24"/>
            <w:szCs w:val="24"/>
          </w:rPr>
          <w:t>r</w:t>
        </w:r>
        <w:r>
          <w:rPr>
            <w:sz w:val="24"/>
            <w:szCs w:val="24"/>
          </w:rPr>
          <w:t>..............................</w:t>
        </w:r>
        <w:r>
          <w:rPr>
            <w:spacing w:val="1"/>
            <w:sz w:val="24"/>
            <w:szCs w:val="24"/>
          </w:rPr>
          <w:t>.</w:t>
        </w:r>
        <w:r>
          <w:rPr>
            <w:sz w:val="24"/>
            <w:szCs w:val="24"/>
          </w:rPr>
          <w:t>..</w:t>
        </w:r>
        <w:r>
          <w:rPr>
            <w:spacing w:val="-22"/>
            <w:sz w:val="24"/>
            <w:szCs w:val="24"/>
          </w:rPr>
          <w:t xml:space="preserve"> </w:t>
        </w:r>
        <w:r>
          <w:rPr>
            <w:sz w:val="24"/>
            <w:szCs w:val="24"/>
          </w:rPr>
          <w:t>124</w:t>
        </w:r>
      </w:hyperlink>
    </w:p>
    <w:p w:rsidR="0047694C" w:rsidRDefault="0047694C">
      <w:pPr>
        <w:spacing w:before="7" w:line="120" w:lineRule="exact"/>
        <w:rPr>
          <w:sz w:val="12"/>
          <w:szCs w:val="12"/>
        </w:rPr>
      </w:pPr>
    </w:p>
    <w:p w:rsidR="0047694C" w:rsidRDefault="00000000">
      <w:pPr>
        <w:ind w:left="588"/>
        <w:rPr>
          <w:sz w:val="24"/>
          <w:szCs w:val="24"/>
        </w:rPr>
      </w:pPr>
      <w:hyperlink r:id="rId10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4.45</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t</w:t>
        </w:r>
        <w:r>
          <w:rPr>
            <w:spacing w:val="1"/>
            <w:sz w:val="24"/>
            <w:szCs w:val="24"/>
          </w:rPr>
          <w:t>i</w:t>
        </w:r>
        <w:r>
          <w:rPr>
            <w:sz w:val="24"/>
            <w:szCs w:val="24"/>
          </w:rPr>
          <w:t>ka</w:t>
        </w:r>
        <w:r>
          <w:rPr>
            <w:spacing w:val="-1"/>
            <w:sz w:val="24"/>
            <w:szCs w:val="24"/>
          </w:rPr>
          <w:t xml:space="preserve"> </w:t>
        </w:r>
        <w:r>
          <w:rPr>
            <w:sz w:val="24"/>
            <w:szCs w:val="24"/>
          </w:rPr>
          <w:t xml:space="preserve">klik </w:t>
        </w:r>
        <w:r>
          <w:rPr>
            <w:spacing w:val="-2"/>
            <w:sz w:val="24"/>
            <w:szCs w:val="24"/>
          </w:rPr>
          <w:t>B</w:t>
        </w:r>
        <w:r>
          <w:rPr>
            <w:sz w:val="24"/>
            <w:szCs w:val="24"/>
          </w:rPr>
          <w:t xml:space="preserve">utton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 d</w:t>
        </w:r>
        <w:r>
          <w:rPr>
            <w:spacing w:val="-1"/>
            <w:sz w:val="24"/>
            <w:szCs w:val="24"/>
          </w:rPr>
          <w:t>a</w:t>
        </w:r>
        <w:r>
          <w:rPr>
            <w:sz w:val="24"/>
            <w:szCs w:val="24"/>
          </w:rPr>
          <w:t xml:space="preserve">n </w:t>
        </w:r>
        <w:r>
          <w:rPr>
            <w:spacing w:val="3"/>
            <w:sz w:val="24"/>
            <w:szCs w:val="24"/>
          </w:rPr>
          <w:t>t</w:t>
        </w:r>
        <w:r>
          <w:rPr>
            <w:spacing w:val="-1"/>
            <w:sz w:val="24"/>
            <w:szCs w:val="24"/>
          </w:rPr>
          <w:t>a</w:t>
        </w:r>
        <w:r>
          <w:rPr>
            <w:sz w:val="24"/>
            <w:szCs w:val="24"/>
          </w:rPr>
          <w:t>mpi</w:t>
        </w:r>
        <w:r>
          <w:rPr>
            <w:spacing w:val="5"/>
            <w:sz w:val="24"/>
            <w:szCs w:val="24"/>
          </w:rPr>
          <w:t>l</w:t>
        </w:r>
        <w:r>
          <w:rPr>
            <w:sz w:val="24"/>
            <w:szCs w:val="24"/>
          </w:rPr>
          <w:t>..........</w:t>
        </w:r>
        <w:r>
          <w:rPr>
            <w:spacing w:val="-22"/>
            <w:sz w:val="24"/>
            <w:szCs w:val="24"/>
          </w:rPr>
          <w:t xml:space="preserve"> </w:t>
        </w:r>
        <w:r>
          <w:rPr>
            <w:sz w:val="24"/>
            <w:szCs w:val="24"/>
          </w:rPr>
          <w:t>124</w:t>
        </w:r>
      </w:hyperlink>
    </w:p>
    <w:p w:rsidR="0047694C" w:rsidRDefault="0047694C">
      <w:pPr>
        <w:spacing w:before="7" w:line="120" w:lineRule="exact"/>
        <w:rPr>
          <w:sz w:val="12"/>
          <w:szCs w:val="12"/>
        </w:rPr>
      </w:pPr>
    </w:p>
    <w:p w:rsidR="0047694C" w:rsidRDefault="00000000">
      <w:pPr>
        <w:ind w:left="588"/>
        <w:rPr>
          <w:sz w:val="24"/>
          <w:szCs w:val="24"/>
        </w:rPr>
      </w:pPr>
      <w:hyperlink r:id="rId10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4.46</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w:t>
        </w:r>
        <w:r>
          <w:rPr>
            <w:spacing w:val="-1"/>
            <w:sz w:val="24"/>
            <w:szCs w:val="24"/>
          </w:rPr>
          <w:t>e</w:t>
        </w:r>
        <w:r>
          <w:rPr>
            <w:sz w:val="24"/>
            <w:szCs w:val="24"/>
          </w:rPr>
          <w:t>w R</w:t>
        </w:r>
        <w:r>
          <w:rPr>
            <w:spacing w:val="-1"/>
            <w:sz w:val="24"/>
            <w:szCs w:val="24"/>
          </w:rPr>
          <w:t>e</w:t>
        </w:r>
        <w:r>
          <w:rPr>
            <w:sz w:val="24"/>
            <w:szCs w:val="24"/>
          </w:rPr>
          <w:t>ports 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r>
          <w:rPr>
            <w:spacing w:val="2"/>
            <w:sz w:val="24"/>
            <w:szCs w:val="24"/>
          </w:rPr>
          <w:t xml:space="preserve"> </w:t>
        </w:r>
        <w:r>
          <w:rPr>
            <w:sz w:val="24"/>
            <w:szCs w:val="24"/>
          </w:rPr>
          <w:t>d</w:t>
        </w:r>
        <w:r>
          <w:rPr>
            <w:spacing w:val="-1"/>
            <w:sz w:val="24"/>
            <w:szCs w:val="24"/>
          </w:rPr>
          <w:t>a</w:t>
        </w:r>
        <w:r>
          <w:rPr>
            <w:sz w:val="24"/>
            <w:szCs w:val="24"/>
          </w:rPr>
          <w:t>n input</w:t>
        </w:r>
        <w:r>
          <w:rPr>
            <w:spacing w:val="2"/>
            <w:sz w:val="24"/>
            <w:szCs w:val="24"/>
          </w:rPr>
          <w:t xml:space="preserve"> </w:t>
        </w:r>
        <w:r>
          <w:rPr>
            <w:sz w:val="24"/>
            <w:szCs w:val="24"/>
          </w:rPr>
          <w:t>d</w:t>
        </w:r>
        <w:r>
          <w:rPr>
            <w:spacing w:val="-1"/>
            <w:sz w:val="24"/>
            <w:szCs w:val="24"/>
          </w:rPr>
          <w:t>a</w:t>
        </w:r>
        <w:r>
          <w:rPr>
            <w:sz w:val="24"/>
            <w:szCs w:val="24"/>
          </w:rPr>
          <w:t>ta tidak l</w:t>
        </w:r>
        <w:r>
          <w:rPr>
            <w:spacing w:val="-1"/>
            <w:sz w:val="24"/>
            <w:szCs w:val="24"/>
          </w:rPr>
          <w:t>e</w:t>
        </w:r>
        <w:r>
          <w:rPr>
            <w:sz w:val="24"/>
            <w:szCs w:val="24"/>
          </w:rPr>
          <w:t>n</w:t>
        </w:r>
        <w:r>
          <w:rPr>
            <w:spacing w:val="2"/>
            <w:sz w:val="24"/>
            <w:szCs w:val="24"/>
          </w:rPr>
          <w:t>g</w:t>
        </w:r>
        <w:r>
          <w:rPr>
            <w:sz w:val="24"/>
            <w:szCs w:val="24"/>
          </w:rPr>
          <w:t>k</w:t>
        </w:r>
        <w:r>
          <w:rPr>
            <w:spacing w:val="-1"/>
            <w:sz w:val="24"/>
            <w:szCs w:val="24"/>
          </w:rPr>
          <w:t>a</w:t>
        </w:r>
        <w:r>
          <w:rPr>
            <w:sz w:val="24"/>
            <w:szCs w:val="24"/>
          </w:rPr>
          <w:t>p</w:t>
        </w:r>
      </w:hyperlink>
    </w:p>
    <w:p w:rsidR="0047694C" w:rsidRDefault="0047694C">
      <w:pPr>
        <w:spacing w:before="10" w:line="120" w:lineRule="exact"/>
        <w:rPr>
          <w:sz w:val="12"/>
          <w:szCs w:val="12"/>
        </w:rPr>
      </w:pPr>
    </w:p>
    <w:p w:rsidR="0047694C" w:rsidRDefault="00000000">
      <w:pPr>
        <w:ind w:left="2007"/>
        <w:rPr>
          <w:sz w:val="24"/>
          <w:szCs w:val="24"/>
        </w:rPr>
      </w:pPr>
      <w:hyperlink r:id="rId104">
        <w:r>
          <w:rPr>
            <w:sz w:val="24"/>
            <w:szCs w:val="24"/>
          </w:rPr>
          <w:t>……………………………………………………………….</w:t>
        </w:r>
        <w:r>
          <w:rPr>
            <w:spacing w:val="1"/>
            <w:sz w:val="24"/>
            <w:szCs w:val="24"/>
          </w:rPr>
          <w:t>.</w:t>
        </w:r>
        <w:r>
          <w:rPr>
            <w:spacing w:val="2"/>
            <w:sz w:val="24"/>
            <w:szCs w:val="24"/>
          </w:rPr>
          <w:t>.</w:t>
        </w:r>
        <w:r>
          <w:rPr>
            <w:sz w:val="24"/>
            <w:szCs w:val="24"/>
          </w:rPr>
          <w:t>125</w:t>
        </w:r>
      </w:hyperlink>
    </w:p>
    <w:p w:rsidR="0047694C" w:rsidRDefault="0047694C">
      <w:pPr>
        <w:spacing w:before="8" w:line="120" w:lineRule="exact"/>
        <w:rPr>
          <w:sz w:val="12"/>
          <w:szCs w:val="12"/>
        </w:rPr>
      </w:pPr>
    </w:p>
    <w:p w:rsidR="0047694C" w:rsidRDefault="00000000">
      <w:pPr>
        <w:ind w:left="588"/>
        <w:rPr>
          <w:sz w:val="24"/>
          <w:szCs w:val="24"/>
        </w:rPr>
      </w:pPr>
      <w:hyperlink r:id="rId10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4.47</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t</w:t>
        </w:r>
        <w:r>
          <w:rPr>
            <w:spacing w:val="1"/>
            <w:sz w:val="24"/>
            <w:szCs w:val="24"/>
          </w:rPr>
          <w:t>i</w:t>
        </w:r>
        <w:r>
          <w:rPr>
            <w:sz w:val="24"/>
            <w:szCs w:val="24"/>
          </w:rPr>
          <w:t>ka</w:t>
        </w:r>
        <w:r>
          <w:rPr>
            <w:spacing w:val="-1"/>
            <w:sz w:val="24"/>
            <w:szCs w:val="24"/>
          </w:rPr>
          <w:t xml:space="preserve"> </w:t>
        </w:r>
        <w:r>
          <w:rPr>
            <w:sz w:val="24"/>
            <w:szCs w:val="24"/>
          </w:rPr>
          <w:t xml:space="preserve">klik </w:t>
        </w:r>
        <w:r>
          <w:rPr>
            <w:spacing w:val="-2"/>
            <w:sz w:val="24"/>
            <w:szCs w:val="24"/>
          </w:rPr>
          <w:t>B</w:t>
        </w:r>
        <w:r>
          <w:rPr>
            <w:sz w:val="24"/>
            <w:szCs w:val="24"/>
          </w:rPr>
          <w:t>utton G</w:t>
        </w:r>
        <w:r>
          <w:rPr>
            <w:spacing w:val="-1"/>
            <w:sz w:val="24"/>
            <w:szCs w:val="24"/>
          </w:rPr>
          <w:t>e</w:t>
        </w:r>
        <w:r>
          <w:rPr>
            <w:sz w:val="24"/>
            <w:szCs w:val="24"/>
          </w:rPr>
          <w:t>n</w:t>
        </w:r>
        <w:r>
          <w:rPr>
            <w:spacing w:val="-1"/>
            <w:sz w:val="24"/>
            <w:szCs w:val="24"/>
          </w:rPr>
          <w:t>ara</w:t>
        </w:r>
        <w:r>
          <w:rPr>
            <w:sz w:val="24"/>
            <w:szCs w:val="24"/>
          </w:rPr>
          <w:t xml:space="preserve">te </w:t>
        </w:r>
        <w:r>
          <w:rPr>
            <w:spacing w:val="1"/>
            <w:sz w:val="24"/>
            <w:szCs w:val="24"/>
          </w:rPr>
          <w:t>R</w:t>
        </w:r>
        <w:r>
          <w:rPr>
            <w:spacing w:val="-1"/>
            <w:sz w:val="24"/>
            <w:szCs w:val="24"/>
          </w:rPr>
          <w:t>e</w:t>
        </w:r>
        <w:r>
          <w:rPr>
            <w:sz w:val="24"/>
            <w:szCs w:val="24"/>
          </w:rPr>
          <w:t>po</w:t>
        </w:r>
        <w:r>
          <w:rPr>
            <w:spacing w:val="-1"/>
            <w:sz w:val="24"/>
            <w:szCs w:val="24"/>
          </w:rPr>
          <w:t>r</w:t>
        </w:r>
        <w:r>
          <w:rPr>
            <w:spacing w:val="12"/>
            <w:sz w:val="24"/>
            <w:szCs w:val="24"/>
          </w:rPr>
          <w:t>t</w:t>
        </w:r>
        <w:r>
          <w:rPr>
            <w:sz w:val="24"/>
            <w:szCs w:val="24"/>
          </w:rPr>
          <w:t>.............</w:t>
        </w:r>
        <w:r>
          <w:rPr>
            <w:spacing w:val="2"/>
            <w:sz w:val="24"/>
            <w:szCs w:val="24"/>
          </w:rPr>
          <w:t>.</w:t>
        </w:r>
        <w:r>
          <w:rPr>
            <w:sz w:val="24"/>
            <w:szCs w:val="24"/>
          </w:rPr>
          <w:t>..</w:t>
        </w:r>
        <w:r>
          <w:rPr>
            <w:spacing w:val="-21"/>
            <w:sz w:val="24"/>
            <w:szCs w:val="24"/>
          </w:rPr>
          <w:t xml:space="preserve"> </w:t>
        </w:r>
        <w:r>
          <w:rPr>
            <w:sz w:val="24"/>
            <w:szCs w:val="24"/>
          </w:rPr>
          <w:t>125</w:t>
        </w:r>
      </w:hyperlink>
    </w:p>
    <w:p w:rsidR="0047694C" w:rsidRDefault="0047694C">
      <w:pPr>
        <w:spacing w:before="2" w:line="120" w:lineRule="exact"/>
        <w:rPr>
          <w:sz w:val="13"/>
          <w:szCs w:val="13"/>
        </w:rPr>
      </w:pPr>
    </w:p>
    <w:p w:rsidR="0047694C" w:rsidRDefault="00000000">
      <w:pPr>
        <w:spacing w:line="761" w:lineRule="auto"/>
        <w:ind w:left="4405" w:right="199" w:hanging="3817"/>
        <w:rPr>
          <w:sz w:val="24"/>
          <w:szCs w:val="24"/>
        </w:rPr>
        <w:sectPr w:rsidR="0047694C">
          <w:headerReference w:type="default" r:id="rId106"/>
          <w:pgSz w:w="11940" w:h="16860"/>
          <w:pgMar w:top="1580" w:right="1680" w:bottom="280" w:left="1680" w:header="0" w:footer="0" w:gutter="0"/>
          <w:cols w:space="720"/>
        </w:sectPr>
      </w:pPr>
      <w:hyperlink r:id="rId10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4.48</w:t>
        </w:r>
        <w:r>
          <w:rPr>
            <w:b/>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1"/>
            <w:sz w:val="24"/>
            <w:szCs w:val="24"/>
          </w:rPr>
          <w:t xml:space="preserve"> </w:t>
        </w:r>
        <w:r>
          <w:rPr>
            <w:sz w:val="24"/>
            <w:szCs w:val="24"/>
          </w:rPr>
          <w:t>d</w:t>
        </w:r>
        <w:r>
          <w:rPr>
            <w:spacing w:val="1"/>
            <w:sz w:val="24"/>
            <w:szCs w:val="24"/>
          </w:rPr>
          <w:t>a</w:t>
        </w:r>
        <w:r>
          <w:rPr>
            <w:sz w:val="24"/>
            <w:szCs w:val="24"/>
          </w:rPr>
          <w:t>n input</w:t>
        </w:r>
        <w:r>
          <w:rPr>
            <w:spacing w:val="1"/>
            <w:sz w:val="24"/>
            <w:szCs w:val="24"/>
          </w:rPr>
          <w:t xml:space="preserve"> d</w:t>
        </w:r>
        <w:r>
          <w:rPr>
            <w:spacing w:val="-1"/>
            <w:sz w:val="24"/>
            <w:szCs w:val="24"/>
          </w:rPr>
          <w:t>a</w:t>
        </w:r>
        <w:r>
          <w:rPr>
            <w:sz w:val="24"/>
            <w:szCs w:val="24"/>
          </w:rPr>
          <w:t>ta tidak l</w:t>
        </w:r>
        <w:r>
          <w:rPr>
            <w:spacing w:val="-1"/>
            <w:sz w:val="24"/>
            <w:szCs w:val="24"/>
          </w:rPr>
          <w:t>e</w:t>
        </w:r>
        <w:r>
          <w:rPr>
            <w:sz w:val="24"/>
            <w:szCs w:val="24"/>
          </w:rPr>
          <w:t>n</w:t>
        </w:r>
        <w:r>
          <w:rPr>
            <w:spacing w:val="-2"/>
            <w:sz w:val="24"/>
            <w:szCs w:val="24"/>
          </w:rPr>
          <w:t>g</w:t>
        </w:r>
        <w:r>
          <w:rPr>
            <w:spacing w:val="2"/>
            <w:sz w:val="24"/>
            <w:szCs w:val="24"/>
          </w:rPr>
          <w:t>k</w:t>
        </w:r>
        <w:r>
          <w:rPr>
            <w:spacing w:val="1"/>
            <w:sz w:val="24"/>
            <w:szCs w:val="24"/>
          </w:rPr>
          <w:t>a</w:t>
        </w:r>
        <w:r>
          <w:rPr>
            <w:sz w:val="24"/>
            <w:szCs w:val="24"/>
          </w:rPr>
          <w:t>p</w:t>
        </w:r>
      </w:hyperlink>
      <w:r>
        <w:rPr>
          <w:sz w:val="24"/>
          <w:szCs w:val="24"/>
        </w:rPr>
        <w:t xml:space="preserve"> 126 </w:t>
      </w:r>
      <w:r>
        <w:rPr>
          <w:spacing w:val="2"/>
          <w:sz w:val="24"/>
          <w:szCs w:val="24"/>
        </w:rPr>
        <w:t>x</w:t>
      </w:r>
      <w:r>
        <w:rPr>
          <w:sz w:val="24"/>
          <w:szCs w:val="24"/>
        </w:rPr>
        <w:t>iii</w:t>
      </w:r>
    </w:p>
    <w:p w:rsidR="0047694C" w:rsidRDefault="0047694C">
      <w:pPr>
        <w:spacing w:line="200" w:lineRule="exact"/>
      </w:pPr>
    </w:p>
    <w:p w:rsidR="0047694C" w:rsidRDefault="0047694C">
      <w:pPr>
        <w:spacing w:line="200" w:lineRule="exact"/>
      </w:pPr>
    </w:p>
    <w:p w:rsidR="0047694C" w:rsidRDefault="0047694C">
      <w:pPr>
        <w:spacing w:before="14" w:line="220" w:lineRule="exact"/>
        <w:rPr>
          <w:sz w:val="22"/>
          <w:szCs w:val="22"/>
        </w:rPr>
      </w:pPr>
    </w:p>
    <w:p w:rsidR="0047694C" w:rsidRDefault="00000000">
      <w:pPr>
        <w:spacing w:before="29"/>
        <w:ind w:left="588"/>
        <w:rPr>
          <w:sz w:val="24"/>
          <w:szCs w:val="24"/>
        </w:rPr>
      </w:pPr>
      <w:hyperlink r:id="rId10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4.49</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t</w:t>
        </w:r>
        <w:r>
          <w:rPr>
            <w:spacing w:val="1"/>
            <w:sz w:val="24"/>
            <w:szCs w:val="24"/>
          </w:rPr>
          <w:t>i</w:t>
        </w:r>
        <w:r>
          <w:rPr>
            <w:sz w:val="24"/>
            <w:szCs w:val="24"/>
          </w:rPr>
          <w:t>ka</w:t>
        </w:r>
        <w:r>
          <w:rPr>
            <w:spacing w:val="-1"/>
            <w:sz w:val="24"/>
            <w:szCs w:val="24"/>
          </w:rPr>
          <w:t xml:space="preserve"> </w:t>
        </w:r>
        <w:r>
          <w:rPr>
            <w:sz w:val="24"/>
            <w:szCs w:val="24"/>
          </w:rPr>
          <w:t>kl</w:t>
        </w:r>
        <w:r>
          <w:rPr>
            <w:spacing w:val="3"/>
            <w:sz w:val="24"/>
            <w:szCs w:val="24"/>
          </w:rPr>
          <w:t>i</w:t>
        </w:r>
        <w:r>
          <w:rPr>
            <w:sz w:val="24"/>
            <w:szCs w:val="24"/>
          </w:rPr>
          <w:t xml:space="preserve">k </w:t>
        </w:r>
        <w:r>
          <w:rPr>
            <w:spacing w:val="-2"/>
            <w:sz w:val="24"/>
            <w:szCs w:val="24"/>
          </w:rPr>
          <w:t>B</w:t>
        </w:r>
        <w:r>
          <w:rPr>
            <w:sz w:val="24"/>
            <w:szCs w:val="24"/>
          </w:rPr>
          <w:t>utton G</w:t>
        </w:r>
        <w:r>
          <w:rPr>
            <w:spacing w:val="-1"/>
            <w:sz w:val="24"/>
            <w:szCs w:val="24"/>
          </w:rPr>
          <w:t>e</w:t>
        </w:r>
        <w:r>
          <w:rPr>
            <w:sz w:val="24"/>
            <w:szCs w:val="24"/>
          </w:rPr>
          <w:t>n</w:t>
        </w:r>
        <w:r>
          <w:rPr>
            <w:spacing w:val="-1"/>
            <w:sz w:val="24"/>
            <w:szCs w:val="24"/>
          </w:rPr>
          <w:t>ara</w:t>
        </w:r>
        <w:r>
          <w:rPr>
            <w:sz w:val="24"/>
            <w:szCs w:val="24"/>
          </w:rPr>
          <w:t xml:space="preserve">te </w:t>
        </w:r>
        <w:r>
          <w:rPr>
            <w:spacing w:val="1"/>
            <w:sz w:val="24"/>
            <w:szCs w:val="24"/>
          </w:rPr>
          <w:t>R</w:t>
        </w:r>
        <w:r>
          <w:rPr>
            <w:spacing w:val="-1"/>
            <w:sz w:val="24"/>
            <w:szCs w:val="24"/>
          </w:rPr>
          <w:t>e</w:t>
        </w:r>
        <w:r>
          <w:rPr>
            <w:sz w:val="24"/>
            <w:szCs w:val="24"/>
          </w:rPr>
          <w:t>po</w:t>
        </w:r>
        <w:r>
          <w:rPr>
            <w:spacing w:val="-1"/>
            <w:sz w:val="24"/>
            <w:szCs w:val="24"/>
          </w:rPr>
          <w:t>r</w:t>
        </w:r>
        <w:r>
          <w:rPr>
            <w:spacing w:val="10"/>
            <w:sz w:val="24"/>
            <w:szCs w:val="24"/>
          </w:rPr>
          <w:t>t</w:t>
        </w:r>
        <w:r>
          <w:rPr>
            <w:sz w:val="24"/>
            <w:szCs w:val="24"/>
          </w:rPr>
          <w:t>.............</w:t>
        </w:r>
        <w:r>
          <w:rPr>
            <w:spacing w:val="2"/>
            <w:sz w:val="24"/>
            <w:szCs w:val="24"/>
          </w:rPr>
          <w:t>.</w:t>
        </w:r>
        <w:r>
          <w:rPr>
            <w:sz w:val="24"/>
            <w:szCs w:val="24"/>
          </w:rPr>
          <w:t>..</w:t>
        </w:r>
        <w:r>
          <w:rPr>
            <w:spacing w:val="-21"/>
            <w:sz w:val="24"/>
            <w:szCs w:val="24"/>
          </w:rPr>
          <w:t xml:space="preserve"> </w:t>
        </w:r>
        <w:r>
          <w:rPr>
            <w:sz w:val="24"/>
            <w:szCs w:val="24"/>
          </w:rPr>
          <w:t>126</w:t>
        </w:r>
      </w:hyperlink>
    </w:p>
    <w:p w:rsidR="0047694C" w:rsidRDefault="0047694C">
      <w:pPr>
        <w:spacing w:before="5" w:line="120" w:lineRule="exact"/>
        <w:rPr>
          <w:sz w:val="12"/>
          <w:szCs w:val="12"/>
        </w:rPr>
      </w:pPr>
    </w:p>
    <w:p w:rsidR="0047694C" w:rsidRDefault="00000000">
      <w:pPr>
        <w:ind w:left="588"/>
        <w:rPr>
          <w:sz w:val="24"/>
          <w:szCs w:val="24"/>
        </w:rPr>
      </w:pPr>
      <w:hyperlink r:id="rId10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4.50</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pacing w:val="-3"/>
            <w:sz w:val="24"/>
            <w:szCs w:val="24"/>
          </w:rPr>
          <w:t>L</w:t>
        </w:r>
        <w:r>
          <w:rPr>
            <w:spacing w:val="2"/>
            <w:sz w:val="24"/>
            <w:szCs w:val="24"/>
          </w:rPr>
          <w:t>o</w:t>
        </w:r>
        <w:r>
          <w:rPr>
            <w:spacing w:val="-2"/>
            <w:sz w:val="24"/>
            <w:szCs w:val="24"/>
          </w:rPr>
          <w:t>g</w:t>
        </w:r>
        <w:r>
          <w:rPr>
            <w:spacing w:val="1"/>
            <w:sz w:val="24"/>
            <w:szCs w:val="24"/>
          </w:rPr>
          <w:t>i</w:t>
        </w:r>
        <w:r>
          <w:rPr>
            <w:sz w:val="24"/>
            <w:szCs w:val="24"/>
          </w:rPr>
          <w:t>n..............................</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127</w:t>
        </w:r>
      </w:hyperlink>
    </w:p>
    <w:p w:rsidR="0047694C" w:rsidRDefault="0047694C">
      <w:pPr>
        <w:spacing w:before="10" w:line="120" w:lineRule="exact"/>
        <w:rPr>
          <w:sz w:val="12"/>
          <w:szCs w:val="12"/>
        </w:rPr>
      </w:pPr>
    </w:p>
    <w:p w:rsidR="0047694C" w:rsidRDefault="00000000">
      <w:pPr>
        <w:ind w:left="588"/>
        <w:rPr>
          <w:sz w:val="24"/>
          <w:szCs w:val="24"/>
        </w:rPr>
      </w:pPr>
      <w:hyperlink r:id="rId11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4.51</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a</w:t>
        </w:r>
        <w:r>
          <w:rPr>
            <w:sz w:val="24"/>
            <w:szCs w:val="24"/>
          </w:rPr>
          <w:t>shbo</w:t>
        </w:r>
        <w:r>
          <w:rPr>
            <w:spacing w:val="-1"/>
            <w:sz w:val="24"/>
            <w:szCs w:val="24"/>
          </w:rPr>
          <w:t>ar</w:t>
        </w:r>
        <w:r>
          <w:rPr>
            <w:sz w:val="24"/>
            <w:szCs w:val="24"/>
          </w:rPr>
          <w:t>d</w:t>
        </w:r>
        <w:r>
          <w:rPr>
            <w:spacing w:val="-43"/>
            <w:sz w:val="24"/>
            <w:szCs w:val="24"/>
          </w:rPr>
          <w:t xml:space="preserve"> </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127</w:t>
        </w:r>
      </w:hyperlink>
    </w:p>
    <w:p w:rsidR="0047694C" w:rsidRDefault="0047694C">
      <w:pPr>
        <w:spacing w:before="7" w:line="120" w:lineRule="exact"/>
        <w:rPr>
          <w:sz w:val="12"/>
          <w:szCs w:val="12"/>
        </w:rPr>
      </w:pPr>
    </w:p>
    <w:p w:rsidR="0047694C" w:rsidRDefault="00000000">
      <w:pPr>
        <w:ind w:left="588"/>
        <w:rPr>
          <w:sz w:val="24"/>
          <w:szCs w:val="24"/>
        </w:rPr>
      </w:pPr>
      <w:hyperlink r:id="rId11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4.52</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MD Produ</w:t>
        </w:r>
        <w:r>
          <w:rPr>
            <w:spacing w:val="-1"/>
            <w:sz w:val="24"/>
            <w:szCs w:val="24"/>
          </w:rPr>
          <w:t>c</w:t>
        </w:r>
        <w:r>
          <w:rPr>
            <w:sz w:val="24"/>
            <w:szCs w:val="24"/>
          </w:rPr>
          <w:t>t</w:t>
        </w:r>
        <w:r>
          <w:rPr>
            <w:spacing w:val="-19"/>
            <w:sz w:val="24"/>
            <w:szCs w:val="24"/>
          </w:rPr>
          <w:t xml:space="preserve"> </w:t>
        </w:r>
        <w:r>
          <w:rPr>
            <w:sz w:val="24"/>
            <w:szCs w:val="24"/>
          </w:rPr>
          <w:t>...............................................................</w:t>
        </w:r>
        <w:r>
          <w:rPr>
            <w:spacing w:val="-21"/>
            <w:sz w:val="24"/>
            <w:szCs w:val="24"/>
          </w:rPr>
          <w:t xml:space="preserve"> </w:t>
        </w:r>
        <w:r>
          <w:rPr>
            <w:sz w:val="24"/>
            <w:szCs w:val="24"/>
          </w:rPr>
          <w:t>128</w:t>
        </w:r>
      </w:hyperlink>
    </w:p>
    <w:p w:rsidR="0047694C" w:rsidRDefault="0047694C">
      <w:pPr>
        <w:spacing w:before="7" w:line="120" w:lineRule="exact"/>
        <w:rPr>
          <w:sz w:val="12"/>
          <w:szCs w:val="12"/>
        </w:rPr>
      </w:pPr>
    </w:p>
    <w:p w:rsidR="0047694C" w:rsidRDefault="00000000">
      <w:pPr>
        <w:ind w:left="588"/>
        <w:rPr>
          <w:sz w:val="24"/>
          <w:szCs w:val="24"/>
        </w:rPr>
      </w:pPr>
      <w:hyperlink r:id="rId11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4.53</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 xml:space="preserve">MD Add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9"/>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128</w:t>
        </w:r>
      </w:hyperlink>
    </w:p>
    <w:p w:rsidR="0047694C" w:rsidRDefault="0047694C">
      <w:pPr>
        <w:spacing w:before="7" w:line="120" w:lineRule="exact"/>
        <w:rPr>
          <w:sz w:val="12"/>
          <w:szCs w:val="12"/>
        </w:rPr>
      </w:pPr>
    </w:p>
    <w:p w:rsidR="0047694C" w:rsidRDefault="00000000">
      <w:pPr>
        <w:ind w:left="588"/>
        <w:rPr>
          <w:sz w:val="24"/>
          <w:szCs w:val="24"/>
        </w:rPr>
      </w:pPr>
      <w:hyperlink r:id="rId11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4.54</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Edit</w:t>
        </w:r>
        <w:r>
          <w:rPr>
            <w:spacing w:val="1"/>
            <w:sz w:val="24"/>
            <w:szCs w:val="24"/>
          </w:rPr>
          <w:t xml:space="preserve"> P</w:t>
        </w:r>
        <w:r>
          <w:rPr>
            <w:sz w:val="24"/>
            <w:szCs w:val="24"/>
          </w:rPr>
          <w:t>rodu</w:t>
        </w:r>
        <w:r>
          <w:rPr>
            <w:spacing w:val="-3"/>
            <w:sz w:val="24"/>
            <w:szCs w:val="24"/>
          </w:rPr>
          <w:t>c</w:t>
        </w:r>
        <w:r>
          <w:rPr>
            <w:sz w:val="24"/>
            <w:szCs w:val="24"/>
          </w:rPr>
          <w:t>t</w:t>
        </w:r>
        <w:r>
          <w:rPr>
            <w:spacing w:val="-31"/>
            <w:sz w:val="24"/>
            <w:szCs w:val="24"/>
          </w:rPr>
          <w:t xml:space="preserve"> </w:t>
        </w:r>
        <w:r>
          <w:rPr>
            <w:sz w:val="24"/>
            <w:szCs w:val="24"/>
          </w:rPr>
          <w:t>...............................................................</w:t>
        </w:r>
        <w:r>
          <w:rPr>
            <w:spacing w:val="-21"/>
            <w:sz w:val="24"/>
            <w:szCs w:val="24"/>
          </w:rPr>
          <w:t xml:space="preserve"> </w:t>
        </w:r>
        <w:r>
          <w:rPr>
            <w:sz w:val="24"/>
            <w:szCs w:val="24"/>
          </w:rPr>
          <w:t>129</w:t>
        </w:r>
      </w:hyperlink>
    </w:p>
    <w:p w:rsidR="0047694C" w:rsidRDefault="0047694C">
      <w:pPr>
        <w:spacing w:line="120" w:lineRule="exact"/>
        <w:rPr>
          <w:sz w:val="13"/>
          <w:szCs w:val="13"/>
        </w:rPr>
      </w:pPr>
    </w:p>
    <w:p w:rsidR="0047694C" w:rsidRDefault="00000000">
      <w:pPr>
        <w:ind w:left="588"/>
        <w:rPr>
          <w:sz w:val="24"/>
          <w:szCs w:val="24"/>
        </w:rPr>
      </w:pPr>
      <w:hyperlink r:id="rId11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4.55</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P</w:t>
        </w:r>
        <w:r>
          <w:rPr>
            <w:sz w:val="24"/>
            <w:szCs w:val="24"/>
          </w:rPr>
          <w:t>rodu</w:t>
        </w:r>
        <w:r>
          <w:rPr>
            <w:spacing w:val="-3"/>
            <w:sz w:val="24"/>
            <w:szCs w:val="24"/>
          </w:rPr>
          <w:t>c</w:t>
        </w:r>
        <w:r>
          <w:rPr>
            <w:sz w:val="24"/>
            <w:szCs w:val="24"/>
          </w:rPr>
          <w:t>t</w:t>
        </w:r>
        <w:r>
          <w:rPr>
            <w:spacing w:val="-1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129</w:t>
        </w:r>
      </w:hyperlink>
    </w:p>
    <w:p w:rsidR="0047694C" w:rsidRDefault="0047694C">
      <w:pPr>
        <w:spacing w:before="7" w:line="120" w:lineRule="exact"/>
        <w:rPr>
          <w:sz w:val="12"/>
          <w:szCs w:val="12"/>
        </w:rPr>
      </w:pPr>
    </w:p>
    <w:p w:rsidR="0047694C" w:rsidRDefault="00000000">
      <w:pPr>
        <w:ind w:left="588"/>
        <w:rPr>
          <w:sz w:val="24"/>
          <w:szCs w:val="24"/>
        </w:rPr>
      </w:pPr>
      <w:hyperlink r:id="rId11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4.56</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1"/>
            <w:sz w:val="24"/>
            <w:szCs w:val="24"/>
          </w:rPr>
          <w:t xml:space="preserve"> </w:t>
        </w:r>
        <w:r>
          <w:rPr>
            <w:spacing w:val="6"/>
            <w:sz w:val="24"/>
            <w:szCs w:val="24"/>
          </w:rPr>
          <w:t>S</w:t>
        </w:r>
        <w:r>
          <w:rPr>
            <w:sz w:val="24"/>
            <w:szCs w:val="24"/>
          </w:rPr>
          <w:t>uppli</w:t>
        </w:r>
        <w:r>
          <w:rPr>
            <w:spacing w:val="-1"/>
            <w:sz w:val="24"/>
            <w:szCs w:val="24"/>
          </w:rPr>
          <w:t>er</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130</w:t>
        </w:r>
      </w:hyperlink>
    </w:p>
    <w:p w:rsidR="0047694C" w:rsidRDefault="0047694C">
      <w:pPr>
        <w:spacing w:before="10" w:line="120" w:lineRule="exact"/>
        <w:rPr>
          <w:sz w:val="12"/>
          <w:szCs w:val="12"/>
        </w:rPr>
      </w:pPr>
    </w:p>
    <w:p w:rsidR="0047694C" w:rsidRDefault="00000000">
      <w:pPr>
        <w:ind w:left="588"/>
        <w:rPr>
          <w:sz w:val="24"/>
          <w:szCs w:val="24"/>
        </w:rPr>
      </w:pPr>
      <w:hyperlink r:id="rId11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4.57</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Supp</w:t>
        </w:r>
        <w:r>
          <w:rPr>
            <w:spacing w:val="1"/>
            <w:sz w:val="24"/>
            <w:szCs w:val="24"/>
          </w:rPr>
          <w:t>l</w:t>
        </w:r>
        <w:r>
          <w:rPr>
            <w:sz w:val="24"/>
            <w:szCs w:val="24"/>
          </w:rPr>
          <w:t>i</w:t>
        </w:r>
        <w:r>
          <w:rPr>
            <w:spacing w:val="-1"/>
            <w:sz w:val="24"/>
            <w:szCs w:val="24"/>
          </w:rPr>
          <w:t>e</w:t>
        </w:r>
        <w:r>
          <w:rPr>
            <w:spacing w:val="6"/>
            <w:sz w:val="24"/>
            <w:szCs w:val="24"/>
          </w:rPr>
          <w:t>r</w:t>
        </w:r>
        <w:r>
          <w:rPr>
            <w:sz w:val="24"/>
            <w:szCs w:val="24"/>
          </w:rPr>
          <w:t>..........................................</w:t>
        </w:r>
        <w:r>
          <w:rPr>
            <w:spacing w:val="1"/>
            <w:sz w:val="24"/>
            <w:szCs w:val="24"/>
          </w:rPr>
          <w:t>.</w:t>
        </w:r>
        <w:r>
          <w:rPr>
            <w:sz w:val="24"/>
            <w:szCs w:val="24"/>
          </w:rPr>
          <w:t>...................</w:t>
        </w:r>
        <w:r>
          <w:rPr>
            <w:spacing w:val="-22"/>
            <w:sz w:val="24"/>
            <w:szCs w:val="24"/>
          </w:rPr>
          <w:t xml:space="preserve"> </w:t>
        </w:r>
        <w:r>
          <w:rPr>
            <w:sz w:val="24"/>
            <w:szCs w:val="24"/>
          </w:rPr>
          <w:t>130</w:t>
        </w:r>
      </w:hyperlink>
    </w:p>
    <w:p w:rsidR="0047694C" w:rsidRDefault="0047694C">
      <w:pPr>
        <w:spacing w:before="7" w:line="120" w:lineRule="exact"/>
        <w:rPr>
          <w:sz w:val="12"/>
          <w:szCs w:val="12"/>
        </w:rPr>
      </w:pPr>
    </w:p>
    <w:p w:rsidR="0047694C" w:rsidRDefault="00000000">
      <w:pPr>
        <w:ind w:left="588"/>
        <w:rPr>
          <w:sz w:val="24"/>
          <w:szCs w:val="24"/>
        </w:rPr>
      </w:pPr>
      <w:hyperlink r:id="rId11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4.58</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Edit</w:t>
        </w:r>
        <w:r>
          <w:rPr>
            <w:spacing w:val="1"/>
            <w:sz w:val="24"/>
            <w:szCs w:val="24"/>
          </w:rPr>
          <w:t xml:space="preserve"> S</w:t>
        </w:r>
        <w:r>
          <w:rPr>
            <w:sz w:val="24"/>
            <w:szCs w:val="24"/>
          </w:rPr>
          <w:t>uppl</w:t>
        </w:r>
        <w:r>
          <w:rPr>
            <w:spacing w:val="1"/>
            <w:sz w:val="24"/>
            <w:szCs w:val="24"/>
          </w:rPr>
          <w:t>i</w:t>
        </w:r>
        <w:r>
          <w:rPr>
            <w:spacing w:val="-1"/>
            <w:sz w:val="24"/>
            <w:szCs w:val="24"/>
          </w:rPr>
          <w:t>e</w:t>
        </w:r>
        <w:r>
          <w:rPr>
            <w:sz w:val="24"/>
            <w:szCs w:val="24"/>
          </w:rPr>
          <w:t>r</w:t>
        </w:r>
        <w:r>
          <w:rPr>
            <w:spacing w:val="-42"/>
            <w:sz w:val="24"/>
            <w:szCs w:val="24"/>
          </w:rPr>
          <w:t xml:space="preserve"> </w:t>
        </w:r>
        <w:r>
          <w:rPr>
            <w:sz w:val="24"/>
            <w:szCs w:val="24"/>
          </w:rPr>
          <w:t>..............................................................</w:t>
        </w:r>
        <w:r>
          <w:rPr>
            <w:spacing w:val="-21"/>
            <w:sz w:val="24"/>
            <w:szCs w:val="24"/>
          </w:rPr>
          <w:t xml:space="preserve"> </w:t>
        </w:r>
        <w:r>
          <w:rPr>
            <w:sz w:val="24"/>
            <w:szCs w:val="24"/>
          </w:rPr>
          <w:t>131</w:t>
        </w:r>
      </w:hyperlink>
    </w:p>
    <w:p w:rsidR="0047694C" w:rsidRDefault="0047694C">
      <w:pPr>
        <w:spacing w:before="7" w:line="120" w:lineRule="exact"/>
        <w:rPr>
          <w:sz w:val="12"/>
          <w:szCs w:val="12"/>
        </w:rPr>
      </w:pPr>
    </w:p>
    <w:p w:rsidR="0047694C" w:rsidRDefault="00000000">
      <w:pPr>
        <w:ind w:left="588"/>
        <w:rPr>
          <w:sz w:val="24"/>
          <w:szCs w:val="24"/>
        </w:rPr>
      </w:pPr>
      <w:hyperlink r:id="rId11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4.59</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S</w:t>
        </w:r>
        <w:r>
          <w:rPr>
            <w:sz w:val="24"/>
            <w:szCs w:val="24"/>
          </w:rPr>
          <w:t>upp</w:t>
        </w:r>
        <w:r>
          <w:rPr>
            <w:spacing w:val="1"/>
            <w:sz w:val="24"/>
            <w:szCs w:val="24"/>
          </w:rPr>
          <w:t>l</w:t>
        </w:r>
        <w:r>
          <w:rPr>
            <w:sz w:val="24"/>
            <w:szCs w:val="24"/>
          </w:rPr>
          <w:t>i</w:t>
        </w:r>
        <w:r>
          <w:rPr>
            <w:spacing w:val="-1"/>
            <w:sz w:val="24"/>
            <w:szCs w:val="24"/>
          </w:rPr>
          <w:t>e</w:t>
        </w:r>
        <w:r>
          <w:rPr>
            <w:sz w:val="24"/>
            <w:szCs w:val="24"/>
          </w:rPr>
          <w:t>r</w:t>
        </w:r>
        <w:r>
          <w:rPr>
            <w:spacing w:val="-25"/>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131</w:t>
        </w:r>
      </w:hyperlink>
    </w:p>
    <w:p w:rsidR="0047694C" w:rsidRDefault="0047694C">
      <w:pPr>
        <w:spacing w:before="7" w:line="120" w:lineRule="exact"/>
        <w:rPr>
          <w:sz w:val="12"/>
          <w:szCs w:val="12"/>
        </w:rPr>
      </w:pPr>
    </w:p>
    <w:p w:rsidR="0047694C" w:rsidRDefault="00000000">
      <w:pPr>
        <w:ind w:left="588"/>
        <w:rPr>
          <w:sz w:val="24"/>
          <w:szCs w:val="24"/>
        </w:rPr>
      </w:pPr>
      <w:hyperlink r:id="rId11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4.60</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10"/>
            <w:sz w:val="24"/>
            <w:szCs w:val="24"/>
          </w:rPr>
          <w:t xml:space="preserve"> </w:t>
        </w:r>
        <w:r>
          <w:rPr>
            <w:sz w:val="24"/>
            <w:szCs w:val="24"/>
          </w:rPr>
          <w:t>..............................................................</w:t>
        </w:r>
        <w:r>
          <w:rPr>
            <w:spacing w:val="1"/>
            <w:sz w:val="24"/>
            <w:szCs w:val="24"/>
          </w:rPr>
          <w:t>.</w:t>
        </w:r>
        <w:r>
          <w:rPr>
            <w:sz w:val="24"/>
            <w:szCs w:val="24"/>
          </w:rPr>
          <w:t>....</w:t>
        </w:r>
        <w:r>
          <w:rPr>
            <w:spacing w:val="-22"/>
            <w:sz w:val="24"/>
            <w:szCs w:val="24"/>
          </w:rPr>
          <w:t xml:space="preserve"> </w:t>
        </w:r>
        <w:r>
          <w:rPr>
            <w:sz w:val="24"/>
            <w:szCs w:val="24"/>
          </w:rPr>
          <w:t>132</w:t>
        </w:r>
      </w:hyperlink>
    </w:p>
    <w:p w:rsidR="0047694C" w:rsidRDefault="0047694C">
      <w:pPr>
        <w:spacing w:before="10" w:line="120" w:lineRule="exact"/>
        <w:rPr>
          <w:sz w:val="12"/>
          <w:szCs w:val="12"/>
        </w:rPr>
      </w:pPr>
    </w:p>
    <w:p w:rsidR="0047694C" w:rsidRDefault="00000000">
      <w:pPr>
        <w:ind w:left="588"/>
        <w:rPr>
          <w:sz w:val="24"/>
          <w:szCs w:val="24"/>
        </w:rPr>
      </w:pPr>
      <w:hyperlink r:id="rId12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4.61</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6"/>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132</w:t>
        </w:r>
      </w:hyperlink>
    </w:p>
    <w:p w:rsidR="0047694C" w:rsidRDefault="0047694C">
      <w:pPr>
        <w:spacing w:before="8" w:line="120" w:lineRule="exact"/>
        <w:rPr>
          <w:sz w:val="12"/>
          <w:szCs w:val="12"/>
        </w:rPr>
      </w:pPr>
    </w:p>
    <w:p w:rsidR="0047694C" w:rsidRDefault="00000000">
      <w:pPr>
        <w:ind w:left="588"/>
        <w:rPr>
          <w:sz w:val="24"/>
          <w:szCs w:val="24"/>
        </w:rPr>
      </w:pPr>
      <w:hyperlink r:id="rId12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4.62</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Edit</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w:t>
        </w:r>
        <w:r>
          <w:rPr>
            <w:spacing w:val="9"/>
            <w:sz w:val="24"/>
            <w:szCs w:val="24"/>
          </w:rPr>
          <w:t>c</w:t>
        </w:r>
        <w:r>
          <w:rPr>
            <w:sz w:val="24"/>
            <w:szCs w:val="24"/>
          </w:rPr>
          <w:t>............................................................</w:t>
        </w:r>
        <w:r>
          <w:rPr>
            <w:spacing w:val="-21"/>
            <w:sz w:val="24"/>
            <w:szCs w:val="24"/>
          </w:rPr>
          <w:t xml:space="preserve"> </w:t>
        </w:r>
        <w:r>
          <w:rPr>
            <w:sz w:val="24"/>
            <w:szCs w:val="24"/>
          </w:rPr>
          <w:t>133</w:t>
        </w:r>
      </w:hyperlink>
    </w:p>
    <w:p w:rsidR="0047694C" w:rsidRDefault="0047694C">
      <w:pPr>
        <w:spacing w:before="10" w:line="120" w:lineRule="exact"/>
        <w:rPr>
          <w:sz w:val="12"/>
          <w:szCs w:val="12"/>
        </w:rPr>
      </w:pPr>
    </w:p>
    <w:p w:rsidR="0047694C" w:rsidRDefault="00000000">
      <w:pPr>
        <w:ind w:left="588"/>
        <w:rPr>
          <w:sz w:val="24"/>
          <w:szCs w:val="24"/>
        </w:rPr>
      </w:pPr>
      <w:hyperlink r:id="rId12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4.63</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36"/>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133</w:t>
        </w:r>
      </w:hyperlink>
    </w:p>
    <w:p w:rsidR="0047694C" w:rsidRDefault="0047694C">
      <w:pPr>
        <w:spacing w:before="7" w:line="120" w:lineRule="exact"/>
        <w:rPr>
          <w:sz w:val="12"/>
          <w:szCs w:val="12"/>
        </w:rPr>
      </w:pPr>
    </w:p>
    <w:p w:rsidR="0047694C" w:rsidRDefault="00000000">
      <w:pPr>
        <w:ind w:left="588"/>
        <w:rPr>
          <w:sz w:val="24"/>
          <w:szCs w:val="24"/>
        </w:rPr>
      </w:pPr>
      <w:hyperlink r:id="rId12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4.64</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Cust</w:t>
        </w:r>
        <w:r>
          <w:rPr>
            <w:spacing w:val="1"/>
            <w:sz w:val="24"/>
            <w:szCs w:val="24"/>
          </w:rPr>
          <w:t>o</w:t>
        </w:r>
        <w:r>
          <w:rPr>
            <w:sz w:val="24"/>
            <w:szCs w:val="24"/>
          </w:rPr>
          <w:t>m</w:t>
        </w:r>
        <w:r>
          <w:rPr>
            <w:spacing w:val="-1"/>
            <w:sz w:val="24"/>
            <w:szCs w:val="24"/>
          </w:rPr>
          <w:t>er</w:t>
        </w:r>
        <w:r>
          <w:rPr>
            <w:sz w:val="24"/>
            <w:szCs w:val="24"/>
          </w:rPr>
          <w:t>..............................................................</w:t>
        </w:r>
        <w:r>
          <w:rPr>
            <w:spacing w:val="1"/>
            <w:sz w:val="24"/>
            <w:szCs w:val="24"/>
          </w:rPr>
          <w:t>.</w:t>
        </w:r>
        <w:r>
          <w:rPr>
            <w:sz w:val="24"/>
            <w:szCs w:val="24"/>
          </w:rPr>
          <w:t>.....</w:t>
        </w:r>
        <w:r>
          <w:rPr>
            <w:spacing w:val="-22"/>
            <w:sz w:val="24"/>
            <w:szCs w:val="24"/>
          </w:rPr>
          <w:t xml:space="preserve"> </w:t>
        </w:r>
        <w:r>
          <w:rPr>
            <w:sz w:val="24"/>
            <w:szCs w:val="24"/>
          </w:rPr>
          <w:t>134</w:t>
        </w:r>
      </w:hyperlink>
    </w:p>
    <w:p w:rsidR="0047694C" w:rsidRDefault="0047694C">
      <w:pPr>
        <w:spacing w:before="10" w:line="120" w:lineRule="exact"/>
        <w:rPr>
          <w:sz w:val="12"/>
          <w:szCs w:val="12"/>
        </w:rPr>
      </w:pPr>
    </w:p>
    <w:p w:rsidR="0047694C" w:rsidRDefault="00000000">
      <w:pPr>
        <w:ind w:left="588"/>
        <w:rPr>
          <w:sz w:val="24"/>
          <w:szCs w:val="24"/>
        </w:rPr>
      </w:pPr>
      <w:hyperlink r:id="rId12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4.65</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Custome</w:t>
        </w:r>
        <w:r>
          <w:rPr>
            <w:spacing w:val="6"/>
            <w:sz w:val="24"/>
            <w:szCs w:val="24"/>
          </w:rPr>
          <w:t>r</w:t>
        </w:r>
        <w:r>
          <w:rPr>
            <w:sz w:val="24"/>
            <w:szCs w:val="24"/>
          </w:rPr>
          <w:t>............................................................</w:t>
        </w:r>
        <w:r>
          <w:rPr>
            <w:spacing w:val="-21"/>
            <w:sz w:val="24"/>
            <w:szCs w:val="24"/>
          </w:rPr>
          <w:t xml:space="preserve"> </w:t>
        </w:r>
        <w:r>
          <w:rPr>
            <w:sz w:val="24"/>
            <w:szCs w:val="24"/>
          </w:rPr>
          <w:t>134</w:t>
        </w:r>
      </w:hyperlink>
    </w:p>
    <w:p w:rsidR="0047694C" w:rsidRDefault="0047694C">
      <w:pPr>
        <w:spacing w:before="7" w:line="120" w:lineRule="exact"/>
        <w:rPr>
          <w:sz w:val="12"/>
          <w:szCs w:val="12"/>
        </w:rPr>
      </w:pPr>
    </w:p>
    <w:p w:rsidR="0047694C" w:rsidRDefault="00000000">
      <w:pPr>
        <w:ind w:left="588"/>
        <w:rPr>
          <w:sz w:val="24"/>
          <w:szCs w:val="24"/>
        </w:rPr>
      </w:pPr>
      <w:hyperlink r:id="rId12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4.66</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Edit</w:t>
        </w:r>
        <w:r>
          <w:rPr>
            <w:spacing w:val="1"/>
            <w:sz w:val="24"/>
            <w:szCs w:val="24"/>
          </w:rPr>
          <w:t xml:space="preserve"> C</w:t>
        </w:r>
        <w:r>
          <w:rPr>
            <w:sz w:val="24"/>
            <w:szCs w:val="24"/>
          </w:rPr>
          <w:t>ust</w:t>
        </w:r>
        <w:r>
          <w:rPr>
            <w:spacing w:val="1"/>
            <w:sz w:val="24"/>
            <w:szCs w:val="24"/>
          </w:rPr>
          <w:t>om</w:t>
        </w:r>
        <w:r>
          <w:rPr>
            <w:spacing w:val="-1"/>
            <w:sz w:val="24"/>
            <w:szCs w:val="24"/>
          </w:rPr>
          <w:t>e</w:t>
        </w:r>
        <w:r>
          <w:rPr>
            <w:sz w:val="24"/>
            <w:szCs w:val="24"/>
          </w:rPr>
          <w:t>r</w:t>
        </w:r>
        <w:r>
          <w:rPr>
            <w:spacing w:val="-42"/>
            <w:sz w:val="24"/>
            <w:szCs w:val="24"/>
          </w:rPr>
          <w:t xml:space="preserve"> </w:t>
        </w:r>
        <w:r>
          <w:rPr>
            <w:sz w:val="24"/>
            <w:szCs w:val="24"/>
          </w:rPr>
          <w:t>............................................................</w:t>
        </w:r>
        <w:r>
          <w:rPr>
            <w:spacing w:val="-21"/>
            <w:sz w:val="24"/>
            <w:szCs w:val="24"/>
          </w:rPr>
          <w:t xml:space="preserve"> </w:t>
        </w:r>
        <w:r>
          <w:rPr>
            <w:sz w:val="24"/>
            <w:szCs w:val="24"/>
          </w:rPr>
          <w:t>135</w:t>
        </w:r>
      </w:hyperlink>
    </w:p>
    <w:p w:rsidR="0047694C" w:rsidRDefault="0047694C">
      <w:pPr>
        <w:spacing w:before="7" w:line="120" w:lineRule="exact"/>
        <w:rPr>
          <w:sz w:val="12"/>
          <w:szCs w:val="12"/>
        </w:rPr>
      </w:pPr>
    </w:p>
    <w:p w:rsidR="0047694C" w:rsidRDefault="00000000">
      <w:pPr>
        <w:ind w:left="588"/>
        <w:rPr>
          <w:sz w:val="24"/>
          <w:szCs w:val="24"/>
        </w:rPr>
      </w:pPr>
      <w:hyperlink r:id="rId12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4.67</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25"/>
            <w:sz w:val="24"/>
            <w:szCs w:val="24"/>
          </w:rPr>
          <w:t xml:space="preserve"> </w:t>
        </w:r>
        <w:r>
          <w:rPr>
            <w:sz w:val="24"/>
            <w:szCs w:val="24"/>
          </w:rPr>
          <w:t>........................................................</w:t>
        </w:r>
        <w:r>
          <w:rPr>
            <w:spacing w:val="-21"/>
            <w:sz w:val="24"/>
            <w:szCs w:val="24"/>
          </w:rPr>
          <w:t xml:space="preserve"> </w:t>
        </w:r>
        <w:r>
          <w:rPr>
            <w:sz w:val="24"/>
            <w:szCs w:val="24"/>
          </w:rPr>
          <w:t>135</w:t>
        </w:r>
      </w:hyperlink>
    </w:p>
    <w:p w:rsidR="0047694C" w:rsidRDefault="0047694C">
      <w:pPr>
        <w:spacing w:before="7" w:line="120" w:lineRule="exact"/>
        <w:rPr>
          <w:sz w:val="12"/>
          <w:szCs w:val="12"/>
        </w:rPr>
      </w:pPr>
    </w:p>
    <w:p w:rsidR="0047694C" w:rsidRDefault="00000000">
      <w:pPr>
        <w:ind w:left="588"/>
        <w:rPr>
          <w:sz w:val="24"/>
          <w:szCs w:val="24"/>
        </w:rPr>
      </w:pPr>
      <w:hyperlink r:id="rId127">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4.68</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1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136</w:t>
        </w:r>
      </w:hyperlink>
    </w:p>
    <w:p w:rsidR="0047694C" w:rsidRDefault="0047694C">
      <w:pPr>
        <w:spacing w:before="10" w:line="120" w:lineRule="exact"/>
        <w:rPr>
          <w:sz w:val="12"/>
          <w:szCs w:val="12"/>
        </w:rPr>
      </w:pPr>
    </w:p>
    <w:p w:rsidR="0047694C" w:rsidRDefault="00000000">
      <w:pPr>
        <w:ind w:left="588"/>
        <w:rPr>
          <w:sz w:val="24"/>
          <w:szCs w:val="24"/>
        </w:rPr>
      </w:pPr>
      <w:hyperlink r:id="rId128">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4.69</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7"/>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136</w:t>
        </w:r>
      </w:hyperlink>
    </w:p>
    <w:p w:rsidR="0047694C" w:rsidRDefault="0047694C">
      <w:pPr>
        <w:spacing w:before="8" w:line="120" w:lineRule="exact"/>
        <w:rPr>
          <w:sz w:val="12"/>
          <w:szCs w:val="12"/>
        </w:rPr>
      </w:pPr>
    </w:p>
    <w:p w:rsidR="0047694C" w:rsidRDefault="00000000">
      <w:pPr>
        <w:ind w:left="588"/>
        <w:rPr>
          <w:sz w:val="24"/>
          <w:szCs w:val="24"/>
        </w:rPr>
      </w:pPr>
      <w:hyperlink r:id="rId129">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4.70</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cce</w:t>
        </w:r>
        <w:r>
          <w:rPr>
            <w:sz w:val="24"/>
            <w:szCs w:val="24"/>
          </w:rPr>
          <w:t>ss</w:t>
        </w:r>
        <w:r>
          <w:rPr>
            <w:spacing w:val="-41"/>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137</w:t>
        </w:r>
      </w:hyperlink>
    </w:p>
    <w:p w:rsidR="0047694C" w:rsidRDefault="0047694C">
      <w:pPr>
        <w:spacing w:before="10" w:line="120" w:lineRule="exact"/>
        <w:rPr>
          <w:sz w:val="12"/>
          <w:szCs w:val="12"/>
        </w:rPr>
      </w:pPr>
    </w:p>
    <w:p w:rsidR="0047694C" w:rsidRDefault="00000000">
      <w:pPr>
        <w:ind w:left="588"/>
        <w:rPr>
          <w:sz w:val="24"/>
          <w:szCs w:val="24"/>
        </w:rPr>
      </w:pPr>
      <w:hyperlink r:id="rId130">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4.71</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r>
          <w:rPr>
            <w:spacing w:val="-14"/>
            <w:sz w:val="24"/>
            <w:szCs w:val="24"/>
          </w:rPr>
          <w:t xml:space="preserve"> </w:t>
        </w:r>
        <w:r>
          <w:rPr>
            <w:sz w:val="24"/>
            <w:szCs w:val="24"/>
          </w:rPr>
          <w:t>................................................................</w:t>
        </w:r>
        <w:r>
          <w:rPr>
            <w:spacing w:val="-21"/>
            <w:sz w:val="24"/>
            <w:szCs w:val="24"/>
          </w:rPr>
          <w:t xml:space="preserve"> </w:t>
        </w:r>
        <w:r>
          <w:rPr>
            <w:sz w:val="24"/>
            <w:szCs w:val="24"/>
          </w:rPr>
          <w:t>137</w:t>
        </w:r>
      </w:hyperlink>
    </w:p>
    <w:p w:rsidR="0047694C" w:rsidRDefault="0047694C">
      <w:pPr>
        <w:spacing w:before="7" w:line="120" w:lineRule="exact"/>
        <w:rPr>
          <w:sz w:val="12"/>
          <w:szCs w:val="12"/>
        </w:rPr>
      </w:pPr>
    </w:p>
    <w:p w:rsidR="0047694C" w:rsidRDefault="00000000">
      <w:pPr>
        <w:ind w:left="588"/>
        <w:rPr>
          <w:sz w:val="24"/>
          <w:szCs w:val="24"/>
        </w:rPr>
      </w:pPr>
      <w:hyperlink r:id="rId131">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4.72</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T</w:t>
        </w:r>
        <w:r>
          <w:rPr>
            <w:spacing w:val="-1"/>
            <w:sz w:val="24"/>
            <w:szCs w:val="24"/>
          </w:rPr>
          <w:t>r</w:t>
        </w:r>
        <w:r>
          <w:rPr>
            <w:spacing w:val="-3"/>
            <w:sz w:val="24"/>
            <w:szCs w:val="24"/>
          </w:rPr>
          <w:t>a</w:t>
        </w:r>
        <w:r>
          <w:rPr>
            <w:sz w:val="24"/>
            <w:szCs w:val="24"/>
          </w:rPr>
          <w:t>ns</w:t>
        </w:r>
        <w:r>
          <w:rPr>
            <w:spacing w:val="-1"/>
            <w:sz w:val="24"/>
            <w:szCs w:val="24"/>
          </w:rPr>
          <w:t>ac</w:t>
        </w:r>
        <w:r>
          <w:rPr>
            <w:sz w:val="24"/>
            <w:szCs w:val="24"/>
          </w:rPr>
          <w:t>tion</w:t>
        </w:r>
        <w:r>
          <w:rPr>
            <w:spacing w:val="-10"/>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138</w:t>
        </w:r>
      </w:hyperlink>
    </w:p>
    <w:p w:rsidR="0047694C" w:rsidRDefault="0047694C">
      <w:pPr>
        <w:spacing w:before="10" w:line="120" w:lineRule="exact"/>
        <w:rPr>
          <w:sz w:val="12"/>
          <w:szCs w:val="12"/>
        </w:rPr>
      </w:pPr>
    </w:p>
    <w:p w:rsidR="0047694C" w:rsidRDefault="00000000">
      <w:pPr>
        <w:ind w:left="588"/>
        <w:rPr>
          <w:sz w:val="24"/>
          <w:szCs w:val="24"/>
        </w:rPr>
      </w:pPr>
      <w:hyperlink r:id="rId132">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4.73</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pacing w:val="-1"/>
            <w:sz w:val="24"/>
            <w:szCs w:val="24"/>
          </w:rPr>
          <w:t>I</w:t>
        </w:r>
        <w:r>
          <w:rPr>
            <w:sz w:val="24"/>
            <w:szCs w:val="24"/>
          </w:rPr>
          <w:t>nvoice</w:t>
        </w:r>
        <w:r>
          <w:rPr>
            <w:spacing w:val="-1"/>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r>
          <w:rPr>
            <w:spacing w:val="-17"/>
            <w:sz w:val="24"/>
            <w:szCs w:val="24"/>
          </w:rPr>
          <w:t xml:space="preserve"> </w:t>
        </w:r>
        <w:r>
          <w:rPr>
            <w:sz w:val="24"/>
            <w:szCs w:val="24"/>
          </w:rPr>
          <w:t>...................................................</w:t>
        </w:r>
        <w:r>
          <w:rPr>
            <w:spacing w:val="-21"/>
            <w:sz w:val="24"/>
            <w:szCs w:val="24"/>
          </w:rPr>
          <w:t xml:space="preserve"> </w:t>
        </w:r>
        <w:r>
          <w:rPr>
            <w:sz w:val="24"/>
            <w:szCs w:val="24"/>
          </w:rPr>
          <w:t>139</w:t>
        </w:r>
      </w:hyperlink>
    </w:p>
    <w:p w:rsidR="0047694C" w:rsidRDefault="0047694C">
      <w:pPr>
        <w:spacing w:before="7" w:line="120" w:lineRule="exact"/>
        <w:rPr>
          <w:sz w:val="12"/>
          <w:szCs w:val="12"/>
        </w:rPr>
      </w:pPr>
    </w:p>
    <w:p w:rsidR="0047694C" w:rsidRDefault="00000000">
      <w:pPr>
        <w:ind w:left="588"/>
        <w:rPr>
          <w:sz w:val="24"/>
          <w:szCs w:val="24"/>
        </w:rPr>
      </w:pPr>
      <w:hyperlink r:id="rId133">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4.74</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1"/>
            <w:sz w:val="24"/>
            <w:szCs w:val="24"/>
          </w:rPr>
          <w:t xml:space="preserve"> </w:t>
        </w:r>
        <w:r>
          <w:rPr>
            <w:spacing w:val="6"/>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9"/>
            <w:sz w:val="24"/>
            <w:szCs w:val="24"/>
          </w:rPr>
          <w:t>e</w:t>
        </w:r>
        <w:r>
          <w:rPr>
            <w:sz w:val="24"/>
            <w:szCs w:val="24"/>
          </w:rPr>
          <w:t>...........................</w:t>
        </w:r>
        <w:r>
          <w:rPr>
            <w:spacing w:val="2"/>
            <w:sz w:val="24"/>
            <w:szCs w:val="24"/>
          </w:rPr>
          <w:t>.</w:t>
        </w:r>
        <w:r>
          <w:rPr>
            <w:sz w:val="24"/>
            <w:szCs w:val="24"/>
          </w:rPr>
          <w:t>..................................</w:t>
        </w:r>
        <w:r>
          <w:rPr>
            <w:spacing w:val="1"/>
            <w:sz w:val="24"/>
            <w:szCs w:val="24"/>
          </w:rPr>
          <w:t>.</w:t>
        </w:r>
        <w:r>
          <w:rPr>
            <w:sz w:val="24"/>
            <w:szCs w:val="24"/>
          </w:rPr>
          <w:t>......</w:t>
        </w:r>
        <w:r>
          <w:rPr>
            <w:spacing w:val="-22"/>
            <w:sz w:val="24"/>
            <w:szCs w:val="24"/>
          </w:rPr>
          <w:t xml:space="preserve"> </w:t>
        </w:r>
        <w:r>
          <w:rPr>
            <w:sz w:val="24"/>
            <w:szCs w:val="24"/>
          </w:rPr>
          <w:t>139</w:t>
        </w:r>
      </w:hyperlink>
    </w:p>
    <w:p w:rsidR="0047694C" w:rsidRDefault="0047694C">
      <w:pPr>
        <w:spacing w:before="7" w:line="120" w:lineRule="exact"/>
        <w:rPr>
          <w:sz w:val="12"/>
          <w:szCs w:val="12"/>
        </w:rPr>
      </w:pPr>
    </w:p>
    <w:p w:rsidR="0047694C" w:rsidRDefault="00000000">
      <w:pPr>
        <w:ind w:left="588"/>
        <w:rPr>
          <w:sz w:val="24"/>
          <w:szCs w:val="24"/>
        </w:rPr>
      </w:pPr>
      <w:hyperlink r:id="rId134">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4.75</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Add Pur</w:t>
        </w:r>
        <w:r>
          <w:rPr>
            <w:spacing w:val="-1"/>
            <w:sz w:val="24"/>
            <w:szCs w:val="24"/>
          </w:rPr>
          <w:t>c</w:t>
        </w:r>
        <w:r>
          <w:rPr>
            <w:sz w:val="24"/>
            <w:szCs w:val="24"/>
          </w:rPr>
          <w:t>h</w:t>
        </w:r>
        <w:r>
          <w:rPr>
            <w:spacing w:val="-1"/>
            <w:sz w:val="24"/>
            <w:szCs w:val="24"/>
          </w:rPr>
          <w:t>a</w:t>
        </w:r>
        <w:r>
          <w:rPr>
            <w:sz w:val="24"/>
            <w:szCs w:val="24"/>
          </w:rPr>
          <w:t>se</w:t>
        </w:r>
        <w:r>
          <w:rPr>
            <w:spacing w:val="-44"/>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140</w:t>
        </w:r>
      </w:hyperlink>
    </w:p>
    <w:p w:rsidR="0047694C" w:rsidRDefault="0047694C">
      <w:pPr>
        <w:spacing w:before="7" w:line="120" w:lineRule="exact"/>
        <w:rPr>
          <w:sz w:val="12"/>
          <w:szCs w:val="12"/>
        </w:rPr>
      </w:pPr>
    </w:p>
    <w:p w:rsidR="0047694C" w:rsidRDefault="00000000">
      <w:pPr>
        <w:ind w:left="588"/>
        <w:rPr>
          <w:sz w:val="24"/>
          <w:szCs w:val="24"/>
        </w:rPr>
      </w:pPr>
      <w:hyperlink r:id="rId135">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4.76</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pacing w:val="1"/>
            <w:sz w:val="24"/>
            <w:szCs w:val="24"/>
          </w:rPr>
          <w:t>R</w:t>
        </w:r>
        <w:r>
          <w:rPr>
            <w:spacing w:val="-1"/>
            <w:sz w:val="24"/>
            <w:szCs w:val="24"/>
          </w:rPr>
          <w:t>e</w:t>
        </w:r>
        <w:r>
          <w:rPr>
            <w:sz w:val="24"/>
            <w:szCs w:val="24"/>
          </w:rPr>
          <w:t>ports T</w:t>
        </w:r>
        <w:r>
          <w:rPr>
            <w:spacing w:val="-1"/>
            <w:sz w:val="24"/>
            <w:szCs w:val="24"/>
          </w:rPr>
          <w:t>ra</w:t>
        </w:r>
        <w:r>
          <w:rPr>
            <w:sz w:val="24"/>
            <w:szCs w:val="24"/>
          </w:rPr>
          <w:t>ns</w:t>
        </w:r>
        <w:r>
          <w:rPr>
            <w:spacing w:val="-1"/>
            <w:sz w:val="24"/>
            <w:szCs w:val="24"/>
          </w:rPr>
          <w:t>ac</w:t>
        </w:r>
        <w:r>
          <w:rPr>
            <w:sz w:val="24"/>
            <w:szCs w:val="24"/>
          </w:rPr>
          <w:t>tion</w:t>
        </w:r>
        <w:r>
          <w:rPr>
            <w:spacing w:val="-43"/>
            <w:sz w:val="24"/>
            <w:szCs w:val="24"/>
          </w:rPr>
          <w:t xml:space="preserve"> </w:t>
        </w:r>
        <w:r>
          <w:rPr>
            <w:sz w:val="24"/>
            <w:szCs w:val="24"/>
          </w:rPr>
          <w:t>...................................................</w:t>
        </w:r>
        <w:r>
          <w:rPr>
            <w:spacing w:val="-21"/>
            <w:sz w:val="24"/>
            <w:szCs w:val="24"/>
          </w:rPr>
          <w:t xml:space="preserve"> </w:t>
        </w:r>
        <w:r>
          <w:rPr>
            <w:sz w:val="24"/>
            <w:szCs w:val="24"/>
          </w:rPr>
          <w:t>141</w:t>
        </w:r>
      </w:hyperlink>
    </w:p>
    <w:p w:rsidR="0047694C" w:rsidRDefault="0047694C">
      <w:pPr>
        <w:spacing w:before="2" w:line="120" w:lineRule="exact"/>
        <w:rPr>
          <w:sz w:val="13"/>
          <w:szCs w:val="13"/>
        </w:rPr>
      </w:pPr>
    </w:p>
    <w:p w:rsidR="0047694C" w:rsidRDefault="00000000">
      <w:pPr>
        <w:ind w:left="588"/>
        <w:rPr>
          <w:sz w:val="24"/>
          <w:szCs w:val="24"/>
        </w:rPr>
      </w:pPr>
      <w:hyperlink r:id="rId136">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4.77</w:t>
        </w:r>
        <w:r>
          <w:rPr>
            <w:b/>
            <w:spacing w:val="3"/>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ur</w:t>
        </w:r>
        <w:r>
          <w:rPr>
            <w:spacing w:val="-3"/>
            <w:sz w:val="24"/>
            <w:szCs w:val="24"/>
          </w:rPr>
          <w:t>c</w:t>
        </w:r>
        <w:r>
          <w:rPr>
            <w:sz w:val="24"/>
            <w:szCs w:val="24"/>
          </w:rPr>
          <w:t>h</w:t>
        </w:r>
        <w:r>
          <w:rPr>
            <w:spacing w:val="-1"/>
            <w:sz w:val="24"/>
            <w:szCs w:val="24"/>
          </w:rPr>
          <w:t>a</w:t>
        </w:r>
        <w:r>
          <w:rPr>
            <w:sz w:val="24"/>
            <w:szCs w:val="24"/>
          </w:rPr>
          <w:t>se</w:t>
        </w:r>
        <w:r>
          <w:rPr>
            <w:spacing w:val="-18"/>
            <w:sz w:val="24"/>
            <w:szCs w:val="24"/>
          </w:rPr>
          <w:t xml:space="preserve"> </w:t>
        </w:r>
        <w:r>
          <w:rPr>
            <w:sz w:val="24"/>
            <w:szCs w:val="24"/>
          </w:rPr>
          <w:t>...........</w:t>
        </w:r>
        <w:r>
          <w:rPr>
            <w:spacing w:val="2"/>
            <w:sz w:val="24"/>
            <w:szCs w:val="24"/>
          </w:rPr>
          <w:t>.</w:t>
        </w:r>
        <w:r>
          <w:rPr>
            <w:sz w:val="24"/>
            <w:szCs w:val="24"/>
          </w:rPr>
          <w:t>...........................................</w:t>
        </w:r>
        <w:r>
          <w:rPr>
            <w:spacing w:val="-21"/>
            <w:sz w:val="24"/>
            <w:szCs w:val="24"/>
          </w:rPr>
          <w:t xml:space="preserve"> </w:t>
        </w:r>
        <w:r>
          <w:rPr>
            <w:sz w:val="24"/>
            <w:szCs w:val="24"/>
          </w:rPr>
          <w:t>142</w:t>
        </w:r>
      </w:hyperlink>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20" w:lineRule="exact"/>
        <w:rPr>
          <w:sz w:val="22"/>
          <w:szCs w:val="22"/>
        </w:rPr>
      </w:pPr>
    </w:p>
    <w:p w:rsidR="0047694C" w:rsidRDefault="00000000">
      <w:pPr>
        <w:ind w:left="4372" w:right="3804"/>
        <w:jc w:val="center"/>
        <w:rPr>
          <w:sz w:val="24"/>
          <w:szCs w:val="24"/>
        </w:rPr>
        <w:sectPr w:rsidR="0047694C">
          <w:headerReference w:type="default" r:id="rId137"/>
          <w:pgSz w:w="11940" w:h="16860"/>
          <w:pgMar w:top="1580" w:right="1680" w:bottom="280" w:left="1680" w:header="0" w:footer="0" w:gutter="0"/>
          <w:cols w:space="720"/>
        </w:sectPr>
      </w:pPr>
      <w:r>
        <w:rPr>
          <w:spacing w:val="2"/>
          <w:sz w:val="24"/>
          <w:szCs w:val="24"/>
        </w:rPr>
        <w:t>x</w:t>
      </w:r>
      <w:r>
        <w:rPr>
          <w:sz w:val="24"/>
          <w:szCs w:val="24"/>
        </w:rPr>
        <w:t>iv</w:t>
      </w:r>
    </w:p>
    <w:p w:rsidR="0047694C" w:rsidRDefault="0047694C">
      <w:pPr>
        <w:spacing w:line="200" w:lineRule="exact"/>
      </w:pPr>
    </w:p>
    <w:p w:rsidR="0047694C" w:rsidRDefault="0047694C">
      <w:pPr>
        <w:spacing w:line="200" w:lineRule="exact"/>
      </w:pPr>
    </w:p>
    <w:p w:rsidR="0047694C" w:rsidRDefault="0047694C">
      <w:pPr>
        <w:spacing w:before="2" w:line="280" w:lineRule="exact"/>
        <w:rPr>
          <w:sz w:val="28"/>
          <w:szCs w:val="28"/>
        </w:rPr>
      </w:pPr>
    </w:p>
    <w:p w:rsidR="0047694C" w:rsidRDefault="00000000">
      <w:pPr>
        <w:spacing w:before="24" w:line="404" w:lineRule="auto"/>
        <w:ind w:left="3454" w:right="3027" w:hanging="2"/>
        <w:jc w:val="center"/>
        <w:rPr>
          <w:sz w:val="28"/>
          <w:szCs w:val="28"/>
        </w:rPr>
      </w:pPr>
      <w:r>
        <w:rPr>
          <w:b/>
          <w:sz w:val="28"/>
          <w:szCs w:val="28"/>
        </w:rPr>
        <w:t>B</w:t>
      </w:r>
      <w:r>
        <w:rPr>
          <w:b/>
          <w:spacing w:val="-1"/>
          <w:sz w:val="28"/>
          <w:szCs w:val="28"/>
        </w:rPr>
        <w:t>A</w:t>
      </w:r>
      <w:r>
        <w:rPr>
          <w:b/>
          <w:sz w:val="28"/>
          <w:szCs w:val="28"/>
        </w:rPr>
        <w:t>B</w:t>
      </w:r>
      <w:r>
        <w:rPr>
          <w:b/>
          <w:spacing w:val="-3"/>
          <w:sz w:val="28"/>
          <w:szCs w:val="28"/>
        </w:rPr>
        <w:t xml:space="preserve"> </w:t>
      </w:r>
      <w:r>
        <w:rPr>
          <w:b/>
          <w:sz w:val="28"/>
          <w:szCs w:val="28"/>
        </w:rPr>
        <w:t xml:space="preserve">I </w:t>
      </w:r>
      <w:r>
        <w:rPr>
          <w:b/>
          <w:spacing w:val="-1"/>
          <w:sz w:val="28"/>
          <w:szCs w:val="28"/>
        </w:rPr>
        <w:t>P</w:t>
      </w:r>
      <w:r>
        <w:rPr>
          <w:b/>
          <w:spacing w:val="-2"/>
          <w:sz w:val="28"/>
          <w:szCs w:val="28"/>
        </w:rPr>
        <w:t>E</w:t>
      </w:r>
      <w:r>
        <w:rPr>
          <w:b/>
          <w:spacing w:val="-1"/>
          <w:sz w:val="28"/>
          <w:szCs w:val="28"/>
        </w:rPr>
        <w:t>NDA</w:t>
      </w:r>
      <w:r>
        <w:rPr>
          <w:b/>
          <w:sz w:val="28"/>
          <w:szCs w:val="28"/>
        </w:rPr>
        <w:t>H</w:t>
      </w:r>
      <w:r>
        <w:rPr>
          <w:b/>
          <w:spacing w:val="-1"/>
          <w:sz w:val="28"/>
          <w:szCs w:val="28"/>
        </w:rPr>
        <w:t>U</w:t>
      </w:r>
      <w:r>
        <w:rPr>
          <w:b/>
          <w:spacing w:val="-2"/>
          <w:sz w:val="28"/>
          <w:szCs w:val="28"/>
        </w:rPr>
        <w:t>L</w:t>
      </w:r>
      <w:r>
        <w:rPr>
          <w:b/>
          <w:spacing w:val="-1"/>
          <w:sz w:val="28"/>
          <w:szCs w:val="28"/>
        </w:rPr>
        <w:t>UA</w:t>
      </w:r>
      <w:r>
        <w:rPr>
          <w:b/>
          <w:sz w:val="28"/>
          <w:szCs w:val="28"/>
        </w:rPr>
        <w:t>N</w:t>
      </w:r>
    </w:p>
    <w:p w:rsidR="0047694C" w:rsidRDefault="0047694C">
      <w:pPr>
        <w:spacing w:before="1" w:line="180" w:lineRule="exact"/>
        <w:rPr>
          <w:sz w:val="19"/>
          <w:szCs w:val="19"/>
        </w:rPr>
      </w:pPr>
    </w:p>
    <w:p w:rsidR="0047694C" w:rsidRDefault="0047694C">
      <w:pPr>
        <w:spacing w:line="200" w:lineRule="exact"/>
      </w:pPr>
    </w:p>
    <w:p w:rsidR="0047694C" w:rsidRDefault="00000000">
      <w:pPr>
        <w:ind w:left="946"/>
        <w:rPr>
          <w:sz w:val="24"/>
          <w:szCs w:val="24"/>
        </w:rPr>
      </w:pPr>
      <w:r>
        <w:rPr>
          <w:b/>
          <w:sz w:val="24"/>
          <w:szCs w:val="24"/>
        </w:rPr>
        <w:t>1.1</w:t>
      </w:r>
      <w:r>
        <w:rPr>
          <w:b/>
          <w:spacing w:val="7"/>
          <w:sz w:val="24"/>
          <w:szCs w:val="24"/>
        </w:rPr>
        <w:t xml:space="preserve"> </w:t>
      </w:r>
      <w:r>
        <w:rPr>
          <w:b/>
          <w:sz w:val="24"/>
          <w:szCs w:val="24"/>
        </w:rPr>
        <w:t>Latar</w:t>
      </w:r>
      <w:r>
        <w:rPr>
          <w:b/>
          <w:spacing w:val="-3"/>
          <w:sz w:val="24"/>
          <w:szCs w:val="24"/>
        </w:rPr>
        <w:t xml:space="preserve"> </w:t>
      </w:r>
      <w:r>
        <w:rPr>
          <w:b/>
          <w:spacing w:val="1"/>
          <w:sz w:val="24"/>
          <w:szCs w:val="24"/>
        </w:rPr>
        <w:t>B</w:t>
      </w:r>
      <w:r>
        <w:rPr>
          <w:b/>
          <w:spacing w:val="-1"/>
          <w:sz w:val="24"/>
          <w:szCs w:val="24"/>
        </w:rPr>
        <w:t>e</w:t>
      </w:r>
      <w:r>
        <w:rPr>
          <w:b/>
          <w:sz w:val="24"/>
          <w:szCs w:val="24"/>
        </w:rPr>
        <w:t>la</w:t>
      </w:r>
      <w:r>
        <w:rPr>
          <w:b/>
          <w:spacing w:val="1"/>
          <w:sz w:val="24"/>
          <w:szCs w:val="24"/>
        </w:rPr>
        <w:t>k</w:t>
      </w:r>
      <w:r>
        <w:rPr>
          <w:b/>
          <w:sz w:val="24"/>
          <w:szCs w:val="24"/>
        </w:rPr>
        <w:t>a</w:t>
      </w:r>
      <w:r>
        <w:rPr>
          <w:b/>
          <w:spacing w:val="1"/>
          <w:sz w:val="24"/>
          <w:szCs w:val="24"/>
        </w:rPr>
        <w:t>n</w:t>
      </w:r>
      <w:r>
        <w:rPr>
          <w:b/>
          <w:sz w:val="24"/>
          <w:szCs w:val="24"/>
        </w:rPr>
        <w:t xml:space="preserve">g </w:t>
      </w:r>
      <w:r>
        <w:rPr>
          <w:b/>
          <w:spacing w:val="-1"/>
          <w:sz w:val="24"/>
          <w:szCs w:val="24"/>
        </w:rPr>
        <w:t>M</w:t>
      </w:r>
      <w:r>
        <w:rPr>
          <w:b/>
          <w:sz w:val="24"/>
          <w:szCs w:val="24"/>
        </w:rPr>
        <w:t>asalah</w:t>
      </w:r>
    </w:p>
    <w:p w:rsidR="0047694C" w:rsidRDefault="0047694C">
      <w:pPr>
        <w:spacing w:before="11" w:line="260" w:lineRule="exact"/>
        <w:rPr>
          <w:sz w:val="26"/>
          <w:szCs w:val="26"/>
        </w:rPr>
      </w:pPr>
    </w:p>
    <w:p w:rsidR="0047694C" w:rsidRDefault="00000000">
      <w:pPr>
        <w:spacing w:line="480" w:lineRule="auto"/>
        <w:ind w:left="1301" w:right="76" w:firstLine="723"/>
        <w:jc w:val="both"/>
        <w:rPr>
          <w:sz w:val="24"/>
          <w:szCs w:val="24"/>
        </w:rPr>
      </w:pPr>
      <w:r>
        <w:rPr>
          <w:spacing w:val="1"/>
          <w:sz w:val="24"/>
          <w:szCs w:val="24"/>
        </w:rPr>
        <w:t>P</w:t>
      </w:r>
      <w:r>
        <w:rPr>
          <w:spacing w:val="-1"/>
          <w:sz w:val="24"/>
          <w:szCs w:val="24"/>
        </w:rPr>
        <w:t>er</w:t>
      </w:r>
      <w:r>
        <w:rPr>
          <w:sz w:val="24"/>
          <w:szCs w:val="24"/>
        </w:rPr>
        <w:t>k</w:t>
      </w:r>
      <w:r>
        <w:rPr>
          <w:spacing w:val="-3"/>
          <w:sz w:val="24"/>
          <w:szCs w:val="24"/>
        </w:rPr>
        <w:t>e</w:t>
      </w:r>
      <w:r>
        <w:rPr>
          <w:sz w:val="24"/>
          <w:szCs w:val="24"/>
        </w:rPr>
        <w:t>mba</w:t>
      </w:r>
      <w:r>
        <w:rPr>
          <w:spacing w:val="2"/>
          <w:sz w:val="24"/>
          <w:szCs w:val="24"/>
        </w:rPr>
        <w:t>n</w:t>
      </w:r>
      <w:r>
        <w:rPr>
          <w:spacing w:val="-2"/>
          <w:sz w:val="24"/>
          <w:szCs w:val="24"/>
        </w:rPr>
        <w:t>g</w:t>
      </w:r>
      <w:r>
        <w:rPr>
          <w:spacing w:val="-1"/>
          <w:sz w:val="24"/>
          <w:szCs w:val="24"/>
        </w:rPr>
        <w:t>a</w:t>
      </w:r>
      <w:r>
        <w:rPr>
          <w:sz w:val="24"/>
          <w:szCs w:val="24"/>
        </w:rPr>
        <w:t>n</w:t>
      </w:r>
      <w:r>
        <w:rPr>
          <w:spacing w:val="57"/>
          <w:sz w:val="24"/>
          <w:szCs w:val="24"/>
        </w:rPr>
        <w:t xml:space="preserve"> </w:t>
      </w:r>
      <w:r>
        <w:rPr>
          <w:sz w:val="24"/>
          <w:szCs w:val="24"/>
        </w:rPr>
        <w:t>T</w:t>
      </w:r>
      <w:r>
        <w:rPr>
          <w:spacing w:val="-1"/>
          <w:sz w:val="24"/>
          <w:szCs w:val="24"/>
        </w:rPr>
        <w:t>e</w:t>
      </w:r>
      <w:r>
        <w:rPr>
          <w:sz w:val="24"/>
          <w:szCs w:val="24"/>
        </w:rPr>
        <w:t>knol</w:t>
      </w:r>
      <w:r>
        <w:rPr>
          <w:spacing w:val="3"/>
          <w:sz w:val="24"/>
          <w:szCs w:val="24"/>
        </w:rPr>
        <w:t>o</w:t>
      </w:r>
      <w:r>
        <w:rPr>
          <w:sz w:val="24"/>
          <w:szCs w:val="24"/>
        </w:rPr>
        <w:t xml:space="preserve">gi </w:t>
      </w:r>
      <w:r>
        <w:rPr>
          <w:spacing w:val="3"/>
          <w:sz w:val="24"/>
          <w:szCs w:val="24"/>
        </w:rPr>
        <w:t xml:space="preserve"> </w:t>
      </w:r>
      <w:r>
        <w:rPr>
          <w:spacing w:val="-6"/>
          <w:sz w:val="24"/>
          <w:szCs w:val="24"/>
        </w:rPr>
        <w:t>I</w:t>
      </w:r>
      <w:r>
        <w:rPr>
          <w:spacing w:val="2"/>
          <w:sz w:val="24"/>
          <w:szCs w:val="24"/>
        </w:rPr>
        <w:t>n</w:t>
      </w:r>
      <w:r>
        <w:rPr>
          <w:sz w:val="24"/>
          <w:szCs w:val="24"/>
        </w:rPr>
        <w:t>fo</w:t>
      </w:r>
      <w:r>
        <w:rPr>
          <w:spacing w:val="-1"/>
          <w:sz w:val="24"/>
          <w:szCs w:val="24"/>
        </w:rPr>
        <w:t>r</w:t>
      </w:r>
      <w:r>
        <w:rPr>
          <w:sz w:val="24"/>
          <w:szCs w:val="24"/>
        </w:rPr>
        <w:t xml:space="preserve">masi </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5"/>
          <w:sz w:val="24"/>
          <w:szCs w:val="24"/>
        </w:rPr>
        <w:t xml:space="preserve"> </w:t>
      </w:r>
      <w:r>
        <w:rPr>
          <w:spacing w:val="1"/>
          <w:sz w:val="24"/>
          <w:szCs w:val="24"/>
        </w:rPr>
        <w:t>s</w:t>
      </w:r>
      <w:r>
        <w:rPr>
          <w:spacing w:val="-1"/>
          <w:sz w:val="24"/>
          <w:szCs w:val="24"/>
        </w:rPr>
        <w:t>aa</w:t>
      </w:r>
      <w:r>
        <w:rPr>
          <w:sz w:val="24"/>
          <w:szCs w:val="24"/>
        </w:rPr>
        <w:t xml:space="preserve">t  ini </w:t>
      </w:r>
      <w:r>
        <w:rPr>
          <w:spacing w:val="1"/>
          <w:sz w:val="24"/>
          <w:szCs w:val="24"/>
        </w:rPr>
        <w:t xml:space="preserve"> </w:t>
      </w:r>
      <w:r>
        <w:rPr>
          <w:spacing w:val="-1"/>
          <w:sz w:val="24"/>
          <w:szCs w:val="24"/>
        </w:rPr>
        <w:t>a</w:t>
      </w:r>
      <w:r>
        <w:rPr>
          <w:sz w:val="24"/>
          <w:szCs w:val="24"/>
        </w:rPr>
        <w:t>d</w:t>
      </w:r>
      <w:r>
        <w:rPr>
          <w:spacing w:val="-1"/>
          <w:sz w:val="24"/>
          <w:szCs w:val="24"/>
        </w:rPr>
        <w:t>a</w:t>
      </w:r>
      <w:r>
        <w:rPr>
          <w:sz w:val="24"/>
          <w:szCs w:val="24"/>
        </w:rPr>
        <w:t>,</w:t>
      </w:r>
      <w:r>
        <w:rPr>
          <w:spacing w:val="57"/>
          <w:sz w:val="24"/>
          <w:szCs w:val="24"/>
        </w:rPr>
        <w:t xml:space="preserve"> </w:t>
      </w:r>
      <w:r>
        <w:rPr>
          <w:sz w:val="24"/>
          <w:szCs w:val="24"/>
        </w:rPr>
        <w:t>s</w:t>
      </w:r>
      <w:r>
        <w:rPr>
          <w:spacing w:val="-1"/>
          <w:sz w:val="24"/>
          <w:szCs w:val="24"/>
        </w:rPr>
        <w:t>a</w:t>
      </w:r>
      <w:r>
        <w:rPr>
          <w:sz w:val="24"/>
          <w:szCs w:val="24"/>
        </w:rPr>
        <w:t>n</w:t>
      </w:r>
      <w:r>
        <w:rPr>
          <w:spacing w:val="-2"/>
          <w:sz w:val="24"/>
          <w:szCs w:val="24"/>
        </w:rPr>
        <w:t>g</w:t>
      </w:r>
      <w:r>
        <w:rPr>
          <w:spacing w:val="-1"/>
          <w:sz w:val="24"/>
          <w:szCs w:val="24"/>
        </w:rPr>
        <w:t>a</w:t>
      </w:r>
      <w:r>
        <w:rPr>
          <w:sz w:val="24"/>
          <w:szCs w:val="24"/>
        </w:rPr>
        <w:t>tl</w:t>
      </w:r>
      <w:r>
        <w:rPr>
          <w:spacing w:val="-1"/>
          <w:sz w:val="24"/>
          <w:szCs w:val="24"/>
        </w:rPr>
        <w:t>a</w:t>
      </w:r>
      <w:r>
        <w:rPr>
          <w:sz w:val="24"/>
          <w:szCs w:val="24"/>
        </w:rPr>
        <w:t>h mempu</w:t>
      </w:r>
      <w:r>
        <w:rPr>
          <w:spacing w:val="2"/>
          <w:sz w:val="24"/>
          <w:szCs w:val="24"/>
        </w:rPr>
        <w:t>n</w:t>
      </w:r>
      <w:r>
        <w:rPr>
          <w:spacing w:val="-4"/>
          <w:sz w:val="24"/>
          <w:szCs w:val="24"/>
        </w:rPr>
        <w:t>y</w:t>
      </w:r>
      <w:r>
        <w:rPr>
          <w:spacing w:val="-1"/>
          <w:sz w:val="24"/>
          <w:szCs w:val="24"/>
        </w:rPr>
        <w:t>a</w:t>
      </w:r>
      <w:r>
        <w:rPr>
          <w:sz w:val="24"/>
          <w:szCs w:val="24"/>
        </w:rPr>
        <w:t>i</w:t>
      </w:r>
      <w:r>
        <w:rPr>
          <w:spacing w:val="3"/>
          <w:sz w:val="24"/>
          <w:szCs w:val="24"/>
        </w:rPr>
        <w:t xml:space="preserve"> </w:t>
      </w:r>
      <w:r>
        <w:rPr>
          <w:sz w:val="24"/>
          <w:szCs w:val="24"/>
        </w:rPr>
        <w:t>p</w:t>
      </w:r>
      <w:r>
        <w:rPr>
          <w:spacing w:val="-1"/>
          <w:sz w:val="24"/>
          <w:szCs w:val="24"/>
        </w:rPr>
        <w:t>e</w:t>
      </w:r>
      <w:r>
        <w:rPr>
          <w:spacing w:val="2"/>
          <w:sz w:val="24"/>
          <w:szCs w:val="24"/>
        </w:rPr>
        <w:t>r</w:t>
      </w:r>
      <w:r>
        <w:rPr>
          <w:spacing w:val="-3"/>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5"/>
          <w:sz w:val="24"/>
          <w:szCs w:val="24"/>
        </w:rPr>
        <w:t>s</w:t>
      </w:r>
      <w:r>
        <w:rPr>
          <w:spacing w:val="-1"/>
          <w:sz w:val="24"/>
          <w:szCs w:val="24"/>
        </w:rPr>
        <w:t>a</w:t>
      </w:r>
      <w:r>
        <w:rPr>
          <w:sz w:val="24"/>
          <w:szCs w:val="24"/>
        </w:rPr>
        <w:t>n</w:t>
      </w:r>
      <w:r>
        <w:rPr>
          <w:spacing w:val="-2"/>
          <w:sz w:val="24"/>
          <w:szCs w:val="24"/>
        </w:rPr>
        <w:t>g</w:t>
      </w:r>
      <w:r>
        <w:rPr>
          <w:spacing w:val="-1"/>
          <w:sz w:val="24"/>
          <w:szCs w:val="24"/>
        </w:rPr>
        <w:t>a</w:t>
      </w:r>
      <w:r>
        <w:rPr>
          <w:sz w:val="24"/>
          <w:szCs w:val="24"/>
        </w:rPr>
        <w:t>t</w:t>
      </w:r>
      <w:r>
        <w:rPr>
          <w:spacing w:val="3"/>
          <w:sz w:val="24"/>
          <w:szCs w:val="24"/>
        </w:rPr>
        <w:t xml:space="preserve"> </w:t>
      </w:r>
      <w:r>
        <w:rPr>
          <w:sz w:val="24"/>
          <w:szCs w:val="24"/>
        </w:rPr>
        <w:t>b</w:t>
      </w:r>
      <w:r>
        <w:rPr>
          <w:spacing w:val="-1"/>
          <w:sz w:val="24"/>
          <w:szCs w:val="24"/>
        </w:rPr>
        <w:t>e</w:t>
      </w:r>
      <w:r>
        <w:rPr>
          <w:sz w:val="24"/>
          <w:szCs w:val="24"/>
        </w:rPr>
        <w:t>s</w:t>
      </w:r>
      <w:r>
        <w:rPr>
          <w:spacing w:val="-1"/>
          <w:sz w:val="24"/>
          <w:szCs w:val="24"/>
        </w:rPr>
        <w:t>a</w:t>
      </w:r>
      <w:r>
        <w:rPr>
          <w:sz w:val="24"/>
          <w:szCs w:val="24"/>
        </w:rPr>
        <w:t>r</w:t>
      </w:r>
      <w:r>
        <w:rPr>
          <w:spacing w:val="2"/>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3"/>
          <w:sz w:val="24"/>
          <w:szCs w:val="24"/>
        </w:rPr>
        <w:t xml:space="preserve"> </w:t>
      </w:r>
      <w:r>
        <w:rPr>
          <w:sz w:val="24"/>
          <w:szCs w:val="24"/>
        </w:rPr>
        <w:t>p</w:t>
      </w:r>
      <w:r>
        <w:rPr>
          <w:spacing w:val="-1"/>
          <w:sz w:val="24"/>
          <w:szCs w:val="24"/>
        </w:rPr>
        <w:t>er</w:t>
      </w:r>
      <w:r>
        <w:rPr>
          <w:sz w:val="24"/>
          <w:szCs w:val="24"/>
        </w:rPr>
        <w:t>u</w:t>
      </w:r>
      <w:r>
        <w:rPr>
          <w:spacing w:val="3"/>
          <w:sz w:val="24"/>
          <w:szCs w:val="24"/>
        </w:rPr>
        <w:t>s</w:t>
      </w:r>
      <w:r>
        <w:rPr>
          <w:spacing w:val="1"/>
          <w:sz w:val="24"/>
          <w:szCs w:val="24"/>
        </w:rPr>
        <w:t>ah</w:t>
      </w:r>
      <w:r>
        <w:rPr>
          <w:spacing w:val="-1"/>
          <w:sz w:val="24"/>
          <w:szCs w:val="24"/>
        </w:rPr>
        <w:t>aa</w:t>
      </w:r>
      <w:r>
        <w:rPr>
          <w:spacing w:val="2"/>
          <w:sz w:val="24"/>
          <w:szCs w:val="24"/>
        </w:rPr>
        <w:t>n</w:t>
      </w:r>
      <w:r>
        <w:rPr>
          <w:spacing w:val="-1"/>
          <w:sz w:val="24"/>
          <w:szCs w:val="24"/>
        </w:rPr>
        <w:t>-</w:t>
      </w:r>
      <w:r>
        <w:rPr>
          <w:sz w:val="24"/>
          <w:szCs w:val="24"/>
        </w:rPr>
        <w:t>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n</w:t>
      </w:r>
      <w:r>
        <w:rPr>
          <w:spacing w:val="2"/>
          <w:sz w:val="24"/>
          <w:szCs w:val="24"/>
        </w:rPr>
        <w:t xml:space="preserve"> b</w:t>
      </w:r>
      <w:r>
        <w:rPr>
          <w:spacing w:val="-1"/>
          <w:sz w:val="24"/>
          <w:szCs w:val="24"/>
        </w:rPr>
        <w:t>er</w:t>
      </w:r>
      <w:r>
        <w:rPr>
          <w:sz w:val="24"/>
          <w:szCs w:val="24"/>
        </w:rPr>
        <w:t>l</w:t>
      </w:r>
      <w:r>
        <w:rPr>
          <w:spacing w:val="-1"/>
          <w:sz w:val="24"/>
          <w:szCs w:val="24"/>
        </w:rPr>
        <w:t>e</w:t>
      </w:r>
      <w:r>
        <w:rPr>
          <w:sz w:val="24"/>
          <w:szCs w:val="24"/>
        </w:rPr>
        <w:t>v</w:t>
      </w:r>
      <w:r>
        <w:rPr>
          <w:spacing w:val="-1"/>
          <w:sz w:val="24"/>
          <w:szCs w:val="24"/>
        </w:rPr>
        <w:t>e</w:t>
      </w:r>
      <w:r>
        <w:rPr>
          <w:sz w:val="24"/>
          <w:szCs w:val="24"/>
        </w:rPr>
        <w:t>l men</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h </w:t>
      </w:r>
      <w:r>
        <w:rPr>
          <w:spacing w:val="2"/>
          <w:sz w:val="24"/>
          <w:szCs w:val="24"/>
        </w:rPr>
        <w:t>k</w:t>
      </w:r>
      <w:r>
        <w:rPr>
          <w:spacing w:val="-1"/>
          <w:sz w:val="24"/>
          <w:szCs w:val="24"/>
        </w:rPr>
        <w:t>ea</w:t>
      </w:r>
      <w:r>
        <w:rPr>
          <w:sz w:val="24"/>
          <w:szCs w:val="24"/>
        </w:rPr>
        <w:t>tas.</w:t>
      </w:r>
      <w:r>
        <w:rPr>
          <w:spacing w:val="5"/>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teknolo</w:t>
      </w:r>
      <w:r>
        <w:rPr>
          <w:spacing w:val="-2"/>
          <w:sz w:val="24"/>
          <w:szCs w:val="24"/>
        </w:rPr>
        <w:t>g</w:t>
      </w:r>
      <w:r>
        <w:rPr>
          <w:sz w:val="24"/>
          <w:szCs w:val="24"/>
        </w:rPr>
        <w:t>i</w:t>
      </w:r>
      <w:r>
        <w:rPr>
          <w:spacing w:val="1"/>
          <w:sz w:val="24"/>
          <w:szCs w:val="24"/>
        </w:rPr>
        <w:t xml:space="preserve"> </w:t>
      </w:r>
      <w:r>
        <w:rPr>
          <w:sz w:val="24"/>
          <w:szCs w:val="24"/>
        </w:rPr>
        <w:t>info</w:t>
      </w:r>
      <w:r>
        <w:rPr>
          <w:spacing w:val="-1"/>
          <w:sz w:val="24"/>
          <w:szCs w:val="24"/>
        </w:rPr>
        <w:t>r</w:t>
      </w:r>
      <w:r>
        <w:rPr>
          <w:sz w:val="24"/>
          <w:szCs w:val="24"/>
        </w:rPr>
        <w:t>masi,</w:t>
      </w:r>
      <w:r>
        <w:rPr>
          <w:spacing w:val="1"/>
          <w:sz w:val="24"/>
          <w:szCs w:val="24"/>
        </w:rPr>
        <w:t xml:space="preserve"> </w:t>
      </w:r>
      <w:r>
        <w:rPr>
          <w:spacing w:val="2"/>
          <w:sz w:val="24"/>
          <w:szCs w:val="24"/>
        </w:rPr>
        <w:t>ko</w:t>
      </w:r>
      <w:r>
        <w:rPr>
          <w:sz w:val="24"/>
          <w:szCs w:val="24"/>
        </w:rPr>
        <w:t>nsu</w:t>
      </w:r>
      <w:r>
        <w:rPr>
          <w:spacing w:val="1"/>
          <w:sz w:val="24"/>
          <w:szCs w:val="24"/>
        </w:rPr>
        <w:t>m</w:t>
      </w:r>
      <w:r>
        <w:rPr>
          <w:spacing w:val="-1"/>
          <w:sz w:val="24"/>
          <w:szCs w:val="24"/>
        </w:rPr>
        <w:t>e</w:t>
      </w:r>
      <w:r>
        <w:rPr>
          <w:sz w:val="24"/>
          <w:szCs w:val="24"/>
        </w:rPr>
        <w:t xml:space="preserve">n </w:t>
      </w:r>
      <w:r>
        <w:rPr>
          <w:spacing w:val="-1"/>
          <w:sz w:val="24"/>
          <w:szCs w:val="24"/>
        </w:rPr>
        <w:t>a</w:t>
      </w:r>
      <w:r>
        <w:rPr>
          <w:sz w:val="24"/>
          <w:szCs w:val="24"/>
        </w:rPr>
        <w:t>t</w:t>
      </w:r>
      <w:r>
        <w:rPr>
          <w:spacing w:val="-1"/>
          <w:sz w:val="24"/>
          <w:szCs w:val="24"/>
        </w:rPr>
        <w:t>a</w:t>
      </w:r>
      <w:r>
        <w:rPr>
          <w:sz w:val="24"/>
          <w:szCs w:val="24"/>
        </w:rPr>
        <w:t xml:space="preserve">u </w:t>
      </w:r>
      <w:r>
        <w:rPr>
          <w:spacing w:val="2"/>
          <w:sz w:val="24"/>
          <w:szCs w:val="24"/>
        </w:rPr>
        <w:t>o</w:t>
      </w:r>
      <w:r>
        <w:rPr>
          <w:spacing w:val="-1"/>
          <w:sz w:val="24"/>
          <w:szCs w:val="24"/>
        </w:rPr>
        <w:t>r</w:t>
      </w:r>
      <w:r>
        <w:rPr>
          <w:spacing w:val="-3"/>
          <w:sz w:val="24"/>
          <w:szCs w:val="24"/>
        </w:rPr>
        <w:t>a</w:t>
      </w:r>
      <w:r>
        <w:rPr>
          <w:sz w:val="24"/>
          <w:szCs w:val="24"/>
        </w:rPr>
        <w:t>ng</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membutuhkan pro</w:t>
      </w:r>
      <w:r>
        <w:rPr>
          <w:spacing w:val="-1"/>
          <w:sz w:val="24"/>
          <w:szCs w:val="24"/>
        </w:rPr>
        <w:t>d</w:t>
      </w:r>
      <w:r>
        <w:rPr>
          <w:sz w:val="24"/>
          <w:szCs w:val="24"/>
        </w:rPr>
        <w:t>uk</w:t>
      </w:r>
      <w:r>
        <w:rPr>
          <w:spacing w:val="2"/>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2"/>
          <w:sz w:val="24"/>
          <w:szCs w:val="24"/>
        </w:rPr>
        <w:t xml:space="preserve"> </w:t>
      </w:r>
      <w:r>
        <w:rPr>
          <w:sz w:val="24"/>
          <w:szCs w:val="24"/>
        </w:rPr>
        <w:t>jasa</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z w:val="24"/>
          <w:szCs w:val="24"/>
        </w:rPr>
        <w:t>hulu</w:t>
      </w:r>
      <w:r>
        <w:rPr>
          <w:spacing w:val="2"/>
          <w:sz w:val="24"/>
          <w:szCs w:val="24"/>
        </w:rPr>
        <w:t xml:space="preserve"> h</w:t>
      </w:r>
      <w:r>
        <w:rPr>
          <w:spacing w:val="1"/>
          <w:sz w:val="24"/>
          <w:szCs w:val="24"/>
        </w:rPr>
        <w:t>a</w:t>
      </w:r>
      <w:r>
        <w:rPr>
          <w:spacing w:val="2"/>
          <w:sz w:val="24"/>
          <w:szCs w:val="24"/>
        </w:rPr>
        <w:t>n</w:t>
      </w:r>
      <w:r>
        <w:rPr>
          <w:spacing w:val="-5"/>
          <w:sz w:val="24"/>
          <w:szCs w:val="24"/>
        </w:rPr>
        <w:t>y</w:t>
      </w:r>
      <w:r>
        <w:rPr>
          <w:sz w:val="24"/>
          <w:szCs w:val="24"/>
        </w:rPr>
        <w:t>a</w:t>
      </w:r>
      <w:r>
        <w:rPr>
          <w:spacing w:val="2"/>
          <w:sz w:val="24"/>
          <w:szCs w:val="24"/>
        </w:rPr>
        <w:t xml:space="preserve"> </w:t>
      </w:r>
      <w:r>
        <w:rPr>
          <w:sz w:val="24"/>
          <w:szCs w:val="24"/>
        </w:rPr>
        <w:t>didap</w:t>
      </w:r>
      <w:r>
        <w:rPr>
          <w:spacing w:val="-1"/>
          <w:sz w:val="24"/>
          <w:szCs w:val="24"/>
        </w:rPr>
        <w:t>a</w:t>
      </w:r>
      <w:r>
        <w:rPr>
          <w:sz w:val="24"/>
          <w:szCs w:val="24"/>
        </w:rPr>
        <w:t>t</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pacing w:val="-1"/>
          <w:sz w:val="24"/>
          <w:szCs w:val="24"/>
        </w:rPr>
        <w:t>c</w:t>
      </w:r>
      <w:r>
        <w:rPr>
          <w:spacing w:val="1"/>
          <w:sz w:val="24"/>
          <w:szCs w:val="24"/>
        </w:rPr>
        <w:t>a</w:t>
      </w:r>
      <w:r>
        <w:rPr>
          <w:spacing w:val="2"/>
          <w:sz w:val="24"/>
          <w:szCs w:val="24"/>
        </w:rPr>
        <w:t>r</w:t>
      </w:r>
      <w:r>
        <w:rPr>
          <w:sz w:val="24"/>
          <w:szCs w:val="24"/>
        </w:rPr>
        <w:t>a b</w:t>
      </w:r>
      <w:r>
        <w:rPr>
          <w:spacing w:val="-1"/>
          <w:sz w:val="24"/>
          <w:szCs w:val="24"/>
        </w:rPr>
        <w:t>er</w:t>
      </w:r>
      <w:r>
        <w:rPr>
          <w:spacing w:val="1"/>
          <w:sz w:val="24"/>
          <w:szCs w:val="24"/>
        </w:rPr>
        <w:t>t</w:t>
      </w:r>
      <w:r>
        <w:rPr>
          <w:spacing w:val="-1"/>
          <w:sz w:val="24"/>
          <w:szCs w:val="24"/>
        </w:rPr>
        <w:t>e</w:t>
      </w:r>
      <w:r>
        <w:rPr>
          <w:sz w:val="24"/>
          <w:szCs w:val="24"/>
        </w:rPr>
        <w:t>mu</w:t>
      </w:r>
      <w:r>
        <w:rPr>
          <w:spacing w:val="3"/>
          <w:sz w:val="24"/>
          <w:szCs w:val="24"/>
        </w:rPr>
        <w:t xml:space="preserve"> </w:t>
      </w:r>
      <w:r>
        <w:rPr>
          <w:sz w:val="24"/>
          <w:szCs w:val="24"/>
        </w:rPr>
        <w:t>l</w:t>
      </w:r>
      <w:r>
        <w:rPr>
          <w:spacing w:val="-1"/>
          <w:sz w:val="24"/>
          <w:szCs w:val="24"/>
        </w:rPr>
        <w:t>a</w:t>
      </w:r>
      <w:r>
        <w:rPr>
          <w:sz w:val="24"/>
          <w:szCs w:val="24"/>
        </w:rPr>
        <w:t>n</w:t>
      </w:r>
      <w:r>
        <w:rPr>
          <w:spacing w:val="-2"/>
          <w:sz w:val="24"/>
          <w:szCs w:val="24"/>
        </w:rPr>
        <w:t>g</w:t>
      </w:r>
      <w:r>
        <w:rPr>
          <w:sz w:val="24"/>
          <w:szCs w:val="24"/>
        </w:rPr>
        <w:t>su</w:t>
      </w:r>
      <w:r>
        <w:rPr>
          <w:spacing w:val="2"/>
          <w:sz w:val="24"/>
          <w:szCs w:val="24"/>
        </w:rPr>
        <w:t>n</w:t>
      </w:r>
      <w:r>
        <w:rPr>
          <w:sz w:val="24"/>
          <w:szCs w:val="24"/>
        </w:rPr>
        <w:t>g</w:t>
      </w:r>
      <w:r>
        <w:rPr>
          <w:spacing w:val="3"/>
          <w:sz w:val="24"/>
          <w:szCs w:val="24"/>
        </w:rPr>
        <w:t xml:space="preserve"> </w:t>
      </w:r>
      <w:r>
        <w:rPr>
          <w:sz w:val="24"/>
          <w:szCs w:val="24"/>
        </w:rPr>
        <w:t>k</w:t>
      </w:r>
      <w:r>
        <w:rPr>
          <w:spacing w:val="-1"/>
          <w:sz w:val="24"/>
          <w:szCs w:val="24"/>
        </w:rPr>
        <w:t>e</w:t>
      </w:r>
      <w:r>
        <w:rPr>
          <w:sz w:val="24"/>
          <w:szCs w:val="24"/>
        </w:rPr>
        <w:t>m</w:t>
      </w:r>
      <w:r>
        <w:rPr>
          <w:spacing w:val="5"/>
          <w:sz w:val="24"/>
          <w:szCs w:val="24"/>
        </w:rPr>
        <w:t>u</w:t>
      </w:r>
      <w:r>
        <w:rPr>
          <w:sz w:val="24"/>
          <w:szCs w:val="24"/>
        </w:rPr>
        <w:t>dian</w:t>
      </w:r>
      <w:r>
        <w:rPr>
          <w:spacing w:val="2"/>
          <w:sz w:val="24"/>
          <w:szCs w:val="24"/>
        </w:rPr>
        <w:t xml:space="preserve"> </w:t>
      </w:r>
      <w:r>
        <w:rPr>
          <w:spacing w:val="1"/>
          <w:sz w:val="24"/>
          <w:szCs w:val="24"/>
        </w:rPr>
        <w:t>b</w:t>
      </w:r>
      <w:r>
        <w:rPr>
          <w:spacing w:val="-1"/>
          <w:sz w:val="24"/>
          <w:szCs w:val="24"/>
        </w:rPr>
        <w:t>er</w:t>
      </w:r>
      <w:r>
        <w:rPr>
          <w:sz w:val="24"/>
          <w:szCs w:val="24"/>
        </w:rPr>
        <w:t>t</w:t>
      </w:r>
      <w:r>
        <w:rPr>
          <w:spacing w:val="-1"/>
          <w:sz w:val="24"/>
          <w:szCs w:val="24"/>
        </w:rPr>
        <w:t>ra</w:t>
      </w:r>
      <w:r>
        <w:rPr>
          <w:sz w:val="24"/>
          <w:szCs w:val="24"/>
        </w:rPr>
        <w:t>ns</w:t>
      </w:r>
      <w:r>
        <w:rPr>
          <w:spacing w:val="-1"/>
          <w:sz w:val="24"/>
          <w:szCs w:val="24"/>
        </w:rPr>
        <w:t>a</w:t>
      </w:r>
      <w:r>
        <w:rPr>
          <w:sz w:val="24"/>
          <w:szCs w:val="24"/>
        </w:rPr>
        <w:t>ksi,</w:t>
      </w:r>
      <w:r>
        <w:rPr>
          <w:spacing w:val="4"/>
          <w:sz w:val="24"/>
          <w:szCs w:val="24"/>
        </w:rPr>
        <w:t xml:space="preserve"> </w:t>
      </w:r>
      <w:r>
        <w:rPr>
          <w:sz w:val="24"/>
          <w:szCs w:val="24"/>
        </w:rPr>
        <w:t>s</w:t>
      </w:r>
      <w:r>
        <w:rPr>
          <w:spacing w:val="-1"/>
          <w:sz w:val="24"/>
          <w:szCs w:val="24"/>
        </w:rPr>
        <w:t>e</w:t>
      </w:r>
      <w:r>
        <w:rPr>
          <w:spacing w:val="2"/>
          <w:sz w:val="24"/>
          <w:szCs w:val="24"/>
        </w:rPr>
        <w:t>k</w:t>
      </w:r>
      <w:r>
        <w:rPr>
          <w:spacing w:val="-1"/>
          <w:sz w:val="24"/>
          <w:szCs w:val="24"/>
        </w:rPr>
        <w:t>a</w:t>
      </w:r>
      <w:r>
        <w:rPr>
          <w:sz w:val="24"/>
          <w:szCs w:val="24"/>
        </w:rPr>
        <w:t>r</w:t>
      </w:r>
      <w:r>
        <w:rPr>
          <w:spacing w:val="-2"/>
          <w:sz w:val="24"/>
          <w:szCs w:val="24"/>
        </w:rPr>
        <w:t>a</w:t>
      </w:r>
      <w:r>
        <w:rPr>
          <w:sz w:val="24"/>
          <w:szCs w:val="24"/>
        </w:rPr>
        <w:t>ng ini</w:t>
      </w:r>
      <w:r>
        <w:rPr>
          <w:spacing w:val="5"/>
          <w:sz w:val="24"/>
          <w:szCs w:val="24"/>
        </w:rPr>
        <w:t xml:space="preserve"> </w:t>
      </w:r>
      <w:r>
        <w:rPr>
          <w:sz w:val="24"/>
          <w:szCs w:val="24"/>
        </w:rPr>
        <w:t>lebih</w:t>
      </w:r>
      <w:r>
        <w:rPr>
          <w:spacing w:val="3"/>
          <w:sz w:val="24"/>
          <w:szCs w:val="24"/>
        </w:rPr>
        <w:t xml:space="preserve"> </w:t>
      </w:r>
      <w:r>
        <w:rPr>
          <w:sz w:val="24"/>
          <w:szCs w:val="24"/>
        </w:rPr>
        <w:t>mudah</w:t>
      </w:r>
      <w:r>
        <w:rPr>
          <w:spacing w:val="2"/>
          <w:sz w:val="24"/>
          <w:szCs w:val="24"/>
        </w:rPr>
        <w:t xml:space="preserve"> </w:t>
      </w:r>
      <w:r>
        <w:rPr>
          <w:sz w:val="24"/>
          <w:szCs w:val="24"/>
        </w:rPr>
        <w:t>la</w:t>
      </w:r>
      <w:r>
        <w:rPr>
          <w:spacing w:val="-3"/>
          <w:sz w:val="24"/>
          <w:szCs w:val="24"/>
        </w:rPr>
        <w:t>g</w:t>
      </w:r>
      <w:r>
        <w:rPr>
          <w:sz w:val="24"/>
          <w:szCs w:val="24"/>
        </w:rPr>
        <w:t>i. K</w:t>
      </w:r>
      <w:r>
        <w:rPr>
          <w:spacing w:val="-1"/>
          <w:sz w:val="24"/>
          <w:szCs w:val="24"/>
        </w:rPr>
        <w:t>e</w:t>
      </w:r>
      <w:r>
        <w:rPr>
          <w:sz w:val="24"/>
          <w:szCs w:val="24"/>
        </w:rPr>
        <w:t>mudah</w:t>
      </w:r>
      <w:r>
        <w:rPr>
          <w:spacing w:val="-1"/>
          <w:sz w:val="24"/>
          <w:szCs w:val="24"/>
        </w:rPr>
        <w:t>a</w:t>
      </w:r>
      <w:r>
        <w:rPr>
          <w:sz w:val="24"/>
          <w:szCs w:val="24"/>
        </w:rPr>
        <w:t>n</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d</w:t>
      </w:r>
      <w:r>
        <w:rPr>
          <w:spacing w:val="1"/>
          <w:sz w:val="24"/>
          <w:szCs w:val="24"/>
        </w:rPr>
        <w:t>i</w:t>
      </w:r>
      <w:r>
        <w:rPr>
          <w:sz w:val="24"/>
          <w:szCs w:val="24"/>
        </w:rPr>
        <w:t>m</w:t>
      </w:r>
      <w:r>
        <w:rPr>
          <w:spacing w:val="-1"/>
          <w:sz w:val="24"/>
          <w:szCs w:val="24"/>
        </w:rPr>
        <w:t>a</w:t>
      </w:r>
      <w:r>
        <w:rPr>
          <w:sz w:val="24"/>
          <w:szCs w:val="24"/>
        </w:rPr>
        <w:t>ksud</w:t>
      </w:r>
      <w:r>
        <w:rPr>
          <w:spacing w:val="3"/>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2"/>
          <w:sz w:val="24"/>
          <w:szCs w:val="24"/>
        </w:rPr>
        <w:t xml:space="preserve"> </w:t>
      </w:r>
      <w:r>
        <w:rPr>
          <w:sz w:val="24"/>
          <w:szCs w:val="24"/>
        </w:rPr>
        <w:t>produk</w:t>
      </w:r>
      <w:r>
        <w:rPr>
          <w:spacing w:val="3"/>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j</w:t>
      </w:r>
      <w:r>
        <w:rPr>
          <w:spacing w:val="-1"/>
          <w:sz w:val="24"/>
          <w:szCs w:val="24"/>
        </w:rPr>
        <w:t>a</w:t>
      </w:r>
      <w:r>
        <w:rPr>
          <w:sz w:val="24"/>
          <w:szCs w:val="24"/>
        </w:rPr>
        <w:t>sa</w:t>
      </w:r>
      <w:r>
        <w:rPr>
          <w:spacing w:val="7"/>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d</w:t>
      </w:r>
      <w:r>
        <w:rPr>
          <w:spacing w:val="1"/>
          <w:sz w:val="24"/>
          <w:szCs w:val="24"/>
        </w:rPr>
        <w:t>i</w:t>
      </w:r>
      <w:r>
        <w:rPr>
          <w:sz w:val="24"/>
          <w:szCs w:val="24"/>
        </w:rPr>
        <w:t>in</w:t>
      </w:r>
      <w:r>
        <w:rPr>
          <w:spacing w:val="-2"/>
          <w:sz w:val="24"/>
          <w:szCs w:val="24"/>
        </w:rPr>
        <w:t>g</w:t>
      </w:r>
      <w:r>
        <w:rPr>
          <w:sz w:val="24"/>
          <w:szCs w:val="24"/>
        </w:rPr>
        <w:t>in</w:t>
      </w:r>
      <w:r>
        <w:rPr>
          <w:spacing w:val="3"/>
          <w:sz w:val="24"/>
          <w:szCs w:val="24"/>
        </w:rPr>
        <w:t>k</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dicari d</w:t>
      </w:r>
      <w:r>
        <w:rPr>
          <w:spacing w:val="-1"/>
          <w:sz w:val="24"/>
          <w:szCs w:val="24"/>
        </w:rPr>
        <w:t>e</w:t>
      </w:r>
      <w:r>
        <w:rPr>
          <w:sz w:val="24"/>
          <w:szCs w:val="24"/>
        </w:rPr>
        <w:t>n</w:t>
      </w:r>
      <w:r>
        <w:rPr>
          <w:spacing w:val="-2"/>
          <w:sz w:val="24"/>
          <w:szCs w:val="24"/>
        </w:rPr>
        <w:t>g</w:t>
      </w:r>
      <w:r>
        <w:rPr>
          <w:spacing w:val="-1"/>
          <w:sz w:val="24"/>
          <w:szCs w:val="24"/>
        </w:rPr>
        <w:t>a</w:t>
      </w:r>
      <w:r>
        <w:rPr>
          <w:sz w:val="24"/>
          <w:szCs w:val="24"/>
        </w:rPr>
        <w:t>n mu</w:t>
      </w:r>
      <w:r>
        <w:rPr>
          <w:spacing w:val="2"/>
          <w:sz w:val="24"/>
          <w:szCs w:val="24"/>
        </w:rPr>
        <w:t>d</w:t>
      </w:r>
      <w:r>
        <w:rPr>
          <w:spacing w:val="-1"/>
          <w:sz w:val="24"/>
          <w:szCs w:val="24"/>
        </w:rPr>
        <w:t>a</w:t>
      </w:r>
      <w:r>
        <w:rPr>
          <w:sz w:val="24"/>
          <w:szCs w:val="24"/>
        </w:rPr>
        <w:t>h me</w:t>
      </w:r>
      <w:r>
        <w:rPr>
          <w:spacing w:val="5"/>
          <w:sz w:val="24"/>
          <w:szCs w:val="24"/>
        </w:rPr>
        <w:t>l</w:t>
      </w:r>
      <w:r>
        <w:rPr>
          <w:spacing w:val="-1"/>
          <w:sz w:val="24"/>
          <w:szCs w:val="24"/>
        </w:rPr>
        <w:t>a</w:t>
      </w:r>
      <w:r>
        <w:rPr>
          <w:sz w:val="24"/>
          <w:szCs w:val="24"/>
        </w:rPr>
        <w:t>lui</w:t>
      </w:r>
      <w:r>
        <w:rPr>
          <w:spacing w:val="1"/>
          <w:sz w:val="24"/>
          <w:szCs w:val="24"/>
        </w:rPr>
        <w:t xml:space="preserve"> </w:t>
      </w:r>
      <w:r>
        <w:rPr>
          <w:sz w:val="24"/>
          <w:szCs w:val="24"/>
        </w:rPr>
        <w:t>int</w:t>
      </w:r>
      <w:r>
        <w:rPr>
          <w:spacing w:val="-1"/>
          <w:sz w:val="24"/>
          <w:szCs w:val="24"/>
        </w:rPr>
        <w:t>er</w:t>
      </w:r>
      <w:r>
        <w:rPr>
          <w:sz w:val="24"/>
          <w:szCs w:val="24"/>
        </w:rPr>
        <w:t>n</w:t>
      </w:r>
      <w:r>
        <w:rPr>
          <w:spacing w:val="-3"/>
          <w:sz w:val="24"/>
          <w:szCs w:val="24"/>
        </w:rPr>
        <w:t>e</w:t>
      </w:r>
      <w:r>
        <w:rPr>
          <w:sz w:val="24"/>
          <w:szCs w:val="24"/>
        </w:rPr>
        <w:t>t.</w:t>
      </w:r>
    </w:p>
    <w:p w:rsidR="0047694C" w:rsidRDefault="0047694C">
      <w:pPr>
        <w:spacing w:before="8" w:line="160" w:lineRule="exact"/>
        <w:rPr>
          <w:sz w:val="17"/>
          <w:szCs w:val="17"/>
        </w:rPr>
      </w:pPr>
    </w:p>
    <w:p w:rsidR="0047694C" w:rsidRDefault="00000000">
      <w:pPr>
        <w:spacing w:line="480" w:lineRule="auto"/>
        <w:ind w:left="1301" w:right="77" w:firstLine="723"/>
        <w:jc w:val="both"/>
        <w:rPr>
          <w:sz w:val="24"/>
          <w:szCs w:val="24"/>
        </w:rPr>
      </w:pPr>
      <w:r>
        <w:rPr>
          <w:spacing w:val="1"/>
          <w:sz w:val="24"/>
          <w:szCs w:val="24"/>
        </w:rPr>
        <w:t>S</w:t>
      </w:r>
      <w:r>
        <w:rPr>
          <w:spacing w:val="-1"/>
          <w:sz w:val="24"/>
          <w:szCs w:val="24"/>
        </w:rPr>
        <w:t>a</w:t>
      </w:r>
      <w:r>
        <w:rPr>
          <w:sz w:val="24"/>
          <w:szCs w:val="24"/>
        </w:rPr>
        <w:t>lah</w:t>
      </w:r>
      <w:r>
        <w:rPr>
          <w:spacing w:val="-5"/>
          <w:sz w:val="24"/>
          <w:szCs w:val="24"/>
        </w:rPr>
        <w:t xml:space="preserve"> </w:t>
      </w:r>
      <w:r>
        <w:rPr>
          <w:sz w:val="24"/>
          <w:szCs w:val="24"/>
        </w:rPr>
        <w:t>s</w:t>
      </w:r>
      <w:r>
        <w:rPr>
          <w:spacing w:val="-1"/>
          <w:sz w:val="24"/>
          <w:szCs w:val="24"/>
        </w:rPr>
        <w:t>a</w:t>
      </w:r>
      <w:r>
        <w:rPr>
          <w:sz w:val="24"/>
          <w:szCs w:val="24"/>
        </w:rPr>
        <w:t>tu</w:t>
      </w:r>
      <w:r>
        <w:rPr>
          <w:spacing w:val="-5"/>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us</w:t>
      </w:r>
      <w:r>
        <w:rPr>
          <w:spacing w:val="-1"/>
          <w:sz w:val="24"/>
          <w:szCs w:val="24"/>
        </w:rPr>
        <w:t>a</w:t>
      </w:r>
      <w:r>
        <w:rPr>
          <w:sz w:val="24"/>
          <w:szCs w:val="24"/>
        </w:rPr>
        <w:t>ha</w:t>
      </w:r>
      <w:r>
        <w:rPr>
          <w:spacing w:val="2"/>
          <w:sz w:val="24"/>
          <w:szCs w:val="24"/>
        </w:rPr>
        <w:t xml:space="preserve"> </w:t>
      </w:r>
      <w:r>
        <w:rPr>
          <w:spacing w:val="-7"/>
          <w:sz w:val="24"/>
          <w:szCs w:val="24"/>
        </w:rPr>
        <w:t>y</w:t>
      </w:r>
      <w:r>
        <w:rPr>
          <w:spacing w:val="-1"/>
          <w:sz w:val="24"/>
          <w:szCs w:val="24"/>
        </w:rPr>
        <w:t>a</w:t>
      </w:r>
      <w:r>
        <w:rPr>
          <w:spacing w:val="5"/>
          <w:sz w:val="24"/>
          <w:szCs w:val="24"/>
        </w:rPr>
        <w:t>n</w:t>
      </w:r>
      <w:r>
        <w:rPr>
          <w:sz w:val="24"/>
          <w:szCs w:val="24"/>
        </w:rPr>
        <w:t>g</w:t>
      </w:r>
      <w:r>
        <w:rPr>
          <w:spacing w:val="-7"/>
          <w:sz w:val="24"/>
          <w:szCs w:val="24"/>
        </w:rPr>
        <w:t xml:space="preserve"> </w:t>
      </w:r>
      <w:r>
        <w:rPr>
          <w:sz w:val="24"/>
          <w:szCs w:val="24"/>
        </w:rPr>
        <w:t>i</w:t>
      </w:r>
      <w:r>
        <w:rPr>
          <w:spacing w:val="3"/>
          <w:sz w:val="24"/>
          <w:szCs w:val="24"/>
        </w:rPr>
        <w:t>n</w:t>
      </w:r>
      <w:r>
        <w:rPr>
          <w:spacing w:val="-2"/>
          <w:sz w:val="24"/>
          <w:szCs w:val="24"/>
        </w:rPr>
        <w:t>g</w:t>
      </w:r>
      <w:r>
        <w:rPr>
          <w:sz w:val="24"/>
          <w:szCs w:val="24"/>
        </w:rPr>
        <w:t>in</w:t>
      </w:r>
      <w:r>
        <w:rPr>
          <w:spacing w:val="-5"/>
          <w:sz w:val="24"/>
          <w:szCs w:val="24"/>
        </w:rPr>
        <w:t xml:space="preserve"> </w:t>
      </w:r>
      <w:r>
        <w:rPr>
          <w:sz w:val="24"/>
          <w:szCs w:val="24"/>
        </w:rPr>
        <w:t>men</w:t>
      </w:r>
      <w:r>
        <w:rPr>
          <w:spacing w:val="-1"/>
          <w:sz w:val="24"/>
          <w:szCs w:val="24"/>
        </w:rPr>
        <w:t>c</w:t>
      </w:r>
      <w:r>
        <w:rPr>
          <w:sz w:val="24"/>
          <w:szCs w:val="24"/>
        </w:rPr>
        <w:t>oba</w:t>
      </w:r>
      <w:r>
        <w:rPr>
          <w:spacing w:val="-6"/>
          <w:sz w:val="24"/>
          <w:szCs w:val="24"/>
        </w:rPr>
        <w:t xml:space="preserve"> </w:t>
      </w:r>
      <w:r>
        <w:rPr>
          <w:sz w:val="24"/>
          <w:szCs w:val="24"/>
        </w:rPr>
        <w:t>me</w:t>
      </w:r>
      <w:r>
        <w:rPr>
          <w:spacing w:val="2"/>
          <w:sz w:val="24"/>
          <w:szCs w:val="24"/>
        </w:rPr>
        <w:t>n</w:t>
      </w:r>
      <w:r>
        <w:rPr>
          <w:spacing w:val="-2"/>
          <w:sz w:val="24"/>
          <w:szCs w:val="24"/>
        </w:rPr>
        <w:t>g</w:t>
      </w:r>
      <w:r>
        <w:rPr>
          <w:spacing w:val="1"/>
          <w:sz w:val="24"/>
          <w:szCs w:val="24"/>
        </w:rPr>
        <w:t>e</w:t>
      </w:r>
      <w:r>
        <w:rPr>
          <w:spacing w:val="3"/>
          <w:sz w:val="24"/>
          <w:szCs w:val="24"/>
        </w:rPr>
        <w:t>m</w:t>
      </w:r>
      <w:r>
        <w:rPr>
          <w:sz w:val="24"/>
          <w:szCs w:val="24"/>
        </w:rPr>
        <w:t>b</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n</w:t>
      </w:r>
      <w:r>
        <w:rPr>
          <w:spacing w:val="-5"/>
          <w:sz w:val="24"/>
          <w:szCs w:val="24"/>
        </w:rPr>
        <w:t xml:space="preserve"> </w:t>
      </w:r>
      <w:r>
        <w:rPr>
          <w:sz w:val="24"/>
          <w:szCs w:val="24"/>
        </w:rPr>
        <w:t>h</w:t>
      </w:r>
      <w:r>
        <w:rPr>
          <w:spacing w:val="-1"/>
          <w:sz w:val="24"/>
          <w:szCs w:val="24"/>
        </w:rPr>
        <w:t>a</w:t>
      </w:r>
      <w:r>
        <w:rPr>
          <w:sz w:val="24"/>
          <w:szCs w:val="24"/>
        </w:rPr>
        <w:t>l</w:t>
      </w:r>
      <w:r>
        <w:rPr>
          <w:spacing w:val="-4"/>
          <w:sz w:val="24"/>
          <w:szCs w:val="24"/>
        </w:rPr>
        <w:t xml:space="preserve"> </w:t>
      </w:r>
      <w:r>
        <w:rPr>
          <w:spacing w:val="2"/>
          <w:sz w:val="24"/>
          <w:szCs w:val="24"/>
        </w:rPr>
        <w:t>b</w:t>
      </w:r>
      <w:r>
        <w:rPr>
          <w:spacing w:val="-1"/>
          <w:sz w:val="24"/>
          <w:szCs w:val="24"/>
        </w:rPr>
        <w:t>a</w:t>
      </w:r>
      <w:r>
        <w:rPr>
          <w:sz w:val="24"/>
          <w:szCs w:val="24"/>
        </w:rPr>
        <w:t>ru d</w:t>
      </w:r>
      <w:r>
        <w:rPr>
          <w:spacing w:val="-1"/>
          <w:sz w:val="24"/>
          <w:szCs w:val="24"/>
        </w:rPr>
        <w:t>e</w:t>
      </w:r>
      <w:r>
        <w:rPr>
          <w:sz w:val="24"/>
          <w:szCs w:val="24"/>
        </w:rPr>
        <w:t>n</w:t>
      </w:r>
      <w:r>
        <w:rPr>
          <w:spacing w:val="-2"/>
          <w:sz w:val="24"/>
          <w:szCs w:val="24"/>
        </w:rPr>
        <w:t>g</w:t>
      </w:r>
      <w:r>
        <w:rPr>
          <w:spacing w:val="-1"/>
          <w:sz w:val="24"/>
          <w:szCs w:val="24"/>
        </w:rPr>
        <w:t>a</w:t>
      </w:r>
      <w:r>
        <w:rPr>
          <w:sz w:val="24"/>
          <w:szCs w:val="24"/>
        </w:rPr>
        <w:t>n p</w:t>
      </w:r>
      <w:r>
        <w:rPr>
          <w:spacing w:val="-1"/>
          <w:sz w:val="24"/>
          <w:szCs w:val="24"/>
        </w:rPr>
        <w:t>e</w:t>
      </w:r>
      <w:r>
        <w:rPr>
          <w:spacing w:val="3"/>
          <w:sz w:val="24"/>
          <w:szCs w:val="24"/>
        </w:rPr>
        <w:t>m</w:t>
      </w:r>
      <w:r>
        <w:rPr>
          <w:spacing w:val="-1"/>
          <w:sz w:val="24"/>
          <w:szCs w:val="24"/>
        </w:rPr>
        <w:t>a</w:t>
      </w:r>
      <w:r>
        <w:rPr>
          <w:sz w:val="24"/>
          <w:szCs w:val="24"/>
        </w:rPr>
        <w:t>nf</w:t>
      </w:r>
      <w:r>
        <w:rPr>
          <w:spacing w:val="-2"/>
          <w:sz w:val="24"/>
          <w:szCs w:val="24"/>
        </w:rPr>
        <w:t>a</w:t>
      </w:r>
      <w:r>
        <w:rPr>
          <w:spacing w:val="-1"/>
          <w:sz w:val="24"/>
          <w:szCs w:val="24"/>
        </w:rPr>
        <w:t>a</w:t>
      </w:r>
      <w:r>
        <w:rPr>
          <w:sz w:val="24"/>
          <w:szCs w:val="24"/>
        </w:rPr>
        <w:t>tan te</w:t>
      </w:r>
      <w:r>
        <w:rPr>
          <w:spacing w:val="5"/>
          <w:sz w:val="24"/>
          <w:szCs w:val="24"/>
        </w:rPr>
        <w:t>k</w:t>
      </w:r>
      <w:r>
        <w:rPr>
          <w:sz w:val="24"/>
          <w:szCs w:val="24"/>
        </w:rPr>
        <w:t>n</w:t>
      </w:r>
      <w:r>
        <w:rPr>
          <w:spacing w:val="2"/>
          <w:sz w:val="24"/>
          <w:szCs w:val="24"/>
        </w:rPr>
        <w:t>o</w:t>
      </w:r>
      <w:r>
        <w:rPr>
          <w:sz w:val="24"/>
          <w:szCs w:val="24"/>
        </w:rPr>
        <w:t>lo</w:t>
      </w:r>
      <w:r>
        <w:rPr>
          <w:spacing w:val="-2"/>
          <w:sz w:val="24"/>
          <w:szCs w:val="24"/>
        </w:rPr>
        <w:t>g</w:t>
      </w:r>
      <w:r>
        <w:rPr>
          <w:sz w:val="24"/>
          <w:szCs w:val="24"/>
        </w:rPr>
        <w:t>i</w:t>
      </w:r>
      <w:r>
        <w:rPr>
          <w:spacing w:val="1"/>
          <w:sz w:val="24"/>
          <w:szCs w:val="24"/>
        </w:rPr>
        <w:t xml:space="preserve"> </w:t>
      </w:r>
      <w:r>
        <w:rPr>
          <w:sz w:val="24"/>
          <w:szCs w:val="24"/>
        </w:rPr>
        <w:t>info</w:t>
      </w:r>
      <w:r>
        <w:rPr>
          <w:spacing w:val="-1"/>
          <w:sz w:val="24"/>
          <w:szCs w:val="24"/>
        </w:rPr>
        <w:t>r</w:t>
      </w:r>
      <w:r>
        <w:rPr>
          <w:sz w:val="24"/>
          <w:szCs w:val="24"/>
        </w:rPr>
        <w:t>masi</w:t>
      </w:r>
      <w:r>
        <w:rPr>
          <w:spacing w:val="1"/>
          <w:sz w:val="24"/>
          <w:szCs w:val="24"/>
        </w:rPr>
        <w:t xml:space="preserve"> </w:t>
      </w:r>
      <w:r>
        <w:rPr>
          <w:spacing w:val="-1"/>
          <w:sz w:val="24"/>
          <w:szCs w:val="24"/>
        </w:rPr>
        <w:t>a</w:t>
      </w:r>
      <w:r>
        <w:rPr>
          <w:sz w:val="24"/>
          <w:szCs w:val="24"/>
        </w:rPr>
        <w:t>d</w:t>
      </w:r>
      <w:r>
        <w:rPr>
          <w:spacing w:val="-1"/>
          <w:sz w:val="24"/>
          <w:szCs w:val="24"/>
        </w:rPr>
        <w:t>a</w:t>
      </w:r>
      <w:r>
        <w:rPr>
          <w:sz w:val="24"/>
          <w:szCs w:val="24"/>
        </w:rPr>
        <w:t>l</w:t>
      </w:r>
      <w:r>
        <w:rPr>
          <w:spacing w:val="-1"/>
          <w:sz w:val="24"/>
          <w:szCs w:val="24"/>
        </w:rPr>
        <w:t>a</w:t>
      </w:r>
      <w:r>
        <w:rPr>
          <w:sz w:val="24"/>
          <w:szCs w:val="24"/>
        </w:rPr>
        <w:t>h</w:t>
      </w:r>
      <w:r>
        <w:rPr>
          <w:spacing w:val="5"/>
          <w:sz w:val="24"/>
          <w:szCs w:val="24"/>
        </w:rPr>
        <w:t xml:space="preserve">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1"/>
          <w:sz w:val="24"/>
          <w:szCs w:val="24"/>
        </w:rPr>
        <w:t xml:space="preserve"> S</w:t>
      </w:r>
      <w:r>
        <w:rPr>
          <w:spacing w:val="-1"/>
          <w:sz w:val="24"/>
          <w:szCs w:val="24"/>
        </w:rPr>
        <w:t>a</w:t>
      </w:r>
      <w:r>
        <w:rPr>
          <w:sz w:val="24"/>
          <w:szCs w:val="24"/>
        </w:rPr>
        <w:t>bit</w:t>
      </w:r>
      <w:r>
        <w:rPr>
          <w:spacing w:val="2"/>
          <w:sz w:val="24"/>
          <w:szCs w:val="24"/>
        </w:rPr>
        <w:t xml:space="preserve"> </w:t>
      </w:r>
      <w:r>
        <w:rPr>
          <w:spacing w:val="1"/>
          <w:sz w:val="24"/>
          <w:szCs w:val="24"/>
        </w:rPr>
        <w:t>S</w:t>
      </w:r>
      <w:r>
        <w:rPr>
          <w:sz w:val="24"/>
          <w:szCs w:val="24"/>
        </w:rPr>
        <w:t>hop</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er</w:t>
      </w:r>
      <w:r>
        <w:rPr>
          <w:spacing w:val="1"/>
          <w:sz w:val="24"/>
          <w:szCs w:val="24"/>
        </w:rPr>
        <w:t>t</w:t>
      </w:r>
      <w:r>
        <w:rPr>
          <w:spacing w:val="-1"/>
          <w:sz w:val="24"/>
          <w:szCs w:val="24"/>
        </w:rPr>
        <w:t>e</w:t>
      </w:r>
      <w:r>
        <w:rPr>
          <w:sz w:val="24"/>
          <w:szCs w:val="24"/>
        </w:rPr>
        <w:t>mpat</w:t>
      </w:r>
      <w:r>
        <w:rPr>
          <w:spacing w:val="-10"/>
          <w:sz w:val="24"/>
          <w:szCs w:val="24"/>
        </w:rPr>
        <w:t xml:space="preserve"> </w:t>
      </w:r>
      <w:r>
        <w:rPr>
          <w:sz w:val="24"/>
          <w:szCs w:val="24"/>
        </w:rPr>
        <w:t>di</w:t>
      </w:r>
      <w:r>
        <w:rPr>
          <w:spacing w:val="-9"/>
          <w:sz w:val="24"/>
          <w:szCs w:val="24"/>
        </w:rPr>
        <w:t xml:space="preserve"> </w:t>
      </w:r>
      <w:r>
        <w:rPr>
          <w:sz w:val="24"/>
          <w:szCs w:val="24"/>
        </w:rPr>
        <w:t>Cika</w:t>
      </w:r>
      <w:r>
        <w:rPr>
          <w:spacing w:val="-1"/>
          <w:sz w:val="24"/>
          <w:szCs w:val="24"/>
        </w:rPr>
        <w:t>ra</w:t>
      </w:r>
      <w:r>
        <w:rPr>
          <w:sz w:val="24"/>
          <w:szCs w:val="24"/>
        </w:rPr>
        <w:t>ng</w:t>
      </w:r>
      <w:r>
        <w:rPr>
          <w:spacing w:val="-10"/>
          <w:sz w:val="24"/>
          <w:szCs w:val="24"/>
        </w:rPr>
        <w:t xml:space="preserve"> </w:t>
      </w:r>
      <w:r>
        <w:rPr>
          <w:spacing w:val="-2"/>
          <w:sz w:val="24"/>
          <w:szCs w:val="24"/>
        </w:rPr>
        <w:t>B</w:t>
      </w:r>
      <w:r>
        <w:rPr>
          <w:spacing w:val="1"/>
          <w:sz w:val="24"/>
          <w:szCs w:val="24"/>
        </w:rPr>
        <w:t>a</w:t>
      </w:r>
      <w:r>
        <w:rPr>
          <w:spacing w:val="-1"/>
          <w:sz w:val="24"/>
          <w:szCs w:val="24"/>
        </w:rPr>
        <w:t>r</w:t>
      </w:r>
      <w:r>
        <w:rPr>
          <w:spacing w:val="-3"/>
          <w:sz w:val="24"/>
          <w:szCs w:val="24"/>
        </w:rPr>
        <w:t>a</w:t>
      </w:r>
      <w:r>
        <w:rPr>
          <w:sz w:val="24"/>
          <w:szCs w:val="24"/>
        </w:rPr>
        <w:t>t</w:t>
      </w:r>
      <w:r>
        <w:rPr>
          <w:spacing w:val="-9"/>
          <w:sz w:val="24"/>
          <w:szCs w:val="24"/>
        </w:rPr>
        <w:t xml:space="preserve"> </w:t>
      </w:r>
      <w:r>
        <w:rPr>
          <w:sz w:val="24"/>
          <w:szCs w:val="24"/>
        </w:rPr>
        <w:t>K</w:t>
      </w:r>
      <w:r>
        <w:rPr>
          <w:spacing w:val="-1"/>
          <w:sz w:val="24"/>
          <w:szCs w:val="24"/>
        </w:rPr>
        <w:t>a</w:t>
      </w:r>
      <w:r>
        <w:rPr>
          <w:sz w:val="24"/>
          <w:szCs w:val="24"/>
        </w:rPr>
        <w:t>bup</w:t>
      </w:r>
      <w:r>
        <w:rPr>
          <w:spacing w:val="-1"/>
          <w:sz w:val="24"/>
          <w:szCs w:val="24"/>
        </w:rPr>
        <w:t>a</w:t>
      </w:r>
      <w:r>
        <w:rPr>
          <w:sz w:val="24"/>
          <w:szCs w:val="24"/>
        </w:rPr>
        <w:t>ten</w:t>
      </w:r>
      <w:r>
        <w:rPr>
          <w:spacing w:val="-8"/>
          <w:sz w:val="24"/>
          <w:szCs w:val="24"/>
        </w:rPr>
        <w:t xml:space="preserve"> </w:t>
      </w:r>
      <w:r>
        <w:rPr>
          <w:spacing w:val="-2"/>
          <w:sz w:val="24"/>
          <w:szCs w:val="24"/>
        </w:rPr>
        <w:t>B</w:t>
      </w:r>
      <w:r>
        <w:rPr>
          <w:spacing w:val="-1"/>
          <w:sz w:val="24"/>
          <w:szCs w:val="24"/>
        </w:rPr>
        <w:t>e</w:t>
      </w:r>
      <w:r>
        <w:rPr>
          <w:sz w:val="24"/>
          <w:szCs w:val="24"/>
        </w:rPr>
        <w:t>k</w:t>
      </w:r>
      <w:r>
        <w:rPr>
          <w:spacing w:val="-1"/>
          <w:sz w:val="24"/>
          <w:szCs w:val="24"/>
        </w:rPr>
        <w:t>a</w:t>
      </w:r>
      <w:r>
        <w:rPr>
          <w:sz w:val="24"/>
          <w:szCs w:val="24"/>
        </w:rPr>
        <w:t>s</w:t>
      </w:r>
      <w:r>
        <w:rPr>
          <w:spacing w:val="3"/>
          <w:sz w:val="24"/>
          <w:szCs w:val="24"/>
        </w:rPr>
        <w:t>i</w:t>
      </w:r>
      <w:r>
        <w:rPr>
          <w:sz w:val="24"/>
          <w:szCs w:val="24"/>
        </w:rPr>
        <w:t>.</w:t>
      </w:r>
      <w:r>
        <w:rPr>
          <w:spacing w:val="-7"/>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pacing w:val="1"/>
          <w:sz w:val="24"/>
          <w:szCs w:val="24"/>
        </w:rPr>
        <w:t>k</w:t>
      </w:r>
      <w:r>
        <w:rPr>
          <w:spacing w:val="-1"/>
          <w:sz w:val="24"/>
          <w:szCs w:val="24"/>
        </w:rPr>
        <w:t>e</w:t>
      </w:r>
      <w:r>
        <w:rPr>
          <w:sz w:val="24"/>
          <w:szCs w:val="24"/>
        </w:rPr>
        <w:t>l</w:t>
      </w:r>
      <w:r>
        <w:rPr>
          <w:spacing w:val="-7"/>
          <w:sz w:val="24"/>
          <w:szCs w:val="24"/>
        </w:rPr>
        <w:t xml:space="preserve"> </w:t>
      </w:r>
      <w:r>
        <w:rPr>
          <w:sz w:val="24"/>
          <w:szCs w:val="24"/>
        </w:rPr>
        <w:t>ini,</w:t>
      </w:r>
      <w:r>
        <w:rPr>
          <w:spacing w:val="-10"/>
          <w:sz w:val="24"/>
          <w:szCs w:val="24"/>
        </w:rPr>
        <w:t xml:space="preserve"> </w:t>
      </w:r>
      <w:r>
        <w:rPr>
          <w:sz w:val="24"/>
          <w:szCs w:val="24"/>
        </w:rPr>
        <w:t>b</w:t>
      </w:r>
      <w:r>
        <w:rPr>
          <w:spacing w:val="-1"/>
          <w:sz w:val="24"/>
          <w:szCs w:val="24"/>
        </w:rPr>
        <w:t>er</w:t>
      </w:r>
      <w:r>
        <w:rPr>
          <w:sz w:val="24"/>
          <w:szCs w:val="24"/>
        </w:rPr>
        <w:t>g</w:t>
      </w:r>
      <w:r>
        <w:rPr>
          <w:spacing w:val="-3"/>
          <w:sz w:val="24"/>
          <w:szCs w:val="24"/>
        </w:rPr>
        <w:t>e</w:t>
      </w:r>
      <w:r>
        <w:rPr>
          <w:spacing w:val="2"/>
          <w:sz w:val="24"/>
          <w:szCs w:val="24"/>
        </w:rPr>
        <w:t>r</w:t>
      </w:r>
      <w:r>
        <w:rPr>
          <w:spacing w:val="-3"/>
          <w:sz w:val="24"/>
          <w:szCs w:val="24"/>
        </w:rPr>
        <w:t>a</w:t>
      </w:r>
      <w:r>
        <w:rPr>
          <w:sz w:val="24"/>
          <w:szCs w:val="24"/>
        </w:rPr>
        <w:t>k</w:t>
      </w:r>
      <w:r>
        <w:rPr>
          <w:spacing w:val="-10"/>
          <w:sz w:val="24"/>
          <w:szCs w:val="24"/>
        </w:rPr>
        <w:t xml:space="preserve"> </w:t>
      </w:r>
      <w:r>
        <w:rPr>
          <w:sz w:val="24"/>
          <w:szCs w:val="24"/>
        </w:rPr>
        <w:t>d</w:t>
      </w:r>
      <w:r>
        <w:rPr>
          <w:spacing w:val="-1"/>
          <w:sz w:val="24"/>
          <w:szCs w:val="24"/>
        </w:rPr>
        <w:t>a</w:t>
      </w:r>
      <w:r>
        <w:rPr>
          <w:sz w:val="24"/>
          <w:szCs w:val="24"/>
        </w:rPr>
        <w:t>lam bidang</w:t>
      </w:r>
      <w:r>
        <w:rPr>
          <w:spacing w:val="-3"/>
          <w:sz w:val="24"/>
          <w:szCs w:val="24"/>
        </w:rPr>
        <w:t xml:space="preserve"> </w:t>
      </w:r>
      <w:r>
        <w:rPr>
          <w:sz w:val="24"/>
          <w:szCs w:val="24"/>
        </w:rPr>
        <w:t>ja</w:t>
      </w:r>
      <w:r>
        <w:rPr>
          <w:spacing w:val="5"/>
          <w:sz w:val="24"/>
          <w:szCs w:val="24"/>
        </w:rPr>
        <w:t>s</w:t>
      </w:r>
      <w:r>
        <w:rPr>
          <w:sz w:val="24"/>
          <w:szCs w:val="24"/>
        </w:rPr>
        <w:t>a</w:t>
      </w:r>
      <w:r>
        <w:rPr>
          <w:spacing w:val="4"/>
          <w:sz w:val="24"/>
          <w:szCs w:val="24"/>
        </w:rPr>
        <w:t xml:space="preserve"> </w:t>
      </w:r>
      <w:r>
        <w:rPr>
          <w:spacing w:val="-7"/>
          <w:sz w:val="24"/>
          <w:szCs w:val="24"/>
        </w:rPr>
        <w:t>y</w:t>
      </w:r>
      <w:r>
        <w:rPr>
          <w:spacing w:val="-1"/>
          <w:sz w:val="24"/>
          <w:szCs w:val="24"/>
        </w:rPr>
        <w:t>a</w:t>
      </w:r>
      <w:r>
        <w:rPr>
          <w:sz w:val="24"/>
          <w:szCs w:val="24"/>
        </w:rPr>
        <w:t>itu</w:t>
      </w:r>
      <w:r>
        <w:rPr>
          <w:spacing w:val="5"/>
          <w:sz w:val="24"/>
          <w:szCs w:val="24"/>
        </w:rPr>
        <w:t xml:space="preserve"> </w:t>
      </w:r>
      <w:r>
        <w:rPr>
          <w:sz w:val="24"/>
          <w:szCs w:val="24"/>
        </w:rPr>
        <w:t>p</w:t>
      </w:r>
      <w:r>
        <w:rPr>
          <w:spacing w:val="-1"/>
          <w:sz w:val="24"/>
          <w:szCs w:val="24"/>
        </w:rPr>
        <w:t>er</w:t>
      </w:r>
      <w:r>
        <w:rPr>
          <w:spacing w:val="2"/>
          <w:sz w:val="24"/>
          <w:szCs w:val="24"/>
        </w:rPr>
        <w:t>b</w:t>
      </w:r>
      <w:r>
        <w:rPr>
          <w:spacing w:val="-3"/>
          <w:sz w:val="24"/>
          <w:szCs w:val="24"/>
        </w:rPr>
        <w:t>a</w:t>
      </w:r>
      <w:r>
        <w:rPr>
          <w:sz w:val="24"/>
          <w:szCs w:val="24"/>
        </w:rPr>
        <w:t>ikan</w:t>
      </w:r>
      <w:r>
        <w:rPr>
          <w:spacing w:val="2"/>
          <w:sz w:val="24"/>
          <w:szCs w:val="24"/>
        </w:rPr>
        <w:t xml:space="preserve"> </w:t>
      </w:r>
      <w:r>
        <w:rPr>
          <w:spacing w:val="-1"/>
          <w:sz w:val="24"/>
          <w:szCs w:val="24"/>
        </w:rPr>
        <w:t>a</w:t>
      </w:r>
      <w:r>
        <w:rPr>
          <w:sz w:val="24"/>
          <w:szCs w:val="24"/>
        </w:rPr>
        <w:t xml:space="preserve">tau </w:t>
      </w:r>
      <w:r>
        <w:rPr>
          <w:spacing w:val="3"/>
          <w:sz w:val="24"/>
          <w:szCs w:val="24"/>
        </w:rPr>
        <w:t>s</w:t>
      </w:r>
      <w:r>
        <w:rPr>
          <w:spacing w:val="-1"/>
          <w:sz w:val="24"/>
          <w:szCs w:val="24"/>
        </w:rPr>
        <w:t>e</w:t>
      </w:r>
      <w:r>
        <w:rPr>
          <w:sz w:val="24"/>
          <w:szCs w:val="24"/>
        </w:rPr>
        <w:t>rvis k</w:t>
      </w:r>
      <w:r>
        <w:rPr>
          <w:spacing w:val="-1"/>
          <w:sz w:val="24"/>
          <w:szCs w:val="24"/>
        </w:rPr>
        <w:t>e</w:t>
      </w:r>
      <w:r>
        <w:rPr>
          <w:sz w:val="24"/>
          <w:szCs w:val="24"/>
        </w:rPr>
        <w:t>nd</w:t>
      </w:r>
      <w:r>
        <w:rPr>
          <w:spacing w:val="1"/>
          <w:sz w:val="24"/>
          <w:szCs w:val="24"/>
        </w:rPr>
        <w:t>a</w:t>
      </w:r>
      <w:r>
        <w:rPr>
          <w:spacing w:val="-1"/>
          <w:sz w:val="24"/>
          <w:szCs w:val="24"/>
        </w:rPr>
        <w:t>r</w:t>
      </w:r>
      <w:r>
        <w:rPr>
          <w:spacing w:val="-3"/>
          <w:sz w:val="24"/>
          <w:szCs w:val="24"/>
        </w:rPr>
        <w:t>a</w:t>
      </w:r>
      <w:r>
        <w:rPr>
          <w:spacing w:val="-1"/>
          <w:sz w:val="24"/>
          <w:szCs w:val="24"/>
        </w:rPr>
        <w:t>a</w:t>
      </w:r>
      <w:r>
        <w:rPr>
          <w:sz w:val="24"/>
          <w:szCs w:val="24"/>
        </w:rPr>
        <w:t>n,</w:t>
      </w:r>
      <w:r>
        <w:rPr>
          <w:spacing w:val="10"/>
          <w:sz w:val="24"/>
          <w:szCs w:val="24"/>
        </w:rPr>
        <w:t xml:space="preserve"> </w:t>
      </w:r>
      <w:r>
        <w:rPr>
          <w:sz w:val="24"/>
          <w:szCs w:val="24"/>
        </w:rPr>
        <w:t>mo</w:t>
      </w:r>
      <w:r>
        <w:rPr>
          <w:spacing w:val="1"/>
          <w:sz w:val="24"/>
          <w:szCs w:val="24"/>
        </w:rPr>
        <w:t>d</w:t>
      </w:r>
      <w:r>
        <w:rPr>
          <w:sz w:val="24"/>
          <w:szCs w:val="24"/>
        </w:rPr>
        <w:t>ifik</w:t>
      </w:r>
      <w:r>
        <w:rPr>
          <w:spacing w:val="-1"/>
          <w:sz w:val="24"/>
          <w:szCs w:val="24"/>
        </w:rPr>
        <w:t>a</w:t>
      </w:r>
      <w:r>
        <w:rPr>
          <w:sz w:val="24"/>
          <w:szCs w:val="24"/>
        </w:rPr>
        <w:t>si d</w:t>
      </w:r>
      <w:r>
        <w:rPr>
          <w:spacing w:val="-1"/>
          <w:sz w:val="24"/>
          <w:szCs w:val="24"/>
        </w:rPr>
        <w:t>a</w:t>
      </w:r>
      <w:r>
        <w:rPr>
          <w:sz w:val="24"/>
          <w:szCs w:val="24"/>
        </w:rPr>
        <w:t xml:space="preserve">n </w:t>
      </w:r>
      <w:r>
        <w:rPr>
          <w:spacing w:val="3"/>
          <w:sz w:val="24"/>
          <w:szCs w:val="24"/>
        </w:rPr>
        <w:t>l</w:t>
      </w:r>
      <w:r>
        <w:rPr>
          <w:spacing w:val="-1"/>
          <w:sz w:val="24"/>
          <w:szCs w:val="24"/>
        </w:rPr>
        <w:t>a</w:t>
      </w:r>
      <w:r>
        <w:rPr>
          <w:sz w:val="24"/>
          <w:szCs w:val="24"/>
        </w:rPr>
        <w:t>in</w:t>
      </w:r>
      <w:r>
        <w:rPr>
          <w:spacing w:val="3"/>
          <w:sz w:val="24"/>
          <w:szCs w:val="24"/>
        </w:rPr>
        <w:t>n</w:t>
      </w:r>
      <w:r>
        <w:rPr>
          <w:spacing w:val="-4"/>
          <w:sz w:val="24"/>
          <w:szCs w:val="24"/>
        </w:rPr>
        <w:t>y</w:t>
      </w:r>
      <w:r>
        <w:rPr>
          <w:spacing w:val="-1"/>
          <w:sz w:val="24"/>
          <w:szCs w:val="24"/>
        </w:rPr>
        <w:t>a</w:t>
      </w:r>
      <w:r>
        <w:rPr>
          <w:sz w:val="24"/>
          <w:szCs w:val="24"/>
        </w:rPr>
        <w:t>.</w:t>
      </w:r>
    </w:p>
    <w:p w:rsidR="0047694C" w:rsidRDefault="0047694C">
      <w:pPr>
        <w:spacing w:before="2" w:line="160" w:lineRule="exact"/>
        <w:rPr>
          <w:sz w:val="17"/>
          <w:szCs w:val="17"/>
        </w:rPr>
      </w:pPr>
    </w:p>
    <w:p w:rsidR="0047694C" w:rsidRDefault="00000000">
      <w:pPr>
        <w:spacing w:line="482" w:lineRule="auto"/>
        <w:ind w:left="1308" w:right="135" w:firstLine="721"/>
        <w:jc w:val="both"/>
        <w:rPr>
          <w:sz w:val="24"/>
          <w:szCs w:val="24"/>
        </w:rPr>
      </w:pPr>
      <w:r>
        <w:rPr>
          <w:sz w:val="24"/>
          <w:szCs w:val="24"/>
        </w:rPr>
        <w:t>D</w:t>
      </w:r>
      <w:r>
        <w:rPr>
          <w:spacing w:val="-1"/>
          <w:sz w:val="24"/>
          <w:szCs w:val="24"/>
        </w:rPr>
        <w:t>a</w:t>
      </w:r>
      <w:r>
        <w:rPr>
          <w:sz w:val="24"/>
          <w:szCs w:val="24"/>
        </w:rPr>
        <w:t>lam pros</w:t>
      </w:r>
      <w:r>
        <w:rPr>
          <w:spacing w:val="-1"/>
          <w:sz w:val="24"/>
          <w:szCs w:val="24"/>
        </w:rPr>
        <w:t>e</w:t>
      </w:r>
      <w:r>
        <w:rPr>
          <w:sz w:val="24"/>
          <w:szCs w:val="24"/>
        </w:rPr>
        <w:t>s</w:t>
      </w:r>
      <w:r>
        <w:rPr>
          <w:spacing w:val="1"/>
          <w:sz w:val="24"/>
          <w:szCs w:val="24"/>
        </w:rPr>
        <w:t xml:space="preserve"> </w:t>
      </w:r>
      <w:r>
        <w:rPr>
          <w:spacing w:val="2"/>
          <w:sz w:val="24"/>
          <w:szCs w:val="24"/>
        </w:rPr>
        <w:t>b</w:t>
      </w:r>
      <w:r>
        <w:rPr>
          <w:spacing w:val="-1"/>
          <w:sz w:val="24"/>
          <w:szCs w:val="24"/>
        </w:rPr>
        <w:t>er</w:t>
      </w:r>
      <w:r>
        <w:rPr>
          <w:sz w:val="24"/>
          <w:szCs w:val="24"/>
        </w:rPr>
        <w:t>j</w:t>
      </w:r>
      <w:r>
        <w:rPr>
          <w:spacing w:val="-1"/>
          <w:sz w:val="24"/>
          <w:szCs w:val="24"/>
        </w:rPr>
        <w:t>a</w:t>
      </w:r>
      <w:r>
        <w:rPr>
          <w:spacing w:val="3"/>
          <w:sz w:val="24"/>
          <w:szCs w:val="24"/>
        </w:rPr>
        <w:t>l</w:t>
      </w:r>
      <w:r>
        <w:rPr>
          <w:spacing w:val="-1"/>
          <w:sz w:val="24"/>
          <w:szCs w:val="24"/>
        </w:rPr>
        <w:t>a</w:t>
      </w:r>
      <w:r>
        <w:rPr>
          <w:sz w:val="24"/>
          <w:szCs w:val="24"/>
        </w:rPr>
        <w:t>n</w:t>
      </w:r>
      <w:r>
        <w:rPr>
          <w:spacing w:val="2"/>
          <w:sz w:val="24"/>
          <w:szCs w:val="24"/>
        </w:rPr>
        <w:t>n</w:t>
      </w:r>
      <w:r>
        <w:rPr>
          <w:spacing w:val="-7"/>
          <w:sz w:val="24"/>
          <w:szCs w:val="24"/>
        </w:rPr>
        <w:t>y</w:t>
      </w:r>
      <w:r>
        <w:rPr>
          <w:sz w:val="24"/>
          <w:szCs w:val="24"/>
        </w:rPr>
        <w:t>a</w:t>
      </w:r>
      <w:r>
        <w:rPr>
          <w:spacing w:val="7"/>
          <w:sz w:val="24"/>
          <w:szCs w:val="24"/>
        </w:rPr>
        <w:t xml:space="preserve"> </w:t>
      </w:r>
      <w:r>
        <w:rPr>
          <w:sz w:val="24"/>
          <w:szCs w:val="24"/>
        </w:rPr>
        <w:t>bi</w:t>
      </w:r>
      <w:r>
        <w:rPr>
          <w:spacing w:val="1"/>
          <w:sz w:val="24"/>
          <w:szCs w:val="24"/>
        </w:rPr>
        <w:t>s</w:t>
      </w:r>
      <w:r>
        <w:rPr>
          <w:sz w:val="24"/>
          <w:szCs w:val="24"/>
        </w:rPr>
        <w:t>nis</w:t>
      </w:r>
      <w:r>
        <w:rPr>
          <w:spacing w:val="6"/>
          <w:sz w:val="24"/>
          <w:szCs w:val="24"/>
        </w:rPr>
        <w:t xml:space="preserve"> </w:t>
      </w:r>
      <w:r>
        <w:rPr>
          <w:spacing w:val="-4"/>
          <w:sz w:val="24"/>
          <w:szCs w:val="24"/>
        </w:rPr>
        <w:t>B</w:t>
      </w:r>
      <w:r>
        <w:rPr>
          <w:spacing w:val="-1"/>
          <w:sz w:val="24"/>
          <w:szCs w:val="24"/>
        </w:rPr>
        <w:t>e</w:t>
      </w:r>
      <w:r>
        <w:rPr>
          <w:spacing w:val="5"/>
          <w:sz w:val="24"/>
          <w:szCs w:val="24"/>
        </w:rPr>
        <w:t>n</w:t>
      </w:r>
      <w:r>
        <w:rPr>
          <w:spacing w:val="-5"/>
          <w:sz w:val="24"/>
          <w:szCs w:val="24"/>
        </w:rPr>
        <w:t>g</w:t>
      </w:r>
      <w:r>
        <w:rPr>
          <w:spacing w:val="2"/>
          <w:sz w:val="24"/>
          <w:szCs w:val="24"/>
        </w:rPr>
        <w:t>k</w:t>
      </w:r>
      <w:r>
        <w:rPr>
          <w:sz w:val="24"/>
          <w:szCs w:val="24"/>
        </w:rPr>
        <w:t>el</w:t>
      </w:r>
      <w:r>
        <w:rPr>
          <w:spacing w:val="1"/>
          <w:sz w:val="24"/>
          <w:szCs w:val="24"/>
        </w:rPr>
        <w:t xml:space="preserve"> S</w:t>
      </w:r>
      <w:r>
        <w:rPr>
          <w:spacing w:val="-1"/>
          <w:sz w:val="24"/>
          <w:szCs w:val="24"/>
        </w:rPr>
        <w:t>a</w:t>
      </w:r>
      <w:r>
        <w:rPr>
          <w:sz w:val="24"/>
          <w:szCs w:val="24"/>
        </w:rPr>
        <w:t>b</w:t>
      </w:r>
      <w:r>
        <w:rPr>
          <w:spacing w:val="3"/>
          <w:sz w:val="24"/>
          <w:szCs w:val="24"/>
        </w:rPr>
        <w:t>i</w:t>
      </w:r>
      <w:r>
        <w:rPr>
          <w:sz w:val="24"/>
          <w:szCs w:val="24"/>
        </w:rPr>
        <w:t>t</w:t>
      </w:r>
      <w:r>
        <w:rPr>
          <w:spacing w:val="6"/>
          <w:sz w:val="24"/>
          <w:szCs w:val="24"/>
        </w:rPr>
        <w:t xml:space="preserve"> </w:t>
      </w:r>
      <w:r>
        <w:rPr>
          <w:spacing w:val="1"/>
          <w:sz w:val="24"/>
          <w:szCs w:val="24"/>
        </w:rPr>
        <w:t>S</w:t>
      </w:r>
      <w:r>
        <w:rPr>
          <w:sz w:val="24"/>
          <w:szCs w:val="24"/>
        </w:rPr>
        <w:t>hop te</w:t>
      </w:r>
      <w:r>
        <w:rPr>
          <w:spacing w:val="-1"/>
          <w:sz w:val="24"/>
          <w:szCs w:val="24"/>
        </w:rPr>
        <w:t>r</w:t>
      </w:r>
      <w:r>
        <w:rPr>
          <w:sz w:val="24"/>
          <w:szCs w:val="24"/>
        </w:rPr>
        <w:t>d</w:t>
      </w:r>
      <w:r>
        <w:rPr>
          <w:spacing w:val="-1"/>
          <w:sz w:val="24"/>
          <w:szCs w:val="24"/>
        </w:rPr>
        <w:t>a</w:t>
      </w:r>
      <w:r>
        <w:rPr>
          <w:sz w:val="24"/>
          <w:szCs w:val="24"/>
        </w:rPr>
        <w:t>p</w:t>
      </w:r>
      <w:r>
        <w:rPr>
          <w:spacing w:val="-1"/>
          <w:sz w:val="24"/>
          <w:szCs w:val="24"/>
        </w:rPr>
        <w:t>a</w:t>
      </w:r>
      <w:r>
        <w:rPr>
          <w:sz w:val="24"/>
          <w:szCs w:val="24"/>
        </w:rPr>
        <w:t>t b</w:t>
      </w:r>
      <w:r>
        <w:rPr>
          <w:spacing w:val="-1"/>
          <w:sz w:val="24"/>
          <w:szCs w:val="24"/>
        </w:rPr>
        <w:t>e</w:t>
      </w:r>
      <w:r>
        <w:rPr>
          <w:sz w:val="24"/>
          <w:szCs w:val="24"/>
        </w:rPr>
        <w:t>b</w:t>
      </w:r>
      <w:r>
        <w:rPr>
          <w:spacing w:val="-1"/>
          <w:sz w:val="24"/>
          <w:szCs w:val="24"/>
        </w:rPr>
        <w:t>e</w:t>
      </w:r>
      <w:r>
        <w:rPr>
          <w:sz w:val="24"/>
          <w:szCs w:val="24"/>
        </w:rPr>
        <w:t>r</w:t>
      </w:r>
      <w:r>
        <w:rPr>
          <w:spacing w:val="-3"/>
          <w:sz w:val="24"/>
          <w:szCs w:val="24"/>
        </w:rPr>
        <w:t>a</w:t>
      </w:r>
      <w:r>
        <w:rPr>
          <w:spacing w:val="2"/>
          <w:sz w:val="24"/>
          <w:szCs w:val="24"/>
        </w:rPr>
        <w:t>p</w:t>
      </w:r>
      <w:r>
        <w:rPr>
          <w:sz w:val="24"/>
          <w:szCs w:val="24"/>
        </w:rPr>
        <w:t>a</w:t>
      </w:r>
      <w:r>
        <w:rPr>
          <w:spacing w:val="1"/>
          <w:sz w:val="24"/>
          <w:szCs w:val="24"/>
        </w:rPr>
        <w:t xml:space="preserve"> </w:t>
      </w:r>
      <w:r>
        <w:rPr>
          <w:spacing w:val="2"/>
          <w:sz w:val="24"/>
          <w:szCs w:val="24"/>
        </w:rPr>
        <w:t>p</w:t>
      </w:r>
      <w:r>
        <w:rPr>
          <w:spacing w:val="-1"/>
          <w:sz w:val="24"/>
          <w:szCs w:val="24"/>
        </w:rPr>
        <w:t>er</w:t>
      </w:r>
      <w:r>
        <w:rPr>
          <w:sz w:val="24"/>
          <w:szCs w:val="24"/>
        </w:rPr>
        <w:t>m</w:t>
      </w:r>
      <w:r>
        <w:rPr>
          <w:spacing w:val="-1"/>
          <w:sz w:val="24"/>
          <w:szCs w:val="24"/>
        </w:rPr>
        <w:t>a</w:t>
      </w:r>
      <w:r>
        <w:rPr>
          <w:spacing w:val="3"/>
          <w:sz w:val="24"/>
          <w:szCs w:val="24"/>
        </w:rPr>
        <w:t>s</w:t>
      </w:r>
      <w:r>
        <w:rPr>
          <w:spacing w:val="-1"/>
          <w:sz w:val="24"/>
          <w:szCs w:val="24"/>
        </w:rPr>
        <w:t>a</w:t>
      </w:r>
      <w:r>
        <w:rPr>
          <w:sz w:val="24"/>
          <w:szCs w:val="24"/>
        </w:rPr>
        <w:t>lah</w:t>
      </w:r>
      <w:r>
        <w:rPr>
          <w:spacing w:val="-1"/>
          <w:sz w:val="24"/>
          <w:szCs w:val="24"/>
        </w:rPr>
        <w:t>a</w:t>
      </w:r>
      <w:r>
        <w:rPr>
          <w:sz w:val="24"/>
          <w:szCs w:val="24"/>
        </w:rPr>
        <w:t>n</w:t>
      </w:r>
      <w:r>
        <w:rPr>
          <w:spacing w:val="19"/>
          <w:sz w:val="24"/>
          <w:szCs w:val="24"/>
        </w:rPr>
        <w:t xml:space="preserve"> </w:t>
      </w:r>
      <w:r>
        <w:rPr>
          <w:spacing w:val="-10"/>
          <w:sz w:val="24"/>
          <w:szCs w:val="24"/>
        </w:rPr>
        <w:t>y</w:t>
      </w:r>
      <w:r>
        <w:rPr>
          <w:spacing w:val="1"/>
          <w:sz w:val="24"/>
          <w:szCs w:val="24"/>
        </w:rPr>
        <w:t>a</w:t>
      </w:r>
      <w:r>
        <w:rPr>
          <w:spacing w:val="5"/>
          <w:sz w:val="24"/>
          <w:szCs w:val="24"/>
        </w:rPr>
        <w:t>n</w:t>
      </w:r>
      <w:r>
        <w:rPr>
          <w:sz w:val="24"/>
          <w:szCs w:val="24"/>
        </w:rPr>
        <w:t xml:space="preserve">g </w:t>
      </w:r>
      <w:r>
        <w:rPr>
          <w:spacing w:val="3"/>
          <w:sz w:val="24"/>
          <w:szCs w:val="24"/>
        </w:rPr>
        <w:t>t</w:t>
      </w:r>
      <w:r>
        <w:rPr>
          <w:spacing w:val="-1"/>
          <w:sz w:val="24"/>
          <w:szCs w:val="24"/>
        </w:rPr>
        <w:t>er</w:t>
      </w:r>
      <w:r>
        <w:rPr>
          <w:spacing w:val="3"/>
          <w:sz w:val="24"/>
          <w:szCs w:val="24"/>
        </w:rPr>
        <w:t>j</w:t>
      </w:r>
      <w:r>
        <w:rPr>
          <w:spacing w:val="-1"/>
          <w:sz w:val="24"/>
          <w:szCs w:val="24"/>
        </w:rPr>
        <w:t>a</w:t>
      </w:r>
      <w:r>
        <w:rPr>
          <w:sz w:val="24"/>
          <w:szCs w:val="24"/>
        </w:rPr>
        <w:t>di</w:t>
      </w:r>
      <w:r>
        <w:rPr>
          <w:spacing w:val="5"/>
          <w:sz w:val="24"/>
          <w:szCs w:val="24"/>
        </w:rPr>
        <w:t xml:space="preserve"> </w:t>
      </w:r>
      <w:r>
        <w:rPr>
          <w:sz w:val="24"/>
          <w:szCs w:val="24"/>
        </w:rPr>
        <w:t>s</w:t>
      </w:r>
      <w:r>
        <w:rPr>
          <w:spacing w:val="-1"/>
          <w:sz w:val="24"/>
          <w:szCs w:val="24"/>
        </w:rPr>
        <w:t>e</w:t>
      </w:r>
      <w:r>
        <w:rPr>
          <w:spacing w:val="2"/>
          <w:sz w:val="24"/>
          <w:szCs w:val="24"/>
        </w:rPr>
        <w:t>p</w:t>
      </w:r>
      <w:r>
        <w:rPr>
          <w:spacing w:val="-1"/>
          <w:sz w:val="24"/>
          <w:szCs w:val="24"/>
        </w:rPr>
        <w:t>e</w:t>
      </w:r>
      <w:r>
        <w:rPr>
          <w:sz w:val="24"/>
          <w:szCs w:val="24"/>
        </w:rPr>
        <w:t>rti</w:t>
      </w:r>
      <w:r>
        <w:rPr>
          <w:spacing w:val="2"/>
          <w:sz w:val="24"/>
          <w:szCs w:val="24"/>
        </w:rPr>
        <w:t xml:space="preserve"> </w:t>
      </w:r>
      <w:r>
        <w:rPr>
          <w:sz w:val="24"/>
          <w:szCs w:val="24"/>
        </w:rPr>
        <w:t>p</w:t>
      </w:r>
      <w:r>
        <w:rPr>
          <w:spacing w:val="-1"/>
          <w:sz w:val="24"/>
          <w:szCs w:val="24"/>
        </w:rPr>
        <w:t>e</w:t>
      </w:r>
      <w:r>
        <w:rPr>
          <w:spacing w:val="8"/>
          <w:sz w:val="24"/>
          <w:szCs w:val="24"/>
        </w:rPr>
        <w:t>m</w:t>
      </w:r>
      <w:r>
        <w:rPr>
          <w:sz w:val="24"/>
          <w:szCs w:val="24"/>
        </w:rPr>
        <w:t>buk</w:t>
      </w:r>
      <w:r>
        <w:rPr>
          <w:spacing w:val="1"/>
          <w:sz w:val="24"/>
          <w:szCs w:val="24"/>
        </w:rPr>
        <w:t>u</w:t>
      </w:r>
      <w:r>
        <w:rPr>
          <w:spacing w:val="-1"/>
          <w:sz w:val="24"/>
          <w:szCs w:val="24"/>
        </w:rPr>
        <w:t>a</w:t>
      </w:r>
      <w:r>
        <w:rPr>
          <w:sz w:val="24"/>
          <w:szCs w:val="24"/>
        </w:rPr>
        <w:t>n</w:t>
      </w:r>
      <w:r>
        <w:rPr>
          <w:spacing w:val="2"/>
          <w:sz w:val="24"/>
          <w:szCs w:val="24"/>
        </w:rPr>
        <w:t xml:space="preserve"> </w:t>
      </w:r>
      <w:r>
        <w:rPr>
          <w:sz w:val="24"/>
          <w:szCs w:val="24"/>
        </w:rPr>
        <w:t>h</w:t>
      </w:r>
      <w:r>
        <w:rPr>
          <w:spacing w:val="-1"/>
          <w:sz w:val="24"/>
          <w:szCs w:val="24"/>
        </w:rPr>
        <w:t>a</w:t>
      </w:r>
      <w:r>
        <w:rPr>
          <w:sz w:val="24"/>
          <w:szCs w:val="24"/>
        </w:rPr>
        <w:t>sil</w:t>
      </w:r>
      <w:r>
        <w:rPr>
          <w:spacing w:val="13"/>
          <w:sz w:val="24"/>
          <w:szCs w:val="24"/>
        </w:rPr>
        <w:t xml:space="preserve"> </w:t>
      </w:r>
      <w:r>
        <w:rPr>
          <w:spacing w:val="3"/>
          <w:sz w:val="24"/>
          <w:szCs w:val="24"/>
        </w:rPr>
        <w:t>s</w:t>
      </w:r>
      <w:r>
        <w:rPr>
          <w:spacing w:val="-1"/>
          <w:sz w:val="24"/>
          <w:szCs w:val="24"/>
        </w:rPr>
        <w:t>e</w:t>
      </w:r>
      <w:r>
        <w:rPr>
          <w:sz w:val="24"/>
          <w:szCs w:val="24"/>
        </w:rPr>
        <w:t>rvi</w:t>
      </w:r>
      <w:r>
        <w:rPr>
          <w:spacing w:val="-1"/>
          <w:sz w:val="24"/>
          <w:szCs w:val="24"/>
        </w:rPr>
        <w:t>c</w:t>
      </w:r>
      <w:r>
        <w:rPr>
          <w:sz w:val="24"/>
          <w:szCs w:val="24"/>
        </w:rPr>
        <w:t>e</w:t>
      </w:r>
      <w:r>
        <w:rPr>
          <w:spacing w:val="8"/>
          <w:sz w:val="24"/>
          <w:szCs w:val="24"/>
        </w:rPr>
        <w:t xml:space="preserve"> </w:t>
      </w:r>
      <w:r>
        <w:rPr>
          <w:sz w:val="24"/>
          <w:szCs w:val="24"/>
        </w:rPr>
        <w:t>d</w:t>
      </w:r>
      <w:r>
        <w:rPr>
          <w:spacing w:val="-1"/>
          <w:sz w:val="24"/>
          <w:szCs w:val="24"/>
        </w:rPr>
        <w:t>a</w:t>
      </w:r>
      <w:r>
        <w:rPr>
          <w:sz w:val="24"/>
          <w:szCs w:val="24"/>
        </w:rPr>
        <w:t>n p</w:t>
      </w:r>
      <w:r>
        <w:rPr>
          <w:spacing w:val="-1"/>
          <w:sz w:val="24"/>
          <w:szCs w:val="24"/>
        </w:rPr>
        <w:t>e</w:t>
      </w:r>
      <w:r>
        <w:rPr>
          <w:sz w:val="24"/>
          <w:szCs w:val="24"/>
        </w:rPr>
        <w:t>njual</w:t>
      </w:r>
      <w:r>
        <w:rPr>
          <w:spacing w:val="-1"/>
          <w:sz w:val="24"/>
          <w:szCs w:val="24"/>
        </w:rPr>
        <w:t>a</w:t>
      </w:r>
      <w:r>
        <w:rPr>
          <w:sz w:val="24"/>
          <w:szCs w:val="24"/>
        </w:rPr>
        <w:t>n</w:t>
      </w:r>
      <w:r>
        <w:rPr>
          <w:spacing w:val="10"/>
          <w:sz w:val="24"/>
          <w:szCs w:val="24"/>
        </w:rPr>
        <w:t xml:space="preserve"> </w:t>
      </w:r>
      <w:r>
        <w:rPr>
          <w:sz w:val="24"/>
          <w:szCs w:val="24"/>
        </w:rPr>
        <w:t>sp</w:t>
      </w:r>
      <w:r>
        <w:rPr>
          <w:spacing w:val="-1"/>
          <w:sz w:val="24"/>
          <w:szCs w:val="24"/>
        </w:rPr>
        <w:t>ar</w:t>
      </w:r>
      <w:r>
        <w:rPr>
          <w:spacing w:val="-3"/>
          <w:sz w:val="24"/>
          <w:szCs w:val="24"/>
        </w:rPr>
        <w:t>e</w:t>
      </w:r>
      <w:r>
        <w:rPr>
          <w:spacing w:val="2"/>
          <w:sz w:val="24"/>
          <w:szCs w:val="24"/>
        </w:rPr>
        <w:t>p</w:t>
      </w:r>
      <w:r>
        <w:rPr>
          <w:spacing w:val="-1"/>
          <w:sz w:val="24"/>
          <w:szCs w:val="24"/>
        </w:rPr>
        <w:t>ar</w:t>
      </w:r>
      <w:r>
        <w:rPr>
          <w:sz w:val="24"/>
          <w:szCs w:val="24"/>
        </w:rPr>
        <w:t>t</w:t>
      </w:r>
      <w:r>
        <w:rPr>
          <w:spacing w:val="12"/>
          <w:sz w:val="24"/>
          <w:szCs w:val="24"/>
        </w:rPr>
        <w:t xml:space="preserve"> </w:t>
      </w:r>
      <w:r>
        <w:rPr>
          <w:spacing w:val="7"/>
          <w:sz w:val="24"/>
          <w:szCs w:val="24"/>
        </w:rPr>
        <w:t>n</w:t>
      </w:r>
      <w:r>
        <w:rPr>
          <w:spacing w:val="-12"/>
          <w:sz w:val="24"/>
          <w:szCs w:val="24"/>
        </w:rPr>
        <w:t>y</w:t>
      </w:r>
      <w:r>
        <w:rPr>
          <w:sz w:val="24"/>
          <w:szCs w:val="24"/>
        </w:rPr>
        <w:t>a</w:t>
      </w:r>
      <w:r>
        <w:rPr>
          <w:spacing w:val="23"/>
          <w:sz w:val="24"/>
          <w:szCs w:val="24"/>
        </w:rPr>
        <w:t xml:space="preserve"> </w:t>
      </w:r>
      <w:r>
        <w:rPr>
          <w:spacing w:val="-7"/>
          <w:sz w:val="24"/>
          <w:szCs w:val="24"/>
        </w:rPr>
        <w:t>y</w:t>
      </w:r>
      <w:r>
        <w:rPr>
          <w:spacing w:val="-1"/>
          <w:sz w:val="24"/>
          <w:szCs w:val="24"/>
        </w:rPr>
        <w:t>a</w:t>
      </w:r>
      <w:r>
        <w:rPr>
          <w:spacing w:val="5"/>
          <w:sz w:val="24"/>
          <w:szCs w:val="24"/>
        </w:rPr>
        <w:t>n</w:t>
      </w:r>
      <w:r>
        <w:rPr>
          <w:sz w:val="24"/>
          <w:szCs w:val="24"/>
        </w:rPr>
        <w:t>g masih</w:t>
      </w:r>
      <w:r>
        <w:rPr>
          <w:spacing w:val="12"/>
          <w:sz w:val="24"/>
          <w:szCs w:val="24"/>
        </w:rPr>
        <w:t xml:space="preserve"> </w:t>
      </w:r>
      <w:r>
        <w:rPr>
          <w:spacing w:val="3"/>
          <w:sz w:val="24"/>
          <w:szCs w:val="24"/>
        </w:rPr>
        <w:t>m</w:t>
      </w:r>
      <w:r>
        <w:rPr>
          <w:spacing w:val="-1"/>
          <w:sz w:val="24"/>
          <w:szCs w:val="24"/>
        </w:rPr>
        <w:t>a</w:t>
      </w:r>
      <w:r>
        <w:rPr>
          <w:sz w:val="24"/>
          <w:szCs w:val="24"/>
        </w:rPr>
        <w:t>nu</w:t>
      </w:r>
      <w:r>
        <w:rPr>
          <w:spacing w:val="-1"/>
          <w:sz w:val="24"/>
          <w:szCs w:val="24"/>
        </w:rPr>
        <w:t>a</w:t>
      </w:r>
      <w:r>
        <w:rPr>
          <w:sz w:val="24"/>
          <w:szCs w:val="24"/>
        </w:rPr>
        <w:t>l</w:t>
      </w:r>
      <w:r>
        <w:rPr>
          <w:spacing w:val="12"/>
          <w:sz w:val="24"/>
          <w:szCs w:val="24"/>
        </w:rPr>
        <w:t xml:space="preserve"> </w:t>
      </w:r>
      <w:r>
        <w:rPr>
          <w:sz w:val="24"/>
          <w:szCs w:val="24"/>
        </w:rPr>
        <w:t>s</w:t>
      </w:r>
      <w:r>
        <w:rPr>
          <w:spacing w:val="-3"/>
          <w:sz w:val="24"/>
          <w:szCs w:val="24"/>
        </w:rPr>
        <w:t>e</w:t>
      </w:r>
      <w:r>
        <w:rPr>
          <w:sz w:val="24"/>
          <w:szCs w:val="24"/>
        </w:rPr>
        <w:t>h</w:t>
      </w:r>
      <w:r>
        <w:rPr>
          <w:spacing w:val="3"/>
          <w:sz w:val="24"/>
          <w:szCs w:val="24"/>
        </w:rPr>
        <w:t>i</w:t>
      </w:r>
      <w:r>
        <w:rPr>
          <w:sz w:val="24"/>
          <w:szCs w:val="24"/>
        </w:rPr>
        <w:t>ng</w:t>
      </w:r>
      <w:r>
        <w:rPr>
          <w:spacing w:val="-2"/>
          <w:sz w:val="24"/>
          <w:szCs w:val="24"/>
        </w:rPr>
        <w:t>g</w:t>
      </w:r>
      <w:r>
        <w:rPr>
          <w:sz w:val="24"/>
          <w:szCs w:val="24"/>
        </w:rPr>
        <w:t>a</w:t>
      </w:r>
      <w:r>
        <w:rPr>
          <w:spacing w:val="11"/>
          <w:sz w:val="24"/>
          <w:szCs w:val="24"/>
        </w:rPr>
        <w:t xml:space="preserve"> </w:t>
      </w:r>
      <w:r>
        <w:rPr>
          <w:sz w:val="24"/>
          <w:szCs w:val="24"/>
        </w:rPr>
        <w:t>m</w:t>
      </w:r>
      <w:r>
        <w:rPr>
          <w:spacing w:val="-1"/>
          <w:sz w:val="24"/>
          <w:szCs w:val="24"/>
        </w:rPr>
        <w:t>e</w:t>
      </w:r>
      <w:r>
        <w:rPr>
          <w:spacing w:val="7"/>
          <w:sz w:val="24"/>
          <w:szCs w:val="24"/>
        </w:rPr>
        <w:t>n</w:t>
      </w:r>
      <w:r>
        <w:rPr>
          <w:spacing w:val="-10"/>
          <w:sz w:val="24"/>
          <w:szCs w:val="24"/>
        </w:rPr>
        <w:t>y</w:t>
      </w:r>
      <w:r>
        <w:rPr>
          <w:sz w:val="24"/>
          <w:szCs w:val="24"/>
        </w:rPr>
        <w:t>ul</w:t>
      </w:r>
      <w:r>
        <w:rPr>
          <w:spacing w:val="1"/>
          <w:sz w:val="24"/>
          <w:szCs w:val="24"/>
        </w:rPr>
        <w:t>i</w:t>
      </w:r>
      <w:r>
        <w:rPr>
          <w:sz w:val="24"/>
          <w:szCs w:val="24"/>
        </w:rPr>
        <w:t>tkan</w:t>
      </w:r>
      <w:r>
        <w:rPr>
          <w:spacing w:val="9"/>
          <w:sz w:val="24"/>
          <w:szCs w:val="24"/>
        </w:rPr>
        <w:t xml:space="preserve"> </w:t>
      </w:r>
      <w:r>
        <w:rPr>
          <w:sz w:val="24"/>
          <w:szCs w:val="24"/>
        </w:rPr>
        <w:t>b</w:t>
      </w:r>
      <w:r>
        <w:rPr>
          <w:spacing w:val="1"/>
          <w:sz w:val="24"/>
          <w:szCs w:val="24"/>
        </w:rPr>
        <w:t>a</w:t>
      </w:r>
      <w:r>
        <w:rPr>
          <w:sz w:val="24"/>
          <w:szCs w:val="24"/>
        </w:rPr>
        <w:t>gi p</w:t>
      </w:r>
      <w:r>
        <w:rPr>
          <w:spacing w:val="-1"/>
          <w:sz w:val="24"/>
          <w:szCs w:val="24"/>
        </w:rPr>
        <w:t>e</w:t>
      </w:r>
      <w:r>
        <w:rPr>
          <w:sz w:val="24"/>
          <w:szCs w:val="24"/>
        </w:rPr>
        <w:t>m</w:t>
      </w:r>
      <w:r>
        <w:rPr>
          <w:spacing w:val="1"/>
          <w:sz w:val="24"/>
          <w:szCs w:val="24"/>
        </w:rPr>
        <w:t>i</w:t>
      </w:r>
      <w:r>
        <w:rPr>
          <w:sz w:val="24"/>
          <w:szCs w:val="24"/>
        </w:rPr>
        <w:t>l</w:t>
      </w:r>
      <w:r>
        <w:rPr>
          <w:spacing w:val="1"/>
          <w:sz w:val="24"/>
          <w:szCs w:val="24"/>
        </w:rPr>
        <w:t>i</w:t>
      </w:r>
      <w:r>
        <w:rPr>
          <w:sz w:val="24"/>
          <w:szCs w:val="24"/>
        </w:rPr>
        <w:t>k</w:t>
      </w:r>
      <w:r>
        <w:rPr>
          <w:spacing w:val="1"/>
          <w:sz w:val="24"/>
          <w:szCs w:val="24"/>
        </w:rPr>
        <w:t xml:space="preserve"> </w:t>
      </w:r>
      <w:r>
        <w:rPr>
          <w:sz w:val="24"/>
          <w:szCs w:val="24"/>
        </w:rPr>
        <w:t>untuk</w:t>
      </w:r>
      <w:r>
        <w:rPr>
          <w:spacing w:val="3"/>
          <w:sz w:val="24"/>
          <w:szCs w:val="24"/>
        </w:rPr>
        <w:t xml:space="preserve"> </w:t>
      </w:r>
      <w:r>
        <w:rPr>
          <w:sz w:val="24"/>
          <w:szCs w:val="24"/>
        </w:rPr>
        <w:t>men</w:t>
      </w:r>
      <w:r>
        <w:rPr>
          <w:spacing w:val="-5"/>
          <w:sz w:val="24"/>
          <w:szCs w:val="24"/>
        </w:rPr>
        <w:t>g</w:t>
      </w:r>
      <w:r>
        <w:rPr>
          <w:spacing w:val="-1"/>
          <w:sz w:val="24"/>
          <w:szCs w:val="24"/>
        </w:rPr>
        <w:t>e</w:t>
      </w:r>
      <w:r>
        <w:rPr>
          <w:sz w:val="24"/>
          <w:szCs w:val="24"/>
        </w:rPr>
        <w:t>t</w:t>
      </w:r>
      <w:r>
        <w:rPr>
          <w:spacing w:val="-1"/>
          <w:sz w:val="24"/>
          <w:szCs w:val="24"/>
        </w:rPr>
        <w:t>a</w:t>
      </w:r>
      <w:r>
        <w:rPr>
          <w:spacing w:val="5"/>
          <w:sz w:val="24"/>
          <w:szCs w:val="24"/>
        </w:rPr>
        <w:t>h</w:t>
      </w:r>
      <w:r>
        <w:rPr>
          <w:spacing w:val="2"/>
          <w:sz w:val="24"/>
          <w:szCs w:val="24"/>
        </w:rPr>
        <w:t>u</w:t>
      </w:r>
      <w:r>
        <w:rPr>
          <w:sz w:val="24"/>
          <w:szCs w:val="24"/>
        </w:rPr>
        <w:t>i</w:t>
      </w:r>
      <w:r>
        <w:rPr>
          <w:spacing w:val="1"/>
          <w:sz w:val="24"/>
          <w:szCs w:val="24"/>
        </w:rPr>
        <w:t xml:space="preserve"> p</w:t>
      </w:r>
      <w:r>
        <w:rPr>
          <w:spacing w:val="-1"/>
          <w:sz w:val="24"/>
          <w:szCs w:val="24"/>
        </w:rPr>
        <w:t>e</w:t>
      </w:r>
      <w:r>
        <w:rPr>
          <w:sz w:val="24"/>
          <w:szCs w:val="24"/>
        </w:rPr>
        <w:t>nd</w:t>
      </w:r>
      <w:r>
        <w:rPr>
          <w:spacing w:val="-1"/>
          <w:sz w:val="24"/>
          <w:szCs w:val="24"/>
        </w:rPr>
        <w:t>a</w:t>
      </w:r>
      <w:r>
        <w:rPr>
          <w:sz w:val="24"/>
          <w:szCs w:val="24"/>
        </w:rPr>
        <w:t>p</w:t>
      </w:r>
      <w:r>
        <w:rPr>
          <w:spacing w:val="-1"/>
          <w:sz w:val="24"/>
          <w:szCs w:val="24"/>
        </w:rPr>
        <w:t>a</w:t>
      </w:r>
      <w:r>
        <w:rPr>
          <w:sz w:val="24"/>
          <w:szCs w:val="24"/>
        </w:rPr>
        <w:t>tan d</w:t>
      </w:r>
      <w:r>
        <w:rPr>
          <w:spacing w:val="-1"/>
          <w:sz w:val="24"/>
          <w:szCs w:val="24"/>
        </w:rPr>
        <w:t>a</w:t>
      </w:r>
      <w:r>
        <w:rPr>
          <w:sz w:val="24"/>
          <w:szCs w:val="24"/>
        </w:rPr>
        <w:t>n</w:t>
      </w:r>
      <w:r>
        <w:rPr>
          <w:spacing w:val="4"/>
          <w:sz w:val="24"/>
          <w:szCs w:val="24"/>
        </w:rPr>
        <w:t xml:space="preserve"> </w:t>
      </w:r>
      <w:r>
        <w:rPr>
          <w:sz w:val="24"/>
          <w:szCs w:val="24"/>
        </w:rPr>
        <w:t>k</w:t>
      </w:r>
      <w:r>
        <w:rPr>
          <w:spacing w:val="-1"/>
          <w:sz w:val="24"/>
          <w:szCs w:val="24"/>
        </w:rPr>
        <w:t>e</w:t>
      </w:r>
      <w:r>
        <w:rPr>
          <w:sz w:val="24"/>
          <w:szCs w:val="24"/>
        </w:rPr>
        <w:t>un</w:t>
      </w:r>
      <w:r>
        <w:rPr>
          <w:spacing w:val="3"/>
          <w:sz w:val="24"/>
          <w:szCs w:val="24"/>
        </w:rPr>
        <w:t>t</w:t>
      </w:r>
      <w:r>
        <w:rPr>
          <w:spacing w:val="2"/>
          <w:sz w:val="24"/>
          <w:szCs w:val="24"/>
        </w:rPr>
        <w:t>u</w:t>
      </w:r>
      <w:r>
        <w:rPr>
          <w:spacing w:val="1"/>
          <w:sz w:val="24"/>
          <w:szCs w:val="24"/>
        </w:rPr>
        <w:t>n</w:t>
      </w:r>
      <w:r>
        <w:rPr>
          <w:spacing w:val="-5"/>
          <w:sz w:val="24"/>
          <w:szCs w:val="24"/>
        </w:rPr>
        <w:t>g</w:t>
      </w:r>
      <w:r>
        <w:rPr>
          <w:spacing w:val="-1"/>
          <w:sz w:val="24"/>
          <w:szCs w:val="24"/>
        </w:rPr>
        <w:t>a</w:t>
      </w:r>
      <w:r>
        <w:rPr>
          <w:sz w:val="24"/>
          <w:szCs w:val="24"/>
        </w:rPr>
        <w:t>n</w:t>
      </w:r>
      <w:r>
        <w:rPr>
          <w:spacing w:val="1"/>
          <w:sz w:val="24"/>
          <w:szCs w:val="24"/>
        </w:rPr>
        <w:t xml:space="preserve"> </w:t>
      </w:r>
      <w:r>
        <w:rPr>
          <w:spacing w:val="2"/>
          <w:sz w:val="24"/>
          <w:szCs w:val="24"/>
        </w:rPr>
        <w:t>d</w:t>
      </w:r>
      <w:r>
        <w:rPr>
          <w:spacing w:val="-1"/>
          <w:sz w:val="24"/>
          <w:szCs w:val="24"/>
        </w:rPr>
        <w:t>a</w:t>
      </w:r>
      <w:r>
        <w:rPr>
          <w:sz w:val="24"/>
          <w:szCs w:val="24"/>
        </w:rPr>
        <w:t>ri</w:t>
      </w:r>
      <w:r>
        <w:rPr>
          <w:spacing w:val="1"/>
          <w:sz w:val="24"/>
          <w:szCs w:val="24"/>
        </w:rPr>
        <w:t xml:space="preserve"> </w:t>
      </w:r>
      <w:r>
        <w:rPr>
          <w:sz w:val="24"/>
          <w:szCs w:val="24"/>
        </w:rPr>
        <w:t>p</w:t>
      </w:r>
      <w:r>
        <w:rPr>
          <w:spacing w:val="-1"/>
          <w:sz w:val="24"/>
          <w:szCs w:val="24"/>
        </w:rPr>
        <w:t>e</w:t>
      </w:r>
      <w:r>
        <w:rPr>
          <w:sz w:val="24"/>
          <w:szCs w:val="24"/>
        </w:rPr>
        <w:t>nj</w:t>
      </w:r>
      <w:r>
        <w:rPr>
          <w:spacing w:val="3"/>
          <w:sz w:val="24"/>
          <w:szCs w:val="24"/>
        </w:rPr>
        <w:t>u</w:t>
      </w:r>
      <w:r>
        <w:rPr>
          <w:spacing w:val="-1"/>
          <w:sz w:val="24"/>
          <w:szCs w:val="24"/>
        </w:rPr>
        <w:t>a</w:t>
      </w:r>
      <w:r>
        <w:rPr>
          <w:spacing w:val="1"/>
          <w:sz w:val="24"/>
          <w:szCs w:val="24"/>
        </w:rPr>
        <w:t>l</w:t>
      </w:r>
      <w:r>
        <w:rPr>
          <w:spacing w:val="-1"/>
          <w:sz w:val="24"/>
          <w:szCs w:val="24"/>
        </w:rPr>
        <w:t>a</w:t>
      </w:r>
      <w:r>
        <w:rPr>
          <w:sz w:val="24"/>
          <w:szCs w:val="24"/>
        </w:rPr>
        <w:t>n</w:t>
      </w:r>
      <w:r>
        <w:rPr>
          <w:spacing w:val="1"/>
          <w:sz w:val="24"/>
          <w:szCs w:val="24"/>
        </w:rPr>
        <w:t xml:space="preserve"> </w:t>
      </w:r>
      <w:r>
        <w:rPr>
          <w:spacing w:val="10"/>
          <w:sz w:val="24"/>
          <w:szCs w:val="24"/>
        </w:rPr>
        <w:t>n</w:t>
      </w:r>
      <w:r>
        <w:rPr>
          <w:spacing w:val="-7"/>
          <w:sz w:val="24"/>
          <w:szCs w:val="24"/>
        </w:rPr>
        <w:t>y</w:t>
      </w:r>
      <w:r>
        <w:rPr>
          <w:spacing w:val="1"/>
          <w:sz w:val="24"/>
          <w:szCs w:val="24"/>
        </w:rPr>
        <w:t>a</w:t>
      </w:r>
      <w:r>
        <w:rPr>
          <w:sz w:val="24"/>
          <w:szCs w:val="24"/>
        </w:rPr>
        <w:t xml:space="preserve">. </w:t>
      </w:r>
      <w:r>
        <w:rPr>
          <w:spacing w:val="1"/>
          <w:sz w:val="24"/>
          <w:szCs w:val="24"/>
        </w:rPr>
        <w:t>P</w:t>
      </w:r>
      <w:r>
        <w:rPr>
          <w:spacing w:val="-1"/>
          <w:sz w:val="24"/>
          <w:szCs w:val="24"/>
        </w:rPr>
        <w:t>e</w:t>
      </w:r>
      <w:r>
        <w:rPr>
          <w:sz w:val="24"/>
          <w:szCs w:val="24"/>
        </w:rPr>
        <w:t>milik</w:t>
      </w:r>
      <w:r>
        <w:rPr>
          <w:spacing w:val="2"/>
          <w:sz w:val="24"/>
          <w:szCs w:val="24"/>
        </w:rPr>
        <w:t xml:space="preserve"> </w:t>
      </w:r>
      <w:r>
        <w:rPr>
          <w:sz w:val="24"/>
          <w:szCs w:val="24"/>
        </w:rPr>
        <w:t>ju</w:t>
      </w:r>
      <w:r>
        <w:rPr>
          <w:spacing w:val="-5"/>
          <w:sz w:val="24"/>
          <w:szCs w:val="24"/>
        </w:rPr>
        <w:t>g</w:t>
      </w:r>
      <w:r>
        <w:rPr>
          <w:sz w:val="24"/>
          <w:szCs w:val="24"/>
        </w:rPr>
        <w:t>a</w:t>
      </w:r>
      <w:r>
        <w:rPr>
          <w:spacing w:val="1"/>
          <w:sz w:val="24"/>
          <w:szCs w:val="24"/>
        </w:rPr>
        <w:t xml:space="preserve"> </w:t>
      </w:r>
      <w:r>
        <w:rPr>
          <w:sz w:val="24"/>
          <w:szCs w:val="24"/>
        </w:rPr>
        <w:t>k</w:t>
      </w:r>
      <w:r>
        <w:rPr>
          <w:spacing w:val="-1"/>
          <w:sz w:val="24"/>
          <w:szCs w:val="24"/>
        </w:rPr>
        <w:t>e</w:t>
      </w:r>
      <w:r>
        <w:rPr>
          <w:sz w:val="24"/>
          <w:szCs w:val="24"/>
        </w:rPr>
        <w:t>suli</w:t>
      </w:r>
      <w:r>
        <w:rPr>
          <w:spacing w:val="1"/>
          <w:sz w:val="24"/>
          <w:szCs w:val="24"/>
        </w:rPr>
        <w:t>t</w:t>
      </w:r>
      <w:r>
        <w:rPr>
          <w:spacing w:val="-1"/>
          <w:sz w:val="24"/>
          <w:szCs w:val="24"/>
        </w:rPr>
        <w:t>a</w:t>
      </w:r>
      <w:r>
        <w:rPr>
          <w:sz w:val="24"/>
          <w:szCs w:val="24"/>
        </w:rPr>
        <w:t>n u</w:t>
      </w:r>
      <w:r>
        <w:rPr>
          <w:spacing w:val="-2"/>
          <w:sz w:val="24"/>
          <w:szCs w:val="24"/>
        </w:rPr>
        <w:t>n</w:t>
      </w:r>
      <w:r>
        <w:rPr>
          <w:sz w:val="24"/>
          <w:szCs w:val="24"/>
        </w:rPr>
        <w:t>tuk</w:t>
      </w:r>
      <w:r>
        <w:rPr>
          <w:spacing w:val="3"/>
          <w:sz w:val="24"/>
          <w:szCs w:val="24"/>
        </w:rPr>
        <w:t xml:space="preserve"> </w:t>
      </w:r>
      <w:r>
        <w:rPr>
          <w:sz w:val="24"/>
          <w:szCs w:val="24"/>
        </w:rPr>
        <w:t>men</w:t>
      </w:r>
      <w:r>
        <w:rPr>
          <w:spacing w:val="-5"/>
          <w:sz w:val="24"/>
          <w:szCs w:val="24"/>
        </w:rPr>
        <w:t>g</w:t>
      </w:r>
      <w:r>
        <w:rPr>
          <w:spacing w:val="-1"/>
          <w:sz w:val="24"/>
          <w:szCs w:val="24"/>
        </w:rPr>
        <w:t>e</w:t>
      </w:r>
      <w:r>
        <w:rPr>
          <w:sz w:val="24"/>
          <w:szCs w:val="24"/>
        </w:rPr>
        <w:t>tahui</w:t>
      </w:r>
      <w:r>
        <w:rPr>
          <w:spacing w:val="2"/>
          <w:sz w:val="24"/>
          <w:szCs w:val="24"/>
        </w:rPr>
        <w:t xml:space="preserve"> </w:t>
      </w:r>
      <w:r>
        <w:rPr>
          <w:sz w:val="24"/>
          <w:szCs w:val="24"/>
        </w:rPr>
        <w:t>k</w:t>
      </w:r>
      <w:r>
        <w:rPr>
          <w:spacing w:val="-1"/>
          <w:sz w:val="24"/>
          <w:szCs w:val="24"/>
        </w:rPr>
        <w:t>e</w:t>
      </w:r>
      <w:r>
        <w:rPr>
          <w:spacing w:val="3"/>
          <w:sz w:val="24"/>
          <w:szCs w:val="24"/>
        </w:rPr>
        <w:t>t</w:t>
      </w:r>
      <w:r>
        <w:rPr>
          <w:spacing w:val="-1"/>
          <w:sz w:val="24"/>
          <w:szCs w:val="24"/>
        </w:rPr>
        <w:t>er</w:t>
      </w:r>
      <w:r>
        <w:rPr>
          <w:sz w:val="24"/>
          <w:szCs w:val="24"/>
        </w:rPr>
        <w:t>s</w:t>
      </w:r>
      <w:r>
        <w:rPr>
          <w:spacing w:val="-1"/>
          <w:sz w:val="24"/>
          <w:szCs w:val="24"/>
        </w:rPr>
        <w:t>e</w:t>
      </w:r>
      <w:r>
        <w:rPr>
          <w:sz w:val="24"/>
          <w:szCs w:val="24"/>
        </w:rPr>
        <w:t>dia</w:t>
      </w:r>
      <w:r>
        <w:rPr>
          <w:spacing w:val="-1"/>
          <w:sz w:val="24"/>
          <w:szCs w:val="24"/>
        </w:rPr>
        <w:t>a</w:t>
      </w:r>
      <w:r>
        <w:rPr>
          <w:sz w:val="24"/>
          <w:szCs w:val="24"/>
        </w:rPr>
        <w:t>n</w:t>
      </w:r>
      <w:r>
        <w:rPr>
          <w:spacing w:val="2"/>
          <w:sz w:val="24"/>
          <w:szCs w:val="24"/>
        </w:rPr>
        <w:t xml:space="preserve"> </w:t>
      </w:r>
      <w:r>
        <w:rPr>
          <w:sz w:val="24"/>
          <w:szCs w:val="24"/>
        </w:rPr>
        <w:t>stock</w:t>
      </w:r>
      <w:r>
        <w:rPr>
          <w:spacing w:val="2"/>
          <w:sz w:val="24"/>
          <w:szCs w:val="24"/>
        </w:rPr>
        <w:t xml:space="preserve"> </w:t>
      </w:r>
      <w:r>
        <w:rPr>
          <w:sz w:val="24"/>
          <w:szCs w:val="24"/>
        </w:rPr>
        <w:t>d</w:t>
      </w:r>
      <w:r>
        <w:rPr>
          <w:spacing w:val="-1"/>
          <w:sz w:val="24"/>
          <w:szCs w:val="24"/>
        </w:rPr>
        <w:t>ar</w:t>
      </w:r>
      <w:r>
        <w:rPr>
          <w:sz w:val="24"/>
          <w:szCs w:val="24"/>
        </w:rPr>
        <w:t>i</w:t>
      </w:r>
      <w:r>
        <w:rPr>
          <w:spacing w:val="2"/>
          <w:sz w:val="24"/>
          <w:szCs w:val="24"/>
        </w:rPr>
        <w:t xml:space="preserve"> </w:t>
      </w:r>
      <w:r>
        <w:rPr>
          <w:sz w:val="24"/>
          <w:szCs w:val="24"/>
        </w:rPr>
        <w:t>sp</w:t>
      </w:r>
      <w:r>
        <w:rPr>
          <w:spacing w:val="-1"/>
          <w:sz w:val="24"/>
          <w:szCs w:val="24"/>
        </w:rPr>
        <w:t>a</w:t>
      </w:r>
      <w:r>
        <w:rPr>
          <w:sz w:val="24"/>
          <w:szCs w:val="24"/>
        </w:rPr>
        <w:t>r</w:t>
      </w:r>
      <w:r>
        <w:rPr>
          <w:spacing w:val="-2"/>
          <w:sz w:val="24"/>
          <w:szCs w:val="24"/>
        </w:rPr>
        <w:t>e</w:t>
      </w:r>
      <w:r>
        <w:rPr>
          <w:sz w:val="24"/>
          <w:szCs w:val="24"/>
        </w:rPr>
        <w:t>p</w:t>
      </w:r>
      <w:r>
        <w:rPr>
          <w:spacing w:val="-1"/>
          <w:sz w:val="24"/>
          <w:szCs w:val="24"/>
        </w:rPr>
        <w:t>ar</w:t>
      </w:r>
      <w:r>
        <w:rPr>
          <w:sz w:val="24"/>
          <w:szCs w:val="24"/>
        </w:rPr>
        <w:t xml:space="preserve">t </w:t>
      </w:r>
      <w:r>
        <w:rPr>
          <w:spacing w:val="-10"/>
          <w:sz w:val="24"/>
          <w:szCs w:val="24"/>
        </w:rPr>
        <w:t>y</w:t>
      </w:r>
      <w:r>
        <w:rPr>
          <w:spacing w:val="1"/>
          <w:sz w:val="24"/>
          <w:szCs w:val="24"/>
        </w:rPr>
        <w:t>a</w:t>
      </w:r>
      <w:r>
        <w:rPr>
          <w:spacing w:val="5"/>
          <w:sz w:val="24"/>
          <w:szCs w:val="24"/>
        </w:rPr>
        <w:t>n</w:t>
      </w:r>
      <w:r>
        <w:rPr>
          <w:sz w:val="24"/>
          <w:szCs w:val="24"/>
        </w:rPr>
        <w:t xml:space="preserve">g </w:t>
      </w:r>
      <w:r>
        <w:rPr>
          <w:spacing w:val="37"/>
          <w:sz w:val="24"/>
          <w:szCs w:val="24"/>
        </w:rPr>
        <w:t xml:space="preserve"> </w:t>
      </w:r>
      <w:r>
        <w:rPr>
          <w:spacing w:val="-1"/>
          <w:sz w:val="24"/>
          <w:szCs w:val="24"/>
        </w:rPr>
        <w:t>a</w:t>
      </w:r>
      <w:r>
        <w:rPr>
          <w:spacing w:val="2"/>
          <w:sz w:val="24"/>
          <w:szCs w:val="24"/>
        </w:rPr>
        <w:t>d</w:t>
      </w:r>
      <w:r>
        <w:rPr>
          <w:sz w:val="24"/>
          <w:szCs w:val="24"/>
        </w:rPr>
        <w:t xml:space="preserve">a </w:t>
      </w:r>
      <w:r>
        <w:rPr>
          <w:spacing w:val="35"/>
          <w:sz w:val="24"/>
          <w:szCs w:val="24"/>
        </w:rPr>
        <w:t xml:space="preserve"> </w:t>
      </w:r>
      <w:r>
        <w:rPr>
          <w:sz w:val="24"/>
          <w:szCs w:val="24"/>
        </w:rPr>
        <w:t xml:space="preserve">di </w:t>
      </w:r>
      <w:r>
        <w:rPr>
          <w:spacing w:val="39"/>
          <w:sz w:val="24"/>
          <w:szCs w:val="24"/>
        </w:rPr>
        <w:t xml:space="preserve"> </w:t>
      </w:r>
      <w:r>
        <w:rPr>
          <w:sz w:val="24"/>
          <w:szCs w:val="24"/>
        </w:rPr>
        <w:t>b</w:t>
      </w:r>
      <w:r>
        <w:rPr>
          <w:spacing w:val="-1"/>
          <w:sz w:val="24"/>
          <w:szCs w:val="24"/>
        </w:rPr>
        <w:t>e</w:t>
      </w:r>
      <w:r>
        <w:rPr>
          <w:spacing w:val="5"/>
          <w:sz w:val="24"/>
          <w:szCs w:val="24"/>
        </w:rPr>
        <w:t>n</w:t>
      </w:r>
      <w:r>
        <w:rPr>
          <w:spacing w:val="-5"/>
          <w:sz w:val="24"/>
          <w:szCs w:val="24"/>
        </w:rPr>
        <w:t>g</w:t>
      </w:r>
      <w:r>
        <w:rPr>
          <w:spacing w:val="2"/>
          <w:sz w:val="24"/>
          <w:szCs w:val="24"/>
        </w:rPr>
        <w:t>k</w:t>
      </w:r>
      <w:r>
        <w:rPr>
          <w:spacing w:val="-1"/>
          <w:sz w:val="24"/>
          <w:szCs w:val="24"/>
        </w:rPr>
        <w:t>e</w:t>
      </w:r>
      <w:r>
        <w:rPr>
          <w:sz w:val="24"/>
          <w:szCs w:val="24"/>
        </w:rPr>
        <w:t xml:space="preserve">l </w:t>
      </w:r>
      <w:r>
        <w:rPr>
          <w:spacing w:val="41"/>
          <w:sz w:val="24"/>
          <w:szCs w:val="24"/>
        </w:rPr>
        <w:t xml:space="preserve"> </w:t>
      </w:r>
      <w:r>
        <w:rPr>
          <w:sz w:val="24"/>
          <w:szCs w:val="24"/>
        </w:rPr>
        <w:t>s</w:t>
      </w:r>
      <w:r>
        <w:rPr>
          <w:spacing w:val="-1"/>
          <w:sz w:val="24"/>
          <w:szCs w:val="24"/>
        </w:rPr>
        <w:t>e</w:t>
      </w:r>
      <w:r>
        <w:rPr>
          <w:sz w:val="24"/>
          <w:szCs w:val="24"/>
        </w:rPr>
        <w:t>hin</w:t>
      </w:r>
      <w:r>
        <w:rPr>
          <w:spacing w:val="1"/>
          <w:sz w:val="24"/>
          <w:szCs w:val="24"/>
        </w:rPr>
        <w:t>g</w:t>
      </w:r>
      <w:r>
        <w:rPr>
          <w:spacing w:val="-5"/>
          <w:sz w:val="24"/>
          <w:szCs w:val="24"/>
        </w:rPr>
        <w:t>g</w:t>
      </w:r>
      <w:r>
        <w:rPr>
          <w:sz w:val="24"/>
          <w:szCs w:val="24"/>
        </w:rPr>
        <w:t xml:space="preserve">a </w:t>
      </w:r>
      <w:r>
        <w:rPr>
          <w:spacing w:val="40"/>
          <w:sz w:val="24"/>
          <w:szCs w:val="24"/>
        </w:rPr>
        <w:t xml:space="preserve"> </w:t>
      </w:r>
      <w:r>
        <w:rPr>
          <w:sz w:val="24"/>
          <w:szCs w:val="24"/>
        </w:rPr>
        <w:t>m</w:t>
      </w:r>
      <w:r>
        <w:rPr>
          <w:spacing w:val="-1"/>
          <w:sz w:val="24"/>
          <w:szCs w:val="24"/>
        </w:rPr>
        <w:t>e</w:t>
      </w:r>
      <w:r>
        <w:rPr>
          <w:spacing w:val="10"/>
          <w:sz w:val="24"/>
          <w:szCs w:val="24"/>
        </w:rPr>
        <w:t>n</w:t>
      </w:r>
      <w:r>
        <w:rPr>
          <w:spacing w:val="-10"/>
          <w:sz w:val="24"/>
          <w:szCs w:val="24"/>
        </w:rPr>
        <w:t>y</w:t>
      </w:r>
      <w:r>
        <w:rPr>
          <w:sz w:val="24"/>
          <w:szCs w:val="24"/>
        </w:rPr>
        <w:t>ul</w:t>
      </w:r>
      <w:r>
        <w:rPr>
          <w:spacing w:val="1"/>
          <w:sz w:val="24"/>
          <w:szCs w:val="24"/>
        </w:rPr>
        <w:t>i</w:t>
      </w:r>
      <w:r>
        <w:rPr>
          <w:sz w:val="24"/>
          <w:szCs w:val="24"/>
        </w:rPr>
        <w:t xml:space="preserve">tkan </w:t>
      </w:r>
      <w:r>
        <w:rPr>
          <w:spacing w:val="38"/>
          <w:sz w:val="24"/>
          <w:szCs w:val="24"/>
        </w:rPr>
        <w:t xml:space="preserve"> </w:t>
      </w:r>
      <w:r>
        <w:rPr>
          <w:sz w:val="24"/>
          <w:szCs w:val="24"/>
        </w:rPr>
        <w:t>ket</w:t>
      </w:r>
      <w:r>
        <w:rPr>
          <w:spacing w:val="1"/>
          <w:sz w:val="24"/>
          <w:szCs w:val="24"/>
        </w:rPr>
        <w:t>i</w:t>
      </w:r>
      <w:r>
        <w:rPr>
          <w:sz w:val="24"/>
          <w:szCs w:val="24"/>
        </w:rPr>
        <w:t xml:space="preserve">ka </w:t>
      </w:r>
      <w:r>
        <w:rPr>
          <w:spacing w:val="35"/>
          <w:sz w:val="24"/>
          <w:szCs w:val="24"/>
        </w:rPr>
        <w:t xml:space="preserve"> </w:t>
      </w:r>
      <w:r>
        <w:rPr>
          <w:spacing w:val="-1"/>
          <w:sz w:val="24"/>
          <w:szCs w:val="24"/>
        </w:rPr>
        <w:t>a</w:t>
      </w:r>
      <w:r>
        <w:rPr>
          <w:spacing w:val="2"/>
          <w:sz w:val="24"/>
          <w:szCs w:val="24"/>
        </w:rPr>
        <w:t>k</w:t>
      </w:r>
      <w:r>
        <w:rPr>
          <w:spacing w:val="-1"/>
          <w:sz w:val="24"/>
          <w:szCs w:val="24"/>
        </w:rPr>
        <w:t>a</w:t>
      </w:r>
      <w:r>
        <w:rPr>
          <w:sz w:val="24"/>
          <w:szCs w:val="24"/>
        </w:rPr>
        <w:t xml:space="preserve">n </w:t>
      </w:r>
      <w:r>
        <w:rPr>
          <w:spacing w:val="38"/>
          <w:sz w:val="24"/>
          <w:szCs w:val="24"/>
        </w:rPr>
        <w:t xml:space="preserve"> </w:t>
      </w:r>
      <w:r>
        <w:rPr>
          <w:sz w:val="24"/>
          <w:szCs w:val="24"/>
        </w:rPr>
        <w:t>mel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p>
    <w:p w:rsidR="0047694C" w:rsidRDefault="0047694C">
      <w:pPr>
        <w:spacing w:before="6"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ind w:left="4466" w:right="4039"/>
        <w:jc w:val="center"/>
        <w:rPr>
          <w:sz w:val="24"/>
          <w:szCs w:val="24"/>
        </w:rPr>
        <w:sectPr w:rsidR="0047694C">
          <w:headerReference w:type="default" r:id="rId138"/>
          <w:pgSz w:w="11940" w:h="16860"/>
          <w:pgMar w:top="1580" w:right="1540" w:bottom="280" w:left="1680" w:header="0" w:footer="0" w:gutter="0"/>
          <w:cols w:space="720"/>
        </w:sectPr>
      </w:pPr>
      <w:r>
        <w:rPr>
          <w:sz w:val="24"/>
          <w:szCs w:val="24"/>
        </w:rPr>
        <w:t>1</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1308" w:right="159"/>
        <w:jc w:val="both"/>
        <w:rPr>
          <w:sz w:val="24"/>
          <w:szCs w:val="24"/>
        </w:rPr>
      </w:pPr>
      <w:r>
        <w:rPr>
          <w:sz w:val="24"/>
          <w:szCs w:val="24"/>
        </w:rPr>
        <w:t>p</w:t>
      </w:r>
      <w:r>
        <w:rPr>
          <w:spacing w:val="-1"/>
          <w:sz w:val="24"/>
          <w:szCs w:val="24"/>
        </w:rPr>
        <w:t>e</w:t>
      </w:r>
      <w:r>
        <w:rPr>
          <w:sz w:val="24"/>
          <w:szCs w:val="24"/>
        </w:rPr>
        <w:t>mes</w:t>
      </w:r>
      <w:r>
        <w:rPr>
          <w:spacing w:val="-1"/>
          <w:sz w:val="24"/>
          <w:szCs w:val="24"/>
        </w:rPr>
        <w:t>a</w:t>
      </w:r>
      <w:r>
        <w:rPr>
          <w:spacing w:val="1"/>
          <w:sz w:val="24"/>
          <w:szCs w:val="24"/>
        </w:rPr>
        <w:t>n</w:t>
      </w:r>
      <w:r>
        <w:rPr>
          <w:spacing w:val="-1"/>
          <w:sz w:val="24"/>
          <w:szCs w:val="24"/>
        </w:rPr>
        <w:t>a</w:t>
      </w:r>
      <w:r>
        <w:rPr>
          <w:sz w:val="24"/>
          <w:szCs w:val="24"/>
        </w:rPr>
        <w:t xml:space="preserve">n </w:t>
      </w:r>
      <w:r>
        <w:rPr>
          <w:spacing w:val="4"/>
          <w:sz w:val="24"/>
          <w:szCs w:val="24"/>
        </w:rPr>
        <w:t xml:space="preserve"> </w:t>
      </w:r>
      <w:r>
        <w:rPr>
          <w:spacing w:val="2"/>
          <w:sz w:val="24"/>
          <w:szCs w:val="24"/>
        </w:rPr>
        <w:t>k</w:t>
      </w:r>
      <w:r>
        <w:rPr>
          <w:spacing w:val="-1"/>
          <w:sz w:val="24"/>
          <w:szCs w:val="24"/>
        </w:rPr>
        <w:t>e</w:t>
      </w:r>
      <w:r>
        <w:rPr>
          <w:sz w:val="24"/>
          <w:szCs w:val="24"/>
        </w:rPr>
        <w:t>p</w:t>
      </w:r>
      <w:r>
        <w:rPr>
          <w:spacing w:val="-1"/>
          <w:sz w:val="24"/>
          <w:szCs w:val="24"/>
        </w:rPr>
        <w:t>a</w:t>
      </w:r>
      <w:r>
        <w:rPr>
          <w:sz w:val="24"/>
          <w:szCs w:val="24"/>
        </w:rPr>
        <w:t>da  s</w:t>
      </w:r>
      <w:r>
        <w:rPr>
          <w:spacing w:val="1"/>
          <w:sz w:val="24"/>
          <w:szCs w:val="24"/>
        </w:rPr>
        <w:t>u</w:t>
      </w:r>
      <w:r>
        <w:rPr>
          <w:spacing w:val="5"/>
          <w:sz w:val="24"/>
          <w:szCs w:val="24"/>
        </w:rPr>
        <w:t>p</w:t>
      </w:r>
      <w:r>
        <w:rPr>
          <w:sz w:val="24"/>
          <w:szCs w:val="24"/>
        </w:rPr>
        <w:t>pl</w:t>
      </w:r>
      <w:r>
        <w:rPr>
          <w:spacing w:val="1"/>
          <w:sz w:val="24"/>
          <w:szCs w:val="24"/>
        </w:rPr>
        <w:t>i</w:t>
      </w:r>
      <w:r>
        <w:rPr>
          <w:spacing w:val="-1"/>
          <w:sz w:val="24"/>
          <w:szCs w:val="24"/>
        </w:rPr>
        <w:t>e</w:t>
      </w:r>
      <w:r>
        <w:rPr>
          <w:sz w:val="24"/>
          <w:szCs w:val="24"/>
        </w:rPr>
        <w:t>r  d</w:t>
      </w:r>
      <w:r>
        <w:rPr>
          <w:spacing w:val="-1"/>
          <w:sz w:val="24"/>
          <w:szCs w:val="24"/>
        </w:rPr>
        <w:t>a</w:t>
      </w:r>
      <w:r>
        <w:rPr>
          <w:sz w:val="24"/>
          <w:szCs w:val="24"/>
        </w:rPr>
        <w:t xml:space="preserve">n </w:t>
      </w:r>
      <w:r>
        <w:rPr>
          <w:spacing w:val="6"/>
          <w:sz w:val="24"/>
          <w:szCs w:val="24"/>
        </w:rPr>
        <w:t xml:space="preserve"> </w:t>
      </w:r>
      <w:r>
        <w:rPr>
          <w:sz w:val="24"/>
          <w:szCs w:val="24"/>
        </w:rPr>
        <w:t>p</w:t>
      </w:r>
      <w:r>
        <w:rPr>
          <w:spacing w:val="-1"/>
          <w:sz w:val="24"/>
          <w:szCs w:val="24"/>
        </w:rPr>
        <w:t>e</w:t>
      </w:r>
      <w:r>
        <w:rPr>
          <w:sz w:val="24"/>
          <w:szCs w:val="24"/>
        </w:rPr>
        <w:t>m</w:t>
      </w:r>
      <w:r>
        <w:rPr>
          <w:spacing w:val="1"/>
          <w:sz w:val="24"/>
          <w:szCs w:val="24"/>
        </w:rPr>
        <w:t>i</w:t>
      </w:r>
      <w:r>
        <w:rPr>
          <w:sz w:val="24"/>
          <w:szCs w:val="24"/>
        </w:rPr>
        <w:t>l</w:t>
      </w:r>
      <w:r>
        <w:rPr>
          <w:spacing w:val="1"/>
          <w:sz w:val="24"/>
          <w:szCs w:val="24"/>
        </w:rPr>
        <w:t>i</w:t>
      </w:r>
      <w:r>
        <w:rPr>
          <w:sz w:val="24"/>
          <w:szCs w:val="24"/>
        </w:rPr>
        <w:t xml:space="preserve">k </w:t>
      </w:r>
      <w:r>
        <w:rPr>
          <w:spacing w:val="4"/>
          <w:sz w:val="24"/>
          <w:szCs w:val="24"/>
        </w:rPr>
        <w:t xml:space="preserve"> </w:t>
      </w:r>
      <w:r>
        <w:rPr>
          <w:sz w:val="24"/>
          <w:szCs w:val="24"/>
        </w:rPr>
        <w:t>k</w:t>
      </w:r>
      <w:r>
        <w:rPr>
          <w:spacing w:val="-1"/>
          <w:sz w:val="24"/>
          <w:szCs w:val="24"/>
        </w:rPr>
        <w:t>e</w:t>
      </w:r>
      <w:r>
        <w:rPr>
          <w:sz w:val="24"/>
          <w:szCs w:val="24"/>
        </w:rPr>
        <w:t>s</w:t>
      </w:r>
      <w:r>
        <w:rPr>
          <w:spacing w:val="2"/>
          <w:sz w:val="24"/>
          <w:szCs w:val="24"/>
        </w:rPr>
        <w:t>u</w:t>
      </w:r>
      <w:r>
        <w:rPr>
          <w:spacing w:val="-2"/>
          <w:sz w:val="24"/>
          <w:szCs w:val="24"/>
        </w:rPr>
        <w:t>l</w:t>
      </w:r>
      <w:r>
        <w:rPr>
          <w:sz w:val="24"/>
          <w:szCs w:val="24"/>
        </w:rPr>
        <w:t>i</w:t>
      </w:r>
      <w:r>
        <w:rPr>
          <w:spacing w:val="1"/>
          <w:sz w:val="24"/>
          <w:szCs w:val="24"/>
        </w:rPr>
        <w:t>t</w:t>
      </w:r>
      <w:r>
        <w:rPr>
          <w:spacing w:val="-1"/>
          <w:sz w:val="24"/>
          <w:szCs w:val="24"/>
        </w:rPr>
        <w:t>a</w:t>
      </w:r>
      <w:r>
        <w:rPr>
          <w:sz w:val="24"/>
          <w:szCs w:val="24"/>
        </w:rPr>
        <w:t xml:space="preserve">n </w:t>
      </w:r>
      <w:r>
        <w:rPr>
          <w:spacing w:val="4"/>
          <w:sz w:val="24"/>
          <w:szCs w:val="24"/>
        </w:rPr>
        <w:t xml:space="preserve"> </w:t>
      </w:r>
      <w:r>
        <w:rPr>
          <w:sz w:val="24"/>
          <w:szCs w:val="24"/>
        </w:rPr>
        <w:t>d</w:t>
      </w:r>
      <w:r>
        <w:rPr>
          <w:spacing w:val="-1"/>
          <w:sz w:val="24"/>
          <w:szCs w:val="24"/>
        </w:rPr>
        <w:t>a</w:t>
      </w:r>
      <w:r>
        <w:rPr>
          <w:sz w:val="24"/>
          <w:szCs w:val="24"/>
        </w:rPr>
        <w:t xml:space="preserve">lam </w:t>
      </w:r>
      <w:r>
        <w:rPr>
          <w:spacing w:val="6"/>
          <w:sz w:val="24"/>
          <w:szCs w:val="24"/>
        </w:rPr>
        <w:t xml:space="preserve"> </w:t>
      </w:r>
      <w:r>
        <w:rPr>
          <w:sz w:val="24"/>
          <w:szCs w:val="24"/>
        </w:rPr>
        <w:t>me</w:t>
      </w:r>
      <w:r>
        <w:rPr>
          <w:spacing w:val="2"/>
          <w:sz w:val="24"/>
          <w:szCs w:val="24"/>
        </w:rPr>
        <w:t>n</w:t>
      </w:r>
      <w:r>
        <w:rPr>
          <w:spacing w:val="-5"/>
          <w:sz w:val="24"/>
          <w:szCs w:val="24"/>
        </w:rPr>
        <w:t>g</w:t>
      </w:r>
      <w:r>
        <w:rPr>
          <w:sz w:val="24"/>
          <w:szCs w:val="24"/>
        </w:rPr>
        <w:t>hi</w:t>
      </w:r>
      <w:r>
        <w:rPr>
          <w:spacing w:val="1"/>
          <w:sz w:val="24"/>
          <w:szCs w:val="24"/>
        </w:rPr>
        <w:t>t</w:t>
      </w:r>
      <w:r>
        <w:rPr>
          <w:sz w:val="24"/>
          <w:szCs w:val="24"/>
        </w:rPr>
        <w:t>u</w:t>
      </w:r>
      <w:r>
        <w:rPr>
          <w:spacing w:val="2"/>
          <w:sz w:val="24"/>
          <w:szCs w:val="24"/>
        </w:rPr>
        <w:t>n</w:t>
      </w:r>
      <w:r>
        <w:rPr>
          <w:sz w:val="24"/>
          <w:szCs w:val="24"/>
        </w:rPr>
        <w:t>g pr</w:t>
      </w:r>
      <w:r>
        <w:rPr>
          <w:spacing w:val="-1"/>
          <w:sz w:val="24"/>
          <w:szCs w:val="24"/>
        </w:rPr>
        <w:t>o</w:t>
      </w:r>
      <w:r>
        <w:rPr>
          <w:sz w:val="24"/>
          <w:szCs w:val="24"/>
        </w:rPr>
        <w:t>fit</w:t>
      </w:r>
      <w:r>
        <w:rPr>
          <w:spacing w:val="1"/>
          <w:sz w:val="24"/>
          <w:szCs w:val="24"/>
        </w:rPr>
        <w:t xml:space="preserve"> </w:t>
      </w:r>
      <w:r>
        <w:rPr>
          <w:sz w:val="24"/>
          <w:szCs w:val="24"/>
        </w:rPr>
        <w:t>p</w:t>
      </w:r>
      <w:r>
        <w:rPr>
          <w:spacing w:val="-1"/>
          <w:sz w:val="24"/>
          <w:szCs w:val="24"/>
        </w:rPr>
        <w:t>er</w:t>
      </w:r>
      <w:r>
        <w:rPr>
          <w:sz w:val="24"/>
          <w:szCs w:val="24"/>
        </w:rPr>
        <w:t>t</w:t>
      </w:r>
      <w:r>
        <w:rPr>
          <w:spacing w:val="-1"/>
          <w:sz w:val="24"/>
          <w:szCs w:val="24"/>
        </w:rPr>
        <w:t>ra</w:t>
      </w:r>
      <w:r>
        <w:rPr>
          <w:sz w:val="24"/>
          <w:szCs w:val="24"/>
        </w:rPr>
        <w:t>ns</w:t>
      </w:r>
      <w:r>
        <w:rPr>
          <w:spacing w:val="-1"/>
          <w:sz w:val="24"/>
          <w:szCs w:val="24"/>
        </w:rPr>
        <w:t>a</w:t>
      </w:r>
      <w:r>
        <w:rPr>
          <w:sz w:val="24"/>
          <w:szCs w:val="24"/>
        </w:rPr>
        <w:t>ksi</w:t>
      </w:r>
      <w:r>
        <w:rPr>
          <w:spacing w:val="4"/>
          <w:sz w:val="24"/>
          <w:szCs w:val="24"/>
        </w:rPr>
        <w:t xml:space="preserve"> </w:t>
      </w:r>
      <w:r>
        <w:rPr>
          <w:spacing w:val="5"/>
          <w:sz w:val="24"/>
          <w:szCs w:val="24"/>
        </w:rPr>
        <w:t>n</w:t>
      </w:r>
      <w:r>
        <w:rPr>
          <w:spacing w:val="-5"/>
          <w:sz w:val="24"/>
          <w:szCs w:val="24"/>
        </w:rPr>
        <w:t>y</w:t>
      </w:r>
      <w:r>
        <w:rPr>
          <w:spacing w:val="-1"/>
          <w:sz w:val="24"/>
          <w:szCs w:val="24"/>
        </w:rPr>
        <w:t>a</w:t>
      </w:r>
      <w:r>
        <w:rPr>
          <w:sz w:val="24"/>
          <w:szCs w:val="24"/>
        </w:rPr>
        <w:t>,</w:t>
      </w:r>
      <w:r>
        <w:rPr>
          <w:spacing w:val="10"/>
          <w:sz w:val="24"/>
          <w:szCs w:val="24"/>
        </w:rPr>
        <w:t xml:space="preserve"> </w:t>
      </w:r>
      <w:r>
        <w:rPr>
          <w:sz w:val="24"/>
          <w:szCs w:val="24"/>
        </w:rPr>
        <w:t>s</w:t>
      </w:r>
      <w:r>
        <w:rPr>
          <w:spacing w:val="-1"/>
          <w:sz w:val="24"/>
          <w:szCs w:val="24"/>
        </w:rPr>
        <w:t>e</w:t>
      </w:r>
      <w:r>
        <w:rPr>
          <w:sz w:val="24"/>
          <w:szCs w:val="24"/>
        </w:rPr>
        <w:t>hing</w:t>
      </w:r>
      <w:r>
        <w:rPr>
          <w:spacing w:val="-2"/>
          <w:sz w:val="24"/>
          <w:szCs w:val="24"/>
        </w:rPr>
        <w:t>g</w:t>
      </w:r>
      <w:r>
        <w:rPr>
          <w:sz w:val="24"/>
          <w:szCs w:val="24"/>
        </w:rPr>
        <w:t xml:space="preserve">a </w:t>
      </w:r>
      <w:r>
        <w:rPr>
          <w:spacing w:val="1"/>
          <w:sz w:val="24"/>
          <w:szCs w:val="24"/>
        </w:rPr>
        <w:t>p</w:t>
      </w:r>
      <w:r>
        <w:rPr>
          <w:spacing w:val="-1"/>
          <w:sz w:val="24"/>
          <w:szCs w:val="24"/>
        </w:rPr>
        <w:t>e</w:t>
      </w:r>
      <w:r>
        <w:rPr>
          <w:sz w:val="24"/>
          <w:szCs w:val="24"/>
        </w:rPr>
        <w:t>nulis</w:t>
      </w:r>
      <w:r>
        <w:rPr>
          <w:spacing w:val="3"/>
          <w:sz w:val="24"/>
          <w:szCs w:val="24"/>
        </w:rPr>
        <w:t xml:space="preserve"> </w:t>
      </w:r>
      <w:r>
        <w:rPr>
          <w:spacing w:val="2"/>
          <w:sz w:val="24"/>
          <w:szCs w:val="24"/>
        </w:rPr>
        <w:t>b</w:t>
      </w:r>
      <w:r>
        <w:rPr>
          <w:spacing w:val="-1"/>
          <w:sz w:val="24"/>
          <w:szCs w:val="24"/>
        </w:rPr>
        <w:t>e</w:t>
      </w:r>
      <w:r>
        <w:rPr>
          <w:sz w:val="24"/>
          <w:szCs w:val="24"/>
        </w:rPr>
        <w:t>rini</w:t>
      </w:r>
      <w:r>
        <w:rPr>
          <w:spacing w:val="3"/>
          <w:sz w:val="24"/>
          <w:szCs w:val="24"/>
        </w:rPr>
        <w:t>s</w:t>
      </w:r>
      <w:r>
        <w:rPr>
          <w:sz w:val="24"/>
          <w:szCs w:val="24"/>
        </w:rPr>
        <w:t>iatif untuk</w:t>
      </w:r>
      <w:r>
        <w:rPr>
          <w:spacing w:val="2"/>
          <w:sz w:val="24"/>
          <w:szCs w:val="24"/>
        </w:rPr>
        <w:t xml:space="preserve"> </w:t>
      </w:r>
      <w:r>
        <w:rPr>
          <w:sz w:val="24"/>
          <w:szCs w:val="24"/>
        </w:rPr>
        <w:t>membu</w:t>
      </w:r>
      <w:r>
        <w:rPr>
          <w:spacing w:val="-1"/>
          <w:sz w:val="24"/>
          <w:szCs w:val="24"/>
        </w:rPr>
        <w:t>a</w:t>
      </w:r>
      <w:r>
        <w:rPr>
          <w:sz w:val="24"/>
          <w:szCs w:val="24"/>
        </w:rPr>
        <w:t>tkan sistem</w:t>
      </w:r>
      <w:r>
        <w:rPr>
          <w:spacing w:val="-7"/>
          <w:sz w:val="24"/>
          <w:szCs w:val="24"/>
        </w:rPr>
        <w:t xml:space="preserve"> </w:t>
      </w:r>
      <w:r>
        <w:rPr>
          <w:sz w:val="24"/>
          <w:szCs w:val="24"/>
        </w:rPr>
        <w:t>info</w:t>
      </w:r>
      <w:r>
        <w:rPr>
          <w:spacing w:val="-1"/>
          <w:sz w:val="24"/>
          <w:szCs w:val="24"/>
        </w:rPr>
        <w:t>r</w:t>
      </w:r>
      <w:r>
        <w:rPr>
          <w:sz w:val="24"/>
          <w:szCs w:val="24"/>
        </w:rPr>
        <w:t>masi</w:t>
      </w:r>
      <w:r>
        <w:rPr>
          <w:spacing w:val="-5"/>
          <w:sz w:val="24"/>
          <w:szCs w:val="24"/>
        </w:rPr>
        <w:t xml:space="preserve"> 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b</w:t>
      </w:r>
      <w:r>
        <w:rPr>
          <w:spacing w:val="1"/>
          <w:sz w:val="24"/>
          <w:szCs w:val="24"/>
        </w:rPr>
        <w:t>e</w:t>
      </w:r>
      <w:r>
        <w:rPr>
          <w:sz w:val="24"/>
          <w:szCs w:val="24"/>
        </w:rPr>
        <w:t>rtuj</w:t>
      </w:r>
      <w:r>
        <w:rPr>
          <w:spacing w:val="1"/>
          <w:sz w:val="24"/>
          <w:szCs w:val="24"/>
        </w:rPr>
        <w:t>u</w:t>
      </w:r>
      <w:r>
        <w:rPr>
          <w:spacing w:val="-1"/>
          <w:sz w:val="24"/>
          <w:szCs w:val="24"/>
        </w:rPr>
        <w:t>a</w:t>
      </w:r>
      <w:r>
        <w:rPr>
          <w:sz w:val="24"/>
          <w:szCs w:val="24"/>
        </w:rPr>
        <w:t>n</w:t>
      </w:r>
      <w:r>
        <w:rPr>
          <w:spacing w:val="-7"/>
          <w:sz w:val="24"/>
          <w:szCs w:val="24"/>
        </w:rPr>
        <w:t xml:space="preserve"> </w:t>
      </w:r>
      <w:r>
        <w:rPr>
          <w:sz w:val="24"/>
          <w:szCs w:val="24"/>
        </w:rPr>
        <w:t>untuk</w:t>
      </w:r>
      <w:r>
        <w:rPr>
          <w:spacing w:val="-7"/>
          <w:sz w:val="24"/>
          <w:szCs w:val="24"/>
        </w:rPr>
        <w:t xml:space="preserve"> </w:t>
      </w:r>
      <w:r>
        <w:rPr>
          <w:sz w:val="24"/>
          <w:szCs w:val="24"/>
        </w:rPr>
        <w:t>memud</w:t>
      </w:r>
      <w:r>
        <w:rPr>
          <w:spacing w:val="-1"/>
          <w:sz w:val="24"/>
          <w:szCs w:val="24"/>
        </w:rPr>
        <w:t>a</w:t>
      </w:r>
      <w:r>
        <w:rPr>
          <w:sz w:val="24"/>
          <w:szCs w:val="24"/>
        </w:rPr>
        <w:t>hk</w:t>
      </w:r>
      <w:r>
        <w:rPr>
          <w:spacing w:val="-1"/>
          <w:sz w:val="24"/>
          <w:szCs w:val="24"/>
        </w:rPr>
        <w:t>a</w:t>
      </w:r>
      <w:r>
        <w:rPr>
          <w:sz w:val="24"/>
          <w:szCs w:val="24"/>
        </w:rPr>
        <w:t>n</w:t>
      </w:r>
      <w:r>
        <w:rPr>
          <w:spacing w:val="-7"/>
          <w:sz w:val="24"/>
          <w:szCs w:val="24"/>
        </w:rPr>
        <w:t xml:space="preserve"> </w:t>
      </w:r>
      <w:r>
        <w:rPr>
          <w:spacing w:val="1"/>
          <w:sz w:val="24"/>
          <w:szCs w:val="24"/>
        </w:rPr>
        <w:t>p</w:t>
      </w:r>
      <w:r>
        <w:rPr>
          <w:spacing w:val="-1"/>
          <w:sz w:val="24"/>
          <w:szCs w:val="24"/>
        </w:rPr>
        <w:t>e</w:t>
      </w:r>
      <w:r>
        <w:rPr>
          <w:sz w:val="24"/>
          <w:szCs w:val="24"/>
        </w:rPr>
        <w:t>milik</w:t>
      </w:r>
      <w:r>
        <w:rPr>
          <w:spacing w:val="-7"/>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bit untuk</w:t>
      </w:r>
      <w:r>
        <w:rPr>
          <w:spacing w:val="1"/>
          <w:sz w:val="24"/>
          <w:szCs w:val="24"/>
        </w:rPr>
        <w:t xml:space="preserve"> </w:t>
      </w:r>
      <w:r>
        <w:rPr>
          <w:sz w:val="24"/>
          <w:szCs w:val="24"/>
        </w:rPr>
        <w:t>men</w:t>
      </w:r>
      <w:r>
        <w:rPr>
          <w:spacing w:val="-3"/>
          <w:sz w:val="24"/>
          <w:szCs w:val="24"/>
        </w:rPr>
        <w:t>g</w:t>
      </w:r>
      <w:r>
        <w:rPr>
          <w:spacing w:val="1"/>
          <w:sz w:val="24"/>
          <w:szCs w:val="24"/>
        </w:rPr>
        <w:t>e</w:t>
      </w:r>
      <w:r>
        <w:rPr>
          <w:sz w:val="24"/>
          <w:szCs w:val="24"/>
        </w:rPr>
        <w:t>fisienk</w:t>
      </w:r>
      <w:r>
        <w:rPr>
          <w:spacing w:val="-1"/>
          <w:sz w:val="24"/>
          <w:szCs w:val="24"/>
        </w:rPr>
        <w:t>a</w:t>
      </w:r>
      <w:r>
        <w:rPr>
          <w:sz w:val="24"/>
          <w:szCs w:val="24"/>
        </w:rPr>
        <w:t xml:space="preserve">n </w:t>
      </w:r>
      <w:r>
        <w:rPr>
          <w:spacing w:val="2"/>
          <w:sz w:val="24"/>
          <w:szCs w:val="24"/>
        </w:rPr>
        <w:t>w</w:t>
      </w:r>
      <w:r>
        <w:rPr>
          <w:spacing w:val="-1"/>
          <w:sz w:val="24"/>
          <w:szCs w:val="24"/>
        </w:rPr>
        <w:t>a</w:t>
      </w:r>
      <w:r>
        <w:rPr>
          <w:sz w:val="24"/>
          <w:szCs w:val="24"/>
        </w:rPr>
        <w:t>ktu</w:t>
      </w:r>
      <w:r>
        <w:rPr>
          <w:spacing w:val="1"/>
          <w:sz w:val="24"/>
          <w:szCs w:val="24"/>
        </w:rPr>
        <w:t xml:space="preserve"> </w:t>
      </w:r>
      <w:r>
        <w:rPr>
          <w:sz w:val="24"/>
          <w:szCs w:val="24"/>
        </w:rPr>
        <w:t>d</w:t>
      </w:r>
      <w:r>
        <w:rPr>
          <w:spacing w:val="-1"/>
          <w:sz w:val="24"/>
          <w:szCs w:val="24"/>
        </w:rPr>
        <w:t>a</w:t>
      </w:r>
      <w:r>
        <w:rPr>
          <w:sz w:val="24"/>
          <w:szCs w:val="24"/>
        </w:rPr>
        <w:t xml:space="preserve">lam </w:t>
      </w:r>
      <w:r>
        <w:rPr>
          <w:spacing w:val="2"/>
          <w:sz w:val="24"/>
          <w:szCs w:val="24"/>
        </w:rPr>
        <w:t>p</w:t>
      </w:r>
      <w:r>
        <w:rPr>
          <w:spacing w:val="-1"/>
          <w:sz w:val="24"/>
          <w:szCs w:val="24"/>
        </w:rPr>
        <w:t>r</w:t>
      </w:r>
      <w:r>
        <w:rPr>
          <w:sz w:val="24"/>
          <w:szCs w:val="24"/>
        </w:rPr>
        <w:t>os</w:t>
      </w:r>
      <w:r>
        <w:rPr>
          <w:spacing w:val="-1"/>
          <w:sz w:val="24"/>
          <w:szCs w:val="24"/>
        </w:rPr>
        <w:t>e</w:t>
      </w:r>
      <w:r>
        <w:rPr>
          <w:sz w:val="24"/>
          <w:szCs w:val="24"/>
        </w:rPr>
        <w:t>s tr</w:t>
      </w:r>
      <w:r>
        <w:rPr>
          <w:spacing w:val="-1"/>
          <w:sz w:val="24"/>
          <w:szCs w:val="24"/>
        </w:rPr>
        <w:t>a</w:t>
      </w:r>
      <w:r>
        <w:rPr>
          <w:sz w:val="24"/>
          <w:szCs w:val="24"/>
        </w:rPr>
        <w:t>ns</w:t>
      </w:r>
      <w:r>
        <w:rPr>
          <w:spacing w:val="-1"/>
          <w:sz w:val="24"/>
          <w:szCs w:val="24"/>
        </w:rPr>
        <w:t>a</w:t>
      </w:r>
      <w:r>
        <w:rPr>
          <w:sz w:val="24"/>
          <w:szCs w:val="24"/>
        </w:rPr>
        <w:t>ksi</w:t>
      </w:r>
      <w:r>
        <w:rPr>
          <w:spacing w:val="2"/>
          <w:sz w:val="24"/>
          <w:szCs w:val="24"/>
        </w:rPr>
        <w:t xml:space="preserve"> </w:t>
      </w:r>
      <w:r>
        <w:rPr>
          <w:sz w:val="24"/>
          <w:szCs w:val="24"/>
        </w:rPr>
        <w:t>s</w:t>
      </w:r>
      <w:r>
        <w:rPr>
          <w:spacing w:val="-1"/>
          <w:sz w:val="24"/>
          <w:szCs w:val="24"/>
        </w:rPr>
        <w:t>er</w:t>
      </w:r>
      <w:r>
        <w:rPr>
          <w:sz w:val="24"/>
          <w:szCs w:val="24"/>
        </w:rPr>
        <w:t>v</w:t>
      </w:r>
      <w:r>
        <w:rPr>
          <w:spacing w:val="3"/>
          <w:sz w:val="24"/>
          <w:szCs w:val="24"/>
        </w:rPr>
        <w:t>i</w:t>
      </w:r>
      <w:r>
        <w:rPr>
          <w:spacing w:val="-1"/>
          <w:sz w:val="24"/>
          <w:szCs w:val="24"/>
        </w:rPr>
        <w:t>ce</w:t>
      </w:r>
      <w:r>
        <w:rPr>
          <w:sz w:val="24"/>
          <w:szCs w:val="24"/>
        </w:rPr>
        <w:t>, p</w:t>
      </w:r>
      <w:r>
        <w:rPr>
          <w:spacing w:val="-1"/>
          <w:sz w:val="24"/>
          <w:szCs w:val="24"/>
        </w:rPr>
        <w:t>e</w:t>
      </w:r>
      <w:r>
        <w:rPr>
          <w:sz w:val="24"/>
          <w:szCs w:val="24"/>
        </w:rPr>
        <w:t>rhitun</w:t>
      </w:r>
      <w:r>
        <w:rPr>
          <w:spacing w:val="-2"/>
          <w:sz w:val="24"/>
          <w:szCs w:val="24"/>
        </w:rPr>
        <w:t>g</w:t>
      </w:r>
      <w:r>
        <w:rPr>
          <w:spacing w:val="-1"/>
          <w:sz w:val="24"/>
          <w:szCs w:val="24"/>
        </w:rPr>
        <w:t>a</w:t>
      </w:r>
      <w:r>
        <w:rPr>
          <w:sz w:val="24"/>
          <w:szCs w:val="24"/>
        </w:rPr>
        <w:t>n st</w:t>
      </w:r>
      <w:r>
        <w:rPr>
          <w:spacing w:val="1"/>
          <w:sz w:val="24"/>
          <w:szCs w:val="24"/>
        </w:rPr>
        <w:t>o</w:t>
      </w:r>
      <w:r>
        <w:rPr>
          <w:sz w:val="24"/>
          <w:szCs w:val="24"/>
        </w:rPr>
        <w:t>ck d</w:t>
      </w:r>
      <w:r>
        <w:rPr>
          <w:spacing w:val="-1"/>
          <w:sz w:val="24"/>
          <w:szCs w:val="24"/>
        </w:rPr>
        <w:t>a</w:t>
      </w:r>
      <w:r>
        <w:rPr>
          <w:sz w:val="24"/>
          <w:szCs w:val="24"/>
        </w:rPr>
        <w:t xml:space="preserve">n </w:t>
      </w:r>
      <w:r>
        <w:rPr>
          <w:spacing w:val="2"/>
          <w:sz w:val="24"/>
          <w:szCs w:val="24"/>
        </w:rPr>
        <w:t>b</w:t>
      </w:r>
      <w:r>
        <w:rPr>
          <w:spacing w:val="-1"/>
          <w:sz w:val="24"/>
          <w:szCs w:val="24"/>
        </w:rPr>
        <w:t>e</w:t>
      </w:r>
      <w:r>
        <w:rPr>
          <w:sz w:val="24"/>
          <w:szCs w:val="24"/>
        </w:rPr>
        <w:t>s</w:t>
      </w:r>
      <w:r>
        <w:rPr>
          <w:spacing w:val="-1"/>
          <w:sz w:val="24"/>
          <w:szCs w:val="24"/>
        </w:rPr>
        <w:t>e</w:t>
      </w:r>
      <w:r>
        <w:rPr>
          <w:sz w:val="24"/>
          <w:szCs w:val="24"/>
        </w:rPr>
        <w:t>rta</w:t>
      </w:r>
      <w:r>
        <w:rPr>
          <w:spacing w:val="-1"/>
          <w:sz w:val="24"/>
          <w:szCs w:val="24"/>
        </w:rPr>
        <w:t xml:space="preserve"> r</w:t>
      </w:r>
      <w:r>
        <w:rPr>
          <w:spacing w:val="-3"/>
          <w:sz w:val="24"/>
          <w:szCs w:val="24"/>
        </w:rPr>
        <w:t>e</w:t>
      </w:r>
      <w:r>
        <w:rPr>
          <w:spacing w:val="2"/>
          <w:sz w:val="24"/>
          <w:szCs w:val="24"/>
        </w:rPr>
        <w:t>k</w:t>
      </w:r>
      <w:r>
        <w:rPr>
          <w:spacing w:val="-1"/>
          <w:sz w:val="24"/>
          <w:szCs w:val="24"/>
        </w:rPr>
        <w:t>a</w:t>
      </w:r>
      <w:r>
        <w:rPr>
          <w:sz w:val="24"/>
          <w:szCs w:val="24"/>
        </w:rPr>
        <w:t xml:space="preserve">p </w:t>
      </w:r>
      <w:r>
        <w:rPr>
          <w:spacing w:val="3"/>
          <w:sz w:val="24"/>
          <w:szCs w:val="24"/>
        </w:rPr>
        <w:t>l</w:t>
      </w:r>
      <w:r>
        <w:rPr>
          <w:spacing w:val="-1"/>
          <w:sz w:val="24"/>
          <w:szCs w:val="24"/>
        </w:rPr>
        <w:t>a</w:t>
      </w:r>
      <w:r>
        <w:rPr>
          <w:sz w:val="24"/>
          <w:szCs w:val="24"/>
        </w:rPr>
        <w:t>p</w:t>
      </w:r>
      <w:r>
        <w:rPr>
          <w:spacing w:val="1"/>
          <w:sz w:val="24"/>
          <w:szCs w:val="24"/>
        </w:rPr>
        <w:t>o</w:t>
      </w:r>
      <w:r>
        <w:rPr>
          <w:spacing w:val="-1"/>
          <w:sz w:val="24"/>
          <w:szCs w:val="24"/>
        </w:rPr>
        <w:t>ra</w:t>
      </w:r>
      <w:r>
        <w:rPr>
          <w:sz w:val="24"/>
          <w:szCs w:val="24"/>
        </w:rPr>
        <w:t>n</w:t>
      </w:r>
      <w:r>
        <w:rPr>
          <w:spacing w:val="5"/>
          <w:sz w:val="24"/>
          <w:szCs w:val="24"/>
        </w:rPr>
        <w:t>n</w:t>
      </w:r>
      <w:r>
        <w:rPr>
          <w:spacing w:val="-5"/>
          <w:sz w:val="24"/>
          <w:szCs w:val="24"/>
        </w:rPr>
        <w:t>y</w:t>
      </w:r>
      <w:r>
        <w:rPr>
          <w:sz w:val="24"/>
          <w:szCs w:val="24"/>
        </w:rPr>
        <w:t>a</w:t>
      </w:r>
      <w:r>
        <w:rPr>
          <w:spacing w:val="-1"/>
          <w:sz w:val="24"/>
          <w:szCs w:val="24"/>
        </w:rPr>
        <w:t xml:space="preserve"> </w:t>
      </w:r>
      <w:r>
        <w:rPr>
          <w:spacing w:val="2"/>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 sistem</w:t>
      </w:r>
      <w:r>
        <w:rPr>
          <w:spacing w:val="-1"/>
          <w:sz w:val="24"/>
          <w:szCs w:val="24"/>
        </w:rPr>
        <w:t>a</w:t>
      </w:r>
      <w:r>
        <w:rPr>
          <w:spacing w:val="1"/>
          <w:sz w:val="24"/>
          <w:szCs w:val="24"/>
        </w:rPr>
        <w:t>t</w:t>
      </w:r>
      <w:r>
        <w:rPr>
          <w:sz w:val="24"/>
          <w:szCs w:val="24"/>
        </w:rPr>
        <w:t>is.</w:t>
      </w:r>
    </w:p>
    <w:p w:rsidR="0047694C" w:rsidRPr="00F96F3B" w:rsidRDefault="00000000">
      <w:pPr>
        <w:spacing w:before="22" w:line="481" w:lineRule="auto"/>
        <w:ind w:left="1301" w:right="74" w:firstLine="723"/>
        <w:jc w:val="both"/>
        <w:rPr>
          <w:bCs/>
          <w:iCs/>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 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a</w:t>
      </w:r>
      <w:r>
        <w:rPr>
          <w:spacing w:val="2"/>
          <w:sz w:val="24"/>
          <w:szCs w:val="24"/>
        </w:rPr>
        <w:t>p</w:t>
      </w:r>
      <w:r>
        <w:rPr>
          <w:spacing w:val="-1"/>
          <w:sz w:val="24"/>
          <w:szCs w:val="24"/>
        </w:rPr>
        <w:t>a</w:t>
      </w:r>
      <w:r>
        <w:rPr>
          <w:sz w:val="24"/>
          <w:szCs w:val="24"/>
        </w:rPr>
        <w:t>r</w:t>
      </w:r>
      <w:r>
        <w:rPr>
          <w:spacing w:val="-3"/>
          <w:sz w:val="24"/>
          <w:szCs w:val="24"/>
        </w:rPr>
        <w:t>a</w:t>
      </w:r>
      <w:r>
        <w:rPr>
          <w:sz w:val="24"/>
          <w:szCs w:val="24"/>
        </w:rPr>
        <w:t>n</w:t>
      </w:r>
      <w:r>
        <w:rPr>
          <w:spacing w:val="2"/>
          <w:sz w:val="24"/>
          <w:szCs w:val="24"/>
        </w:rPr>
        <w:t xml:space="preserve"> </w:t>
      </w:r>
      <w:r>
        <w:rPr>
          <w:sz w:val="24"/>
          <w:szCs w:val="24"/>
        </w:rPr>
        <w:t>d</w:t>
      </w:r>
      <w:r>
        <w:rPr>
          <w:spacing w:val="3"/>
          <w:sz w:val="24"/>
          <w:szCs w:val="24"/>
        </w:rPr>
        <w:t>i</w:t>
      </w:r>
      <w:r>
        <w:rPr>
          <w:spacing w:val="-1"/>
          <w:sz w:val="24"/>
          <w:szCs w:val="24"/>
        </w:rPr>
        <w:t>a</w:t>
      </w:r>
      <w:r>
        <w:rPr>
          <w:sz w:val="24"/>
          <w:szCs w:val="24"/>
        </w:rPr>
        <w:t>tas, m</w:t>
      </w:r>
      <w:r>
        <w:rPr>
          <w:spacing w:val="-1"/>
          <w:sz w:val="24"/>
          <w:szCs w:val="24"/>
        </w:rPr>
        <w:t>a</w:t>
      </w:r>
      <w:r>
        <w:rPr>
          <w:spacing w:val="2"/>
          <w:sz w:val="24"/>
          <w:szCs w:val="24"/>
        </w:rPr>
        <w:t>k</w:t>
      </w:r>
      <w:r>
        <w:rPr>
          <w:sz w:val="24"/>
          <w:szCs w:val="24"/>
        </w:rPr>
        <w:t>a</w:t>
      </w:r>
      <w:r>
        <w:rPr>
          <w:spacing w:val="-1"/>
          <w:sz w:val="24"/>
          <w:szCs w:val="24"/>
        </w:rPr>
        <w:t xml:space="preserve"> </w:t>
      </w:r>
      <w:r>
        <w:rPr>
          <w:sz w:val="24"/>
          <w:szCs w:val="24"/>
        </w:rPr>
        <w:t xml:space="preserve">untuk </w:t>
      </w:r>
      <w:r>
        <w:rPr>
          <w:spacing w:val="1"/>
          <w:sz w:val="24"/>
          <w:szCs w:val="24"/>
        </w:rPr>
        <w:t>i</w:t>
      </w:r>
      <w:r>
        <w:rPr>
          <w:sz w:val="24"/>
          <w:szCs w:val="24"/>
        </w:rPr>
        <w:t>tu</w:t>
      </w:r>
      <w:r>
        <w:rPr>
          <w:spacing w:val="-2"/>
          <w:sz w:val="24"/>
          <w:szCs w:val="24"/>
        </w:rPr>
        <w:t xml:space="preserve"> </w:t>
      </w:r>
      <w:r>
        <w:rPr>
          <w:spacing w:val="2"/>
          <w:sz w:val="24"/>
          <w:szCs w:val="24"/>
        </w:rPr>
        <w:t>p</w:t>
      </w:r>
      <w:r>
        <w:rPr>
          <w:spacing w:val="-1"/>
          <w:sz w:val="24"/>
          <w:szCs w:val="24"/>
        </w:rPr>
        <w:t>e</w:t>
      </w:r>
      <w:r>
        <w:rPr>
          <w:spacing w:val="-2"/>
          <w:sz w:val="24"/>
          <w:szCs w:val="24"/>
        </w:rPr>
        <w:t>n</w:t>
      </w:r>
      <w:r>
        <w:rPr>
          <w:spacing w:val="2"/>
          <w:sz w:val="24"/>
          <w:szCs w:val="24"/>
        </w:rPr>
        <w:t>u</w:t>
      </w:r>
      <w:r>
        <w:rPr>
          <w:sz w:val="24"/>
          <w:szCs w:val="24"/>
        </w:rPr>
        <w:t>lis s</w:t>
      </w:r>
      <w:r>
        <w:rPr>
          <w:spacing w:val="-1"/>
          <w:sz w:val="24"/>
          <w:szCs w:val="24"/>
        </w:rPr>
        <w:t>a</w:t>
      </w:r>
      <w:r>
        <w:rPr>
          <w:sz w:val="24"/>
          <w:szCs w:val="24"/>
        </w:rPr>
        <w:t>n</w:t>
      </w:r>
      <w:r>
        <w:rPr>
          <w:spacing w:val="-2"/>
          <w:sz w:val="24"/>
          <w:szCs w:val="24"/>
        </w:rPr>
        <w:t>g</w:t>
      </w:r>
      <w:r>
        <w:rPr>
          <w:spacing w:val="-1"/>
          <w:sz w:val="24"/>
          <w:szCs w:val="24"/>
        </w:rPr>
        <w:t>a</w:t>
      </w:r>
      <w:r>
        <w:rPr>
          <w:sz w:val="24"/>
          <w:szCs w:val="24"/>
        </w:rPr>
        <w:t>t</w:t>
      </w:r>
      <w:r>
        <w:rPr>
          <w:spacing w:val="3"/>
          <w:sz w:val="24"/>
          <w:szCs w:val="24"/>
        </w:rPr>
        <w:t xml:space="preserve"> </w:t>
      </w:r>
      <w:r>
        <w:rPr>
          <w:sz w:val="24"/>
          <w:szCs w:val="24"/>
        </w:rPr>
        <w:t>t</w:t>
      </w:r>
      <w:r>
        <w:rPr>
          <w:spacing w:val="-1"/>
          <w:sz w:val="24"/>
          <w:szCs w:val="24"/>
        </w:rPr>
        <w:t>er</w:t>
      </w:r>
      <w:r>
        <w:rPr>
          <w:spacing w:val="3"/>
          <w:sz w:val="24"/>
          <w:szCs w:val="24"/>
        </w:rPr>
        <w:t>t</w:t>
      </w:r>
      <w:r>
        <w:rPr>
          <w:spacing w:val="-1"/>
          <w:sz w:val="24"/>
          <w:szCs w:val="24"/>
        </w:rPr>
        <w:t>a</w:t>
      </w:r>
      <w:r>
        <w:rPr>
          <w:sz w:val="24"/>
          <w:szCs w:val="24"/>
        </w:rPr>
        <w:t>rik untuk</w:t>
      </w:r>
      <w:r>
        <w:rPr>
          <w:spacing w:val="1"/>
          <w:sz w:val="24"/>
          <w:szCs w:val="24"/>
        </w:rPr>
        <w:t xml:space="preserve"> </w:t>
      </w:r>
      <w:r>
        <w:rPr>
          <w:sz w:val="24"/>
          <w:szCs w:val="24"/>
        </w:rPr>
        <w:t>memb</w:t>
      </w:r>
      <w:r>
        <w:rPr>
          <w:spacing w:val="-1"/>
          <w:sz w:val="24"/>
          <w:szCs w:val="24"/>
        </w:rPr>
        <w:t>a</w:t>
      </w:r>
      <w:r>
        <w:rPr>
          <w:sz w:val="24"/>
          <w:szCs w:val="24"/>
        </w:rPr>
        <w:t>h</w:t>
      </w:r>
      <w:r>
        <w:rPr>
          <w:spacing w:val="-1"/>
          <w:sz w:val="24"/>
          <w:szCs w:val="24"/>
        </w:rPr>
        <w:t>a</w:t>
      </w:r>
      <w:r>
        <w:rPr>
          <w:sz w:val="24"/>
          <w:szCs w:val="24"/>
        </w:rPr>
        <w:t>s</w:t>
      </w:r>
      <w:r>
        <w:rPr>
          <w:spacing w:val="2"/>
          <w:sz w:val="24"/>
          <w:szCs w:val="24"/>
        </w:rPr>
        <w:t>n</w:t>
      </w:r>
      <w:r>
        <w:rPr>
          <w:spacing w:val="-5"/>
          <w:sz w:val="24"/>
          <w:szCs w:val="24"/>
        </w:rPr>
        <w:t>y</w:t>
      </w:r>
      <w:r>
        <w:rPr>
          <w:sz w:val="24"/>
          <w:szCs w:val="24"/>
        </w:rPr>
        <w:t>a</w:t>
      </w:r>
      <w:r>
        <w:rPr>
          <w:spacing w:val="1"/>
          <w:sz w:val="24"/>
          <w:szCs w:val="24"/>
        </w:rPr>
        <w:t xml:space="preserve"> </w:t>
      </w:r>
      <w:r>
        <w:rPr>
          <w:spacing w:val="3"/>
          <w:sz w:val="24"/>
          <w:szCs w:val="24"/>
        </w:rPr>
        <w:t>d</w:t>
      </w:r>
      <w:r>
        <w:rPr>
          <w:spacing w:val="-1"/>
          <w:sz w:val="24"/>
          <w:szCs w:val="24"/>
        </w:rPr>
        <w:t>a</w:t>
      </w:r>
      <w:r>
        <w:rPr>
          <w:sz w:val="24"/>
          <w:szCs w:val="24"/>
        </w:rPr>
        <w:t>lam</w:t>
      </w:r>
      <w:r>
        <w:rPr>
          <w:spacing w:val="5"/>
          <w:sz w:val="24"/>
          <w:szCs w:val="24"/>
        </w:rPr>
        <w:t xml:space="preserve"> </w:t>
      </w:r>
      <w:r>
        <w:rPr>
          <w:spacing w:val="1"/>
          <w:sz w:val="24"/>
          <w:szCs w:val="24"/>
        </w:rPr>
        <w:t>S</w:t>
      </w:r>
      <w:r>
        <w:rPr>
          <w:sz w:val="24"/>
          <w:szCs w:val="24"/>
        </w:rPr>
        <w:t>krips</w:t>
      </w:r>
      <w:r w:rsidR="00F96F3B">
        <w:rPr>
          <w:sz w:val="24"/>
          <w:szCs w:val="24"/>
        </w:rPr>
        <w:t xml:space="preserve">i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b</w:t>
      </w:r>
      <w:r>
        <w:rPr>
          <w:spacing w:val="-1"/>
          <w:sz w:val="24"/>
          <w:szCs w:val="24"/>
        </w:rPr>
        <w:t>er</w:t>
      </w:r>
      <w:r>
        <w:rPr>
          <w:spacing w:val="-2"/>
          <w:sz w:val="24"/>
          <w:szCs w:val="24"/>
        </w:rPr>
        <w:t>j</w:t>
      </w:r>
      <w:r>
        <w:rPr>
          <w:sz w:val="24"/>
          <w:szCs w:val="24"/>
        </w:rPr>
        <w:t>udul :</w:t>
      </w:r>
      <w:r>
        <w:rPr>
          <w:spacing w:val="5"/>
          <w:sz w:val="24"/>
          <w:szCs w:val="24"/>
        </w:rPr>
        <w:t xml:space="preserve"> </w:t>
      </w:r>
      <w:r>
        <w:rPr>
          <w:b/>
          <w:i/>
          <w:sz w:val="24"/>
          <w:szCs w:val="24"/>
        </w:rPr>
        <w:t>“R</w:t>
      </w:r>
      <w:r>
        <w:rPr>
          <w:b/>
          <w:i/>
          <w:spacing w:val="1"/>
          <w:sz w:val="24"/>
          <w:szCs w:val="24"/>
        </w:rPr>
        <w:t>A</w:t>
      </w:r>
      <w:r>
        <w:rPr>
          <w:b/>
          <w:i/>
          <w:spacing w:val="-3"/>
          <w:sz w:val="24"/>
          <w:szCs w:val="24"/>
        </w:rPr>
        <w:t>N</w:t>
      </w:r>
      <w:r>
        <w:rPr>
          <w:b/>
          <w:i/>
          <w:spacing w:val="-2"/>
          <w:sz w:val="24"/>
          <w:szCs w:val="24"/>
        </w:rPr>
        <w:t>C</w:t>
      </w:r>
      <w:r>
        <w:rPr>
          <w:b/>
          <w:i/>
          <w:sz w:val="24"/>
          <w:szCs w:val="24"/>
        </w:rPr>
        <w:t xml:space="preserve">ANG </w:t>
      </w:r>
      <w:r>
        <w:rPr>
          <w:b/>
          <w:i/>
          <w:spacing w:val="1"/>
          <w:sz w:val="24"/>
          <w:szCs w:val="24"/>
        </w:rPr>
        <w:t>BA</w:t>
      </w:r>
      <w:r>
        <w:rPr>
          <w:b/>
          <w:i/>
          <w:sz w:val="24"/>
          <w:szCs w:val="24"/>
        </w:rPr>
        <w:t>NGUN APLI</w:t>
      </w:r>
      <w:r>
        <w:rPr>
          <w:b/>
          <w:i/>
          <w:spacing w:val="1"/>
          <w:sz w:val="24"/>
          <w:szCs w:val="24"/>
        </w:rPr>
        <w:t>KAS</w:t>
      </w:r>
      <w:r>
        <w:rPr>
          <w:b/>
          <w:i/>
          <w:sz w:val="24"/>
          <w:szCs w:val="24"/>
        </w:rPr>
        <w:t>I</w:t>
      </w:r>
      <w:r>
        <w:rPr>
          <w:b/>
          <w:i/>
          <w:spacing w:val="4"/>
          <w:sz w:val="24"/>
          <w:szCs w:val="24"/>
        </w:rPr>
        <w:t xml:space="preserve"> </w:t>
      </w:r>
      <w:r>
        <w:rPr>
          <w:b/>
          <w:i/>
          <w:spacing w:val="-5"/>
          <w:sz w:val="24"/>
          <w:szCs w:val="24"/>
        </w:rPr>
        <w:t>P</w:t>
      </w:r>
      <w:r>
        <w:rPr>
          <w:b/>
          <w:i/>
          <w:spacing w:val="1"/>
          <w:sz w:val="24"/>
          <w:szCs w:val="24"/>
        </w:rPr>
        <w:t>E</w:t>
      </w:r>
      <w:r>
        <w:rPr>
          <w:b/>
          <w:i/>
          <w:sz w:val="24"/>
          <w:szCs w:val="24"/>
        </w:rPr>
        <w:t>NG</w:t>
      </w:r>
      <w:r>
        <w:rPr>
          <w:b/>
          <w:i/>
          <w:spacing w:val="1"/>
          <w:sz w:val="24"/>
          <w:szCs w:val="24"/>
        </w:rPr>
        <w:t>E</w:t>
      </w:r>
      <w:r>
        <w:rPr>
          <w:b/>
          <w:i/>
          <w:sz w:val="24"/>
          <w:szCs w:val="24"/>
        </w:rPr>
        <w:t>LOL</w:t>
      </w:r>
      <w:r>
        <w:rPr>
          <w:b/>
          <w:i/>
          <w:spacing w:val="1"/>
          <w:sz w:val="24"/>
          <w:szCs w:val="24"/>
        </w:rPr>
        <w:t>AA</w:t>
      </w:r>
      <w:r>
        <w:rPr>
          <w:b/>
          <w:i/>
          <w:sz w:val="24"/>
          <w:szCs w:val="24"/>
        </w:rPr>
        <w:t>N</w:t>
      </w:r>
      <w:r>
        <w:rPr>
          <w:b/>
          <w:i/>
          <w:spacing w:val="1"/>
          <w:sz w:val="24"/>
          <w:szCs w:val="24"/>
        </w:rPr>
        <w:t xml:space="preserve"> </w:t>
      </w:r>
      <w:r>
        <w:rPr>
          <w:b/>
          <w:i/>
          <w:sz w:val="24"/>
          <w:szCs w:val="24"/>
        </w:rPr>
        <w:t>DATA</w:t>
      </w:r>
      <w:r>
        <w:rPr>
          <w:b/>
          <w:i/>
          <w:spacing w:val="2"/>
          <w:sz w:val="24"/>
          <w:szCs w:val="24"/>
        </w:rPr>
        <w:t xml:space="preserve"> </w:t>
      </w:r>
      <w:r>
        <w:rPr>
          <w:b/>
          <w:i/>
          <w:spacing w:val="1"/>
          <w:sz w:val="24"/>
          <w:szCs w:val="24"/>
        </w:rPr>
        <w:t>BE</w:t>
      </w:r>
      <w:r>
        <w:rPr>
          <w:b/>
          <w:i/>
          <w:sz w:val="24"/>
          <w:szCs w:val="24"/>
        </w:rPr>
        <w:t>NG</w:t>
      </w:r>
      <w:r>
        <w:rPr>
          <w:b/>
          <w:i/>
          <w:spacing w:val="1"/>
          <w:sz w:val="24"/>
          <w:szCs w:val="24"/>
        </w:rPr>
        <w:t>KE</w:t>
      </w:r>
      <w:r>
        <w:rPr>
          <w:b/>
          <w:i/>
          <w:sz w:val="24"/>
          <w:szCs w:val="24"/>
        </w:rPr>
        <w:t>L</w:t>
      </w:r>
      <w:r>
        <w:rPr>
          <w:b/>
          <w:i/>
          <w:spacing w:val="1"/>
          <w:sz w:val="24"/>
          <w:szCs w:val="24"/>
        </w:rPr>
        <w:t xml:space="preserve"> B</w:t>
      </w:r>
      <w:r>
        <w:rPr>
          <w:b/>
          <w:i/>
          <w:spacing w:val="-2"/>
          <w:sz w:val="24"/>
          <w:szCs w:val="24"/>
        </w:rPr>
        <w:t>ER</w:t>
      </w:r>
      <w:r>
        <w:rPr>
          <w:b/>
          <w:i/>
          <w:sz w:val="24"/>
          <w:szCs w:val="24"/>
        </w:rPr>
        <w:t>B</w:t>
      </w:r>
      <w:r>
        <w:rPr>
          <w:b/>
          <w:i/>
          <w:spacing w:val="-1"/>
          <w:sz w:val="24"/>
          <w:szCs w:val="24"/>
        </w:rPr>
        <w:t>A</w:t>
      </w:r>
      <w:r>
        <w:rPr>
          <w:b/>
          <w:i/>
          <w:spacing w:val="1"/>
          <w:sz w:val="24"/>
          <w:szCs w:val="24"/>
        </w:rPr>
        <w:t>S</w:t>
      </w:r>
      <w:r>
        <w:rPr>
          <w:b/>
          <w:i/>
          <w:sz w:val="24"/>
          <w:szCs w:val="24"/>
        </w:rPr>
        <w:t>IS W</w:t>
      </w:r>
      <w:r>
        <w:rPr>
          <w:b/>
          <w:i/>
          <w:spacing w:val="1"/>
          <w:sz w:val="24"/>
          <w:szCs w:val="24"/>
        </w:rPr>
        <w:t>E</w:t>
      </w:r>
      <w:r>
        <w:rPr>
          <w:b/>
          <w:i/>
          <w:sz w:val="24"/>
          <w:szCs w:val="24"/>
        </w:rPr>
        <w:t>B M</w:t>
      </w:r>
      <w:r>
        <w:rPr>
          <w:b/>
          <w:i/>
          <w:spacing w:val="1"/>
          <w:sz w:val="24"/>
          <w:szCs w:val="24"/>
        </w:rPr>
        <w:t>E</w:t>
      </w:r>
      <w:r>
        <w:rPr>
          <w:b/>
          <w:i/>
          <w:sz w:val="24"/>
          <w:szCs w:val="24"/>
        </w:rPr>
        <w:t>NGGUN</w:t>
      </w:r>
      <w:r>
        <w:rPr>
          <w:b/>
          <w:i/>
          <w:spacing w:val="1"/>
          <w:sz w:val="24"/>
          <w:szCs w:val="24"/>
        </w:rPr>
        <w:t>AK</w:t>
      </w:r>
      <w:r>
        <w:rPr>
          <w:b/>
          <w:i/>
          <w:spacing w:val="-2"/>
          <w:sz w:val="24"/>
          <w:szCs w:val="24"/>
        </w:rPr>
        <w:t>A</w:t>
      </w:r>
      <w:r>
        <w:rPr>
          <w:b/>
          <w:i/>
          <w:sz w:val="24"/>
          <w:szCs w:val="24"/>
        </w:rPr>
        <w:t>N PHP M</w:t>
      </w:r>
      <w:r>
        <w:rPr>
          <w:b/>
          <w:i/>
          <w:spacing w:val="3"/>
          <w:sz w:val="24"/>
          <w:szCs w:val="24"/>
        </w:rPr>
        <w:t>Y</w:t>
      </w:r>
      <w:r>
        <w:rPr>
          <w:b/>
          <w:i/>
          <w:spacing w:val="1"/>
          <w:sz w:val="24"/>
          <w:szCs w:val="24"/>
        </w:rPr>
        <w:t>S</w:t>
      </w:r>
      <w:r>
        <w:rPr>
          <w:b/>
          <w:i/>
          <w:sz w:val="24"/>
          <w:szCs w:val="24"/>
        </w:rPr>
        <w:t>QL</w:t>
      </w:r>
      <w:bookmarkStart w:id="0" w:name="_Hlk127452529"/>
      <w:r>
        <w:rPr>
          <w:b/>
          <w:i/>
          <w:sz w:val="24"/>
          <w:szCs w:val="24"/>
        </w:rPr>
        <w:t>.”</w:t>
      </w:r>
      <w:r w:rsidR="00F96F3B">
        <w:rPr>
          <w:b/>
          <w:i/>
          <w:sz w:val="24"/>
          <w:szCs w:val="24"/>
        </w:rPr>
        <w:t xml:space="preserve"> </w:t>
      </w:r>
      <w:r w:rsidR="00F96F3B">
        <w:rPr>
          <w:bCs/>
          <w:iCs/>
          <w:sz w:val="24"/>
          <w:szCs w:val="24"/>
        </w:rPr>
        <w:t>Dengan adanya sistem informasi ini diharapkan dapat membantu proses transaksi service, perhitungan stock, supplier, profit beserta rekap laporannya menjadi lebih efektif, efisien, dan sistematis.</w:t>
      </w:r>
    </w:p>
    <w:bookmarkEnd w:id="0"/>
    <w:p w:rsidR="0047694C" w:rsidRDefault="0047694C">
      <w:pPr>
        <w:spacing w:before="7" w:line="160" w:lineRule="exact"/>
        <w:rPr>
          <w:sz w:val="17"/>
          <w:szCs w:val="17"/>
        </w:rPr>
      </w:pPr>
    </w:p>
    <w:p w:rsidR="0047694C" w:rsidRDefault="00000000">
      <w:pPr>
        <w:ind w:left="946"/>
        <w:rPr>
          <w:sz w:val="24"/>
          <w:szCs w:val="24"/>
        </w:rPr>
      </w:pPr>
      <w:r>
        <w:rPr>
          <w:b/>
          <w:sz w:val="24"/>
          <w:szCs w:val="24"/>
        </w:rPr>
        <w:t>1.2</w:t>
      </w:r>
      <w:r>
        <w:rPr>
          <w:b/>
          <w:spacing w:val="7"/>
          <w:sz w:val="24"/>
          <w:szCs w:val="24"/>
        </w:rPr>
        <w:t xml:space="preserve"> </w:t>
      </w:r>
      <w:r>
        <w:rPr>
          <w:b/>
          <w:sz w:val="24"/>
          <w:szCs w:val="24"/>
        </w:rPr>
        <w:t>I</w:t>
      </w:r>
      <w:r>
        <w:rPr>
          <w:b/>
          <w:spacing w:val="1"/>
          <w:sz w:val="24"/>
          <w:szCs w:val="24"/>
        </w:rPr>
        <w:t>d</w:t>
      </w:r>
      <w:r>
        <w:rPr>
          <w:b/>
          <w:spacing w:val="-1"/>
          <w:sz w:val="24"/>
          <w:szCs w:val="24"/>
        </w:rPr>
        <w:t>e</w:t>
      </w:r>
      <w:r>
        <w:rPr>
          <w:b/>
          <w:spacing w:val="2"/>
          <w:sz w:val="24"/>
          <w:szCs w:val="24"/>
        </w:rPr>
        <w:t>n</w:t>
      </w:r>
      <w:r>
        <w:rPr>
          <w:b/>
          <w:spacing w:val="-1"/>
          <w:sz w:val="24"/>
          <w:szCs w:val="24"/>
        </w:rPr>
        <w:t>t</w:t>
      </w:r>
      <w:r>
        <w:rPr>
          <w:b/>
          <w:sz w:val="24"/>
          <w:szCs w:val="24"/>
        </w:rPr>
        <w:t>i</w:t>
      </w:r>
      <w:r>
        <w:rPr>
          <w:b/>
          <w:spacing w:val="2"/>
          <w:sz w:val="24"/>
          <w:szCs w:val="24"/>
        </w:rPr>
        <w:t>f</w:t>
      </w:r>
      <w:r>
        <w:rPr>
          <w:b/>
          <w:sz w:val="24"/>
          <w:szCs w:val="24"/>
        </w:rPr>
        <w:t>i</w:t>
      </w:r>
      <w:r>
        <w:rPr>
          <w:b/>
          <w:spacing w:val="1"/>
          <w:sz w:val="24"/>
          <w:szCs w:val="24"/>
        </w:rPr>
        <w:t>k</w:t>
      </w:r>
      <w:r>
        <w:rPr>
          <w:b/>
          <w:sz w:val="24"/>
          <w:szCs w:val="24"/>
        </w:rPr>
        <w:t>a</w:t>
      </w:r>
      <w:r>
        <w:rPr>
          <w:b/>
          <w:spacing w:val="-2"/>
          <w:sz w:val="24"/>
          <w:szCs w:val="24"/>
        </w:rPr>
        <w:t>s</w:t>
      </w:r>
      <w:r>
        <w:rPr>
          <w:b/>
          <w:sz w:val="24"/>
          <w:szCs w:val="24"/>
        </w:rPr>
        <w:t>i Masalah</w:t>
      </w:r>
    </w:p>
    <w:p w:rsidR="0047694C" w:rsidRDefault="0047694C">
      <w:pPr>
        <w:spacing w:before="12" w:line="260" w:lineRule="exact"/>
        <w:rPr>
          <w:sz w:val="26"/>
          <w:szCs w:val="26"/>
        </w:rPr>
      </w:pPr>
    </w:p>
    <w:p w:rsidR="0047694C" w:rsidRDefault="00000000">
      <w:pPr>
        <w:spacing w:line="480" w:lineRule="auto"/>
        <w:ind w:left="948" w:right="76" w:firstLine="721"/>
        <w:jc w:val="both"/>
        <w:rPr>
          <w:sz w:val="24"/>
          <w:szCs w:val="24"/>
        </w:rPr>
      </w:pPr>
      <w:r>
        <w:rPr>
          <w:sz w:val="24"/>
          <w:szCs w:val="24"/>
        </w:rPr>
        <w:t>D</w:t>
      </w:r>
      <w:r>
        <w:rPr>
          <w:spacing w:val="-1"/>
          <w:sz w:val="24"/>
          <w:szCs w:val="24"/>
        </w:rPr>
        <w:t>ar</w:t>
      </w:r>
      <w:r>
        <w:rPr>
          <w:sz w:val="24"/>
          <w:szCs w:val="24"/>
        </w:rPr>
        <w:t>i</w:t>
      </w:r>
      <w:r>
        <w:rPr>
          <w:spacing w:val="2"/>
          <w:sz w:val="24"/>
          <w:szCs w:val="24"/>
        </w:rPr>
        <w:t xml:space="preserve"> </w:t>
      </w:r>
      <w:r>
        <w:rPr>
          <w:sz w:val="24"/>
          <w:szCs w:val="24"/>
        </w:rPr>
        <w:t>b</w:t>
      </w:r>
      <w:r>
        <w:rPr>
          <w:spacing w:val="-1"/>
          <w:sz w:val="24"/>
          <w:szCs w:val="24"/>
        </w:rPr>
        <w:t>e</w:t>
      </w:r>
      <w:r>
        <w:rPr>
          <w:spacing w:val="2"/>
          <w:sz w:val="24"/>
          <w:szCs w:val="24"/>
        </w:rPr>
        <w:t>b</w:t>
      </w:r>
      <w:r>
        <w:rPr>
          <w:spacing w:val="-1"/>
          <w:sz w:val="24"/>
          <w:szCs w:val="24"/>
        </w:rPr>
        <w:t>e</w:t>
      </w:r>
      <w:r>
        <w:rPr>
          <w:spacing w:val="2"/>
          <w:sz w:val="24"/>
          <w:szCs w:val="24"/>
        </w:rPr>
        <w:t>r</w:t>
      </w:r>
      <w:r>
        <w:rPr>
          <w:spacing w:val="-3"/>
          <w:sz w:val="24"/>
          <w:szCs w:val="24"/>
        </w:rPr>
        <w:t>a</w:t>
      </w:r>
      <w:r>
        <w:rPr>
          <w:spacing w:val="2"/>
          <w:sz w:val="24"/>
          <w:szCs w:val="24"/>
        </w:rPr>
        <w:t>p</w:t>
      </w:r>
      <w:r>
        <w:rPr>
          <w:sz w:val="24"/>
          <w:szCs w:val="24"/>
        </w:rPr>
        <w:t>a</w:t>
      </w:r>
      <w:r>
        <w:rPr>
          <w:spacing w:val="1"/>
          <w:sz w:val="24"/>
          <w:szCs w:val="24"/>
        </w:rPr>
        <w:t xml:space="preserve"> </w:t>
      </w:r>
      <w:r>
        <w:rPr>
          <w:spacing w:val="2"/>
          <w:sz w:val="24"/>
          <w:szCs w:val="24"/>
        </w:rPr>
        <w:t>u</w:t>
      </w:r>
      <w:r>
        <w:rPr>
          <w:sz w:val="24"/>
          <w:szCs w:val="24"/>
        </w:rPr>
        <w:t>r</w:t>
      </w:r>
      <w:r>
        <w:rPr>
          <w:spacing w:val="-3"/>
          <w:sz w:val="24"/>
          <w:szCs w:val="24"/>
        </w:rPr>
        <w:t>a</w:t>
      </w:r>
      <w:r>
        <w:rPr>
          <w:spacing w:val="3"/>
          <w:sz w:val="24"/>
          <w:szCs w:val="24"/>
        </w:rPr>
        <w:t>i</w:t>
      </w:r>
      <w:r>
        <w:rPr>
          <w:spacing w:val="-1"/>
          <w:sz w:val="24"/>
          <w:szCs w:val="24"/>
        </w:rPr>
        <w:t>a</w:t>
      </w:r>
      <w:r>
        <w:rPr>
          <w:sz w:val="24"/>
          <w:szCs w:val="24"/>
        </w:rPr>
        <w:t>n</w:t>
      </w:r>
      <w:r>
        <w:rPr>
          <w:spacing w:val="9"/>
          <w:sz w:val="24"/>
          <w:szCs w:val="24"/>
        </w:rPr>
        <w:t xml:space="preserve"> </w:t>
      </w:r>
      <w:r>
        <w:rPr>
          <w:spacing w:val="-4"/>
          <w:sz w:val="24"/>
          <w:szCs w:val="24"/>
        </w:rPr>
        <w:t>y</w:t>
      </w:r>
      <w:r>
        <w:rPr>
          <w:spacing w:val="4"/>
          <w:sz w:val="24"/>
          <w:szCs w:val="24"/>
        </w:rPr>
        <w:t>a</w:t>
      </w:r>
      <w:r>
        <w:rPr>
          <w:sz w:val="24"/>
          <w:szCs w:val="24"/>
        </w:rPr>
        <w:t>ng</w:t>
      </w:r>
      <w:r>
        <w:rPr>
          <w:spacing w:val="2"/>
          <w:sz w:val="24"/>
          <w:szCs w:val="24"/>
        </w:rPr>
        <w:t xml:space="preserve"> </w:t>
      </w:r>
      <w:r>
        <w:rPr>
          <w:sz w:val="24"/>
          <w:szCs w:val="24"/>
        </w:rPr>
        <w:t>dikemuk</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l</w:t>
      </w:r>
      <w:r>
        <w:rPr>
          <w:spacing w:val="4"/>
          <w:sz w:val="24"/>
          <w:szCs w:val="24"/>
        </w:rPr>
        <w:t>a</w:t>
      </w:r>
      <w:r>
        <w:rPr>
          <w:sz w:val="24"/>
          <w:szCs w:val="24"/>
        </w:rPr>
        <w:t>tar b</w:t>
      </w:r>
      <w:r>
        <w:rPr>
          <w:spacing w:val="-1"/>
          <w:sz w:val="24"/>
          <w:szCs w:val="24"/>
        </w:rPr>
        <w:t>e</w:t>
      </w:r>
      <w:r>
        <w:rPr>
          <w:sz w:val="24"/>
          <w:szCs w:val="24"/>
        </w:rPr>
        <w:t>l</w:t>
      </w:r>
      <w:r>
        <w:rPr>
          <w:spacing w:val="-1"/>
          <w:sz w:val="24"/>
          <w:szCs w:val="24"/>
        </w:rPr>
        <w:t>a</w:t>
      </w:r>
      <w:r>
        <w:rPr>
          <w:spacing w:val="2"/>
          <w:sz w:val="24"/>
          <w:szCs w:val="24"/>
        </w:rPr>
        <w:t>k</w:t>
      </w:r>
      <w:r>
        <w:rPr>
          <w:spacing w:val="-1"/>
          <w:sz w:val="24"/>
          <w:szCs w:val="24"/>
        </w:rPr>
        <w:t>a</w:t>
      </w:r>
      <w:r>
        <w:rPr>
          <w:spacing w:val="2"/>
          <w:sz w:val="24"/>
          <w:szCs w:val="24"/>
        </w:rPr>
        <w:t>n</w:t>
      </w:r>
      <w:r>
        <w:rPr>
          <w:sz w:val="24"/>
          <w:szCs w:val="24"/>
        </w:rPr>
        <w:t>g</w:t>
      </w:r>
      <w:r>
        <w:rPr>
          <w:spacing w:val="9"/>
          <w:sz w:val="24"/>
          <w:szCs w:val="24"/>
        </w:rPr>
        <w:t xml:space="preserve"> </w:t>
      </w:r>
      <w:r>
        <w:rPr>
          <w:sz w:val="24"/>
          <w:szCs w:val="24"/>
        </w:rPr>
        <w:t>mas</w:t>
      </w:r>
      <w:r>
        <w:rPr>
          <w:spacing w:val="-1"/>
          <w:sz w:val="24"/>
          <w:szCs w:val="24"/>
        </w:rPr>
        <w:t>a</w:t>
      </w:r>
      <w:r>
        <w:rPr>
          <w:sz w:val="24"/>
          <w:szCs w:val="24"/>
        </w:rPr>
        <w:t>lah d</w:t>
      </w:r>
      <w:r>
        <w:rPr>
          <w:spacing w:val="-1"/>
          <w:sz w:val="24"/>
          <w:szCs w:val="24"/>
        </w:rPr>
        <w:t>a</w:t>
      </w:r>
      <w:r>
        <w:rPr>
          <w:sz w:val="24"/>
          <w:szCs w:val="24"/>
        </w:rPr>
        <w:t>n</w:t>
      </w:r>
      <w:r>
        <w:rPr>
          <w:spacing w:val="5"/>
          <w:sz w:val="24"/>
          <w:szCs w:val="24"/>
        </w:rPr>
        <w:t xml:space="preserve"> </w:t>
      </w:r>
      <w:r>
        <w:rPr>
          <w:sz w:val="24"/>
          <w:szCs w:val="24"/>
        </w:rPr>
        <w:t>ob</w:t>
      </w:r>
      <w:r>
        <w:rPr>
          <w:spacing w:val="1"/>
          <w:sz w:val="24"/>
          <w:szCs w:val="24"/>
        </w:rPr>
        <w:t>s</w:t>
      </w:r>
      <w:r>
        <w:rPr>
          <w:spacing w:val="-1"/>
          <w:sz w:val="24"/>
          <w:szCs w:val="24"/>
        </w:rPr>
        <w:t>er</w:t>
      </w:r>
      <w:r>
        <w:rPr>
          <w:sz w:val="24"/>
          <w:szCs w:val="24"/>
        </w:rPr>
        <w:t>v</w:t>
      </w:r>
      <w:r>
        <w:rPr>
          <w:spacing w:val="-3"/>
          <w:sz w:val="24"/>
          <w:szCs w:val="24"/>
        </w:rPr>
        <w:t>a</w:t>
      </w:r>
      <w:r>
        <w:rPr>
          <w:sz w:val="24"/>
          <w:szCs w:val="24"/>
        </w:rPr>
        <w:t>si</w:t>
      </w:r>
      <w:r>
        <w:rPr>
          <w:spacing w:val="5"/>
          <w:sz w:val="24"/>
          <w:szCs w:val="24"/>
        </w:rPr>
        <w:t xml:space="preserve"> </w:t>
      </w:r>
      <w:r>
        <w:rPr>
          <w:sz w:val="24"/>
          <w:szCs w:val="24"/>
        </w:rPr>
        <w:t>temp</w:t>
      </w:r>
      <w:r>
        <w:rPr>
          <w:spacing w:val="-1"/>
          <w:sz w:val="24"/>
          <w:szCs w:val="24"/>
        </w:rPr>
        <w:t>a</w:t>
      </w:r>
      <w:r>
        <w:rPr>
          <w:sz w:val="24"/>
          <w:szCs w:val="24"/>
        </w:rPr>
        <w:t>t</w:t>
      </w:r>
      <w:r>
        <w:rPr>
          <w:spacing w:val="5"/>
          <w:sz w:val="24"/>
          <w:szCs w:val="24"/>
        </w:rPr>
        <w:t xml:space="preserve"> </w:t>
      </w:r>
      <w:r>
        <w:rPr>
          <w:sz w:val="24"/>
          <w:szCs w:val="24"/>
        </w:rPr>
        <w:t>p</w:t>
      </w:r>
      <w:r>
        <w:rPr>
          <w:spacing w:val="1"/>
          <w:sz w:val="24"/>
          <w:szCs w:val="24"/>
        </w:rPr>
        <w:t>e</w:t>
      </w:r>
      <w:r>
        <w:rPr>
          <w:spacing w:val="2"/>
          <w:sz w:val="24"/>
          <w:szCs w:val="24"/>
        </w:rPr>
        <w:t>n</w:t>
      </w:r>
      <w:r>
        <w:rPr>
          <w:spacing w:val="-1"/>
          <w:sz w:val="24"/>
          <w:szCs w:val="24"/>
        </w:rPr>
        <w:t>e</w:t>
      </w:r>
      <w:r>
        <w:rPr>
          <w:sz w:val="24"/>
          <w:szCs w:val="24"/>
        </w:rPr>
        <w:t>liti</w:t>
      </w:r>
      <w:r>
        <w:rPr>
          <w:spacing w:val="-1"/>
          <w:sz w:val="24"/>
          <w:szCs w:val="24"/>
        </w:rPr>
        <w:t>a</w:t>
      </w:r>
      <w:r>
        <w:rPr>
          <w:sz w:val="24"/>
          <w:szCs w:val="24"/>
        </w:rPr>
        <w:t>n,</w:t>
      </w:r>
      <w:r>
        <w:rPr>
          <w:spacing w:val="5"/>
          <w:sz w:val="24"/>
          <w:szCs w:val="24"/>
        </w:rPr>
        <w:t xml:space="preserve"> </w:t>
      </w:r>
      <w:r>
        <w:rPr>
          <w:sz w:val="24"/>
          <w:szCs w:val="24"/>
        </w:rPr>
        <w:t>maka</w:t>
      </w:r>
      <w:r>
        <w:rPr>
          <w:spacing w:val="1"/>
          <w:sz w:val="24"/>
          <w:szCs w:val="24"/>
        </w:rPr>
        <w:t xml:space="preserve"> </w:t>
      </w:r>
      <w:r>
        <w:rPr>
          <w:sz w:val="24"/>
          <w:szCs w:val="24"/>
        </w:rPr>
        <w:t>p</w:t>
      </w:r>
      <w:r>
        <w:rPr>
          <w:spacing w:val="-1"/>
          <w:sz w:val="24"/>
          <w:szCs w:val="24"/>
        </w:rPr>
        <w:t>e</w:t>
      </w:r>
      <w:r>
        <w:rPr>
          <w:sz w:val="24"/>
          <w:szCs w:val="24"/>
        </w:rPr>
        <w:t>nulis</w:t>
      </w:r>
      <w:r>
        <w:rPr>
          <w:spacing w:val="5"/>
          <w:sz w:val="24"/>
          <w:szCs w:val="24"/>
        </w:rPr>
        <w:t xml:space="preserve"> </w:t>
      </w:r>
      <w:r>
        <w:rPr>
          <w:spacing w:val="3"/>
          <w:sz w:val="24"/>
          <w:szCs w:val="24"/>
        </w:rPr>
        <w:t>m</w:t>
      </w:r>
      <w:r>
        <w:rPr>
          <w:spacing w:val="-1"/>
          <w:sz w:val="24"/>
          <w:szCs w:val="24"/>
        </w:rPr>
        <w:t>e</w:t>
      </w:r>
      <w:r>
        <w:rPr>
          <w:spacing w:val="-2"/>
          <w:sz w:val="24"/>
          <w:szCs w:val="24"/>
        </w:rPr>
        <w:t>l</w:t>
      </w:r>
      <w:r>
        <w:rPr>
          <w:spacing w:val="-1"/>
          <w:sz w:val="24"/>
          <w:szCs w:val="24"/>
        </w:rPr>
        <w:t>a</w:t>
      </w:r>
      <w:r>
        <w:rPr>
          <w:sz w:val="24"/>
          <w:szCs w:val="24"/>
        </w:rPr>
        <w:t>ku</w:t>
      </w:r>
      <w:r>
        <w:rPr>
          <w:spacing w:val="1"/>
          <w:sz w:val="24"/>
          <w:szCs w:val="24"/>
        </w:rPr>
        <w:t>k</w:t>
      </w:r>
      <w:r>
        <w:rPr>
          <w:spacing w:val="-1"/>
          <w:sz w:val="24"/>
          <w:szCs w:val="24"/>
        </w:rPr>
        <w:t>a</w:t>
      </w:r>
      <w:r>
        <w:rPr>
          <w:sz w:val="24"/>
          <w:szCs w:val="24"/>
        </w:rPr>
        <w:t>n</w:t>
      </w:r>
      <w:r>
        <w:rPr>
          <w:spacing w:val="5"/>
          <w:sz w:val="24"/>
          <w:szCs w:val="24"/>
        </w:rPr>
        <w:t xml:space="preserve"> </w:t>
      </w:r>
      <w:r>
        <w:rPr>
          <w:sz w:val="24"/>
          <w:szCs w:val="24"/>
        </w:rPr>
        <w:t>w</w:t>
      </w:r>
      <w:r>
        <w:rPr>
          <w:spacing w:val="-1"/>
          <w:sz w:val="24"/>
          <w:szCs w:val="24"/>
        </w:rPr>
        <w:t>a</w:t>
      </w:r>
      <w:r>
        <w:rPr>
          <w:spacing w:val="2"/>
          <w:sz w:val="24"/>
          <w:szCs w:val="24"/>
        </w:rPr>
        <w:t>w</w:t>
      </w:r>
      <w:r>
        <w:rPr>
          <w:spacing w:val="-1"/>
          <w:sz w:val="24"/>
          <w:szCs w:val="24"/>
        </w:rPr>
        <w:t>a</w:t>
      </w:r>
      <w:r>
        <w:rPr>
          <w:sz w:val="24"/>
          <w:szCs w:val="24"/>
        </w:rPr>
        <w:t>n</w:t>
      </w:r>
      <w:r>
        <w:rPr>
          <w:spacing w:val="-1"/>
          <w:sz w:val="24"/>
          <w:szCs w:val="24"/>
        </w:rPr>
        <w:t>c</w:t>
      </w:r>
      <w:r>
        <w:rPr>
          <w:spacing w:val="1"/>
          <w:sz w:val="24"/>
          <w:szCs w:val="24"/>
        </w:rPr>
        <w:t>a</w:t>
      </w:r>
      <w:r>
        <w:rPr>
          <w:sz w:val="24"/>
          <w:szCs w:val="24"/>
        </w:rPr>
        <w:t>ra te</w:t>
      </w:r>
      <w:r>
        <w:rPr>
          <w:spacing w:val="-1"/>
          <w:sz w:val="24"/>
          <w:szCs w:val="24"/>
        </w:rPr>
        <w:t>r</w:t>
      </w:r>
      <w:r>
        <w:rPr>
          <w:spacing w:val="5"/>
          <w:sz w:val="24"/>
          <w:szCs w:val="24"/>
        </w:rPr>
        <w:t>h</w:t>
      </w:r>
      <w:r>
        <w:rPr>
          <w:spacing w:val="-1"/>
          <w:sz w:val="24"/>
          <w:szCs w:val="24"/>
        </w:rPr>
        <w:t>a</w:t>
      </w:r>
      <w:r>
        <w:rPr>
          <w:sz w:val="24"/>
          <w:szCs w:val="24"/>
        </w:rPr>
        <w:t>d</w:t>
      </w:r>
      <w:r>
        <w:rPr>
          <w:spacing w:val="-1"/>
          <w:sz w:val="24"/>
          <w:szCs w:val="24"/>
        </w:rPr>
        <w:t>a</w:t>
      </w:r>
      <w:r>
        <w:rPr>
          <w:sz w:val="24"/>
          <w:szCs w:val="24"/>
        </w:rPr>
        <w:t>p p</w:t>
      </w:r>
      <w:r>
        <w:rPr>
          <w:spacing w:val="-1"/>
          <w:sz w:val="24"/>
          <w:szCs w:val="24"/>
        </w:rPr>
        <w:t>e</w:t>
      </w:r>
      <w:r>
        <w:rPr>
          <w:sz w:val="24"/>
          <w:szCs w:val="24"/>
        </w:rPr>
        <w:t>milik</w:t>
      </w:r>
      <w:r>
        <w:rPr>
          <w:spacing w:val="2"/>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bit</w:t>
      </w:r>
      <w:r>
        <w:rPr>
          <w:spacing w:val="5"/>
          <w:sz w:val="24"/>
          <w:szCs w:val="24"/>
        </w:rPr>
        <w:t xml:space="preserve"> </w:t>
      </w:r>
      <w:r>
        <w:rPr>
          <w:spacing w:val="-2"/>
          <w:sz w:val="24"/>
          <w:szCs w:val="24"/>
        </w:rPr>
        <w:t>t</w:t>
      </w:r>
      <w:r>
        <w:rPr>
          <w:spacing w:val="-1"/>
          <w:sz w:val="24"/>
          <w:szCs w:val="24"/>
        </w:rPr>
        <w:t>er</w:t>
      </w:r>
      <w:r>
        <w:rPr>
          <w:sz w:val="24"/>
          <w:szCs w:val="24"/>
        </w:rPr>
        <w:t>s</w:t>
      </w:r>
      <w:r>
        <w:rPr>
          <w:spacing w:val="-1"/>
          <w:sz w:val="24"/>
          <w:szCs w:val="24"/>
        </w:rPr>
        <w:t>e</w:t>
      </w:r>
      <w:r>
        <w:rPr>
          <w:sz w:val="24"/>
          <w:szCs w:val="24"/>
        </w:rPr>
        <w:t>but</w:t>
      </w:r>
      <w:r>
        <w:rPr>
          <w:spacing w:val="7"/>
          <w:sz w:val="24"/>
          <w:szCs w:val="24"/>
        </w:rPr>
        <w:t xml:space="preserve"> </w:t>
      </w:r>
      <w:r>
        <w:rPr>
          <w:spacing w:val="-5"/>
          <w:sz w:val="24"/>
          <w:szCs w:val="24"/>
        </w:rPr>
        <w:t>y</w:t>
      </w:r>
      <w:r>
        <w:rPr>
          <w:spacing w:val="-1"/>
          <w:sz w:val="24"/>
          <w:szCs w:val="24"/>
        </w:rPr>
        <w:t>a</w:t>
      </w:r>
      <w:r>
        <w:rPr>
          <w:sz w:val="24"/>
          <w:szCs w:val="24"/>
        </w:rPr>
        <w:t>itu</w:t>
      </w:r>
      <w:r>
        <w:rPr>
          <w:spacing w:val="4"/>
          <w:sz w:val="24"/>
          <w:szCs w:val="24"/>
        </w:rPr>
        <w:t xml:space="preserve"> </w:t>
      </w:r>
      <w:r>
        <w:rPr>
          <w:spacing w:val="-2"/>
          <w:sz w:val="24"/>
          <w:szCs w:val="24"/>
        </w:rPr>
        <w:t>B</w:t>
      </w:r>
      <w:r>
        <w:rPr>
          <w:spacing w:val="-1"/>
          <w:sz w:val="24"/>
          <w:szCs w:val="24"/>
        </w:rPr>
        <w:t>a</w:t>
      </w:r>
      <w:r>
        <w:rPr>
          <w:sz w:val="24"/>
          <w:szCs w:val="24"/>
        </w:rPr>
        <w:t>p</w:t>
      </w:r>
      <w:r>
        <w:rPr>
          <w:spacing w:val="-1"/>
          <w:sz w:val="24"/>
          <w:szCs w:val="24"/>
        </w:rPr>
        <w:t>a</w:t>
      </w:r>
      <w:r>
        <w:rPr>
          <w:sz w:val="24"/>
          <w:szCs w:val="24"/>
        </w:rPr>
        <w:t>k</w:t>
      </w:r>
      <w:r>
        <w:rPr>
          <w:spacing w:val="4"/>
          <w:sz w:val="24"/>
          <w:szCs w:val="24"/>
        </w:rPr>
        <w:t xml:space="preserve"> </w:t>
      </w:r>
      <w:r>
        <w:rPr>
          <w:spacing w:val="1"/>
          <w:sz w:val="24"/>
          <w:szCs w:val="24"/>
        </w:rPr>
        <w:t>S</w:t>
      </w:r>
      <w:r>
        <w:rPr>
          <w:spacing w:val="-1"/>
          <w:sz w:val="24"/>
          <w:szCs w:val="24"/>
        </w:rPr>
        <w:t>a</w:t>
      </w:r>
      <w:r>
        <w:rPr>
          <w:spacing w:val="5"/>
          <w:sz w:val="24"/>
          <w:szCs w:val="24"/>
        </w:rPr>
        <w:t>b</w:t>
      </w:r>
      <w:r>
        <w:rPr>
          <w:sz w:val="24"/>
          <w:szCs w:val="24"/>
        </w:rPr>
        <w:t>it,</w:t>
      </w:r>
      <w:r>
        <w:rPr>
          <w:spacing w:val="1"/>
          <w:sz w:val="24"/>
          <w:szCs w:val="24"/>
        </w:rPr>
        <w:t xml:space="preserve"> </w:t>
      </w:r>
      <w:r>
        <w:rPr>
          <w:sz w:val="24"/>
          <w:szCs w:val="24"/>
        </w:rPr>
        <w:t xml:space="preserve">maka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diid</w:t>
      </w:r>
      <w:r>
        <w:rPr>
          <w:spacing w:val="-1"/>
          <w:sz w:val="24"/>
          <w:szCs w:val="24"/>
        </w:rPr>
        <w:t>e</w:t>
      </w:r>
      <w:r>
        <w:rPr>
          <w:sz w:val="24"/>
          <w:szCs w:val="24"/>
        </w:rPr>
        <w:t>ntifik</w:t>
      </w:r>
      <w:r>
        <w:rPr>
          <w:spacing w:val="-1"/>
          <w:sz w:val="24"/>
          <w:szCs w:val="24"/>
        </w:rPr>
        <w:t>a</w:t>
      </w:r>
      <w:r>
        <w:rPr>
          <w:sz w:val="24"/>
          <w:szCs w:val="24"/>
        </w:rPr>
        <w:t>si mas</w:t>
      </w:r>
      <w:r>
        <w:rPr>
          <w:spacing w:val="-1"/>
          <w:sz w:val="24"/>
          <w:szCs w:val="24"/>
        </w:rPr>
        <w:t>a</w:t>
      </w:r>
      <w:r>
        <w:rPr>
          <w:sz w:val="24"/>
          <w:szCs w:val="24"/>
        </w:rPr>
        <w:t>lah</w:t>
      </w:r>
      <w:r>
        <w:rPr>
          <w:spacing w:val="-1"/>
          <w:sz w:val="24"/>
          <w:szCs w:val="24"/>
        </w:rPr>
        <w:t>-</w:t>
      </w:r>
      <w:r>
        <w:rPr>
          <w:sz w:val="24"/>
          <w:szCs w:val="24"/>
        </w:rPr>
        <w:t>mas</w:t>
      </w:r>
      <w:r>
        <w:rPr>
          <w:spacing w:val="-1"/>
          <w:sz w:val="24"/>
          <w:szCs w:val="24"/>
        </w:rPr>
        <w:t>a</w:t>
      </w:r>
      <w:r>
        <w:rPr>
          <w:spacing w:val="3"/>
          <w:sz w:val="24"/>
          <w:szCs w:val="24"/>
        </w:rPr>
        <w:t>l</w:t>
      </w:r>
      <w:r>
        <w:rPr>
          <w:spacing w:val="-1"/>
          <w:sz w:val="24"/>
          <w:szCs w:val="24"/>
        </w:rPr>
        <w:t>a</w:t>
      </w:r>
      <w:r>
        <w:rPr>
          <w:sz w:val="24"/>
          <w:szCs w:val="24"/>
        </w:rPr>
        <w:t>h 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5"/>
          <w:sz w:val="24"/>
          <w:szCs w:val="24"/>
        </w:rPr>
        <w:t xml:space="preserve"> </w:t>
      </w:r>
      <w:r>
        <w:rPr>
          <w:sz w:val="24"/>
          <w:szCs w:val="24"/>
        </w:rPr>
        <w:t>b</w:t>
      </w:r>
      <w:r>
        <w:rPr>
          <w:spacing w:val="-1"/>
          <w:sz w:val="24"/>
          <w:szCs w:val="24"/>
        </w:rPr>
        <w:t>e</w:t>
      </w:r>
      <w:r>
        <w:rPr>
          <w:sz w:val="24"/>
          <w:szCs w:val="24"/>
        </w:rPr>
        <w:t>riku</w:t>
      </w:r>
      <w:r>
        <w:rPr>
          <w:spacing w:val="1"/>
          <w:sz w:val="24"/>
          <w:szCs w:val="24"/>
        </w:rPr>
        <w:t>t</w:t>
      </w:r>
      <w:r>
        <w:rPr>
          <w:sz w:val="24"/>
          <w:szCs w:val="24"/>
        </w:rPr>
        <w:t>:</w:t>
      </w:r>
    </w:p>
    <w:p w:rsidR="0047694C" w:rsidRDefault="0047694C">
      <w:pPr>
        <w:spacing w:before="1" w:line="160" w:lineRule="exact"/>
        <w:rPr>
          <w:sz w:val="17"/>
          <w:szCs w:val="17"/>
        </w:rPr>
      </w:pPr>
    </w:p>
    <w:p w:rsidR="0047694C" w:rsidRDefault="00000000">
      <w:pPr>
        <w:tabs>
          <w:tab w:val="left" w:pos="1860"/>
        </w:tabs>
        <w:spacing w:line="480" w:lineRule="auto"/>
        <w:ind w:left="1866" w:right="76" w:hanging="425"/>
        <w:jc w:val="both"/>
        <w:rPr>
          <w:sz w:val="24"/>
          <w:szCs w:val="24"/>
        </w:rPr>
      </w:pPr>
      <w:r>
        <w:rPr>
          <w:sz w:val="24"/>
          <w:szCs w:val="24"/>
        </w:rPr>
        <w:t>1.</w:t>
      </w:r>
      <w:r>
        <w:rPr>
          <w:sz w:val="24"/>
          <w:szCs w:val="24"/>
        </w:rPr>
        <w:tab/>
      </w:r>
      <w:r>
        <w:rPr>
          <w:spacing w:val="1"/>
          <w:sz w:val="24"/>
          <w:szCs w:val="24"/>
        </w:rPr>
        <w:t>P</w:t>
      </w:r>
      <w:r>
        <w:rPr>
          <w:spacing w:val="-1"/>
          <w:sz w:val="24"/>
          <w:szCs w:val="24"/>
        </w:rPr>
        <w:t>e</w:t>
      </w:r>
      <w:r>
        <w:rPr>
          <w:sz w:val="24"/>
          <w:szCs w:val="24"/>
        </w:rPr>
        <w:t>n</w:t>
      </w:r>
      <w:r>
        <w:rPr>
          <w:spacing w:val="-1"/>
          <w:sz w:val="24"/>
          <w:szCs w:val="24"/>
        </w:rPr>
        <w:t>ca</w:t>
      </w:r>
      <w:r>
        <w:rPr>
          <w:sz w:val="24"/>
          <w:szCs w:val="24"/>
        </w:rPr>
        <w:t>tat</w:t>
      </w:r>
      <w:r>
        <w:rPr>
          <w:spacing w:val="-1"/>
          <w:sz w:val="24"/>
          <w:szCs w:val="24"/>
        </w:rPr>
        <w:t>a</w:t>
      </w:r>
      <w:r>
        <w:rPr>
          <w:sz w:val="24"/>
          <w:szCs w:val="24"/>
        </w:rPr>
        <w:t>n</w:t>
      </w:r>
      <w:r>
        <w:rPr>
          <w:spacing w:val="41"/>
          <w:sz w:val="24"/>
          <w:szCs w:val="24"/>
        </w:rPr>
        <w:t xml:space="preserve"> </w:t>
      </w:r>
      <w:r>
        <w:rPr>
          <w:sz w:val="24"/>
          <w:szCs w:val="24"/>
        </w:rPr>
        <w:t>p</w:t>
      </w:r>
      <w:r>
        <w:rPr>
          <w:spacing w:val="-1"/>
          <w:sz w:val="24"/>
          <w:szCs w:val="24"/>
        </w:rPr>
        <w:t>e</w:t>
      </w:r>
      <w:r>
        <w:rPr>
          <w:sz w:val="24"/>
          <w:szCs w:val="24"/>
        </w:rPr>
        <w:t>mbuk</w:t>
      </w:r>
      <w:r>
        <w:rPr>
          <w:spacing w:val="2"/>
          <w:sz w:val="24"/>
          <w:szCs w:val="24"/>
        </w:rPr>
        <w:t>u</w:t>
      </w:r>
      <w:r>
        <w:rPr>
          <w:spacing w:val="-1"/>
          <w:sz w:val="24"/>
          <w:szCs w:val="24"/>
        </w:rPr>
        <w:t>a</w:t>
      </w:r>
      <w:r>
        <w:rPr>
          <w:sz w:val="24"/>
          <w:szCs w:val="24"/>
        </w:rPr>
        <w:t>n</w:t>
      </w:r>
      <w:r>
        <w:rPr>
          <w:spacing w:val="41"/>
          <w:sz w:val="24"/>
          <w:szCs w:val="24"/>
        </w:rPr>
        <w:t xml:space="preserve"> </w:t>
      </w:r>
      <w:r>
        <w:rPr>
          <w:sz w:val="24"/>
          <w:szCs w:val="24"/>
        </w:rPr>
        <w:t>d</w:t>
      </w:r>
      <w:r>
        <w:rPr>
          <w:spacing w:val="-1"/>
          <w:sz w:val="24"/>
          <w:szCs w:val="24"/>
        </w:rPr>
        <w:t>ar</w:t>
      </w:r>
      <w:r>
        <w:rPr>
          <w:sz w:val="24"/>
          <w:szCs w:val="24"/>
        </w:rPr>
        <w:t>i</w:t>
      </w:r>
      <w:r>
        <w:rPr>
          <w:spacing w:val="41"/>
          <w:sz w:val="24"/>
          <w:szCs w:val="24"/>
        </w:rPr>
        <w:t xml:space="preserve"> </w:t>
      </w:r>
      <w:r>
        <w:rPr>
          <w:sz w:val="24"/>
          <w:szCs w:val="24"/>
        </w:rPr>
        <w:t>p</w:t>
      </w:r>
      <w:r>
        <w:rPr>
          <w:spacing w:val="-1"/>
          <w:sz w:val="24"/>
          <w:szCs w:val="24"/>
        </w:rPr>
        <w:t>e</w:t>
      </w:r>
      <w:r>
        <w:rPr>
          <w:sz w:val="24"/>
          <w:szCs w:val="24"/>
        </w:rPr>
        <w:t>njual</w:t>
      </w:r>
      <w:r>
        <w:rPr>
          <w:spacing w:val="-1"/>
          <w:sz w:val="24"/>
          <w:szCs w:val="24"/>
        </w:rPr>
        <w:t>a</w:t>
      </w:r>
      <w:r>
        <w:rPr>
          <w:sz w:val="24"/>
          <w:szCs w:val="24"/>
        </w:rPr>
        <w:t>n</w:t>
      </w:r>
      <w:r>
        <w:rPr>
          <w:spacing w:val="41"/>
          <w:sz w:val="24"/>
          <w:szCs w:val="24"/>
        </w:rPr>
        <w:t xml:space="preserve"> </w:t>
      </w:r>
      <w:r>
        <w:rPr>
          <w:sz w:val="24"/>
          <w:szCs w:val="24"/>
        </w:rPr>
        <w:t>sp</w:t>
      </w:r>
      <w:r>
        <w:rPr>
          <w:spacing w:val="-1"/>
          <w:sz w:val="24"/>
          <w:szCs w:val="24"/>
        </w:rPr>
        <w:t>ar</w:t>
      </w:r>
      <w:r>
        <w:rPr>
          <w:spacing w:val="-3"/>
          <w:sz w:val="24"/>
          <w:szCs w:val="24"/>
        </w:rPr>
        <w:t>e</w:t>
      </w:r>
      <w:r>
        <w:rPr>
          <w:spacing w:val="2"/>
          <w:sz w:val="24"/>
          <w:szCs w:val="24"/>
        </w:rPr>
        <w:t>p</w:t>
      </w:r>
      <w:r>
        <w:rPr>
          <w:spacing w:val="-1"/>
          <w:sz w:val="24"/>
          <w:szCs w:val="24"/>
        </w:rPr>
        <w:t>ar</w:t>
      </w:r>
      <w:r>
        <w:rPr>
          <w:sz w:val="24"/>
          <w:szCs w:val="24"/>
        </w:rPr>
        <w:t>t</w:t>
      </w:r>
      <w:r>
        <w:rPr>
          <w:spacing w:val="46"/>
          <w:sz w:val="24"/>
          <w:szCs w:val="24"/>
        </w:rPr>
        <w:t xml:space="preserve"> </w:t>
      </w:r>
      <w:r>
        <w:rPr>
          <w:sz w:val="24"/>
          <w:szCs w:val="24"/>
        </w:rPr>
        <w:t>d</w:t>
      </w:r>
      <w:r>
        <w:rPr>
          <w:spacing w:val="-1"/>
          <w:sz w:val="24"/>
          <w:szCs w:val="24"/>
        </w:rPr>
        <w:t>a</w:t>
      </w:r>
      <w:r>
        <w:rPr>
          <w:sz w:val="24"/>
          <w:szCs w:val="24"/>
        </w:rPr>
        <w:t>n</w:t>
      </w:r>
      <w:r>
        <w:rPr>
          <w:spacing w:val="41"/>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37"/>
          <w:sz w:val="24"/>
          <w:szCs w:val="24"/>
        </w:rPr>
        <w:t xml:space="preserve"> </w:t>
      </w:r>
      <w:r>
        <w:rPr>
          <w:spacing w:val="3"/>
          <w:sz w:val="24"/>
          <w:szCs w:val="24"/>
        </w:rPr>
        <w:t>s</w:t>
      </w:r>
      <w:r>
        <w:rPr>
          <w:spacing w:val="-1"/>
          <w:sz w:val="24"/>
          <w:szCs w:val="24"/>
        </w:rPr>
        <w:t>e</w:t>
      </w:r>
      <w:r>
        <w:rPr>
          <w:sz w:val="24"/>
          <w:szCs w:val="24"/>
        </w:rPr>
        <w:t>p</w:t>
      </w:r>
      <w:r>
        <w:rPr>
          <w:spacing w:val="-1"/>
          <w:sz w:val="24"/>
          <w:szCs w:val="24"/>
        </w:rPr>
        <w:t>e</w:t>
      </w:r>
      <w:r>
        <w:rPr>
          <w:sz w:val="24"/>
          <w:szCs w:val="24"/>
        </w:rPr>
        <w:t>da motor m</w:t>
      </w:r>
      <w:r>
        <w:rPr>
          <w:spacing w:val="-1"/>
          <w:sz w:val="24"/>
          <w:szCs w:val="24"/>
        </w:rPr>
        <w:t>a</w:t>
      </w:r>
      <w:r>
        <w:rPr>
          <w:sz w:val="24"/>
          <w:szCs w:val="24"/>
        </w:rPr>
        <w:t xml:space="preserve">sih </w:t>
      </w:r>
      <w:r>
        <w:rPr>
          <w:spacing w:val="1"/>
          <w:sz w:val="24"/>
          <w:szCs w:val="24"/>
        </w:rPr>
        <w:t>m</w:t>
      </w:r>
      <w:r>
        <w:rPr>
          <w:spacing w:val="-1"/>
          <w:sz w:val="24"/>
          <w:szCs w:val="24"/>
        </w:rPr>
        <w:t>a</w:t>
      </w:r>
      <w:r>
        <w:rPr>
          <w:sz w:val="24"/>
          <w:szCs w:val="24"/>
        </w:rPr>
        <w:t>nu</w:t>
      </w:r>
      <w:r>
        <w:rPr>
          <w:spacing w:val="-1"/>
          <w:sz w:val="24"/>
          <w:szCs w:val="24"/>
        </w:rPr>
        <w:t>a</w:t>
      </w:r>
      <w:r>
        <w:rPr>
          <w:sz w:val="24"/>
          <w:szCs w:val="24"/>
        </w:rPr>
        <w:t>l.</w:t>
      </w:r>
    </w:p>
    <w:p w:rsidR="0047694C" w:rsidRDefault="00000000">
      <w:pPr>
        <w:tabs>
          <w:tab w:val="left" w:pos="1860"/>
        </w:tabs>
        <w:spacing w:before="21" w:line="479" w:lineRule="auto"/>
        <w:ind w:left="1866" w:right="77" w:hanging="425"/>
        <w:jc w:val="both"/>
        <w:rPr>
          <w:sz w:val="24"/>
          <w:szCs w:val="24"/>
        </w:rPr>
      </w:pPr>
      <w:r>
        <w:rPr>
          <w:sz w:val="24"/>
          <w:szCs w:val="24"/>
        </w:rPr>
        <w:t>2.</w:t>
      </w:r>
      <w:r>
        <w:rPr>
          <w:sz w:val="24"/>
          <w:szCs w:val="24"/>
        </w:rPr>
        <w:tab/>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ece</w:t>
      </w:r>
      <w:r>
        <w:rPr>
          <w:spacing w:val="2"/>
          <w:sz w:val="24"/>
          <w:szCs w:val="24"/>
        </w:rPr>
        <w:t>k</w:t>
      </w:r>
      <w:r>
        <w:rPr>
          <w:spacing w:val="-1"/>
          <w:sz w:val="24"/>
          <w:szCs w:val="24"/>
        </w:rPr>
        <w:t>a</w:t>
      </w:r>
      <w:r>
        <w:rPr>
          <w:sz w:val="24"/>
          <w:szCs w:val="24"/>
        </w:rPr>
        <w:t xml:space="preserve">n </w:t>
      </w:r>
      <w:r>
        <w:rPr>
          <w:spacing w:val="55"/>
          <w:sz w:val="24"/>
          <w:szCs w:val="24"/>
        </w:rPr>
        <w:t xml:space="preserve"> </w:t>
      </w:r>
      <w:r>
        <w:rPr>
          <w:sz w:val="24"/>
          <w:szCs w:val="24"/>
        </w:rPr>
        <w:t>k</w:t>
      </w:r>
      <w:r>
        <w:rPr>
          <w:spacing w:val="-1"/>
          <w:sz w:val="24"/>
          <w:szCs w:val="24"/>
        </w:rPr>
        <w:t>e</w:t>
      </w:r>
      <w:r>
        <w:rPr>
          <w:sz w:val="24"/>
          <w:szCs w:val="24"/>
        </w:rPr>
        <w:t>t</w:t>
      </w:r>
      <w:r>
        <w:rPr>
          <w:spacing w:val="1"/>
          <w:sz w:val="24"/>
          <w:szCs w:val="24"/>
        </w:rPr>
        <w:t>e</w:t>
      </w:r>
      <w:r>
        <w:rPr>
          <w:spacing w:val="-1"/>
          <w:sz w:val="24"/>
          <w:szCs w:val="24"/>
        </w:rPr>
        <w:t>r</w:t>
      </w:r>
      <w:r>
        <w:rPr>
          <w:sz w:val="24"/>
          <w:szCs w:val="24"/>
        </w:rPr>
        <w:t>s</w:t>
      </w:r>
      <w:r>
        <w:rPr>
          <w:spacing w:val="-1"/>
          <w:sz w:val="24"/>
          <w:szCs w:val="24"/>
        </w:rPr>
        <w:t>e</w:t>
      </w:r>
      <w:r>
        <w:rPr>
          <w:sz w:val="24"/>
          <w:szCs w:val="24"/>
        </w:rPr>
        <w:t>d</w:t>
      </w:r>
      <w:r>
        <w:rPr>
          <w:spacing w:val="1"/>
          <w:sz w:val="24"/>
          <w:szCs w:val="24"/>
        </w:rPr>
        <w:t>iaa</w:t>
      </w:r>
      <w:r>
        <w:rPr>
          <w:sz w:val="24"/>
          <w:szCs w:val="24"/>
        </w:rPr>
        <w:t xml:space="preserve">n </w:t>
      </w:r>
      <w:r>
        <w:rPr>
          <w:spacing w:val="55"/>
          <w:sz w:val="24"/>
          <w:szCs w:val="24"/>
        </w:rPr>
        <w:t xml:space="preserve"> </w:t>
      </w:r>
      <w:r>
        <w:rPr>
          <w:sz w:val="24"/>
          <w:szCs w:val="24"/>
        </w:rPr>
        <w:t xml:space="preserve">stock </w:t>
      </w:r>
      <w:r>
        <w:rPr>
          <w:spacing w:val="55"/>
          <w:sz w:val="24"/>
          <w:szCs w:val="24"/>
        </w:rPr>
        <w:t xml:space="preserve"> </w:t>
      </w:r>
      <w:r>
        <w:rPr>
          <w:sz w:val="24"/>
          <w:szCs w:val="24"/>
        </w:rPr>
        <w:t xml:space="preserve">masih </w:t>
      </w:r>
      <w:r>
        <w:rPr>
          <w:spacing w:val="53"/>
          <w:sz w:val="24"/>
          <w:szCs w:val="24"/>
        </w:rPr>
        <w:t xml:space="preserve"> </w:t>
      </w:r>
      <w:r>
        <w:rPr>
          <w:sz w:val="24"/>
          <w:szCs w:val="24"/>
        </w:rPr>
        <w:t>di</w:t>
      </w:r>
      <w:r>
        <w:rPr>
          <w:spacing w:val="1"/>
          <w:sz w:val="24"/>
          <w:szCs w:val="24"/>
        </w:rPr>
        <w:t>l</w:t>
      </w:r>
      <w:r>
        <w:rPr>
          <w:spacing w:val="-1"/>
          <w:sz w:val="24"/>
          <w:szCs w:val="24"/>
        </w:rPr>
        <w:t>a</w:t>
      </w:r>
      <w:r>
        <w:rPr>
          <w:sz w:val="24"/>
          <w:szCs w:val="24"/>
        </w:rPr>
        <w:t>kuk</w:t>
      </w:r>
      <w:r>
        <w:rPr>
          <w:spacing w:val="-1"/>
          <w:sz w:val="24"/>
          <w:szCs w:val="24"/>
        </w:rPr>
        <w:t>a</w:t>
      </w:r>
      <w:r>
        <w:rPr>
          <w:sz w:val="24"/>
          <w:szCs w:val="24"/>
        </w:rPr>
        <w:t xml:space="preserve">n </w:t>
      </w:r>
      <w:r>
        <w:rPr>
          <w:spacing w:val="55"/>
          <w:sz w:val="24"/>
          <w:szCs w:val="24"/>
        </w:rPr>
        <w:t xml:space="preserve"> </w:t>
      </w:r>
      <w:r>
        <w:rPr>
          <w:sz w:val="24"/>
          <w:szCs w:val="24"/>
        </w:rPr>
        <w:t>s</w:t>
      </w:r>
      <w:r>
        <w:rPr>
          <w:spacing w:val="-1"/>
          <w:sz w:val="24"/>
          <w:szCs w:val="24"/>
        </w:rPr>
        <w:t>eca</w:t>
      </w:r>
      <w:r>
        <w:rPr>
          <w:sz w:val="24"/>
          <w:szCs w:val="24"/>
        </w:rPr>
        <w:t xml:space="preserve">ra </w:t>
      </w:r>
      <w:r>
        <w:rPr>
          <w:spacing w:val="54"/>
          <w:sz w:val="24"/>
          <w:szCs w:val="24"/>
        </w:rPr>
        <w:t xml:space="preserve"> </w:t>
      </w:r>
      <w:r>
        <w:rPr>
          <w:sz w:val="24"/>
          <w:szCs w:val="24"/>
        </w:rPr>
        <w:t>manu</w:t>
      </w:r>
      <w:r>
        <w:rPr>
          <w:spacing w:val="-1"/>
          <w:sz w:val="24"/>
          <w:szCs w:val="24"/>
        </w:rPr>
        <w:t>a</w:t>
      </w:r>
      <w:r>
        <w:rPr>
          <w:sz w:val="24"/>
          <w:szCs w:val="24"/>
        </w:rPr>
        <w:t>l s</w:t>
      </w:r>
      <w:r>
        <w:rPr>
          <w:spacing w:val="-1"/>
          <w:sz w:val="24"/>
          <w:szCs w:val="24"/>
        </w:rPr>
        <w:t>e</w:t>
      </w:r>
      <w:r>
        <w:rPr>
          <w:sz w:val="24"/>
          <w:szCs w:val="24"/>
        </w:rPr>
        <w:t>hing</w:t>
      </w:r>
      <w:r>
        <w:rPr>
          <w:spacing w:val="-2"/>
          <w:sz w:val="24"/>
          <w:szCs w:val="24"/>
        </w:rPr>
        <w:t>g</w:t>
      </w:r>
      <w:r>
        <w:rPr>
          <w:sz w:val="24"/>
          <w:szCs w:val="24"/>
        </w:rPr>
        <w:t>a p</w:t>
      </w:r>
      <w:r>
        <w:rPr>
          <w:spacing w:val="-1"/>
          <w:sz w:val="24"/>
          <w:szCs w:val="24"/>
        </w:rPr>
        <w:t>e</w:t>
      </w:r>
      <w:r>
        <w:rPr>
          <w:sz w:val="24"/>
          <w:szCs w:val="24"/>
        </w:rPr>
        <w:t>milik</w:t>
      </w:r>
      <w:r>
        <w:rPr>
          <w:spacing w:val="1"/>
          <w:sz w:val="24"/>
          <w:szCs w:val="24"/>
        </w:rPr>
        <w:t xml:space="preserve"> </w:t>
      </w:r>
      <w:r>
        <w:rPr>
          <w:sz w:val="24"/>
          <w:szCs w:val="24"/>
        </w:rPr>
        <w:t>k</w:t>
      </w:r>
      <w:r>
        <w:rPr>
          <w:spacing w:val="-1"/>
          <w:sz w:val="24"/>
          <w:szCs w:val="24"/>
        </w:rPr>
        <w:t>e</w:t>
      </w:r>
      <w:r>
        <w:rPr>
          <w:sz w:val="24"/>
          <w:szCs w:val="24"/>
        </w:rPr>
        <w:t>su</w:t>
      </w:r>
      <w:r>
        <w:rPr>
          <w:spacing w:val="1"/>
          <w:sz w:val="24"/>
          <w:szCs w:val="24"/>
        </w:rPr>
        <w:t>l</w:t>
      </w:r>
      <w:r>
        <w:rPr>
          <w:sz w:val="24"/>
          <w:szCs w:val="24"/>
        </w:rPr>
        <w:t>it</w:t>
      </w:r>
      <w:r>
        <w:rPr>
          <w:spacing w:val="-1"/>
          <w:sz w:val="24"/>
          <w:szCs w:val="24"/>
        </w:rPr>
        <w:t>a</w:t>
      </w:r>
      <w:r>
        <w:rPr>
          <w:sz w:val="24"/>
          <w:szCs w:val="24"/>
        </w:rPr>
        <w:t>n</w:t>
      </w:r>
      <w:r>
        <w:rPr>
          <w:spacing w:val="1"/>
          <w:sz w:val="24"/>
          <w:szCs w:val="24"/>
        </w:rPr>
        <w:t xml:space="preserve"> </w:t>
      </w:r>
      <w:r>
        <w:rPr>
          <w:sz w:val="24"/>
          <w:szCs w:val="24"/>
        </w:rPr>
        <w:t>untuk</w:t>
      </w:r>
      <w:r>
        <w:rPr>
          <w:spacing w:val="1"/>
          <w:sz w:val="24"/>
          <w:szCs w:val="24"/>
        </w:rPr>
        <w:t xml:space="preserve"> </w:t>
      </w:r>
      <w:r>
        <w:rPr>
          <w:sz w:val="24"/>
          <w:szCs w:val="24"/>
        </w:rPr>
        <w:t>men</w:t>
      </w:r>
      <w:r>
        <w:rPr>
          <w:spacing w:val="-1"/>
          <w:sz w:val="24"/>
          <w:szCs w:val="24"/>
        </w:rPr>
        <w:t>e</w:t>
      </w:r>
      <w:r>
        <w:rPr>
          <w:sz w:val="24"/>
          <w:szCs w:val="24"/>
        </w:rPr>
        <w:t xml:space="preserve">ntukan </w:t>
      </w:r>
      <w:r>
        <w:rPr>
          <w:spacing w:val="1"/>
          <w:sz w:val="24"/>
          <w:szCs w:val="24"/>
        </w:rPr>
        <w:t>p</w:t>
      </w:r>
      <w:r>
        <w:rPr>
          <w:spacing w:val="-1"/>
          <w:sz w:val="24"/>
          <w:szCs w:val="24"/>
        </w:rPr>
        <w:t>e</w:t>
      </w:r>
      <w:r>
        <w:rPr>
          <w:sz w:val="24"/>
          <w:szCs w:val="24"/>
        </w:rPr>
        <w:t>mes</w:t>
      </w:r>
      <w:r>
        <w:rPr>
          <w:spacing w:val="-1"/>
          <w:sz w:val="24"/>
          <w:szCs w:val="24"/>
        </w:rPr>
        <w:t>a</w:t>
      </w:r>
      <w:r>
        <w:rPr>
          <w:sz w:val="24"/>
          <w:szCs w:val="24"/>
        </w:rPr>
        <w:t>n</w:t>
      </w:r>
      <w:r>
        <w:rPr>
          <w:spacing w:val="-1"/>
          <w:sz w:val="24"/>
          <w:szCs w:val="24"/>
        </w:rPr>
        <w:t>a</w:t>
      </w:r>
      <w:r>
        <w:rPr>
          <w:sz w:val="24"/>
          <w:szCs w:val="24"/>
        </w:rPr>
        <w:t>n</w:t>
      </w:r>
      <w:r>
        <w:rPr>
          <w:spacing w:val="1"/>
          <w:sz w:val="24"/>
          <w:szCs w:val="24"/>
        </w:rPr>
        <w:t xml:space="preserve"> </w:t>
      </w:r>
      <w:r>
        <w:rPr>
          <w:sz w:val="24"/>
          <w:szCs w:val="24"/>
        </w:rPr>
        <w:t>sp</w:t>
      </w:r>
      <w:r>
        <w:rPr>
          <w:spacing w:val="-1"/>
          <w:sz w:val="24"/>
          <w:szCs w:val="24"/>
        </w:rPr>
        <w:t>are</w:t>
      </w:r>
      <w:r>
        <w:rPr>
          <w:sz w:val="24"/>
          <w:szCs w:val="24"/>
        </w:rPr>
        <w:t>p</w:t>
      </w:r>
      <w:r>
        <w:rPr>
          <w:spacing w:val="-1"/>
          <w:sz w:val="24"/>
          <w:szCs w:val="24"/>
        </w:rPr>
        <w:t>a</w:t>
      </w:r>
      <w:r>
        <w:rPr>
          <w:sz w:val="24"/>
          <w:szCs w:val="24"/>
        </w:rPr>
        <w:t>rt k</w:t>
      </w:r>
      <w:r>
        <w:rPr>
          <w:spacing w:val="-1"/>
          <w:sz w:val="24"/>
          <w:szCs w:val="24"/>
        </w:rPr>
        <w:t>e</w:t>
      </w:r>
      <w:r>
        <w:rPr>
          <w:sz w:val="24"/>
          <w:szCs w:val="24"/>
        </w:rPr>
        <w:t>p</w:t>
      </w:r>
      <w:r>
        <w:rPr>
          <w:spacing w:val="-1"/>
          <w:sz w:val="24"/>
          <w:szCs w:val="24"/>
        </w:rPr>
        <w:t>a</w:t>
      </w:r>
      <w:r>
        <w:rPr>
          <w:sz w:val="24"/>
          <w:szCs w:val="24"/>
        </w:rPr>
        <w:t>da</w:t>
      </w:r>
      <w:r>
        <w:rPr>
          <w:spacing w:val="-1"/>
          <w:sz w:val="24"/>
          <w:szCs w:val="24"/>
        </w:rPr>
        <w:t xml:space="preserve"> </w:t>
      </w:r>
      <w:r>
        <w:rPr>
          <w:sz w:val="24"/>
          <w:szCs w:val="24"/>
        </w:rPr>
        <w:t>supplie</w:t>
      </w:r>
      <w:r>
        <w:rPr>
          <w:spacing w:val="-1"/>
          <w:sz w:val="24"/>
          <w:szCs w:val="24"/>
        </w:rPr>
        <w:t>r</w:t>
      </w:r>
      <w:r>
        <w:rPr>
          <w:sz w:val="24"/>
          <w:szCs w:val="24"/>
        </w:rPr>
        <w:t>.</w:t>
      </w:r>
    </w:p>
    <w:p w:rsidR="0047694C" w:rsidRDefault="00000000">
      <w:pPr>
        <w:spacing w:before="23"/>
        <w:ind w:left="1440"/>
        <w:rPr>
          <w:sz w:val="24"/>
          <w:szCs w:val="24"/>
        </w:rPr>
      </w:pPr>
      <w:r>
        <w:rPr>
          <w:sz w:val="24"/>
          <w:szCs w:val="24"/>
        </w:rPr>
        <w:t xml:space="preserve">3.   </w:t>
      </w:r>
      <w:r>
        <w:rPr>
          <w:spacing w:val="5"/>
          <w:sz w:val="24"/>
          <w:szCs w:val="24"/>
        </w:rPr>
        <w:t xml:space="preserve"> </w:t>
      </w:r>
      <w:r>
        <w:rPr>
          <w:spacing w:val="1"/>
          <w:sz w:val="24"/>
          <w:szCs w:val="24"/>
        </w:rPr>
        <w:t>P</w:t>
      </w:r>
      <w:r>
        <w:rPr>
          <w:spacing w:val="-1"/>
          <w:sz w:val="24"/>
          <w:szCs w:val="24"/>
        </w:rPr>
        <w:t>e</w:t>
      </w:r>
      <w:r>
        <w:rPr>
          <w:sz w:val="24"/>
          <w:szCs w:val="24"/>
        </w:rPr>
        <w:t>milik k</w:t>
      </w:r>
      <w:r>
        <w:rPr>
          <w:spacing w:val="-1"/>
          <w:sz w:val="24"/>
          <w:szCs w:val="24"/>
        </w:rPr>
        <w:t>e</w:t>
      </w:r>
      <w:r>
        <w:rPr>
          <w:sz w:val="24"/>
          <w:szCs w:val="24"/>
        </w:rPr>
        <w:t>su</w:t>
      </w:r>
      <w:r>
        <w:rPr>
          <w:spacing w:val="1"/>
          <w:sz w:val="24"/>
          <w:szCs w:val="24"/>
        </w:rPr>
        <w:t>l</w:t>
      </w:r>
      <w:r>
        <w:rPr>
          <w:sz w:val="24"/>
          <w:szCs w:val="24"/>
        </w:rPr>
        <w:t>itan d</w:t>
      </w:r>
      <w:r>
        <w:rPr>
          <w:spacing w:val="-1"/>
          <w:sz w:val="24"/>
          <w:szCs w:val="24"/>
        </w:rPr>
        <w:t>a</w:t>
      </w:r>
      <w:r>
        <w:rPr>
          <w:sz w:val="24"/>
          <w:szCs w:val="24"/>
        </w:rPr>
        <w:t>lam men</w:t>
      </w:r>
      <w:r>
        <w:rPr>
          <w:spacing w:val="-3"/>
          <w:sz w:val="24"/>
          <w:szCs w:val="24"/>
        </w:rPr>
        <w:t>g</w:t>
      </w:r>
      <w:r>
        <w:rPr>
          <w:sz w:val="24"/>
          <w:szCs w:val="24"/>
        </w:rPr>
        <w:t>hi</w:t>
      </w:r>
      <w:r>
        <w:rPr>
          <w:spacing w:val="1"/>
          <w:sz w:val="24"/>
          <w:szCs w:val="24"/>
        </w:rPr>
        <w:t>t</w:t>
      </w:r>
      <w:r>
        <w:rPr>
          <w:sz w:val="24"/>
          <w:szCs w:val="24"/>
        </w:rPr>
        <w:t>u</w:t>
      </w:r>
      <w:r>
        <w:rPr>
          <w:spacing w:val="2"/>
          <w:sz w:val="24"/>
          <w:szCs w:val="24"/>
        </w:rPr>
        <w:t>n</w:t>
      </w:r>
      <w:r>
        <w:rPr>
          <w:sz w:val="24"/>
          <w:szCs w:val="24"/>
        </w:rPr>
        <w:t>g</w:t>
      </w:r>
      <w:r>
        <w:rPr>
          <w:spacing w:val="1"/>
          <w:sz w:val="24"/>
          <w:szCs w:val="24"/>
        </w:rPr>
        <w:t xml:space="preserve"> </w:t>
      </w:r>
      <w:r>
        <w:rPr>
          <w:sz w:val="24"/>
          <w:szCs w:val="24"/>
        </w:rPr>
        <w:t>pr</w:t>
      </w:r>
      <w:r>
        <w:rPr>
          <w:spacing w:val="-1"/>
          <w:sz w:val="24"/>
          <w:szCs w:val="24"/>
        </w:rPr>
        <w:t>of</w:t>
      </w:r>
      <w:r>
        <w:rPr>
          <w:sz w:val="24"/>
          <w:szCs w:val="24"/>
        </w:rPr>
        <w:t>it p</w:t>
      </w:r>
      <w:r>
        <w:rPr>
          <w:spacing w:val="2"/>
          <w:sz w:val="24"/>
          <w:szCs w:val="24"/>
        </w:rPr>
        <w:t>e</w:t>
      </w:r>
      <w:r>
        <w:rPr>
          <w:spacing w:val="-1"/>
          <w:sz w:val="24"/>
          <w:szCs w:val="24"/>
        </w:rPr>
        <w:t>r</w:t>
      </w:r>
      <w:r>
        <w:rPr>
          <w:sz w:val="24"/>
          <w:szCs w:val="24"/>
        </w:rPr>
        <w:t>t</w:t>
      </w:r>
      <w:r>
        <w:rPr>
          <w:spacing w:val="-1"/>
          <w:sz w:val="24"/>
          <w:szCs w:val="24"/>
        </w:rPr>
        <w:t>ra</w:t>
      </w:r>
      <w:r>
        <w:rPr>
          <w:sz w:val="24"/>
          <w:szCs w:val="24"/>
        </w:rPr>
        <w:t>ns</w:t>
      </w:r>
      <w:r>
        <w:rPr>
          <w:spacing w:val="-1"/>
          <w:sz w:val="24"/>
          <w:szCs w:val="24"/>
        </w:rPr>
        <w:t>a</w:t>
      </w:r>
      <w:r>
        <w:rPr>
          <w:sz w:val="24"/>
          <w:szCs w:val="24"/>
        </w:rPr>
        <w:t>ks</w:t>
      </w:r>
      <w:r>
        <w:rPr>
          <w:spacing w:val="3"/>
          <w:sz w:val="24"/>
          <w:szCs w:val="24"/>
        </w:rPr>
        <w:t>i</w:t>
      </w:r>
      <w:r>
        <w:rPr>
          <w:sz w:val="24"/>
          <w:szCs w:val="24"/>
        </w:rPr>
        <w:t>.</w:t>
      </w:r>
    </w:p>
    <w:p w:rsidR="0047694C" w:rsidRDefault="0047694C">
      <w:pPr>
        <w:spacing w:line="100" w:lineRule="exact"/>
        <w:rPr>
          <w:sz w:val="11"/>
          <w:szCs w:val="11"/>
        </w:rPr>
      </w:pPr>
    </w:p>
    <w:p w:rsidR="0047694C" w:rsidRDefault="0047694C">
      <w:pPr>
        <w:spacing w:line="200" w:lineRule="exact"/>
      </w:pPr>
    </w:p>
    <w:p w:rsidR="0047694C" w:rsidRDefault="00000000">
      <w:pPr>
        <w:ind w:left="948"/>
        <w:rPr>
          <w:sz w:val="24"/>
          <w:szCs w:val="24"/>
        </w:rPr>
      </w:pPr>
      <w:r>
        <w:rPr>
          <w:b/>
          <w:sz w:val="24"/>
          <w:szCs w:val="24"/>
        </w:rPr>
        <w:t>1.3</w:t>
      </w:r>
      <w:r>
        <w:rPr>
          <w:b/>
          <w:spacing w:val="7"/>
          <w:sz w:val="24"/>
          <w:szCs w:val="24"/>
        </w:rPr>
        <w:t xml:space="preserve"> </w:t>
      </w:r>
      <w:r>
        <w:rPr>
          <w:b/>
          <w:sz w:val="24"/>
          <w:szCs w:val="24"/>
        </w:rPr>
        <w:t>Batasan Masalah</w:t>
      </w:r>
    </w:p>
    <w:p w:rsidR="0047694C" w:rsidRDefault="0047694C">
      <w:pPr>
        <w:spacing w:before="11" w:line="260" w:lineRule="exact"/>
        <w:rPr>
          <w:sz w:val="26"/>
          <w:szCs w:val="26"/>
        </w:rPr>
      </w:pPr>
    </w:p>
    <w:p w:rsidR="0047694C" w:rsidRDefault="00000000">
      <w:pPr>
        <w:ind w:left="1308" w:right="271"/>
        <w:jc w:val="both"/>
        <w:rPr>
          <w:sz w:val="24"/>
          <w:szCs w:val="24"/>
        </w:rPr>
        <w:sectPr w:rsidR="0047694C">
          <w:headerReference w:type="default" r:id="rId139"/>
          <w:pgSz w:w="11940" w:h="16860"/>
          <w:pgMar w:top="960" w:right="1540" w:bottom="280" w:left="1680" w:header="731" w:footer="0" w:gutter="0"/>
          <w:pgNumType w:start="2"/>
          <w:cols w:space="720"/>
        </w:sectPr>
      </w:pPr>
      <w:r>
        <w:rPr>
          <w:spacing w:val="-2"/>
          <w:sz w:val="24"/>
          <w:szCs w:val="24"/>
        </w:rPr>
        <w:t>B</w:t>
      </w:r>
      <w:r>
        <w:rPr>
          <w:spacing w:val="-1"/>
          <w:sz w:val="24"/>
          <w:szCs w:val="24"/>
        </w:rPr>
        <w:t>a</w:t>
      </w:r>
      <w:r>
        <w:rPr>
          <w:sz w:val="24"/>
          <w:szCs w:val="24"/>
        </w:rPr>
        <w:t>tas</w:t>
      </w:r>
      <w:r>
        <w:rPr>
          <w:spacing w:val="-1"/>
          <w:sz w:val="24"/>
          <w:szCs w:val="24"/>
        </w:rPr>
        <w:t>a</w:t>
      </w:r>
      <w:r>
        <w:rPr>
          <w:sz w:val="24"/>
          <w:szCs w:val="24"/>
        </w:rPr>
        <w:t>n mas</w:t>
      </w:r>
      <w:r>
        <w:rPr>
          <w:spacing w:val="-1"/>
          <w:sz w:val="24"/>
          <w:szCs w:val="24"/>
        </w:rPr>
        <w:t>a</w:t>
      </w:r>
      <w:r>
        <w:rPr>
          <w:sz w:val="24"/>
          <w:szCs w:val="24"/>
        </w:rPr>
        <w:t xml:space="preserve">lah </w:t>
      </w:r>
      <w:r>
        <w:rPr>
          <w:spacing w:val="2"/>
          <w:sz w:val="24"/>
          <w:szCs w:val="24"/>
        </w:rPr>
        <w:t>d</w:t>
      </w:r>
      <w:r>
        <w:rPr>
          <w:spacing w:val="-1"/>
          <w:sz w:val="24"/>
          <w:szCs w:val="24"/>
        </w:rPr>
        <w:t>a</w:t>
      </w:r>
      <w:r>
        <w:rPr>
          <w:sz w:val="24"/>
          <w:szCs w:val="24"/>
        </w:rPr>
        <w:t xml:space="preserve">lam </w:t>
      </w:r>
      <w:r>
        <w:rPr>
          <w:spacing w:val="5"/>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pacing w:val="-1"/>
          <w:sz w:val="24"/>
          <w:szCs w:val="24"/>
        </w:rPr>
        <w:t>a</w:t>
      </w:r>
      <w:r>
        <w:rPr>
          <w:sz w:val="24"/>
          <w:szCs w:val="24"/>
        </w:rPr>
        <w:t>n sistem ini</w:t>
      </w:r>
      <w:r>
        <w:rPr>
          <w:spacing w:val="6"/>
          <w:sz w:val="24"/>
          <w:szCs w:val="24"/>
        </w:rPr>
        <w:t xml:space="preserve"> </w:t>
      </w:r>
      <w:r>
        <w:rPr>
          <w:sz w:val="24"/>
          <w:szCs w:val="24"/>
        </w:rPr>
        <w:t>ad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 :</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2029" w:right="137" w:hanging="360"/>
        <w:rPr>
          <w:sz w:val="24"/>
          <w:szCs w:val="24"/>
        </w:rPr>
      </w:pPr>
      <w:r>
        <w:rPr>
          <w:sz w:val="24"/>
          <w:szCs w:val="24"/>
        </w:rPr>
        <w:t>1.   H</w:t>
      </w:r>
      <w:r>
        <w:rPr>
          <w:spacing w:val="-1"/>
          <w:sz w:val="24"/>
          <w:szCs w:val="24"/>
        </w:rPr>
        <w:t>a</w:t>
      </w:r>
      <w:r>
        <w:rPr>
          <w:spacing w:val="5"/>
          <w:sz w:val="24"/>
          <w:szCs w:val="24"/>
        </w:rPr>
        <w:t>n</w:t>
      </w:r>
      <w:r>
        <w:rPr>
          <w:spacing w:val="-5"/>
          <w:sz w:val="24"/>
          <w:szCs w:val="24"/>
        </w:rPr>
        <w:t>y</w:t>
      </w:r>
      <w:r>
        <w:rPr>
          <w:sz w:val="24"/>
          <w:szCs w:val="24"/>
        </w:rPr>
        <w:t xml:space="preserve">a </w:t>
      </w:r>
      <w:r>
        <w:rPr>
          <w:spacing w:val="23"/>
          <w:sz w:val="24"/>
          <w:szCs w:val="24"/>
        </w:rPr>
        <w:t xml:space="preserve"> </w:t>
      </w:r>
      <w:r>
        <w:rPr>
          <w:sz w:val="24"/>
          <w:szCs w:val="24"/>
        </w:rPr>
        <w:t>memb</w:t>
      </w:r>
      <w:r>
        <w:rPr>
          <w:spacing w:val="-1"/>
          <w:sz w:val="24"/>
          <w:szCs w:val="24"/>
        </w:rPr>
        <w:t>a</w:t>
      </w:r>
      <w:r>
        <w:rPr>
          <w:sz w:val="24"/>
          <w:szCs w:val="24"/>
        </w:rPr>
        <w:t>h</w:t>
      </w:r>
      <w:r>
        <w:rPr>
          <w:spacing w:val="-1"/>
          <w:sz w:val="24"/>
          <w:szCs w:val="24"/>
        </w:rPr>
        <w:t>a</w:t>
      </w:r>
      <w:r>
        <w:rPr>
          <w:sz w:val="24"/>
          <w:szCs w:val="24"/>
        </w:rPr>
        <w:t xml:space="preserve">s </w:t>
      </w:r>
      <w:r>
        <w:rPr>
          <w:spacing w:val="25"/>
          <w:sz w:val="24"/>
          <w:szCs w:val="24"/>
        </w:rPr>
        <w:t xml:space="preserve"> </w:t>
      </w:r>
      <w:r>
        <w:rPr>
          <w:sz w:val="24"/>
          <w:szCs w:val="24"/>
        </w:rPr>
        <w:t>tent</w:t>
      </w:r>
      <w:r>
        <w:rPr>
          <w:spacing w:val="-1"/>
          <w:sz w:val="24"/>
          <w:szCs w:val="24"/>
        </w:rPr>
        <w:t>a</w:t>
      </w:r>
      <w:r>
        <w:rPr>
          <w:spacing w:val="2"/>
          <w:sz w:val="24"/>
          <w:szCs w:val="24"/>
        </w:rPr>
        <w:t>n</w:t>
      </w:r>
      <w:r>
        <w:rPr>
          <w:sz w:val="24"/>
          <w:szCs w:val="24"/>
        </w:rPr>
        <w:t xml:space="preserve">g </w:t>
      </w:r>
      <w:r>
        <w:rPr>
          <w:spacing w:val="22"/>
          <w:sz w:val="24"/>
          <w:szCs w:val="24"/>
        </w:rPr>
        <w:t xml:space="preserve"> </w:t>
      </w:r>
      <w:r>
        <w:rPr>
          <w:sz w:val="24"/>
          <w:szCs w:val="24"/>
        </w:rPr>
        <w:t>p</w:t>
      </w:r>
      <w:r>
        <w:rPr>
          <w:spacing w:val="-1"/>
          <w:sz w:val="24"/>
          <w:szCs w:val="24"/>
        </w:rPr>
        <w:t>e</w:t>
      </w:r>
      <w:r>
        <w:rPr>
          <w:sz w:val="24"/>
          <w:szCs w:val="24"/>
        </w:rPr>
        <w:t xml:space="preserve">mbukuan </w:t>
      </w:r>
      <w:r>
        <w:rPr>
          <w:spacing w:val="24"/>
          <w:sz w:val="24"/>
          <w:szCs w:val="24"/>
        </w:rPr>
        <w:t xml:space="preserve"> </w:t>
      </w:r>
      <w:r>
        <w:rPr>
          <w:sz w:val="24"/>
          <w:szCs w:val="24"/>
        </w:rPr>
        <w:t>pe</w:t>
      </w:r>
      <w:r>
        <w:rPr>
          <w:spacing w:val="2"/>
          <w:sz w:val="24"/>
          <w:szCs w:val="24"/>
        </w:rPr>
        <w:t>n</w:t>
      </w:r>
      <w:r>
        <w:rPr>
          <w:sz w:val="24"/>
          <w:szCs w:val="24"/>
        </w:rPr>
        <w:t>jual</w:t>
      </w:r>
      <w:r>
        <w:rPr>
          <w:spacing w:val="-1"/>
          <w:sz w:val="24"/>
          <w:szCs w:val="24"/>
        </w:rPr>
        <w:t>a</w:t>
      </w:r>
      <w:r>
        <w:rPr>
          <w:sz w:val="24"/>
          <w:szCs w:val="24"/>
        </w:rPr>
        <w:t xml:space="preserve">n </w:t>
      </w:r>
      <w:r>
        <w:rPr>
          <w:spacing w:val="24"/>
          <w:sz w:val="24"/>
          <w:szCs w:val="24"/>
        </w:rPr>
        <w:t xml:space="preserve"> </w:t>
      </w:r>
      <w:r>
        <w:rPr>
          <w:sz w:val="24"/>
          <w:szCs w:val="24"/>
        </w:rPr>
        <w:t>sp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 xml:space="preserve">rt </w:t>
      </w:r>
      <w:r>
        <w:rPr>
          <w:spacing w:val="24"/>
          <w:sz w:val="24"/>
          <w:szCs w:val="24"/>
        </w:rPr>
        <w:t xml:space="preserve"> </w:t>
      </w:r>
      <w:r>
        <w:rPr>
          <w:sz w:val="24"/>
          <w:szCs w:val="24"/>
        </w:rPr>
        <w:t>d</w:t>
      </w:r>
      <w:r>
        <w:rPr>
          <w:spacing w:val="-1"/>
          <w:sz w:val="24"/>
          <w:szCs w:val="24"/>
        </w:rPr>
        <w:t>a</w:t>
      </w:r>
      <w:r>
        <w:rPr>
          <w:sz w:val="24"/>
          <w:szCs w:val="24"/>
        </w:rPr>
        <w:t>n s</w:t>
      </w:r>
      <w:r>
        <w:rPr>
          <w:spacing w:val="-1"/>
          <w:sz w:val="24"/>
          <w:szCs w:val="24"/>
        </w:rPr>
        <w:t>e</w:t>
      </w:r>
      <w:r>
        <w:rPr>
          <w:sz w:val="24"/>
          <w:szCs w:val="24"/>
        </w:rPr>
        <w:t>rvi</w:t>
      </w:r>
      <w:r>
        <w:rPr>
          <w:spacing w:val="-1"/>
          <w:sz w:val="24"/>
          <w:szCs w:val="24"/>
        </w:rPr>
        <w:t>ce</w:t>
      </w:r>
      <w:r>
        <w:rPr>
          <w:sz w:val="24"/>
          <w:szCs w:val="24"/>
        </w:rPr>
        <w:t>, s</w:t>
      </w:r>
      <w:r>
        <w:rPr>
          <w:spacing w:val="-1"/>
          <w:sz w:val="24"/>
          <w:szCs w:val="24"/>
        </w:rPr>
        <w:t>e</w:t>
      </w:r>
      <w:r>
        <w:rPr>
          <w:sz w:val="24"/>
          <w:szCs w:val="24"/>
        </w:rPr>
        <w:t>rta</w:t>
      </w:r>
      <w:r>
        <w:rPr>
          <w:spacing w:val="-1"/>
          <w:sz w:val="24"/>
          <w:szCs w:val="24"/>
        </w:rPr>
        <w:t xml:space="preserve"> </w:t>
      </w:r>
      <w:r>
        <w:rPr>
          <w:sz w:val="24"/>
          <w:szCs w:val="24"/>
        </w:rPr>
        <w:t>k</w:t>
      </w:r>
      <w:r>
        <w:rPr>
          <w:spacing w:val="-1"/>
          <w:sz w:val="24"/>
          <w:szCs w:val="24"/>
        </w:rPr>
        <w:t>e</w:t>
      </w:r>
      <w:r>
        <w:rPr>
          <w:spacing w:val="3"/>
          <w:sz w:val="24"/>
          <w:szCs w:val="24"/>
        </w:rPr>
        <w:t>t</w:t>
      </w:r>
      <w:r>
        <w:rPr>
          <w:spacing w:val="-1"/>
          <w:sz w:val="24"/>
          <w:szCs w:val="24"/>
        </w:rPr>
        <w:t>er</w:t>
      </w:r>
      <w:r>
        <w:rPr>
          <w:sz w:val="24"/>
          <w:szCs w:val="24"/>
        </w:rPr>
        <w:t>s</w:t>
      </w:r>
      <w:r>
        <w:rPr>
          <w:spacing w:val="-1"/>
          <w:sz w:val="24"/>
          <w:szCs w:val="24"/>
        </w:rPr>
        <w:t>e</w:t>
      </w:r>
      <w:r>
        <w:rPr>
          <w:sz w:val="24"/>
          <w:szCs w:val="24"/>
        </w:rPr>
        <w:t>di</w:t>
      </w:r>
      <w:r>
        <w:rPr>
          <w:spacing w:val="4"/>
          <w:sz w:val="24"/>
          <w:szCs w:val="24"/>
        </w:rPr>
        <w:t>a</w:t>
      </w:r>
      <w:r>
        <w:rPr>
          <w:spacing w:val="1"/>
          <w:sz w:val="24"/>
          <w:szCs w:val="24"/>
        </w:rPr>
        <w:t>a</w:t>
      </w:r>
      <w:r>
        <w:rPr>
          <w:sz w:val="24"/>
          <w:szCs w:val="24"/>
        </w:rPr>
        <w:t>n sto</w:t>
      </w:r>
      <w:r>
        <w:rPr>
          <w:spacing w:val="-1"/>
          <w:sz w:val="24"/>
          <w:szCs w:val="24"/>
        </w:rPr>
        <w:t>c</w:t>
      </w:r>
      <w:r>
        <w:rPr>
          <w:sz w:val="24"/>
          <w:szCs w:val="24"/>
        </w:rPr>
        <w:t>k.</w:t>
      </w:r>
    </w:p>
    <w:p w:rsidR="0047694C" w:rsidRDefault="00000000">
      <w:pPr>
        <w:spacing w:before="24"/>
        <w:ind w:left="1669"/>
        <w:rPr>
          <w:sz w:val="24"/>
          <w:szCs w:val="24"/>
        </w:rPr>
      </w:pPr>
      <w:r>
        <w:rPr>
          <w:sz w:val="24"/>
          <w:szCs w:val="24"/>
        </w:rPr>
        <w:t>2.   Tid</w:t>
      </w:r>
      <w:r>
        <w:rPr>
          <w:spacing w:val="-1"/>
          <w:sz w:val="24"/>
          <w:szCs w:val="24"/>
        </w:rPr>
        <w:t>a</w:t>
      </w:r>
      <w:r>
        <w:rPr>
          <w:sz w:val="24"/>
          <w:szCs w:val="24"/>
        </w:rPr>
        <w:t>k memb</w:t>
      </w:r>
      <w:r>
        <w:rPr>
          <w:spacing w:val="-1"/>
          <w:sz w:val="24"/>
          <w:szCs w:val="24"/>
        </w:rPr>
        <w:t>a</w:t>
      </w:r>
      <w:r>
        <w:rPr>
          <w:sz w:val="24"/>
          <w:szCs w:val="24"/>
        </w:rPr>
        <w:t>h</w:t>
      </w:r>
      <w:r>
        <w:rPr>
          <w:spacing w:val="-1"/>
          <w:sz w:val="24"/>
          <w:szCs w:val="24"/>
        </w:rPr>
        <w:t>a</w:t>
      </w:r>
      <w:r>
        <w:rPr>
          <w:sz w:val="24"/>
          <w:szCs w:val="24"/>
        </w:rPr>
        <w:t>s ten</w:t>
      </w:r>
      <w:r>
        <w:rPr>
          <w:spacing w:val="1"/>
          <w:sz w:val="24"/>
          <w:szCs w:val="24"/>
        </w:rPr>
        <w:t>t</w:t>
      </w:r>
      <w:r>
        <w:rPr>
          <w:spacing w:val="-1"/>
          <w:sz w:val="24"/>
          <w:szCs w:val="24"/>
        </w:rPr>
        <w:t>a</w:t>
      </w:r>
      <w:r>
        <w:rPr>
          <w:sz w:val="24"/>
          <w:szCs w:val="24"/>
        </w:rPr>
        <w:t>ng p</w:t>
      </w:r>
      <w:r>
        <w:rPr>
          <w:spacing w:val="-1"/>
          <w:sz w:val="24"/>
          <w:szCs w:val="24"/>
        </w:rPr>
        <w:t>e</w:t>
      </w:r>
      <w:r>
        <w:rPr>
          <w:sz w:val="24"/>
          <w:szCs w:val="24"/>
        </w:rPr>
        <w:t>mb</w:t>
      </w:r>
      <w:r>
        <w:rPr>
          <w:spacing w:val="4"/>
          <w:sz w:val="24"/>
          <w:szCs w:val="24"/>
        </w:rPr>
        <w:t>a</w:t>
      </w:r>
      <w:r>
        <w:rPr>
          <w:spacing w:val="-5"/>
          <w:sz w:val="24"/>
          <w:szCs w:val="24"/>
        </w:rPr>
        <w:t>y</w:t>
      </w:r>
      <w:r>
        <w:rPr>
          <w:spacing w:val="1"/>
          <w:sz w:val="24"/>
          <w:szCs w:val="24"/>
        </w:rPr>
        <w:t>a</w:t>
      </w:r>
      <w:r>
        <w:rPr>
          <w:spacing w:val="-1"/>
          <w:sz w:val="24"/>
          <w:szCs w:val="24"/>
        </w:rPr>
        <w:t>ra</w:t>
      </w:r>
      <w:r>
        <w:rPr>
          <w:sz w:val="24"/>
          <w:szCs w:val="24"/>
        </w:rPr>
        <w:t>n d</w:t>
      </w:r>
      <w:r>
        <w:rPr>
          <w:spacing w:val="-1"/>
          <w:sz w:val="24"/>
          <w:szCs w:val="24"/>
        </w:rPr>
        <w:t>a</w:t>
      </w:r>
      <w:r>
        <w:rPr>
          <w:sz w:val="24"/>
          <w:szCs w:val="24"/>
        </w:rPr>
        <w:t xml:space="preserve">ri </w:t>
      </w:r>
      <w:r>
        <w:rPr>
          <w:spacing w:val="3"/>
          <w:sz w:val="24"/>
          <w:szCs w:val="24"/>
        </w:rPr>
        <w:t>p</w:t>
      </w:r>
      <w:r>
        <w:rPr>
          <w:spacing w:val="1"/>
          <w:sz w:val="24"/>
          <w:szCs w:val="24"/>
        </w:rPr>
        <w:t>e</w:t>
      </w:r>
      <w:r>
        <w:rPr>
          <w:sz w:val="24"/>
          <w:szCs w:val="24"/>
        </w:rPr>
        <w:t>mes</w:t>
      </w:r>
      <w:r>
        <w:rPr>
          <w:spacing w:val="-1"/>
          <w:sz w:val="24"/>
          <w:szCs w:val="24"/>
        </w:rPr>
        <w:t>a</w:t>
      </w:r>
      <w:r>
        <w:rPr>
          <w:sz w:val="24"/>
          <w:szCs w:val="24"/>
        </w:rPr>
        <w:t>n</w:t>
      </w:r>
      <w:r>
        <w:rPr>
          <w:spacing w:val="-1"/>
          <w:sz w:val="24"/>
          <w:szCs w:val="24"/>
        </w:rPr>
        <w:t>a</w:t>
      </w:r>
      <w:r>
        <w:rPr>
          <w:sz w:val="24"/>
          <w:szCs w:val="24"/>
        </w:rPr>
        <w:t>n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pacing w:val="3"/>
          <w:sz w:val="24"/>
          <w:szCs w:val="24"/>
        </w:rPr>
        <w:t>l</w:t>
      </w:r>
      <w:r>
        <w:rPr>
          <w:sz w:val="24"/>
          <w:szCs w:val="24"/>
        </w:rPr>
        <w:t>.</w:t>
      </w:r>
    </w:p>
    <w:p w:rsidR="0047694C" w:rsidRDefault="0047694C">
      <w:pPr>
        <w:spacing w:before="14" w:line="260" w:lineRule="exact"/>
        <w:rPr>
          <w:sz w:val="26"/>
          <w:szCs w:val="26"/>
        </w:rPr>
      </w:pPr>
    </w:p>
    <w:p w:rsidR="0047694C" w:rsidRDefault="00000000">
      <w:pPr>
        <w:ind w:left="1669"/>
        <w:rPr>
          <w:sz w:val="24"/>
          <w:szCs w:val="24"/>
        </w:rPr>
      </w:pPr>
      <w:r>
        <w:rPr>
          <w:sz w:val="24"/>
          <w:szCs w:val="24"/>
        </w:rPr>
        <w:t>3.   H</w:t>
      </w:r>
      <w:r>
        <w:rPr>
          <w:spacing w:val="-1"/>
          <w:sz w:val="24"/>
          <w:szCs w:val="24"/>
        </w:rPr>
        <w:t>a</w:t>
      </w:r>
      <w:r>
        <w:rPr>
          <w:spacing w:val="5"/>
          <w:sz w:val="24"/>
          <w:szCs w:val="24"/>
        </w:rPr>
        <w:t>n</w:t>
      </w:r>
      <w:r>
        <w:rPr>
          <w:spacing w:val="-5"/>
          <w:sz w:val="24"/>
          <w:szCs w:val="24"/>
        </w:rPr>
        <w:t>y</w:t>
      </w:r>
      <w:r>
        <w:rPr>
          <w:sz w:val="24"/>
          <w:szCs w:val="24"/>
        </w:rPr>
        <w:t>a</w:t>
      </w:r>
      <w:r>
        <w:rPr>
          <w:spacing w:val="-1"/>
          <w:sz w:val="24"/>
          <w:szCs w:val="24"/>
        </w:rPr>
        <w:t xml:space="preserve"> </w:t>
      </w:r>
      <w:r>
        <w:rPr>
          <w:sz w:val="24"/>
          <w:szCs w:val="24"/>
        </w:rPr>
        <w:t>membu</w:t>
      </w:r>
      <w:r>
        <w:rPr>
          <w:spacing w:val="-1"/>
          <w:sz w:val="24"/>
          <w:szCs w:val="24"/>
        </w:rPr>
        <w:t>a</w:t>
      </w:r>
      <w:r>
        <w:rPr>
          <w:sz w:val="24"/>
          <w:szCs w:val="24"/>
        </w:rPr>
        <w:t xml:space="preserve">t </w:t>
      </w:r>
      <w:r>
        <w:rPr>
          <w:spacing w:val="1"/>
          <w:sz w:val="24"/>
          <w:szCs w:val="24"/>
        </w:rPr>
        <w:t>s</w:t>
      </w:r>
      <w:r>
        <w:rPr>
          <w:sz w:val="24"/>
          <w:szCs w:val="24"/>
        </w:rPr>
        <w:t>ist</w:t>
      </w:r>
      <w:r>
        <w:rPr>
          <w:spacing w:val="2"/>
          <w:sz w:val="24"/>
          <w:szCs w:val="24"/>
        </w:rPr>
        <w:t>e</w:t>
      </w:r>
      <w:r>
        <w:rPr>
          <w:sz w:val="24"/>
          <w:szCs w:val="24"/>
        </w:rPr>
        <w:t>m</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m</w:t>
      </w:r>
      <w:r>
        <w:rPr>
          <w:spacing w:val="-1"/>
          <w:sz w:val="24"/>
          <w:szCs w:val="24"/>
        </w:rPr>
        <w:t>e</w:t>
      </w:r>
      <w:r>
        <w:rPr>
          <w:spacing w:val="2"/>
          <w:sz w:val="24"/>
          <w:szCs w:val="24"/>
        </w:rPr>
        <w:t>n</w:t>
      </w:r>
      <w:r>
        <w:rPr>
          <w:spacing w:val="-2"/>
          <w:sz w:val="24"/>
          <w:szCs w:val="24"/>
        </w:rPr>
        <w:t>g</w:t>
      </w:r>
      <w:r>
        <w:rPr>
          <w:sz w:val="24"/>
          <w:szCs w:val="24"/>
        </w:rPr>
        <w:t>h</w:t>
      </w:r>
      <w:r>
        <w:rPr>
          <w:spacing w:val="1"/>
          <w:sz w:val="24"/>
          <w:szCs w:val="24"/>
        </w:rPr>
        <w:t>it</w:t>
      </w:r>
      <w:r>
        <w:rPr>
          <w:sz w:val="24"/>
          <w:szCs w:val="24"/>
        </w:rPr>
        <w:t>u</w:t>
      </w:r>
      <w:r>
        <w:rPr>
          <w:spacing w:val="2"/>
          <w:sz w:val="24"/>
          <w:szCs w:val="24"/>
        </w:rPr>
        <w:t>n</w:t>
      </w:r>
      <w:r>
        <w:rPr>
          <w:sz w:val="24"/>
          <w:szCs w:val="24"/>
        </w:rPr>
        <w:t>g</w:t>
      </w:r>
      <w:r>
        <w:rPr>
          <w:spacing w:val="-2"/>
          <w:sz w:val="24"/>
          <w:szCs w:val="24"/>
        </w:rPr>
        <w:t xml:space="preserve"> </w:t>
      </w:r>
      <w:r>
        <w:rPr>
          <w:spacing w:val="2"/>
          <w:sz w:val="24"/>
          <w:szCs w:val="24"/>
        </w:rPr>
        <w:t>p</w:t>
      </w:r>
      <w:r>
        <w:rPr>
          <w:spacing w:val="-1"/>
          <w:sz w:val="24"/>
          <w:szCs w:val="24"/>
        </w:rPr>
        <w:t>r</w:t>
      </w:r>
      <w:r>
        <w:rPr>
          <w:sz w:val="24"/>
          <w:szCs w:val="24"/>
        </w:rPr>
        <w:t>ofit p</w:t>
      </w:r>
      <w:r>
        <w:rPr>
          <w:spacing w:val="-1"/>
          <w:sz w:val="24"/>
          <w:szCs w:val="24"/>
        </w:rPr>
        <w:t>er</w:t>
      </w:r>
      <w:r>
        <w:rPr>
          <w:sz w:val="24"/>
          <w:szCs w:val="24"/>
        </w:rPr>
        <w:t>t</w:t>
      </w:r>
      <w:r>
        <w:rPr>
          <w:spacing w:val="-1"/>
          <w:sz w:val="24"/>
          <w:szCs w:val="24"/>
        </w:rPr>
        <w:t>ra</w:t>
      </w:r>
      <w:r>
        <w:rPr>
          <w:sz w:val="24"/>
          <w:szCs w:val="24"/>
        </w:rPr>
        <w:t>ns</w:t>
      </w:r>
      <w:r>
        <w:rPr>
          <w:spacing w:val="-1"/>
          <w:sz w:val="24"/>
          <w:szCs w:val="24"/>
        </w:rPr>
        <w:t>a</w:t>
      </w:r>
      <w:r>
        <w:rPr>
          <w:sz w:val="24"/>
          <w:szCs w:val="24"/>
        </w:rPr>
        <w:t>ks</w:t>
      </w:r>
      <w:r>
        <w:rPr>
          <w:spacing w:val="3"/>
          <w:sz w:val="24"/>
          <w:szCs w:val="24"/>
        </w:rPr>
        <w:t>i</w:t>
      </w:r>
      <w:r>
        <w:rPr>
          <w:sz w:val="24"/>
          <w:szCs w:val="24"/>
        </w:rPr>
        <w:t>.</w:t>
      </w:r>
    </w:p>
    <w:p w:rsidR="0047694C" w:rsidRDefault="0047694C">
      <w:pPr>
        <w:spacing w:before="1" w:line="280" w:lineRule="exact"/>
        <w:rPr>
          <w:sz w:val="28"/>
          <w:szCs w:val="28"/>
        </w:rPr>
      </w:pPr>
    </w:p>
    <w:p w:rsidR="0047694C" w:rsidRDefault="00000000">
      <w:pPr>
        <w:ind w:left="946"/>
        <w:rPr>
          <w:sz w:val="24"/>
          <w:szCs w:val="24"/>
        </w:rPr>
      </w:pPr>
      <w:r>
        <w:rPr>
          <w:b/>
          <w:sz w:val="24"/>
          <w:szCs w:val="24"/>
        </w:rPr>
        <w:t>1.4</w:t>
      </w:r>
      <w:r>
        <w:rPr>
          <w:b/>
          <w:spacing w:val="7"/>
          <w:sz w:val="24"/>
          <w:szCs w:val="24"/>
        </w:rPr>
        <w:t xml:space="preserve"> </w:t>
      </w:r>
      <w:r>
        <w:rPr>
          <w:b/>
          <w:sz w:val="24"/>
          <w:szCs w:val="24"/>
        </w:rPr>
        <w:t>R</w:t>
      </w:r>
      <w:r>
        <w:rPr>
          <w:b/>
          <w:spacing w:val="1"/>
          <w:sz w:val="24"/>
          <w:szCs w:val="24"/>
        </w:rPr>
        <w:t>u</w:t>
      </w:r>
      <w:r>
        <w:rPr>
          <w:b/>
          <w:sz w:val="24"/>
          <w:szCs w:val="24"/>
        </w:rPr>
        <w:t>m</w:t>
      </w:r>
      <w:r>
        <w:rPr>
          <w:b/>
          <w:spacing w:val="1"/>
          <w:sz w:val="24"/>
          <w:szCs w:val="24"/>
        </w:rPr>
        <w:t>u</w:t>
      </w:r>
      <w:r>
        <w:rPr>
          <w:b/>
          <w:sz w:val="24"/>
          <w:szCs w:val="24"/>
        </w:rPr>
        <w:t>s</w:t>
      </w:r>
      <w:r>
        <w:rPr>
          <w:b/>
          <w:spacing w:val="-2"/>
          <w:sz w:val="24"/>
          <w:szCs w:val="24"/>
        </w:rPr>
        <w:t>a</w:t>
      </w:r>
      <w:r>
        <w:rPr>
          <w:b/>
          <w:sz w:val="24"/>
          <w:szCs w:val="24"/>
        </w:rPr>
        <w:t>n</w:t>
      </w:r>
      <w:r>
        <w:rPr>
          <w:b/>
          <w:spacing w:val="1"/>
          <w:sz w:val="24"/>
          <w:szCs w:val="24"/>
        </w:rPr>
        <w:t xml:space="preserve"> </w:t>
      </w:r>
      <w:r>
        <w:rPr>
          <w:b/>
          <w:spacing w:val="-1"/>
          <w:sz w:val="24"/>
          <w:szCs w:val="24"/>
        </w:rPr>
        <w:t>M</w:t>
      </w:r>
      <w:r>
        <w:rPr>
          <w:b/>
          <w:sz w:val="24"/>
          <w:szCs w:val="24"/>
        </w:rPr>
        <w:t>asalah</w:t>
      </w:r>
    </w:p>
    <w:p w:rsidR="0047694C" w:rsidRDefault="0047694C">
      <w:pPr>
        <w:spacing w:before="14" w:line="260" w:lineRule="exact"/>
        <w:rPr>
          <w:sz w:val="26"/>
          <w:szCs w:val="26"/>
        </w:rPr>
      </w:pPr>
    </w:p>
    <w:p w:rsidR="0047694C" w:rsidRDefault="00000000">
      <w:pPr>
        <w:spacing w:line="480" w:lineRule="auto"/>
        <w:ind w:left="948" w:right="138" w:firstLine="353"/>
        <w:rPr>
          <w:sz w:val="24"/>
          <w:szCs w:val="24"/>
        </w:rPr>
      </w:pPr>
      <w:r>
        <w:rPr>
          <w:spacing w:val="-2"/>
          <w:sz w:val="24"/>
          <w:szCs w:val="24"/>
        </w:rPr>
        <w:t>B</w:t>
      </w:r>
      <w:r>
        <w:rPr>
          <w:spacing w:val="-1"/>
          <w:sz w:val="24"/>
          <w:szCs w:val="24"/>
        </w:rPr>
        <w:t>er</w:t>
      </w:r>
      <w:r>
        <w:rPr>
          <w:spacing w:val="3"/>
          <w:sz w:val="24"/>
          <w:szCs w:val="24"/>
        </w:rPr>
        <w:t>d</w:t>
      </w:r>
      <w:r>
        <w:rPr>
          <w:spacing w:val="-3"/>
          <w:sz w:val="24"/>
          <w:szCs w:val="24"/>
        </w:rPr>
        <w:t>a</w:t>
      </w:r>
      <w:r>
        <w:rPr>
          <w:sz w:val="24"/>
          <w:szCs w:val="24"/>
        </w:rPr>
        <w:t>s</w:t>
      </w:r>
      <w:r>
        <w:rPr>
          <w:spacing w:val="-1"/>
          <w:sz w:val="24"/>
          <w:szCs w:val="24"/>
        </w:rPr>
        <w:t>ar</w:t>
      </w:r>
      <w:r>
        <w:rPr>
          <w:sz w:val="24"/>
          <w:szCs w:val="24"/>
        </w:rPr>
        <w:t>k</w:t>
      </w:r>
      <w:r>
        <w:rPr>
          <w:spacing w:val="-1"/>
          <w:sz w:val="24"/>
          <w:szCs w:val="24"/>
        </w:rPr>
        <w:t>a</w:t>
      </w:r>
      <w:r>
        <w:rPr>
          <w:sz w:val="24"/>
          <w:szCs w:val="24"/>
        </w:rPr>
        <w:t>n</w:t>
      </w:r>
      <w:r>
        <w:rPr>
          <w:spacing w:val="7"/>
          <w:sz w:val="24"/>
          <w:szCs w:val="24"/>
        </w:rPr>
        <w:t xml:space="preserve"> </w:t>
      </w:r>
      <w:r>
        <w:rPr>
          <w:sz w:val="24"/>
          <w:szCs w:val="24"/>
        </w:rPr>
        <w:t>lat</w:t>
      </w:r>
      <w:r>
        <w:rPr>
          <w:spacing w:val="-1"/>
          <w:sz w:val="24"/>
          <w:szCs w:val="24"/>
        </w:rPr>
        <w:t>a</w:t>
      </w:r>
      <w:r>
        <w:rPr>
          <w:sz w:val="24"/>
          <w:szCs w:val="24"/>
        </w:rPr>
        <w:t>r</w:t>
      </w:r>
      <w:r>
        <w:rPr>
          <w:spacing w:val="6"/>
          <w:sz w:val="24"/>
          <w:szCs w:val="24"/>
        </w:rPr>
        <w:t xml:space="preserve"> </w:t>
      </w:r>
      <w:r>
        <w:rPr>
          <w:sz w:val="24"/>
          <w:szCs w:val="24"/>
        </w:rPr>
        <w:t>b</w:t>
      </w:r>
      <w:r>
        <w:rPr>
          <w:spacing w:val="-1"/>
          <w:sz w:val="24"/>
          <w:szCs w:val="24"/>
        </w:rPr>
        <w:t>e</w:t>
      </w:r>
      <w:r>
        <w:rPr>
          <w:sz w:val="24"/>
          <w:szCs w:val="24"/>
        </w:rPr>
        <w:t>l</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g</w:t>
      </w:r>
      <w:r>
        <w:rPr>
          <w:sz w:val="24"/>
          <w:szCs w:val="24"/>
        </w:rPr>
        <w:t>,</w:t>
      </w:r>
      <w:r>
        <w:rPr>
          <w:spacing w:val="8"/>
          <w:sz w:val="24"/>
          <w:szCs w:val="24"/>
        </w:rPr>
        <w:t xml:space="preserve"> </w:t>
      </w:r>
      <w:r>
        <w:rPr>
          <w:sz w:val="24"/>
          <w:szCs w:val="24"/>
        </w:rPr>
        <w:t>identifik</w:t>
      </w:r>
      <w:r>
        <w:rPr>
          <w:spacing w:val="-1"/>
          <w:sz w:val="24"/>
          <w:szCs w:val="24"/>
        </w:rPr>
        <w:t>a</w:t>
      </w:r>
      <w:r>
        <w:rPr>
          <w:sz w:val="24"/>
          <w:szCs w:val="24"/>
        </w:rPr>
        <w:t>si</w:t>
      </w:r>
      <w:r>
        <w:rPr>
          <w:spacing w:val="8"/>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z w:val="24"/>
          <w:szCs w:val="24"/>
        </w:rPr>
        <w:t>b</w:t>
      </w:r>
      <w:r>
        <w:rPr>
          <w:spacing w:val="-1"/>
          <w:sz w:val="24"/>
          <w:szCs w:val="24"/>
        </w:rPr>
        <w:t>a</w:t>
      </w:r>
      <w:r>
        <w:rPr>
          <w:sz w:val="24"/>
          <w:szCs w:val="24"/>
        </w:rPr>
        <w:t>ta</w:t>
      </w:r>
      <w:r>
        <w:rPr>
          <w:spacing w:val="2"/>
          <w:sz w:val="24"/>
          <w:szCs w:val="24"/>
        </w:rPr>
        <w:t>s</w:t>
      </w:r>
      <w:r>
        <w:rPr>
          <w:spacing w:val="-1"/>
          <w:sz w:val="24"/>
          <w:szCs w:val="24"/>
        </w:rPr>
        <w:t>a</w:t>
      </w:r>
      <w:r>
        <w:rPr>
          <w:sz w:val="24"/>
          <w:szCs w:val="24"/>
        </w:rPr>
        <w:t>n</w:t>
      </w:r>
      <w:r>
        <w:rPr>
          <w:spacing w:val="8"/>
          <w:sz w:val="24"/>
          <w:szCs w:val="24"/>
        </w:rPr>
        <w:t xml:space="preserve"> </w:t>
      </w:r>
      <w:r>
        <w:rPr>
          <w:sz w:val="24"/>
          <w:szCs w:val="24"/>
        </w:rPr>
        <w:t>mas</w:t>
      </w:r>
      <w:r>
        <w:rPr>
          <w:spacing w:val="-1"/>
          <w:sz w:val="24"/>
          <w:szCs w:val="24"/>
        </w:rPr>
        <w:t>a</w:t>
      </w:r>
      <w:r>
        <w:rPr>
          <w:sz w:val="24"/>
          <w:szCs w:val="24"/>
        </w:rPr>
        <w:t>lah</w:t>
      </w:r>
      <w:r>
        <w:rPr>
          <w:spacing w:val="7"/>
          <w:sz w:val="24"/>
          <w:szCs w:val="24"/>
        </w:rPr>
        <w:t xml:space="preserve"> </w:t>
      </w:r>
      <w:r>
        <w:rPr>
          <w:sz w:val="24"/>
          <w:szCs w:val="24"/>
        </w:rPr>
        <w:t>di</w:t>
      </w:r>
      <w:r>
        <w:rPr>
          <w:spacing w:val="8"/>
          <w:sz w:val="24"/>
          <w:szCs w:val="24"/>
        </w:rPr>
        <w:t xml:space="preserve"> </w:t>
      </w:r>
      <w:r>
        <w:rPr>
          <w:spacing w:val="-1"/>
          <w:sz w:val="24"/>
          <w:szCs w:val="24"/>
        </w:rPr>
        <w:t>a</w:t>
      </w:r>
      <w:r>
        <w:rPr>
          <w:sz w:val="24"/>
          <w:szCs w:val="24"/>
        </w:rPr>
        <w:t>tas,</w:t>
      </w:r>
      <w:r>
        <w:rPr>
          <w:spacing w:val="7"/>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dirumuskan p</w:t>
      </w:r>
      <w:r>
        <w:rPr>
          <w:spacing w:val="-1"/>
          <w:sz w:val="24"/>
          <w:szCs w:val="24"/>
        </w:rPr>
        <w:t>er</w:t>
      </w:r>
      <w:r>
        <w:rPr>
          <w:sz w:val="24"/>
          <w:szCs w:val="24"/>
        </w:rPr>
        <w:t>m</w:t>
      </w:r>
      <w:r>
        <w:rPr>
          <w:spacing w:val="-1"/>
          <w:sz w:val="24"/>
          <w:szCs w:val="24"/>
        </w:rPr>
        <w:t>a</w:t>
      </w:r>
      <w:r>
        <w:rPr>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
          <w:sz w:val="24"/>
          <w:szCs w:val="24"/>
        </w:rPr>
        <w:t>a</w:t>
      </w:r>
      <w:r>
        <w:rPr>
          <w:sz w:val="24"/>
          <w:szCs w:val="24"/>
        </w:rPr>
        <w:t>n</w:t>
      </w:r>
      <w:r>
        <w:rPr>
          <w:spacing w:val="2"/>
          <w:sz w:val="24"/>
          <w:szCs w:val="24"/>
        </w:rPr>
        <w:t xml:space="preserve"> </w:t>
      </w:r>
      <w:r>
        <w:rPr>
          <w:spacing w:val="-5"/>
          <w:sz w:val="24"/>
          <w:szCs w:val="24"/>
        </w:rPr>
        <w:t>y</w:t>
      </w:r>
      <w:r>
        <w:rPr>
          <w:spacing w:val="-1"/>
          <w:sz w:val="24"/>
          <w:szCs w:val="24"/>
        </w:rPr>
        <w:t>a</w:t>
      </w:r>
      <w:r>
        <w:rPr>
          <w:sz w:val="24"/>
          <w:szCs w:val="24"/>
        </w:rPr>
        <w:t>itu :</w:t>
      </w:r>
    </w:p>
    <w:p w:rsidR="0047694C" w:rsidRDefault="0047694C">
      <w:pPr>
        <w:spacing w:before="1" w:line="160" w:lineRule="exact"/>
        <w:rPr>
          <w:sz w:val="17"/>
          <w:szCs w:val="17"/>
        </w:rPr>
      </w:pPr>
    </w:p>
    <w:p w:rsidR="0047694C" w:rsidRDefault="00000000">
      <w:pPr>
        <w:ind w:left="1301"/>
        <w:rPr>
          <w:sz w:val="24"/>
          <w:szCs w:val="24"/>
        </w:rPr>
      </w:pPr>
      <w:r>
        <w:rPr>
          <w:sz w:val="24"/>
          <w:szCs w:val="24"/>
        </w:rPr>
        <w:t xml:space="preserve">1.   </w:t>
      </w:r>
      <w:r>
        <w:rPr>
          <w:spacing w:val="-1"/>
          <w:sz w:val="24"/>
          <w:szCs w:val="24"/>
        </w:rPr>
        <w:t>B</w:t>
      </w:r>
      <w:r>
        <w:rPr>
          <w:spacing w:val="1"/>
          <w:sz w:val="24"/>
          <w:szCs w:val="24"/>
        </w:rPr>
        <w:t>a</w:t>
      </w:r>
      <w:r>
        <w:rPr>
          <w:spacing w:val="-2"/>
          <w:sz w:val="24"/>
          <w:szCs w:val="24"/>
        </w:rPr>
        <w:t>g</w:t>
      </w:r>
      <w:r>
        <w:rPr>
          <w:spacing w:val="-1"/>
          <w:sz w:val="24"/>
          <w:szCs w:val="24"/>
        </w:rPr>
        <w:t>a</w:t>
      </w:r>
      <w:r>
        <w:rPr>
          <w:sz w:val="24"/>
          <w:szCs w:val="24"/>
        </w:rPr>
        <w:t>im</w:t>
      </w:r>
      <w:r>
        <w:rPr>
          <w:spacing w:val="-1"/>
          <w:sz w:val="24"/>
          <w:szCs w:val="24"/>
        </w:rPr>
        <w:t>a</w:t>
      </w:r>
      <w:r>
        <w:rPr>
          <w:sz w:val="24"/>
          <w:szCs w:val="24"/>
        </w:rPr>
        <w:t>na</w:t>
      </w:r>
      <w:r>
        <w:rPr>
          <w:spacing w:val="-1"/>
          <w:sz w:val="24"/>
          <w:szCs w:val="24"/>
        </w:rPr>
        <w:t xml:space="preserve"> a</w:t>
      </w:r>
      <w:r>
        <w:rPr>
          <w:sz w:val="24"/>
          <w:szCs w:val="24"/>
        </w:rPr>
        <w:t xml:space="preserve">lur </w:t>
      </w:r>
      <w:r>
        <w:rPr>
          <w:spacing w:val="2"/>
          <w:sz w:val="24"/>
          <w:szCs w:val="24"/>
        </w:rPr>
        <w:t>k</w:t>
      </w:r>
      <w:r>
        <w:rPr>
          <w:spacing w:val="-1"/>
          <w:sz w:val="24"/>
          <w:szCs w:val="24"/>
        </w:rPr>
        <w:t>e</w:t>
      </w:r>
      <w:r>
        <w:rPr>
          <w:sz w:val="24"/>
          <w:szCs w:val="24"/>
        </w:rPr>
        <w:t>rja</w:t>
      </w:r>
      <w:r>
        <w:rPr>
          <w:spacing w:val="1"/>
          <w:sz w:val="24"/>
          <w:szCs w:val="24"/>
        </w:rPr>
        <w:t xml:space="preserve"> </w:t>
      </w:r>
      <w:r>
        <w:rPr>
          <w:sz w:val="24"/>
          <w:szCs w:val="24"/>
        </w:rPr>
        <w:t>si</w:t>
      </w:r>
      <w:r>
        <w:rPr>
          <w:spacing w:val="1"/>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p</w:t>
      </w:r>
      <w:r>
        <w:rPr>
          <w:spacing w:val="-1"/>
          <w:sz w:val="24"/>
          <w:szCs w:val="24"/>
        </w:rPr>
        <w:t>e</w:t>
      </w:r>
      <w:r>
        <w:rPr>
          <w:sz w:val="24"/>
          <w:szCs w:val="24"/>
        </w:rPr>
        <w:t>mbukuan sp</w:t>
      </w:r>
      <w:r>
        <w:rPr>
          <w:spacing w:val="-1"/>
          <w:sz w:val="24"/>
          <w:szCs w:val="24"/>
        </w:rPr>
        <w:t>are</w:t>
      </w:r>
      <w:r>
        <w:rPr>
          <w:spacing w:val="1"/>
          <w:sz w:val="24"/>
          <w:szCs w:val="24"/>
        </w:rPr>
        <w:t>p</w:t>
      </w:r>
      <w:r>
        <w:rPr>
          <w:spacing w:val="-1"/>
          <w:sz w:val="24"/>
          <w:szCs w:val="24"/>
        </w:rPr>
        <w:t>ar</w:t>
      </w:r>
      <w:r>
        <w:rPr>
          <w:sz w:val="24"/>
          <w:szCs w:val="24"/>
        </w:rPr>
        <w:t>t</w:t>
      </w:r>
      <w:r>
        <w:rPr>
          <w:spacing w:val="3"/>
          <w:sz w:val="24"/>
          <w:szCs w:val="24"/>
        </w:rPr>
        <w:t xml:space="preserve"> </w:t>
      </w:r>
      <w:r>
        <w:rPr>
          <w:sz w:val="24"/>
          <w:szCs w:val="24"/>
        </w:rPr>
        <w:t>d</w:t>
      </w:r>
      <w:r>
        <w:rPr>
          <w:spacing w:val="-1"/>
          <w:sz w:val="24"/>
          <w:szCs w:val="24"/>
        </w:rPr>
        <w:t>a</w:t>
      </w:r>
      <w:r>
        <w:rPr>
          <w:sz w:val="24"/>
          <w:szCs w:val="24"/>
        </w:rPr>
        <w:t>n s</w:t>
      </w:r>
      <w:r>
        <w:rPr>
          <w:spacing w:val="-1"/>
          <w:sz w:val="24"/>
          <w:szCs w:val="24"/>
        </w:rPr>
        <w:t>e</w:t>
      </w:r>
      <w:r>
        <w:rPr>
          <w:sz w:val="24"/>
          <w:szCs w:val="24"/>
        </w:rPr>
        <w:t>rvi</w:t>
      </w:r>
      <w:r>
        <w:rPr>
          <w:spacing w:val="-1"/>
          <w:sz w:val="24"/>
          <w:szCs w:val="24"/>
        </w:rPr>
        <w:t>c</w:t>
      </w:r>
      <w:r>
        <w:rPr>
          <w:sz w:val="24"/>
          <w:szCs w:val="24"/>
        </w:rPr>
        <w:t>e</w:t>
      </w:r>
      <w:r>
        <w:rPr>
          <w:spacing w:val="-1"/>
          <w:sz w:val="24"/>
          <w:szCs w:val="24"/>
        </w:rPr>
        <w:t xml:space="preserve"> </w:t>
      </w:r>
      <w:r>
        <w:rPr>
          <w:sz w:val="24"/>
          <w:szCs w:val="24"/>
        </w:rPr>
        <w:t>?</w:t>
      </w:r>
    </w:p>
    <w:p w:rsidR="0047694C" w:rsidRDefault="0047694C">
      <w:pPr>
        <w:spacing w:before="16" w:line="260" w:lineRule="exact"/>
        <w:rPr>
          <w:sz w:val="26"/>
          <w:szCs w:val="26"/>
        </w:rPr>
      </w:pPr>
    </w:p>
    <w:p w:rsidR="0047694C" w:rsidRDefault="00000000">
      <w:pPr>
        <w:spacing w:line="475" w:lineRule="auto"/>
        <w:ind w:left="1661" w:right="142" w:hanging="360"/>
        <w:rPr>
          <w:sz w:val="24"/>
          <w:szCs w:val="24"/>
        </w:rPr>
      </w:pPr>
      <w:r>
        <w:rPr>
          <w:sz w:val="24"/>
          <w:szCs w:val="24"/>
        </w:rPr>
        <w:t xml:space="preserve">2.   </w:t>
      </w:r>
      <w:r>
        <w:rPr>
          <w:spacing w:val="-1"/>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m</w:t>
      </w:r>
      <w:r>
        <w:rPr>
          <w:spacing w:val="-1"/>
          <w:sz w:val="24"/>
          <w:szCs w:val="24"/>
        </w:rPr>
        <w:t>a</w:t>
      </w:r>
      <w:r>
        <w:rPr>
          <w:sz w:val="24"/>
          <w:szCs w:val="24"/>
        </w:rPr>
        <w:t xml:space="preserve">na </w:t>
      </w:r>
      <w:r>
        <w:rPr>
          <w:spacing w:val="23"/>
          <w:sz w:val="24"/>
          <w:szCs w:val="24"/>
        </w:rPr>
        <w:t xml:space="preserve"> </w:t>
      </w:r>
      <w:r>
        <w:rPr>
          <w:sz w:val="24"/>
          <w:szCs w:val="24"/>
        </w:rPr>
        <w:t>membu</w:t>
      </w:r>
      <w:r>
        <w:rPr>
          <w:spacing w:val="1"/>
          <w:sz w:val="24"/>
          <w:szCs w:val="24"/>
        </w:rPr>
        <w:t>a</w:t>
      </w:r>
      <w:r>
        <w:rPr>
          <w:sz w:val="24"/>
          <w:szCs w:val="24"/>
        </w:rPr>
        <w:t xml:space="preserve">t </w:t>
      </w:r>
      <w:r>
        <w:rPr>
          <w:spacing w:val="27"/>
          <w:sz w:val="24"/>
          <w:szCs w:val="24"/>
        </w:rPr>
        <w:t xml:space="preserve"> </w:t>
      </w:r>
      <w:r>
        <w:rPr>
          <w:spacing w:val="3"/>
          <w:sz w:val="24"/>
          <w:szCs w:val="24"/>
        </w:rPr>
        <w:t>p</w:t>
      </w:r>
      <w:r>
        <w:rPr>
          <w:spacing w:val="-1"/>
          <w:sz w:val="24"/>
          <w:szCs w:val="24"/>
        </w:rPr>
        <w:t>er</w:t>
      </w:r>
      <w:r>
        <w:rPr>
          <w:spacing w:val="-3"/>
          <w:sz w:val="24"/>
          <w:szCs w:val="24"/>
        </w:rPr>
        <w:t>a</w:t>
      </w:r>
      <w:r>
        <w:rPr>
          <w:spacing w:val="2"/>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 xml:space="preserve">n </w:t>
      </w:r>
      <w:r>
        <w:rPr>
          <w:spacing w:val="26"/>
          <w:sz w:val="24"/>
          <w:szCs w:val="24"/>
        </w:rPr>
        <w:t xml:space="preserve"> </w:t>
      </w:r>
      <w:r>
        <w:rPr>
          <w:sz w:val="24"/>
          <w:szCs w:val="24"/>
        </w:rPr>
        <w:t>sis</w:t>
      </w:r>
      <w:r>
        <w:rPr>
          <w:spacing w:val="3"/>
          <w:sz w:val="24"/>
          <w:szCs w:val="24"/>
        </w:rPr>
        <w:t>t</w:t>
      </w:r>
      <w:r>
        <w:rPr>
          <w:spacing w:val="-1"/>
          <w:sz w:val="24"/>
          <w:szCs w:val="24"/>
        </w:rPr>
        <w:t>e</w:t>
      </w:r>
      <w:r>
        <w:rPr>
          <w:sz w:val="24"/>
          <w:szCs w:val="24"/>
        </w:rPr>
        <w:t xml:space="preserve">m </w:t>
      </w:r>
      <w:r>
        <w:rPr>
          <w:spacing w:val="30"/>
          <w:sz w:val="24"/>
          <w:szCs w:val="24"/>
        </w:rPr>
        <w:t xml:space="preserve"> </w:t>
      </w:r>
      <w:r>
        <w:rPr>
          <w:spacing w:val="-2"/>
          <w:sz w:val="24"/>
          <w:szCs w:val="24"/>
        </w:rPr>
        <w:t>y</w:t>
      </w:r>
      <w:r>
        <w:rPr>
          <w:sz w:val="24"/>
          <w:szCs w:val="24"/>
        </w:rPr>
        <w:t>a</w:t>
      </w:r>
      <w:r>
        <w:rPr>
          <w:spacing w:val="2"/>
          <w:sz w:val="24"/>
          <w:szCs w:val="24"/>
        </w:rPr>
        <w:t>n</w:t>
      </w:r>
      <w:r>
        <w:rPr>
          <w:sz w:val="24"/>
          <w:szCs w:val="24"/>
        </w:rPr>
        <w:t xml:space="preserve">g </w:t>
      </w:r>
      <w:r>
        <w:rPr>
          <w:spacing w:val="24"/>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27"/>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 info</w:t>
      </w:r>
      <w:r>
        <w:rPr>
          <w:spacing w:val="-1"/>
          <w:sz w:val="24"/>
          <w:szCs w:val="24"/>
        </w:rPr>
        <w:t>r</w:t>
      </w:r>
      <w:r>
        <w:rPr>
          <w:sz w:val="24"/>
          <w:szCs w:val="24"/>
        </w:rPr>
        <w:t>masi sto</w:t>
      </w:r>
      <w:r>
        <w:rPr>
          <w:spacing w:val="-1"/>
          <w:sz w:val="24"/>
          <w:szCs w:val="24"/>
        </w:rPr>
        <w:t>c</w:t>
      </w:r>
      <w:r>
        <w:rPr>
          <w:sz w:val="24"/>
          <w:szCs w:val="24"/>
        </w:rPr>
        <w:t>k ?</w:t>
      </w:r>
    </w:p>
    <w:p w:rsidR="0047694C" w:rsidRDefault="00000000">
      <w:pPr>
        <w:spacing w:before="24" w:line="480" w:lineRule="auto"/>
        <w:ind w:left="1661" w:right="130" w:hanging="360"/>
        <w:rPr>
          <w:sz w:val="24"/>
          <w:szCs w:val="24"/>
        </w:rPr>
      </w:pPr>
      <w:r>
        <w:rPr>
          <w:sz w:val="24"/>
          <w:szCs w:val="24"/>
        </w:rPr>
        <w:t xml:space="preserve">3.   </w:t>
      </w:r>
      <w:r>
        <w:rPr>
          <w:spacing w:val="-1"/>
          <w:sz w:val="24"/>
          <w:szCs w:val="24"/>
        </w:rPr>
        <w:t>B</w:t>
      </w:r>
      <w:r>
        <w:rPr>
          <w:spacing w:val="1"/>
          <w:sz w:val="24"/>
          <w:szCs w:val="24"/>
        </w:rPr>
        <w:t>a</w:t>
      </w:r>
      <w:r>
        <w:rPr>
          <w:spacing w:val="-2"/>
          <w:sz w:val="24"/>
          <w:szCs w:val="24"/>
        </w:rPr>
        <w:t>g</w:t>
      </w:r>
      <w:r>
        <w:rPr>
          <w:spacing w:val="-1"/>
          <w:sz w:val="24"/>
          <w:szCs w:val="24"/>
        </w:rPr>
        <w:t>a</w:t>
      </w:r>
      <w:r>
        <w:rPr>
          <w:sz w:val="24"/>
          <w:szCs w:val="24"/>
        </w:rPr>
        <w:t>im</w:t>
      </w:r>
      <w:r>
        <w:rPr>
          <w:spacing w:val="-1"/>
          <w:sz w:val="24"/>
          <w:szCs w:val="24"/>
        </w:rPr>
        <w:t>a</w:t>
      </w:r>
      <w:r>
        <w:rPr>
          <w:sz w:val="24"/>
          <w:szCs w:val="24"/>
        </w:rPr>
        <w:t xml:space="preserve">na  </w:t>
      </w:r>
      <w:r>
        <w:rPr>
          <w:spacing w:val="35"/>
          <w:sz w:val="24"/>
          <w:szCs w:val="24"/>
        </w:rPr>
        <w:t xml:space="preserve"> </w:t>
      </w:r>
      <w:r>
        <w:rPr>
          <w:sz w:val="24"/>
          <w:szCs w:val="24"/>
        </w:rPr>
        <w:t>p</w:t>
      </w:r>
      <w:r>
        <w:rPr>
          <w:spacing w:val="-1"/>
          <w:sz w:val="24"/>
          <w:szCs w:val="24"/>
        </w:rPr>
        <w:t>era</w:t>
      </w:r>
      <w:r>
        <w:rPr>
          <w:sz w:val="24"/>
          <w:szCs w:val="24"/>
        </w:rPr>
        <w:t>n</w:t>
      </w:r>
      <w:r>
        <w:rPr>
          <w:spacing w:val="-1"/>
          <w:sz w:val="24"/>
          <w:szCs w:val="24"/>
        </w:rPr>
        <w:t>c</w:t>
      </w:r>
      <w:r>
        <w:rPr>
          <w:spacing w:val="1"/>
          <w:sz w:val="24"/>
          <w:szCs w:val="24"/>
        </w:rPr>
        <w:t>a</w:t>
      </w:r>
      <w:r>
        <w:rPr>
          <w:sz w:val="24"/>
          <w:szCs w:val="24"/>
        </w:rPr>
        <w:t>n</w:t>
      </w:r>
      <w:r>
        <w:rPr>
          <w:spacing w:val="3"/>
          <w:sz w:val="24"/>
          <w:szCs w:val="24"/>
        </w:rPr>
        <w:t>g</w:t>
      </w:r>
      <w:r>
        <w:rPr>
          <w:spacing w:val="-1"/>
          <w:sz w:val="24"/>
          <w:szCs w:val="24"/>
        </w:rPr>
        <w:t>a</w:t>
      </w:r>
      <w:r>
        <w:rPr>
          <w:sz w:val="24"/>
          <w:szCs w:val="24"/>
        </w:rPr>
        <w:t xml:space="preserve">n  </w:t>
      </w:r>
      <w:r>
        <w:rPr>
          <w:spacing w:val="36"/>
          <w:sz w:val="24"/>
          <w:szCs w:val="24"/>
        </w:rPr>
        <w:t xml:space="preserve"> </w:t>
      </w:r>
      <w:r>
        <w:rPr>
          <w:sz w:val="24"/>
          <w:szCs w:val="24"/>
        </w:rPr>
        <w:t xml:space="preserve">sistem  </w:t>
      </w:r>
      <w:r>
        <w:rPr>
          <w:spacing w:val="41"/>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4"/>
          <w:sz w:val="24"/>
          <w:szCs w:val="24"/>
        </w:rPr>
        <w:t xml:space="preserve"> </w:t>
      </w:r>
      <w:r>
        <w:rPr>
          <w:sz w:val="24"/>
          <w:szCs w:val="24"/>
        </w:rPr>
        <w:t>d</w:t>
      </w:r>
      <w:r>
        <w:rPr>
          <w:spacing w:val="1"/>
          <w:sz w:val="24"/>
          <w:szCs w:val="24"/>
        </w:rPr>
        <w:t>ap</w:t>
      </w:r>
      <w:r>
        <w:rPr>
          <w:spacing w:val="-1"/>
          <w:sz w:val="24"/>
          <w:szCs w:val="24"/>
        </w:rPr>
        <w:t>a</w:t>
      </w:r>
      <w:r>
        <w:rPr>
          <w:sz w:val="24"/>
          <w:szCs w:val="24"/>
        </w:rPr>
        <w:t xml:space="preserve">t  </w:t>
      </w:r>
      <w:r>
        <w:rPr>
          <w:spacing w:val="36"/>
          <w:sz w:val="24"/>
          <w:szCs w:val="24"/>
        </w:rPr>
        <w:t xml:space="preserve"> </w:t>
      </w:r>
      <w:r>
        <w:rPr>
          <w:sz w:val="24"/>
          <w:szCs w:val="24"/>
        </w:rPr>
        <w:t>men</w:t>
      </w:r>
      <w:r>
        <w:rPr>
          <w:spacing w:val="-3"/>
          <w:sz w:val="24"/>
          <w:szCs w:val="24"/>
        </w:rPr>
        <w:t>g</w:t>
      </w:r>
      <w:r>
        <w:rPr>
          <w:sz w:val="24"/>
          <w:szCs w:val="24"/>
        </w:rPr>
        <w:t>hi</w:t>
      </w:r>
      <w:r>
        <w:rPr>
          <w:spacing w:val="1"/>
          <w:sz w:val="24"/>
          <w:szCs w:val="24"/>
        </w:rPr>
        <w:t>t</w:t>
      </w:r>
      <w:r>
        <w:rPr>
          <w:sz w:val="24"/>
          <w:szCs w:val="24"/>
        </w:rPr>
        <w:t>u</w:t>
      </w:r>
      <w:r>
        <w:rPr>
          <w:spacing w:val="2"/>
          <w:sz w:val="24"/>
          <w:szCs w:val="24"/>
        </w:rPr>
        <w:t>n</w:t>
      </w:r>
      <w:r>
        <w:rPr>
          <w:sz w:val="24"/>
          <w:szCs w:val="24"/>
        </w:rPr>
        <w:t xml:space="preserve">g  </w:t>
      </w:r>
      <w:r>
        <w:rPr>
          <w:spacing w:val="39"/>
          <w:sz w:val="24"/>
          <w:szCs w:val="24"/>
        </w:rPr>
        <w:t xml:space="preserve"> </w:t>
      </w:r>
      <w:r>
        <w:rPr>
          <w:sz w:val="24"/>
          <w:szCs w:val="24"/>
        </w:rPr>
        <w:t>pr</w:t>
      </w:r>
      <w:r>
        <w:rPr>
          <w:spacing w:val="-1"/>
          <w:sz w:val="24"/>
          <w:szCs w:val="24"/>
        </w:rPr>
        <w:t>of</w:t>
      </w:r>
      <w:r>
        <w:rPr>
          <w:sz w:val="24"/>
          <w:szCs w:val="24"/>
        </w:rPr>
        <w:t xml:space="preserve">it </w:t>
      </w:r>
      <w:r>
        <w:rPr>
          <w:spacing w:val="1"/>
          <w:sz w:val="24"/>
          <w:szCs w:val="24"/>
        </w:rPr>
        <w:t>p</w:t>
      </w:r>
      <w:r>
        <w:rPr>
          <w:spacing w:val="-1"/>
          <w:sz w:val="24"/>
          <w:szCs w:val="24"/>
        </w:rPr>
        <w:t>er</w:t>
      </w:r>
      <w:r>
        <w:rPr>
          <w:sz w:val="24"/>
          <w:szCs w:val="24"/>
        </w:rPr>
        <w:t>t</w:t>
      </w:r>
      <w:r>
        <w:rPr>
          <w:spacing w:val="-1"/>
          <w:sz w:val="24"/>
          <w:szCs w:val="24"/>
        </w:rPr>
        <w:t>ra</w:t>
      </w:r>
      <w:r>
        <w:rPr>
          <w:sz w:val="24"/>
          <w:szCs w:val="24"/>
        </w:rPr>
        <w:t>ns</w:t>
      </w:r>
      <w:r>
        <w:rPr>
          <w:spacing w:val="-1"/>
          <w:sz w:val="24"/>
          <w:szCs w:val="24"/>
        </w:rPr>
        <w:t>a</w:t>
      </w:r>
      <w:r>
        <w:rPr>
          <w:sz w:val="24"/>
          <w:szCs w:val="24"/>
        </w:rPr>
        <w:t>ksi</w:t>
      </w:r>
      <w:r>
        <w:rPr>
          <w:spacing w:val="3"/>
          <w:sz w:val="24"/>
          <w:szCs w:val="24"/>
        </w:rPr>
        <w:t xml:space="preserve"> </w:t>
      </w:r>
      <w:r>
        <w:rPr>
          <w:sz w:val="24"/>
          <w:szCs w:val="24"/>
        </w:rPr>
        <w:t>?</w:t>
      </w:r>
    </w:p>
    <w:p w:rsidR="0047694C" w:rsidRDefault="00000000">
      <w:pPr>
        <w:spacing w:before="27"/>
        <w:ind w:left="946"/>
        <w:rPr>
          <w:sz w:val="24"/>
          <w:szCs w:val="24"/>
        </w:rPr>
      </w:pPr>
      <w:r>
        <w:rPr>
          <w:b/>
          <w:sz w:val="24"/>
          <w:szCs w:val="24"/>
        </w:rPr>
        <w:t>1.5</w:t>
      </w:r>
      <w:r>
        <w:rPr>
          <w:b/>
          <w:spacing w:val="7"/>
          <w:sz w:val="24"/>
          <w:szCs w:val="24"/>
        </w:rPr>
        <w:t xml:space="preserve"> </w:t>
      </w:r>
      <w:r>
        <w:rPr>
          <w:b/>
          <w:spacing w:val="1"/>
          <w:sz w:val="24"/>
          <w:szCs w:val="24"/>
        </w:rPr>
        <w:t>Tu</w:t>
      </w:r>
      <w:r>
        <w:rPr>
          <w:b/>
          <w:spacing w:val="-1"/>
          <w:sz w:val="24"/>
          <w:szCs w:val="24"/>
        </w:rPr>
        <w:t>j</w:t>
      </w:r>
      <w:r>
        <w:rPr>
          <w:b/>
          <w:spacing w:val="2"/>
          <w:sz w:val="24"/>
          <w:szCs w:val="24"/>
        </w:rPr>
        <w:t>u</w:t>
      </w:r>
      <w:r>
        <w:rPr>
          <w:b/>
          <w:sz w:val="24"/>
          <w:szCs w:val="24"/>
        </w:rPr>
        <w:t>an</w:t>
      </w:r>
      <w:r>
        <w:rPr>
          <w:b/>
          <w:spacing w:val="1"/>
          <w:sz w:val="24"/>
          <w:szCs w:val="24"/>
        </w:rPr>
        <w:t xml:space="preserve"> d</w:t>
      </w:r>
      <w:r>
        <w:rPr>
          <w:b/>
          <w:spacing w:val="-2"/>
          <w:sz w:val="24"/>
          <w:szCs w:val="24"/>
        </w:rPr>
        <w:t>a</w:t>
      </w:r>
      <w:r>
        <w:rPr>
          <w:b/>
          <w:sz w:val="24"/>
          <w:szCs w:val="24"/>
        </w:rPr>
        <w:t>n</w:t>
      </w:r>
      <w:r>
        <w:rPr>
          <w:b/>
          <w:spacing w:val="1"/>
          <w:sz w:val="24"/>
          <w:szCs w:val="24"/>
        </w:rPr>
        <w:t xml:space="preserve"> </w:t>
      </w:r>
      <w:r>
        <w:rPr>
          <w:b/>
          <w:spacing w:val="-1"/>
          <w:sz w:val="24"/>
          <w:szCs w:val="24"/>
        </w:rPr>
        <w:t>M</w:t>
      </w:r>
      <w:r>
        <w:rPr>
          <w:b/>
          <w:sz w:val="24"/>
          <w:szCs w:val="24"/>
        </w:rPr>
        <w:t>a</w:t>
      </w:r>
      <w:r>
        <w:rPr>
          <w:b/>
          <w:spacing w:val="1"/>
          <w:sz w:val="24"/>
          <w:szCs w:val="24"/>
        </w:rPr>
        <w:t>nf</w:t>
      </w:r>
      <w:r>
        <w:rPr>
          <w:b/>
          <w:sz w:val="24"/>
          <w:szCs w:val="24"/>
        </w:rPr>
        <w:t>a</w:t>
      </w:r>
      <w:r>
        <w:rPr>
          <w:b/>
          <w:spacing w:val="-2"/>
          <w:sz w:val="24"/>
          <w:szCs w:val="24"/>
        </w:rPr>
        <w:t>a</w:t>
      </w:r>
      <w:r>
        <w:rPr>
          <w:b/>
          <w:sz w:val="24"/>
          <w:szCs w:val="24"/>
        </w:rPr>
        <w:t>t</w:t>
      </w:r>
    </w:p>
    <w:p w:rsidR="0047694C" w:rsidRDefault="0047694C">
      <w:pPr>
        <w:spacing w:before="14" w:line="260" w:lineRule="exact"/>
        <w:rPr>
          <w:sz w:val="26"/>
          <w:szCs w:val="26"/>
        </w:rPr>
      </w:pPr>
    </w:p>
    <w:p w:rsidR="0047694C" w:rsidRDefault="00000000">
      <w:pPr>
        <w:ind w:left="1308"/>
        <w:rPr>
          <w:sz w:val="24"/>
          <w:szCs w:val="24"/>
        </w:rPr>
      </w:pPr>
      <w:r>
        <w:rPr>
          <w:b/>
          <w:sz w:val="24"/>
          <w:szCs w:val="24"/>
        </w:rPr>
        <w:t>1.5.1</w:t>
      </w:r>
      <w:r>
        <w:rPr>
          <w:b/>
          <w:spacing w:val="8"/>
          <w:sz w:val="24"/>
          <w:szCs w:val="24"/>
        </w:rPr>
        <w:t xml:space="preserve"> </w:t>
      </w:r>
      <w:r>
        <w:rPr>
          <w:b/>
          <w:spacing w:val="1"/>
          <w:sz w:val="24"/>
          <w:szCs w:val="24"/>
        </w:rPr>
        <w:t>Tu</w:t>
      </w:r>
      <w:r>
        <w:rPr>
          <w:b/>
          <w:sz w:val="24"/>
          <w:szCs w:val="24"/>
        </w:rPr>
        <w:t>juan</w:t>
      </w:r>
    </w:p>
    <w:p w:rsidR="0047694C" w:rsidRDefault="0047694C">
      <w:pPr>
        <w:spacing w:before="11" w:line="260" w:lineRule="exact"/>
        <w:rPr>
          <w:sz w:val="26"/>
          <w:szCs w:val="26"/>
        </w:rPr>
      </w:pPr>
    </w:p>
    <w:p w:rsidR="0047694C" w:rsidRDefault="00000000">
      <w:pPr>
        <w:spacing w:line="480" w:lineRule="auto"/>
        <w:ind w:left="1155" w:right="140" w:firstLine="721"/>
        <w:rPr>
          <w:sz w:val="24"/>
          <w:szCs w:val="24"/>
        </w:rPr>
      </w:pPr>
      <w:r>
        <w:rPr>
          <w:sz w:val="24"/>
          <w:szCs w:val="24"/>
        </w:rPr>
        <w:t>Ad</w:t>
      </w:r>
      <w:r>
        <w:rPr>
          <w:spacing w:val="-1"/>
          <w:sz w:val="24"/>
          <w:szCs w:val="24"/>
        </w:rPr>
        <w:t>a</w:t>
      </w:r>
      <w:r>
        <w:rPr>
          <w:sz w:val="24"/>
          <w:szCs w:val="24"/>
        </w:rPr>
        <w:t>pun</w:t>
      </w:r>
      <w:r>
        <w:rPr>
          <w:spacing w:val="34"/>
          <w:sz w:val="24"/>
          <w:szCs w:val="24"/>
        </w:rPr>
        <w:t xml:space="preserve"> </w:t>
      </w:r>
      <w:r>
        <w:rPr>
          <w:sz w:val="24"/>
          <w:szCs w:val="24"/>
        </w:rPr>
        <w:t>tuju</w:t>
      </w:r>
      <w:r>
        <w:rPr>
          <w:spacing w:val="-1"/>
          <w:sz w:val="24"/>
          <w:szCs w:val="24"/>
        </w:rPr>
        <w:t>a</w:t>
      </w:r>
      <w:r>
        <w:rPr>
          <w:sz w:val="24"/>
          <w:szCs w:val="24"/>
        </w:rPr>
        <w:t>n</w:t>
      </w:r>
      <w:r>
        <w:rPr>
          <w:spacing w:val="3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2"/>
          <w:sz w:val="24"/>
          <w:szCs w:val="24"/>
        </w:rPr>
        <w:t xml:space="preserve"> </w:t>
      </w:r>
      <w:r>
        <w:rPr>
          <w:spacing w:val="5"/>
          <w:sz w:val="24"/>
          <w:szCs w:val="24"/>
        </w:rPr>
        <w:t>h</w:t>
      </w:r>
      <w:r>
        <w:rPr>
          <w:spacing w:val="-1"/>
          <w:sz w:val="24"/>
          <w:szCs w:val="24"/>
        </w:rPr>
        <w:t>e</w:t>
      </w:r>
      <w:r>
        <w:rPr>
          <w:spacing w:val="2"/>
          <w:sz w:val="24"/>
          <w:szCs w:val="24"/>
        </w:rPr>
        <w:t>n</w:t>
      </w:r>
      <w:r>
        <w:rPr>
          <w:sz w:val="24"/>
          <w:szCs w:val="24"/>
        </w:rPr>
        <w:t>d</w:t>
      </w:r>
      <w:r>
        <w:rPr>
          <w:spacing w:val="-1"/>
          <w:sz w:val="24"/>
          <w:szCs w:val="24"/>
        </w:rPr>
        <w:t>a</w:t>
      </w:r>
      <w:r>
        <w:rPr>
          <w:sz w:val="24"/>
          <w:szCs w:val="24"/>
        </w:rPr>
        <w:t>k</w:t>
      </w:r>
      <w:r>
        <w:rPr>
          <w:spacing w:val="34"/>
          <w:sz w:val="24"/>
          <w:szCs w:val="24"/>
        </w:rPr>
        <w:t xml:space="preserve"> </w:t>
      </w:r>
      <w:r>
        <w:rPr>
          <w:sz w:val="24"/>
          <w:szCs w:val="24"/>
        </w:rPr>
        <w:t>dic</w:t>
      </w:r>
      <w:r>
        <w:rPr>
          <w:spacing w:val="-1"/>
          <w:sz w:val="24"/>
          <w:szCs w:val="24"/>
        </w:rPr>
        <w:t>a</w:t>
      </w:r>
      <w:r>
        <w:rPr>
          <w:spacing w:val="2"/>
          <w:sz w:val="24"/>
          <w:szCs w:val="24"/>
        </w:rPr>
        <w:t>p</w:t>
      </w:r>
      <w:r>
        <w:rPr>
          <w:spacing w:val="-1"/>
          <w:sz w:val="24"/>
          <w:szCs w:val="24"/>
        </w:rPr>
        <w:t>a</w:t>
      </w:r>
      <w:r>
        <w:rPr>
          <w:sz w:val="24"/>
          <w:szCs w:val="24"/>
        </w:rPr>
        <w:t>i</w:t>
      </w:r>
      <w:r>
        <w:rPr>
          <w:spacing w:val="34"/>
          <w:sz w:val="24"/>
          <w:szCs w:val="24"/>
        </w:rPr>
        <w:t xml:space="preserve"> </w:t>
      </w:r>
      <w:r>
        <w:rPr>
          <w:sz w:val="24"/>
          <w:szCs w:val="24"/>
        </w:rPr>
        <w:t>d</w:t>
      </w:r>
      <w:r>
        <w:rPr>
          <w:spacing w:val="-1"/>
          <w:sz w:val="24"/>
          <w:szCs w:val="24"/>
        </w:rPr>
        <w:t>ar</w:t>
      </w:r>
      <w:r>
        <w:rPr>
          <w:sz w:val="24"/>
          <w:szCs w:val="24"/>
        </w:rPr>
        <w:t>i</w:t>
      </w:r>
      <w:r>
        <w:rPr>
          <w:spacing w:val="34"/>
          <w:sz w:val="24"/>
          <w:szCs w:val="24"/>
        </w:rPr>
        <w:t xml:space="preserve"> </w:t>
      </w:r>
      <w:r>
        <w:rPr>
          <w:sz w:val="24"/>
          <w:szCs w:val="24"/>
        </w:rPr>
        <w:t>skri</w:t>
      </w:r>
      <w:r>
        <w:rPr>
          <w:spacing w:val="1"/>
          <w:sz w:val="24"/>
          <w:szCs w:val="24"/>
        </w:rPr>
        <w:t>p</w:t>
      </w:r>
      <w:r>
        <w:rPr>
          <w:spacing w:val="3"/>
          <w:sz w:val="24"/>
          <w:szCs w:val="24"/>
        </w:rPr>
        <w:t>s</w:t>
      </w:r>
      <w:r>
        <w:rPr>
          <w:sz w:val="24"/>
          <w:szCs w:val="24"/>
        </w:rPr>
        <w:t>i</w:t>
      </w:r>
      <w:r>
        <w:rPr>
          <w:spacing w:val="3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1"/>
          <w:sz w:val="24"/>
          <w:szCs w:val="24"/>
        </w:rPr>
        <w:t xml:space="preserve"> </w:t>
      </w:r>
      <w:r>
        <w:rPr>
          <w:sz w:val="24"/>
          <w:szCs w:val="24"/>
        </w:rPr>
        <w:t>p</w:t>
      </w:r>
      <w:r>
        <w:rPr>
          <w:spacing w:val="-1"/>
          <w:sz w:val="24"/>
          <w:szCs w:val="24"/>
        </w:rPr>
        <w:t>e</w:t>
      </w:r>
      <w:r>
        <w:rPr>
          <w:sz w:val="24"/>
          <w:szCs w:val="24"/>
        </w:rPr>
        <w:t>nulis</w:t>
      </w:r>
      <w:r>
        <w:rPr>
          <w:spacing w:val="34"/>
          <w:sz w:val="24"/>
          <w:szCs w:val="24"/>
        </w:rPr>
        <w:t xml:space="preserve"> </w:t>
      </w:r>
      <w:r>
        <w:rPr>
          <w:sz w:val="24"/>
          <w:szCs w:val="24"/>
        </w:rPr>
        <w:t>b</w:t>
      </w:r>
      <w:r>
        <w:rPr>
          <w:spacing w:val="2"/>
          <w:sz w:val="24"/>
          <w:szCs w:val="24"/>
        </w:rPr>
        <w:t>u</w:t>
      </w:r>
      <w:r>
        <w:rPr>
          <w:spacing w:val="-1"/>
          <w:sz w:val="24"/>
          <w:szCs w:val="24"/>
        </w:rPr>
        <w:t>a</w:t>
      </w:r>
      <w:r>
        <w:rPr>
          <w:sz w:val="24"/>
          <w:szCs w:val="24"/>
        </w:rPr>
        <w:t xml:space="preserve">t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 :</w:t>
      </w:r>
    </w:p>
    <w:p w:rsidR="0047694C" w:rsidRDefault="0047694C">
      <w:pPr>
        <w:spacing w:before="1" w:line="160" w:lineRule="exact"/>
        <w:rPr>
          <w:sz w:val="17"/>
          <w:szCs w:val="17"/>
        </w:rPr>
      </w:pPr>
    </w:p>
    <w:p w:rsidR="0047694C" w:rsidRDefault="00000000">
      <w:pPr>
        <w:tabs>
          <w:tab w:val="left" w:pos="2320"/>
        </w:tabs>
        <w:spacing w:line="480" w:lineRule="auto"/>
        <w:ind w:left="2305" w:right="78" w:hanging="362"/>
        <w:jc w:val="both"/>
        <w:rPr>
          <w:sz w:val="24"/>
          <w:szCs w:val="24"/>
        </w:rPr>
      </w:pPr>
      <w:r>
        <w:rPr>
          <w:sz w:val="24"/>
          <w:szCs w:val="24"/>
        </w:rPr>
        <w:t>1.</w:t>
      </w:r>
      <w:r>
        <w:rPr>
          <w:sz w:val="24"/>
          <w:szCs w:val="24"/>
        </w:rPr>
        <w:tab/>
      </w:r>
      <w:r>
        <w:rPr>
          <w:sz w:val="24"/>
          <w:szCs w:val="24"/>
        </w:rPr>
        <w:tab/>
        <w:t>Tuju</w:t>
      </w:r>
      <w:r>
        <w:rPr>
          <w:spacing w:val="-1"/>
          <w:sz w:val="24"/>
          <w:szCs w:val="24"/>
        </w:rPr>
        <w:t>a</w:t>
      </w:r>
      <w:r>
        <w:rPr>
          <w:sz w:val="24"/>
          <w:szCs w:val="24"/>
        </w:rPr>
        <w:t>n</w:t>
      </w:r>
      <w:r>
        <w:rPr>
          <w:spacing w:val="-5"/>
          <w:sz w:val="24"/>
          <w:szCs w:val="24"/>
        </w:rPr>
        <w:t xml:space="preserve"> </w:t>
      </w:r>
      <w:r>
        <w:rPr>
          <w:spacing w:val="-1"/>
          <w:sz w:val="24"/>
          <w:szCs w:val="24"/>
        </w:rPr>
        <w:t>a</w:t>
      </w:r>
      <w:r>
        <w:rPr>
          <w:sz w:val="24"/>
          <w:szCs w:val="24"/>
        </w:rPr>
        <w:t>k</w:t>
      </w:r>
      <w:r>
        <w:rPr>
          <w:spacing w:val="-1"/>
          <w:sz w:val="24"/>
          <w:szCs w:val="24"/>
        </w:rPr>
        <w:t>a</w:t>
      </w:r>
      <w:r>
        <w:rPr>
          <w:spacing w:val="2"/>
          <w:sz w:val="24"/>
          <w:szCs w:val="24"/>
        </w:rPr>
        <w:t>d</w:t>
      </w:r>
      <w:r>
        <w:rPr>
          <w:spacing w:val="-1"/>
          <w:sz w:val="24"/>
          <w:szCs w:val="24"/>
        </w:rPr>
        <w:t>e</w:t>
      </w:r>
      <w:r>
        <w:rPr>
          <w:sz w:val="24"/>
          <w:szCs w:val="24"/>
        </w:rPr>
        <w:t>mis,</w:t>
      </w:r>
      <w:r>
        <w:rPr>
          <w:spacing w:val="-4"/>
          <w:sz w:val="24"/>
          <w:szCs w:val="24"/>
        </w:rPr>
        <w:t xml:space="preserve"> </w:t>
      </w:r>
      <w:r>
        <w:rPr>
          <w:spacing w:val="-1"/>
          <w:sz w:val="24"/>
          <w:szCs w:val="24"/>
        </w:rPr>
        <w:t>a</w:t>
      </w:r>
      <w:r>
        <w:rPr>
          <w:spacing w:val="-2"/>
          <w:sz w:val="24"/>
          <w:szCs w:val="24"/>
        </w:rPr>
        <w:t>d</w:t>
      </w:r>
      <w:r>
        <w:rPr>
          <w:spacing w:val="-1"/>
          <w:sz w:val="24"/>
          <w:szCs w:val="24"/>
        </w:rPr>
        <w:t>a</w:t>
      </w:r>
      <w:r>
        <w:rPr>
          <w:sz w:val="24"/>
          <w:szCs w:val="24"/>
        </w:rPr>
        <w:t>lah</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4"/>
          <w:sz w:val="24"/>
          <w:szCs w:val="24"/>
        </w:rPr>
        <w:t xml:space="preserve"> </w:t>
      </w:r>
      <w:r>
        <w:rPr>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5"/>
          <w:sz w:val="24"/>
          <w:szCs w:val="24"/>
        </w:rPr>
        <w:t xml:space="preserve"> </w:t>
      </w:r>
      <w:r>
        <w:rPr>
          <w:sz w:val="24"/>
          <w:szCs w:val="24"/>
        </w:rPr>
        <w:t>satu</w:t>
      </w:r>
      <w:r>
        <w:rPr>
          <w:spacing w:val="-5"/>
          <w:sz w:val="24"/>
          <w:szCs w:val="24"/>
        </w:rPr>
        <w:t xml:space="preserve"> </w:t>
      </w:r>
      <w:r>
        <w:rPr>
          <w:spacing w:val="5"/>
          <w:sz w:val="24"/>
          <w:szCs w:val="24"/>
        </w:rPr>
        <w:t>s</w:t>
      </w:r>
      <w:r>
        <w:rPr>
          <w:spacing w:val="-2"/>
          <w:sz w:val="24"/>
          <w:szCs w:val="24"/>
        </w:rPr>
        <w:t>y</w:t>
      </w:r>
      <w:r>
        <w:rPr>
          <w:spacing w:val="-1"/>
          <w:sz w:val="24"/>
          <w:szCs w:val="24"/>
        </w:rPr>
        <w:t>a</w:t>
      </w:r>
      <w:r>
        <w:rPr>
          <w:spacing w:val="2"/>
          <w:sz w:val="24"/>
          <w:szCs w:val="24"/>
        </w:rPr>
        <w:t>r</w:t>
      </w:r>
      <w:r>
        <w:rPr>
          <w:spacing w:val="-3"/>
          <w:sz w:val="24"/>
          <w:szCs w:val="24"/>
        </w:rPr>
        <w:t>a</w:t>
      </w:r>
      <w:r>
        <w:rPr>
          <w:sz w:val="24"/>
          <w:szCs w:val="24"/>
        </w:rPr>
        <w:t>t</w:t>
      </w:r>
      <w:r>
        <w:rPr>
          <w:spacing w:val="-2"/>
          <w:sz w:val="24"/>
          <w:szCs w:val="24"/>
        </w:rPr>
        <w:t xml:space="preserve"> </w:t>
      </w:r>
      <w:r>
        <w:rPr>
          <w:sz w:val="24"/>
          <w:szCs w:val="24"/>
        </w:rPr>
        <w:t>k</w:t>
      </w:r>
      <w:r>
        <w:rPr>
          <w:spacing w:val="-1"/>
          <w:sz w:val="24"/>
          <w:szCs w:val="24"/>
        </w:rPr>
        <w:t>e</w:t>
      </w:r>
      <w:r>
        <w:rPr>
          <w:sz w:val="24"/>
          <w:szCs w:val="24"/>
        </w:rPr>
        <w:t>lulus</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a</w:t>
      </w:r>
      <w:r>
        <w:rPr>
          <w:sz w:val="24"/>
          <w:szCs w:val="24"/>
        </w:rPr>
        <w:t xml:space="preserve">da </w:t>
      </w:r>
      <w:r>
        <w:rPr>
          <w:spacing w:val="1"/>
          <w:sz w:val="24"/>
          <w:szCs w:val="24"/>
        </w:rPr>
        <w:t>P</w:t>
      </w:r>
      <w:r>
        <w:rPr>
          <w:sz w:val="24"/>
          <w:szCs w:val="24"/>
        </w:rPr>
        <w:t>ro</w:t>
      </w:r>
      <w:r>
        <w:rPr>
          <w:spacing w:val="-3"/>
          <w:sz w:val="24"/>
          <w:szCs w:val="24"/>
        </w:rPr>
        <w:t>g</w:t>
      </w:r>
      <w:r>
        <w:rPr>
          <w:spacing w:val="-1"/>
          <w:sz w:val="24"/>
          <w:szCs w:val="24"/>
        </w:rPr>
        <w:t>ra</w:t>
      </w:r>
      <w:r>
        <w:rPr>
          <w:sz w:val="24"/>
          <w:szCs w:val="24"/>
        </w:rPr>
        <w:t>m</w:t>
      </w:r>
      <w:r>
        <w:rPr>
          <w:spacing w:val="5"/>
          <w:sz w:val="24"/>
          <w:szCs w:val="24"/>
        </w:rPr>
        <w:t xml:space="preserve"> </w:t>
      </w:r>
      <w:r>
        <w:rPr>
          <w:spacing w:val="1"/>
          <w:sz w:val="24"/>
          <w:szCs w:val="24"/>
        </w:rPr>
        <w:t>S</w:t>
      </w:r>
      <w:r>
        <w:rPr>
          <w:sz w:val="24"/>
          <w:szCs w:val="24"/>
        </w:rPr>
        <w:t>t</w:t>
      </w:r>
      <w:r>
        <w:rPr>
          <w:spacing w:val="-1"/>
          <w:sz w:val="24"/>
          <w:szCs w:val="24"/>
        </w:rPr>
        <w:t>ra</w:t>
      </w:r>
      <w:r>
        <w:rPr>
          <w:sz w:val="24"/>
          <w:szCs w:val="24"/>
        </w:rPr>
        <w:t>ta</w:t>
      </w:r>
      <w:r>
        <w:rPr>
          <w:spacing w:val="9"/>
          <w:sz w:val="24"/>
          <w:szCs w:val="24"/>
        </w:rPr>
        <w:t xml:space="preserve"> </w:t>
      </w:r>
      <w:r>
        <w:rPr>
          <w:sz w:val="24"/>
          <w:szCs w:val="24"/>
        </w:rPr>
        <w:t>I</w:t>
      </w:r>
      <w:r>
        <w:rPr>
          <w:spacing w:val="-2"/>
          <w:sz w:val="24"/>
          <w:szCs w:val="24"/>
        </w:rPr>
        <w:t xml:space="preserve"> </w:t>
      </w:r>
      <w:r>
        <w:rPr>
          <w:sz w:val="24"/>
          <w:szCs w:val="24"/>
        </w:rPr>
        <w:t>(S1)</w:t>
      </w:r>
      <w:r>
        <w:rPr>
          <w:spacing w:val="2"/>
          <w:sz w:val="24"/>
          <w:szCs w:val="24"/>
        </w:rPr>
        <w:t xml:space="preserve"> </w:t>
      </w:r>
      <w:r>
        <w:rPr>
          <w:sz w:val="24"/>
          <w:szCs w:val="24"/>
        </w:rPr>
        <w:t>un</w:t>
      </w:r>
      <w:r>
        <w:rPr>
          <w:spacing w:val="5"/>
          <w:sz w:val="24"/>
          <w:szCs w:val="24"/>
        </w:rPr>
        <w:t>t</w:t>
      </w:r>
      <w:r>
        <w:rPr>
          <w:sz w:val="24"/>
          <w:szCs w:val="24"/>
        </w:rPr>
        <w:t>uk</w:t>
      </w:r>
      <w:r>
        <w:rPr>
          <w:spacing w:val="2"/>
          <w:sz w:val="24"/>
          <w:szCs w:val="24"/>
        </w:rPr>
        <w:t xml:space="preserve"> </w:t>
      </w:r>
      <w:r>
        <w:rPr>
          <w:sz w:val="24"/>
          <w:szCs w:val="24"/>
        </w:rPr>
        <w:t>pr</w:t>
      </w:r>
      <w:r>
        <w:rPr>
          <w:spacing w:val="1"/>
          <w:sz w:val="24"/>
          <w:szCs w:val="24"/>
        </w:rPr>
        <w:t>o</w:t>
      </w:r>
      <w:r>
        <w:rPr>
          <w:spacing w:val="-2"/>
          <w:sz w:val="24"/>
          <w:szCs w:val="24"/>
        </w:rPr>
        <w:t>g</w:t>
      </w:r>
      <w:r>
        <w:rPr>
          <w:spacing w:val="-1"/>
          <w:sz w:val="24"/>
          <w:szCs w:val="24"/>
        </w:rPr>
        <w:t>ra</w:t>
      </w:r>
      <w:r>
        <w:rPr>
          <w:sz w:val="24"/>
          <w:szCs w:val="24"/>
        </w:rPr>
        <w:t>m</w:t>
      </w:r>
      <w:r>
        <w:rPr>
          <w:spacing w:val="3"/>
          <w:sz w:val="24"/>
          <w:szCs w:val="24"/>
        </w:rPr>
        <w:t xml:space="preserve"> </w:t>
      </w:r>
      <w:r>
        <w:rPr>
          <w:sz w:val="24"/>
          <w:szCs w:val="24"/>
        </w:rPr>
        <w:t>studi</w:t>
      </w:r>
      <w:r>
        <w:rPr>
          <w:spacing w:val="8"/>
          <w:sz w:val="24"/>
          <w:szCs w:val="24"/>
        </w:rPr>
        <w:t xml:space="preserve"> </w:t>
      </w:r>
      <w:r>
        <w:rPr>
          <w:spacing w:val="1"/>
          <w:sz w:val="24"/>
          <w:szCs w:val="24"/>
        </w:rPr>
        <w:t>T</w:t>
      </w:r>
      <w:r>
        <w:rPr>
          <w:spacing w:val="-1"/>
          <w:sz w:val="24"/>
          <w:szCs w:val="24"/>
        </w:rPr>
        <w:t>e</w:t>
      </w:r>
      <w:r>
        <w:rPr>
          <w:sz w:val="24"/>
          <w:szCs w:val="24"/>
        </w:rPr>
        <w:t>knik</w:t>
      </w:r>
      <w:r>
        <w:rPr>
          <w:spacing w:val="10"/>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matika</w:t>
      </w:r>
      <w:r>
        <w:rPr>
          <w:spacing w:val="2"/>
          <w:sz w:val="24"/>
          <w:szCs w:val="24"/>
        </w:rPr>
        <w:t xml:space="preserve"> </w:t>
      </w:r>
      <w:r>
        <w:rPr>
          <w:sz w:val="24"/>
          <w:szCs w:val="24"/>
        </w:rPr>
        <w:t>di Univ</w:t>
      </w:r>
      <w:r>
        <w:rPr>
          <w:spacing w:val="-1"/>
          <w:sz w:val="24"/>
          <w:szCs w:val="24"/>
        </w:rPr>
        <w:t>e</w:t>
      </w:r>
      <w:r>
        <w:rPr>
          <w:sz w:val="24"/>
          <w:szCs w:val="24"/>
        </w:rPr>
        <w:t xml:space="preserve">rsitas Pelita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sa</w:t>
      </w:r>
      <w:r>
        <w:rPr>
          <w:spacing w:val="-1"/>
          <w:sz w:val="24"/>
          <w:szCs w:val="24"/>
        </w:rPr>
        <w:t xml:space="preserve"> </w:t>
      </w:r>
      <w:r>
        <w:rPr>
          <w:sz w:val="24"/>
          <w:szCs w:val="24"/>
        </w:rPr>
        <w:t>Cika</w:t>
      </w:r>
      <w:r>
        <w:rPr>
          <w:spacing w:val="-1"/>
          <w:sz w:val="24"/>
          <w:szCs w:val="24"/>
        </w:rPr>
        <w:t>ra</w:t>
      </w:r>
      <w:r>
        <w:rPr>
          <w:sz w:val="24"/>
          <w:szCs w:val="24"/>
        </w:rPr>
        <w:t>n</w:t>
      </w:r>
      <w:r>
        <w:rPr>
          <w:spacing w:val="-2"/>
          <w:sz w:val="24"/>
          <w:szCs w:val="24"/>
        </w:rPr>
        <w:t>g</w:t>
      </w:r>
      <w:r>
        <w:rPr>
          <w:sz w:val="24"/>
          <w:szCs w:val="24"/>
        </w:rPr>
        <w:t>.</w:t>
      </w:r>
    </w:p>
    <w:p w:rsidR="0047694C" w:rsidRDefault="00000000">
      <w:pPr>
        <w:spacing w:before="22"/>
        <w:ind w:left="1943"/>
        <w:rPr>
          <w:sz w:val="24"/>
          <w:szCs w:val="24"/>
        </w:rPr>
      </w:pPr>
      <w:r>
        <w:rPr>
          <w:sz w:val="24"/>
          <w:szCs w:val="24"/>
        </w:rPr>
        <w:t>2.   Tuju</w:t>
      </w:r>
      <w:r>
        <w:rPr>
          <w:spacing w:val="-1"/>
          <w:sz w:val="24"/>
          <w:szCs w:val="24"/>
        </w:rPr>
        <w:t>a</w:t>
      </w:r>
      <w:r>
        <w:rPr>
          <w:sz w:val="24"/>
          <w:szCs w:val="24"/>
        </w:rPr>
        <w:t>n</w:t>
      </w:r>
      <w:r>
        <w:rPr>
          <w:spacing w:val="-12"/>
          <w:sz w:val="24"/>
          <w:szCs w:val="24"/>
        </w:rPr>
        <w:t xml:space="preserve"> </w:t>
      </w:r>
      <w:r>
        <w:rPr>
          <w:spacing w:val="-1"/>
          <w:sz w:val="24"/>
          <w:szCs w:val="24"/>
        </w:rPr>
        <w:t>e</w:t>
      </w:r>
      <w:r>
        <w:rPr>
          <w:sz w:val="24"/>
          <w:szCs w:val="24"/>
        </w:rPr>
        <w:t>konomis,</w:t>
      </w:r>
      <w:r>
        <w:rPr>
          <w:spacing w:val="-12"/>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2"/>
          <w:sz w:val="24"/>
          <w:szCs w:val="24"/>
        </w:rPr>
        <w:t xml:space="preserve"> </w:t>
      </w:r>
      <w:r>
        <w:rPr>
          <w:sz w:val="24"/>
          <w:szCs w:val="24"/>
        </w:rPr>
        <w:t>untuk</w:t>
      </w:r>
      <w:r>
        <w:rPr>
          <w:spacing w:val="-1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2"/>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pacing w:val="3"/>
          <w:sz w:val="24"/>
          <w:szCs w:val="24"/>
        </w:rPr>
        <w:t>k</w:t>
      </w:r>
      <w:r>
        <w:rPr>
          <w:spacing w:val="-1"/>
          <w:sz w:val="24"/>
          <w:szCs w:val="24"/>
        </w:rPr>
        <w:t>a</w:t>
      </w:r>
      <w:r>
        <w:rPr>
          <w:sz w:val="24"/>
          <w:szCs w:val="24"/>
        </w:rPr>
        <w:t>n</w:t>
      </w:r>
      <w:r>
        <w:rPr>
          <w:spacing w:val="-12"/>
          <w:sz w:val="24"/>
          <w:szCs w:val="24"/>
        </w:rPr>
        <w:t xml:space="preserve"> </w:t>
      </w:r>
      <w:r>
        <w:rPr>
          <w:sz w:val="24"/>
          <w:szCs w:val="24"/>
        </w:rPr>
        <w:t>di</w:t>
      </w:r>
      <w:r>
        <w:rPr>
          <w:spacing w:val="-9"/>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1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14" w:line="260" w:lineRule="exact"/>
        <w:rPr>
          <w:sz w:val="26"/>
          <w:szCs w:val="26"/>
        </w:rPr>
      </w:pPr>
    </w:p>
    <w:p w:rsidR="0047694C" w:rsidRDefault="00000000">
      <w:pPr>
        <w:ind w:left="2272" w:right="779"/>
        <w:jc w:val="center"/>
        <w:rPr>
          <w:sz w:val="24"/>
          <w:szCs w:val="24"/>
        </w:rPr>
        <w:sectPr w:rsidR="0047694C">
          <w:pgSz w:w="11940" w:h="16860"/>
          <w:pgMar w:top="960" w:right="1540" w:bottom="280" w:left="1680" w:header="731" w:footer="0" w:gutter="0"/>
          <w:cols w:space="720"/>
        </w:sectPr>
      </w:pPr>
      <w:r>
        <w:rPr>
          <w:spacing w:val="1"/>
          <w:sz w:val="24"/>
          <w:szCs w:val="24"/>
        </w:rPr>
        <w:t>S</w:t>
      </w:r>
      <w:r>
        <w:rPr>
          <w:sz w:val="24"/>
          <w:szCs w:val="24"/>
        </w:rPr>
        <w:t>hop Cika</w:t>
      </w:r>
      <w:r>
        <w:rPr>
          <w:spacing w:val="-1"/>
          <w:sz w:val="24"/>
          <w:szCs w:val="24"/>
        </w:rPr>
        <w:t>ra</w:t>
      </w:r>
      <w:r>
        <w:rPr>
          <w:sz w:val="24"/>
          <w:szCs w:val="24"/>
        </w:rPr>
        <w:t>ng</w:t>
      </w:r>
      <w:r>
        <w:rPr>
          <w:spacing w:val="-2"/>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4"/>
          <w:sz w:val="24"/>
          <w:szCs w:val="24"/>
        </w:rPr>
        <w:t>a</w:t>
      </w:r>
      <w:r>
        <w:rPr>
          <w:sz w:val="24"/>
          <w:szCs w:val="24"/>
        </w:rPr>
        <w:t>plik</w:t>
      </w:r>
      <w:r>
        <w:rPr>
          <w:spacing w:val="-1"/>
          <w:sz w:val="24"/>
          <w:szCs w:val="24"/>
        </w:rPr>
        <w:t>a</w:t>
      </w:r>
      <w:r>
        <w:rPr>
          <w:sz w:val="24"/>
          <w:szCs w:val="24"/>
        </w:rPr>
        <w:t>si pen</w:t>
      </w:r>
      <w:r>
        <w:rPr>
          <w:spacing w:val="-3"/>
          <w:sz w:val="24"/>
          <w:szCs w:val="24"/>
        </w:rPr>
        <w:t>g</w:t>
      </w:r>
      <w:r>
        <w:rPr>
          <w:spacing w:val="-1"/>
          <w:sz w:val="24"/>
          <w:szCs w:val="24"/>
        </w:rPr>
        <w:t>e</w:t>
      </w:r>
      <w:r>
        <w:rPr>
          <w:sz w:val="24"/>
          <w:szCs w:val="24"/>
        </w:rPr>
        <w:t>lo</w:t>
      </w:r>
      <w:r>
        <w:rPr>
          <w:spacing w:val="1"/>
          <w:sz w:val="24"/>
          <w:szCs w:val="24"/>
        </w:rPr>
        <w:t>l</w:t>
      </w:r>
      <w:r>
        <w:rPr>
          <w:spacing w:val="-1"/>
          <w:sz w:val="24"/>
          <w:szCs w:val="24"/>
        </w:rPr>
        <w:t>aa</w:t>
      </w:r>
      <w:r>
        <w:rPr>
          <w:sz w:val="24"/>
          <w:szCs w:val="24"/>
        </w:rPr>
        <w:t>n d</w:t>
      </w:r>
      <w:r>
        <w:rPr>
          <w:spacing w:val="-1"/>
          <w:sz w:val="24"/>
          <w:szCs w:val="24"/>
        </w:rPr>
        <w:t>a</w:t>
      </w:r>
      <w:r>
        <w:rPr>
          <w:sz w:val="24"/>
          <w:szCs w:val="24"/>
        </w:rPr>
        <w:t>ta</w:t>
      </w:r>
      <w:r>
        <w:rPr>
          <w:spacing w:val="4"/>
          <w:sz w:val="24"/>
          <w:szCs w:val="24"/>
        </w:rPr>
        <w:t xml:space="preserve"> </w:t>
      </w:r>
      <w:r>
        <w:rPr>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1.5.2</w:t>
      </w:r>
      <w:r>
        <w:rPr>
          <w:b/>
          <w:spacing w:val="8"/>
          <w:sz w:val="24"/>
          <w:szCs w:val="24"/>
        </w:rPr>
        <w:t xml:space="preserve"> </w:t>
      </w:r>
      <w:r>
        <w:rPr>
          <w:b/>
          <w:spacing w:val="-1"/>
          <w:sz w:val="24"/>
          <w:szCs w:val="24"/>
        </w:rPr>
        <w:t>M</w:t>
      </w:r>
      <w:r>
        <w:rPr>
          <w:b/>
          <w:sz w:val="24"/>
          <w:szCs w:val="24"/>
        </w:rPr>
        <w:t>a</w:t>
      </w:r>
      <w:r>
        <w:rPr>
          <w:b/>
          <w:spacing w:val="1"/>
          <w:sz w:val="24"/>
          <w:szCs w:val="24"/>
        </w:rPr>
        <w:t>nf</w:t>
      </w:r>
      <w:r>
        <w:rPr>
          <w:b/>
          <w:sz w:val="24"/>
          <w:szCs w:val="24"/>
        </w:rPr>
        <w:t>aat</w:t>
      </w:r>
    </w:p>
    <w:p w:rsidR="0047694C" w:rsidRDefault="0047694C">
      <w:pPr>
        <w:spacing w:before="9" w:line="260" w:lineRule="exact"/>
        <w:rPr>
          <w:sz w:val="26"/>
          <w:szCs w:val="26"/>
        </w:rPr>
      </w:pPr>
    </w:p>
    <w:p w:rsidR="0047694C" w:rsidRDefault="00000000">
      <w:pPr>
        <w:spacing w:line="480" w:lineRule="auto"/>
        <w:ind w:left="1308" w:right="138" w:firstLine="721"/>
        <w:rPr>
          <w:sz w:val="24"/>
          <w:szCs w:val="24"/>
        </w:rPr>
      </w:pPr>
      <w:r>
        <w:rPr>
          <w:sz w:val="24"/>
          <w:szCs w:val="24"/>
        </w:rPr>
        <w:t>Ad</w:t>
      </w:r>
      <w:r>
        <w:rPr>
          <w:spacing w:val="-1"/>
          <w:sz w:val="24"/>
          <w:szCs w:val="24"/>
        </w:rPr>
        <w:t>a</w:t>
      </w:r>
      <w:r>
        <w:rPr>
          <w:sz w:val="24"/>
          <w:szCs w:val="24"/>
        </w:rPr>
        <w:t>pun</w:t>
      </w:r>
      <w:r>
        <w:rPr>
          <w:spacing w:val="43"/>
          <w:sz w:val="24"/>
          <w:szCs w:val="24"/>
        </w:rPr>
        <w:t xml:space="preserve"> </w:t>
      </w:r>
      <w:r>
        <w:rPr>
          <w:sz w:val="24"/>
          <w:szCs w:val="24"/>
        </w:rPr>
        <w:t>M</w:t>
      </w:r>
      <w:r>
        <w:rPr>
          <w:spacing w:val="-1"/>
          <w:sz w:val="24"/>
          <w:szCs w:val="24"/>
        </w:rPr>
        <w:t>a</w:t>
      </w:r>
      <w:r>
        <w:rPr>
          <w:sz w:val="24"/>
          <w:szCs w:val="24"/>
        </w:rPr>
        <w:t>nf</w:t>
      </w:r>
      <w:r>
        <w:rPr>
          <w:spacing w:val="-2"/>
          <w:sz w:val="24"/>
          <w:szCs w:val="24"/>
        </w:rPr>
        <w:t>a</w:t>
      </w:r>
      <w:r>
        <w:rPr>
          <w:spacing w:val="-1"/>
          <w:sz w:val="24"/>
          <w:szCs w:val="24"/>
        </w:rPr>
        <w:t>a</w:t>
      </w:r>
      <w:r>
        <w:rPr>
          <w:sz w:val="24"/>
          <w:szCs w:val="24"/>
        </w:rPr>
        <w:t>t</w:t>
      </w:r>
      <w:r>
        <w:rPr>
          <w:spacing w:val="4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1"/>
          <w:sz w:val="24"/>
          <w:szCs w:val="24"/>
        </w:rPr>
        <w:t xml:space="preserve"> </w:t>
      </w:r>
      <w:r>
        <w:rPr>
          <w:spacing w:val="2"/>
          <w:sz w:val="24"/>
          <w:szCs w:val="24"/>
        </w:rPr>
        <w:t>d</w:t>
      </w:r>
      <w:r>
        <w:rPr>
          <w:sz w:val="24"/>
          <w:szCs w:val="24"/>
        </w:rPr>
        <w:t>iha</w:t>
      </w:r>
      <w:r>
        <w:rPr>
          <w:spacing w:val="-1"/>
          <w:sz w:val="24"/>
          <w:szCs w:val="24"/>
        </w:rPr>
        <w:t>ra</w:t>
      </w:r>
      <w:r>
        <w:rPr>
          <w:sz w:val="24"/>
          <w:szCs w:val="24"/>
        </w:rPr>
        <w:t>pk</w:t>
      </w:r>
      <w:r>
        <w:rPr>
          <w:spacing w:val="-1"/>
          <w:sz w:val="24"/>
          <w:szCs w:val="24"/>
        </w:rPr>
        <w:t>a</w:t>
      </w:r>
      <w:r>
        <w:rPr>
          <w:sz w:val="24"/>
          <w:szCs w:val="24"/>
        </w:rPr>
        <w:t>n</w:t>
      </w:r>
      <w:r>
        <w:rPr>
          <w:spacing w:val="43"/>
          <w:sz w:val="24"/>
          <w:szCs w:val="24"/>
        </w:rPr>
        <w:t xml:space="preserve"> </w:t>
      </w:r>
      <w:r>
        <w:rPr>
          <w:sz w:val="24"/>
          <w:szCs w:val="24"/>
        </w:rPr>
        <w:t>d</w:t>
      </w:r>
      <w:r>
        <w:rPr>
          <w:spacing w:val="-1"/>
          <w:sz w:val="24"/>
          <w:szCs w:val="24"/>
        </w:rPr>
        <w:t>ar</w:t>
      </w:r>
      <w:r>
        <w:rPr>
          <w:sz w:val="24"/>
          <w:szCs w:val="24"/>
        </w:rPr>
        <w:t>i</w:t>
      </w:r>
      <w:r>
        <w:rPr>
          <w:spacing w:val="44"/>
          <w:sz w:val="24"/>
          <w:szCs w:val="24"/>
        </w:rPr>
        <w:t xml:space="preserve"> </w:t>
      </w:r>
      <w:r>
        <w:rPr>
          <w:sz w:val="24"/>
          <w:szCs w:val="24"/>
        </w:rPr>
        <w:t>skripsi</w:t>
      </w:r>
      <w:r>
        <w:rPr>
          <w:spacing w:val="49"/>
          <w:sz w:val="24"/>
          <w:szCs w:val="24"/>
        </w:rPr>
        <w:t xml:space="preserve"> </w:t>
      </w:r>
      <w:r>
        <w:rPr>
          <w:spacing w:val="-5"/>
          <w:sz w:val="24"/>
          <w:szCs w:val="24"/>
        </w:rPr>
        <w:t>y</w:t>
      </w:r>
      <w:r>
        <w:rPr>
          <w:spacing w:val="-1"/>
          <w:sz w:val="24"/>
          <w:szCs w:val="24"/>
        </w:rPr>
        <w:t>a</w:t>
      </w:r>
      <w:r>
        <w:rPr>
          <w:sz w:val="24"/>
          <w:szCs w:val="24"/>
        </w:rPr>
        <w:t>ng</w:t>
      </w:r>
      <w:r>
        <w:rPr>
          <w:spacing w:val="41"/>
          <w:sz w:val="24"/>
          <w:szCs w:val="24"/>
        </w:rPr>
        <w:t xml:space="preserve"> </w:t>
      </w:r>
      <w:r>
        <w:rPr>
          <w:sz w:val="24"/>
          <w:szCs w:val="24"/>
        </w:rPr>
        <w:t>p</w:t>
      </w:r>
      <w:r>
        <w:rPr>
          <w:spacing w:val="-1"/>
          <w:sz w:val="24"/>
          <w:szCs w:val="24"/>
        </w:rPr>
        <w:t>e</w:t>
      </w:r>
      <w:r>
        <w:rPr>
          <w:sz w:val="24"/>
          <w:szCs w:val="24"/>
        </w:rPr>
        <w:t>nulis</w:t>
      </w:r>
      <w:r>
        <w:rPr>
          <w:spacing w:val="43"/>
          <w:sz w:val="24"/>
          <w:szCs w:val="24"/>
        </w:rPr>
        <w:t xml:space="preserve"> </w:t>
      </w:r>
      <w:r>
        <w:rPr>
          <w:sz w:val="24"/>
          <w:szCs w:val="24"/>
        </w:rPr>
        <w:t>bu</w:t>
      </w:r>
      <w:r>
        <w:rPr>
          <w:spacing w:val="-1"/>
          <w:sz w:val="24"/>
          <w:szCs w:val="24"/>
        </w:rPr>
        <w:t>a</w:t>
      </w:r>
      <w:r>
        <w:rPr>
          <w:sz w:val="24"/>
          <w:szCs w:val="24"/>
        </w:rPr>
        <w:t xml:space="preserve">t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 :</w:t>
      </w:r>
    </w:p>
    <w:p w:rsidR="0047694C" w:rsidRDefault="0047694C">
      <w:pPr>
        <w:spacing w:before="1" w:line="160" w:lineRule="exact"/>
        <w:rPr>
          <w:sz w:val="17"/>
          <w:szCs w:val="17"/>
        </w:rPr>
      </w:pPr>
    </w:p>
    <w:p w:rsidR="0047694C" w:rsidRDefault="00000000">
      <w:pPr>
        <w:ind w:left="1515"/>
        <w:rPr>
          <w:sz w:val="24"/>
          <w:szCs w:val="24"/>
        </w:rPr>
      </w:pPr>
      <w:r>
        <w:rPr>
          <w:sz w:val="24"/>
          <w:szCs w:val="24"/>
        </w:rPr>
        <w:t xml:space="preserve">1.   </w:t>
      </w:r>
      <w:r>
        <w:rPr>
          <w:spacing w:val="-1"/>
          <w:sz w:val="24"/>
          <w:szCs w:val="24"/>
        </w:rPr>
        <w:t>B</w:t>
      </w:r>
      <w:r>
        <w:rPr>
          <w:spacing w:val="1"/>
          <w:sz w:val="24"/>
          <w:szCs w:val="24"/>
        </w:rPr>
        <w:t>a</w:t>
      </w:r>
      <w:r>
        <w:rPr>
          <w:spacing w:val="-2"/>
          <w:sz w:val="24"/>
          <w:szCs w:val="24"/>
        </w:rPr>
        <w:t>g</w:t>
      </w:r>
      <w:r>
        <w:rPr>
          <w:sz w:val="24"/>
          <w:szCs w:val="24"/>
        </w:rPr>
        <w:t xml:space="preserve">i </w:t>
      </w:r>
      <w:r>
        <w:rPr>
          <w:spacing w:val="1"/>
          <w:sz w:val="24"/>
          <w:szCs w:val="24"/>
        </w:rPr>
        <w:t>P</w:t>
      </w:r>
      <w:r>
        <w:rPr>
          <w:spacing w:val="-1"/>
          <w:sz w:val="24"/>
          <w:szCs w:val="24"/>
        </w:rPr>
        <w:t>e</w:t>
      </w:r>
      <w:r>
        <w:rPr>
          <w:sz w:val="24"/>
          <w:szCs w:val="24"/>
        </w:rPr>
        <w:t>nulis</w:t>
      </w:r>
    </w:p>
    <w:p w:rsidR="0047694C" w:rsidRDefault="0047694C">
      <w:pPr>
        <w:spacing w:before="17" w:line="260" w:lineRule="exact"/>
        <w:rPr>
          <w:sz w:val="26"/>
          <w:szCs w:val="26"/>
        </w:rPr>
      </w:pPr>
    </w:p>
    <w:p w:rsidR="0047694C" w:rsidRDefault="00000000">
      <w:pPr>
        <w:spacing w:line="480" w:lineRule="auto"/>
        <w:ind w:left="1515" w:right="77" w:firstLine="723"/>
        <w:jc w:val="both"/>
        <w:rPr>
          <w:sz w:val="24"/>
          <w:szCs w:val="24"/>
        </w:rPr>
      </w:pPr>
      <w:r>
        <w:rPr>
          <w:spacing w:val="1"/>
          <w:sz w:val="24"/>
          <w:szCs w:val="24"/>
        </w:rPr>
        <w:t>S</w:t>
      </w:r>
      <w:r>
        <w:rPr>
          <w:spacing w:val="-1"/>
          <w:sz w:val="24"/>
          <w:szCs w:val="24"/>
        </w:rPr>
        <w:t>ar</w:t>
      </w:r>
      <w:r>
        <w:rPr>
          <w:spacing w:val="-3"/>
          <w:sz w:val="24"/>
          <w:szCs w:val="24"/>
        </w:rPr>
        <w:t>a</w:t>
      </w:r>
      <w:r>
        <w:rPr>
          <w:sz w:val="24"/>
          <w:szCs w:val="24"/>
        </w:rPr>
        <w:t>na</w:t>
      </w:r>
      <w:r>
        <w:rPr>
          <w:spacing w:val="56"/>
          <w:sz w:val="24"/>
          <w:szCs w:val="24"/>
        </w:rPr>
        <w:t xml:space="preserve"> </w:t>
      </w:r>
      <w:r>
        <w:rPr>
          <w:sz w:val="24"/>
          <w:szCs w:val="24"/>
        </w:rPr>
        <w:t xml:space="preserve">untuk </w:t>
      </w:r>
      <w:r>
        <w:rPr>
          <w:spacing w:val="1"/>
          <w:sz w:val="24"/>
          <w:szCs w:val="24"/>
        </w:rPr>
        <w:t xml:space="preserve"> </w:t>
      </w:r>
      <w:r>
        <w:rPr>
          <w:sz w:val="24"/>
          <w:szCs w:val="24"/>
        </w:rPr>
        <w:t>men</w:t>
      </w:r>
      <w:r>
        <w:rPr>
          <w:spacing w:val="1"/>
          <w:sz w:val="24"/>
          <w:szCs w:val="24"/>
        </w:rPr>
        <w:t>e</w:t>
      </w:r>
      <w:r>
        <w:rPr>
          <w:spacing w:val="-1"/>
          <w:sz w:val="24"/>
          <w:szCs w:val="24"/>
        </w:rPr>
        <w:t>r</w:t>
      </w:r>
      <w:r>
        <w:rPr>
          <w:spacing w:val="-3"/>
          <w:sz w:val="24"/>
          <w:szCs w:val="24"/>
        </w:rPr>
        <w:t>a</w:t>
      </w:r>
      <w:r>
        <w:rPr>
          <w:sz w:val="24"/>
          <w:szCs w:val="24"/>
        </w:rPr>
        <w:t>p</w:t>
      </w:r>
      <w:r>
        <w:rPr>
          <w:spacing w:val="5"/>
          <w:sz w:val="24"/>
          <w:szCs w:val="24"/>
        </w:rPr>
        <w:t>k</w:t>
      </w:r>
      <w:r>
        <w:rPr>
          <w:spacing w:val="-1"/>
          <w:sz w:val="24"/>
          <w:szCs w:val="24"/>
        </w:rPr>
        <w:t>a</w:t>
      </w:r>
      <w:r>
        <w:rPr>
          <w:sz w:val="24"/>
          <w:szCs w:val="24"/>
        </w:rPr>
        <w:t>n</w:t>
      </w:r>
      <w:r>
        <w:rPr>
          <w:spacing w:val="58"/>
          <w:sz w:val="24"/>
          <w:szCs w:val="24"/>
        </w:rPr>
        <w:t xml:space="preserve"> </w:t>
      </w:r>
      <w:r>
        <w:rPr>
          <w:sz w:val="24"/>
          <w:szCs w:val="24"/>
        </w:rPr>
        <w:t>teo</w:t>
      </w:r>
      <w:r>
        <w:rPr>
          <w:spacing w:val="-1"/>
          <w:sz w:val="24"/>
          <w:szCs w:val="24"/>
        </w:rPr>
        <w:t>r</w:t>
      </w:r>
      <w:r>
        <w:rPr>
          <w:sz w:val="24"/>
          <w:szCs w:val="24"/>
        </w:rPr>
        <w:t>i  d</w:t>
      </w:r>
      <w:r>
        <w:rPr>
          <w:spacing w:val="-1"/>
          <w:sz w:val="24"/>
          <w:szCs w:val="24"/>
        </w:rPr>
        <w:t>a</w:t>
      </w:r>
      <w:r>
        <w:rPr>
          <w:sz w:val="24"/>
          <w:szCs w:val="24"/>
        </w:rPr>
        <w:t>n</w:t>
      </w:r>
      <w:r>
        <w:rPr>
          <w:spacing w:val="58"/>
          <w:sz w:val="24"/>
          <w:szCs w:val="24"/>
        </w:rPr>
        <w:t xml:space="preserve"> </w:t>
      </w:r>
      <w:r>
        <w:rPr>
          <w:sz w:val="24"/>
          <w:szCs w:val="24"/>
        </w:rPr>
        <w:t>ilmu  p</w:t>
      </w:r>
      <w:r>
        <w:rPr>
          <w:spacing w:val="-1"/>
          <w:sz w:val="24"/>
          <w:szCs w:val="24"/>
        </w:rPr>
        <w:t>e</w:t>
      </w:r>
      <w:r>
        <w:rPr>
          <w:sz w:val="24"/>
          <w:szCs w:val="24"/>
        </w:rPr>
        <w:t>ng</w:t>
      </w:r>
      <w:r>
        <w:rPr>
          <w:spacing w:val="-1"/>
          <w:sz w:val="24"/>
          <w:szCs w:val="24"/>
        </w:rPr>
        <w:t>e</w:t>
      </w:r>
      <w:r>
        <w:rPr>
          <w:sz w:val="24"/>
          <w:szCs w:val="24"/>
        </w:rPr>
        <w:t>tahu</w:t>
      </w:r>
      <w:r>
        <w:rPr>
          <w:spacing w:val="-1"/>
          <w:sz w:val="24"/>
          <w:szCs w:val="24"/>
        </w:rPr>
        <w:t>a</w:t>
      </w:r>
      <w:r>
        <w:rPr>
          <w:sz w:val="24"/>
          <w:szCs w:val="24"/>
        </w:rPr>
        <w:t>n</w:t>
      </w:r>
      <w:r>
        <w:rPr>
          <w:spacing w:val="58"/>
          <w:sz w:val="24"/>
          <w:szCs w:val="24"/>
        </w:rPr>
        <w:t xml:space="preserve"> </w:t>
      </w:r>
      <w:r>
        <w:rPr>
          <w:sz w:val="24"/>
          <w:szCs w:val="24"/>
        </w:rPr>
        <w:t>lain</w:t>
      </w:r>
      <w:r>
        <w:rPr>
          <w:spacing w:val="2"/>
          <w:sz w:val="24"/>
          <w:szCs w:val="24"/>
        </w:rPr>
        <w:t>n</w:t>
      </w:r>
      <w:r>
        <w:rPr>
          <w:spacing w:val="-5"/>
          <w:sz w:val="24"/>
          <w:szCs w:val="24"/>
        </w:rPr>
        <w:t>y</w:t>
      </w:r>
      <w:r>
        <w:rPr>
          <w:sz w:val="24"/>
          <w:szCs w:val="24"/>
        </w:rPr>
        <w:t xml:space="preserve">a </w:t>
      </w:r>
      <w:r>
        <w:rPr>
          <w:spacing w:val="-5"/>
          <w:sz w:val="24"/>
          <w:szCs w:val="24"/>
        </w:rPr>
        <w:t>y</w:t>
      </w:r>
      <w:r>
        <w:rPr>
          <w:spacing w:val="2"/>
          <w:sz w:val="24"/>
          <w:szCs w:val="24"/>
        </w:rPr>
        <w:t>an</w:t>
      </w:r>
      <w:r>
        <w:rPr>
          <w:sz w:val="24"/>
          <w:szCs w:val="24"/>
        </w:rPr>
        <w:t xml:space="preserve">g </w:t>
      </w:r>
      <w:r>
        <w:rPr>
          <w:spacing w:val="3"/>
          <w:sz w:val="24"/>
          <w:szCs w:val="24"/>
        </w:rPr>
        <w:t>t</w:t>
      </w:r>
      <w:r>
        <w:rPr>
          <w:spacing w:val="-1"/>
          <w:sz w:val="24"/>
          <w:szCs w:val="24"/>
        </w:rPr>
        <w:t>e</w:t>
      </w:r>
      <w:r>
        <w:rPr>
          <w:spacing w:val="1"/>
          <w:sz w:val="24"/>
          <w:szCs w:val="24"/>
        </w:rPr>
        <w:t>l</w:t>
      </w:r>
      <w:r>
        <w:rPr>
          <w:spacing w:val="-1"/>
          <w:sz w:val="24"/>
          <w:szCs w:val="24"/>
        </w:rPr>
        <w:t>a</w:t>
      </w:r>
      <w:r>
        <w:rPr>
          <w:sz w:val="24"/>
          <w:szCs w:val="24"/>
        </w:rPr>
        <w:t>h</w:t>
      </w:r>
      <w:r>
        <w:rPr>
          <w:spacing w:val="2"/>
          <w:sz w:val="24"/>
          <w:szCs w:val="24"/>
        </w:rPr>
        <w:t xml:space="preserve"> </w:t>
      </w:r>
      <w:r>
        <w:rPr>
          <w:sz w:val="24"/>
          <w:szCs w:val="24"/>
        </w:rPr>
        <w:t>dipe</w:t>
      </w:r>
      <w:r>
        <w:rPr>
          <w:spacing w:val="-1"/>
          <w:sz w:val="24"/>
          <w:szCs w:val="24"/>
        </w:rPr>
        <w:t>r</w:t>
      </w:r>
      <w:r>
        <w:rPr>
          <w:sz w:val="24"/>
          <w:szCs w:val="24"/>
        </w:rPr>
        <w:t>oleh</w:t>
      </w:r>
      <w:r>
        <w:rPr>
          <w:spacing w:val="1"/>
          <w:sz w:val="24"/>
          <w:szCs w:val="24"/>
        </w:rPr>
        <w:t xml:space="preserve"> </w:t>
      </w:r>
      <w:r>
        <w:rPr>
          <w:sz w:val="24"/>
          <w:szCs w:val="24"/>
        </w:rPr>
        <w:t>s</w:t>
      </w:r>
      <w:r>
        <w:rPr>
          <w:spacing w:val="-1"/>
          <w:sz w:val="24"/>
          <w:szCs w:val="24"/>
        </w:rPr>
        <w:t>e</w:t>
      </w:r>
      <w:r>
        <w:rPr>
          <w:spacing w:val="5"/>
          <w:sz w:val="24"/>
          <w:szCs w:val="24"/>
        </w:rPr>
        <w:t>l</w:t>
      </w:r>
      <w:r>
        <w:rPr>
          <w:spacing w:val="1"/>
          <w:sz w:val="24"/>
          <w:szCs w:val="24"/>
        </w:rPr>
        <w:t>a</w:t>
      </w:r>
      <w:r>
        <w:rPr>
          <w:sz w:val="24"/>
          <w:szCs w:val="24"/>
        </w:rPr>
        <w:t>ma</w:t>
      </w:r>
      <w:r>
        <w:rPr>
          <w:spacing w:val="1"/>
          <w:sz w:val="24"/>
          <w:szCs w:val="24"/>
        </w:rPr>
        <w:t xml:space="preserve"> p</w:t>
      </w:r>
      <w:r>
        <w:rPr>
          <w:spacing w:val="-1"/>
          <w:sz w:val="24"/>
          <w:szCs w:val="24"/>
        </w:rPr>
        <w:t>e</w:t>
      </w:r>
      <w:r>
        <w:rPr>
          <w:sz w:val="24"/>
          <w:szCs w:val="24"/>
        </w:rPr>
        <w:t>rkuli</w:t>
      </w:r>
      <w:r>
        <w:rPr>
          <w:spacing w:val="-1"/>
          <w:sz w:val="24"/>
          <w:szCs w:val="24"/>
        </w:rPr>
        <w:t>a</w:t>
      </w:r>
      <w:r>
        <w:rPr>
          <w:sz w:val="24"/>
          <w:szCs w:val="24"/>
        </w:rPr>
        <w:t>h</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d</w:t>
      </w:r>
      <w:r>
        <w:rPr>
          <w:spacing w:val="-1"/>
          <w:sz w:val="24"/>
          <w:szCs w:val="24"/>
        </w:rPr>
        <w:t>a</w:t>
      </w:r>
      <w:r>
        <w:rPr>
          <w:spacing w:val="3"/>
          <w:sz w:val="24"/>
          <w:szCs w:val="24"/>
        </w:rPr>
        <w:t>p</w:t>
      </w:r>
      <w:r>
        <w:rPr>
          <w:spacing w:val="1"/>
          <w:sz w:val="24"/>
          <w:szCs w:val="24"/>
        </w:rPr>
        <w:t>a</w:t>
      </w:r>
      <w:r>
        <w:rPr>
          <w:sz w:val="24"/>
          <w:szCs w:val="24"/>
        </w:rPr>
        <w:t>t</w:t>
      </w:r>
      <w:r>
        <w:rPr>
          <w:spacing w:val="3"/>
          <w:sz w:val="24"/>
          <w:szCs w:val="24"/>
        </w:rPr>
        <w:t xml:space="preserve"> </w:t>
      </w:r>
      <w:r>
        <w:rPr>
          <w:sz w:val="24"/>
          <w:szCs w:val="24"/>
        </w:rPr>
        <w:t>men</w:t>
      </w:r>
      <w:r>
        <w:rPr>
          <w:spacing w:val="-1"/>
          <w:sz w:val="24"/>
          <w:szCs w:val="24"/>
        </w:rPr>
        <w:t>a</w:t>
      </w:r>
      <w:r>
        <w:rPr>
          <w:sz w:val="24"/>
          <w:szCs w:val="24"/>
        </w:rPr>
        <w:t>mbah</w:t>
      </w:r>
      <w:r>
        <w:rPr>
          <w:spacing w:val="1"/>
          <w:sz w:val="24"/>
          <w:szCs w:val="24"/>
        </w:rPr>
        <w:t xml:space="preserve"> i</w:t>
      </w:r>
      <w:r>
        <w:rPr>
          <w:sz w:val="24"/>
          <w:szCs w:val="24"/>
        </w:rPr>
        <w:t>lmu</w:t>
      </w:r>
      <w:r>
        <w:rPr>
          <w:spacing w:val="5"/>
          <w:sz w:val="24"/>
          <w:szCs w:val="24"/>
        </w:rPr>
        <w:t xml:space="preserve"> </w:t>
      </w:r>
      <w:r>
        <w:rPr>
          <w:sz w:val="24"/>
          <w:szCs w:val="24"/>
        </w:rPr>
        <w:t>s</w:t>
      </w:r>
      <w:r>
        <w:rPr>
          <w:spacing w:val="-1"/>
          <w:sz w:val="24"/>
          <w:szCs w:val="24"/>
        </w:rPr>
        <w:t>e</w:t>
      </w:r>
      <w:r>
        <w:rPr>
          <w:sz w:val="24"/>
          <w:szCs w:val="24"/>
        </w:rPr>
        <w:t>r</w:t>
      </w:r>
      <w:r>
        <w:rPr>
          <w:spacing w:val="2"/>
          <w:sz w:val="24"/>
          <w:szCs w:val="24"/>
        </w:rPr>
        <w:t>t</w:t>
      </w:r>
      <w:r>
        <w:rPr>
          <w:sz w:val="24"/>
          <w:szCs w:val="24"/>
        </w:rPr>
        <w:t>a w</w:t>
      </w:r>
      <w:r>
        <w:rPr>
          <w:spacing w:val="-1"/>
          <w:sz w:val="24"/>
          <w:szCs w:val="24"/>
        </w:rPr>
        <w:t>a</w:t>
      </w:r>
      <w:r>
        <w:rPr>
          <w:sz w:val="24"/>
          <w:szCs w:val="24"/>
        </w:rPr>
        <w:t>w</w:t>
      </w:r>
      <w:r>
        <w:rPr>
          <w:spacing w:val="-1"/>
          <w:sz w:val="24"/>
          <w:szCs w:val="24"/>
        </w:rPr>
        <w:t>a</w:t>
      </w:r>
      <w:r>
        <w:rPr>
          <w:spacing w:val="3"/>
          <w:sz w:val="24"/>
          <w:szCs w:val="24"/>
        </w:rPr>
        <w:t>s</w:t>
      </w:r>
      <w:r>
        <w:rPr>
          <w:spacing w:val="-1"/>
          <w:sz w:val="24"/>
          <w:szCs w:val="24"/>
        </w:rPr>
        <w:t>a</w:t>
      </w:r>
      <w:r>
        <w:rPr>
          <w:sz w:val="24"/>
          <w:szCs w:val="24"/>
        </w:rPr>
        <w:t>n</w:t>
      </w:r>
      <w:r>
        <w:rPr>
          <w:spacing w:val="2"/>
          <w:sz w:val="24"/>
          <w:szCs w:val="24"/>
        </w:rPr>
        <w:t xml:space="preserve"> </w:t>
      </w:r>
      <w:r>
        <w:rPr>
          <w:sz w:val="24"/>
          <w:szCs w:val="24"/>
        </w:rPr>
        <w:t>tent</w:t>
      </w:r>
      <w:r>
        <w:rPr>
          <w:spacing w:val="-1"/>
          <w:sz w:val="24"/>
          <w:szCs w:val="24"/>
        </w:rPr>
        <w:t>a</w:t>
      </w:r>
      <w:r>
        <w:rPr>
          <w:sz w:val="24"/>
          <w:szCs w:val="24"/>
        </w:rPr>
        <w:t>ng k</w:t>
      </w:r>
      <w:r>
        <w:rPr>
          <w:spacing w:val="-1"/>
          <w:sz w:val="24"/>
          <w:szCs w:val="24"/>
        </w:rPr>
        <w:t>e</w:t>
      </w:r>
      <w:r>
        <w:rPr>
          <w:sz w:val="24"/>
          <w:szCs w:val="24"/>
        </w:rPr>
        <w:t>d</w:t>
      </w:r>
      <w:r>
        <w:rPr>
          <w:spacing w:val="2"/>
          <w:sz w:val="24"/>
          <w:szCs w:val="24"/>
        </w:rPr>
        <w:t>u</w:t>
      </w:r>
      <w:r>
        <w:rPr>
          <w:spacing w:val="-1"/>
          <w:sz w:val="24"/>
          <w:szCs w:val="24"/>
        </w:rPr>
        <w:t>a</w:t>
      </w:r>
      <w:r>
        <w:rPr>
          <w:spacing w:val="2"/>
          <w:sz w:val="24"/>
          <w:szCs w:val="24"/>
        </w:rPr>
        <w:t>n</w:t>
      </w:r>
      <w:r>
        <w:rPr>
          <w:spacing w:val="-4"/>
          <w:sz w:val="24"/>
          <w:szCs w:val="24"/>
        </w:rPr>
        <w:t>y</w:t>
      </w:r>
      <w:r>
        <w:rPr>
          <w:spacing w:val="1"/>
          <w:sz w:val="24"/>
          <w:szCs w:val="24"/>
        </w:rPr>
        <w:t>a</w:t>
      </w:r>
      <w:r>
        <w:rPr>
          <w:sz w:val="24"/>
          <w:szCs w:val="24"/>
        </w:rPr>
        <w:t>.</w:t>
      </w:r>
      <w:r>
        <w:rPr>
          <w:spacing w:val="2"/>
          <w:sz w:val="24"/>
          <w:szCs w:val="24"/>
        </w:rPr>
        <w:t xml:space="preserve"> </w:t>
      </w:r>
      <w:r>
        <w:rPr>
          <w:sz w:val="24"/>
          <w:szCs w:val="24"/>
        </w:rPr>
        <w:t>M</w:t>
      </w:r>
      <w:r>
        <w:rPr>
          <w:spacing w:val="-1"/>
          <w:sz w:val="24"/>
          <w:szCs w:val="24"/>
        </w:rPr>
        <w:t>e</w:t>
      </w:r>
      <w:r>
        <w:rPr>
          <w:sz w:val="24"/>
          <w:szCs w:val="24"/>
        </w:rPr>
        <w:t>latih</w:t>
      </w:r>
      <w:r>
        <w:rPr>
          <w:spacing w:val="3"/>
          <w:sz w:val="24"/>
          <w:szCs w:val="24"/>
        </w:rPr>
        <w:t xml:space="preserve"> </w:t>
      </w:r>
      <w:r>
        <w:rPr>
          <w:sz w:val="24"/>
          <w:szCs w:val="24"/>
        </w:rPr>
        <w:t>p</w:t>
      </w:r>
      <w:r>
        <w:rPr>
          <w:spacing w:val="-1"/>
          <w:sz w:val="24"/>
          <w:szCs w:val="24"/>
        </w:rPr>
        <w:t>e</w:t>
      </w:r>
      <w:r>
        <w:rPr>
          <w:sz w:val="24"/>
          <w:szCs w:val="24"/>
        </w:rPr>
        <w:t>nulis</w:t>
      </w:r>
      <w:r>
        <w:rPr>
          <w:spacing w:val="3"/>
          <w:sz w:val="24"/>
          <w:szCs w:val="24"/>
        </w:rPr>
        <w:t xml:space="preserve"> </w:t>
      </w:r>
      <w:r>
        <w:rPr>
          <w:sz w:val="24"/>
          <w:szCs w:val="24"/>
        </w:rPr>
        <w:t>b</w:t>
      </w:r>
      <w:r>
        <w:rPr>
          <w:spacing w:val="-1"/>
          <w:sz w:val="24"/>
          <w:szCs w:val="24"/>
        </w:rPr>
        <w:t>er</w:t>
      </w:r>
      <w:r>
        <w:rPr>
          <w:sz w:val="24"/>
          <w:szCs w:val="24"/>
        </w:rPr>
        <w:t>f</w:t>
      </w:r>
      <w:r>
        <w:rPr>
          <w:spacing w:val="3"/>
          <w:sz w:val="24"/>
          <w:szCs w:val="24"/>
        </w:rPr>
        <w:t>i</w:t>
      </w:r>
      <w:r>
        <w:rPr>
          <w:sz w:val="24"/>
          <w:szCs w:val="24"/>
        </w:rPr>
        <w:t>kir</w:t>
      </w:r>
      <w:r>
        <w:rPr>
          <w:spacing w:val="2"/>
          <w:sz w:val="24"/>
          <w:szCs w:val="24"/>
        </w:rPr>
        <w:t xml:space="preserve"> </w:t>
      </w:r>
      <w:r>
        <w:rPr>
          <w:sz w:val="24"/>
          <w:szCs w:val="24"/>
        </w:rPr>
        <w:t>kritis</w:t>
      </w:r>
      <w:r>
        <w:rPr>
          <w:spacing w:val="4"/>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s</w:t>
      </w:r>
      <w:r>
        <w:rPr>
          <w:spacing w:val="1"/>
          <w:sz w:val="24"/>
          <w:szCs w:val="24"/>
        </w:rPr>
        <w:t>i</w:t>
      </w:r>
      <w:r>
        <w:rPr>
          <w:sz w:val="24"/>
          <w:szCs w:val="24"/>
        </w:rPr>
        <w:t>stem</w:t>
      </w:r>
      <w:r>
        <w:rPr>
          <w:spacing w:val="-1"/>
          <w:sz w:val="24"/>
          <w:szCs w:val="24"/>
        </w:rPr>
        <w:t>a</w:t>
      </w:r>
      <w:r>
        <w:rPr>
          <w:sz w:val="24"/>
          <w:szCs w:val="24"/>
        </w:rPr>
        <w:t>t</w:t>
      </w:r>
      <w:r>
        <w:rPr>
          <w:spacing w:val="1"/>
          <w:sz w:val="24"/>
          <w:szCs w:val="24"/>
        </w:rPr>
        <w:t>i</w:t>
      </w:r>
      <w:r>
        <w:rPr>
          <w:sz w:val="24"/>
          <w:szCs w:val="24"/>
        </w:rPr>
        <w:t>s dalam men</w:t>
      </w:r>
      <w:r>
        <w:rPr>
          <w:spacing w:val="-3"/>
          <w:sz w:val="24"/>
          <w:szCs w:val="24"/>
        </w:rPr>
        <w:t>g</w:t>
      </w:r>
      <w:r>
        <w:rPr>
          <w:sz w:val="24"/>
          <w:szCs w:val="24"/>
        </w:rPr>
        <w:t>h</w:t>
      </w:r>
      <w:r>
        <w:rPr>
          <w:spacing w:val="-1"/>
          <w:sz w:val="24"/>
          <w:szCs w:val="24"/>
        </w:rPr>
        <w:t>a</w:t>
      </w:r>
      <w:r>
        <w:rPr>
          <w:sz w:val="24"/>
          <w:szCs w:val="24"/>
        </w:rPr>
        <w:t>d</w:t>
      </w:r>
      <w:r>
        <w:rPr>
          <w:spacing w:val="-1"/>
          <w:sz w:val="24"/>
          <w:szCs w:val="24"/>
        </w:rPr>
        <w:t>a</w:t>
      </w:r>
      <w:r>
        <w:rPr>
          <w:sz w:val="24"/>
          <w:szCs w:val="24"/>
        </w:rPr>
        <w:t>pi m</w:t>
      </w:r>
      <w:r>
        <w:rPr>
          <w:spacing w:val="-1"/>
          <w:sz w:val="24"/>
          <w:szCs w:val="24"/>
        </w:rPr>
        <w:t>a</w:t>
      </w:r>
      <w:r>
        <w:rPr>
          <w:spacing w:val="3"/>
          <w:sz w:val="24"/>
          <w:szCs w:val="24"/>
        </w:rPr>
        <w:t>s</w:t>
      </w:r>
      <w:r>
        <w:rPr>
          <w:spacing w:val="-1"/>
          <w:sz w:val="24"/>
          <w:szCs w:val="24"/>
        </w:rPr>
        <w:t>a</w:t>
      </w:r>
      <w:r>
        <w:rPr>
          <w:spacing w:val="3"/>
          <w:sz w:val="24"/>
          <w:szCs w:val="24"/>
        </w:rPr>
        <w:t>l</w:t>
      </w:r>
      <w:r>
        <w:rPr>
          <w:spacing w:val="-1"/>
          <w:sz w:val="24"/>
          <w:szCs w:val="24"/>
        </w:rPr>
        <w:t>a</w:t>
      </w:r>
      <w:r>
        <w:rPr>
          <w:sz w:val="24"/>
          <w:szCs w:val="24"/>
        </w:rPr>
        <w:t xml:space="preserve">h  </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t</w:t>
      </w:r>
      <w:r>
        <w:rPr>
          <w:sz w:val="24"/>
          <w:szCs w:val="24"/>
        </w:rPr>
        <w:t>e</w:t>
      </w:r>
      <w:r>
        <w:rPr>
          <w:spacing w:val="-1"/>
          <w:sz w:val="24"/>
          <w:szCs w:val="24"/>
        </w:rPr>
        <w:t>r</w:t>
      </w:r>
      <w:r>
        <w:rPr>
          <w:sz w:val="24"/>
          <w:szCs w:val="24"/>
        </w:rPr>
        <w:t>jadi.</w:t>
      </w:r>
    </w:p>
    <w:p w:rsidR="0047694C" w:rsidRDefault="00000000">
      <w:pPr>
        <w:spacing w:before="22"/>
        <w:ind w:left="1515"/>
        <w:rPr>
          <w:sz w:val="24"/>
          <w:szCs w:val="24"/>
        </w:rPr>
      </w:pPr>
      <w:r>
        <w:rPr>
          <w:sz w:val="24"/>
          <w:szCs w:val="24"/>
        </w:rPr>
        <w:t xml:space="preserve">2.   </w:t>
      </w:r>
      <w:r>
        <w:rPr>
          <w:spacing w:val="-1"/>
          <w:sz w:val="24"/>
          <w:szCs w:val="24"/>
        </w:rPr>
        <w:t>B</w:t>
      </w:r>
      <w:r>
        <w:rPr>
          <w:spacing w:val="1"/>
          <w:sz w:val="24"/>
          <w:szCs w:val="24"/>
        </w:rPr>
        <w:t>a</w:t>
      </w:r>
      <w:r>
        <w:rPr>
          <w:spacing w:val="-2"/>
          <w:sz w:val="24"/>
          <w:szCs w:val="24"/>
        </w:rPr>
        <w:t>g</w:t>
      </w:r>
      <w:r>
        <w:rPr>
          <w:sz w:val="24"/>
          <w:szCs w:val="24"/>
        </w:rPr>
        <w:t>i</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1"/>
          <w:sz w:val="24"/>
          <w:szCs w:val="24"/>
        </w:rPr>
        <w:t xml:space="preserve"> S</w:t>
      </w:r>
      <w:r>
        <w:rPr>
          <w:sz w:val="24"/>
          <w:szCs w:val="24"/>
        </w:rPr>
        <w:t>hop</w:t>
      </w:r>
    </w:p>
    <w:p w:rsidR="0047694C" w:rsidRDefault="0047694C">
      <w:pPr>
        <w:spacing w:before="11" w:line="260" w:lineRule="exact"/>
        <w:rPr>
          <w:sz w:val="26"/>
          <w:szCs w:val="26"/>
        </w:rPr>
      </w:pPr>
    </w:p>
    <w:p w:rsidR="0047694C" w:rsidRDefault="00000000">
      <w:pPr>
        <w:spacing w:line="480" w:lineRule="auto"/>
        <w:ind w:left="1515" w:right="77" w:firstLine="723"/>
        <w:jc w:val="both"/>
        <w:rPr>
          <w:sz w:val="24"/>
          <w:szCs w:val="24"/>
        </w:rPr>
      </w:pPr>
      <w:r>
        <w:rPr>
          <w:spacing w:val="1"/>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info</w:t>
      </w:r>
      <w:r>
        <w:rPr>
          <w:spacing w:val="-1"/>
          <w:sz w:val="24"/>
          <w:szCs w:val="24"/>
        </w:rPr>
        <w:t>r</w:t>
      </w:r>
      <w:r>
        <w:rPr>
          <w:sz w:val="24"/>
          <w:szCs w:val="24"/>
        </w:rPr>
        <w:t>masi</w:t>
      </w:r>
      <w:r>
        <w:rPr>
          <w:spacing w:val="1"/>
          <w:sz w:val="24"/>
          <w:szCs w:val="24"/>
        </w:rPr>
        <w:t xml:space="preserve"> P</w:t>
      </w:r>
      <w:r>
        <w:rPr>
          <w:spacing w:val="-1"/>
          <w:sz w:val="24"/>
          <w:szCs w:val="24"/>
        </w:rPr>
        <w:t>e</w:t>
      </w:r>
      <w:r>
        <w:rPr>
          <w:spacing w:val="3"/>
          <w:sz w:val="24"/>
          <w:szCs w:val="24"/>
        </w:rPr>
        <w:t>m</w:t>
      </w:r>
      <w:r>
        <w:rPr>
          <w:spacing w:val="-1"/>
          <w:sz w:val="24"/>
          <w:szCs w:val="24"/>
        </w:rPr>
        <w:t>e</w:t>
      </w:r>
      <w:r>
        <w:rPr>
          <w:spacing w:val="3"/>
          <w:sz w:val="24"/>
          <w:szCs w:val="24"/>
        </w:rPr>
        <w:t>s</w:t>
      </w:r>
      <w:r>
        <w:rPr>
          <w:spacing w:val="-1"/>
          <w:sz w:val="24"/>
          <w:szCs w:val="24"/>
        </w:rPr>
        <w:t>a</w:t>
      </w:r>
      <w:r>
        <w:rPr>
          <w:sz w:val="24"/>
          <w:szCs w:val="24"/>
        </w:rPr>
        <w:t>n</w:t>
      </w:r>
      <w:r>
        <w:rPr>
          <w:spacing w:val="-1"/>
          <w:sz w:val="24"/>
          <w:szCs w:val="24"/>
        </w:rPr>
        <w:t>a</w:t>
      </w:r>
      <w:r>
        <w:rPr>
          <w:sz w:val="24"/>
          <w:szCs w:val="24"/>
        </w:rPr>
        <w:t>n b</w:t>
      </w:r>
      <w:r>
        <w:rPr>
          <w:spacing w:val="1"/>
          <w:sz w:val="24"/>
          <w:szCs w:val="24"/>
        </w:rPr>
        <w:t>a</w:t>
      </w:r>
      <w:r>
        <w:rPr>
          <w:spacing w:val="-2"/>
          <w:sz w:val="24"/>
          <w:szCs w:val="24"/>
        </w:rPr>
        <w:t>g</w:t>
      </w:r>
      <w:r>
        <w:rPr>
          <w:sz w:val="24"/>
          <w:szCs w:val="24"/>
        </w:rPr>
        <w:t>i</w:t>
      </w:r>
      <w:r>
        <w:rPr>
          <w:spacing w:val="3"/>
          <w:sz w:val="24"/>
          <w:szCs w:val="24"/>
        </w:rPr>
        <w:t xml:space="preserve"> </w:t>
      </w:r>
      <w:r>
        <w:rPr>
          <w:spacing w:val="-1"/>
          <w:sz w:val="24"/>
          <w:szCs w:val="24"/>
        </w:rPr>
        <w:t>Be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3"/>
          <w:sz w:val="24"/>
          <w:szCs w:val="24"/>
        </w:rPr>
        <w:t xml:space="preserve"> </w:t>
      </w:r>
      <w:r>
        <w:rPr>
          <w:spacing w:val="1"/>
          <w:sz w:val="24"/>
          <w:szCs w:val="24"/>
        </w:rPr>
        <w:t>S</w:t>
      </w:r>
      <w:r>
        <w:rPr>
          <w:sz w:val="24"/>
          <w:szCs w:val="24"/>
        </w:rPr>
        <w:t>hop Cika</w:t>
      </w:r>
      <w:r>
        <w:rPr>
          <w:spacing w:val="-1"/>
          <w:sz w:val="24"/>
          <w:szCs w:val="24"/>
        </w:rPr>
        <w:t>ra</w:t>
      </w:r>
      <w:r>
        <w:rPr>
          <w:sz w:val="24"/>
          <w:szCs w:val="24"/>
        </w:rPr>
        <w:t xml:space="preserve">ng </w:t>
      </w:r>
      <w:r>
        <w:rPr>
          <w:spacing w:val="-1"/>
          <w:sz w:val="24"/>
          <w:szCs w:val="24"/>
        </w:rPr>
        <w:t>a</w:t>
      </w:r>
      <w:r>
        <w:rPr>
          <w:spacing w:val="-2"/>
          <w:sz w:val="24"/>
          <w:szCs w:val="24"/>
        </w:rPr>
        <w:t>g</w:t>
      </w:r>
      <w:r>
        <w:rPr>
          <w:spacing w:val="-1"/>
          <w:sz w:val="24"/>
          <w:szCs w:val="24"/>
        </w:rPr>
        <w:t>a</w:t>
      </w:r>
      <w:r>
        <w:rPr>
          <w:sz w:val="24"/>
          <w:szCs w:val="24"/>
        </w:rPr>
        <w:t>r</w:t>
      </w:r>
      <w:r>
        <w:rPr>
          <w:spacing w:val="-10"/>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9"/>
          <w:sz w:val="24"/>
          <w:szCs w:val="24"/>
        </w:rPr>
        <w:t xml:space="preserve"> </w:t>
      </w:r>
      <w:r>
        <w:rPr>
          <w:sz w:val="24"/>
          <w:szCs w:val="24"/>
        </w:rPr>
        <w:t>lebih</w:t>
      </w:r>
      <w:r>
        <w:rPr>
          <w:spacing w:val="-10"/>
          <w:sz w:val="24"/>
          <w:szCs w:val="24"/>
        </w:rPr>
        <w:t xml:space="preserve"> </w:t>
      </w:r>
      <w:r>
        <w:rPr>
          <w:sz w:val="24"/>
          <w:szCs w:val="24"/>
        </w:rPr>
        <w:t>b</w:t>
      </w:r>
      <w:r>
        <w:rPr>
          <w:spacing w:val="-1"/>
          <w:sz w:val="24"/>
          <w:szCs w:val="24"/>
        </w:rPr>
        <w:t>er</w:t>
      </w:r>
      <w:r>
        <w:rPr>
          <w:spacing w:val="2"/>
          <w:sz w:val="24"/>
          <w:szCs w:val="24"/>
        </w:rPr>
        <w:t>k</w:t>
      </w:r>
      <w:r>
        <w:rPr>
          <w:spacing w:val="-3"/>
          <w:sz w:val="24"/>
          <w:szCs w:val="24"/>
        </w:rPr>
        <w:t>e</w:t>
      </w:r>
      <w:r>
        <w:rPr>
          <w:spacing w:val="3"/>
          <w:sz w:val="24"/>
          <w:szCs w:val="24"/>
        </w:rPr>
        <w:t>m</w:t>
      </w:r>
      <w:r>
        <w:rPr>
          <w:spacing w:val="2"/>
          <w:sz w:val="24"/>
          <w:szCs w:val="24"/>
        </w:rPr>
        <w:t>b</w:t>
      </w:r>
      <w:r>
        <w:rPr>
          <w:spacing w:val="-1"/>
          <w:sz w:val="24"/>
          <w:szCs w:val="24"/>
        </w:rPr>
        <w:t>a</w:t>
      </w:r>
      <w:r>
        <w:rPr>
          <w:sz w:val="24"/>
          <w:szCs w:val="24"/>
        </w:rPr>
        <w:t>ng</w:t>
      </w:r>
      <w:r>
        <w:rPr>
          <w:spacing w:val="-12"/>
          <w:sz w:val="24"/>
          <w:szCs w:val="24"/>
        </w:rPr>
        <w:t xml:space="preserve"> </w:t>
      </w:r>
      <w:r>
        <w:rPr>
          <w:sz w:val="24"/>
          <w:szCs w:val="24"/>
        </w:rPr>
        <w:t>d</w:t>
      </w:r>
      <w:r>
        <w:rPr>
          <w:spacing w:val="-1"/>
          <w:sz w:val="24"/>
          <w:szCs w:val="24"/>
        </w:rPr>
        <w:t>a</w:t>
      </w:r>
      <w:r>
        <w:rPr>
          <w:sz w:val="24"/>
          <w:szCs w:val="24"/>
        </w:rPr>
        <w:t>n</w:t>
      </w:r>
      <w:r>
        <w:rPr>
          <w:spacing w:val="-10"/>
          <w:sz w:val="24"/>
          <w:szCs w:val="24"/>
        </w:rPr>
        <w:t xml:space="preserve"> </w:t>
      </w:r>
      <w:r>
        <w:rPr>
          <w:sz w:val="24"/>
          <w:szCs w:val="24"/>
        </w:rPr>
        <w:t>s</w:t>
      </w:r>
      <w:r>
        <w:rPr>
          <w:spacing w:val="-1"/>
          <w:sz w:val="24"/>
          <w:szCs w:val="24"/>
        </w:rPr>
        <w:t>e</w:t>
      </w:r>
      <w:r>
        <w:rPr>
          <w:sz w:val="24"/>
          <w:szCs w:val="24"/>
        </w:rPr>
        <w:t>makin</w:t>
      </w:r>
      <w:r>
        <w:rPr>
          <w:spacing w:val="-10"/>
          <w:sz w:val="24"/>
          <w:szCs w:val="24"/>
        </w:rPr>
        <w:t xml:space="preserve"> </w:t>
      </w:r>
      <w:r>
        <w:rPr>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0"/>
          <w:sz w:val="24"/>
          <w:szCs w:val="24"/>
        </w:rPr>
        <w:t xml:space="preserve"> </w:t>
      </w:r>
      <w:r>
        <w:rPr>
          <w:sz w:val="24"/>
          <w:szCs w:val="24"/>
        </w:rPr>
        <w:t xml:space="preserve">jasa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1"/>
          <w:sz w:val="24"/>
          <w:szCs w:val="24"/>
        </w:rPr>
        <w:t xml:space="preserve"> S</w:t>
      </w:r>
      <w:r>
        <w:rPr>
          <w:sz w:val="24"/>
          <w:szCs w:val="24"/>
        </w:rPr>
        <w:t>ho</w:t>
      </w:r>
      <w:r>
        <w:rPr>
          <w:spacing w:val="2"/>
          <w:sz w:val="24"/>
          <w:szCs w:val="24"/>
        </w:rPr>
        <w:t>p</w:t>
      </w:r>
      <w:r>
        <w:rPr>
          <w:sz w:val="24"/>
          <w:szCs w:val="24"/>
        </w:rPr>
        <w:t>.</w:t>
      </w:r>
    </w:p>
    <w:p w:rsidR="0047694C" w:rsidRDefault="00000000">
      <w:pPr>
        <w:spacing w:before="22"/>
        <w:ind w:left="1515"/>
        <w:rPr>
          <w:sz w:val="24"/>
          <w:szCs w:val="24"/>
        </w:rPr>
      </w:pPr>
      <w:r>
        <w:rPr>
          <w:sz w:val="24"/>
          <w:szCs w:val="24"/>
        </w:rPr>
        <w:t xml:space="preserve">3.   </w:t>
      </w:r>
      <w:r>
        <w:rPr>
          <w:spacing w:val="-1"/>
          <w:sz w:val="24"/>
          <w:szCs w:val="24"/>
        </w:rPr>
        <w:t>B</w:t>
      </w:r>
      <w:r>
        <w:rPr>
          <w:spacing w:val="1"/>
          <w:sz w:val="24"/>
          <w:szCs w:val="24"/>
        </w:rPr>
        <w:t>a</w:t>
      </w:r>
      <w:r>
        <w:rPr>
          <w:spacing w:val="-2"/>
          <w:sz w:val="24"/>
          <w:szCs w:val="24"/>
        </w:rPr>
        <w:t>g</w:t>
      </w:r>
      <w:r>
        <w:rPr>
          <w:sz w:val="24"/>
          <w:szCs w:val="24"/>
        </w:rPr>
        <w:t xml:space="preserve">i </w:t>
      </w:r>
      <w:r>
        <w:rPr>
          <w:spacing w:val="1"/>
          <w:sz w:val="24"/>
          <w:szCs w:val="24"/>
        </w:rPr>
        <w:t>P</w:t>
      </w:r>
      <w:r>
        <w:rPr>
          <w:spacing w:val="-1"/>
          <w:sz w:val="24"/>
          <w:szCs w:val="24"/>
        </w:rPr>
        <w:t>e</w:t>
      </w:r>
      <w:r>
        <w:rPr>
          <w:sz w:val="24"/>
          <w:szCs w:val="24"/>
        </w:rPr>
        <w:t>mba</w:t>
      </w:r>
      <w:r>
        <w:rPr>
          <w:spacing w:val="-1"/>
          <w:sz w:val="24"/>
          <w:szCs w:val="24"/>
        </w:rPr>
        <w:t>c</w:t>
      </w:r>
      <w:r>
        <w:rPr>
          <w:sz w:val="24"/>
          <w:szCs w:val="24"/>
        </w:rPr>
        <w:t>a</w:t>
      </w:r>
    </w:p>
    <w:p w:rsidR="0047694C" w:rsidRDefault="0047694C">
      <w:pPr>
        <w:spacing w:before="14" w:line="260" w:lineRule="exact"/>
        <w:rPr>
          <w:sz w:val="26"/>
          <w:szCs w:val="26"/>
        </w:rPr>
      </w:pPr>
    </w:p>
    <w:p w:rsidR="0047694C" w:rsidRDefault="00000000">
      <w:pPr>
        <w:spacing w:line="480" w:lineRule="auto"/>
        <w:ind w:left="1515" w:right="82" w:firstLine="723"/>
        <w:jc w:val="both"/>
        <w:rPr>
          <w:sz w:val="24"/>
          <w:szCs w:val="24"/>
        </w:rPr>
      </w:pPr>
      <w:r>
        <w:rPr>
          <w:spacing w:val="1"/>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2"/>
          <w:sz w:val="24"/>
          <w:szCs w:val="24"/>
        </w:rPr>
        <w:t xml:space="preserve"> </w:t>
      </w:r>
      <w:r>
        <w:rPr>
          <w:sz w:val="24"/>
          <w:szCs w:val="24"/>
        </w:rPr>
        <w:t>b</w:t>
      </w:r>
      <w:r>
        <w:rPr>
          <w:spacing w:val="-1"/>
          <w:sz w:val="24"/>
          <w:szCs w:val="24"/>
        </w:rPr>
        <w:t>a</w:t>
      </w:r>
      <w:r>
        <w:rPr>
          <w:sz w:val="24"/>
          <w:szCs w:val="24"/>
        </w:rPr>
        <w:t>h</w:t>
      </w:r>
      <w:r>
        <w:rPr>
          <w:spacing w:val="-1"/>
          <w:sz w:val="24"/>
          <w:szCs w:val="24"/>
        </w:rPr>
        <w:t>a</w:t>
      </w:r>
      <w:r>
        <w:rPr>
          <w:sz w:val="24"/>
          <w:szCs w:val="24"/>
        </w:rPr>
        <w:t>n</w:t>
      </w:r>
      <w:r>
        <w:rPr>
          <w:spacing w:val="4"/>
          <w:sz w:val="24"/>
          <w:szCs w:val="24"/>
        </w:rPr>
        <w:t xml:space="preserve"> </w:t>
      </w:r>
      <w:r>
        <w:rPr>
          <w:sz w:val="24"/>
          <w:szCs w:val="24"/>
        </w:rPr>
        <w:t>r</w:t>
      </w:r>
      <w:r>
        <w:rPr>
          <w:spacing w:val="-2"/>
          <w:sz w:val="24"/>
          <w:szCs w:val="24"/>
        </w:rPr>
        <w:t>e</w:t>
      </w:r>
      <w:r>
        <w:rPr>
          <w:spacing w:val="2"/>
          <w:sz w:val="24"/>
          <w:szCs w:val="24"/>
        </w:rPr>
        <w:t>f</w:t>
      </w:r>
      <w:r>
        <w:rPr>
          <w:spacing w:val="-3"/>
          <w:sz w:val="24"/>
          <w:szCs w:val="24"/>
        </w:rPr>
        <w:t>e</w:t>
      </w:r>
      <w:r>
        <w:rPr>
          <w:spacing w:val="-1"/>
          <w:sz w:val="24"/>
          <w:szCs w:val="24"/>
        </w:rPr>
        <w:t>re</w:t>
      </w:r>
      <w:r>
        <w:rPr>
          <w:sz w:val="24"/>
          <w:szCs w:val="24"/>
        </w:rPr>
        <w:t>nsi</w:t>
      </w:r>
      <w:r>
        <w:rPr>
          <w:spacing w:val="7"/>
          <w:sz w:val="24"/>
          <w:szCs w:val="24"/>
        </w:rPr>
        <w:t xml:space="preserve"> </w:t>
      </w:r>
      <w:r>
        <w:rPr>
          <w:sz w:val="24"/>
          <w:szCs w:val="24"/>
        </w:rPr>
        <w:t>b</w:t>
      </w:r>
      <w:r>
        <w:rPr>
          <w:spacing w:val="-1"/>
          <w:sz w:val="24"/>
          <w:szCs w:val="24"/>
        </w:rPr>
        <w:t>a</w:t>
      </w:r>
      <w:r>
        <w:rPr>
          <w:spacing w:val="-2"/>
          <w:sz w:val="24"/>
          <w:szCs w:val="24"/>
        </w:rPr>
        <w:t>g</w:t>
      </w:r>
      <w:r>
        <w:rPr>
          <w:sz w:val="24"/>
          <w:szCs w:val="24"/>
        </w:rPr>
        <w:t>i</w:t>
      </w:r>
      <w:r>
        <w:rPr>
          <w:spacing w:val="2"/>
          <w:sz w:val="24"/>
          <w:szCs w:val="24"/>
        </w:rPr>
        <w:t xml:space="preserve"> </w:t>
      </w:r>
      <w:r>
        <w:rPr>
          <w:sz w:val="24"/>
          <w:szCs w:val="24"/>
        </w:rPr>
        <w:t>p</w:t>
      </w:r>
      <w:r>
        <w:rPr>
          <w:spacing w:val="-1"/>
          <w:sz w:val="24"/>
          <w:szCs w:val="24"/>
        </w:rPr>
        <w:t>e</w:t>
      </w:r>
      <w:r>
        <w:rPr>
          <w:sz w:val="24"/>
          <w:szCs w:val="24"/>
        </w:rPr>
        <w:t>mba</w:t>
      </w:r>
      <w:r>
        <w:rPr>
          <w:spacing w:val="-1"/>
          <w:sz w:val="24"/>
          <w:szCs w:val="24"/>
        </w:rPr>
        <w:t>c</w:t>
      </w:r>
      <w:r>
        <w:rPr>
          <w:sz w:val="24"/>
          <w:szCs w:val="24"/>
        </w:rPr>
        <w:t xml:space="preserve">a </w:t>
      </w:r>
      <w:r>
        <w:rPr>
          <w:spacing w:val="1"/>
          <w:sz w:val="24"/>
          <w:szCs w:val="24"/>
        </w:rPr>
        <w:t>d</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pacing w:val="5"/>
          <w:sz w:val="24"/>
          <w:szCs w:val="24"/>
        </w:rPr>
        <w:t>n</w:t>
      </w:r>
      <w:r>
        <w:rPr>
          <w:spacing w:val="-1"/>
          <w:sz w:val="24"/>
          <w:szCs w:val="24"/>
        </w:rPr>
        <w:t>e</w:t>
      </w:r>
      <w:r>
        <w:rPr>
          <w:sz w:val="24"/>
          <w:szCs w:val="24"/>
        </w:rPr>
        <w:t>liti</w:t>
      </w:r>
      <w:r>
        <w:rPr>
          <w:spacing w:val="4"/>
          <w:sz w:val="24"/>
          <w:szCs w:val="24"/>
        </w:rPr>
        <w:t xml:space="preserve"> </w:t>
      </w:r>
      <w:r>
        <w:rPr>
          <w:sz w:val="24"/>
          <w:szCs w:val="24"/>
        </w:rPr>
        <w:t>s</w:t>
      </w:r>
      <w:r>
        <w:rPr>
          <w:spacing w:val="-1"/>
          <w:sz w:val="24"/>
          <w:szCs w:val="24"/>
        </w:rPr>
        <w:t>e</w:t>
      </w:r>
      <w:r>
        <w:rPr>
          <w:sz w:val="24"/>
          <w:szCs w:val="24"/>
        </w:rPr>
        <w:t>lanjut</w:t>
      </w:r>
      <w:r>
        <w:rPr>
          <w:spacing w:val="3"/>
          <w:sz w:val="24"/>
          <w:szCs w:val="24"/>
        </w:rPr>
        <w:t>n</w:t>
      </w:r>
      <w:r>
        <w:rPr>
          <w:spacing w:val="-7"/>
          <w:sz w:val="24"/>
          <w:szCs w:val="24"/>
        </w:rPr>
        <w:t>y</w:t>
      </w:r>
      <w:r>
        <w:rPr>
          <w:spacing w:val="-1"/>
          <w:sz w:val="24"/>
          <w:szCs w:val="24"/>
        </w:rPr>
        <w:t>a</w:t>
      </w:r>
      <w:r>
        <w:rPr>
          <w:sz w:val="24"/>
          <w:szCs w:val="24"/>
        </w:rPr>
        <w:t xml:space="preserve">, </w:t>
      </w:r>
      <w:r>
        <w:rPr>
          <w:spacing w:val="-1"/>
          <w:sz w:val="24"/>
          <w:szCs w:val="24"/>
        </w:rPr>
        <w:t>a</w:t>
      </w:r>
      <w:r>
        <w:rPr>
          <w:spacing w:val="-2"/>
          <w:sz w:val="24"/>
          <w:szCs w:val="24"/>
        </w:rPr>
        <w:t>g</w:t>
      </w:r>
      <w:r>
        <w:rPr>
          <w:spacing w:val="-1"/>
          <w:sz w:val="24"/>
          <w:szCs w:val="24"/>
        </w:rPr>
        <w:t>a</w:t>
      </w:r>
      <w:r>
        <w:rPr>
          <w:sz w:val="24"/>
          <w:szCs w:val="24"/>
        </w:rPr>
        <w:t>r di</w:t>
      </w:r>
      <w:r>
        <w:rPr>
          <w:spacing w:val="2"/>
          <w:sz w:val="24"/>
          <w:szCs w:val="24"/>
        </w:rPr>
        <w:t>h</w:t>
      </w:r>
      <w:r>
        <w:rPr>
          <w:spacing w:val="-1"/>
          <w:sz w:val="24"/>
          <w:szCs w:val="24"/>
        </w:rPr>
        <w:t>a</w:t>
      </w:r>
      <w:r>
        <w:rPr>
          <w:spacing w:val="2"/>
          <w:sz w:val="24"/>
          <w:szCs w:val="24"/>
        </w:rPr>
        <w:t>r</w:t>
      </w:r>
      <w:r>
        <w:rPr>
          <w:spacing w:val="-3"/>
          <w:sz w:val="24"/>
          <w:szCs w:val="24"/>
        </w:rPr>
        <w:t>a</w:t>
      </w:r>
      <w:r>
        <w:rPr>
          <w:sz w:val="24"/>
          <w:szCs w:val="24"/>
        </w:rPr>
        <w:t>pk</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p</w:t>
      </w:r>
      <w:r>
        <w:rPr>
          <w:spacing w:val="-1"/>
          <w:sz w:val="24"/>
          <w:szCs w:val="24"/>
        </w:rPr>
        <w:t>a</w:t>
      </w:r>
      <w:r>
        <w:rPr>
          <w:sz w:val="24"/>
          <w:szCs w:val="24"/>
        </w:rPr>
        <w:t>t d</w:t>
      </w:r>
      <w:r>
        <w:rPr>
          <w:spacing w:val="3"/>
          <w:sz w:val="24"/>
          <w:szCs w:val="24"/>
        </w:rPr>
        <w:t>i</w:t>
      </w:r>
      <w:r>
        <w:rPr>
          <w:sz w:val="24"/>
          <w:szCs w:val="24"/>
        </w:rPr>
        <w:t>k</w:t>
      </w:r>
      <w:r>
        <w:rPr>
          <w:spacing w:val="-1"/>
          <w:sz w:val="24"/>
          <w:szCs w:val="24"/>
        </w:rPr>
        <w:t>e</w:t>
      </w:r>
      <w:r>
        <w:rPr>
          <w:sz w:val="24"/>
          <w:szCs w:val="24"/>
        </w:rPr>
        <w:t>mbangk</w:t>
      </w:r>
      <w:r>
        <w:rPr>
          <w:spacing w:val="-1"/>
          <w:sz w:val="24"/>
          <w:szCs w:val="24"/>
        </w:rPr>
        <w:t>a</w:t>
      </w:r>
      <w:r>
        <w:rPr>
          <w:sz w:val="24"/>
          <w:szCs w:val="24"/>
        </w:rPr>
        <w:t xml:space="preserve">n oleh </w:t>
      </w:r>
      <w:r>
        <w:rPr>
          <w:spacing w:val="2"/>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ti s</w:t>
      </w:r>
      <w:r>
        <w:rPr>
          <w:spacing w:val="-1"/>
          <w:sz w:val="24"/>
          <w:szCs w:val="24"/>
        </w:rPr>
        <w:t>e</w:t>
      </w:r>
      <w:r>
        <w:rPr>
          <w:sz w:val="24"/>
          <w:szCs w:val="24"/>
        </w:rPr>
        <w:t>lanjut</w:t>
      </w:r>
      <w:r>
        <w:rPr>
          <w:spacing w:val="3"/>
          <w:sz w:val="24"/>
          <w:szCs w:val="24"/>
        </w:rPr>
        <w:t>n</w:t>
      </w:r>
      <w:r>
        <w:rPr>
          <w:spacing w:val="-5"/>
          <w:sz w:val="24"/>
          <w:szCs w:val="24"/>
        </w:rPr>
        <w:t>y</w:t>
      </w:r>
      <w:r>
        <w:rPr>
          <w:spacing w:val="-1"/>
          <w:sz w:val="24"/>
          <w:szCs w:val="24"/>
        </w:rPr>
        <w:t>a</w:t>
      </w:r>
      <w:r>
        <w:rPr>
          <w:sz w:val="24"/>
          <w:szCs w:val="24"/>
        </w:rPr>
        <w:t>.</w:t>
      </w:r>
    </w:p>
    <w:p w:rsidR="0047694C" w:rsidRDefault="00000000">
      <w:pPr>
        <w:spacing w:before="23" w:line="480" w:lineRule="auto"/>
        <w:ind w:left="1875" w:right="135" w:hanging="361"/>
        <w:rPr>
          <w:sz w:val="24"/>
          <w:szCs w:val="24"/>
        </w:rPr>
      </w:pPr>
      <w:r>
        <w:rPr>
          <w:sz w:val="24"/>
          <w:szCs w:val="24"/>
        </w:rPr>
        <w:t>4.   Untuk</w:t>
      </w:r>
      <w:r>
        <w:rPr>
          <w:spacing w:val="-11"/>
          <w:sz w:val="24"/>
          <w:szCs w:val="24"/>
        </w:rPr>
        <w:t xml:space="preserve"> </w:t>
      </w:r>
      <w:r>
        <w:rPr>
          <w:sz w:val="24"/>
          <w:szCs w:val="24"/>
        </w:rPr>
        <w:t>menin</w:t>
      </w:r>
      <w:r>
        <w:rPr>
          <w:spacing w:val="-2"/>
          <w:sz w:val="24"/>
          <w:szCs w:val="24"/>
        </w:rPr>
        <w:t>g</w:t>
      </w:r>
      <w:r>
        <w:rPr>
          <w:sz w:val="24"/>
          <w:szCs w:val="24"/>
        </w:rPr>
        <w:t>k</w:t>
      </w:r>
      <w:r>
        <w:rPr>
          <w:spacing w:val="-1"/>
          <w:sz w:val="24"/>
          <w:szCs w:val="24"/>
        </w:rPr>
        <w:t>a</w:t>
      </w:r>
      <w:r>
        <w:rPr>
          <w:sz w:val="24"/>
          <w:szCs w:val="24"/>
        </w:rPr>
        <w:t>tkan</w:t>
      </w:r>
      <w:r>
        <w:rPr>
          <w:spacing w:val="-10"/>
          <w:sz w:val="24"/>
          <w:szCs w:val="24"/>
        </w:rPr>
        <w:t xml:space="preserve"> </w:t>
      </w:r>
      <w:r>
        <w:rPr>
          <w:sz w:val="24"/>
          <w:szCs w:val="24"/>
        </w:rPr>
        <w:t>ku</w:t>
      </w:r>
      <w:r>
        <w:rPr>
          <w:spacing w:val="-1"/>
          <w:sz w:val="24"/>
          <w:szCs w:val="24"/>
        </w:rPr>
        <w:t>a</w:t>
      </w:r>
      <w:r>
        <w:rPr>
          <w:sz w:val="24"/>
          <w:szCs w:val="24"/>
        </w:rPr>
        <w:t>litas</w:t>
      </w:r>
      <w:r>
        <w:rPr>
          <w:spacing w:val="-12"/>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ku</w:t>
      </w:r>
      <w:r>
        <w:rPr>
          <w:spacing w:val="-1"/>
          <w:sz w:val="24"/>
          <w:szCs w:val="24"/>
        </w:rPr>
        <w:t>a</w:t>
      </w:r>
      <w:r>
        <w:rPr>
          <w:sz w:val="24"/>
          <w:szCs w:val="24"/>
        </w:rPr>
        <w:t>ntitas</w:t>
      </w:r>
      <w:r>
        <w:rPr>
          <w:spacing w:val="-12"/>
          <w:sz w:val="24"/>
          <w:szCs w:val="24"/>
        </w:rPr>
        <w:t xml:space="preserve"> </w:t>
      </w:r>
      <w:r>
        <w:rPr>
          <w:sz w:val="24"/>
          <w:szCs w:val="24"/>
        </w:rPr>
        <w:t>penuli</w:t>
      </w:r>
      <w:r>
        <w:rPr>
          <w:spacing w:val="-2"/>
          <w:sz w:val="24"/>
          <w:szCs w:val="24"/>
        </w:rPr>
        <w:t>s</w:t>
      </w:r>
      <w:r>
        <w:rPr>
          <w:spacing w:val="-1"/>
          <w:sz w:val="24"/>
          <w:szCs w:val="24"/>
        </w:rPr>
        <w:t>a</w:t>
      </w:r>
      <w:r>
        <w:rPr>
          <w:sz w:val="24"/>
          <w:szCs w:val="24"/>
        </w:rPr>
        <w:t>n</w:t>
      </w:r>
      <w:r>
        <w:rPr>
          <w:spacing w:val="-12"/>
          <w:sz w:val="24"/>
          <w:szCs w:val="24"/>
        </w:rPr>
        <w:t xml:space="preserve"> </w:t>
      </w:r>
      <w:r>
        <w:rPr>
          <w:sz w:val="24"/>
          <w:szCs w:val="24"/>
        </w:rPr>
        <w:t>d</w:t>
      </w:r>
      <w:r>
        <w:rPr>
          <w:spacing w:val="-1"/>
          <w:sz w:val="24"/>
          <w:szCs w:val="24"/>
        </w:rPr>
        <w:t>a</w:t>
      </w:r>
      <w:r>
        <w:rPr>
          <w:sz w:val="24"/>
          <w:szCs w:val="24"/>
        </w:rPr>
        <w:t>lam</w:t>
      </w:r>
      <w:r>
        <w:rPr>
          <w:spacing w:val="-12"/>
          <w:sz w:val="24"/>
          <w:szCs w:val="24"/>
        </w:rPr>
        <w:t xml:space="preserve"> </w:t>
      </w:r>
      <w:r>
        <w:rPr>
          <w:sz w:val="24"/>
          <w:szCs w:val="24"/>
        </w:rPr>
        <w:t>membu</w:t>
      </w:r>
      <w:r>
        <w:rPr>
          <w:spacing w:val="-1"/>
          <w:sz w:val="24"/>
          <w:szCs w:val="24"/>
        </w:rPr>
        <w:t>a</w:t>
      </w:r>
      <w:r>
        <w:rPr>
          <w:sz w:val="24"/>
          <w:szCs w:val="24"/>
        </w:rPr>
        <w:t>t k</w:t>
      </w:r>
      <w:r>
        <w:rPr>
          <w:spacing w:val="-1"/>
          <w:sz w:val="24"/>
          <w:szCs w:val="24"/>
        </w:rPr>
        <w:t>a</w:t>
      </w:r>
      <w:r>
        <w:rPr>
          <w:spacing w:val="1"/>
          <w:sz w:val="24"/>
          <w:szCs w:val="24"/>
        </w:rPr>
        <w:t>r</w:t>
      </w:r>
      <w:r>
        <w:rPr>
          <w:spacing w:val="-5"/>
          <w:sz w:val="24"/>
          <w:szCs w:val="24"/>
        </w:rPr>
        <w:t>y</w:t>
      </w:r>
      <w:r>
        <w:rPr>
          <w:sz w:val="24"/>
          <w:szCs w:val="24"/>
        </w:rPr>
        <w:t>a</w:t>
      </w:r>
      <w:r>
        <w:rPr>
          <w:spacing w:val="-1"/>
          <w:sz w:val="24"/>
          <w:szCs w:val="24"/>
        </w:rPr>
        <w:t xml:space="preserve"> </w:t>
      </w:r>
      <w:r>
        <w:rPr>
          <w:sz w:val="24"/>
          <w:szCs w:val="24"/>
        </w:rPr>
        <w:t>tulis.</w:t>
      </w:r>
    </w:p>
    <w:p w:rsidR="0047694C" w:rsidRDefault="00000000">
      <w:pPr>
        <w:spacing w:before="27"/>
        <w:ind w:left="913" w:right="5085"/>
        <w:jc w:val="center"/>
        <w:rPr>
          <w:sz w:val="24"/>
          <w:szCs w:val="24"/>
        </w:rPr>
      </w:pPr>
      <w:r>
        <w:rPr>
          <w:b/>
          <w:sz w:val="24"/>
          <w:szCs w:val="24"/>
        </w:rPr>
        <w:t>1.6</w:t>
      </w:r>
      <w:r>
        <w:rPr>
          <w:b/>
          <w:spacing w:val="7"/>
          <w:sz w:val="24"/>
          <w:szCs w:val="24"/>
        </w:rPr>
        <w:t xml:space="preserve"> </w:t>
      </w:r>
      <w:r>
        <w:rPr>
          <w:b/>
          <w:spacing w:val="1"/>
          <w:sz w:val="24"/>
          <w:szCs w:val="24"/>
        </w:rPr>
        <w:t>S</w:t>
      </w:r>
      <w:r>
        <w:rPr>
          <w:b/>
          <w:sz w:val="24"/>
          <w:szCs w:val="24"/>
        </w:rPr>
        <w:t>is</w:t>
      </w:r>
      <w:r>
        <w:rPr>
          <w:b/>
          <w:spacing w:val="1"/>
          <w:sz w:val="24"/>
          <w:szCs w:val="24"/>
        </w:rPr>
        <w:t>te</w:t>
      </w:r>
      <w:r>
        <w:rPr>
          <w:b/>
          <w:spacing w:val="-3"/>
          <w:sz w:val="24"/>
          <w:szCs w:val="24"/>
        </w:rPr>
        <w:t>m</w:t>
      </w:r>
      <w:r>
        <w:rPr>
          <w:b/>
          <w:sz w:val="24"/>
          <w:szCs w:val="24"/>
        </w:rPr>
        <w:t xml:space="preserve">atika </w:t>
      </w:r>
      <w:r>
        <w:rPr>
          <w:b/>
          <w:spacing w:val="-2"/>
          <w:sz w:val="24"/>
          <w:szCs w:val="24"/>
        </w:rPr>
        <w:t>P</w:t>
      </w:r>
      <w:r>
        <w:rPr>
          <w:b/>
          <w:spacing w:val="-1"/>
          <w:sz w:val="24"/>
          <w:szCs w:val="24"/>
        </w:rPr>
        <w:t>e</w:t>
      </w:r>
      <w:r>
        <w:rPr>
          <w:b/>
          <w:spacing w:val="3"/>
          <w:sz w:val="24"/>
          <w:szCs w:val="24"/>
        </w:rPr>
        <w:t>n</w:t>
      </w:r>
      <w:r>
        <w:rPr>
          <w:b/>
          <w:spacing w:val="1"/>
          <w:sz w:val="24"/>
          <w:szCs w:val="24"/>
        </w:rPr>
        <w:t>u</w:t>
      </w:r>
      <w:r>
        <w:rPr>
          <w:b/>
          <w:spacing w:val="-2"/>
          <w:sz w:val="24"/>
          <w:szCs w:val="24"/>
        </w:rPr>
        <w:t>l</w:t>
      </w:r>
      <w:r>
        <w:rPr>
          <w:b/>
          <w:sz w:val="24"/>
          <w:szCs w:val="24"/>
        </w:rPr>
        <w:t>isan</w:t>
      </w:r>
    </w:p>
    <w:p w:rsidR="0047694C" w:rsidRDefault="0047694C">
      <w:pPr>
        <w:spacing w:before="9" w:line="260" w:lineRule="exact"/>
        <w:rPr>
          <w:sz w:val="26"/>
          <w:szCs w:val="26"/>
        </w:rPr>
      </w:pPr>
    </w:p>
    <w:p w:rsidR="0047694C" w:rsidRDefault="00000000">
      <w:pPr>
        <w:spacing w:line="480" w:lineRule="auto"/>
        <w:ind w:left="1308" w:right="130" w:firstLine="721"/>
        <w:rPr>
          <w:sz w:val="24"/>
          <w:szCs w:val="24"/>
        </w:rPr>
        <w:sectPr w:rsidR="0047694C">
          <w:pgSz w:w="11940" w:h="16860"/>
          <w:pgMar w:top="960" w:right="1540" w:bottom="280" w:left="1680" w:header="731" w:footer="0" w:gutter="0"/>
          <w:cols w:space="720"/>
        </w:sectPr>
      </w:pPr>
      <w:r>
        <w:rPr>
          <w:spacing w:val="1"/>
          <w:sz w:val="24"/>
          <w:szCs w:val="24"/>
        </w:rPr>
        <w:t>S</w:t>
      </w:r>
      <w:r>
        <w:rPr>
          <w:sz w:val="24"/>
          <w:szCs w:val="24"/>
        </w:rPr>
        <w:t>ist</w:t>
      </w:r>
      <w:r>
        <w:rPr>
          <w:spacing w:val="-1"/>
          <w:sz w:val="24"/>
          <w:szCs w:val="24"/>
        </w:rPr>
        <w:t>e</w:t>
      </w:r>
      <w:r>
        <w:rPr>
          <w:sz w:val="24"/>
          <w:szCs w:val="24"/>
        </w:rPr>
        <w:t>matika</w:t>
      </w:r>
      <w:r>
        <w:rPr>
          <w:spacing w:val="50"/>
          <w:sz w:val="24"/>
          <w:szCs w:val="24"/>
        </w:rPr>
        <w:t xml:space="preserve"> </w:t>
      </w:r>
      <w:r>
        <w:rPr>
          <w:spacing w:val="1"/>
          <w:sz w:val="24"/>
          <w:szCs w:val="24"/>
        </w:rPr>
        <w:t>P</w:t>
      </w:r>
      <w:r>
        <w:rPr>
          <w:spacing w:val="-1"/>
          <w:sz w:val="24"/>
          <w:szCs w:val="24"/>
        </w:rPr>
        <w:t>e</w:t>
      </w:r>
      <w:r>
        <w:rPr>
          <w:sz w:val="24"/>
          <w:szCs w:val="24"/>
        </w:rPr>
        <w:t>nuli</w:t>
      </w:r>
      <w:r>
        <w:rPr>
          <w:spacing w:val="1"/>
          <w:sz w:val="24"/>
          <w:szCs w:val="24"/>
        </w:rPr>
        <w:t>s</w:t>
      </w:r>
      <w:r>
        <w:rPr>
          <w:spacing w:val="-1"/>
          <w:sz w:val="24"/>
          <w:szCs w:val="24"/>
        </w:rPr>
        <w:t>a</w:t>
      </w:r>
      <w:r>
        <w:rPr>
          <w:sz w:val="24"/>
          <w:szCs w:val="24"/>
        </w:rPr>
        <w:t>n</w:t>
      </w:r>
      <w:r>
        <w:rPr>
          <w:spacing w:val="50"/>
          <w:sz w:val="24"/>
          <w:szCs w:val="24"/>
        </w:rPr>
        <w:t xml:space="preserve"> </w:t>
      </w:r>
      <w:r>
        <w:rPr>
          <w:spacing w:val="-2"/>
          <w:sz w:val="24"/>
          <w:szCs w:val="24"/>
        </w:rPr>
        <w:t>s</w:t>
      </w:r>
      <w:r>
        <w:rPr>
          <w:sz w:val="24"/>
          <w:szCs w:val="24"/>
        </w:rPr>
        <w:t>kripsi</w:t>
      </w:r>
      <w:r>
        <w:rPr>
          <w:spacing w:val="51"/>
          <w:sz w:val="24"/>
          <w:szCs w:val="24"/>
        </w:rPr>
        <w:t xml:space="preserve"> </w:t>
      </w:r>
      <w:r>
        <w:rPr>
          <w:sz w:val="24"/>
          <w:szCs w:val="24"/>
        </w:rPr>
        <w:t>b</w:t>
      </w:r>
      <w:r>
        <w:rPr>
          <w:spacing w:val="-1"/>
          <w:sz w:val="24"/>
          <w:szCs w:val="24"/>
        </w:rPr>
        <w:t>e</w:t>
      </w:r>
      <w:r>
        <w:rPr>
          <w:sz w:val="24"/>
          <w:szCs w:val="24"/>
        </w:rPr>
        <w:t>rtuju</w:t>
      </w:r>
      <w:r>
        <w:rPr>
          <w:spacing w:val="-1"/>
          <w:sz w:val="24"/>
          <w:szCs w:val="24"/>
        </w:rPr>
        <w:t>a</w:t>
      </w:r>
      <w:r>
        <w:rPr>
          <w:sz w:val="24"/>
          <w:szCs w:val="24"/>
        </w:rPr>
        <w:t>n</w:t>
      </w:r>
      <w:r>
        <w:rPr>
          <w:spacing w:val="50"/>
          <w:sz w:val="24"/>
          <w:szCs w:val="24"/>
        </w:rPr>
        <w:t xml:space="preserve"> </w:t>
      </w:r>
      <w:r>
        <w:rPr>
          <w:sz w:val="24"/>
          <w:szCs w:val="24"/>
        </w:rPr>
        <w:t>untuk</w:t>
      </w:r>
      <w:r>
        <w:rPr>
          <w:spacing w:val="49"/>
          <w:sz w:val="24"/>
          <w:szCs w:val="24"/>
        </w:rPr>
        <w:t xml:space="preserve"> </w:t>
      </w:r>
      <w:r>
        <w:rPr>
          <w:sz w:val="24"/>
          <w:szCs w:val="24"/>
        </w:rPr>
        <w:t>memp</w:t>
      </w:r>
      <w:r>
        <w:rPr>
          <w:spacing w:val="-1"/>
          <w:sz w:val="24"/>
          <w:szCs w:val="24"/>
        </w:rPr>
        <w:t>er</w:t>
      </w:r>
      <w:r>
        <w:rPr>
          <w:sz w:val="24"/>
          <w:szCs w:val="24"/>
        </w:rPr>
        <w:t>j</w:t>
      </w:r>
      <w:r>
        <w:rPr>
          <w:spacing w:val="-1"/>
          <w:sz w:val="24"/>
          <w:szCs w:val="24"/>
        </w:rPr>
        <w:t>e</w:t>
      </w:r>
      <w:r>
        <w:rPr>
          <w:sz w:val="24"/>
          <w:szCs w:val="24"/>
        </w:rPr>
        <w:t>las</w:t>
      </w:r>
      <w:r>
        <w:rPr>
          <w:spacing w:val="50"/>
          <w:sz w:val="24"/>
          <w:szCs w:val="24"/>
        </w:rPr>
        <w:t xml:space="preserve"> </w:t>
      </w:r>
      <w:r>
        <w:rPr>
          <w:spacing w:val="-2"/>
          <w:sz w:val="24"/>
          <w:szCs w:val="24"/>
        </w:rPr>
        <w:t>g</w:t>
      </w:r>
      <w:r>
        <w:rPr>
          <w:spacing w:val="-1"/>
          <w:sz w:val="24"/>
          <w:szCs w:val="24"/>
        </w:rPr>
        <w:t>a</w:t>
      </w:r>
      <w:r>
        <w:rPr>
          <w:sz w:val="24"/>
          <w:szCs w:val="24"/>
        </w:rPr>
        <w:t>ris b</w:t>
      </w:r>
      <w:r>
        <w:rPr>
          <w:spacing w:val="-1"/>
          <w:sz w:val="24"/>
          <w:szCs w:val="24"/>
        </w:rPr>
        <w:t>e</w:t>
      </w:r>
      <w:r>
        <w:rPr>
          <w:sz w:val="24"/>
          <w:szCs w:val="24"/>
        </w:rPr>
        <w:t>sar</w:t>
      </w:r>
      <w:r>
        <w:rPr>
          <w:spacing w:val="-13"/>
          <w:sz w:val="24"/>
          <w:szCs w:val="24"/>
        </w:rPr>
        <w:t xml:space="preserve"> </w:t>
      </w:r>
      <w:r>
        <w:rPr>
          <w:sz w:val="24"/>
          <w:szCs w:val="24"/>
        </w:rPr>
        <w:t>d</w:t>
      </w:r>
      <w:r>
        <w:rPr>
          <w:spacing w:val="-1"/>
          <w:sz w:val="24"/>
          <w:szCs w:val="24"/>
        </w:rPr>
        <w:t>ar</w:t>
      </w:r>
      <w:r>
        <w:rPr>
          <w:sz w:val="24"/>
          <w:szCs w:val="24"/>
        </w:rPr>
        <w:t>i</w:t>
      </w:r>
      <w:r>
        <w:rPr>
          <w:spacing w:val="-12"/>
          <w:sz w:val="24"/>
          <w:szCs w:val="24"/>
        </w:rPr>
        <w:t xml:space="preserve"> </w:t>
      </w:r>
      <w:r>
        <w:rPr>
          <w:sz w:val="24"/>
          <w:szCs w:val="24"/>
        </w:rPr>
        <w:t>p</w:t>
      </w:r>
      <w:r>
        <w:rPr>
          <w:spacing w:val="-1"/>
          <w:sz w:val="24"/>
          <w:szCs w:val="24"/>
        </w:rPr>
        <w:t>e</w:t>
      </w:r>
      <w:r>
        <w:rPr>
          <w:spacing w:val="5"/>
          <w:sz w:val="24"/>
          <w:szCs w:val="24"/>
        </w:rPr>
        <w:t>n</w:t>
      </w:r>
      <w:r>
        <w:rPr>
          <w:spacing w:val="-5"/>
          <w:sz w:val="24"/>
          <w:szCs w:val="24"/>
        </w:rPr>
        <w:t>y</w:t>
      </w:r>
      <w:r>
        <w:rPr>
          <w:sz w:val="24"/>
          <w:szCs w:val="24"/>
        </w:rPr>
        <w:t>usun</w:t>
      </w:r>
      <w:r>
        <w:rPr>
          <w:spacing w:val="-1"/>
          <w:sz w:val="24"/>
          <w:szCs w:val="24"/>
        </w:rPr>
        <w:t>a</w:t>
      </w:r>
      <w:r>
        <w:rPr>
          <w:sz w:val="24"/>
          <w:szCs w:val="24"/>
        </w:rPr>
        <w:t>n</w:t>
      </w:r>
      <w:r>
        <w:rPr>
          <w:spacing w:val="-12"/>
          <w:sz w:val="24"/>
          <w:szCs w:val="24"/>
        </w:rPr>
        <w:t xml:space="preserve"> </w:t>
      </w:r>
      <w:r>
        <w:rPr>
          <w:sz w:val="24"/>
          <w:szCs w:val="24"/>
        </w:rPr>
        <w:t>s</w:t>
      </w:r>
      <w:r>
        <w:rPr>
          <w:spacing w:val="2"/>
          <w:sz w:val="24"/>
          <w:szCs w:val="24"/>
        </w:rPr>
        <w:t>k</w:t>
      </w:r>
      <w:r>
        <w:rPr>
          <w:sz w:val="24"/>
          <w:szCs w:val="24"/>
        </w:rPr>
        <w:t>ripsi</w:t>
      </w:r>
      <w:r>
        <w:rPr>
          <w:spacing w:val="-11"/>
          <w:sz w:val="24"/>
          <w:szCs w:val="24"/>
        </w:rPr>
        <w:t xml:space="preserve"> </w:t>
      </w:r>
      <w:r>
        <w:rPr>
          <w:sz w:val="24"/>
          <w:szCs w:val="24"/>
        </w:rPr>
        <w:t>ini,</w:t>
      </w:r>
      <w:r>
        <w:rPr>
          <w:spacing w:val="-12"/>
          <w:sz w:val="24"/>
          <w:szCs w:val="24"/>
        </w:rPr>
        <w:t xml:space="preserve"> </w:t>
      </w:r>
      <w:r>
        <w:rPr>
          <w:sz w:val="24"/>
          <w:szCs w:val="24"/>
        </w:rPr>
        <w:t>maka</w:t>
      </w:r>
      <w:r>
        <w:rPr>
          <w:spacing w:val="-13"/>
          <w:sz w:val="24"/>
          <w:szCs w:val="24"/>
        </w:rPr>
        <w:t xml:space="preserve"> </w:t>
      </w:r>
      <w:r>
        <w:rPr>
          <w:sz w:val="24"/>
          <w:szCs w:val="24"/>
        </w:rPr>
        <w:t>M</w:t>
      </w:r>
      <w:r>
        <w:rPr>
          <w:spacing w:val="-1"/>
          <w:sz w:val="24"/>
          <w:szCs w:val="24"/>
        </w:rPr>
        <w:t>e</w:t>
      </w:r>
      <w:r>
        <w:rPr>
          <w:sz w:val="24"/>
          <w:szCs w:val="24"/>
        </w:rPr>
        <w:t>tode</w:t>
      </w:r>
      <w:r>
        <w:rPr>
          <w:spacing w:val="-12"/>
          <w:sz w:val="24"/>
          <w:szCs w:val="24"/>
        </w:rPr>
        <w:t xml:space="preserve"> </w:t>
      </w:r>
      <w:r>
        <w:rPr>
          <w:sz w:val="24"/>
          <w:szCs w:val="24"/>
        </w:rPr>
        <w:t>p</w:t>
      </w:r>
      <w:r>
        <w:rPr>
          <w:spacing w:val="1"/>
          <w:sz w:val="24"/>
          <w:szCs w:val="24"/>
        </w:rPr>
        <w:t>e</w:t>
      </w:r>
      <w:r>
        <w:rPr>
          <w:sz w:val="24"/>
          <w:szCs w:val="24"/>
        </w:rPr>
        <w:t>nu</w:t>
      </w:r>
      <w:r>
        <w:rPr>
          <w:spacing w:val="1"/>
          <w:sz w:val="24"/>
          <w:szCs w:val="24"/>
        </w:rPr>
        <w:t>l</w:t>
      </w:r>
      <w:r>
        <w:rPr>
          <w:sz w:val="24"/>
          <w:szCs w:val="24"/>
        </w:rPr>
        <w:t>is</w:t>
      </w:r>
      <w:r>
        <w:rPr>
          <w:spacing w:val="-1"/>
          <w:sz w:val="24"/>
          <w:szCs w:val="24"/>
        </w:rPr>
        <w:t>a</w:t>
      </w:r>
      <w:r>
        <w:rPr>
          <w:sz w:val="24"/>
          <w:szCs w:val="24"/>
        </w:rPr>
        <w:t>n</w:t>
      </w:r>
      <w:r>
        <w:rPr>
          <w:spacing w:val="-12"/>
          <w:sz w:val="24"/>
          <w:szCs w:val="24"/>
        </w:rPr>
        <w:t xml:space="preserve"> </w:t>
      </w:r>
      <w:r>
        <w:rPr>
          <w:sz w:val="24"/>
          <w:szCs w:val="24"/>
        </w:rPr>
        <w:t>skr</w:t>
      </w:r>
      <w:r>
        <w:rPr>
          <w:spacing w:val="3"/>
          <w:sz w:val="24"/>
          <w:szCs w:val="24"/>
        </w:rPr>
        <w:t>i</w:t>
      </w:r>
      <w:r>
        <w:rPr>
          <w:sz w:val="24"/>
          <w:szCs w:val="24"/>
        </w:rPr>
        <w:t>psi</w:t>
      </w:r>
      <w:r>
        <w:rPr>
          <w:spacing w:val="-11"/>
          <w:sz w:val="24"/>
          <w:szCs w:val="24"/>
        </w:rPr>
        <w:t xml:space="preserve"> </w:t>
      </w:r>
      <w:r>
        <w:rPr>
          <w:sz w:val="24"/>
          <w:szCs w:val="24"/>
        </w:rPr>
        <w:t>ini</w:t>
      </w:r>
      <w:r>
        <w:rPr>
          <w:spacing w:val="-11"/>
          <w:sz w:val="24"/>
          <w:szCs w:val="24"/>
        </w:rPr>
        <w:t xml:space="preserve"> </w:t>
      </w:r>
      <w:r>
        <w:rPr>
          <w:spacing w:val="-1"/>
          <w:sz w:val="24"/>
          <w:szCs w:val="24"/>
        </w:rPr>
        <w:t>a</w:t>
      </w:r>
      <w:r>
        <w:rPr>
          <w:sz w:val="24"/>
          <w:szCs w:val="24"/>
        </w:rPr>
        <w:t>d</w:t>
      </w:r>
      <w:r>
        <w:rPr>
          <w:spacing w:val="-1"/>
          <w:sz w:val="24"/>
          <w:szCs w:val="24"/>
        </w:rPr>
        <w:t>a</w:t>
      </w:r>
      <w:r>
        <w:rPr>
          <w:sz w:val="24"/>
          <w:szCs w:val="24"/>
        </w:rPr>
        <w:t>lah:</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00" w:lineRule="exact"/>
      </w:pPr>
    </w:p>
    <w:tbl>
      <w:tblPr>
        <w:tblW w:w="0" w:type="auto"/>
        <w:tblInd w:w="1268" w:type="dxa"/>
        <w:tblLayout w:type="fixed"/>
        <w:tblCellMar>
          <w:left w:w="0" w:type="dxa"/>
          <w:right w:w="0" w:type="dxa"/>
        </w:tblCellMar>
        <w:tblLook w:val="01E0" w:firstRow="1" w:lastRow="1" w:firstColumn="1" w:lastColumn="1" w:noHBand="0" w:noVBand="0"/>
      </w:tblPr>
      <w:tblGrid>
        <w:gridCol w:w="647"/>
        <w:gridCol w:w="596"/>
        <w:gridCol w:w="6055"/>
      </w:tblGrid>
      <w:tr w:rsidR="0047694C">
        <w:trPr>
          <w:trHeight w:hRule="exact" w:val="496"/>
        </w:trPr>
        <w:tc>
          <w:tcPr>
            <w:tcW w:w="647" w:type="dxa"/>
            <w:tcBorders>
              <w:top w:val="nil"/>
              <w:left w:val="nil"/>
              <w:bottom w:val="nil"/>
              <w:right w:val="nil"/>
            </w:tcBorders>
          </w:tcPr>
          <w:p w:rsidR="0047694C" w:rsidRDefault="00000000">
            <w:pPr>
              <w:spacing w:before="69"/>
              <w:ind w:left="40"/>
              <w:rPr>
                <w:sz w:val="24"/>
                <w:szCs w:val="24"/>
              </w:rPr>
            </w:pPr>
            <w:r>
              <w:rPr>
                <w:spacing w:val="-2"/>
                <w:sz w:val="24"/>
                <w:szCs w:val="24"/>
              </w:rPr>
              <w:t>B</w:t>
            </w:r>
            <w:r>
              <w:rPr>
                <w:spacing w:val="2"/>
                <w:sz w:val="24"/>
                <w:szCs w:val="24"/>
              </w:rPr>
              <w:t>A</w:t>
            </w:r>
            <w:r>
              <w:rPr>
                <w:sz w:val="24"/>
                <w:szCs w:val="24"/>
              </w:rPr>
              <w:t>B</w:t>
            </w:r>
          </w:p>
        </w:tc>
        <w:tc>
          <w:tcPr>
            <w:tcW w:w="596" w:type="dxa"/>
            <w:tcBorders>
              <w:top w:val="nil"/>
              <w:left w:val="nil"/>
              <w:bottom w:val="nil"/>
              <w:right w:val="nil"/>
            </w:tcBorders>
          </w:tcPr>
          <w:p w:rsidR="0047694C" w:rsidRDefault="00000000">
            <w:pPr>
              <w:spacing w:before="69"/>
              <w:ind w:left="114"/>
              <w:rPr>
                <w:sz w:val="24"/>
                <w:szCs w:val="24"/>
              </w:rPr>
            </w:pPr>
            <w:r>
              <w:rPr>
                <w:sz w:val="24"/>
                <w:szCs w:val="24"/>
              </w:rPr>
              <w:t>I</w:t>
            </w:r>
          </w:p>
        </w:tc>
        <w:tc>
          <w:tcPr>
            <w:tcW w:w="6055" w:type="dxa"/>
            <w:tcBorders>
              <w:top w:val="nil"/>
              <w:left w:val="nil"/>
              <w:bottom w:val="nil"/>
              <w:right w:val="nil"/>
            </w:tcBorders>
          </w:tcPr>
          <w:p w:rsidR="0047694C" w:rsidRDefault="00000000">
            <w:pPr>
              <w:spacing w:before="69"/>
              <w:ind w:left="235"/>
              <w:rPr>
                <w:sz w:val="24"/>
                <w:szCs w:val="24"/>
              </w:rPr>
            </w:pPr>
            <w:r>
              <w:rPr>
                <w:sz w:val="24"/>
                <w:szCs w:val="24"/>
              </w:rPr>
              <w:t xml:space="preserve">: </w:t>
            </w:r>
            <w:r>
              <w:rPr>
                <w:spacing w:val="1"/>
                <w:sz w:val="24"/>
                <w:szCs w:val="24"/>
              </w:rPr>
              <w:t>P</w:t>
            </w:r>
            <w:r>
              <w:rPr>
                <w:sz w:val="24"/>
                <w:szCs w:val="24"/>
              </w:rPr>
              <w:t>ENDAH</w:t>
            </w:r>
            <w:r>
              <w:rPr>
                <w:spacing w:val="2"/>
                <w:sz w:val="24"/>
                <w:szCs w:val="24"/>
              </w:rPr>
              <w:t>U</w:t>
            </w:r>
            <w:r>
              <w:rPr>
                <w:spacing w:val="-5"/>
                <w:sz w:val="24"/>
                <w:szCs w:val="24"/>
              </w:rPr>
              <w:t>L</w:t>
            </w:r>
            <w:r>
              <w:rPr>
                <w:sz w:val="24"/>
                <w:szCs w:val="24"/>
              </w:rPr>
              <w:t>UAN.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pacing w:val="-2"/>
                <w:sz w:val="24"/>
                <w:szCs w:val="24"/>
              </w:rPr>
              <w:t>B</w:t>
            </w:r>
            <w:r>
              <w:rPr>
                <w:spacing w:val="-1"/>
                <w:sz w:val="24"/>
                <w:szCs w:val="24"/>
              </w:rPr>
              <w:t>a</w:t>
            </w:r>
            <w:r>
              <w:rPr>
                <w:sz w:val="24"/>
                <w:szCs w:val="24"/>
              </w:rPr>
              <w:t>b</w:t>
            </w:r>
            <w:r>
              <w:rPr>
                <w:spacing w:val="-10"/>
                <w:sz w:val="24"/>
                <w:szCs w:val="24"/>
              </w:rPr>
              <w:t xml:space="preserve"> </w:t>
            </w:r>
            <w:r>
              <w:rPr>
                <w:sz w:val="24"/>
                <w:szCs w:val="24"/>
              </w:rPr>
              <w:t>ini</w:t>
            </w:r>
            <w:r>
              <w:rPr>
                <w:spacing w:val="-9"/>
                <w:sz w:val="24"/>
                <w:szCs w:val="24"/>
              </w:rPr>
              <w:t xml:space="preserve"> </w:t>
            </w:r>
            <w:r>
              <w:rPr>
                <w:sz w:val="24"/>
                <w:szCs w:val="24"/>
              </w:rPr>
              <w:t>b</w:t>
            </w:r>
            <w:r>
              <w:rPr>
                <w:spacing w:val="-1"/>
                <w:sz w:val="24"/>
                <w:szCs w:val="24"/>
              </w:rPr>
              <w:t>e</w:t>
            </w:r>
            <w:r>
              <w:rPr>
                <w:sz w:val="24"/>
                <w:szCs w:val="24"/>
              </w:rPr>
              <w:t>risi</w:t>
            </w:r>
            <w:r>
              <w:rPr>
                <w:spacing w:val="-6"/>
                <w:sz w:val="24"/>
                <w:szCs w:val="24"/>
              </w:rPr>
              <w:t xml:space="preserve"> </w:t>
            </w:r>
            <w:r>
              <w:rPr>
                <w:spacing w:val="-5"/>
                <w:sz w:val="24"/>
                <w:szCs w:val="24"/>
              </w:rPr>
              <w:t>L</w:t>
            </w:r>
            <w:r>
              <w:rPr>
                <w:spacing w:val="-1"/>
                <w:sz w:val="24"/>
                <w:szCs w:val="24"/>
              </w:rPr>
              <w:t>a</w:t>
            </w:r>
            <w:r>
              <w:rPr>
                <w:spacing w:val="3"/>
                <w:sz w:val="24"/>
                <w:szCs w:val="24"/>
              </w:rPr>
              <w:t>t</w:t>
            </w:r>
            <w:r>
              <w:rPr>
                <w:spacing w:val="-1"/>
                <w:sz w:val="24"/>
                <w:szCs w:val="24"/>
              </w:rPr>
              <w:t>a</w:t>
            </w:r>
            <w:r>
              <w:rPr>
                <w:sz w:val="24"/>
                <w:szCs w:val="24"/>
              </w:rPr>
              <w:t>r</w:t>
            </w:r>
            <w:r>
              <w:rPr>
                <w:spacing w:val="-10"/>
                <w:sz w:val="24"/>
                <w:szCs w:val="24"/>
              </w:rPr>
              <w:t xml:space="preserve"> </w:t>
            </w:r>
            <w:r>
              <w:rPr>
                <w:spacing w:val="-2"/>
                <w:sz w:val="24"/>
                <w:szCs w:val="24"/>
              </w:rPr>
              <w:t>B</w:t>
            </w:r>
            <w:r>
              <w:rPr>
                <w:spacing w:val="-1"/>
                <w:sz w:val="24"/>
                <w:szCs w:val="24"/>
              </w:rPr>
              <w:t>e</w:t>
            </w:r>
            <w:r>
              <w:rPr>
                <w:sz w:val="24"/>
                <w:szCs w:val="24"/>
              </w:rPr>
              <w:t>l</w:t>
            </w:r>
            <w:r>
              <w:rPr>
                <w:spacing w:val="-1"/>
                <w:sz w:val="24"/>
                <w:szCs w:val="24"/>
              </w:rPr>
              <w:t>a</w:t>
            </w:r>
            <w:r>
              <w:rPr>
                <w:spacing w:val="5"/>
                <w:sz w:val="24"/>
                <w:szCs w:val="24"/>
              </w:rPr>
              <w:t>k</w:t>
            </w:r>
            <w:r>
              <w:rPr>
                <w:spacing w:val="-1"/>
                <w:sz w:val="24"/>
                <w:szCs w:val="24"/>
              </w:rPr>
              <w:t>a</w:t>
            </w:r>
            <w:r>
              <w:rPr>
                <w:sz w:val="24"/>
                <w:szCs w:val="24"/>
              </w:rPr>
              <w:t>ng</w:t>
            </w:r>
            <w:r>
              <w:rPr>
                <w:spacing w:val="-12"/>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r>
              <w:rPr>
                <w:spacing w:val="-5"/>
                <w:sz w:val="24"/>
                <w:szCs w:val="24"/>
              </w:rPr>
              <w:t xml:space="preserve"> </w:t>
            </w:r>
            <w:r>
              <w:rPr>
                <w:spacing w:val="-8"/>
                <w:sz w:val="24"/>
                <w:szCs w:val="24"/>
              </w:rPr>
              <w:t>I</w:t>
            </w:r>
            <w:r>
              <w:rPr>
                <w:spacing w:val="2"/>
                <w:sz w:val="24"/>
                <w:szCs w:val="24"/>
              </w:rPr>
              <w:t>d</w:t>
            </w:r>
            <w:r>
              <w:rPr>
                <w:spacing w:val="-1"/>
                <w:sz w:val="24"/>
                <w:szCs w:val="24"/>
              </w:rPr>
              <w:t>e</w:t>
            </w:r>
            <w:r>
              <w:rPr>
                <w:sz w:val="24"/>
                <w:szCs w:val="24"/>
              </w:rPr>
              <w:t>nt</w:t>
            </w:r>
            <w:r>
              <w:rPr>
                <w:spacing w:val="3"/>
                <w:sz w:val="24"/>
                <w:szCs w:val="24"/>
              </w:rPr>
              <w:t>i</w:t>
            </w:r>
            <w:r>
              <w:rPr>
                <w:sz w:val="24"/>
                <w:szCs w:val="24"/>
              </w:rPr>
              <w:t>fik</w:t>
            </w:r>
            <w:r>
              <w:rPr>
                <w:spacing w:val="-1"/>
                <w:sz w:val="24"/>
                <w:szCs w:val="24"/>
              </w:rPr>
              <w:t>a</w:t>
            </w:r>
            <w:r>
              <w:rPr>
                <w:sz w:val="24"/>
                <w:szCs w:val="24"/>
              </w:rPr>
              <w:t>si</w:t>
            </w:r>
            <w:r>
              <w:rPr>
                <w:spacing w:val="-7"/>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pacing w:val="-2"/>
                <w:sz w:val="24"/>
                <w:szCs w:val="24"/>
              </w:rPr>
              <w:t>B</w:t>
            </w:r>
            <w:r>
              <w:rPr>
                <w:spacing w:val="-1"/>
                <w:sz w:val="24"/>
                <w:szCs w:val="24"/>
              </w:rPr>
              <w:t>a</w:t>
            </w:r>
            <w:r>
              <w:rPr>
                <w:sz w:val="24"/>
                <w:szCs w:val="24"/>
              </w:rPr>
              <w:t>tas</w:t>
            </w:r>
            <w:r>
              <w:rPr>
                <w:spacing w:val="-1"/>
                <w:sz w:val="24"/>
                <w:szCs w:val="24"/>
              </w:rPr>
              <w:t>a</w:t>
            </w:r>
            <w:r>
              <w:rPr>
                <w:sz w:val="24"/>
                <w:szCs w:val="24"/>
              </w:rPr>
              <w:t>n</w:t>
            </w:r>
            <w:r>
              <w:rPr>
                <w:spacing w:val="19"/>
                <w:sz w:val="24"/>
                <w:szCs w:val="24"/>
              </w:rPr>
              <w:t xml:space="preserve"> </w:t>
            </w:r>
            <w:r>
              <w:rPr>
                <w:sz w:val="24"/>
                <w:szCs w:val="24"/>
              </w:rPr>
              <w:t>M</w:t>
            </w:r>
            <w:r>
              <w:rPr>
                <w:spacing w:val="-1"/>
                <w:sz w:val="24"/>
                <w:szCs w:val="24"/>
              </w:rPr>
              <w:t>a</w:t>
            </w:r>
            <w:r>
              <w:rPr>
                <w:spacing w:val="1"/>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9"/>
                <w:sz w:val="24"/>
                <w:szCs w:val="24"/>
              </w:rPr>
              <w:t xml:space="preserve"> </w:t>
            </w:r>
            <w:r>
              <w:rPr>
                <w:sz w:val="24"/>
                <w:szCs w:val="24"/>
              </w:rPr>
              <w:t>Rumu</w:t>
            </w:r>
            <w:r>
              <w:rPr>
                <w:spacing w:val="1"/>
                <w:sz w:val="24"/>
                <w:szCs w:val="24"/>
              </w:rPr>
              <w:t>s</w:t>
            </w:r>
            <w:r>
              <w:rPr>
                <w:spacing w:val="-1"/>
                <w:sz w:val="24"/>
                <w:szCs w:val="24"/>
              </w:rPr>
              <w:t>a</w:t>
            </w:r>
            <w:r>
              <w:rPr>
                <w:sz w:val="24"/>
                <w:szCs w:val="24"/>
              </w:rPr>
              <w:t>n</w:t>
            </w:r>
            <w:r>
              <w:rPr>
                <w:spacing w:val="19"/>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r>
              <w:rPr>
                <w:spacing w:val="22"/>
                <w:sz w:val="24"/>
                <w:szCs w:val="24"/>
              </w:rPr>
              <w:t xml:space="preserve"> </w:t>
            </w:r>
            <w:r>
              <w:rPr>
                <w:sz w:val="24"/>
                <w:szCs w:val="24"/>
              </w:rPr>
              <w:t>Tuju</w:t>
            </w:r>
            <w:r>
              <w:rPr>
                <w:spacing w:val="-1"/>
                <w:sz w:val="24"/>
                <w:szCs w:val="24"/>
              </w:rPr>
              <w:t>a</w:t>
            </w:r>
            <w:r>
              <w:rPr>
                <w:sz w:val="24"/>
                <w:szCs w:val="24"/>
              </w:rPr>
              <w:t>n</w:t>
            </w:r>
            <w:r>
              <w:rPr>
                <w:spacing w:val="19"/>
                <w:sz w:val="24"/>
                <w:szCs w:val="24"/>
              </w:rPr>
              <w:t xml:space="preserve"> </w:t>
            </w:r>
            <w:r>
              <w:rPr>
                <w:sz w:val="24"/>
                <w:szCs w:val="24"/>
              </w:rPr>
              <w:t>d</w:t>
            </w:r>
            <w:r>
              <w:rPr>
                <w:spacing w:val="-1"/>
                <w:sz w:val="24"/>
                <w:szCs w:val="24"/>
              </w:rPr>
              <w:t>a</w:t>
            </w:r>
            <w:r>
              <w:rPr>
                <w:sz w:val="24"/>
                <w:szCs w:val="24"/>
              </w:rPr>
              <w:t>n</w:t>
            </w:r>
            <w:r>
              <w:rPr>
                <w:spacing w:val="19"/>
                <w:sz w:val="24"/>
                <w:szCs w:val="24"/>
              </w:rPr>
              <w:t xml:space="preserve"> </w:t>
            </w:r>
            <w:r>
              <w:rPr>
                <w:sz w:val="24"/>
                <w:szCs w:val="24"/>
              </w:rPr>
              <w:t>M</w:t>
            </w:r>
            <w:r>
              <w:rPr>
                <w:spacing w:val="-1"/>
                <w:sz w:val="24"/>
                <w:szCs w:val="24"/>
              </w:rPr>
              <w:t>a</w:t>
            </w:r>
            <w:r>
              <w:rPr>
                <w:sz w:val="24"/>
                <w:szCs w:val="24"/>
              </w:rPr>
              <w:t>nf</w:t>
            </w:r>
            <w:r>
              <w:rPr>
                <w:spacing w:val="-2"/>
                <w:sz w:val="24"/>
                <w:szCs w:val="24"/>
              </w:rPr>
              <w:t>a</w:t>
            </w:r>
            <w:r>
              <w:rPr>
                <w:spacing w:val="-1"/>
                <w:sz w:val="24"/>
                <w:szCs w:val="24"/>
              </w:rPr>
              <w:t>a</w:t>
            </w:r>
            <w:r>
              <w:rPr>
                <w:sz w:val="24"/>
                <w:szCs w:val="24"/>
              </w:rPr>
              <w:t>t,</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M</w:t>
            </w:r>
            <w:r>
              <w:rPr>
                <w:spacing w:val="-1"/>
                <w:sz w:val="24"/>
                <w:szCs w:val="24"/>
              </w:rPr>
              <w:t>e</w:t>
            </w:r>
            <w:r>
              <w:rPr>
                <w:sz w:val="24"/>
                <w:szCs w:val="24"/>
              </w:rPr>
              <w:t>todolo</w:t>
            </w:r>
            <w:r>
              <w:rPr>
                <w:spacing w:val="-2"/>
                <w:sz w:val="24"/>
                <w:szCs w:val="24"/>
              </w:rPr>
              <w:t>g</w:t>
            </w:r>
            <w:r>
              <w:rPr>
                <w:sz w:val="24"/>
                <w:szCs w:val="24"/>
              </w:rPr>
              <w:t xml:space="preserve">i </w:t>
            </w:r>
            <w:r>
              <w:rPr>
                <w:spacing w:val="1"/>
                <w:sz w:val="24"/>
                <w:szCs w:val="24"/>
              </w:rPr>
              <w:t>P</w:t>
            </w:r>
            <w:r>
              <w:rPr>
                <w:spacing w:val="-1"/>
                <w:sz w:val="24"/>
                <w:szCs w:val="24"/>
              </w:rPr>
              <w:t>e</w:t>
            </w:r>
            <w:r>
              <w:rPr>
                <w:sz w:val="24"/>
                <w:szCs w:val="24"/>
              </w:rPr>
              <w:t>nulis</w:t>
            </w:r>
            <w:r>
              <w:rPr>
                <w:spacing w:val="-1"/>
                <w:sz w:val="24"/>
                <w:szCs w:val="24"/>
              </w:rPr>
              <w:t>a</w:t>
            </w:r>
            <w:r>
              <w:rPr>
                <w:sz w:val="24"/>
                <w:szCs w:val="24"/>
              </w:rPr>
              <w:t xml:space="preserve">n, </w:t>
            </w:r>
            <w:r>
              <w:rPr>
                <w:spacing w:val="1"/>
                <w:sz w:val="24"/>
                <w:szCs w:val="24"/>
              </w:rPr>
              <w:t>S</w:t>
            </w:r>
            <w:r>
              <w:rPr>
                <w:sz w:val="24"/>
                <w:szCs w:val="24"/>
              </w:rPr>
              <w:t>istem</w:t>
            </w:r>
            <w:r>
              <w:rPr>
                <w:spacing w:val="-1"/>
                <w:sz w:val="24"/>
                <w:szCs w:val="24"/>
              </w:rPr>
              <w:t>a</w:t>
            </w:r>
            <w:r>
              <w:rPr>
                <w:sz w:val="24"/>
                <w:szCs w:val="24"/>
              </w:rPr>
              <w:t>tika</w:t>
            </w:r>
            <w:r>
              <w:rPr>
                <w:spacing w:val="-1"/>
                <w:sz w:val="24"/>
                <w:szCs w:val="24"/>
              </w:rPr>
              <w:t xml:space="preserve"> </w:t>
            </w:r>
            <w:r>
              <w:rPr>
                <w:spacing w:val="2"/>
                <w:sz w:val="24"/>
                <w:szCs w:val="24"/>
              </w:rPr>
              <w:t>P</w:t>
            </w:r>
            <w:r>
              <w:rPr>
                <w:spacing w:val="-1"/>
                <w:sz w:val="24"/>
                <w:szCs w:val="24"/>
              </w:rPr>
              <w:t>e</w:t>
            </w:r>
            <w:r>
              <w:rPr>
                <w:sz w:val="24"/>
                <w:szCs w:val="24"/>
              </w:rPr>
              <w:t>nulis</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40"/>
              <w:rPr>
                <w:sz w:val="24"/>
                <w:szCs w:val="24"/>
              </w:rPr>
            </w:pPr>
            <w:r>
              <w:rPr>
                <w:spacing w:val="-2"/>
                <w:sz w:val="24"/>
                <w:szCs w:val="24"/>
              </w:rPr>
              <w:t>B</w:t>
            </w:r>
            <w:r>
              <w:rPr>
                <w:spacing w:val="2"/>
                <w:sz w:val="24"/>
                <w:szCs w:val="24"/>
              </w:rPr>
              <w:t>A</w:t>
            </w:r>
            <w:r>
              <w:rPr>
                <w:sz w:val="24"/>
                <w:szCs w:val="24"/>
              </w:rPr>
              <w:t>B</w:t>
            </w:r>
          </w:p>
        </w:tc>
        <w:tc>
          <w:tcPr>
            <w:tcW w:w="596"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114"/>
              <w:rPr>
                <w:sz w:val="24"/>
                <w:szCs w:val="24"/>
              </w:rPr>
            </w:pPr>
            <w:r>
              <w:rPr>
                <w:spacing w:val="-1"/>
                <w:sz w:val="24"/>
                <w:szCs w:val="24"/>
              </w:rPr>
              <w:t>II</w:t>
            </w:r>
          </w:p>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 xml:space="preserve">: </w:t>
            </w:r>
            <w:r>
              <w:rPr>
                <w:spacing w:val="3"/>
                <w:sz w:val="24"/>
                <w:szCs w:val="24"/>
              </w:rPr>
              <w:t>T</w:t>
            </w:r>
            <w:r>
              <w:rPr>
                <w:spacing w:val="-8"/>
                <w:sz w:val="24"/>
                <w:szCs w:val="24"/>
              </w:rPr>
              <w:t>I</w:t>
            </w:r>
            <w:r>
              <w:rPr>
                <w:sz w:val="24"/>
                <w:szCs w:val="24"/>
              </w:rPr>
              <w:t>N</w:t>
            </w:r>
            <w:r>
              <w:rPr>
                <w:spacing w:val="5"/>
                <w:sz w:val="24"/>
                <w:szCs w:val="24"/>
              </w:rPr>
              <w:t>J</w:t>
            </w:r>
            <w:r>
              <w:rPr>
                <w:sz w:val="24"/>
                <w:szCs w:val="24"/>
              </w:rPr>
              <w:t xml:space="preserve">AUAN </w:t>
            </w:r>
            <w:r>
              <w:rPr>
                <w:spacing w:val="1"/>
                <w:sz w:val="24"/>
                <w:szCs w:val="24"/>
              </w:rPr>
              <w:t>P</w:t>
            </w:r>
            <w:r>
              <w:rPr>
                <w:sz w:val="24"/>
                <w:szCs w:val="24"/>
              </w:rPr>
              <w:t>USTA</w:t>
            </w:r>
            <w:r>
              <w:rPr>
                <w:spacing w:val="2"/>
                <w:sz w:val="24"/>
                <w:szCs w:val="24"/>
              </w:rPr>
              <w:t>K</w:t>
            </w:r>
            <w:r>
              <w:rPr>
                <w:sz w:val="24"/>
                <w:szCs w:val="24"/>
              </w:rPr>
              <w:t>A DAN</w:t>
            </w:r>
            <w:r>
              <w:rPr>
                <w:spacing w:val="1"/>
                <w:sz w:val="24"/>
                <w:szCs w:val="24"/>
              </w:rPr>
              <w:t xml:space="preserve"> </w:t>
            </w:r>
            <w:r>
              <w:rPr>
                <w:spacing w:val="-5"/>
                <w:sz w:val="24"/>
                <w:szCs w:val="24"/>
              </w:rPr>
              <w:t>L</w:t>
            </w:r>
            <w:r>
              <w:rPr>
                <w:sz w:val="24"/>
                <w:szCs w:val="24"/>
              </w:rPr>
              <w:t>A</w:t>
            </w:r>
            <w:r>
              <w:rPr>
                <w:spacing w:val="5"/>
                <w:sz w:val="24"/>
                <w:szCs w:val="24"/>
              </w:rPr>
              <w:t>N</w:t>
            </w:r>
            <w:r>
              <w:rPr>
                <w:sz w:val="24"/>
                <w:szCs w:val="24"/>
              </w:rPr>
              <w:t>DA</w:t>
            </w:r>
            <w:r>
              <w:rPr>
                <w:spacing w:val="1"/>
                <w:sz w:val="24"/>
                <w:szCs w:val="24"/>
              </w:rPr>
              <w:t>S</w:t>
            </w:r>
            <w:r>
              <w:rPr>
                <w:sz w:val="24"/>
                <w:szCs w:val="24"/>
              </w:rPr>
              <w:t xml:space="preserve">AN </w:t>
            </w:r>
            <w:r>
              <w:rPr>
                <w:spacing w:val="2"/>
                <w:sz w:val="24"/>
                <w:szCs w:val="24"/>
              </w:rPr>
              <w:t>T</w:t>
            </w:r>
            <w:r>
              <w:rPr>
                <w:sz w:val="24"/>
                <w:szCs w:val="24"/>
              </w:rPr>
              <w:t>EO</w:t>
            </w:r>
            <w:r>
              <w:rPr>
                <w:spacing w:val="3"/>
                <w:sz w:val="24"/>
                <w:szCs w:val="24"/>
              </w:rPr>
              <w:t>RI</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pacing w:val="-2"/>
                <w:sz w:val="24"/>
                <w:szCs w:val="24"/>
              </w:rPr>
              <w:t>B</w:t>
            </w:r>
            <w:r>
              <w:rPr>
                <w:spacing w:val="-1"/>
                <w:sz w:val="24"/>
                <w:szCs w:val="24"/>
              </w:rPr>
              <w:t>a</w:t>
            </w:r>
            <w:r>
              <w:rPr>
                <w:sz w:val="24"/>
                <w:szCs w:val="24"/>
              </w:rPr>
              <w:t>b</w:t>
            </w:r>
            <w:r>
              <w:rPr>
                <w:spacing w:val="-10"/>
                <w:sz w:val="24"/>
                <w:szCs w:val="24"/>
              </w:rPr>
              <w:t xml:space="preserve"> </w:t>
            </w:r>
            <w:r>
              <w:rPr>
                <w:sz w:val="24"/>
                <w:szCs w:val="24"/>
              </w:rPr>
              <w:t>ini</w:t>
            </w:r>
            <w:r>
              <w:rPr>
                <w:spacing w:val="-9"/>
                <w:sz w:val="24"/>
                <w:szCs w:val="24"/>
              </w:rPr>
              <w:t xml:space="preserve"> </w:t>
            </w:r>
            <w:r>
              <w:rPr>
                <w:sz w:val="24"/>
                <w:szCs w:val="24"/>
              </w:rPr>
              <w:t>mem</w:t>
            </w:r>
            <w:r>
              <w:rPr>
                <w:spacing w:val="-1"/>
                <w:sz w:val="24"/>
                <w:szCs w:val="24"/>
              </w:rPr>
              <w:t>a</w:t>
            </w:r>
            <w:r>
              <w:rPr>
                <w:sz w:val="24"/>
                <w:szCs w:val="24"/>
              </w:rPr>
              <w:t>p</w:t>
            </w:r>
            <w:r>
              <w:rPr>
                <w:spacing w:val="-1"/>
                <w:sz w:val="24"/>
                <w:szCs w:val="24"/>
              </w:rPr>
              <w:t>ar</w:t>
            </w:r>
            <w:r>
              <w:rPr>
                <w:sz w:val="24"/>
                <w:szCs w:val="24"/>
              </w:rPr>
              <w:t>k</w:t>
            </w:r>
            <w:r>
              <w:rPr>
                <w:spacing w:val="-3"/>
                <w:sz w:val="24"/>
                <w:szCs w:val="24"/>
              </w:rPr>
              <w:t>a</w:t>
            </w:r>
            <w:r>
              <w:rPr>
                <w:sz w:val="24"/>
                <w:szCs w:val="24"/>
              </w:rPr>
              <w:t>n</w:t>
            </w:r>
            <w:r>
              <w:rPr>
                <w:spacing w:val="-10"/>
                <w:sz w:val="24"/>
                <w:szCs w:val="24"/>
              </w:rPr>
              <w:t xml:space="preserve"> </w:t>
            </w:r>
            <w:r>
              <w:rPr>
                <w:sz w:val="24"/>
                <w:szCs w:val="24"/>
              </w:rPr>
              <w:t>teo</w:t>
            </w:r>
            <w:r>
              <w:rPr>
                <w:spacing w:val="2"/>
                <w:sz w:val="24"/>
                <w:szCs w:val="24"/>
              </w:rPr>
              <w:t>r</w:t>
            </w:r>
            <w:r>
              <w:rPr>
                <w:sz w:val="24"/>
                <w:szCs w:val="24"/>
              </w:rPr>
              <w:t>i</w:t>
            </w:r>
            <w:r>
              <w:rPr>
                <w:spacing w:val="-7"/>
                <w:sz w:val="24"/>
                <w:szCs w:val="24"/>
              </w:rPr>
              <w:t xml:space="preserve"> </w:t>
            </w:r>
            <w:r>
              <w:rPr>
                <w:sz w:val="24"/>
                <w:szCs w:val="24"/>
              </w:rPr>
              <w:t>-</w:t>
            </w:r>
            <w:r>
              <w:rPr>
                <w:spacing w:val="-10"/>
                <w:sz w:val="24"/>
                <w:szCs w:val="24"/>
              </w:rPr>
              <w:t xml:space="preserve"> </w:t>
            </w:r>
            <w:r>
              <w:rPr>
                <w:sz w:val="24"/>
                <w:szCs w:val="24"/>
              </w:rPr>
              <w:t>teo</w:t>
            </w:r>
            <w:r>
              <w:rPr>
                <w:spacing w:val="-1"/>
                <w:sz w:val="24"/>
                <w:szCs w:val="24"/>
              </w:rPr>
              <w:t>r</w:t>
            </w:r>
            <w:r>
              <w:rPr>
                <w:sz w:val="24"/>
                <w:szCs w:val="24"/>
              </w:rPr>
              <w:t>i</w:t>
            </w:r>
            <w:r>
              <w:rPr>
                <w:spacing w:val="-9"/>
                <w:sz w:val="24"/>
                <w:szCs w:val="24"/>
              </w:rPr>
              <w:t xml:space="preserve"> </w:t>
            </w:r>
            <w:r>
              <w:rPr>
                <w:sz w:val="24"/>
                <w:szCs w:val="24"/>
              </w:rPr>
              <w:t>d</w:t>
            </w:r>
            <w:r>
              <w:rPr>
                <w:spacing w:val="-1"/>
                <w:sz w:val="24"/>
                <w:szCs w:val="24"/>
              </w:rPr>
              <w:t>a</w:t>
            </w:r>
            <w:r>
              <w:rPr>
                <w:sz w:val="24"/>
                <w:szCs w:val="24"/>
              </w:rPr>
              <w:t>n</w:t>
            </w:r>
            <w:r>
              <w:rPr>
                <w:spacing w:val="-9"/>
                <w:sz w:val="24"/>
                <w:szCs w:val="24"/>
              </w:rPr>
              <w:t xml:space="preserve"> </w:t>
            </w:r>
            <w:r>
              <w:rPr>
                <w:sz w:val="24"/>
                <w:szCs w:val="24"/>
              </w:rPr>
              <w:t>kons</w:t>
            </w:r>
            <w:r>
              <w:rPr>
                <w:spacing w:val="-1"/>
                <w:sz w:val="24"/>
                <w:szCs w:val="24"/>
              </w:rPr>
              <w:t>e</w:t>
            </w:r>
            <w:r>
              <w:rPr>
                <w:sz w:val="24"/>
                <w:szCs w:val="24"/>
              </w:rPr>
              <w:t>p</w:t>
            </w:r>
            <w:r>
              <w:rPr>
                <w:spacing w:val="-7"/>
                <w:sz w:val="24"/>
                <w:szCs w:val="24"/>
              </w:rPr>
              <w:t xml:space="preserve"> y</w:t>
            </w:r>
            <w:r>
              <w:rPr>
                <w:spacing w:val="-1"/>
                <w:sz w:val="24"/>
                <w:szCs w:val="24"/>
              </w:rPr>
              <w:t>a</w:t>
            </w:r>
            <w:r>
              <w:rPr>
                <w:spacing w:val="2"/>
                <w:sz w:val="24"/>
                <w:szCs w:val="24"/>
              </w:rPr>
              <w:t>n</w:t>
            </w:r>
            <w:r>
              <w:rPr>
                <w:sz w:val="24"/>
                <w:szCs w:val="24"/>
              </w:rPr>
              <w:t>g</w:t>
            </w:r>
            <w:r>
              <w:rPr>
                <w:spacing w:val="-12"/>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untuk</w:t>
            </w:r>
            <w:r>
              <w:rPr>
                <w:spacing w:val="36"/>
                <w:sz w:val="24"/>
                <w:szCs w:val="24"/>
              </w:rPr>
              <w:t xml:space="preserve"> </w:t>
            </w:r>
            <w:r>
              <w:rPr>
                <w:sz w:val="24"/>
                <w:szCs w:val="24"/>
              </w:rPr>
              <w:t>memb</w:t>
            </w:r>
            <w:r>
              <w:rPr>
                <w:spacing w:val="-1"/>
                <w:sz w:val="24"/>
                <w:szCs w:val="24"/>
              </w:rPr>
              <w:t>a</w:t>
            </w:r>
            <w:r>
              <w:rPr>
                <w:sz w:val="24"/>
                <w:szCs w:val="24"/>
              </w:rPr>
              <w:t>h</w:t>
            </w:r>
            <w:r>
              <w:rPr>
                <w:spacing w:val="-1"/>
                <w:sz w:val="24"/>
                <w:szCs w:val="24"/>
              </w:rPr>
              <w:t>a</w:t>
            </w:r>
            <w:r>
              <w:rPr>
                <w:sz w:val="24"/>
                <w:szCs w:val="24"/>
              </w:rPr>
              <w:t>s</w:t>
            </w:r>
            <w:r>
              <w:rPr>
                <w:spacing w:val="36"/>
                <w:sz w:val="24"/>
                <w:szCs w:val="24"/>
              </w:rPr>
              <w:t xml:space="preserve"> </w:t>
            </w:r>
            <w:r>
              <w:rPr>
                <w:sz w:val="24"/>
                <w:szCs w:val="24"/>
              </w:rPr>
              <w:t>d</w:t>
            </w:r>
            <w:r>
              <w:rPr>
                <w:spacing w:val="-1"/>
                <w:sz w:val="24"/>
                <w:szCs w:val="24"/>
              </w:rPr>
              <w:t>a</w:t>
            </w:r>
            <w:r>
              <w:rPr>
                <w:sz w:val="24"/>
                <w:szCs w:val="24"/>
              </w:rPr>
              <w:t>n</w:t>
            </w:r>
            <w:r>
              <w:rPr>
                <w:spacing w:val="36"/>
                <w:sz w:val="24"/>
                <w:szCs w:val="24"/>
              </w:rPr>
              <w:t xml:space="preserve"> </w:t>
            </w:r>
            <w:r>
              <w:rPr>
                <w:spacing w:val="3"/>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
                <w:sz w:val="24"/>
                <w:szCs w:val="24"/>
              </w:rPr>
              <w:t>a</w:t>
            </w:r>
            <w:r>
              <w:rPr>
                <w:sz w:val="24"/>
                <w:szCs w:val="24"/>
              </w:rPr>
              <w:t>lisa</w:t>
            </w:r>
            <w:r>
              <w:rPr>
                <w:spacing w:val="36"/>
                <w:sz w:val="24"/>
                <w:szCs w:val="24"/>
              </w:rPr>
              <w:t xml:space="preserve"> </w:t>
            </w:r>
            <w:r>
              <w:rPr>
                <w:sz w:val="24"/>
                <w:szCs w:val="24"/>
              </w:rPr>
              <w:t>m</w:t>
            </w:r>
            <w:r>
              <w:rPr>
                <w:spacing w:val="-1"/>
                <w:sz w:val="24"/>
                <w:szCs w:val="24"/>
              </w:rPr>
              <w:t>a</w:t>
            </w:r>
            <w:r>
              <w:rPr>
                <w:spacing w:val="3"/>
                <w:sz w:val="24"/>
                <w:szCs w:val="24"/>
              </w:rPr>
              <w:t>s</w:t>
            </w:r>
            <w:r>
              <w:rPr>
                <w:spacing w:val="-1"/>
                <w:sz w:val="24"/>
                <w:szCs w:val="24"/>
              </w:rPr>
              <w:t>a</w:t>
            </w:r>
            <w:r>
              <w:rPr>
                <w:sz w:val="24"/>
                <w:szCs w:val="24"/>
              </w:rPr>
              <w:t>lah</w:t>
            </w:r>
            <w:r>
              <w:rPr>
                <w:spacing w:val="38"/>
                <w:sz w:val="24"/>
                <w:szCs w:val="24"/>
              </w:rPr>
              <w:t xml:space="preserve"> </w:t>
            </w:r>
            <w:r>
              <w:rPr>
                <w:spacing w:val="-5"/>
                <w:sz w:val="24"/>
                <w:szCs w:val="24"/>
              </w:rPr>
              <w:t>y</w:t>
            </w:r>
            <w:r>
              <w:rPr>
                <w:spacing w:val="-1"/>
                <w:sz w:val="24"/>
                <w:szCs w:val="24"/>
              </w:rPr>
              <w:t>a</w:t>
            </w:r>
            <w:r>
              <w:rPr>
                <w:spacing w:val="5"/>
                <w:sz w:val="24"/>
                <w:szCs w:val="24"/>
              </w:rPr>
              <w:t>n</w:t>
            </w:r>
            <w:r>
              <w:rPr>
                <w:sz w:val="24"/>
                <w:szCs w:val="24"/>
              </w:rPr>
              <w:t>g</w:t>
            </w:r>
            <w:r>
              <w:rPr>
                <w:spacing w:val="36"/>
                <w:sz w:val="24"/>
                <w:szCs w:val="24"/>
              </w:rPr>
              <w:t xml:space="preserve"> </w:t>
            </w:r>
            <w:r>
              <w:rPr>
                <w:sz w:val="24"/>
                <w:szCs w:val="24"/>
              </w:rPr>
              <w:t>dihad</w:t>
            </w:r>
            <w:r>
              <w:rPr>
                <w:spacing w:val="-1"/>
                <w:sz w:val="24"/>
                <w:szCs w:val="24"/>
              </w:rPr>
              <w:t>a</w:t>
            </w:r>
            <w:r>
              <w:rPr>
                <w:sz w:val="24"/>
                <w:szCs w:val="24"/>
              </w:rPr>
              <w:t>pi</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s</w:t>
            </w:r>
            <w:r>
              <w:rPr>
                <w:spacing w:val="-1"/>
                <w:sz w:val="24"/>
                <w:szCs w:val="24"/>
              </w:rPr>
              <w:t>ecar</w:t>
            </w:r>
            <w:r>
              <w:rPr>
                <w:sz w:val="24"/>
                <w:szCs w:val="24"/>
              </w:rPr>
              <w:t xml:space="preserve">a </w:t>
            </w:r>
            <w:r>
              <w:rPr>
                <w:spacing w:val="6"/>
                <w:sz w:val="24"/>
                <w:szCs w:val="24"/>
              </w:rPr>
              <w:t xml:space="preserve"> </w:t>
            </w:r>
            <w:r>
              <w:rPr>
                <w:sz w:val="24"/>
                <w:szCs w:val="24"/>
              </w:rPr>
              <w:t>teo</w:t>
            </w:r>
            <w:r>
              <w:rPr>
                <w:spacing w:val="-1"/>
                <w:sz w:val="24"/>
                <w:szCs w:val="24"/>
              </w:rPr>
              <w:t>r</w:t>
            </w:r>
            <w:r>
              <w:rPr>
                <w:sz w:val="24"/>
                <w:szCs w:val="24"/>
              </w:rPr>
              <w:t xml:space="preserve">i </w:t>
            </w:r>
            <w:r>
              <w:rPr>
                <w:spacing w:val="8"/>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 xml:space="preserve">r </w:t>
            </w:r>
            <w:r>
              <w:rPr>
                <w:spacing w:val="6"/>
                <w:sz w:val="24"/>
                <w:szCs w:val="24"/>
              </w:rPr>
              <w:t xml:space="preserve"> </w:t>
            </w:r>
            <w:r>
              <w:rPr>
                <w:sz w:val="24"/>
                <w:szCs w:val="24"/>
              </w:rPr>
              <w:t>m</w:t>
            </w:r>
            <w:r>
              <w:rPr>
                <w:spacing w:val="-1"/>
                <w:sz w:val="24"/>
                <w:szCs w:val="24"/>
              </w:rPr>
              <w:t>a</w:t>
            </w:r>
            <w:r>
              <w:rPr>
                <w:spacing w:val="2"/>
                <w:sz w:val="24"/>
                <w:szCs w:val="24"/>
              </w:rPr>
              <w:t>u</w:t>
            </w:r>
            <w:r>
              <w:rPr>
                <w:sz w:val="24"/>
                <w:szCs w:val="24"/>
              </w:rPr>
              <w:t xml:space="preserve">pun </w:t>
            </w:r>
            <w:r>
              <w:rPr>
                <w:spacing w:val="7"/>
                <w:sz w:val="24"/>
                <w:szCs w:val="24"/>
              </w:rPr>
              <w:t xml:space="preserve"> </w:t>
            </w:r>
            <w:r>
              <w:rPr>
                <w:sz w:val="24"/>
                <w:szCs w:val="24"/>
              </w:rPr>
              <w:t>teo</w:t>
            </w:r>
            <w:r>
              <w:rPr>
                <w:spacing w:val="-1"/>
                <w:sz w:val="24"/>
                <w:szCs w:val="24"/>
              </w:rPr>
              <w:t>r</w:t>
            </w:r>
            <w:r>
              <w:rPr>
                <w:sz w:val="24"/>
                <w:szCs w:val="24"/>
              </w:rPr>
              <w:t xml:space="preserve">i </w:t>
            </w:r>
            <w:r>
              <w:rPr>
                <w:spacing w:val="8"/>
                <w:sz w:val="24"/>
                <w:szCs w:val="24"/>
              </w:rPr>
              <w:t xml:space="preserve"> </w:t>
            </w:r>
            <w:r>
              <w:rPr>
                <w:sz w:val="24"/>
                <w:szCs w:val="24"/>
              </w:rPr>
              <w:t xml:space="preserve">khusus </w:t>
            </w:r>
            <w:r>
              <w:rPr>
                <w:spacing w:val="11"/>
                <w:sz w:val="24"/>
                <w:szCs w:val="24"/>
              </w:rPr>
              <w:t xml:space="preserve"> </w:t>
            </w:r>
            <w:r>
              <w:rPr>
                <w:spacing w:val="-7"/>
                <w:sz w:val="24"/>
                <w:szCs w:val="24"/>
              </w:rPr>
              <w:t>y</w:t>
            </w:r>
            <w:r>
              <w:rPr>
                <w:spacing w:val="-1"/>
                <w:sz w:val="24"/>
                <w:szCs w:val="24"/>
              </w:rPr>
              <w:t>a</w:t>
            </w:r>
            <w:r>
              <w:rPr>
                <w:spacing w:val="2"/>
                <w:sz w:val="24"/>
                <w:szCs w:val="24"/>
              </w:rPr>
              <w:t>n</w:t>
            </w:r>
            <w:r>
              <w:rPr>
                <w:sz w:val="24"/>
                <w:szCs w:val="24"/>
              </w:rPr>
              <w:t xml:space="preserve">g </w:t>
            </w:r>
            <w:r>
              <w:rPr>
                <w:spacing w:val="5"/>
                <w:sz w:val="24"/>
                <w:szCs w:val="24"/>
              </w:rPr>
              <w:t xml:space="preserve"> </w:t>
            </w:r>
            <w:r>
              <w:rPr>
                <w:spacing w:val="2"/>
                <w:sz w:val="24"/>
                <w:szCs w:val="24"/>
              </w:rPr>
              <w:t>d</w:t>
            </w:r>
            <w:r>
              <w:rPr>
                <w:sz w:val="24"/>
                <w:szCs w:val="24"/>
              </w:rPr>
              <w:t>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24"/>
                <w:sz w:val="24"/>
                <w:szCs w:val="24"/>
              </w:rPr>
              <w:t xml:space="preserve"> </w:t>
            </w:r>
            <w:r>
              <w:rPr>
                <w:spacing w:val="-1"/>
                <w:sz w:val="24"/>
                <w:szCs w:val="24"/>
              </w:rPr>
              <w:t>ac</w:t>
            </w:r>
            <w:r>
              <w:rPr>
                <w:sz w:val="24"/>
                <w:szCs w:val="24"/>
              </w:rPr>
              <w:t>u</w:t>
            </w:r>
            <w:r>
              <w:rPr>
                <w:spacing w:val="-1"/>
                <w:sz w:val="24"/>
                <w:szCs w:val="24"/>
              </w:rPr>
              <w:t>a</w:t>
            </w:r>
            <w:r>
              <w:rPr>
                <w:sz w:val="24"/>
                <w:szCs w:val="24"/>
              </w:rPr>
              <w:t xml:space="preserve">n </w:t>
            </w:r>
            <w:r>
              <w:rPr>
                <w:spacing w:val="24"/>
                <w:sz w:val="24"/>
                <w:szCs w:val="24"/>
              </w:rPr>
              <w:t xml:space="preserve"> </w:t>
            </w:r>
            <w:r>
              <w:rPr>
                <w:sz w:val="24"/>
                <w:szCs w:val="24"/>
              </w:rPr>
              <w:t xml:space="preserve">untuk </w:t>
            </w:r>
            <w:r>
              <w:rPr>
                <w:spacing w:val="22"/>
                <w:sz w:val="24"/>
                <w:szCs w:val="24"/>
              </w:rPr>
              <w:t xml:space="preserve"> </w:t>
            </w:r>
            <w:r>
              <w:rPr>
                <w:spacing w:val="5"/>
                <w:sz w:val="24"/>
                <w:szCs w:val="24"/>
              </w:rPr>
              <w:t>m</w:t>
            </w:r>
            <w:r>
              <w:rPr>
                <w:spacing w:val="-1"/>
                <w:sz w:val="24"/>
                <w:szCs w:val="24"/>
              </w:rPr>
              <w:t>e</w:t>
            </w:r>
            <w:r>
              <w:rPr>
                <w:spacing w:val="2"/>
                <w:sz w:val="24"/>
                <w:szCs w:val="24"/>
              </w:rPr>
              <w:t>n</w:t>
            </w:r>
            <w:r>
              <w:rPr>
                <w:spacing w:val="-5"/>
                <w:sz w:val="24"/>
                <w:szCs w:val="24"/>
              </w:rPr>
              <w:t>y</w:t>
            </w:r>
            <w:r>
              <w:rPr>
                <w:spacing w:val="-1"/>
                <w:sz w:val="24"/>
                <w:szCs w:val="24"/>
              </w:rPr>
              <w:t>e</w:t>
            </w:r>
            <w:r>
              <w:rPr>
                <w:sz w:val="24"/>
                <w:szCs w:val="24"/>
              </w:rPr>
              <w:t>les</w:t>
            </w:r>
            <w:r>
              <w:rPr>
                <w:spacing w:val="-1"/>
                <w:sz w:val="24"/>
                <w:szCs w:val="24"/>
              </w:rPr>
              <w:t>a</w:t>
            </w:r>
            <w:r>
              <w:rPr>
                <w:sz w:val="24"/>
                <w:szCs w:val="24"/>
              </w:rPr>
              <w:t xml:space="preserve">ikan </w:t>
            </w:r>
            <w:r>
              <w:rPr>
                <w:spacing w:val="24"/>
                <w:sz w:val="24"/>
                <w:szCs w:val="24"/>
              </w:rPr>
              <w:t xml:space="preserve"> </w:t>
            </w:r>
            <w:r>
              <w:rPr>
                <w:sz w:val="24"/>
                <w:szCs w:val="24"/>
              </w:rPr>
              <w:t xml:space="preserve">topik </w:t>
            </w:r>
            <w:r>
              <w:rPr>
                <w:spacing w:val="22"/>
                <w:sz w:val="24"/>
                <w:szCs w:val="24"/>
              </w:rPr>
              <w:t xml:space="preserve"> </w:t>
            </w:r>
            <w:r>
              <w:rPr>
                <w:sz w:val="24"/>
                <w:szCs w:val="24"/>
              </w:rPr>
              <w:t>p</w:t>
            </w:r>
            <w:r>
              <w:rPr>
                <w:spacing w:val="-1"/>
                <w:sz w:val="24"/>
                <w:szCs w:val="24"/>
              </w:rPr>
              <w:t>e</w:t>
            </w:r>
            <w:r>
              <w:rPr>
                <w:spacing w:val="2"/>
                <w:sz w:val="24"/>
                <w:szCs w:val="24"/>
              </w:rPr>
              <w:t>r</w:t>
            </w:r>
            <w:r>
              <w:rPr>
                <w:sz w:val="24"/>
                <w:szCs w:val="24"/>
              </w:rPr>
              <w:t>mas</w:t>
            </w:r>
            <w:r>
              <w:rPr>
                <w:spacing w:val="-1"/>
                <w:sz w:val="24"/>
                <w:szCs w:val="24"/>
              </w:rPr>
              <w:t>a</w:t>
            </w:r>
            <w:r>
              <w:rPr>
                <w:sz w:val="24"/>
                <w:szCs w:val="24"/>
              </w:rPr>
              <w:t>lah</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pacing w:val="-5"/>
                <w:sz w:val="24"/>
                <w:szCs w:val="24"/>
              </w:rPr>
              <w:t>y</w:t>
            </w:r>
            <w:r>
              <w:rPr>
                <w:spacing w:val="1"/>
                <w:sz w:val="24"/>
                <w:szCs w:val="24"/>
              </w:rPr>
              <w:t>a</w:t>
            </w:r>
            <w:r>
              <w:rPr>
                <w:spacing w:val="2"/>
                <w:sz w:val="24"/>
                <w:szCs w:val="24"/>
              </w:rPr>
              <w:t>n</w:t>
            </w:r>
            <w:r>
              <w:rPr>
                <w:sz w:val="24"/>
                <w:szCs w:val="24"/>
              </w:rPr>
              <w:t>g</w:t>
            </w:r>
            <w:r>
              <w:rPr>
                <w:spacing w:val="36"/>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41"/>
                <w:sz w:val="24"/>
                <w:szCs w:val="24"/>
              </w:rPr>
              <w:t xml:space="preserve"> </w:t>
            </w:r>
            <w:r>
              <w:rPr>
                <w:sz w:val="24"/>
                <w:szCs w:val="24"/>
              </w:rPr>
              <w:t>dibah</w:t>
            </w:r>
            <w:r>
              <w:rPr>
                <w:spacing w:val="-1"/>
                <w:sz w:val="24"/>
                <w:szCs w:val="24"/>
              </w:rPr>
              <w:t>a</w:t>
            </w:r>
            <w:r>
              <w:rPr>
                <w:sz w:val="24"/>
                <w:szCs w:val="24"/>
              </w:rPr>
              <w:t>s.</w:t>
            </w:r>
            <w:r>
              <w:rPr>
                <w:spacing w:val="41"/>
                <w:sz w:val="24"/>
                <w:szCs w:val="24"/>
              </w:rPr>
              <w:t xml:space="preserve"> </w:t>
            </w:r>
            <w:r>
              <w:rPr>
                <w:sz w:val="24"/>
                <w:szCs w:val="24"/>
              </w:rPr>
              <w:t>L</w:t>
            </w:r>
            <w:r>
              <w:rPr>
                <w:spacing w:val="-1"/>
                <w:sz w:val="24"/>
                <w:szCs w:val="24"/>
              </w:rPr>
              <w:t>a</w:t>
            </w:r>
            <w:r>
              <w:rPr>
                <w:spacing w:val="5"/>
                <w:sz w:val="24"/>
                <w:szCs w:val="24"/>
              </w:rPr>
              <w:t>n</w:t>
            </w:r>
            <w:r>
              <w:rPr>
                <w:sz w:val="24"/>
                <w:szCs w:val="24"/>
              </w:rPr>
              <w:t>d</w:t>
            </w:r>
            <w:r>
              <w:rPr>
                <w:spacing w:val="-1"/>
                <w:sz w:val="24"/>
                <w:szCs w:val="24"/>
              </w:rPr>
              <w:t>a</w:t>
            </w:r>
            <w:r>
              <w:rPr>
                <w:sz w:val="24"/>
                <w:szCs w:val="24"/>
              </w:rPr>
              <w:t>s</w:t>
            </w:r>
            <w:r>
              <w:rPr>
                <w:spacing w:val="-1"/>
                <w:sz w:val="24"/>
                <w:szCs w:val="24"/>
              </w:rPr>
              <w:t>a</w:t>
            </w:r>
            <w:r>
              <w:rPr>
                <w:sz w:val="24"/>
                <w:szCs w:val="24"/>
              </w:rPr>
              <w:t>n</w:t>
            </w:r>
            <w:r>
              <w:rPr>
                <w:spacing w:val="38"/>
                <w:sz w:val="24"/>
                <w:szCs w:val="24"/>
              </w:rPr>
              <w:t xml:space="preserve"> </w:t>
            </w:r>
            <w:r>
              <w:rPr>
                <w:sz w:val="24"/>
                <w:szCs w:val="24"/>
              </w:rPr>
              <w:t>teo</w:t>
            </w:r>
            <w:r>
              <w:rPr>
                <w:spacing w:val="-1"/>
                <w:sz w:val="24"/>
                <w:szCs w:val="24"/>
              </w:rPr>
              <w:t>r</w:t>
            </w:r>
            <w:r>
              <w:rPr>
                <w:sz w:val="24"/>
                <w:szCs w:val="24"/>
              </w:rPr>
              <w:t>i</w:t>
            </w:r>
            <w:r>
              <w:rPr>
                <w:spacing w:val="39"/>
                <w:sz w:val="24"/>
                <w:szCs w:val="24"/>
              </w:rPr>
              <w:t xml:space="preserve"> </w:t>
            </w:r>
            <w:r>
              <w:rPr>
                <w:sz w:val="24"/>
                <w:szCs w:val="24"/>
              </w:rPr>
              <w:t>ini</w:t>
            </w:r>
            <w:r>
              <w:rPr>
                <w:spacing w:val="39"/>
                <w:sz w:val="24"/>
                <w:szCs w:val="24"/>
              </w:rPr>
              <w:t xml:space="preserve"> </w:t>
            </w:r>
            <w:r>
              <w:rPr>
                <w:sz w:val="24"/>
                <w:szCs w:val="24"/>
              </w:rPr>
              <w:t>dibuat</w:t>
            </w:r>
            <w:r>
              <w:rPr>
                <w:spacing w:val="38"/>
                <w:sz w:val="24"/>
                <w:szCs w:val="24"/>
              </w:rPr>
              <w:t xml:space="preserve"> </w:t>
            </w:r>
            <w:r>
              <w:rPr>
                <w:sz w:val="24"/>
                <w:szCs w:val="24"/>
              </w:rPr>
              <w:t>b</w:t>
            </w:r>
            <w:r>
              <w:rPr>
                <w:spacing w:val="-1"/>
                <w:sz w:val="24"/>
                <w:szCs w:val="24"/>
              </w:rPr>
              <w:t>er</w:t>
            </w:r>
            <w:r>
              <w:rPr>
                <w:sz w:val="24"/>
                <w:szCs w:val="24"/>
              </w:rPr>
              <w:t>d</w:t>
            </w:r>
            <w:r>
              <w:rPr>
                <w:spacing w:val="-3"/>
                <w:sz w:val="24"/>
                <w:szCs w:val="24"/>
              </w:rPr>
              <w:t>a</w:t>
            </w:r>
            <w:r>
              <w:rPr>
                <w:spacing w:val="3"/>
                <w:sz w:val="24"/>
                <w:szCs w:val="24"/>
              </w:rPr>
              <w:t>s</w:t>
            </w:r>
            <w:r>
              <w:rPr>
                <w:spacing w:val="-1"/>
                <w:sz w:val="24"/>
                <w:szCs w:val="24"/>
              </w:rPr>
              <w:t>ar</w:t>
            </w:r>
            <w:r>
              <w:rPr>
                <w:sz w:val="24"/>
                <w:szCs w:val="24"/>
              </w:rPr>
              <w:t>k</w:t>
            </w:r>
            <w:r>
              <w:rPr>
                <w:spacing w:val="-3"/>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sum</w:t>
            </w:r>
            <w:r>
              <w:rPr>
                <w:spacing w:val="1"/>
                <w:sz w:val="24"/>
                <w:szCs w:val="24"/>
              </w:rPr>
              <w:t>b</w:t>
            </w:r>
            <w:r>
              <w:rPr>
                <w:spacing w:val="-1"/>
                <w:sz w:val="24"/>
                <w:szCs w:val="24"/>
              </w:rPr>
              <w:t>er-</w:t>
            </w:r>
            <w:r>
              <w:rPr>
                <w:sz w:val="24"/>
                <w:szCs w:val="24"/>
              </w:rPr>
              <w:t>sum</w:t>
            </w:r>
            <w:r>
              <w:rPr>
                <w:spacing w:val="1"/>
                <w:sz w:val="24"/>
                <w:szCs w:val="24"/>
              </w:rPr>
              <w:t>b</w:t>
            </w:r>
            <w:r>
              <w:rPr>
                <w:spacing w:val="-1"/>
                <w:sz w:val="24"/>
                <w:szCs w:val="24"/>
              </w:rPr>
              <w:t>e</w:t>
            </w:r>
            <w:r>
              <w:rPr>
                <w:sz w:val="24"/>
                <w:szCs w:val="24"/>
              </w:rPr>
              <w:t>r</w:t>
            </w:r>
            <w:r>
              <w:rPr>
                <w:spacing w:val="4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8"/>
                <w:sz w:val="24"/>
                <w:szCs w:val="24"/>
              </w:rPr>
              <w:t xml:space="preserve"> </w:t>
            </w:r>
            <w:r>
              <w:rPr>
                <w:spacing w:val="-1"/>
                <w:sz w:val="24"/>
                <w:szCs w:val="24"/>
              </w:rPr>
              <w:t>a</w:t>
            </w:r>
            <w:r>
              <w:rPr>
                <w:spacing w:val="2"/>
                <w:sz w:val="24"/>
                <w:szCs w:val="24"/>
              </w:rPr>
              <w:t>d</w:t>
            </w:r>
            <w:r>
              <w:rPr>
                <w:spacing w:val="-1"/>
                <w:sz w:val="24"/>
                <w:szCs w:val="24"/>
              </w:rPr>
              <w:t>a</w:t>
            </w:r>
            <w:r>
              <w:rPr>
                <w:sz w:val="24"/>
                <w:szCs w:val="24"/>
              </w:rPr>
              <w:t>,</w:t>
            </w:r>
            <w:r>
              <w:rPr>
                <w:spacing w:val="41"/>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41"/>
                <w:sz w:val="24"/>
                <w:szCs w:val="24"/>
              </w:rPr>
              <w:t xml:space="preserve"> </w:t>
            </w:r>
            <w:r>
              <w:rPr>
                <w:sz w:val="24"/>
                <w:szCs w:val="24"/>
              </w:rPr>
              <w:t>buku,</w:t>
            </w:r>
            <w:r>
              <w:rPr>
                <w:spacing w:val="41"/>
                <w:sz w:val="24"/>
                <w:szCs w:val="24"/>
              </w:rPr>
              <w:t xml:space="preserve"> </w:t>
            </w:r>
            <w:r>
              <w:rPr>
                <w:sz w:val="24"/>
                <w:szCs w:val="24"/>
              </w:rPr>
              <w:t>maj</w:t>
            </w:r>
            <w:r>
              <w:rPr>
                <w:spacing w:val="-1"/>
                <w:sz w:val="24"/>
                <w:szCs w:val="24"/>
              </w:rPr>
              <w:t>a</w:t>
            </w:r>
            <w:r>
              <w:rPr>
                <w:sz w:val="24"/>
                <w:szCs w:val="24"/>
              </w:rPr>
              <w:t>lah</w:t>
            </w:r>
            <w:r>
              <w:rPr>
                <w:spacing w:val="40"/>
                <w:sz w:val="24"/>
                <w:szCs w:val="24"/>
              </w:rPr>
              <w:t xml:space="preserve"> </w:t>
            </w:r>
            <w:r>
              <w:rPr>
                <w:sz w:val="24"/>
                <w:szCs w:val="24"/>
              </w:rPr>
              <w:t>d</w:t>
            </w:r>
            <w:r>
              <w:rPr>
                <w:spacing w:val="-1"/>
                <w:sz w:val="24"/>
                <w:szCs w:val="24"/>
              </w:rPr>
              <w:t>a</w:t>
            </w:r>
            <w:r>
              <w:rPr>
                <w:sz w:val="24"/>
                <w:szCs w:val="24"/>
              </w:rPr>
              <w:t>n</w:t>
            </w:r>
            <w:r>
              <w:rPr>
                <w:spacing w:val="41"/>
                <w:sz w:val="24"/>
                <w:szCs w:val="24"/>
              </w:rPr>
              <w:t xml:space="preserve"> </w:t>
            </w:r>
            <w:r>
              <w:rPr>
                <w:sz w:val="24"/>
                <w:szCs w:val="24"/>
              </w:rPr>
              <w:t>situs</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int</w:t>
            </w:r>
            <w:r>
              <w:rPr>
                <w:spacing w:val="-1"/>
                <w:sz w:val="24"/>
                <w:szCs w:val="24"/>
              </w:rPr>
              <w:t>er</w:t>
            </w:r>
            <w:r>
              <w:rPr>
                <w:sz w:val="24"/>
                <w:szCs w:val="24"/>
              </w:rPr>
              <w:t>n</w:t>
            </w:r>
            <w:r>
              <w:rPr>
                <w:spacing w:val="-3"/>
                <w:sz w:val="24"/>
                <w:szCs w:val="24"/>
              </w:rPr>
              <w:t>e</w:t>
            </w:r>
            <w:r>
              <w:rPr>
                <w:sz w:val="24"/>
                <w:szCs w:val="24"/>
              </w:rPr>
              <w:t>t</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er</w:t>
            </w:r>
            <w:r>
              <w:rPr>
                <w:spacing w:val="2"/>
                <w:sz w:val="24"/>
                <w:szCs w:val="24"/>
              </w:rPr>
              <w:t>k</w:t>
            </w:r>
            <w:r>
              <w:rPr>
                <w:spacing w:val="-3"/>
                <w:sz w:val="24"/>
                <w:szCs w:val="24"/>
              </w:rPr>
              <w:t>a</w:t>
            </w:r>
            <w:r>
              <w:rPr>
                <w:sz w:val="24"/>
                <w:szCs w:val="24"/>
              </w:rPr>
              <w:t>it</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40"/>
              <w:rPr>
                <w:sz w:val="24"/>
                <w:szCs w:val="24"/>
              </w:rPr>
            </w:pPr>
            <w:r>
              <w:rPr>
                <w:spacing w:val="-2"/>
                <w:sz w:val="24"/>
                <w:szCs w:val="24"/>
              </w:rPr>
              <w:t>B</w:t>
            </w:r>
            <w:r>
              <w:rPr>
                <w:spacing w:val="2"/>
                <w:sz w:val="24"/>
                <w:szCs w:val="24"/>
              </w:rPr>
              <w:t>A</w:t>
            </w:r>
            <w:r>
              <w:rPr>
                <w:sz w:val="24"/>
                <w:szCs w:val="24"/>
              </w:rPr>
              <w:t>B</w:t>
            </w:r>
          </w:p>
        </w:tc>
        <w:tc>
          <w:tcPr>
            <w:tcW w:w="596"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114"/>
              <w:rPr>
                <w:sz w:val="24"/>
                <w:szCs w:val="24"/>
              </w:rPr>
            </w:pPr>
            <w:r>
              <w:rPr>
                <w:spacing w:val="-1"/>
                <w:sz w:val="24"/>
                <w:szCs w:val="24"/>
              </w:rPr>
              <w:t>III</w:t>
            </w:r>
          </w:p>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 METODE PEN</w:t>
            </w:r>
            <w:r>
              <w:rPr>
                <w:spacing w:val="2"/>
                <w:sz w:val="24"/>
                <w:szCs w:val="24"/>
              </w:rPr>
              <w:t>E</w:t>
            </w:r>
            <w:r>
              <w:rPr>
                <w:sz w:val="24"/>
                <w:szCs w:val="24"/>
              </w:rPr>
              <w:t>L</w:t>
            </w:r>
            <w:r>
              <w:rPr>
                <w:spacing w:val="-6"/>
                <w:sz w:val="24"/>
                <w:szCs w:val="24"/>
              </w:rPr>
              <w:t>I</w:t>
            </w:r>
            <w:r>
              <w:rPr>
                <w:spacing w:val="5"/>
                <w:sz w:val="24"/>
                <w:szCs w:val="24"/>
              </w:rPr>
              <w:t>T</w:t>
            </w:r>
            <w:r>
              <w:rPr>
                <w:spacing w:val="-6"/>
                <w:sz w:val="24"/>
                <w:szCs w:val="24"/>
              </w:rPr>
              <w:t>I</w:t>
            </w:r>
            <w:r>
              <w:rPr>
                <w:spacing w:val="4"/>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D</w:t>
            </w:r>
            <w:r>
              <w:rPr>
                <w:spacing w:val="-1"/>
                <w:sz w:val="24"/>
                <w:szCs w:val="24"/>
              </w:rPr>
              <w:t>a</w:t>
            </w:r>
            <w:r>
              <w:rPr>
                <w:sz w:val="24"/>
                <w:szCs w:val="24"/>
              </w:rPr>
              <w:t>l</w:t>
            </w:r>
            <w:r>
              <w:rPr>
                <w:spacing w:val="-1"/>
                <w:sz w:val="24"/>
                <w:szCs w:val="24"/>
              </w:rPr>
              <w:t>a</w:t>
            </w:r>
            <w:r>
              <w:rPr>
                <w:sz w:val="24"/>
                <w:szCs w:val="24"/>
              </w:rPr>
              <w:t xml:space="preserve">m  </w:t>
            </w:r>
            <w:r>
              <w:rPr>
                <w:spacing w:val="41"/>
                <w:sz w:val="24"/>
                <w:szCs w:val="24"/>
              </w:rPr>
              <w:t xml:space="preserve"> </w:t>
            </w:r>
            <w:r>
              <w:rPr>
                <w:sz w:val="24"/>
                <w:szCs w:val="24"/>
              </w:rPr>
              <w:t>b</w:t>
            </w:r>
            <w:r>
              <w:rPr>
                <w:spacing w:val="-1"/>
                <w:sz w:val="24"/>
                <w:szCs w:val="24"/>
              </w:rPr>
              <w:t>a</w:t>
            </w:r>
            <w:r>
              <w:rPr>
                <w:sz w:val="24"/>
                <w:szCs w:val="24"/>
              </w:rPr>
              <w:t xml:space="preserve">b  </w:t>
            </w:r>
            <w:r>
              <w:rPr>
                <w:spacing w:val="41"/>
                <w:sz w:val="24"/>
                <w:szCs w:val="24"/>
              </w:rPr>
              <w:t xml:space="preserve"> </w:t>
            </w:r>
            <w:r>
              <w:rPr>
                <w:sz w:val="24"/>
                <w:szCs w:val="24"/>
              </w:rPr>
              <w:t xml:space="preserve">ini  </w:t>
            </w:r>
            <w:r>
              <w:rPr>
                <w:spacing w:val="42"/>
                <w:sz w:val="24"/>
                <w:szCs w:val="24"/>
              </w:rPr>
              <w:t xml:space="preserve"> </w:t>
            </w:r>
            <w:r>
              <w:rPr>
                <w:sz w:val="24"/>
                <w:szCs w:val="24"/>
              </w:rPr>
              <w:t>men</w:t>
            </w:r>
            <w:r>
              <w:rPr>
                <w:spacing w:val="2"/>
                <w:sz w:val="24"/>
                <w:szCs w:val="24"/>
              </w:rPr>
              <w:t>g</w:t>
            </w:r>
            <w:r>
              <w:rPr>
                <w:sz w:val="24"/>
                <w:szCs w:val="24"/>
              </w:rPr>
              <w:t>u</w:t>
            </w:r>
            <w:r>
              <w:rPr>
                <w:spacing w:val="-1"/>
                <w:sz w:val="24"/>
                <w:szCs w:val="24"/>
              </w:rPr>
              <w:t>r</w:t>
            </w:r>
            <w:r>
              <w:rPr>
                <w:spacing w:val="-3"/>
                <w:sz w:val="24"/>
                <w:szCs w:val="24"/>
              </w:rPr>
              <w:t>a</w:t>
            </w:r>
            <w:r>
              <w:rPr>
                <w:sz w:val="24"/>
                <w:szCs w:val="24"/>
              </w:rPr>
              <w:t xml:space="preserve">ikan  </w:t>
            </w:r>
            <w:r>
              <w:rPr>
                <w:spacing w:val="40"/>
                <w:sz w:val="24"/>
                <w:szCs w:val="24"/>
              </w:rPr>
              <w:t xml:space="preserve"> </w:t>
            </w:r>
            <w:r>
              <w:rPr>
                <w:spacing w:val="1"/>
                <w:sz w:val="24"/>
                <w:szCs w:val="24"/>
              </w:rPr>
              <w:t>s</w:t>
            </w:r>
            <w:r>
              <w:rPr>
                <w:spacing w:val="-1"/>
                <w:sz w:val="24"/>
                <w:szCs w:val="24"/>
              </w:rPr>
              <w:t>ec</w:t>
            </w:r>
            <w:r>
              <w:rPr>
                <w:spacing w:val="1"/>
                <w:sz w:val="24"/>
                <w:szCs w:val="24"/>
              </w:rPr>
              <w:t>a</w:t>
            </w:r>
            <w:r>
              <w:rPr>
                <w:spacing w:val="-1"/>
                <w:sz w:val="24"/>
                <w:szCs w:val="24"/>
              </w:rPr>
              <w:t>r</w:t>
            </w:r>
            <w:r>
              <w:rPr>
                <w:sz w:val="24"/>
                <w:szCs w:val="24"/>
              </w:rPr>
              <w:t xml:space="preserve">a  </w:t>
            </w:r>
            <w:r>
              <w:rPr>
                <w:spacing w:val="40"/>
                <w:sz w:val="24"/>
                <w:szCs w:val="24"/>
              </w:rPr>
              <w:t xml:space="preserve"> </w:t>
            </w:r>
            <w:r>
              <w:rPr>
                <w:sz w:val="24"/>
                <w:szCs w:val="24"/>
              </w:rPr>
              <w:t>si</w:t>
            </w:r>
            <w:r>
              <w:rPr>
                <w:spacing w:val="3"/>
                <w:sz w:val="24"/>
                <w:szCs w:val="24"/>
              </w:rPr>
              <w:t>n</w:t>
            </w:r>
            <w:r>
              <w:rPr>
                <w:spacing w:val="-2"/>
                <w:sz w:val="24"/>
                <w:szCs w:val="24"/>
              </w:rPr>
              <w:t>g</w:t>
            </w:r>
            <w:r>
              <w:rPr>
                <w:sz w:val="24"/>
                <w:szCs w:val="24"/>
              </w:rPr>
              <w:t>k</w:t>
            </w:r>
            <w:r>
              <w:rPr>
                <w:spacing w:val="-1"/>
                <w:sz w:val="24"/>
                <w:szCs w:val="24"/>
              </w:rPr>
              <w:t>a</w:t>
            </w:r>
            <w:r>
              <w:rPr>
                <w:sz w:val="24"/>
                <w:szCs w:val="24"/>
              </w:rPr>
              <w:t xml:space="preserve">t  </w:t>
            </w:r>
            <w:r>
              <w:rPr>
                <w:spacing w:val="46"/>
                <w:sz w:val="24"/>
                <w:szCs w:val="24"/>
              </w:rPr>
              <w:t xml:space="preserve"> </w:t>
            </w:r>
            <w:r>
              <w:rPr>
                <w:sz w:val="24"/>
                <w:szCs w:val="24"/>
              </w:rPr>
              <w:t>hi</w:t>
            </w:r>
            <w:r>
              <w:rPr>
                <w:spacing w:val="1"/>
                <w:sz w:val="24"/>
                <w:szCs w:val="24"/>
              </w:rPr>
              <w:t>s</w:t>
            </w:r>
            <w:r>
              <w:rPr>
                <w:sz w:val="24"/>
                <w:szCs w:val="24"/>
              </w:rPr>
              <w:t>to</w:t>
            </w:r>
            <w:r>
              <w:rPr>
                <w:spacing w:val="1"/>
                <w:sz w:val="24"/>
                <w:szCs w:val="24"/>
              </w:rPr>
              <w:t>r</w:t>
            </w:r>
            <w:r>
              <w:rPr>
                <w:sz w:val="24"/>
                <w:szCs w:val="24"/>
              </w:rPr>
              <w:t>y</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n,</w:t>
            </w:r>
            <w:r>
              <w:rPr>
                <w:spacing w:val="-7"/>
                <w:sz w:val="24"/>
                <w:szCs w:val="24"/>
              </w:rPr>
              <w:t xml:space="preserve"> </w:t>
            </w:r>
            <w:r>
              <w:rPr>
                <w:spacing w:val="1"/>
                <w:sz w:val="24"/>
                <w:szCs w:val="24"/>
              </w:rPr>
              <w:t>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w:t>
            </w:r>
            <w:r>
              <w:rPr>
                <w:spacing w:val="-6"/>
                <w:sz w:val="24"/>
                <w:szCs w:val="24"/>
              </w:rPr>
              <w:t xml:space="preserve"> </w:t>
            </w:r>
            <w:r>
              <w:rPr>
                <w:sz w:val="24"/>
                <w:szCs w:val="24"/>
              </w:rPr>
              <w:t>bi</w:t>
            </w:r>
            <w:r>
              <w:rPr>
                <w:spacing w:val="4"/>
                <w:sz w:val="24"/>
                <w:szCs w:val="24"/>
              </w:rPr>
              <w:t>a</w:t>
            </w:r>
            <w:r>
              <w:rPr>
                <w:sz w:val="24"/>
                <w:szCs w:val="24"/>
              </w:rPr>
              <w:t>sa</w:t>
            </w:r>
            <w:r>
              <w:rPr>
                <w:spacing w:val="-8"/>
                <w:sz w:val="24"/>
                <w:szCs w:val="24"/>
              </w:rPr>
              <w:t xml:space="preserve"> </w:t>
            </w:r>
            <w:r>
              <w:rPr>
                <w:sz w:val="24"/>
                <w:szCs w:val="24"/>
              </w:rPr>
              <w:t>lebih</w:t>
            </w:r>
            <w:r>
              <w:rPr>
                <w:spacing w:val="-7"/>
                <w:sz w:val="24"/>
                <w:szCs w:val="24"/>
              </w:rPr>
              <w:t xml:space="preserve"> </w:t>
            </w:r>
            <w:r>
              <w:rPr>
                <w:spacing w:val="-1"/>
                <w:sz w:val="24"/>
                <w:szCs w:val="24"/>
              </w:rPr>
              <w:t>ce</w:t>
            </w:r>
            <w:r>
              <w:rPr>
                <w:spacing w:val="3"/>
                <w:sz w:val="24"/>
                <w:szCs w:val="24"/>
              </w:rPr>
              <w:t>p</w:t>
            </w:r>
            <w:r>
              <w:rPr>
                <w:spacing w:val="-1"/>
                <w:sz w:val="24"/>
                <w:szCs w:val="24"/>
              </w:rPr>
              <w:t>a</w:t>
            </w:r>
            <w:r>
              <w:rPr>
                <w:sz w:val="24"/>
                <w:szCs w:val="24"/>
              </w:rPr>
              <w:t>t</w:t>
            </w:r>
            <w:r>
              <w:rPr>
                <w:spacing w:val="-7"/>
                <w:sz w:val="24"/>
                <w:szCs w:val="24"/>
              </w:rPr>
              <w:t xml:space="preserve"> </w:t>
            </w:r>
            <w:r>
              <w:rPr>
                <w:sz w:val="24"/>
                <w:szCs w:val="24"/>
              </w:rPr>
              <w:t>d</w:t>
            </w:r>
            <w:r>
              <w:rPr>
                <w:spacing w:val="-1"/>
                <w:sz w:val="24"/>
                <w:szCs w:val="24"/>
              </w:rPr>
              <w:t>a</w:t>
            </w:r>
            <w:r>
              <w:rPr>
                <w:sz w:val="24"/>
                <w:szCs w:val="24"/>
              </w:rPr>
              <w:t>lam</w:t>
            </w:r>
            <w:r>
              <w:rPr>
                <w:spacing w:val="-7"/>
                <w:sz w:val="24"/>
                <w:szCs w:val="24"/>
              </w:rPr>
              <w:t xml:space="preserve"> </w:t>
            </w:r>
            <w:r>
              <w:rPr>
                <w:spacing w:val="2"/>
                <w:sz w:val="24"/>
                <w:szCs w:val="24"/>
              </w:rPr>
              <w:t>h</w:t>
            </w:r>
            <w:r>
              <w:rPr>
                <w:spacing w:val="-1"/>
                <w:sz w:val="24"/>
                <w:szCs w:val="24"/>
              </w:rPr>
              <w:t>a</w:t>
            </w:r>
            <w:r>
              <w:rPr>
                <w:sz w:val="24"/>
                <w:szCs w:val="24"/>
              </w:rPr>
              <w:t>l</w:t>
            </w:r>
            <w:r>
              <w:rPr>
                <w:spacing w:val="-4"/>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surv</w:t>
            </w:r>
            <w:r>
              <w:rPr>
                <w:spacing w:val="1"/>
                <w:sz w:val="24"/>
                <w:szCs w:val="24"/>
              </w:rPr>
              <w:t>e</w:t>
            </w:r>
            <w:r>
              <w:rPr>
                <w:spacing w:val="-5"/>
                <w:sz w:val="24"/>
                <w:szCs w:val="24"/>
              </w:rPr>
              <w:t>y</w:t>
            </w:r>
            <w:r>
              <w:rPr>
                <w:sz w:val="24"/>
                <w:szCs w:val="24"/>
              </w:rPr>
              <w:t>,</w:t>
            </w:r>
            <w:r>
              <w:rPr>
                <w:spacing w:val="22"/>
                <w:sz w:val="24"/>
                <w:szCs w:val="24"/>
              </w:rPr>
              <w:t xml:space="preserve"> </w:t>
            </w:r>
            <w:r>
              <w:rPr>
                <w:sz w:val="24"/>
                <w:szCs w:val="24"/>
              </w:rPr>
              <w:t>struktur</w:t>
            </w:r>
            <w:r>
              <w:rPr>
                <w:spacing w:val="22"/>
                <w:sz w:val="24"/>
                <w:szCs w:val="24"/>
              </w:rPr>
              <w:t xml:space="preserve"> </w:t>
            </w:r>
            <w:r>
              <w:rPr>
                <w:sz w:val="24"/>
                <w:szCs w:val="24"/>
              </w:rPr>
              <w:t>o</w:t>
            </w:r>
            <w:r>
              <w:rPr>
                <w:spacing w:val="1"/>
                <w:sz w:val="24"/>
                <w:szCs w:val="24"/>
              </w:rPr>
              <w:t>r</w:t>
            </w:r>
            <w:r>
              <w:rPr>
                <w:spacing w:val="-2"/>
                <w:sz w:val="24"/>
                <w:szCs w:val="24"/>
              </w:rPr>
              <w:t>g</w:t>
            </w:r>
            <w:r>
              <w:rPr>
                <w:spacing w:val="-3"/>
                <w:sz w:val="24"/>
                <w:szCs w:val="24"/>
              </w:rPr>
              <w:t>a</w:t>
            </w:r>
            <w:r>
              <w:rPr>
                <w:sz w:val="24"/>
                <w:szCs w:val="24"/>
              </w:rPr>
              <w:t>ni</w:t>
            </w:r>
            <w:r>
              <w:rPr>
                <w:spacing w:val="5"/>
                <w:sz w:val="24"/>
                <w:szCs w:val="24"/>
              </w:rPr>
              <w:t>s</w:t>
            </w:r>
            <w:r>
              <w:rPr>
                <w:spacing w:val="1"/>
                <w:sz w:val="24"/>
                <w:szCs w:val="24"/>
              </w:rPr>
              <w:t>a</w:t>
            </w:r>
            <w:r>
              <w:rPr>
                <w:sz w:val="24"/>
                <w:szCs w:val="24"/>
              </w:rPr>
              <w:t>si,</w:t>
            </w:r>
            <w:r>
              <w:rPr>
                <w:spacing w:val="22"/>
                <w:sz w:val="24"/>
                <w:szCs w:val="24"/>
              </w:rPr>
              <w:t xml:space="preserve"> </w:t>
            </w:r>
            <w:r>
              <w:rPr>
                <w:sz w:val="24"/>
                <w:szCs w:val="24"/>
              </w:rPr>
              <w:t>tu</w:t>
            </w:r>
            <w:r>
              <w:rPr>
                <w:spacing w:val="-2"/>
                <w:sz w:val="24"/>
                <w:szCs w:val="24"/>
              </w:rPr>
              <w:t>g</w:t>
            </w:r>
            <w:r>
              <w:rPr>
                <w:spacing w:val="-1"/>
                <w:sz w:val="24"/>
                <w:szCs w:val="24"/>
              </w:rPr>
              <w:t>a</w:t>
            </w:r>
            <w:r>
              <w:rPr>
                <w:sz w:val="24"/>
                <w:szCs w:val="24"/>
              </w:rPr>
              <w:t>s</w:t>
            </w:r>
            <w:r>
              <w:rPr>
                <w:spacing w:val="22"/>
                <w:sz w:val="24"/>
                <w:szCs w:val="24"/>
              </w:rPr>
              <w:t xml:space="preserve"> </w:t>
            </w:r>
            <w:r>
              <w:rPr>
                <w:sz w:val="24"/>
                <w:szCs w:val="24"/>
              </w:rPr>
              <w:t>dan</w:t>
            </w:r>
            <w:r>
              <w:rPr>
                <w:spacing w:val="22"/>
                <w:sz w:val="24"/>
                <w:szCs w:val="24"/>
              </w:rPr>
              <w:t xml:space="preserve"> </w:t>
            </w:r>
            <w:r>
              <w:rPr>
                <w:sz w:val="24"/>
                <w:szCs w:val="24"/>
              </w:rPr>
              <w:t>ta</w:t>
            </w:r>
            <w:r>
              <w:rPr>
                <w:spacing w:val="2"/>
                <w:sz w:val="24"/>
                <w:szCs w:val="24"/>
              </w:rPr>
              <w:t>n</w:t>
            </w:r>
            <w:r>
              <w:rPr>
                <w:sz w:val="24"/>
                <w:szCs w:val="24"/>
              </w:rPr>
              <w:t>g</w:t>
            </w:r>
            <w:r>
              <w:rPr>
                <w:spacing w:val="-2"/>
                <w:sz w:val="24"/>
                <w:szCs w:val="24"/>
              </w:rPr>
              <w:t>g</w:t>
            </w:r>
            <w:r>
              <w:rPr>
                <w:sz w:val="24"/>
                <w:szCs w:val="24"/>
              </w:rPr>
              <w:t>u</w:t>
            </w:r>
            <w:r>
              <w:rPr>
                <w:spacing w:val="2"/>
                <w:sz w:val="24"/>
                <w:szCs w:val="24"/>
              </w:rPr>
              <w:t>n</w:t>
            </w:r>
            <w:r>
              <w:rPr>
                <w:sz w:val="24"/>
                <w:szCs w:val="24"/>
              </w:rPr>
              <w:t>g</w:t>
            </w:r>
            <w:r>
              <w:rPr>
                <w:spacing w:val="20"/>
                <w:sz w:val="24"/>
                <w:szCs w:val="24"/>
              </w:rPr>
              <w:t xml:space="preserve"> </w:t>
            </w:r>
            <w:r>
              <w:rPr>
                <w:sz w:val="24"/>
                <w:szCs w:val="24"/>
              </w:rPr>
              <w:t>j</w:t>
            </w:r>
            <w:r>
              <w:rPr>
                <w:spacing w:val="-1"/>
                <w:sz w:val="24"/>
                <w:szCs w:val="24"/>
              </w:rPr>
              <w:t>a</w:t>
            </w:r>
            <w:r>
              <w:rPr>
                <w:sz w:val="24"/>
                <w:szCs w:val="24"/>
              </w:rPr>
              <w:t>w</w:t>
            </w:r>
            <w:r>
              <w:rPr>
                <w:spacing w:val="-1"/>
                <w:sz w:val="24"/>
                <w:szCs w:val="24"/>
              </w:rPr>
              <w:t>a</w:t>
            </w:r>
            <w:r>
              <w:rPr>
                <w:sz w:val="24"/>
                <w:szCs w:val="24"/>
              </w:rPr>
              <w:t>b,</w:t>
            </w:r>
            <w:r>
              <w:rPr>
                <w:spacing w:val="22"/>
                <w:sz w:val="24"/>
                <w:szCs w:val="24"/>
              </w:rPr>
              <w:t xml:space="preserve"> </w:t>
            </w:r>
            <w:r>
              <w:rPr>
                <w:sz w:val="24"/>
                <w:szCs w:val="24"/>
              </w:rPr>
              <w:t>tata</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pacing w:val="-1"/>
                <w:sz w:val="24"/>
                <w:szCs w:val="24"/>
              </w:rPr>
              <w:t>car</w:t>
            </w:r>
            <w:r>
              <w:rPr>
                <w:sz w:val="24"/>
                <w:szCs w:val="24"/>
              </w:rPr>
              <w:t>a</w:t>
            </w:r>
            <w:r>
              <w:rPr>
                <w:spacing w:val="57"/>
                <w:sz w:val="24"/>
                <w:szCs w:val="24"/>
              </w:rPr>
              <w:t xml:space="preserve"> </w:t>
            </w:r>
            <w:r>
              <w:rPr>
                <w:sz w:val="24"/>
                <w:szCs w:val="24"/>
              </w:rPr>
              <w:t>p</w:t>
            </w:r>
            <w:r>
              <w:rPr>
                <w:spacing w:val="-1"/>
                <w:sz w:val="24"/>
                <w:szCs w:val="24"/>
              </w:rPr>
              <w:t>e</w:t>
            </w:r>
            <w:r>
              <w:rPr>
                <w:spacing w:val="3"/>
                <w:sz w:val="24"/>
                <w:szCs w:val="24"/>
              </w:rPr>
              <w:t>l</w:t>
            </w:r>
            <w:r>
              <w:rPr>
                <w:spacing w:val="-1"/>
                <w:sz w:val="24"/>
                <w:szCs w:val="24"/>
              </w:rPr>
              <w:t>a</w:t>
            </w:r>
            <w:r>
              <w:rPr>
                <w:sz w:val="24"/>
                <w:szCs w:val="24"/>
              </w:rPr>
              <w:t>ks</w:t>
            </w:r>
            <w:r>
              <w:rPr>
                <w:spacing w:val="-1"/>
                <w:sz w:val="24"/>
                <w:szCs w:val="24"/>
              </w:rPr>
              <w:t>a</w:t>
            </w:r>
            <w:r>
              <w:rPr>
                <w:sz w:val="24"/>
                <w:szCs w:val="24"/>
              </w:rPr>
              <w:t>n</w:t>
            </w:r>
            <w:r>
              <w:rPr>
                <w:spacing w:val="-1"/>
                <w:sz w:val="24"/>
                <w:szCs w:val="24"/>
              </w:rPr>
              <w:t>aa</w:t>
            </w:r>
            <w:r>
              <w:rPr>
                <w:sz w:val="24"/>
                <w:szCs w:val="24"/>
              </w:rPr>
              <w:t>n</w:t>
            </w:r>
            <w:r>
              <w:rPr>
                <w:spacing w:val="58"/>
                <w:sz w:val="24"/>
                <w:szCs w:val="24"/>
              </w:rPr>
              <w:t xml:space="preserve"> </w:t>
            </w:r>
            <w:r>
              <w:rPr>
                <w:spacing w:val="5"/>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58"/>
                <w:sz w:val="24"/>
                <w:szCs w:val="24"/>
              </w:rPr>
              <w:t xml:space="preserve"> </w:t>
            </w:r>
            <w:r>
              <w:rPr>
                <w:sz w:val="24"/>
                <w:szCs w:val="24"/>
              </w:rPr>
              <w:t>info</w:t>
            </w:r>
            <w:r>
              <w:rPr>
                <w:spacing w:val="-1"/>
                <w:sz w:val="24"/>
                <w:szCs w:val="24"/>
              </w:rPr>
              <w:t>r</w:t>
            </w:r>
            <w:r>
              <w:rPr>
                <w:sz w:val="24"/>
                <w:szCs w:val="24"/>
              </w:rPr>
              <w:t xml:space="preserve">masi </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8"/>
                <w:sz w:val="24"/>
                <w:szCs w:val="24"/>
              </w:rPr>
              <w:t xml:space="preserve"> </w:t>
            </w:r>
            <w:r>
              <w:rPr>
                <w:sz w:val="24"/>
                <w:szCs w:val="24"/>
              </w:rPr>
              <w:t>s</w:t>
            </w:r>
            <w:r>
              <w:rPr>
                <w:spacing w:val="-1"/>
                <w:sz w:val="24"/>
                <w:szCs w:val="24"/>
              </w:rPr>
              <w:t>e</w:t>
            </w:r>
            <w:r>
              <w:rPr>
                <w:spacing w:val="5"/>
                <w:sz w:val="24"/>
                <w:szCs w:val="24"/>
              </w:rPr>
              <w:t>d</w:t>
            </w:r>
            <w:r>
              <w:rPr>
                <w:spacing w:val="1"/>
                <w:sz w:val="24"/>
                <w:szCs w:val="24"/>
              </w:rPr>
              <w:t>a</w:t>
            </w:r>
            <w:r>
              <w:rPr>
                <w:sz w:val="24"/>
                <w:szCs w:val="24"/>
              </w:rPr>
              <w:t>ng</w:t>
            </w:r>
            <w:r>
              <w:rPr>
                <w:spacing w:val="55"/>
                <w:sz w:val="24"/>
                <w:szCs w:val="24"/>
              </w:rPr>
              <w:t xml:space="preserve"> </w:t>
            </w:r>
            <w:r>
              <w:rPr>
                <w:sz w:val="24"/>
                <w:szCs w:val="24"/>
              </w:rPr>
              <w:t>b</w:t>
            </w:r>
            <w:r>
              <w:rPr>
                <w:spacing w:val="-1"/>
                <w:sz w:val="24"/>
                <w:szCs w:val="24"/>
              </w:rPr>
              <w:t>er</w:t>
            </w:r>
            <w:r>
              <w:rPr>
                <w:sz w:val="24"/>
                <w:szCs w:val="24"/>
              </w:rPr>
              <w:t>j</w:t>
            </w:r>
            <w:r>
              <w:rPr>
                <w:spacing w:val="-1"/>
                <w:sz w:val="24"/>
                <w:szCs w:val="24"/>
              </w:rPr>
              <w:t>a</w:t>
            </w:r>
            <w:r>
              <w:rPr>
                <w:spacing w:val="3"/>
                <w:sz w:val="24"/>
                <w:szCs w:val="24"/>
              </w:rPr>
              <w:t>l</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s</w:t>
            </w:r>
            <w:r>
              <w:rPr>
                <w:spacing w:val="-1"/>
                <w:sz w:val="24"/>
                <w:szCs w:val="24"/>
              </w:rPr>
              <w:t>e</w:t>
            </w:r>
            <w:r>
              <w:rPr>
                <w:sz w:val="24"/>
                <w:szCs w:val="24"/>
              </w:rPr>
              <w:t xml:space="preserve">rta </w:t>
            </w:r>
            <w:r>
              <w:rPr>
                <w:spacing w:val="11"/>
                <w:sz w:val="24"/>
                <w:szCs w:val="24"/>
              </w:rPr>
              <w:t xml:space="preserve"> </w:t>
            </w:r>
            <w:r>
              <w:rPr>
                <w:sz w:val="24"/>
                <w:szCs w:val="24"/>
              </w:rPr>
              <w:t>mas</w:t>
            </w:r>
            <w:r>
              <w:rPr>
                <w:spacing w:val="-1"/>
                <w:sz w:val="24"/>
                <w:szCs w:val="24"/>
              </w:rPr>
              <w:t>a</w:t>
            </w:r>
            <w:r>
              <w:rPr>
                <w:sz w:val="24"/>
                <w:szCs w:val="24"/>
              </w:rPr>
              <w:t xml:space="preserve">lah </w:t>
            </w:r>
            <w:r>
              <w:rPr>
                <w:spacing w:val="1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0"/>
                <w:sz w:val="24"/>
                <w:szCs w:val="24"/>
              </w:rPr>
              <w:t xml:space="preserve"> </w:t>
            </w:r>
            <w:r>
              <w:rPr>
                <w:sz w:val="24"/>
                <w:szCs w:val="24"/>
              </w:rPr>
              <w:t>di</w:t>
            </w:r>
            <w:r>
              <w:rPr>
                <w:spacing w:val="5"/>
                <w:sz w:val="24"/>
                <w:szCs w:val="24"/>
              </w:rPr>
              <w:t>h</w:t>
            </w:r>
            <w:r>
              <w:rPr>
                <w:spacing w:val="-1"/>
                <w:sz w:val="24"/>
                <w:szCs w:val="24"/>
              </w:rPr>
              <w:t>a</w:t>
            </w:r>
            <w:r>
              <w:rPr>
                <w:sz w:val="24"/>
                <w:szCs w:val="24"/>
              </w:rPr>
              <w:t>d</w:t>
            </w:r>
            <w:r>
              <w:rPr>
                <w:spacing w:val="-1"/>
                <w:sz w:val="24"/>
                <w:szCs w:val="24"/>
              </w:rPr>
              <w:t>a</w:t>
            </w:r>
            <w:r>
              <w:rPr>
                <w:sz w:val="24"/>
                <w:szCs w:val="24"/>
              </w:rPr>
              <w:t xml:space="preserve">pi </w:t>
            </w:r>
            <w:r>
              <w:rPr>
                <w:spacing w:val="12"/>
                <w:sz w:val="24"/>
                <w:szCs w:val="24"/>
              </w:rPr>
              <w:t xml:space="preserve"> </w:t>
            </w:r>
            <w:r>
              <w:rPr>
                <w:sz w:val="24"/>
                <w:szCs w:val="24"/>
              </w:rPr>
              <w:t xml:space="preserve">untuk </w:t>
            </w:r>
            <w:r>
              <w:rPr>
                <w:spacing w:val="13"/>
                <w:sz w:val="24"/>
                <w:szCs w:val="24"/>
              </w:rPr>
              <w:t xml:space="preserve"> </w:t>
            </w:r>
            <w:r>
              <w:rPr>
                <w:sz w:val="24"/>
                <w:szCs w:val="24"/>
              </w:rPr>
              <w:t>dic</w:t>
            </w:r>
            <w:r>
              <w:rPr>
                <w:spacing w:val="-1"/>
                <w:sz w:val="24"/>
                <w:szCs w:val="24"/>
              </w:rPr>
              <w:t>a</w:t>
            </w:r>
            <w:r>
              <w:rPr>
                <w:sz w:val="24"/>
                <w:szCs w:val="24"/>
              </w:rPr>
              <w:t>rik</w:t>
            </w:r>
            <w:r>
              <w:rPr>
                <w:spacing w:val="-1"/>
                <w:sz w:val="24"/>
                <w:szCs w:val="24"/>
              </w:rPr>
              <w:t>a</w:t>
            </w:r>
            <w:r>
              <w:rPr>
                <w:sz w:val="24"/>
                <w:szCs w:val="24"/>
              </w:rPr>
              <w:t xml:space="preserve">n </w:t>
            </w:r>
            <w:r>
              <w:rPr>
                <w:spacing w:val="14"/>
                <w:sz w:val="24"/>
                <w:szCs w:val="24"/>
              </w:rPr>
              <w:t xml:space="preserve"> </w:t>
            </w:r>
            <w:r>
              <w:rPr>
                <w:spacing w:val="-1"/>
                <w:sz w:val="24"/>
                <w:szCs w:val="24"/>
              </w:rPr>
              <w:t>a</w:t>
            </w:r>
            <w:r>
              <w:rPr>
                <w:sz w:val="24"/>
                <w:szCs w:val="24"/>
              </w:rPr>
              <w:t>lt</w:t>
            </w:r>
            <w:r>
              <w:rPr>
                <w:spacing w:val="-1"/>
                <w:sz w:val="24"/>
                <w:szCs w:val="24"/>
              </w:rPr>
              <w:t>er</w:t>
            </w:r>
            <w:r>
              <w:rPr>
                <w:sz w:val="24"/>
                <w:szCs w:val="24"/>
              </w:rPr>
              <w:t>n</w:t>
            </w:r>
            <w:r>
              <w:rPr>
                <w:spacing w:val="-3"/>
                <w:sz w:val="24"/>
                <w:szCs w:val="24"/>
              </w:rPr>
              <w:t>a</w:t>
            </w:r>
            <w:r>
              <w:rPr>
                <w:sz w:val="24"/>
                <w:szCs w:val="24"/>
              </w:rPr>
              <w:t>tive</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p</w:t>
            </w:r>
            <w:r>
              <w:rPr>
                <w:spacing w:val="-1"/>
                <w:sz w:val="24"/>
                <w:szCs w:val="24"/>
              </w:rPr>
              <w:t>e</w:t>
            </w:r>
            <w:r>
              <w:rPr>
                <w:sz w:val="24"/>
                <w:szCs w:val="24"/>
              </w:rPr>
              <w:t>m</w:t>
            </w:r>
            <w:r>
              <w:rPr>
                <w:spacing w:val="-1"/>
                <w:sz w:val="24"/>
                <w:szCs w:val="24"/>
              </w:rPr>
              <w:t>eca</w:t>
            </w:r>
            <w:r>
              <w:rPr>
                <w:spacing w:val="2"/>
                <w:sz w:val="24"/>
                <w:szCs w:val="24"/>
              </w:rPr>
              <w:t>h</w:t>
            </w:r>
            <w:r>
              <w:rPr>
                <w:spacing w:val="-1"/>
                <w:sz w:val="24"/>
                <w:szCs w:val="24"/>
              </w:rPr>
              <w:t>a</w:t>
            </w:r>
            <w:r>
              <w:rPr>
                <w:sz w:val="24"/>
                <w:szCs w:val="24"/>
              </w:rPr>
              <w:t>n mas</w:t>
            </w:r>
            <w:r>
              <w:rPr>
                <w:spacing w:val="-1"/>
                <w:sz w:val="24"/>
                <w:szCs w:val="24"/>
              </w:rPr>
              <w:t>a</w:t>
            </w:r>
            <w:r>
              <w:rPr>
                <w:sz w:val="24"/>
                <w:szCs w:val="24"/>
              </w:rPr>
              <w:t>lah</w:t>
            </w:r>
            <w:r>
              <w:rPr>
                <w:spacing w:val="2"/>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z w:val="24"/>
                <w:szCs w:val="24"/>
              </w:rPr>
              <w:t>s</w:t>
            </w:r>
            <w:r>
              <w:rPr>
                <w:spacing w:val="-1"/>
                <w:sz w:val="24"/>
                <w:szCs w:val="24"/>
              </w:rPr>
              <w:t>a</w:t>
            </w:r>
            <w:r>
              <w:rPr>
                <w:sz w:val="24"/>
                <w:szCs w:val="24"/>
              </w:rPr>
              <w:t>n</w:t>
            </w:r>
            <w:r>
              <w:rPr>
                <w:spacing w:val="-2"/>
                <w:sz w:val="24"/>
                <w:szCs w:val="24"/>
              </w:rPr>
              <w:t>g</w:t>
            </w:r>
            <w:r>
              <w:rPr>
                <w:sz w:val="24"/>
                <w:szCs w:val="24"/>
              </w:rPr>
              <w:t>kutan.</w:t>
            </w:r>
          </w:p>
        </w:tc>
      </w:tr>
      <w:tr w:rsidR="0047694C">
        <w:trPr>
          <w:trHeight w:hRule="exact" w:val="552"/>
        </w:trPr>
        <w:tc>
          <w:tcPr>
            <w:tcW w:w="647"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40"/>
              <w:rPr>
                <w:sz w:val="24"/>
                <w:szCs w:val="24"/>
              </w:rPr>
            </w:pPr>
            <w:r>
              <w:rPr>
                <w:spacing w:val="-2"/>
                <w:sz w:val="24"/>
                <w:szCs w:val="24"/>
              </w:rPr>
              <w:t>B</w:t>
            </w:r>
            <w:r>
              <w:rPr>
                <w:spacing w:val="2"/>
                <w:sz w:val="24"/>
                <w:szCs w:val="24"/>
              </w:rPr>
              <w:t>A</w:t>
            </w:r>
            <w:r>
              <w:rPr>
                <w:sz w:val="24"/>
                <w:szCs w:val="24"/>
              </w:rPr>
              <w:t>B</w:t>
            </w:r>
          </w:p>
        </w:tc>
        <w:tc>
          <w:tcPr>
            <w:tcW w:w="596"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114"/>
              <w:rPr>
                <w:sz w:val="24"/>
                <w:szCs w:val="24"/>
              </w:rPr>
            </w:pPr>
            <w:r>
              <w:rPr>
                <w:spacing w:val="-3"/>
                <w:sz w:val="24"/>
                <w:szCs w:val="24"/>
              </w:rPr>
              <w:t>IV</w:t>
            </w:r>
          </w:p>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 xml:space="preserve">: </w:t>
            </w:r>
            <w:r>
              <w:rPr>
                <w:spacing w:val="1"/>
                <w:sz w:val="24"/>
                <w:szCs w:val="24"/>
              </w:rPr>
              <w:t>P</w:t>
            </w:r>
            <w:r>
              <w:rPr>
                <w:sz w:val="24"/>
                <w:szCs w:val="24"/>
              </w:rPr>
              <w:t>ERANCANGAN D</w:t>
            </w:r>
            <w:r>
              <w:rPr>
                <w:spacing w:val="2"/>
                <w:sz w:val="24"/>
                <w:szCs w:val="24"/>
              </w:rPr>
              <w:t>A</w:t>
            </w:r>
            <w:r>
              <w:rPr>
                <w:sz w:val="24"/>
                <w:szCs w:val="24"/>
              </w:rPr>
              <w:t>N</w:t>
            </w:r>
            <w:r>
              <w:rPr>
                <w:spacing w:val="4"/>
                <w:sz w:val="24"/>
                <w:szCs w:val="24"/>
              </w:rPr>
              <w:t xml:space="preserve"> </w:t>
            </w:r>
            <w:r>
              <w:rPr>
                <w:spacing w:val="-8"/>
                <w:sz w:val="24"/>
                <w:szCs w:val="24"/>
              </w:rPr>
              <w:t>I</w:t>
            </w:r>
            <w:r>
              <w:rPr>
                <w:sz w:val="24"/>
                <w:szCs w:val="24"/>
              </w:rPr>
              <w:t>M</w:t>
            </w:r>
            <w:r>
              <w:rPr>
                <w:spacing w:val="3"/>
                <w:sz w:val="24"/>
                <w:szCs w:val="24"/>
              </w:rPr>
              <w:t>P</w:t>
            </w:r>
            <w:r>
              <w:rPr>
                <w:spacing w:val="-3"/>
                <w:sz w:val="24"/>
                <w:szCs w:val="24"/>
              </w:rPr>
              <w:t>L</w:t>
            </w:r>
            <w:r>
              <w:rPr>
                <w:sz w:val="24"/>
                <w:szCs w:val="24"/>
              </w:rPr>
              <w:t>EMENTA</w:t>
            </w:r>
            <w:r>
              <w:rPr>
                <w:spacing w:val="6"/>
                <w:sz w:val="24"/>
                <w:szCs w:val="24"/>
              </w:rPr>
              <w:t>S</w:t>
            </w:r>
            <w:r>
              <w:rPr>
                <w:sz w:val="24"/>
                <w:szCs w:val="24"/>
              </w:rPr>
              <w:t>I</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D</w:t>
            </w:r>
            <w:r>
              <w:rPr>
                <w:spacing w:val="-1"/>
                <w:sz w:val="24"/>
                <w:szCs w:val="24"/>
              </w:rPr>
              <w:t>a</w:t>
            </w:r>
            <w:r>
              <w:rPr>
                <w:sz w:val="24"/>
                <w:szCs w:val="24"/>
              </w:rPr>
              <w:t xml:space="preserve">lam </w:t>
            </w:r>
            <w:r>
              <w:rPr>
                <w:spacing w:val="17"/>
                <w:sz w:val="24"/>
                <w:szCs w:val="24"/>
              </w:rPr>
              <w:t xml:space="preserve"> </w:t>
            </w:r>
            <w:r>
              <w:rPr>
                <w:sz w:val="24"/>
                <w:szCs w:val="24"/>
              </w:rPr>
              <w:t>b</w:t>
            </w:r>
            <w:r>
              <w:rPr>
                <w:spacing w:val="-1"/>
                <w:sz w:val="24"/>
                <w:szCs w:val="24"/>
              </w:rPr>
              <w:t>a</w:t>
            </w:r>
            <w:r>
              <w:rPr>
                <w:sz w:val="24"/>
                <w:szCs w:val="24"/>
              </w:rPr>
              <w:t xml:space="preserve">b </w:t>
            </w:r>
            <w:r>
              <w:rPr>
                <w:spacing w:val="17"/>
                <w:sz w:val="24"/>
                <w:szCs w:val="24"/>
              </w:rPr>
              <w:t xml:space="preserve"> </w:t>
            </w:r>
            <w:r>
              <w:rPr>
                <w:sz w:val="24"/>
                <w:szCs w:val="24"/>
              </w:rPr>
              <w:t xml:space="preserve">ini </w:t>
            </w:r>
            <w:r>
              <w:rPr>
                <w:spacing w:val="18"/>
                <w:sz w:val="24"/>
                <w:szCs w:val="24"/>
              </w:rPr>
              <w:t xml:space="preserve"> </w:t>
            </w:r>
            <w:r>
              <w:rPr>
                <w:spacing w:val="-1"/>
                <w:sz w:val="24"/>
                <w:szCs w:val="24"/>
              </w:rPr>
              <w:t>a</w:t>
            </w:r>
            <w:r>
              <w:rPr>
                <w:sz w:val="24"/>
                <w:szCs w:val="24"/>
              </w:rPr>
              <w:t>k</w:t>
            </w:r>
            <w:r>
              <w:rPr>
                <w:spacing w:val="-1"/>
                <w:sz w:val="24"/>
                <w:szCs w:val="24"/>
              </w:rPr>
              <w:t>a</w:t>
            </w:r>
            <w:r>
              <w:rPr>
                <w:sz w:val="24"/>
                <w:szCs w:val="24"/>
              </w:rPr>
              <w:t xml:space="preserve">n </w:t>
            </w:r>
            <w:r>
              <w:rPr>
                <w:spacing w:val="17"/>
                <w:sz w:val="24"/>
                <w:szCs w:val="24"/>
              </w:rPr>
              <w:t xml:space="preserve"> </w:t>
            </w:r>
            <w:r>
              <w:rPr>
                <w:sz w:val="24"/>
                <w:szCs w:val="24"/>
              </w:rPr>
              <w:t xml:space="preserve">di </w:t>
            </w:r>
            <w:r>
              <w:rPr>
                <w:spacing w:val="15"/>
                <w:sz w:val="24"/>
                <w:szCs w:val="24"/>
              </w:rPr>
              <w:t xml:space="preserve"> </w:t>
            </w:r>
            <w:r>
              <w:rPr>
                <w:sz w:val="24"/>
                <w:szCs w:val="24"/>
              </w:rPr>
              <w:t>b</w:t>
            </w:r>
            <w:r>
              <w:rPr>
                <w:spacing w:val="-1"/>
                <w:sz w:val="24"/>
                <w:szCs w:val="24"/>
              </w:rPr>
              <w:t>a</w:t>
            </w:r>
            <w:r>
              <w:rPr>
                <w:sz w:val="24"/>
                <w:szCs w:val="24"/>
              </w:rPr>
              <w:t>h</w:t>
            </w:r>
            <w:r>
              <w:rPr>
                <w:spacing w:val="-1"/>
                <w:sz w:val="24"/>
                <w:szCs w:val="24"/>
              </w:rPr>
              <w:t>a</w:t>
            </w:r>
            <w:r>
              <w:rPr>
                <w:sz w:val="24"/>
                <w:szCs w:val="24"/>
              </w:rPr>
              <w:t xml:space="preserve">s </w:t>
            </w:r>
            <w:r>
              <w:rPr>
                <w:spacing w:val="17"/>
                <w:sz w:val="24"/>
                <w:szCs w:val="24"/>
              </w:rPr>
              <w:t xml:space="preserve"> </w:t>
            </w:r>
            <w:r>
              <w:rPr>
                <w:sz w:val="24"/>
                <w:szCs w:val="24"/>
              </w:rPr>
              <w:t>ten</w:t>
            </w:r>
            <w:r>
              <w:rPr>
                <w:spacing w:val="1"/>
                <w:sz w:val="24"/>
                <w:szCs w:val="24"/>
              </w:rPr>
              <w:t>t</w:t>
            </w:r>
            <w:r>
              <w:rPr>
                <w:spacing w:val="-1"/>
                <w:sz w:val="24"/>
                <w:szCs w:val="24"/>
              </w:rPr>
              <w:t>a</w:t>
            </w:r>
            <w:r>
              <w:rPr>
                <w:sz w:val="24"/>
                <w:szCs w:val="24"/>
              </w:rPr>
              <w:t xml:space="preserve">ng </w:t>
            </w:r>
            <w:r>
              <w:rPr>
                <w:spacing w:val="14"/>
                <w:sz w:val="24"/>
                <w:szCs w:val="24"/>
              </w:rPr>
              <w:t xml:space="preserve"> </w:t>
            </w:r>
            <w:r>
              <w:rPr>
                <w:sz w:val="24"/>
                <w:szCs w:val="24"/>
              </w:rPr>
              <w:t>p</w:t>
            </w:r>
            <w:r>
              <w:rPr>
                <w:spacing w:val="1"/>
                <w:sz w:val="24"/>
                <w:szCs w:val="24"/>
              </w:rPr>
              <w:t>e</w:t>
            </w:r>
            <w:r>
              <w:rPr>
                <w:spacing w:val="-1"/>
                <w:sz w:val="24"/>
                <w:szCs w:val="24"/>
              </w:rPr>
              <w:t>r</w:t>
            </w:r>
            <w:r>
              <w:rPr>
                <w:spacing w:val="-3"/>
                <w:sz w:val="24"/>
                <w:szCs w:val="24"/>
              </w:rPr>
              <w:t>a</w:t>
            </w:r>
            <w:r>
              <w:rPr>
                <w:spacing w:val="2"/>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 xml:space="preserve">n </w:t>
            </w:r>
            <w:r>
              <w:rPr>
                <w:spacing w:val="17"/>
                <w:sz w:val="24"/>
                <w:szCs w:val="24"/>
              </w:rPr>
              <w:t xml:space="preserve"> </w:t>
            </w:r>
            <w:r>
              <w:rPr>
                <w:sz w:val="24"/>
                <w:szCs w:val="24"/>
              </w:rPr>
              <w:t>d</w:t>
            </w:r>
            <w:r>
              <w:rPr>
                <w:spacing w:val="-1"/>
                <w:sz w:val="24"/>
                <w:szCs w:val="24"/>
              </w:rPr>
              <w:t>a</w:t>
            </w:r>
            <w:r>
              <w:rPr>
                <w:sz w:val="24"/>
                <w:szCs w:val="24"/>
              </w:rPr>
              <w:t>n</w:t>
            </w:r>
          </w:p>
        </w:tc>
      </w:tr>
      <w:tr w:rsidR="0047694C">
        <w:trPr>
          <w:trHeight w:hRule="exact" w:val="552"/>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implem</w:t>
            </w:r>
            <w:r>
              <w:rPr>
                <w:spacing w:val="-1"/>
                <w:sz w:val="24"/>
                <w:szCs w:val="24"/>
              </w:rPr>
              <w:t>e</w:t>
            </w:r>
            <w:r>
              <w:rPr>
                <w:sz w:val="24"/>
                <w:szCs w:val="24"/>
              </w:rPr>
              <w:t>ntasi</w:t>
            </w:r>
            <w:r>
              <w:rPr>
                <w:spacing w:val="-9"/>
                <w:sz w:val="24"/>
                <w:szCs w:val="24"/>
              </w:rPr>
              <w:t xml:space="preserve"> </w:t>
            </w:r>
            <w:r>
              <w:rPr>
                <w:sz w:val="24"/>
                <w:szCs w:val="24"/>
              </w:rPr>
              <w:t>s</w:t>
            </w:r>
            <w:r>
              <w:rPr>
                <w:spacing w:val="-1"/>
                <w:sz w:val="24"/>
                <w:szCs w:val="24"/>
              </w:rPr>
              <w:t>e</w:t>
            </w:r>
            <w:r>
              <w:rPr>
                <w:sz w:val="24"/>
                <w:szCs w:val="24"/>
              </w:rPr>
              <w:t>rta</w:t>
            </w:r>
            <w:r>
              <w:rPr>
                <w:spacing w:val="-11"/>
                <w:sz w:val="24"/>
                <w:szCs w:val="24"/>
              </w:rPr>
              <w:t xml:space="preserve"> </w:t>
            </w:r>
            <w:r>
              <w:rPr>
                <w:spacing w:val="-1"/>
                <w:sz w:val="24"/>
                <w:szCs w:val="24"/>
              </w:rPr>
              <w:t>car</w:t>
            </w:r>
            <w:r>
              <w:rPr>
                <w:sz w:val="24"/>
                <w:szCs w:val="24"/>
              </w:rPr>
              <w:t>a</w:t>
            </w:r>
            <w:r>
              <w:rPr>
                <w:spacing w:val="-11"/>
                <w:sz w:val="24"/>
                <w:szCs w:val="24"/>
              </w:rPr>
              <w:t xml:space="preserve"> </w:t>
            </w:r>
            <w:r>
              <w:rPr>
                <w:spacing w:val="5"/>
                <w:sz w:val="24"/>
                <w:szCs w:val="24"/>
              </w:rPr>
              <w:t>p</w:t>
            </w:r>
            <w:r>
              <w:rPr>
                <w:spacing w:val="-1"/>
                <w:sz w:val="24"/>
                <w:szCs w:val="24"/>
              </w:rPr>
              <w:t>e</w:t>
            </w:r>
            <w:r>
              <w:rPr>
                <w:sz w:val="24"/>
                <w:szCs w:val="24"/>
              </w:rPr>
              <w:t>n</w:t>
            </w:r>
            <w:r>
              <w:rPr>
                <w:spacing w:val="-2"/>
                <w:sz w:val="24"/>
                <w:szCs w:val="24"/>
              </w:rPr>
              <w:t>g</w:t>
            </w:r>
            <w:r>
              <w:rPr>
                <w:sz w:val="24"/>
                <w:szCs w:val="24"/>
              </w:rPr>
              <w:t>un</w:t>
            </w:r>
            <w:r>
              <w:rPr>
                <w:spacing w:val="-1"/>
                <w:sz w:val="24"/>
                <w:szCs w:val="24"/>
              </w:rPr>
              <w:t>aa</w:t>
            </w:r>
            <w:r>
              <w:rPr>
                <w:sz w:val="24"/>
                <w:szCs w:val="24"/>
              </w:rPr>
              <w:t>n</w:t>
            </w:r>
            <w:r>
              <w:rPr>
                <w:spacing w:val="-10"/>
                <w:sz w:val="24"/>
                <w:szCs w:val="24"/>
              </w:rPr>
              <w:t xml:space="preserve"> </w:t>
            </w:r>
            <w:r>
              <w:rPr>
                <w:sz w:val="24"/>
                <w:szCs w:val="24"/>
              </w:rPr>
              <w:t>s</w:t>
            </w:r>
            <w:r>
              <w:rPr>
                <w:spacing w:val="1"/>
                <w:sz w:val="24"/>
                <w:szCs w:val="24"/>
              </w:rPr>
              <w:t>i</w:t>
            </w:r>
            <w:r>
              <w:rPr>
                <w:sz w:val="24"/>
                <w:szCs w:val="24"/>
              </w:rPr>
              <w:t>stem.</w:t>
            </w:r>
            <w:r>
              <w:rPr>
                <w:spacing w:val="-7"/>
                <w:sz w:val="24"/>
                <w:szCs w:val="24"/>
              </w:rPr>
              <w:t xml:space="preserve"> </w:t>
            </w:r>
            <w:r>
              <w:rPr>
                <w:spacing w:val="1"/>
                <w:sz w:val="24"/>
                <w:szCs w:val="24"/>
              </w:rPr>
              <w:t>S</w:t>
            </w:r>
            <w:r>
              <w:rPr>
                <w:spacing w:val="-1"/>
                <w:sz w:val="24"/>
                <w:szCs w:val="24"/>
              </w:rPr>
              <w:t>e</w:t>
            </w:r>
            <w:r>
              <w:rPr>
                <w:sz w:val="24"/>
                <w:szCs w:val="24"/>
              </w:rPr>
              <w:t>lain</w:t>
            </w:r>
            <w:r>
              <w:rPr>
                <w:spacing w:val="-10"/>
                <w:sz w:val="24"/>
                <w:szCs w:val="24"/>
              </w:rPr>
              <w:t xml:space="preserve"> </w:t>
            </w:r>
            <w:r>
              <w:rPr>
                <w:spacing w:val="3"/>
                <w:sz w:val="24"/>
                <w:szCs w:val="24"/>
              </w:rPr>
              <w:t>i</w:t>
            </w:r>
            <w:r>
              <w:rPr>
                <w:sz w:val="24"/>
                <w:szCs w:val="24"/>
              </w:rPr>
              <w:t>tu,</w:t>
            </w:r>
            <w:r>
              <w:rPr>
                <w:spacing w:val="-9"/>
                <w:sz w:val="24"/>
                <w:szCs w:val="24"/>
              </w:rPr>
              <w:t xml:space="preserve"> </w:t>
            </w:r>
            <w:r>
              <w:rPr>
                <w:sz w:val="24"/>
                <w:szCs w:val="24"/>
              </w:rPr>
              <w:t>ju</w:t>
            </w:r>
            <w:r>
              <w:rPr>
                <w:spacing w:val="-2"/>
                <w:sz w:val="24"/>
                <w:szCs w:val="24"/>
              </w:rPr>
              <w:t>g</w:t>
            </w:r>
            <w:r>
              <w:rPr>
                <w:sz w:val="24"/>
                <w:szCs w:val="24"/>
              </w:rPr>
              <w:t>a</w:t>
            </w:r>
            <w:r>
              <w:rPr>
                <w:spacing w:val="-11"/>
                <w:sz w:val="24"/>
                <w:szCs w:val="24"/>
              </w:rPr>
              <w:t xml:space="preserve"> </w:t>
            </w:r>
            <w:r>
              <w:rPr>
                <w:sz w:val="24"/>
                <w:szCs w:val="24"/>
              </w:rPr>
              <w:t>di</w:t>
            </w:r>
          </w:p>
        </w:tc>
      </w:tr>
      <w:tr w:rsidR="0047694C">
        <w:trPr>
          <w:trHeight w:hRule="exact" w:val="496"/>
        </w:trPr>
        <w:tc>
          <w:tcPr>
            <w:tcW w:w="647" w:type="dxa"/>
            <w:tcBorders>
              <w:top w:val="nil"/>
              <w:left w:val="nil"/>
              <w:bottom w:val="nil"/>
              <w:right w:val="nil"/>
            </w:tcBorders>
          </w:tcPr>
          <w:p w:rsidR="0047694C" w:rsidRDefault="0047694C"/>
        </w:tc>
        <w:tc>
          <w:tcPr>
            <w:tcW w:w="596" w:type="dxa"/>
            <w:tcBorders>
              <w:top w:val="nil"/>
              <w:left w:val="nil"/>
              <w:bottom w:val="nil"/>
              <w:right w:val="nil"/>
            </w:tcBorders>
          </w:tcPr>
          <w:p w:rsidR="0047694C" w:rsidRDefault="0047694C"/>
        </w:tc>
        <w:tc>
          <w:tcPr>
            <w:tcW w:w="6055" w:type="dxa"/>
            <w:tcBorders>
              <w:top w:val="nil"/>
              <w:left w:val="nil"/>
              <w:bottom w:val="nil"/>
              <w:right w:val="nil"/>
            </w:tcBorders>
          </w:tcPr>
          <w:p w:rsidR="0047694C" w:rsidRDefault="0047694C">
            <w:pPr>
              <w:spacing w:before="5" w:line="120" w:lineRule="exact"/>
              <w:rPr>
                <w:sz w:val="12"/>
                <w:szCs w:val="12"/>
              </w:rPr>
            </w:pPr>
          </w:p>
          <w:p w:rsidR="0047694C" w:rsidRDefault="00000000">
            <w:pPr>
              <w:ind w:left="235"/>
              <w:rPr>
                <w:sz w:val="24"/>
                <w:szCs w:val="24"/>
              </w:rPr>
            </w:pPr>
            <w:r>
              <w:rPr>
                <w:sz w:val="24"/>
                <w:szCs w:val="24"/>
              </w:rPr>
              <w:t>b</w:t>
            </w:r>
            <w:r>
              <w:rPr>
                <w:spacing w:val="-1"/>
                <w:sz w:val="24"/>
                <w:szCs w:val="24"/>
              </w:rPr>
              <w:t>a</w:t>
            </w:r>
            <w:r>
              <w:rPr>
                <w:sz w:val="24"/>
                <w:szCs w:val="24"/>
              </w:rPr>
              <w:t>h</w:t>
            </w:r>
            <w:r>
              <w:rPr>
                <w:spacing w:val="-1"/>
                <w:sz w:val="24"/>
                <w:szCs w:val="24"/>
              </w:rPr>
              <w:t>a</w:t>
            </w:r>
            <w:r>
              <w:rPr>
                <w:sz w:val="24"/>
                <w:szCs w:val="24"/>
              </w:rPr>
              <w:t>s</w:t>
            </w:r>
            <w:r>
              <w:rPr>
                <w:spacing w:val="15"/>
                <w:sz w:val="24"/>
                <w:szCs w:val="24"/>
              </w:rPr>
              <w:t xml:space="preserve"> </w:t>
            </w:r>
            <w:r>
              <w:rPr>
                <w:sz w:val="24"/>
                <w:szCs w:val="24"/>
              </w:rPr>
              <w:t>meng</w:t>
            </w:r>
            <w:r>
              <w:rPr>
                <w:spacing w:val="-1"/>
                <w:sz w:val="24"/>
                <w:szCs w:val="24"/>
              </w:rPr>
              <w:t>e</w:t>
            </w:r>
            <w:r>
              <w:rPr>
                <w:sz w:val="24"/>
                <w:szCs w:val="24"/>
              </w:rPr>
              <w:t>n</w:t>
            </w:r>
            <w:r>
              <w:rPr>
                <w:spacing w:val="-1"/>
                <w:sz w:val="24"/>
                <w:szCs w:val="24"/>
              </w:rPr>
              <w:t>a</w:t>
            </w:r>
            <w:r>
              <w:rPr>
                <w:sz w:val="24"/>
                <w:szCs w:val="24"/>
              </w:rPr>
              <w:t>i</w:t>
            </w:r>
            <w:r>
              <w:rPr>
                <w:spacing w:val="15"/>
                <w:sz w:val="24"/>
                <w:szCs w:val="24"/>
              </w:rPr>
              <w:t xml:space="preserve"> </w:t>
            </w:r>
            <w:r>
              <w:rPr>
                <w:sz w:val="24"/>
                <w:szCs w:val="24"/>
              </w:rPr>
              <w:t>k</w:t>
            </w:r>
            <w:r>
              <w:rPr>
                <w:spacing w:val="-1"/>
                <w:sz w:val="24"/>
                <w:szCs w:val="24"/>
              </w:rPr>
              <w:t>e</w:t>
            </w:r>
            <w:r>
              <w:rPr>
                <w:spacing w:val="3"/>
                <w:sz w:val="24"/>
                <w:szCs w:val="24"/>
              </w:rPr>
              <w:t>l</w:t>
            </w:r>
            <w:r>
              <w:rPr>
                <w:spacing w:val="-1"/>
                <w:sz w:val="24"/>
                <w:szCs w:val="24"/>
              </w:rPr>
              <w:t>e</w:t>
            </w:r>
            <w:r>
              <w:rPr>
                <w:sz w:val="24"/>
                <w:szCs w:val="24"/>
              </w:rPr>
              <w:t>bih</w:t>
            </w:r>
            <w:r>
              <w:rPr>
                <w:spacing w:val="4"/>
                <w:sz w:val="24"/>
                <w:szCs w:val="24"/>
              </w:rPr>
              <w:t>a</w:t>
            </w:r>
            <w:r>
              <w:rPr>
                <w:sz w:val="24"/>
                <w:szCs w:val="24"/>
              </w:rPr>
              <w:t>n</w:t>
            </w:r>
            <w:r>
              <w:rPr>
                <w:spacing w:val="14"/>
                <w:sz w:val="24"/>
                <w:szCs w:val="24"/>
              </w:rPr>
              <w:t xml:space="preserve"> </w:t>
            </w:r>
            <w:r>
              <w:rPr>
                <w:sz w:val="24"/>
                <w:szCs w:val="24"/>
              </w:rPr>
              <w:t>d</w:t>
            </w:r>
            <w:r>
              <w:rPr>
                <w:spacing w:val="-1"/>
                <w:sz w:val="24"/>
                <w:szCs w:val="24"/>
              </w:rPr>
              <w:t>a</w:t>
            </w:r>
            <w:r>
              <w:rPr>
                <w:sz w:val="24"/>
                <w:szCs w:val="24"/>
              </w:rPr>
              <w:t>n</w:t>
            </w:r>
            <w:r>
              <w:rPr>
                <w:spacing w:val="14"/>
                <w:sz w:val="24"/>
                <w:szCs w:val="24"/>
              </w:rPr>
              <w:t xml:space="preserve"> </w:t>
            </w:r>
            <w:r>
              <w:rPr>
                <w:sz w:val="24"/>
                <w:szCs w:val="24"/>
              </w:rPr>
              <w:t>k</w:t>
            </w:r>
            <w:r>
              <w:rPr>
                <w:spacing w:val="-1"/>
                <w:sz w:val="24"/>
                <w:szCs w:val="24"/>
              </w:rPr>
              <w:t>e</w:t>
            </w:r>
            <w:r>
              <w:rPr>
                <w:sz w:val="24"/>
                <w:szCs w:val="24"/>
              </w:rPr>
              <w:t>k</w:t>
            </w:r>
            <w:r>
              <w:rPr>
                <w:spacing w:val="3"/>
                <w:sz w:val="24"/>
                <w:szCs w:val="24"/>
              </w:rPr>
              <w:t>u</w:t>
            </w:r>
            <w:r>
              <w:rPr>
                <w:spacing w:val="-1"/>
                <w:sz w:val="24"/>
                <w:szCs w:val="24"/>
              </w:rPr>
              <w:t>r</w:t>
            </w:r>
            <w:r>
              <w:rPr>
                <w:spacing w:val="-3"/>
                <w:sz w:val="24"/>
                <w:szCs w:val="24"/>
              </w:rPr>
              <w:t>a</w:t>
            </w:r>
            <w:r>
              <w:rPr>
                <w:sz w:val="24"/>
                <w:szCs w:val="24"/>
              </w:rPr>
              <w:t>n</w:t>
            </w:r>
            <w:r>
              <w:rPr>
                <w:spacing w:val="-2"/>
                <w:sz w:val="24"/>
                <w:szCs w:val="24"/>
              </w:rPr>
              <w:t>g</w:t>
            </w:r>
            <w:r>
              <w:rPr>
                <w:spacing w:val="-1"/>
                <w:sz w:val="24"/>
                <w:szCs w:val="24"/>
              </w:rPr>
              <w:t>a</w:t>
            </w:r>
            <w:r>
              <w:rPr>
                <w:sz w:val="24"/>
                <w:szCs w:val="24"/>
              </w:rPr>
              <w:t>n</w:t>
            </w:r>
            <w:r>
              <w:rPr>
                <w:spacing w:val="2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7"/>
                <w:sz w:val="24"/>
                <w:szCs w:val="24"/>
              </w:rPr>
              <w:t xml:space="preserve"> </w:t>
            </w:r>
            <w:r>
              <w:rPr>
                <w:sz w:val="24"/>
                <w:szCs w:val="24"/>
              </w:rPr>
              <w:t>di</w:t>
            </w:r>
            <w:r>
              <w:rPr>
                <w:spacing w:val="15"/>
                <w:sz w:val="24"/>
                <w:szCs w:val="24"/>
              </w:rPr>
              <w:t xml:space="preserve"> </w:t>
            </w:r>
            <w:r>
              <w:rPr>
                <w:sz w:val="24"/>
                <w:szCs w:val="24"/>
              </w:rPr>
              <w:t>p</w:t>
            </w:r>
            <w:r>
              <w:rPr>
                <w:spacing w:val="-1"/>
                <w:sz w:val="24"/>
                <w:szCs w:val="24"/>
              </w:rPr>
              <w:t>e</w:t>
            </w:r>
            <w:r>
              <w:rPr>
                <w:sz w:val="24"/>
                <w:szCs w:val="24"/>
              </w:rPr>
              <w:t>rol</w:t>
            </w:r>
            <w:r>
              <w:rPr>
                <w:spacing w:val="-1"/>
                <w:sz w:val="24"/>
                <w:szCs w:val="24"/>
              </w:rPr>
              <w:t>e</w:t>
            </w:r>
            <w:r>
              <w:rPr>
                <w:sz w:val="24"/>
                <w:szCs w:val="24"/>
              </w:rPr>
              <w:t>h</w:t>
            </w:r>
          </w:p>
        </w:tc>
      </w:tr>
    </w:tbl>
    <w:p w:rsidR="0047694C" w:rsidRDefault="0047694C">
      <w:pPr>
        <w:sectPr w:rsidR="0047694C">
          <w:pgSz w:w="11940" w:h="16860"/>
          <w:pgMar w:top="960" w:right="1560" w:bottom="280" w:left="168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2749" w:right="75"/>
        <w:rPr>
          <w:sz w:val="24"/>
          <w:szCs w:val="24"/>
        </w:rPr>
      </w:pPr>
      <w:r>
        <w:rPr>
          <w:sz w:val="24"/>
          <w:szCs w:val="24"/>
        </w:rPr>
        <w:t>d</w:t>
      </w:r>
      <w:r>
        <w:rPr>
          <w:spacing w:val="-1"/>
          <w:sz w:val="24"/>
          <w:szCs w:val="24"/>
        </w:rPr>
        <w:t>ar</w:t>
      </w:r>
      <w:r>
        <w:rPr>
          <w:sz w:val="24"/>
          <w:szCs w:val="24"/>
        </w:rPr>
        <w:t>i</w:t>
      </w:r>
      <w:r>
        <w:rPr>
          <w:spacing w:val="-12"/>
          <w:sz w:val="24"/>
          <w:szCs w:val="24"/>
        </w:rPr>
        <w:t xml:space="preserve"> </w:t>
      </w:r>
      <w:r>
        <w:rPr>
          <w:sz w:val="24"/>
          <w:szCs w:val="24"/>
        </w:rPr>
        <w:t>sistem</w:t>
      </w:r>
      <w:r>
        <w:rPr>
          <w:spacing w:val="-10"/>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4"/>
          <w:sz w:val="24"/>
          <w:szCs w:val="24"/>
        </w:rPr>
        <w:t xml:space="preserve"> </w:t>
      </w:r>
      <w:r>
        <w:rPr>
          <w:sz w:val="24"/>
          <w:szCs w:val="24"/>
        </w:rPr>
        <w:t>di</w:t>
      </w:r>
      <w:r>
        <w:rPr>
          <w:spacing w:val="-12"/>
          <w:sz w:val="24"/>
          <w:szCs w:val="24"/>
        </w:rPr>
        <w:t xml:space="preserve"> </w:t>
      </w:r>
      <w:r>
        <w:rPr>
          <w:sz w:val="24"/>
          <w:szCs w:val="24"/>
        </w:rPr>
        <w:t>usulk</w:t>
      </w:r>
      <w:r>
        <w:rPr>
          <w:spacing w:val="-1"/>
          <w:sz w:val="24"/>
          <w:szCs w:val="24"/>
        </w:rPr>
        <w:t>a</w:t>
      </w:r>
      <w:r>
        <w:rPr>
          <w:sz w:val="24"/>
          <w:szCs w:val="24"/>
        </w:rPr>
        <w:t>n.</w:t>
      </w:r>
      <w:r>
        <w:rPr>
          <w:spacing w:val="-12"/>
          <w:sz w:val="24"/>
          <w:szCs w:val="24"/>
        </w:rPr>
        <w:t xml:space="preserve"> </w:t>
      </w:r>
      <w:r>
        <w:rPr>
          <w:spacing w:val="1"/>
          <w:sz w:val="24"/>
          <w:szCs w:val="24"/>
        </w:rPr>
        <w:t>P</w:t>
      </w:r>
      <w:r>
        <w:rPr>
          <w:spacing w:val="-1"/>
          <w:sz w:val="24"/>
          <w:szCs w:val="24"/>
        </w:rPr>
        <w:t>a</w:t>
      </w:r>
      <w:r>
        <w:rPr>
          <w:sz w:val="24"/>
          <w:szCs w:val="24"/>
        </w:rPr>
        <w:t>da</w:t>
      </w:r>
      <w:r>
        <w:rPr>
          <w:spacing w:val="-13"/>
          <w:sz w:val="24"/>
          <w:szCs w:val="24"/>
        </w:rPr>
        <w:t xml:space="preserve"> </w:t>
      </w:r>
      <w:r>
        <w:rPr>
          <w:sz w:val="24"/>
          <w:szCs w:val="24"/>
        </w:rPr>
        <w:t>b</w:t>
      </w:r>
      <w:r>
        <w:rPr>
          <w:spacing w:val="-1"/>
          <w:sz w:val="24"/>
          <w:szCs w:val="24"/>
        </w:rPr>
        <w:t>a</w:t>
      </w:r>
      <w:r>
        <w:rPr>
          <w:sz w:val="24"/>
          <w:szCs w:val="24"/>
        </w:rPr>
        <w:t>b</w:t>
      </w:r>
      <w:r>
        <w:rPr>
          <w:spacing w:val="-11"/>
          <w:sz w:val="24"/>
          <w:szCs w:val="24"/>
        </w:rPr>
        <w:t xml:space="preserve"> </w:t>
      </w:r>
      <w:r>
        <w:rPr>
          <w:sz w:val="24"/>
          <w:szCs w:val="24"/>
        </w:rPr>
        <w:t>ini</w:t>
      </w:r>
      <w:r>
        <w:rPr>
          <w:spacing w:val="-11"/>
          <w:sz w:val="24"/>
          <w:szCs w:val="24"/>
        </w:rPr>
        <w:t xml:space="preserve"> </w:t>
      </w:r>
      <w:r>
        <w:rPr>
          <w:sz w:val="24"/>
          <w:szCs w:val="24"/>
        </w:rPr>
        <w:t>b</w:t>
      </w:r>
      <w:r>
        <w:rPr>
          <w:spacing w:val="-1"/>
          <w:sz w:val="24"/>
          <w:szCs w:val="24"/>
        </w:rPr>
        <w:t>e</w:t>
      </w:r>
      <w:r>
        <w:rPr>
          <w:sz w:val="24"/>
          <w:szCs w:val="24"/>
        </w:rPr>
        <w:t>rupa</w:t>
      </w:r>
      <w:r>
        <w:rPr>
          <w:spacing w:val="-16"/>
          <w:sz w:val="24"/>
          <w:szCs w:val="24"/>
        </w:rPr>
        <w:t xml:space="preserve"> </w:t>
      </w:r>
      <w:r>
        <w:rPr>
          <w:sz w:val="24"/>
          <w:szCs w:val="24"/>
        </w:rPr>
        <w:t>p</w:t>
      </w:r>
      <w:r>
        <w:rPr>
          <w:spacing w:val="1"/>
          <w:sz w:val="24"/>
          <w:szCs w:val="24"/>
        </w:rPr>
        <w:t>e</w:t>
      </w:r>
      <w:r>
        <w:rPr>
          <w:sz w:val="24"/>
          <w:szCs w:val="24"/>
        </w:rPr>
        <w:t>mbah</w:t>
      </w:r>
      <w:r>
        <w:rPr>
          <w:spacing w:val="-1"/>
          <w:sz w:val="24"/>
          <w:szCs w:val="24"/>
        </w:rPr>
        <w:t>a</w:t>
      </w:r>
      <w:r>
        <w:rPr>
          <w:sz w:val="24"/>
          <w:szCs w:val="24"/>
        </w:rPr>
        <w:t>s</w:t>
      </w:r>
      <w:r>
        <w:rPr>
          <w:spacing w:val="-1"/>
          <w:sz w:val="24"/>
          <w:szCs w:val="24"/>
        </w:rPr>
        <w:t>a</w:t>
      </w:r>
      <w:r>
        <w:rPr>
          <w:sz w:val="24"/>
          <w:szCs w:val="24"/>
        </w:rPr>
        <w:t>n d</w:t>
      </w:r>
      <w:r>
        <w:rPr>
          <w:spacing w:val="-1"/>
          <w:sz w:val="24"/>
          <w:szCs w:val="24"/>
        </w:rPr>
        <w:t>a</w:t>
      </w:r>
      <w:r>
        <w:rPr>
          <w:sz w:val="24"/>
          <w:szCs w:val="24"/>
        </w:rPr>
        <w:t>ri m</w:t>
      </w:r>
      <w:r>
        <w:rPr>
          <w:spacing w:val="-1"/>
          <w:sz w:val="24"/>
          <w:szCs w:val="24"/>
        </w:rPr>
        <w:t>a</w:t>
      </w:r>
      <w:r>
        <w:rPr>
          <w:sz w:val="24"/>
          <w:szCs w:val="24"/>
        </w:rPr>
        <w:t>si</w:t>
      </w:r>
      <w:r>
        <w:rPr>
          <w:spacing w:val="1"/>
          <w:sz w:val="24"/>
          <w:szCs w:val="24"/>
        </w:rPr>
        <w:t>n</w:t>
      </w:r>
      <w:r>
        <w:rPr>
          <w:spacing w:val="-2"/>
          <w:sz w:val="24"/>
          <w:szCs w:val="24"/>
        </w:rPr>
        <w:t>g</w:t>
      </w:r>
      <w:r>
        <w:rPr>
          <w:sz w:val="24"/>
          <w:szCs w:val="24"/>
        </w:rPr>
        <w:t>-masi</w:t>
      </w:r>
      <w:r>
        <w:rPr>
          <w:spacing w:val="2"/>
          <w:sz w:val="24"/>
          <w:szCs w:val="24"/>
        </w:rPr>
        <w:t>n</w:t>
      </w:r>
      <w:r>
        <w:rPr>
          <w:sz w:val="24"/>
          <w:szCs w:val="24"/>
        </w:rPr>
        <w:t>g</w:t>
      </w:r>
      <w:r>
        <w:rPr>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p>
    <w:p w:rsidR="0047694C" w:rsidRDefault="00000000">
      <w:pPr>
        <w:spacing w:before="24"/>
        <w:ind w:left="1308"/>
        <w:rPr>
          <w:sz w:val="24"/>
          <w:szCs w:val="24"/>
        </w:rPr>
      </w:pPr>
      <w:r>
        <w:rPr>
          <w:spacing w:val="-2"/>
          <w:sz w:val="24"/>
          <w:szCs w:val="24"/>
        </w:rPr>
        <w:t>B</w:t>
      </w:r>
      <w:r>
        <w:rPr>
          <w:spacing w:val="2"/>
          <w:sz w:val="24"/>
          <w:szCs w:val="24"/>
        </w:rPr>
        <w:t>A</w:t>
      </w:r>
      <w:r>
        <w:rPr>
          <w:sz w:val="24"/>
          <w:szCs w:val="24"/>
        </w:rPr>
        <w:t xml:space="preserve">B  </w:t>
      </w:r>
      <w:r>
        <w:rPr>
          <w:spacing w:val="47"/>
          <w:sz w:val="24"/>
          <w:szCs w:val="24"/>
        </w:rPr>
        <w:t xml:space="preserve"> </w:t>
      </w:r>
      <w:r>
        <w:rPr>
          <w:sz w:val="24"/>
          <w:szCs w:val="24"/>
        </w:rPr>
        <w:t xml:space="preserve">V        </w:t>
      </w:r>
      <w:r>
        <w:rPr>
          <w:spacing w:val="7"/>
          <w:sz w:val="24"/>
          <w:szCs w:val="24"/>
        </w:rPr>
        <w:t xml:space="preserve"> </w:t>
      </w:r>
      <w:r>
        <w:rPr>
          <w:sz w:val="24"/>
          <w:szCs w:val="24"/>
        </w:rPr>
        <w:t xml:space="preserve">: </w:t>
      </w:r>
      <w:r>
        <w:rPr>
          <w:spacing w:val="1"/>
          <w:sz w:val="24"/>
          <w:szCs w:val="24"/>
        </w:rPr>
        <w:t>P</w:t>
      </w:r>
      <w:r>
        <w:rPr>
          <w:sz w:val="24"/>
          <w:szCs w:val="24"/>
        </w:rPr>
        <w:t>ENUTUP</w:t>
      </w:r>
    </w:p>
    <w:p w:rsidR="0047694C" w:rsidRDefault="0047694C">
      <w:pPr>
        <w:spacing w:before="14" w:line="260" w:lineRule="exact"/>
        <w:rPr>
          <w:sz w:val="26"/>
          <w:szCs w:val="26"/>
        </w:rPr>
      </w:pPr>
    </w:p>
    <w:p w:rsidR="0047694C" w:rsidRDefault="00000000">
      <w:pPr>
        <w:ind w:left="2749"/>
        <w:rPr>
          <w:sz w:val="24"/>
          <w:szCs w:val="24"/>
        </w:rPr>
        <w:sectPr w:rsidR="0047694C">
          <w:pgSz w:w="11940" w:h="16860"/>
          <w:pgMar w:top="960" w:right="1600" w:bottom="280" w:left="1680" w:header="731" w:footer="0" w:gutter="0"/>
          <w:cols w:space="720"/>
        </w:sectPr>
      </w:pPr>
      <w:r>
        <w:rPr>
          <w:spacing w:val="-2"/>
          <w:sz w:val="24"/>
          <w:szCs w:val="24"/>
        </w:rPr>
        <w:t>B</w:t>
      </w:r>
      <w:r>
        <w:rPr>
          <w:spacing w:val="-1"/>
          <w:sz w:val="24"/>
          <w:szCs w:val="24"/>
        </w:rPr>
        <w:t>a</w:t>
      </w:r>
      <w:r>
        <w:rPr>
          <w:sz w:val="24"/>
          <w:szCs w:val="24"/>
        </w:rPr>
        <w:t>b ini</w:t>
      </w:r>
      <w:r>
        <w:rPr>
          <w:spacing w:val="1"/>
          <w:sz w:val="24"/>
          <w:szCs w:val="24"/>
        </w:rPr>
        <w:t xml:space="preserve"> </w:t>
      </w:r>
      <w:r>
        <w:rPr>
          <w:sz w:val="24"/>
          <w:szCs w:val="24"/>
        </w:rPr>
        <w:t>b</w:t>
      </w:r>
      <w:r>
        <w:rPr>
          <w:spacing w:val="-1"/>
          <w:sz w:val="24"/>
          <w:szCs w:val="24"/>
        </w:rPr>
        <w:t>e</w:t>
      </w:r>
      <w:r>
        <w:rPr>
          <w:sz w:val="24"/>
          <w:szCs w:val="24"/>
        </w:rPr>
        <w:t>risi kesimpul</w:t>
      </w:r>
      <w:r>
        <w:rPr>
          <w:spacing w:val="2"/>
          <w:sz w:val="24"/>
          <w:szCs w:val="24"/>
        </w:rPr>
        <w:t>a</w:t>
      </w:r>
      <w:r>
        <w:rPr>
          <w:sz w:val="24"/>
          <w:szCs w:val="24"/>
        </w:rPr>
        <w:t xml:space="preserve">n, </w:t>
      </w:r>
      <w:r>
        <w:rPr>
          <w:spacing w:val="1"/>
          <w:sz w:val="24"/>
          <w:szCs w:val="24"/>
        </w:rPr>
        <w:t>d</w:t>
      </w:r>
      <w:r>
        <w:rPr>
          <w:spacing w:val="-1"/>
          <w:sz w:val="24"/>
          <w:szCs w:val="24"/>
        </w:rPr>
        <w:t>a</w:t>
      </w:r>
      <w:r>
        <w:rPr>
          <w:sz w:val="24"/>
          <w:szCs w:val="24"/>
        </w:rPr>
        <w:t>n s</w:t>
      </w:r>
      <w:r>
        <w:rPr>
          <w:spacing w:val="-1"/>
          <w:sz w:val="24"/>
          <w:szCs w:val="24"/>
        </w:rPr>
        <w:t>ar</w:t>
      </w:r>
      <w:r>
        <w:rPr>
          <w:spacing w:val="-3"/>
          <w:sz w:val="24"/>
          <w:szCs w:val="24"/>
        </w:rPr>
        <w:t>a</w:t>
      </w:r>
      <w:r>
        <w:rPr>
          <w:spacing w:val="5"/>
          <w:sz w:val="24"/>
          <w:szCs w:val="24"/>
        </w:rPr>
        <w:t>n</w:t>
      </w:r>
      <w:r>
        <w:rPr>
          <w:spacing w:val="-1"/>
          <w:sz w:val="24"/>
          <w:szCs w:val="24"/>
        </w:rPr>
        <w:t>-</w:t>
      </w:r>
      <w:r>
        <w:rPr>
          <w:sz w:val="24"/>
          <w:szCs w:val="24"/>
        </w:rPr>
        <w:t>s</w:t>
      </w:r>
      <w:r>
        <w:rPr>
          <w:spacing w:val="-1"/>
          <w:sz w:val="24"/>
          <w:szCs w:val="24"/>
        </w:rPr>
        <w:t>ara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80" w:lineRule="exact"/>
        <w:rPr>
          <w:sz w:val="28"/>
          <w:szCs w:val="28"/>
        </w:rPr>
      </w:pPr>
    </w:p>
    <w:p w:rsidR="0047694C" w:rsidRDefault="00000000">
      <w:pPr>
        <w:spacing w:before="24"/>
        <w:ind w:left="4091" w:right="4205"/>
        <w:jc w:val="center"/>
        <w:rPr>
          <w:sz w:val="28"/>
          <w:szCs w:val="28"/>
        </w:rPr>
      </w:pPr>
      <w:r>
        <w:rPr>
          <w:b/>
          <w:sz w:val="28"/>
          <w:szCs w:val="28"/>
        </w:rPr>
        <w:t>B</w:t>
      </w:r>
      <w:r>
        <w:rPr>
          <w:b/>
          <w:spacing w:val="-1"/>
          <w:sz w:val="28"/>
          <w:szCs w:val="28"/>
        </w:rPr>
        <w:t>A</w:t>
      </w:r>
      <w:r>
        <w:rPr>
          <w:b/>
          <w:sz w:val="28"/>
          <w:szCs w:val="28"/>
        </w:rPr>
        <w:t>B</w:t>
      </w:r>
      <w:r>
        <w:rPr>
          <w:b/>
          <w:spacing w:val="-3"/>
          <w:sz w:val="28"/>
          <w:szCs w:val="28"/>
        </w:rPr>
        <w:t xml:space="preserve"> </w:t>
      </w:r>
      <w:r>
        <w:rPr>
          <w:b/>
          <w:spacing w:val="1"/>
          <w:sz w:val="28"/>
          <w:szCs w:val="28"/>
        </w:rPr>
        <w:t>I</w:t>
      </w:r>
      <w:r>
        <w:rPr>
          <w:b/>
          <w:sz w:val="28"/>
          <w:szCs w:val="28"/>
        </w:rPr>
        <w:t>I</w:t>
      </w:r>
    </w:p>
    <w:p w:rsidR="0047694C" w:rsidRDefault="0047694C">
      <w:pPr>
        <w:spacing w:before="2" w:line="180" w:lineRule="exact"/>
        <w:rPr>
          <w:sz w:val="18"/>
          <w:szCs w:val="18"/>
        </w:rPr>
      </w:pPr>
    </w:p>
    <w:p w:rsidR="0047694C" w:rsidRDefault="00000000">
      <w:pPr>
        <w:ind w:left="1464" w:right="1577"/>
        <w:jc w:val="center"/>
        <w:rPr>
          <w:sz w:val="28"/>
          <w:szCs w:val="28"/>
        </w:rPr>
      </w:pPr>
      <w:r>
        <w:rPr>
          <w:b/>
          <w:spacing w:val="1"/>
          <w:sz w:val="28"/>
          <w:szCs w:val="28"/>
        </w:rPr>
        <w:t>TI</w:t>
      </w:r>
      <w:r>
        <w:rPr>
          <w:b/>
          <w:spacing w:val="-4"/>
          <w:sz w:val="28"/>
          <w:szCs w:val="28"/>
        </w:rPr>
        <w:t>N</w:t>
      </w:r>
      <w:r>
        <w:rPr>
          <w:b/>
          <w:spacing w:val="1"/>
          <w:sz w:val="28"/>
          <w:szCs w:val="28"/>
        </w:rPr>
        <w:t>J</w:t>
      </w:r>
      <w:r>
        <w:rPr>
          <w:b/>
          <w:spacing w:val="-1"/>
          <w:sz w:val="28"/>
          <w:szCs w:val="28"/>
        </w:rPr>
        <w:t>AUA</w:t>
      </w:r>
      <w:r>
        <w:rPr>
          <w:b/>
          <w:sz w:val="28"/>
          <w:szCs w:val="28"/>
        </w:rPr>
        <w:t>N</w:t>
      </w:r>
      <w:r>
        <w:rPr>
          <w:b/>
          <w:spacing w:val="-4"/>
          <w:sz w:val="28"/>
          <w:szCs w:val="28"/>
        </w:rPr>
        <w:t xml:space="preserve"> </w:t>
      </w:r>
      <w:r>
        <w:rPr>
          <w:b/>
          <w:spacing w:val="-1"/>
          <w:sz w:val="28"/>
          <w:szCs w:val="28"/>
        </w:rPr>
        <w:t>PU</w:t>
      </w:r>
      <w:r>
        <w:rPr>
          <w:b/>
          <w:sz w:val="28"/>
          <w:szCs w:val="28"/>
        </w:rPr>
        <w:t>ST</w:t>
      </w:r>
      <w:r>
        <w:rPr>
          <w:b/>
          <w:spacing w:val="-1"/>
          <w:sz w:val="28"/>
          <w:szCs w:val="28"/>
        </w:rPr>
        <w:t>A</w:t>
      </w:r>
      <w:r>
        <w:rPr>
          <w:b/>
          <w:sz w:val="28"/>
          <w:szCs w:val="28"/>
        </w:rPr>
        <w:t>KA</w:t>
      </w:r>
      <w:r>
        <w:rPr>
          <w:b/>
          <w:spacing w:val="-4"/>
          <w:sz w:val="28"/>
          <w:szCs w:val="28"/>
        </w:rPr>
        <w:t xml:space="preserve"> </w:t>
      </w:r>
      <w:r>
        <w:rPr>
          <w:b/>
          <w:spacing w:val="-1"/>
          <w:sz w:val="28"/>
          <w:szCs w:val="28"/>
        </w:rPr>
        <w:t>DA</w:t>
      </w:r>
      <w:r>
        <w:rPr>
          <w:b/>
          <w:sz w:val="28"/>
          <w:szCs w:val="28"/>
        </w:rPr>
        <w:t>N</w:t>
      </w:r>
      <w:r>
        <w:rPr>
          <w:b/>
          <w:spacing w:val="3"/>
          <w:sz w:val="28"/>
          <w:szCs w:val="28"/>
        </w:rPr>
        <w:t xml:space="preserve"> </w:t>
      </w:r>
      <w:r>
        <w:rPr>
          <w:b/>
          <w:spacing w:val="-2"/>
          <w:sz w:val="28"/>
          <w:szCs w:val="28"/>
        </w:rPr>
        <w:t>L</w:t>
      </w:r>
      <w:r>
        <w:rPr>
          <w:b/>
          <w:spacing w:val="-1"/>
          <w:sz w:val="28"/>
          <w:szCs w:val="28"/>
        </w:rPr>
        <w:t>AN</w:t>
      </w:r>
      <w:r>
        <w:rPr>
          <w:b/>
          <w:spacing w:val="1"/>
          <w:sz w:val="28"/>
          <w:szCs w:val="28"/>
        </w:rPr>
        <w:t>D</w:t>
      </w:r>
      <w:r>
        <w:rPr>
          <w:b/>
          <w:spacing w:val="-1"/>
          <w:sz w:val="28"/>
          <w:szCs w:val="28"/>
        </w:rPr>
        <w:t>A</w:t>
      </w:r>
      <w:r>
        <w:rPr>
          <w:b/>
          <w:spacing w:val="-2"/>
          <w:sz w:val="28"/>
          <w:szCs w:val="28"/>
        </w:rPr>
        <w:t>S</w:t>
      </w:r>
      <w:r>
        <w:rPr>
          <w:b/>
          <w:spacing w:val="-1"/>
          <w:sz w:val="28"/>
          <w:szCs w:val="28"/>
        </w:rPr>
        <w:t>A</w:t>
      </w:r>
      <w:r>
        <w:rPr>
          <w:b/>
          <w:sz w:val="28"/>
          <w:szCs w:val="28"/>
        </w:rPr>
        <w:t>N</w:t>
      </w:r>
      <w:r>
        <w:rPr>
          <w:b/>
          <w:spacing w:val="1"/>
          <w:sz w:val="28"/>
          <w:szCs w:val="28"/>
        </w:rPr>
        <w:t xml:space="preserve"> </w:t>
      </w:r>
      <w:r>
        <w:rPr>
          <w:b/>
          <w:spacing w:val="-2"/>
          <w:sz w:val="28"/>
          <w:szCs w:val="28"/>
        </w:rPr>
        <w:t>T</w:t>
      </w:r>
      <w:r>
        <w:rPr>
          <w:b/>
          <w:sz w:val="28"/>
          <w:szCs w:val="28"/>
        </w:rPr>
        <w:t>E</w:t>
      </w:r>
      <w:r>
        <w:rPr>
          <w:b/>
          <w:spacing w:val="-2"/>
          <w:sz w:val="28"/>
          <w:szCs w:val="28"/>
        </w:rPr>
        <w:t>O</w:t>
      </w:r>
      <w:r>
        <w:rPr>
          <w:b/>
          <w:spacing w:val="-1"/>
          <w:sz w:val="28"/>
          <w:szCs w:val="28"/>
        </w:rPr>
        <w:t>R</w:t>
      </w:r>
      <w:r>
        <w:rPr>
          <w:b/>
          <w:sz w:val="28"/>
          <w:szCs w:val="28"/>
        </w:rPr>
        <w:t>I</w:t>
      </w:r>
    </w:p>
    <w:p w:rsidR="0047694C" w:rsidRDefault="0047694C">
      <w:pPr>
        <w:spacing w:before="4" w:line="180" w:lineRule="exact"/>
        <w:rPr>
          <w:sz w:val="18"/>
          <w:szCs w:val="18"/>
        </w:rPr>
      </w:pPr>
    </w:p>
    <w:p w:rsidR="0047694C" w:rsidRDefault="0047694C">
      <w:pPr>
        <w:spacing w:line="200" w:lineRule="exact"/>
      </w:pPr>
    </w:p>
    <w:p w:rsidR="0047694C" w:rsidRDefault="0047694C">
      <w:pPr>
        <w:spacing w:line="200" w:lineRule="exact"/>
      </w:pPr>
    </w:p>
    <w:p w:rsidR="0047694C" w:rsidRDefault="00000000">
      <w:pPr>
        <w:ind w:left="946"/>
        <w:rPr>
          <w:sz w:val="24"/>
          <w:szCs w:val="24"/>
        </w:rPr>
      </w:pPr>
      <w:r>
        <w:rPr>
          <w:b/>
          <w:sz w:val="24"/>
          <w:szCs w:val="24"/>
        </w:rPr>
        <w:t>2.1</w:t>
      </w:r>
      <w:r>
        <w:rPr>
          <w:b/>
          <w:spacing w:val="7"/>
          <w:sz w:val="24"/>
          <w:szCs w:val="24"/>
        </w:rPr>
        <w:t xml:space="preserve"> </w:t>
      </w:r>
      <w:r>
        <w:rPr>
          <w:b/>
          <w:spacing w:val="1"/>
          <w:sz w:val="24"/>
          <w:szCs w:val="24"/>
        </w:rPr>
        <w:t>T</w:t>
      </w:r>
      <w:r>
        <w:rPr>
          <w:b/>
          <w:sz w:val="24"/>
          <w:szCs w:val="24"/>
        </w:rPr>
        <w:t>i</w:t>
      </w:r>
      <w:r>
        <w:rPr>
          <w:b/>
          <w:spacing w:val="2"/>
          <w:sz w:val="24"/>
          <w:szCs w:val="24"/>
        </w:rPr>
        <w:t>n</w:t>
      </w:r>
      <w:r>
        <w:rPr>
          <w:b/>
          <w:sz w:val="24"/>
          <w:szCs w:val="24"/>
        </w:rPr>
        <w:t>jauan</w:t>
      </w:r>
      <w:r>
        <w:rPr>
          <w:b/>
          <w:spacing w:val="1"/>
          <w:sz w:val="24"/>
          <w:szCs w:val="24"/>
        </w:rPr>
        <w:t xml:space="preserve"> </w:t>
      </w:r>
      <w:r>
        <w:rPr>
          <w:b/>
          <w:spacing w:val="-5"/>
          <w:sz w:val="24"/>
          <w:szCs w:val="24"/>
        </w:rPr>
        <w:t>P</w:t>
      </w:r>
      <w:r>
        <w:rPr>
          <w:b/>
          <w:spacing w:val="1"/>
          <w:sz w:val="24"/>
          <w:szCs w:val="24"/>
        </w:rPr>
        <w:t>u</w:t>
      </w:r>
      <w:r>
        <w:rPr>
          <w:b/>
          <w:sz w:val="24"/>
          <w:szCs w:val="24"/>
        </w:rPr>
        <w:t>staka</w:t>
      </w:r>
    </w:p>
    <w:p w:rsidR="0047694C" w:rsidRDefault="0047694C">
      <w:pPr>
        <w:spacing w:before="2" w:line="260" w:lineRule="exact"/>
        <w:rPr>
          <w:sz w:val="26"/>
          <w:szCs w:val="26"/>
        </w:rPr>
      </w:pPr>
    </w:p>
    <w:p w:rsidR="0047694C" w:rsidRDefault="00000000">
      <w:pPr>
        <w:spacing w:line="472" w:lineRule="auto"/>
        <w:ind w:left="1301" w:right="677" w:firstLine="723"/>
        <w:rPr>
          <w:sz w:val="24"/>
          <w:szCs w:val="24"/>
        </w:rPr>
      </w:pPr>
      <w:r>
        <w:rPr>
          <w:spacing w:val="-2"/>
          <w:sz w:val="24"/>
          <w:szCs w:val="24"/>
        </w:rPr>
        <w:t>B</w:t>
      </w:r>
      <w:r>
        <w:rPr>
          <w:spacing w:val="-1"/>
          <w:sz w:val="24"/>
          <w:szCs w:val="24"/>
        </w:rPr>
        <w:t>e</w:t>
      </w:r>
      <w:r>
        <w:rPr>
          <w:sz w:val="24"/>
          <w:szCs w:val="24"/>
        </w:rPr>
        <w:t>b</w:t>
      </w:r>
      <w:r>
        <w:rPr>
          <w:spacing w:val="-1"/>
          <w:sz w:val="24"/>
          <w:szCs w:val="24"/>
        </w:rPr>
        <w:t>e</w:t>
      </w:r>
      <w:r>
        <w:rPr>
          <w:spacing w:val="2"/>
          <w:sz w:val="24"/>
          <w:szCs w:val="24"/>
        </w:rPr>
        <w:t>r</w:t>
      </w:r>
      <w:r>
        <w:rPr>
          <w:spacing w:val="-3"/>
          <w:sz w:val="24"/>
          <w:szCs w:val="24"/>
        </w:rPr>
        <w:t>a</w:t>
      </w:r>
      <w:r>
        <w:rPr>
          <w:spacing w:val="2"/>
          <w:sz w:val="24"/>
          <w:szCs w:val="24"/>
        </w:rPr>
        <w:t>p</w:t>
      </w:r>
      <w:r>
        <w:rPr>
          <w:sz w:val="24"/>
          <w:szCs w:val="24"/>
        </w:rPr>
        <w:t>a</w:t>
      </w:r>
      <w:r>
        <w:rPr>
          <w:spacing w:val="-13"/>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p</w:t>
      </w:r>
      <w:r>
        <w:rPr>
          <w:spacing w:val="-1"/>
          <w:sz w:val="24"/>
          <w:szCs w:val="24"/>
        </w:rPr>
        <w:t>er</w:t>
      </w:r>
      <w:r>
        <w:rPr>
          <w:sz w:val="24"/>
          <w:szCs w:val="24"/>
        </w:rPr>
        <w:t>n</w:t>
      </w:r>
      <w:r>
        <w:rPr>
          <w:spacing w:val="-3"/>
          <w:sz w:val="24"/>
          <w:szCs w:val="24"/>
        </w:rPr>
        <w:t>a</w:t>
      </w:r>
      <w:r>
        <w:rPr>
          <w:sz w:val="24"/>
          <w:szCs w:val="24"/>
        </w:rPr>
        <w:t>h</w:t>
      </w:r>
      <w:r>
        <w:rPr>
          <w:spacing w:val="-12"/>
          <w:sz w:val="24"/>
          <w:szCs w:val="24"/>
        </w:rPr>
        <w:t xml:space="preserve"> </w:t>
      </w:r>
      <w:r>
        <w:rPr>
          <w:sz w:val="24"/>
          <w:szCs w:val="24"/>
        </w:rPr>
        <w:t>dil</w:t>
      </w:r>
      <w:r>
        <w:rPr>
          <w:spacing w:val="-1"/>
          <w:sz w:val="24"/>
          <w:szCs w:val="24"/>
        </w:rPr>
        <w:t>a</w:t>
      </w:r>
      <w:r>
        <w:rPr>
          <w:sz w:val="24"/>
          <w:szCs w:val="24"/>
        </w:rPr>
        <w:t>kuk</w:t>
      </w:r>
      <w:r>
        <w:rPr>
          <w:spacing w:val="-1"/>
          <w:sz w:val="24"/>
          <w:szCs w:val="24"/>
        </w:rPr>
        <w:t>a</w:t>
      </w:r>
      <w:r>
        <w:rPr>
          <w:sz w:val="24"/>
          <w:szCs w:val="24"/>
        </w:rPr>
        <w:t>n</w:t>
      </w:r>
      <w:r>
        <w:rPr>
          <w:spacing w:val="-12"/>
          <w:sz w:val="24"/>
          <w:szCs w:val="24"/>
        </w:rPr>
        <w:t xml:space="preserve"> </w:t>
      </w:r>
      <w:r>
        <w:rPr>
          <w:sz w:val="24"/>
          <w:szCs w:val="24"/>
        </w:rPr>
        <w:t>te</w:t>
      </w:r>
      <w:r>
        <w:rPr>
          <w:spacing w:val="-1"/>
          <w:sz w:val="24"/>
          <w:szCs w:val="24"/>
        </w:rPr>
        <w:t>r</w:t>
      </w:r>
      <w:r>
        <w:rPr>
          <w:spacing w:val="2"/>
          <w:sz w:val="24"/>
          <w:szCs w:val="24"/>
        </w:rPr>
        <w:t>k</w:t>
      </w:r>
      <w:r>
        <w:rPr>
          <w:spacing w:val="-1"/>
          <w:sz w:val="24"/>
          <w:szCs w:val="24"/>
        </w:rPr>
        <w:t>a</w:t>
      </w:r>
      <w:r>
        <w:rPr>
          <w:sz w:val="24"/>
          <w:szCs w:val="24"/>
        </w:rPr>
        <w:t>it</w:t>
      </w:r>
      <w:r>
        <w:rPr>
          <w:spacing w:val="-9"/>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i</w:t>
      </w:r>
      <w:r>
        <w:rPr>
          <w:sz w:val="24"/>
          <w:szCs w:val="24"/>
        </w:rPr>
        <w:t>l</w:t>
      </w:r>
      <w:r>
        <w:rPr>
          <w:spacing w:val="-1"/>
          <w:sz w:val="24"/>
          <w:szCs w:val="24"/>
        </w:rPr>
        <w:t>a</w:t>
      </w:r>
      <w:r>
        <w:rPr>
          <w:sz w:val="24"/>
          <w:szCs w:val="24"/>
        </w:rPr>
        <w:t>kuk</w:t>
      </w:r>
      <w:r>
        <w:rPr>
          <w:spacing w:val="-1"/>
          <w:sz w:val="24"/>
          <w:szCs w:val="24"/>
        </w:rPr>
        <w:t>a</w:t>
      </w:r>
      <w:r>
        <w:rPr>
          <w:sz w:val="24"/>
          <w:szCs w:val="24"/>
        </w:rPr>
        <w:t>n te</w:t>
      </w:r>
      <w:r>
        <w:rPr>
          <w:spacing w:val="-1"/>
          <w:sz w:val="24"/>
          <w:szCs w:val="24"/>
        </w:rPr>
        <w:t>r</w:t>
      </w:r>
      <w:r>
        <w:rPr>
          <w:sz w:val="24"/>
          <w:szCs w:val="24"/>
        </w:rPr>
        <w:t>lih</w:t>
      </w:r>
      <w:r>
        <w:rPr>
          <w:spacing w:val="-1"/>
          <w:sz w:val="24"/>
          <w:szCs w:val="24"/>
        </w:rPr>
        <w:t>a</w:t>
      </w:r>
      <w:r>
        <w:rPr>
          <w:sz w:val="24"/>
          <w:szCs w:val="24"/>
        </w:rPr>
        <w:t xml:space="preserve">t </w:t>
      </w:r>
      <w:r>
        <w:rPr>
          <w:spacing w:val="5"/>
          <w:sz w:val="24"/>
          <w:szCs w:val="24"/>
        </w:rPr>
        <w:t>p</w:t>
      </w:r>
      <w:r>
        <w:rPr>
          <w:spacing w:val="-1"/>
          <w:sz w:val="24"/>
          <w:szCs w:val="24"/>
        </w:rPr>
        <w:t>a</w:t>
      </w:r>
      <w:r>
        <w:rPr>
          <w:sz w:val="24"/>
          <w:szCs w:val="24"/>
        </w:rPr>
        <w:t>da tab</w:t>
      </w:r>
      <w:r>
        <w:rPr>
          <w:spacing w:val="-1"/>
          <w:sz w:val="24"/>
          <w:szCs w:val="24"/>
        </w:rPr>
        <w:t>e</w:t>
      </w:r>
      <w:r>
        <w:rPr>
          <w:sz w:val="24"/>
          <w:szCs w:val="24"/>
        </w:rPr>
        <w:t xml:space="preserve">l </w:t>
      </w:r>
      <w:r>
        <w:rPr>
          <w:spacing w:val="2"/>
          <w:sz w:val="24"/>
          <w:szCs w:val="24"/>
        </w:rPr>
        <w:t>b</w:t>
      </w:r>
      <w:r>
        <w:rPr>
          <w:spacing w:val="-1"/>
          <w:sz w:val="24"/>
          <w:szCs w:val="24"/>
        </w:rPr>
        <w:t>e</w:t>
      </w:r>
      <w:r>
        <w:rPr>
          <w:sz w:val="24"/>
          <w:szCs w:val="24"/>
        </w:rPr>
        <w:t>rikut :</w:t>
      </w:r>
    </w:p>
    <w:p w:rsidR="0047694C" w:rsidRDefault="00000000">
      <w:pPr>
        <w:spacing w:line="280" w:lineRule="exact"/>
        <w:ind w:left="3547" w:right="3529"/>
        <w:jc w:val="center"/>
        <w:rPr>
          <w:sz w:val="26"/>
          <w:szCs w:val="26"/>
        </w:rPr>
      </w:pPr>
      <w:r>
        <w:rPr>
          <w:b/>
          <w:position w:val="-1"/>
          <w:sz w:val="26"/>
          <w:szCs w:val="26"/>
        </w:rPr>
        <w:t>Tabel</w:t>
      </w:r>
      <w:r>
        <w:rPr>
          <w:b/>
          <w:spacing w:val="-6"/>
          <w:position w:val="-1"/>
          <w:sz w:val="26"/>
          <w:szCs w:val="26"/>
        </w:rPr>
        <w:t xml:space="preserve"> </w:t>
      </w:r>
      <w:r>
        <w:rPr>
          <w:b/>
          <w:position w:val="-1"/>
          <w:sz w:val="26"/>
          <w:szCs w:val="26"/>
        </w:rPr>
        <w:t>2.1:</w:t>
      </w:r>
      <w:r>
        <w:rPr>
          <w:b/>
          <w:spacing w:val="-1"/>
          <w:position w:val="-1"/>
          <w:sz w:val="26"/>
          <w:szCs w:val="26"/>
        </w:rPr>
        <w:t xml:space="preserve"> </w:t>
      </w:r>
      <w:r>
        <w:rPr>
          <w:w w:val="99"/>
          <w:position w:val="-1"/>
          <w:sz w:val="26"/>
          <w:szCs w:val="26"/>
        </w:rPr>
        <w:t>Literat</w:t>
      </w:r>
      <w:r>
        <w:rPr>
          <w:spacing w:val="2"/>
          <w:w w:val="99"/>
          <w:position w:val="-1"/>
          <w:sz w:val="26"/>
          <w:szCs w:val="26"/>
        </w:rPr>
        <w:t>u</w:t>
      </w:r>
      <w:r>
        <w:rPr>
          <w:w w:val="99"/>
          <w:position w:val="-1"/>
          <w:sz w:val="26"/>
          <w:szCs w:val="26"/>
        </w:rPr>
        <w:t>r</w:t>
      </w:r>
    </w:p>
    <w:p w:rsidR="0047694C" w:rsidRDefault="0047694C">
      <w:pPr>
        <w:spacing w:before="6" w:line="260" w:lineRule="exact"/>
        <w:rPr>
          <w:sz w:val="26"/>
          <w:szCs w:val="26"/>
        </w:rPr>
      </w:pPr>
    </w:p>
    <w:tbl>
      <w:tblPr>
        <w:tblW w:w="6740" w:type="dxa"/>
        <w:tblLook w:val="04A0" w:firstRow="1" w:lastRow="0" w:firstColumn="1" w:lastColumn="0" w:noHBand="0" w:noVBand="1"/>
      </w:tblPr>
      <w:tblGrid>
        <w:gridCol w:w="1176"/>
        <w:gridCol w:w="1376"/>
        <w:gridCol w:w="897"/>
        <w:gridCol w:w="1683"/>
        <w:gridCol w:w="3534"/>
      </w:tblGrid>
      <w:tr w:rsidR="00B31C5A" w:rsidRPr="00B31C5A" w:rsidTr="00B31C5A">
        <w:trPr>
          <w:trHeight w:val="262"/>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C5A" w:rsidRPr="00B31C5A" w:rsidRDefault="00B31C5A" w:rsidP="00B31C5A">
            <w:pPr>
              <w:jc w:val="center"/>
              <w:rPr>
                <w:b/>
                <w:bCs/>
                <w:color w:val="000000"/>
                <w:sz w:val="24"/>
                <w:szCs w:val="24"/>
                <w:lang w:val="en-ID" w:eastAsia="en-ID"/>
              </w:rPr>
            </w:pPr>
            <w:r w:rsidRPr="00B31C5A">
              <w:rPr>
                <w:b/>
                <w:bCs/>
                <w:color w:val="000000"/>
                <w:sz w:val="24"/>
                <w:szCs w:val="24"/>
                <w:lang w:val="en-ID" w:eastAsia="en-ID"/>
              </w:rPr>
              <w:t>No Literatur</w:t>
            </w:r>
          </w:p>
        </w:tc>
        <w:tc>
          <w:tcPr>
            <w:tcW w:w="801" w:type="dxa"/>
            <w:tcBorders>
              <w:top w:val="single" w:sz="4" w:space="0" w:color="auto"/>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b/>
                <w:bCs/>
                <w:color w:val="000000"/>
                <w:sz w:val="24"/>
                <w:szCs w:val="24"/>
                <w:lang w:val="en-ID" w:eastAsia="en-ID"/>
              </w:rPr>
            </w:pPr>
            <w:r w:rsidRPr="00B31C5A">
              <w:rPr>
                <w:b/>
                <w:bCs/>
                <w:color w:val="000000"/>
                <w:sz w:val="24"/>
                <w:szCs w:val="24"/>
                <w:lang w:val="en-ID" w:eastAsia="en-ID"/>
              </w:rPr>
              <w:t>Penulis</w:t>
            </w:r>
          </w:p>
        </w:tc>
        <w:tc>
          <w:tcPr>
            <w:tcW w:w="522" w:type="dxa"/>
            <w:tcBorders>
              <w:top w:val="single" w:sz="4" w:space="0" w:color="auto"/>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b/>
                <w:bCs/>
                <w:color w:val="000000"/>
                <w:sz w:val="24"/>
                <w:szCs w:val="24"/>
                <w:lang w:val="en-ID" w:eastAsia="en-ID"/>
              </w:rPr>
            </w:pPr>
            <w:r w:rsidRPr="00B31C5A">
              <w:rPr>
                <w:b/>
                <w:bCs/>
                <w:color w:val="000000"/>
                <w:sz w:val="24"/>
                <w:szCs w:val="24"/>
                <w:lang w:val="en-ID" w:eastAsia="en-ID"/>
              </w:rPr>
              <w:t>Tahun</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b/>
                <w:bCs/>
                <w:color w:val="000000"/>
                <w:sz w:val="24"/>
                <w:szCs w:val="24"/>
                <w:lang w:val="en-ID" w:eastAsia="en-ID"/>
              </w:rPr>
            </w:pPr>
            <w:r w:rsidRPr="00B31C5A">
              <w:rPr>
                <w:b/>
                <w:bCs/>
                <w:color w:val="000000"/>
                <w:sz w:val="24"/>
                <w:szCs w:val="24"/>
                <w:lang w:val="en-ID" w:eastAsia="en-ID"/>
              </w:rPr>
              <w:t>Judul</w:t>
            </w:r>
          </w:p>
        </w:tc>
        <w:tc>
          <w:tcPr>
            <w:tcW w:w="3534" w:type="dxa"/>
            <w:tcBorders>
              <w:top w:val="single" w:sz="4" w:space="0" w:color="auto"/>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b/>
                <w:bCs/>
                <w:color w:val="000000"/>
                <w:sz w:val="24"/>
                <w:szCs w:val="24"/>
                <w:lang w:val="en-ID" w:eastAsia="en-ID"/>
              </w:rPr>
            </w:pPr>
            <w:r w:rsidRPr="00B31C5A">
              <w:rPr>
                <w:b/>
                <w:bCs/>
                <w:color w:val="000000"/>
                <w:sz w:val="24"/>
                <w:szCs w:val="24"/>
                <w:lang w:val="en-ID" w:eastAsia="en-ID"/>
              </w:rPr>
              <w:t>Hasil</w:t>
            </w:r>
          </w:p>
        </w:tc>
      </w:tr>
      <w:tr w:rsidR="00B31C5A" w:rsidRPr="00B31C5A" w:rsidTr="00B31C5A">
        <w:trPr>
          <w:trHeight w:val="6823"/>
        </w:trPr>
        <w:tc>
          <w:tcPr>
            <w:tcW w:w="684" w:type="dxa"/>
            <w:tcBorders>
              <w:top w:val="nil"/>
              <w:left w:val="single" w:sz="4" w:space="0" w:color="auto"/>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Literatur 1</w:t>
            </w:r>
          </w:p>
        </w:tc>
        <w:tc>
          <w:tcPr>
            <w:tcW w:w="801"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Nur, Hidayat Muhammad</w:t>
            </w:r>
          </w:p>
        </w:tc>
        <w:tc>
          <w:tcPr>
            <w:tcW w:w="522"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2016</w:t>
            </w:r>
          </w:p>
        </w:tc>
        <w:tc>
          <w:tcPr>
            <w:tcW w:w="1199"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Sistem Informasi Service dan Penjualan Sparepart Motor Yamaha Pada PD Enggal Jaya Motor Cikarang Barat</w:t>
            </w:r>
          </w:p>
        </w:tc>
        <w:tc>
          <w:tcPr>
            <w:tcW w:w="3534" w:type="dxa"/>
            <w:tcBorders>
              <w:top w:val="nil"/>
              <w:left w:val="nil"/>
              <w:bottom w:val="single" w:sz="4" w:space="0" w:color="auto"/>
              <w:right w:val="single" w:sz="4" w:space="0" w:color="auto"/>
            </w:tcBorders>
            <w:shd w:val="clear" w:color="auto" w:fill="auto"/>
            <w:vAlign w:val="center"/>
            <w:hideMark/>
          </w:tcPr>
          <w:p w:rsidR="00B31C5A" w:rsidRPr="00B31C5A" w:rsidRDefault="00B31C5A" w:rsidP="00B31C5A">
            <w:pPr>
              <w:rPr>
                <w:color w:val="000000"/>
                <w:sz w:val="22"/>
                <w:szCs w:val="22"/>
                <w:lang w:val="en-ID" w:eastAsia="en-ID"/>
              </w:rPr>
            </w:pPr>
            <w:r w:rsidRPr="00B31C5A">
              <w:rPr>
                <w:color w:val="000000"/>
                <w:sz w:val="22"/>
                <w:szCs w:val="22"/>
                <w:lang w:val="en-ID" w:eastAsia="en-ID"/>
              </w:rPr>
              <w:t>Dalam menjalankan usaha perusahaan tersebut masih menggunakan aplikasi yang bersifat manual seperti Microsoft Excel. Tujuan dari penelitian ini bertujuan untuk membuat sistem yang dapat meningkatkan kinerja perusahaan, serta mengefisienkan waktu dalam pelaporan service dan penjualan Sparepart motor dibengkel PD Enggal Jaya Motor. Metode yang digunakan dalam penelitian ini yaitu metode Waterfall. Hasil dari penelitian ini adalah sistem informasi pelayanan</w:t>
            </w:r>
            <w:r w:rsidRPr="00B31C5A">
              <w:rPr>
                <w:color w:val="000000"/>
                <w:sz w:val="22"/>
                <w:szCs w:val="22"/>
                <w:lang w:val="en-ID" w:eastAsia="en-ID"/>
              </w:rPr>
              <w:br/>
              <w:t>service dan penjualan sparepart yang memberikan kemudahan kepada pihak admin dan pimpinan dalam proses transaksi service beserta laporannya.</w:t>
            </w:r>
          </w:p>
        </w:tc>
      </w:tr>
      <w:tr w:rsidR="00B31C5A" w:rsidRPr="00B31C5A" w:rsidTr="00B31C5A">
        <w:trPr>
          <w:trHeight w:val="6823"/>
        </w:trPr>
        <w:tc>
          <w:tcPr>
            <w:tcW w:w="684" w:type="dxa"/>
            <w:tcBorders>
              <w:top w:val="nil"/>
              <w:left w:val="single" w:sz="4" w:space="0" w:color="auto"/>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lastRenderedPageBreak/>
              <w:t>Literatur 2</w:t>
            </w:r>
          </w:p>
        </w:tc>
        <w:tc>
          <w:tcPr>
            <w:tcW w:w="801"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Setiadi, Nugraha dan Setiawan, Ridwan</w:t>
            </w:r>
          </w:p>
        </w:tc>
        <w:tc>
          <w:tcPr>
            <w:tcW w:w="522"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2016</w:t>
            </w:r>
          </w:p>
        </w:tc>
        <w:tc>
          <w:tcPr>
            <w:tcW w:w="1199"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Pengembangan Aplikasi Penjualan Sparepart Di Bengkel Anugrah Jaya Motor Berbasis Desktop</w:t>
            </w:r>
          </w:p>
        </w:tc>
        <w:tc>
          <w:tcPr>
            <w:tcW w:w="3534"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both"/>
              <w:rPr>
                <w:color w:val="000000"/>
                <w:sz w:val="24"/>
                <w:szCs w:val="24"/>
                <w:lang w:val="en-ID" w:eastAsia="en-ID"/>
              </w:rPr>
            </w:pPr>
            <w:r w:rsidRPr="00B31C5A">
              <w:rPr>
                <w:color w:val="000000"/>
                <w:spacing w:val="1"/>
                <w:sz w:val="24"/>
                <w:szCs w:val="24"/>
                <w:lang w:eastAsia="en-ID"/>
              </w:rPr>
              <w:t>Pada proses transaksi dibengkel ini masih menggunakan buku catatan biasa yang kurang efektif dalam melakukan proses transaksi dan pembuatan laporan karena masih dicatat dalam buku, begitu juga dalam pelaporannya dan pengecekkan stock. Tujuan dari penelitian ini adalah membuat aplikasi yang mempermudah proses transaksi dan pengecekan barang beserta laporannya.</w:t>
            </w:r>
          </w:p>
        </w:tc>
      </w:tr>
      <w:tr w:rsidR="00B31C5A" w:rsidRPr="00B31C5A" w:rsidTr="00B31C5A">
        <w:trPr>
          <w:trHeight w:val="6823"/>
        </w:trPr>
        <w:tc>
          <w:tcPr>
            <w:tcW w:w="684" w:type="dxa"/>
            <w:tcBorders>
              <w:top w:val="nil"/>
              <w:left w:val="single" w:sz="4" w:space="0" w:color="auto"/>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Literatur 3</w:t>
            </w:r>
          </w:p>
        </w:tc>
        <w:tc>
          <w:tcPr>
            <w:tcW w:w="801"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Welim, Yohannes Yahya</w:t>
            </w:r>
          </w:p>
        </w:tc>
        <w:tc>
          <w:tcPr>
            <w:tcW w:w="522"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2015</w:t>
            </w:r>
          </w:p>
        </w:tc>
        <w:tc>
          <w:tcPr>
            <w:tcW w:w="1199"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center"/>
              <w:rPr>
                <w:color w:val="000000"/>
                <w:sz w:val="24"/>
                <w:szCs w:val="24"/>
                <w:lang w:val="en-ID" w:eastAsia="en-ID"/>
              </w:rPr>
            </w:pPr>
            <w:r w:rsidRPr="00B31C5A">
              <w:rPr>
                <w:color w:val="000000"/>
                <w:sz w:val="24"/>
                <w:szCs w:val="24"/>
                <w:lang w:val="en-ID" w:eastAsia="en-ID"/>
              </w:rPr>
              <w:t>Pengembangan Sistem Informasi Service Kendaraan Pada Bengkel KFMP</w:t>
            </w:r>
          </w:p>
        </w:tc>
        <w:tc>
          <w:tcPr>
            <w:tcW w:w="3534" w:type="dxa"/>
            <w:tcBorders>
              <w:top w:val="nil"/>
              <w:left w:val="nil"/>
              <w:bottom w:val="single" w:sz="4" w:space="0" w:color="auto"/>
              <w:right w:val="single" w:sz="4" w:space="0" w:color="auto"/>
            </w:tcBorders>
            <w:shd w:val="clear" w:color="auto" w:fill="auto"/>
            <w:noWrap/>
            <w:vAlign w:val="center"/>
            <w:hideMark/>
          </w:tcPr>
          <w:p w:rsidR="00B31C5A" w:rsidRPr="00B31C5A" w:rsidRDefault="00B31C5A" w:rsidP="00B31C5A">
            <w:pPr>
              <w:jc w:val="both"/>
              <w:rPr>
                <w:color w:val="000000"/>
                <w:sz w:val="24"/>
                <w:szCs w:val="24"/>
                <w:lang w:val="en-ID" w:eastAsia="en-ID"/>
              </w:rPr>
            </w:pPr>
            <w:r w:rsidRPr="00B31C5A">
              <w:rPr>
                <w:color w:val="000000"/>
                <w:spacing w:val="-2"/>
                <w:sz w:val="24"/>
                <w:szCs w:val="24"/>
                <w:lang w:eastAsia="en-ID"/>
              </w:rPr>
              <w:t>Bengkel KFMP adalah usaha milik perorangan yang bergerak dalam bidang jasa yaitu perbaikan motor. Proses penyelesaian transaksi ini sampai sekarang masih menggunakan sistem manual, mulai dari pendaftaran pelanggan sampai transaksi pembayaran dan laporan tertuju kepada kepala bengkel. Tujuan dari penelitian ini yaitu mengembangkan sistem informasi service kendaraan untuk menjawab permasalahan yang terjadi saat ini agar pelanggan merasakan pelayanan yang lebih baik.</w:t>
            </w:r>
          </w:p>
        </w:tc>
      </w:tr>
    </w:tbl>
    <w:p w:rsidR="0047694C" w:rsidRDefault="0047694C">
      <w:pPr>
        <w:spacing w:line="200" w:lineRule="exact"/>
      </w:pPr>
    </w:p>
    <w:p w:rsidR="0047694C" w:rsidRDefault="0047694C">
      <w:pPr>
        <w:spacing w:line="200" w:lineRule="exact"/>
      </w:pPr>
    </w:p>
    <w:p w:rsidR="00B31C5A" w:rsidRDefault="00B31C5A" w:rsidP="00B31C5A">
      <w:pPr>
        <w:ind w:left="4466" w:right="4579"/>
        <w:jc w:val="center"/>
        <w:rPr>
          <w:sz w:val="24"/>
          <w:szCs w:val="24"/>
        </w:rPr>
        <w:sectPr w:rsidR="00B31C5A">
          <w:headerReference w:type="default" r:id="rId140"/>
          <w:pgSz w:w="11940" w:h="16860"/>
          <w:pgMar w:top="1580" w:right="1000" w:bottom="280" w:left="1680" w:header="0" w:footer="0" w:gutter="0"/>
          <w:cols w:space="720"/>
        </w:sectPr>
      </w:pPr>
      <w:r>
        <w:rPr>
          <w:sz w:val="24"/>
          <w:szCs w:val="24"/>
        </w:rPr>
        <w:t>7</w:t>
      </w:r>
    </w:p>
    <w:p w:rsidR="0047694C" w:rsidRDefault="0047694C">
      <w:pPr>
        <w:spacing w:before="2" w:line="240" w:lineRule="exact"/>
        <w:rPr>
          <w:sz w:val="24"/>
          <w:szCs w:val="24"/>
        </w:rPr>
      </w:pPr>
    </w:p>
    <w:p w:rsidR="0047694C" w:rsidRDefault="0047694C" w:rsidP="00B31C5A">
      <w:pPr>
        <w:spacing w:before="29"/>
        <w:ind w:left="1308"/>
        <w:rPr>
          <w:sz w:val="24"/>
          <w:szCs w:val="24"/>
        </w:rPr>
      </w:pPr>
    </w:p>
    <w:p w:rsidR="0047694C" w:rsidRDefault="0047694C">
      <w:pPr>
        <w:spacing w:before="3" w:line="160" w:lineRule="exact"/>
        <w:rPr>
          <w:sz w:val="16"/>
          <w:szCs w:val="16"/>
        </w:rPr>
      </w:pPr>
    </w:p>
    <w:p w:rsidR="0047694C" w:rsidRDefault="0047694C">
      <w:pPr>
        <w:spacing w:line="200" w:lineRule="exact"/>
      </w:pPr>
    </w:p>
    <w:p w:rsidR="0047694C" w:rsidRDefault="0047694C">
      <w:pPr>
        <w:spacing w:line="200" w:lineRule="exact"/>
      </w:pPr>
    </w:p>
    <w:p w:rsidR="0047694C" w:rsidRDefault="00000000">
      <w:pPr>
        <w:spacing w:before="26"/>
        <w:ind w:left="915" w:right="5483"/>
        <w:jc w:val="center"/>
        <w:rPr>
          <w:sz w:val="24"/>
          <w:szCs w:val="24"/>
        </w:rPr>
      </w:pPr>
      <w:r>
        <w:rPr>
          <w:b/>
          <w:sz w:val="24"/>
          <w:szCs w:val="24"/>
        </w:rPr>
        <w:t>2.2</w:t>
      </w:r>
      <w:r>
        <w:rPr>
          <w:b/>
          <w:spacing w:val="7"/>
          <w:sz w:val="24"/>
          <w:szCs w:val="24"/>
        </w:rPr>
        <w:t xml:space="preserve"> </w:t>
      </w:r>
      <w:r>
        <w:rPr>
          <w:b/>
          <w:spacing w:val="-3"/>
          <w:sz w:val="24"/>
          <w:szCs w:val="24"/>
        </w:rPr>
        <w:t>P</w:t>
      </w:r>
      <w:r>
        <w:rPr>
          <w:b/>
          <w:spacing w:val="-1"/>
          <w:sz w:val="24"/>
          <w:szCs w:val="24"/>
        </w:rPr>
        <w:t>e</w:t>
      </w:r>
      <w:r>
        <w:rPr>
          <w:b/>
          <w:spacing w:val="2"/>
          <w:sz w:val="24"/>
          <w:szCs w:val="24"/>
        </w:rPr>
        <w:t>n</w:t>
      </w:r>
      <w:r>
        <w:rPr>
          <w:b/>
          <w:sz w:val="24"/>
          <w:szCs w:val="24"/>
        </w:rPr>
        <w:t>g</w:t>
      </w:r>
      <w:r>
        <w:rPr>
          <w:b/>
          <w:spacing w:val="-1"/>
          <w:sz w:val="24"/>
          <w:szCs w:val="24"/>
        </w:rPr>
        <w:t>er</w:t>
      </w:r>
      <w:r>
        <w:rPr>
          <w:b/>
          <w:sz w:val="24"/>
          <w:szCs w:val="24"/>
        </w:rPr>
        <w:t>tian</w:t>
      </w:r>
      <w:r>
        <w:rPr>
          <w:b/>
          <w:spacing w:val="1"/>
          <w:sz w:val="24"/>
          <w:szCs w:val="24"/>
        </w:rPr>
        <w:t xml:space="preserve"> S</w:t>
      </w:r>
      <w:r>
        <w:rPr>
          <w:b/>
          <w:sz w:val="24"/>
          <w:szCs w:val="24"/>
        </w:rPr>
        <w:t>ist</w:t>
      </w:r>
      <w:r>
        <w:rPr>
          <w:b/>
          <w:spacing w:val="1"/>
          <w:sz w:val="24"/>
          <w:szCs w:val="24"/>
        </w:rPr>
        <w:t>e</w:t>
      </w:r>
      <w:r>
        <w:rPr>
          <w:b/>
          <w:sz w:val="24"/>
          <w:szCs w:val="24"/>
        </w:rPr>
        <w:t>m</w:t>
      </w:r>
    </w:p>
    <w:p w:rsidR="0047694C" w:rsidRDefault="0047694C">
      <w:pPr>
        <w:spacing w:before="9" w:line="260" w:lineRule="exact"/>
        <w:rPr>
          <w:sz w:val="26"/>
          <w:szCs w:val="26"/>
        </w:rPr>
      </w:pPr>
    </w:p>
    <w:p w:rsidR="0047694C" w:rsidRDefault="00000000">
      <w:pPr>
        <w:spacing w:line="480" w:lineRule="auto"/>
        <w:ind w:left="1308" w:right="77" w:firstLine="721"/>
        <w:jc w:val="both"/>
        <w:rPr>
          <w:sz w:val="24"/>
          <w:szCs w:val="24"/>
        </w:rPr>
        <w:sectPr w:rsidR="0047694C">
          <w:headerReference w:type="default" r:id="rId141"/>
          <w:pgSz w:w="11940" w:h="16860"/>
          <w:pgMar w:top="760" w:right="1540" w:bottom="280" w:left="1680" w:header="731" w:footer="0" w:gutter="0"/>
          <w:pgNumType w:start="8"/>
          <w:cols w:space="720"/>
        </w:sectPr>
      </w:pPr>
      <w:r>
        <w:rPr>
          <w:sz w:val="24"/>
          <w:szCs w:val="24"/>
        </w:rPr>
        <w:t>M</w:t>
      </w:r>
      <w:r>
        <w:rPr>
          <w:spacing w:val="-1"/>
          <w:sz w:val="24"/>
          <w:szCs w:val="24"/>
        </w:rPr>
        <w:t>e</w:t>
      </w:r>
      <w:r>
        <w:rPr>
          <w:sz w:val="24"/>
          <w:szCs w:val="24"/>
        </w:rPr>
        <w:t>nurut (Mu</w:t>
      </w:r>
      <w:r>
        <w:rPr>
          <w:spacing w:val="2"/>
          <w:sz w:val="24"/>
          <w:szCs w:val="24"/>
        </w:rPr>
        <w:t>l</w:t>
      </w:r>
      <w:r>
        <w:rPr>
          <w:spacing w:val="-4"/>
          <w:sz w:val="24"/>
          <w:szCs w:val="24"/>
        </w:rPr>
        <w:t>y</w:t>
      </w:r>
      <w:r>
        <w:rPr>
          <w:spacing w:val="-1"/>
          <w:sz w:val="24"/>
          <w:szCs w:val="24"/>
        </w:rPr>
        <w:t>a</w:t>
      </w:r>
      <w:r>
        <w:rPr>
          <w:sz w:val="24"/>
          <w:szCs w:val="24"/>
        </w:rPr>
        <w:t>di</w:t>
      </w:r>
      <w:r>
        <w:rPr>
          <w:spacing w:val="6"/>
          <w:sz w:val="24"/>
          <w:szCs w:val="24"/>
        </w:rPr>
        <w:t xml:space="preserve"> </w:t>
      </w:r>
      <w:r>
        <w:rPr>
          <w:sz w:val="24"/>
          <w:szCs w:val="24"/>
        </w:rPr>
        <w:t>:</w:t>
      </w:r>
      <w:r>
        <w:rPr>
          <w:spacing w:val="1"/>
          <w:sz w:val="24"/>
          <w:szCs w:val="24"/>
        </w:rPr>
        <w:t xml:space="preserve"> </w:t>
      </w:r>
      <w:r>
        <w:rPr>
          <w:sz w:val="24"/>
          <w:szCs w:val="24"/>
        </w:rPr>
        <w:t>20</w:t>
      </w:r>
      <w:r>
        <w:rPr>
          <w:spacing w:val="5"/>
          <w:sz w:val="24"/>
          <w:szCs w:val="24"/>
        </w:rPr>
        <w:t>1</w:t>
      </w:r>
      <w:r>
        <w:rPr>
          <w:sz w:val="24"/>
          <w:szCs w:val="24"/>
        </w:rPr>
        <w:t>6</w:t>
      </w:r>
      <w:r>
        <w:rPr>
          <w:spacing w:val="-1"/>
          <w:sz w:val="24"/>
          <w:szCs w:val="24"/>
        </w:rPr>
        <w:t>)</w:t>
      </w:r>
      <w:r>
        <w:rPr>
          <w:sz w:val="24"/>
          <w:szCs w:val="24"/>
        </w:rPr>
        <w:t>,</w:t>
      </w:r>
      <w:r>
        <w:rPr>
          <w:spacing w:val="5"/>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z w:val="24"/>
          <w:szCs w:val="24"/>
        </w:rPr>
        <w:t>b</w:t>
      </w:r>
      <w:r>
        <w:rPr>
          <w:spacing w:val="-1"/>
          <w:sz w:val="24"/>
          <w:szCs w:val="24"/>
        </w:rPr>
        <w:t>e</w:t>
      </w:r>
      <w:r>
        <w:rPr>
          <w:spacing w:val="2"/>
          <w:sz w:val="24"/>
          <w:szCs w:val="24"/>
        </w:rPr>
        <w:t>r</w:t>
      </w:r>
      <w:r>
        <w:rPr>
          <w:spacing w:val="-3"/>
          <w:sz w:val="24"/>
          <w:szCs w:val="24"/>
        </w:rPr>
        <w:t>a</w:t>
      </w:r>
      <w:r>
        <w:rPr>
          <w:sz w:val="24"/>
          <w:szCs w:val="24"/>
        </w:rPr>
        <w:t>s</w:t>
      </w:r>
      <w:r>
        <w:rPr>
          <w:spacing w:val="-1"/>
          <w:sz w:val="24"/>
          <w:szCs w:val="24"/>
        </w:rPr>
        <w:t>a</w:t>
      </w:r>
      <w:r>
        <w:rPr>
          <w:sz w:val="24"/>
          <w:szCs w:val="24"/>
        </w:rPr>
        <w:t>l</w:t>
      </w:r>
      <w:r>
        <w:rPr>
          <w:spacing w:val="6"/>
          <w:sz w:val="24"/>
          <w:szCs w:val="24"/>
        </w:rPr>
        <w:t xml:space="preserve"> </w:t>
      </w:r>
      <w:r>
        <w:rPr>
          <w:sz w:val="24"/>
          <w:szCs w:val="24"/>
        </w:rPr>
        <w:t>d</w:t>
      </w:r>
      <w:r>
        <w:rPr>
          <w:spacing w:val="-1"/>
          <w:sz w:val="24"/>
          <w:szCs w:val="24"/>
        </w:rPr>
        <w:t>a</w:t>
      </w:r>
      <w:r>
        <w:rPr>
          <w:sz w:val="24"/>
          <w:szCs w:val="24"/>
        </w:rPr>
        <w:t xml:space="preserve">ri </w:t>
      </w:r>
      <w:r>
        <w:rPr>
          <w:spacing w:val="2"/>
          <w:sz w:val="24"/>
          <w:szCs w:val="24"/>
        </w:rPr>
        <w:t>b</w:t>
      </w:r>
      <w:r>
        <w:rPr>
          <w:spacing w:val="-1"/>
          <w:sz w:val="24"/>
          <w:szCs w:val="24"/>
        </w:rPr>
        <w:t>a</w:t>
      </w:r>
      <w:r>
        <w:rPr>
          <w:sz w:val="24"/>
          <w:szCs w:val="24"/>
        </w:rPr>
        <w:t>h</w:t>
      </w:r>
      <w:r>
        <w:rPr>
          <w:spacing w:val="-1"/>
          <w:sz w:val="24"/>
          <w:szCs w:val="24"/>
        </w:rPr>
        <w:t>a</w:t>
      </w:r>
      <w:r>
        <w:rPr>
          <w:sz w:val="24"/>
          <w:szCs w:val="24"/>
        </w:rPr>
        <w:t>sa</w:t>
      </w:r>
      <w:r>
        <w:rPr>
          <w:spacing w:val="4"/>
          <w:sz w:val="24"/>
          <w:szCs w:val="24"/>
        </w:rPr>
        <w:t xml:space="preserve"> </w:t>
      </w:r>
      <w:r>
        <w:rPr>
          <w:spacing w:val="-3"/>
          <w:sz w:val="24"/>
          <w:szCs w:val="24"/>
        </w:rPr>
        <w:t>L</w:t>
      </w:r>
      <w:r>
        <w:rPr>
          <w:spacing w:val="-1"/>
          <w:sz w:val="24"/>
          <w:szCs w:val="24"/>
        </w:rPr>
        <w:t>a</w:t>
      </w:r>
      <w:r>
        <w:rPr>
          <w:sz w:val="24"/>
          <w:szCs w:val="24"/>
        </w:rPr>
        <w:t>tin</w:t>
      </w:r>
      <w:r>
        <w:rPr>
          <w:spacing w:val="8"/>
          <w:sz w:val="24"/>
          <w:szCs w:val="24"/>
        </w:rPr>
        <w:t xml:space="preserve"> </w:t>
      </w:r>
      <w:r>
        <w:rPr>
          <w:spacing w:val="-5"/>
          <w:sz w:val="24"/>
          <w:szCs w:val="24"/>
        </w:rPr>
        <w:t>y</w:t>
      </w:r>
      <w:r>
        <w:rPr>
          <w:spacing w:val="-1"/>
          <w:sz w:val="24"/>
          <w:szCs w:val="24"/>
        </w:rPr>
        <w:t>a</w:t>
      </w:r>
      <w:r>
        <w:rPr>
          <w:sz w:val="24"/>
          <w:szCs w:val="24"/>
        </w:rPr>
        <w:t>i</w:t>
      </w:r>
      <w:r>
        <w:rPr>
          <w:spacing w:val="3"/>
          <w:sz w:val="24"/>
          <w:szCs w:val="24"/>
        </w:rPr>
        <w:t>t</w:t>
      </w:r>
      <w:r>
        <w:rPr>
          <w:sz w:val="24"/>
          <w:szCs w:val="24"/>
        </w:rPr>
        <w:t xml:space="preserve">u </w:t>
      </w:r>
      <w:r>
        <w:rPr>
          <w:i/>
          <w:sz w:val="24"/>
          <w:szCs w:val="24"/>
        </w:rPr>
        <w:t>s</w:t>
      </w:r>
      <w:r>
        <w:rPr>
          <w:i/>
          <w:spacing w:val="-1"/>
          <w:sz w:val="24"/>
          <w:szCs w:val="24"/>
        </w:rPr>
        <w:t>y</w:t>
      </w:r>
      <w:r>
        <w:rPr>
          <w:i/>
          <w:sz w:val="24"/>
          <w:szCs w:val="24"/>
        </w:rPr>
        <w:t>stema</w:t>
      </w:r>
      <w:r>
        <w:rPr>
          <w:i/>
          <w:spacing w:val="6"/>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b</w:t>
      </w:r>
      <w:r>
        <w:rPr>
          <w:spacing w:val="-1"/>
          <w:sz w:val="24"/>
          <w:szCs w:val="24"/>
        </w:rPr>
        <w:t>a</w:t>
      </w:r>
      <w:r>
        <w:rPr>
          <w:sz w:val="24"/>
          <w:szCs w:val="24"/>
        </w:rPr>
        <w:t>h</w:t>
      </w:r>
      <w:r>
        <w:rPr>
          <w:spacing w:val="-1"/>
          <w:sz w:val="24"/>
          <w:szCs w:val="24"/>
        </w:rPr>
        <w:t>a</w:t>
      </w:r>
      <w:r>
        <w:rPr>
          <w:sz w:val="24"/>
          <w:szCs w:val="24"/>
        </w:rPr>
        <w:t>sa Y</w:t>
      </w:r>
      <w:r>
        <w:rPr>
          <w:spacing w:val="2"/>
          <w:sz w:val="24"/>
          <w:szCs w:val="24"/>
        </w:rPr>
        <w:t>u</w:t>
      </w:r>
      <w:r>
        <w:rPr>
          <w:sz w:val="24"/>
          <w:szCs w:val="24"/>
        </w:rPr>
        <w:t>n</w:t>
      </w:r>
      <w:r>
        <w:rPr>
          <w:spacing w:val="-1"/>
          <w:sz w:val="24"/>
          <w:szCs w:val="24"/>
        </w:rPr>
        <w:t>a</w:t>
      </w:r>
      <w:r>
        <w:rPr>
          <w:sz w:val="24"/>
          <w:szCs w:val="24"/>
        </w:rPr>
        <w:t>ni</w:t>
      </w:r>
      <w:r>
        <w:rPr>
          <w:spacing w:val="6"/>
          <w:sz w:val="24"/>
          <w:szCs w:val="24"/>
        </w:rPr>
        <w:t xml:space="preserve"> </w:t>
      </w:r>
      <w:r>
        <w:rPr>
          <w:spacing w:val="-7"/>
          <w:sz w:val="24"/>
          <w:szCs w:val="24"/>
        </w:rPr>
        <w:t>y</w:t>
      </w:r>
      <w:r>
        <w:rPr>
          <w:spacing w:val="-1"/>
          <w:sz w:val="24"/>
          <w:szCs w:val="24"/>
        </w:rPr>
        <w:t>a</w:t>
      </w:r>
      <w:r>
        <w:rPr>
          <w:sz w:val="24"/>
          <w:szCs w:val="24"/>
        </w:rPr>
        <w:t>itu</w:t>
      </w:r>
      <w:r>
        <w:rPr>
          <w:spacing w:val="6"/>
          <w:sz w:val="24"/>
          <w:szCs w:val="24"/>
        </w:rPr>
        <w:t xml:space="preserve"> </w:t>
      </w:r>
      <w:r>
        <w:rPr>
          <w:i/>
          <w:sz w:val="24"/>
          <w:szCs w:val="24"/>
        </w:rPr>
        <w:t>sust</w:t>
      </w:r>
      <w:r>
        <w:rPr>
          <w:i/>
          <w:spacing w:val="1"/>
          <w:sz w:val="24"/>
          <w:szCs w:val="24"/>
        </w:rPr>
        <w:t>e</w:t>
      </w:r>
      <w:r>
        <w:rPr>
          <w:i/>
          <w:sz w:val="24"/>
          <w:szCs w:val="24"/>
        </w:rPr>
        <w:t xml:space="preserve">ma. </w:t>
      </w:r>
      <w:r>
        <w:rPr>
          <w:spacing w:val="1"/>
          <w:sz w:val="24"/>
          <w:szCs w:val="24"/>
        </w:rPr>
        <w:t>S</w:t>
      </w:r>
      <w:r>
        <w:rPr>
          <w:sz w:val="24"/>
          <w:szCs w:val="24"/>
        </w:rPr>
        <w:t>ist</w:t>
      </w:r>
      <w:r>
        <w:rPr>
          <w:spacing w:val="-1"/>
          <w:sz w:val="24"/>
          <w:szCs w:val="24"/>
        </w:rPr>
        <w:t>e</w:t>
      </w:r>
      <w:r>
        <w:rPr>
          <w:sz w:val="24"/>
          <w:szCs w:val="24"/>
        </w:rPr>
        <w:t>m</w:t>
      </w:r>
      <w:r>
        <w:rPr>
          <w:spacing w:val="2"/>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kumpul</w:t>
      </w:r>
      <w:r>
        <w:rPr>
          <w:spacing w:val="1"/>
          <w:sz w:val="24"/>
          <w:szCs w:val="24"/>
        </w:rPr>
        <w:t>a</w:t>
      </w:r>
      <w:r>
        <w:rPr>
          <w:sz w:val="24"/>
          <w:szCs w:val="24"/>
        </w:rPr>
        <w:t xml:space="preserve">n </w:t>
      </w:r>
      <w:r>
        <w:rPr>
          <w:spacing w:val="-1"/>
          <w:sz w:val="24"/>
          <w:szCs w:val="24"/>
        </w:rPr>
        <w:t>e</w:t>
      </w:r>
      <w:r>
        <w:rPr>
          <w:sz w:val="24"/>
          <w:szCs w:val="24"/>
        </w:rPr>
        <w:t>le</w:t>
      </w:r>
      <w:r>
        <w:rPr>
          <w:spacing w:val="1"/>
          <w:sz w:val="24"/>
          <w:szCs w:val="24"/>
        </w:rPr>
        <w:t>m</w:t>
      </w:r>
      <w:r>
        <w:rPr>
          <w:spacing w:val="-1"/>
          <w:sz w:val="24"/>
          <w:szCs w:val="24"/>
        </w:rPr>
        <w:t>e</w:t>
      </w:r>
      <w:r>
        <w:rPr>
          <w:sz w:val="24"/>
          <w:szCs w:val="24"/>
        </w:rPr>
        <w:t>n</w:t>
      </w:r>
      <w:r>
        <w:rPr>
          <w:spacing w:val="-1"/>
          <w:sz w:val="24"/>
          <w:szCs w:val="24"/>
        </w:rPr>
        <w:t>-e</w:t>
      </w:r>
      <w:r>
        <w:rPr>
          <w:spacing w:val="3"/>
          <w:sz w:val="24"/>
          <w:szCs w:val="24"/>
        </w:rPr>
        <w:t>l</w:t>
      </w:r>
      <w:r>
        <w:rPr>
          <w:spacing w:val="-1"/>
          <w:sz w:val="24"/>
          <w:szCs w:val="24"/>
        </w:rPr>
        <w:t>e</w:t>
      </w:r>
      <w:r>
        <w:rPr>
          <w:sz w:val="24"/>
          <w:szCs w:val="24"/>
        </w:rPr>
        <w:t>men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s</w:t>
      </w:r>
      <w:r>
        <w:rPr>
          <w:spacing w:val="1"/>
          <w:sz w:val="24"/>
          <w:szCs w:val="24"/>
        </w:rPr>
        <w:t>a</w:t>
      </w:r>
      <w:r>
        <w:rPr>
          <w:sz w:val="24"/>
          <w:szCs w:val="24"/>
        </w:rPr>
        <w:t xml:space="preserve">ling </w:t>
      </w:r>
      <w:r>
        <w:rPr>
          <w:spacing w:val="1"/>
          <w:sz w:val="24"/>
          <w:szCs w:val="24"/>
        </w:rPr>
        <w:t>be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untuk</w:t>
      </w:r>
      <w:r>
        <w:rPr>
          <w:spacing w:val="11"/>
          <w:sz w:val="24"/>
          <w:szCs w:val="24"/>
        </w:rPr>
        <w:t xml:space="preserve"> </w:t>
      </w:r>
      <w:r>
        <w:rPr>
          <w:sz w:val="24"/>
          <w:szCs w:val="24"/>
        </w:rPr>
        <w:t>su</w:t>
      </w:r>
      <w:r>
        <w:rPr>
          <w:spacing w:val="-1"/>
          <w:sz w:val="24"/>
          <w:szCs w:val="24"/>
        </w:rPr>
        <w:t>a</w:t>
      </w:r>
      <w:r>
        <w:rPr>
          <w:sz w:val="24"/>
          <w:szCs w:val="24"/>
        </w:rPr>
        <w:t>tu</w:t>
      </w:r>
      <w:r>
        <w:rPr>
          <w:spacing w:val="3"/>
          <w:sz w:val="24"/>
          <w:szCs w:val="24"/>
        </w:rPr>
        <w:t xml:space="preserve"> </w:t>
      </w:r>
      <w:r>
        <w:rPr>
          <w:sz w:val="24"/>
          <w:szCs w:val="24"/>
        </w:rPr>
        <w:t>tuju</w:t>
      </w:r>
      <w:r>
        <w:rPr>
          <w:spacing w:val="-1"/>
          <w:sz w:val="24"/>
          <w:szCs w:val="24"/>
        </w:rPr>
        <w:t>a</w:t>
      </w:r>
      <w:r>
        <w:rPr>
          <w:sz w:val="24"/>
          <w:szCs w:val="24"/>
        </w:rPr>
        <w:t>n</w:t>
      </w:r>
      <w:r>
        <w:rPr>
          <w:spacing w:val="2"/>
          <w:sz w:val="24"/>
          <w:szCs w:val="24"/>
        </w:rPr>
        <w:t xml:space="preserve"> </w:t>
      </w:r>
      <w:r>
        <w:rPr>
          <w:spacing w:val="3"/>
          <w:sz w:val="24"/>
          <w:szCs w:val="24"/>
        </w:rPr>
        <w:t>b</w:t>
      </w:r>
      <w:r>
        <w:rPr>
          <w:spacing w:val="-1"/>
          <w:sz w:val="24"/>
          <w:szCs w:val="24"/>
        </w:rPr>
        <w:t>er</w:t>
      </w:r>
      <w:r>
        <w:rPr>
          <w:sz w:val="24"/>
          <w:szCs w:val="24"/>
        </w:rPr>
        <w:t>s</w:t>
      </w:r>
      <w:r>
        <w:rPr>
          <w:spacing w:val="-1"/>
          <w:sz w:val="24"/>
          <w:szCs w:val="24"/>
        </w:rPr>
        <w:t>a</w:t>
      </w:r>
      <w:r>
        <w:rPr>
          <w:sz w:val="24"/>
          <w:szCs w:val="24"/>
        </w:rPr>
        <w:t xml:space="preserve">ma.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n</w:t>
      </w:r>
      <w:r>
        <w:rPr>
          <w:spacing w:val="10"/>
          <w:sz w:val="24"/>
          <w:szCs w:val="24"/>
        </w:rPr>
        <w:t xml:space="preserve"> </w:t>
      </w:r>
      <w:r>
        <w:rPr>
          <w:sz w:val="24"/>
          <w:szCs w:val="24"/>
        </w:rPr>
        <w:t>lain</w:t>
      </w:r>
      <w:r>
        <w:rPr>
          <w:spacing w:val="10"/>
          <w:sz w:val="24"/>
          <w:szCs w:val="24"/>
        </w:rPr>
        <w:t xml:space="preserve"> </w:t>
      </w:r>
      <w:r>
        <w:rPr>
          <w:sz w:val="24"/>
          <w:szCs w:val="24"/>
        </w:rPr>
        <w:t>d</w:t>
      </w:r>
      <w:r>
        <w:rPr>
          <w:spacing w:val="-1"/>
          <w:sz w:val="24"/>
          <w:szCs w:val="24"/>
        </w:rPr>
        <w:t>ar</w:t>
      </w:r>
      <w:r>
        <w:rPr>
          <w:sz w:val="24"/>
          <w:szCs w:val="24"/>
        </w:rPr>
        <w:t>i</w:t>
      </w:r>
      <w:r>
        <w:rPr>
          <w:spacing w:val="10"/>
          <w:sz w:val="24"/>
          <w:szCs w:val="24"/>
        </w:rPr>
        <w:t xml:space="preserve"> </w:t>
      </w:r>
      <w:r>
        <w:rPr>
          <w:sz w:val="24"/>
          <w:szCs w:val="24"/>
        </w:rPr>
        <w:t>sistem</w:t>
      </w:r>
      <w:r>
        <w:rPr>
          <w:spacing w:val="10"/>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9"/>
          <w:sz w:val="24"/>
          <w:szCs w:val="24"/>
        </w:rPr>
        <w:t xml:space="preserve"> </w:t>
      </w:r>
      <w:r>
        <w:rPr>
          <w:sz w:val="24"/>
          <w:szCs w:val="24"/>
        </w:rPr>
        <w:t>s</w:t>
      </w:r>
      <w:r>
        <w:rPr>
          <w:spacing w:val="-1"/>
          <w:sz w:val="24"/>
          <w:szCs w:val="24"/>
        </w:rPr>
        <w:t>e</w:t>
      </w:r>
      <w:r>
        <w:rPr>
          <w:sz w:val="24"/>
          <w:szCs w:val="24"/>
        </w:rPr>
        <w:t>k</w:t>
      </w:r>
      <w:r>
        <w:rPr>
          <w:spacing w:val="-1"/>
          <w:sz w:val="24"/>
          <w:szCs w:val="24"/>
        </w:rPr>
        <w:t>e</w:t>
      </w:r>
      <w:r>
        <w:rPr>
          <w:sz w:val="24"/>
          <w:szCs w:val="24"/>
        </w:rPr>
        <w:t>lompok</w:t>
      </w:r>
      <w:r>
        <w:rPr>
          <w:spacing w:val="10"/>
          <w:sz w:val="24"/>
          <w:szCs w:val="24"/>
        </w:rPr>
        <w:t xml:space="preserve"> </w:t>
      </w:r>
      <w:r>
        <w:rPr>
          <w:spacing w:val="-1"/>
          <w:sz w:val="24"/>
          <w:szCs w:val="24"/>
        </w:rPr>
        <w:t>e</w:t>
      </w:r>
      <w:r>
        <w:rPr>
          <w:sz w:val="24"/>
          <w:szCs w:val="24"/>
        </w:rPr>
        <w:t>l</w:t>
      </w:r>
      <w:r>
        <w:rPr>
          <w:spacing w:val="-1"/>
          <w:sz w:val="24"/>
          <w:szCs w:val="24"/>
        </w:rPr>
        <w:t>e</w:t>
      </w:r>
      <w:r>
        <w:rPr>
          <w:sz w:val="24"/>
          <w:szCs w:val="24"/>
        </w:rPr>
        <w:t>me</w:t>
      </w:r>
      <w:r>
        <w:rPr>
          <w:spacing w:val="2"/>
          <w:sz w:val="24"/>
          <w:szCs w:val="24"/>
        </w:rPr>
        <w:t>n</w:t>
      </w:r>
      <w:r>
        <w:rPr>
          <w:spacing w:val="-1"/>
          <w:sz w:val="24"/>
          <w:szCs w:val="24"/>
        </w:rPr>
        <w:t>-e</w:t>
      </w:r>
      <w:r>
        <w:rPr>
          <w:sz w:val="24"/>
          <w:szCs w:val="24"/>
        </w:rPr>
        <w:t>l</w:t>
      </w:r>
      <w:r>
        <w:rPr>
          <w:spacing w:val="-1"/>
          <w:sz w:val="24"/>
          <w:szCs w:val="24"/>
        </w:rPr>
        <w:t>e</w:t>
      </w:r>
      <w:r>
        <w:rPr>
          <w:spacing w:val="3"/>
          <w:sz w:val="24"/>
          <w:szCs w:val="24"/>
        </w:rPr>
        <w:t>m</w:t>
      </w:r>
      <w:r>
        <w:rPr>
          <w:spacing w:val="-1"/>
          <w:sz w:val="24"/>
          <w:szCs w:val="24"/>
        </w:rPr>
        <w:t>e</w:t>
      </w:r>
      <w:r>
        <w:rPr>
          <w:sz w:val="24"/>
          <w:szCs w:val="24"/>
        </w:rPr>
        <w:t>n</w:t>
      </w:r>
      <w:r>
        <w:rPr>
          <w:spacing w:val="1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s</w:t>
      </w:r>
      <w:r>
        <w:rPr>
          <w:spacing w:val="-1"/>
          <w:sz w:val="24"/>
          <w:szCs w:val="24"/>
        </w:rPr>
        <w:t>a</w:t>
      </w:r>
      <w:r>
        <w:rPr>
          <w:sz w:val="24"/>
          <w:szCs w:val="24"/>
        </w:rPr>
        <w:t>ling</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1308" w:right="75"/>
        <w:jc w:val="both"/>
        <w:rPr>
          <w:sz w:val="24"/>
          <w:szCs w:val="24"/>
        </w:rPr>
      </w:pPr>
      <w:r>
        <w:rPr>
          <w:sz w:val="24"/>
          <w:szCs w:val="24"/>
        </w:rPr>
        <w:t>t</w:t>
      </w:r>
      <w:r>
        <w:rPr>
          <w:spacing w:val="-1"/>
          <w:sz w:val="24"/>
          <w:szCs w:val="24"/>
        </w:rPr>
        <w:t>er</w:t>
      </w:r>
      <w:r>
        <w:rPr>
          <w:sz w:val="24"/>
          <w:szCs w:val="24"/>
        </w:rPr>
        <w:t>i</w:t>
      </w:r>
      <w:r>
        <w:rPr>
          <w:spacing w:val="1"/>
          <w:sz w:val="24"/>
          <w:szCs w:val="24"/>
        </w:rPr>
        <w:t>n</w:t>
      </w:r>
      <w:r>
        <w:rPr>
          <w:sz w:val="24"/>
          <w:szCs w:val="24"/>
        </w:rPr>
        <w:t>t</w:t>
      </w:r>
      <w:r>
        <w:rPr>
          <w:spacing w:val="-1"/>
          <w:sz w:val="24"/>
          <w:szCs w:val="24"/>
        </w:rPr>
        <w:t>e</w:t>
      </w:r>
      <w:r>
        <w:rPr>
          <w:spacing w:val="-2"/>
          <w:sz w:val="24"/>
          <w:szCs w:val="24"/>
        </w:rPr>
        <w:t>g</w:t>
      </w:r>
      <w:r>
        <w:rPr>
          <w:spacing w:val="2"/>
          <w:sz w:val="24"/>
          <w:szCs w:val="24"/>
        </w:rPr>
        <w:t>r</w:t>
      </w:r>
      <w:r>
        <w:rPr>
          <w:spacing w:val="-3"/>
          <w:sz w:val="24"/>
          <w:szCs w:val="24"/>
        </w:rPr>
        <w:t>a</w:t>
      </w:r>
      <w:r>
        <w:rPr>
          <w:sz w:val="24"/>
          <w:szCs w:val="24"/>
        </w:rPr>
        <w:t>si</w:t>
      </w:r>
      <w:r>
        <w:rPr>
          <w:spacing w:val="3"/>
          <w:sz w:val="24"/>
          <w:szCs w:val="24"/>
        </w:rPr>
        <w:t xml:space="preserve"> </w:t>
      </w:r>
      <w:r>
        <w:rPr>
          <w:sz w:val="24"/>
          <w:szCs w:val="24"/>
        </w:rPr>
        <w:t>untuk mem</w:t>
      </w:r>
      <w:r>
        <w:rPr>
          <w:spacing w:val="2"/>
          <w:sz w:val="24"/>
          <w:szCs w:val="24"/>
        </w:rPr>
        <w:t>u</w:t>
      </w:r>
      <w:r>
        <w:rPr>
          <w:sz w:val="24"/>
          <w:szCs w:val="24"/>
        </w:rPr>
        <w:t>d</w:t>
      </w:r>
      <w:r>
        <w:rPr>
          <w:spacing w:val="-1"/>
          <w:sz w:val="24"/>
          <w:szCs w:val="24"/>
        </w:rPr>
        <w:t>a</w:t>
      </w:r>
      <w:r>
        <w:rPr>
          <w:sz w:val="24"/>
          <w:szCs w:val="24"/>
        </w:rPr>
        <w:t>hk</w:t>
      </w:r>
      <w:r>
        <w:rPr>
          <w:spacing w:val="-1"/>
          <w:sz w:val="24"/>
          <w:szCs w:val="24"/>
        </w:rPr>
        <w:t>a</w:t>
      </w:r>
      <w:r>
        <w:rPr>
          <w:sz w:val="24"/>
          <w:szCs w:val="24"/>
        </w:rPr>
        <w:t xml:space="preserve">n </w:t>
      </w:r>
      <w:r>
        <w:rPr>
          <w:spacing w:val="-1"/>
          <w:sz w:val="24"/>
          <w:szCs w:val="24"/>
        </w:rPr>
        <w:t>a</w:t>
      </w:r>
      <w:r>
        <w:rPr>
          <w:sz w:val="24"/>
          <w:szCs w:val="24"/>
        </w:rPr>
        <w:t>li</w:t>
      </w:r>
      <w:r>
        <w:rPr>
          <w:spacing w:val="-1"/>
          <w:sz w:val="24"/>
          <w:szCs w:val="24"/>
        </w:rPr>
        <w:t>ra</w:t>
      </w:r>
      <w:r>
        <w:rPr>
          <w:sz w:val="24"/>
          <w:szCs w:val="24"/>
        </w:rPr>
        <w:t>n info</w:t>
      </w:r>
      <w:r>
        <w:rPr>
          <w:spacing w:val="-1"/>
          <w:sz w:val="24"/>
          <w:szCs w:val="24"/>
        </w:rPr>
        <w:t>r</w:t>
      </w:r>
      <w:r>
        <w:rPr>
          <w:spacing w:val="3"/>
          <w:sz w:val="24"/>
          <w:szCs w:val="24"/>
        </w:rPr>
        <w:t>m</w:t>
      </w:r>
      <w:r>
        <w:rPr>
          <w:spacing w:val="-1"/>
          <w:sz w:val="24"/>
          <w:szCs w:val="24"/>
        </w:rPr>
        <w:t>a</w:t>
      </w:r>
      <w:r>
        <w:rPr>
          <w:sz w:val="24"/>
          <w:szCs w:val="24"/>
        </w:rPr>
        <w:t>si,</w:t>
      </w:r>
      <w:r>
        <w:rPr>
          <w:spacing w:val="5"/>
          <w:sz w:val="24"/>
          <w:szCs w:val="24"/>
        </w:rPr>
        <w:t xml:space="preserve"> </w:t>
      </w:r>
      <w:r>
        <w:rPr>
          <w:spacing w:val="1"/>
          <w:sz w:val="24"/>
          <w:szCs w:val="24"/>
        </w:rPr>
        <w:t>m</w:t>
      </w:r>
      <w:r>
        <w:rPr>
          <w:spacing w:val="-1"/>
          <w:sz w:val="24"/>
          <w:szCs w:val="24"/>
        </w:rPr>
        <w:t>a</w:t>
      </w:r>
      <w:r>
        <w:rPr>
          <w:sz w:val="24"/>
          <w:szCs w:val="24"/>
        </w:rPr>
        <w:t>t</w:t>
      </w:r>
      <w:r>
        <w:rPr>
          <w:spacing w:val="-1"/>
          <w:sz w:val="24"/>
          <w:szCs w:val="24"/>
        </w:rPr>
        <w:t>er</w:t>
      </w:r>
      <w:r>
        <w:rPr>
          <w:sz w:val="24"/>
          <w:szCs w:val="24"/>
        </w:rPr>
        <w:t xml:space="preserve">i </w:t>
      </w:r>
      <w:r>
        <w:rPr>
          <w:spacing w:val="-1"/>
          <w:sz w:val="24"/>
          <w:szCs w:val="24"/>
        </w:rPr>
        <w:t>a</w:t>
      </w:r>
      <w:r>
        <w:rPr>
          <w:sz w:val="24"/>
          <w:szCs w:val="24"/>
        </w:rPr>
        <w:t>tau</w:t>
      </w:r>
      <w:r>
        <w:rPr>
          <w:spacing w:val="2"/>
          <w:sz w:val="24"/>
          <w:szCs w:val="24"/>
        </w:rPr>
        <w:t xml:space="preserve"> </w:t>
      </w:r>
      <w:r>
        <w:rPr>
          <w:spacing w:val="-1"/>
          <w:sz w:val="24"/>
          <w:szCs w:val="24"/>
        </w:rPr>
        <w:t>e</w:t>
      </w:r>
      <w:r>
        <w:rPr>
          <w:sz w:val="24"/>
          <w:szCs w:val="24"/>
        </w:rPr>
        <w:t>n</w:t>
      </w:r>
      <w:r>
        <w:rPr>
          <w:spacing w:val="-1"/>
          <w:sz w:val="24"/>
          <w:szCs w:val="24"/>
        </w:rPr>
        <w:t>e</w:t>
      </w:r>
      <w:r>
        <w:rPr>
          <w:spacing w:val="1"/>
          <w:sz w:val="24"/>
          <w:szCs w:val="24"/>
        </w:rPr>
        <w:t>r</w:t>
      </w:r>
      <w:r>
        <w:rPr>
          <w:spacing w:val="-2"/>
          <w:sz w:val="24"/>
          <w:szCs w:val="24"/>
        </w:rPr>
        <w:t>g</w:t>
      </w:r>
      <w:r>
        <w:rPr>
          <w:sz w:val="24"/>
          <w:szCs w:val="24"/>
        </w:rPr>
        <w:t>i</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maksud t</w:t>
      </w:r>
      <w:r>
        <w:rPr>
          <w:spacing w:val="-1"/>
          <w:sz w:val="24"/>
          <w:szCs w:val="24"/>
        </w:rPr>
        <w:t>er</w:t>
      </w:r>
      <w:r>
        <w:rPr>
          <w:sz w:val="24"/>
          <w:szCs w:val="24"/>
        </w:rPr>
        <w:t>tentu d</w:t>
      </w:r>
      <w:r>
        <w:rPr>
          <w:spacing w:val="-1"/>
          <w:sz w:val="24"/>
          <w:szCs w:val="24"/>
        </w:rPr>
        <w:t>a</w:t>
      </w:r>
      <w:r>
        <w:rPr>
          <w:sz w:val="24"/>
          <w:szCs w:val="24"/>
        </w:rPr>
        <w:t xml:space="preserve">lam </w:t>
      </w:r>
      <w:r>
        <w:rPr>
          <w:spacing w:val="-2"/>
          <w:sz w:val="24"/>
          <w:szCs w:val="24"/>
        </w:rPr>
        <w:t>m</w:t>
      </w:r>
      <w:r>
        <w:rPr>
          <w:spacing w:val="-1"/>
          <w:sz w:val="24"/>
          <w:szCs w:val="24"/>
        </w:rPr>
        <w:t>e</w:t>
      </w:r>
      <w:r>
        <w:rPr>
          <w:sz w:val="24"/>
          <w:szCs w:val="24"/>
        </w:rPr>
        <w:t>n</w:t>
      </w:r>
      <w:r>
        <w:rPr>
          <w:spacing w:val="-1"/>
          <w:sz w:val="24"/>
          <w:szCs w:val="24"/>
        </w:rPr>
        <w:t>ca</w:t>
      </w:r>
      <w:r>
        <w:rPr>
          <w:spacing w:val="2"/>
          <w:sz w:val="24"/>
          <w:szCs w:val="24"/>
        </w:rPr>
        <w:t>p</w:t>
      </w:r>
      <w:r>
        <w:rPr>
          <w:spacing w:val="-1"/>
          <w:sz w:val="24"/>
          <w:szCs w:val="24"/>
        </w:rPr>
        <w:t>a</w:t>
      </w:r>
      <w:r>
        <w:rPr>
          <w:sz w:val="24"/>
          <w:szCs w:val="24"/>
        </w:rPr>
        <w:t>i su</w:t>
      </w:r>
      <w:r>
        <w:rPr>
          <w:spacing w:val="-1"/>
          <w:sz w:val="24"/>
          <w:szCs w:val="24"/>
        </w:rPr>
        <w:t>a</w:t>
      </w:r>
      <w:r>
        <w:rPr>
          <w:sz w:val="24"/>
          <w:szCs w:val="24"/>
        </w:rPr>
        <w:t>tu tuju</w:t>
      </w:r>
      <w:r>
        <w:rPr>
          <w:spacing w:val="-1"/>
          <w:sz w:val="24"/>
          <w:szCs w:val="24"/>
        </w:rPr>
        <w:t>a</w:t>
      </w:r>
      <w:r>
        <w:rPr>
          <w:sz w:val="24"/>
          <w:szCs w:val="24"/>
        </w:rPr>
        <w:t xml:space="preserve">n. </w:t>
      </w:r>
      <w:r>
        <w:rPr>
          <w:spacing w:val="1"/>
          <w:sz w:val="24"/>
          <w:szCs w:val="24"/>
        </w:rPr>
        <w:t>S</w:t>
      </w:r>
      <w:r>
        <w:rPr>
          <w:spacing w:val="-1"/>
          <w:sz w:val="24"/>
          <w:szCs w:val="24"/>
        </w:rPr>
        <w:t>e</w:t>
      </w:r>
      <w:r>
        <w:rPr>
          <w:spacing w:val="-3"/>
          <w:sz w:val="24"/>
          <w:szCs w:val="24"/>
        </w:rPr>
        <w:t>c</w:t>
      </w:r>
      <w:r>
        <w:rPr>
          <w:sz w:val="24"/>
          <w:szCs w:val="24"/>
        </w:rPr>
        <w:t>a</w:t>
      </w:r>
      <w:r>
        <w:rPr>
          <w:spacing w:val="-1"/>
          <w:sz w:val="24"/>
          <w:szCs w:val="24"/>
        </w:rPr>
        <w:t>r</w:t>
      </w:r>
      <w:r>
        <w:rPr>
          <w:sz w:val="24"/>
          <w:szCs w:val="24"/>
        </w:rPr>
        <w:t>a</w:t>
      </w:r>
      <w:r>
        <w:rPr>
          <w:spacing w:val="-3"/>
          <w:sz w:val="24"/>
          <w:szCs w:val="24"/>
        </w:rPr>
        <w:t xml:space="preserve"> </w:t>
      </w:r>
      <w:r>
        <w:rPr>
          <w:sz w:val="24"/>
          <w:szCs w:val="24"/>
        </w:rPr>
        <w:t>umum, sistem t</w:t>
      </w:r>
      <w:r>
        <w:rPr>
          <w:spacing w:val="-1"/>
          <w:sz w:val="24"/>
          <w:szCs w:val="24"/>
        </w:rPr>
        <w:t>er</w:t>
      </w:r>
      <w:r>
        <w:rPr>
          <w:sz w:val="24"/>
          <w:szCs w:val="24"/>
        </w:rPr>
        <w:t>b</w:t>
      </w:r>
      <w:r>
        <w:rPr>
          <w:spacing w:val="-1"/>
          <w:sz w:val="24"/>
          <w:szCs w:val="24"/>
        </w:rPr>
        <w:t>a</w:t>
      </w:r>
      <w:r>
        <w:rPr>
          <w:spacing w:val="-2"/>
          <w:sz w:val="24"/>
          <w:szCs w:val="24"/>
        </w:rPr>
        <w:t>g</w:t>
      </w:r>
      <w:r>
        <w:rPr>
          <w:sz w:val="24"/>
          <w:szCs w:val="24"/>
        </w:rPr>
        <w:t>i men</w:t>
      </w:r>
      <w:r>
        <w:rPr>
          <w:spacing w:val="1"/>
          <w:sz w:val="24"/>
          <w:szCs w:val="24"/>
        </w:rPr>
        <w:t>j</w:t>
      </w:r>
      <w:r>
        <w:rPr>
          <w:spacing w:val="-1"/>
          <w:sz w:val="24"/>
          <w:szCs w:val="24"/>
        </w:rPr>
        <w:t>a</w:t>
      </w:r>
      <w:r>
        <w:rPr>
          <w:sz w:val="24"/>
          <w:szCs w:val="24"/>
        </w:rPr>
        <w:t>di 3 ba</w:t>
      </w:r>
      <w:r>
        <w:rPr>
          <w:spacing w:val="-3"/>
          <w:sz w:val="24"/>
          <w:szCs w:val="24"/>
        </w:rPr>
        <w:t>g</w:t>
      </w:r>
      <w:r>
        <w:rPr>
          <w:sz w:val="24"/>
          <w:szCs w:val="24"/>
        </w:rPr>
        <w:t>i</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z w:val="24"/>
          <w:szCs w:val="24"/>
        </w:rPr>
        <w:t>itu i</w:t>
      </w:r>
      <w:r>
        <w:rPr>
          <w:spacing w:val="3"/>
          <w:sz w:val="24"/>
          <w:szCs w:val="24"/>
        </w:rPr>
        <w:t>n</w:t>
      </w:r>
      <w:r>
        <w:rPr>
          <w:sz w:val="24"/>
          <w:szCs w:val="24"/>
        </w:rPr>
        <w:t>p</w:t>
      </w:r>
      <w:r>
        <w:rPr>
          <w:spacing w:val="1"/>
          <w:sz w:val="24"/>
          <w:szCs w:val="24"/>
        </w:rPr>
        <w:t>u</w:t>
      </w:r>
      <w:r>
        <w:rPr>
          <w:sz w:val="24"/>
          <w:szCs w:val="24"/>
        </w:rPr>
        <w:t>t, pros</w:t>
      </w:r>
      <w:r>
        <w:rPr>
          <w:spacing w:val="-1"/>
          <w:sz w:val="24"/>
          <w:szCs w:val="24"/>
        </w:rPr>
        <w:t>e</w:t>
      </w:r>
      <w:r>
        <w:rPr>
          <w:sz w:val="24"/>
          <w:szCs w:val="24"/>
        </w:rPr>
        <w:t>s d</w:t>
      </w:r>
      <w:r>
        <w:rPr>
          <w:spacing w:val="-1"/>
          <w:sz w:val="24"/>
          <w:szCs w:val="24"/>
        </w:rPr>
        <w:t>a</w:t>
      </w:r>
      <w:r>
        <w:rPr>
          <w:sz w:val="24"/>
          <w:szCs w:val="24"/>
        </w:rPr>
        <w:t>n output.</w:t>
      </w:r>
    </w:p>
    <w:p w:rsidR="0047694C" w:rsidRDefault="00000000">
      <w:pPr>
        <w:spacing w:before="23" w:line="479" w:lineRule="auto"/>
        <w:ind w:left="1308" w:right="72" w:firstLine="721"/>
        <w:jc w:val="both"/>
        <w:rPr>
          <w:sz w:val="24"/>
          <w:szCs w:val="24"/>
        </w:rPr>
      </w:pP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 ku</w:t>
      </w:r>
      <w:r>
        <w:rPr>
          <w:spacing w:val="1"/>
          <w:sz w:val="24"/>
          <w:szCs w:val="24"/>
        </w:rPr>
        <w:t>m</w:t>
      </w:r>
      <w:r>
        <w:rPr>
          <w:spacing w:val="2"/>
          <w:sz w:val="24"/>
          <w:szCs w:val="24"/>
        </w:rPr>
        <w:t>p</w:t>
      </w:r>
      <w:r>
        <w:rPr>
          <w:sz w:val="24"/>
          <w:szCs w:val="24"/>
        </w:rPr>
        <w:t>ulan d</w:t>
      </w:r>
      <w:r>
        <w:rPr>
          <w:spacing w:val="-1"/>
          <w:sz w:val="24"/>
          <w:szCs w:val="24"/>
        </w:rPr>
        <w:t>ar</w:t>
      </w:r>
      <w:r>
        <w:rPr>
          <w:sz w:val="24"/>
          <w:szCs w:val="24"/>
        </w:rPr>
        <w:t>i</w:t>
      </w:r>
      <w:r>
        <w:rPr>
          <w:spacing w:val="1"/>
          <w:sz w:val="24"/>
          <w:szCs w:val="24"/>
        </w:rPr>
        <w:t xml:space="preserve"> </w:t>
      </w:r>
      <w:r>
        <w:rPr>
          <w:spacing w:val="-1"/>
          <w:sz w:val="24"/>
          <w:szCs w:val="24"/>
        </w:rPr>
        <w:t>e</w:t>
      </w:r>
      <w:r>
        <w:rPr>
          <w:spacing w:val="3"/>
          <w:sz w:val="24"/>
          <w:szCs w:val="24"/>
        </w:rPr>
        <w:t>l</w:t>
      </w:r>
      <w:r>
        <w:rPr>
          <w:spacing w:val="-1"/>
          <w:sz w:val="24"/>
          <w:szCs w:val="24"/>
        </w:rPr>
        <w:t>e</w:t>
      </w:r>
      <w:r>
        <w:rPr>
          <w:sz w:val="24"/>
          <w:szCs w:val="24"/>
        </w:rPr>
        <w:t>men –</w:t>
      </w:r>
      <w:r>
        <w:rPr>
          <w:spacing w:val="3"/>
          <w:sz w:val="24"/>
          <w:szCs w:val="24"/>
        </w:rPr>
        <w:t xml:space="preserve"> </w:t>
      </w:r>
      <w:r>
        <w:rPr>
          <w:spacing w:val="-1"/>
          <w:sz w:val="24"/>
          <w:szCs w:val="24"/>
        </w:rPr>
        <w:t>e</w:t>
      </w:r>
      <w:r>
        <w:rPr>
          <w:sz w:val="24"/>
          <w:szCs w:val="24"/>
        </w:rPr>
        <w:t>lem</w:t>
      </w:r>
      <w:r>
        <w:rPr>
          <w:spacing w:val="1"/>
          <w:sz w:val="24"/>
          <w:szCs w:val="24"/>
        </w:rPr>
        <w:t>e</w:t>
      </w:r>
      <w:r>
        <w:rPr>
          <w:sz w:val="24"/>
          <w:szCs w:val="24"/>
        </w:rPr>
        <w:t xml:space="preserve">n </w:t>
      </w:r>
      <w:r>
        <w:rPr>
          <w:spacing w:val="-1"/>
          <w:sz w:val="24"/>
          <w:szCs w:val="24"/>
        </w:rPr>
        <w:t>a</w:t>
      </w:r>
      <w:r>
        <w:rPr>
          <w:sz w:val="24"/>
          <w:szCs w:val="24"/>
        </w:rPr>
        <w:t>tau kompone</w:t>
      </w:r>
      <w:r>
        <w:rPr>
          <w:spacing w:val="3"/>
          <w:sz w:val="24"/>
          <w:szCs w:val="24"/>
        </w:rPr>
        <w:t>n</w:t>
      </w:r>
      <w:r>
        <w:rPr>
          <w:sz w:val="24"/>
          <w:szCs w:val="24"/>
        </w:rPr>
        <w:t>- komponen</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w:t>
      </w:r>
      <w:r>
        <w:rPr>
          <w:spacing w:val="1"/>
          <w:sz w:val="24"/>
          <w:szCs w:val="24"/>
        </w:rPr>
        <w:t>e</w:t>
      </w:r>
      <w:r>
        <w:rPr>
          <w:spacing w:val="-1"/>
          <w:sz w:val="24"/>
          <w:szCs w:val="24"/>
        </w:rPr>
        <w:t>r</w:t>
      </w:r>
      <w:r>
        <w:rPr>
          <w:sz w:val="24"/>
          <w:szCs w:val="24"/>
        </w:rPr>
        <w:t>u</w:t>
      </w:r>
      <w:r>
        <w:rPr>
          <w:spacing w:val="2"/>
          <w:sz w:val="24"/>
          <w:szCs w:val="24"/>
        </w:rPr>
        <w:t>p</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finisi</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leb</w:t>
      </w:r>
      <w:r>
        <w:rPr>
          <w:spacing w:val="2"/>
          <w:sz w:val="24"/>
          <w:szCs w:val="24"/>
        </w:rPr>
        <w:t>i</w:t>
      </w:r>
      <w:r>
        <w:rPr>
          <w:sz w:val="24"/>
          <w:szCs w:val="24"/>
        </w:rPr>
        <w:t>h</w:t>
      </w:r>
      <w:r>
        <w:rPr>
          <w:spacing w:val="2"/>
          <w:sz w:val="24"/>
          <w:szCs w:val="24"/>
        </w:rPr>
        <w:t xml:space="preserve"> </w:t>
      </w:r>
      <w:r>
        <w:rPr>
          <w:sz w:val="24"/>
          <w:szCs w:val="24"/>
        </w:rPr>
        <w:t>luas</w:t>
      </w:r>
      <w:r>
        <w:rPr>
          <w:spacing w:val="2"/>
          <w:sz w:val="24"/>
          <w:szCs w:val="24"/>
        </w:rPr>
        <w:t xml:space="preserve"> d</w:t>
      </w:r>
      <w:r>
        <w:rPr>
          <w:spacing w:val="-1"/>
          <w:sz w:val="24"/>
          <w:szCs w:val="24"/>
        </w:rPr>
        <w:t>a</w:t>
      </w:r>
      <w:r>
        <w:rPr>
          <w:sz w:val="24"/>
          <w:szCs w:val="24"/>
        </w:rPr>
        <w:t>n</w:t>
      </w:r>
      <w:r>
        <w:rPr>
          <w:spacing w:val="2"/>
          <w:sz w:val="24"/>
          <w:szCs w:val="24"/>
        </w:rPr>
        <w:t xml:space="preserve"> </w:t>
      </w:r>
      <w:r>
        <w:rPr>
          <w:sz w:val="24"/>
          <w:szCs w:val="24"/>
        </w:rPr>
        <w:t>lebih</w:t>
      </w:r>
      <w:r>
        <w:rPr>
          <w:spacing w:val="2"/>
          <w:sz w:val="24"/>
          <w:szCs w:val="24"/>
        </w:rPr>
        <w:t xml:space="preserve"> </w:t>
      </w:r>
      <w:r>
        <w:rPr>
          <w:sz w:val="24"/>
          <w:szCs w:val="24"/>
        </w:rPr>
        <w:t>b</w:t>
      </w:r>
      <w:r>
        <w:rPr>
          <w:spacing w:val="-1"/>
          <w:sz w:val="24"/>
          <w:szCs w:val="24"/>
        </w:rPr>
        <w:t>a</w:t>
      </w:r>
      <w:r>
        <w:rPr>
          <w:spacing w:val="2"/>
          <w:sz w:val="24"/>
          <w:szCs w:val="24"/>
        </w:rPr>
        <w:t>n</w:t>
      </w:r>
      <w:r>
        <w:rPr>
          <w:spacing w:val="-7"/>
          <w:sz w:val="24"/>
          <w:szCs w:val="24"/>
        </w:rPr>
        <w:t>y</w:t>
      </w:r>
      <w:r>
        <w:rPr>
          <w:spacing w:val="1"/>
          <w:sz w:val="24"/>
          <w:szCs w:val="24"/>
        </w:rPr>
        <w:t>a</w:t>
      </w:r>
      <w:r>
        <w:rPr>
          <w:sz w:val="24"/>
          <w:szCs w:val="24"/>
        </w:rPr>
        <w:t>k diterim</w:t>
      </w:r>
      <w:r>
        <w:rPr>
          <w:spacing w:val="-1"/>
          <w:sz w:val="24"/>
          <w:szCs w:val="24"/>
        </w:rPr>
        <w:t>a</w:t>
      </w:r>
      <w:r>
        <w:rPr>
          <w:sz w:val="24"/>
          <w:szCs w:val="24"/>
        </w:rPr>
        <w:t>,</w:t>
      </w:r>
      <w:r>
        <w:rPr>
          <w:spacing w:val="2"/>
          <w:sz w:val="24"/>
          <w:szCs w:val="24"/>
        </w:rPr>
        <w:t xml:space="preserve"> </w:t>
      </w:r>
      <w:r>
        <w:rPr>
          <w:sz w:val="24"/>
          <w:szCs w:val="24"/>
        </w:rPr>
        <w:t>dim</w:t>
      </w:r>
      <w:r>
        <w:rPr>
          <w:spacing w:val="-1"/>
          <w:sz w:val="24"/>
          <w:szCs w:val="24"/>
        </w:rPr>
        <w:t>a</w:t>
      </w:r>
      <w:r>
        <w:rPr>
          <w:sz w:val="24"/>
          <w:szCs w:val="24"/>
        </w:rPr>
        <w:t>na komponen</w:t>
      </w:r>
      <w:r>
        <w:rPr>
          <w:spacing w:val="-1"/>
          <w:sz w:val="24"/>
          <w:szCs w:val="24"/>
        </w:rPr>
        <w:t>-</w:t>
      </w:r>
      <w:r>
        <w:rPr>
          <w:sz w:val="24"/>
          <w:szCs w:val="24"/>
        </w:rPr>
        <w:t>komponen</w:t>
      </w:r>
      <w:r>
        <w:rPr>
          <w:spacing w:val="1"/>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4"/>
          <w:sz w:val="24"/>
          <w:szCs w:val="24"/>
        </w:rPr>
        <w:t xml:space="preserve"> </w:t>
      </w:r>
      <w:r>
        <w:rPr>
          <w:spacing w:val="5"/>
          <w:sz w:val="24"/>
          <w:szCs w:val="24"/>
        </w:rPr>
        <w:t>t</w:t>
      </w:r>
      <w:r>
        <w:rPr>
          <w:sz w:val="24"/>
          <w:szCs w:val="24"/>
        </w:rPr>
        <w:t>idak</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b</w:t>
      </w:r>
      <w:r>
        <w:rPr>
          <w:spacing w:val="-1"/>
          <w:sz w:val="24"/>
          <w:szCs w:val="24"/>
        </w:rPr>
        <w:t>e</w:t>
      </w:r>
      <w:r>
        <w:rPr>
          <w:sz w:val="24"/>
          <w:szCs w:val="24"/>
        </w:rPr>
        <w:t>rdi</w:t>
      </w:r>
      <w:r>
        <w:rPr>
          <w:spacing w:val="-1"/>
          <w:sz w:val="24"/>
          <w:szCs w:val="24"/>
        </w:rPr>
        <w:t>r</w:t>
      </w:r>
      <w:r>
        <w:rPr>
          <w:sz w:val="24"/>
          <w:szCs w:val="24"/>
        </w:rPr>
        <w:t>i</w:t>
      </w:r>
      <w:r>
        <w:rPr>
          <w:spacing w:val="4"/>
          <w:sz w:val="24"/>
          <w:szCs w:val="24"/>
        </w:rPr>
        <w:t xml:space="preserve"> </w:t>
      </w:r>
      <w:r>
        <w:rPr>
          <w:sz w:val="24"/>
          <w:szCs w:val="24"/>
        </w:rPr>
        <w:t>s</w:t>
      </w:r>
      <w:r>
        <w:rPr>
          <w:spacing w:val="-1"/>
          <w:sz w:val="24"/>
          <w:szCs w:val="24"/>
        </w:rPr>
        <w:t>e</w:t>
      </w:r>
      <w:r>
        <w:rPr>
          <w:sz w:val="24"/>
          <w:szCs w:val="24"/>
        </w:rPr>
        <w:t>ndir</w:t>
      </w:r>
      <w:r>
        <w:rPr>
          <w:spacing w:val="1"/>
          <w:sz w:val="24"/>
          <w:szCs w:val="24"/>
        </w:rPr>
        <w:t>i</w:t>
      </w:r>
      <w:r>
        <w:rPr>
          <w:sz w:val="24"/>
          <w:szCs w:val="24"/>
        </w:rPr>
        <w:t>, s</w:t>
      </w:r>
      <w:r>
        <w:rPr>
          <w:spacing w:val="-1"/>
          <w:sz w:val="24"/>
          <w:szCs w:val="24"/>
        </w:rPr>
        <w:t>e</w:t>
      </w:r>
      <w:r>
        <w:rPr>
          <w:sz w:val="24"/>
          <w:szCs w:val="24"/>
        </w:rPr>
        <w:t>mua</w:t>
      </w:r>
      <w:r>
        <w:rPr>
          <w:spacing w:val="2"/>
          <w:sz w:val="24"/>
          <w:szCs w:val="24"/>
        </w:rPr>
        <w:t>n</w:t>
      </w:r>
      <w:r>
        <w:rPr>
          <w:spacing w:val="-5"/>
          <w:sz w:val="24"/>
          <w:szCs w:val="24"/>
        </w:rPr>
        <w:t>y</w:t>
      </w:r>
      <w:r>
        <w:rPr>
          <w:sz w:val="24"/>
          <w:szCs w:val="24"/>
        </w:rPr>
        <w:t>a</w:t>
      </w:r>
      <w:r>
        <w:rPr>
          <w:spacing w:val="1"/>
          <w:sz w:val="24"/>
          <w:szCs w:val="24"/>
        </w:rPr>
        <w:t xml:space="preserve"> </w:t>
      </w:r>
      <w:r>
        <w:rPr>
          <w:spacing w:val="2"/>
          <w:sz w:val="24"/>
          <w:szCs w:val="24"/>
        </w:rPr>
        <w:t>s</w:t>
      </w:r>
      <w:r>
        <w:rPr>
          <w:spacing w:val="-1"/>
          <w:sz w:val="24"/>
          <w:szCs w:val="24"/>
        </w:rPr>
        <w:t>a</w:t>
      </w:r>
      <w:r>
        <w:rPr>
          <w:sz w:val="24"/>
          <w:szCs w:val="24"/>
        </w:rPr>
        <w:t xml:space="preserve">ling </w:t>
      </w:r>
      <w:r>
        <w:rPr>
          <w:spacing w:val="2"/>
          <w:sz w:val="24"/>
          <w:szCs w:val="24"/>
        </w:rPr>
        <w:t>b</w:t>
      </w:r>
      <w:r>
        <w:rPr>
          <w:spacing w:val="-1"/>
          <w:sz w:val="24"/>
          <w:szCs w:val="24"/>
        </w:rPr>
        <w:t>e</w:t>
      </w:r>
      <w:r>
        <w:rPr>
          <w:sz w:val="24"/>
          <w:szCs w:val="24"/>
        </w:rPr>
        <w:t>rin</w:t>
      </w:r>
      <w:r>
        <w:rPr>
          <w:spacing w:val="3"/>
          <w:sz w:val="24"/>
          <w:szCs w:val="24"/>
        </w:rPr>
        <w:t>t</w:t>
      </w:r>
      <w:r>
        <w:rPr>
          <w:spacing w:val="-1"/>
          <w:sz w:val="24"/>
          <w:szCs w:val="24"/>
        </w:rPr>
        <w:t>e</w:t>
      </w:r>
      <w:r>
        <w:rPr>
          <w:spacing w:val="2"/>
          <w:sz w:val="24"/>
          <w:szCs w:val="24"/>
        </w:rPr>
        <w:t>r</w:t>
      </w:r>
      <w:r>
        <w:rPr>
          <w:spacing w:val="-3"/>
          <w:sz w:val="24"/>
          <w:szCs w:val="24"/>
        </w:rPr>
        <w:t>a</w:t>
      </w:r>
      <w:r>
        <w:rPr>
          <w:sz w:val="24"/>
          <w:szCs w:val="24"/>
        </w:rPr>
        <w:t>ksi</w:t>
      </w:r>
      <w:r>
        <w:rPr>
          <w:spacing w:val="3"/>
          <w:sz w:val="24"/>
          <w:szCs w:val="24"/>
        </w:rPr>
        <w:t xml:space="preserve"> </w:t>
      </w:r>
      <w:r>
        <w:rPr>
          <w:sz w:val="24"/>
          <w:szCs w:val="24"/>
        </w:rPr>
        <w:t>d</w:t>
      </w:r>
      <w:r>
        <w:rPr>
          <w:spacing w:val="-1"/>
          <w:sz w:val="24"/>
          <w:szCs w:val="24"/>
        </w:rPr>
        <w:t>a</w:t>
      </w:r>
      <w:r>
        <w:rPr>
          <w:sz w:val="24"/>
          <w:szCs w:val="24"/>
        </w:rPr>
        <w:t>n s</w:t>
      </w:r>
      <w:r>
        <w:rPr>
          <w:spacing w:val="-1"/>
          <w:sz w:val="24"/>
          <w:szCs w:val="24"/>
        </w:rPr>
        <w:t>a</w:t>
      </w:r>
      <w:r>
        <w:rPr>
          <w:sz w:val="24"/>
          <w:szCs w:val="24"/>
        </w:rPr>
        <w:t>li</w:t>
      </w:r>
      <w:r>
        <w:rPr>
          <w:spacing w:val="2"/>
          <w:sz w:val="24"/>
          <w:szCs w:val="24"/>
        </w:rPr>
        <w:t>n</w:t>
      </w:r>
      <w:r>
        <w:rPr>
          <w:sz w:val="24"/>
          <w:szCs w:val="24"/>
        </w:rPr>
        <w:t xml:space="preserve">g </w:t>
      </w:r>
      <w:r>
        <w:rPr>
          <w:spacing w:val="2"/>
          <w:sz w:val="24"/>
          <w:szCs w:val="24"/>
        </w:rPr>
        <w:t>b</w:t>
      </w:r>
      <w:r>
        <w:rPr>
          <w:spacing w:val="-1"/>
          <w:sz w:val="24"/>
          <w:szCs w:val="24"/>
        </w:rPr>
        <w:t>e</w:t>
      </w:r>
      <w:r>
        <w:rPr>
          <w:sz w:val="24"/>
          <w:szCs w:val="24"/>
        </w:rPr>
        <w:t>rh</w:t>
      </w:r>
      <w:r>
        <w:rPr>
          <w:spacing w:val="2"/>
          <w:sz w:val="24"/>
          <w:szCs w:val="24"/>
        </w:rPr>
        <w:t>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memb</w:t>
      </w:r>
      <w:r>
        <w:rPr>
          <w:spacing w:val="-1"/>
          <w:sz w:val="24"/>
          <w:szCs w:val="24"/>
        </w:rPr>
        <w:t>e</w:t>
      </w:r>
      <w:r>
        <w:rPr>
          <w:sz w:val="24"/>
          <w:szCs w:val="24"/>
        </w:rPr>
        <w:t>ntuk</w:t>
      </w:r>
      <w:r>
        <w:rPr>
          <w:spacing w:val="2"/>
          <w:sz w:val="24"/>
          <w:szCs w:val="24"/>
        </w:rPr>
        <w:t xml:space="preserve"> </w:t>
      </w:r>
      <w:r>
        <w:rPr>
          <w:sz w:val="24"/>
          <w:szCs w:val="24"/>
        </w:rPr>
        <w:t>s</w:t>
      </w:r>
      <w:r>
        <w:rPr>
          <w:spacing w:val="-1"/>
          <w:sz w:val="24"/>
          <w:szCs w:val="24"/>
        </w:rPr>
        <w:t>a</w:t>
      </w:r>
      <w:r>
        <w:rPr>
          <w:spacing w:val="3"/>
          <w:sz w:val="24"/>
          <w:szCs w:val="24"/>
        </w:rPr>
        <w:t>t</w:t>
      </w:r>
      <w:r>
        <w:rPr>
          <w:sz w:val="24"/>
          <w:szCs w:val="24"/>
        </w:rPr>
        <w:t>u k</w:t>
      </w:r>
      <w:r>
        <w:rPr>
          <w:spacing w:val="-1"/>
          <w:sz w:val="24"/>
          <w:szCs w:val="24"/>
        </w:rPr>
        <w:t>e</w:t>
      </w:r>
      <w:r>
        <w:rPr>
          <w:sz w:val="24"/>
          <w:szCs w:val="24"/>
        </w:rPr>
        <w:t>satuan,</w:t>
      </w:r>
      <w:r>
        <w:rPr>
          <w:spacing w:val="1"/>
          <w:sz w:val="24"/>
          <w:szCs w:val="24"/>
        </w:rPr>
        <w:t xml:space="preserve"> </w:t>
      </w:r>
      <w:r>
        <w:rPr>
          <w:spacing w:val="3"/>
          <w:sz w:val="24"/>
          <w:szCs w:val="24"/>
        </w:rPr>
        <w:t>s</w:t>
      </w:r>
      <w:r>
        <w:rPr>
          <w:spacing w:val="-1"/>
          <w:sz w:val="24"/>
          <w:szCs w:val="24"/>
        </w:rPr>
        <w:t>e</w:t>
      </w:r>
      <w:r>
        <w:rPr>
          <w:sz w:val="24"/>
          <w:szCs w:val="24"/>
        </w:rPr>
        <w:t>hin</w:t>
      </w:r>
      <w:r>
        <w:rPr>
          <w:spacing w:val="-2"/>
          <w:sz w:val="24"/>
          <w:szCs w:val="24"/>
        </w:rPr>
        <w:t>g</w:t>
      </w:r>
      <w:r>
        <w:rPr>
          <w:sz w:val="24"/>
          <w:szCs w:val="24"/>
        </w:rPr>
        <w:t xml:space="preserve">ga </w:t>
      </w:r>
      <w:r>
        <w:rPr>
          <w:spacing w:val="3"/>
          <w:sz w:val="24"/>
          <w:szCs w:val="24"/>
        </w:rPr>
        <w:t>s</w:t>
      </w:r>
      <w:r>
        <w:rPr>
          <w:spacing w:val="-1"/>
          <w:sz w:val="24"/>
          <w:szCs w:val="24"/>
        </w:rPr>
        <w:t>a</w:t>
      </w:r>
      <w:r>
        <w:rPr>
          <w:sz w:val="24"/>
          <w:szCs w:val="24"/>
        </w:rPr>
        <w:t>s</w:t>
      </w:r>
      <w:r>
        <w:rPr>
          <w:spacing w:val="-1"/>
          <w:sz w:val="24"/>
          <w:szCs w:val="24"/>
        </w:rPr>
        <w:t>ara</w:t>
      </w:r>
      <w:r>
        <w:rPr>
          <w:sz w:val="24"/>
          <w:szCs w:val="24"/>
        </w:rPr>
        <w:t>n</w:t>
      </w:r>
      <w:r>
        <w:rPr>
          <w:spacing w:val="2"/>
          <w:sz w:val="24"/>
          <w:szCs w:val="24"/>
        </w:rPr>
        <w:t xml:space="preserve"> </w:t>
      </w:r>
      <w:r>
        <w:rPr>
          <w:sz w:val="24"/>
          <w:szCs w:val="24"/>
        </w:rPr>
        <w:t>sistem</w:t>
      </w:r>
      <w:r>
        <w:rPr>
          <w:spacing w:val="1"/>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2"/>
          <w:sz w:val="24"/>
          <w:szCs w:val="24"/>
        </w:rPr>
        <w:t xml:space="preserve"> </w:t>
      </w:r>
      <w:r>
        <w:rPr>
          <w:sz w:val="24"/>
          <w:szCs w:val="24"/>
        </w:rPr>
        <w:t>t</w:t>
      </w:r>
      <w:r>
        <w:rPr>
          <w:spacing w:val="1"/>
          <w:sz w:val="24"/>
          <w:szCs w:val="24"/>
        </w:rPr>
        <w:t>e</w:t>
      </w:r>
      <w:r>
        <w:rPr>
          <w:spacing w:val="-1"/>
          <w:sz w:val="24"/>
          <w:szCs w:val="24"/>
        </w:rPr>
        <w:t>rca</w:t>
      </w:r>
      <w:r>
        <w:rPr>
          <w:spacing w:val="5"/>
          <w:sz w:val="24"/>
          <w:szCs w:val="24"/>
        </w:rPr>
        <w:t>p</w:t>
      </w:r>
      <w:r>
        <w:rPr>
          <w:spacing w:val="-1"/>
          <w:sz w:val="24"/>
          <w:szCs w:val="24"/>
        </w:rPr>
        <w:t>a</w:t>
      </w:r>
      <w:r>
        <w:rPr>
          <w:sz w:val="24"/>
          <w:szCs w:val="24"/>
        </w:rPr>
        <w:t>i.</w:t>
      </w:r>
      <w:r>
        <w:rPr>
          <w:spacing w:val="2"/>
          <w:sz w:val="24"/>
          <w:szCs w:val="24"/>
        </w:rPr>
        <w:t xml:space="preserve"> </w:t>
      </w:r>
      <w:r>
        <w:rPr>
          <w:sz w:val="24"/>
          <w:szCs w:val="24"/>
        </w:rPr>
        <w:t>T</w:t>
      </w:r>
      <w:r>
        <w:rPr>
          <w:spacing w:val="-1"/>
          <w:sz w:val="24"/>
          <w:szCs w:val="24"/>
        </w:rPr>
        <w:t>e</w:t>
      </w:r>
      <w:r>
        <w:rPr>
          <w:sz w:val="24"/>
          <w:szCs w:val="24"/>
        </w:rPr>
        <w:t>ori</w:t>
      </w:r>
      <w:r>
        <w:rPr>
          <w:spacing w:val="1"/>
          <w:sz w:val="24"/>
          <w:szCs w:val="24"/>
        </w:rPr>
        <w:t xml:space="preserve"> </w:t>
      </w:r>
      <w:r>
        <w:rPr>
          <w:sz w:val="24"/>
          <w:szCs w:val="24"/>
        </w:rPr>
        <w:t>sist</w:t>
      </w:r>
      <w:r>
        <w:rPr>
          <w:spacing w:val="4"/>
          <w:sz w:val="24"/>
          <w:szCs w:val="24"/>
        </w:rPr>
        <w:t>e</w:t>
      </w:r>
      <w:r>
        <w:rPr>
          <w:sz w:val="24"/>
          <w:szCs w:val="24"/>
        </w:rPr>
        <w:t>m</w:t>
      </w:r>
      <w:r>
        <w:rPr>
          <w:spacing w:val="2"/>
          <w:sz w:val="24"/>
          <w:szCs w:val="24"/>
        </w:rPr>
        <w:t xml:space="preserve"> </w:t>
      </w:r>
      <w:r>
        <w:rPr>
          <w:spacing w:val="3"/>
          <w:sz w:val="24"/>
          <w:szCs w:val="24"/>
        </w:rPr>
        <w:t>m</w:t>
      </w:r>
      <w:r>
        <w:rPr>
          <w:spacing w:val="-1"/>
          <w:sz w:val="24"/>
          <w:szCs w:val="24"/>
        </w:rPr>
        <w:t>e</w:t>
      </w:r>
      <w:r>
        <w:rPr>
          <w:sz w:val="24"/>
          <w:szCs w:val="24"/>
        </w:rPr>
        <w:t>liputi d</w:t>
      </w:r>
      <w:r>
        <w:rPr>
          <w:spacing w:val="-1"/>
          <w:sz w:val="24"/>
          <w:szCs w:val="24"/>
        </w:rPr>
        <w:t>e</w:t>
      </w:r>
      <w:r>
        <w:rPr>
          <w:sz w:val="24"/>
          <w:szCs w:val="24"/>
        </w:rPr>
        <w:t>finisi</w:t>
      </w:r>
      <w:r>
        <w:rPr>
          <w:spacing w:val="2"/>
          <w:sz w:val="24"/>
          <w:szCs w:val="24"/>
        </w:rPr>
        <w:t xml:space="preserve"> </w:t>
      </w:r>
      <w:r>
        <w:rPr>
          <w:sz w:val="24"/>
          <w:szCs w:val="24"/>
        </w:rPr>
        <w:t>sistem, lin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 xml:space="preserve">n sistem, </w:t>
      </w:r>
      <w:r>
        <w:rPr>
          <w:spacing w:val="1"/>
          <w:sz w:val="24"/>
          <w:szCs w:val="24"/>
        </w:rPr>
        <w:t>d</w:t>
      </w:r>
      <w:r>
        <w:rPr>
          <w:spacing w:val="-1"/>
          <w:sz w:val="24"/>
          <w:szCs w:val="24"/>
        </w:rPr>
        <w:t>a</w:t>
      </w:r>
      <w:r>
        <w:rPr>
          <w:sz w:val="24"/>
          <w:szCs w:val="24"/>
        </w:rPr>
        <w:t>n komponen</w:t>
      </w:r>
      <w:r>
        <w:rPr>
          <w:spacing w:val="2"/>
          <w:sz w:val="24"/>
          <w:szCs w:val="24"/>
        </w:rPr>
        <w:t xml:space="preserve"> </w:t>
      </w:r>
      <w:r>
        <w:rPr>
          <w:sz w:val="24"/>
          <w:szCs w:val="24"/>
        </w:rPr>
        <w:t>s</w:t>
      </w:r>
      <w:r>
        <w:rPr>
          <w:spacing w:val="1"/>
          <w:sz w:val="24"/>
          <w:szCs w:val="24"/>
        </w:rPr>
        <w:t>i</w:t>
      </w:r>
      <w:r>
        <w:rPr>
          <w:sz w:val="24"/>
          <w:szCs w:val="24"/>
        </w:rPr>
        <w:t>stem.</w:t>
      </w:r>
    </w:p>
    <w:p w:rsidR="0047694C" w:rsidRDefault="00000000">
      <w:pPr>
        <w:spacing w:before="22" w:line="479" w:lineRule="auto"/>
        <w:ind w:left="1308" w:right="77" w:firstLine="721"/>
        <w:jc w:val="both"/>
        <w:rPr>
          <w:sz w:val="24"/>
          <w:szCs w:val="24"/>
        </w:rPr>
      </w:pPr>
      <w:r>
        <w:rPr>
          <w:sz w:val="24"/>
          <w:szCs w:val="24"/>
        </w:rPr>
        <w:t>No</w:t>
      </w:r>
      <w:r>
        <w:rPr>
          <w:spacing w:val="-1"/>
          <w:sz w:val="24"/>
          <w:szCs w:val="24"/>
        </w:rPr>
        <w:t>r</w:t>
      </w:r>
      <w:r>
        <w:rPr>
          <w:sz w:val="24"/>
          <w:szCs w:val="24"/>
        </w:rPr>
        <w:t>man</w:t>
      </w:r>
      <w:r>
        <w:rPr>
          <w:spacing w:val="4"/>
          <w:sz w:val="24"/>
          <w:szCs w:val="24"/>
        </w:rPr>
        <w:t xml:space="preserve"> </w:t>
      </w:r>
      <w:r>
        <w:rPr>
          <w:spacing w:val="-5"/>
          <w:sz w:val="24"/>
          <w:szCs w:val="24"/>
        </w:rPr>
        <w:t>L</w:t>
      </w:r>
      <w:r>
        <w:rPr>
          <w:sz w:val="24"/>
          <w:szCs w:val="24"/>
        </w:rPr>
        <w:t>.</w:t>
      </w:r>
      <w:r>
        <w:rPr>
          <w:spacing w:val="2"/>
          <w:sz w:val="24"/>
          <w:szCs w:val="24"/>
        </w:rPr>
        <w:t xml:space="preserve"> </w:t>
      </w:r>
      <w:r>
        <w:rPr>
          <w:sz w:val="24"/>
          <w:szCs w:val="24"/>
        </w:rPr>
        <w:t>Eng</w:t>
      </w:r>
      <w:r>
        <w:rPr>
          <w:spacing w:val="-1"/>
          <w:sz w:val="24"/>
          <w:szCs w:val="24"/>
        </w:rPr>
        <w:t>e</w:t>
      </w:r>
      <w:r>
        <w:rPr>
          <w:sz w:val="24"/>
          <w:szCs w:val="24"/>
        </w:rPr>
        <w:t>r</w:t>
      </w:r>
      <w:r>
        <w:rPr>
          <w:spacing w:val="1"/>
          <w:sz w:val="24"/>
          <w:szCs w:val="24"/>
        </w:rPr>
        <w:t xml:space="preserve"> </w:t>
      </w:r>
      <w:r>
        <w:rPr>
          <w:spacing w:val="3"/>
          <w:sz w:val="24"/>
          <w:szCs w:val="24"/>
        </w:rPr>
        <w:t>m</w:t>
      </w:r>
      <w:r>
        <w:rPr>
          <w:spacing w:val="-1"/>
          <w:sz w:val="24"/>
          <w:szCs w:val="24"/>
        </w:rPr>
        <w:t>e</w:t>
      </w:r>
      <w:r>
        <w:rPr>
          <w:spacing w:val="2"/>
          <w:sz w:val="24"/>
          <w:szCs w:val="24"/>
        </w:rPr>
        <w:t>n</w:t>
      </w:r>
      <w:r>
        <w:rPr>
          <w:spacing w:val="-5"/>
          <w:sz w:val="24"/>
          <w:szCs w:val="24"/>
        </w:rPr>
        <w:t>y</w:t>
      </w:r>
      <w:r>
        <w:rPr>
          <w:spacing w:val="1"/>
          <w:sz w:val="24"/>
          <w:szCs w:val="24"/>
        </w:rPr>
        <w:t>a</w:t>
      </w:r>
      <w:r>
        <w:rPr>
          <w:spacing w:val="3"/>
          <w:sz w:val="24"/>
          <w:szCs w:val="24"/>
        </w:rPr>
        <w:t>t</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pacing w:val="2"/>
          <w:sz w:val="24"/>
          <w:szCs w:val="24"/>
        </w:rPr>
        <w:t>h</w:t>
      </w:r>
      <w:r>
        <w:rPr>
          <w:sz w:val="24"/>
          <w:szCs w:val="24"/>
        </w:rPr>
        <w:t>wa</w:t>
      </w:r>
      <w:r>
        <w:rPr>
          <w:spacing w:val="1"/>
          <w:sz w:val="24"/>
          <w:szCs w:val="24"/>
        </w:rPr>
        <w:t xml:space="preserve"> </w:t>
      </w:r>
      <w:r>
        <w:rPr>
          <w:sz w:val="24"/>
          <w:szCs w:val="24"/>
        </w:rPr>
        <w:t>s</w:t>
      </w:r>
      <w:r>
        <w:rPr>
          <w:spacing w:val="2"/>
          <w:sz w:val="24"/>
          <w:szCs w:val="24"/>
        </w:rPr>
        <w:t>u</w:t>
      </w:r>
      <w:r>
        <w:rPr>
          <w:spacing w:val="-1"/>
          <w:sz w:val="24"/>
          <w:szCs w:val="24"/>
        </w:rPr>
        <w:t>a</w:t>
      </w:r>
      <w:r>
        <w:rPr>
          <w:sz w:val="24"/>
          <w:szCs w:val="24"/>
        </w:rPr>
        <w:t xml:space="preserve">tu </w:t>
      </w:r>
      <w:r>
        <w:rPr>
          <w:spacing w:val="1"/>
          <w:sz w:val="24"/>
          <w:szCs w:val="24"/>
        </w:rPr>
        <w:t>s</w:t>
      </w:r>
      <w:r>
        <w:rPr>
          <w:sz w:val="24"/>
          <w:szCs w:val="24"/>
        </w:rPr>
        <w:t>ist</w:t>
      </w:r>
      <w:r>
        <w:rPr>
          <w:spacing w:val="-3"/>
          <w:sz w:val="24"/>
          <w:szCs w:val="24"/>
        </w:rPr>
        <w:t>e</w:t>
      </w:r>
      <w:r>
        <w:rPr>
          <w:sz w:val="24"/>
          <w:szCs w:val="24"/>
        </w:rPr>
        <w:t>m</w:t>
      </w:r>
      <w:r>
        <w:rPr>
          <w:spacing w:val="5"/>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
          <w:sz w:val="24"/>
          <w:szCs w:val="24"/>
        </w:rPr>
        <w:t xml:space="preserve"> </w:t>
      </w:r>
      <w:r>
        <w:rPr>
          <w:sz w:val="24"/>
          <w:szCs w:val="24"/>
        </w:rPr>
        <w:t>t</w:t>
      </w:r>
      <w:r>
        <w:rPr>
          <w:spacing w:val="-1"/>
          <w:sz w:val="24"/>
          <w:szCs w:val="24"/>
        </w:rPr>
        <w:t>e</w:t>
      </w:r>
      <w:r>
        <w:rPr>
          <w:sz w:val="24"/>
          <w:szCs w:val="24"/>
        </w:rPr>
        <w:t>rdi</w:t>
      </w:r>
      <w:r>
        <w:rPr>
          <w:spacing w:val="-1"/>
          <w:sz w:val="24"/>
          <w:szCs w:val="24"/>
        </w:rPr>
        <w:t>r</w:t>
      </w:r>
      <w:r>
        <w:rPr>
          <w:sz w:val="24"/>
          <w:szCs w:val="24"/>
        </w:rPr>
        <w:t>i</w:t>
      </w:r>
      <w:r>
        <w:rPr>
          <w:spacing w:val="3"/>
          <w:sz w:val="24"/>
          <w:szCs w:val="24"/>
        </w:rPr>
        <w:t xml:space="preserve"> </w:t>
      </w:r>
      <w:r>
        <w:rPr>
          <w:spacing w:val="-1"/>
          <w:sz w:val="24"/>
          <w:szCs w:val="24"/>
        </w:rPr>
        <w:t>a</w:t>
      </w:r>
      <w:r>
        <w:rPr>
          <w:sz w:val="24"/>
          <w:szCs w:val="24"/>
        </w:rPr>
        <w:t>tas k</w:t>
      </w:r>
      <w:r>
        <w:rPr>
          <w:spacing w:val="-1"/>
          <w:sz w:val="24"/>
          <w:szCs w:val="24"/>
        </w:rPr>
        <w:t>e</w:t>
      </w:r>
      <w:r>
        <w:rPr>
          <w:spacing w:val="-2"/>
          <w:sz w:val="24"/>
          <w:szCs w:val="24"/>
        </w:rPr>
        <w:t>g</w:t>
      </w:r>
      <w:r>
        <w:rPr>
          <w:sz w:val="24"/>
          <w:szCs w:val="24"/>
        </w:rPr>
        <w:t>ia</w:t>
      </w:r>
      <w:r>
        <w:rPr>
          <w:spacing w:val="1"/>
          <w:sz w:val="24"/>
          <w:szCs w:val="24"/>
        </w:rPr>
        <w:t>t</w:t>
      </w:r>
      <w:r>
        <w:rPr>
          <w:spacing w:val="-1"/>
          <w:sz w:val="24"/>
          <w:szCs w:val="24"/>
        </w:rPr>
        <w:t>a</w:t>
      </w:r>
      <w:r>
        <w:rPr>
          <w:sz w:val="24"/>
          <w:szCs w:val="24"/>
        </w:rPr>
        <w:t>n</w:t>
      </w:r>
      <w:r>
        <w:rPr>
          <w:spacing w:val="-1"/>
          <w:sz w:val="24"/>
          <w:szCs w:val="24"/>
        </w:rPr>
        <w:t>-</w:t>
      </w:r>
      <w:r>
        <w:rPr>
          <w:sz w:val="24"/>
          <w:szCs w:val="24"/>
        </w:rPr>
        <w:t>k</w:t>
      </w:r>
      <w:r>
        <w:rPr>
          <w:spacing w:val="1"/>
          <w:sz w:val="24"/>
          <w:szCs w:val="24"/>
        </w:rPr>
        <w:t>e</w:t>
      </w:r>
      <w:r>
        <w:rPr>
          <w:spacing w:val="-2"/>
          <w:sz w:val="24"/>
          <w:szCs w:val="24"/>
        </w:rPr>
        <w:t>g</w:t>
      </w:r>
      <w:r>
        <w:rPr>
          <w:spacing w:val="3"/>
          <w:sz w:val="24"/>
          <w:szCs w:val="24"/>
        </w:rPr>
        <w:t>i</w:t>
      </w:r>
      <w:r>
        <w:rPr>
          <w:spacing w:val="-1"/>
          <w:sz w:val="24"/>
          <w:szCs w:val="24"/>
        </w:rPr>
        <w:t>a</w:t>
      </w:r>
      <w:r>
        <w:rPr>
          <w:sz w:val="24"/>
          <w:szCs w:val="24"/>
        </w:rPr>
        <w:t>tan</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b</w:t>
      </w:r>
      <w:r>
        <w:rPr>
          <w:spacing w:val="-1"/>
          <w:sz w:val="24"/>
          <w:szCs w:val="24"/>
        </w:rPr>
        <w:t>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1"/>
          <w:sz w:val="24"/>
          <w:szCs w:val="24"/>
        </w:rPr>
        <w:t xml:space="preserve"> </w:t>
      </w:r>
      <w:r>
        <w:rPr>
          <w:spacing w:val="-2"/>
          <w:sz w:val="24"/>
          <w:szCs w:val="24"/>
        </w:rPr>
        <w:t>g</w:t>
      </w:r>
      <w:r>
        <w:rPr>
          <w:sz w:val="24"/>
          <w:szCs w:val="24"/>
        </w:rPr>
        <w:t>una</w:t>
      </w:r>
      <w:r>
        <w:rPr>
          <w:spacing w:val="6"/>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i tuju</w:t>
      </w:r>
      <w:r>
        <w:rPr>
          <w:spacing w:val="-1"/>
          <w:sz w:val="24"/>
          <w:szCs w:val="24"/>
        </w:rPr>
        <w:t>a</w:t>
      </w:r>
      <w:r>
        <w:rPr>
          <w:spacing w:val="2"/>
          <w:sz w:val="24"/>
          <w:szCs w:val="24"/>
        </w:rPr>
        <w:t>n</w:t>
      </w:r>
      <w:r>
        <w:rPr>
          <w:spacing w:val="-1"/>
          <w:sz w:val="24"/>
          <w:szCs w:val="24"/>
        </w:rPr>
        <w:t>-</w:t>
      </w:r>
      <w:r>
        <w:rPr>
          <w:sz w:val="24"/>
          <w:szCs w:val="24"/>
        </w:rPr>
        <w:t>tuju</w:t>
      </w:r>
      <w:r>
        <w:rPr>
          <w:spacing w:val="-1"/>
          <w:sz w:val="24"/>
          <w:szCs w:val="24"/>
        </w:rPr>
        <w:t>a</w:t>
      </w:r>
      <w:r>
        <w:rPr>
          <w:sz w:val="24"/>
          <w:szCs w:val="24"/>
        </w:rPr>
        <w:t>n 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n s</w:t>
      </w:r>
      <w:r>
        <w:rPr>
          <w:spacing w:val="-1"/>
          <w:sz w:val="24"/>
          <w:szCs w:val="24"/>
        </w:rPr>
        <w:t>e</w:t>
      </w:r>
      <w:r>
        <w:rPr>
          <w:sz w:val="24"/>
          <w:szCs w:val="24"/>
        </w:rPr>
        <w:t>p</w:t>
      </w:r>
      <w:r>
        <w:rPr>
          <w:spacing w:val="1"/>
          <w:sz w:val="24"/>
          <w:szCs w:val="24"/>
        </w:rPr>
        <w:t>e</w:t>
      </w:r>
      <w:r>
        <w:rPr>
          <w:sz w:val="24"/>
          <w:szCs w:val="24"/>
        </w:rPr>
        <w:t>rti p</w:t>
      </w:r>
      <w:r>
        <w:rPr>
          <w:spacing w:val="-1"/>
          <w:sz w:val="24"/>
          <w:szCs w:val="24"/>
        </w:rPr>
        <w:t>e</w:t>
      </w:r>
      <w:r>
        <w:rPr>
          <w:sz w:val="24"/>
          <w:szCs w:val="24"/>
        </w:rPr>
        <w:t>ng</w:t>
      </w:r>
      <w:r>
        <w:rPr>
          <w:spacing w:val="-1"/>
          <w:sz w:val="24"/>
          <w:szCs w:val="24"/>
        </w:rPr>
        <w:t>e</w:t>
      </w:r>
      <w:r>
        <w:rPr>
          <w:sz w:val="24"/>
          <w:szCs w:val="24"/>
        </w:rPr>
        <w:t>nd</w:t>
      </w:r>
      <w:r>
        <w:rPr>
          <w:spacing w:val="-1"/>
          <w:sz w:val="24"/>
          <w:szCs w:val="24"/>
        </w:rPr>
        <w:t>a</w:t>
      </w:r>
      <w:r>
        <w:rPr>
          <w:sz w:val="24"/>
          <w:szCs w:val="24"/>
        </w:rPr>
        <w:t>li</w:t>
      </w:r>
      <w:r>
        <w:rPr>
          <w:spacing w:val="-1"/>
          <w:sz w:val="24"/>
          <w:szCs w:val="24"/>
        </w:rPr>
        <w:t>a</w:t>
      </w:r>
      <w:r>
        <w:rPr>
          <w:sz w:val="24"/>
          <w:szCs w:val="24"/>
        </w:rPr>
        <w:t>n invent</w:t>
      </w:r>
      <w:r>
        <w:rPr>
          <w:spacing w:val="-1"/>
          <w:sz w:val="24"/>
          <w:szCs w:val="24"/>
        </w:rPr>
        <w:t>a</w:t>
      </w:r>
      <w:r>
        <w:rPr>
          <w:sz w:val="24"/>
          <w:szCs w:val="24"/>
        </w:rPr>
        <w:t xml:space="preserve">ris </w:t>
      </w:r>
      <w:r>
        <w:rPr>
          <w:spacing w:val="-1"/>
          <w:sz w:val="24"/>
          <w:szCs w:val="24"/>
        </w:rPr>
        <w:t>a</w:t>
      </w:r>
      <w:r>
        <w:rPr>
          <w:sz w:val="24"/>
          <w:szCs w:val="24"/>
        </w:rPr>
        <w:t>tau p</w:t>
      </w:r>
      <w:r>
        <w:rPr>
          <w:spacing w:val="-1"/>
          <w:sz w:val="24"/>
          <w:szCs w:val="24"/>
        </w:rPr>
        <w:t>e</w:t>
      </w:r>
      <w:r>
        <w:rPr>
          <w:sz w:val="24"/>
          <w:szCs w:val="24"/>
        </w:rPr>
        <w:t>njadw</w:t>
      </w:r>
      <w:r>
        <w:rPr>
          <w:spacing w:val="-1"/>
          <w:sz w:val="24"/>
          <w:szCs w:val="24"/>
        </w:rPr>
        <w:t>a</w:t>
      </w:r>
      <w:r>
        <w:rPr>
          <w:sz w:val="24"/>
          <w:szCs w:val="24"/>
        </w:rPr>
        <w:t>lan</w:t>
      </w:r>
      <w:r>
        <w:rPr>
          <w:spacing w:val="2"/>
          <w:sz w:val="24"/>
          <w:szCs w:val="24"/>
        </w:rPr>
        <w:t xml:space="preserve"> </w:t>
      </w:r>
      <w:r>
        <w:rPr>
          <w:sz w:val="24"/>
          <w:szCs w:val="24"/>
        </w:rPr>
        <w:t>pro</w:t>
      </w:r>
      <w:r>
        <w:rPr>
          <w:spacing w:val="-1"/>
          <w:sz w:val="24"/>
          <w:szCs w:val="24"/>
        </w:rPr>
        <w:t>d</w:t>
      </w:r>
      <w:r>
        <w:rPr>
          <w:sz w:val="24"/>
          <w:szCs w:val="24"/>
        </w:rPr>
        <w:t xml:space="preserve">uksi. </w:t>
      </w:r>
      <w:r>
        <w:rPr>
          <w:spacing w:val="1"/>
          <w:sz w:val="24"/>
          <w:szCs w:val="24"/>
        </w:rPr>
        <w:t>S</w:t>
      </w:r>
      <w:r>
        <w:rPr>
          <w:spacing w:val="-1"/>
          <w:sz w:val="24"/>
          <w:szCs w:val="24"/>
        </w:rPr>
        <w:t>e</w:t>
      </w:r>
      <w:r>
        <w:rPr>
          <w:spacing w:val="1"/>
          <w:sz w:val="24"/>
          <w:szCs w:val="24"/>
        </w:rPr>
        <w:t>d</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n</w:t>
      </w:r>
      <w:r>
        <w:rPr>
          <w:spacing w:val="5"/>
          <w:sz w:val="24"/>
          <w:szCs w:val="24"/>
        </w:rPr>
        <w:t xml:space="preserve"> </w:t>
      </w:r>
      <w:r>
        <w:rPr>
          <w:spacing w:val="1"/>
          <w:sz w:val="24"/>
          <w:szCs w:val="24"/>
        </w:rPr>
        <w:t>P</w:t>
      </w:r>
      <w:r>
        <w:rPr>
          <w:spacing w:val="-1"/>
          <w:sz w:val="24"/>
          <w:szCs w:val="24"/>
        </w:rPr>
        <w:t>r</w:t>
      </w:r>
      <w:r>
        <w:rPr>
          <w:sz w:val="24"/>
          <w:szCs w:val="24"/>
        </w:rPr>
        <w:t>o</w:t>
      </w:r>
      <w:r>
        <w:rPr>
          <w:spacing w:val="-1"/>
          <w:sz w:val="24"/>
          <w:szCs w:val="24"/>
        </w:rPr>
        <w:t>f</w:t>
      </w:r>
      <w:r>
        <w:rPr>
          <w:sz w:val="24"/>
          <w:szCs w:val="24"/>
        </w:rPr>
        <w:t>.</w:t>
      </w:r>
      <w:r>
        <w:rPr>
          <w:spacing w:val="5"/>
          <w:sz w:val="24"/>
          <w:szCs w:val="24"/>
        </w:rPr>
        <w:t xml:space="preserve"> </w:t>
      </w:r>
      <w:r>
        <w:rPr>
          <w:sz w:val="24"/>
          <w:szCs w:val="24"/>
        </w:rPr>
        <w:t>D</w:t>
      </w:r>
      <w:r>
        <w:rPr>
          <w:spacing w:val="-1"/>
          <w:sz w:val="24"/>
          <w:szCs w:val="24"/>
        </w:rPr>
        <w:t>r</w:t>
      </w:r>
      <w:r>
        <w:rPr>
          <w:sz w:val="24"/>
          <w:szCs w:val="24"/>
        </w:rPr>
        <w:t>.</w:t>
      </w:r>
      <w:r>
        <w:rPr>
          <w:spacing w:val="2"/>
          <w:sz w:val="24"/>
          <w:szCs w:val="24"/>
        </w:rPr>
        <w:t xml:space="preserve"> M</w:t>
      </w:r>
      <w:r>
        <w:rPr>
          <w:sz w:val="24"/>
          <w:szCs w:val="24"/>
        </w:rPr>
        <w:t>r.</w:t>
      </w:r>
      <w:r>
        <w:rPr>
          <w:spacing w:val="6"/>
          <w:sz w:val="24"/>
          <w:szCs w:val="24"/>
        </w:rPr>
        <w:t xml:space="preserve"> </w:t>
      </w:r>
      <w:r>
        <w:rPr>
          <w:spacing w:val="1"/>
          <w:sz w:val="24"/>
          <w:szCs w:val="24"/>
        </w:rPr>
        <w:t>S</w:t>
      </w:r>
      <w:r>
        <w:rPr>
          <w:sz w:val="24"/>
          <w:szCs w:val="24"/>
        </w:rPr>
        <w:t>.</w:t>
      </w:r>
      <w:r>
        <w:rPr>
          <w:spacing w:val="4"/>
          <w:sz w:val="24"/>
          <w:szCs w:val="24"/>
        </w:rPr>
        <w:t xml:space="preserve"> </w:t>
      </w:r>
      <w:r>
        <w:rPr>
          <w:spacing w:val="1"/>
          <w:sz w:val="24"/>
          <w:szCs w:val="24"/>
        </w:rPr>
        <w:t>P</w:t>
      </w:r>
      <w:r>
        <w:rPr>
          <w:spacing w:val="-1"/>
          <w:sz w:val="24"/>
          <w:szCs w:val="24"/>
        </w:rPr>
        <w:t>r</w:t>
      </w:r>
      <w:r>
        <w:rPr>
          <w:spacing w:val="-3"/>
          <w:sz w:val="24"/>
          <w:szCs w:val="24"/>
        </w:rPr>
        <w:t>a</w:t>
      </w:r>
      <w:r>
        <w:rPr>
          <w:sz w:val="24"/>
          <w:szCs w:val="24"/>
        </w:rPr>
        <w:t>judi</w:t>
      </w:r>
      <w:r>
        <w:rPr>
          <w:spacing w:val="6"/>
          <w:sz w:val="24"/>
          <w:szCs w:val="24"/>
        </w:rPr>
        <w:t xml:space="preserve"> </w:t>
      </w:r>
      <w:r>
        <w:rPr>
          <w:sz w:val="24"/>
          <w:szCs w:val="24"/>
        </w:rPr>
        <w:t>Atmosu</w:t>
      </w:r>
      <w:r>
        <w:rPr>
          <w:spacing w:val="-2"/>
          <w:sz w:val="24"/>
          <w:szCs w:val="24"/>
        </w:rPr>
        <w:t>d</w:t>
      </w:r>
      <w:r>
        <w:rPr>
          <w:sz w:val="24"/>
          <w:szCs w:val="24"/>
        </w:rPr>
        <w:t>irdjo me</w:t>
      </w:r>
      <w:r>
        <w:rPr>
          <w:spacing w:val="2"/>
          <w:sz w:val="24"/>
          <w:szCs w:val="24"/>
        </w:rPr>
        <w:t>n</w:t>
      </w:r>
      <w:r>
        <w:rPr>
          <w:spacing w:val="-4"/>
          <w:sz w:val="24"/>
          <w:szCs w:val="24"/>
        </w:rPr>
        <w:t>y</w:t>
      </w:r>
      <w:r>
        <w:rPr>
          <w:spacing w:val="-1"/>
          <w:sz w:val="24"/>
          <w:szCs w:val="24"/>
        </w:rPr>
        <w:t>a</w:t>
      </w:r>
      <w:r>
        <w:rPr>
          <w:sz w:val="24"/>
          <w:szCs w:val="24"/>
        </w:rPr>
        <w:t>tak</w:t>
      </w:r>
      <w:r>
        <w:rPr>
          <w:spacing w:val="-1"/>
          <w:sz w:val="24"/>
          <w:szCs w:val="24"/>
        </w:rPr>
        <w:t>a</w:t>
      </w:r>
      <w:r>
        <w:rPr>
          <w:sz w:val="24"/>
          <w:szCs w:val="24"/>
        </w:rPr>
        <w:t>n</w:t>
      </w:r>
      <w:r>
        <w:rPr>
          <w:spacing w:val="5"/>
          <w:sz w:val="24"/>
          <w:szCs w:val="24"/>
        </w:rPr>
        <w:t xml:space="preserve"> </w:t>
      </w:r>
      <w:r>
        <w:rPr>
          <w:sz w:val="24"/>
          <w:szCs w:val="24"/>
        </w:rPr>
        <w:t>b</w:t>
      </w:r>
      <w:r>
        <w:rPr>
          <w:spacing w:val="-1"/>
          <w:sz w:val="24"/>
          <w:szCs w:val="24"/>
        </w:rPr>
        <w:t>a</w:t>
      </w:r>
      <w:r>
        <w:rPr>
          <w:sz w:val="24"/>
          <w:szCs w:val="24"/>
        </w:rPr>
        <w:t>h</w:t>
      </w:r>
      <w:r>
        <w:rPr>
          <w:spacing w:val="2"/>
          <w:sz w:val="24"/>
          <w:szCs w:val="24"/>
        </w:rPr>
        <w:t>w</w:t>
      </w:r>
      <w:r>
        <w:rPr>
          <w:sz w:val="24"/>
          <w:szCs w:val="24"/>
        </w:rPr>
        <w:t>a</w:t>
      </w:r>
      <w:r>
        <w:rPr>
          <w:spacing w:val="4"/>
          <w:sz w:val="24"/>
          <w:szCs w:val="24"/>
        </w:rPr>
        <w:t xml:space="preserve"> </w:t>
      </w:r>
      <w:r>
        <w:rPr>
          <w:sz w:val="24"/>
          <w:szCs w:val="24"/>
        </w:rPr>
        <w:t>su</w:t>
      </w:r>
      <w:r>
        <w:rPr>
          <w:spacing w:val="-1"/>
          <w:sz w:val="24"/>
          <w:szCs w:val="24"/>
        </w:rPr>
        <w:t>a</w:t>
      </w:r>
      <w:r>
        <w:rPr>
          <w:sz w:val="24"/>
          <w:szCs w:val="24"/>
        </w:rPr>
        <w:t>tu sistem</w:t>
      </w:r>
      <w:r>
        <w:rPr>
          <w:spacing w:val="4"/>
          <w:sz w:val="24"/>
          <w:szCs w:val="24"/>
        </w:rPr>
        <w:t xml:space="preserve"> </w:t>
      </w:r>
      <w:r>
        <w:rPr>
          <w:sz w:val="24"/>
          <w:szCs w:val="24"/>
        </w:rPr>
        <w:t>t</w:t>
      </w:r>
      <w:r>
        <w:rPr>
          <w:spacing w:val="-1"/>
          <w:sz w:val="24"/>
          <w:szCs w:val="24"/>
        </w:rPr>
        <w:t>er</w:t>
      </w:r>
      <w:r>
        <w:rPr>
          <w:sz w:val="24"/>
          <w:szCs w:val="24"/>
        </w:rPr>
        <w:t>diri</w:t>
      </w:r>
      <w:r>
        <w:rPr>
          <w:spacing w:val="3"/>
          <w:sz w:val="24"/>
          <w:szCs w:val="24"/>
        </w:rPr>
        <w:t xml:space="preserve"> </w:t>
      </w:r>
      <w:r>
        <w:rPr>
          <w:spacing w:val="-1"/>
          <w:sz w:val="24"/>
          <w:szCs w:val="24"/>
        </w:rPr>
        <w:t>a</w:t>
      </w:r>
      <w:r>
        <w:rPr>
          <w:sz w:val="24"/>
          <w:szCs w:val="24"/>
        </w:rPr>
        <w:t>tas ob</w:t>
      </w:r>
      <w:r>
        <w:rPr>
          <w:spacing w:val="1"/>
          <w:sz w:val="24"/>
          <w:szCs w:val="24"/>
        </w:rPr>
        <w:t>j</w:t>
      </w:r>
      <w:r>
        <w:rPr>
          <w:spacing w:val="-1"/>
          <w:sz w:val="24"/>
          <w:szCs w:val="24"/>
        </w:rPr>
        <w:t>e</w:t>
      </w:r>
      <w:r>
        <w:rPr>
          <w:sz w:val="24"/>
          <w:szCs w:val="24"/>
        </w:rPr>
        <w:t>k</w:t>
      </w:r>
      <w:r>
        <w:rPr>
          <w:spacing w:val="-1"/>
          <w:sz w:val="24"/>
          <w:szCs w:val="24"/>
        </w:rPr>
        <w:t>-</w:t>
      </w:r>
      <w:r>
        <w:rPr>
          <w:sz w:val="24"/>
          <w:szCs w:val="24"/>
        </w:rPr>
        <w:t xml:space="preserve">objek </w:t>
      </w:r>
      <w:r>
        <w:rPr>
          <w:spacing w:val="-1"/>
          <w:sz w:val="24"/>
          <w:szCs w:val="24"/>
        </w:rPr>
        <w:t>a</w:t>
      </w:r>
      <w:r>
        <w:rPr>
          <w:sz w:val="24"/>
          <w:szCs w:val="24"/>
        </w:rPr>
        <w:t>tau</w:t>
      </w:r>
      <w:r>
        <w:rPr>
          <w:spacing w:val="2"/>
          <w:sz w:val="24"/>
          <w:szCs w:val="24"/>
        </w:rPr>
        <w:t xml:space="preserve"> </w:t>
      </w:r>
      <w:r>
        <w:rPr>
          <w:sz w:val="24"/>
          <w:szCs w:val="24"/>
        </w:rPr>
        <w:t>komp</w:t>
      </w:r>
      <w:r>
        <w:rPr>
          <w:spacing w:val="1"/>
          <w:sz w:val="24"/>
          <w:szCs w:val="24"/>
        </w:rPr>
        <w:t>o</w:t>
      </w:r>
      <w:r>
        <w:rPr>
          <w:spacing w:val="5"/>
          <w:sz w:val="24"/>
          <w:szCs w:val="24"/>
        </w:rPr>
        <w:t>n</w:t>
      </w:r>
      <w:r>
        <w:rPr>
          <w:sz w:val="24"/>
          <w:szCs w:val="24"/>
        </w:rPr>
        <w:t>en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b</w:t>
      </w:r>
      <w:r>
        <w:rPr>
          <w:spacing w:val="-1"/>
          <w:sz w:val="24"/>
          <w:szCs w:val="24"/>
        </w:rPr>
        <w:t>e</w:t>
      </w:r>
      <w:r>
        <w:rPr>
          <w:spacing w:val="2"/>
          <w:sz w:val="24"/>
          <w:szCs w:val="24"/>
        </w:rPr>
        <w:t>r</w:t>
      </w:r>
      <w:r>
        <w:rPr>
          <w:sz w:val="24"/>
          <w:szCs w:val="24"/>
        </w:rPr>
        <w:t>k</w:t>
      </w:r>
      <w:r>
        <w:rPr>
          <w:spacing w:val="-1"/>
          <w:sz w:val="24"/>
          <w:szCs w:val="24"/>
        </w:rPr>
        <w:t>a</w:t>
      </w:r>
      <w:r>
        <w:rPr>
          <w:sz w:val="24"/>
          <w:szCs w:val="24"/>
        </w:rPr>
        <w:t>it</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n b</w:t>
      </w:r>
      <w:r>
        <w:rPr>
          <w:spacing w:val="-1"/>
          <w:sz w:val="24"/>
          <w:szCs w:val="24"/>
        </w:rPr>
        <w:t>e</w:t>
      </w:r>
      <w:r>
        <w:rPr>
          <w:sz w:val="24"/>
          <w:szCs w:val="24"/>
        </w:rPr>
        <w:t>rhubun</w:t>
      </w:r>
      <w:r>
        <w:rPr>
          <w:spacing w:val="-2"/>
          <w:sz w:val="24"/>
          <w:szCs w:val="24"/>
        </w:rPr>
        <w:t>g</w:t>
      </w:r>
      <w:r>
        <w:rPr>
          <w:spacing w:val="-1"/>
          <w:sz w:val="24"/>
          <w:szCs w:val="24"/>
        </w:rPr>
        <w:t>a</w:t>
      </w:r>
      <w:r>
        <w:rPr>
          <w:sz w:val="24"/>
          <w:szCs w:val="24"/>
        </w:rPr>
        <w:t>n</w:t>
      </w:r>
      <w:r>
        <w:rPr>
          <w:spacing w:val="4"/>
          <w:sz w:val="24"/>
          <w:szCs w:val="24"/>
        </w:rPr>
        <w:t xml:space="preserve"> </w:t>
      </w:r>
      <w:r>
        <w:rPr>
          <w:sz w:val="24"/>
          <w:szCs w:val="24"/>
        </w:rPr>
        <w:t>s</w:t>
      </w:r>
      <w:r>
        <w:rPr>
          <w:spacing w:val="-1"/>
          <w:sz w:val="24"/>
          <w:szCs w:val="24"/>
        </w:rPr>
        <w:t>a</w:t>
      </w:r>
      <w:r>
        <w:rPr>
          <w:sz w:val="24"/>
          <w:szCs w:val="24"/>
        </w:rPr>
        <w:t>tu</w:t>
      </w:r>
      <w:r>
        <w:rPr>
          <w:spacing w:val="4"/>
          <w:sz w:val="24"/>
          <w:szCs w:val="24"/>
        </w:rPr>
        <w:t xml:space="preserve"> </w:t>
      </w:r>
      <w:r>
        <w:rPr>
          <w:spacing w:val="2"/>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lain</w:t>
      </w:r>
      <w:r>
        <w:rPr>
          <w:spacing w:val="5"/>
          <w:sz w:val="24"/>
          <w:szCs w:val="24"/>
        </w:rPr>
        <w:t>n</w:t>
      </w:r>
      <w:r>
        <w:rPr>
          <w:spacing w:val="-5"/>
          <w:sz w:val="24"/>
          <w:szCs w:val="24"/>
        </w:rPr>
        <w:t>y</w:t>
      </w:r>
      <w:r>
        <w:rPr>
          <w:sz w:val="24"/>
          <w:szCs w:val="24"/>
        </w:rPr>
        <w:t>a</w:t>
      </w:r>
      <w:r>
        <w:rPr>
          <w:spacing w:val="3"/>
          <w:sz w:val="24"/>
          <w:szCs w:val="24"/>
        </w:rPr>
        <w:t xml:space="preserve"> </w:t>
      </w:r>
      <w:r>
        <w:rPr>
          <w:sz w:val="24"/>
          <w:szCs w:val="24"/>
        </w:rPr>
        <w:t>s</w:t>
      </w:r>
      <w:r>
        <w:rPr>
          <w:spacing w:val="-1"/>
          <w:sz w:val="24"/>
          <w:szCs w:val="24"/>
        </w:rPr>
        <w:t>e</w:t>
      </w:r>
      <w:r>
        <w:rPr>
          <w:sz w:val="24"/>
          <w:szCs w:val="24"/>
        </w:rPr>
        <w:t>d</w:t>
      </w:r>
      <w:r>
        <w:rPr>
          <w:spacing w:val="-1"/>
          <w:sz w:val="24"/>
          <w:szCs w:val="24"/>
        </w:rPr>
        <w:t>e</w:t>
      </w:r>
      <w:r>
        <w:rPr>
          <w:sz w:val="24"/>
          <w:szCs w:val="24"/>
        </w:rPr>
        <w:t>mi</w:t>
      </w:r>
      <w:r>
        <w:rPr>
          <w:spacing w:val="2"/>
          <w:sz w:val="24"/>
          <w:szCs w:val="24"/>
        </w:rPr>
        <w:t>k</w:t>
      </w:r>
      <w:r>
        <w:rPr>
          <w:sz w:val="24"/>
          <w:szCs w:val="24"/>
        </w:rPr>
        <w:t>ian</w:t>
      </w:r>
      <w:r>
        <w:rPr>
          <w:spacing w:val="2"/>
          <w:sz w:val="24"/>
          <w:szCs w:val="24"/>
        </w:rPr>
        <w:t xml:space="preserve"> </w:t>
      </w:r>
      <w:r>
        <w:rPr>
          <w:sz w:val="24"/>
          <w:szCs w:val="24"/>
        </w:rPr>
        <w:t>ru</w:t>
      </w:r>
      <w:r>
        <w:rPr>
          <w:spacing w:val="1"/>
          <w:sz w:val="24"/>
          <w:szCs w:val="24"/>
        </w:rPr>
        <w:t>p</w:t>
      </w:r>
      <w:r>
        <w:rPr>
          <w:sz w:val="24"/>
          <w:szCs w:val="24"/>
        </w:rPr>
        <w:t xml:space="preserve">a </w:t>
      </w:r>
      <w:r>
        <w:rPr>
          <w:spacing w:val="1"/>
          <w:sz w:val="24"/>
          <w:szCs w:val="24"/>
        </w:rPr>
        <w:t>s</w:t>
      </w:r>
      <w:r>
        <w:rPr>
          <w:spacing w:val="-1"/>
          <w:sz w:val="24"/>
          <w:szCs w:val="24"/>
        </w:rPr>
        <w:t>e</w:t>
      </w:r>
      <w:r>
        <w:rPr>
          <w:sz w:val="24"/>
          <w:szCs w:val="24"/>
        </w:rPr>
        <w:t>hingga</w:t>
      </w:r>
      <w:r>
        <w:rPr>
          <w:spacing w:val="1"/>
          <w:sz w:val="24"/>
          <w:szCs w:val="24"/>
        </w:rPr>
        <w:t xml:space="preserve"> </w:t>
      </w:r>
      <w:r>
        <w:rPr>
          <w:sz w:val="24"/>
          <w:szCs w:val="24"/>
        </w:rPr>
        <w:t>uns</w:t>
      </w:r>
      <w:r>
        <w:rPr>
          <w:spacing w:val="2"/>
          <w:sz w:val="24"/>
          <w:szCs w:val="24"/>
        </w:rPr>
        <w:t>u</w:t>
      </w:r>
      <w:r>
        <w:rPr>
          <w:sz w:val="24"/>
          <w:szCs w:val="24"/>
        </w:rPr>
        <w:t>r t</w:t>
      </w:r>
      <w:r>
        <w:rPr>
          <w:spacing w:val="-1"/>
          <w:sz w:val="24"/>
          <w:szCs w:val="24"/>
        </w:rPr>
        <w:t>er</w:t>
      </w:r>
      <w:r>
        <w:rPr>
          <w:sz w:val="24"/>
          <w:szCs w:val="24"/>
        </w:rPr>
        <w:t>sebut m</w:t>
      </w:r>
      <w:r>
        <w:rPr>
          <w:spacing w:val="-1"/>
          <w:sz w:val="24"/>
          <w:szCs w:val="24"/>
        </w:rPr>
        <w:t>e</w:t>
      </w:r>
      <w:r>
        <w:rPr>
          <w:sz w:val="24"/>
          <w:szCs w:val="24"/>
        </w:rPr>
        <w:t>ru</w:t>
      </w:r>
      <w:r>
        <w:rPr>
          <w:spacing w:val="-1"/>
          <w:sz w:val="24"/>
          <w:szCs w:val="24"/>
        </w:rPr>
        <w:t>p</w:t>
      </w:r>
      <w:r>
        <w:rPr>
          <w:spacing w:val="-3"/>
          <w:sz w:val="24"/>
          <w:szCs w:val="24"/>
        </w:rPr>
        <w:t>a</w:t>
      </w:r>
      <w:r>
        <w:rPr>
          <w:spacing w:val="2"/>
          <w:sz w:val="24"/>
          <w:szCs w:val="24"/>
        </w:rPr>
        <w:t>k</w:t>
      </w:r>
      <w:r>
        <w:rPr>
          <w:spacing w:val="-1"/>
          <w:sz w:val="24"/>
          <w:szCs w:val="24"/>
        </w:rPr>
        <w:t>a</w:t>
      </w:r>
      <w:r>
        <w:rPr>
          <w:sz w:val="24"/>
          <w:szCs w:val="24"/>
        </w:rPr>
        <w:t>n su</w:t>
      </w:r>
      <w:r>
        <w:rPr>
          <w:spacing w:val="-1"/>
          <w:sz w:val="24"/>
          <w:szCs w:val="24"/>
        </w:rPr>
        <w:t>a</w:t>
      </w:r>
      <w:r>
        <w:rPr>
          <w:sz w:val="24"/>
          <w:szCs w:val="24"/>
        </w:rPr>
        <w:t>tu</w:t>
      </w:r>
      <w:r>
        <w:rPr>
          <w:spacing w:val="2"/>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z w:val="24"/>
          <w:szCs w:val="24"/>
        </w:rPr>
        <w:t>tuan p</w:t>
      </w:r>
      <w:r>
        <w:rPr>
          <w:spacing w:val="-1"/>
          <w:sz w:val="24"/>
          <w:szCs w:val="24"/>
        </w:rPr>
        <w:t>e</w:t>
      </w:r>
      <w:r>
        <w:rPr>
          <w:sz w:val="24"/>
          <w:szCs w:val="24"/>
        </w:rPr>
        <w:t>mro</w:t>
      </w:r>
      <w:r>
        <w:rPr>
          <w:spacing w:val="3"/>
          <w:sz w:val="24"/>
          <w:szCs w:val="24"/>
        </w:rPr>
        <w:t>s</w:t>
      </w:r>
      <w:r>
        <w:rPr>
          <w:spacing w:val="-1"/>
          <w:sz w:val="24"/>
          <w:szCs w:val="24"/>
        </w:rPr>
        <w:t>e</w:t>
      </w:r>
      <w:r>
        <w:rPr>
          <w:spacing w:val="3"/>
          <w:sz w:val="24"/>
          <w:szCs w:val="24"/>
        </w:rPr>
        <w:t>s</w:t>
      </w:r>
      <w:r>
        <w:rPr>
          <w:spacing w:val="-1"/>
          <w:sz w:val="24"/>
          <w:szCs w:val="24"/>
        </w:rPr>
        <w:t>a</w:t>
      </w:r>
      <w:r>
        <w:rPr>
          <w:sz w:val="24"/>
          <w:szCs w:val="24"/>
        </w:rPr>
        <w:t xml:space="preserve">n </w:t>
      </w:r>
      <w:r>
        <w:rPr>
          <w:spacing w:val="-1"/>
          <w:sz w:val="24"/>
          <w:szCs w:val="24"/>
        </w:rPr>
        <w:t>a</w:t>
      </w:r>
      <w:r>
        <w:rPr>
          <w:spacing w:val="3"/>
          <w:sz w:val="24"/>
          <w:szCs w:val="24"/>
        </w:rPr>
        <w:t>t</w:t>
      </w:r>
      <w:r>
        <w:rPr>
          <w:spacing w:val="1"/>
          <w:sz w:val="24"/>
          <w:szCs w:val="24"/>
        </w:rPr>
        <w:t>a</w:t>
      </w:r>
      <w:r>
        <w:rPr>
          <w:sz w:val="24"/>
          <w:szCs w:val="24"/>
        </w:rPr>
        <w:t xml:space="preserve">u </w:t>
      </w:r>
      <w:r>
        <w:rPr>
          <w:spacing w:val="1"/>
          <w:sz w:val="24"/>
          <w:szCs w:val="24"/>
        </w:rPr>
        <w:t>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n te</w:t>
      </w:r>
      <w:r>
        <w:rPr>
          <w:spacing w:val="-1"/>
          <w:sz w:val="24"/>
          <w:szCs w:val="24"/>
        </w:rPr>
        <w:t>r</w:t>
      </w:r>
      <w:r>
        <w:rPr>
          <w:spacing w:val="3"/>
          <w:sz w:val="24"/>
          <w:szCs w:val="24"/>
        </w:rPr>
        <w:t>t</w:t>
      </w:r>
      <w:r>
        <w:rPr>
          <w:spacing w:val="-1"/>
          <w:sz w:val="24"/>
          <w:szCs w:val="24"/>
        </w:rPr>
        <w:t>e</w:t>
      </w:r>
      <w:r>
        <w:rPr>
          <w:sz w:val="24"/>
          <w:szCs w:val="24"/>
        </w:rPr>
        <w:t>ntu.</w:t>
      </w:r>
    </w:p>
    <w:p w:rsidR="0047694C" w:rsidRDefault="00000000">
      <w:pPr>
        <w:spacing w:before="68"/>
        <w:ind w:left="1308" w:right="4618"/>
        <w:jc w:val="both"/>
        <w:rPr>
          <w:sz w:val="24"/>
          <w:szCs w:val="24"/>
        </w:rPr>
      </w:pPr>
      <w:r>
        <w:rPr>
          <w:b/>
          <w:sz w:val="24"/>
          <w:szCs w:val="24"/>
        </w:rPr>
        <w:t>2.2.1</w:t>
      </w:r>
      <w:r>
        <w:rPr>
          <w:b/>
          <w:spacing w:val="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tian I</w:t>
      </w:r>
      <w:r>
        <w:rPr>
          <w:b/>
          <w:spacing w:val="1"/>
          <w:sz w:val="24"/>
          <w:szCs w:val="24"/>
        </w:rPr>
        <w:t>n</w:t>
      </w:r>
      <w:r>
        <w:rPr>
          <w:b/>
          <w:spacing w:val="2"/>
          <w:sz w:val="24"/>
          <w:szCs w:val="24"/>
        </w:rPr>
        <w:t>f</w:t>
      </w:r>
      <w:r>
        <w:rPr>
          <w:b/>
          <w:sz w:val="24"/>
          <w:szCs w:val="24"/>
        </w:rPr>
        <w:t>o</w:t>
      </w:r>
      <w:r>
        <w:rPr>
          <w:b/>
          <w:spacing w:val="-1"/>
          <w:sz w:val="24"/>
          <w:szCs w:val="24"/>
        </w:rPr>
        <w:t>rm</w:t>
      </w:r>
      <w:r>
        <w:rPr>
          <w:b/>
          <w:sz w:val="24"/>
          <w:szCs w:val="24"/>
        </w:rPr>
        <w:t>asi</w:t>
      </w:r>
    </w:p>
    <w:p w:rsidR="0047694C" w:rsidRDefault="0047694C">
      <w:pPr>
        <w:spacing w:before="9" w:line="260" w:lineRule="exact"/>
        <w:rPr>
          <w:sz w:val="26"/>
          <w:szCs w:val="26"/>
        </w:rPr>
      </w:pPr>
    </w:p>
    <w:p w:rsidR="0047694C" w:rsidRDefault="00000000">
      <w:pPr>
        <w:spacing w:line="479" w:lineRule="auto"/>
        <w:ind w:left="1667" w:right="76" w:firstLine="362"/>
        <w:jc w:val="both"/>
        <w:rPr>
          <w:sz w:val="24"/>
          <w:szCs w:val="24"/>
        </w:rPr>
        <w:sectPr w:rsidR="0047694C">
          <w:pgSz w:w="11940" w:h="16860"/>
          <w:pgMar w:top="960" w:right="1540" w:bottom="280" w:left="1680" w:header="731" w:footer="0" w:gutter="0"/>
          <w:cols w:space="720"/>
        </w:sectPr>
      </w:pPr>
      <w:r>
        <w:rPr>
          <w:sz w:val="24"/>
          <w:szCs w:val="24"/>
        </w:rPr>
        <w:t>M</w:t>
      </w:r>
      <w:r>
        <w:rPr>
          <w:spacing w:val="-1"/>
          <w:sz w:val="24"/>
          <w:szCs w:val="24"/>
        </w:rPr>
        <w:t>e</w:t>
      </w:r>
      <w:r>
        <w:rPr>
          <w:sz w:val="24"/>
          <w:szCs w:val="24"/>
        </w:rPr>
        <w:t>nurut</w:t>
      </w:r>
      <w:r>
        <w:rPr>
          <w:spacing w:val="54"/>
          <w:sz w:val="24"/>
          <w:szCs w:val="24"/>
        </w:rPr>
        <w:t xml:space="preserve"> </w:t>
      </w:r>
      <w:r>
        <w:rPr>
          <w:spacing w:val="-2"/>
          <w:sz w:val="24"/>
          <w:szCs w:val="24"/>
        </w:rPr>
        <w:t>B</w:t>
      </w:r>
      <w:r>
        <w:rPr>
          <w:sz w:val="24"/>
          <w:szCs w:val="24"/>
        </w:rPr>
        <w:t>ur</w:t>
      </w:r>
      <w:r>
        <w:rPr>
          <w:spacing w:val="-3"/>
          <w:sz w:val="24"/>
          <w:szCs w:val="24"/>
        </w:rPr>
        <w:t>c</w:t>
      </w:r>
      <w:r>
        <w:rPr>
          <w:sz w:val="24"/>
          <w:szCs w:val="24"/>
        </w:rPr>
        <w:t>h</w:t>
      </w:r>
      <w:r>
        <w:rPr>
          <w:spacing w:val="54"/>
          <w:sz w:val="24"/>
          <w:szCs w:val="24"/>
        </w:rPr>
        <w:t xml:space="preserve"> </w:t>
      </w:r>
      <w:r>
        <w:rPr>
          <w:sz w:val="24"/>
          <w:szCs w:val="24"/>
        </w:rPr>
        <w:t>d</w:t>
      </w:r>
      <w:r>
        <w:rPr>
          <w:spacing w:val="-1"/>
          <w:sz w:val="24"/>
          <w:szCs w:val="24"/>
        </w:rPr>
        <w:t>a</w:t>
      </w:r>
      <w:r>
        <w:rPr>
          <w:sz w:val="24"/>
          <w:szCs w:val="24"/>
        </w:rPr>
        <w:t>n</w:t>
      </w:r>
      <w:r>
        <w:rPr>
          <w:spacing w:val="55"/>
          <w:sz w:val="24"/>
          <w:szCs w:val="24"/>
        </w:rPr>
        <w:t xml:space="preserve"> </w:t>
      </w:r>
      <w:r>
        <w:rPr>
          <w:spacing w:val="1"/>
          <w:sz w:val="24"/>
          <w:szCs w:val="24"/>
        </w:rPr>
        <w:t>S</w:t>
      </w:r>
      <w:r>
        <w:rPr>
          <w:sz w:val="24"/>
          <w:szCs w:val="24"/>
        </w:rPr>
        <w:t>t</w:t>
      </w:r>
      <w:r>
        <w:rPr>
          <w:spacing w:val="2"/>
          <w:sz w:val="24"/>
          <w:szCs w:val="24"/>
        </w:rPr>
        <w:t>r</w:t>
      </w:r>
      <w:r>
        <w:rPr>
          <w:spacing w:val="-1"/>
          <w:sz w:val="24"/>
          <w:szCs w:val="24"/>
        </w:rPr>
        <w:t>a</w:t>
      </w:r>
      <w:r>
        <w:rPr>
          <w:sz w:val="24"/>
          <w:szCs w:val="24"/>
        </w:rPr>
        <w:t>ter</w:t>
      </w:r>
      <w:r>
        <w:rPr>
          <w:spacing w:val="53"/>
          <w:sz w:val="24"/>
          <w:szCs w:val="24"/>
        </w:rPr>
        <w:t xml:space="preserve"> </w:t>
      </w:r>
      <w:r>
        <w:rPr>
          <w:spacing w:val="2"/>
          <w:sz w:val="24"/>
          <w:szCs w:val="24"/>
        </w:rPr>
        <w:t>(</w:t>
      </w:r>
      <w:r>
        <w:rPr>
          <w:sz w:val="24"/>
          <w:szCs w:val="24"/>
        </w:rPr>
        <w:t>D</w:t>
      </w:r>
      <w:r>
        <w:rPr>
          <w:spacing w:val="-1"/>
          <w:sz w:val="24"/>
          <w:szCs w:val="24"/>
        </w:rPr>
        <w:t>e</w:t>
      </w:r>
      <w:r>
        <w:rPr>
          <w:sz w:val="24"/>
          <w:szCs w:val="24"/>
        </w:rPr>
        <w:t>ni</w:t>
      </w:r>
      <w:r>
        <w:rPr>
          <w:spacing w:val="55"/>
          <w:sz w:val="24"/>
          <w:szCs w:val="24"/>
        </w:rPr>
        <w:t xml:space="preserve"> </w:t>
      </w:r>
      <w:r>
        <w:rPr>
          <w:sz w:val="24"/>
          <w:szCs w:val="24"/>
        </w:rPr>
        <w:t>D</w:t>
      </w:r>
      <w:r>
        <w:rPr>
          <w:spacing w:val="-1"/>
          <w:sz w:val="24"/>
          <w:szCs w:val="24"/>
        </w:rPr>
        <w:t>ar</w:t>
      </w:r>
      <w:r>
        <w:rPr>
          <w:spacing w:val="3"/>
          <w:sz w:val="24"/>
          <w:szCs w:val="24"/>
        </w:rPr>
        <w:t>m</w:t>
      </w:r>
      <w:r>
        <w:rPr>
          <w:spacing w:val="-1"/>
          <w:sz w:val="24"/>
          <w:szCs w:val="24"/>
        </w:rPr>
        <w:t>a</w:t>
      </w:r>
      <w:r>
        <w:rPr>
          <w:sz w:val="24"/>
          <w:szCs w:val="24"/>
        </w:rPr>
        <w:t>w</w:t>
      </w:r>
      <w:r>
        <w:rPr>
          <w:spacing w:val="-1"/>
          <w:sz w:val="24"/>
          <w:szCs w:val="24"/>
        </w:rPr>
        <w:t>a</w:t>
      </w:r>
      <w:r>
        <w:rPr>
          <w:sz w:val="24"/>
          <w:szCs w:val="24"/>
        </w:rPr>
        <w:t>n</w:t>
      </w:r>
      <w:r>
        <w:rPr>
          <w:spacing w:val="55"/>
          <w:sz w:val="24"/>
          <w:szCs w:val="24"/>
        </w:rPr>
        <w:t xml:space="preserve"> </w:t>
      </w:r>
      <w:r>
        <w:rPr>
          <w:sz w:val="24"/>
          <w:szCs w:val="24"/>
        </w:rPr>
        <w:t>:  2016),</w:t>
      </w:r>
      <w:r>
        <w:rPr>
          <w:spacing w:val="56"/>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pacing w:val="3"/>
          <w:sz w:val="24"/>
          <w:szCs w:val="24"/>
        </w:rPr>
        <w:t>m</w:t>
      </w:r>
      <w:r>
        <w:rPr>
          <w:spacing w:val="-1"/>
          <w:sz w:val="24"/>
          <w:szCs w:val="24"/>
        </w:rPr>
        <w:t>a</w:t>
      </w:r>
      <w:r>
        <w:rPr>
          <w:sz w:val="24"/>
          <w:szCs w:val="24"/>
        </w:rPr>
        <w:t>si 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h</w:t>
      </w:r>
      <w:r>
        <w:rPr>
          <w:spacing w:val="-1"/>
          <w:sz w:val="24"/>
          <w:szCs w:val="24"/>
        </w:rPr>
        <w:t>a</w:t>
      </w:r>
      <w:r>
        <w:rPr>
          <w:sz w:val="24"/>
          <w:szCs w:val="24"/>
        </w:rPr>
        <w:t>sil</w:t>
      </w:r>
      <w:r>
        <w:rPr>
          <w:spacing w:val="4"/>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w:t>
      </w:r>
      <w:r>
        <w:rPr>
          <w:spacing w:val="5"/>
          <w:sz w:val="24"/>
          <w:szCs w:val="24"/>
        </w:rPr>
        <w:t>l</w:t>
      </w:r>
      <w:r>
        <w:rPr>
          <w:spacing w:val="-1"/>
          <w:sz w:val="24"/>
          <w:szCs w:val="24"/>
        </w:rPr>
        <w:t>a</w:t>
      </w:r>
      <w:r>
        <w:rPr>
          <w:sz w:val="24"/>
          <w:szCs w:val="24"/>
        </w:rPr>
        <w:t>h</w:t>
      </w:r>
      <w:r>
        <w:rPr>
          <w:spacing w:val="-1"/>
          <w:sz w:val="24"/>
          <w:szCs w:val="24"/>
        </w:rPr>
        <w:t>a</w:t>
      </w:r>
      <w:r>
        <w:rPr>
          <w:sz w:val="24"/>
          <w:szCs w:val="24"/>
        </w:rPr>
        <w:t>n d</w:t>
      </w:r>
      <w:r>
        <w:rPr>
          <w:spacing w:val="1"/>
          <w:sz w:val="24"/>
          <w:szCs w:val="24"/>
        </w:rPr>
        <w:t>a</w:t>
      </w:r>
      <w:r>
        <w:rPr>
          <w:sz w:val="24"/>
          <w:szCs w:val="24"/>
        </w:rPr>
        <w:t>ri s</w:t>
      </w:r>
      <w:r>
        <w:rPr>
          <w:spacing w:val="-1"/>
          <w:sz w:val="24"/>
          <w:szCs w:val="24"/>
        </w:rPr>
        <w:t>e</w:t>
      </w:r>
      <w:r>
        <w:rPr>
          <w:sz w:val="24"/>
          <w:szCs w:val="24"/>
        </w:rPr>
        <w:t>bu</w:t>
      </w:r>
      <w:r>
        <w:rPr>
          <w:spacing w:val="-1"/>
          <w:sz w:val="24"/>
          <w:szCs w:val="24"/>
        </w:rPr>
        <w:t>a</w:t>
      </w:r>
      <w:r>
        <w:rPr>
          <w:sz w:val="24"/>
          <w:szCs w:val="24"/>
        </w:rPr>
        <w:t>h</w:t>
      </w:r>
      <w:r>
        <w:rPr>
          <w:spacing w:val="5"/>
          <w:sz w:val="24"/>
          <w:szCs w:val="24"/>
        </w:rPr>
        <w:t xml:space="preserve"> </w:t>
      </w:r>
      <w:r>
        <w:rPr>
          <w:sz w:val="24"/>
          <w:szCs w:val="24"/>
        </w:rPr>
        <w:t>model,</w:t>
      </w:r>
      <w:r>
        <w:rPr>
          <w:spacing w:val="1"/>
          <w:sz w:val="24"/>
          <w:szCs w:val="24"/>
        </w:rPr>
        <w:t xml:space="preserve"> </w:t>
      </w:r>
      <w:r>
        <w:rPr>
          <w:spacing w:val="-1"/>
          <w:sz w:val="24"/>
          <w:szCs w:val="24"/>
        </w:rPr>
        <w:t>f</w:t>
      </w:r>
      <w:r>
        <w:rPr>
          <w:sz w:val="24"/>
          <w:szCs w:val="24"/>
        </w:rPr>
        <w:t>o</w:t>
      </w:r>
      <w:r>
        <w:rPr>
          <w:spacing w:val="-1"/>
          <w:sz w:val="24"/>
          <w:szCs w:val="24"/>
        </w:rPr>
        <w:t>r</w:t>
      </w:r>
      <w:r>
        <w:rPr>
          <w:sz w:val="24"/>
          <w:szCs w:val="24"/>
        </w:rPr>
        <w:t>masi, o</w:t>
      </w:r>
      <w:r>
        <w:rPr>
          <w:spacing w:val="2"/>
          <w:sz w:val="24"/>
          <w:szCs w:val="24"/>
        </w:rPr>
        <w:t>r</w:t>
      </w:r>
      <w:r>
        <w:rPr>
          <w:sz w:val="24"/>
          <w:szCs w:val="24"/>
        </w:rPr>
        <w:t>g</w:t>
      </w:r>
      <w:r>
        <w:rPr>
          <w:spacing w:val="-1"/>
          <w:sz w:val="24"/>
          <w:szCs w:val="24"/>
        </w:rPr>
        <w:t>a</w:t>
      </w:r>
      <w:r>
        <w:rPr>
          <w:sz w:val="24"/>
          <w:szCs w:val="24"/>
        </w:rPr>
        <w:t xml:space="preserve">nisasi, </w:t>
      </w:r>
      <w:r>
        <w:rPr>
          <w:spacing w:val="-1"/>
          <w:sz w:val="24"/>
          <w:szCs w:val="24"/>
        </w:rPr>
        <w:t>a</w:t>
      </w:r>
      <w:r>
        <w:rPr>
          <w:sz w:val="24"/>
          <w:szCs w:val="24"/>
        </w:rPr>
        <w:t>taupun su</w:t>
      </w:r>
      <w:r>
        <w:rPr>
          <w:spacing w:val="-1"/>
          <w:sz w:val="24"/>
          <w:szCs w:val="24"/>
        </w:rPr>
        <w:t>a</w:t>
      </w:r>
      <w:r>
        <w:rPr>
          <w:sz w:val="24"/>
          <w:szCs w:val="24"/>
        </w:rPr>
        <w:t>tu</w:t>
      </w:r>
      <w:r>
        <w:rPr>
          <w:spacing w:val="8"/>
          <w:sz w:val="24"/>
          <w:szCs w:val="24"/>
        </w:rPr>
        <w:t xml:space="preserve"> </w:t>
      </w:r>
      <w:r>
        <w:rPr>
          <w:sz w:val="24"/>
          <w:szCs w:val="24"/>
        </w:rPr>
        <w:t>p</w:t>
      </w:r>
      <w:r>
        <w:rPr>
          <w:spacing w:val="-1"/>
          <w:sz w:val="24"/>
          <w:szCs w:val="24"/>
        </w:rPr>
        <w:t>er</w:t>
      </w:r>
      <w:r>
        <w:rPr>
          <w:sz w:val="24"/>
          <w:szCs w:val="24"/>
        </w:rPr>
        <w:t>ub</w:t>
      </w:r>
      <w:r>
        <w:rPr>
          <w:spacing w:val="-1"/>
          <w:sz w:val="24"/>
          <w:szCs w:val="24"/>
        </w:rPr>
        <w:t>a</w:t>
      </w:r>
      <w:r>
        <w:rPr>
          <w:sz w:val="24"/>
          <w:szCs w:val="24"/>
        </w:rPr>
        <w:t>h</w:t>
      </w:r>
      <w:r>
        <w:rPr>
          <w:spacing w:val="-1"/>
          <w:sz w:val="24"/>
          <w:szCs w:val="24"/>
        </w:rPr>
        <w:t>a</w:t>
      </w:r>
      <w:r>
        <w:rPr>
          <w:sz w:val="24"/>
          <w:szCs w:val="24"/>
        </w:rPr>
        <w:t>n</w:t>
      </w:r>
      <w:r>
        <w:rPr>
          <w:spacing w:val="6"/>
          <w:sz w:val="24"/>
          <w:szCs w:val="24"/>
        </w:rPr>
        <w:t xml:space="preserve"> </w:t>
      </w:r>
      <w:r>
        <w:rPr>
          <w:sz w:val="24"/>
          <w:szCs w:val="24"/>
        </w:rPr>
        <w:t>b</w:t>
      </w:r>
      <w:r>
        <w:rPr>
          <w:spacing w:val="-1"/>
          <w:sz w:val="24"/>
          <w:szCs w:val="24"/>
        </w:rPr>
        <w:t>e</w:t>
      </w:r>
      <w:r>
        <w:rPr>
          <w:sz w:val="24"/>
          <w:szCs w:val="24"/>
        </w:rPr>
        <w:t>ntuk</w:t>
      </w:r>
      <w:r>
        <w:rPr>
          <w:spacing w:val="1"/>
          <w:sz w:val="24"/>
          <w:szCs w:val="24"/>
        </w:rPr>
        <w:t xml:space="preserve"> </w:t>
      </w:r>
      <w:r>
        <w:rPr>
          <w:spacing w:val="2"/>
          <w:sz w:val="24"/>
          <w:szCs w:val="24"/>
        </w:rPr>
        <w:t>d</w:t>
      </w:r>
      <w:r>
        <w:rPr>
          <w:spacing w:val="-1"/>
          <w:sz w:val="24"/>
          <w:szCs w:val="24"/>
        </w:rPr>
        <w:t>ar</w:t>
      </w:r>
      <w:r>
        <w:rPr>
          <w:sz w:val="24"/>
          <w:szCs w:val="24"/>
        </w:rPr>
        <w:t>i</w:t>
      </w:r>
      <w:r>
        <w:rPr>
          <w:spacing w:val="1"/>
          <w:sz w:val="24"/>
          <w:szCs w:val="24"/>
        </w:rPr>
        <w:t xml:space="preserve"> </w:t>
      </w:r>
      <w:r>
        <w:rPr>
          <w:spacing w:val="2"/>
          <w:sz w:val="24"/>
          <w:szCs w:val="24"/>
        </w:rPr>
        <w:t>d</w:t>
      </w:r>
      <w:r>
        <w:rPr>
          <w:spacing w:val="-1"/>
          <w:sz w:val="24"/>
          <w:szCs w:val="24"/>
        </w:rPr>
        <w:t>a</w:t>
      </w:r>
      <w:r>
        <w:rPr>
          <w:sz w:val="24"/>
          <w:szCs w:val="24"/>
        </w:rPr>
        <w:t>ta</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5"/>
          <w:sz w:val="24"/>
          <w:szCs w:val="24"/>
        </w:rPr>
        <w:t>m</w:t>
      </w:r>
      <w:r>
        <w:rPr>
          <w:spacing w:val="-1"/>
          <w:sz w:val="24"/>
          <w:szCs w:val="24"/>
        </w:rPr>
        <w:t>e</w:t>
      </w:r>
      <w:r>
        <w:rPr>
          <w:sz w:val="24"/>
          <w:szCs w:val="24"/>
        </w:rPr>
        <w:t>miliki</w:t>
      </w:r>
      <w:r>
        <w:rPr>
          <w:spacing w:val="1"/>
          <w:sz w:val="24"/>
          <w:szCs w:val="24"/>
        </w:rPr>
        <w:t xml:space="preserve"> </w:t>
      </w:r>
      <w:r>
        <w:rPr>
          <w:sz w:val="24"/>
          <w:szCs w:val="24"/>
        </w:rPr>
        <w:t>nil</w:t>
      </w:r>
      <w:r>
        <w:rPr>
          <w:spacing w:val="-1"/>
          <w:sz w:val="24"/>
          <w:szCs w:val="24"/>
        </w:rPr>
        <w:t>a</w:t>
      </w:r>
      <w:r>
        <w:rPr>
          <w:sz w:val="24"/>
          <w:szCs w:val="24"/>
        </w:rPr>
        <w:t>i</w:t>
      </w:r>
      <w:r>
        <w:rPr>
          <w:spacing w:val="1"/>
          <w:sz w:val="24"/>
          <w:szCs w:val="24"/>
        </w:rPr>
        <w:t xml:space="preserve"> </w:t>
      </w:r>
      <w:r>
        <w:rPr>
          <w:sz w:val="24"/>
          <w:szCs w:val="24"/>
        </w:rPr>
        <w:t>t</w:t>
      </w:r>
      <w:r>
        <w:rPr>
          <w:spacing w:val="-1"/>
          <w:sz w:val="24"/>
          <w:szCs w:val="24"/>
        </w:rPr>
        <w:t>er</w:t>
      </w:r>
      <w:r>
        <w:rPr>
          <w:sz w:val="24"/>
          <w:szCs w:val="24"/>
        </w:rPr>
        <w:t>tentu, d</w:t>
      </w:r>
      <w:r>
        <w:rPr>
          <w:spacing w:val="-1"/>
          <w:sz w:val="24"/>
          <w:szCs w:val="24"/>
        </w:rPr>
        <w:t>a</w:t>
      </w:r>
      <w:r>
        <w:rPr>
          <w:sz w:val="24"/>
          <w:szCs w:val="24"/>
        </w:rPr>
        <w:t>n bisa d</w:t>
      </w:r>
      <w:r>
        <w:rPr>
          <w:spacing w:val="3"/>
          <w:sz w:val="24"/>
          <w:szCs w:val="24"/>
        </w:rPr>
        <w:t>i</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8"/>
          <w:sz w:val="24"/>
          <w:szCs w:val="24"/>
        </w:rPr>
        <w:t xml:space="preserve"> </w:t>
      </w:r>
      <w:r>
        <w:rPr>
          <w:sz w:val="24"/>
          <w:szCs w:val="24"/>
        </w:rPr>
        <w:t>untuk</w:t>
      </w:r>
      <w:r>
        <w:rPr>
          <w:spacing w:val="1"/>
          <w:sz w:val="24"/>
          <w:szCs w:val="24"/>
        </w:rPr>
        <w:t xml:space="preserve"> </w:t>
      </w:r>
      <w:r>
        <w:rPr>
          <w:sz w:val="24"/>
          <w:szCs w:val="24"/>
        </w:rPr>
        <w:t>men</w:t>
      </w:r>
      <w:r>
        <w:rPr>
          <w:spacing w:val="-1"/>
          <w:sz w:val="24"/>
          <w:szCs w:val="24"/>
        </w:rPr>
        <w:t>a</w:t>
      </w:r>
      <w:r>
        <w:rPr>
          <w:sz w:val="24"/>
          <w:szCs w:val="24"/>
        </w:rPr>
        <w:t xml:space="preserve">mbah </w:t>
      </w:r>
      <w:r>
        <w:rPr>
          <w:spacing w:val="2"/>
          <w:sz w:val="24"/>
          <w:szCs w:val="24"/>
        </w:rPr>
        <w:t>p</w:t>
      </w:r>
      <w:r>
        <w:rPr>
          <w:sz w:val="24"/>
          <w:szCs w:val="24"/>
        </w:rPr>
        <w:t>e</w:t>
      </w:r>
      <w:r>
        <w:rPr>
          <w:spacing w:val="2"/>
          <w:sz w:val="24"/>
          <w:szCs w:val="24"/>
        </w:rPr>
        <w:t>n</w:t>
      </w:r>
      <w:r>
        <w:rPr>
          <w:spacing w:val="-2"/>
          <w:sz w:val="24"/>
          <w:szCs w:val="24"/>
        </w:rPr>
        <w:t>g</w:t>
      </w:r>
      <w:r>
        <w:rPr>
          <w:spacing w:val="-1"/>
          <w:sz w:val="24"/>
          <w:szCs w:val="24"/>
        </w:rPr>
        <w:t>e</w:t>
      </w:r>
      <w:r>
        <w:rPr>
          <w:sz w:val="24"/>
          <w:szCs w:val="24"/>
        </w:rPr>
        <w:t>tahu</w:t>
      </w:r>
      <w:r>
        <w:rPr>
          <w:spacing w:val="-1"/>
          <w:sz w:val="24"/>
          <w:szCs w:val="24"/>
        </w:rPr>
        <w:t>a</w:t>
      </w:r>
      <w:r>
        <w:rPr>
          <w:sz w:val="24"/>
          <w:szCs w:val="24"/>
        </w:rPr>
        <w:t>n</w:t>
      </w:r>
      <w:r>
        <w:rPr>
          <w:spacing w:val="3"/>
          <w:sz w:val="24"/>
          <w:szCs w:val="24"/>
        </w:rPr>
        <w:t xml:space="preserve"> </w:t>
      </w:r>
      <w:r>
        <w:rPr>
          <w:spacing w:val="2"/>
          <w:sz w:val="24"/>
          <w:szCs w:val="24"/>
        </w:rPr>
        <w:t>b</w:t>
      </w:r>
      <w:r>
        <w:rPr>
          <w:spacing w:val="1"/>
          <w:sz w:val="24"/>
          <w:szCs w:val="24"/>
        </w:rPr>
        <w:t>a</w:t>
      </w:r>
      <w:r>
        <w:rPr>
          <w:spacing w:val="-2"/>
          <w:sz w:val="24"/>
          <w:szCs w:val="24"/>
        </w:rPr>
        <w:t>g</w:t>
      </w:r>
      <w:r>
        <w:rPr>
          <w:sz w:val="24"/>
          <w:szCs w:val="24"/>
        </w:rPr>
        <w:t>i</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w:t>
      </w:r>
      <w:r>
        <w:rPr>
          <w:spacing w:val="-1"/>
          <w:sz w:val="24"/>
          <w:szCs w:val="24"/>
        </w:rPr>
        <w:t>e</w:t>
      </w:r>
      <w:r>
        <w:rPr>
          <w:sz w:val="24"/>
          <w:szCs w:val="24"/>
        </w:rPr>
        <w:t>rim</w:t>
      </w:r>
      <w:r>
        <w:rPr>
          <w:spacing w:val="-1"/>
          <w:sz w:val="24"/>
          <w:szCs w:val="24"/>
        </w:rPr>
        <w:t>a</w:t>
      </w:r>
      <w:r>
        <w:rPr>
          <w:spacing w:val="2"/>
          <w:sz w:val="24"/>
          <w:szCs w:val="24"/>
        </w:rPr>
        <w:t>n</w:t>
      </w:r>
      <w:r>
        <w:rPr>
          <w:spacing w:val="-5"/>
          <w:sz w:val="24"/>
          <w:szCs w:val="24"/>
        </w:rPr>
        <w:t>y</w:t>
      </w:r>
      <w:r>
        <w:rPr>
          <w:spacing w:val="-1"/>
          <w:sz w:val="24"/>
          <w:szCs w:val="24"/>
        </w:rPr>
        <w:t>a</w:t>
      </w:r>
      <w:r>
        <w:rPr>
          <w:sz w:val="24"/>
          <w:szCs w:val="24"/>
        </w:rPr>
        <w:t>.</w:t>
      </w:r>
      <w:r>
        <w:rPr>
          <w:spacing w:val="3"/>
          <w:sz w:val="24"/>
          <w:szCs w:val="24"/>
        </w:rPr>
        <w:t xml:space="preserve"> </w:t>
      </w:r>
      <w:r>
        <w:rPr>
          <w:spacing w:val="2"/>
          <w:sz w:val="24"/>
          <w:szCs w:val="24"/>
        </w:rPr>
        <w:t>D</w:t>
      </w:r>
      <w:r>
        <w:rPr>
          <w:spacing w:val="-1"/>
          <w:sz w:val="24"/>
          <w:szCs w:val="24"/>
        </w:rPr>
        <w:t>a</w:t>
      </w:r>
      <w:r>
        <w:rPr>
          <w:sz w:val="24"/>
          <w:szCs w:val="24"/>
        </w:rPr>
        <w:t>lam</w:t>
      </w:r>
      <w:r>
        <w:rPr>
          <w:spacing w:val="1"/>
          <w:sz w:val="24"/>
          <w:szCs w:val="24"/>
        </w:rPr>
        <w:t xml:space="preserve"> </w:t>
      </w:r>
      <w:r>
        <w:rPr>
          <w:spacing w:val="3"/>
          <w:sz w:val="24"/>
          <w:szCs w:val="24"/>
        </w:rPr>
        <w:t>h</w:t>
      </w:r>
      <w:r>
        <w:rPr>
          <w:spacing w:val="1"/>
          <w:sz w:val="24"/>
          <w:szCs w:val="24"/>
        </w:rPr>
        <w:t>a</w:t>
      </w:r>
      <w:r>
        <w:rPr>
          <w:sz w:val="24"/>
          <w:szCs w:val="24"/>
        </w:rPr>
        <w:t>l</w:t>
      </w:r>
      <w:r>
        <w:rPr>
          <w:spacing w:val="1"/>
          <w:sz w:val="24"/>
          <w:szCs w:val="24"/>
        </w:rPr>
        <w:t xml:space="preserve"> </w:t>
      </w:r>
      <w:r>
        <w:rPr>
          <w:sz w:val="24"/>
          <w:szCs w:val="24"/>
        </w:rPr>
        <w:t>ini,</w:t>
      </w:r>
      <w:r>
        <w:rPr>
          <w:spacing w:val="1"/>
          <w:sz w:val="24"/>
          <w:szCs w:val="24"/>
        </w:rPr>
        <w:t xml:space="preserve"> </w:t>
      </w:r>
      <w:r>
        <w:rPr>
          <w:sz w:val="24"/>
          <w:szCs w:val="24"/>
        </w:rPr>
        <w:t>d</w:t>
      </w:r>
      <w:r>
        <w:rPr>
          <w:spacing w:val="-1"/>
          <w:sz w:val="24"/>
          <w:szCs w:val="24"/>
        </w:rPr>
        <w:t>a</w:t>
      </w:r>
      <w:r>
        <w:rPr>
          <w:sz w:val="24"/>
          <w:szCs w:val="24"/>
        </w:rPr>
        <w:t>ta bisa</w:t>
      </w:r>
      <w:r>
        <w:rPr>
          <w:spacing w:val="3"/>
          <w:sz w:val="24"/>
          <w:szCs w:val="24"/>
        </w:rPr>
        <w:t xml:space="preserve"> </w:t>
      </w:r>
      <w:r>
        <w:rPr>
          <w:sz w:val="24"/>
          <w:szCs w:val="24"/>
        </w:rPr>
        <w:t>dia</w:t>
      </w:r>
      <w:r>
        <w:rPr>
          <w:spacing w:val="2"/>
          <w:sz w:val="24"/>
          <w:szCs w:val="24"/>
        </w:rPr>
        <w:t>n</w:t>
      </w:r>
      <w:r>
        <w:rPr>
          <w:sz w:val="24"/>
          <w:szCs w:val="24"/>
        </w:rPr>
        <w:t>g</w:t>
      </w:r>
      <w:r>
        <w:rPr>
          <w:spacing w:val="1"/>
          <w:sz w:val="24"/>
          <w:szCs w:val="24"/>
        </w:rPr>
        <w:t>ga</w:t>
      </w:r>
      <w:r>
        <w:rPr>
          <w:sz w:val="24"/>
          <w:szCs w:val="24"/>
        </w:rPr>
        <w:t>p</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1"/>
          <w:sz w:val="24"/>
          <w:szCs w:val="24"/>
        </w:rPr>
        <w:t xml:space="preserve"> </w:t>
      </w:r>
      <w:r>
        <w:rPr>
          <w:sz w:val="24"/>
          <w:szCs w:val="24"/>
        </w:rPr>
        <w:t>o</w:t>
      </w:r>
      <w:r>
        <w:rPr>
          <w:spacing w:val="5"/>
          <w:sz w:val="24"/>
          <w:szCs w:val="24"/>
        </w:rPr>
        <w:t>b</w:t>
      </w:r>
      <w:r>
        <w:rPr>
          <w:spacing w:val="-5"/>
          <w:sz w:val="24"/>
          <w:szCs w:val="24"/>
        </w:rPr>
        <w:t>y</w:t>
      </w:r>
      <w:r>
        <w:rPr>
          <w:spacing w:val="-1"/>
          <w:sz w:val="24"/>
          <w:szCs w:val="24"/>
        </w:rPr>
        <w:t>e</w:t>
      </w:r>
      <w:r>
        <w:rPr>
          <w:sz w:val="24"/>
          <w:szCs w:val="24"/>
        </w:rPr>
        <w:t>k</w:t>
      </w:r>
      <w:r>
        <w:rPr>
          <w:spacing w:val="3"/>
          <w:sz w:val="24"/>
          <w:szCs w:val="24"/>
        </w:rPr>
        <w:t xml:space="preserve"> </w:t>
      </w:r>
      <w:r>
        <w:rPr>
          <w:spacing w:val="2"/>
          <w:sz w:val="24"/>
          <w:szCs w:val="24"/>
        </w:rPr>
        <w:t>d</w:t>
      </w:r>
      <w:r>
        <w:rPr>
          <w:spacing w:val="-1"/>
          <w:sz w:val="24"/>
          <w:szCs w:val="24"/>
        </w:rPr>
        <w:t>a</w:t>
      </w:r>
      <w:r>
        <w:rPr>
          <w:sz w:val="24"/>
          <w:szCs w:val="24"/>
        </w:rPr>
        <w:t>n info</w:t>
      </w:r>
      <w:r>
        <w:rPr>
          <w:spacing w:val="-1"/>
          <w:sz w:val="24"/>
          <w:szCs w:val="24"/>
        </w:rPr>
        <w:t>r</w:t>
      </w:r>
      <w:r>
        <w:rPr>
          <w:sz w:val="24"/>
          <w:szCs w:val="24"/>
        </w:rPr>
        <w:t xml:space="preserve">masi </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lah </w:t>
      </w:r>
      <w:r>
        <w:rPr>
          <w:spacing w:val="4"/>
          <w:sz w:val="24"/>
          <w:szCs w:val="24"/>
        </w:rPr>
        <w:t xml:space="preserve"> </w:t>
      </w:r>
      <w:r>
        <w:rPr>
          <w:sz w:val="24"/>
          <w:szCs w:val="24"/>
        </w:rPr>
        <w:t>su</w:t>
      </w:r>
      <w:r>
        <w:rPr>
          <w:spacing w:val="-1"/>
          <w:sz w:val="24"/>
          <w:szCs w:val="24"/>
        </w:rPr>
        <w:t>a</w:t>
      </w:r>
      <w:r>
        <w:rPr>
          <w:sz w:val="24"/>
          <w:szCs w:val="24"/>
        </w:rPr>
        <w:t xml:space="preserve">tu </w:t>
      </w:r>
      <w:r>
        <w:rPr>
          <w:spacing w:val="6"/>
          <w:sz w:val="24"/>
          <w:szCs w:val="24"/>
        </w:rPr>
        <w:t xml:space="preserve"> </w:t>
      </w:r>
      <w:r>
        <w:rPr>
          <w:sz w:val="24"/>
          <w:szCs w:val="24"/>
        </w:rPr>
        <w:t>su</w:t>
      </w:r>
      <w:r>
        <w:rPr>
          <w:spacing w:val="2"/>
          <w:sz w:val="24"/>
          <w:szCs w:val="24"/>
        </w:rPr>
        <w:t>b</w:t>
      </w:r>
      <w:r>
        <w:rPr>
          <w:spacing w:val="-5"/>
          <w:sz w:val="24"/>
          <w:szCs w:val="24"/>
        </w:rPr>
        <w:t>y</w:t>
      </w:r>
      <w:r>
        <w:rPr>
          <w:spacing w:val="-1"/>
          <w:sz w:val="24"/>
          <w:szCs w:val="24"/>
        </w:rPr>
        <w:t>e</w:t>
      </w:r>
      <w:r>
        <w:rPr>
          <w:sz w:val="24"/>
          <w:szCs w:val="24"/>
        </w:rPr>
        <w:t xml:space="preserve">k </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 xml:space="preserve"> </w:t>
      </w:r>
      <w:r>
        <w:rPr>
          <w:sz w:val="24"/>
          <w:szCs w:val="24"/>
        </w:rPr>
        <w:t>b</w:t>
      </w:r>
      <w:r>
        <w:rPr>
          <w:spacing w:val="-1"/>
          <w:sz w:val="24"/>
          <w:szCs w:val="24"/>
        </w:rPr>
        <w:t>er</w:t>
      </w:r>
      <w:r>
        <w:rPr>
          <w:sz w:val="24"/>
          <w:szCs w:val="24"/>
        </w:rPr>
        <w:t>m</w:t>
      </w:r>
      <w:r>
        <w:rPr>
          <w:spacing w:val="-1"/>
          <w:sz w:val="24"/>
          <w:szCs w:val="24"/>
        </w:rPr>
        <w:t>a</w:t>
      </w:r>
      <w:r>
        <w:rPr>
          <w:spacing w:val="2"/>
          <w:sz w:val="24"/>
          <w:szCs w:val="24"/>
        </w:rPr>
        <w:t>n</w:t>
      </w:r>
      <w:r>
        <w:rPr>
          <w:sz w:val="24"/>
          <w:szCs w:val="24"/>
        </w:rPr>
        <w:t>f</w:t>
      </w:r>
      <w:r>
        <w:rPr>
          <w:spacing w:val="1"/>
          <w:sz w:val="24"/>
          <w:szCs w:val="24"/>
        </w:rPr>
        <w:t>aa</w:t>
      </w:r>
      <w:r>
        <w:rPr>
          <w:sz w:val="24"/>
          <w:szCs w:val="24"/>
        </w:rPr>
        <w:t xml:space="preserve">t </w:t>
      </w:r>
      <w:r>
        <w:rPr>
          <w:spacing w:val="5"/>
          <w:sz w:val="24"/>
          <w:szCs w:val="24"/>
        </w:rPr>
        <w:t xml:space="preserve"> </w:t>
      </w:r>
      <w:r>
        <w:rPr>
          <w:sz w:val="24"/>
          <w:szCs w:val="24"/>
        </w:rPr>
        <w:t>b</w:t>
      </w:r>
      <w:r>
        <w:rPr>
          <w:spacing w:val="-1"/>
          <w:sz w:val="24"/>
          <w:szCs w:val="24"/>
        </w:rPr>
        <w:t>a</w:t>
      </w:r>
      <w:r>
        <w:rPr>
          <w:spacing w:val="-2"/>
          <w:sz w:val="24"/>
          <w:szCs w:val="24"/>
        </w:rPr>
        <w:t>g</w:t>
      </w:r>
      <w:r>
        <w:rPr>
          <w:sz w:val="24"/>
          <w:szCs w:val="24"/>
        </w:rPr>
        <w:t xml:space="preserve">i </w:t>
      </w:r>
      <w:r>
        <w:rPr>
          <w:spacing w:val="5"/>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rim</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1667" w:right="140"/>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 xml:space="preserve">masi  </w:t>
      </w:r>
      <w:r>
        <w:rPr>
          <w:spacing w:val="19"/>
          <w:sz w:val="24"/>
          <w:szCs w:val="24"/>
        </w:rPr>
        <w:t xml:space="preserve"> </w:t>
      </w:r>
      <w:r>
        <w:rPr>
          <w:sz w:val="24"/>
          <w:szCs w:val="24"/>
        </w:rPr>
        <w:t>j</w:t>
      </w:r>
      <w:r>
        <w:rPr>
          <w:spacing w:val="3"/>
          <w:sz w:val="24"/>
          <w:szCs w:val="24"/>
        </w:rPr>
        <w:t>u</w:t>
      </w:r>
      <w:r>
        <w:rPr>
          <w:spacing w:val="-2"/>
          <w:sz w:val="24"/>
          <w:szCs w:val="24"/>
        </w:rPr>
        <w:t>g</w:t>
      </w:r>
      <w:r>
        <w:rPr>
          <w:sz w:val="24"/>
          <w:szCs w:val="24"/>
        </w:rPr>
        <w:t xml:space="preserve">a  </w:t>
      </w:r>
      <w:r>
        <w:rPr>
          <w:spacing w:val="18"/>
          <w:sz w:val="24"/>
          <w:szCs w:val="24"/>
        </w:rPr>
        <w:t xml:space="preserve"> </w:t>
      </w:r>
      <w:r>
        <w:rPr>
          <w:sz w:val="24"/>
          <w:szCs w:val="24"/>
        </w:rPr>
        <w:t xml:space="preserve">bisa  </w:t>
      </w:r>
      <w:r>
        <w:rPr>
          <w:spacing w:val="19"/>
          <w:sz w:val="24"/>
          <w:szCs w:val="24"/>
        </w:rPr>
        <w:t xml:space="preserve"> </w:t>
      </w:r>
      <w:r>
        <w:rPr>
          <w:spacing w:val="2"/>
          <w:sz w:val="24"/>
          <w:szCs w:val="24"/>
        </w:rPr>
        <w:t>d</w:t>
      </w:r>
      <w:r>
        <w:rPr>
          <w:sz w:val="24"/>
          <w:szCs w:val="24"/>
        </w:rPr>
        <w:t xml:space="preserve">isebut  </w:t>
      </w:r>
      <w:r>
        <w:rPr>
          <w:spacing w:val="19"/>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20"/>
          <w:sz w:val="24"/>
          <w:szCs w:val="24"/>
        </w:rPr>
        <w:t xml:space="preserve"> </w:t>
      </w:r>
      <w:r>
        <w:rPr>
          <w:sz w:val="24"/>
          <w:szCs w:val="24"/>
        </w:rPr>
        <w:t>h</w:t>
      </w:r>
      <w:r>
        <w:rPr>
          <w:spacing w:val="-1"/>
          <w:sz w:val="24"/>
          <w:szCs w:val="24"/>
        </w:rPr>
        <w:t>a</w:t>
      </w:r>
      <w:r>
        <w:rPr>
          <w:sz w:val="24"/>
          <w:szCs w:val="24"/>
        </w:rPr>
        <w:t xml:space="preserve">sil  </w:t>
      </w:r>
      <w:r>
        <w:rPr>
          <w:spacing w:val="23"/>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 xml:space="preserve">n  </w:t>
      </w:r>
      <w:r>
        <w:rPr>
          <w:spacing w:val="19"/>
          <w:sz w:val="24"/>
          <w:szCs w:val="24"/>
        </w:rPr>
        <w:t xml:space="preserve"> </w:t>
      </w:r>
      <w:r>
        <w:rPr>
          <w:spacing w:val="-1"/>
          <w:sz w:val="24"/>
          <w:szCs w:val="24"/>
        </w:rPr>
        <w:t>a</w:t>
      </w:r>
      <w:r>
        <w:rPr>
          <w:spacing w:val="3"/>
          <w:sz w:val="24"/>
          <w:szCs w:val="24"/>
        </w:rPr>
        <w:t>t</w:t>
      </w:r>
      <w:r>
        <w:rPr>
          <w:spacing w:val="-1"/>
          <w:sz w:val="24"/>
          <w:szCs w:val="24"/>
        </w:rPr>
        <w:t>a</w:t>
      </w:r>
      <w:r>
        <w:rPr>
          <w:sz w:val="24"/>
          <w:szCs w:val="24"/>
        </w:rPr>
        <w:t>upun p</w:t>
      </w:r>
      <w:r>
        <w:rPr>
          <w:spacing w:val="-1"/>
          <w:sz w:val="24"/>
          <w:szCs w:val="24"/>
        </w:rPr>
        <w:t>e</w:t>
      </w:r>
      <w:r>
        <w:rPr>
          <w:sz w:val="24"/>
          <w:szCs w:val="24"/>
        </w:rPr>
        <w:t>mros</w:t>
      </w:r>
      <w:r>
        <w:rPr>
          <w:spacing w:val="-1"/>
          <w:sz w:val="24"/>
          <w:szCs w:val="24"/>
        </w:rPr>
        <w:t>e</w:t>
      </w:r>
      <w:r>
        <w:rPr>
          <w:sz w:val="24"/>
          <w:szCs w:val="24"/>
        </w:rPr>
        <w:t>s</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w:t>
      </w:r>
    </w:p>
    <w:p w:rsidR="0047694C" w:rsidRDefault="00000000">
      <w:pPr>
        <w:spacing w:before="24"/>
        <w:ind w:left="2029"/>
        <w:rPr>
          <w:sz w:val="24"/>
          <w:szCs w:val="24"/>
        </w:rPr>
      </w:pPr>
      <w:r>
        <w:rPr>
          <w:spacing w:val="-2"/>
          <w:sz w:val="24"/>
          <w:szCs w:val="24"/>
        </w:rPr>
        <w:t>B</w:t>
      </w:r>
      <w:r>
        <w:rPr>
          <w:spacing w:val="-1"/>
          <w:sz w:val="24"/>
          <w:szCs w:val="24"/>
        </w:rPr>
        <w:t>e</w:t>
      </w:r>
      <w:r>
        <w:rPr>
          <w:sz w:val="24"/>
          <w:szCs w:val="24"/>
        </w:rPr>
        <w:t>rikut b</w:t>
      </w:r>
      <w:r>
        <w:rPr>
          <w:spacing w:val="-1"/>
          <w:sz w:val="24"/>
          <w:szCs w:val="24"/>
        </w:rPr>
        <w:t>er</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2"/>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pacing w:val="-1"/>
          <w:sz w:val="24"/>
          <w:szCs w:val="24"/>
        </w:rPr>
        <w:t>r</w:t>
      </w:r>
      <w:r>
        <w:rPr>
          <w:sz w:val="24"/>
          <w:szCs w:val="24"/>
        </w:rPr>
        <w:t>t</w:t>
      </w:r>
      <w:r>
        <w:rPr>
          <w:spacing w:val="3"/>
          <w:sz w:val="24"/>
          <w:szCs w:val="24"/>
        </w:rPr>
        <w:t>i</w:t>
      </w:r>
      <w:r>
        <w:rPr>
          <w:spacing w:val="-1"/>
          <w:sz w:val="24"/>
          <w:szCs w:val="24"/>
        </w:rPr>
        <w:t>a</w:t>
      </w:r>
      <w:r>
        <w:rPr>
          <w:sz w:val="24"/>
          <w:szCs w:val="24"/>
        </w:rPr>
        <w:t>n info</w:t>
      </w:r>
      <w:r>
        <w:rPr>
          <w:spacing w:val="-1"/>
          <w:sz w:val="24"/>
          <w:szCs w:val="24"/>
        </w:rPr>
        <w:t>r</w:t>
      </w:r>
      <w:r>
        <w:rPr>
          <w:sz w:val="24"/>
          <w:szCs w:val="24"/>
        </w:rPr>
        <w:t>masi d</w:t>
      </w:r>
      <w:r>
        <w:rPr>
          <w:spacing w:val="-1"/>
          <w:sz w:val="24"/>
          <w:szCs w:val="24"/>
        </w:rPr>
        <w:t>a</w:t>
      </w:r>
      <w:r>
        <w:rPr>
          <w:sz w:val="24"/>
          <w:szCs w:val="24"/>
        </w:rPr>
        <w:t xml:space="preserve">ri </w:t>
      </w:r>
      <w:r>
        <w:rPr>
          <w:spacing w:val="3"/>
          <w:sz w:val="24"/>
          <w:szCs w:val="24"/>
        </w:rPr>
        <w:t>b</w:t>
      </w:r>
      <w:r>
        <w:rPr>
          <w:spacing w:val="-1"/>
          <w:sz w:val="24"/>
          <w:szCs w:val="24"/>
        </w:rPr>
        <w:t>er</w:t>
      </w:r>
      <w:r>
        <w:rPr>
          <w:sz w:val="24"/>
          <w:szCs w:val="24"/>
        </w:rPr>
        <w:t>b</w:t>
      </w:r>
      <w:r>
        <w:rPr>
          <w:spacing w:val="-3"/>
          <w:sz w:val="24"/>
          <w:szCs w:val="24"/>
        </w:rPr>
        <w:t>a</w:t>
      </w:r>
      <w:r>
        <w:rPr>
          <w:sz w:val="24"/>
          <w:szCs w:val="24"/>
        </w:rPr>
        <w:t>g</w:t>
      </w:r>
      <w:r>
        <w:rPr>
          <w:spacing w:val="1"/>
          <w:sz w:val="24"/>
          <w:szCs w:val="24"/>
        </w:rPr>
        <w:t>a</w:t>
      </w:r>
      <w:r>
        <w:rPr>
          <w:sz w:val="24"/>
          <w:szCs w:val="24"/>
        </w:rPr>
        <w:t>i s</w:t>
      </w:r>
      <w:r>
        <w:rPr>
          <w:spacing w:val="1"/>
          <w:sz w:val="24"/>
          <w:szCs w:val="24"/>
        </w:rPr>
        <w:t>u</w:t>
      </w:r>
      <w:r>
        <w:rPr>
          <w:sz w:val="24"/>
          <w:szCs w:val="24"/>
        </w:rPr>
        <w:t>mb</w:t>
      </w:r>
      <w:r>
        <w:rPr>
          <w:spacing w:val="-1"/>
          <w:sz w:val="24"/>
          <w:szCs w:val="24"/>
        </w:rPr>
        <w:t>er:</w:t>
      </w:r>
    </w:p>
    <w:p w:rsidR="0047694C" w:rsidRDefault="0047694C">
      <w:pPr>
        <w:spacing w:before="5" w:line="100" w:lineRule="exact"/>
        <w:rPr>
          <w:sz w:val="10"/>
          <w:szCs w:val="10"/>
        </w:rPr>
      </w:pPr>
    </w:p>
    <w:p w:rsidR="0047694C" w:rsidRDefault="0047694C">
      <w:pPr>
        <w:spacing w:line="200" w:lineRule="exact"/>
      </w:pPr>
    </w:p>
    <w:p w:rsidR="0047694C" w:rsidRDefault="00000000">
      <w:pPr>
        <w:ind w:left="2029"/>
        <w:rPr>
          <w:sz w:val="24"/>
          <w:szCs w:val="24"/>
        </w:rPr>
      </w:pPr>
      <w:r>
        <w:rPr>
          <w:sz w:val="24"/>
          <w:szCs w:val="24"/>
        </w:rPr>
        <w:t>1.   Abdul Q</w:t>
      </w:r>
      <w:r>
        <w:rPr>
          <w:spacing w:val="-1"/>
          <w:sz w:val="24"/>
          <w:szCs w:val="24"/>
        </w:rPr>
        <w:t>a</w:t>
      </w:r>
      <w:r>
        <w:rPr>
          <w:sz w:val="24"/>
          <w:szCs w:val="24"/>
        </w:rPr>
        <w:t xml:space="preserve">dir </w:t>
      </w:r>
      <w:r>
        <w:rPr>
          <w:spacing w:val="-1"/>
          <w:sz w:val="24"/>
          <w:szCs w:val="24"/>
        </w:rPr>
        <w:t>(</w:t>
      </w:r>
      <w:r>
        <w:rPr>
          <w:spacing w:val="2"/>
          <w:sz w:val="24"/>
          <w:szCs w:val="24"/>
        </w:rPr>
        <w:t>H</w:t>
      </w:r>
      <w:r>
        <w:rPr>
          <w:spacing w:val="-1"/>
          <w:sz w:val="24"/>
          <w:szCs w:val="24"/>
        </w:rPr>
        <w:t>e</w:t>
      </w:r>
      <w:r>
        <w:rPr>
          <w:sz w:val="24"/>
          <w:szCs w:val="24"/>
        </w:rPr>
        <w:t>r</w:t>
      </w:r>
      <w:r>
        <w:rPr>
          <w:spacing w:val="2"/>
          <w:sz w:val="24"/>
          <w:szCs w:val="24"/>
        </w:rPr>
        <w:t>i</w:t>
      </w:r>
      <w:r>
        <w:rPr>
          <w:spacing w:val="-5"/>
          <w:sz w:val="24"/>
          <w:szCs w:val="24"/>
        </w:rPr>
        <w:t>y</w:t>
      </w:r>
      <w:r>
        <w:rPr>
          <w:spacing w:val="1"/>
          <w:sz w:val="24"/>
          <w:szCs w:val="24"/>
        </w:rPr>
        <w:t>a</w:t>
      </w:r>
      <w:r>
        <w:rPr>
          <w:sz w:val="24"/>
          <w:szCs w:val="24"/>
        </w:rPr>
        <w:t>nto,</w:t>
      </w:r>
      <w:r>
        <w:rPr>
          <w:spacing w:val="3"/>
          <w:sz w:val="24"/>
          <w:szCs w:val="24"/>
        </w:rPr>
        <w:t xml:space="preserve"> </w:t>
      </w:r>
      <w:r>
        <w:rPr>
          <w:sz w:val="24"/>
          <w:szCs w:val="24"/>
        </w:rPr>
        <w:t>2018)</w:t>
      </w:r>
    </w:p>
    <w:p w:rsidR="0047694C" w:rsidRDefault="0047694C">
      <w:pPr>
        <w:spacing w:before="17" w:line="260" w:lineRule="exact"/>
        <w:rPr>
          <w:sz w:val="26"/>
          <w:szCs w:val="26"/>
        </w:rPr>
      </w:pPr>
    </w:p>
    <w:p w:rsidR="0047694C" w:rsidRDefault="00000000">
      <w:pPr>
        <w:spacing w:line="480" w:lineRule="auto"/>
        <w:ind w:left="2389" w:right="80"/>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5"/>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w:t>
      </w:r>
      <w:r>
        <w:rPr>
          <w:spacing w:val="3"/>
          <w:sz w:val="24"/>
          <w:szCs w:val="24"/>
        </w:rPr>
        <w:t xml:space="preserve"> </w:t>
      </w:r>
      <w:r>
        <w:rPr>
          <w:spacing w:val="1"/>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4"/>
          <w:sz w:val="24"/>
          <w:szCs w:val="24"/>
        </w:rPr>
        <w:t>a</w:t>
      </w:r>
      <w:r>
        <w:rPr>
          <w:sz w:val="24"/>
          <w:szCs w:val="24"/>
        </w:rPr>
        <w:t>ng tel</w:t>
      </w:r>
      <w:r>
        <w:rPr>
          <w:spacing w:val="-1"/>
          <w:sz w:val="24"/>
          <w:szCs w:val="24"/>
        </w:rPr>
        <w:t>a</w:t>
      </w:r>
      <w:r>
        <w:rPr>
          <w:sz w:val="24"/>
          <w:szCs w:val="24"/>
        </w:rPr>
        <w:t>h</w:t>
      </w:r>
      <w:r>
        <w:rPr>
          <w:spacing w:val="3"/>
          <w:sz w:val="24"/>
          <w:szCs w:val="24"/>
        </w:rPr>
        <w:t xml:space="preserve"> </w:t>
      </w:r>
      <w:r>
        <w:rPr>
          <w:sz w:val="24"/>
          <w:szCs w:val="24"/>
        </w:rPr>
        <w:t>di</w:t>
      </w:r>
      <w:r>
        <w:rPr>
          <w:spacing w:val="1"/>
          <w:sz w:val="24"/>
          <w:szCs w:val="24"/>
        </w:rPr>
        <w:t>o</w:t>
      </w:r>
      <w:r>
        <w:rPr>
          <w:sz w:val="24"/>
          <w:szCs w:val="24"/>
        </w:rPr>
        <w:t>l</w:t>
      </w:r>
      <w:r>
        <w:rPr>
          <w:spacing w:val="-1"/>
          <w:sz w:val="24"/>
          <w:szCs w:val="24"/>
        </w:rPr>
        <w:t>a</w:t>
      </w:r>
      <w:r>
        <w:rPr>
          <w:sz w:val="24"/>
          <w:szCs w:val="24"/>
        </w:rPr>
        <w:t>h</w:t>
      </w:r>
      <w:r>
        <w:rPr>
          <w:spacing w:val="3"/>
          <w:sz w:val="24"/>
          <w:szCs w:val="24"/>
        </w:rPr>
        <w:t xml:space="preserve"> </w:t>
      </w:r>
      <w:r>
        <w:rPr>
          <w:sz w:val="24"/>
          <w:szCs w:val="24"/>
        </w:rPr>
        <w:t>men</w:t>
      </w:r>
      <w:r>
        <w:rPr>
          <w:spacing w:val="1"/>
          <w:sz w:val="24"/>
          <w:szCs w:val="24"/>
        </w:rPr>
        <w:t>j</w:t>
      </w:r>
      <w:r>
        <w:rPr>
          <w:spacing w:val="-1"/>
          <w:sz w:val="24"/>
          <w:szCs w:val="24"/>
        </w:rPr>
        <w:t>a</w:t>
      </w:r>
      <w:r>
        <w:rPr>
          <w:sz w:val="24"/>
          <w:szCs w:val="24"/>
        </w:rPr>
        <w:t>di</w:t>
      </w:r>
      <w:r>
        <w:rPr>
          <w:spacing w:val="3"/>
          <w:sz w:val="24"/>
          <w:szCs w:val="24"/>
        </w:rPr>
        <w:t xml:space="preserve"> </w:t>
      </w:r>
      <w:r>
        <w:rPr>
          <w:spacing w:val="-2"/>
          <w:sz w:val="24"/>
          <w:szCs w:val="24"/>
        </w:rPr>
        <w:t>s</w:t>
      </w:r>
      <w:r>
        <w:rPr>
          <w:spacing w:val="-1"/>
          <w:sz w:val="24"/>
          <w:szCs w:val="24"/>
        </w:rPr>
        <w:t>e</w:t>
      </w:r>
      <w:r>
        <w:rPr>
          <w:sz w:val="24"/>
          <w:szCs w:val="24"/>
        </w:rPr>
        <w:t>bu</w:t>
      </w:r>
      <w:r>
        <w:rPr>
          <w:spacing w:val="-1"/>
          <w:sz w:val="24"/>
          <w:szCs w:val="24"/>
        </w:rPr>
        <w:t>a</w:t>
      </w:r>
      <w:r>
        <w:rPr>
          <w:sz w:val="24"/>
          <w:szCs w:val="24"/>
        </w:rPr>
        <w:t>h</w:t>
      </w:r>
      <w:r>
        <w:rPr>
          <w:spacing w:val="3"/>
          <w:sz w:val="24"/>
          <w:szCs w:val="24"/>
        </w:rPr>
        <w:t xml:space="preserve"> </w:t>
      </w:r>
      <w:r>
        <w:rPr>
          <w:sz w:val="24"/>
          <w:szCs w:val="24"/>
        </w:rPr>
        <w:t>b</w:t>
      </w:r>
      <w:r>
        <w:rPr>
          <w:spacing w:val="-1"/>
          <w:sz w:val="24"/>
          <w:szCs w:val="24"/>
        </w:rPr>
        <w:t>e</w:t>
      </w:r>
      <w:r>
        <w:rPr>
          <w:sz w:val="24"/>
          <w:szCs w:val="24"/>
        </w:rPr>
        <w:t xml:space="preserve">ntuk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w:t>
      </w:r>
      <w:r>
        <w:rPr>
          <w:sz w:val="24"/>
          <w:szCs w:val="24"/>
        </w:rPr>
        <w:t>rarti</w:t>
      </w:r>
      <w:r>
        <w:rPr>
          <w:spacing w:val="2"/>
          <w:sz w:val="24"/>
          <w:szCs w:val="24"/>
        </w:rPr>
        <w:t xml:space="preserve"> </w:t>
      </w:r>
      <w:r>
        <w:rPr>
          <w:sz w:val="24"/>
          <w:szCs w:val="24"/>
        </w:rPr>
        <w:t>b</w:t>
      </w:r>
      <w:r>
        <w:rPr>
          <w:spacing w:val="1"/>
          <w:sz w:val="24"/>
          <w:szCs w:val="24"/>
        </w:rPr>
        <w:t>a</w:t>
      </w:r>
      <w:r>
        <w:rPr>
          <w:spacing w:val="-2"/>
          <w:sz w:val="24"/>
          <w:szCs w:val="24"/>
        </w:rPr>
        <w:t>g</w:t>
      </w:r>
      <w:r>
        <w:rPr>
          <w:sz w:val="24"/>
          <w:szCs w:val="24"/>
        </w:rPr>
        <w:t>i</w:t>
      </w:r>
      <w:r>
        <w:rPr>
          <w:spacing w:val="7"/>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rim</w:t>
      </w:r>
      <w:r>
        <w:rPr>
          <w:spacing w:val="-1"/>
          <w:sz w:val="24"/>
          <w:szCs w:val="24"/>
        </w:rPr>
        <w:t>a</w:t>
      </w:r>
      <w:r>
        <w:rPr>
          <w:spacing w:val="2"/>
          <w:sz w:val="24"/>
          <w:szCs w:val="24"/>
        </w:rPr>
        <w:t>n</w:t>
      </w:r>
      <w:r>
        <w:rPr>
          <w:spacing w:val="-5"/>
          <w:sz w:val="24"/>
          <w:szCs w:val="24"/>
        </w:rPr>
        <w:t>y</w:t>
      </w:r>
      <w:r>
        <w:rPr>
          <w:sz w:val="24"/>
          <w:szCs w:val="24"/>
        </w:rPr>
        <w:t>a dan</w:t>
      </w:r>
      <w:r>
        <w:rPr>
          <w:spacing w:val="4"/>
          <w:sz w:val="24"/>
          <w:szCs w:val="24"/>
        </w:rPr>
        <w:t xml:space="preserve"> </w:t>
      </w:r>
      <w:r>
        <w:rPr>
          <w:spacing w:val="2"/>
          <w:sz w:val="24"/>
          <w:szCs w:val="24"/>
        </w:rPr>
        <w:t>b</w:t>
      </w:r>
      <w:r>
        <w:rPr>
          <w:spacing w:val="-1"/>
          <w:sz w:val="24"/>
          <w:szCs w:val="24"/>
        </w:rPr>
        <w:t>er</w:t>
      </w:r>
      <w:r>
        <w:rPr>
          <w:spacing w:val="3"/>
          <w:sz w:val="24"/>
          <w:szCs w:val="24"/>
        </w:rPr>
        <w:t>m</w:t>
      </w:r>
      <w:r>
        <w:rPr>
          <w:spacing w:val="1"/>
          <w:sz w:val="24"/>
          <w:szCs w:val="24"/>
        </w:rPr>
        <w:t>a</w:t>
      </w:r>
      <w:r>
        <w:rPr>
          <w:sz w:val="24"/>
          <w:szCs w:val="24"/>
        </w:rPr>
        <w:t>n</w:t>
      </w:r>
      <w:r>
        <w:rPr>
          <w:spacing w:val="-1"/>
          <w:sz w:val="24"/>
          <w:szCs w:val="24"/>
        </w:rPr>
        <w:t>f</w:t>
      </w:r>
      <w:r>
        <w:rPr>
          <w:spacing w:val="-3"/>
          <w:sz w:val="24"/>
          <w:szCs w:val="24"/>
        </w:rPr>
        <w:t>a</w:t>
      </w:r>
      <w:r>
        <w:rPr>
          <w:spacing w:val="-1"/>
          <w:sz w:val="24"/>
          <w:szCs w:val="24"/>
        </w:rPr>
        <w:t>a</w:t>
      </w:r>
      <w:r>
        <w:rPr>
          <w:sz w:val="24"/>
          <w:szCs w:val="24"/>
        </w:rPr>
        <w:t>t</w:t>
      </w:r>
      <w:r>
        <w:rPr>
          <w:spacing w:val="7"/>
          <w:sz w:val="24"/>
          <w:szCs w:val="24"/>
        </w:rPr>
        <w:t xml:space="preserve"> </w:t>
      </w:r>
      <w:r>
        <w:rPr>
          <w:sz w:val="24"/>
          <w:szCs w:val="24"/>
        </w:rPr>
        <w:t>d</w:t>
      </w:r>
      <w:r>
        <w:rPr>
          <w:spacing w:val="-1"/>
          <w:sz w:val="24"/>
          <w:szCs w:val="24"/>
        </w:rPr>
        <w:t>a</w:t>
      </w:r>
      <w:r>
        <w:rPr>
          <w:sz w:val="24"/>
          <w:szCs w:val="24"/>
        </w:rPr>
        <w:t>lam p</w:t>
      </w:r>
      <w:r>
        <w:rPr>
          <w:spacing w:val="-1"/>
          <w:sz w:val="24"/>
          <w:szCs w:val="24"/>
        </w:rPr>
        <w:t>e</w:t>
      </w:r>
      <w:r>
        <w:rPr>
          <w:sz w:val="24"/>
          <w:szCs w:val="24"/>
        </w:rPr>
        <w:t>n</w:t>
      </w:r>
      <w:r>
        <w:rPr>
          <w:spacing w:val="-2"/>
          <w:sz w:val="24"/>
          <w:szCs w:val="24"/>
        </w:rPr>
        <w:t>g</w:t>
      </w:r>
      <w:r>
        <w:rPr>
          <w:spacing w:val="-1"/>
          <w:sz w:val="24"/>
          <w:szCs w:val="24"/>
        </w:rPr>
        <w:t>a</w:t>
      </w:r>
      <w:r>
        <w:rPr>
          <w:sz w:val="24"/>
          <w:szCs w:val="24"/>
        </w:rPr>
        <w:t>mbilan k</w:t>
      </w:r>
      <w:r>
        <w:rPr>
          <w:spacing w:val="-1"/>
          <w:sz w:val="24"/>
          <w:szCs w:val="24"/>
        </w:rPr>
        <w:t>e</w:t>
      </w:r>
      <w:r>
        <w:rPr>
          <w:sz w:val="24"/>
          <w:szCs w:val="24"/>
        </w:rPr>
        <w:t>putu</w:t>
      </w:r>
      <w:r>
        <w:rPr>
          <w:spacing w:val="1"/>
          <w:sz w:val="24"/>
          <w:szCs w:val="24"/>
        </w:rPr>
        <w:t>s</w:t>
      </w:r>
      <w:r>
        <w:rPr>
          <w:spacing w:val="-1"/>
          <w:sz w:val="24"/>
          <w:szCs w:val="24"/>
        </w:rPr>
        <w:t>a</w:t>
      </w:r>
      <w:r>
        <w:rPr>
          <w:sz w:val="24"/>
          <w:szCs w:val="24"/>
        </w:rPr>
        <w:t xml:space="preserve">n </w:t>
      </w:r>
      <w:r>
        <w:rPr>
          <w:spacing w:val="5"/>
          <w:sz w:val="24"/>
          <w:szCs w:val="24"/>
        </w:rPr>
        <w:t>s</w:t>
      </w:r>
      <w:r>
        <w:rPr>
          <w:spacing w:val="-1"/>
          <w:sz w:val="24"/>
          <w:szCs w:val="24"/>
        </w:rPr>
        <w:t>aa</w:t>
      </w:r>
      <w:r>
        <w:rPr>
          <w:sz w:val="24"/>
          <w:szCs w:val="24"/>
        </w:rPr>
        <w:t>t ini at</w:t>
      </w:r>
      <w:r>
        <w:rPr>
          <w:spacing w:val="-1"/>
          <w:sz w:val="24"/>
          <w:szCs w:val="24"/>
        </w:rPr>
        <w:t>a</w:t>
      </w:r>
      <w:r>
        <w:rPr>
          <w:sz w:val="24"/>
          <w:szCs w:val="24"/>
        </w:rPr>
        <w:t>u mend</w:t>
      </w:r>
      <w:r>
        <w:rPr>
          <w:spacing w:val="-1"/>
          <w:sz w:val="24"/>
          <w:szCs w:val="24"/>
        </w:rPr>
        <w:t>a</w:t>
      </w:r>
      <w:r>
        <w:rPr>
          <w:sz w:val="24"/>
          <w:szCs w:val="24"/>
        </w:rPr>
        <w:t>tan</w:t>
      </w:r>
      <w:r>
        <w:rPr>
          <w:spacing w:val="-3"/>
          <w:sz w:val="24"/>
          <w:szCs w:val="24"/>
        </w:rPr>
        <w:t>g</w:t>
      </w:r>
      <w:r>
        <w:rPr>
          <w:sz w:val="24"/>
          <w:szCs w:val="24"/>
        </w:rPr>
        <w:t>.</w:t>
      </w:r>
    </w:p>
    <w:p w:rsidR="0047694C" w:rsidRDefault="00000000">
      <w:pPr>
        <w:spacing w:before="60"/>
        <w:ind w:left="2029"/>
        <w:rPr>
          <w:sz w:val="24"/>
          <w:szCs w:val="24"/>
        </w:rPr>
      </w:pPr>
      <w:r>
        <w:rPr>
          <w:sz w:val="24"/>
          <w:szCs w:val="24"/>
        </w:rPr>
        <w:t xml:space="preserve">2.   </w:t>
      </w:r>
      <w:r>
        <w:rPr>
          <w:spacing w:val="1"/>
          <w:sz w:val="24"/>
          <w:szCs w:val="24"/>
        </w:rPr>
        <w:t>S</w:t>
      </w:r>
      <w:r>
        <w:rPr>
          <w:sz w:val="24"/>
          <w:szCs w:val="24"/>
        </w:rPr>
        <w:t>utab</w:t>
      </w:r>
      <w:r>
        <w:rPr>
          <w:spacing w:val="-1"/>
          <w:sz w:val="24"/>
          <w:szCs w:val="24"/>
        </w:rPr>
        <w:t>r</w:t>
      </w:r>
      <w:r>
        <w:rPr>
          <w:sz w:val="24"/>
          <w:szCs w:val="24"/>
        </w:rPr>
        <w:t xml:space="preserve">i </w:t>
      </w:r>
      <w:r>
        <w:rPr>
          <w:spacing w:val="-1"/>
          <w:sz w:val="24"/>
          <w:szCs w:val="24"/>
        </w:rPr>
        <w:t>(</w:t>
      </w:r>
      <w:r>
        <w:rPr>
          <w:sz w:val="24"/>
          <w:szCs w:val="24"/>
        </w:rPr>
        <w:t>Y</w:t>
      </w:r>
      <w:r>
        <w:rPr>
          <w:spacing w:val="-1"/>
          <w:sz w:val="24"/>
          <w:szCs w:val="24"/>
        </w:rPr>
        <w:t>a</w:t>
      </w:r>
      <w:r>
        <w:rPr>
          <w:sz w:val="24"/>
          <w:szCs w:val="24"/>
        </w:rPr>
        <w:t>nu</w:t>
      </w:r>
      <w:r>
        <w:rPr>
          <w:spacing w:val="1"/>
          <w:sz w:val="24"/>
          <w:szCs w:val="24"/>
        </w:rPr>
        <w:t>a</w:t>
      </w:r>
      <w:r>
        <w:rPr>
          <w:sz w:val="24"/>
          <w:szCs w:val="24"/>
        </w:rPr>
        <w:t>rdi d</w:t>
      </w:r>
      <w:r>
        <w:rPr>
          <w:spacing w:val="-1"/>
          <w:sz w:val="24"/>
          <w:szCs w:val="24"/>
        </w:rPr>
        <w:t>a</w:t>
      </w:r>
      <w:r>
        <w:rPr>
          <w:sz w:val="24"/>
          <w:szCs w:val="24"/>
        </w:rPr>
        <w:t xml:space="preserve">n </w:t>
      </w:r>
      <w:r>
        <w:rPr>
          <w:spacing w:val="1"/>
          <w:sz w:val="24"/>
          <w:szCs w:val="24"/>
        </w:rPr>
        <w:t>P</w:t>
      </w:r>
      <w:r>
        <w:rPr>
          <w:spacing w:val="-1"/>
          <w:sz w:val="24"/>
          <w:szCs w:val="24"/>
        </w:rPr>
        <w:t>er</w:t>
      </w:r>
      <w:r>
        <w:rPr>
          <w:sz w:val="24"/>
          <w:szCs w:val="24"/>
        </w:rPr>
        <w:t>m</w:t>
      </w:r>
      <w:r>
        <w:rPr>
          <w:spacing w:val="-1"/>
          <w:sz w:val="24"/>
          <w:szCs w:val="24"/>
        </w:rPr>
        <w:t>a</w:t>
      </w:r>
      <w:r>
        <w:rPr>
          <w:sz w:val="24"/>
          <w:szCs w:val="24"/>
        </w:rPr>
        <w:t>n</w:t>
      </w:r>
      <w:r>
        <w:rPr>
          <w:spacing w:val="-1"/>
          <w:sz w:val="24"/>
          <w:szCs w:val="24"/>
        </w:rPr>
        <w:t>a</w:t>
      </w:r>
      <w:r>
        <w:rPr>
          <w:sz w:val="24"/>
          <w:szCs w:val="24"/>
        </w:rPr>
        <w:t>, 201</w:t>
      </w:r>
      <w:r>
        <w:rPr>
          <w:spacing w:val="2"/>
          <w:sz w:val="24"/>
          <w:szCs w:val="24"/>
        </w:rPr>
        <w:t>8</w:t>
      </w:r>
      <w:r>
        <w:rPr>
          <w:sz w:val="24"/>
          <w:szCs w:val="24"/>
        </w:rPr>
        <w:t>)</w:t>
      </w:r>
    </w:p>
    <w:p w:rsidR="0047694C" w:rsidRDefault="0047694C">
      <w:pPr>
        <w:spacing w:before="14" w:line="260" w:lineRule="exact"/>
        <w:rPr>
          <w:sz w:val="26"/>
          <w:szCs w:val="26"/>
        </w:rPr>
      </w:pPr>
    </w:p>
    <w:p w:rsidR="0047694C" w:rsidRDefault="00000000">
      <w:pPr>
        <w:spacing w:line="480" w:lineRule="auto"/>
        <w:ind w:left="2389" w:right="77"/>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9"/>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0"/>
          <w:sz w:val="24"/>
          <w:szCs w:val="24"/>
        </w:rPr>
        <w:t xml:space="preserve"> </w:t>
      </w:r>
      <w:r>
        <w:rPr>
          <w:sz w:val="24"/>
          <w:szCs w:val="24"/>
        </w:rPr>
        <w:t>d</w:t>
      </w:r>
      <w:r>
        <w:rPr>
          <w:spacing w:val="-1"/>
          <w:sz w:val="24"/>
          <w:szCs w:val="24"/>
        </w:rPr>
        <w:t>a</w:t>
      </w:r>
      <w:r>
        <w:rPr>
          <w:sz w:val="24"/>
          <w:szCs w:val="24"/>
        </w:rPr>
        <w:t>ta</w:t>
      </w:r>
      <w:r>
        <w:rPr>
          <w:spacing w:val="-10"/>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14"/>
          <w:sz w:val="24"/>
          <w:szCs w:val="24"/>
        </w:rPr>
        <w:t xml:space="preserve"> </w:t>
      </w:r>
      <w:r>
        <w:rPr>
          <w:sz w:val="24"/>
          <w:szCs w:val="24"/>
        </w:rPr>
        <w:t>tel</w:t>
      </w:r>
      <w:r>
        <w:rPr>
          <w:spacing w:val="-1"/>
          <w:sz w:val="24"/>
          <w:szCs w:val="24"/>
        </w:rPr>
        <w:t>a</w:t>
      </w:r>
      <w:r>
        <w:rPr>
          <w:sz w:val="24"/>
          <w:szCs w:val="24"/>
        </w:rPr>
        <w:t>h</w:t>
      </w:r>
      <w:r>
        <w:rPr>
          <w:spacing w:val="-10"/>
          <w:sz w:val="24"/>
          <w:szCs w:val="24"/>
        </w:rPr>
        <w:t xml:space="preserve"> </w:t>
      </w:r>
      <w:r>
        <w:rPr>
          <w:sz w:val="24"/>
          <w:szCs w:val="24"/>
        </w:rPr>
        <w:t>dikl</w:t>
      </w:r>
      <w:r>
        <w:rPr>
          <w:spacing w:val="-1"/>
          <w:sz w:val="24"/>
          <w:szCs w:val="24"/>
        </w:rPr>
        <w:t>a</w:t>
      </w:r>
      <w:r>
        <w:rPr>
          <w:sz w:val="24"/>
          <w:szCs w:val="24"/>
        </w:rPr>
        <w:t>sifikasi</w:t>
      </w:r>
      <w:r>
        <w:rPr>
          <w:spacing w:val="1"/>
          <w:sz w:val="24"/>
          <w:szCs w:val="24"/>
        </w:rPr>
        <w:t>k</w:t>
      </w:r>
      <w:r>
        <w:rPr>
          <w:spacing w:val="-1"/>
          <w:sz w:val="24"/>
          <w:szCs w:val="24"/>
        </w:rPr>
        <w:t>a</w:t>
      </w:r>
      <w:r>
        <w:rPr>
          <w:sz w:val="24"/>
          <w:szCs w:val="24"/>
        </w:rPr>
        <w:t>n</w:t>
      </w:r>
      <w:r>
        <w:rPr>
          <w:spacing w:val="-12"/>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12"/>
          <w:sz w:val="24"/>
          <w:szCs w:val="24"/>
        </w:rPr>
        <w:t xml:space="preserve"> </w:t>
      </w:r>
      <w:r>
        <w:rPr>
          <w:sz w:val="24"/>
          <w:szCs w:val="24"/>
        </w:rPr>
        <w:t>di</w:t>
      </w:r>
      <w:r>
        <w:rPr>
          <w:spacing w:val="1"/>
          <w:sz w:val="24"/>
          <w:szCs w:val="24"/>
        </w:rPr>
        <w:t>o</w:t>
      </w:r>
      <w:r>
        <w:rPr>
          <w:sz w:val="24"/>
          <w:szCs w:val="24"/>
        </w:rPr>
        <w:t>l</w:t>
      </w:r>
      <w:r>
        <w:rPr>
          <w:spacing w:val="-1"/>
          <w:sz w:val="24"/>
          <w:szCs w:val="24"/>
        </w:rPr>
        <w:t>a</w:t>
      </w:r>
      <w:r>
        <w:rPr>
          <w:sz w:val="24"/>
          <w:szCs w:val="24"/>
        </w:rPr>
        <w:t>h</w:t>
      </w:r>
      <w:r>
        <w:rPr>
          <w:spacing w:val="-12"/>
          <w:sz w:val="24"/>
          <w:szCs w:val="24"/>
        </w:rPr>
        <w:t xml:space="preserve"> </w:t>
      </w:r>
      <w:r>
        <w:rPr>
          <w:spacing w:val="-1"/>
          <w:sz w:val="24"/>
          <w:szCs w:val="24"/>
        </w:rPr>
        <w:t>a</w:t>
      </w:r>
      <w:r>
        <w:rPr>
          <w:sz w:val="24"/>
          <w:szCs w:val="24"/>
        </w:rPr>
        <w:t>tau diinte</w:t>
      </w:r>
      <w:r>
        <w:rPr>
          <w:spacing w:val="-1"/>
          <w:sz w:val="24"/>
          <w:szCs w:val="24"/>
        </w:rPr>
        <w:t>r</w:t>
      </w:r>
      <w:r>
        <w:rPr>
          <w:sz w:val="24"/>
          <w:szCs w:val="24"/>
        </w:rPr>
        <w:t>p</w:t>
      </w:r>
      <w:r>
        <w:rPr>
          <w:spacing w:val="-1"/>
          <w:sz w:val="24"/>
          <w:szCs w:val="24"/>
        </w:rPr>
        <w:t>r</w:t>
      </w:r>
      <w:r>
        <w:rPr>
          <w:spacing w:val="-3"/>
          <w:sz w:val="24"/>
          <w:szCs w:val="24"/>
        </w:rPr>
        <w:t>e</w:t>
      </w:r>
      <w:r>
        <w:rPr>
          <w:spacing w:val="3"/>
          <w:sz w:val="24"/>
          <w:szCs w:val="24"/>
        </w:rPr>
        <w:t>t</w:t>
      </w:r>
      <w:r>
        <w:rPr>
          <w:spacing w:val="-1"/>
          <w:sz w:val="24"/>
          <w:szCs w:val="24"/>
        </w:rPr>
        <w:t>a</w:t>
      </w:r>
      <w:r>
        <w:rPr>
          <w:sz w:val="24"/>
          <w:szCs w:val="24"/>
        </w:rPr>
        <w:t xml:space="preserve">sikan </w:t>
      </w:r>
      <w:r>
        <w:rPr>
          <w:spacing w:val="3"/>
          <w:sz w:val="24"/>
          <w:szCs w:val="24"/>
        </w:rPr>
        <w:t xml:space="preserve"> </w:t>
      </w:r>
      <w:r>
        <w:rPr>
          <w:sz w:val="24"/>
          <w:szCs w:val="24"/>
        </w:rPr>
        <w:t>untuk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 xml:space="preserve"> </w:t>
      </w:r>
      <w:r>
        <w:rPr>
          <w:sz w:val="24"/>
          <w:szCs w:val="24"/>
        </w:rPr>
        <w:t>d</w:t>
      </w:r>
      <w:r>
        <w:rPr>
          <w:spacing w:val="-1"/>
          <w:sz w:val="24"/>
          <w:szCs w:val="24"/>
        </w:rPr>
        <w:t>a</w:t>
      </w:r>
      <w:r>
        <w:rPr>
          <w:sz w:val="24"/>
          <w:szCs w:val="24"/>
        </w:rPr>
        <w:t>lam</w:t>
      </w:r>
      <w:r>
        <w:rPr>
          <w:spacing w:val="58"/>
          <w:sz w:val="24"/>
          <w:szCs w:val="24"/>
        </w:rPr>
        <w:t xml:space="preserve"> </w:t>
      </w:r>
      <w:r>
        <w:rPr>
          <w:spacing w:val="2"/>
          <w:sz w:val="24"/>
          <w:szCs w:val="24"/>
        </w:rPr>
        <w:t>p</w:t>
      </w:r>
      <w:r>
        <w:rPr>
          <w:sz w:val="24"/>
          <w:szCs w:val="24"/>
        </w:rPr>
        <w:t>ros</w:t>
      </w:r>
      <w:r>
        <w:rPr>
          <w:spacing w:val="-1"/>
          <w:sz w:val="24"/>
          <w:szCs w:val="24"/>
        </w:rPr>
        <w:t>e</w:t>
      </w:r>
      <w:r>
        <w:rPr>
          <w:sz w:val="24"/>
          <w:szCs w:val="24"/>
        </w:rPr>
        <w:t>s</w:t>
      </w:r>
      <w:r>
        <w:rPr>
          <w:spacing w:val="58"/>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a</w:t>
      </w:r>
      <w:r>
        <w:rPr>
          <w:sz w:val="24"/>
          <w:szCs w:val="24"/>
        </w:rPr>
        <w:t>mbilan 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p>
    <w:p w:rsidR="0047694C" w:rsidRDefault="00000000">
      <w:pPr>
        <w:spacing w:before="22" w:line="479" w:lineRule="auto"/>
        <w:ind w:left="1308" w:right="78" w:firstLine="721"/>
        <w:jc w:val="both"/>
        <w:rPr>
          <w:sz w:val="24"/>
          <w:szCs w:val="24"/>
        </w:rPr>
      </w:pPr>
      <w:r>
        <w:rPr>
          <w:sz w:val="24"/>
          <w:szCs w:val="24"/>
        </w:rPr>
        <w:t>D</w:t>
      </w:r>
      <w:r>
        <w:rPr>
          <w:spacing w:val="-1"/>
          <w:sz w:val="24"/>
          <w:szCs w:val="24"/>
        </w:rPr>
        <w:t>ar</w:t>
      </w:r>
      <w:r>
        <w:rPr>
          <w:sz w:val="24"/>
          <w:szCs w:val="24"/>
        </w:rPr>
        <w:t>i</w:t>
      </w:r>
      <w:r>
        <w:rPr>
          <w:spacing w:val="5"/>
          <w:sz w:val="24"/>
          <w:szCs w:val="24"/>
        </w:rPr>
        <w:t xml:space="preserve"> </w:t>
      </w:r>
      <w:r>
        <w:rPr>
          <w:sz w:val="24"/>
          <w:szCs w:val="24"/>
        </w:rPr>
        <w:t>u</w:t>
      </w:r>
      <w:r>
        <w:rPr>
          <w:spacing w:val="-1"/>
          <w:sz w:val="24"/>
          <w:szCs w:val="24"/>
        </w:rPr>
        <w:t>ra</w:t>
      </w:r>
      <w:r>
        <w:rPr>
          <w:sz w:val="24"/>
          <w:szCs w:val="24"/>
        </w:rPr>
        <w:t>ian</w:t>
      </w:r>
      <w:r>
        <w:rPr>
          <w:spacing w:val="4"/>
          <w:sz w:val="24"/>
          <w:szCs w:val="24"/>
        </w:rPr>
        <w:t xml:space="preserve"> </w:t>
      </w:r>
      <w:r>
        <w:rPr>
          <w:sz w:val="24"/>
          <w:szCs w:val="24"/>
        </w:rPr>
        <w:t>b</w:t>
      </w:r>
      <w:r>
        <w:rPr>
          <w:spacing w:val="-1"/>
          <w:sz w:val="24"/>
          <w:szCs w:val="24"/>
        </w:rPr>
        <w:t>e</w:t>
      </w:r>
      <w:r>
        <w:rPr>
          <w:spacing w:val="2"/>
          <w:sz w:val="24"/>
          <w:szCs w:val="24"/>
        </w:rPr>
        <w:t>b</w:t>
      </w:r>
      <w:r>
        <w:rPr>
          <w:spacing w:val="-1"/>
          <w:sz w:val="24"/>
          <w:szCs w:val="24"/>
        </w:rPr>
        <w:t>er</w:t>
      </w:r>
      <w:r>
        <w:rPr>
          <w:spacing w:val="-3"/>
          <w:sz w:val="24"/>
          <w:szCs w:val="24"/>
        </w:rPr>
        <w:t>a</w:t>
      </w:r>
      <w:r>
        <w:rPr>
          <w:spacing w:val="5"/>
          <w:sz w:val="24"/>
          <w:szCs w:val="24"/>
        </w:rPr>
        <w:t>p</w:t>
      </w:r>
      <w:r>
        <w:rPr>
          <w:sz w:val="24"/>
          <w:szCs w:val="24"/>
        </w:rPr>
        <w:t>a</w:t>
      </w:r>
      <w:r>
        <w:rPr>
          <w:spacing w:val="1"/>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n</w:t>
      </w:r>
      <w:r>
        <w:rPr>
          <w:spacing w:val="4"/>
          <w:sz w:val="24"/>
          <w:szCs w:val="24"/>
        </w:rPr>
        <w:t xml:space="preserve"> </w:t>
      </w:r>
      <w:r>
        <w:rPr>
          <w:sz w:val="24"/>
          <w:szCs w:val="24"/>
        </w:rPr>
        <w:t>info</w:t>
      </w:r>
      <w:r>
        <w:rPr>
          <w:spacing w:val="-1"/>
          <w:sz w:val="24"/>
          <w:szCs w:val="24"/>
        </w:rPr>
        <w:t>r</w:t>
      </w:r>
      <w:r>
        <w:rPr>
          <w:sz w:val="24"/>
          <w:szCs w:val="24"/>
        </w:rPr>
        <w:t>masi</w:t>
      </w:r>
      <w:r>
        <w:rPr>
          <w:spacing w:val="5"/>
          <w:sz w:val="24"/>
          <w:szCs w:val="24"/>
        </w:rPr>
        <w:t xml:space="preserve"> </w:t>
      </w:r>
      <w:r>
        <w:rPr>
          <w:sz w:val="24"/>
          <w:szCs w:val="24"/>
        </w:rPr>
        <w:t>men</w:t>
      </w:r>
      <w:r>
        <w:rPr>
          <w:spacing w:val="5"/>
          <w:sz w:val="24"/>
          <w:szCs w:val="24"/>
        </w:rPr>
        <w:t>u</w:t>
      </w:r>
      <w:r>
        <w:rPr>
          <w:spacing w:val="-1"/>
          <w:sz w:val="24"/>
          <w:szCs w:val="24"/>
        </w:rPr>
        <w:t>r</w:t>
      </w:r>
      <w:r>
        <w:rPr>
          <w:sz w:val="24"/>
          <w:szCs w:val="24"/>
        </w:rPr>
        <w:t>ut</w:t>
      </w:r>
      <w:r>
        <w:rPr>
          <w:spacing w:val="5"/>
          <w:sz w:val="24"/>
          <w:szCs w:val="24"/>
        </w:rPr>
        <w:t xml:space="preserve"> </w:t>
      </w:r>
      <w:r>
        <w:rPr>
          <w:sz w:val="24"/>
          <w:szCs w:val="24"/>
        </w:rPr>
        <w:t>p</w:t>
      </w:r>
      <w:r>
        <w:rPr>
          <w:spacing w:val="-1"/>
          <w:sz w:val="24"/>
          <w:szCs w:val="24"/>
        </w:rPr>
        <w:t>a</w:t>
      </w:r>
      <w:r>
        <w:rPr>
          <w:sz w:val="24"/>
          <w:szCs w:val="24"/>
        </w:rPr>
        <w:t xml:space="preserve">ra </w:t>
      </w:r>
      <w:r>
        <w:rPr>
          <w:spacing w:val="-1"/>
          <w:sz w:val="24"/>
          <w:szCs w:val="24"/>
        </w:rPr>
        <w:t>a</w:t>
      </w:r>
      <w:r>
        <w:rPr>
          <w:sz w:val="24"/>
          <w:szCs w:val="24"/>
        </w:rPr>
        <w:t>hli</w:t>
      </w:r>
      <w:r>
        <w:rPr>
          <w:spacing w:val="5"/>
          <w:sz w:val="24"/>
          <w:szCs w:val="24"/>
        </w:rPr>
        <w:t xml:space="preserve"> </w:t>
      </w:r>
      <w:r>
        <w:rPr>
          <w:sz w:val="24"/>
          <w:szCs w:val="24"/>
        </w:rPr>
        <w:t>d</w:t>
      </w:r>
      <w:r>
        <w:rPr>
          <w:spacing w:val="3"/>
          <w:sz w:val="24"/>
          <w:szCs w:val="24"/>
        </w:rPr>
        <w:t>i</w:t>
      </w:r>
      <w:r>
        <w:rPr>
          <w:spacing w:val="-1"/>
          <w:sz w:val="24"/>
          <w:szCs w:val="24"/>
        </w:rPr>
        <w:t>a</w:t>
      </w:r>
      <w:r>
        <w:rPr>
          <w:spacing w:val="3"/>
          <w:sz w:val="24"/>
          <w:szCs w:val="24"/>
        </w:rPr>
        <w:t>t</w:t>
      </w:r>
      <w:r>
        <w:rPr>
          <w:spacing w:val="-1"/>
          <w:sz w:val="24"/>
          <w:szCs w:val="24"/>
        </w:rPr>
        <w:t>a</w:t>
      </w:r>
      <w:r>
        <w:rPr>
          <w:sz w:val="24"/>
          <w:szCs w:val="24"/>
        </w:rPr>
        <w:t>s b</w:t>
      </w:r>
      <w:r>
        <w:rPr>
          <w:spacing w:val="-1"/>
          <w:sz w:val="24"/>
          <w:szCs w:val="24"/>
        </w:rPr>
        <w:t>a</w:t>
      </w:r>
      <w:r>
        <w:rPr>
          <w:sz w:val="24"/>
          <w:szCs w:val="24"/>
        </w:rPr>
        <w:t xml:space="preserve">hwa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me</w:t>
      </w:r>
      <w:r>
        <w:rPr>
          <w:spacing w:val="2"/>
          <w:sz w:val="24"/>
          <w:szCs w:val="24"/>
        </w:rPr>
        <w:t>n</w:t>
      </w:r>
      <w:r>
        <w:rPr>
          <w:spacing w:val="-5"/>
          <w:sz w:val="24"/>
          <w:szCs w:val="24"/>
        </w:rPr>
        <w:t>y</w:t>
      </w:r>
      <w:r>
        <w:rPr>
          <w:sz w:val="24"/>
          <w:szCs w:val="24"/>
        </w:rPr>
        <w:t>i</w:t>
      </w:r>
      <w:r>
        <w:rPr>
          <w:spacing w:val="1"/>
          <w:sz w:val="24"/>
          <w:szCs w:val="24"/>
        </w:rPr>
        <w:t>m</w:t>
      </w:r>
      <w:r>
        <w:rPr>
          <w:sz w:val="24"/>
          <w:szCs w:val="24"/>
        </w:rPr>
        <w:t>pu</w:t>
      </w:r>
      <w:r>
        <w:rPr>
          <w:spacing w:val="3"/>
          <w:sz w:val="24"/>
          <w:szCs w:val="24"/>
        </w:rPr>
        <w:t>l</w:t>
      </w:r>
      <w:r>
        <w:rPr>
          <w:sz w:val="24"/>
          <w:szCs w:val="24"/>
        </w:rPr>
        <w:t>k</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z w:val="24"/>
          <w:szCs w:val="24"/>
        </w:rPr>
        <w:t>hwa info</w:t>
      </w:r>
      <w:r>
        <w:rPr>
          <w:spacing w:val="-1"/>
          <w:sz w:val="24"/>
          <w:szCs w:val="24"/>
        </w:rPr>
        <w:t>r</w:t>
      </w:r>
      <w:r>
        <w:rPr>
          <w:sz w:val="24"/>
          <w:szCs w:val="24"/>
        </w:rPr>
        <w:t>masi</w:t>
      </w:r>
      <w:r>
        <w:rPr>
          <w:spacing w:val="4"/>
          <w:sz w:val="24"/>
          <w:szCs w:val="24"/>
        </w:rPr>
        <w:t xml:space="preserve"> </w:t>
      </w:r>
      <w:r>
        <w:rPr>
          <w:spacing w:val="-1"/>
          <w:sz w:val="24"/>
          <w:szCs w:val="24"/>
        </w:rPr>
        <w:t>a</w:t>
      </w:r>
      <w:r>
        <w:rPr>
          <w:spacing w:val="2"/>
          <w:sz w:val="24"/>
          <w:szCs w:val="24"/>
        </w:rPr>
        <w:t>d</w:t>
      </w:r>
      <w:r>
        <w:rPr>
          <w:spacing w:val="1"/>
          <w:sz w:val="24"/>
          <w:szCs w:val="24"/>
        </w:rPr>
        <w:t>a</w:t>
      </w:r>
      <w:r>
        <w:rPr>
          <w:sz w:val="24"/>
          <w:szCs w:val="24"/>
        </w:rPr>
        <w:t>lah</w:t>
      </w:r>
      <w:r>
        <w:rPr>
          <w:spacing w:val="2"/>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diol</w:t>
      </w:r>
      <w:r>
        <w:rPr>
          <w:spacing w:val="-1"/>
          <w:sz w:val="24"/>
          <w:szCs w:val="24"/>
        </w:rPr>
        <w:t>a</w:t>
      </w:r>
      <w:r>
        <w:rPr>
          <w:sz w:val="24"/>
          <w:szCs w:val="24"/>
        </w:rPr>
        <w:t>h</w:t>
      </w:r>
      <w:r>
        <w:rPr>
          <w:spacing w:val="1"/>
          <w:sz w:val="24"/>
          <w:szCs w:val="24"/>
        </w:rPr>
        <w:t xml:space="preserve"> </w:t>
      </w:r>
      <w:r>
        <w:rPr>
          <w:sz w:val="24"/>
          <w:szCs w:val="24"/>
        </w:rPr>
        <w:t>d</w:t>
      </w:r>
      <w:r>
        <w:rPr>
          <w:spacing w:val="-1"/>
          <w:sz w:val="24"/>
          <w:szCs w:val="24"/>
        </w:rPr>
        <w:t>a</w:t>
      </w:r>
      <w:r>
        <w:rPr>
          <w:sz w:val="24"/>
          <w:szCs w:val="24"/>
        </w:rPr>
        <w:t>ri sum</w:t>
      </w:r>
      <w:r>
        <w:rPr>
          <w:spacing w:val="1"/>
          <w:sz w:val="24"/>
          <w:szCs w:val="24"/>
        </w:rPr>
        <w:t>b</w:t>
      </w:r>
      <w:r>
        <w:rPr>
          <w:spacing w:val="-1"/>
          <w:sz w:val="24"/>
          <w:szCs w:val="24"/>
        </w:rPr>
        <w:t>e</w:t>
      </w:r>
      <w:r>
        <w:rPr>
          <w:sz w:val="24"/>
          <w:szCs w:val="24"/>
        </w:rPr>
        <w:t xml:space="preserve">r </w:t>
      </w:r>
      <w:r>
        <w:rPr>
          <w:spacing w:val="1"/>
          <w:sz w:val="24"/>
          <w:szCs w:val="24"/>
        </w:rPr>
        <w:t>t</w:t>
      </w:r>
      <w:r>
        <w:rPr>
          <w:spacing w:val="-1"/>
          <w:sz w:val="24"/>
          <w:szCs w:val="24"/>
        </w:rPr>
        <w:t>er</w:t>
      </w:r>
      <w:r>
        <w:rPr>
          <w:spacing w:val="2"/>
          <w:sz w:val="24"/>
          <w:szCs w:val="24"/>
        </w:rPr>
        <w:t>p</w:t>
      </w:r>
      <w:r>
        <w:rPr>
          <w:spacing w:val="-1"/>
          <w:sz w:val="24"/>
          <w:szCs w:val="24"/>
        </w:rPr>
        <w:t>erc</w:t>
      </w:r>
      <w:r>
        <w:rPr>
          <w:spacing w:val="4"/>
          <w:sz w:val="24"/>
          <w:szCs w:val="24"/>
        </w:rPr>
        <w:t>a</w:t>
      </w:r>
      <w:r>
        <w:rPr>
          <w:spacing w:val="-5"/>
          <w:sz w:val="24"/>
          <w:szCs w:val="24"/>
        </w:rPr>
        <w:t>y</w:t>
      </w:r>
      <w:r>
        <w:rPr>
          <w:sz w:val="24"/>
          <w:szCs w:val="24"/>
        </w:rPr>
        <w:t>a</w:t>
      </w:r>
      <w:r>
        <w:rPr>
          <w:spacing w:val="5"/>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pacing w:val="5"/>
          <w:sz w:val="24"/>
          <w:szCs w:val="24"/>
        </w:rPr>
        <w:t>d</w:t>
      </w:r>
      <w:r>
        <w:rPr>
          <w:sz w:val="24"/>
          <w:szCs w:val="24"/>
        </w:rPr>
        <w:t>ibe</w:t>
      </w:r>
      <w:r>
        <w:rPr>
          <w:spacing w:val="-1"/>
          <w:sz w:val="24"/>
          <w:szCs w:val="24"/>
        </w:rPr>
        <w:t>r</w:t>
      </w:r>
      <w:r>
        <w:rPr>
          <w:sz w:val="24"/>
          <w:szCs w:val="24"/>
        </w:rPr>
        <w:t>ikan</w:t>
      </w:r>
      <w:r>
        <w:rPr>
          <w:spacing w:val="1"/>
          <w:sz w:val="24"/>
          <w:szCs w:val="24"/>
        </w:rPr>
        <w:t xml:space="preserve"> </w:t>
      </w:r>
      <w:r>
        <w:rPr>
          <w:sz w:val="24"/>
          <w:szCs w:val="24"/>
        </w:rPr>
        <w:t>s</w:t>
      </w:r>
      <w:r>
        <w:rPr>
          <w:spacing w:val="-1"/>
          <w:sz w:val="24"/>
          <w:szCs w:val="24"/>
        </w:rPr>
        <w:t>e</w:t>
      </w:r>
      <w:r>
        <w:rPr>
          <w:sz w:val="24"/>
          <w:szCs w:val="24"/>
        </w:rPr>
        <w:t>s</w:t>
      </w:r>
      <w:r>
        <w:rPr>
          <w:spacing w:val="2"/>
          <w:sz w:val="24"/>
          <w:szCs w:val="24"/>
        </w:rPr>
        <w:t>u</w:t>
      </w:r>
      <w:r>
        <w:rPr>
          <w:spacing w:val="-1"/>
          <w:sz w:val="24"/>
          <w:szCs w:val="24"/>
        </w:rPr>
        <w:t>a</w:t>
      </w:r>
      <w:r>
        <w:rPr>
          <w:sz w:val="24"/>
          <w:szCs w:val="24"/>
        </w:rPr>
        <w:t>i</w:t>
      </w:r>
      <w:r>
        <w:rPr>
          <w:spacing w:val="6"/>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11"/>
          <w:sz w:val="24"/>
          <w:szCs w:val="24"/>
        </w:rPr>
        <w:t xml:space="preserve"> </w:t>
      </w:r>
      <w:r>
        <w:rPr>
          <w:spacing w:val="3"/>
          <w:sz w:val="24"/>
          <w:szCs w:val="24"/>
        </w:rPr>
        <w:t>k</w:t>
      </w:r>
      <w:r>
        <w:rPr>
          <w:spacing w:val="-1"/>
          <w:sz w:val="24"/>
          <w:szCs w:val="24"/>
        </w:rPr>
        <w:t>e</w:t>
      </w:r>
      <w:r>
        <w:rPr>
          <w:sz w:val="24"/>
          <w:szCs w:val="24"/>
        </w:rPr>
        <w:t>p</w:t>
      </w:r>
      <w:r>
        <w:rPr>
          <w:spacing w:val="-1"/>
          <w:sz w:val="24"/>
          <w:szCs w:val="24"/>
        </w:rPr>
        <w:t>e</w:t>
      </w:r>
      <w:r>
        <w:rPr>
          <w:sz w:val="24"/>
          <w:szCs w:val="24"/>
        </w:rPr>
        <w:t>rlu</w:t>
      </w:r>
      <w:r>
        <w:rPr>
          <w:spacing w:val="-1"/>
          <w:sz w:val="24"/>
          <w:szCs w:val="24"/>
        </w:rPr>
        <w:t>a</w:t>
      </w:r>
      <w:r>
        <w:rPr>
          <w:sz w:val="24"/>
          <w:szCs w:val="24"/>
        </w:rPr>
        <w:t>n</w:t>
      </w:r>
      <w:r>
        <w:rPr>
          <w:spacing w:val="6"/>
          <w:sz w:val="24"/>
          <w:szCs w:val="24"/>
        </w:rPr>
        <w:t xml:space="preserve"> </w:t>
      </w:r>
      <w:r>
        <w:rPr>
          <w:sz w:val="24"/>
          <w:szCs w:val="24"/>
        </w:rPr>
        <w:t>s</w:t>
      </w:r>
      <w:r>
        <w:rPr>
          <w:spacing w:val="-1"/>
          <w:sz w:val="24"/>
          <w:szCs w:val="24"/>
        </w:rPr>
        <w:t>e</w:t>
      </w:r>
      <w:r>
        <w:rPr>
          <w:sz w:val="24"/>
          <w:szCs w:val="24"/>
        </w:rPr>
        <w:t>hing</w:t>
      </w:r>
      <w:r>
        <w:rPr>
          <w:spacing w:val="-2"/>
          <w:sz w:val="24"/>
          <w:szCs w:val="24"/>
        </w:rPr>
        <w:t>g</w:t>
      </w:r>
      <w:r>
        <w:rPr>
          <w:sz w:val="24"/>
          <w:szCs w:val="24"/>
        </w:rPr>
        <w:t>a</w:t>
      </w:r>
      <w:r>
        <w:rPr>
          <w:spacing w:val="5"/>
          <w:sz w:val="24"/>
          <w:szCs w:val="24"/>
        </w:rPr>
        <w:t xml:space="preserve"> </w:t>
      </w:r>
      <w:r>
        <w:rPr>
          <w:sz w:val="24"/>
          <w:szCs w:val="24"/>
        </w:rPr>
        <w:t>leb</w:t>
      </w:r>
      <w:r>
        <w:rPr>
          <w:spacing w:val="2"/>
          <w:sz w:val="24"/>
          <w:szCs w:val="24"/>
        </w:rPr>
        <w:t>i</w:t>
      </w:r>
      <w:r>
        <w:rPr>
          <w:sz w:val="24"/>
          <w:szCs w:val="24"/>
        </w:rPr>
        <w:t>h b</w:t>
      </w:r>
      <w:r>
        <w:rPr>
          <w:spacing w:val="-1"/>
          <w:sz w:val="24"/>
          <w:szCs w:val="24"/>
        </w:rPr>
        <w:t>er</w:t>
      </w:r>
      <w:r>
        <w:rPr>
          <w:spacing w:val="-3"/>
          <w:sz w:val="24"/>
          <w:szCs w:val="24"/>
        </w:rPr>
        <w:t>a</w:t>
      </w:r>
      <w:r>
        <w:rPr>
          <w:sz w:val="24"/>
          <w:szCs w:val="24"/>
        </w:rPr>
        <w:t>rti b</w:t>
      </w:r>
      <w:r>
        <w:rPr>
          <w:spacing w:val="1"/>
          <w:sz w:val="24"/>
          <w:szCs w:val="24"/>
        </w:rPr>
        <w:t>a</w:t>
      </w:r>
      <w:r>
        <w:rPr>
          <w:spacing w:val="-2"/>
          <w:sz w:val="24"/>
          <w:szCs w:val="24"/>
        </w:rPr>
        <w:t>g</w:t>
      </w:r>
      <w:r>
        <w:rPr>
          <w:sz w:val="24"/>
          <w:szCs w:val="24"/>
        </w:rPr>
        <w:t xml:space="preserve">i </w:t>
      </w:r>
      <w:r>
        <w:rPr>
          <w:spacing w:val="2"/>
          <w:sz w:val="24"/>
          <w:szCs w:val="24"/>
        </w:rPr>
        <w:t>p</w:t>
      </w:r>
      <w:r>
        <w:rPr>
          <w:spacing w:val="-1"/>
          <w:sz w:val="24"/>
          <w:szCs w:val="24"/>
        </w:rPr>
        <w:t>e</w:t>
      </w:r>
      <w:r>
        <w:rPr>
          <w:sz w:val="24"/>
          <w:szCs w:val="24"/>
        </w:rPr>
        <w:t>n</w:t>
      </w:r>
      <w:r>
        <w:rPr>
          <w:spacing w:val="-1"/>
          <w:sz w:val="24"/>
          <w:szCs w:val="24"/>
        </w:rPr>
        <w:t>e</w:t>
      </w:r>
      <w:r>
        <w:rPr>
          <w:sz w:val="24"/>
          <w:szCs w:val="24"/>
        </w:rPr>
        <w:t>rim</w:t>
      </w:r>
      <w:r>
        <w:rPr>
          <w:spacing w:val="-1"/>
          <w:sz w:val="24"/>
          <w:szCs w:val="24"/>
        </w:rPr>
        <w:t>a</w:t>
      </w:r>
      <w:r>
        <w:rPr>
          <w:spacing w:val="2"/>
          <w:sz w:val="24"/>
          <w:szCs w:val="24"/>
        </w:rPr>
        <w:t>n</w:t>
      </w:r>
      <w:r>
        <w:rPr>
          <w:spacing w:val="-2"/>
          <w:sz w:val="24"/>
          <w:szCs w:val="24"/>
        </w:rPr>
        <w:t>y</w:t>
      </w:r>
      <w:r>
        <w:rPr>
          <w:spacing w:val="4"/>
          <w:sz w:val="24"/>
          <w:szCs w:val="24"/>
        </w:rPr>
        <w:t>a</w:t>
      </w:r>
      <w:r>
        <w:rPr>
          <w:sz w:val="24"/>
          <w:szCs w:val="24"/>
        </w:rPr>
        <w:t>.</w:t>
      </w:r>
    </w:p>
    <w:p w:rsidR="0047694C" w:rsidRDefault="00000000">
      <w:pPr>
        <w:spacing w:before="28"/>
        <w:ind w:left="1308"/>
        <w:rPr>
          <w:sz w:val="24"/>
          <w:szCs w:val="24"/>
        </w:rPr>
      </w:pPr>
      <w:r>
        <w:rPr>
          <w:b/>
          <w:sz w:val="24"/>
          <w:szCs w:val="24"/>
        </w:rPr>
        <w:t>2.2.2</w:t>
      </w:r>
      <w:r>
        <w:rPr>
          <w:b/>
          <w:spacing w:val="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tian</w:t>
      </w:r>
      <w:r>
        <w:rPr>
          <w:b/>
          <w:spacing w:val="1"/>
          <w:sz w:val="24"/>
          <w:szCs w:val="24"/>
        </w:rPr>
        <w:t xml:space="preserve"> S</w:t>
      </w:r>
      <w:r>
        <w:rPr>
          <w:b/>
          <w:sz w:val="24"/>
          <w:szCs w:val="24"/>
        </w:rPr>
        <w:t>ist</w:t>
      </w:r>
      <w:r>
        <w:rPr>
          <w:b/>
          <w:spacing w:val="1"/>
          <w:sz w:val="24"/>
          <w:szCs w:val="24"/>
        </w:rPr>
        <w:t>e</w:t>
      </w:r>
      <w:r>
        <w:rPr>
          <w:b/>
          <w:sz w:val="24"/>
          <w:szCs w:val="24"/>
        </w:rPr>
        <w:t>m</w:t>
      </w:r>
      <w:r>
        <w:rPr>
          <w:b/>
          <w:spacing w:val="-1"/>
          <w:sz w:val="24"/>
          <w:szCs w:val="24"/>
        </w:rPr>
        <w:t xml:space="preserve"> </w:t>
      </w:r>
      <w:r>
        <w:rPr>
          <w:b/>
          <w:sz w:val="24"/>
          <w:szCs w:val="24"/>
        </w:rPr>
        <w:t>I</w:t>
      </w:r>
      <w:r>
        <w:rPr>
          <w:b/>
          <w:spacing w:val="1"/>
          <w:sz w:val="24"/>
          <w:szCs w:val="24"/>
        </w:rPr>
        <w:t>n</w:t>
      </w:r>
      <w:r>
        <w:rPr>
          <w:b/>
          <w:spacing w:val="2"/>
          <w:sz w:val="24"/>
          <w:szCs w:val="24"/>
        </w:rPr>
        <w:t>f</w:t>
      </w:r>
      <w:r>
        <w:rPr>
          <w:b/>
          <w:sz w:val="24"/>
          <w:szCs w:val="24"/>
        </w:rPr>
        <w:t>o</w:t>
      </w:r>
      <w:r>
        <w:rPr>
          <w:b/>
          <w:spacing w:val="-1"/>
          <w:sz w:val="24"/>
          <w:szCs w:val="24"/>
        </w:rPr>
        <w:t>r</w:t>
      </w:r>
      <w:r>
        <w:rPr>
          <w:b/>
          <w:spacing w:val="-3"/>
          <w:sz w:val="24"/>
          <w:szCs w:val="24"/>
        </w:rPr>
        <w:t>m</w:t>
      </w:r>
      <w:r>
        <w:rPr>
          <w:b/>
          <w:sz w:val="24"/>
          <w:szCs w:val="24"/>
        </w:rPr>
        <w:t>asi</w:t>
      </w:r>
    </w:p>
    <w:p w:rsidR="0047694C" w:rsidRDefault="0047694C">
      <w:pPr>
        <w:spacing w:before="9" w:line="260" w:lineRule="exact"/>
        <w:rPr>
          <w:sz w:val="26"/>
          <w:szCs w:val="26"/>
        </w:rPr>
      </w:pPr>
    </w:p>
    <w:p w:rsidR="0047694C" w:rsidRDefault="00000000">
      <w:pPr>
        <w:spacing w:line="480" w:lineRule="auto"/>
        <w:ind w:left="1667" w:right="73" w:firstLine="722"/>
        <w:jc w:val="both"/>
        <w:rPr>
          <w:sz w:val="24"/>
          <w:szCs w:val="24"/>
        </w:rPr>
        <w:sectPr w:rsidR="0047694C">
          <w:pgSz w:w="11940" w:h="16860"/>
          <w:pgMar w:top="960" w:right="1540" w:bottom="280" w:left="1680" w:header="731" w:footer="0" w:gutter="0"/>
          <w:cols w:space="720"/>
        </w:sectPr>
      </w:pPr>
      <w:r>
        <w:rPr>
          <w:sz w:val="24"/>
          <w:szCs w:val="24"/>
        </w:rPr>
        <w:t>M</w:t>
      </w:r>
      <w:r>
        <w:rPr>
          <w:spacing w:val="-1"/>
          <w:sz w:val="24"/>
          <w:szCs w:val="24"/>
        </w:rPr>
        <w:t>e</w:t>
      </w:r>
      <w:r>
        <w:rPr>
          <w:sz w:val="24"/>
          <w:szCs w:val="24"/>
        </w:rPr>
        <w:t>nurut</w:t>
      </w:r>
      <w:r>
        <w:rPr>
          <w:spacing w:val="-3"/>
          <w:sz w:val="24"/>
          <w:szCs w:val="24"/>
        </w:rPr>
        <w:t xml:space="preserve"> </w:t>
      </w:r>
      <w:r>
        <w:rPr>
          <w:spacing w:val="1"/>
          <w:sz w:val="24"/>
          <w:szCs w:val="24"/>
        </w:rPr>
        <w:t>S</w:t>
      </w:r>
      <w:r>
        <w:rPr>
          <w:sz w:val="24"/>
          <w:szCs w:val="24"/>
        </w:rPr>
        <w:t>utab</w:t>
      </w:r>
      <w:r>
        <w:rPr>
          <w:spacing w:val="-1"/>
          <w:sz w:val="24"/>
          <w:szCs w:val="24"/>
        </w:rPr>
        <w:t>r</w:t>
      </w:r>
      <w:r>
        <w:rPr>
          <w:sz w:val="24"/>
          <w:szCs w:val="24"/>
        </w:rPr>
        <w:t>i</w:t>
      </w:r>
      <w:r>
        <w:rPr>
          <w:spacing w:val="-2"/>
          <w:sz w:val="24"/>
          <w:szCs w:val="24"/>
        </w:rPr>
        <w:t xml:space="preserve"> </w:t>
      </w:r>
      <w:r>
        <w:rPr>
          <w:sz w:val="24"/>
          <w:szCs w:val="24"/>
        </w:rPr>
        <w:t>T</w:t>
      </w:r>
      <w:r>
        <w:rPr>
          <w:spacing w:val="-3"/>
          <w:sz w:val="24"/>
          <w:szCs w:val="24"/>
        </w:rPr>
        <w:t xml:space="preserve"> </w:t>
      </w:r>
      <w:r>
        <w:rPr>
          <w:sz w:val="24"/>
          <w:szCs w:val="24"/>
        </w:rPr>
        <w:t>d</w:t>
      </w:r>
      <w:r>
        <w:rPr>
          <w:spacing w:val="-1"/>
          <w:sz w:val="24"/>
          <w:szCs w:val="24"/>
        </w:rPr>
        <w:t>a</w:t>
      </w:r>
      <w:r>
        <w:rPr>
          <w:sz w:val="24"/>
          <w:szCs w:val="24"/>
        </w:rPr>
        <w:t>lam</w:t>
      </w:r>
      <w:r>
        <w:rPr>
          <w:spacing w:val="-5"/>
          <w:sz w:val="24"/>
          <w:szCs w:val="24"/>
        </w:rPr>
        <w:t xml:space="preserve"> </w:t>
      </w:r>
      <w:r>
        <w:rPr>
          <w:spacing w:val="-1"/>
          <w:sz w:val="24"/>
          <w:szCs w:val="24"/>
        </w:rPr>
        <w:t>(</w:t>
      </w:r>
      <w:r>
        <w:rPr>
          <w:sz w:val="24"/>
          <w:szCs w:val="24"/>
        </w:rPr>
        <w:t>Y</w:t>
      </w:r>
      <w:r>
        <w:rPr>
          <w:spacing w:val="-1"/>
          <w:sz w:val="24"/>
          <w:szCs w:val="24"/>
        </w:rPr>
        <w:t>a</w:t>
      </w:r>
      <w:r>
        <w:rPr>
          <w:sz w:val="24"/>
          <w:szCs w:val="24"/>
        </w:rPr>
        <w:t>nu</w:t>
      </w:r>
      <w:r>
        <w:rPr>
          <w:spacing w:val="-1"/>
          <w:sz w:val="24"/>
          <w:szCs w:val="24"/>
        </w:rPr>
        <w:t>a</w:t>
      </w:r>
      <w:r>
        <w:rPr>
          <w:sz w:val="24"/>
          <w:szCs w:val="24"/>
        </w:rPr>
        <w:t>rdi</w:t>
      </w:r>
      <w:r>
        <w:rPr>
          <w:spacing w:val="-3"/>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pacing w:val="1"/>
          <w:sz w:val="24"/>
          <w:szCs w:val="24"/>
        </w:rPr>
        <w:t>P</w:t>
      </w:r>
      <w:r>
        <w:rPr>
          <w:spacing w:val="-1"/>
          <w:sz w:val="24"/>
          <w:szCs w:val="24"/>
        </w:rPr>
        <w:t>er</w:t>
      </w:r>
      <w:r>
        <w:rPr>
          <w:sz w:val="24"/>
          <w:szCs w:val="24"/>
        </w:rPr>
        <w:t>m</w:t>
      </w:r>
      <w:r>
        <w:rPr>
          <w:spacing w:val="-1"/>
          <w:sz w:val="24"/>
          <w:szCs w:val="24"/>
        </w:rPr>
        <w:t>a</w:t>
      </w:r>
      <w:r>
        <w:rPr>
          <w:sz w:val="24"/>
          <w:szCs w:val="24"/>
        </w:rPr>
        <w:t>n</w:t>
      </w:r>
      <w:r>
        <w:rPr>
          <w:spacing w:val="-1"/>
          <w:sz w:val="24"/>
          <w:szCs w:val="24"/>
        </w:rPr>
        <w:t>a</w:t>
      </w:r>
      <w:r>
        <w:rPr>
          <w:sz w:val="24"/>
          <w:szCs w:val="24"/>
        </w:rPr>
        <w:t>,</w:t>
      </w:r>
      <w:r>
        <w:rPr>
          <w:spacing w:val="-2"/>
          <w:sz w:val="24"/>
          <w:szCs w:val="24"/>
        </w:rPr>
        <w:t xml:space="preserve"> </w:t>
      </w:r>
      <w:r>
        <w:rPr>
          <w:sz w:val="24"/>
          <w:szCs w:val="24"/>
        </w:rPr>
        <w:t>2018</w:t>
      </w:r>
      <w:r>
        <w:rPr>
          <w:spacing w:val="-1"/>
          <w:sz w:val="24"/>
          <w:szCs w:val="24"/>
        </w:rPr>
        <w:t>)</w:t>
      </w:r>
      <w:r>
        <w:rPr>
          <w:sz w:val="24"/>
          <w:szCs w:val="24"/>
        </w:rPr>
        <w:t>,</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 info</w:t>
      </w:r>
      <w:r>
        <w:rPr>
          <w:spacing w:val="-1"/>
          <w:sz w:val="24"/>
          <w:szCs w:val="24"/>
        </w:rPr>
        <w:t>r</w:t>
      </w:r>
      <w:r>
        <w:rPr>
          <w:sz w:val="24"/>
          <w:szCs w:val="24"/>
        </w:rPr>
        <w:t>masi</w:t>
      </w:r>
      <w:r>
        <w:rPr>
          <w:spacing w:val="1"/>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 sistem</w:t>
      </w:r>
      <w:r>
        <w:rPr>
          <w:spacing w:val="3"/>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di</w:t>
      </w:r>
      <w:r>
        <w:rPr>
          <w:spacing w:val="1"/>
          <w:sz w:val="24"/>
          <w:szCs w:val="24"/>
        </w:rPr>
        <w:t>de</w:t>
      </w:r>
      <w:r>
        <w:rPr>
          <w:sz w:val="24"/>
          <w:szCs w:val="24"/>
        </w:rPr>
        <w:t>finisik</w:t>
      </w:r>
      <w:r>
        <w:rPr>
          <w:spacing w:val="-1"/>
          <w:sz w:val="24"/>
          <w:szCs w:val="24"/>
        </w:rPr>
        <w:t>a</w:t>
      </w:r>
      <w:r>
        <w:rPr>
          <w:sz w:val="24"/>
          <w:szCs w:val="24"/>
        </w:rPr>
        <w:t xml:space="preserve">n </w:t>
      </w:r>
      <w:r>
        <w:rPr>
          <w:spacing w:val="1"/>
          <w:sz w:val="24"/>
          <w:szCs w:val="24"/>
        </w:rPr>
        <w:t>de</w:t>
      </w:r>
      <w:r>
        <w:rPr>
          <w:sz w:val="24"/>
          <w:szCs w:val="24"/>
        </w:rPr>
        <w:t>n</w:t>
      </w:r>
      <w:r>
        <w:rPr>
          <w:spacing w:val="-2"/>
          <w:sz w:val="24"/>
          <w:szCs w:val="24"/>
        </w:rPr>
        <w:t>g</w:t>
      </w:r>
      <w:r>
        <w:rPr>
          <w:spacing w:val="-1"/>
          <w:sz w:val="24"/>
          <w:szCs w:val="24"/>
        </w:rPr>
        <w:t>a</w:t>
      </w:r>
      <w:r>
        <w:rPr>
          <w:sz w:val="24"/>
          <w:szCs w:val="24"/>
        </w:rPr>
        <w:t>n me</w:t>
      </w:r>
      <w:r>
        <w:rPr>
          <w:spacing w:val="2"/>
          <w:sz w:val="24"/>
          <w:szCs w:val="24"/>
        </w:rPr>
        <w:t>n</w:t>
      </w:r>
      <w:r>
        <w:rPr>
          <w:spacing w:val="-2"/>
          <w:sz w:val="24"/>
          <w:szCs w:val="24"/>
        </w:rPr>
        <w:t>g</w:t>
      </w:r>
      <w:r>
        <w:rPr>
          <w:sz w:val="24"/>
          <w:szCs w:val="24"/>
        </w:rPr>
        <w:t>umpu</w:t>
      </w:r>
      <w:r>
        <w:rPr>
          <w:spacing w:val="1"/>
          <w:sz w:val="24"/>
          <w:szCs w:val="24"/>
        </w:rPr>
        <w:t>l</w:t>
      </w:r>
      <w:r>
        <w:rPr>
          <w:sz w:val="24"/>
          <w:szCs w:val="24"/>
        </w:rPr>
        <w:t>k</w:t>
      </w:r>
      <w:r>
        <w:rPr>
          <w:spacing w:val="-1"/>
          <w:sz w:val="24"/>
          <w:szCs w:val="24"/>
        </w:rPr>
        <w:t>a</w:t>
      </w:r>
      <w:r>
        <w:rPr>
          <w:sz w:val="24"/>
          <w:szCs w:val="24"/>
        </w:rPr>
        <w:t>n, memp</w:t>
      </w:r>
      <w:r>
        <w:rPr>
          <w:spacing w:val="-1"/>
          <w:sz w:val="24"/>
          <w:szCs w:val="24"/>
        </w:rPr>
        <w:t>r</w:t>
      </w:r>
      <w:r>
        <w:rPr>
          <w:sz w:val="24"/>
          <w:szCs w:val="24"/>
        </w:rPr>
        <w:t>os</w:t>
      </w:r>
      <w:r>
        <w:rPr>
          <w:spacing w:val="-1"/>
          <w:sz w:val="24"/>
          <w:szCs w:val="24"/>
        </w:rPr>
        <w:t>e</w:t>
      </w:r>
      <w:r>
        <w:rPr>
          <w:sz w:val="24"/>
          <w:szCs w:val="24"/>
        </w:rPr>
        <w:t>s, me</w:t>
      </w:r>
      <w:r>
        <w:rPr>
          <w:spacing w:val="4"/>
          <w:sz w:val="24"/>
          <w:szCs w:val="24"/>
        </w:rPr>
        <w:t>n</w:t>
      </w:r>
      <w:r>
        <w:rPr>
          <w:spacing w:val="-7"/>
          <w:sz w:val="24"/>
          <w:szCs w:val="24"/>
        </w:rPr>
        <w:t>y</w:t>
      </w:r>
      <w:r>
        <w:rPr>
          <w:sz w:val="24"/>
          <w:szCs w:val="24"/>
        </w:rPr>
        <w:t>i</w:t>
      </w:r>
      <w:r>
        <w:rPr>
          <w:spacing w:val="1"/>
          <w:sz w:val="24"/>
          <w:szCs w:val="24"/>
        </w:rPr>
        <w:t>m</w:t>
      </w:r>
      <w:r>
        <w:rPr>
          <w:spacing w:val="2"/>
          <w:sz w:val="24"/>
          <w:szCs w:val="24"/>
        </w:rPr>
        <w:t>p</w:t>
      </w:r>
      <w:r>
        <w:rPr>
          <w:spacing w:val="-1"/>
          <w:sz w:val="24"/>
          <w:szCs w:val="24"/>
        </w:rPr>
        <w:t>a</w:t>
      </w:r>
      <w:r>
        <w:rPr>
          <w:sz w:val="24"/>
          <w:szCs w:val="24"/>
        </w:rPr>
        <w:t>n,</w:t>
      </w:r>
      <w:r>
        <w:rPr>
          <w:spacing w:val="2"/>
          <w:sz w:val="24"/>
          <w:szCs w:val="24"/>
        </w:rPr>
        <w:t xml:space="preserve"> </w:t>
      </w:r>
      <w:r>
        <w:rPr>
          <w:sz w:val="24"/>
          <w:szCs w:val="24"/>
        </w:rPr>
        <w:t>men</w:t>
      </w:r>
      <w:r>
        <w:rPr>
          <w:spacing w:val="-1"/>
          <w:sz w:val="24"/>
          <w:szCs w:val="24"/>
        </w:rPr>
        <w:t>ga</w:t>
      </w:r>
      <w:r>
        <w:rPr>
          <w:sz w:val="24"/>
          <w:szCs w:val="24"/>
        </w:rPr>
        <w:t>n</w:t>
      </w:r>
      <w:r>
        <w:rPr>
          <w:spacing w:val="-1"/>
          <w:sz w:val="24"/>
          <w:szCs w:val="24"/>
        </w:rPr>
        <w:t>a</w:t>
      </w:r>
      <w:r>
        <w:rPr>
          <w:sz w:val="24"/>
          <w:szCs w:val="24"/>
        </w:rPr>
        <w:t>lisis,</w:t>
      </w:r>
      <w:r>
        <w:rPr>
          <w:spacing w:val="5"/>
          <w:sz w:val="24"/>
          <w:szCs w:val="24"/>
        </w:rPr>
        <w:t xml:space="preserve"> </w:t>
      </w:r>
      <w:r>
        <w:rPr>
          <w:spacing w:val="3"/>
          <w:sz w:val="24"/>
          <w:szCs w:val="24"/>
        </w:rPr>
        <w:t>m</w:t>
      </w:r>
      <w:r>
        <w:rPr>
          <w:spacing w:val="-1"/>
          <w:sz w:val="24"/>
          <w:szCs w:val="24"/>
        </w:rPr>
        <w:t>e</w:t>
      </w:r>
      <w:r>
        <w:rPr>
          <w:spacing w:val="5"/>
          <w:sz w:val="24"/>
          <w:szCs w:val="24"/>
        </w:rPr>
        <w:t>n</w:t>
      </w:r>
      <w:r>
        <w:rPr>
          <w:spacing w:val="-4"/>
          <w:sz w:val="24"/>
          <w:szCs w:val="24"/>
        </w:rPr>
        <w:t>y</w:t>
      </w:r>
      <w:r>
        <w:rPr>
          <w:sz w:val="24"/>
          <w:szCs w:val="24"/>
        </w:rPr>
        <w:t>eb</w:t>
      </w:r>
      <w:r>
        <w:rPr>
          <w:spacing w:val="1"/>
          <w:sz w:val="24"/>
          <w:szCs w:val="24"/>
        </w:rPr>
        <w:t>a</w:t>
      </w:r>
      <w:r>
        <w:rPr>
          <w:spacing w:val="-1"/>
          <w:sz w:val="24"/>
          <w:szCs w:val="24"/>
        </w:rPr>
        <w:t>r</w:t>
      </w:r>
      <w:r>
        <w:rPr>
          <w:sz w:val="24"/>
          <w:szCs w:val="24"/>
        </w:rPr>
        <w:t>k</w:t>
      </w:r>
      <w:r>
        <w:rPr>
          <w:spacing w:val="-1"/>
          <w:sz w:val="24"/>
          <w:szCs w:val="24"/>
        </w:rPr>
        <w:t>a</w:t>
      </w:r>
      <w:r>
        <w:rPr>
          <w:sz w:val="24"/>
          <w:szCs w:val="24"/>
        </w:rPr>
        <w:t>n</w:t>
      </w:r>
      <w:r>
        <w:rPr>
          <w:spacing w:val="3"/>
          <w:sz w:val="24"/>
          <w:szCs w:val="24"/>
        </w:rPr>
        <w:t xml:space="preserve"> </w:t>
      </w:r>
      <w:r>
        <w:rPr>
          <w:sz w:val="24"/>
          <w:szCs w:val="24"/>
        </w:rPr>
        <w:t>info</w:t>
      </w:r>
      <w:r>
        <w:rPr>
          <w:spacing w:val="-1"/>
          <w:sz w:val="24"/>
          <w:szCs w:val="24"/>
        </w:rPr>
        <w:t>r</w:t>
      </w:r>
      <w:r>
        <w:rPr>
          <w:sz w:val="24"/>
          <w:szCs w:val="24"/>
        </w:rPr>
        <w:t>masi</w:t>
      </w:r>
      <w:r>
        <w:rPr>
          <w:spacing w:val="1"/>
          <w:sz w:val="24"/>
          <w:szCs w:val="24"/>
        </w:rPr>
        <w:t xml:space="preserve"> </w:t>
      </w:r>
      <w:r>
        <w:rPr>
          <w:sz w:val="24"/>
          <w:szCs w:val="24"/>
        </w:rPr>
        <w:t>untuk tuju</w:t>
      </w:r>
      <w:r>
        <w:rPr>
          <w:spacing w:val="-1"/>
          <w:sz w:val="24"/>
          <w:szCs w:val="24"/>
        </w:rPr>
        <w:t>a</w:t>
      </w:r>
      <w:r>
        <w:rPr>
          <w:sz w:val="24"/>
          <w:szCs w:val="24"/>
        </w:rPr>
        <w:t>n te</w:t>
      </w:r>
      <w:r>
        <w:rPr>
          <w:spacing w:val="-1"/>
          <w:sz w:val="24"/>
          <w:szCs w:val="24"/>
        </w:rPr>
        <w:t>r</w:t>
      </w:r>
      <w:r>
        <w:rPr>
          <w:sz w:val="24"/>
          <w:szCs w:val="24"/>
        </w:rPr>
        <w:t>tentu.</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80" w:lineRule="auto"/>
        <w:ind w:left="1667" w:right="75" w:firstLine="722"/>
        <w:jc w:val="both"/>
        <w:rPr>
          <w:sz w:val="24"/>
          <w:szCs w:val="24"/>
        </w:rPr>
      </w:pPr>
      <w:r>
        <w:rPr>
          <w:sz w:val="24"/>
          <w:szCs w:val="24"/>
        </w:rPr>
        <w:t>M</w:t>
      </w:r>
      <w:r>
        <w:rPr>
          <w:spacing w:val="-1"/>
          <w:sz w:val="24"/>
          <w:szCs w:val="24"/>
        </w:rPr>
        <w:t>e</w:t>
      </w:r>
      <w:r>
        <w:rPr>
          <w:sz w:val="24"/>
          <w:szCs w:val="24"/>
        </w:rPr>
        <w:t>nurut</w:t>
      </w:r>
      <w:r>
        <w:rPr>
          <w:spacing w:val="4"/>
          <w:sz w:val="24"/>
          <w:szCs w:val="24"/>
        </w:rPr>
        <w:t xml:space="preserve"> </w:t>
      </w:r>
      <w:r>
        <w:rPr>
          <w:sz w:val="24"/>
          <w:szCs w:val="24"/>
        </w:rPr>
        <w:t>Ed</w:t>
      </w:r>
      <w:r>
        <w:rPr>
          <w:spacing w:val="4"/>
          <w:sz w:val="24"/>
          <w:szCs w:val="24"/>
        </w:rPr>
        <w:t>h</w:t>
      </w:r>
      <w:r>
        <w:rPr>
          <w:sz w:val="24"/>
          <w:szCs w:val="24"/>
        </w:rPr>
        <w:t xml:space="preserve">y </w:t>
      </w:r>
      <w:r>
        <w:rPr>
          <w:spacing w:val="1"/>
          <w:sz w:val="24"/>
          <w:szCs w:val="24"/>
        </w:rPr>
        <w:t>S</w:t>
      </w:r>
      <w:r>
        <w:rPr>
          <w:sz w:val="24"/>
          <w:szCs w:val="24"/>
        </w:rPr>
        <w:t>u</w:t>
      </w:r>
      <w:r>
        <w:rPr>
          <w:spacing w:val="3"/>
          <w:sz w:val="24"/>
          <w:szCs w:val="24"/>
        </w:rPr>
        <w:t>t</w:t>
      </w:r>
      <w:r>
        <w:rPr>
          <w:spacing w:val="-1"/>
          <w:sz w:val="24"/>
          <w:szCs w:val="24"/>
        </w:rPr>
        <w:t>a</w:t>
      </w:r>
      <w:r>
        <w:rPr>
          <w:sz w:val="24"/>
          <w:szCs w:val="24"/>
        </w:rPr>
        <w:t>nta</w:t>
      </w:r>
      <w:r>
        <w:rPr>
          <w:spacing w:val="9"/>
          <w:sz w:val="24"/>
          <w:szCs w:val="24"/>
        </w:rPr>
        <w:t xml:space="preserve"> </w:t>
      </w:r>
      <w:r>
        <w:rPr>
          <w:sz w:val="24"/>
          <w:szCs w:val="24"/>
        </w:rPr>
        <w:t>d</w:t>
      </w:r>
      <w:r>
        <w:rPr>
          <w:spacing w:val="-1"/>
          <w:sz w:val="24"/>
          <w:szCs w:val="24"/>
        </w:rPr>
        <w:t>a</w:t>
      </w:r>
      <w:r>
        <w:rPr>
          <w:sz w:val="24"/>
          <w:szCs w:val="24"/>
        </w:rPr>
        <w:t>lam</w:t>
      </w:r>
      <w:r>
        <w:rPr>
          <w:spacing w:val="9"/>
          <w:sz w:val="24"/>
          <w:szCs w:val="24"/>
        </w:rPr>
        <w:t xml:space="preserve"> </w:t>
      </w:r>
      <w:r>
        <w:rPr>
          <w:spacing w:val="2"/>
          <w:sz w:val="24"/>
          <w:szCs w:val="24"/>
        </w:rPr>
        <w:t>(</w:t>
      </w:r>
      <w:r>
        <w:rPr>
          <w:sz w:val="24"/>
          <w:szCs w:val="24"/>
        </w:rPr>
        <w:t>H</w:t>
      </w:r>
      <w:r>
        <w:rPr>
          <w:spacing w:val="-1"/>
          <w:sz w:val="24"/>
          <w:szCs w:val="24"/>
        </w:rPr>
        <w:t>e</w:t>
      </w:r>
      <w:r>
        <w:rPr>
          <w:sz w:val="24"/>
          <w:szCs w:val="24"/>
        </w:rPr>
        <w:t>r</w:t>
      </w:r>
      <w:r>
        <w:rPr>
          <w:spacing w:val="4"/>
          <w:sz w:val="24"/>
          <w:szCs w:val="24"/>
        </w:rPr>
        <w:t>i</w:t>
      </w:r>
      <w:r>
        <w:rPr>
          <w:spacing w:val="-4"/>
          <w:sz w:val="24"/>
          <w:szCs w:val="24"/>
        </w:rPr>
        <w:t>y</w:t>
      </w:r>
      <w:r>
        <w:rPr>
          <w:spacing w:val="-1"/>
          <w:sz w:val="24"/>
          <w:szCs w:val="24"/>
        </w:rPr>
        <w:t>a</w:t>
      </w:r>
      <w:r>
        <w:rPr>
          <w:sz w:val="24"/>
          <w:szCs w:val="24"/>
        </w:rPr>
        <w:t>nto,</w:t>
      </w:r>
      <w:r>
        <w:rPr>
          <w:spacing w:val="5"/>
          <w:sz w:val="24"/>
          <w:szCs w:val="24"/>
        </w:rPr>
        <w:t xml:space="preserve"> 2</w:t>
      </w:r>
      <w:r>
        <w:rPr>
          <w:sz w:val="24"/>
          <w:szCs w:val="24"/>
        </w:rPr>
        <w:t>018),</w:t>
      </w:r>
      <w:r>
        <w:rPr>
          <w:spacing w:val="4"/>
          <w:sz w:val="24"/>
          <w:szCs w:val="24"/>
        </w:rPr>
        <w:t xml:space="preserve"> </w:t>
      </w:r>
      <w:r>
        <w:rPr>
          <w:spacing w:val="1"/>
          <w:sz w:val="24"/>
          <w:szCs w:val="24"/>
        </w:rPr>
        <w:t>S</w:t>
      </w:r>
      <w:r>
        <w:rPr>
          <w:sz w:val="24"/>
          <w:szCs w:val="24"/>
        </w:rPr>
        <w:t>ist</w:t>
      </w:r>
      <w:r>
        <w:rPr>
          <w:spacing w:val="-1"/>
          <w:sz w:val="24"/>
          <w:szCs w:val="24"/>
        </w:rPr>
        <w:t>e</w:t>
      </w:r>
      <w:r>
        <w:rPr>
          <w:sz w:val="24"/>
          <w:szCs w:val="24"/>
        </w:rPr>
        <w:t>m info</w:t>
      </w:r>
      <w:r>
        <w:rPr>
          <w:spacing w:val="-1"/>
          <w:sz w:val="24"/>
          <w:szCs w:val="24"/>
        </w:rPr>
        <w:t>r</w:t>
      </w:r>
      <w:r>
        <w:rPr>
          <w:sz w:val="24"/>
          <w:szCs w:val="24"/>
        </w:rPr>
        <w:t>masi</w:t>
      </w:r>
      <w:r>
        <w:rPr>
          <w:spacing w:val="2"/>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w:t>
      </w:r>
      <w:r>
        <w:rPr>
          <w:spacing w:val="5"/>
          <w:sz w:val="24"/>
          <w:szCs w:val="24"/>
        </w:rPr>
        <w:t xml:space="preserve"> </w:t>
      </w:r>
      <w:r>
        <w:rPr>
          <w:sz w:val="24"/>
          <w:szCs w:val="24"/>
        </w:rPr>
        <w:t>s</w:t>
      </w:r>
      <w:r>
        <w:rPr>
          <w:spacing w:val="-1"/>
          <w:sz w:val="24"/>
          <w:szCs w:val="24"/>
        </w:rPr>
        <w:t>e</w:t>
      </w:r>
      <w:r>
        <w:rPr>
          <w:sz w:val="24"/>
          <w:szCs w:val="24"/>
        </w:rPr>
        <w:t>kumpul</w:t>
      </w:r>
      <w:r>
        <w:rPr>
          <w:spacing w:val="-1"/>
          <w:sz w:val="24"/>
          <w:szCs w:val="24"/>
        </w:rPr>
        <w:t>a</w:t>
      </w:r>
      <w:r>
        <w:rPr>
          <w:sz w:val="24"/>
          <w:szCs w:val="24"/>
        </w:rPr>
        <w:t>n</w:t>
      </w:r>
      <w:r>
        <w:rPr>
          <w:spacing w:val="2"/>
          <w:sz w:val="24"/>
          <w:szCs w:val="24"/>
        </w:rPr>
        <w:t xml:space="preserve"> </w:t>
      </w:r>
      <w:r>
        <w:rPr>
          <w:sz w:val="24"/>
          <w:szCs w:val="24"/>
        </w:rPr>
        <w:t>sub</w:t>
      </w:r>
      <w:r>
        <w:rPr>
          <w:spacing w:val="1"/>
          <w:sz w:val="24"/>
          <w:szCs w:val="24"/>
        </w:rPr>
        <w:t>s</w:t>
      </w:r>
      <w:r>
        <w:rPr>
          <w:sz w:val="24"/>
          <w:szCs w:val="24"/>
        </w:rPr>
        <w:t>istem</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s</w:t>
      </w:r>
      <w:r>
        <w:rPr>
          <w:spacing w:val="-1"/>
          <w:sz w:val="24"/>
          <w:szCs w:val="24"/>
        </w:rPr>
        <w:t>a</w:t>
      </w:r>
      <w:r>
        <w:rPr>
          <w:sz w:val="24"/>
          <w:szCs w:val="24"/>
        </w:rPr>
        <w:t>ling b</w:t>
      </w:r>
      <w:r>
        <w:rPr>
          <w:spacing w:val="-1"/>
          <w:sz w:val="24"/>
          <w:szCs w:val="24"/>
        </w:rPr>
        <w:t>e</w:t>
      </w:r>
      <w:r>
        <w:rPr>
          <w:sz w:val="24"/>
          <w:szCs w:val="24"/>
        </w:rPr>
        <w:t>rhu</w:t>
      </w:r>
      <w:r>
        <w:rPr>
          <w:spacing w:val="-1"/>
          <w:sz w:val="24"/>
          <w:szCs w:val="24"/>
        </w:rPr>
        <w:t>b</w:t>
      </w:r>
      <w:r>
        <w:rPr>
          <w:sz w:val="24"/>
          <w:szCs w:val="24"/>
        </w:rPr>
        <w:t>u</w:t>
      </w:r>
      <w:r>
        <w:rPr>
          <w:spacing w:val="2"/>
          <w:sz w:val="24"/>
          <w:szCs w:val="24"/>
        </w:rPr>
        <w:t>n</w:t>
      </w:r>
      <w:r>
        <w:rPr>
          <w:sz w:val="24"/>
          <w:szCs w:val="24"/>
        </w:rPr>
        <w:t>g</w:t>
      </w:r>
      <w:r>
        <w:rPr>
          <w:spacing w:val="-1"/>
          <w:sz w:val="24"/>
          <w:szCs w:val="24"/>
        </w:rPr>
        <w:t>a</w:t>
      </w:r>
      <w:r>
        <w:rPr>
          <w:sz w:val="24"/>
          <w:szCs w:val="24"/>
        </w:rPr>
        <w:t>n, b</w:t>
      </w:r>
      <w:r>
        <w:rPr>
          <w:spacing w:val="-1"/>
          <w:sz w:val="24"/>
          <w:szCs w:val="24"/>
        </w:rPr>
        <w:t>e</w:t>
      </w:r>
      <w:r>
        <w:rPr>
          <w:sz w:val="24"/>
          <w:szCs w:val="24"/>
        </w:rPr>
        <w:t>rkumpul</w:t>
      </w:r>
      <w:r>
        <w:rPr>
          <w:spacing w:val="1"/>
          <w:sz w:val="24"/>
          <w:szCs w:val="24"/>
        </w:rPr>
        <w:t xml:space="preserve"> </w:t>
      </w:r>
      <w:r>
        <w:rPr>
          <w:sz w:val="24"/>
          <w:szCs w:val="24"/>
        </w:rPr>
        <w:t>b</w:t>
      </w:r>
      <w:r>
        <w:rPr>
          <w:spacing w:val="-1"/>
          <w:sz w:val="24"/>
          <w:szCs w:val="24"/>
        </w:rPr>
        <w:t>er</w:t>
      </w:r>
      <w:r>
        <w:rPr>
          <w:sz w:val="24"/>
          <w:szCs w:val="24"/>
        </w:rPr>
        <w:t>s</w:t>
      </w:r>
      <w:r>
        <w:rPr>
          <w:spacing w:val="-1"/>
          <w:sz w:val="24"/>
          <w:szCs w:val="24"/>
        </w:rPr>
        <w:t>a</w:t>
      </w:r>
      <w:r>
        <w:rPr>
          <w:sz w:val="24"/>
          <w:szCs w:val="24"/>
        </w:rPr>
        <w:t>m</w:t>
      </w:r>
      <w:r>
        <w:rPr>
          <w:spacing w:val="1"/>
          <w:sz w:val="24"/>
          <w:szCs w:val="24"/>
        </w:rPr>
        <w:t>a</w:t>
      </w:r>
      <w:r>
        <w:rPr>
          <w:spacing w:val="-1"/>
          <w:sz w:val="24"/>
          <w:szCs w:val="24"/>
        </w:rPr>
        <w:t>-</w:t>
      </w:r>
      <w:r>
        <w:rPr>
          <w:sz w:val="24"/>
          <w:szCs w:val="24"/>
        </w:rPr>
        <w:t>s</w:t>
      </w:r>
      <w:r>
        <w:rPr>
          <w:spacing w:val="2"/>
          <w:sz w:val="24"/>
          <w:szCs w:val="24"/>
        </w:rPr>
        <w:t>a</w:t>
      </w:r>
      <w:r>
        <w:rPr>
          <w:sz w:val="24"/>
          <w:szCs w:val="24"/>
        </w:rPr>
        <w:t>ma d</w:t>
      </w:r>
      <w:r>
        <w:rPr>
          <w:spacing w:val="-1"/>
          <w:sz w:val="24"/>
          <w:szCs w:val="24"/>
        </w:rPr>
        <w:t>a</w:t>
      </w:r>
      <w:r>
        <w:rPr>
          <w:sz w:val="24"/>
          <w:szCs w:val="24"/>
        </w:rPr>
        <w:t>n memb</w:t>
      </w:r>
      <w:r>
        <w:rPr>
          <w:spacing w:val="-1"/>
          <w:sz w:val="24"/>
          <w:szCs w:val="24"/>
        </w:rPr>
        <w:t>e</w:t>
      </w:r>
      <w:r>
        <w:rPr>
          <w:sz w:val="24"/>
          <w:szCs w:val="24"/>
        </w:rPr>
        <w:t>ntuk</w:t>
      </w:r>
      <w:r>
        <w:rPr>
          <w:spacing w:val="1"/>
          <w:sz w:val="24"/>
          <w:szCs w:val="24"/>
        </w:rPr>
        <w:t xml:space="preserve"> </w:t>
      </w:r>
      <w:r>
        <w:rPr>
          <w:spacing w:val="3"/>
          <w:sz w:val="24"/>
          <w:szCs w:val="24"/>
        </w:rPr>
        <w:t>s</w:t>
      </w:r>
      <w:r>
        <w:rPr>
          <w:spacing w:val="-1"/>
          <w:sz w:val="24"/>
          <w:szCs w:val="24"/>
        </w:rPr>
        <w:t>a</w:t>
      </w:r>
      <w:r>
        <w:rPr>
          <w:sz w:val="24"/>
          <w:szCs w:val="24"/>
        </w:rPr>
        <w:t>tu k</w:t>
      </w:r>
      <w:r>
        <w:rPr>
          <w:spacing w:val="-1"/>
          <w:sz w:val="24"/>
          <w:szCs w:val="24"/>
        </w:rPr>
        <w:t>e</w:t>
      </w:r>
      <w:r>
        <w:rPr>
          <w:sz w:val="24"/>
          <w:szCs w:val="24"/>
        </w:rPr>
        <w:t>s</w:t>
      </w:r>
      <w:r>
        <w:rPr>
          <w:spacing w:val="-1"/>
          <w:sz w:val="24"/>
          <w:szCs w:val="24"/>
        </w:rPr>
        <w:t>a</w:t>
      </w:r>
      <w:r>
        <w:rPr>
          <w:sz w:val="24"/>
          <w:szCs w:val="24"/>
        </w:rPr>
        <w:t>tuan, s</w:t>
      </w:r>
      <w:r>
        <w:rPr>
          <w:spacing w:val="-1"/>
          <w:sz w:val="24"/>
          <w:szCs w:val="24"/>
        </w:rPr>
        <w:t>a</w:t>
      </w:r>
      <w:r>
        <w:rPr>
          <w:sz w:val="24"/>
          <w:szCs w:val="24"/>
        </w:rPr>
        <w:t>ling b</w:t>
      </w:r>
      <w:r>
        <w:rPr>
          <w:spacing w:val="-1"/>
          <w:sz w:val="24"/>
          <w:szCs w:val="24"/>
        </w:rPr>
        <w:t>e</w:t>
      </w:r>
      <w:r>
        <w:rPr>
          <w:sz w:val="24"/>
          <w:szCs w:val="24"/>
        </w:rPr>
        <w:t>rint</w:t>
      </w:r>
      <w:r>
        <w:rPr>
          <w:spacing w:val="-1"/>
          <w:sz w:val="24"/>
          <w:szCs w:val="24"/>
        </w:rPr>
        <w:t>e</w:t>
      </w:r>
      <w:r>
        <w:rPr>
          <w:spacing w:val="-2"/>
          <w:sz w:val="24"/>
          <w:szCs w:val="24"/>
        </w:rPr>
        <w:t>g</w:t>
      </w:r>
      <w:r>
        <w:rPr>
          <w:spacing w:val="2"/>
          <w:sz w:val="24"/>
          <w:szCs w:val="24"/>
        </w:rPr>
        <w:t>r</w:t>
      </w:r>
      <w:r>
        <w:rPr>
          <w:spacing w:val="-3"/>
          <w:sz w:val="24"/>
          <w:szCs w:val="24"/>
        </w:rPr>
        <w:t>a</w:t>
      </w:r>
      <w:r>
        <w:rPr>
          <w:sz w:val="24"/>
          <w:szCs w:val="24"/>
        </w:rPr>
        <w:t>si</w:t>
      </w:r>
      <w:r>
        <w:rPr>
          <w:spacing w:val="3"/>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b</w:t>
      </w:r>
      <w:r>
        <w:rPr>
          <w:spacing w:val="-1"/>
          <w:sz w:val="24"/>
          <w:szCs w:val="24"/>
        </w:rPr>
        <w:t>e</w:t>
      </w:r>
      <w:r>
        <w:rPr>
          <w:sz w:val="24"/>
          <w:szCs w:val="24"/>
        </w:rPr>
        <w:t>k</w:t>
      </w:r>
      <w:r>
        <w:rPr>
          <w:spacing w:val="-1"/>
          <w:sz w:val="24"/>
          <w:szCs w:val="24"/>
        </w:rPr>
        <w:t>er</w:t>
      </w:r>
      <w:r>
        <w:rPr>
          <w:sz w:val="24"/>
          <w:szCs w:val="24"/>
        </w:rPr>
        <w:t>j</w:t>
      </w:r>
      <w:r>
        <w:rPr>
          <w:spacing w:val="2"/>
          <w:sz w:val="24"/>
          <w:szCs w:val="24"/>
        </w:rPr>
        <w:t>a</w:t>
      </w:r>
      <w:r>
        <w:rPr>
          <w:spacing w:val="3"/>
          <w:sz w:val="24"/>
          <w:szCs w:val="24"/>
        </w:rPr>
        <w:t>s</w:t>
      </w:r>
      <w:r>
        <w:rPr>
          <w:spacing w:val="-1"/>
          <w:sz w:val="24"/>
          <w:szCs w:val="24"/>
        </w:rPr>
        <w:t>a</w:t>
      </w:r>
      <w:r>
        <w:rPr>
          <w:sz w:val="24"/>
          <w:szCs w:val="24"/>
        </w:rPr>
        <w:t xml:space="preserve">ma </w:t>
      </w:r>
      <w:r>
        <w:rPr>
          <w:spacing w:val="-1"/>
          <w:sz w:val="24"/>
          <w:szCs w:val="24"/>
        </w:rPr>
        <w:t>a</w:t>
      </w:r>
      <w:r>
        <w:rPr>
          <w:sz w:val="24"/>
          <w:szCs w:val="24"/>
        </w:rPr>
        <w:t>nta</w:t>
      </w:r>
      <w:r>
        <w:rPr>
          <w:spacing w:val="-1"/>
          <w:sz w:val="24"/>
          <w:szCs w:val="24"/>
        </w:rPr>
        <w:t>r</w:t>
      </w:r>
      <w:r>
        <w:rPr>
          <w:sz w:val="24"/>
          <w:szCs w:val="24"/>
        </w:rPr>
        <w:t>a</w:t>
      </w:r>
      <w:r>
        <w:rPr>
          <w:spacing w:val="4"/>
          <w:sz w:val="24"/>
          <w:szCs w:val="24"/>
        </w:rPr>
        <w:t xml:space="preserve"> </w:t>
      </w:r>
      <w:r>
        <w:rPr>
          <w:sz w:val="24"/>
          <w:szCs w:val="24"/>
        </w:rPr>
        <w:t>b</w:t>
      </w:r>
      <w:r>
        <w:rPr>
          <w:spacing w:val="-1"/>
          <w:sz w:val="24"/>
          <w:szCs w:val="24"/>
        </w:rPr>
        <w:t>a</w:t>
      </w:r>
      <w:r>
        <w:rPr>
          <w:spacing w:val="-2"/>
          <w:sz w:val="24"/>
          <w:szCs w:val="24"/>
        </w:rPr>
        <w:t>g</w:t>
      </w:r>
      <w:r>
        <w:rPr>
          <w:spacing w:val="3"/>
          <w:sz w:val="24"/>
          <w:szCs w:val="24"/>
        </w:rPr>
        <w:t>i</w:t>
      </w:r>
      <w:r>
        <w:rPr>
          <w:spacing w:val="-1"/>
          <w:sz w:val="24"/>
          <w:szCs w:val="24"/>
        </w:rPr>
        <w:t>a</w:t>
      </w:r>
      <w:r>
        <w:rPr>
          <w:sz w:val="24"/>
          <w:szCs w:val="24"/>
        </w:rPr>
        <w:t>n</w:t>
      </w:r>
      <w:r>
        <w:rPr>
          <w:spacing w:val="3"/>
          <w:sz w:val="24"/>
          <w:szCs w:val="24"/>
        </w:rPr>
        <w:t xml:space="preserve"> </w:t>
      </w:r>
      <w:r>
        <w:rPr>
          <w:sz w:val="24"/>
          <w:szCs w:val="24"/>
        </w:rPr>
        <w:t>satu</w:t>
      </w:r>
      <w:r>
        <w:rPr>
          <w:spacing w:val="5"/>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lain</w:t>
      </w:r>
      <w:r>
        <w:rPr>
          <w:spacing w:val="5"/>
          <w:sz w:val="24"/>
          <w:szCs w:val="24"/>
        </w:rPr>
        <w:t>n</w:t>
      </w:r>
      <w:r>
        <w:rPr>
          <w:spacing w:val="-5"/>
          <w:sz w:val="24"/>
          <w:szCs w:val="24"/>
        </w:rPr>
        <w:t>y</w:t>
      </w:r>
      <w:r>
        <w:rPr>
          <w:sz w:val="24"/>
          <w:szCs w:val="24"/>
        </w:rPr>
        <w:t>a 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
          <w:sz w:val="24"/>
          <w:szCs w:val="24"/>
        </w:rPr>
        <w:t>c</w:t>
      </w:r>
      <w:r>
        <w:rPr>
          <w:spacing w:val="1"/>
          <w:sz w:val="24"/>
          <w:szCs w:val="24"/>
        </w:rPr>
        <w:t>a</w:t>
      </w:r>
      <w:r>
        <w:rPr>
          <w:spacing w:val="-1"/>
          <w:sz w:val="24"/>
          <w:szCs w:val="24"/>
        </w:rPr>
        <w:t>r</w:t>
      </w:r>
      <w:r>
        <w:rPr>
          <w:spacing w:val="1"/>
          <w:sz w:val="24"/>
          <w:szCs w:val="24"/>
        </w:rPr>
        <w:t>a</w:t>
      </w:r>
      <w:r>
        <w:rPr>
          <w:spacing w:val="-1"/>
          <w:sz w:val="24"/>
          <w:szCs w:val="24"/>
        </w:rPr>
        <w:t>-</w:t>
      </w:r>
      <w:r>
        <w:rPr>
          <w:spacing w:val="1"/>
          <w:sz w:val="24"/>
          <w:szCs w:val="24"/>
        </w:rPr>
        <w:t>c</w:t>
      </w:r>
      <w:r>
        <w:rPr>
          <w:spacing w:val="-1"/>
          <w:sz w:val="24"/>
          <w:szCs w:val="24"/>
        </w:rPr>
        <w:t>a</w:t>
      </w:r>
      <w:r>
        <w:rPr>
          <w:sz w:val="24"/>
          <w:szCs w:val="24"/>
        </w:rPr>
        <w:t>ra</w:t>
      </w:r>
      <w:r>
        <w:rPr>
          <w:spacing w:val="56"/>
          <w:sz w:val="24"/>
          <w:szCs w:val="24"/>
        </w:rPr>
        <w:t xml:space="preserve"> </w:t>
      </w:r>
      <w:r>
        <w:rPr>
          <w:sz w:val="24"/>
          <w:szCs w:val="24"/>
        </w:rPr>
        <w:t>te</w:t>
      </w:r>
      <w:r>
        <w:rPr>
          <w:spacing w:val="-1"/>
          <w:sz w:val="24"/>
          <w:szCs w:val="24"/>
        </w:rPr>
        <w:t>r</w:t>
      </w:r>
      <w:r>
        <w:rPr>
          <w:spacing w:val="3"/>
          <w:sz w:val="24"/>
          <w:szCs w:val="24"/>
        </w:rPr>
        <w:t>t</w:t>
      </w:r>
      <w:r>
        <w:rPr>
          <w:spacing w:val="-1"/>
          <w:sz w:val="24"/>
          <w:szCs w:val="24"/>
        </w:rPr>
        <w:t>e</w:t>
      </w:r>
      <w:r>
        <w:rPr>
          <w:sz w:val="24"/>
          <w:szCs w:val="24"/>
        </w:rPr>
        <w:t>n</w:t>
      </w:r>
      <w:r>
        <w:rPr>
          <w:spacing w:val="3"/>
          <w:sz w:val="24"/>
          <w:szCs w:val="24"/>
        </w:rPr>
        <w:t>t</w:t>
      </w:r>
      <w:r>
        <w:rPr>
          <w:sz w:val="24"/>
          <w:szCs w:val="24"/>
        </w:rPr>
        <w:t xml:space="preserve">u </w:t>
      </w:r>
      <w:r>
        <w:rPr>
          <w:spacing w:val="1"/>
          <w:sz w:val="24"/>
          <w:szCs w:val="24"/>
        </w:rPr>
        <w:t xml:space="preserve"> </w:t>
      </w:r>
      <w:r>
        <w:rPr>
          <w:sz w:val="24"/>
          <w:szCs w:val="24"/>
        </w:rPr>
        <w:t xml:space="preserve">untuk </w:t>
      </w:r>
      <w:r>
        <w:rPr>
          <w:spacing w:val="1"/>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 xml:space="preserve">n  </w:t>
      </w:r>
      <w:r>
        <w:rPr>
          <w:spacing w:val="-1"/>
          <w:sz w:val="24"/>
          <w:szCs w:val="24"/>
        </w:rPr>
        <w:t>f</w:t>
      </w:r>
      <w:r>
        <w:rPr>
          <w:spacing w:val="1"/>
          <w:sz w:val="24"/>
          <w:szCs w:val="24"/>
        </w:rPr>
        <w:t>u</w:t>
      </w:r>
      <w:r>
        <w:rPr>
          <w:sz w:val="24"/>
          <w:szCs w:val="24"/>
        </w:rPr>
        <w:t>n</w:t>
      </w:r>
      <w:r>
        <w:rPr>
          <w:spacing w:val="-2"/>
          <w:sz w:val="24"/>
          <w:szCs w:val="24"/>
        </w:rPr>
        <w:t>g</w:t>
      </w:r>
      <w:r>
        <w:rPr>
          <w:sz w:val="24"/>
          <w:szCs w:val="24"/>
        </w:rPr>
        <w:t xml:space="preserve">si </w:t>
      </w:r>
      <w:r>
        <w:rPr>
          <w:spacing w:val="1"/>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w:t>
      </w:r>
      <w:r>
        <w:rPr>
          <w:spacing w:val="3"/>
          <w:sz w:val="24"/>
          <w:szCs w:val="24"/>
        </w:rPr>
        <w:t>l</w:t>
      </w:r>
      <w:r>
        <w:rPr>
          <w:spacing w:val="-1"/>
          <w:sz w:val="24"/>
          <w:szCs w:val="24"/>
        </w:rPr>
        <w:t>a</w:t>
      </w:r>
      <w:r>
        <w:rPr>
          <w:sz w:val="24"/>
          <w:szCs w:val="24"/>
        </w:rPr>
        <w:t>h</w:t>
      </w:r>
      <w:r>
        <w:rPr>
          <w:spacing w:val="-1"/>
          <w:sz w:val="24"/>
          <w:szCs w:val="24"/>
        </w:rPr>
        <w:t>a</w:t>
      </w:r>
      <w:r>
        <w:rPr>
          <w:sz w:val="24"/>
          <w:szCs w:val="24"/>
        </w:rPr>
        <w:t>n  d</w:t>
      </w:r>
      <w:r>
        <w:rPr>
          <w:spacing w:val="-1"/>
          <w:sz w:val="24"/>
          <w:szCs w:val="24"/>
        </w:rPr>
        <w:t>a</w:t>
      </w:r>
      <w:r>
        <w:rPr>
          <w:sz w:val="24"/>
          <w:szCs w:val="24"/>
        </w:rPr>
        <w:t>ta, men</w:t>
      </w:r>
      <w:r>
        <w:rPr>
          <w:spacing w:val="-1"/>
          <w:sz w:val="24"/>
          <w:szCs w:val="24"/>
        </w:rPr>
        <w:t>e</w:t>
      </w:r>
      <w:r>
        <w:rPr>
          <w:sz w:val="24"/>
          <w:szCs w:val="24"/>
        </w:rPr>
        <w:t>rima masuk</w:t>
      </w:r>
      <w:r>
        <w:rPr>
          <w:spacing w:val="-1"/>
          <w:sz w:val="24"/>
          <w:szCs w:val="24"/>
        </w:rPr>
        <w:t>a</w:t>
      </w:r>
      <w:r>
        <w:rPr>
          <w:sz w:val="24"/>
          <w:szCs w:val="24"/>
        </w:rPr>
        <w:t>n</w:t>
      </w:r>
      <w:r>
        <w:rPr>
          <w:spacing w:val="8"/>
          <w:sz w:val="24"/>
          <w:szCs w:val="24"/>
        </w:rPr>
        <w:t xml:space="preserve"> </w:t>
      </w:r>
      <w:r>
        <w:rPr>
          <w:spacing w:val="-1"/>
          <w:sz w:val="24"/>
          <w:szCs w:val="24"/>
        </w:rPr>
        <w:t>(</w:t>
      </w:r>
      <w:r>
        <w:rPr>
          <w:i/>
          <w:sz w:val="24"/>
          <w:szCs w:val="24"/>
        </w:rPr>
        <w:t>in</w:t>
      </w:r>
      <w:r>
        <w:rPr>
          <w:i/>
          <w:spacing w:val="5"/>
          <w:sz w:val="24"/>
          <w:szCs w:val="24"/>
        </w:rPr>
        <w:t>p</w:t>
      </w:r>
      <w:r>
        <w:rPr>
          <w:i/>
          <w:sz w:val="24"/>
          <w:szCs w:val="24"/>
        </w:rPr>
        <w:t>ut</w:t>
      </w:r>
      <w:r>
        <w:rPr>
          <w:sz w:val="24"/>
          <w:szCs w:val="24"/>
        </w:rPr>
        <w:t>) b</w:t>
      </w:r>
      <w:r>
        <w:rPr>
          <w:spacing w:val="-1"/>
          <w:sz w:val="24"/>
          <w:szCs w:val="24"/>
        </w:rPr>
        <w:t>e</w:t>
      </w:r>
      <w:r>
        <w:rPr>
          <w:sz w:val="24"/>
          <w:szCs w:val="24"/>
        </w:rPr>
        <w:t>ru</w:t>
      </w:r>
      <w:r>
        <w:rPr>
          <w:spacing w:val="1"/>
          <w:sz w:val="24"/>
          <w:szCs w:val="24"/>
        </w:rPr>
        <w:t>p</w:t>
      </w:r>
      <w:r>
        <w:rPr>
          <w:sz w:val="24"/>
          <w:szCs w:val="24"/>
        </w:rPr>
        <w:t xml:space="preserve">a </w:t>
      </w:r>
      <w:r>
        <w:rPr>
          <w:spacing w:val="2"/>
          <w:sz w:val="24"/>
          <w:szCs w:val="24"/>
        </w:rPr>
        <w:t>d</w:t>
      </w:r>
      <w:r>
        <w:rPr>
          <w:spacing w:val="-1"/>
          <w:sz w:val="24"/>
          <w:szCs w:val="24"/>
        </w:rPr>
        <w:t>a</w:t>
      </w:r>
      <w:r>
        <w:rPr>
          <w:sz w:val="24"/>
          <w:szCs w:val="24"/>
        </w:rPr>
        <w:t>t</w:t>
      </w:r>
      <w:r>
        <w:rPr>
          <w:spacing w:val="-1"/>
          <w:sz w:val="24"/>
          <w:szCs w:val="24"/>
        </w:rPr>
        <w:t>a-</w:t>
      </w:r>
      <w:r>
        <w:rPr>
          <w:spacing w:val="2"/>
          <w:sz w:val="24"/>
          <w:szCs w:val="24"/>
        </w:rPr>
        <w:t>d</w:t>
      </w:r>
      <w:r>
        <w:rPr>
          <w:spacing w:val="-1"/>
          <w:sz w:val="24"/>
          <w:szCs w:val="24"/>
        </w:rPr>
        <w:t>a</w:t>
      </w:r>
      <w:r>
        <w:rPr>
          <w:sz w:val="24"/>
          <w:szCs w:val="24"/>
        </w:rPr>
        <w:t>ta,</w:t>
      </w:r>
      <w:r>
        <w:rPr>
          <w:spacing w:val="1"/>
          <w:sz w:val="24"/>
          <w:szCs w:val="24"/>
        </w:rPr>
        <w:t xml:space="preserve"> </w:t>
      </w:r>
      <w:r>
        <w:rPr>
          <w:spacing w:val="2"/>
          <w:sz w:val="24"/>
          <w:szCs w:val="24"/>
        </w:rPr>
        <w:t>k</w:t>
      </w:r>
      <w:r>
        <w:rPr>
          <w:spacing w:val="1"/>
          <w:sz w:val="24"/>
          <w:szCs w:val="24"/>
        </w:rPr>
        <w:t>e</w:t>
      </w:r>
      <w:r>
        <w:rPr>
          <w:sz w:val="24"/>
          <w:szCs w:val="24"/>
        </w:rPr>
        <w:t>mudi</w:t>
      </w:r>
      <w:r>
        <w:rPr>
          <w:spacing w:val="-1"/>
          <w:sz w:val="24"/>
          <w:szCs w:val="24"/>
        </w:rPr>
        <w:t>a</w:t>
      </w:r>
      <w:r>
        <w:rPr>
          <w:sz w:val="24"/>
          <w:szCs w:val="24"/>
        </w:rPr>
        <w:t>n</w:t>
      </w:r>
      <w:r>
        <w:rPr>
          <w:spacing w:val="1"/>
          <w:sz w:val="24"/>
          <w:szCs w:val="24"/>
        </w:rPr>
        <w:t xml:space="preserve"> </w:t>
      </w:r>
      <w:r>
        <w:rPr>
          <w:sz w:val="24"/>
          <w:szCs w:val="24"/>
        </w:rPr>
        <w:t>me</w:t>
      </w:r>
      <w:r>
        <w:rPr>
          <w:spacing w:val="2"/>
          <w:sz w:val="24"/>
          <w:szCs w:val="24"/>
        </w:rPr>
        <w:t>n</w:t>
      </w:r>
      <w:r>
        <w:rPr>
          <w:spacing w:val="-2"/>
          <w:sz w:val="24"/>
          <w:szCs w:val="24"/>
        </w:rPr>
        <w:t>g</w:t>
      </w:r>
      <w:r>
        <w:rPr>
          <w:sz w:val="24"/>
          <w:szCs w:val="24"/>
        </w:rPr>
        <w:t>o</w:t>
      </w:r>
      <w:r>
        <w:rPr>
          <w:spacing w:val="1"/>
          <w:sz w:val="24"/>
          <w:szCs w:val="24"/>
        </w:rPr>
        <w:t>l</w:t>
      </w:r>
      <w:r>
        <w:rPr>
          <w:spacing w:val="-1"/>
          <w:sz w:val="24"/>
          <w:szCs w:val="24"/>
        </w:rPr>
        <w:t>a</w:t>
      </w:r>
      <w:r>
        <w:rPr>
          <w:sz w:val="24"/>
          <w:szCs w:val="24"/>
        </w:rPr>
        <w:t>h</w:t>
      </w:r>
      <w:r>
        <w:rPr>
          <w:spacing w:val="2"/>
          <w:sz w:val="24"/>
          <w:szCs w:val="24"/>
        </w:rPr>
        <w:t>n</w:t>
      </w:r>
      <w:r>
        <w:rPr>
          <w:spacing w:val="-5"/>
          <w:sz w:val="24"/>
          <w:szCs w:val="24"/>
        </w:rPr>
        <w:t>y</w:t>
      </w:r>
      <w:r>
        <w:rPr>
          <w:sz w:val="24"/>
          <w:szCs w:val="24"/>
        </w:rPr>
        <w:t xml:space="preserve">a </w:t>
      </w:r>
      <w:r>
        <w:rPr>
          <w:spacing w:val="-1"/>
          <w:sz w:val="24"/>
          <w:szCs w:val="24"/>
        </w:rPr>
        <w:t>(</w:t>
      </w:r>
      <w:r>
        <w:rPr>
          <w:i/>
          <w:sz w:val="24"/>
          <w:szCs w:val="24"/>
        </w:rPr>
        <w:t>pro</w:t>
      </w:r>
      <w:r>
        <w:rPr>
          <w:i/>
          <w:spacing w:val="-1"/>
          <w:sz w:val="24"/>
          <w:szCs w:val="24"/>
        </w:rPr>
        <w:t>ce</w:t>
      </w:r>
      <w:r>
        <w:rPr>
          <w:i/>
          <w:sz w:val="24"/>
          <w:szCs w:val="24"/>
        </w:rPr>
        <w:t>ssing</w:t>
      </w:r>
      <w:r>
        <w:rPr>
          <w:spacing w:val="-1"/>
          <w:sz w:val="24"/>
          <w:szCs w:val="24"/>
        </w:rPr>
        <w:t>)</w:t>
      </w:r>
      <w:r>
        <w:rPr>
          <w:sz w:val="24"/>
          <w:szCs w:val="24"/>
        </w:rPr>
        <w:t>,</w:t>
      </w:r>
      <w:r>
        <w:rPr>
          <w:spacing w:val="1"/>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me</w:t>
      </w:r>
      <w:r>
        <w:rPr>
          <w:spacing w:val="2"/>
          <w:sz w:val="24"/>
          <w:szCs w:val="24"/>
        </w:rPr>
        <w:t>ng</w:t>
      </w:r>
      <w:r>
        <w:rPr>
          <w:sz w:val="24"/>
          <w:szCs w:val="24"/>
        </w:rPr>
        <w:t>h</w:t>
      </w:r>
      <w:r>
        <w:rPr>
          <w:spacing w:val="-1"/>
          <w:sz w:val="24"/>
          <w:szCs w:val="24"/>
        </w:rPr>
        <w:t>a</w:t>
      </w:r>
      <w:r>
        <w:rPr>
          <w:sz w:val="24"/>
          <w:szCs w:val="24"/>
        </w:rPr>
        <w:t>silk</w:t>
      </w:r>
      <w:r>
        <w:rPr>
          <w:spacing w:val="-1"/>
          <w:sz w:val="24"/>
          <w:szCs w:val="24"/>
        </w:rPr>
        <w:t>a</w:t>
      </w:r>
      <w:r>
        <w:rPr>
          <w:sz w:val="24"/>
          <w:szCs w:val="24"/>
        </w:rPr>
        <w:t>n</w:t>
      </w:r>
      <w:r>
        <w:rPr>
          <w:spacing w:val="3"/>
          <w:sz w:val="24"/>
          <w:szCs w:val="24"/>
        </w:rPr>
        <w:t xml:space="preserve"> </w:t>
      </w:r>
      <w:r>
        <w:rPr>
          <w:sz w:val="24"/>
          <w:szCs w:val="24"/>
        </w:rPr>
        <w:t>k</w:t>
      </w:r>
      <w:r>
        <w:rPr>
          <w:spacing w:val="-1"/>
          <w:sz w:val="24"/>
          <w:szCs w:val="24"/>
        </w:rPr>
        <w:t>e</w:t>
      </w:r>
      <w:r>
        <w:rPr>
          <w:sz w:val="24"/>
          <w:szCs w:val="24"/>
        </w:rPr>
        <w:t>lua</w:t>
      </w:r>
      <w:r>
        <w:rPr>
          <w:spacing w:val="-1"/>
          <w:sz w:val="24"/>
          <w:szCs w:val="24"/>
        </w:rPr>
        <w:t>ra</w:t>
      </w:r>
      <w:r>
        <w:rPr>
          <w:sz w:val="24"/>
          <w:szCs w:val="24"/>
        </w:rPr>
        <w:t>n</w:t>
      </w:r>
      <w:r>
        <w:rPr>
          <w:spacing w:val="3"/>
          <w:sz w:val="24"/>
          <w:szCs w:val="24"/>
        </w:rPr>
        <w:t xml:space="preserve"> </w:t>
      </w:r>
      <w:r>
        <w:rPr>
          <w:spacing w:val="-1"/>
          <w:sz w:val="24"/>
          <w:szCs w:val="24"/>
        </w:rPr>
        <w:t>(</w:t>
      </w:r>
      <w:r>
        <w:rPr>
          <w:i/>
          <w:sz w:val="24"/>
          <w:szCs w:val="24"/>
        </w:rPr>
        <w:t>ou</w:t>
      </w:r>
      <w:r>
        <w:rPr>
          <w:i/>
          <w:spacing w:val="3"/>
          <w:sz w:val="24"/>
          <w:szCs w:val="24"/>
        </w:rPr>
        <w:t>t</w:t>
      </w:r>
      <w:r>
        <w:rPr>
          <w:i/>
          <w:spacing w:val="5"/>
          <w:sz w:val="24"/>
          <w:szCs w:val="24"/>
        </w:rPr>
        <w:t>p</w:t>
      </w:r>
      <w:r>
        <w:rPr>
          <w:i/>
          <w:sz w:val="24"/>
          <w:szCs w:val="24"/>
        </w:rPr>
        <w:t>ut</w:t>
      </w:r>
      <w:r>
        <w:rPr>
          <w:sz w:val="24"/>
          <w:szCs w:val="24"/>
        </w:rPr>
        <w:t>) b</w:t>
      </w:r>
      <w:r>
        <w:rPr>
          <w:spacing w:val="-1"/>
          <w:sz w:val="24"/>
          <w:szCs w:val="24"/>
        </w:rPr>
        <w:t>e</w:t>
      </w:r>
      <w:r>
        <w:rPr>
          <w:sz w:val="24"/>
          <w:szCs w:val="24"/>
        </w:rPr>
        <w:t>ru</w:t>
      </w:r>
      <w:r>
        <w:rPr>
          <w:spacing w:val="1"/>
          <w:sz w:val="24"/>
          <w:szCs w:val="24"/>
        </w:rPr>
        <w:t>p</w:t>
      </w:r>
      <w:r>
        <w:rPr>
          <w:sz w:val="24"/>
          <w:szCs w:val="24"/>
        </w:rPr>
        <w:t>a i</w:t>
      </w:r>
      <w:r>
        <w:rPr>
          <w:spacing w:val="1"/>
          <w:sz w:val="24"/>
          <w:szCs w:val="24"/>
        </w:rPr>
        <w:t>n</w:t>
      </w:r>
      <w:r>
        <w:rPr>
          <w:spacing w:val="-1"/>
          <w:sz w:val="24"/>
          <w:szCs w:val="24"/>
        </w:rPr>
        <w:t>f</w:t>
      </w:r>
      <w:r>
        <w:rPr>
          <w:spacing w:val="2"/>
          <w:sz w:val="24"/>
          <w:szCs w:val="24"/>
        </w:rPr>
        <w:t>o</w:t>
      </w:r>
      <w:r>
        <w:rPr>
          <w:spacing w:val="-1"/>
          <w:sz w:val="24"/>
          <w:szCs w:val="24"/>
        </w:rPr>
        <w:t>r</w:t>
      </w:r>
      <w:r>
        <w:rPr>
          <w:sz w:val="24"/>
          <w:szCs w:val="24"/>
        </w:rPr>
        <w:t>m</w:t>
      </w:r>
      <w:r>
        <w:rPr>
          <w:spacing w:val="-1"/>
          <w:sz w:val="24"/>
          <w:szCs w:val="24"/>
        </w:rPr>
        <w:t>a</w:t>
      </w:r>
      <w:r>
        <w:rPr>
          <w:sz w:val="24"/>
          <w:szCs w:val="24"/>
        </w:rPr>
        <w:t>si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2"/>
          <w:sz w:val="24"/>
          <w:szCs w:val="24"/>
        </w:rPr>
        <w:t xml:space="preserve"> </w:t>
      </w:r>
      <w:r>
        <w:rPr>
          <w:sz w:val="24"/>
          <w:szCs w:val="24"/>
        </w:rPr>
        <w:t>d</w:t>
      </w:r>
      <w:r>
        <w:rPr>
          <w:spacing w:val="-1"/>
          <w:sz w:val="24"/>
          <w:szCs w:val="24"/>
        </w:rPr>
        <w:t>a</w:t>
      </w:r>
      <w:r>
        <w:rPr>
          <w:spacing w:val="3"/>
          <w:sz w:val="24"/>
          <w:szCs w:val="24"/>
        </w:rPr>
        <w:t>s</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mb</w:t>
      </w:r>
      <w:r>
        <w:rPr>
          <w:spacing w:val="3"/>
          <w:sz w:val="24"/>
          <w:szCs w:val="24"/>
        </w:rPr>
        <w:t>il</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be</w:t>
      </w:r>
      <w:r>
        <w:rPr>
          <w:spacing w:val="2"/>
          <w:sz w:val="24"/>
          <w:szCs w:val="24"/>
        </w:rPr>
        <w:t>r</w:t>
      </w:r>
      <w:r>
        <w:rPr>
          <w:spacing w:val="-2"/>
          <w:sz w:val="24"/>
          <w:szCs w:val="24"/>
        </w:rPr>
        <w:t>g</w:t>
      </w:r>
      <w:r>
        <w:rPr>
          <w:sz w:val="24"/>
          <w:szCs w:val="24"/>
        </w:rPr>
        <w:t>u</w:t>
      </w:r>
      <w:r>
        <w:rPr>
          <w:spacing w:val="2"/>
          <w:sz w:val="24"/>
          <w:szCs w:val="24"/>
        </w:rPr>
        <w:t>n</w:t>
      </w:r>
      <w:r>
        <w:rPr>
          <w:sz w:val="24"/>
          <w:szCs w:val="24"/>
        </w:rPr>
        <w:t>a</w:t>
      </w:r>
      <w:r>
        <w:rPr>
          <w:spacing w:val="1"/>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pacing w:val="3"/>
          <w:sz w:val="24"/>
          <w:szCs w:val="24"/>
        </w:rPr>
        <w:t>m</w:t>
      </w:r>
      <w:r>
        <w:rPr>
          <w:spacing w:val="-1"/>
          <w:sz w:val="24"/>
          <w:szCs w:val="24"/>
        </w:rPr>
        <w:t>e</w:t>
      </w:r>
      <w:r>
        <w:rPr>
          <w:sz w:val="24"/>
          <w:szCs w:val="24"/>
        </w:rPr>
        <w:t>mpu</w:t>
      </w:r>
      <w:r>
        <w:rPr>
          <w:spacing w:val="3"/>
          <w:sz w:val="24"/>
          <w:szCs w:val="24"/>
        </w:rPr>
        <w:t>n</w:t>
      </w:r>
      <w:r>
        <w:rPr>
          <w:spacing w:val="-4"/>
          <w:sz w:val="24"/>
          <w:szCs w:val="24"/>
        </w:rPr>
        <w:t>y</w:t>
      </w:r>
      <w:r>
        <w:rPr>
          <w:spacing w:val="-1"/>
          <w:sz w:val="24"/>
          <w:szCs w:val="24"/>
        </w:rPr>
        <w:t>a</w:t>
      </w:r>
      <w:r>
        <w:rPr>
          <w:sz w:val="24"/>
          <w:szCs w:val="24"/>
        </w:rPr>
        <w:t>i nil</w:t>
      </w:r>
      <w:r>
        <w:rPr>
          <w:spacing w:val="-1"/>
          <w:sz w:val="24"/>
          <w:szCs w:val="24"/>
        </w:rPr>
        <w:t>a</w:t>
      </w:r>
      <w:r>
        <w:rPr>
          <w:sz w:val="24"/>
          <w:szCs w:val="24"/>
        </w:rPr>
        <w:t>i</w:t>
      </w:r>
      <w:r>
        <w:rPr>
          <w:spacing w:val="5"/>
          <w:sz w:val="24"/>
          <w:szCs w:val="24"/>
        </w:rPr>
        <w:t xml:space="preserve"> </w:t>
      </w:r>
      <w:r>
        <w:rPr>
          <w:spacing w:val="2"/>
          <w:sz w:val="24"/>
          <w:szCs w:val="24"/>
        </w:rPr>
        <w:t>n</w:t>
      </w:r>
      <w:r>
        <w:rPr>
          <w:spacing w:val="-7"/>
          <w:sz w:val="24"/>
          <w:szCs w:val="24"/>
        </w:rPr>
        <w:t>y</w:t>
      </w:r>
      <w:r>
        <w:rPr>
          <w:spacing w:val="-1"/>
          <w:sz w:val="24"/>
          <w:szCs w:val="24"/>
        </w:rPr>
        <w:t>a</w:t>
      </w:r>
      <w:r>
        <w:rPr>
          <w:sz w:val="24"/>
          <w:szCs w:val="24"/>
        </w:rPr>
        <w:t>ta</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5"/>
          <w:sz w:val="24"/>
          <w:szCs w:val="24"/>
        </w:rPr>
        <w:t xml:space="preserve"> </w:t>
      </w:r>
      <w:r>
        <w:rPr>
          <w:sz w:val="24"/>
          <w:szCs w:val="24"/>
        </w:rPr>
        <w:t>d</w:t>
      </w:r>
      <w:r>
        <w:rPr>
          <w:spacing w:val="3"/>
          <w:sz w:val="24"/>
          <w:szCs w:val="24"/>
        </w:rPr>
        <w:t>i</w:t>
      </w:r>
      <w:r>
        <w:rPr>
          <w:spacing w:val="-1"/>
          <w:sz w:val="24"/>
          <w:szCs w:val="24"/>
        </w:rPr>
        <w:t>r</w:t>
      </w:r>
      <w:r>
        <w:rPr>
          <w:spacing w:val="-3"/>
          <w:sz w:val="24"/>
          <w:szCs w:val="24"/>
        </w:rPr>
        <w:t>a</w:t>
      </w:r>
      <w:r>
        <w:rPr>
          <w:sz w:val="24"/>
          <w:szCs w:val="24"/>
        </w:rPr>
        <w:t>s</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kibat</w:t>
      </w:r>
      <w:r>
        <w:rPr>
          <w:spacing w:val="2"/>
          <w:sz w:val="24"/>
          <w:szCs w:val="24"/>
        </w:rPr>
        <w:t>n</w:t>
      </w:r>
      <w:r>
        <w:rPr>
          <w:spacing w:val="-5"/>
          <w:sz w:val="24"/>
          <w:szCs w:val="24"/>
        </w:rPr>
        <w:t>y</w:t>
      </w:r>
      <w:r>
        <w:rPr>
          <w:sz w:val="24"/>
          <w:szCs w:val="24"/>
        </w:rPr>
        <w:t>a</w:t>
      </w:r>
      <w:r>
        <w:rPr>
          <w:spacing w:val="2"/>
          <w:sz w:val="24"/>
          <w:szCs w:val="24"/>
        </w:rPr>
        <w:t xml:space="preserve"> b</w:t>
      </w:r>
      <w:r>
        <w:rPr>
          <w:spacing w:val="-1"/>
          <w:sz w:val="24"/>
          <w:szCs w:val="24"/>
        </w:rPr>
        <w:t>a</w:t>
      </w:r>
      <w:r>
        <w:rPr>
          <w:sz w:val="24"/>
          <w:szCs w:val="24"/>
        </w:rPr>
        <w:t>ik</w:t>
      </w:r>
      <w:r>
        <w:rPr>
          <w:spacing w:val="5"/>
          <w:sz w:val="24"/>
          <w:szCs w:val="24"/>
        </w:rPr>
        <w:t xml:space="preserve"> </w:t>
      </w:r>
      <w:r>
        <w:rPr>
          <w:spacing w:val="2"/>
          <w:sz w:val="24"/>
          <w:szCs w:val="24"/>
        </w:rPr>
        <w:t>p</w:t>
      </w:r>
      <w:r>
        <w:rPr>
          <w:spacing w:val="-1"/>
          <w:sz w:val="24"/>
          <w:szCs w:val="24"/>
        </w:rPr>
        <w:t>a</w:t>
      </w:r>
      <w:r>
        <w:rPr>
          <w:sz w:val="24"/>
          <w:szCs w:val="24"/>
        </w:rPr>
        <w:t>da</w:t>
      </w:r>
      <w:r>
        <w:rPr>
          <w:spacing w:val="1"/>
          <w:sz w:val="24"/>
          <w:szCs w:val="24"/>
        </w:rPr>
        <w:t xml:space="preserve"> </w:t>
      </w:r>
      <w:r>
        <w:rPr>
          <w:sz w:val="24"/>
          <w:szCs w:val="24"/>
        </w:rPr>
        <w:t>s</w:t>
      </w:r>
      <w:r>
        <w:rPr>
          <w:spacing w:val="-1"/>
          <w:sz w:val="24"/>
          <w:szCs w:val="24"/>
        </w:rPr>
        <w:t>aa</w:t>
      </w:r>
      <w:r>
        <w:rPr>
          <w:sz w:val="24"/>
          <w:szCs w:val="24"/>
        </w:rPr>
        <w:t>t</w:t>
      </w:r>
      <w:r>
        <w:rPr>
          <w:spacing w:val="5"/>
          <w:sz w:val="24"/>
          <w:szCs w:val="24"/>
        </w:rPr>
        <w:t xml:space="preserve"> </w:t>
      </w:r>
      <w:r>
        <w:rPr>
          <w:sz w:val="24"/>
          <w:szCs w:val="24"/>
        </w:rPr>
        <w:t>itu</w:t>
      </w:r>
      <w:r>
        <w:rPr>
          <w:spacing w:val="2"/>
          <w:sz w:val="24"/>
          <w:szCs w:val="24"/>
        </w:rPr>
        <w:t xml:space="preserve"> </w:t>
      </w:r>
      <w:r>
        <w:rPr>
          <w:sz w:val="24"/>
          <w:szCs w:val="24"/>
        </w:rPr>
        <w:t>ju</w:t>
      </w:r>
      <w:r>
        <w:rPr>
          <w:spacing w:val="-2"/>
          <w:sz w:val="24"/>
          <w:szCs w:val="24"/>
        </w:rPr>
        <w:t>g</w:t>
      </w:r>
      <w:r>
        <w:rPr>
          <w:sz w:val="24"/>
          <w:szCs w:val="24"/>
        </w:rPr>
        <w:t>a</w:t>
      </w:r>
      <w:r>
        <w:rPr>
          <w:spacing w:val="1"/>
          <w:sz w:val="24"/>
          <w:szCs w:val="24"/>
        </w:rPr>
        <w:t xml:space="preserve"> </w:t>
      </w:r>
      <w:r>
        <w:rPr>
          <w:spacing w:val="-1"/>
          <w:sz w:val="24"/>
          <w:szCs w:val="24"/>
        </w:rPr>
        <w:t>a</w:t>
      </w:r>
      <w:r>
        <w:rPr>
          <w:sz w:val="24"/>
          <w:szCs w:val="24"/>
        </w:rPr>
        <w:t>tau dim</w:t>
      </w:r>
      <w:r>
        <w:rPr>
          <w:spacing w:val="-1"/>
          <w:sz w:val="24"/>
          <w:szCs w:val="24"/>
        </w:rPr>
        <w:t>a</w:t>
      </w:r>
      <w:r>
        <w:rPr>
          <w:sz w:val="24"/>
          <w:szCs w:val="24"/>
        </w:rPr>
        <w:t>sa</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tan</w:t>
      </w:r>
      <w:r>
        <w:rPr>
          <w:spacing w:val="2"/>
          <w:sz w:val="24"/>
          <w:szCs w:val="24"/>
        </w:rPr>
        <w:t>g</w:t>
      </w:r>
      <w:r>
        <w:rPr>
          <w:sz w:val="24"/>
          <w:szCs w:val="24"/>
        </w:rPr>
        <w:t>, menduku</w:t>
      </w:r>
      <w:r>
        <w:rPr>
          <w:spacing w:val="2"/>
          <w:sz w:val="24"/>
          <w:szCs w:val="24"/>
        </w:rPr>
        <w:t>n</w:t>
      </w:r>
      <w:r>
        <w:rPr>
          <w:sz w:val="24"/>
          <w:szCs w:val="24"/>
        </w:rPr>
        <w:t>g</w:t>
      </w:r>
      <w:r>
        <w:rPr>
          <w:spacing w:val="-2"/>
          <w:sz w:val="24"/>
          <w:szCs w:val="24"/>
        </w:rPr>
        <w:t xml:space="preserve"> </w:t>
      </w:r>
      <w:r>
        <w:rPr>
          <w:sz w:val="24"/>
          <w:szCs w:val="24"/>
        </w:rPr>
        <w:t>k</w:t>
      </w:r>
      <w:r>
        <w:rPr>
          <w:spacing w:val="1"/>
          <w:sz w:val="24"/>
          <w:szCs w:val="24"/>
        </w:rPr>
        <w:t>e</w:t>
      </w:r>
      <w:r>
        <w:rPr>
          <w:spacing w:val="-2"/>
          <w:sz w:val="24"/>
          <w:szCs w:val="24"/>
        </w:rPr>
        <w:t>g</w:t>
      </w:r>
      <w:r>
        <w:rPr>
          <w:spacing w:val="3"/>
          <w:sz w:val="24"/>
          <w:szCs w:val="24"/>
        </w:rPr>
        <w:t>i</w:t>
      </w:r>
      <w:r>
        <w:rPr>
          <w:spacing w:val="-1"/>
          <w:sz w:val="24"/>
          <w:szCs w:val="24"/>
        </w:rPr>
        <w:t>a</w:t>
      </w:r>
      <w:r>
        <w:rPr>
          <w:sz w:val="24"/>
          <w:szCs w:val="24"/>
        </w:rPr>
        <w:t>tan o</w:t>
      </w:r>
      <w:r>
        <w:rPr>
          <w:spacing w:val="5"/>
          <w:sz w:val="24"/>
          <w:szCs w:val="24"/>
        </w:rPr>
        <w:t>p</w:t>
      </w:r>
      <w:r>
        <w:rPr>
          <w:spacing w:val="-1"/>
          <w:sz w:val="24"/>
          <w:szCs w:val="24"/>
        </w:rPr>
        <w:t>er</w:t>
      </w:r>
      <w:r>
        <w:rPr>
          <w:spacing w:val="-3"/>
          <w:sz w:val="24"/>
          <w:szCs w:val="24"/>
        </w:rPr>
        <w:t>a</w:t>
      </w:r>
      <w:r>
        <w:rPr>
          <w:sz w:val="24"/>
          <w:szCs w:val="24"/>
        </w:rPr>
        <w:t xml:space="preserve">sional, </w:t>
      </w:r>
      <w:r>
        <w:rPr>
          <w:spacing w:val="3"/>
          <w:sz w:val="24"/>
          <w:szCs w:val="24"/>
        </w:rPr>
        <w:t>m</w:t>
      </w:r>
      <w:r>
        <w:rPr>
          <w:spacing w:val="-1"/>
          <w:sz w:val="24"/>
          <w:szCs w:val="24"/>
        </w:rPr>
        <w:t>a</w:t>
      </w:r>
      <w:r>
        <w:rPr>
          <w:sz w:val="24"/>
          <w:szCs w:val="24"/>
        </w:rPr>
        <w:t>n</w:t>
      </w:r>
      <w:r>
        <w:rPr>
          <w:spacing w:val="-1"/>
          <w:sz w:val="24"/>
          <w:szCs w:val="24"/>
        </w:rPr>
        <w:t>a</w:t>
      </w:r>
      <w:r>
        <w:rPr>
          <w:sz w:val="24"/>
          <w:szCs w:val="24"/>
        </w:rPr>
        <w:t>j</w:t>
      </w:r>
      <w:r>
        <w:rPr>
          <w:spacing w:val="-1"/>
          <w:sz w:val="24"/>
          <w:szCs w:val="24"/>
        </w:rPr>
        <w:t>er</w:t>
      </w:r>
      <w:r>
        <w:rPr>
          <w:spacing w:val="3"/>
          <w:sz w:val="24"/>
          <w:szCs w:val="24"/>
        </w:rPr>
        <w:t>i</w:t>
      </w:r>
      <w:r>
        <w:rPr>
          <w:spacing w:val="-1"/>
          <w:sz w:val="24"/>
          <w:szCs w:val="24"/>
        </w:rPr>
        <w:t>a</w:t>
      </w:r>
      <w:r>
        <w:rPr>
          <w:sz w:val="24"/>
          <w:szCs w:val="24"/>
        </w:rPr>
        <w:t>l, d</w:t>
      </w:r>
      <w:r>
        <w:rPr>
          <w:spacing w:val="-1"/>
          <w:sz w:val="24"/>
          <w:szCs w:val="24"/>
        </w:rPr>
        <w:t>a</w:t>
      </w:r>
      <w:r>
        <w:rPr>
          <w:sz w:val="24"/>
          <w:szCs w:val="24"/>
        </w:rPr>
        <w:t>n</w:t>
      </w:r>
      <w:r>
        <w:rPr>
          <w:spacing w:val="1"/>
          <w:sz w:val="24"/>
          <w:szCs w:val="24"/>
        </w:rPr>
        <w:t xml:space="preserve"> </w:t>
      </w:r>
      <w:r>
        <w:rPr>
          <w:sz w:val="24"/>
          <w:szCs w:val="24"/>
        </w:rPr>
        <w:t>str</w:t>
      </w:r>
      <w:r>
        <w:rPr>
          <w:spacing w:val="-1"/>
          <w:sz w:val="24"/>
          <w:szCs w:val="24"/>
        </w:rPr>
        <w:t>a</w:t>
      </w:r>
      <w:r>
        <w:rPr>
          <w:sz w:val="24"/>
          <w:szCs w:val="24"/>
        </w:rPr>
        <w:t>te</w:t>
      </w:r>
      <w:r>
        <w:rPr>
          <w:spacing w:val="-3"/>
          <w:sz w:val="24"/>
          <w:szCs w:val="24"/>
        </w:rPr>
        <w:t>g</w:t>
      </w:r>
      <w:r>
        <w:rPr>
          <w:sz w:val="24"/>
          <w:szCs w:val="24"/>
        </w:rPr>
        <w:t>is</w:t>
      </w:r>
      <w:r>
        <w:rPr>
          <w:spacing w:val="4"/>
          <w:sz w:val="24"/>
          <w:szCs w:val="24"/>
        </w:rPr>
        <w:t xml:space="preserve"> </w:t>
      </w:r>
      <w:r>
        <w:rPr>
          <w:spacing w:val="2"/>
          <w:sz w:val="24"/>
          <w:szCs w:val="24"/>
        </w:rPr>
        <w:t>o</w:t>
      </w:r>
      <w:r>
        <w:rPr>
          <w:spacing w:val="1"/>
          <w:sz w:val="24"/>
          <w:szCs w:val="24"/>
        </w:rPr>
        <w:t>r</w:t>
      </w:r>
      <w:r>
        <w:rPr>
          <w:spacing w:val="-2"/>
          <w:sz w:val="24"/>
          <w:szCs w:val="24"/>
        </w:rPr>
        <w:t>g</w:t>
      </w:r>
      <w:r>
        <w:rPr>
          <w:spacing w:val="-3"/>
          <w:sz w:val="24"/>
          <w:szCs w:val="24"/>
        </w:rPr>
        <w:t>a</w:t>
      </w:r>
      <w:r>
        <w:rPr>
          <w:sz w:val="24"/>
          <w:szCs w:val="24"/>
        </w:rPr>
        <w:t>nisasi,</w:t>
      </w:r>
      <w:r>
        <w:rPr>
          <w:spacing w:val="6"/>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mem</w:t>
      </w:r>
      <w:r>
        <w:rPr>
          <w:spacing w:val="-1"/>
          <w:sz w:val="24"/>
          <w:szCs w:val="24"/>
        </w:rPr>
        <w:t>a</w:t>
      </w:r>
      <w:r>
        <w:rPr>
          <w:sz w:val="24"/>
          <w:szCs w:val="24"/>
        </w:rPr>
        <w:t>n</w:t>
      </w:r>
      <w:r>
        <w:rPr>
          <w:spacing w:val="-1"/>
          <w:sz w:val="24"/>
          <w:szCs w:val="24"/>
        </w:rPr>
        <w:t>faa</w:t>
      </w:r>
      <w:r>
        <w:rPr>
          <w:sz w:val="24"/>
          <w:szCs w:val="24"/>
        </w:rPr>
        <w:t>tkan</w:t>
      </w:r>
      <w:r>
        <w:rPr>
          <w:spacing w:val="3"/>
          <w:sz w:val="24"/>
          <w:szCs w:val="24"/>
        </w:rPr>
        <w:t xml:space="preserve"> </w:t>
      </w:r>
      <w:r>
        <w:rPr>
          <w:sz w:val="24"/>
          <w:szCs w:val="24"/>
        </w:rPr>
        <w:t>b</w:t>
      </w:r>
      <w:r>
        <w:rPr>
          <w:spacing w:val="1"/>
          <w:sz w:val="24"/>
          <w:szCs w:val="24"/>
        </w:rPr>
        <w:t>e</w:t>
      </w:r>
      <w:r>
        <w:rPr>
          <w:sz w:val="24"/>
          <w:szCs w:val="24"/>
        </w:rPr>
        <w:t>rba</w:t>
      </w:r>
      <w:r>
        <w:rPr>
          <w:spacing w:val="-2"/>
          <w:sz w:val="24"/>
          <w:szCs w:val="24"/>
        </w:rPr>
        <w:t>g</w:t>
      </w:r>
      <w:r>
        <w:rPr>
          <w:spacing w:val="-1"/>
          <w:sz w:val="24"/>
          <w:szCs w:val="24"/>
        </w:rPr>
        <w:t>a</w:t>
      </w:r>
      <w:r>
        <w:rPr>
          <w:sz w:val="24"/>
          <w:szCs w:val="24"/>
        </w:rPr>
        <w:t>i</w:t>
      </w:r>
      <w:r>
        <w:rPr>
          <w:spacing w:val="1"/>
          <w:sz w:val="24"/>
          <w:szCs w:val="24"/>
        </w:rPr>
        <w:t xml:space="preserve"> </w:t>
      </w:r>
      <w:r>
        <w:rPr>
          <w:sz w:val="24"/>
          <w:szCs w:val="24"/>
        </w:rPr>
        <w:t>sum</w:t>
      </w:r>
      <w:r>
        <w:rPr>
          <w:spacing w:val="1"/>
          <w:sz w:val="24"/>
          <w:szCs w:val="24"/>
        </w:rPr>
        <w:t>b</w:t>
      </w:r>
      <w:r>
        <w:rPr>
          <w:spacing w:val="-1"/>
          <w:sz w:val="24"/>
          <w:szCs w:val="24"/>
        </w:rPr>
        <w:t>e</w:t>
      </w:r>
      <w:r>
        <w:rPr>
          <w:sz w:val="24"/>
          <w:szCs w:val="24"/>
        </w:rPr>
        <w:t xml:space="preserve">r </w:t>
      </w:r>
      <w:r>
        <w:rPr>
          <w:spacing w:val="2"/>
          <w:sz w:val="24"/>
          <w:szCs w:val="24"/>
        </w:rPr>
        <w:t>d</w:t>
      </w:r>
      <w:r>
        <w:rPr>
          <w:spacing w:val="4"/>
          <w:sz w:val="24"/>
          <w:szCs w:val="24"/>
        </w:rPr>
        <w:t>a</w:t>
      </w:r>
      <w:r>
        <w:rPr>
          <w:spacing w:val="-5"/>
          <w:sz w:val="24"/>
          <w:szCs w:val="24"/>
        </w:rPr>
        <w:t>y</w:t>
      </w:r>
      <w:r>
        <w:rPr>
          <w:sz w:val="24"/>
          <w:szCs w:val="24"/>
        </w:rPr>
        <w:t>a</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da</w:t>
      </w:r>
      <w:r>
        <w:rPr>
          <w:spacing w:val="-1"/>
          <w:sz w:val="24"/>
          <w:szCs w:val="24"/>
        </w:rPr>
        <w:t xml:space="preserve"> </w:t>
      </w:r>
      <w:r>
        <w:rPr>
          <w:sz w:val="24"/>
          <w:szCs w:val="24"/>
        </w:rPr>
        <w:t>d</w:t>
      </w:r>
      <w:r>
        <w:rPr>
          <w:spacing w:val="-1"/>
          <w:sz w:val="24"/>
          <w:szCs w:val="24"/>
        </w:rPr>
        <w:t>a</w:t>
      </w:r>
      <w:r>
        <w:rPr>
          <w:sz w:val="24"/>
          <w:szCs w:val="24"/>
        </w:rPr>
        <w:t>n t</w:t>
      </w:r>
      <w:r>
        <w:rPr>
          <w:spacing w:val="1"/>
          <w:sz w:val="24"/>
          <w:szCs w:val="24"/>
        </w:rPr>
        <w:t>e</w:t>
      </w:r>
      <w:r>
        <w:rPr>
          <w:spacing w:val="-1"/>
          <w:sz w:val="24"/>
          <w:szCs w:val="24"/>
        </w:rPr>
        <w:t>r</w:t>
      </w:r>
      <w:r>
        <w:rPr>
          <w:sz w:val="24"/>
          <w:szCs w:val="24"/>
        </w:rPr>
        <w:t>s</w:t>
      </w:r>
      <w:r>
        <w:rPr>
          <w:spacing w:val="-1"/>
          <w:sz w:val="24"/>
          <w:szCs w:val="24"/>
        </w:rPr>
        <w:t>e</w:t>
      </w:r>
      <w:r>
        <w:rPr>
          <w:sz w:val="24"/>
          <w:szCs w:val="24"/>
        </w:rPr>
        <w:t xml:space="preserve">dia </w:t>
      </w:r>
      <w:r>
        <w:rPr>
          <w:spacing w:val="2"/>
          <w:sz w:val="24"/>
          <w:szCs w:val="24"/>
        </w:rPr>
        <w:t>b</w:t>
      </w:r>
      <w:r>
        <w:rPr>
          <w:spacing w:val="-1"/>
          <w:sz w:val="24"/>
          <w:szCs w:val="24"/>
        </w:rPr>
        <w:t>a</w:t>
      </w:r>
      <w:r>
        <w:rPr>
          <w:spacing w:val="-2"/>
          <w:sz w:val="24"/>
          <w:szCs w:val="24"/>
        </w:rPr>
        <w:t>g</w:t>
      </w:r>
      <w:r>
        <w:rPr>
          <w:sz w:val="24"/>
          <w:szCs w:val="24"/>
        </w:rPr>
        <w:t>i fu</w:t>
      </w:r>
      <w:r>
        <w:rPr>
          <w:spacing w:val="5"/>
          <w:sz w:val="24"/>
          <w:szCs w:val="24"/>
        </w:rPr>
        <w:t>n</w:t>
      </w:r>
      <w:r>
        <w:rPr>
          <w:spacing w:val="-2"/>
          <w:sz w:val="24"/>
          <w:szCs w:val="24"/>
        </w:rPr>
        <w:t>g</w:t>
      </w:r>
      <w:r>
        <w:rPr>
          <w:sz w:val="24"/>
          <w:szCs w:val="24"/>
        </w:rPr>
        <w:t>si</w:t>
      </w:r>
      <w:r>
        <w:rPr>
          <w:spacing w:val="1"/>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3"/>
          <w:sz w:val="24"/>
          <w:szCs w:val="24"/>
        </w:rPr>
        <w:t xml:space="preserve"> </w:t>
      </w:r>
      <w:r>
        <w:rPr>
          <w:spacing w:val="-2"/>
          <w:sz w:val="24"/>
          <w:szCs w:val="24"/>
        </w:rPr>
        <w:t>g</w:t>
      </w:r>
      <w:r>
        <w:rPr>
          <w:sz w:val="24"/>
          <w:szCs w:val="24"/>
        </w:rPr>
        <w:t>una</w:t>
      </w:r>
      <w:r>
        <w:rPr>
          <w:spacing w:val="-1"/>
          <w:sz w:val="24"/>
          <w:szCs w:val="24"/>
        </w:rPr>
        <w:t xml:space="preserve"> </w:t>
      </w:r>
      <w:r>
        <w:rPr>
          <w:spacing w:val="1"/>
          <w:sz w:val="24"/>
          <w:szCs w:val="24"/>
        </w:rPr>
        <w:t>m</w:t>
      </w:r>
      <w:r>
        <w:rPr>
          <w:spacing w:val="-1"/>
          <w:sz w:val="24"/>
          <w:szCs w:val="24"/>
        </w:rPr>
        <w:t>e</w:t>
      </w:r>
      <w:r>
        <w:rPr>
          <w:spacing w:val="2"/>
          <w:sz w:val="24"/>
          <w:szCs w:val="24"/>
        </w:rPr>
        <w:t>n</w:t>
      </w:r>
      <w:r>
        <w:rPr>
          <w:sz w:val="24"/>
          <w:szCs w:val="24"/>
        </w:rPr>
        <w:t>c</w:t>
      </w:r>
      <w:r>
        <w:rPr>
          <w:spacing w:val="-1"/>
          <w:sz w:val="24"/>
          <w:szCs w:val="24"/>
        </w:rPr>
        <w:t>a</w:t>
      </w:r>
      <w:r>
        <w:rPr>
          <w:spacing w:val="5"/>
          <w:sz w:val="24"/>
          <w:szCs w:val="24"/>
        </w:rPr>
        <w:t>p</w:t>
      </w:r>
      <w:r>
        <w:rPr>
          <w:spacing w:val="-1"/>
          <w:sz w:val="24"/>
          <w:szCs w:val="24"/>
        </w:rPr>
        <w:t>a</w:t>
      </w:r>
      <w:r>
        <w:rPr>
          <w:sz w:val="24"/>
          <w:szCs w:val="24"/>
        </w:rPr>
        <w:t>i tujuan.</w:t>
      </w:r>
    </w:p>
    <w:p w:rsidR="0047694C" w:rsidRDefault="00000000">
      <w:pPr>
        <w:spacing w:before="22" w:line="479" w:lineRule="auto"/>
        <w:ind w:left="1667" w:right="77" w:firstLine="722"/>
        <w:jc w:val="both"/>
        <w:rPr>
          <w:sz w:val="24"/>
          <w:szCs w:val="24"/>
        </w:rPr>
      </w:pPr>
      <w:r>
        <w:rPr>
          <w:sz w:val="24"/>
          <w:szCs w:val="24"/>
        </w:rPr>
        <w:t>D</w:t>
      </w:r>
      <w:r>
        <w:rPr>
          <w:spacing w:val="-1"/>
          <w:sz w:val="24"/>
          <w:szCs w:val="24"/>
        </w:rPr>
        <w:t>ar</w:t>
      </w:r>
      <w:r>
        <w:rPr>
          <w:sz w:val="24"/>
          <w:szCs w:val="24"/>
        </w:rPr>
        <w:t>i</w:t>
      </w:r>
      <w:r>
        <w:rPr>
          <w:spacing w:val="-7"/>
          <w:sz w:val="24"/>
          <w:szCs w:val="24"/>
        </w:rPr>
        <w:t xml:space="preserve"> </w:t>
      </w:r>
      <w:r>
        <w:rPr>
          <w:sz w:val="24"/>
          <w:szCs w:val="24"/>
        </w:rPr>
        <w:t>u</w:t>
      </w:r>
      <w:r>
        <w:rPr>
          <w:spacing w:val="-1"/>
          <w:sz w:val="24"/>
          <w:szCs w:val="24"/>
        </w:rPr>
        <w:t>r</w:t>
      </w:r>
      <w:r>
        <w:rPr>
          <w:spacing w:val="-3"/>
          <w:sz w:val="24"/>
          <w:szCs w:val="24"/>
        </w:rPr>
        <w:t>a</w:t>
      </w:r>
      <w:r>
        <w:rPr>
          <w:sz w:val="24"/>
          <w:szCs w:val="24"/>
        </w:rPr>
        <w:t>ian</w:t>
      </w:r>
      <w:r>
        <w:rPr>
          <w:spacing w:val="-10"/>
          <w:sz w:val="24"/>
          <w:szCs w:val="24"/>
        </w:rPr>
        <w:t xml:space="preserve"> </w:t>
      </w:r>
      <w:r>
        <w:rPr>
          <w:sz w:val="24"/>
          <w:szCs w:val="24"/>
        </w:rPr>
        <w:t>b</w:t>
      </w:r>
      <w:r>
        <w:rPr>
          <w:spacing w:val="-1"/>
          <w:sz w:val="24"/>
          <w:szCs w:val="24"/>
        </w:rPr>
        <w:t>e</w:t>
      </w:r>
      <w:r>
        <w:rPr>
          <w:spacing w:val="2"/>
          <w:sz w:val="24"/>
          <w:szCs w:val="24"/>
        </w:rPr>
        <w:t>b</w:t>
      </w:r>
      <w:r>
        <w:rPr>
          <w:spacing w:val="-1"/>
          <w:sz w:val="24"/>
          <w:szCs w:val="24"/>
        </w:rPr>
        <w:t>e</w:t>
      </w:r>
      <w:r>
        <w:rPr>
          <w:spacing w:val="2"/>
          <w:sz w:val="24"/>
          <w:szCs w:val="24"/>
        </w:rPr>
        <w:t>r</w:t>
      </w:r>
      <w:r>
        <w:rPr>
          <w:spacing w:val="-3"/>
          <w:sz w:val="24"/>
          <w:szCs w:val="24"/>
        </w:rPr>
        <w:t>a</w:t>
      </w:r>
      <w:r>
        <w:rPr>
          <w:spacing w:val="2"/>
          <w:sz w:val="24"/>
          <w:szCs w:val="24"/>
        </w:rPr>
        <w:t>p</w:t>
      </w:r>
      <w:r>
        <w:rPr>
          <w:sz w:val="24"/>
          <w:szCs w:val="24"/>
        </w:rPr>
        <w:t>a</w:t>
      </w:r>
      <w:r>
        <w:rPr>
          <w:spacing w:val="-8"/>
          <w:sz w:val="24"/>
          <w:szCs w:val="24"/>
        </w:rPr>
        <w:t xml:space="preserve"> </w:t>
      </w:r>
      <w:r>
        <w:rPr>
          <w:sz w:val="24"/>
          <w:szCs w:val="24"/>
        </w:rPr>
        <w:t>p</w:t>
      </w:r>
      <w:r>
        <w:rPr>
          <w:spacing w:val="-1"/>
          <w:sz w:val="24"/>
          <w:szCs w:val="24"/>
        </w:rPr>
        <w:t>a</w:t>
      </w:r>
      <w:r>
        <w:rPr>
          <w:sz w:val="24"/>
          <w:szCs w:val="24"/>
        </w:rPr>
        <w:t>ra</w:t>
      </w:r>
      <w:r>
        <w:rPr>
          <w:spacing w:val="-9"/>
          <w:sz w:val="24"/>
          <w:szCs w:val="24"/>
        </w:rPr>
        <w:t xml:space="preserve"> </w:t>
      </w:r>
      <w:r>
        <w:rPr>
          <w:spacing w:val="-1"/>
          <w:sz w:val="24"/>
          <w:szCs w:val="24"/>
        </w:rPr>
        <w:t>a</w:t>
      </w:r>
      <w:r>
        <w:rPr>
          <w:sz w:val="24"/>
          <w:szCs w:val="24"/>
        </w:rPr>
        <w:t>hli</w:t>
      </w:r>
      <w:r>
        <w:rPr>
          <w:spacing w:val="-6"/>
          <w:sz w:val="24"/>
          <w:szCs w:val="24"/>
        </w:rPr>
        <w:t xml:space="preserve"> </w:t>
      </w:r>
      <w:r>
        <w:rPr>
          <w:sz w:val="24"/>
          <w:szCs w:val="24"/>
        </w:rPr>
        <w:t>info</w:t>
      </w:r>
      <w:r>
        <w:rPr>
          <w:spacing w:val="-1"/>
          <w:sz w:val="24"/>
          <w:szCs w:val="24"/>
        </w:rPr>
        <w:t>r</w:t>
      </w:r>
      <w:r>
        <w:rPr>
          <w:sz w:val="24"/>
          <w:szCs w:val="24"/>
        </w:rPr>
        <w:t>masi</w:t>
      </w:r>
      <w:r>
        <w:rPr>
          <w:spacing w:val="-6"/>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7"/>
          <w:sz w:val="24"/>
          <w:szCs w:val="24"/>
        </w:rPr>
        <w:t xml:space="preserve"> </w:t>
      </w:r>
      <w:r>
        <w:rPr>
          <w:sz w:val="24"/>
          <w:szCs w:val="24"/>
        </w:rPr>
        <w:t>di</w:t>
      </w:r>
      <w:r>
        <w:rPr>
          <w:spacing w:val="1"/>
          <w:sz w:val="24"/>
          <w:szCs w:val="24"/>
        </w:rPr>
        <w:t>s</w:t>
      </w:r>
      <w:r>
        <w:rPr>
          <w:spacing w:val="-2"/>
          <w:sz w:val="24"/>
          <w:szCs w:val="24"/>
        </w:rPr>
        <w:t>i</w:t>
      </w:r>
      <w:r>
        <w:rPr>
          <w:sz w:val="24"/>
          <w:szCs w:val="24"/>
        </w:rPr>
        <w:t>mpul</w:t>
      </w:r>
      <w:r>
        <w:rPr>
          <w:spacing w:val="-1"/>
          <w:sz w:val="24"/>
          <w:szCs w:val="24"/>
        </w:rPr>
        <w:t>a</w:t>
      </w:r>
      <w:r>
        <w:rPr>
          <w:sz w:val="24"/>
          <w:szCs w:val="24"/>
        </w:rPr>
        <w:t>n</w:t>
      </w:r>
      <w:r>
        <w:rPr>
          <w:spacing w:val="-10"/>
          <w:sz w:val="24"/>
          <w:szCs w:val="24"/>
        </w:rPr>
        <w:t xml:space="preserve"> </w:t>
      </w:r>
      <w:r>
        <w:rPr>
          <w:sz w:val="24"/>
          <w:szCs w:val="24"/>
        </w:rPr>
        <w:t>s</w:t>
      </w:r>
      <w:r>
        <w:rPr>
          <w:spacing w:val="1"/>
          <w:sz w:val="24"/>
          <w:szCs w:val="24"/>
        </w:rPr>
        <w:t>i</w:t>
      </w:r>
      <w:r>
        <w:rPr>
          <w:sz w:val="24"/>
          <w:szCs w:val="24"/>
        </w:rPr>
        <w:t>stem info</w:t>
      </w:r>
      <w:r>
        <w:rPr>
          <w:spacing w:val="-1"/>
          <w:sz w:val="24"/>
          <w:szCs w:val="24"/>
        </w:rPr>
        <w:t>r</w:t>
      </w:r>
      <w:r>
        <w:rPr>
          <w:sz w:val="24"/>
          <w:szCs w:val="24"/>
        </w:rPr>
        <w:t>masi</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2"/>
          <w:sz w:val="24"/>
          <w:szCs w:val="24"/>
        </w:rPr>
        <w:t xml:space="preserve"> </w:t>
      </w:r>
      <w:r>
        <w:rPr>
          <w:sz w:val="24"/>
          <w:szCs w:val="24"/>
        </w:rPr>
        <w:t>b</w:t>
      </w:r>
      <w:r>
        <w:rPr>
          <w:spacing w:val="-1"/>
          <w:sz w:val="24"/>
          <w:szCs w:val="24"/>
        </w:rPr>
        <w:t>er</w:t>
      </w:r>
      <w:r>
        <w:rPr>
          <w:sz w:val="24"/>
          <w:szCs w:val="24"/>
        </w:rPr>
        <w:t>u</w:t>
      </w:r>
      <w:r>
        <w:rPr>
          <w:spacing w:val="3"/>
          <w:sz w:val="24"/>
          <w:szCs w:val="24"/>
        </w:rPr>
        <w:t>p</w:t>
      </w:r>
      <w:r>
        <w:rPr>
          <w:sz w:val="24"/>
          <w:szCs w:val="24"/>
        </w:rPr>
        <w:t>a</w:t>
      </w:r>
      <w:r>
        <w:rPr>
          <w:spacing w:val="4"/>
          <w:sz w:val="24"/>
          <w:szCs w:val="24"/>
        </w:rPr>
        <w:t xml:space="preserve"> </w:t>
      </w:r>
      <w:r>
        <w:rPr>
          <w:sz w:val="24"/>
          <w:szCs w:val="24"/>
        </w:rPr>
        <w:t>pros</w:t>
      </w:r>
      <w:r>
        <w:rPr>
          <w:spacing w:val="-1"/>
          <w:sz w:val="24"/>
          <w:szCs w:val="24"/>
        </w:rPr>
        <w:t>e</w:t>
      </w:r>
      <w:r>
        <w:rPr>
          <w:sz w:val="24"/>
          <w:szCs w:val="24"/>
        </w:rPr>
        <w:t>s</w:t>
      </w:r>
      <w:r>
        <w:rPr>
          <w:spacing w:val="5"/>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z w:val="24"/>
          <w:szCs w:val="24"/>
        </w:rPr>
        <w:t>o</w:t>
      </w:r>
      <w:r>
        <w:rPr>
          <w:spacing w:val="3"/>
          <w:sz w:val="24"/>
          <w:szCs w:val="24"/>
        </w:rPr>
        <w:t>l</w:t>
      </w:r>
      <w:r>
        <w:rPr>
          <w:spacing w:val="-1"/>
          <w:sz w:val="24"/>
          <w:szCs w:val="24"/>
        </w:rPr>
        <w:t>a</w:t>
      </w:r>
      <w:r>
        <w:rPr>
          <w:sz w:val="24"/>
          <w:szCs w:val="24"/>
        </w:rPr>
        <w:t>h</w:t>
      </w:r>
      <w:r>
        <w:rPr>
          <w:spacing w:val="-1"/>
          <w:sz w:val="24"/>
          <w:szCs w:val="24"/>
        </w:rPr>
        <w:t>a</w:t>
      </w:r>
      <w:r>
        <w:rPr>
          <w:sz w:val="24"/>
          <w:szCs w:val="24"/>
        </w:rPr>
        <w:t>n</w:t>
      </w:r>
      <w:r>
        <w:rPr>
          <w:spacing w:val="5"/>
          <w:sz w:val="24"/>
          <w:szCs w:val="24"/>
        </w:rPr>
        <w:t xml:space="preserve"> </w:t>
      </w:r>
      <w:r>
        <w:rPr>
          <w:spacing w:val="1"/>
          <w:sz w:val="24"/>
          <w:szCs w:val="24"/>
        </w:rPr>
        <w:t>d</w:t>
      </w:r>
      <w:r>
        <w:rPr>
          <w:spacing w:val="-1"/>
          <w:sz w:val="24"/>
          <w:szCs w:val="24"/>
        </w:rPr>
        <w:t>a</w:t>
      </w:r>
      <w:r>
        <w:rPr>
          <w:sz w:val="24"/>
          <w:szCs w:val="24"/>
        </w:rPr>
        <w:t>ta</w:t>
      </w:r>
      <w:r>
        <w:rPr>
          <w:spacing w:val="7"/>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me</w:t>
      </w:r>
      <w:r>
        <w:rPr>
          <w:spacing w:val="2"/>
          <w:sz w:val="24"/>
          <w:szCs w:val="24"/>
        </w:rPr>
        <w:t>n</w:t>
      </w:r>
      <w:r>
        <w:rPr>
          <w:spacing w:val="-2"/>
          <w:sz w:val="24"/>
          <w:szCs w:val="24"/>
        </w:rPr>
        <w:t>g</w:t>
      </w:r>
      <w:r>
        <w:rPr>
          <w:spacing w:val="1"/>
          <w:sz w:val="24"/>
          <w:szCs w:val="24"/>
        </w:rPr>
        <w:t>h</w:t>
      </w:r>
      <w:r>
        <w:rPr>
          <w:spacing w:val="-1"/>
          <w:sz w:val="24"/>
          <w:szCs w:val="24"/>
        </w:rPr>
        <w:t>a</w:t>
      </w:r>
      <w:r>
        <w:rPr>
          <w:sz w:val="24"/>
          <w:szCs w:val="24"/>
        </w:rPr>
        <w:t>silk</w:t>
      </w:r>
      <w:r>
        <w:rPr>
          <w:spacing w:val="-1"/>
          <w:sz w:val="24"/>
          <w:szCs w:val="24"/>
        </w:rPr>
        <w:t>a</w:t>
      </w:r>
      <w:r>
        <w:rPr>
          <w:sz w:val="24"/>
          <w:szCs w:val="24"/>
        </w:rPr>
        <w:t>n b</w:t>
      </w:r>
      <w:r>
        <w:rPr>
          <w:spacing w:val="-1"/>
          <w:sz w:val="24"/>
          <w:szCs w:val="24"/>
        </w:rPr>
        <w:t>e</w:t>
      </w:r>
      <w:r>
        <w:rPr>
          <w:sz w:val="24"/>
          <w:szCs w:val="24"/>
        </w:rPr>
        <w:t>rupa i</w:t>
      </w:r>
      <w:r>
        <w:rPr>
          <w:spacing w:val="1"/>
          <w:sz w:val="24"/>
          <w:szCs w:val="24"/>
        </w:rPr>
        <w:t>n</w:t>
      </w:r>
      <w:r>
        <w:rPr>
          <w:spacing w:val="2"/>
          <w:sz w:val="24"/>
          <w:szCs w:val="24"/>
        </w:rPr>
        <w:t>f</w:t>
      </w:r>
      <w:r>
        <w:rPr>
          <w:sz w:val="24"/>
          <w:szCs w:val="24"/>
        </w:rPr>
        <w:t>orm</w:t>
      </w:r>
      <w:r>
        <w:rPr>
          <w:spacing w:val="-1"/>
          <w:sz w:val="24"/>
          <w:szCs w:val="24"/>
        </w:rPr>
        <w:t>a</w:t>
      </w:r>
      <w:r>
        <w:rPr>
          <w:sz w:val="24"/>
          <w:szCs w:val="24"/>
        </w:rPr>
        <w:t>si</w:t>
      </w:r>
      <w:r>
        <w:rPr>
          <w:spacing w:val="1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b</w:t>
      </w:r>
      <w:r>
        <w:rPr>
          <w:spacing w:val="-1"/>
          <w:sz w:val="24"/>
          <w:szCs w:val="24"/>
        </w:rPr>
        <w:t>erf</w:t>
      </w:r>
      <w:r>
        <w:rPr>
          <w:sz w:val="24"/>
          <w:szCs w:val="24"/>
        </w:rPr>
        <w:t>un</w:t>
      </w:r>
      <w:r>
        <w:rPr>
          <w:spacing w:val="-2"/>
          <w:sz w:val="24"/>
          <w:szCs w:val="24"/>
        </w:rPr>
        <w:t>g</w:t>
      </w:r>
      <w:r>
        <w:rPr>
          <w:sz w:val="24"/>
          <w:szCs w:val="24"/>
        </w:rPr>
        <w:t>si</w:t>
      </w:r>
      <w:r>
        <w:rPr>
          <w:spacing w:val="7"/>
          <w:sz w:val="24"/>
          <w:szCs w:val="24"/>
        </w:rPr>
        <w:t xml:space="preserve"> </w:t>
      </w:r>
      <w:r>
        <w:rPr>
          <w:sz w:val="24"/>
          <w:szCs w:val="24"/>
        </w:rPr>
        <w:t>untuk</w:t>
      </w:r>
      <w:r>
        <w:rPr>
          <w:spacing w:val="7"/>
          <w:sz w:val="24"/>
          <w:szCs w:val="24"/>
        </w:rPr>
        <w:t xml:space="preserve"> </w:t>
      </w:r>
      <w:r>
        <w:rPr>
          <w:sz w:val="24"/>
          <w:szCs w:val="24"/>
        </w:rPr>
        <w:t>men</w:t>
      </w:r>
      <w:r>
        <w:rPr>
          <w:spacing w:val="-1"/>
          <w:sz w:val="24"/>
          <w:szCs w:val="24"/>
        </w:rPr>
        <w:t>c</w:t>
      </w:r>
      <w:r>
        <w:rPr>
          <w:sz w:val="24"/>
          <w:szCs w:val="24"/>
        </w:rPr>
        <w:t>ap</w:t>
      </w:r>
      <w:r>
        <w:rPr>
          <w:spacing w:val="-1"/>
          <w:sz w:val="24"/>
          <w:szCs w:val="24"/>
        </w:rPr>
        <w:t>a</w:t>
      </w:r>
      <w:r>
        <w:rPr>
          <w:sz w:val="24"/>
          <w:szCs w:val="24"/>
        </w:rPr>
        <w:t>i</w:t>
      </w:r>
      <w:r>
        <w:rPr>
          <w:spacing w:val="9"/>
          <w:sz w:val="24"/>
          <w:szCs w:val="24"/>
        </w:rPr>
        <w:t xml:space="preserve"> </w:t>
      </w:r>
      <w:r>
        <w:rPr>
          <w:sz w:val="24"/>
          <w:szCs w:val="24"/>
        </w:rPr>
        <w:t>tuju</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aa</w:t>
      </w:r>
      <w:r>
        <w:rPr>
          <w:sz w:val="24"/>
          <w:szCs w:val="24"/>
        </w:rPr>
        <w:t>t</w:t>
      </w:r>
      <w:r>
        <w:rPr>
          <w:spacing w:val="2"/>
          <w:sz w:val="24"/>
          <w:szCs w:val="24"/>
        </w:rPr>
        <w:t xml:space="preserve"> </w:t>
      </w:r>
      <w:r>
        <w:rPr>
          <w:sz w:val="24"/>
          <w:szCs w:val="24"/>
        </w:rPr>
        <w:t>itu</w:t>
      </w:r>
      <w:r>
        <w:rPr>
          <w:spacing w:val="2"/>
          <w:sz w:val="24"/>
          <w:szCs w:val="24"/>
        </w:rPr>
        <w:t xml:space="preserve"> </w:t>
      </w:r>
      <w:r>
        <w:rPr>
          <w:sz w:val="24"/>
          <w:szCs w:val="24"/>
        </w:rPr>
        <w:t>j</w:t>
      </w:r>
      <w:r>
        <w:rPr>
          <w:spacing w:val="3"/>
          <w:sz w:val="24"/>
          <w:szCs w:val="24"/>
        </w:rPr>
        <w:t>u</w:t>
      </w:r>
      <w:r>
        <w:rPr>
          <w:spacing w:val="-2"/>
          <w:sz w:val="24"/>
          <w:szCs w:val="24"/>
        </w:rPr>
        <w:t>g</w:t>
      </w:r>
      <w:r>
        <w:rPr>
          <w:sz w:val="24"/>
          <w:szCs w:val="24"/>
        </w:rPr>
        <w:t>a m</w:t>
      </w:r>
      <w:r>
        <w:rPr>
          <w:spacing w:val="-1"/>
          <w:sz w:val="24"/>
          <w:szCs w:val="24"/>
        </w:rPr>
        <w:t>a</w:t>
      </w:r>
      <w:r>
        <w:rPr>
          <w:sz w:val="24"/>
          <w:szCs w:val="24"/>
        </w:rPr>
        <w:t>upun dim</w:t>
      </w:r>
      <w:r>
        <w:rPr>
          <w:spacing w:val="-1"/>
          <w:sz w:val="24"/>
          <w:szCs w:val="24"/>
        </w:rPr>
        <w:t>a</w:t>
      </w:r>
      <w:r>
        <w:rPr>
          <w:sz w:val="24"/>
          <w:szCs w:val="24"/>
        </w:rPr>
        <w:t>sa</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3"/>
          <w:sz w:val="24"/>
          <w:szCs w:val="24"/>
        </w:rPr>
        <w:t>k</w:t>
      </w:r>
      <w:r>
        <w:rPr>
          <w:spacing w:val="-1"/>
          <w:sz w:val="24"/>
          <w:szCs w:val="24"/>
        </w:rPr>
        <w:t>a</w:t>
      </w:r>
      <w:r>
        <w:rPr>
          <w:sz w:val="24"/>
          <w:szCs w:val="24"/>
        </w:rPr>
        <w:t>n d</w:t>
      </w:r>
      <w:r>
        <w:rPr>
          <w:spacing w:val="-1"/>
          <w:sz w:val="24"/>
          <w:szCs w:val="24"/>
        </w:rPr>
        <w:t>a</w:t>
      </w:r>
      <w:r>
        <w:rPr>
          <w:sz w:val="24"/>
          <w:szCs w:val="24"/>
        </w:rPr>
        <w:t>tan</w:t>
      </w:r>
      <w:r>
        <w:rPr>
          <w:spacing w:val="-3"/>
          <w:sz w:val="24"/>
          <w:szCs w:val="24"/>
        </w:rPr>
        <w:t>g</w:t>
      </w:r>
      <w:r>
        <w:rPr>
          <w:sz w:val="24"/>
          <w:szCs w:val="24"/>
        </w:rPr>
        <w:t>.</w:t>
      </w:r>
    </w:p>
    <w:p w:rsidR="0047694C" w:rsidRDefault="00000000">
      <w:pPr>
        <w:spacing w:before="68"/>
        <w:ind w:left="1308"/>
        <w:rPr>
          <w:sz w:val="24"/>
          <w:szCs w:val="24"/>
        </w:rPr>
      </w:pPr>
      <w:r>
        <w:rPr>
          <w:b/>
          <w:sz w:val="24"/>
          <w:szCs w:val="24"/>
        </w:rPr>
        <w:t>2.2.3</w:t>
      </w:r>
      <w:r>
        <w:rPr>
          <w:b/>
          <w:spacing w:val="8"/>
          <w:sz w:val="24"/>
          <w:szCs w:val="24"/>
        </w:rPr>
        <w:t xml:space="preserve"> </w:t>
      </w:r>
      <w:r>
        <w:rPr>
          <w:b/>
          <w:spacing w:val="-2"/>
          <w:sz w:val="24"/>
          <w:szCs w:val="24"/>
        </w:rPr>
        <w:t>K</w:t>
      </w:r>
      <w:r>
        <w:rPr>
          <w:b/>
          <w:sz w:val="24"/>
          <w:szCs w:val="24"/>
        </w:rPr>
        <w:t>a</w:t>
      </w:r>
      <w:r>
        <w:rPr>
          <w:b/>
          <w:spacing w:val="-1"/>
          <w:sz w:val="24"/>
          <w:szCs w:val="24"/>
        </w:rPr>
        <w:t>r</w:t>
      </w:r>
      <w:r>
        <w:rPr>
          <w:b/>
          <w:sz w:val="24"/>
          <w:szCs w:val="24"/>
        </w:rPr>
        <w:t>a</w:t>
      </w:r>
      <w:r>
        <w:rPr>
          <w:b/>
          <w:spacing w:val="1"/>
          <w:sz w:val="24"/>
          <w:szCs w:val="24"/>
        </w:rPr>
        <w:t>k</w:t>
      </w:r>
      <w:r>
        <w:rPr>
          <w:b/>
          <w:sz w:val="24"/>
          <w:szCs w:val="24"/>
        </w:rPr>
        <w:t>t</w:t>
      </w:r>
      <w:r>
        <w:rPr>
          <w:b/>
          <w:spacing w:val="-1"/>
          <w:sz w:val="24"/>
          <w:szCs w:val="24"/>
        </w:rPr>
        <w:t>er</w:t>
      </w:r>
      <w:r>
        <w:rPr>
          <w:b/>
          <w:sz w:val="24"/>
          <w:szCs w:val="24"/>
        </w:rPr>
        <w:t>istik</w:t>
      </w:r>
      <w:r>
        <w:rPr>
          <w:b/>
          <w:spacing w:val="1"/>
          <w:sz w:val="24"/>
          <w:szCs w:val="24"/>
        </w:rPr>
        <w:t xml:space="preserve"> S</w:t>
      </w:r>
      <w:r>
        <w:rPr>
          <w:b/>
          <w:sz w:val="24"/>
          <w:szCs w:val="24"/>
        </w:rPr>
        <w:t>is</w:t>
      </w:r>
      <w:r>
        <w:rPr>
          <w:b/>
          <w:spacing w:val="2"/>
          <w:sz w:val="24"/>
          <w:szCs w:val="24"/>
        </w:rPr>
        <w:t>t</w:t>
      </w:r>
      <w:r>
        <w:rPr>
          <w:b/>
          <w:spacing w:val="-1"/>
          <w:sz w:val="24"/>
          <w:szCs w:val="24"/>
        </w:rPr>
        <w:t>e</w:t>
      </w:r>
      <w:r>
        <w:rPr>
          <w:b/>
          <w:sz w:val="24"/>
          <w:szCs w:val="24"/>
        </w:rPr>
        <w:t>m</w:t>
      </w:r>
    </w:p>
    <w:p w:rsidR="0047694C" w:rsidRDefault="0047694C">
      <w:pPr>
        <w:spacing w:before="6" w:line="260" w:lineRule="exact"/>
        <w:rPr>
          <w:sz w:val="26"/>
          <w:szCs w:val="26"/>
        </w:rPr>
      </w:pPr>
    </w:p>
    <w:p w:rsidR="0047694C" w:rsidRDefault="00000000">
      <w:pPr>
        <w:spacing w:line="480" w:lineRule="auto"/>
        <w:ind w:left="2029" w:right="77" w:firstLine="360"/>
        <w:jc w:val="both"/>
        <w:rPr>
          <w:sz w:val="24"/>
          <w:szCs w:val="24"/>
        </w:rPr>
        <w:sectPr w:rsidR="0047694C">
          <w:pgSz w:w="11940" w:h="16860"/>
          <w:pgMar w:top="960" w:right="1540" w:bottom="280" w:left="1680" w:header="731" w:footer="0" w:gutter="0"/>
          <w:cols w:space="720"/>
        </w:sectPr>
      </w:pPr>
      <w:r>
        <w:rPr>
          <w:spacing w:val="1"/>
          <w:sz w:val="24"/>
          <w:szCs w:val="24"/>
        </w:rPr>
        <w:t>S</w:t>
      </w:r>
      <w:r>
        <w:rPr>
          <w:sz w:val="24"/>
          <w:szCs w:val="24"/>
        </w:rPr>
        <w:t>u</w:t>
      </w:r>
      <w:r>
        <w:rPr>
          <w:spacing w:val="-1"/>
          <w:sz w:val="24"/>
          <w:szCs w:val="24"/>
        </w:rPr>
        <w:t>a</w:t>
      </w:r>
      <w:r>
        <w:rPr>
          <w:sz w:val="24"/>
          <w:szCs w:val="24"/>
        </w:rPr>
        <w:t>tu</w:t>
      </w:r>
      <w:r>
        <w:rPr>
          <w:spacing w:val="3"/>
          <w:sz w:val="24"/>
          <w:szCs w:val="24"/>
        </w:rPr>
        <w:t xml:space="preserve"> </w:t>
      </w:r>
      <w:r>
        <w:rPr>
          <w:sz w:val="24"/>
          <w:szCs w:val="24"/>
        </w:rPr>
        <w:t>sistem</w:t>
      </w:r>
      <w:r>
        <w:rPr>
          <w:spacing w:val="6"/>
          <w:sz w:val="24"/>
          <w:szCs w:val="24"/>
        </w:rPr>
        <w:t xml:space="preserve"> </w:t>
      </w:r>
      <w:r>
        <w:rPr>
          <w:sz w:val="24"/>
          <w:szCs w:val="24"/>
        </w:rPr>
        <w:t>mempu</w:t>
      </w:r>
      <w:r>
        <w:rPr>
          <w:spacing w:val="2"/>
          <w:sz w:val="24"/>
          <w:szCs w:val="24"/>
        </w:rPr>
        <w:t>n</w:t>
      </w:r>
      <w:r>
        <w:rPr>
          <w:spacing w:val="-7"/>
          <w:sz w:val="24"/>
          <w:szCs w:val="24"/>
        </w:rPr>
        <w:t>y</w:t>
      </w:r>
      <w:r>
        <w:rPr>
          <w:spacing w:val="1"/>
          <w:sz w:val="24"/>
          <w:szCs w:val="24"/>
        </w:rPr>
        <w:t>a</w:t>
      </w:r>
      <w:r>
        <w:rPr>
          <w:sz w:val="24"/>
          <w:szCs w:val="24"/>
        </w:rPr>
        <w:t>i</w:t>
      </w:r>
      <w:r>
        <w:rPr>
          <w:spacing w:val="4"/>
          <w:sz w:val="24"/>
          <w:szCs w:val="24"/>
        </w:rPr>
        <w:t xml:space="preserve"> </w:t>
      </w:r>
      <w:r>
        <w:rPr>
          <w:sz w:val="24"/>
          <w:szCs w:val="24"/>
        </w:rPr>
        <w:t>k</w:t>
      </w:r>
      <w:r>
        <w:rPr>
          <w:spacing w:val="-1"/>
          <w:sz w:val="24"/>
          <w:szCs w:val="24"/>
        </w:rPr>
        <w:t>ar</w:t>
      </w:r>
      <w:r>
        <w:rPr>
          <w:spacing w:val="-3"/>
          <w:sz w:val="24"/>
          <w:szCs w:val="24"/>
        </w:rPr>
        <w:t>a</w:t>
      </w:r>
      <w:r>
        <w:rPr>
          <w:sz w:val="24"/>
          <w:szCs w:val="24"/>
        </w:rPr>
        <w:t>kte</w:t>
      </w:r>
      <w:r>
        <w:rPr>
          <w:spacing w:val="-1"/>
          <w:sz w:val="24"/>
          <w:szCs w:val="24"/>
        </w:rPr>
        <w:t>r</w:t>
      </w:r>
      <w:r>
        <w:rPr>
          <w:sz w:val="24"/>
          <w:szCs w:val="24"/>
        </w:rPr>
        <w:t>istik</w:t>
      </w:r>
      <w:r>
        <w:rPr>
          <w:spacing w:val="4"/>
          <w:sz w:val="24"/>
          <w:szCs w:val="24"/>
        </w:rPr>
        <w:t xml:space="preserve"> </w:t>
      </w:r>
      <w:r>
        <w:rPr>
          <w:spacing w:val="-1"/>
          <w:sz w:val="24"/>
          <w:szCs w:val="24"/>
        </w:rPr>
        <w:t>a</w:t>
      </w:r>
      <w:r>
        <w:rPr>
          <w:sz w:val="24"/>
          <w:szCs w:val="24"/>
        </w:rPr>
        <w:t>tau s</w:t>
      </w:r>
      <w:r>
        <w:rPr>
          <w:spacing w:val="1"/>
          <w:sz w:val="24"/>
          <w:szCs w:val="24"/>
        </w:rPr>
        <w:t>i</w:t>
      </w:r>
      <w:r>
        <w:rPr>
          <w:spacing w:val="2"/>
          <w:sz w:val="24"/>
          <w:szCs w:val="24"/>
        </w:rPr>
        <w:t>f</w:t>
      </w:r>
      <w:r>
        <w:rPr>
          <w:spacing w:val="-1"/>
          <w:sz w:val="24"/>
          <w:szCs w:val="24"/>
        </w:rPr>
        <w:t>a</w:t>
      </w:r>
      <w:r>
        <w:rPr>
          <w:spacing w:val="5"/>
          <w:sz w:val="24"/>
          <w:szCs w:val="24"/>
        </w:rPr>
        <w:t>t</w:t>
      </w:r>
      <w:r>
        <w:rPr>
          <w:spacing w:val="-1"/>
          <w:sz w:val="24"/>
          <w:szCs w:val="24"/>
        </w:rPr>
        <w:t>-</w:t>
      </w:r>
      <w:r>
        <w:rPr>
          <w:sz w:val="24"/>
          <w:szCs w:val="24"/>
        </w:rPr>
        <w:t>sif</w:t>
      </w:r>
      <w:r>
        <w:rPr>
          <w:spacing w:val="-1"/>
          <w:sz w:val="24"/>
          <w:szCs w:val="24"/>
        </w:rPr>
        <w:t>a</w:t>
      </w:r>
      <w:r>
        <w:rPr>
          <w:sz w:val="24"/>
          <w:szCs w:val="24"/>
        </w:rPr>
        <w:t>t</w:t>
      </w:r>
      <w:r>
        <w:rPr>
          <w:spacing w:val="4"/>
          <w:sz w:val="24"/>
          <w:szCs w:val="24"/>
        </w:rPr>
        <w:t xml:space="preserve"> </w:t>
      </w:r>
      <w:r>
        <w:rPr>
          <w:sz w:val="24"/>
          <w:szCs w:val="24"/>
        </w:rPr>
        <w:t>t</w:t>
      </w:r>
      <w:r>
        <w:rPr>
          <w:spacing w:val="-1"/>
          <w:sz w:val="24"/>
          <w:szCs w:val="24"/>
        </w:rPr>
        <w:t>er</w:t>
      </w:r>
      <w:r>
        <w:rPr>
          <w:sz w:val="24"/>
          <w:szCs w:val="24"/>
        </w:rPr>
        <w:t xml:space="preserve">tentu </w:t>
      </w:r>
      <w:r>
        <w:rPr>
          <w:spacing w:val="-5"/>
          <w:sz w:val="24"/>
          <w:szCs w:val="24"/>
        </w:rPr>
        <w:t>y</w:t>
      </w:r>
      <w:r>
        <w:rPr>
          <w:spacing w:val="1"/>
          <w:sz w:val="24"/>
          <w:szCs w:val="24"/>
        </w:rPr>
        <w:t>a</w:t>
      </w:r>
      <w:r>
        <w:rPr>
          <w:spacing w:val="2"/>
          <w:sz w:val="24"/>
          <w:szCs w:val="24"/>
        </w:rPr>
        <w:t>n</w:t>
      </w:r>
      <w:r>
        <w:rPr>
          <w:sz w:val="24"/>
          <w:szCs w:val="24"/>
        </w:rPr>
        <w:t>g men</w:t>
      </w:r>
      <w:r>
        <w:rPr>
          <w:spacing w:val="-1"/>
          <w:sz w:val="24"/>
          <w:szCs w:val="24"/>
        </w:rPr>
        <w:t>c</w:t>
      </w:r>
      <w:r>
        <w:rPr>
          <w:sz w:val="24"/>
          <w:szCs w:val="24"/>
        </w:rPr>
        <w:t>irik</w:t>
      </w:r>
      <w:r>
        <w:rPr>
          <w:spacing w:val="-1"/>
          <w:sz w:val="24"/>
          <w:szCs w:val="24"/>
        </w:rPr>
        <w:t>a</w:t>
      </w:r>
      <w:r>
        <w:rPr>
          <w:sz w:val="24"/>
          <w:szCs w:val="24"/>
        </w:rPr>
        <w:t>n</w:t>
      </w:r>
      <w:r>
        <w:rPr>
          <w:spacing w:val="3"/>
          <w:sz w:val="24"/>
          <w:szCs w:val="24"/>
        </w:rPr>
        <w:t xml:space="preserve"> </w:t>
      </w:r>
      <w:r>
        <w:rPr>
          <w:spacing w:val="2"/>
          <w:sz w:val="24"/>
          <w:szCs w:val="24"/>
        </w:rPr>
        <w:t>b</w:t>
      </w:r>
      <w:r>
        <w:rPr>
          <w:spacing w:val="-1"/>
          <w:sz w:val="24"/>
          <w:szCs w:val="24"/>
        </w:rPr>
        <w:t>a</w:t>
      </w:r>
      <w:r>
        <w:rPr>
          <w:sz w:val="24"/>
          <w:szCs w:val="24"/>
        </w:rPr>
        <w:t>hwa</w:t>
      </w:r>
      <w:r>
        <w:rPr>
          <w:spacing w:val="6"/>
          <w:sz w:val="24"/>
          <w:szCs w:val="24"/>
        </w:rPr>
        <w:t xml:space="preserve"> </w:t>
      </w:r>
      <w:r>
        <w:rPr>
          <w:sz w:val="24"/>
          <w:szCs w:val="24"/>
        </w:rPr>
        <w:t>h</w:t>
      </w:r>
      <w:r>
        <w:rPr>
          <w:spacing w:val="-1"/>
          <w:sz w:val="24"/>
          <w:szCs w:val="24"/>
        </w:rPr>
        <w:t>a</w:t>
      </w:r>
      <w:r>
        <w:rPr>
          <w:sz w:val="24"/>
          <w:szCs w:val="24"/>
        </w:rPr>
        <w:t>l</w:t>
      </w:r>
      <w:r>
        <w:rPr>
          <w:spacing w:val="3"/>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3"/>
          <w:sz w:val="24"/>
          <w:szCs w:val="24"/>
        </w:rPr>
        <w:t xml:space="preserve"> </w:t>
      </w:r>
      <w:r>
        <w:rPr>
          <w:sz w:val="24"/>
          <w:szCs w:val="24"/>
        </w:rPr>
        <w:t>bisa</w:t>
      </w:r>
      <w:r>
        <w:rPr>
          <w:spacing w:val="2"/>
          <w:sz w:val="24"/>
          <w:szCs w:val="24"/>
        </w:rPr>
        <w:t xml:space="preserve"> </w:t>
      </w:r>
      <w:r>
        <w:rPr>
          <w:sz w:val="24"/>
          <w:szCs w:val="24"/>
        </w:rPr>
        <w:t>dika</w:t>
      </w:r>
      <w:r>
        <w:rPr>
          <w:spacing w:val="3"/>
          <w:sz w:val="24"/>
          <w:szCs w:val="24"/>
        </w:rPr>
        <w:t>t</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3"/>
          <w:sz w:val="24"/>
          <w:szCs w:val="24"/>
        </w:rPr>
        <w:t xml:space="preserve"> </w:t>
      </w:r>
      <w:r>
        <w:rPr>
          <w:sz w:val="24"/>
          <w:szCs w:val="24"/>
        </w:rPr>
        <w:t>sistem. Ad</w:t>
      </w:r>
      <w:r>
        <w:rPr>
          <w:spacing w:val="-1"/>
          <w:sz w:val="24"/>
          <w:szCs w:val="24"/>
        </w:rPr>
        <w:t>a</w:t>
      </w:r>
      <w:r>
        <w:rPr>
          <w:sz w:val="24"/>
          <w:szCs w:val="24"/>
        </w:rPr>
        <w:t>pun k</w:t>
      </w:r>
      <w:r>
        <w:rPr>
          <w:spacing w:val="-1"/>
          <w:sz w:val="24"/>
          <w:szCs w:val="24"/>
        </w:rPr>
        <w:t>ara</w:t>
      </w:r>
      <w:r>
        <w:rPr>
          <w:sz w:val="24"/>
          <w:szCs w:val="24"/>
        </w:rPr>
        <w:t>kte</w:t>
      </w:r>
      <w:r>
        <w:rPr>
          <w:spacing w:val="-1"/>
          <w:sz w:val="24"/>
          <w:szCs w:val="24"/>
        </w:rPr>
        <w:t>r</w:t>
      </w:r>
      <w:r>
        <w:rPr>
          <w:sz w:val="24"/>
          <w:szCs w:val="24"/>
        </w:rPr>
        <w:t>istik</w:t>
      </w:r>
      <w:r>
        <w:rPr>
          <w:spacing w:val="1"/>
          <w:sz w:val="24"/>
          <w:szCs w:val="24"/>
        </w:rPr>
        <w:t xml:space="preserve"> s</w:t>
      </w:r>
      <w:r>
        <w:rPr>
          <w:sz w:val="24"/>
          <w:szCs w:val="24"/>
        </w:rPr>
        <w:t>is</w:t>
      </w:r>
      <w:r>
        <w:rPr>
          <w:spacing w:val="-2"/>
          <w:sz w:val="24"/>
          <w:szCs w:val="24"/>
        </w:rPr>
        <w:t>t</w:t>
      </w:r>
      <w:r>
        <w:rPr>
          <w:spacing w:val="-1"/>
          <w:sz w:val="24"/>
          <w:szCs w:val="24"/>
        </w:rPr>
        <w:t>e</w:t>
      </w:r>
      <w:r>
        <w:rPr>
          <w:sz w:val="24"/>
          <w:szCs w:val="24"/>
        </w:rPr>
        <w:t>m</w:t>
      </w:r>
      <w:r>
        <w:rPr>
          <w:spacing w:val="1"/>
          <w:sz w:val="24"/>
          <w:szCs w:val="24"/>
        </w:rPr>
        <w:t xml:space="preserve"> m</w:t>
      </w:r>
      <w:r>
        <w:rPr>
          <w:spacing w:val="-1"/>
          <w:sz w:val="24"/>
          <w:szCs w:val="24"/>
        </w:rPr>
        <w:t>e</w:t>
      </w:r>
      <w:r>
        <w:rPr>
          <w:sz w:val="24"/>
          <w:szCs w:val="24"/>
        </w:rPr>
        <w:t xml:space="preserve">nurut </w:t>
      </w:r>
      <w:r>
        <w:rPr>
          <w:spacing w:val="-4"/>
          <w:sz w:val="24"/>
          <w:szCs w:val="24"/>
        </w:rPr>
        <w:t>F</w:t>
      </w:r>
      <w:r>
        <w:rPr>
          <w:spacing w:val="-1"/>
          <w:sz w:val="24"/>
          <w:szCs w:val="24"/>
        </w:rPr>
        <w:t>a</w:t>
      </w:r>
      <w:r>
        <w:rPr>
          <w:spacing w:val="2"/>
          <w:sz w:val="24"/>
          <w:szCs w:val="24"/>
        </w:rPr>
        <w:t>u</w:t>
      </w:r>
      <w:r>
        <w:rPr>
          <w:spacing w:val="-1"/>
          <w:sz w:val="24"/>
          <w:szCs w:val="24"/>
        </w:rPr>
        <w:t>z</w:t>
      </w:r>
      <w:r>
        <w:rPr>
          <w:sz w:val="24"/>
          <w:szCs w:val="24"/>
        </w:rPr>
        <w:t>i</w:t>
      </w:r>
      <w:r>
        <w:rPr>
          <w:spacing w:val="1"/>
          <w:sz w:val="24"/>
          <w:szCs w:val="24"/>
        </w:rPr>
        <w:t xml:space="preserve"> </w:t>
      </w:r>
      <w:r>
        <w:rPr>
          <w:sz w:val="24"/>
          <w:szCs w:val="24"/>
        </w:rPr>
        <w:t>(201</w:t>
      </w:r>
      <w:r>
        <w:rPr>
          <w:spacing w:val="-2"/>
          <w:sz w:val="24"/>
          <w:szCs w:val="24"/>
        </w:rPr>
        <w:t>7</w:t>
      </w:r>
      <w:r>
        <w:rPr>
          <w:spacing w:val="3"/>
          <w:sz w:val="24"/>
          <w:szCs w:val="24"/>
        </w:rPr>
        <w:t>:</w:t>
      </w:r>
      <w:r>
        <w:rPr>
          <w:sz w:val="24"/>
          <w:szCs w:val="24"/>
        </w:rPr>
        <w:t xml:space="preserve">3) </w:t>
      </w:r>
      <w:r>
        <w:rPr>
          <w:spacing w:val="-3"/>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er</w:t>
      </w:r>
      <w:r>
        <w:rPr>
          <w:sz w:val="24"/>
          <w:szCs w:val="24"/>
        </w:rPr>
        <w:t>ikut</w:t>
      </w:r>
      <w:r>
        <w:rPr>
          <w:spacing w:val="1"/>
          <w:sz w:val="24"/>
          <w:szCs w:val="24"/>
        </w:rPr>
        <w:t xml:space="preserve"> </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1.   Kompon</w:t>
      </w:r>
      <w:r>
        <w:rPr>
          <w:spacing w:val="-1"/>
          <w:sz w:val="24"/>
          <w:szCs w:val="24"/>
        </w:rPr>
        <w:t>e</w:t>
      </w:r>
      <w:r>
        <w:rPr>
          <w:sz w:val="24"/>
          <w:szCs w:val="24"/>
        </w:rPr>
        <w:t xml:space="preserve">n </w:t>
      </w:r>
      <w:r>
        <w:rPr>
          <w:spacing w:val="1"/>
          <w:sz w:val="24"/>
          <w:szCs w:val="24"/>
        </w:rPr>
        <w:t>S</w:t>
      </w:r>
      <w:r>
        <w:rPr>
          <w:sz w:val="24"/>
          <w:szCs w:val="24"/>
        </w:rPr>
        <w:t>ist</w:t>
      </w:r>
      <w:r>
        <w:rPr>
          <w:spacing w:val="-1"/>
          <w:sz w:val="24"/>
          <w:szCs w:val="24"/>
        </w:rPr>
        <w:t>e</w:t>
      </w:r>
      <w:r>
        <w:rPr>
          <w:sz w:val="24"/>
          <w:szCs w:val="24"/>
        </w:rPr>
        <w:t>m (S</w:t>
      </w:r>
      <w:r>
        <w:rPr>
          <w:spacing w:val="-5"/>
          <w:sz w:val="24"/>
          <w:szCs w:val="24"/>
        </w:rPr>
        <w:t>y</w:t>
      </w:r>
      <w:r>
        <w:rPr>
          <w:spacing w:val="2"/>
          <w:sz w:val="24"/>
          <w:szCs w:val="24"/>
        </w:rPr>
        <w:t>s</w:t>
      </w:r>
      <w:r>
        <w:rPr>
          <w:sz w:val="24"/>
          <w:szCs w:val="24"/>
        </w:rPr>
        <w:t xml:space="preserve">tem </w:t>
      </w:r>
      <w:r>
        <w:rPr>
          <w:spacing w:val="1"/>
          <w:sz w:val="24"/>
          <w:szCs w:val="24"/>
        </w:rPr>
        <w:t>C</w:t>
      </w:r>
      <w:r>
        <w:rPr>
          <w:sz w:val="24"/>
          <w:szCs w:val="24"/>
        </w:rPr>
        <w:t>omponent)</w:t>
      </w:r>
    </w:p>
    <w:p w:rsidR="0047694C" w:rsidRDefault="0047694C">
      <w:pPr>
        <w:spacing w:before="14" w:line="260" w:lineRule="exact"/>
        <w:rPr>
          <w:sz w:val="26"/>
          <w:szCs w:val="26"/>
        </w:rPr>
      </w:pPr>
    </w:p>
    <w:p w:rsidR="0047694C" w:rsidRDefault="00000000">
      <w:pPr>
        <w:spacing w:line="480" w:lineRule="auto"/>
        <w:ind w:left="2749" w:right="74"/>
        <w:jc w:val="both"/>
        <w:rPr>
          <w:sz w:val="24"/>
          <w:szCs w:val="24"/>
        </w:rPr>
      </w:pPr>
      <w:r>
        <w:rPr>
          <w:spacing w:val="1"/>
          <w:sz w:val="24"/>
          <w:szCs w:val="24"/>
        </w:rPr>
        <w:t>S</w:t>
      </w:r>
      <w:r>
        <w:rPr>
          <w:sz w:val="24"/>
          <w:szCs w:val="24"/>
        </w:rPr>
        <w:t>u</w:t>
      </w:r>
      <w:r>
        <w:rPr>
          <w:spacing w:val="-1"/>
          <w:sz w:val="24"/>
          <w:szCs w:val="24"/>
        </w:rPr>
        <w:t>a</w:t>
      </w:r>
      <w:r>
        <w:rPr>
          <w:sz w:val="24"/>
          <w:szCs w:val="24"/>
        </w:rPr>
        <w:t>tu</w:t>
      </w:r>
      <w:r>
        <w:rPr>
          <w:spacing w:val="5"/>
          <w:sz w:val="24"/>
          <w:szCs w:val="24"/>
        </w:rPr>
        <w:t xml:space="preserve"> </w:t>
      </w:r>
      <w:r>
        <w:rPr>
          <w:sz w:val="24"/>
          <w:szCs w:val="24"/>
        </w:rPr>
        <w:t>sistem</w:t>
      </w:r>
      <w:r>
        <w:rPr>
          <w:spacing w:val="3"/>
          <w:sz w:val="24"/>
          <w:szCs w:val="24"/>
        </w:rPr>
        <w:t xml:space="preserve"> </w:t>
      </w:r>
      <w:r>
        <w:rPr>
          <w:sz w:val="24"/>
          <w:szCs w:val="24"/>
        </w:rPr>
        <w:t>tid</w:t>
      </w:r>
      <w:r>
        <w:rPr>
          <w:spacing w:val="-1"/>
          <w:sz w:val="24"/>
          <w:szCs w:val="24"/>
        </w:rPr>
        <w:t>a</w:t>
      </w:r>
      <w:r>
        <w:rPr>
          <w:sz w:val="24"/>
          <w:szCs w:val="24"/>
        </w:rPr>
        <w:t>k</w:t>
      </w:r>
      <w:r>
        <w:rPr>
          <w:spacing w:val="3"/>
          <w:sz w:val="24"/>
          <w:szCs w:val="24"/>
        </w:rPr>
        <w:t xml:space="preserve"> </w:t>
      </w:r>
      <w:r>
        <w:rPr>
          <w:sz w:val="24"/>
          <w:szCs w:val="24"/>
        </w:rPr>
        <w:t>b</w:t>
      </w:r>
      <w:r>
        <w:rPr>
          <w:spacing w:val="-1"/>
          <w:sz w:val="24"/>
          <w:szCs w:val="24"/>
        </w:rPr>
        <w:t>er</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d</w:t>
      </w:r>
      <w:r>
        <w:rPr>
          <w:spacing w:val="-1"/>
          <w:sz w:val="24"/>
          <w:szCs w:val="24"/>
        </w:rPr>
        <w:t>a</w:t>
      </w:r>
      <w:r>
        <w:rPr>
          <w:sz w:val="24"/>
          <w:szCs w:val="24"/>
        </w:rPr>
        <w:t>lam</w:t>
      </w:r>
      <w:r>
        <w:rPr>
          <w:spacing w:val="5"/>
          <w:sz w:val="24"/>
          <w:szCs w:val="24"/>
        </w:rPr>
        <w:t xml:space="preserve"> </w:t>
      </w:r>
      <w:r>
        <w:rPr>
          <w:sz w:val="24"/>
          <w:szCs w:val="24"/>
        </w:rPr>
        <w:t>l</w:t>
      </w:r>
      <w:r>
        <w:rPr>
          <w:spacing w:val="1"/>
          <w:sz w:val="24"/>
          <w:szCs w:val="24"/>
        </w:rPr>
        <w:t>i</w:t>
      </w:r>
      <w:r>
        <w:rPr>
          <w:spacing w:val="2"/>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koso</w:t>
      </w:r>
      <w:r>
        <w:rPr>
          <w:spacing w:val="2"/>
          <w:sz w:val="24"/>
          <w:szCs w:val="24"/>
        </w:rPr>
        <w:t>n</w:t>
      </w:r>
      <w:r>
        <w:rPr>
          <w:sz w:val="24"/>
          <w:szCs w:val="24"/>
        </w:rPr>
        <w:t>g, tet</w:t>
      </w:r>
      <w:r>
        <w:rPr>
          <w:spacing w:val="-1"/>
          <w:sz w:val="24"/>
          <w:szCs w:val="24"/>
        </w:rPr>
        <w:t>a</w:t>
      </w:r>
      <w:r>
        <w:rPr>
          <w:sz w:val="24"/>
          <w:szCs w:val="24"/>
        </w:rPr>
        <w:t>pi</w:t>
      </w:r>
      <w:r>
        <w:rPr>
          <w:spacing w:val="2"/>
          <w:sz w:val="24"/>
          <w:szCs w:val="24"/>
        </w:rPr>
        <w:t xml:space="preserve"> </w:t>
      </w:r>
      <w:r>
        <w:rPr>
          <w:sz w:val="24"/>
          <w:szCs w:val="24"/>
        </w:rPr>
        <w:t>s</w:t>
      </w:r>
      <w:r>
        <w:rPr>
          <w:spacing w:val="-1"/>
          <w:sz w:val="24"/>
          <w:szCs w:val="24"/>
        </w:rPr>
        <w:t>e</w:t>
      </w:r>
      <w:r>
        <w:rPr>
          <w:sz w:val="24"/>
          <w:szCs w:val="24"/>
        </w:rPr>
        <w:t>bu</w:t>
      </w:r>
      <w:r>
        <w:rPr>
          <w:spacing w:val="-1"/>
          <w:sz w:val="24"/>
          <w:szCs w:val="24"/>
        </w:rPr>
        <w:t>a</w:t>
      </w:r>
      <w:r>
        <w:rPr>
          <w:sz w:val="24"/>
          <w:szCs w:val="24"/>
        </w:rPr>
        <w:t>h</w:t>
      </w:r>
      <w:r>
        <w:rPr>
          <w:spacing w:val="2"/>
          <w:sz w:val="24"/>
          <w:szCs w:val="24"/>
        </w:rPr>
        <w:t xml:space="preserve"> </w:t>
      </w:r>
      <w:r>
        <w:rPr>
          <w:sz w:val="24"/>
          <w:szCs w:val="24"/>
        </w:rPr>
        <w:t>sistem</w:t>
      </w:r>
      <w:r>
        <w:rPr>
          <w:spacing w:val="4"/>
          <w:sz w:val="24"/>
          <w:szCs w:val="24"/>
        </w:rPr>
        <w:t xml:space="preserve"> </w:t>
      </w:r>
      <w:r>
        <w:rPr>
          <w:sz w:val="24"/>
          <w:szCs w:val="24"/>
        </w:rPr>
        <w:t>b</w:t>
      </w:r>
      <w:r>
        <w:rPr>
          <w:spacing w:val="-1"/>
          <w:sz w:val="24"/>
          <w:szCs w:val="24"/>
        </w:rPr>
        <w:t>er</w:t>
      </w:r>
      <w:r>
        <w:rPr>
          <w:spacing w:val="-3"/>
          <w:sz w:val="24"/>
          <w:szCs w:val="24"/>
        </w:rPr>
        <w:t>a</w:t>
      </w:r>
      <w:r>
        <w:rPr>
          <w:spacing w:val="2"/>
          <w:sz w:val="24"/>
          <w:szCs w:val="24"/>
        </w:rPr>
        <w:t>d</w:t>
      </w:r>
      <w:r>
        <w:rPr>
          <w:sz w:val="24"/>
          <w:szCs w:val="24"/>
        </w:rPr>
        <w:t xml:space="preserve">a </w:t>
      </w:r>
      <w:r>
        <w:rPr>
          <w:spacing w:val="1"/>
          <w:sz w:val="24"/>
          <w:szCs w:val="24"/>
        </w:rPr>
        <w:t>d</w:t>
      </w:r>
      <w:r>
        <w:rPr>
          <w:spacing w:val="-1"/>
          <w:sz w:val="24"/>
          <w:szCs w:val="24"/>
        </w:rPr>
        <w:t>a</w:t>
      </w:r>
      <w:r>
        <w:rPr>
          <w:sz w:val="24"/>
          <w:szCs w:val="24"/>
        </w:rPr>
        <w:t>n</w:t>
      </w:r>
      <w:r>
        <w:rPr>
          <w:spacing w:val="2"/>
          <w:sz w:val="24"/>
          <w:szCs w:val="24"/>
        </w:rPr>
        <w:t xml:space="preserve"> b</w:t>
      </w:r>
      <w:r>
        <w:rPr>
          <w:spacing w:val="-1"/>
          <w:sz w:val="24"/>
          <w:szCs w:val="24"/>
        </w:rPr>
        <w:t>erf</w:t>
      </w:r>
      <w:r>
        <w:rPr>
          <w:sz w:val="24"/>
          <w:szCs w:val="24"/>
        </w:rPr>
        <w:t>u</w:t>
      </w:r>
      <w:r>
        <w:rPr>
          <w:spacing w:val="2"/>
          <w:sz w:val="24"/>
          <w:szCs w:val="24"/>
        </w:rPr>
        <w:t>ng</w:t>
      </w:r>
      <w:r>
        <w:rPr>
          <w:sz w:val="24"/>
          <w:szCs w:val="24"/>
        </w:rPr>
        <w:t>si</w:t>
      </w:r>
      <w:r>
        <w:rPr>
          <w:spacing w:val="2"/>
          <w:sz w:val="24"/>
          <w:szCs w:val="24"/>
        </w:rPr>
        <w:t xml:space="preserve"> </w:t>
      </w:r>
      <w:r>
        <w:rPr>
          <w:sz w:val="24"/>
          <w:szCs w:val="24"/>
        </w:rPr>
        <w:t>didal</w:t>
      </w:r>
      <w:r>
        <w:rPr>
          <w:spacing w:val="-1"/>
          <w:sz w:val="24"/>
          <w:szCs w:val="24"/>
        </w:rPr>
        <w:t>a</w:t>
      </w:r>
      <w:r>
        <w:rPr>
          <w:sz w:val="24"/>
          <w:szCs w:val="24"/>
        </w:rPr>
        <w:t>m lin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z w:val="24"/>
          <w:szCs w:val="24"/>
        </w:rPr>
        <w:t>risi</w:t>
      </w:r>
      <w:r>
        <w:rPr>
          <w:spacing w:val="3"/>
          <w:sz w:val="24"/>
          <w:szCs w:val="24"/>
        </w:rPr>
        <w:t xml:space="preserve"> </w:t>
      </w:r>
      <w:r>
        <w:rPr>
          <w:sz w:val="24"/>
          <w:szCs w:val="24"/>
        </w:rPr>
        <w:t>sistem lain</w:t>
      </w:r>
      <w:r>
        <w:rPr>
          <w:spacing w:val="2"/>
          <w:sz w:val="24"/>
          <w:szCs w:val="24"/>
        </w:rPr>
        <w:t>n</w:t>
      </w:r>
      <w:r>
        <w:rPr>
          <w:spacing w:val="-4"/>
          <w:sz w:val="24"/>
          <w:szCs w:val="24"/>
        </w:rPr>
        <w:t>y</w:t>
      </w:r>
      <w:r>
        <w:rPr>
          <w:spacing w:val="-1"/>
          <w:sz w:val="24"/>
          <w:szCs w:val="24"/>
        </w:rPr>
        <w:t>a</w:t>
      </w:r>
      <w:r>
        <w:rPr>
          <w:sz w:val="24"/>
          <w:szCs w:val="24"/>
        </w:rPr>
        <w:t>.</w:t>
      </w:r>
      <w:r>
        <w:rPr>
          <w:spacing w:val="2"/>
          <w:sz w:val="24"/>
          <w:szCs w:val="24"/>
        </w:rPr>
        <w:t xml:space="preserve"> </w:t>
      </w:r>
      <w:r>
        <w:rPr>
          <w:spacing w:val="1"/>
          <w:sz w:val="24"/>
          <w:szCs w:val="24"/>
        </w:rPr>
        <w:t>S</w:t>
      </w:r>
      <w:r>
        <w:rPr>
          <w:sz w:val="24"/>
          <w:szCs w:val="24"/>
        </w:rPr>
        <w:t>u</w:t>
      </w:r>
      <w:r>
        <w:rPr>
          <w:spacing w:val="-1"/>
          <w:sz w:val="24"/>
          <w:szCs w:val="24"/>
        </w:rPr>
        <w:t>a</w:t>
      </w:r>
      <w:r>
        <w:rPr>
          <w:sz w:val="24"/>
          <w:szCs w:val="24"/>
        </w:rPr>
        <w:t>tu</w:t>
      </w:r>
      <w:r>
        <w:rPr>
          <w:spacing w:val="2"/>
          <w:sz w:val="24"/>
          <w:szCs w:val="24"/>
        </w:rPr>
        <w:t xml:space="preserve"> </w:t>
      </w:r>
      <w:r>
        <w:rPr>
          <w:sz w:val="24"/>
          <w:szCs w:val="24"/>
        </w:rPr>
        <w:t>sist</w:t>
      </w:r>
      <w:r>
        <w:rPr>
          <w:spacing w:val="-1"/>
          <w:sz w:val="24"/>
          <w:szCs w:val="24"/>
        </w:rPr>
        <w:t>e</w:t>
      </w:r>
      <w:r>
        <w:rPr>
          <w:sz w:val="24"/>
          <w:szCs w:val="24"/>
        </w:rPr>
        <w:t>m</w:t>
      </w:r>
      <w:r>
        <w:rPr>
          <w:spacing w:val="3"/>
          <w:sz w:val="24"/>
          <w:szCs w:val="24"/>
        </w:rPr>
        <w:t xml:space="preserve"> </w:t>
      </w:r>
      <w:r>
        <w:rPr>
          <w:sz w:val="24"/>
          <w:szCs w:val="24"/>
        </w:rPr>
        <w:t>t</w:t>
      </w:r>
      <w:r>
        <w:rPr>
          <w:spacing w:val="-1"/>
          <w:sz w:val="24"/>
          <w:szCs w:val="24"/>
        </w:rPr>
        <w:t>er</w:t>
      </w:r>
      <w:r>
        <w:rPr>
          <w:sz w:val="24"/>
          <w:szCs w:val="24"/>
        </w:rPr>
        <w:t>diri d</w:t>
      </w:r>
      <w:r>
        <w:rPr>
          <w:spacing w:val="-1"/>
          <w:sz w:val="24"/>
          <w:szCs w:val="24"/>
        </w:rPr>
        <w:t>a</w:t>
      </w:r>
      <w:r>
        <w:rPr>
          <w:sz w:val="24"/>
          <w:szCs w:val="24"/>
        </w:rPr>
        <w:t>ri</w:t>
      </w:r>
      <w:r>
        <w:rPr>
          <w:spacing w:val="3"/>
          <w:sz w:val="24"/>
          <w:szCs w:val="24"/>
        </w:rPr>
        <w:t xml:space="preserve"> </w:t>
      </w:r>
      <w:r>
        <w:rPr>
          <w:sz w:val="24"/>
          <w:szCs w:val="24"/>
        </w:rPr>
        <w:t>s</w:t>
      </w:r>
      <w:r>
        <w:rPr>
          <w:spacing w:val="-1"/>
          <w:sz w:val="24"/>
          <w:szCs w:val="24"/>
        </w:rPr>
        <w:t>e</w:t>
      </w:r>
      <w:r>
        <w:rPr>
          <w:sz w:val="24"/>
          <w:szCs w:val="24"/>
        </w:rPr>
        <w:t>jumlah</w:t>
      </w:r>
      <w:r>
        <w:rPr>
          <w:spacing w:val="2"/>
          <w:sz w:val="24"/>
          <w:szCs w:val="24"/>
        </w:rPr>
        <w:t xml:space="preserve"> </w:t>
      </w:r>
      <w:r>
        <w:rPr>
          <w:sz w:val="24"/>
          <w:szCs w:val="24"/>
        </w:rPr>
        <w:t>komponen</w:t>
      </w:r>
      <w:r>
        <w:rPr>
          <w:spacing w:val="5"/>
          <w:sz w:val="24"/>
          <w:szCs w:val="24"/>
        </w:rPr>
        <w:t xml:space="preserve"> </w:t>
      </w:r>
      <w:r>
        <w:rPr>
          <w:spacing w:val="-4"/>
          <w:sz w:val="24"/>
          <w:szCs w:val="24"/>
        </w:rPr>
        <w:t>y</w:t>
      </w:r>
      <w:r>
        <w:rPr>
          <w:spacing w:val="-1"/>
          <w:sz w:val="24"/>
          <w:szCs w:val="24"/>
        </w:rPr>
        <w:t>a</w:t>
      </w:r>
      <w:r>
        <w:rPr>
          <w:spacing w:val="2"/>
          <w:sz w:val="24"/>
          <w:szCs w:val="24"/>
        </w:rPr>
        <w:t>n</w:t>
      </w:r>
      <w:r>
        <w:rPr>
          <w:sz w:val="24"/>
          <w:szCs w:val="24"/>
        </w:rPr>
        <w:t xml:space="preserve">g </w:t>
      </w:r>
      <w:r>
        <w:rPr>
          <w:spacing w:val="1"/>
          <w:sz w:val="24"/>
          <w:szCs w:val="24"/>
        </w:rPr>
        <w:t>s</w:t>
      </w:r>
      <w:r>
        <w:rPr>
          <w:spacing w:val="-1"/>
          <w:sz w:val="24"/>
          <w:szCs w:val="24"/>
        </w:rPr>
        <w:t>a</w:t>
      </w:r>
      <w:r>
        <w:rPr>
          <w:sz w:val="24"/>
          <w:szCs w:val="24"/>
        </w:rPr>
        <w:t>l</w:t>
      </w:r>
      <w:r>
        <w:rPr>
          <w:spacing w:val="1"/>
          <w:sz w:val="24"/>
          <w:szCs w:val="24"/>
        </w:rPr>
        <w:t>i</w:t>
      </w:r>
      <w:r>
        <w:rPr>
          <w:sz w:val="24"/>
          <w:szCs w:val="24"/>
        </w:rPr>
        <w:t>ng</w:t>
      </w:r>
      <w:r>
        <w:rPr>
          <w:spacing w:val="3"/>
          <w:sz w:val="24"/>
          <w:szCs w:val="24"/>
        </w:rPr>
        <w:t xml:space="preserve"> </w:t>
      </w:r>
      <w:r>
        <w:rPr>
          <w:sz w:val="24"/>
          <w:szCs w:val="24"/>
        </w:rPr>
        <w:t>b</w:t>
      </w:r>
      <w:r>
        <w:rPr>
          <w:spacing w:val="-1"/>
          <w:sz w:val="24"/>
          <w:szCs w:val="24"/>
        </w:rPr>
        <w:t>e</w:t>
      </w:r>
      <w:r>
        <w:rPr>
          <w:sz w:val="24"/>
          <w:szCs w:val="24"/>
        </w:rPr>
        <w:t>rint</w:t>
      </w:r>
      <w:r>
        <w:rPr>
          <w:spacing w:val="-1"/>
          <w:sz w:val="24"/>
          <w:szCs w:val="24"/>
        </w:rPr>
        <w:t>e</w:t>
      </w:r>
      <w:r>
        <w:rPr>
          <w:spacing w:val="2"/>
          <w:sz w:val="24"/>
          <w:szCs w:val="24"/>
        </w:rPr>
        <w:t>r</w:t>
      </w:r>
      <w:r>
        <w:rPr>
          <w:spacing w:val="-3"/>
          <w:sz w:val="24"/>
          <w:szCs w:val="24"/>
        </w:rPr>
        <w:t>a</w:t>
      </w:r>
      <w:r>
        <w:rPr>
          <w:spacing w:val="2"/>
          <w:sz w:val="24"/>
          <w:szCs w:val="24"/>
        </w:rPr>
        <w:t>k</w:t>
      </w:r>
      <w:r>
        <w:rPr>
          <w:spacing w:val="3"/>
          <w:sz w:val="24"/>
          <w:szCs w:val="24"/>
        </w:rPr>
        <w:t>s</w:t>
      </w:r>
      <w:r>
        <w:rPr>
          <w:sz w:val="24"/>
          <w:szCs w:val="24"/>
        </w:rPr>
        <w:t>i,</w:t>
      </w:r>
      <w:r>
        <w:rPr>
          <w:spacing w:val="3"/>
          <w:sz w:val="24"/>
          <w:szCs w:val="24"/>
        </w:rPr>
        <w:t xml:space="preserve"> </w:t>
      </w:r>
      <w:r>
        <w:rPr>
          <w:sz w:val="24"/>
          <w:szCs w:val="24"/>
        </w:rPr>
        <w:t>b</w:t>
      </w:r>
      <w:r>
        <w:rPr>
          <w:spacing w:val="-1"/>
          <w:sz w:val="24"/>
          <w:szCs w:val="24"/>
        </w:rPr>
        <w:t>e</w:t>
      </w:r>
      <w:r>
        <w:rPr>
          <w:sz w:val="24"/>
          <w:szCs w:val="24"/>
        </w:rPr>
        <w:t>k</w:t>
      </w:r>
      <w:r>
        <w:rPr>
          <w:spacing w:val="-1"/>
          <w:sz w:val="24"/>
          <w:szCs w:val="24"/>
        </w:rPr>
        <w:t>e</w:t>
      </w:r>
      <w:r>
        <w:rPr>
          <w:sz w:val="24"/>
          <w:szCs w:val="24"/>
        </w:rPr>
        <w:t>rja s</w:t>
      </w:r>
      <w:r>
        <w:rPr>
          <w:spacing w:val="-1"/>
          <w:sz w:val="24"/>
          <w:szCs w:val="24"/>
        </w:rPr>
        <w:t>a</w:t>
      </w:r>
      <w:r>
        <w:rPr>
          <w:sz w:val="24"/>
          <w:szCs w:val="24"/>
        </w:rPr>
        <w:t>ma mem</w:t>
      </w:r>
      <w:r>
        <w:rPr>
          <w:spacing w:val="1"/>
          <w:sz w:val="24"/>
          <w:szCs w:val="24"/>
        </w:rPr>
        <w:t>b</w:t>
      </w:r>
      <w:r>
        <w:rPr>
          <w:spacing w:val="-1"/>
          <w:sz w:val="24"/>
          <w:szCs w:val="24"/>
        </w:rPr>
        <w:t>e</w:t>
      </w:r>
      <w:r>
        <w:rPr>
          <w:sz w:val="24"/>
          <w:szCs w:val="24"/>
        </w:rPr>
        <w:t>ntuk</w:t>
      </w:r>
      <w:r>
        <w:rPr>
          <w:spacing w:val="1"/>
          <w:sz w:val="24"/>
          <w:szCs w:val="24"/>
        </w:rPr>
        <w:t xml:space="preserve"> </w:t>
      </w:r>
      <w:r>
        <w:rPr>
          <w:spacing w:val="3"/>
          <w:sz w:val="24"/>
          <w:szCs w:val="24"/>
        </w:rPr>
        <w:t>s</w:t>
      </w:r>
      <w:r>
        <w:rPr>
          <w:spacing w:val="-1"/>
          <w:sz w:val="24"/>
          <w:szCs w:val="24"/>
        </w:rPr>
        <w:t>a</w:t>
      </w:r>
      <w:r>
        <w:rPr>
          <w:sz w:val="24"/>
          <w:szCs w:val="24"/>
        </w:rPr>
        <w:t>tu</w:t>
      </w:r>
      <w:r>
        <w:rPr>
          <w:spacing w:val="8"/>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z w:val="24"/>
          <w:szCs w:val="24"/>
        </w:rPr>
        <w:t>tuan.</w:t>
      </w:r>
      <w:r>
        <w:rPr>
          <w:spacing w:val="5"/>
          <w:sz w:val="24"/>
          <w:szCs w:val="24"/>
        </w:rPr>
        <w:t xml:space="preserve"> </w:t>
      </w:r>
      <w:r>
        <w:rPr>
          <w:sz w:val="24"/>
          <w:szCs w:val="24"/>
        </w:rPr>
        <w:t>Ap</w:t>
      </w:r>
      <w:r>
        <w:rPr>
          <w:spacing w:val="-1"/>
          <w:sz w:val="24"/>
          <w:szCs w:val="24"/>
        </w:rPr>
        <w:t>a</w:t>
      </w:r>
      <w:r>
        <w:rPr>
          <w:sz w:val="24"/>
          <w:szCs w:val="24"/>
        </w:rPr>
        <w:t>bila</w:t>
      </w:r>
      <w:r>
        <w:rPr>
          <w:spacing w:val="4"/>
          <w:sz w:val="24"/>
          <w:szCs w:val="24"/>
        </w:rPr>
        <w:t xml:space="preserve"> </w:t>
      </w:r>
      <w:r>
        <w:rPr>
          <w:sz w:val="24"/>
          <w:szCs w:val="24"/>
        </w:rPr>
        <w:t>s</w:t>
      </w:r>
      <w:r>
        <w:rPr>
          <w:spacing w:val="2"/>
          <w:sz w:val="24"/>
          <w:szCs w:val="24"/>
        </w:rPr>
        <w:t>u</w:t>
      </w:r>
      <w:r>
        <w:rPr>
          <w:spacing w:val="-1"/>
          <w:sz w:val="24"/>
          <w:szCs w:val="24"/>
        </w:rPr>
        <w:t>a</w:t>
      </w:r>
      <w:r>
        <w:rPr>
          <w:sz w:val="24"/>
          <w:szCs w:val="24"/>
        </w:rPr>
        <w:t>tu sistem 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pacing w:val="1"/>
          <w:sz w:val="24"/>
          <w:szCs w:val="24"/>
        </w:rPr>
        <w:t>s</w:t>
      </w:r>
      <w:r>
        <w:rPr>
          <w:spacing w:val="-1"/>
          <w:sz w:val="24"/>
          <w:szCs w:val="24"/>
        </w:rPr>
        <w:t>a</w:t>
      </w:r>
      <w:r>
        <w:rPr>
          <w:sz w:val="24"/>
          <w:szCs w:val="24"/>
        </w:rPr>
        <w:t>lah</w:t>
      </w:r>
      <w:r>
        <w:rPr>
          <w:spacing w:val="2"/>
          <w:sz w:val="24"/>
          <w:szCs w:val="24"/>
        </w:rPr>
        <w:t xml:space="preserve"> </w:t>
      </w:r>
      <w:r>
        <w:rPr>
          <w:spacing w:val="3"/>
          <w:sz w:val="24"/>
          <w:szCs w:val="24"/>
        </w:rPr>
        <w:t>s</w:t>
      </w:r>
      <w:r>
        <w:rPr>
          <w:spacing w:val="-1"/>
          <w:sz w:val="24"/>
          <w:szCs w:val="24"/>
        </w:rPr>
        <w:t>a</w:t>
      </w:r>
      <w:r>
        <w:rPr>
          <w:sz w:val="24"/>
          <w:szCs w:val="24"/>
        </w:rPr>
        <w:t>tu</w:t>
      </w:r>
      <w:r>
        <w:rPr>
          <w:spacing w:val="2"/>
          <w:sz w:val="24"/>
          <w:szCs w:val="24"/>
        </w:rPr>
        <w:t xml:space="preserve"> </w:t>
      </w:r>
      <w:r>
        <w:rPr>
          <w:sz w:val="24"/>
          <w:szCs w:val="24"/>
        </w:rPr>
        <w:t>d</w:t>
      </w:r>
      <w:r>
        <w:rPr>
          <w:spacing w:val="1"/>
          <w:sz w:val="24"/>
          <w:szCs w:val="24"/>
        </w:rPr>
        <w:t>a</w:t>
      </w:r>
      <w:r>
        <w:rPr>
          <w:spacing w:val="-1"/>
          <w:sz w:val="24"/>
          <w:szCs w:val="24"/>
        </w:rPr>
        <w:t>r</w:t>
      </w:r>
      <w:r>
        <w:rPr>
          <w:sz w:val="24"/>
          <w:szCs w:val="24"/>
        </w:rPr>
        <w:t>i</w:t>
      </w:r>
      <w:r>
        <w:rPr>
          <w:spacing w:val="2"/>
          <w:sz w:val="24"/>
          <w:szCs w:val="24"/>
        </w:rPr>
        <w:t xml:space="preserve"> </w:t>
      </w:r>
      <w:r>
        <w:rPr>
          <w:sz w:val="24"/>
          <w:szCs w:val="24"/>
        </w:rPr>
        <w:t>komponen</w:t>
      </w:r>
      <w:r>
        <w:rPr>
          <w:spacing w:val="1"/>
          <w:sz w:val="24"/>
          <w:szCs w:val="24"/>
        </w:rPr>
        <w:t xml:space="preserve"> </w:t>
      </w:r>
      <w:r>
        <w:rPr>
          <w:sz w:val="24"/>
          <w:szCs w:val="24"/>
        </w:rPr>
        <w:t>s</w:t>
      </w:r>
      <w:r>
        <w:rPr>
          <w:spacing w:val="2"/>
          <w:sz w:val="24"/>
          <w:szCs w:val="24"/>
        </w:rPr>
        <w:t>i</w:t>
      </w:r>
      <w:r>
        <w:rPr>
          <w:sz w:val="24"/>
          <w:szCs w:val="24"/>
        </w:rPr>
        <w:t>stem</w:t>
      </w:r>
      <w:r>
        <w:rPr>
          <w:spacing w:val="2"/>
          <w:sz w:val="24"/>
          <w:szCs w:val="24"/>
        </w:rPr>
        <w:t xml:space="preserve"> </w:t>
      </w:r>
      <w:r>
        <w:rPr>
          <w:sz w:val="24"/>
          <w:szCs w:val="24"/>
        </w:rPr>
        <w:t>lain</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lebih b</w:t>
      </w:r>
      <w:r>
        <w:rPr>
          <w:spacing w:val="-1"/>
          <w:sz w:val="24"/>
          <w:szCs w:val="24"/>
        </w:rPr>
        <w:t>e</w:t>
      </w:r>
      <w:r>
        <w:rPr>
          <w:sz w:val="24"/>
          <w:szCs w:val="24"/>
        </w:rPr>
        <w:t>s</w:t>
      </w:r>
      <w:r>
        <w:rPr>
          <w:spacing w:val="-1"/>
          <w:sz w:val="24"/>
          <w:szCs w:val="24"/>
        </w:rPr>
        <w:t>ar</w:t>
      </w:r>
      <w:r>
        <w:rPr>
          <w:sz w:val="24"/>
          <w:szCs w:val="24"/>
        </w:rPr>
        <w:t>,  maka</w:t>
      </w:r>
      <w:r>
        <w:rPr>
          <w:spacing w:val="58"/>
          <w:sz w:val="24"/>
          <w:szCs w:val="24"/>
        </w:rPr>
        <w:t xml:space="preserve"> </w:t>
      </w:r>
      <w:r>
        <w:rPr>
          <w:sz w:val="24"/>
          <w:szCs w:val="24"/>
        </w:rPr>
        <w:t xml:space="preserve">disebut </w:t>
      </w:r>
      <w:r>
        <w:rPr>
          <w:spacing w:val="3"/>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2"/>
          <w:sz w:val="24"/>
          <w:szCs w:val="24"/>
        </w:rPr>
        <w:t xml:space="preserve"> </w:t>
      </w:r>
      <w:r>
        <w:rPr>
          <w:sz w:val="24"/>
          <w:szCs w:val="24"/>
        </w:rPr>
        <w:t xml:space="preserve">subsistem, </w:t>
      </w:r>
      <w:r>
        <w:rPr>
          <w:spacing w:val="3"/>
          <w:sz w:val="24"/>
          <w:szCs w:val="24"/>
        </w:rPr>
        <w:t xml:space="preserve"> </w:t>
      </w:r>
      <w:r>
        <w:rPr>
          <w:sz w:val="24"/>
          <w:szCs w:val="24"/>
        </w:rPr>
        <w:t>s</w:t>
      </w:r>
      <w:r>
        <w:rPr>
          <w:spacing w:val="-1"/>
          <w:sz w:val="24"/>
          <w:szCs w:val="24"/>
        </w:rPr>
        <w:t>e</w:t>
      </w:r>
      <w:r>
        <w:rPr>
          <w:sz w:val="24"/>
          <w:szCs w:val="24"/>
        </w:rPr>
        <w:t>d</w:t>
      </w:r>
      <w:r>
        <w:rPr>
          <w:spacing w:val="-1"/>
          <w:sz w:val="24"/>
          <w:szCs w:val="24"/>
        </w:rPr>
        <w:t>a</w:t>
      </w:r>
      <w:r>
        <w:rPr>
          <w:spacing w:val="2"/>
          <w:sz w:val="24"/>
          <w:szCs w:val="24"/>
        </w:rPr>
        <w:t>n</w:t>
      </w:r>
      <w:r>
        <w:rPr>
          <w:sz w:val="24"/>
          <w:szCs w:val="24"/>
        </w:rPr>
        <w:t>gk</w:t>
      </w:r>
      <w:r>
        <w:rPr>
          <w:spacing w:val="-1"/>
          <w:sz w:val="24"/>
          <w:szCs w:val="24"/>
        </w:rPr>
        <w:t>a</w:t>
      </w:r>
      <w:r>
        <w:rPr>
          <w:sz w:val="24"/>
          <w:szCs w:val="24"/>
        </w:rPr>
        <w:t xml:space="preserve">n </w:t>
      </w:r>
      <w:r>
        <w:rPr>
          <w:spacing w:val="2"/>
          <w:sz w:val="24"/>
          <w:szCs w:val="24"/>
        </w:rPr>
        <w:t xml:space="preserve"> </w:t>
      </w:r>
      <w:r>
        <w:rPr>
          <w:sz w:val="24"/>
          <w:szCs w:val="24"/>
        </w:rPr>
        <w:t xml:space="preserve">sistem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lebih b</w:t>
      </w:r>
      <w:r>
        <w:rPr>
          <w:spacing w:val="-1"/>
          <w:sz w:val="24"/>
          <w:szCs w:val="24"/>
        </w:rPr>
        <w:t>e</w:t>
      </w:r>
      <w:r>
        <w:rPr>
          <w:sz w:val="24"/>
          <w:szCs w:val="24"/>
        </w:rPr>
        <w:t>s</w:t>
      </w:r>
      <w:r>
        <w:rPr>
          <w:spacing w:val="-1"/>
          <w:sz w:val="24"/>
          <w:szCs w:val="24"/>
        </w:rPr>
        <w:t>a</w:t>
      </w:r>
      <w:r>
        <w:rPr>
          <w:sz w:val="24"/>
          <w:szCs w:val="24"/>
        </w:rPr>
        <w:t>r</w:t>
      </w:r>
      <w:r>
        <w:rPr>
          <w:spacing w:val="-1"/>
          <w:sz w:val="24"/>
          <w:szCs w:val="24"/>
        </w:rPr>
        <w:t xml:space="preserve"> </w:t>
      </w:r>
      <w:r>
        <w:rPr>
          <w:spacing w:val="3"/>
          <w:sz w:val="24"/>
          <w:szCs w:val="24"/>
        </w:rPr>
        <w:t>t</w:t>
      </w:r>
      <w:r>
        <w:rPr>
          <w:spacing w:val="-1"/>
          <w:sz w:val="24"/>
          <w:szCs w:val="24"/>
        </w:rPr>
        <w:t>er</w:t>
      </w:r>
      <w:r>
        <w:rPr>
          <w:sz w:val="24"/>
          <w:szCs w:val="24"/>
        </w:rPr>
        <w:t>s</w:t>
      </w:r>
      <w:r>
        <w:rPr>
          <w:spacing w:val="-1"/>
          <w:sz w:val="24"/>
          <w:szCs w:val="24"/>
        </w:rPr>
        <w:t>e</w:t>
      </w:r>
      <w:r>
        <w:rPr>
          <w:sz w:val="24"/>
          <w:szCs w:val="24"/>
        </w:rPr>
        <w:t>but</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lah lin</w:t>
      </w:r>
      <w:r>
        <w:rPr>
          <w:spacing w:val="-2"/>
          <w:sz w:val="24"/>
          <w:szCs w:val="24"/>
        </w:rPr>
        <w:t>g</w:t>
      </w:r>
      <w:r>
        <w:rPr>
          <w:sz w:val="24"/>
          <w:szCs w:val="24"/>
        </w:rPr>
        <w:t>ku</w:t>
      </w:r>
      <w:r>
        <w:rPr>
          <w:spacing w:val="2"/>
          <w:sz w:val="24"/>
          <w:szCs w:val="24"/>
        </w:rPr>
        <w:t>n</w:t>
      </w:r>
      <w:r>
        <w:rPr>
          <w:spacing w:val="-2"/>
          <w:sz w:val="24"/>
          <w:szCs w:val="24"/>
        </w:rPr>
        <w:t>g</w:t>
      </w:r>
      <w:r>
        <w:rPr>
          <w:sz w:val="24"/>
          <w:szCs w:val="24"/>
        </w:rPr>
        <w:t>an</w:t>
      </w:r>
      <w:r>
        <w:rPr>
          <w:spacing w:val="5"/>
          <w:sz w:val="24"/>
          <w:szCs w:val="24"/>
        </w:rPr>
        <w:t>n</w:t>
      </w:r>
      <w:r>
        <w:rPr>
          <w:spacing w:val="-5"/>
          <w:sz w:val="24"/>
          <w:szCs w:val="24"/>
        </w:rPr>
        <w:t>y</w:t>
      </w:r>
      <w:r>
        <w:rPr>
          <w:spacing w:val="-1"/>
          <w:sz w:val="24"/>
          <w:szCs w:val="24"/>
        </w:rPr>
        <w:t>a</w:t>
      </w:r>
      <w:r>
        <w:rPr>
          <w:sz w:val="24"/>
          <w:szCs w:val="24"/>
        </w:rPr>
        <w:t>.</w:t>
      </w:r>
    </w:p>
    <w:p w:rsidR="0047694C" w:rsidRDefault="00000000">
      <w:pPr>
        <w:spacing w:before="63"/>
        <w:ind w:left="2389"/>
        <w:rPr>
          <w:sz w:val="24"/>
          <w:szCs w:val="24"/>
        </w:rPr>
      </w:pPr>
      <w:r>
        <w:rPr>
          <w:sz w:val="24"/>
          <w:szCs w:val="24"/>
        </w:rPr>
        <w:t xml:space="preserve">2.   </w:t>
      </w:r>
      <w:r>
        <w:rPr>
          <w:spacing w:val="-2"/>
          <w:sz w:val="24"/>
          <w:szCs w:val="24"/>
        </w:rPr>
        <w:t>B</w:t>
      </w:r>
      <w:r>
        <w:rPr>
          <w:spacing w:val="-1"/>
          <w:sz w:val="24"/>
          <w:szCs w:val="24"/>
        </w:rPr>
        <w:t>a</w:t>
      </w:r>
      <w:r>
        <w:rPr>
          <w:sz w:val="24"/>
          <w:szCs w:val="24"/>
        </w:rPr>
        <w:t xml:space="preserve">tas </w:t>
      </w:r>
      <w:r>
        <w:rPr>
          <w:spacing w:val="1"/>
          <w:sz w:val="24"/>
          <w:szCs w:val="24"/>
        </w:rPr>
        <w:t>S</w:t>
      </w:r>
      <w:r>
        <w:rPr>
          <w:sz w:val="24"/>
          <w:szCs w:val="24"/>
        </w:rPr>
        <w:t>istem (</w:t>
      </w:r>
      <w:r>
        <w:rPr>
          <w:spacing w:val="3"/>
          <w:sz w:val="24"/>
          <w:szCs w:val="24"/>
        </w:rPr>
        <w:t>S</w:t>
      </w:r>
      <w:r>
        <w:rPr>
          <w:spacing w:val="-5"/>
          <w:sz w:val="24"/>
          <w:szCs w:val="24"/>
        </w:rPr>
        <w:t>y</w:t>
      </w:r>
      <w:r>
        <w:rPr>
          <w:spacing w:val="3"/>
          <w:sz w:val="24"/>
          <w:szCs w:val="24"/>
        </w:rPr>
        <w:t>s</w:t>
      </w:r>
      <w:r>
        <w:rPr>
          <w:sz w:val="24"/>
          <w:szCs w:val="24"/>
        </w:rPr>
        <w:t>t</w:t>
      </w:r>
      <w:r>
        <w:rPr>
          <w:spacing w:val="-1"/>
          <w:sz w:val="24"/>
          <w:szCs w:val="24"/>
        </w:rPr>
        <w:t>e</w:t>
      </w:r>
      <w:r>
        <w:rPr>
          <w:sz w:val="24"/>
          <w:szCs w:val="24"/>
        </w:rPr>
        <w:t xml:space="preserve">m </w:t>
      </w:r>
      <w:r>
        <w:rPr>
          <w:spacing w:val="1"/>
          <w:sz w:val="24"/>
          <w:szCs w:val="24"/>
        </w:rPr>
        <w:t>B</w:t>
      </w:r>
      <w:r>
        <w:rPr>
          <w:spacing w:val="-2"/>
          <w:sz w:val="24"/>
          <w:szCs w:val="24"/>
        </w:rPr>
        <w:t>o</w:t>
      </w:r>
      <w:r>
        <w:rPr>
          <w:sz w:val="24"/>
          <w:szCs w:val="24"/>
        </w:rPr>
        <w:t>und</w:t>
      </w:r>
      <w:r>
        <w:rPr>
          <w:spacing w:val="-1"/>
          <w:sz w:val="24"/>
          <w:szCs w:val="24"/>
        </w:rPr>
        <w:t>a</w:t>
      </w:r>
      <w:r>
        <w:rPr>
          <w:spacing w:val="4"/>
          <w:sz w:val="24"/>
          <w:szCs w:val="24"/>
        </w:rPr>
        <w:t>r</w:t>
      </w:r>
      <w:r>
        <w:rPr>
          <w:spacing w:val="-5"/>
          <w:sz w:val="24"/>
          <w:szCs w:val="24"/>
        </w:rPr>
        <w:t>y</w:t>
      </w:r>
      <w:r>
        <w:rPr>
          <w:sz w:val="24"/>
          <w:szCs w:val="24"/>
        </w:rPr>
        <w:t>)</w:t>
      </w:r>
    </w:p>
    <w:p w:rsidR="0047694C" w:rsidRDefault="0047694C">
      <w:pPr>
        <w:spacing w:before="12" w:line="260" w:lineRule="exact"/>
        <w:rPr>
          <w:sz w:val="26"/>
          <w:szCs w:val="26"/>
        </w:rPr>
      </w:pPr>
    </w:p>
    <w:p w:rsidR="0047694C" w:rsidRDefault="00000000">
      <w:pPr>
        <w:spacing w:line="480" w:lineRule="auto"/>
        <w:ind w:left="2749" w:right="77"/>
        <w:jc w:val="both"/>
        <w:rPr>
          <w:sz w:val="24"/>
          <w:szCs w:val="24"/>
        </w:rPr>
      </w:pPr>
      <w:r>
        <w:rPr>
          <w:sz w:val="24"/>
          <w:szCs w:val="24"/>
        </w:rPr>
        <w:t>M</w:t>
      </w:r>
      <w:r>
        <w:rPr>
          <w:spacing w:val="-1"/>
          <w:sz w:val="24"/>
          <w:szCs w:val="24"/>
        </w:rPr>
        <w:t>e</w:t>
      </w:r>
      <w:r>
        <w:rPr>
          <w:sz w:val="24"/>
          <w:szCs w:val="24"/>
        </w:rPr>
        <w:t>ru</w:t>
      </w:r>
      <w:r>
        <w:rPr>
          <w:spacing w:val="-1"/>
          <w:sz w:val="24"/>
          <w:szCs w:val="24"/>
        </w:rPr>
        <w:t>p</w:t>
      </w:r>
      <w:r>
        <w:rPr>
          <w:spacing w:val="-3"/>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aera</w:t>
      </w:r>
      <w:r>
        <w:rPr>
          <w:sz w:val="24"/>
          <w:szCs w:val="24"/>
        </w:rPr>
        <w:t>h</w:t>
      </w:r>
      <w:r>
        <w:rPr>
          <w:spacing w:val="8"/>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memb</w:t>
      </w:r>
      <w:r>
        <w:rPr>
          <w:spacing w:val="-1"/>
          <w:sz w:val="24"/>
          <w:szCs w:val="24"/>
        </w:rPr>
        <w:t>a</w:t>
      </w:r>
      <w:r>
        <w:rPr>
          <w:sz w:val="24"/>
          <w:szCs w:val="24"/>
        </w:rPr>
        <w:t>tasi</w:t>
      </w:r>
      <w:r>
        <w:rPr>
          <w:spacing w:val="4"/>
          <w:sz w:val="24"/>
          <w:szCs w:val="24"/>
        </w:rPr>
        <w:t xml:space="preserve"> </w:t>
      </w:r>
      <w:r>
        <w:rPr>
          <w:spacing w:val="-1"/>
          <w:sz w:val="24"/>
          <w:szCs w:val="24"/>
        </w:rPr>
        <w:t>a</w:t>
      </w:r>
      <w:r>
        <w:rPr>
          <w:sz w:val="24"/>
          <w:szCs w:val="24"/>
        </w:rPr>
        <w:t>nta</w:t>
      </w:r>
      <w:r>
        <w:rPr>
          <w:spacing w:val="-1"/>
          <w:sz w:val="24"/>
          <w:szCs w:val="24"/>
        </w:rPr>
        <w:t>r</w:t>
      </w:r>
      <w:r>
        <w:rPr>
          <w:sz w:val="24"/>
          <w:szCs w:val="24"/>
        </w:rPr>
        <w:t>a</w:t>
      </w:r>
      <w:r>
        <w:rPr>
          <w:spacing w:val="1"/>
          <w:sz w:val="24"/>
          <w:szCs w:val="24"/>
        </w:rPr>
        <w:t xml:space="preserve"> s</w:t>
      </w:r>
      <w:r>
        <w:rPr>
          <w:spacing w:val="2"/>
          <w:sz w:val="24"/>
          <w:szCs w:val="24"/>
        </w:rPr>
        <w:t>u</w:t>
      </w:r>
      <w:r>
        <w:rPr>
          <w:spacing w:val="-1"/>
          <w:sz w:val="24"/>
          <w:szCs w:val="24"/>
        </w:rPr>
        <w:t>a</w:t>
      </w:r>
      <w:r>
        <w:rPr>
          <w:sz w:val="24"/>
          <w:szCs w:val="24"/>
        </w:rPr>
        <w:t>tu</w:t>
      </w:r>
      <w:r>
        <w:rPr>
          <w:spacing w:val="3"/>
          <w:sz w:val="24"/>
          <w:szCs w:val="24"/>
        </w:rPr>
        <w:t xml:space="preserve"> </w:t>
      </w:r>
      <w:r>
        <w:rPr>
          <w:sz w:val="24"/>
          <w:szCs w:val="24"/>
        </w:rPr>
        <w:t>sistem 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z w:val="24"/>
          <w:szCs w:val="24"/>
        </w:rPr>
        <w:t>su</w:t>
      </w:r>
      <w:r>
        <w:rPr>
          <w:spacing w:val="-1"/>
          <w:sz w:val="24"/>
          <w:szCs w:val="24"/>
        </w:rPr>
        <w:t>a</w:t>
      </w:r>
      <w:r>
        <w:rPr>
          <w:sz w:val="24"/>
          <w:szCs w:val="24"/>
        </w:rPr>
        <w:t>tu</w:t>
      </w:r>
      <w:r>
        <w:rPr>
          <w:spacing w:val="6"/>
          <w:sz w:val="24"/>
          <w:szCs w:val="24"/>
        </w:rPr>
        <w:t xml:space="preserve"> </w:t>
      </w:r>
      <w:r>
        <w:rPr>
          <w:spacing w:val="5"/>
          <w:sz w:val="24"/>
          <w:szCs w:val="24"/>
        </w:rPr>
        <w:t>s</w:t>
      </w:r>
      <w:r>
        <w:rPr>
          <w:spacing w:val="-7"/>
          <w:sz w:val="24"/>
          <w:szCs w:val="24"/>
        </w:rPr>
        <w:t>y</w:t>
      </w:r>
      <w:r>
        <w:rPr>
          <w:spacing w:val="3"/>
          <w:sz w:val="24"/>
          <w:szCs w:val="24"/>
        </w:rPr>
        <w:t>s</w:t>
      </w:r>
      <w:r>
        <w:rPr>
          <w:sz w:val="24"/>
          <w:szCs w:val="24"/>
        </w:rPr>
        <w:t>t</w:t>
      </w:r>
      <w:r>
        <w:rPr>
          <w:spacing w:val="-1"/>
          <w:sz w:val="24"/>
          <w:szCs w:val="24"/>
        </w:rPr>
        <w:t>e</w:t>
      </w:r>
      <w:r>
        <w:rPr>
          <w:sz w:val="24"/>
          <w:szCs w:val="24"/>
        </w:rPr>
        <w:t>m</w:t>
      </w:r>
      <w:r>
        <w:rPr>
          <w:spacing w:val="10"/>
          <w:sz w:val="24"/>
          <w:szCs w:val="24"/>
        </w:rPr>
        <w:t xml:space="preserve"> </w:t>
      </w:r>
      <w:r>
        <w:rPr>
          <w:sz w:val="24"/>
          <w:szCs w:val="24"/>
        </w:rPr>
        <w:t>y</w:t>
      </w:r>
      <w:r>
        <w:rPr>
          <w:spacing w:val="-1"/>
          <w:sz w:val="24"/>
          <w:szCs w:val="24"/>
        </w:rPr>
        <w:t>a</w:t>
      </w:r>
      <w:r>
        <w:rPr>
          <w:sz w:val="24"/>
          <w:szCs w:val="24"/>
        </w:rPr>
        <w:t>ng lain</w:t>
      </w:r>
      <w:r>
        <w:rPr>
          <w:spacing w:val="3"/>
          <w:sz w:val="24"/>
          <w:szCs w:val="24"/>
        </w:rPr>
        <w:t xml:space="preserve"> </w:t>
      </w:r>
      <w:r>
        <w:rPr>
          <w:sz w:val="24"/>
          <w:szCs w:val="24"/>
        </w:rPr>
        <w:t>atau</w:t>
      </w:r>
      <w:r>
        <w:rPr>
          <w:spacing w:val="7"/>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3"/>
          <w:sz w:val="24"/>
          <w:szCs w:val="24"/>
        </w:rPr>
        <w:t xml:space="preserve"> l</w:t>
      </w:r>
      <w:r>
        <w:rPr>
          <w:sz w:val="24"/>
          <w:szCs w:val="24"/>
        </w:rPr>
        <w:t>in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n lua</w:t>
      </w:r>
      <w:r>
        <w:rPr>
          <w:spacing w:val="-1"/>
          <w:sz w:val="24"/>
          <w:szCs w:val="24"/>
        </w:rPr>
        <w:t>r</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60"/>
        <w:ind w:left="2389"/>
        <w:rPr>
          <w:sz w:val="24"/>
          <w:szCs w:val="24"/>
        </w:rPr>
      </w:pPr>
      <w:r>
        <w:rPr>
          <w:sz w:val="24"/>
          <w:szCs w:val="24"/>
        </w:rPr>
        <w:t xml:space="preserve">3.  </w:t>
      </w:r>
      <w:r>
        <w:rPr>
          <w:spacing w:val="2"/>
          <w:sz w:val="24"/>
          <w:szCs w:val="24"/>
        </w:rPr>
        <w:t xml:space="preserve"> </w:t>
      </w:r>
      <w:r>
        <w:rPr>
          <w:spacing w:val="-5"/>
          <w:sz w:val="24"/>
          <w:szCs w:val="24"/>
        </w:rPr>
        <w:t>L</w:t>
      </w:r>
      <w:r>
        <w:rPr>
          <w:sz w:val="24"/>
          <w:szCs w:val="24"/>
        </w:rPr>
        <w:t>i</w:t>
      </w:r>
      <w:r>
        <w:rPr>
          <w:spacing w:val="3"/>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pacing w:val="-3"/>
          <w:sz w:val="24"/>
          <w:szCs w:val="24"/>
        </w:rPr>
        <w:t>L</w:t>
      </w:r>
      <w:r>
        <w:rPr>
          <w:spacing w:val="1"/>
          <w:sz w:val="24"/>
          <w:szCs w:val="24"/>
        </w:rPr>
        <w:t>u</w:t>
      </w:r>
      <w:r>
        <w:rPr>
          <w:spacing w:val="-1"/>
          <w:sz w:val="24"/>
          <w:szCs w:val="24"/>
        </w:rPr>
        <w:t>a</w:t>
      </w:r>
      <w:r>
        <w:rPr>
          <w:sz w:val="24"/>
          <w:szCs w:val="24"/>
        </w:rPr>
        <w:t>r Sistem (</w:t>
      </w:r>
      <w:r>
        <w:rPr>
          <w:spacing w:val="3"/>
          <w:sz w:val="24"/>
          <w:szCs w:val="24"/>
        </w:rPr>
        <w:t>S</w:t>
      </w:r>
      <w:r>
        <w:rPr>
          <w:spacing w:val="-5"/>
          <w:sz w:val="24"/>
          <w:szCs w:val="24"/>
        </w:rPr>
        <w:t>y</w:t>
      </w:r>
      <w:r>
        <w:rPr>
          <w:spacing w:val="1"/>
          <w:sz w:val="24"/>
          <w:szCs w:val="24"/>
        </w:rPr>
        <w:t>s</w:t>
      </w:r>
      <w:r>
        <w:rPr>
          <w:sz w:val="24"/>
          <w:szCs w:val="24"/>
        </w:rPr>
        <w:t>t</w:t>
      </w:r>
      <w:r>
        <w:rPr>
          <w:spacing w:val="-1"/>
          <w:sz w:val="24"/>
          <w:szCs w:val="24"/>
        </w:rPr>
        <w:t>e</w:t>
      </w:r>
      <w:r>
        <w:rPr>
          <w:sz w:val="24"/>
          <w:szCs w:val="24"/>
        </w:rPr>
        <w:t>m Environ</w:t>
      </w:r>
      <w:r>
        <w:rPr>
          <w:spacing w:val="1"/>
          <w:sz w:val="24"/>
          <w:szCs w:val="24"/>
        </w:rPr>
        <w:t>m</w:t>
      </w:r>
      <w:r>
        <w:rPr>
          <w:spacing w:val="-1"/>
          <w:sz w:val="24"/>
          <w:szCs w:val="24"/>
        </w:rPr>
        <w:t>e</w:t>
      </w:r>
      <w:r>
        <w:rPr>
          <w:sz w:val="24"/>
          <w:szCs w:val="24"/>
        </w:rPr>
        <w:t>n</w:t>
      </w:r>
      <w:r>
        <w:rPr>
          <w:spacing w:val="3"/>
          <w:sz w:val="24"/>
          <w:szCs w:val="24"/>
        </w:rPr>
        <w:t>t</w:t>
      </w:r>
      <w:r>
        <w:rPr>
          <w:sz w:val="24"/>
          <w:szCs w:val="24"/>
        </w:rPr>
        <w:t>)</w:t>
      </w:r>
    </w:p>
    <w:p w:rsidR="0047694C" w:rsidRDefault="0047694C">
      <w:pPr>
        <w:spacing w:before="16" w:line="260" w:lineRule="exact"/>
        <w:rPr>
          <w:sz w:val="26"/>
          <w:szCs w:val="26"/>
        </w:rPr>
      </w:pPr>
    </w:p>
    <w:p w:rsidR="0047694C" w:rsidRDefault="00000000">
      <w:pPr>
        <w:spacing w:line="480" w:lineRule="auto"/>
        <w:ind w:left="2749" w:right="75"/>
        <w:jc w:val="both"/>
        <w:rPr>
          <w:sz w:val="24"/>
          <w:szCs w:val="24"/>
        </w:rPr>
      </w:pPr>
      <w:r>
        <w:rPr>
          <w:spacing w:val="-3"/>
          <w:sz w:val="24"/>
          <w:szCs w:val="24"/>
        </w:rPr>
        <w:t>L</w:t>
      </w:r>
      <w:r>
        <w:rPr>
          <w:sz w:val="24"/>
          <w:szCs w:val="24"/>
        </w:rPr>
        <w:t>i</w:t>
      </w:r>
      <w:r>
        <w:rPr>
          <w:spacing w:val="3"/>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n luar</w:t>
      </w:r>
      <w:r>
        <w:rPr>
          <w:spacing w:val="-1"/>
          <w:sz w:val="24"/>
          <w:szCs w:val="24"/>
        </w:rPr>
        <w:t xml:space="preserve"> a</w:t>
      </w:r>
      <w:r>
        <w:rPr>
          <w:sz w:val="24"/>
          <w:szCs w:val="24"/>
        </w:rPr>
        <w:t>d</w:t>
      </w:r>
      <w:r>
        <w:rPr>
          <w:spacing w:val="-1"/>
          <w:sz w:val="24"/>
          <w:szCs w:val="24"/>
        </w:rPr>
        <w:t>a</w:t>
      </w:r>
      <w:r>
        <w:rPr>
          <w:sz w:val="24"/>
          <w:szCs w:val="24"/>
        </w:rPr>
        <w:t>lah</w:t>
      </w:r>
      <w:r>
        <w:rPr>
          <w:spacing w:val="2"/>
          <w:sz w:val="24"/>
          <w:szCs w:val="24"/>
        </w:rPr>
        <w:t xml:space="preserve"> </w:t>
      </w:r>
      <w:r>
        <w:rPr>
          <w:spacing w:val="1"/>
          <w:sz w:val="24"/>
          <w:szCs w:val="24"/>
        </w:rPr>
        <w:t>a</w:t>
      </w:r>
      <w:r>
        <w:rPr>
          <w:sz w:val="24"/>
          <w:szCs w:val="24"/>
        </w:rPr>
        <w:t>p</w:t>
      </w:r>
      <w:r>
        <w:rPr>
          <w:spacing w:val="-1"/>
          <w:sz w:val="24"/>
          <w:szCs w:val="24"/>
        </w:rPr>
        <w:t>a</w:t>
      </w:r>
      <w:r>
        <w:rPr>
          <w:sz w:val="24"/>
          <w:szCs w:val="24"/>
        </w:rPr>
        <w:t>pun dil</w:t>
      </w:r>
      <w:r>
        <w:rPr>
          <w:spacing w:val="1"/>
          <w:sz w:val="24"/>
          <w:szCs w:val="24"/>
        </w:rPr>
        <w:t>u</w:t>
      </w:r>
      <w:r>
        <w:rPr>
          <w:spacing w:val="-1"/>
          <w:sz w:val="24"/>
          <w:szCs w:val="24"/>
        </w:rPr>
        <w:t>a</w:t>
      </w:r>
      <w:r>
        <w:rPr>
          <w:sz w:val="24"/>
          <w:szCs w:val="24"/>
        </w:rPr>
        <w:t>r</w:t>
      </w:r>
      <w:r>
        <w:rPr>
          <w:spacing w:val="-1"/>
          <w:sz w:val="24"/>
          <w:szCs w:val="24"/>
        </w:rPr>
        <w:t xml:space="preserve"> </w:t>
      </w:r>
      <w:r>
        <w:rPr>
          <w:sz w:val="24"/>
          <w:szCs w:val="24"/>
        </w:rPr>
        <w:t>b</w:t>
      </w:r>
      <w:r>
        <w:rPr>
          <w:spacing w:val="-1"/>
          <w:sz w:val="24"/>
          <w:szCs w:val="24"/>
        </w:rPr>
        <w:t>a</w:t>
      </w:r>
      <w:r>
        <w:rPr>
          <w:sz w:val="24"/>
          <w:szCs w:val="24"/>
        </w:rPr>
        <w:t>tas d</w:t>
      </w:r>
      <w:r>
        <w:rPr>
          <w:spacing w:val="-1"/>
          <w:sz w:val="24"/>
          <w:szCs w:val="24"/>
        </w:rPr>
        <w:t>ar</w:t>
      </w:r>
      <w:r>
        <w:rPr>
          <w:sz w:val="24"/>
          <w:szCs w:val="24"/>
        </w:rPr>
        <w:t>i sistem</w:t>
      </w:r>
      <w:r>
        <w:rPr>
          <w:spacing w:val="3"/>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memp</w:t>
      </w:r>
      <w:r>
        <w:rPr>
          <w:spacing w:val="-1"/>
          <w:sz w:val="24"/>
          <w:szCs w:val="24"/>
        </w:rPr>
        <w:t>e</w:t>
      </w:r>
      <w:r>
        <w:rPr>
          <w:sz w:val="24"/>
          <w:szCs w:val="24"/>
        </w:rPr>
        <w:t>ng</w:t>
      </w:r>
      <w:r>
        <w:rPr>
          <w:spacing w:val="-1"/>
          <w:sz w:val="24"/>
          <w:szCs w:val="24"/>
        </w:rPr>
        <w:t>a</w:t>
      </w:r>
      <w:r>
        <w:rPr>
          <w:sz w:val="24"/>
          <w:szCs w:val="24"/>
        </w:rPr>
        <w:t>ruhi o</w:t>
      </w:r>
      <w:r>
        <w:rPr>
          <w:spacing w:val="2"/>
          <w:sz w:val="24"/>
          <w:szCs w:val="24"/>
        </w:rPr>
        <w:t>p</w:t>
      </w:r>
      <w:r>
        <w:rPr>
          <w:spacing w:val="-1"/>
          <w:sz w:val="24"/>
          <w:szCs w:val="24"/>
        </w:rPr>
        <w:t>er</w:t>
      </w:r>
      <w:r>
        <w:rPr>
          <w:spacing w:val="-3"/>
          <w:sz w:val="24"/>
          <w:szCs w:val="24"/>
        </w:rPr>
        <w:t>a</w:t>
      </w:r>
      <w:r>
        <w:rPr>
          <w:sz w:val="24"/>
          <w:szCs w:val="24"/>
        </w:rPr>
        <w:t>si</w:t>
      </w:r>
      <w:r>
        <w:rPr>
          <w:spacing w:val="1"/>
          <w:sz w:val="24"/>
          <w:szCs w:val="24"/>
        </w:rPr>
        <w:t xml:space="preserve"> </w:t>
      </w:r>
      <w:r>
        <w:rPr>
          <w:sz w:val="24"/>
          <w:szCs w:val="24"/>
        </w:rPr>
        <w:t>s</w:t>
      </w:r>
      <w:r>
        <w:rPr>
          <w:spacing w:val="3"/>
          <w:sz w:val="24"/>
          <w:szCs w:val="24"/>
        </w:rPr>
        <w:t>i</w:t>
      </w:r>
      <w:r>
        <w:rPr>
          <w:sz w:val="24"/>
          <w:szCs w:val="24"/>
        </w:rPr>
        <w:t>stem,</w:t>
      </w:r>
      <w:r>
        <w:rPr>
          <w:spacing w:val="1"/>
          <w:sz w:val="24"/>
          <w:szCs w:val="24"/>
        </w:rPr>
        <w:t xml:space="preserve"> </w:t>
      </w:r>
      <w:r>
        <w:rPr>
          <w:sz w:val="24"/>
          <w:szCs w:val="24"/>
        </w:rPr>
        <w:t>b</w:t>
      </w:r>
      <w:r>
        <w:rPr>
          <w:spacing w:val="-1"/>
          <w:sz w:val="24"/>
          <w:szCs w:val="24"/>
        </w:rPr>
        <w:t>a</w:t>
      </w:r>
      <w:r>
        <w:rPr>
          <w:sz w:val="24"/>
          <w:szCs w:val="24"/>
        </w:rPr>
        <w:t>ik p</w:t>
      </w:r>
      <w:r>
        <w:rPr>
          <w:spacing w:val="-1"/>
          <w:sz w:val="24"/>
          <w:szCs w:val="24"/>
        </w:rPr>
        <w:t>e</w:t>
      </w:r>
      <w:r>
        <w:rPr>
          <w:sz w:val="24"/>
          <w:szCs w:val="24"/>
        </w:rPr>
        <w:t>n</w:t>
      </w:r>
      <w:r>
        <w:rPr>
          <w:spacing w:val="2"/>
          <w:sz w:val="24"/>
          <w:szCs w:val="24"/>
        </w:rPr>
        <w:t>g</w:t>
      </w:r>
      <w:r>
        <w:rPr>
          <w:spacing w:val="-1"/>
          <w:sz w:val="24"/>
          <w:szCs w:val="24"/>
        </w:rPr>
        <w:t>a</w:t>
      </w:r>
      <w:r>
        <w:rPr>
          <w:sz w:val="24"/>
          <w:szCs w:val="24"/>
        </w:rPr>
        <w:t>ruh</w:t>
      </w:r>
      <w:r>
        <w:rPr>
          <w:spacing w:val="4"/>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men</w:t>
      </w:r>
      <w:r>
        <w:rPr>
          <w:spacing w:val="-3"/>
          <w:sz w:val="24"/>
          <w:szCs w:val="24"/>
        </w:rPr>
        <w:t>g</w:t>
      </w:r>
      <w:r>
        <w:rPr>
          <w:sz w:val="24"/>
          <w:szCs w:val="24"/>
        </w:rPr>
        <w:t>untu</w:t>
      </w:r>
      <w:r>
        <w:rPr>
          <w:spacing w:val="3"/>
          <w:sz w:val="24"/>
          <w:szCs w:val="24"/>
        </w:rPr>
        <w:t>n</w:t>
      </w:r>
      <w:r>
        <w:rPr>
          <w:spacing w:val="-2"/>
          <w:sz w:val="24"/>
          <w:szCs w:val="24"/>
        </w:rPr>
        <w:t>g</w:t>
      </w:r>
      <w:r>
        <w:rPr>
          <w:spacing w:val="1"/>
          <w:sz w:val="24"/>
          <w:szCs w:val="24"/>
        </w:rPr>
        <w:t>k</w:t>
      </w:r>
      <w:r>
        <w:rPr>
          <w:spacing w:val="-1"/>
          <w:sz w:val="24"/>
          <w:szCs w:val="24"/>
        </w:rPr>
        <w:t>a</w:t>
      </w:r>
      <w:r>
        <w:rPr>
          <w:sz w:val="24"/>
          <w:szCs w:val="24"/>
        </w:rPr>
        <w:t xml:space="preserve">n </w:t>
      </w:r>
      <w:r>
        <w:rPr>
          <w:spacing w:val="-1"/>
          <w:sz w:val="24"/>
          <w:szCs w:val="24"/>
        </w:rPr>
        <w:t>a</w:t>
      </w:r>
      <w:r>
        <w:rPr>
          <w:sz w:val="24"/>
          <w:szCs w:val="24"/>
        </w:rPr>
        <w:t>tau m</w:t>
      </w:r>
      <w:r>
        <w:rPr>
          <w:spacing w:val="1"/>
          <w:sz w:val="24"/>
          <w:szCs w:val="24"/>
        </w:rPr>
        <w:t>e</w:t>
      </w:r>
      <w:r>
        <w:rPr>
          <w:spacing w:val="2"/>
          <w:sz w:val="24"/>
          <w:szCs w:val="24"/>
        </w:rPr>
        <w:t>r</w:t>
      </w:r>
      <w:r>
        <w:rPr>
          <w:sz w:val="24"/>
          <w:szCs w:val="24"/>
        </w:rPr>
        <w:t>u</w:t>
      </w:r>
      <w:r>
        <w:rPr>
          <w:spacing w:val="-2"/>
          <w:sz w:val="24"/>
          <w:szCs w:val="24"/>
        </w:rPr>
        <w:t>g</w:t>
      </w:r>
      <w:r>
        <w:rPr>
          <w:sz w:val="24"/>
          <w:szCs w:val="24"/>
        </w:rPr>
        <w:t>ikan.</w:t>
      </w:r>
    </w:p>
    <w:p w:rsidR="0047694C" w:rsidRDefault="00000000">
      <w:pPr>
        <w:spacing w:before="22"/>
        <w:ind w:left="2389"/>
        <w:rPr>
          <w:sz w:val="24"/>
          <w:szCs w:val="24"/>
        </w:rPr>
      </w:pPr>
      <w:r>
        <w:rPr>
          <w:sz w:val="24"/>
          <w:szCs w:val="24"/>
        </w:rPr>
        <w:t xml:space="preserve">4.   </w:t>
      </w:r>
      <w:r>
        <w:rPr>
          <w:spacing w:val="1"/>
          <w:sz w:val="24"/>
          <w:szCs w:val="24"/>
        </w:rPr>
        <w:t>P</w:t>
      </w:r>
      <w:r>
        <w:rPr>
          <w:spacing w:val="-1"/>
          <w:sz w:val="24"/>
          <w:szCs w:val="24"/>
        </w:rPr>
        <w:t>e</w:t>
      </w:r>
      <w:r>
        <w:rPr>
          <w:sz w:val="24"/>
          <w:szCs w:val="24"/>
        </w:rPr>
        <w:t>n</w:t>
      </w:r>
      <w:r>
        <w:rPr>
          <w:spacing w:val="-2"/>
          <w:sz w:val="24"/>
          <w:szCs w:val="24"/>
        </w:rPr>
        <w:t>g</w:t>
      </w:r>
      <w:r>
        <w:rPr>
          <w:sz w:val="24"/>
          <w:szCs w:val="24"/>
        </w:rPr>
        <w:t>hubu</w:t>
      </w:r>
      <w:r>
        <w:rPr>
          <w:spacing w:val="2"/>
          <w:sz w:val="24"/>
          <w:szCs w:val="24"/>
        </w:rPr>
        <w:t>n</w:t>
      </w:r>
      <w:r>
        <w:rPr>
          <w:sz w:val="24"/>
          <w:szCs w:val="24"/>
        </w:rPr>
        <w:t>g</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w:t>
      </w:r>
      <w:r>
        <w:rPr>
          <w:spacing w:val="3"/>
          <w:sz w:val="24"/>
          <w:szCs w:val="24"/>
        </w:rPr>
        <w:t>S</w:t>
      </w:r>
      <w:r>
        <w:rPr>
          <w:spacing w:val="-4"/>
          <w:sz w:val="24"/>
          <w:szCs w:val="24"/>
        </w:rPr>
        <w:t>y</w:t>
      </w:r>
      <w:r>
        <w:rPr>
          <w:spacing w:val="-2"/>
          <w:sz w:val="24"/>
          <w:szCs w:val="24"/>
        </w:rPr>
        <w:t>s</w:t>
      </w:r>
      <w:r>
        <w:rPr>
          <w:sz w:val="24"/>
          <w:szCs w:val="24"/>
        </w:rPr>
        <w:t>tem</w:t>
      </w:r>
      <w:r>
        <w:rPr>
          <w:spacing w:val="2"/>
          <w:sz w:val="24"/>
          <w:szCs w:val="24"/>
        </w:rPr>
        <w:t xml:space="preserve"> </w:t>
      </w:r>
      <w:r>
        <w:rPr>
          <w:spacing w:val="-6"/>
          <w:sz w:val="24"/>
          <w:szCs w:val="24"/>
        </w:rPr>
        <w:t>I</w:t>
      </w:r>
      <w:r>
        <w:rPr>
          <w:sz w:val="24"/>
          <w:szCs w:val="24"/>
        </w:rPr>
        <w:t>nt</w:t>
      </w:r>
      <w:r>
        <w:rPr>
          <w:spacing w:val="1"/>
          <w:sz w:val="24"/>
          <w:szCs w:val="24"/>
        </w:rPr>
        <w:t>e</w:t>
      </w:r>
      <w:r>
        <w:rPr>
          <w:spacing w:val="-1"/>
          <w:sz w:val="24"/>
          <w:szCs w:val="24"/>
        </w:rPr>
        <w:t>r</w:t>
      </w:r>
      <w:r>
        <w:rPr>
          <w:spacing w:val="2"/>
          <w:sz w:val="24"/>
          <w:szCs w:val="24"/>
        </w:rPr>
        <w:t>f</w:t>
      </w:r>
      <w:r>
        <w:rPr>
          <w:spacing w:val="-1"/>
          <w:sz w:val="24"/>
          <w:szCs w:val="24"/>
        </w:rPr>
        <w:t>a</w:t>
      </w:r>
      <w:r>
        <w:rPr>
          <w:sz w:val="24"/>
          <w:szCs w:val="24"/>
        </w:rPr>
        <w:t>c</w:t>
      </w:r>
      <w:r>
        <w:rPr>
          <w:spacing w:val="4"/>
          <w:sz w:val="24"/>
          <w:szCs w:val="24"/>
        </w:rPr>
        <w:t>e</w:t>
      </w:r>
      <w:r>
        <w:rPr>
          <w:sz w:val="24"/>
          <w:szCs w:val="24"/>
        </w:rPr>
        <w:t>)</w:t>
      </w:r>
    </w:p>
    <w:p w:rsidR="0047694C" w:rsidRDefault="0047694C">
      <w:pPr>
        <w:spacing w:before="16" w:line="260" w:lineRule="exact"/>
        <w:rPr>
          <w:sz w:val="26"/>
          <w:szCs w:val="26"/>
        </w:rPr>
      </w:pPr>
    </w:p>
    <w:p w:rsidR="0047694C" w:rsidRDefault="00000000">
      <w:pPr>
        <w:spacing w:line="480" w:lineRule="auto"/>
        <w:ind w:left="2749" w:right="76"/>
        <w:jc w:val="both"/>
        <w:rPr>
          <w:sz w:val="24"/>
          <w:szCs w:val="24"/>
        </w:rPr>
        <w:sectPr w:rsidR="0047694C">
          <w:pgSz w:w="11940" w:h="16860"/>
          <w:pgMar w:top="960" w:right="1540" w:bottom="280" w:left="1680" w:header="731" w:footer="0" w:gutter="0"/>
          <w:cols w:space="720"/>
        </w:sectPr>
      </w:pPr>
      <w:r>
        <w:rPr>
          <w:spacing w:val="1"/>
          <w:sz w:val="24"/>
          <w:szCs w:val="24"/>
        </w:rPr>
        <w:t>P</w:t>
      </w:r>
      <w:r>
        <w:rPr>
          <w:spacing w:val="-1"/>
          <w:sz w:val="24"/>
          <w:szCs w:val="24"/>
        </w:rPr>
        <w:t>e</w:t>
      </w:r>
      <w:r>
        <w:rPr>
          <w:sz w:val="24"/>
          <w:szCs w:val="24"/>
        </w:rPr>
        <w:t>n</w:t>
      </w:r>
      <w:r>
        <w:rPr>
          <w:spacing w:val="-2"/>
          <w:sz w:val="24"/>
          <w:szCs w:val="24"/>
        </w:rPr>
        <w:t>g</w:t>
      </w:r>
      <w:r>
        <w:rPr>
          <w:sz w:val="24"/>
          <w:szCs w:val="24"/>
        </w:rPr>
        <w:t>hubu</w:t>
      </w:r>
      <w:r>
        <w:rPr>
          <w:spacing w:val="2"/>
          <w:sz w:val="24"/>
          <w:szCs w:val="24"/>
        </w:rPr>
        <w:t>n</w:t>
      </w:r>
      <w:r>
        <w:rPr>
          <w:sz w:val="24"/>
          <w:szCs w:val="24"/>
        </w:rPr>
        <w:t>g</w:t>
      </w:r>
      <w:r>
        <w:rPr>
          <w:spacing w:val="1"/>
          <w:sz w:val="24"/>
          <w:szCs w:val="24"/>
        </w:rPr>
        <w:t xml:space="preserve"> S</w:t>
      </w:r>
      <w:r>
        <w:rPr>
          <w:sz w:val="24"/>
          <w:szCs w:val="24"/>
        </w:rPr>
        <w:t>ist</w:t>
      </w:r>
      <w:r>
        <w:rPr>
          <w:spacing w:val="-1"/>
          <w:sz w:val="24"/>
          <w:szCs w:val="24"/>
        </w:rPr>
        <w:t>e</w:t>
      </w:r>
      <w:r>
        <w:rPr>
          <w:sz w:val="24"/>
          <w:szCs w:val="24"/>
        </w:rPr>
        <w:t>m</w:t>
      </w:r>
      <w:r>
        <w:rPr>
          <w:spacing w:val="1"/>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media p</w:t>
      </w:r>
      <w:r>
        <w:rPr>
          <w:spacing w:val="-1"/>
          <w:sz w:val="24"/>
          <w:szCs w:val="24"/>
        </w:rPr>
        <w:t>e</w:t>
      </w:r>
      <w:r>
        <w:rPr>
          <w:sz w:val="24"/>
          <w:szCs w:val="24"/>
        </w:rPr>
        <w:t>n</w:t>
      </w:r>
      <w:r>
        <w:rPr>
          <w:spacing w:val="-2"/>
          <w:sz w:val="24"/>
          <w:szCs w:val="24"/>
        </w:rPr>
        <w:t>g</w:t>
      </w:r>
      <w:r>
        <w:rPr>
          <w:sz w:val="24"/>
          <w:szCs w:val="24"/>
        </w:rPr>
        <w:t>hub</w:t>
      </w:r>
      <w:r>
        <w:rPr>
          <w:spacing w:val="5"/>
          <w:sz w:val="24"/>
          <w:szCs w:val="24"/>
        </w:rPr>
        <w:t>u</w:t>
      </w:r>
      <w:r>
        <w:rPr>
          <w:sz w:val="24"/>
          <w:szCs w:val="24"/>
        </w:rPr>
        <w:t xml:space="preserve">ng </w:t>
      </w:r>
      <w:r>
        <w:rPr>
          <w:spacing w:val="-1"/>
          <w:sz w:val="24"/>
          <w:szCs w:val="24"/>
        </w:rPr>
        <w:t>a</w:t>
      </w:r>
      <w:r>
        <w:rPr>
          <w:sz w:val="24"/>
          <w:szCs w:val="24"/>
        </w:rPr>
        <w:t>nta</w:t>
      </w:r>
      <w:r>
        <w:rPr>
          <w:spacing w:val="2"/>
          <w:sz w:val="24"/>
          <w:szCs w:val="24"/>
        </w:rPr>
        <w:t>r</w:t>
      </w:r>
      <w:r>
        <w:rPr>
          <w:sz w:val="24"/>
          <w:szCs w:val="24"/>
        </w:rPr>
        <w:t>a s</w:t>
      </w:r>
      <w:r>
        <w:rPr>
          <w:spacing w:val="-1"/>
          <w:sz w:val="24"/>
          <w:szCs w:val="24"/>
        </w:rPr>
        <w:t>a</w:t>
      </w:r>
      <w:r>
        <w:rPr>
          <w:sz w:val="24"/>
          <w:szCs w:val="24"/>
        </w:rPr>
        <w:t>tu</w:t>
      </w:r>
      <w:r>
        <w:rPr>
          <w:spacing w:val="-2"/>
          <w:sz w:val="24"/>
          <w:szCs w:val="24"/>
        </w:rPr>
        <w:t xml:space="preserve"> </w:t>
      </w:r>
      <w:r>
        <w:rPr>
          <w:sz w:val="24"/>
          <w:szCs w:val="24"/>
        </w:rPr>
        <w:t>subsistem</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s</w:t>
      </w:r>
      <w:r>
        <w:rPr>
          <w:spacing w:val="2"/>
          <w:sz w:val="24"/>
          <w:szCs w:val="24"/>
        </w:rPr>
        <w:t>u</w:t>
      </w:r>
      <w:r>
        <w:rPr>
          <w:sz w:val="24"/>
          <w:szCs w:val="24"/>
        </w:rPr>
        <w:t>bs</w:t>
      </w:r>
      <w:r>
        <w:rPr>
          <w:spacing w:val="1"/>
          <w:sz w:val="24"/>
          <w:szCs w:val="24"/>
        </w:rPr>
        <w:t>i</w:t>
      </w:r>
      <w:r>
        <w:rPr>
          <w:sz w:val="24"/>
          <w:szCs w:val="24"/>
        </w:rPr>
        <w:t>stem</w:t>
      </w:r>
      <w:r>
        <w:rPr>
          <w:spacing w:val="-2"/>
          <w:sz w:val="24"/>
          <w:szCs w:val="24"/>
        </w:rPr>
        <w:t xml:space="preserve"> </w:t>
      </w:r>
      <w:r>
        <w:rPr>
          <w:sz w:val="24"/>
          <w:szCs w:val="24"/>
        </w:rPr>
        <w:t>lain</w:t>
      </w:r>
      <w:r>
        <w:rPr>
          <w:spacing w:val="2"/>
          <w:sz w:val="24"/>
          <w:szCs w:val="24"/>
        </w:rPr>
        <w:t>n</w:t>
      </w:r>
      <w:r>
        <w:rPr>
          <w:spacing w:val="-4"/>
          <w:sz w:val="24"/>
          <w:szCs w:val="24"/>
        </w:rPr>
        <w:t>y</w:t>
      </w:r>
      <w:r>
        <w:rPr>
          <w:spacing w:val="-1"/>
          <w:sz w:val="24"/>
          <w:szCs w:val="24"/>
        </w:rPr>
        <w:t>a</w:t>
      </w:r>
      <w:r>
        <w:rPr>
          <w:sz w:val="24"/>
          <w:szCs w:val="24"/>
        </w:rPr>
        <w:t>.</w:t>
      </w:r>
      <w:r>
        <w:rPr>
          <w:spacing w:val="-2"/>
          <w:sz w:val="24"/>
          <w:szCs w:val="24"/>
        </w:rPr>
        <w:t xml:space="preserve"> </w:t>
      </w:r>
      <w:r>
        <w:rPr>
          <w:spacing w:val="1"/>
          <w:sz w:val="24"/>
          <w:szCs w:val="24"/>
        </w:rPr>
        <w:t>P</w:t>
      </w:r>
      <w:r>
        <w:rPr>
          <w:spacing w:val="-1"/>
          <w:sz w:val="24"/>
          <w:szCs w:val="24"/>
        </w:rPr>
        <w:t>e</w:t>
      </w:r>
      <w:r>
        <w:rPr>
          <w:spacing w:val="2"/>
          <w:sz w:val="24"/>
          <w:szCs w:val="24"/>
        </w:rPr>
        <w:t>n</w:t>
      </w:r>
      <w:r>
        <w:rPr>
          <w:spacing w:val="-2"/>
          <w:sz w:val="24"/>
          <w:szCs w:val="24"/>
        </w:rPr>
        <w:t>g</w:t>
      </w:r>
      <w:r>
        <w:rPr>
          <w:sz w:val="24"/>
          <w:szCs w:val="24"/>
        </w:rPr>
        <w:t>hu</w:t>
      </w:r>
      <w:r>
        <w:rPr>
          <w:spacing w:val="2"/>
          <w:sz w:val="24"/>
          <w:szCs w:val="24"/>
        </w:rPr>
        <w:t>b</w:t>
      </w:r>
      <w:r>
        <w:rPr>
          <w:sz w:val="24"/>
          <w:szCs w:val="24"/>
        </w:rPr>
        <w:t>ung</w:t>
      </w:r>
      <w:r>
        <w:rPr>
          <w:spacing w:val="-4"/>
          <w:sz w:val="24"/>
          <w:szCs w:val="24"/>
        </w:rPr>
        <w:t xml:space="preserve"> </w:t>
      </w:r>
      <w:r>
        <w:rPr>
          <w:sz w:val="24"/>
          <w:szCs w:val="24"/>
        </w:rPr>
        <w:t>inil</w:t>
      </w:r>
      <w:r>
        <w:rPr>
          <w:spacing w:val="2"/>
          <w:sz w:val="24"/>
          <w:szCs w:val="24"/>
        </w:rPr>
        <w:t>a</w:t>
      </w:r>
      <w:r>
        <w:rPr>
          <w:sz w:val="24"/>
          <w:szCs w:val="24"/>
        </w:rPr>
        <w:t xml:space="preserve">h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3"/>
          <w:sz w:val="24"/>
          <w:szCs w:val="24"/>
        </w:rPr>
        <w:t>m</w:t>
      </w:r>
      <w:r>
        <w:rPr>
          <w:spacing w:val="-1"/>
          <w:sz w:val="24"/>
          <w:szCs w:val="24"/>
        </w:rPr>
        <w:t>e</w:t>
      </w:r>
      <w:r>
        <w:rPr>
          <w:sz w:val="24"/>
          <w:szCs w:val="24"/>
        </w:rPr>
        <w:t>njadi</w:t>
      </w:r>
      <w:r>
        <w:rPr>
          <w:spacing w:val="-2"/>
          <w:sz w:val="24"/>
          <w:szCs w:val="24"/>
        </w:rPr>
        <w:t xml:space="preserve"> </w:t>
      </w:r>
      <w:r>
        <w:rPr>
          <w:sz w:val="24"/>
          <w:szCs w:val="24"/>
        </w:rPr>
        <w:t>media</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di</w:t>
      </w:r>
      <w:r>
        <w:rPr>
          <w:spacing w:val="-2"/>
          <w:sz w:val="24"/>
          <w:szCs w:val="24"/>
        </w:rPr>
        <w:t>g</w:t>
      </w:r>
      <w:r>
        <w:rPr>
          <w:sz w:val="24"/>
          <w:szCs w:val="24"/>
        </w:rPr>
        <w:t>u</w:t>
      </w:r>
      <w:r>
        <w:rPr>
          <w:spacing w:val="2"/>
          <w:sz w:val="24"/>
          <w:szCs w:val="24"/>
        </w:rPr>
        <w:t>n</w:t>
      </w:r>
      <w:r>
        <w:rPr>
          <w:spacing w:val="-1"/>
          <w:sz w:val="24"/>
          <w:szCs w:val="24"/>
        </w:rPr>
        <w:t>a</w:t>
      </w:r>
      <w:r>
        <w:rPr>
          <w:spacing w:val="1"/>
          <w:sz w:val="24"/>
          <w:szCs w:val="24"/>
        </w:rPr>
        <w:t>k</w:t>
      </w:r>
      <w:r>
        <w:rPr>
          <w:spacing w:val="-1"/>
          <w:sz w:val="24"/>
          <w:szCs w:val="24"/>
        </w:rPr>
        <w:t>a</w:t>
      </w:r>
      <w:r>
        <w:rPr>
          <w:sz w:val="24"/>
          <w:szCs w:val="24"/>
        </w:rPr>
        <w:t>n</w:t>
      </w:r>
      <w:r>
        <w:rPr>
          <w:spacing w:val="-2"/>
          <w:sz w:val="24"/>
          <w:szCs w:val="24"/>
        </w:rPr>
        <w:t xml:space="preserve"> </w:t>
      </w:r>
      <w:r>
        <w:rPr>
          <w:spacing w:val="2"/>
          <w:sz w:val="24"/>
          <w:szCs w:val="24"/>
        </w:rPr>
        <w:t>d</w:t>
      </w:r>
      <w:r>
        <w:rPr>
          <w:spacing w:val="-1"/>
          <w:sz w:val="24"/>
          <w:szCs w:val="24"/>
        </w:rPr>
        <w:t>a</w:t>
      </w:r>
      <w:r>
        <w:rPr>
          <w:sz w:val="24"/>
          <w:szCs w:val="24"/>
        </w:rPr>
        <w:t>ta</w:t>
      </w:r>
      <w:r>
        <w:rPr>
          <w:spacing w:val="-3"/>
          <w:sz w:val="24"/>
          <w:szCs w:val="24"/>
        </w:rPr>
        <w:t xml:space="preserve"> </w:t>
      </w:r>
      <w:r>
        <w:rPr>
          <w:sz w:val="24"/>
          <w:szCs w:val="24"/>
        </w:rPr>
        <w:t>d</w:t>
      </w:r>
      <w:r>
        <w:rPr>
          <w:spacing w:val="-1"/>
          <w:sz w:val="24"/>
          <w:szCs w:val="24"/>
        </w:rPr>
        <w:t>a</w:t>
      </w:r>
      <w:r>
        <w:rPr>
          <w:spacing w:val="2"/>
          <w:sz w:val="24"/>
          <w:szCs w:val="24"/>
        </w:rPr>
        <w:t>r</w:t>
      </w:r>
      <w:r>
        <w:rPr>
          <w:sz w:val="24"/>
          <w:szCs w:val="24"/>
        </w:rPr>
        <w:t>i</w:t>
      </w:r>
      <w:r>
        <w:rPr>
          <w:spacing w:val="3"/>
          <w:sz w:val="24"/>
          <w:szCs w:val="24"/>
        </w:rPr>
        <w:t xml:space="preserve"> </w:t>
      </w:r>
      <w:r>
        <w:rPr>
          <w:sz w:val="24"/>
          <w:szCs w:val="24"/>
        </w:rPr>
        <w:t>masuk</w:t>
      </w:r>
      <w:r>
        <w:rPr>
          <w:spacing w:val="-1"/>
          <w:sz w:val="24"/>
          <w:szCs w:val="24"/>
        </w:rPr>
        <w:t>a</w:t>
      </w:r>
      <w:r>
        <w:rPr>
          <w:sz w:val="24"/>
          <w:szCs w:val="24"/>
        </w:rPr>
        <w:t xml:space="preserve">n </w:t>
      </w:r>
      <w:r>
        <w:rPr>
          <w:spacing w:val="-1"/>
          <w:sz w:val="24"/>
          <w:szCs w:val="24"/>
        </w:rPr>
        <w:t>(</w:t>
      </w:r>
      <w:r>
        <w:rPr>
          <w:i/>
          <w:sz w:val="24"/>
          <w:szCs w:val="24"/>
        </w:rPr>
        <w:t>input</w:t>
      </w:r>
      <w:r>
        <w:rPr>
          <w:sz w:val="24"/>
          <w:szCs w:val="24"/>
        </w:rPr>
        <w:t>) hing</w:t>
      </w:r>
      <w:r>
        <w:rPr>
          <w:spacing w:val="-2"/>
          <w:sz w:val="24"/>
          <w:szCs w:val="24"/>
        </w:rPr>
        <w:t>g</w:t>
      </w:r>
      <w:r>
        <w:rPr>
          <w:sz w:val="24"/>
          <w:szCs w:val="24"/>
        </w:rPr>
        <w:t>a</w:t>
      </w:r>
      <w:r>
        <w:rPr>
          <w:spacing w:val="3"/>
          <w:sz w:val="24"/>
          <w:szCs w:val="24"/>
        </w:rPr>
        <w:t xml:space="preserve"> </w:t>
      </w:r>
      <w:r>
        <w:rPr>
          <w:spacing w:val="2"/>
          <w:sz w:val="24"/>
          <w:szCs w:val="24"/>
        </w:rPr>
        <w:t>k</w:t>
      </w:r>
      <w:r>
        <w:rPr>
          <w:spacing w:val="-1"/>
          <w:sz w:val="24"/>
          <w:szCs w:val="24"/>
        </w:rPr>
        <w:t>e</w:t>
      </w:r>
      <w:r>
        <w:rPr>
          <w:sz w:val="24"/>
          <w:szCs w:val="24"/>
        </w:rPr>
        <w:t>lu</w:t>
      </w:r>
      <w:r>
        <w:rPr>
          <w:spacing w:val="1"/>
          <w:sz w:val="24"/>
          <w:szCs w:val="24"/>
        </w:rPr>
        <w:t>a</w:t>
      </w:r>
      <w:r>
        <w:rPr>
          <w:spacing w:val="-1"/>
          <w:sz w:val="24"/>
          <w:szCs w:val="24"/>
        </w:rPr>
        <w:t>r</w:t>
      </w:r>
      <w:r>
        <w:rPr>
          <w:spacing w:val="-3"/>
          <w:sz w:val="24"/>
          <w:szCs w:val="24"/>
        </w:rPr>
        <w:t>a</w:t>
      </w:r>
      <w:r>
        <w:rPr>
          <w:sz w:val="24"/>
          <w:szCs w:val="24"/>
        </w:rPr>
        <w:t>n</w:t>
      </w:r>
      <w:r>
        <w:rPr>
          <w:spacing w:val="3"/>
          <w:sz w:val="24"/>
          <w:szCs w:val="24"/>
        </w:rPr>
        <w:t xml:space="preserve"> </w:t>
      </w:r>
      <w:r>
        <w:rPr>
          <w:spacing w:val="-1"/>
          <w:sz w:val="24"/>
          <w:szCs w:val="24"/>
        </w:rPr>
        <w:t>(</w:t>
      </w:r>
      <w:r>
        <w:rPr>
          <w:i/>
          <w:sz w:val="24"/>
          <w:szCs w:val="24"/>
        </w:rPr>
        <w:t>outp</w:t>
      </w:r>
      <w:r>
        <w:rPr>
          <w:i/>
          <w:spacing w:val="1"/>
          <w:sz w:val="24"/>
          <w:szCs w:val="24"/>
        </w:rPr>
        <w:t>u</w:t>
      </w:r>
      <w:r>
        <w:rPr>
          <w:i/>
          <w:spacing w:val="3"/>
          <w:sz w:val="24"/>
          <w:szCs w:val="24"/>
        </w:rPr>
        <w:t>t</w:t>
      </w:r>
      <w:r>
        <w:rPr>
          <w:spacing w:val="-1"/>
          <w:sz w:val="24"/>
          <w:szCs w:val="24"/>
        </w:rPr>
        <w:t>)</w:t>
      </w:r>
      <w:r>
        <w:rPr>
          <w:sz w:val="24"/>
          <w:szCs w:val="24"/>
        </w:rPr>
        <w:t>.</w:t>
      </w:r>
      <w:r>
        <w:rPr>
          <w:spacing w:val="5"/>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pacing w:val="-1"/>
          <w:sz w:val="24"/>
          <w:szCs w:val="24"/>
        </w:rPr>
        <w:t>a</w:t>
      </w:r>
      <w:r>
        <w:rPr>
          <w:sz w:val="24"/>
          <w:szCs w:val="24"/>
        </w:rPr>
        <w:t>d</w:t>
      </w:r>
      <w:r>
        <w:rPr>
          <w:spacing w:val="-1"/>
          <w:sz w:val="24"/>
          <w:szCs w:val="24"/>
        </w:rPr>
        <w:t>a</w:t>
      </w:r>
      <w:r>
        <w:rPr>
          <w:spacing w:val="2"/>
          <w:sz w:val="24"/>
          <w:szCs w:val="24"/>
        </w:rPr>
        <w:t>n</w:t>
      </w:r>
      <w:r>
        <w:rPr>
          <w:sz w:val="24"/>
          <w:szCs w:val="24"/>
        </w:rPr>
        <w:t>ya p</w:t>
      </w:r>
      <w:r>
        <w:rPr>
          <w:spacing w:val="-1"/>
          <w:sz w:val="24"/>
          <w:szCs w:val="24"/>
        </w:rPr>
        <w:t>e</w:t>
      </w:r>
      <w:r>
        <w:rPr>
          <w:sz w:val="24"/>
          <w:szCs w:val="24"/>
        </w:rPr>
        <w:t>n</w:t>
      </w:r>
      <w:r>
        <w:rPr>
          <w:spacing w:val="-2"/>
          <w:sz w:val="24"/>
          <w:szCs w:val="24"/>
        </w:rPr>
        <w:t>g</w:t>
      </w:r>
      <w:r>
        <w:rPr>
          <w:sz w:val="24"/>
          <w:szCs w:val="24"/>
        </w:rPr>
        <w:t>hubu</w:t>
      </w:r>
      <w:r>
        <w:rPr>
          <w:spacing w:val="2"/>
          <w:sz w:val="24"/>
          <w:szCs w:val="24"/>
        </w:rPr>
        <w:t>n</w:t>
      </w:r>
      <w:r>
        <w:rPr>
          <w:spacing w:val="-2"/>
          <w:sz w:val="24"/>
          <w:szCs w:val="24"/>
        </w:rPr>
        <w:t>g</w:t>
      </w:r>
      <w:r>
        <w:rPr>
          <w:sz w:val="24"/>
          <w:szCs w:val="24"/>
        </w:rPr>
        <w:t xml:space="preserve">,  </w:t>
      </w:r>
      <w:r>
        <w:rPr>
          <w:spacing w:val="37"/>
          <w:sz w:val="24"/>
          <w:szCs w:val="24"/>
        </w:rPr>
        <w:t xml:space="preserve"> </w:t>
      </w:r>
      <w:r>
        <w:rPr>
          <w:sz w:val="24"/>
          <w:szCs w:val="24"/>
        </w:rPr>
        <w:t>su</w:t>
      </w:r>
      <w:r>
        <w:rPr>
          <w:spacing w:val="-1"/>
          <w:sz w:val="24"/>
          <w:szCs w:val="24"/>
        </w:rPr>
        <w:t>a</w:t>
      </w:r>
      <w:r>
        <w:rPr>
          <w:sz w:val="24"/>
          <w:szCs w:val="24"/>
        </w:rPr>
        <w:t xml:space="preserve">tu  </w:t>
      </w:r>
      <w:r>
        <w:rPr>
          <w:spacing w:val="36"/>
          <w:sz w:val="24"/>
          <w:szCs w:val="24"/>
        </w:rPr>
        <w:t xml:space="preserve"> </w:t>
      </w:r>
      <w:r>
        <w:rPr>
          <w:sz w:val="24"/>
          <w:szCs w:val="24"/>
        </w:rPr>
        <w:t>s</w:t>
      </w:r>
      <w:r>
        <w:rPr>
          <w:spacing w:val="2"/>
          <w:sz w:val="24"/>
          <w:szCs w:val="24"/>
        </w:rPr>
        <w:t>u</w:t>
      </w:r>
      <w:r>
        <w:rPr>
          <w:sz w:val="24"/>
          <w:szCs w:val="24"/>
        </w:rPr>
        <w:t xml:space="preserve">bsistem  </w:t>
      </w:r>
      <w:r>
        <w:rPr>
          <w:spacing w:val="36"/>
          <w:sz w:val="24"/>
          <w:szCs w:val="24"/>
        </w:rPr>
        <w:t xml:space="preserve"> </w:t>
      </w:r>
      <w:r>
        <w:rPr>
          <w:spacing w:val="1"/>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36"/>
          <w:sz w:val="24"/>
          <w:szCs w:val="24"/>
        </w:rPr>
        <w:t xml:space="preserve"> </w:t>
      </w:r>
      <w:r>
        <w:rPr>
          <w:sz w:val="24"/>
          <w:szCs w:val="24"/>
        </w:rPr>
        <w:t>b</w:t>
      </w:r>
      <w:r>
        <w:rPr>
          <w:spacing w:val="-1"/>
          <w:sz w:val="24"/>
          <w:szCs w:val="24"/>
        </w:rPr>
        <w:t>e</w:t>
      </w:r>
      <w:r>
        <w:rPr>
          <w:sz w:val="24"/>
          <w:szCs w:val="24"/>
        </w:rPr>
        <w:t>rint</w:t>
      </w:r>
      <w:r>
        <w:rPr>
          <w:spacing w:val="-1"/>
          <w:sz w:val="24"/>
          <w:szCs w:val="24"/>
        </w:rPr>
        <w:t>era</w:t>
      </w:r>
      <w:r>
        <w:rPr>
          <w:sz w:val="24"/>
          <w:szCs w:val="24"/>
        </w:rPr>
        <w:t xml:space="preserve">ksi  </w:t>
      </w:r>
      <w:r>
        <w:rPr>
          <w:spacing w:val="37"/>
          <w:sz w:val="24"/>
          <w:szCs w:val="24"/>
        </w:rPr>
        <w:t xml:space="preserve"> </w:t>
      </w:r>
      <w:r>
        <w:rPr>
          <w:sz w:val="24"/>
          <w:szCs w:val="24"/>
        </w:rPr>
        <w:t>d</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2749" w:right="80"/>
        <w:jc w:val="both"/>
        <w:rPr>
          <w:sz w:val="24"/>
          <w:szCs w:val="24"/>
        </w:rPr>
      </w:pPr>
      <w:r>
        <w:rPr>
          <w:sz w:val="24"/>
          <w:szCs w:val="24"/>
        </w:rPr>
        <w:t>b</w:t>
      </w:r>
      <w:r>
        <w:rPr>
          <w:spacing w:val="-1"/>
          <w:sz w:val="24"/>
          <w:szCs w:val="24"/>
        </w:rPr>
        <w:t>e</w:t>
      </w:r>
      <w:r>
        <w:rPr>
          <w:sz w:val="24"/>
          <w:szCs w:val="24"/>
        </w:rPr>
        <w:t>rint</w:t>
      </w:r>
      <w:r>
        <w:rPr>
          <w:spacing w:val="-1"/>
          <w:sz w:val="24"/>
          <w:szCs w:val="24"/>
        </w:rPr>
        <w:t>e</w:t>
      </w:r>
      <w:r>
        <w:rPr>
          <w:spacing w:val="-2"/>
          <w:sz w:val="24"/>
          <w:szCs w:val="24"/>
        </w:rPr>
        <w:t>g</w:t>
      </w:r>
      <w:r>
        <w:rPr>
          <w:spacing w:val="2"/>
          <w:sz w:val="24"/>
          <w:szCs w:val="24"/>
        </w:rPr>
        <w:t>r</w:t>
      </w:r>
      <w:r>
        <w:rPr>
          <w:spacing w:val="-3"/>
          <w:sz w:val="24"/>
          <w:szCs w:val="24"/>
        </w:rPr>
        <w:t>a</w:t>
      </w:r>
      <w:r>
        <w:rPr>
          <w:sz w:val="24"/>
          <w:szCs w:val="24"/>
        </w:rPr>
        <w:t xml:space="preserve">si </w:t>
      </w:r>
      <w:r>
        <w:rPr>
          <w:spacing w:val="1"/>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sub</w:t>
      </w:r>
      <w:r>
        <w:rPr>
          <w:spacing w:val="1"/>
          <w:sz w:val="24"/>
          <w:szCs w:val="24"/>
        </w:rPr>
        <w:t>s</w:t>
      </w:r>
      <w:r>
        <w:rPr>
          <w:sz w:val="24"/>
          <w:szCs w:val="24"/>
        </w:rPr>
        <w:t xml:space="preserve">istem </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7"/>
          <w:sz w:val="24"/>
          <w:szCs w:val="24"/>
        </w:rPr>
        <w:t xml:space="preserve"> </w:t>
      </w:r>
      <w:r>
        <w:rPr>
          <w:sz w:val="24"/>
          <w:szCs w:val="24"/>
        </w:rPr>
        <w:t>lain  me</w:t>
      </w:r>
      <w:r>
        <w:rPr>
          <w:spacing w:val="1"/>
          <w:sz w:val="24"/>
          <w:szCs w:val="24"/>
        </w:rPr>
        <w:t>m</w:t>
      </w:r>
      <w:r>
        <w:rPr>
          <w:spacing w:val="-2"/>
          <w:sz w:val="24"/>
          <w:szCs w:val="24"/>
        </w:rPr>
        <w:t>b</w:t>
      </w:r>
      <w:r>
        <w:rPr>
          <w:spacing w:val="-1"/>
          <w:sz w:val="24"/>
          <w:szCs w:val="24"/>
        </w:rPr>
        <w:t>e</w:t>
      </w:r>
      <w:r>
        <w:rPr>
          <w:sz w:val="24"/>
          <w:szCs w:val="24"/>
        </w:rPr>
        <w:t>ntuk  s</w:t>
      </w:r>
      <w:r>
        <w:rPr>
          <w:spacing w:val="-1"/>
          <w:sz w:val="24"/>
          <w:szCs w:val="24"/>
        </w:rPr>
        <w:t>a</w:t>
      </w:r>
      <w:r>
        <w:rPr>
          <w:sz w:val="24"/>
          <w:szCs w:val="24"/>
        </w:rPr>
        <w:t>tu k</w:t>
      </w:r>
      <w:r>
        <w:rPr>
          <w:spacing w:val="-1"/>
          <w:sz w:val="24"/>
          <w:szCs w:val="24"/>
        </w:rPr>
        <w:t>e</w:t>
      </w:r>
      <w:r>
        <w:rPr>
          <w:sz w:val="24"/>
          <w:szCs w:val="24"/>
        </w:rPr>
        <w:t>s</w:t>
      </w:r>
      <w:r>
        <w:rPr>
          <w:spacing w:val="-1"/>
          <w:sz w:val="24"/>
          <w:szCs w:val="24"/>
        </w:rPr>
        <w:t>a</w:t>
      </w:r>
      <w:r>
        <w:rPr>
          <w:sz w:val="24"/>
          <w:szCs w:val="24"/>
        </w:rPr>
        <w:t>tuan.</w:t>
      </w:r>
    </w:p>
    <w:p w:rsidR="0047694C" w:rsidRDefault="00000000">
      <w:pPr>
        <w:spacing w:before="24"/>
        <w:ind w:left="2389"/>
        <w:rPr>
          <w:sz w:val="24"/>
          <w:szCs w:val="24"/>
        </w:rPr>
      </w:pPr>
      <w:r>
        <w:rPr>
          <w:sz w:val="24"/>
          <w:szCs w:val="24"/>
        </w:rPr>
        <w:t>5.   M</w:t>
      </w:r>
      <w:r>
        <w:rPr>
          <w:spacing w:val="-1"/>
          <w:sz w:val="24"/>
          <w:szCs w:val="24"/>
        </w:rPr>
        <w:t>a</w:t>
      </w:r>
      <w:r>
        <w:rPr>
          <w:sz w:val="24"/>
          <w:szCs w:val="24"/>
        </w:rPr>
        <w:t>suk</w:t>
      </w:r>
      <w:r>
        <w:rPr>
          <w:spacing w:val="-1"/>
          <w:sz w:val="24"/>
          <w:szCs w:val="24"/>
        </w:rPr>
        <w:t>a</w:t>
      </w:r>
      <w:r>
        <w:rPr>
          <w:sz w:val="24"/>
          <w:szCs w:val="24"/>
        </w:rPr>
        <w:t xml:space="preserve">n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4"/>
          <w:sz w:val="24"/>
          <w:szCs w:val="24"/>
        </w:rPr>
        <w:t>(</w:t>
      </w:r>
      <w:r>
        <w:rPr>
          <w:spacing w:val="-8"/>
          <w:sz w:val="24"/>
          <w:szCs w:val="24"/>
        </w:rPr>
        <w:t>I</w:t>
      </w:r>
      <w:r>
        <w:rPr>
          <w:sz w:val="24"/>
          <w:szCs w:val="24"/>
        </w:rPr>
        <w:t>n</w:t>
      </w:r>
      <w:r>
        <w:rPr>
          <w:spacing w:val="2"/>
          <w:sz w:val="24"/>
          <w:szCs w:val="24"/>
        </w:rPr>
        <w:t>p</w:t>
      </w:r>
      <w:r>
        <w:rPr>
          <w:sz w:val="24"/>
          <w:szCs w:val="24"/>
        </w:rPr>
        <w:t>ut</w:t>
      </w:r>
      <w:r>
        <w:rPr>
          <w:spacing w:val="1"/>
          <w:sz w:val="24"/>
          <w:szCs w:val="24"/>
        </w:rPr>
        <w:t xml:space="preserve"> </w:t>
      </w:r>
      <w:r>
        <w:rPr>
          <w:spacing w:val="3"/>
          <w:sz w:val="24"/>
          <w:szCs w:val="24"/>
        </w:rPr>
        <w:t>S</w:t>
      </w:r>
      <w:r>
        <w:rPr>
          <w:spacing w:val="-5"/>
          <w:sz w:val="24"/>
          <w:szCs w:val="24"/>
        </w:rPr>
        <w:t>y</w:t>
      </w:r>
      <w:r>
        <w:rPr>
          <w:sz w:val="24"/>
          <w:szCs w:val="24"/>
        </w:rPr>
        <w:t>stem)</w:t>
      </w:r>
    </w:p>
    <w:p w:rsidR="0047694C" w:rsidRDefault="0047694C">
      <w:pPr>
        <w:spacing w:before="14" w:line="260" w:lineRule="exact"/>
        <w:rPr>
          <w:sz w:val="26"/>
          <w:szCs w:val="26"/>
        </w:rPr>
      </w:pPr>
    </w:p>
    <w:p w:rsidR="0047694C" w:rsidRDefault="00000000">
      <w:pPr>
        <w:spacing w:line="480" w:lineRule="auto"/>
        <w:ind w:left="2749" w:right="75"/>
        <w:jc w:val="both"/>
        <w:rPr>
          <w:sz w:val="24"/>
          <w:szCs w:val="24"/>
        </w:rPr>
      </w:pPr>
      <w:r>
        <w:rPr>
          <w:sz w:val="24"/>
          <w:szCs w:val="24"/>
        </w:rPr>
        <w:t>M</w:t>
      </w:r>
      <w:r>
        <w:rPr>
          <w:spacing w:val="-1"/>
          <w:sz w:val="24"/>
          <w:szCs w:val="24"/>
        </w:rPr>
        <w:t>a</w:t>
      </w:r>
      <w:r>
        <w:rPr>
          <w:sz w:val="24"/>
          <w:szCs w:val="24"/>
        </w:rPr>
        <w:t>suk</w:t>
      </w:r>
      <w:r>
        <w:rPr>
          <w:spacing w:val="-1"/>
          <w:sz w:val="24"/>
          <w:szCs w:val="24"/>
        </w:rPr>
        <w:t>a</w:t>
      </w:r>
      <w:r>
        <w:rPr>
          <w:sz w:val="24"/>
          <w:szCs w:val="24"/>
        </w:rPr>
        <w:t>n</w:t>
      </w:r>
      <w:r>
        <w:rPr>
          <w:spacing w:val="2"/>
          <w:sz w:val="24"/>
          <w:szCs w:val="24"/>
        </w:rPr>
        <w:t xml:space="preserve"> </w:t>
      </w:r>
      <w:r>
        <w:rPr>
          <w:sz w:val="24"/>
          <w:szCs w:val="24"/>
        </w:rPr>
        <w:t>m</w:t>
      </w:r>
      <w:r>
        <w:rPr>
          <w:spacing w:val="-1"/>
          <w:sz w:val="24"/>
          <w:szCs w:val="24"/>
        </w:rPr>
        <w:t>er</w:t>
      </w:r>
      <w:r>
        <w:rPr>
          <w:sz w:val="24"/>
          <w:szCs w:val="24"/>
        </w:rPr>
        <w:t>u</w:t>
      </w:r>
      <w:r>
        <w:rPr>
          <w:spacing w:val="2"/>
          <w:sz w:val="24"/>
          <w:szCs w:val="24"/>
        </w:rPr>
        <w:t>p</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1"/>
          <w:sz w:val="24"/>
          <w:szCs w:val="24"/>
        </w:rPr>
        <w:t>e</w:t>
      </w:r>
      <w:r>
        <w:rPr>
          <w:spacing w:val="2"/>
          <w:sz w:val="24"/>
          <w:szCs w:val="24"/>
        </w:rPr>
        <w:t>n</w:t>
      </w:r>
      <w:r>
        <w:rPr>
          <w:spacing w:val="-1"/>
          <w:sz w:val="24"/>
          <w:szCs w:val="24"/>
        </w:rPr>
        <w:t>e</w:t>
      </w:r>
      <w:r>
        <w:rPr>
          <w:sz w:val="24"/>
          <w:szCs w:val="24"/>
        </w:rPr>
        <w:t>r</w:t>
      </w:r>
      <w:r>
        <w:rPr>
          <w:spacing w:val="-3"/>
          <w:sz w:val="24"/>
          <w:szCs w:val="24"/>
        </w:rPr>
        <w:t>g</w:t>
      </w:r>
      <w:r>
        <w:rPr>
          <w:sz w:val="24"/>
          <w:szCs w:val="24"/>
        </w:rPr>
        <w:t>i</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dim</w:t>
      </w:r>
      <w:r>
        <w:rPr>
          <w:spacing w:val="-1"/>
          <w:sz w:val="24"/>
          <w:szCs w:val="24"/>
        </w:rPr>
        <w:t>a</w:t>
      </w:r>
      <w:r>
        <w:rPr>
          <w:sz w:val="24"/>
          <w:szCs w:val="24"/>
        </w:rPr>
        <w:t>sukk</w:t>
      </w:r>
      <w:r>
        <w:rPr>
          <w:spacing w:val="-1"/>
          <w:sz w:val="24"/>
          <w:szCs w:val="24"/>
        </w:rPr>
        <w:t>a</w:t>
      </w:r>
      <w:r>
        <w:rPr>
          <w:sz w:val="24"/>
          <w:szCs w:val="24"/>
        </w:rPr>
        <w:t>n</w:t>
      </w:r>
      <w:r>
        <w:rPr>
          <w:spacing w:val="6"/>
          <w:sz w:val="24"/>
          <w:szCs w:val="24"/>
        </w:rPr>
        <w:t xml:space="preserve"> </w:t>
      </w:r>
      <w:r>
        <w:rPr>
          <w:sz w:val="24"/>
          <w:szCs w:val="24"/>
        </w:rPr>
        <w:t>ke d</w:t>
      </w:r>
      <w:r>
        <w:rPr>
          <w:spacing w:val="-1"/>
          <w:sz w:val="24"/>
          <w:szCs w:val="24"/>
        </w:rPr>
        <w:t>a</w:t>
      </w:r>
      <w:r>
        <w:rPr>
          <w:sz w:val="24"/>
          <w:szCs w:val="24"/>
        </w:rPr>
        <w:t>lam sist</w:t>
      </w:r>
      <w:r>
        <w:rPr>
          <w:spacing w:val="-1"/>
          <w:sz w:val="24"/>
          <w:szCs w:val="24"/>
        </w:rPr>
        <w:t>e</w:t>
      </w:r>
      <w:r>
        <w:rPr>
          <w:sz w:val="24"/>
          <w:szCs w:val="24"/>
        </w:rPr>
        <w:t>m.</w:t>
      </w:r>
      <w:r>
        <w:rPr>
          <w:spacing w:val="6"/>
          <w:sz w:val="24"/>
          <w:szCs w:val="24"/>
        </w:rPr>
        <w:t xml:space="preserve"> </w:t>
      </w:r>
      <w:r>
        <w:rPr>
          <w:sz w:val="24"/>
          <w:szCs w:val="24"/>
        </w:rPr>
        <w:t>M</w:t>
      </w:r>
      <w:r>
        <w:rPr>
          <w:spacing w:val="-1"/>
          <w:sz w:val="24"/>
          <w:szCs w:val="24"/>
        </w:rPr>
        <w:t>a</w:t>
      </w:r>
      <w:r>
        <w:rPr>
          <w:sz w:val="24"/>
          <w:szCs w:val="24"/>
        </w:rPr>
        <w:t>suk</w:t>
      </w:r>
      <w:r>
        <w:rPr>
          <w:spacing w:val="-1"/>
          <w:sz w:val="24"/>
          <w:szCs w:val="24"/>
        </w:rPr>
        <w:t>a</w:t>
      </w:r>
      <w:r>
        <w:rPr>
          <w:sz w:val="24"/>
          <w:szCs w:val="24"/>
        </w:rPr>
        <w:t>n</w:t>
      </w:r>
      <w:r>
        <w:rPr>
          <w:spacing w:val="6"/>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7"/>
          <w:sz w:val="24"/>
          <w:szCs w:val="24"/>
        </w:rPr>
        <w:t xml:space="preserve"> </w:t>
      </w:r>
      <w:r>
        <w:rPr>
          <w:sz w:val="24"/>
          <w:szCs w:val="24"/>
        </w:rPr>
        <w:t>b</w:t>
      </w:r>
      <w:r>
        <w:rPr>
          <w:spacing w:val="-1"/>
          <w:sz w:val="24"/>
          <w:szCs w:val="24"/>
        </w:rPr>
        <w:t>e</w:t>
      </w:r>
      <w:r>
        <w:rPr>
          <w:sz w:val="24"/>
          <w:szCs w:val="24"/>
        </w:rPr>
        <w:t>rupa mas</w:t>
      </w:r>
      <w:r>
        <w:rPr>
          <w:spacing w:val="1"/>
          <w:sz w:val="24"/>
          <w:szCs w:val="24"/>
        </w:rPr>
        <w:t>u</w:t>
      </w:r>
      <w:r>
        <w:rPr>
          <w:spacing w:val="2"/>
          <w:sz w:val="24"/>
          <w:szCs w:val="24"/>
        </w:rPr>
        <w:t>k</w:t>
      </w:r>
      <w:r>
        <w:rPr>
          <w:spacing w:val="-1"/>
          <w:sz w:val="24"/>
          <w:szCs w:val="24"/>
        </w:rPr>
        <w:t>a</w:t>
      </w:r>
      <w:r>
        <w:rPr>
          <w:sz w:val="24"/>
          <w:szCs w:val="24"/>
        </w:rPr>
        <w:t>n</w:t>
      </w:r>
      <w:r>
        <w:rPr>
          <w:spacing w:val="11"/>
          <w:sz w:val="24"/>
          <w:szCs w:val="24"/>
        </w:rPr>
        <w:t xml:space="preserve"> </w:t>
      </w:r>
      <w:r>
        <w:rPr>
          <w:sz w:val="24"/>
          <w:szCs w:val="24"/>
        </w:rPr>
        <w:t>p</w:t>
      </w:r>
      <w:r>
        <w:rPr>
          <w:spacing w:val="-1"/>
          <w:sz w:val="24"/>
          <w:szCs w:val="24"/>
        </w:rPr>
        <w:t>er</w:t>
      </w:r>
      <w:r>
        <w:rPr>
          <w:spacing w:val="-3"/>
          <w:sz w:val="24"/>
          <w:szCs w:val="24"/>
        </w:rPr>
        <w:t>a</w:t>
      </w:r>
      <w:r>
        <w:rPr>
          <w:spacing w:val="2"/>
          <w:sz w:val="24"/>
          <w:szCs w:val="24"/>
        </w:rPr>
        <w:t>w</w:t>
      </w:r>
      <w:r>
        <w:rPr>
          <w:spacing w:val="-1"/>
          <w:sz w:val="24"/>
          <w:szCs w:val="24"/>
        </w:rPr>
        <w:t>a</w:t>
      </w:r>
      <w:r>
        <w:rPr>
          <w:sz w:val="24"/>
          <w:szCs w:val="24"/>
        </w:rPr>
        <w:t xml:space="preserve">tan </w:t>
      </w:r>
      <w:r>
        <w:rPr>
          <w:spacing w:val="-1"/>
          <w:sz w:val="24"/>
          <w:szCs w:val="24"/>
        </w:rPr>
        <w:t>(</w:t>
      </w:r>
      <w:r>
        <w:rPr>
          <w:i/>
          <w:sz w:val="24"/>
          <w:szCs w:val="24"/>
        </w:rPr>
        <w:t>maintenan</w:t>
      </w:r>
      <w:r>
        <w:rPr>
          <w:i/>
          <w:spacing w:val="-1"/>
          <w:sz w:val="24"/>
          <w:szCs w:val="24"/>
        </w:rPr>
        <w:t>ce</w:t>
      </w:r>
      <w:r>
        <w:rPr>
          <w:sz w:val="24"/>
          <w:szCs w:val="24"/>
        </w:rPr>
        <w:t>),</w:t>
      </w:r>
      <w:r>
        <w:rPr>
          <w:spacing w:val="5"/>
          <w:sz w:val="24"/>
          <w:szCs w:val="24"/>
        </w:rPr>
        <w:t xml:space="preserve"> </w:t>
      </w:r>
      <w:r>
        <w:rPr>
          <w:spacing w:val="-5"/>
          <w:sz w:val="24"/>
          <w:szCs w:val="24"/>
        </w:rPr>
        <w:t>y</w:t>
      </w:r>
      <w:r>
        <w:rPr>
          <w:spacing w:val="-1"/>
          <w:sz w:val="24"/>
          <w:szCs w:val="24"/>
        </w:rPr>
        <w:t>a</w:t>
      </w:r>
      <w:r>
        <w:rPr>
          <w:sz w:val="24"/>
          <w:szCs w:val="24"/>
        </w:rPr>
        <w:t>itu</w:t>
      </w:r>
      <w:r>
        <w:rPr>
          <w:spacing w:val="1"/>
          <w:sz w:val="24"/>
          <w:szCs w:val="24"/>
        </w:rPr>
        <w:t xml:space="preserve"> </w:t>
      </w:r>
      <w:r>
        <w:rPr>
          <w:spacing w:val="5"/>
          <w:sz w:val="24"/>
          <w:szCs w:val="24"/>
        </w:rPr>
        <w:t>b</w:t>
      </w:r>
      <w:r>
        <w:rPr>
          <w:spacing w:val="1"/>
          <w:sz w:val="24"/>
          <w:szCs w:val="24"/>
        </w:rPr>
        <w:t>a</w:t>
      </w:r>
      <w:r>
        <w:rPr>
          <w:sz w:val="24"/>
          <w:szCs w:val="24"/>
        </w:rPr>
        <w:t>h</w:t>
      </w:r>
      <w:r>
        <w:rPr>
          <w:spacing w:val="-1"/>
          <w:sz w:val="24"/>
          <w:szCs w:val="24"/>
        </w:rPr>
        <w:t>a</w:t>
      </w:r>
      <w:r>
        <w:rPr>
          <w:sz w:val="24"/>
          <w:szCs w:val="24"/>
        </w:rPr>
        <w:t>n</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d</w:t>
      </w:r>
      <w:r>
        <w:rPr>
          <w:spacing w:val="1"/>
          <w:sz w:val="24"/>
          <w:szCs w:val="24"/>
        </w:rPr>
        <w:t>i</w:t>
      </w:r>
      <w:r>
        <w:rPr>
          <w:sz w:val="24"/>
          <w:szCs w:val="24"/>
        </w:rPr>
        <w:t>m</w:t>
      </w:r>
      <w:r>
        <w:rPr>
          <w:spacing w:val="-1"/>
          <w:sz w:val="24"/>
          <w:szCs w:val="24"/>
        </w:rPr>
        <w:t>a</w:t>
      </w:r>
      <w:r>
        <w:rPr>
          <w:sz w:val="24"/>
          <w:szCs w:val="24"/>
        </w:rPr>
        <w:t>sukk</w:t>
      </w:r>
      <w:r>
        <w:rPr>
          <w:spacing w:val="-1"/>
          <w:sz w:val="24"/>
          <w:szCs w:val="24"/>
        </w:rPr>
        <w:t>a</w:t>
      </w:r>
      <w:r>
        <w:rPr>
          <w:sz w:val="24"/>
          <w:szCs w:val="24"/>
        </w:rPr>
        <w:t>n</w:t>
      </w:r>
      <w:r>
        <w:rPr>
          <w:spacing w:val="6"/>
          <w:sz w:val="24"/>
          <w:szCs w:val="24"/>
        </w:rPr>
        <w:t xml:space="preserve"> </w:t>
      </w:r>
      <w:r>
        <w:rPr>
          <w:spacing w:val="1"/>
          <w:sz w:val="24"/>
          <w:szCs w:val="24"/>
        </w:rPr>
        <w:t>a</w:t>
      </w:r>
      <w:r>
        <w:rPr>
          <w:spacing w:val="-2"/>
          <w:sz w:val="24"/>
          <w:szCs w:val="24"/>
        </w:rPr>
        <w:t>g</w:t>
      </w:r>
      <w:r>
        <w:rPr>
          <w:spacing w:val="-1"/>
          <w:sz w:val="24"/>
          <w:szCs w:val="24"/>
        </w:rPr>
        <w:t>a</w:t>
      </w:r>
      <w:r>
        <w:rPr>
          <w:sz w:val="24"/>
          <w:szCs w:val="24"/>
        </w:rPr>
        <w:t>r s</w:t>
      </w:r>
      <w:r>
        <w:rPr>
          <w:spacing w:val="1"/>
          <w:sz w:val="24"/>
          <w:szCs w:val="24"/>
        </w:rPr>
        <w:t>i</w:t>
      </w:r>
      <w:r>
        <w:rPr>
          <w:sz w:val="24"/>
          <w:szCs w:val="24"/>
        </w:rPr>
        <w:t>stem t</w:t>
      </w:r>
      <w:r>
        <w:rPr>
          <w:spacing w:val="-1"/>
          <w:sz w:val="24"/>
          <w:szCs w:val="24"/>
        </w:rPr>
        <w:t>er</w:t>
      </w:r>
      <w:r>
        <w:rPr>
          <w:sz w:val="24"/>
          <w:szCs w:val="24"/>
        </w:rPr>
        <w:t>s</w:t>
      </w:r>
      <w:r>
        <w:rPr>
          <w:spacing w:val="-1"/>
          <w:sz w:val="24"/>
          <w:szCs w:val="24"/>
        </w:rPr>
        <w:t>e</w:t>
      </w:r>
      <w:r>
        <w:rPr>
          <w:sz w:val="24"/>
          <w:szCs w:val="24"/>
        </w:rPr>
        <w:t>but d</w:t>
      </w:r>
      <w:r>
        <w:rPr>
          <w:spacing w:val="-1"/>
          <w:sz w:val="24"/>
          <w:szCs w:val="24"/>
        </w:rPr>
        <w:t>a</w:t>
      </w:r>
      <w:r>
        <w:rPr>
          <w:spacing w:val="2"/>
          <w:sz w:val="24"/>
          <w:szCs w:val="24"/>
        </w:rPr>
        <w:t>p</w:t>
      </w:r>
      <w:r>
        <w:rPr>
          <w:spacing w:val="-1"/>
          <w:sz w:val="24"/>
          <w:szCs w:val="24"/>
        </w:rPr>
        <w:t>a</w:t>
      </w:r>
      <w:r>
        <w:rPr>
          <w:sz w:val="24"/>
          <w:szCs w:val="24"/>
        </w:rPr>
        <w:t>t b</w:t>
      </w:r>
      <w:r>
        <w:rPr>
          <w:spacing w:val="-1"/>
          <w:sz w:val="24"/>
          <w:szCs w:val="24"/>
        </w:rPr>
        <w:t>er</w:t>
      </w:r>
      <w:r>
        <w:rPr>
          <w:sz w:val="24"/>
          <w:szCs w:val="24"/>
        </w:rPr>
        <w:t>o</w:t>
      </w:r>
      <w:r>
        <w:rPr>
          <w:spacing w:val="2"/>
          <w:sz w:val="24"/>
          <w:szCs w:val="24"/>
        </w:rPr>
        <w:t>p</w:t>
      </w:r>
      <w:r>
        <w:rPr>
          <w:spacing w:val="-1"/>
          <w:sz w:val="24"/>
          <w:szCs w:val="24"/>
        </w:rPr>
        <w:t>era</w:t>
      </w:r>
      <w:r>
        <w:rPr>
          <w:sz w:val="24"/>
          <w:szCs w:val="24"/>
        </w:rPr>
        <w:t>si</w:t>
      </w:r>
      <w:r>
        <w:rPr>
          <w:spacing w:val="3"/>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m</w:t>
      </w:r>
      <w:r>
        <w:rPr>
          <w:spacing w:val="-1"/>
          <w:sz w:val="24"/>
          <w:szCs w:val="24"/>
        </w:rPr>
        <w:t>a</w:t>
      </w:r>
      <w:r>
        <w:rPr>
          <w:sz w:val="24"/>
          <w:szCs w:val="24"/>
        </w:rPr>
        <w:t>su</w:t>
      </w:r>
      <w:r>
        <w:rPr>
          <w:spacing w:val="3"/>
          <w:sz w:val="24"/>
          <w:szCs w:val="24"/>
        </w:rPr>
        <w:t>k</w:t>
      </w:r>
      <w:r>
        <w:rPr>
          <w:spacing w:val="-1"/>
          <w:sz w:val="24"/>
          <w:szCs w:val="24"/>
        </w:rPr>
        <w:t>a</w:t>
      </w:r>
      <w:r>
        <w:rPr>
          <w:sz w:val="24"/>
          <w:szCs w:val="24"/>
        </w:rPr>
        <w:t>n si</w:t>
      </w:r>
      <w:r>
        <w:rPr>
          <w:spacing w:val="5"/>
          <w:sz w:val="24"/>
          <w:szCs w:val="24"/>
        </w:rPr>
        <w:t>n</w:t>
      </w:r>
      <w:r>
        <w:rPr>
          <w:spacing w:val="-4"/>
          <w:sz w:val="24"/>
          <w:szCs w:val="24"/>
        </w:rPr>
        <w:t>y</w:t>
      </w:r>
      <w:r>
        <w:rPr>
          <w:spacing w:val="-1"/>
          <w:sz w:val="24"/>
          <w:szCs w:val="24"/>
        </w:rPr>
        <w:t>a</w:t>
      </w:r>
      <w:r>
        <w:rPr>
          <w:sz w:val="24"/>
          <w:szCs w:val="24"/>
        </w:rPr>
        <w:t>l</w:t>
      </w:r>
      <w:r>
        <w:rPr>
          <w:spacing w:val="1"/>
          <w:sz w:val="24"/>
          <w:szCs w:val="24"/>
        </w:rPr>
        <w:t xml:space="preserve"> </w:t>
      </w:r>
      <w:r>
        <w:rPr>
          <w:spacing w:val="2"/>
          <w:sz w:val="24"/>
          <w:szCs w:val="24"/>
        </w:rPr>
        <w:t>(</w:t>
      </w:r>
      <w:r>
        <w:rPr>
          <w:i/>
          <w:sz w:val="24"/>
          <w:szCs w:val="24"/>
        </w:rPr>
        <w:t>si</w:t>
      </w:r>
      <w:r>
        <w:rPr>
          <w:i/>
          <w:spacing w:val="5"/>
          <w:sz w:val="24"/>
          <w:szCs w:val="24"/>
        </w:rPr>
        <w:t>g</w:t>
      </w:r>
      <w:r>
        <w:rPr>
          <w:i/>
          <w:sz w:val="24"/>
          <w:szCs w:val="24"/>
        </w:rPr>
        <w:t>nal</w:t>
      </w:r>
      <w:r>
        <w:rPr>
          <w:i/>
          <w:spacing w:val="1"/>
          <w:sz w:val="24"/>
          <w:szCs w:val="24"/>
        </w:rPr>
        <w:t xml:space="preserve"> </w:t>
      </w:r>
      <w:r>
        <w:rPr>
          <w:i/>
          <w:sz w:val="24"/>
          <w:szCs w:val="24"/>
        </w:rPr>
        <w:t>input</w:t>
      </w:r>
      <w:r>
        <w:rPr>
          <w:sz w:val="24"/>
          <w:szCs w:val="24"/>
        </w:rPr>
        <w:t xml:space="preserve">), </w:t>
      </w:r>
      <w:r>
        <w:rPr>
          <w:spacing w:val="-5"/>
          <w:sz w:val="24"/>
          <w:szCs w:val="24"/>
        </w:rPr>
        <w:t>y</w:t>
      </w:r>
      <w:r>
        <w:rPr>
          <w:spacing w:val="1"/>
          <w:sz w:val="24"/>
          <w:szCs w:val="24"/>
        </w:rPr>
        <w:t>a</w:t>
      </w:r>
      <w:r>
        <w:rPr>
          <w:sz w:val="24"/>
          <w:szCs w:val="24"/>
        </w:rPr>
        <w:t>itu masuk</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1"/>
          <w:sz w:val="24"/>
          <w:szCs w:val="24"/>
        </w:rPr>
        <w:t>p</w:t>
      </w:r>
      <w:r>
        <w:rPr>
          <w:spacing w:val="4"/>
          <w:sz w:val="24"/>
          <w:szCs w:val="24"/>
        </w:rPr>
        <w:t>r</w:t>
      </w:r>
      <w:r>
        <w:rPr>
          <w:sz w:val="24"/>
          <w:szCs w:val="24"/>
        </w:rPr>
        <w:t>os</w:t>
      </w:r>
      <w:r>
        <w:rPr>
          <w:spacing w:val="-1"/>
          <w:sz w:val="24"/>
          <w:szCs w:val="24"/>
        </w:rPr>
        <w:t>e</w:t>
      </w:r>
      <w:r>
        <w:rPr>
          <w:sz w:val="24"/>
          <w:szCs w:val="24"/>
        </w:rPr>
        <w:t>s untuk mend</w:t>
      </w:r>
      <w:r>
        <w:rPr>
          <w:spacing w:val="-1"/>
          <w:sz w:val="24"/>
          <w:szCs w:val="24"/>
        </w:rPr>
        <w:t>a</w:t>
      </w:r>
      <w:r>
        <w:rPr>
          <w:sz w:val="24"/>
          <w:szCs w:val="24"/>
        </w:rPr>
        <w:t>p</w:t>
      </w:r>
      <w:r>
        <w:rPr>
          <w:spacing w:val="-1"/>
          <w:sz w:val="24"/>
          <w:szCs w:val="24"/>
        </w:rPr>
        <w:t>a</w:t>
      </w:r>
      <w:r>
        <w:rPr>
          <w:sz w:val="24"/>
          <w:szCs w:val="24"/>
        </w:rPr>
        <w:t>tkan</w:t>
      </w:r>
      <w:r>
        <w:rPr>
          <w:spacing w:val="2"/>
          <w:sz w:val="24"/>
          <w:szCs w:val="24"/>
        </w:rPr>
        <w:t xml:space="preserve"> </w:t>
      </w:r>
      <w:r>
        <w:rPr>
          <w:sz w:val="24"/>
          <w:szCs w:val="24"/>
        </w:rPr>
        <w:t>k</w:t>
      </w:r>
      <w:r>
        <w:rPr>
          <w:spacing w:val="-1"/>
          <w:sz w:val="24"/>
          <w:szCs w:val="24"/>
        </w:rPr>
        <w:t>e</w:t>
      </w:r>
      <w:r>
        <w:rPr>
          <w:sz w:val="24"/>
          <w:szCs w:val="24"/>
        </w:rPr>
        <w:t>lua</w:t>
      </w:r>
      <w:r>
        <w:rPr>
          <w:spacing w:val="-1"/>
          <w:sz w:val="24"/>
          <w:szCs w:val="24"/>
        </w:rPr>
        <w:t>ra</w:t>
      </w:r>
      <w:r>
        <w:rPr>
          <w:sz w:val="24"/>
          <w:szCs w:val="24"/>
        </w:rPr>
        <w:t>n.</w:t>
      </w:r>
    </w:p>
    <w:p w:rsidR="0047694C" w:rsidRDefault="00000000">
      <w:pPr>
        <w:spacing w:before="22"/>
        <w:ind w:left="2389"/>
        <w:rPr>
          <w:sz w:val="24"/>
          <w:szCs w:val="24"/>
        </w:rPr>
      </w:pPr>
      <w:r>
        <w:rPr>
          <w:sz w:val="24"/>
          <w:szCs w:val="24"/>
        </w:rPr>
        <w:t xml:space="preserve">6.   </w:t>
      </w:r>
      <w:r>
        <w:rPr>
          <w:spacing w:val="1"/>
          <w:sz w:val="24"/>
          <w:szCs w:val="24"/>
        </w:rPr>
        <w:t>P</w:t>
      </w:r>
      <w:r>
        <w:rPr>
          <w:spacing w:val="-1"/>
          <w:sz w:val="24"/>
          <w:szCs w:val="24"/>
        </w:rPr>
        <w:t>e</w:t>
      </w:r>
      <w:r>
        <w:rPr>
          <w:sz w:val="24"/>
          <w:szCs w:val="24"/>
        </w:rPr>
        <w:t>n</w:t>
      </w:r>
      <w:r>
        <w:rPr>
          <w:spacing w:val="-2"/>
          <w:sz w:val="24"/>
          <w:szCs w:val="24"/>
        </w:rPr>
        <w:t>g</w:t>
      </w:r>
      <w:r>
        <w:rPr>
          <w:sz w:val="24"/>
          <w:szCs w:val="24"/>
        </w:rPr>
        <w:t>olah Sistem (</w:t>
      </w:r>
      <w:r>
        <w:rPr>
          <w:spacing w:val="5"/>
          <w:sz w:val="24"/>
          <w:szCs w:val="24"/>
        </w:rPr>
        <w:t>S</w:t>
      </w:r>
      <w:r>
        <w:rPr>
          <w:spacing w:val="-5"/>
          <w:sz w:val="24"/>
          <w:szCs w:val="24"/>
        </w:rPr>
        <w:t>y</w:t>
      </w:r>
      <w:r>
        <w:rPr>
          <w:spacing w:val="3"/>
          <w:sz w:val="24"/>
          <w:szCs w:val="24"/>
        </w:rPr>
        <w:t>s</w:t>
      </w:r>
      <w:r>
        <w:rPr>
          <w:sz w:val="24"/>
          <w:szCs w:val="24"/>
        </w:rPr>
        <w:t>t</w:t>
      </w:r>
      <w:r>
        <w:rPr>
          <w:spacing w:val="-1"/>
          <w:sz w:val="24"/>
          <w:szCs w:val="24"/>
        </w:rPr>
        <w:t>e</w:t>
      </w:r>
      <w:r>
        <w:rPr>
          <w:sz w:val="24"/>
          <w:szCs w:val="24"/>
        </w:rPr>
        <w:t>m</w:t>
      </w:r>
      <w:r>
        <w:rPr>
          <w:spacing w:val="-2"/>
          <w:sz w:val="24"/>
          <w:szCs w:val="24"/>
        </w:rPr>
        <w:t xml:space="preserve"> </w:t>
      </w:r>
      <w:r>
        <w:rPr>
          <w:sz w:val="24"/>
          <w:szCs w:val="24"/>
        </w:rPr>
        <w:t>Output)</w:t>
      </w:r>
    </w:p>
    <w:p w:rsidR="0047694C" w:rsidRDefault="0047694C">
      <w:pPr>
        <w:spacing w:before="14" w:line="260" w:lineRule="exact"/>
        <w:rPr>
          <w:sz w:val="26"/>
          <w:szCs w:val="26"/>
        </w:rPr>
      </w:pPr>
    </w:p>
    <w:p w:rsidR="0047694C" w:rsidRDefault="00000000">
      <w:pPr>
        <w:spacing w:line="480" w:lineRule="auto"/>
        <w:ind w:left="2749" w:right="82"/>
        <w:jc w:val="both"/>
        <w:rPr>
          <w:sz w:val="24"/>
          <w:szCs w:val="24"/>
        </w:rPr>
      </w:pPr>
      <w:r>
        <w:rPr>
          <w:spacing w:val="1"/>
          <w:sz w:val="24"/>
          <w:szCs w:val="24"/>
        </w:rPr>
        <w:t>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 xml:space="preserve">n </w:t>
      </w:r>
      <w:r>
        <w:rPr>
          <w:spacing w:val="3"/>
          <w:sz w:val="24"/>
          <w:szCs w:val="24"/>
        </w:rPr>
        <w:t>m</w:t>
      </w:r>
      <w:r>
        <w:rPr>
          <w:sz w:val="24"/>
          <w:szCs w:val="24"/>
        </w:rPr>
        <w:t>e</w:t>
      </w:r>
      <w:r>
        <w:rPr>
          <w:spacing w:val="-1"/>
          <w:sz w:val="24"/>
          <w:szCs w:val="24"/>
        </w:rPr>
        <w:t>r</w:t>
      </w:r>
      <w:r>
        <w:rPr>
          <w:sz w:val="24"/>
          <w:szCs w:val="24"/>
        </w:rPr>
        <w:t>u</w:t>
      </w:r>
      <w:r>
        <w:rPr>
          <w:spacing w:val="2"/>
          <w:sz w:val="24"/>
          <w:szCs w:val="24"/>
        </w:rPr>
        <w:t>p</w:t>
      </w:r>
      <w:r>
        <w:rPr>
          <w:spacing w:val="-1"/>
          <w:sz w:val="24"/>
          <w:szCs w:val="24"/>
        </w:rPr>
        <w:t>a</w:t>
      </w:r>
      <w:r>
        <w:rPr>
          <w:sz w:val="24"/>
          <w:szCs w:val="24"/>
        </w:rPr>
        <w:t>k</w:t>
      </w:r>
      <w:r>
        <w:rPr>
          <w:spacing w:val="-1"/>
          <w:sz w:val="24"/>
          <w:szCs w:val="24"/>
        </w:rPr>
        <w:t>a</w:t>
      </w:r>
      <w:r>
        <w:rPr>
          <w:sz w:val="24"/>
          <w:szCs w:val="24"/>
        </w:rPr>
        <w:t>n</w:t>
      </w:r>
      <w:r>
        <w:rPr>
          <w:spacing w:val="5"/>
          <w:sz w:val="24"/>
          <w:szCs w:val="24"/>
        </w:rPr>
        <w:t xml:space="preserve"> </w:t>
      </w:r>
      <w:r>
        <w:rPr>
          <w:sz w:val="24"/>
          <w:szCs w:val="24"/>
        </w:rPr>
        <w:t>b</w:t>
      </w:r>
      <w:r>
        <w:rPr>
          <w:spacing w:val="-1"/>
          <w:sz w:val="24"/>
          <w:szCs w:val="24"/>
        </w:rPr>
        <w:t>a</w:t>
      </w:r>
      <w:r>
        <w:rPr>
          <w:spacing w:val="-2"/>
          <w:sz w:val="24"/>
          <w:szCs w:val="24"/>
        </w:rPr>
        <w:t>g</w:t>
      </w:r>
      <w:r>
        <w:rPr>
          <w:sz w:val="24"/>
          <w:szCs w:val="24"/>
        </w:rPr>
        <w:t>ian</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w:t>
      </w:r>
      <w:r>
        <w:rPr>
          <w:spacing w:val="1"/>
          <w:sz w:val="24"/>
          <w:szCs w:val="24"/>
        </w:rPr>
        <w:t>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e</w:t>
      </w:r>
      <w:r>
        <w:rPr>
          <w:sz w:val="24"/>
          <w:szCs w:val="24"/>
        </w:rPr>
        <w:t>ru</w:t>
      </w:r>
      <w:r>
        <w:rPr>
          <w:spacing w:val="-1"/>
          <w:sz w:val="24"/>
          <w:szCs w:val="24"/>
        </w:rPr>
        <w:t>b</w:t>
      </w:r>
      <w:r>
        <w:rPr>
          <w:spacing w:val="-3"/>
          <w:sz w:val="24"/>
          <w:szCs w:val="24"/>
        </w:rPr>
        <w:t>a</w:t>
      </w:r>
      <w:r>
        <w:rPr>
          <w:sz w:val="24"/>
          <w:szCs w:val="24"/>
        </w:rPr>
        <w:t>h</w:t>
      </w:r>
      <w:r>
        <w:rPr>
          <w:spacing w:val="1"/>
          <w:sz w:val="24"/>
          <w:szCs w:val="24"/>
        </w:rPr>
        <w:t>a</w:t>
      </w:r>
      <w:r>
        <w:rPr>
          <w:sz w:val="24"/>
          <w:szCs w:val="24"/>
        </w:rPr>
        <w:t>n d</w:t>
      </w:r>
      <w:r>
        <w:rPr>
          <w:spacing w:val="-1"/>
          <w:sz w:val="24"/>
          <w:szCs w:val="24"/>
        </w:rPr>
        <w:t>a</w:t>
      </w:r>
      <w:r>
        <w:rPr>
          <w:sz w:val="24"/>
          <w:szCs w:val="24"/>
        </w:rPr>
        <w:t>ri m</w:t>
      </w:r>
      <w:r>
        <w:rPr>
          <w:spacing w:val="-1"/>
          <w:sz w:val="24"/>
          <w:szCs w:val="24"/>
        </w:rPr>
        <w:t>a</w:t>
      </w:r>
      <w:r>
        <w:rPr>
          <w:sz w:val="24"/>
          <w:szCs w:val="24"/>
        </w:rPr>
        <w:t>suk</w:t>
      </w:r>
      <w:r>
        <w:rPr>
          <w:spacing w:val="-1"/>
          <w:sz w:val="24"/>
          <w:szCs w:val="24"/>
        </w:rPr>
        <w:t>a</w:t>
      </w:r>
      <w:r>
        <w:rPr>
          <w:sz w:val="24"/>
          <w:szCs w:val="24"/>
        </w:rPr>
        <w:t>n untuk</w:t>
      </w:r>
      <w:r>
        <w:rPr>
          <w:spacing w:val="1"/>
          <w:sz w:val="24"/>
          <w:szCs w:val="24"/>
        </w:rPr>
        <w:t xml:space="preserve"> </w:t>
      </w:r>
      <w:r>
        <w:rPr>
          <w:sz w:val="24"/>
          <w:szCs w:val="24"/>
        </w:rPr>
        <w:t>m</w:t>
      </w:r>
      <w:r>
        <w:rPr>
          <w:spacing w:val="-1"/>
          <w:sz w:val="24"/>
          <w:szCs w:val="24"/>
        </w:rPr>
        <w:t>e</w:t>
      </w:r>
      <w:r>
        <w:rPr>
          <w:sz w:val="24"/>
          <w:szCs w:val="24"/>
        </w:rPr>
        <w:t>n</w:t>
      </w:r>
      <w:r>
        <w:rPr>
          <w:spacing w:val="3"/>
          <w:sz w:val="24"/>
          <w:szCs w:val="24"/>
        </w:rPr>
        <w:t>j</w:t>
      </w:r>
      <w:r>
        <w:rPr>
          <w:spacing w:val="-1"/>
          <w:sz w:val="24"/>
          <w:szCs w:val="24"/>
        </w:rPr>
        <w:t>a</w:t>
      </w:r>
      <w:r>
        <w:rPr>
          <w:sz w:val="24"/>
          <w:szCs w:val="24"/>
        </w:rPr>
        <w:t>di kelu</w:t>
      </w:r>
      <w:r>
        <w:rPr>
          <w:spacing w:val="-1"/>
          <w:sz w:val="24"/>
          <w:szCs w:val="24"/>
        </w:rPr>
        <w:t>ar</w:t>
      </w:r>
      <w:r>
        <w:rPr>
          <w:spacing w:val="-3"/>
          <w:sz w:val="24"/>
          <w:szCs w:val="24"/>
        </w:rPr>
        <w:t>a</w:t>
      </w:r>
      <w:r>
        <w:rPr>
          <w:sz w:val="24"/>
          <w:szCs w:val="24"/>
        </w:rPr>
        <w:t>n</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i</w:t>
      </w:r>
      <w:r>
        <w:rPr>
          <w:sz w:val="24"/>
          <w:szCs w:val="24"/>
        </w:rPr>
        <w:t>i</w:t>
      </w:r>
      <w:r>
        <w:rPr>
          <w:spacing w:val="2"/>
          <w:sz w:val="24"/>
          <w:szCs w:val="24"/>
        </w:rPr>
        <w:t>n</w:t>
      </w:r>
      <w:r>
        <w:rPr>
          <w:spacing w:val="-2"/>
          <w:sz w:val="24"/>
          <w:szCs w:val="24"/>
        </w:rPr>
        <w:t>g</w:t>
      </w:r>
      <w:r>
        <w:rPr>
          <w:sz w:val="24"/>
          <w:szCs w:val="24"/>
        </w:rPr>
        <w:t>inkan.</w:t>
      </w:r>
    </w:p>
    <w:p w:rsidR="0047694C" w:rsidRDefault="00000000">
      <w:pPr>
        <w:spacing w:before="21"/>
        <w:ind w:left="2389"/>
        <w:rPr>
          <w:sz w:val="24"/>
          <w:szCs w:val="24"/>
        </w:rPr>
      </w:pPr>
      <w:r>
        <w:rPr>
          <w:sz w:val="24"/>
          <w:szCs w:val="24"/>
        </w:rPr>
        <w:t xml:space="preserve">7.   </w:t>
      </w:r>
      <w:r>
        <w:rPr>
          <w:spacing w:val="1"/>
          <w:sz w:val="24"/>
          <w:szCs w:val="24"/>
        </w:rPr>
        <w:t>S</w:t>
      </w:r>
      <w:r>
        <w:rPr>
          <w:spacing w:val="-1"/>
          <w:sz w:val="24"/>
          <w:szCs w:val="24"/>
        </w:rPr>
        <w:t>a</w:t>
      </w:r>
      <w:r>
        <w:rPr>
          <w:sz w:val="24"/>
          <w:szCs w:val="24"/>
        </w:rPr>
        <w:t>s</w:t>
      </w:r>
      <w:r>
        <w:rPr>
          <w:spacing w:val="-1"/>
          <w:sz w:val="24"/>
          <w:szCs w:val="24"/>
        </w:rPr>
        <w:t>ar</w:t>
      </w:r>
      <w:r>
        <w:rPr>
          <w:spacing w:val="-3"/>
          <w:sz w:val="24"/>
          <w:szCs w:val="24"/>
        </w:rPr>
        <w:t>a</w:t>
      </w:r>
      <w:r>
        <w:rPr>
          <w:sz w:val="24"/>
          <w:szCs w:val="24"/>
        </w:rPr>
        <w:t xml:space="preserve">n </w:t>
      </w:r>
      <w:r>
        <w:rPr>
          <w:spacing w:val="1"/>
          <w:sz w:val="24"/>
          <w:szCs w:val="24"/>
        </w:rPr>
        <w:t>S</w:t>
      </w:r>
      <w:r>
        <w:rPr>
          <w:sz w:val="24"/>
          <w:szCs w:val="24"/>
        </w:rPr>
        <w:t>ist</w:t>
      </w:r>
      <w:r>
        <w:rPr>
          <w:spacing w:val="-1"/>
          <w:sz w:val="24"/>
          <w:szCs w:val="24"/>
        </w:rPr>
        <w:t>e</w:t>
      </w:r>
      <w:r>
        <w:rPr>
          <w:sz w:val="24"/>
          <w:szCs w:val="24"/>
        </w:rPr>
        <w:t>m (</w:t>
      </w:r>
      <w:r>
        <w:rPr>
          <w:spacing w:val="3"/>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 Ob</w:t>
      </w:r>
      <w:r>
        <w:rPr>
          <w:spacing w:val="1"/>
          <w:sz w:val="24"/>
          <w:szCs w:val="24"/>
        </w:rPr>
        <w:t>j</w:t>
      </w:r>
      <w:r>
        <w:rPr>
          <w:spacing w:val="-1"/>
          <w:sz w:val="24"/>
          <w:szCs w:val="24"/>
        </w:rPr>
        <w:t>ec</w:t>
      </w:r>
      <w:r>
        <w:rPr>
          <w:sz w:val="24"/>
          <w:szCs w:val="24"/>
        </w:rPr>
        <w:t>tiv</w:t>
      </w:r>
      <w:r>
        <w:rPr>
          <w:spacing w:val="-1"/>
          <w:sz w:val="24"/>
          <w:szCs w:val="24"/>
        </w:rPr>
        <w:t>e</w:t>
      </w:r>
      <w:r>
        <w:rPr>
          <w:sz w:val="24"/>
          <w:szCs w:val="24"/>
        </w:rPr>
        <w:t>s)</w:t>
      </w:r>
    </w:p>
    <w:p w:rsidR="0047694C" w:rsidRDefault="0047694C">
      <w:pPr>
        <w:spacing w:before="14" w:line="260" w:lineRule="exact"/>
        <w:rPr>
          <w:sz w:val="26"/>
          <w:szCs w:val="26"/>
        </w:rPr>
      </w:pPr>
    </w:p>
    <w:p w:rsidR="0047694C" w:rsidRDefault="00000000">
      <w:pPr>
        <w:spacing w:line="480" w:lineRule="auto"/>
        <w:ind w:left="2749" w:right="79"/>
        <w:jc w:val="both"/>
        <w:rPr>
          <w:sz w:val="24"/>
          <w:szCs w:val="24"/>
        </w:rPr>
      </w:pPr>
      <w:r>
        <w:rPr>
          <w:spacing w:val="1"/>
          <w:sz w:val="24"/>
          <w:szCs w:val="24"/>
        </w:rPr>
        <w:t>S</w:t>
      </w:r>
      <w:r>
        <w:rPr>
          <w:sz w:val="24"/>
          <w:szCs w:val="24"/>
        </w:rPr>
        <w:t>u</w:t>
      </w:r>
      <w:r>
        <w:rPr>
          <w:spacing w:val="-1"/>
          <w:sz w:val="24"/>
          <w:szCs w:val="24"/>
        </w:rPr>
        <w:t>a</w:t>
      </w:r>
      <w:r>
        <w:rPr>
          <w:sz w:val="24"/>
          <w:szCs w:val="24"/>
        </w:rPr>
        <w:t>tu</w:t>
      </w:r>
      <w:r>
        <w:rPr>
          <w:spacing w:val="1"/>
          <w:sz w:val="24"/>
          <w:szCs w:val="24"/>
        </w:rPr>
        <w:t xml:space="preserve"> </w:t>
      </w:r>
      <w:r>
        <w:rPr>
          <w:sz w:val="24"/>
          <w:szCs w:val="24"/>
        </w:rPr>
        <w:t xml:space="preserve">sistem </w:t>
      </w:r>
      <w:r>
        <w:rPr>
          <w:spacing w:val="1"/>
          <w:sz w:val="24"/>
          <w:szCs w:val="24"/>
        </w:rPr>
        <w:t>p</w:t>
      </w:r>
      <w:r>
        <w:rPr>
          <w:spacing w:val="-1"/>
          <w:sz w:val="24"/>
          <w:szCs w:val="24"/>
        </w:rPr>
        <w:t>a</w:t>
      </w:r>
      <w:r>
        <w:rPr>
          <w:sz w:val="24"/>
          <w:szCs w:val="24"/>
        </w:rPr>
        <w:t>sti</w:t>
      </w:r>
      <w:r>
        <w:rPr>
          <w:spacing w:val="2"/>
          <w:sz w:val="24"/>
          <w:szCs w:val="24"/>
        </w:rPr>
        <w:t xml:space="preserve"> </w:t>
      </w:r>
      <w:r>
        <w:rPr>
          <w:sz w:val="24"/>
          <w:szCs w:val="24"/>
        </w:rPr>
        <w:t>m</w:t>
      </w:r>
      <w:r>
        <w:rPr>
          <w:spacing w:val="-1"/>
          <w:sz w:val="24"/>
          <w:szCs w:val="24"/>
        </w:rPr>
        <w:t>e</w:t>
      </w:r>
      <w:r>
        <w:rPr>
          <w:sz w:val="24"/>
          <w:szCs w:val="24"/>
        </w:rPr>
        <w:t>miliki</w:t>
      </w:r>
      <w:r>
        <w:rPr>
          <w:spacing w:val="2"/>
          <w:sz w:val="24"/>
          <w:szCs w:val="24"/>
        </w:rPr>
        <w:t xml:space="preserve"> </w:t>
      </w:r>
      <w:r>
        <w:rPr>
          <w:sz w:val="24"/>
          <w:szCs w:val="24"/>
        </w:rPr>
        <w:t>s</w:t>
      </w:r>
      <w:r>
        <w:rPr>
          <w:spacing w:val="-1"/>
          <w:sz w:val="24"/>
          <w:szCs w:val="24"/>
        </w:rPr>
        <w:t>a</w:t>
      </w:r>
      <w:r>
        <w:rPr>
          <w:sz w:val="24"/>
          <w:szCs w:val="24"/>
        </w:rPr>
        <w:t>s</w:t>
      </w:r>
      <w:r>
        <w:rPr>
          <w:spacing w:val="-1"/>
          <w:sz w:val="24"/>
          <w:szCs w:val="24"/>
        </w:rPr>
        <w:t>ar</w:t>
      </w:r>
      <w:r>
        <w:rPr>
          <w:spacing w:val="-3"/>
          <w:sz w:val="24"/>
          <w:szCs w:val="24"/>
        </w:rPr>
        <w:t>a</w:t>
      </w:r>
      <w:r>
        <w:rPr>
          <w:sz w:val="24"/>
          <w:szCs w:val="24"/>
        </w:rPr>
        <w:t>n</w:t>
      </w:r>
      <w:r>
        <w:rPr>
          <w:spacing w:val="1"/>
          <w:sz w:val="24"/>
          <w:szCs w:val="24"/>
        </w:rPr>
        <w:t xml:space="preserve"> </w:t>
      </w:r>
      <w:r>
        <w:rPr>
          <w:spacing w:val="-1"/>
          <w:sz w:val="24"/>
          <w:szCs w:val="24"/>
        </w:rPr>
        <w:t>a</w:t>
      </w:r>
      <w:r>
        <w:rPr>
          <w:sz w:val="24"/>
          <w:szCs w:val="24"/>
        </w:rPr>
        <w:t>tau t</w:t>
      </w:r>
      <w:r>
        <w:rPr>
          <w:spacing w:val="1"/>
          <w:sz w:val="24"/>
          <w:szCs w:val="24"/>
        </w:rPr>
        <w:t>u</w:t>
      </w:r>
      <w:r>
        <w:rPr>
          <w:sz w:val="24"/>
          <w:szCs w:val="24"/>
        </w:rPr>
        <w:t>ju</w:t>
      </w:r>
      <w:r>
        <w:rPr>
          <w:spacing w:val="-1"/>
          <w:sz w:val="24"/>
          <w:szCs w:val="24"/>
        </w:rPr>
        <w:t>a</w:t>
      </w:r>
      <w:r>
        <w:rPr>
          <w:spacing w:val="5"/>
          <w:sz w:val="24"/>
          <w:szCs w:val="24"/>
        </w:rPr>
        <w:t>n</w:t>
      </w:r>
      <w:r>
        <w:rPr>
          <w:sz w:val="24"/>
          <w:szCs w:val="24"/>
        </w:rPr>
        <w:t>.</w:t>
      </w:r>
      <w:r>
        <w:rPr>
          <w:spacing w:val="1"/>
          <w:sz w:val="24"/>
          <w:szCs w:val="24"/>
        </w:rPr>
        <w:t xml:space="preserve"> </w:t>
      </w:r>
      <w:r>
        <w:rPr>
          <w:sz w:val="24"/>
          <w:szCs w:val="24"/>
        </w:rPr>
        <w:t>Ap</w:t>
      </w:r>
      <w:r>
        <w:rPr>
          <w:spacing w:val="-1"/>
          <w:sz w:val="24"/>
          <w:szCs w:val="24"/>
        </w:rPr>
        <w:t>a</w:t>
      </w:r>
      <w:r>
        <w:rPr>
          <w:sz w:val="24"/>
          <w:szCs w:val="24"/>
        </w:rPr>
        <w:t xml:space="preserve">bila sistem </w:t>
      </w:r>
      <w:r>
        <w:rPr>
          <w:spacing w:val="1"/>
          <w:sz w:val="24"/>
          <w:szCs w:val="24"/>
        </w:rPr>
        <w:t>t</w:t>
      </w:r>
      <w:r>
        <w:rPr>
          <w:sz w:val="24"/>
          <w:szCs w:val="24"/>
        </w:rPr>
        <w:t>id</w:t>
      </w:r>
      <w:r>
        <w:rPr>
          <w:spacing w:val="-1"/>
          <w:sz w:val="24"/>
          <w:szCs w:val="24"/>
        </w:rPr>
        <w:t>a</w:t>
      </w:r>
      <w:r>
        <w:rPr>
          <w:sz w:val="24"/>
          <w:szCs w:val="24"/>
        </w:rPr>
        <w:t>k mempu</w:t>
      </w:r>
      <w:r>
        <w:rPr>
          <w:spacing w:val="2"/>
          <w:sz w:val="24"/>
          <w:szCs w:val="24"/>
        </w:rPr>
        <w:t>n</w:t>
      </w:r>
      <w:r>
        <w:rPr>
          <w:spacing w:val="-4"/>
          <w:sz w:val="24"/>
          <w:szCs w:val="24"/>
        </w:rPr>
        <w:t>y</w:t>
      </w:r>
      <w:r>
        <w:rPr>
          <w:spacing w:val="-1"/>
          <w:sz w:val="24"/>
          <w:szCs w:val="24"/>
        </w:rPr>
        <w:t>a</w:t>
      </w:r>
      <w:r>
        <w:rPr>
          <w:sz w:val="24"/>
          <w:szCs w:val="24"/>
        </w:rPr>
        <w:t>i</w:t>
      </w:r>
      <w:r>
        <w:rPr>
          <w:spacing w:val="8"/>
          <w:sz w:val="24"/>
          <w:szCs w:val="24"/>
        </w:rPr>
        <w:t xml:space="preserve"> </w:t>
      </w:r>
      <w:r>
        <w:rPr>
          <w:sz w:val="24"/>
          <w:szCs w:val="24"/>
        </w:rPr>
        <w:t>s</w:t>
      </w:r>
      <w:r>
        <w:rPr>
          <w:spacing w:val="-1"/>
          <w:sz w:val="24"/>
          <w:szCs w:val="24"/>
        </w:rPr>
        <w:t>a</w:t>
      </w:r>
      <w:r>
        <w:rPr>
          <w:sz w:val="24"/>
          <w:szCs w:val="24"/>
        </w:rPr>
        <w:t>s</w:t>
      </w:r>
      <w:r>
        <w:rPr>
          <w:spacing w:val="-1"/>
          <w:sz w:val="24"/>
          <w:szCs w:val="24"/>
        </w:rPr>
        <w:t>ar</w:t>
      </w:r>
      <w:r>
        <w:rPr>
          <w:spacing w:val="-3"/>
          <w:sz w:val="24"/>
          <w:szCs w:val="24"/>
        </w:rPr>
        <w:t>a</w:t>
      </w:r>
      <w:r>
        <w:rPr>
          <w:sz w:val="24"/>
          <w:szCs w:val="24"/>
        </w:rPr>
        <w:t>n,</w:t>
      </w:r>
      <w:r>
        <w:rPr>
          <w:spacing w:val="3"/>
          <w:sz w:val="24"/>
          <w:szCs w:val="24"/>
        </w:rPr>
        <w:t xml:space="preserve"> </w:t>
      </w:r>
      <w:r>
        <w:rPr>
          <w:sz w:val="24"/>
          <w:szCs w:val="24"/>
        </w:rPr>
        <w:t>maka</w:t>
      </w:r>
      <w:r>
        <w:rPr>
          <w:spacing w:val="2"/>
          <w:sz w:val="24"/>
          <w:szCs w:val="24"/>
        </w:rPr>
        <w:t xml:space="preserve"> </w:t>
      </w:r>
      <w:r>
        <w:rPr>
          <w:sz w:val="24"/>
          <w:szCs w:val="24"/>
        </w:rPr>
        <w:t>o</w:t>
      </w:r>
      <w:r>
        <w:rPr>
          <w:spacing w:val="2"/>
          <w:sz w:val="24"/>
          <w:szCs w:val="24"/>
        </w:rPr>
        <w:t>p</w:t>
      </w:r>
      <w:r>
        <w:rPr>
          <w:spacing w:val="-1"/>
          <w:sz w:val="24"/>
          <w:szCs w:val="24"/>
        </w:rPr>
        <w:t>e</w:t>
      </w:r>
      <w:r>
        <w:rPr>
          <w:spacing w:val="2"/>
          <w:sz w:val="24"/>
          <w:szCs w:val="24"/>
        </w:rPr>
        <w:t>r</w:t>
      </w:r>
      <w:r>
        <w:rPr>
          <w:spacing w:val="-3"/>
          <w:sz w:val="24"/>
          <w:szCs w:val="24"/>
        </w:rPr>
        <w:t>a</w:t>
      </w:r>
      <w:r>
        <w:rPr>
          <w:sz w:val="24"/>
          <w:szCs w:val="24"/>
        </w:rPr>
        <w:t>si</w:t>
      </w:r>
      <w:r>
        <w:rPr>
          <w:spacing w:val="1"/>
          <w:sz w:val="24"/>
          <w:szCs w:val="24"/>
        </w:rPr>
        <w:t xml:space="preserve"> </w:t>
      </w:r>
      <w:r>
        <w:rPr>
          <w:sz w:val="24"/>
          <w:szCs w:val="24"/>
        </w:rPr>
        <w:t>s</w:t>
      </w:r>
      <w:r>
        <w:rPr>
          <w:spacing w:val="3"/>
          <w:sz w:val="24"/>
          <w:szCs w:val="24"/>
        </w:rPr>
        <w:t>is</w:t>
      </w:r>
      <w:r>
        <w:rPr>
          <w:sz w:val="24"/>
          <w:szCs w:val="24"/>
        </w:rPr>
        <w:t xml:space="preserve">tem </w:t>
      </w:r>
      <w:r>
        <w:rPr>
          <w:spacing w:val="1"/>
          <w:sz w:val="24"/>
          <w:szCs w:val="24"/>
        </w:rPr>
        <w:t>t</w:t>
      </w:r>
      <w:r>
        <w:rPr>
          <w:sz w:val="24"/>
          <w:szCs w:val="24"/>
        </w:rPr>
        <w:t>id</w:t>
      </w:r>
      <w:r>
        <w:rPr>
          <w:spacing w:val="-1"/>
          <w:sz w:val="24"/>
          <w:szCs w:val="24"/>
        </w:rPr>
        <w:t>a</w:t>
      </w:r>
      <w:r>
        <w:rPr>
          <w:sz w:val="24"/>
          <w:szCs w:val="24"/>
        </w:rPr>
        <w:t xml:space="preserve">k </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pacing w:val="-1"/>
          <w:sz w:val="24"/>
          <w:szCs w:val="24"/>
        </w:rPr>
        <w:t>a</w:t>
      </w:r>
      <w:r>
        <w:rPr>
          <w:spacing w:val="2"/>
          <w:sz w:val="24"/>
          <w:szCs w:val="24"/>
        </w:rPr>
        <w:t>d</w:t>
      </w:r>
      <w:r>
        <w:rPr>
          <w:sz w:val="24"/>
          <w:szCs w:val="24"/>
        </w:rPr>
        <w:t xml:space="preserve">a </w:t>
      </w:r>
      <w:r>
        <w:rPr>
          <w:spacing w:val="-2"/>
          <w:sz w:val="24"/>
          <w:szCs w:val="24"/>
        </w:rPr>
        <w:t>g</w:t>
      </w:r>
      <w:r>
        <w:rPr>
          <w:sz w:val="24"/>
          <w:szCs w:val="24"/>
        </w:rPr>
        <w:t>u</w:t>
      </w:r>
      <w:r>
        <w:rPr>
          <w:spacing w:val="1"/>
          <w:sz w:val="24"/>
          <w:szCs w:val="24"/>
        </w:rPr>
        <w:t>n</w:t>
      </w:r>
      <w:r>
        <w:rPr>
          <w:spacing w:val="-1"/>
          <w:sz w:val="24"/>
          <w:szCs w:val="24"/>
        </w:rPr>
        <w:t>a</w:t>
      </w:r>
      <w:r>
        <w:rPr>
          <w:spacing w:val="5"/>
          <w:sz w:val="24"/>
          <w:szCs w:val="24"/>
        </w:rPr>
        <w:t>n</w:t>
      </w:r>
      <w:r>
        <w:rPr>
          <w:spacing w:val="-2"/>
          <w:sz w:val="24"/>
          <w:szCs w:val="24"/>
        </w:rPr>
        <w:t>y</w:t>
      </w:r>
      <w:r>
        <w:rPr>
          <w:spacing w:val="-1"/>
          <w:sz w:val="24"/>
          <w:szCs w:val="24"/>
        </w:rPr>
        <w:t>a</w:t>
      </w:r>
      <w:r>
        <w:rPr>
          <w:sz w:val="24"/>
          <w:szCs w:val="24"/>
        </w:rPr>
        <w:t>.</w:t>
      </w:r>
      <w:r>
        <w:rPr>
          <w:spacing w:val="3"/>
          <w:sz w:val="24"/>
          <w:szCs w:val="24"/>
        </w:rPr>
        <w:t xml:space="preserve"> </w:t>
      </w:r>
      <w:r>
        <w:rPr>
          <w:sz w:val="24"/>
          <w:szCs w:val="24"/>
        </w:rPr>
        <w:t>Tuj</w:t>
      </w:r>
      <w:r>
        <w:rPr>
          <w:spacing w:val="2"/>
          <w:sz w:val="24"/>
          <w:szCs w:val="24"/>
        </w:rPr>
        <w:t>u</w:t>
      </w:r>
      <w:r>
        <w:rPr>
          <w:spacing w:val="-1"/>
          <w:sz w:val="24"/>
          <w:szCs w:val="24"/>
        </w:rPr>
        <w:t>a</w:t>
      </w:r>
      <w:r>
        <w:rPr>
          <w:sz w:val="24"/>
          <w:szCs w:val="24"/>
        </w:rPr>
        <w:t>n</w:t>
      </w:r>
      <w:r>
        <w:rPr>
          <w:spacing w:val="1"/>
          <w:sz w:val="24"/>
          <w:szCs w:val="24"/>
        </w:rPr>
        <w:t xml:space="preserve"> </w:t>
      </w:r>
      <w:r>
        <w:rPr>
          <w:sz w:val="24"/>
          <w:szCs w:val="24"/>
        </w:rPr>
        <w:t>inilah</w:t>
      </w:r>
      <w:r>
        <w:rPr>
          <w:spacing w:val="3"/>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me</w:t>
      </w:r>
      <w:r>
        <w:rPr>
          <w:spacing w:val="2"/>
          <w:sz w:val="24"/>
          <w:szCs w:val="24"/>
        </w:rPr>
        <w:t>n</w:t>
      </w:r>
      <w:r>
        <w:rPr>
          <w:sz w:val="24"/>
          <w:szCs w:val="24"/>
        </w:rPr>
        <w:t>g</w:t>
      </w:r>
      <w:r>
        <w:rPr>
          <w:spacing w:val="1"/>
          <w:sz w:val="24"/>
          <w:szCs w:val="24"/>
        </w:rPr>
        <w:t>a</w:t>
      </w:r>
      <w:r>
        <w:rPr>
          <w:spacing w:val="-1"/>
          <w:sz w:val="24"/>
          <w:szCs w:val="24"/>
        </w:rPr>
        <w:t>r</w:t>
      </w:r>
      <w:r>
        <w:rPr>
          <w:spacing w:val="1"/>
          <w:sz w:val="24"/>
          <w:szCs w:val="24"/>
        </w:rPr>
        <w:t>a</w:t>
      </w:r>
      <w:r>
        <w:rPr>
          <w:spacing w:val="2"/>
          <w:sz w:val="24"/>
          <w:szCs w:val="24"/>
        </w:rPr>
        <w:t>h</w:t>
      </w:r>
      <w:r>
        <w:rPr>
          <w:sz w:val="24"/>
          <w:szCs w:val="24"/>
        </w:rPr>
        <w:t>k</w:t>
      </w:r>
      <w:r>
        <w:rPr>
          <w:spacing w:val="-1"/>
          <w:sz w:val="24"/>
          <w:szCs w:val="24"/>
        </w:rPr>
        <w:t>a</w:t>
      </w:r>
      <w:r>
        <w:rPr>
          <w:sz w:val="24"/>
          <w:szCs w:val="24"/>
        </w:rPr>
        <w:t>n</w:t>
      </w:r>
      <w:r>
        <w:rPr>
          <w:spacing w:val="1"/>
          <w:sz w:val="24"/>
          <w:szCs w:val="24"/>
        </w:rPr>
        <w:t xml:space="preserve"> </w:t>
      </w:r>
      <w:r>
        <w:rPr>
          <w:sz w:val="24"/>
          <w:szCs w:val="24"/>
        </w:rPr>
        <w:t>su</w:t>
      </w:r>
      <w:r>
        <w:rPr>
          <w:spacing w:val="-1"/>
          <w:sz w:val="24"/>
          <w:szCs w:val="24"/>
        </w:rPr>
        <w:t>a</w:t>
      </w:r>
      <w:r>
        <w:rPr>
          <w:sz w:val="24"/>
          <w:szCs w:val="24"/>
        </w:rPr>
        <w:t>tu sistem.</w:t>
      </w:r>
      <w:r>
        <w:rPr>
          <w:spacing w:val="1"/>
          <w:sz w:val="24"/>
          <w:szCs w:val="24"/>
        </w:rPr>
        <w:t xml:space="preserve"> </w:t>
      </w:r>
      <w:r>
        <w:rPr>
          <w:sz w:val="24"/>
          <w:szCs w:val="24"/>
        </w:rPr>
        <w:t>T</w:t>
      </w:r>
      <w:r>
        <w:rPr>
          <w:spacing w:val="-1"/>
          <w:sz w:val="24"/>
          <w:szCs w:val="24"/>
        </w:rPr>
        <w:t>a</w:t>
      </w:r>
      <w:r>
        <w:rPr>
          <w:sz w:val="24"/>
          <w:szCs w:val="24"/>
        </w:rPr>
        <w:t>npa</w:t>
      </w:r>
      <w:r>
        <w:rPr>
          <w:spacing w:val="1"/>
          <w:sz w:val="24"/>
          <w:szCs w:val="24"/>
        </w:rPr>
        <w:t xml:space="preserve"> </w:t>
      </w:r>
      <w:r>
        <w:rPr>
          <w:spacing w:val="-1"/>
          <w:sz w:val="24"/>
          <w:szCs w:val="24"/>
        </w:rPr>
        <w:t>a</w:t>
      </w:r>
      <w:r>
        <w:rPr>
          <w:sz w:val="24"/>
          <w:szCs w:val="24"/>
        </w:rPr>
        <w:t>d</w:t>
      </w:r>
      <w:r>
        <w:rPr>
          <w:spacing w:val="-1"/>
          <w:sz w:val="24"/>
          <w:szCs w:val="24"/>
        </w:rPr>
        <w:t>a</w:t>
      </w:r>
      <w:r>
        <w:rPr>
          <w:spacing w:val="5"/>
          <w:sz w:val="24"/>
          <w:szCs w:val="24"/>
        </w:rPr>
        <w:t>n</w:t>
      </w:r>
      <w:r>
        <w:rPr>
          <w:spacing w:val="-5"/>
          <w:sz w:val="24"/>
          <w:szCs w:val="24"/>
        </w:rPr>
        <w:t>y</w:t>
      </w:r>
      <w:r>
        <w:rPr>
          <w:sz w:val="24"/>
          <w:szCs w:val="24"/>
        </w:rPr>
        <w:t>a t</w:t>
      </w:r>
      <w:r>
        <w:rPr>
          <w:spacing w:val="3"/>
          <w:sz w:val="24"/>
          <w:szCs w:val="24"/>
        </w:rPr>
        <w:t>u</w:t>
      </w:r>
      <w:r>
        <w:rPr>
          <w:sz w:val="24"/>
          <w:szCs w:val="24"/>
        </w:rPr>
        <w:t>ju</w:t>
      </w:r>
      <w:r>
        <w:rPr>
          <w:spacing w:val="-1"/>
          <w:sz w:val="24"/>
          <w:szCs w:val="24"/>
        </w:rPr>
        <w:t>a</w:t>
      </w:r>
      <w:r>
        <w:rPr>
          <w:sz w:val="24"/>
          <w:szCs w:val="24"/>
        </w:rPr>
        <w:t>n,</w:t>
      </w:r>
      <w:r>
        <w:rPr>
          <w:spacing w:val="1"/>
          <w:sz w:val="24"/>
          <w:szCs w:val="24"/>
        </w:rPr>
        <w:t xml:space="preserve"> </w:t>
      </w:r>
      <w:r>
        <w:rPr>
          <w:sz w:val="24"/>
          <w:szCs w:val="24"/>
        </w:rPr>
        <w:t>sistem</w:t>
      </w:r>
      <w:r>
        <w:rPr>
          <w:spacing w:val="2"/>
          <w:sz w:val="24"/>
          <w:szCs w:val="24"/>
        </w:rPr>
        <w:t xml:space="preserve"> </w:t>
      </w:r>
      <w:r>
        <w:rPr>
          <w:sz w:val="24"/>
          <w:szCs w:val="24"/>
        </w:rPr>
        <w:t>menj</w:t>
      </w:r>
      <w:r>
        <w:rPr>
          <w:spacing w:val="-1"/>
          <w:sz w:val="24"/>
          <w:szCs w:val="24"/>
        </w:rPr>
        <w:t>a</w:t>
      </w:r>
      <w:r>
        <w:rPr>
          <w:sz w:val="24"/>
          <w:szCs w:val="24"/>
        </w:rPr>
        <w:t>di</w:t>
      </w:r>
      <w:r>
        <w:rPr>
          <w:spacing w:val="2"/>
          <w:sz w:val="24"/>
          <w:szCs w:val="24"/>
        </w:rPr>
        <w:t xml:space="preserve"> </w:t>
      </w:r>
      <w:r>
        <w:rPr>
          <w:spacing w:val="-2"/>
          <w:sz w:val="24"/>
          <w:szCs w:val="24"/>
        </w:rPr>
        <w:t>t</w:t>
      </w:r>
      <w:r>
        <w:rPr>
          <w:sz w:val="24"/>
          <w:szCs w:val="24"/>
        </w:rPr>
        <w:t>id</w:t>
      </w:r>
      <w:r>
        <w:rPr>
          <w:spacing w:val="-1"/>
          <w:sz w:val="24"/>
          <w:szCs w:val="24"/>
        </w:rPr>
        <w:t>a</w:t>
      </w:r>
      <w:r>
        <w:rPr>
          <w:sz w:val="24"/>
          <w:szCs w:val="24"/>
        </w:rPr>
        <w:t>k</w:t>
      </w:r>
      <w:r>
        <w:rPr>
          <w:spacing w:val="1"/>
          <w:sz w:val="24"/>
          <w:szCs w:val="24"/>
        </w:rPr>
        <w:t xml:space="preserve"> </w:t>
      </w:r>
      <w:r>
        <w:rPr>
          <w:sz w:val="24"/>
          <w:szCs w:val="24"/>
        </w:rPr>
        <w:t>t</w:t>
      </w:r>
      <w:r>
        <w:rPr>
          <w:spacing w:val="-1"/>
          <w:sz w:val="24"/>
          <w:szCs w:val="24"/>
        </w:rPr>
        <w:t>erara</w:t>
      </w:r>
      <w:r>
        <w:rPr>
          <w:sz w:val="24"/>
          <w:szCs w:val="24"/>
        </w:rPr>
        <w:t>h d</w:t>
      </w:r>
      <w:r>
        <w:rPr>
          <w:spacing w:val="-1"/>
          <w:sz w:val="24"/>
          <w:szCs w:val="24"/>
        </w:rPr>
        <w:t>a</w:t>
      </w:r>
      <w:r>
        <w:rPr>
          <w:sz w:val="24"/>
          <w:szCs w:val="24"/>
        </w:rPr>
        <w:t>n tid</w:t>
      </w:r>
      <w:r>
        <w:rPr>
          <w:spacing w:val="-1"/>
          <w:sz w:val="24"/>
          <w:szCs w:val="24"/>
        </w:rPr>
        <w:t>a</w:t>
      </w:r>
      <w:r>
        <w:rPr>
          <w:sz w:val="24"/>
          <w:szCs w:val="24"/>
        </w:rPr>
        <w:t>k terk</w:t>
      </w:r>
      <w:r>
        <w:rPr>
          <w:spacing w:val="-1"/>
          <w:sz w:val="24"/>
          <w:szCs w:val="24"/>
        </w:rPr>
        <w:t>e</w:t>
      </w:r>
      <w:r>
        <w:rPr>
          <w:sz w:val="24"/>
          <w:szCs w:val="24"/>
        </w:rPr>
        <w:t>n</w:t>
      </w:r>
      <w:r>
        <w:rPr>
          <w:spacing w:val="2"/>
          <w:sz w:val="24"/>
          <w:szCs w:val="24"/>
        </w:rPr>
        <w:t>d</w:t>
      </w:r>
      <w:r>
        <w:rPr>
          <w:spacing w:val="-1"/>
          <w:sz w:val="24"/>
          <w:szCs w:val="24"/>
        </w:rPr>
        <w:t>a</w:t>
      </w:r>
      <w:r>
        <w:rPr>
          <w:sz w:val="24"/>
          <w:szCs w:val="24"/>
        </w:rPr>
        <w:t>li.</w:t>
      </w:r>
    </w:p>
    <w:p w:rsidR="0047694C" w:rsidRDefault="00000000">
      <w:pPr>
        <w:spacing w:before="22"/>
        <w:ind w:left="2389"/>
        <w:rPr>
          <w:sz w:val="24"/>
          <w:szCs w:val="24"/>
        </w:rPr>
      </w:pPr>
      <w:r>
        <w:rPr>
          <w:sz w:val="24"/>
          <w:szCs w:val="24"/>
        </w:rPr>
        <w:t>8.   M</w:t>
      </w:r>
      <w:r>
        <w:rPr>
          <w:spacing w:val="-1"/>
          <w:sz w:val="24"/>
          <w:szCs w:val="24"/>
        </w:rPr>
        <w:t>e</w:t>
      </w:r>
      <w:r>
        <w:rPr>
          <w:sz w:val="24"/>
          <w:szCs w:val="24"/>
        </w:rPr>
        <w:t>mpu</w:t>
      </w:r>
      <w:r>
        <w:rPr>
          <w:spacing w:val="3"/>
          <w:sz w:val="24"/>
          <w:szCs w:val="24"/>
        </w:rPr>
        <w:t>n</w:t>
      </w:r>
      <w:r>
        <w:rPr>
          <w:spacing w:val="-5"/>
          <w:sz w:val="24"/>
          <w:szCs w:val="24"/>
        </w:rPr>
        <w:t>y</w:t>
      </w:r>
      <w:r>
        <w:rPr>
          <w:spacing w:val="-1"/>
          <w:sz w:val="24"/>
          <w:szCs w:val="24"/>
        </w:rPr>
        <w:t>a</w:t>
      </w:r>
      <w:r>
        <w:rPr>
          <w:sz w:val="24"/>
          <w:szCs w:val="24"/>
        </w:rPr>
        <w:t xml:space="preserve">i </w:t>
      </w:r>
      <w:r>
        <w:rPr>
          <w:spacing w:val="1"/>
          <w:sz w:val="24"/>
          <w:szCs w:val="24"/>
        </w:rPr>
        <w:t>K</w:t>
      </w:r>
      <w:r>
        <w:rPr>
          <w:spacing w:val="-1"/>
          <w:sz w:val="24"/>
          <w:szCs w:val="24"/>
        </w:rPr>
        <w:t>e</w:t>
      </w:r>
      <w:r>
        <w:rPr>
          <w:sz w:val="24"/>
          <w:szCs w:val="24"/>
        </w:rPr>
        <w:t>lu</w:t>
      </w:r>
      <w:r>
        <w:rPr>
          <w:spacing w:val="2"/>
          <w:sz w:val="24"/>
          <w:szCs w:val="24"/>
        </w:rPr>
        <w:t>a</w:t>
      </w:r>
      <w:r>
        <w:rPr>
          <w:spacing w:val="-1"/>
          <w:sz w:val="24"/>
          <w:szCs w:val="24"/>
        </w:rPr>
        <w:t>r</w:t>
      </w:r>
      <w:r>
        <w:rPr>
          <w:spacing w:val="1"/>
          <w:sz w:val="24"/>
          <w:szCs w:val="24"/>
        </w:rPr>
        <w:t>a</w:t>
      </w:r>
      <w:r>
        <w:rPr>
          <w:sz w:val="24"/>
          <w:szCs w:val="24"/>
        </w:rPr>
        <w:t xml:space="preserve">n </w:t>
      </w:r>
      <w:r>
        <w:rPr>
          <w:spacing w:val="-1"/>
          <w:sz w:val="24"/>
          <w:szCs w:val="24"/>
        </w:rPr>
        <w:t>(</w:t>
      </w:r>
      <w:r>
        <w:rPr>
          <w:sz w:val="24"/>
          <w:szCs w:val="24"/>
        </w:rPr>
        <w:t>Output)</w:t>
      </w:r>
    </w:p>
    <w:p w:rsidR="0047694C" w:rsidRDefault="0047694C">
      <w:pPr>
        <w:spacing w:before="16" w:line="260" w:lineRule="exact"/>
        <w:rPr>
          <w:sz w:val="26"/>
          <w:szCs w:val="26"/>
        </w:rPr>
      </w:pPr>
    </w:p>
    <w:p w:rsidR="0047694C" w:rsidRDefault="00000000">
      <w:pPr>
        <w:spacing w:line="480" w:lineRule="auto"/>
        <w:ind w:left="2749" w:right="76"/>
        <w:jc w:val="both"/>
        <w:rPr>
          <w:sz w:val="24"/>
          <w:szCs w:val="24"/>
        </w:rPr>
        <w:sectPr w:rsidR="0047694C">
          <w:pgSz w:w="11940" w:h="16860"/>
          <w:pgMar w:top="960" w:right="1540" w:bottom="280" w:left="1680" w:header="731" w:footer="0" w:gutter="0"/>
          <w:cols w:space="720"/>
        </w:sectPr>
      </w:pPr>
      <w:r>
        <w:rPr>
          <w:sz w:val="24"/>
          <w:szCs w:val="24"/>
        </w:rPr>
        <w:t>K</w:t>
      </w:r>
      <w:r>
        <w:rPr>
          <w:spacing w:val="-1"/>
          <w:sz w:val="24"/>
          <w:szCs w:val="24"/>
        </w:rPr>
        <w:t>e</w:t>
      </w:r>
      <w:r>
        <w:rPr>
          <w:sz w:val="24"/>
          <w:szCs w:val="24"/>
        </w:rPr>
        <w:t>lua</w:t>
      </w:r>
      <w:r>
        <w:rPr>
          <w:spacing w:val="-1"/>
          <w:sz w:val="24"/>
          <w:szCs w:val="24"/>
        </w:rPr>
        <w:t>ra</w:t>
      </w:r>
      <w:r>
        <w:rPr>
          <w:sz w:val="24"/>
          <w:szCs w:val="24"/>
        </w:rPr>
        <w:t>n</w:t>
      </w:r>
      <w:r>
        <w:rPr>
          <w:spacing w:val="1"/>
          <w:sz w:val="24"/>
          <w:szCs w:val="24"/>
        </w:rPr>
        <w:t xml:space="preserve"> </w:t>
      </w:r>
      <w:r>
        <w:rPr>
          <w:spacing w:val="-1"/>
          <w:sz w:val="24"/>
          <w:szCs w:val="24"/>
        </w:rPr>
        <w:t>(</w:t>
      </w:r>
      <w:r>
        <w:rPr>
          <w:i/>
          <w:sz w:val="24"/>
          <w:szCs w:val="24"/>
        </w:rPr>
        <w:t>outp</w:t>
      </w:r>
      <w:r>
        <w:rPr>
          <w:i/>
          <w:spacing w:val="1"/>
          <w:sz w:val="24"/>
          <w:szCs w:val="24"/>
        </w:rPr>
        <w:t>u</w:t>
      </w:r>
      <w:r>
        <w:rPr>
          <w:i/>
          <w:spacing w:val="3"/>
          <w:sz w:val="24"/>
          <w:szCs w:val="24"/>
        </w:rPr>
        <w:t>t</w:t>
      </w:r>
      <w:r>
        <w:rPr>
          <w:sz w:val="24"/>
          <w:szCs w:val="24"/>
        </w:rPr>
        <w:t>) m</w:t>
      </w:r>
      <w:r>
        <w:rPr>
          <w:spacing w:val="2"/>
          <w:sz w:val="24"/>
          <w:szCs w:val="24"/>
        </w:rPr>
        <w:t>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pacing w:val="1"/>
          <w:sz w:val="24"/>
          <w:szCs w:val="24"/>
        </w:rPr>
        <w:t>h</w:t>
      </w:r>
      <w:r>
        <w:rPr>
          <w:spacing w:val="-1"/>
          <w:sz w:val="24"/>
          <w:szCs w:val="24"/>
        </w:rPr>
        <w:t>a</w:t>
      </w:r>
      <w:r>
        <w:rPr>
          <w:sz w:val="24"/>
          <w:szCs w:val="24"/>
        </w:rPr>
        <w:t>sil</w:t>
      </w:r>
      <w:r>
        <w:rPr>
          <w:spacing w:val="7"/>
          <w:sz w:val="24"/>
          <w:szCs w:val="24"/>
        </w:rPr>
        <w:t xml:space="preserve"> </w:t>
      </w:r>
      <w:r>
        <w:rPr>
          <w:sz w:val="24"/>
          <w:szCs w:val="24"/>
        </w:rPr>
        <w:t>d</w:t>
      </w:r>
      <w:r>
        <w:rPr>
          <w:spacing w:val="-1"/>
          <w:sz w:val="24"/>
          <w:szCs w:val="24"/>
        </w:rPr>
        <w:t>a</w:t>
      </w:r>
      <w:r>
        <w:rPr>
          <w:sz w:val="24"/>
          <w:szCs w:val="24"/>
        </w:rPr>
        <w:t>ri</w:t>
      </w:r>
      <w:r>
        <w:rPr>
          <w:spacing w:val="1"/>
          <w:sz w:val="24"/>
          <w:szCs w:val="24"/>
        </w:rPr>
        <w:t xml:space="preserve"> </w:t>
      </w:r>
      <w:r>
        <w:rPr>
          <w:sz w:val="24"/>
          <w:szCs w:val="24"/>
        </w:rPr>
        <w:t>p</w:t>
      </w:r>
      <w:r>
        <w:rPr>
          <w:spacing w:val="-1"/>
          <w:sz w:val="24"/>
          <w:szCs w:val="24"/>
        </w:rPr>
        <w:t>e</w:t>
      </w:r>
      <w:r>
        <w:rPr>
          <w:sz w:val="24"/>
          <w:szCs w:val="24"/>
        </w:rPr>
        <w:t>mros</w:t>
      </w:r>
      <w:r>
        <w:rPr>
          <w:spacing w:val="-1"/>
          <w:sz w:val="24"/>
          <w:szCs w:val="24"/>
        </w:rPr>
        <w:t>e</w:t>
      </w:r>
      <w:r>
        <w:rPr>
          <w:sz w:val="24"/>
          <w:szCs w:val="24"/>
        </w:rPr>
        <w:t>s</w:t>
      </w:r>
      <w:r>
        <w:rPr>
          <w:spacing w:val="-1"/>
          <w:sz w:val="24"/>
          <w:szCs w:val="24"/>
        </w:rPr>
        <w:t>a</w:t>
      </w:r>
      <w:r>
        <w:rPr>
          <w:sz w:val="24"/>
          <w:szCs w:val="24"/>
        </w:rPr>
        <w:t>n. K</w:t>
      </w:r>
      <w:r>
        <w:rPr>
          <w:spacing w:val="-1"/>
          <w:sz w:val="24"/>
          <w:szCs w:val="24"/>
        </w:rPr>
        <w:t>e</w:t>
      </w:r>
      <w:r>
        <w:rPr>
          <w:sz w:val="24"/>
          <w:szCs w:val="24"/>
        </w:rPr>
        <w:t>lua</w:t>
      </w:r>
      <w:r>
        <w:rPr>
          <w:spacing w:val="-1"/>
          <w:sz w:val="24"/>
          <w:szCs w:val="24"/>
        </w:rPr>
        <w:t>ra</w:t>
      </w:r>
      <w:r>
        <w:rPr>
          <w:sz w:val="24"/>
          <w:szCs w:val="24"/>
        </w:rPr>
        <w:t>n</w:t>
      </w:r>
      <w:r>
        <w:rPr>
          <w:spacing w:val="5"/>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2"/>
          <w:sz w:val="24"/>
          <w:szCs w:val="24"/>
        </w:rPr>
        <w:t>b</w:t>
      </w:r>
      <w:r>
        <w:rPr>
          <w:spacing w:val="-1"/>
          <w:sz w:val="24"/>
          <w:szCs w:val="24"/>
        </w:rPr>
        <w:t>e</w:t>
      </w:r>
      <w:r>
        <w:rPr>
          <w:sz w:val="24"/>
          <w:szCs w:val="24"/>
        </w:rPr>
        <w:t>ru</w:t>
      </w:r>
      <w:r>
        <w:rPr>
          <w:spacing w:val="1"/>
          <w:sz w:val="24"/>
          <w:szCs w:val="24"/>
        </w:rPr>
        <w:t>p</w:t>
      </w:r>
      <w:r>
        <w:rPr>
          <w:sz w:val="24"/>
          <w:szCs w:val="24"/>
        </w:rPr>
        <w:t>a</w:t>
      </w:r>
      <w:r>
        <w:rPr>
          <w:spacing w:val="1"/>
          <w:sz w:val="24"/>
          <w:szCs w:val="24"/>
        </w:rPr>
        <w:t xml:space="preserve"> </w:t>
      </w:r>
      <w:r>
        <w:rPr>
          <w:sz w:val="24"/>
          <w:szCs w:val="24"/>
        </w:rPr>
        <w:t>info</w:t>
      </w:r>
      <w:r>
        <w:rPr>
          <w:spacing w:val="-1"/>
          <w:sz w:val="24"/>
          <w:szCs w:val="24"/>
        </w:rPr>
        <w:t>r</w:t>
      </w:r>
      <w:r>
        <w:rPr>
          <w:sz w:val="24"/>
          <w:szCs w:val="24"/>
        </w:rPr>
        <w:t>masi</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3"/>
          <w:sz w:val="24"/>
          <w:szCs w:val="24"/>
        </w:rPr>
        <w:t>m</w:t>
      </w:r>
      <w:r>
        <w:rPr>
          <w:spacing w:val="-1"/>
          <w:sz w:val="24"/>
          <w:szCs w:val="24"/>
        </w:rPr>
        <w:t>a</w:t>
      </w:r>
      <w:r>
        <w:rPr>
          <w:spacing w:val="2"/>
          <w:sz w:val="24"/>
          <w:szCs w:val="24"/>
        </w:rPr>
        <w:t>s</w:t>
      </w:r>
      <w:r>
        <w:rPr>
          <w:sz w:val="24"/>
          <w:szCs w:val="24"/>
        </w:rPr>
        <w:t>uk</w:t>
      </w:r>
      <w:r>
        <w:rPr>
          <w:spacing w:val="-1"/>
          <w:sz w:val="24"/>
          <w:szCs w:val="24"/>
        </w:rPr>
        <w:t>a</w:t>
      </w:r>
      <w:r>
        <w:rPr>
          <w:sz w:val="24"/>
          <w:szCs w:val="24"/>
        </w:rPr>
        <w:t>n p</w:t>
      </w:r>
      <w:r>
        <w:rPr>
          <w:spacing w:val="-1"/>
          <w:sz w:val="24"/>
          <w:szCs w:val="24"/>
        </w:rPr>
        <w:t>a</w:t>
      </w:r>
      <w:r>
        <w:rPr>
          <w:spacing w:val="7"/>
          <w:sz w:val="24"/>
          <w:szCs w:val="24"/>
        </w:rPr>
        <w:t>d</w:t>
      </w:r>
      <w:r>
        <w:rPr>
          <w:sz w:val="24"/>
          <w:szCs w:val="24"/>
        </w:rPr>
        <w:t xml:space="preserve">a sistem lain </w:t>
      </w:r>
      <w:r>
        <w:rPr>
          <w:spacing w:val="-1"/>
          <w:sz w:val="24"/>
          <w:szCs w:val="24"/>
        </w:rPr>
        <w:t>a</w:t>
      </w:r>
      <w:r>
        <w:rPr>
          <w:sz w:val="24"/>
          <w:szCs w:val="24"/>
        </w:rPr>
        <w:t>tau h</w:t>
      </w:r>
      <w:r>
        <w:rPr>
          <w:spacing w:val="-1"/>
          <w:sz w:val="24"/>
          <w:szCs w:val="24"/>
        </w:rPr>
        <w:t>a</w:t>
      </w:r>
      <w:r>
        <w:rPr>
          <w:spacing w:val="2"/>
          <w:sz w:val="24"/>
          <w:szCs w:val="24"/>
        </w:rPr>
        <w:t>n</w:t>
      </w:r>
      <w:r>
        <w:rPr>
          <w:spacing w:val="-5"/>
          <w:sz w:val="24"/>
          <w:szCs w:val="24"/>
        </w:rPr>
        <w:t>y</w:t>
      </w:r>
      <w:r>
        <w:rPr>
          <w:sz w:val="24"/>
          <w:szCs w:val="24"/>
        </w:rPr>
        <w:t>a</w:t>
      </w:r>
      <w:r>
        <w:rPr>
          <w:spacing w:val="-1"/>
          <w:sz w:val="24"/>
          <w:szCs w:val="24"/>
        </w:rPr>
        <w:t xml:space="preserve"> </w:t>
      </w:r>
      <w:r>
        <w:rPr>
          <w:spacing w:val="3"/>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1"/>
          <w:sz w:val="24"/>
          <w:szCs w:val="24"/>
        </w:rPr>
        <w:t>s</w:t>
      </w:r>
      <w:r>
        <w:rPr>
          <w:sz w:val="24"/>
          <w:szCs w:val="24"/>
        </w:rPr>
        <w:t>isa</w:t>
      </w:r>
      <w:r>
        <w:rPr>
          <w:spacing w:val="-1"/>
          <w:sz w:val="24"/>
          <w:szCs w:val="24"/>
        </w:rPr>
        <w:t xml:space="preserve"> </w:t>
      </w:r>
      <w:r>
        <w:rPr>
          <w:spacing w:val="1"/>
          <w:sz w:val="24"/>
          <w:szCs w:val="24"/>
        </w:rPr>
        <w:t>p</w:t>
      </w:r>
      <w:r>
        <w:rPr>
          <w:spacing w:val="-1"/>
          <w:sz w:val="24"/>
          <w:szCs w:val="24"/>
        </w:rPr>
        <w:t>e</w:t>
      </w:r>
      <w:r>
        <w:rPr>
          <w:sz w:val="24"/>
          <w:szCs w:val="24"/>
        </w:rPr>
        <w:t>mbua</w:t>
      </w:r>
      <w:r>
        <w:rPr>
          <w:spacing w:val="2"/>
          <w:sz w:val="24"/>
          <w:szCs w:val="24"/>
        </w:rPr>
        <w:t>n</w:t>
      </w:r>
      <w:r>
        <w:rPr>
          <w:sz w:val="24"/>
          <w:szCs w:val="24"/>
        </w:rPr>
        <w:t>g</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1" w:line="260" w:lineRule="exact"/>
        <w:rPr>
          <w:sz w:val="26"/>
          <w:szCs w:val="26"/>
        </w:rPr>
      </w:pPr>
    </w:p>
    <w:tbl>
      <w:tblPr>
        <w:tblW w:w="0" w:type="auto"/>
        <w:tblInd w:w="1748" w:type="dxa"/>
        <w:tblLayout w:type="fixed"/>
        <w:tblCellMar>
          <w:left w:w="0" w:type="dxa"/>
          <w:right w:w="0" w:type="dxa"/>
        </w:tblCellMar>
        <w:tblLook w:val="01E0" w:firstRow="1" w:lastRow="1" w:firstColumn="1" w:lastColumn="1" w:noHBand="0" w:noVBand="0"/>
      </w:tblPr>
      <w:tblGrid>
        <w:gridCol w:w="1130"/>
        <w:gridCol w:w="836"/>
        <w:gridCol w:w="1140"/>
        <w:gridCol w:w="1046"/>
        <w:gridCol w:w="1131"/>
      </w:tblGrid>
      <w:tr w:rsidR="0047694C">
        <w:trPr>
          <w:trHeight w:hRule="exact" w:val="708"/>
        </w:trPr>
        <w:tc>
          <w:tcPr>
            <w:tcW w:w="1966" w:type="dxa"/>
            <w:gridSpan w:val="2"/>
            <w:vMerge w:val="restart"/>
            <w:tcBorders>
              <w:top w:val="nil"/>
              <w:left w:val="nil"/>
              <w:right w:val="nil"/>
            </w:tcBorders>
          </w:tcPr>
          <w:p w:rsidR="0047694C" w:rsidRDefault="0047694C"/>
        </w:tc>
        <w:tc>
          <w:tcPr>
            <w:tcW w:w="1140" w:type="dxa"/>
            <w:tcBorders>
              <w:top w:val="single" w:sz="8" w:space="0" w:color="000000"/>
              <w:left w:val="nil"/>
              <w:bottom w:val="single" w:sz="8" w:space="0" w:color="000000"/>
              <w:right w:val="nil"/>
            </w:tcBorders>
          </w:tcPr>
          <w:p w:rsidR="0047694C" w:rsidRDefault="00000000">
            <w:pPr>
              <w:spacing w:before="47"/>
              <w:ind w:left="184"/>
              <w:rPr>
                <w:sz w:val="24"/>
                <w:szCs w:val="24"/>
              </w:rPr>
            </w:pPr>
            <w:r>
              <w:rPr>
                <w:b/>
                <w:spacing w:val="1"/>
                <w:sz w:val="24"/>
                <w:szCs w:val="24"/>
              </w:rPr>
              <w:t>Tu</w:t>
            </w:r>
            <w:r>
              <w:rPr>
                <w:b/>
                <w:sz w:val="24"/>
                <w:szCs w:val="24"/>
              </w:rPr>
              <w:t>juan</w:t>
            </w:r>
          </w:p>
        </w:tc>
        <w:tc>
          <w:tcPr>
            <w:tcW w:w="2177" w:type="dxa"/>
            <w:gridSpan w:val="2"/>
            <w:vMerge w:val="restart"/>
            <w:tcBorders>
              <w:top w:val="nil"/>
              <w:left w:val="nil"/>
              <w:right w:val="nil"/>
            </w:tcBorders>
          </w:tcPr>
          <w:p w:rsidR="0047694C" w:rsidRDefault="0047694C"/>
        </w:tc>
      </w:tr>
      <w:tr w:rsidR="0047694C">
        <w:trPr>
          <w:trHeight w:hRule="exact" w:val="665"/>
        </w:trPr>
        <w:tc>
          <w:tcPr>
            <w:tcW w:w="1966" w:type="dxa"/>
            <w:gridSpan w:val="2"/>
            <w:vMerge/>
            <w:tcBorders>
              <w:left w:val="nil"/>
              <w:right w:val="nil"/>
            </w:tcBorders>
          </w:tcPr>
          <w:p w:rsidR="0047694C" w:rsidRDefault="0047694C"/>
        </w:tc>
        <w:tc>
          <w:tcPr>
            <w:tcW w:w="1140" w:type="dxa"/>
            <w:tcBorders>
              <w:top w:val="single" w:sz="8" w:space="0" w:color="000000"/>
              <w:left w:val="nil"/>
              <w:bottom w:val="single" w:sz="8" w:space="0" w:color="000000"/>
              <w:right w:val="nil"/>
            </w:tcBorders>
          </w:tcPr>
          <w:p w:rsidR="0047694C" w:rsidRDefault="00000000">
            <w:pPr>
              <w:spacing w:before="45"/>
              <w:ind w:left="278"/>
              <w:rPr>
                <w:sz w:val="24"/>
                <w:szCs w:val="24"/>
              </w:rPr>
            </w:pPr>
            <w:r>
              <w:rPr>
                <w:b/>
                <w:sz w:val="24"/>
                <w:szCs w:val="24"/>
              </w:rPr>
              <w:t>Batas</w:t>
            </w:r>
          </w:p>
        </w:tc>
        <w:tc>
          <w:tcPr>
            <w:tcW w:w="2177" w:type="dxa"/>
            <w:gridSpan w:val="2"/>
            <w:vMerge/>
            <w:tcBorders>
              <w:left w:val="nil"/>
              <w:right w:val="nil"/>
            </w:tcBorders>
          </w:tcPr>
          <w:p w:rsidR="0047694C" w:rsidRDefault="0047694C"/>
        </w:tc>
      </w:tr>
      <w:tr w:rsidR="0047694C">
        <w:trPr>
          <w:trHeight w:hRule="exact" w:val="1169"/>
        </w:trPr>
        <w:tc>
          <w:tcPr>
            <w:tcW w:w="1966" w:type="dxa"/>
            <w:gridSpan w:val="2"/>
            <w:vMerge/>
            <w:tcBorders>
              <w:left w:val="nil"/>
              <w:bottom w:val="nil"/>
              <w:right w:val="nil"/>
            </w:tcBorders>
          </w:tcPr>
          <w:p w:rsidR="0047694C" w:rsidRDefault="0047694C"/>
        </w:tc>
        <w:tc>
          <w:tcPr>
            <w:tcW w:w="1140" w:type="dxa"/>
            <w:tcBorders>
              <w:top w:val="single" w:sz="8" w:space="0" w:color="000000"/>
              <w:left w:val="nil"/>
              <w:bottom w:val="single" w:sz="8" w:space="0" w:color="000000"/>
              <w:right w:val="nil"/>
            </w:tcBorders>
          </w:tcPr>
          <w:p w:rsidR="0047694C" w:rsidRDefault="00000000">
            <w:pPr>
              <w:spacing w:before="50"/>
              <w:ind w:left="158"/>
              <w:rPr>
                <w:sz w:val="24"/>
                <w:szCs w:val="24"/>
              </w:rPr>
            </w:pPr>
            <w:r>
              <w:rPr>
                <w:b/>
                <w:spacing w:val="-2"/>
                <w:sz w:val="24"/>
                <w:szCs w:val="24"/>
              </w:rPr>
              <w:t>K</w:t>
            </w:r>
            <w:r>
              <w:rPr>
                <w:b/>
                <w:sz w:val="24"/>
                <w:szCs w:val="24"/>
              </w:rPr>
              <w:t>o</w:t>
            </w:r>
            <w:r>
              <w:rPr>
                <w:b/>
                <w:spacing w:val="1"/>
                <w:sz w:val="24"/>
                <w:szCs w:val="24"/>
              </w:rPr>
              <w:t>n</w:t>
            </w:r>
            <w:r>
              <w:rPr>
                <w:b/>
                <w:spacing w:val="2"/>
                <w:sz w:val="24"/>
                <w:szCs w:val="24"/>
              </w:rPr>
              <w:t>t</w:t>
            </w:r>
            <w:r>
              <w:rPr>
                <w:b/>
                <w:spacing w:val="-3"/>
                <w:sz w:val="24"/>
                <w:szCs w:val="24"/>
              </w:rPr>
              <w:t>r</w:t>
            </w:r>
            <w:r>
              <w:rPr>
                <w:b/>
                <w:sz w:val="24"/>
                <w:szCs w:val="24"/>
              </w:rPr>
              <w:t>ol</w:t>
            </w:r>
          </w:p>
        </w:tc>
        <w:tc>
          <w:tcPr>
            <w:tcW w:w="2177" w:type="dxa"/>
            <w:gridSpan w:val="2"/>
            <w:vMerge/>
            <w:tcBorders>
              <w:left w:val="nil"/>
              <w:bottom w:val="nil"/>
              <w:right w:val="nil"/>
            </w:tcBorders>
          </w:tcPr>
          <w:p w:rsidR="0047694C" w:rsidRDefault="0047694C"/>
        </w:tc>
      </w:tr>
      <w:tr w:rsidR="0047694C">
        <w:trPr>
          <w:trHeight w:hRule="exact" w:val="761"/>
        </w:trPr>
        <w:tc>
          <w:tcPr>
            <w:tcW w:w="1130" w:type="dxa"/>
            <w:tcBorders>
              <w:top w:val="single" w:sz="8" w:space="0" w:color="000000"/>
              <w:left w:val="nil"/>
              <w:bottom w:val="single" w:sz="8" w:space="0" w:color="000000"/>
              <w:right w:val="nil"/>
            </w:tcBorders>
          </w:tcPr>
          <w:p w:rsidR="0047694C" w:rsidRDefault="00000000">
            <w:pPr>
              <w:spacing w:before="28"/>
              <w:ind w:left="281"/>
              <w:rPr>
                <w:sz w:val="24"/>
                <w:szCs w:val="24"/>
              </w:rPr>
            </w:pPr>
            <w:r>
              <w:rPr>
                <w:b/>
                <w:sz w:val="24"/>
                <w:szCs w:val="24"/>
              </w:rPr>
              <w:t>I</w:t>
            </w:r>
            <w:r>
              <w:rPr>
                <w:b/>
                <w:spacing w:val="1"/>
                <w:sz w:val="24"/>
                <w:szCs w:val="24"/>
              </w:rPr>
              <w:t>npu</w:t>
            </w:r>
            <w:r>
              <w:rPr>
                <w:b/>
                <w:sz w:val="24"/>
                <w:szCs w:val="24"/>
              </w:rPr>
              <w:t>t</w:t>
            </w:r>
          </w:p>
        </w:tc>
        <w:tc>
          <w:tcPr>
            <w:tcW w:w="836" w:type="dxa"/>
            <w:tcBorders>
              <w:top w:val="nil"/>
              <w:left w:val="nil"/>
              <w:bottom w:val="nil"/>
              <w:right w:val="nil"/>
            </w:tcBorders>
          </w:tcPr>
          <w:p w:rsidR="0047694C" w:rsidRDefault="0047694C"/>
        </w:tc>
        <w:tc>
          <w:tcPr>
            <w:tcW w:w="1140" w:type="dxa"/>
            <w:tcBorders>
              <w:top w:val="single" w:sz="8" w:space="0" w:color="000000"/>
              <w:left w:val="nil"/>
              <w:bottom w:val="single" w:sz="8" w:space="0" w:color="000000"/>
              <w:right w:val="nil"/>
            </w:tcBorders>
          </w:tcPr>
          <w:p w:rsidR="0047694C" w:rsidRDefault="00000000">
            <w:pPr>
              <w:spacing w:before="50"/>
              <w:ind w:left="249"/>
              <w:rPr>
                <w:sz w:val="24"/>
                <w:szCs w:val="24"/>
              </w:rPr>
            </w:pPr>
            <w:r>
              <w:rPr>
                <w:b/>
                <w:spacing w:val="-3"/>
                <w:sz w:val="24"/>
                <w:szCs w:val="24"/>
              </w:rPr>
              <w:t>P</w:t>
            </w:r>
            <w:r>
              <w:rPr>
                <w:b/>
                <w:spacing w:val="-1"/>
                <w:sz w:val="24"/>
                <w:szCs w:val="24"/>
              </w:rPr>
              <w:t>r</w:t>
            </w:r>
            <w:r>
              <w:rPr>
                <w:b/>
                <w:sz w:val="24"/>
                <w:szCs w:val="24"/>
              </w:rPr>
              <w:t>os</w:t>
            </w:r>
            <w:r>
              <w:rPr>
                <w:b/>
                <w:spacing w:val="-1"/>
                <w:sz w:val="24"/>
                <w:szCs w:val="24"/>
              </w:rPr>
              <w:t>e</w:t>
            </w:r>
            <w:r>
              <w:rPr>
                <w:b/>
                <w:sz w:val="24"/>
                <w:szCs w:val="24"/>
              </w:rPr>
              <w:t>s</w:t>
            </w:r>
          </w:p>
        </w:tc>
        <w:tc>
          <w:tcPr>
            <w:tcW w:w="1046" w:type="dxa"/>
            <w:tcBorders>
              <w:top w:val="single" w:sz="8" w:space="0" w:color="000000"/>
              <w:left w:val="nil"/>
              <w:bottom w:val="nil"/>
              <w:right w:val="nil"/>
            </w:tcBorders>
          </w:tcPr>
          <w:p w:rsidR="0047694C" w:rsidRDefault="0047694C"/>
        </w:tc>
        <w:tc>
          <w:tcPr>
            <w:tcW w:w="1131" w:type="dxa"/>
            <w:tcBorders>
              <w:top w:val="single" w:sz="8" w:space="0" w:color="000000"/>
              <w:left w:val="nil"/>
              <w:bottom w:val="nil"/>
              <w:right w:val="nil"/>
            </w:tcBorders>
          </w:tcPr>
          <w:p w:rsidR="0047694C" w:rsidRDefault="00000000">
            <w:pPr>
              <w:spacing w:before="50"/>
              <w:ind w:left="192"/>
              <w:rPr>
                <w:sz w:val="24"/>
                <w:szCs w:val="24"/>
              </w:rPr>
            </w:pPr>
            <w:r>
              <w:rPr>
                <w:b/>
                <w:spacing w:val="1"/>
                <w:sz w:val="24"/>
                <w:szCs w:val="24"/>
              </w:rPr>
              <w:t>Ou</w:t>
            </w:r>
            <w:r>
              <w:rPr>
                <w:b/>
                <w:spacing w:val="-1"/>
                <w:sz w:val="24"/>
                <w:szCs w:val="24"/>
              </w:rPr>
              <w:t>t</w:t>
            </w:r>
            <w:r>
              <w:rPr>
                <w:b/>
                <w:spacing w:val="1"/>
                <w:sz w:val="24"/>
                <w:szCs w:val="24"/>
              </w:rPr>
              <w:t>pu</w:t>
            </w:r>
            <w:r>
              <w:rPr>
                <w:b/>
                <w:sz w:val="24"/>
                <w:szCs w:val="24"/>
              </w:rPr>
              <w:t>t</w:t>
            </w:r>
          </w:p>
        </w:tc>
      </w:tr>
      <w:tr w:rsidR="0047694C">
        <w:trPr>
          <w:trHeight w:hRule="exact" w:val="410"/>
        </w:trPr>
        <w:tc>
          <w:tcPr>
            <w:tcW w:w="1130" w:type="dxa"/>
            <w:tcBorders>
              <w:top w:val="single" w:sz="8" w:space="0" w:color="000000"/>
              <w:left w:val="nil"/>
              <w:bottom w:val="nil"/>
              <w:right w:val="single" w:sz="8" w:space="0" w:color="000000"/>
            </w:tcBorders>
          </w:tcPr>
          <w:p w:rsidR="0047694C" w:rsidRDefault="0047694C"/>
        </w:tc>
        <w:tc>
          <w:tcPr>
            <w:tcW w:w="836" w:type="dxa"/>
            <w:tcBorders>
              <w:top w:val="nil"/>
              <w:left w:val="nil"/>
              <w:bottom w:val="nil"/>
              <w:right w:val="nil"/>
            </w:tcBorders>
          </w:tcPr>
          <w:p w:rsidR="0047694C" w:rsidRDefault="0047694C"/>
        </w:tc>
        <w:tc>
          <w:tcPr>
            <w:tcW w:w="1140" w:type="dxa"/>
            <w:tcBorders>
              <w:top w:val="single" w:sz="8" w:space="0" w:color="000000"/>
              <w:left w:val="single" w:sz="8" w:space="0" w:color="000000"/>
              <w:bottom w:val="single" w:sz="8" w:space="0" w:color="000000"/>
              <w:right w:val="single" w:sz="8" w:space="0" w:color="000000"/>
            </w:tcBorders>
          </w:tcPr>
          <w:p w:rsidR="0047694C" w:rsidRDefault="00000000">
            <w:pPr>
              <w:spacing w:before="47"/>
              <w:ind w:left="169"/>
              <w:rPr>
                <w:sz w:val="24"/>
                <w:szCs w:val="24"/>
              </w:rPr>
            </w:pPr>
            <w:r>
              <w:rPr>
                <w:b/>
                <w:spacing w:val="2"/>
                <w:sz w:val="24"/>
                <w:szCs w:val="24"/>
              </w:rPr>
              <w:t>U</w:t>
            </w:r>
            <w:r>
              <w:rPr>
                <w:b/>
                <w:spacing w:val="-3"/>
                <w:sz w:val="24"/>
                <w:szCs w:val="24"/>
              </w:rPr>
              <w:t>m</w:t>
            </w:r>
            <w:r>
              <w:rPr>
                <w:b/>
                <w:spacing w:val="1"/>
                <w:sz w:val="24"/>
                <w:szCs w:val="24"/>
              </w:rPr>
              <w:t>p</w:t>
            </w:r>
            <w:r>
              <w:rPr>
                <w:b/>
                <w:sz w:val="24"/>
                <w:szCs w:val="24"/>
              </w:rPr>
              <w:t>an</w:t>
            </w:r>
          </w:p>
        </w:tc>
        <w:tc>
          <w:tcPr>
            <w:tcW w:w="1046" w:type="dxa"/>
            <w:tcBorders>
              <w:top w:val="nil"/>
              <w:left w:val="nil"/>
              <w:bottom w:val="nil"/>
              <w:right w:val="nil"/>
            </w:tcBorders>
          </w:tcPr>
          <w:p w:rsidR="0047694C" w:rsidRDefault="0047694C"/>
        </w:tc>
        <w:tc>
          <w:tcPr>
            <w:tcW w:w="1131" w:type="dxa"/>
            <w:tcBorders>
              <w:top w:val="nil"/>
              <w:left w:val="nil"/>
              <w:bottom w:val="nil"/>
              <w:right w:val="nil"/>
            </w:tcBorders>
          </w:tcPr>
          <w:p w:rsidR="0047694C" w:rsidRDefault="0047694C"/>
        </w:tc>
      </w:tr>
    </w:tbl>
    <w:p w:rsidR="0047694C" w:rsidRDefault="0047694C">
      <w:pPr>
        <w:spacing w:line="120" w:lineRule="exact"/>
        <w:rPr>
          <w:sz w:val="13"/>
          <w:szCs w:val="13"/>
        </w:rPr>
      </w:pPr>
    </w:p>
    <w:p w:rsidR="0047694C" w:rsidRDefault="00000000">
      <w:pPr>
        <w:spacing w:before="29"/>
        <w:ind w:left="2305"/>
        <w:rPr>
          <w:sz w:val="24"/>
          <w:szCs w:val="24"/>
        </w:rPr>
      </w:pPr>
      <w:r>
        <w:pict>
          <v:shape id="_x0000_s2435" type="#_x0000_t75" style="position:absolute;left:0;text-align:left;margin-left:270pt;margin-top:-190.6pt;width:55.55pt;height:12.25pt;z-index:-8082;mso-position-horizontal-relative:page">
            <v:imagedata r:id="rId142" o:title=""/>
            <w10:wrap anchorx="page"/>
          </v:shape>
        </w:pict>
      </w:r>
      <w:r>
        <w:pict>
          <v:shape id="_x0000_s2434" type="#_x0000_t75" style="position:absolute;left:0;text-align:left;margin-left:270pt;margin-top:-155.35pt;width:55.55pt;height:12.35pt;z-index:-8081;mso-position-horizontal-relative:page">
            <v:imagedata r:id="rId142" o:title=""/>
            <w10:wrap anchorx="page"/>
          </v:shape>
        </w:pict>
      </w:r>
      <w:r>
        <w:pict>
          <v:shape id="_x0000_s2433" type="#_x0000_t75" style="position:absolute;left:0;text-align:left;margin-left:270pt;margin-top:-122pt;width:55.55pt;height:12.35pt;z-index:-8080;mso-position-horizontal-relative:page">
            <v:imagedata r:id="rId142" o:title=""/>
            <w10:wrap anchorx="page"/>
          </v:shape>
        </w:pict>
      </w:r>
      <w:r>
        <w:pict>
          <v:group id="_x0000_s2429" style="position:absolute;left:0;text-align:left;margin-left:292.3pt;margin-top:-106.1pt;width:9.15pt;height:24.1pt;z-index:-8079;mso-position-horizontal-relative:page" coordorigin="5846,-2122" coordsize="183,482">
            <v:shape id="_x0000_s2432" style="position:absolute;left:5856;top:-1799;width:92;height:149" coordorigin="5856,-1799" coordsize="92,149" path="m5938,-1650r10,-20l5946,-1675r-17,l5928,-1670r-65,-129l5858,-1796r-2,6l5859,-1785r79,135xe" fillcolor="black" stroked="f">
              <v:path arrowok="t"/>
            </v:shape>
            <v:shape id="_x0000_s2431" style="position:absolute;left:5863;top:-1801;width:156;height:151" coordorigin="5863,-1801" coordsize="156,151" path="m5874,-1800r-6,-1l5863,-1799r65,129l5929,-1675r17,l5948,-1670r-10,20l6016,-1785r3,-5l6018,-1796r-5,-3l6008,-1801r-6,1l5999,-1795r-51,88l5938,-1690r-10,-17l5876,-1795r-2,-5xe" fillcolor="black" stroked="f">
              <v:path arrowok="t"/>
            </v:shape>
            <v:shape id="_x0000_s2430" style="position:absolute;left:5928;top:-2112;width:20;height:422" coordorigin="5928,-2112" coordsize="20,422" path="m5938,-1690r10,-17l5948,-2112r-20,l5928,-1707r10,17xe" fillcolor="black" stroked="f">
              <v:path arrowok="t"/>
            </v:shape>
            <w10:wrap anchorx="page"/>
          </v:group>
        </w:pict>
      </w:r>
      <w:r>
        <w:pict>
          <v:group id="_x0000_s2426" style="position:absolute;left:0;text-align:left;margin-left:196pt;margin-top:-83.6pt;width:7pt;height:15.4pt;z-index:-8078;mso-position-horizontal-relative:page" coordorigin="3920,-1672" coordsize="140,308">
            <v:shape id="_x0000_s2428" style="position:absolute;left:3930;top:-1494;width:120;height:120" coordorigin="3930,-1494" coordsize="120,120" path="m3980,-1494r-50,l3990,-1374r60,-120l4000,-1494r,20l3980,-1474r,-20xe" fillcolor="black" stroked="f">
              <v:path arrowok="t"/>
            </v:shape>
            <v:shape id="_x0000_s2427" style="position:absolute;left:3990;top:-1661;width:0;height:187" coordorigin="3990,-1661" coordsize="0,187" path="m3990,-1661r,187e" filled="f" strokeweight="1.1pt">
              <v:path arrowok="t"/>
            </v:shape>
            <w10:wrap anchorx="page"/>
          </v:group>
        </w:pict>
      </w:r>
      <w:r>
        <w:pict>
          <v:group id="_x0000_s2423" style="position:absolute;left:0;text-align:left;margin-left:403.65pt;margin-top:-84.1pt;width:7pt;height:15.4pt;z-index:-8077;mso-position-horizontal-relative:page" coordorigin="8073,-1682" coordsize="140,308">
            <v:shape id="_x0000_s2425" style="position:absolute;left:8083;top:-1504;width:120;height:120" coordorigin="8083,-1504" coordsize="120,120" path="m8133,-1504r-50,l8143,-1384r60,-120l8153,-1504r,20l8133,-1484r,-20xe" fillcolor="black" stroked="f">
              <v:path arrowok="t"/>
            </v:shape>
            <v:shape id="_x0000_s2424" style="position:absolute;left:8143;top:-1671;width:0;height:187" coordorigin="8143,-1671" coordsize="0,187" path="m8143,-1671r,187e" filled="f" strokeweight="1.1pt">
              <v:path arrowok="t"/>
            </v:shape>
            <w10:wrap anchorx="page"/>
          </v:group>
        </w:pict>
      </w:r>
      <w:r>
        <w:pict>
          <v:group id="_x0000_s2407" style="position:absolute;left:0;text-align:left;margin-left:171.85pt;margin-top:-64.6pt;width:264.25pt;height:51.35pt;z-index:-8076;mso-position-horizontal-relative:page" coordorigin="3437,-1292" coordsize="5285,1027">
            <v:shape id="_x0000_s2422" type="#_x0000_t75" style="position:absolute;left:3437;top:-1292;width:1111;height:247">
              <v:imagedata r:id="rId142" o:title=""/>
            </v:shape>
            <v:shape id="_x0000_s2421" type="#_x0000_t75" style="position:absolute;left:5422;top:-1271;width:1111;height:245">
              <v:imagedata r:id="rId142" o:title=""/>
            </v:shape>
            <v:shape id="_x0000_s2420" style="position:absolute;left:5289;top:-1170;width:120;height:60" coordorigin="5289,-1170" coordsize="120,60" path="m5309,-1160r-20,l5289,-1110r120,-60l5309,-1160xe" fillcolor="black" stroked="f">
              <v:path arrowok="t"/>
            </v:shape>
            <v:shape id="_x0000_s2419" style="position:absolute;left:4549;top:-1230;width:860;height:70" coordorigin="4549,-1230" coordsize="860,70" path="m5309,-1180r-760,l4549,-1160r760,l5409,-1170r-120,-60l5309,-1180xe" fillcolor="black" stroked="f">
              <v:path arrowok="t"/>
            </v:shape>
            <v:shape id="_x0000_s2418" type="#_x0000_t75" style="position:absolute;left:7589;top:-1271;width:1111;height:245">
              <v:imagedata r:id="rId142" o:title=""/>
            </v:shape>
            <v:shape id="_x0000_s2417" style="position:absolute;left:7459;top:-1170;width:120;height:60" coordorigin="7459,-1170" coordsize="120,60" path="m7479,-1160r-20,l7459,-1110r120,-60l7479,-1160xe" fillcolor="black" stroked="f">
              <v:path arrowok="t"/>
            </v:shape>
            <v:shape id="_x0000_s2416" style="position:absolute;left:6543;top:-1230;width:1036;height:70" coordorigin="6543,-1230" coordsize="1036,70" path="m7479,-1180r-936,l6543,-1160r936,l7579,-1170r-120,-60l7479,-1180xe" fillcolor="black" stroked="f">
              <v:path arrowok="t"/>
            </v:shape>
            <v:shape id="_x0000_s2415" type="#_x0000_t75" style="position:absolute;left:5400;top:-512;width:1111;height:247">
              <v:imagedata r:id="rId142" o:title=""/>
            </v:shape>
            <v:shape id="_x0000_s2414" style="position:absolute;left:8137;top:-943;width:0;height:574" coordorigin="8137,-943" coordsize="0,574" path="m8137,-943r,574e" filled="f" strokeweight="1pt">
              <v:path arrowok="t"/>
            </v:shape>
            <v:shape id="_x0000_s2413" style="position:absolute;left:6624;top:-371;width:1516;height:0" coordorigin="6624,-371" coordsize="1516,0" path="m6624,-371r1516,e" filled="f" strokeweight="1.1pt">
              <v:path arrowok="t"/>
            </v:shape>
            <v:shape id="_x0000_s2412" style="position:absolute;left:6524;top:-431;width:120;height:120" coordorigin="6524,-431" coordsize="120,120" path="m6644,-381r,-50l6524,-371r120,60l6644,-361r-20,l6624,-381r20,xe" fillcolor="black" stroked="f">
              <v:path arrowok="t"/>
            </v:shape>
            <v:shape id="_x0000_s2411" style="position:absolute;left:3991;top:-369;width:1399;height:2" coordorigin="3991,-369" coordsize="1399,2" path="m5390,-367r-1399,-2e" filled="f" strokeweight="1pt">
              <v:path arrowok="t"/>
            </v:shape>
            <v:shape id="_x0000_s2410" style="position:absolute;left:3980;top:-969;width:70;height:593" coordorigin="3980,-969" coordsize="70,593" path="m3990,-969r-10,100l3980,-376r20,l4000,-869r50,20l3990,-969xe" fillcolor="black" stroked="f">
              <v:path arrowok="t"/>
            </v:shape>
            <v:shape id="_x0000_s2409" style="position:absolute;left:3930;top:-969;width:60;height:120" coordorigin="3930,-969" coordsize="60,120" path="m3980,-869r10,-100l3930,-849r50,l3980,-869xe" fillcolor="black" stroked="f">
              <v:path arrowok="t"/>
            </v:shape>
            <v:shape id="_x0000_s2408" style="position:absolute;left:7581;top:-573;width:1131;height:0" coordorigin="7581,-573" coordsize="1131,0" path="m7581,-573r1130,e" filled="f" strokeweight="1.06pt">
              <v:path arrowok="t"/>
            </v:shape>
            <w10:wrap anchorx="page"/>
          </v:group>
        </w:pict>
      </w: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2.1 </w:t>
      </w:r>
      <w:r>
        <w:rPr>
          <w:sz w:val="24"/>
          <w:szCs w:val="24"/>
        </w:rPr>
        <w:t>K</w:t>
      </w:r>
      <w:r>
        <w:rPr>
          <w:spacing w:val="-1"/>
          <w:sz w:val="24"/>
          <w:szCs w:val="24"/>
        </w:rPr>
        <w:t>a</w:t>
      </w:r>
      <w:r>
        <w:rPr>
          <w:spacing w:val="2"/>
          <w:sz w:val="24"/>
          <w:szCs w:val="24"/>
        </w:rPr>
        <w:t>r</w:t>
      </w:r>
      <w:r>
        <w:rPr>
          <w:spacing w:val="-3"/>
          <w:sz w:val="24"/>
          <w:szCs w:val="24"/>
        </w:rPr>
        <w:t>a</w:t>
      </w:r>
      <w:r>
        <w:rPr>
          <w:sz w:val="24"/>
          <w:szCs w:val="24"/>
        </w:rPr>
        <w:t>kte</w:t>
      </w:r>
      <w:r>
        <w:rPr>
          <w:spacing w:val="-1"/>
          <w:sz w:val="24"/>
          <w:szCs w:val="24"/>
        </w:rPr>
        <w:t>r</w:t>
      </w:r>
      <w:r>
        <w:rPr>
          <w:sz w:val="24"/>
          <w:szCs w:val="24"/>
        </w:rPr>
        <w:t>ist</w:t>
      </w:r>
      <w:r>
        <w:rPr>
          <w:spacing w:val="3"/>
          <w:sz w:val="24"/>
          <w:szCs w:val="24"/>
        </w:rPr>
        <w:t>i</w:t>
      </w:r>
      <w:r>
        <w:rPr>
          <w:sz w:val="24"/>
          <w:szCs w:val="24"/>
        </w:rPr>
        <w:t xml:space="preserve">k </w:t>
      </w:r>
      <w:r>
        <w:rPr>
          <w:spacing w:val="1"/>
          <w:sz w:val="24"/>
          <w:szCs w:val="24"/>
        </w:rPr>
        <w:t>S</w:t>
      </w:r>
      <w:r>
        <w:rPr>
          <w:sz w:val="24"/>
          <w:szCs w:val="24"/>
        </w:rPr>
        <w:t>ist</w:t>
      </w:r>
      <w:r>
        <w:rPr>
          <w:spacing w:val="-1"/>
          <w:sz w:val="24"/>
          <w:szCs w:val="24"/>
        </w:rPr>
        <w:t>e</w:t>
      </w:r>
      <w:r>
        <w:rPr>
          <w:sz w:val="24"/>
          <w:szCs w:val="24"/>
        </w:rPr>
        <w:t>m</w:t>
      </w:r>
    </w:p>
    <w:p w:rsidR="0047694C" w:rsidRDefault="0047694C">
      <w:pPr>
        <w:spacing w:before="8" w:line="100" w:lineRule="exact"/>
        <w:rPr>
          <w:sz w:val="11"/>
          <w:szCs w:val="11"/>
        </w:rPr>
      </w:pPr>
    </w:p>
    <w:p w:rsidR="0047694C" w:rsidRDefault="0047694C">
      <w:pPr>
        <w:spacing w:line="200" w:lineRule="exact"/>
      </w:pPr>
    </w:p>
    <w:p w:rsidR="0047694C" w:rsidRDefault="0047694C">
      <w:pPr>
        <w:spacing w:line="200" w:lineRule="exact"/>
      </w:pPr>
    </w:p>
    <w:p w:rsidR="0047694C" w:rsidRDefault="00000000">
      <w:pPr>
        <w:ind w:left="1308"/>
        <w:rPr>
          <w:sz w:val="24"/>
          <w:szCs w:val="24"/>
        </w:rPr>
      </w:pPr>
      <w:r>
        <w:rPr>
          <w:b/>
          <w:sz w:val="24"/>
          <w:szCs w:val="24"/>
        </w:rPr>
        <w:t>2.2.4</w:t>
      </w:r>
      <w:r>
        <w:rPr>
          <w:b/>
          <w:spacing w:val="8"/>
          <w:sz w:val="24"/>
          <w:szCs w:val="24"/>
        </w:rPr>
        <w:t xml:space="preserve"> </w:t>
      </w:r>
      <w:r>
        <w:rPr>
          <w:b/>
          <w:spacing w:val="-2"/>
          <w:sz w:val="24"/>
          <w:szCs w:val="24"/>
        </w:rPr>
        <w:t>K</w:t>
      </w:r>
      <w:r>
        <w:rPr>
          <w:b/>
          <w:sz w:val="24"/>
          <w:szCs w:val="24"/>
        </w:rPr>
        <w:t>lasi</w:t>
      </w:r>
      <w:r>
        <w:rPr>
          <w:b/>
          <w:spacing w:val="2"/>
          <w:sz w:val="24"/>
          <w:szCs w:val="24"/>
        </w:rPr>
        <w:t>f</w:t>
      </w:r>
      <w:r>
        <w:rPr>
          <w:b/>
          <w:spacing w:val="1"/>
          <w:sz w:val="24"/>
          <w:szCs w:val="24"/>
        </w:rPr>
        <w:t>ik</w:t>
      </w:r>
      <w:r>
        <w:rPr>
          <w:b/>
          <w:sz w:val="24"/>
          <w:szCs w:val="24"/>
        </w:rPr>
        <w:t>asi</w:t>
      </w:r>
      <w:r>
        <w:rPr>
          <w:b/>
          <w:spacing w:val="-2"/>
          <w:sz w:val="24"/>
          <w:szCs w:val="24"/>
        </w:rPr>
        <w:t xml:space="preserve"> </w:t>
      </w:r>
      <w:r>
        <w:rPr>
          <w:b/>
          <w:spacing w:val="1"/>
          <w:sz w:val="24"/>
          <w:szCs w:val="24"/>
        </w:rPr>
        <w:t>S</w:t>
      </w:r>
      <w:r>
        <w:rPr>
          <w:b/>
          <w:sz w:val="24"/>
          <w:szCs w:val="24"/>
        </w:rPr>
        <w:t>ist</w:t>
      </w:r>
      <w:r>
        <w:rPr>
          <w:b/>
          <w:spacing w:val="-1"/>
          <w:sz w:val="24"/>
          <w:szCs w:val="24"/>
        </w:rPr>
        <w:t>e</w:t>
      </w:r>
      <w:r>
        <w:rPr>
          <w:b/>
          <w:sz w:val="24"/>
          <w:szCs w:val="24"/>
        </w:rPr>
        <w:t>m</w:t>
      </w:r>
    </w:p>
    <w:p w:rsidR="0047694C" w:rsidRDefault="0047694C">
      <w:pPr>
        <w:spacing w:before="6" w:line="260" w:lineRule="exact"/>
        <w:rPr>
          <w:sz w:val="26"/>
          <w:szCs w:val="26"/>
        </w:rPr>
      </w:pPr>
    </w:p>
    <w:p w:rsidR="0047694C" w:rsidRDefault="00000000">
      <w:pPr>
        <w:spacing w:line="480" w:lineRule="auto"/>
        <w:ind w:left="2029" w:right="82" w:firstLine="362"/>
        <w:jc w:val="both"/>
        <w:rPr>
          <w:sz w:val="24"/>
          <w:szCs w:val="24"/>
        </w:rPr>
      </w:pPr>
      <w:r>
        <w:rPr>
          <w:spacing w:val="-2"/>
          <w:sz w:val="24"/>
          <w:szCs w:val="24"/>
        </w:rPr>
        <w:t>B</w:t>
      </w:r>
      <w:r>
        <w:rPr>
          <w:spacing w:val="-1"/>
          <w:sz w:val="24"/>
          <w:szCs w:val="24"/>
        </w:rPr>
        <w:t>e</w:t>
      </w:r>
      <w:r>
        <w:rPr>
          <w:sz w:val="24"/>
          <w:szCs w:val="24"/>
        </w:rPr>
        <w:t>b</w:t>
      </w:r>
      <w:r>
        <w:rPr>
          <w:spacing w:val="-1"/>
          <w:sz w:val="24"/>
          <w:szCs w:val="24"/>
        </w:rPr>
        <w:t>e</w:t>
      </w:r>
      <w:r>
        <w:rPr>
          <w:spacing w:val="2"/>
          <w:sz w:val="24"/>
          <w:szCs w:val="24"/>
        </w:rPr>
        <w:t>r</w:t>
      </w:r>
      <w:r>
        <w:rPr>
          <w:spacing w:val="-3"/>
          <w:sz w:val="24"/>
          <w:szCs w:val="24"/>
        </w:rPr>
        <w:t>a</w:t>
      </w:r>
      <w:r>
        <w:rPr>
          <w:spacing w:val="2"/>
          <w:sz w:val="24"/>
          <w:szCs w:val="24"/>
        </w:rPr>
        <w:t>p</w:t>
      </w:r>
      <w:r>
        <w:rPr>
          <w:sz w:val="24"/>
          <w:szCs w:val="24"/>
        </w:rPr>
        <w:t xml:space="preserve">a </w:t>
      </w:r>
      <w:r>
        <w:rPr>
          <w:spacing w:val="-1"/>
          <w:sz w:val="24"/>
          <w:szCs w:val="24"/>
        </w:rPr>
        <w:t>a</w:t>
      </w:r>
      <w:r>
        <w:rPr>
          <w:sz w:val="24"/>
          <w:szCs w:val="24"/>
        </w:rPr>
        <w:t>sp</w:t>
      </w:r>
      <w:r>
        <w:rPr>
          <w:spacing w:val="-1"/>
          <w:sz w:val="24"/>
          <w:szCs w:val="24"/>
        </w:rPr>
        <w:t>e</w:t>
      </w:r>
      <w:r>
        <w:rPr>
          <w:sz w:val="24"/>
          <w:szCs w:val="24"/>
        </w:rPr>
        <w:t>k</w:t>
      </w:r>
      <w:r>
        <w:rPr>
          <w:spacing w:val="4"/>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pacing w:val="5"/>
          <w:sz w:val="24"/>
          <w:szCs w:val="24"/>
        </w:rPr>
        <w:t>s</w:t>
      </w:r>
      <w:r>
        <w:rPr>
          <w:sz w:val="24"/>
          <w:szCs w:val="24"/>
        </w:rPr>
        <w:t>ist</w:t>
      </w:r>
      <w:r>
        <w:rPr>
          <w:spacing w:val="-1"/>
          <w:sz w:val="24"/>
          <w:szCs w:val="24"/>
        </w:rPr>
        <w:t>e</w:t>
      </w:r>
      <w:r>
        <w:rPr>
          <w:sz w:val="24"/>
          <w:szCs w:val="24"/>
        </w:rPr>
        <w:t>m</w:t>
      </w:r>
      <w:r>
        <w:rPr>
          <w:spacing w:val="4"/>
          <w:sz w:val="24"/>
          <w:szCs w:val="24"/>
        </w:rPr>
        <w:t xml:space="preserve"> </w:t>
      </w:r>
      <w:r>
        <w:rPr>
          <w:sz w:val="24"/>
          <w:szCs w:val="24"/>
        </w:rPr>
        <w:t>men</w:t>
      </w:r>
      <w:r>
        <w:rPr>
          <w:spacing w:val="-3"/>
          <w:sz w:val="24"/>
          <w:szCs w:val="24"/>
        </w:rPr>
        <w:t>g</w:t>
      </w:r>
      <w:r>
        <w:rPr>
          <w:sz w:val="24"/>
          <w:szCs w:val="24"/>
        </w:rPr>
        <w:t>i</w:t>
      </w:r>
      <w:r>
        <w:rPr>
          <w:spacing w:val="2"/>
          <w:sz w:val="24"/>
          <w:szCs w:val="24"/>
        </w:rPr>
        <w:t>z</w:t>
      </w:r>
      <w:r>
        <w:rPr>
          <w:sz w:val="24"/>
          <w:szCs w:val="24"/>
        </w:rPr>
        <w:t>inkan</w:t>
      </w:r>
      <w:r>
        <w:rPr>
          <w:spacing w:val="1"/>
          <w:sz w:val="24"/>
          <w:szCs w:val="24"/>
        </w:rPr>
        <w:t xml:space="preserve"> </w:t>
      </w:r>
      <w:r>
        <w:rPr>
          <w:sz w:val="24"/>
          <w:szCs w:val="24"/>
        </w:rPr>
        <w:t>p</w:t>
      </w:r>
      <w:r>
        <w:rPr>
          <w:spacing w:val="-1"/>
          <w:sz w:val="24"/>
          <w:szCs w:val="24"/>
        </w:rPr>
        <w:t>e</w:t>
      </w:r>
      <w:r>
        <w:rPr>
          <w:sz w:val="24"/>
          <w:szCs w:val="24"/>
        </w:rPr>
        <w:t>ng</w:t>
      </w:r>
      <w:r>
        <w:rPr>
          <w:spacing w:val="-2"/>
          <w:sz w:val="24"/>
          <w:szCs w:val="24"/>
        </w:rPr>
        <w:t>g</w:t>
      </w:r>
      <w:r>
        <w:rPr>
          <w:sz w:val="24"/>
          <w:szCs w:val="24"/>
        </w:rPr>
        <w:t>una</w:t>
      </w:r>
      <w:r>
        <w:rPr>
          <w:spacing w:val="2"/>
          <w:sz w:val="24"/>
          <w:szCs w:val="24"/>
        </w:rPr>
        <w:t xml:space="preserve"> </w:t>
      </w:r>
      <w:r>
        <w:rPr>
          <w:sz w:val="24"/>
          <w:szCs w:val="24"/>
        </w:rPr>
        <w:t>untuk men</w:t>
      </w:r>
      <w:r>
        <w:rPr>
          <w:spacing w:val="-3"/>
          <w:sz w:val="24"/>
          <w:szCs w:val="24"/>
        </w:rPr>
        <w:t>g</w:t>
      </w:r>
      <w:r>
        <w:rPr>
          <w:sz w:val="24"/>
          <w:szCs w:val="24"/>
        </w:rPr>
        <w:t>kl</w:t>
      </w:r>
      <w:r>
        <w:rPr>
          <w:spacing w:val="-1"/>
          <w:sz w:val="24"/>
          <w:szCs w:val="24"/>
        </w:rPr>
        <w:t>ar</w:t>
      </w:r>
      <w:r>
        <w:rPr>
          <w:sz w:val="24"/>
          <w:szCs w:val="24"/>
        </w:rPr>
        <w:t>i</w:t>
      </w:r>
      <w:r>
        <w:rPr>
          <w:spacing w:val="-1"/>
          <w:sz w:val="24"/>
          <w:szCs w:val="24"/>
        </w:rPr>
        <w:t>f</w:t>
      </w:r>
      <w:r>
        <w:rPr>
          <w:sz w:val="24"/>
          <w:szCs w:val="24"/>
        </w:rPr>
        <w:t>ikasik</w:t>
      </w:r>
      <w:r>
        <w:rPr>
          <w:spacing w:val="-1"/>
          <w:sz w:val="24"/>
          <w:szCs w:val="24"/>
        </w:rPr>
        <w:t>a</w:t>
      </w:r>
      <w:r>
        <w:rPr>
          <w:sz w:val="24"/>
          <w:szCs w:val="24"/>
        </w:rPr>
        <w:t>n s</w:t>
      </w:r>
      <w:r>
        <w:rPr>
          <w:spacing w:val="1"/>
          <w:sz w:val="24"/>
          <w:szCs w:val="24"/>
        </w:rPr>
        <w:t>i</w:t>
      </w:r>
      <w:r>
        <w:rPr>
          <w:sz w:val="24"/>
          <w:szCs w:val="24"/>
        </w:rPr>
        <w:t>st</w:t>
      </w:r>
      <w:r>
        <w:rPr>
          <w:spacing w:val="4"/>
          <w:sz w:val="24"/>
          <w:szCs w:val="24"/>
        </w:rPr>
        <w:t>e</w:t>
      </w:r>
      <w:r>
        <w:rPr>
          <w:sz w:val="24"/>
          <w:szCs w:val="24"/>
        </w:rPr>
        <w:t>m</w:t>
      </w:r>
      <w:r>
        <w:rPr>
          <w:spacing w:val="1"/>
          <w:sz w:val="24"/>
          <w:szCs w:val="24"/>
        </w:rPr>
        <w:t xml:space="preserve"> </w:t>
      </w:r>
      <w:r>
        <w:rPr>
          <w:sz w:val="24"/>
          <w:szCs w:val="24"/>
        </w:rPr>
        <w:t>b</w:t>
      </w:r>
      <w:r>
        <w:rPr>
          <w:spacing w:val="-1"/>
          <w:sz w:val="24"/>
          <w:szCs w:val="24"/>
        </w:rPr>
        <w:t>er</w:t>
      </w:r>
      <w:r>
        <w:rPr>
          <w:spacing w:val="2"/>
          <w:sz w:val="24"/>
          <w:szCs w:val="24"/>
        </w:rPr>
        <w:t>d</w:t>
      </w:r>
      <w:r>
        <w:rPr>
          <w:spacing w:val="-3"/>
          <w:sz w:val="24"/>
          <w:szCs w:val="24"/>
        </w:rPr>
        <w:t>a</w:t>
      </w:r>
      <w:r>
        <w:rPr>
          <w:spacing w:val="3"/>
          <w:sz w:val="24"/>
          <w:szCs w:val="24"/>
        </w:rPr>
        <w:t>s</w:t>
      </w:r>
      <w:r>
        <w:rPr>
          <w:spacing w:val="-1"/>
          <w:sz w:val="24"/>
          <w:szCs w:val="24"/>
        </w:rPr>
        <w:t>ar</w:t>
      </w:r>
      <w:r>
        <w:rPr>
          <w:sz w:val="24"/>
          <w:szCs w:val="24"/>
        </w:rPr>
        <w:t>k</w:t>
      </w:r>
      <w:r>
        <w:rPr>
          <w:spacing w:val="-3"/>
          <w:sz w:val="24"/>
          <w:szCs w:val="24"/>
        </w:rPr>
        <w:t>a</w:t>
      </w:r>
      <w:r>
        <w:rPr>
          <w:sz w:val="24"/>
          <w:szCs w:val="24"/>
        </w:rPr>
        <w:t>n</w:t>
      </w:r>
      <w:r>
        <w:rPr>
          <w:spacing w:val="5"/>
          <w:sz w:val="24"/>
          <w:szCs w:val="24"/>
        </w:rPr>
        <w:t xml:space="preserve"> </w:t>
      </w:r>
      <w:r>
        <w:rPr>
          <w:sz w:val="24"/>
          <w:szCs w:val="24"/>
        </w:rPr>
        <w:t>sudut</w:t>
      </w:r>
      <w:r>
        <w:rPr>
          <w:spacing w:val="4"/>
          <w:sz w:val="24"/>
          <w:szCs w:val="24"/>
        </w:rPr>
        <w:t xml:space="preserve"> </w:t>
      </w:r>
      <w:r>
        <w:rPr>
          <w:spacing w:val="5"/>
          <w:sz w:val="24"/>
          <w:szCs w:val="24"/>
        </w:rPr>
        <w:t>p</w:t>
      </w:r>
      <w:r>
        <w:rPr>
          <w:spacing w:val="-1"/>
          <w:sz w:val="24"/>
          <w:szCs w:val="24"/>
        </w:rPr>
        <w:t>a</w:t>
      </w:r>
      <w:r>
        <w:rPr>
          <w:sz w:val="24"/>
          <w:szCs w:val="24"/>
        </w:rPr>
        <w:t>nd</w:t>
      </w:r>
      <w:r>
        <w:rPr>
          <w:spacing w:val="-1"/>
          <w:sz w:val="24"/>
          <w:szCs w:val="24"/>
        </w:rPr>
        <w:t>a</w:t>
      </w:r>
      <w:r>
        <w:rPr>
          <w:sz w:val="24"/>
          <w:szCs w:val="24"/>
        </w:rPr>
        <w:t>n</w:t>
      </w:r>
      <w:r>
        <w:rPr>
          <w:spacing w:val="-2"/>
          <w:sz w:val="24"/>
          <w:szCs w:val="24"/>
        </w:rPr>
        <w:t>g</w:t>
      </w:r>
      <w:r>
        <w:rPr>
          <w:sz w:val="24"/>
          <w:szCs w:val="24"/>
        </w:rPr>
        <w:t>. M</w:t>
      </w:r>
      <w:r>
        <w:rPr>
          <w:spacing w:val="-1"/>
          <w:sz w:val="24"/>
          <w:szCs w:val="24"/>
        </w:rPr>
        <w:t>e</w:t>
      </w:r>
      <w:r>
        <w:rPr>
          <w:sz w:val="24"/>
          <w:szCs w:val="24"/>
        </w:rPr>
        <w:t>n</w:t>
      </w:r>
      <w:r>
        <w:rPr>
          <w:spacing w:val="2"/>
          <w:sz w:val="24"/>
          <w:szCs w:val="24"/>
        </w:rPr>
        <w:t>u</w:t>
      </w:r>
      <w:r>
        <w:rPr>
          <w:sz w:val="24"/>
          <w:szCs w:val="24"/>
        </w:rPr>
        <w:t>rut Anna</w:t>
      </w:r>
      <w:r>
        <w:rPr>
          <w:spacing w:val="-1"/>
          <w:sz w:val="24"/>
          <w:szCs w:val="24"/>
        </w:rPr>
        <w:t xml:space="preserve"> e</w:t>
      </w:r>
      <w:r>
        <w:rPr>
          <w:sz w:val="24"/>
          <w:szCs w:val="24"/>
        </w:rPr>
        <w:t>t al., 2018</w:t>
      </w:r>
      <w:r>
        <w:rPr>
          <w:spacing w:val="-1"/>
          <w:sz w:val="24"/>
          <w:szCs w:val="24"/>
        </w:rPr>
        <w:t>)</w:t>
      </w:r>
      <w:r>
        <w:rPr>
          <w:sz w:val="24"/>
          <w:szCs w:val="24"/>
        </w:rPr>
        <w:t xml:space="preserve">, </w:t>
      </w:r>
      <w:r>
        <w:rPr>
          <w:spacing w:val="1"/>
          <w:sz w:val="24"/>
          <w:szCs w:val="24"/>
        </w:rPr>
        <w:t>te</w:t>
      </w:r>
      <w:r>
        <w:rPr>
          <w:spacing w:val="-1"/>
          <w:sz w:val="24"/>
          <w:szCs w:val="24"/>
        </w:rPr>
        <w:t>r</w:t>
      </w:r>
      <w:r>
        <w:rPr>
          <w:sz w:val="24"/>
          <w:szCs w:val="24"/>
        </w:rPr>
        <w:t>b</w:t>
      </w:r>
      <w:r>
        <w:rPr>
          <w:spacing w:val="-1"/>
          <w:sz w:val="24"/>
          <w:szCs w:val="24"/>
        </w:rPr>
        <w:t>a</w:t>
      </w:r>
      <w:r>
        <w:rPr>
          <w:spacing w:val="2"/>
          <w:sz w:val="24"/>
          <w:szCs w:val="24"/>
        </w:rPr>
        <w:t>g</w:t>
      </w:r>
      <w:r>
        <w:rPr>
          <w:sz w:val="24"/>
          <w:szCs w:val="24"/>
        </w:rPr>
        <w:t>i m</w:t>
      </w:r>
      <w:r>
        <w:rPr>
          <w:spacing w:val="-1"/>
          <w:sz w:val="24"/>
          <w:szCs w:val="24"/>
        </w:rPr>
        <w:t>e</w:t>
      </w:r>
      <w:r>
        <w:rPr>
          <w:sz w:val="24"/>
          <w:szCs w:val="24"/>
        </w:rPr>
        <w:t>njadi :</w:t>
      </w:r>
    </w:p>
    <w:p w:rsidR="0047694C" w:rsidRDefault="00000000">
      <w:pPr>
        <w:spacing w:before="22" w:line="477" w:lineRule="auto"/>
        <w:ind w:left="2749" w:right="130" w:hanging="360"/>
        <w:rPr>
          <w:sz w:val="24"/>
          <w:szCs w:val="24"/>
        </w:rPr>
      </w:pPr>
      <w:r>
        <w:rPr>
          <w:sz w:val="24"/>
          <w:szCs w:val="24"/>
        </w:rPr>
        <w:t xml:space="preserve">1.   </w:t>
      </w:r>
      <w:r>
        <w:rPr>
          <w:spacing w:val="1"/>
          <w:sz w:val="24"/>
          <w:szCs w:val="24"/>
        </w:rPr>
        <w:t>S</w:t>
      </w:r>
      <w:r>
        <w:rPr>
          <w:sz w:val="24"/>
          <w:szCs w:val="24"/>
        </w:rPr>
        <w:t>ist</w:t>
      </w:r>
      <w:r>
        <w:rPr>
          <w:spacing w:val="-1"/>
          <w:sz w:val="24"/>
          <w:szCs w:val="24"/>
        </w:rPr>
        <w:t>e</w:t>
      </w:r>
      <w:r>
        <w:rPr>
          <w:sz w:val="24"/>
          <w:szCs w:val="24"/>
        </w:rPr>
        <w:t xml:space="preserve">m  </w:t>
      </w:r>
      <w:r>
        <w:rPr>
          <w:spacing w:val="8"/>
          <w:sz w:val="24"/>
          <w:szCs w:val="24"/>
        </w:rPr>
        <w:t xml:space="preserve"> </w:t>
      </w:r>
      <w:r>
        <w:rPr>
          <w:sz w:val="24"/>
          <w:szCs w:val="24"/>
        </w:rPr>
        <w:t>Al</w:t>
      </w:r>
      <w:r>
        <w:rPr>
          <w:spacing w:val="-1"/>
          <w:sz w:val="24"/>
          <w:szCs w:val="24"/>
        </w:rPr>
        <w:t>a</w:t>
      </w:r>
      <w:r>
        <w:rPr>
          <w:sz w:val="24"/>
          <w:szCs w:val="24"/>
        </w:rPr>
        <w:t>m</w:t>
      </w:r>
      <w:r>
        <w:rPr>
          <w:spacing w:val="1"/>
          <w:sz w:val="24"/>
          <w:szCs w:val="24"/>
        </w:rPr>
        <w:t>i</w:t>
      </w:r>
      <w:r>
        <w:rPr>
          <w:spacing w:val="-1"/>
          <w:sz w:val="24"/>
          <w:szCs w:val="24"/>
        </w:rPr>
        <w:t>a</w:t>
      </w:r>
      <w:r>
        <w:rPr>
          <w:sz w:val="24"/>
          <w:szCs w:val="24"/>
        </w:rPr>
        <w:t xml:space="preserve">h  </w:t>
      </w:r>
      <w:r>
        <w:rPr>
          <w:spacing w:val="5"/>
          <w:sz w:val="24"/>
          <w:szCs w:val="24"/>
        </w:rPr>
        <w:t xml:space="preserve"> </w:t>
      </w:r>
      <w:r>
        <w:rPr>
          <w:spacing w:val="-1"/>
          <w:sz w:val="24"/>
          <w:szCs w:val="24"/>
        </w:rPr>
        <w:t>(</w:t>
      </w:r>
      <w:r>
        <w:rPr>
          <w:sz w:val="24"/>
          <w:szCs w:val="24"/>
        </w:rPr>
        <w:t>N</w:t>
      </w:r>
      <w:r>
        <w:rPr>
          <w:spacing w:val="-1"/>
          <w:sz w:val="24"/>
          <w:szCs w:val="24"/>
        </w:rPr>
        <w:t>a</w:t>
      </w:r>
      <w:r>
        <w:rPr>
          <w:sz w:val="24"/>
          <w:szCs w:val="24"/>
        </w:rPr>
        <w:t>t</w:t>
      </w:r>
      <w:r>
        <w:rPr>
          <w:spacing w:val="2"/>
          <w:sz w:val="24"/>
          <w:szCs w:val="24"/>
        </w:rPr>
        <w:t>u</w:t>
      </w:r>
      <w:r>
        <w:rPr>
          <w:spacing w:val="-1"/>
          <w:sz w:val="24"/>
          <w:szCs w:val="24"/>
        </w:rPr>
        <w:t>r</w:t>
      </w:r>
      <w:r>
        <w:rPr>
          <w:spacing w:val="-3"/>
          <w:sz w:val="24"/>
          <w:szCs w:val="24"/>
        </w:rPr>
        <w:t>a</w:t>
      </w:r>
      <w:r>
        <w:rPr>
          <w:sz w:val="24"/>
          <w:szCs w:val="24"/>
        </w:rPr>
        <w:t xml:space="preserve">l  </w:t>
      </w:r>
      <w:r>
        <w:rPr>
          <w:spacing w:val="5"/>
          <w:sz w:val="24"/>
          <w:szCs w:val="24"/>
        </w:rPr>
        <w:t xml:space="preserve"> </w:t>
      </w:r>
      <w:r>
        <w:rPr>
          <w:spacing w:val="6"/>
          <w:sz w:val="24"/>
          <w:szCs w:val="24"/>
        </w:rPr>
        <w:t>S</w:t>
      </w:r>
      <w:r>
        <w:rPr>
          <w:spacing w:val="-5"/>
          <w:sz w:val="24"/>
          <w:szCs w:val="24"/>
        </w:rPr>
        <w:t>y</w:t>
      </w:r>
      <w:r>
        <w:rPr>
          <w:sz w:val="24"/>
          <w:szCs w:val="24"/>
        </w:rPr>
        <w:t xml:space="preserve">stem)  </w:t>
      </w:r>
      <w:r>
        <w:rPr>
          <w:spacing w:val="5"/>
          <w:sz w:val="24"/>
          <w:szCs w:val="24"/>
        </w:rPr>
        <w:t xml:space="preserve"> </w:t>
      </w:r>
      <w:r>
        <w:rPr>
          <w:sz w:val="24"/>
          <w:szCs w:val="24"/>
        </w:rPr>
        <w:t>d</w:t>
      </w:r>
      <w:r>
        <w:rPr>
          <w:spacing w:val="-1"/>
          <w:sz w:val="24"/>
          <w:szCs w:val="24"/>
        </w:rPr>
        <w:t>a</w:t>
      </w:r>
      <w:r>
        <w:rPr>
          <w:sz w:val="24"/>
          <w:szCs w:val="24"/>
        </w:rPr>
        <w:t xml:space="preserve">n  </w:t>
      </w:r>
      <w:r>
        <w:rPr>
          <w:spacing w:val="7"/>
          <w:sz w:val="24"/>
          <w:szCs w:val="24"/>
        </w:rPr>
        <w:t xml:space="preserve"> </w:t>
      </w:r>
      <w:r>
        <w:rPr>
          <w:sz w:val="24"/>
          <w:szCs w:val="24"/>
        </w:rPr>
        <w:t>sist</w:t>
      </w:r>
      <w:r>
        <w:rPr>
          <w:spacing w:val="1"/>
          <w:sz w:val="24"/>
          <w:szCs w:val="24"/>
        </w:rPr>
        <w:t>e</w:t>
      </w:r>
      <w:r>
        <w:rPr>
          <w:sz w:val="24"/>
          <w:szCs w:val="24"/>
        </w:rPr>
        <w:t xml:space="preserve">m  </w:t>
      </w:r>
      <w:r>
        <w:rPr>
          <w:spacing w:val="5"/>
          <w:sz w:val="24"/>
          <w:szCs w:val="24"/>
        </w:rPr>
        <w:t xml:space="preserve"> </w:t>
      </w:r>
      <w:r>
        <w:rPr>
          <w:sz w:val="24"/>
          <w:szCs w:val="24"/>
        </w:rPr>
        <w:t>bu</w:t>
      </w:r>
      <w:r>
        <w:rPr>
          <w:spacing w:val="-1"/>
          <w:sz w:val="24"/>
          <w:szCs w:val="24"/>
        </w:rPr>
        <w:t>a</w:t>
      </w:r>
      <w:r>
        <w:rPr>
          <w:sz w:val="24"/>
          <w:szCs w:val="24"/>
        </w:rPr>
        <w:t>tan manusia</w:t>
      </w:r>
      <w:r>
        <w:rPr>
          <w:spacing w:val="-1"/>
          <w:sz w:val="24"/>
          <w:szCs w:val="24"/>
        </w:rPr>
        <w:t xml:space="preserve"> </w:t>
      </w:r>
      <w:r>
        <w:rPr>
          <w:i/>
          <w:spacing w:val="-3"/>
          <w:sz w:val="24"/>
          <w:szCs w:val="24"/>
        </w:rPr>
        <w:t>(</w:t>
      </w:r>
      <w:r>
        <w:rPr>
          <w:i/>
          <w:sz w:val="24"/>
          <w:szCs w:val="24"/>
        </w:rPr>
        <w:t xml:space="preserve">Human </w:t>
      </w:r>
      <w:r>
        <w:rPr>
          <w:i/>
          <w:spacing w:val="-1"/>
          <w:sz w:val="24"/>
          <w:szCs w:val="24"/>
        </w:rPr>
        <w:t>M</w:t>
      </w:r>
      <w:r>
        <w:rPr>
          <w:i/>
          <w:sz w:val="24"/>
          <w:szCs w:val="24"/>
        </w:rPr>
        <w:t>a</w:t>
      </w:r>
      <w:r>
        <w:rPr>
          <w:i/>
          <w:spacing w:val="2"/>
          <w:sz w:val="24"/>
          <w:szCs w:val="24"/>
        </w:rPr>
        <w:t>d</w:t>
      </w:r>
      <w:r>
        <w:rPr>
          <w:i/>
          <w:sz w:val="24"/>
          <w:szCs w:val="24"/>
        </w:rPr>
        <w:t>e</w:t>
      </w:r>
      <w:r>
        <w:rPr>
          <w:i/>
          <w:spacing w:val="-1"/>
          <w:sz w:val="24"/>
          <w:szCs w:val="24"/>
        </w:rPr>
        <w:t xml:space="preserve"> </w:t>
      </w:r>
      <w:r>
        <w:rPr>
          <w:i/>
          <w:spacing w:val="5"/>
          <w:sz w:val="24"/>
          <w:szCs w:val="24"/>
        </w:rPr>
        <w:t>S</w:t>
      </w:r>
      <w:r>
        <w:rPr>
          <w:i/>
          <w:spacing w:val="-1"/>
          <w:sz w:val="24"/>
          <w:szCs w:val="24"/>
        </w:rPr>
        <w:t>y</w:t>
      </w:r>
      <w:r>
        <w:rPr>
          <w:i/>
          <w:sz w:val="24"/>
          <w:szCs w:val="24"/>
        </w:rPr>
        <w:t>st</w:t>
      </w:r>
      <w:r>
        <w:rPr>
          <w:i/>
          <w:spacing w:val="-1"/>
          <w:sz w:val="24"/>
          <w:szCs w:val="24"/>
        </w:rPr>
        <w:t>e</w:t>
      </w:r>
      <w:r>
        <w:rPr>
          <w:i/>
          <w:sz w:val="24"/>
          <w:szCs w:val="24"/>
        </w:rPr>
        <w:t>m</w:t>
      </w:r>
      <w:r>
        <w:rPr>
          <w:i/>
          <w:spacing w:val="-3"/>
          <w:sz w:val="24"/>
          <w:szCs w:val="24"/>
        </w:rPr>
        <w:t>).</w:t>
      </w:r>
    </w:p>
    <w:p w:rsidR="0047694C" w:rsidRDefault="00000000">
      <w:pPr>
        <w:spacing w:before="24" w:line="479" w:lineRule="auto"/>
        <w:ind w:left="2749" w:right="73"/>
        <w:jc w:val="both"/>
        <w:rPr>
          <w:sz w:val="24"/>
          <w:szCs w:val="24"/>
        </w:rPr>
      </w:pP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a</w:t>
      </w:r>
      <w:r>
        <w:rPr>
          <w:sz w:val="24"/>
          <w:szCs w:val="24"/>
        </w:rPr>
        <w:t>lamiah 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 sistem</w:t>
      </w:r>
      <w:r>
        <w:rPr>
          <w:spacing w:val="2"/>
          <w:sz w:val="24"/>
          <w:szCs w:val="24"/>
        </w:rPr>
        <w:t xml:space="preserve"> </w:t>
      </w:r>
      <w:r>
        <w:rPr>
          <w:spacing w:val="-7"/>
          <w:sz w:val="24"/>
          <w:szCs w:val="24"/>
        </w:rPr>
        <w:t>y</w:t>
      </w:r>
      <w:r>
        <w:rPr>
          <w:sz w:val="24"/>
          <w:szCs w:val="24"/>
        </w:rPr>
        <w:t>a</w:t>
      </w:r>
      <w:r>
        <w:rPr>
          <w:spacing w:val="2"/>
          <w:sz w:val="24"/>
          <w:szCs w:val="24"/>
        </w:rPr>
        <w:t>n</w:t>
      </w:r>
      <w:r>
        <w:rPr>
          <w:sz w:val="24"/>
          <w:szCs w:val="24"/>
        </w:rPr>
        <w:t>g</w:t>
      </w:r>
      <w:r>
        <w:rPr>
          <w:spacing w:val="-2"/>
          <w:sz w:val="24"/>
          <w:szCs w:val="24"/>
        </w:rPr>
        <w:t xml:space="preserve"> </w:t>
      </w:r>
      <w:r>
        <w:rPr>
          <w:sz w:val="24"/>
          <w:szCs w:val="24"/>
        </w:rPr>
        <w:t>t</w:t>
      </w:r>
      <w:r>
        <w:rPr>
          <w:spacing w:val="-1"/>
          <w:sz w:val="24"/>
          <w:szCs w:val="24"/>
        </w:rPr>
        <w:t>er</w:t>
      </w:r>
      <w:r>
        <w:rPr>
          <w:sz w:val="24"/>
          <w:szCs w:val="24"/>
        </w:rPr>
        <w:t xml:space="preserve">jadi </w:t>
      </w:r>
      <w:r>
        <w:rPr>
          <w:spacing w:val="2"/>
          <w:sz w:val="24"/>
          <w:szCs w:val="24"/>
        </w:rPr>
        <w:t>k</w:t>
      </w:r>
      <w:r>
        <w:rPr>
          <w:spacing w:val="-1"/>
          <w:sz w:val="24"/>
          <w:szCs w:val="24"/>
        </w:rPr>
        <w:t>are</w:t>
      </w:r>
      <w:r>
        <w:rPr>
          <w:sz w:val="24"/>
          <w:szCs w:val="24"/>
        </w:rPr>
        <w:t>na</w:t>
      </w:r>
      <w:r>
        <w:rPr>
          <w:spacing w:val="-3"/>
          <w:sz w:val="24"/>
          <w:szCs w:val="24"/>
        </w:rPr>
        <w:t xml:space="preserve"> </w:t>
      </w:r>
      <w:r>
        <w:rPr>
          <w:sz w:val="24"/>
          <w:szCs w:val="24"/>
        </w:rPr>
        <w:t>pr</w:t>
      </w:r>
      <w:r>
        <w:rPr>
          <w:spacing w:val="-1"/>
          <w:sz w:val="24"/>
          <w:szCs w:val="24"/>
        </w:rPr>
        <w:t>o</w:t>
      </w:r>
      <w:r>
        <w:rPr>
          <w:spacing w:val="3"/>
          <w:sz w:val="24"/>
          <w:szCs w:val="24"/>
        </w:rPr>
        <w:t>s</w:t>
      </w:r>
      <w:r>
        <w:rPr>
          <w:spacing w:val="-1"/>
          <w:sz w:val="24"/>
          <w:szCs w:val="24"/>
        </w:rPr>
        <w:t>e</w:t>
      </w:r>
      <w:r>
        <w:rPr>
          <w:sz w:val="24"/>
          <w:szCs w:val="24"/>
        </w:rPr>
        <w:t xml:space="preserve">s </w:t>
      </w:r>
      <w:r>
        <w:rPr>
          <w:spacing w:val="-1"/>
          <w:sz w:val="24"/>
          <w:szCs w:val="24"/>
        </w:rPr>
        <w:t>a</w:t>
      </w:r>
      <w:r>
        <w:rPr>
          <w:sz w:val="24"/>
          <w:szCs w:val="24"/>
        </w:rPr>
        <w:t>lam d</w:t>
      </w:r>
      <w:r>
        <w:rPr>
          <w:spacing w:val="-1"/>
          <w:sz w:val="24"/>
          <w:szCs w:val="24"/>
        </w:rPr>
        <w:t>a</w:t>
      </w:r>
      <w:r>
        <w:rPr>
          <w:sz w:val="24"/>
          <w:szCs w:val="24"/>
        </w:rPr>
        <w:t>n tid</w:t>
      </w:r>
      <w:r>
        <w:rPr>
          <w:spacing w:val="-1"/>
          <w:sz w:val="24"/>
          <w:szCs w:val="24"/>
        </w:rPr>
        <w:t>a</w:t>
      </w:r>
      <w:r>
        <w:rPr>
          <w:sz w:val="24"/>
          <w:szCs w:val="24"/>
        </w:rPr>
        <w:t>k t</w:t>
      </w:r>
      <w:r>
        <w:rPr>
          <w:spacing w:val="-1"/>
          <w:sz w:val="24"/>
          <w:szCs w:val="24"/>
        </w:rPr>
        <w:t>er</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5"/>
          <w:sz w:val="24"/>
          <w:szCs w:val="24"/>
        </w:rPr>
        <w:t xml:space="preserve"> </w:t>
      </w:r>
      <w:r>
        <w:rPr>
          <w:spacing w:val="-1"/>
          <w:sz w:val="24"/>
          <w:szCs w:val="24"/>
        </w:rPr>
        <w:t>ca</w:t>
      </w:r>
      <w:r>
        <w:rPr>
          <w:sz w:val="24"/>
          <w:szCs w:val="24"/>
        </w:rPr>
        <w:t>mpur ta</w:t>
      </w:r>
      <w:r>
        <w:rPr>
          <w:spacing w:val="2"/>
          <w:sz w:val="24"/>
          <w:szCs w:val="24"/>
        </w:rPr>
        <w:t>n</w:t>
      </w:r>
      <w:r>
        <w:rPr>
          <w:spacing w:val="-1"/>
          <w:sz w:val="24"/>
          <w:szCs w:val="24"/>
        </w:rPr>
        <w:t>ga</w:t>
      </w:r>
      <w:r>
        <w:rPr>
          <w:sz w:val="24"/>
          <w:szCs w:val="24"/>
        </w:rPr>
        <w:t>n manus</w:t>
      </w:r>
      <w:r>
        <w:rPr>
          <w:spacing w:val="5"/>
          <w:sz w:val="24"/>
          <w:szCs w:val="24"/>
        </w:rPr>
        <w:t>i</w:t>
      </w:r>
      <w:r>
        <w:rPr>
          <w:spacing w:val="-1"/>
          <w:sz w:val="24"/>
          <w:szCs w:val="24"/>
        </w:rPr>
        <w:t>a</w:t>
      </w:r>
      <w:r>
        <w:rPr>
          <w:sz w:val="24"/>
          <w:szCs w:val="24"/>
        </w:rPr>
        <w:t>. Contoh sistem</w:t>
      </w:r>
      <w:r>
        <w:rPr>
          <w:spacing w:val="4"/>
          <w:sz w:val="24"/>
          <w:szCs w:val="24"/>
        </w:rPr>
        <w:t xml:space="preserve"> </w:t>
      </w:r>
      <w:r>
        <w:rPr>
          <w:sz w:val="24"/>
          <w:szCs w:val="24"/>
        </w:rPr>
        <w:t>rot</w:t>
      </w:r>
      <w:r>
        <w:rPr>
          <w:spacing w:val="-1"/>
          <w:sz w:val="24"/>
          <w:szCs w:val="24"/>
        </w:rPr>
        <w:t>a</w:t>
      </w:r>
      <w:r>
        <w:rPr>
          <w:sz w:val="24"/>
          <w:szCs w:val="24"/>
        </w:rPr>
        <w:t>si</w:t>
      </w:r>
      <w:r>
        <w:rPr>
          <w:spacing w:val="7"/>
          <w:sz w:val="24"/>
          <w:szCs w:val="24"/>
        </w:rPr>
        <w:t xml:space="preserve"> </w:t>
      </w:r>
      <w:r>
        <w:rPr>
          <w:sz w:val="24"/>
          <w:szCs w:val="24"/>
        </w:rPr>
        <w:t>bumi,</w:t>
      </w:r>
      <w:r>
        <w:rPr>
          <w:spacing w:val="4"/>
          <w:sz w:val="24"/>
          <w:szCs w:val="24"/>
        </w:rPr>
        <w:t xml:space="preserve"> </w:t>
      </w:r>
      <w:r>
        <w:rPr>
          <w:sz w:val="24"/>
          <w:szCs w:val="24"/>
        </w:rPr>
        <w:t>s</w:t>
      </w:r>
      <w:r>
        <w:rPr>
          <w:spacing w:val="-2"/>
          <w:sz w:val="24"/>
          <w:szCs w:val="24"/>
        </w:rPr>
        <w:t>i</w:t>
      </w:r>
      <w:r>
        <w:rPr>
          <w:sz w:val="24"/>
          <w:szCs w:val="24"/>
        </w:rPr>
        <w:t>stem</w:t>
      </w:r>
      <w:r>
        <w:rPr>
          <w:spacing w:val="4"/>
          <w:sz w:val="24"/>
          <w:szCs w:val="24"/>
        </w:rPr>
        <w:t xml:space="preserve"> </w:t>
      </w:r>
      <w:r>
        <w:rPr>
          <w:sz w:val="24"/>
          <w:szCs w:val="24"/>
        </w:rPr>
        <w:t>tata su</w:t>
      </w:r>
      <w:r>
        <w:rPr>
          <w:spacing w:val="5"/>
          <w:sz w:val="24"/>
          <w:szCs w:val="24"/>
        </w:rPr>
        <w:t>r</w:t>
      </w:r>
      <w:r>
        <w:rPr>
          <w:spacing w:val="-2"/>
          <w:sz w:val="24"/>
          <w:szCs w:val="24"/>
        </w:rPr>
        <w:t>y</w:t>
      </w:r>
      <w:r>
        <w:rPr>
          <w:spacing w:val="-1"/>
          <w:sz w:val="24"/>
          <w:szCs w:val="24"/>
        </w:rPr>
        <w:t>a</w:t>
      </w:r>
      <w:r>
        <w:rPr>
          <w:sz w:val="24"/>
          <w:szCs w:val="24"/>
        </w:rPr>
        <w:t>,</w:t>
      </w:r>
      <w:r>
        <w:rPr>
          <w:spacing w:val="4"/>
          <w:sz w:val="24"/>
          <w:szCs w:val="24"/>
        </w:rPr>
        <w:t xml:space="preserve"> </w:t>
      </w:r>
      <w:r>
        <w:rPr>
          <w:spacing w:val="2"/>
          <w:sz w:val="24"/>
          <w:szCs w:val="24"/>
        </w:rPr>
        <w:t>d</w:t>
      </w:r>
      <w:r>
        <w:rPr>
          <w:spacing w:val="-1"/>
          <w:sz w:val="24"/>
          <w:szCs w:val="24"/>
        </w:rPr>
        <w:t>a</w:t>
      </w:r>
      <w:r>
        <w:rPr>
          <w:sz w:val="24"/>
          <w:szCs w:val="24"/>
        </w:rPr>
        <w:t>n</w:t>
      </w:r>
      <w:r>
        <w:rPr>
          <w:spacing w:val="11"/>
          <w:sz w:val="24"/>
          <w:szCs w:val="24"/>
        </w:rPr>
        <w:t xml:space="preserve"> </w:t>
      </w:r>
      <w:r>
        <w:rPr>
          <w:sz w:val="24"/>
          <w:szCs w:val="24"/>
        </w:rPr>
        <w:t>lai</w:t>
      </w:r>
      <w:r>
        <w:rPr>
          <w:spacing w:val="5"/>
          <w:sz w:val="24"/>
          <w:szCs w:val="24"/>
        </w:rPr>
        <w:t>n</w:t>
      </w:r>
      <w:r>
        <w:rPr>
          <w:spacing w:val="-1"/>
          <w:sz w:val="24"/>
          <w:szCs w:val="24"/>
        </w:rPr>
        <w:t>-</w:t>
      </w:r>
      <w:r>
        <w:rPr>
          <w:sz w:val="24"/>
          <w:szCs w:val="24"/>
        </w:rPr>
        <w:t xml:space="preserve">lain. </w:t>
      </w:r>
      <w:r>
        <w:rPr>
          <w:spacing w:val="1"/>
          <w:sz w:val="24"/>
          <w:szCs w:val="24"/>
        </w:rPr>
        <w:t>S</w:t>
      </w:r>
      <w:r>
        <w:rPr>
          <w:spacing w:val="-1"/>
          <w:sz w:val="24"/>
          <w:szCs w:val="24"/>
        </w:rPr>
        <w:t>e</w:t>
      </w:r>
      <w:r>
        <w:rPr>
          <w:sz w:val="24"/>
          <w:szCs w:val="24"/>
        </w:rPr>
        <w:t>d</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n</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z w:val="24"/>
          <w:szCs w:val="24"/>
        </w:rPr>
        <w:t>bu</w:t>
      </w:r>
      <w:r>
        <w:rPr>
          <w:spacing w:val="-1"/>
          <w:sz w:val="24"/>
          <w:szCs w:val="24"/>
        </w:rPr>
        <w:t>a</w:t>
      </w:r>
      <w:r>
        <w:rPr>
          <w:sz w:val="24"/>
          <w:szCs w:val="24"/>
        </w:rPr>
        <w:t>t</w:t>
      </w:r>
      <w:r>
        <w:rPr>
          <w:spacing w:val="2"/>
          <w:sz w:val="24"/>
          <w:szCs w:val="24"/>
        </w:rPr>
        <w:t>a</w:t>
      </w:r>
      <w:r>
        <w:rPr>
          <w:sz w:val="24"/>
          <w:szCs w:val="24"/>
        </w:rPr>
        <w:t>n</w:t>
      </w:r>
      <w:r>
        <w:rPr>
          <w:spacing w:val="2"/>
          <w:sz w:val="24"/>
          <w:szCs w:val="24"/>
        </w:rPr>
        <w:t xml:space="preserve"> </w:t>
      </w:r>
      <w:r>
        <w:rPr>
          <w:sz w:val="24"/>
          <w:szCs w:val="24"/>
        </w:rPr>
        <w:t>manusia</w:t>
      </w:r>
      <w:r>
        <w:rPr>
          <w:spacing w:val="1"/>
          <w:sz w:val="24"/>
          <w:szCs w:val="24"/>
        </w:rPr>
        <w:t xml:space="preserve"> </w:t>
      </w:r>
      <w:r>
        <w:rPr>
          <w:sz w:val="24"/>
          <w:szCs w:val="24"/>
        </w:rPr>
        <w:t>dir</w:t>
      </w:r>
      <w:r>
        <w:rPr>
          <w:spacing w:val="-1"/>
          <w:sz w:val="24"/>
          <w:szCs w:val="24"/>
        </w:rPr>
        <w:t>a</w:t>
      </w:r>
      <w:r>
        <w:rPr>
          <w:sz w:val="24"/>
          <w:szCs w:val="24"/>
        </w:rPr>
        <w:t>n</w:t>
      </w:r>
      <w:r>
        <w:rPr>
          <w:spacing w:val="-1"/>
          <w:sz w:val="24"/>
          <w:szCs w:val="24"/>
        </w:rPr>
        <w:t>ca</w:t>
      </w:r>
      <w:r>
        <w:rPr>
          <w:sz w:val="24"/>
          <w:szCs w:val="24"/>
        </w:rPr>
        <w:t>ng d</w:t>
      </w:r>
      <w:r>
        <w:rPr>
          <w:spacing w:val="-1"/>
          <w:sz w:val="24"/>
          <w:szCs w:val="24"/>
        </w:rPr>
        <w:t>a</w:t>
      </w:r>
      <w:r>
        <w:rPr>
          <w:sz w:val="24"/>
          <w:szCs w:val="24"/>
        </w:rPr>
        <w:t>n</w:t>
      </w:r>
      <w:r>
        <w:rPr>
          <w:spacing w:val="4"/>
          <w:sz w:val="24"/>
          <w:szCs w:val="24"/>
        </w:rPr>
        <w:t xml:space="preserve"> </w:t>
      </w:r>
      <w:r>
        <w:rPr>
          <w:sz w:val="24"/>
          <w:szCs w:val="24"/>
        </w:rPr>
        <w:t>diciptak</w:t>
      </w:r>
      <w:r>
        <w:rPr>
          <w:spacing w:val="-1"/>
          <w:sz w:val="24"/>
          <w:szCs w:val="24"/>
        </w:rPr>
        <w:t>a</w:t>
      </w:r>
      <w:r>
        <w:rPr>
          <w:sz w:val="24"/>
          <w:szCs w:val="24"/>
        </w:rPr>
        <w:t>n oleh</w:t>
      </w:r>
      <w:r>
        <w:rPr>
          <w:spacing w:val="1"/>
          <w:sz w:val="24"/>
          <w:szCs w:val="24"/>
        </w:rPr>
        <w:t xml:space="preserve"> </w:t>
      </w:r>
      <w:r>
        <w:rPr>
          <w:sz w:val="24"/>
          <w:szCs w:val="24"/>
        </w:rPr>
        <w:t>manusi</w:t>
      </w:r>
      <w:r>
        <w:rPr>
          <w:spacing w:val="-1"/>
          <w:sz w:val="24"/>
          <w:szCs w:val="24"/>
        </w:rPr>
        <w:t>a</w:t>
      </w:r>
      <w:r>
        <w:rPr>
          <w:sz w:val="24"/>
          <w:szCs w:val="24"/>
        </w:rPr>
        <w:t>.</w:t>
      </w:r>
      <w:r>
        <w:rPr>
          <w:spacing w:val="1"/>
          <w:sz w:val="24"/>
          <w:szCs w:val="24"/>
        </w:rPr>
        <w:t xml:space="preserve"> </w:t>
      </w:r>
      <w:r>
        <w:rPr>
          <w:sz w:val="24"/>
          <w:szCs w:val="24"/>
        </w:rPr>
        <w:t>Contoh</w:t>
      </w:r>
      <w:r>
        <w:rPr>
          <w:spacing w:val="2"/>
          <w:sz w:val="24"/>
          <w:szCs w:val="24"/>
        </w:rPr>
        <w:t xml:space="preserve"> </w:t>
      </w:r>
      <w:r>
        <w:rPr>
          <w:sz w:val="24"/>
          <w:szCs w:val="24"/>
        </w:rPr>
        <w:t>sist</w:t>
      </w:r>
      <w:r>
        <w:rPr>
          <w:spacing w:val="-1"/>
          <w:sz w:val="24"/>
          <w:szCs w:val="24"/>
        </w:rPr>
        <w:t>e</w:t>
      </w:r>
      <w:r>
        <w:rPr>
          <w:sz w:val="24"/>
          <w:szCs w:val="24"/>
        </w:rPr>
        <w:t>m</w:t>
      </w:r>
      <w:r>
        <w:rPr>
          <w:spacing w:val="2"/>
          <w:sz w:val="24"/>
          <w:szCs w:val="24"/>
        </w:rPr>
        <w:t xml:space="preserve"> </w:t>
      </w:r>
      <w:r>
        <w:rPr>
          <w:sz w:val="24"/>
          <w:szCs w:val="24"/>
        </w:rPr>
        <w:t>tata kota,</w:t>
      </w:r>
      <w:r>
        <w:rPr>
          <w:spacing w:val="1"/>
          <w:sz w:val="24"/>
          <w:szCs w:val="24"/>
        </w:rPr>
        <w:t xml:space="preserve"> </w:t>
      </w:r>
      <w:r>
        <w:rPr>
          <w:sz w:val="24"/>
          <w:szCs w:val="24"/>
        </w:rPr>
        <w:t>s</w:t>
      </w:r>
      <w:r>
        <w:rPr>
          <w:spacing w:val="2"/>
          <w:sz w:val="24"/>
          <w:szCs w:val="24"/>
        </w:rPr>
        <w:t>i</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nd</w:t>
      </w:r>
      <w:r>
        <w:rPr>
          <w:spacing w:val="-1"/>
          <w:sz w:val="24"/>
          <w:szCs w:val="24"/>
        </w:rPr>
        <w:t>a</w:t>
      </w:r>
      <w:r>
        <w:rPr>
          <w:spacing w:val="5"/>
          <w:sz w:val="24"/>
          <w:szCs w:val="24"/>
        </w:rPr>
        <w:t>l</w:t>
      </w:r>
      <w:r>
        <w:rPr>
          <w:sz w:val="24"/>
          <w:szCs w:val="24"/>
        </w:rPr>
        <w:t>ian b</w:t>
      </w:r>
      <w:r>
        <w:rPr>
          <w:spacing w:val="-1"/>
          <w:sz w:val="24"/>
          <w:szCs w:val="24"/>
        </w:rPr>
        <w:t>a</w:t>
      </w:r>
      <w:r>
        <w:rPr>
          <w:sz w:val="24"/>
          <w:szCs w:val="24"/>
        </w:rPr>
        <w:t xml:space="preserve">njir, </w:t>
      </w:r>
      <w:r>
        <w:rPr>
          <w:spacing w:val="-1"/>
          <w:sz w:val="24"/>
          <w:szCs w:val="24"/>
        </w:rPr>
        <w:t>d</w:t>
      </w:r>
      <w:r>
        <w:rPr>
          <w:spacing w:val="-3"/>
          <w:sz w:val="24"/>
          <w:szCs w:val="24"/>
        </w:rPr>
        <w:t>a</w:t>
      </w:r>
      <w:r>
        <w:rPr>
          <w:sz w:val="24"/>
          <w:szCs w:val="24"/>
        </w:rPr>
        <w:t>n lain</w:t>
      </w:r>
      <w:r>
        <w:rPr>
          <w:spacing w:val="-1"/>
          <w:sz w:val="24"/>
          <w:szCs w:val="24"/>
        </w:rPr>
        <w:t>-</w:t>
      </w:r>
      <w:r>
        <w:rPr>
          <w:sz w:val="24"/>
          <w:szCs w:val="24"/>
        </w:rPr>
        <w:t>lain.</w:t>
      </w:r>
    </w:p>
    <w:p w:rsidR="0047694C" w:rsidRDefault="00000000">
      <w:pPr>
        <w:spacing w:before="22"/>
        <w:ind w:left="2389"/>
        <w:rPr>
          <w:sz w:val="24"/>
          <w:szCs w:val="24"/>
        </w:rPr>
      </w:pPr>
      <w:r>
        <w:rPr>
          <w:i/>
          <w:sz w:val="24"/>
          <w:szCs w:val="24"/>
        </w:rPr>
        <w:t xml:space="preserve">2.   </w:t>
      </w:r>
      <w:r>
        <w:rPr>
          <w:spacing w:val="1"/>
          <w:sz w:val="24"/>
          <w:szCs w:val="24"/>
        </w:rPr>
        <w:t>S</w:t>
      </w:r>
      <w:r>
        <w:rPr>
          <w:sz w:val="24"/>
          <w:szCs w:val="24"/>
        </w:rPr>
        <w:t>ist</w:t>
      </w:r>
      <w:r>
        <w:rPr>
          <w:spacing w:val="-1"/>
          <w:sz w:val="24"/>
          <w:szCs w:val="24"/>
        </w:rPr>
        <w:t>e</w:t>
      </w:r>
      <w:r>
        <w:rPr>
          <w:sz w:val="24"/>
          <w:szCs w:val="24"/>
        </w:rPr>
        <w:t>m T</w:t>
      </w:r>
      <w:r>
        <w:rPr>
          <w:spacing w:val="-1"/>
          <w:sz w:val="24"/>
          <w:szCs w:val="24"/>
        </w:rPr>
        <w:t>e</w:t>
      </w:r>
      <w:r>
        <w:rPr>
          <w:sz w:val="24"/>
          <w:szCs w:val="24"/>
        </w:rPr>
        <w:t>rbuka</w:t>
      </w:r>
      <w:r>
        <w:rPr>
          <w:spacing w:val="-4"/>
          <w:sz w:val="24"/>
          <w:szCs w:val="24"/>
        </w:rPr>
        <w:t xml:space="preserve"> </w:t>
      </w:r>
      <w:r>
        <w:rPr>
          <w:i/>
          <w:spacing w:val="-3"/>
          <w:sz w:val="24"/>
          <w:szCs w:val="24"/>
        </w:rPr>
        <w:t>(</w:t>
      </w:r>
      <w:r>
        <w:rPr>
          <w:i/>
          <w:sz w:val="24"/>
          <w:szCs w:val="24"/>
        </w:rPr>
        <w:t>Op</w:t>
      </w:r>
      <w:r>
        <w:rPr>
          <w:i/>
          <w:spacing w:val="1"/>
          <w:sz w:val="24"/>
          <w:szCs w:val="24"/>
        </w:rPr>
        <w:t>e</w:t>
      </w:r>
      <w:r>
        <w:rPr>
          <w:i/>
          <w:sz w:val="24"/>
          <w:szCs w:val="24"/>
        </w:rPr>
        <w:t>n</w:t>
      </w:r>
      <w:r>
        <w:rPr>
          <w:i/>
          <w:spacing w:val="-2"/>
          <w:sz w:val="24"/>
          <w:szCs w:val="24"/>
        </w:rPr>
        <w:t xml:space="preserve"> </w:t>
      </w:r>
      <w:r>
        <w:rPr>
          <w:i/>
          <w:spacing w:val="2"/>
          <w:sz w:val="24"/>
          <w:szCs w:val="24"/>
        </w:rPr>
        <w:t>S</w:t>
      </w:r>
      <w:r>
        <w:rPr>
          <w:i/>
          <w:spacing w:val="-1"/>
          <w:sz w:val="24"/>
          <w:szCs w:val="24"/>
        </w:rPr>
        <w:t>y</w:t>
      </w:r>
      <w:r>
        <w:rPr>
          <w:i/>
          <w:sz w:val="24"/>
          <w:szCs w:val="24"/>
        </w:rPr>
        <w:t>ste</w:t>
      </w:r>
      <w:r>
        <w:rPr>
          <w:i/>
          <w:spacing w:val="2"/>
          <w:sz w:val="24"/>
          <w:szCs w:val="24"/>
        </w:rPr>
        <w:t>m</w:t>
      </w:r>
      <w:r>
        <w:rPr>
          <w:i/>
          <w:sz w:val="24"/>
          <w:szCs w:val="24"/>
        </w:rPr>
        <w:t>)</w:t>
      </w:r>
      <w:r>
        <w:rPr>
          <w:i/>
          <w:spacing w:val="-6"/>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S</w:t>
      </w:r>
      <w:r>
        <w:rPr>
          <w:sz w:val="24"/>
          <w:szCs w:val="24"/>
        </w:rPr>
        <w:t>ist</w:t>
      </w:r>
      <w:r>
        <w:rPr>
          <w:spacing w:val="-1"/>
          <w:sz w:val="24"/>
          <w:szCs w:val="24"/>
        </w:rPr>
        <w:t>e</w:t>
      </w:r>
      <w:r>
        <w:rPr>
          <w:sz w:val="24"/>
          <w:szCs w:val="24"/>
        </w:rPr>
        <w:t>m</w:t>
      </w:r>
      <w:r>
        <w:rPr>
          <w:spacing w:val="-2"/>
          <w:sz w:val="24"/>
          <w:szCs w:val="24"/>
        </w:rPr>
        <w:t xml:space="preserve"> </w:t>
      </w:r>
      <w:r>
        <w:rPr>
          <w:sz w:val="24"/>
          <w:szCs w:val="24"/>
        </w:rPr>
        <w:t>T</w:t>
      </w:r>
      <w:r>
        <w:rPr>
          <w:spacing w:val="-1"/>
          <w:sz w:val="24"/>
          <w:szCs w:val="24"/>
        </w:rPr>
        <w:t>e</w:t>
      </w:r>
      <w:r>
        <w:rPr>
          <w:spacing w:val="1"/>
          <w:sz w:val="24"/>
          <w:szCs w:val="24"/>
        </w:rPr>
        <w:t>r</w:t>
      </w:r>
      <w:r>
        <w:rPr>
          <w:sz w:val="24"/>
          <w:szCs w:val="24"/>
        </w:rPr>
        <w:t>tu</w:t>
      </w:r>
      <w:r>
        <w:rPr>
          <w:spacing w:val="1"/>
          <w:sz w:val="24"/>
          <w:szCs w:val="24"/>
        </w:rPr>
        <w:t>t</w:t>
      </w:r>
      <w:r>
        <w:rPr>
          <w:spacing w:val="2"/>
          <w:sz w:val="24"/>
          <w:szCs w:val="24"/>
        </w:rPr>
        <w:t>u</w:t>
      </w:r>
      <w:r>
        <w:rPr>
          <w:sz w:val="24"/>
          <w:szCs w:val="24"/>
        </w:rPr>
        <w:t xml:space="preserve">p </w:t>
      </w:r>
      <w:r>
        <w:rPr>
          <w:i/>
          <w:spacing w:val="-3"/>
          <w:sz w:val="24"/>
          <w:szCs w:val="24"/>
        </w:rPr>
        <w:t>(</w:t>
      </w:r>
      <w:r>
        <w:rPr>
          <w:i/>
          <w:sz w:val="24"/>
          <w:szCs w:val="24"/>
        </w:rPr>
        <w:t>Clo</w:t>
      </w:r>
      <w:r>
        <w:rPr>
          <w:i/>
          <w:spacing w:val="1"/>
          <w:sz w:val="24"/>
          <w:szCs w:val="24"/>
        </w:rPr>
        <w:t>s</w:t>
      </w:r>
      <w:r>
        <w:rPr>
          <w:i/>
          <w:spacing w:val="-1"/>
          <w:sz w:val="24"/>
          <w:szCs w:val="24"/>
        </w:rPr>
        <w:t>e</w:t>
      </w:r>
      <w:r>
        <w:rPr>
          <w:i/>
          <w:sz w:val="24"/>
          <w:szCs w:val="24"/>
        </w:rPr>
        <w:t>d</w:t>
      </w:r>
    </w:p>
    <w:p w:rsidR="0047694C" w:rsidRDefault="0047694C">
      <w:pPr>
        <w:spacing w:before="14" w:line="260" w:lineRule="exact"/>
        <w:rPr>
          <w:sz w:val="26"/>
          <w:szCs w:val="26"/>
        </w:rPr>
      </w:pPr>
    </w:p>
    <w:p w:rsidR="0047694C" w:rsidRDefault="00000000">
      <w:pPr>
        <w:ind w:left="2749" w:right="5171"/>
        <w:jc w:val="both"/>
        <w:rPr>
          <w:sz w:val="24"/>
          <w:szCs w:val="24"/>
        </w:rPr>
        <w:sectPr w:rsidR="0047694C">
          <w:pgSz w:w="11940" w:h="16860"/>
          <w:pgMar w:top="960" w:right="1540" w:bottom="280" w:left="1680" w:header="731" w:footer="0" w:gutter="0"/>
          <w:cols w:space="720"/>
        </w:sectPr>
      </w:pPr>
      <w:r>
        <w:rPr>
          <w:i/>
          <w:sz w:val="24"/>
          <w:szCs w:val="24"/>
        </w:rPr>
        <w:t>S</w:t>
      </w:r>
      <w:r>
        <w:rPr>
          <w:i/>
          <w:spacing w:val="-1"/>
          <w:sz w:val="24"/>
          <w:szCs w:val="24"/>
        </w:rPr>
        <w:t>y</w:t>
      </w:r>
      <w:r>
        <w:rPr>
          <w:i/>
          <w:sz w:val="24"/>
          <w:szCs w:val="24"/>
        </w:rPr>
        <w:t>stem)</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2749" w:right="70"/>
        <w:jc w:val="both"/>
        <w:rPr>
          <w:sz w:val="24"/>
          <w:szCs w:val="24"/>
        </w:rPr>
      </w:pPr>
      <w:r>
        <w:rPr>
          <w:spacing w:val="1"/>
          <w:sz w:val="24"/>
          <w:szCs w:val="24"/>
        </w:rPr>
        <w:t>S</w:t>
      </w:r>
      <w:r>
        <w:rPr>
          <w:sz w:val="24"/>
          <w:szCs w:val="24"/>
        </w:rPr>
        <w:t>ist</w:t>
      </w:r>
      <w:r>
        <w:rPr>
          <w:spacing w:val="-1"/>
          <w:sz w:val="24"/>
          <w:szCs w:val="24"/>
        </w:rPr>
        <w:t>e</w:t>
      </w:r>
      <w:r>
        <w:rPr>
          <w:sz w:val="24"/>
          <w:szCs w:val="24"/>
        </w:rPr>
        <w:t>m</w:t>
      </w:r>
      <w:r>
        <w:rPr>
          <w:spacing w:val="4"/>
          <w:sz w:val="24"/>
          <w:szCs w:val="24"/>
        </w:rPr>
        <w:t xml:space="preserve"> </w:t>
      </w:r>
      <w:r>
        <w:rPr>
          <w:sz w:val="24"/>
          <w:szCs w:val="24"/>
        </w:rPr>
        <w:t>t</w:t>
      </w:r>
      <w:r>
        <w:rPr>
          <w:spacing w:val="-1"/>
          <w:sz w:val="24"/>
          <w:szCs w:val="24"/>
        </w:rPr>
        <w:t>er</w:t>
      </w:r>
      <w:r>
        <w:rPr>
          <w:sz w:val="24"/>
          <w:szCs w:val="24"/>
        </w:rPr>
        <w:t>buka lebih</w:t>
      </w:r>
      <w:r>
        <w:rPr>
          <w:spacing w:val="7"/>
          <w:sz w:val="24"/>
          <w:szCs w:val="24"/>
        </w:rPr>
        <w:t xml:space="preserve"> </w:t>
      </w:r>
      <w:r>
        <w:rPr>
          <w:spacing w:val="-2"/>
          <w:sz w:val="24"/>
          <w:szCs w:val="24"/>
        </w:rPr>
        <w:t>s</w:t>
      </w:r>
      <w:r>
        <w:rPr>
          <w:sz w:val="24"/>
          <w:szCs w:val="24"/>
        </w:rPr>
        <w:t>p</w:t>
      </w:r>
      <w:r>
        <w:rPr>
          <w:spacing w:val="-1"/>
          <w:sz w:val="24"/>
          <w:szCs w:val="24"/>
        </w:rPr>
        <w:t>e</w:t>
      </w:r>
      <w:r>
        <w:rPr>
          <w:sz w:val="24"/>
          <w:szCs w:val="24"/>
        </w:rPr>
        <w:t>sifi</w:t>
      </w:r>
      <w:r>
        <w:rPr>
          <w:spacing w:val="1"/>
          <w:sz w:val="24"/>
          <w:szCs w:val="24"/>
        </w:rPr>
        <w:t>s</w:t>
      </w:r>
      <w:r>
        <w:rPr>
          <w:sz w:val="24"/>
          <w:szCs w:val="24"/>
        </w:rPr>
        <w:t>ik</w:t>
      </w:r>
      <w:r>
        <w:rPr>
          <w:spacing w:val="4"/>
          <w:sz w:val="24"/>
          <w:szCs w:val="24"/>
        </w:rPr>
        <w:t xml:space="preserve"> </w:t>
      </w:r>
      <w:r>
        <w:rPr>
          <w:sz w:val="24"/>
          <w:szCs w:val="24"/>
        </w:rPr>
        <w:t>diken</w:t>
      </w:r>
      <w:r>
        <w:rPr>
          <w:spacing w:val="-1"/>
          <w:sz w:val="24"/>
          <w:szCs w:val="24"/>
        </w:rPr>
        <w:t>a</w:t>
      </w:r>
      <w:r>
        <w:rPr>
          <w:sz w:val="24"/>
          <w:szCs w:val="24"/>
        </w:rPr>
        <w:t>l</w:t>
      </w:r>
      <w:r>
        <w:rPr>
          <w:spacing w:val="4"/>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4"/>
          <w:sz w:val="24"/>
          <w:szCs w:val="24"/>
        </w:rPr>
        <w:t xml:space="preserve"> </w:t>
      </w:r>
      <w:r>
        <w:rPr>
          <w:sz w:val="24"/>
          <w:szCs w:val="24"/>
        </w:rPr>
        <w:t>sistem t</w:t>
      </w:r>
      <w:r>
        <w:rPr>
          <w:spacing w:val="-1"/>
          <w:sz w:val="24"/>
          <w:szCs w:val="24"/>
        </w:rPr>
        <w:t>er</w:t>
      </w:r>
      <w:r>
        <w:rPr>
          <w:sz w:val="24"/>
          <w:szCs w:val="24"/>
        </w:rPr>
        <w:t>otom</w:t>
      </w:r>
      <w:r>
        <w:rPr>
          <w:spacing w:val="-1"/>
          <w:sz w:val="24"/>
          <w:szCs w:val="24"/>
        </w:rPr>
        <w:t>a</w:t>
      </w:r>
      <w:r>
        <w:rPr>
          <w:sz w:val="24"/>
          <w:szCs w:val="24"/>
        </w:rPr>
        <w:t>si,</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w:t>
      </w:r>
      <w:r>
        <w:rPr>
          <w:spacing w:val="-1"/>
          <w:sz w:val="24"/>
          <w:szCs w:val="24"/>
        </w:rPr>
        <w:t>r</w:t>
      </w:r>
      <w:r>
        <w:rPr>
          <w:spacing w:val="2"/>
          <w:sz w:val="24"/>
          <w:szCs w:val="24"/>
        </w:rPr>
        <w:t>up</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b</w:t>
      </w:r>
      <w:r>
        <w:rPr>
          <w:spacing w:val="-1"/>
          <w:sz w:val="24"/>
          <w:szCs w:val="24"/>
        </w:rPr>
        <w:t>a</w:t>
      </w:r>
      <w:r>
        <w:rPr>
          <w:spacing w:val="-2"/>
          <w:sz w:val="24"/>
          <w:szCs w:val="24"/>
        </w:rPr>
        <w:t>g</w:t>
      </w:r>
      <w:r>
        <w:rPr>
          <w:sz w:val="24"/>
          <w:szCs w:val="24"/>
        </w:rPr>
        <w:t>ian</w:t>
      </w:r>
      <w:r>
        <w:rPr>
          <w:spacing w:val="5"/>
          <w:sz w:val="24"/>
          <w:szCs w:val="24"/>
        </w:rPr>
        <w:t xml:space="preserve"> </w:t>
      </w:r>
      <w:r>
        <w:rPr>
          <w:sz w:val="24"/>
          <w:szCs w:val="24"/>
        </w:rPr>
        <w:t>d</w:t>
      </w:r>
      <w:r>
        <w:rPr>
          <w:spacing w:val="-1"/>
          <w:sz w:val="24"/>
          <w:szCs w:val="24"/>
        </w:rPr>
        <w:t>a</w:t>
      </w:r>
      <w:r>
        <w:rPr>
          <w:sz w:val="24"/>
          <w:szCs w:val="24"/>
        </w:rPr>
        <w:t>ri</w:t>
      </w:r>
      <w:r>
        <w:rPr>
          <w:spacing w:val="2"/>
          <w:sz w:val="24"/>
          <w:szCs w:val="24"/>
        </w:rPr>
        <w:t xml:space="preserve"> </w:t>
      </w:r>
      <w:r>
        <w:rPr>
          <w:sz w:val="24"/>
          <w:szCs w:val="24"/>
        </w:rPr>
        <w:t>s</w:t>
      </w:r>
      <w:r>
        <w:rPr>
          <w:spacing w:val="1"/>
          <w:sz w:val="24"/>
          <w:szCs w:val="24"/>
        </w:rPr>
        <w:t>i</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bu</w:t>
      </w:r>
      <w:r>
        <w:rPr>
          <w:spacing w:val="-1"/>
          <w:sz w:val="24"/>
          <w:szCs w:val="24"/>
        </w:rPr>
        <w:t>a</w:t>
      </w:r>
      <w:r>
        <w:rPr>
          <w:sz w:val="24"/>
          <w:szCs w:val="24"/>
        </w:rPr>
        <w:t>tan manusia</w:t>
      </w:r>
      <w:r>
        <w:rPr>
          <w:spacing w:val="-1"/>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b</w:t>
      </w:r>
      <w:r>
        <w:rPr>
          <w:spacing w:val="-1"/>
          <w:sz w:val="24"/>
          <w:szCs w:val="24"/>
        </w:rPr>
        <w:t>er</w:t>
      </w:r>
      <w:r>
        <w:rPr>
          <w:sz w:val="24"/>
          <w:szCs w:val="24"/>
        </w:rPr>
        <w:t>int</w:t>
      </w:r>
      <w:r>
        <w:rPr>
          <w:spacing w:val="-1"/>
          <w:sz w:val="24"/>
          <w:szCs w:val="24"/>
        </w:rPr>
        <w:t>er</w:t>
      </w:r>
      <w:r>
        <w:rPr>
          <w:spacing w:val="-3"/>
          <w:sz w:val="24"/>
          <w:szCs w:val="24"/>
        </w:rPr>
        <w:t>a</w:t>
      </w:r>
      <w:r>
        <w:rPr>
          <w:sz w:val="24"/>
          <w:szCs w:val="24"/>
        </w:rPr>
        <w:t>ksi</w:t>
      </w:r>
      <w:r>
        <w:rPr>
          <w:spacing w:val="8"/>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kontrol</w:t>
      </w:r>
      <w:r>
        <w:rPr>
          <w:spacing w:val="3"/>
          <w:sz w:val="24"/>
          <w:szCs w:val="24"/>
        </w:rPr>
        <w:t xml:space="preserve"> </w:t>
      </w:r>
      <w:r>
        <w:rPr>
          <w:sz w:val="24"/>
          <w:szCs w:val="24"/>
        </w:rPr>
        <w:t>oleh</w:t>
      </w:r>
      <w:r>
        <w:rPr>
          <w:spacing w:val="2"/>
          <w:sz w:val="24"/>
          <w:szCs w:val="24"/>
        </w:rPr>
        <w:t xml:space="preserve"> </w:t>
      </w:r>
      <w:r>
        <w:rPr>
          <w:sz w:val="24"/>
          <w:szCs w:val="24"/>
        </w:rPr>
        <w:t>s</w:t>
      </w:r>
      <w:r>
        <w:rPr>
          <w:spacing w:val="-1"/>
          <w:sz w:val="24"/>
          <w:szCs w:val="24"/>
        </w:rPr>
        <w:t>a</w:t>
      </w:r>
      <w:r>
        <w:rPr>
          <w:sz w:val="24"/>
          <w:szCs w:val="24"/>
        </w:rPr>
        <w:t>tu</w:t>
      </w:r>
      <w:r>
        <w:rPr>
          <w:spacing w:val="5"/>
          <w:sz w:val="24"/>
          <w:szCs w:val="24"/>
        </w:rPr>
        <w:t xml:space="preserve"> </w:t>
      </w:r>
      <w:r>
        <w:rPr>
          <w:spacing w:val="-1"/>
          <w:sz w:val="24"/>
          <w:szCs w:val="24"/>
        </w:rPr>
        <w:t>a</w:t>
      </w:r>
      <w:r>
        <w:rPr>
          <w:sz w:val="24"/>
          <w:szCs w:val="24"/>
        </w:rPr>
        <w:t>tau</w:t>
      </w:r>
      <w:r>
        <w:rPr>
          <w:spacing w:val="2"/>
          <w:sz w:val="24"/>
          <w:szCs w:val="24"/>
        </w:rPr>
        <w:t xml:space="preserve"> </w:t>
      </w:r>
      <w:r>
        <w:rPr>
          <w:sz w:val="24"/>
          <w:szCs w:val="24"/>
        </w:rPr>
        <w:t>l</w:t>
      </w:r>
      <w:r>
        <w:rPr>
          <w:spacing w:val="-1"/>
          <w:sz w:val="24"/>
          <w:szCs w:val="24"/>
        </w:rPr>
        <w:t>e</w:t>
      </w:r>
      <w:r>
        <w:rPr>
          <w:sz w:val="24"/>
          <w:szCs w:val="24"/>
        </w:rPr>
        <w:t>bih komput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ri</w:t>
      </w:r>
      <w:r>
        <w:rPr>
          <w:spacing w:val="2"/>
          <w:sz w:val="24"/>
          <w:szCs w:val="24"/>
        </w:rPr>
        <w:t xml:space="preserve"> </w:t>
      </w:r>
      <w:r>
        <w:rPr>
          <w:sz w:val="24"/>
          <w:szCs w:val="24"/>
        </w:rPr>
        <w:t>s</w:t>
      </w:r>
      <w:r>
        <w:rPr>
          <w:spacing w:val="1"/>
          <w:sz w:val="24"/>
          <w:szCs w:val="24"/>
        </w:rPr>
        <w:t>i</w:t>
      </w:r>
      <w:r>
        <w:rPr>
          <w:sz w:val="24"/>
          <w:szCs w:val="24"/>
        </w:rPr>
        <w:t>stem</w:t>
      </w:r>
      <w:r>
        <w:rPr>
          <w:spacing w:val="5"/>
          <w:sz w:val="24"/>
          <w:szCs w:val="24"/>
        </w:rPr>
        <w:t xml:space="preserve"> </w:t>
      </w:r>
      <w:r>
        <w:rPr>
          <w:sz w:val="24"/>
          <w:szCs w:val="24"/>
        </w:rPr>
        <w:t>y</w:t>
      </w:r>
      <w:r>
        <w:rPr>
          <w:spacing w:val="-1"/>
          <w:sz w:val="24"/>
          <w:szCs w:val="24"/>
        </w:rPr>
        <w:t>a</w:t>
      </w:r>
      <w:r>
        <w:rPr>
          <w:sz w:val="24"/>
          <w:szCs w:val="24"/>
        </w:rPr>
        <w:t>ng d</w:t>
      </w:r>
      <w:r>
        <w:rPr>
          <w:spacing w:val="3"/>
          <w:sz w:val="24"/>
          <w:szCs w:val="24"/>
        </w:rPr>
        <w:t>i</w:t>
      </w:r>
      <w:r>
        <w:rPr>
          <w:spacing w:val="-2"/>
          <w:sz w:val="24"/>
          <w:szCs w:val="24"/>
        </w:rPr>
        <w:t>g</w:t>
      </w:r>
      <w:r>
        <w:rPr>
          <w:sz w:val="24"/>
          <w:szCs w:val="24"/>
        </w:rPr>
        <w:t>un</w:t>
      </w:r>
      <w:r>
        <w:rPr>
          <w:spacing w:val="-1"/>
          <w:sz w:val="24"/>
          <w:szCs w:val="24"/>
        </w:rPr>
        <w:t>a</w:t>
      </w:r>
      <w:r>
        <w:rPr>
          <w:spacing w:val="1"/>
          <w:sz w:val="24"/>
          <w:szCs w:val="24"/>
        </w:rPr>
        <w:t>k</w:t>
      </w:r>
      <w:r>
        <w:rPr>
          <w:spacing w:val="-1"/>
          <w:sz w:val="24"/>
          <w:szCs w:val="24"/>
        </w:rPr>
        <w:t>a</w:t>
      </w:r>
      <w:r>
        <w:rPr>
          <w:sz w:val="24"/>
          <w:szCs w:val="24"/>
        </w:rPr>
        <w:t>n.</w:t>
      </w:r>
      <w:r>
        <w:rPr>
          <w:spacing w:val="7"/>
          <w:sz w:val="24"/>
          <w:szCs w:val="24"/>
        </w:rPr>
        <w:t xml:space="preserve"> </w:t>
      </w:r>
      <w:r>
        <w:rPr>
          <w:spacing w:val="1"/>
          <w:sz w:val="24"/>
          <w:szCs w:val="24"/>
        </w:rPr>
        <w:t>S</w:t>
      </w:r>
      <w:r>
        <w:rPr>
          <w:spacing w:val="-1"/>
          <w:sz w:val="24"/>
          <w:szCs w:val="24"/>
        </w:rPr>
        <w:t>e</w:t>
      </w:r>
      <w:r>
        <w:rPr>
          <w:sz w:val="24"/>
          <w:szCs w:val="24"/>
        </w:rPr>
        <w:t>d</w:t>
      </w:r>
      <w:r>
        <w:rPr>
          <w:spacing w:val="-1"/>
          <w:sz w:val="24"/>
          <w:szCs w:val="24"/>
        </w:rPr>
        <w:t>a</w:t>
      </w:r>
      <w:r>
        <w:rPr>
          <w:spacing w:val="2"/>
          <w:sz w:val="24"/>
          <w:szCs w:val="24"/>
        </w:rPr>
        <w:t>ng</w:t>
      </w:r>
      <w:r>
        <w:rPr>
          <w:sz w:val="24"/>
          <w:szCs w:val="24"/>
        </w:rPr>
        <w:t>k</w:t>
      </w:r>
      <w:r>
        <w:rPr>
          <w:spacing w:val="-1"/>
          <w:sz w:val="24"/>
          <w:szCs w:val="24"/>
        </w:rPr>
        <w:t>a</w:t>
      </w:r>
      <w:r>
        <w:rPr>
          <w:sz w:val="24"/>
          <w:szCs w:val="24"/>
        </w:rPr>
        <w:t>n</w:t>
      </w:r>
      <w:r>
        <w:rPr>
          <w:spacing w:val="2"/>
          <w:sz w:val="24"/>
          <w:szCs w:val="24"/>
        </w:rPr>
        <w:t xml:space="preserve"> </w:t>
      </w:r>
      <w:r>
        <w:rPr>
          <w:sz w:val="24"/>
          <w:szCs w:val="24"/>
        </w:rPr>
        <w:t>sistem t</w:t>
      </w:r>
      <w:r>
        <w:rPr>
          <w:spacing w:val="-1"/>
          <w:sz w:val="24"/>
          <w:szCs w:val="24"/>
        </w:rPr>
        <w:t>er</w:t>
      </w:r>
      <w:r>
        <w:rPr>
          <w:sz w:val="24"/>
          <w:szCs w:val="24"/>
        </w:rPr>
        <w:t>tutup</w:t>
      </w:r>
      <w:r>
        <w:rPr>
          <w:spacing w:val="-5"/>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5"/>
          <w:sz w:val="24"/>
          <w:szCs w:val="24"/>
        </w:rPr>
        <w:t xml:space="preserve"> </w:t>
      </w:r>
      <w:r>
        <w:rPr>
          <w:sz w:val="24"/>
          <w:szCs w:val="24"/>
        </w:rPr>
        <w:t>sist</w:t>
      </w:r>
      <w:r>
        <w:rPr>
          <w:spacing w:val="2"/>
          <w:sz w:val="24"/>
          <w:szCs w:val="24"/>
        </w:rPr>
        <w:t>e</w:t>
      </w:r>
      <w:r>
        <w:rPr>
          <w:sz w:val="24"/>
          <w:szCs w:val="24"/>
        </w:rPr>
        <w:t>m</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tidak</w:t>
      </w:r>
      <w:r>
        <w:rPr>
          <w:spacing w:val="-2"/>
          <w:sz w:val="24"/>
          <w:szCs w:val="24"/>
        </w:rPr>
        <w:t xml:space="preserve"> </w:t>
      </w:r>
      <w:r>
        <w:rPr>
          <w:sz w:val="24"/>
          <w:szCs w:val="24"/>
        </w:rPr>
        <w:t>b</w:t>
      </w:r>
      <w:r>
        <w:rPr>
          <w:spacing w:val="-1"/>
          <w:sz w:val="24"/>
          <w:szCs w:val="24"/>
        </w:rPr>
        <w:t>e</w:t>
      </w:r>
      <w:r>
        <w:rPr>
          <w:sz w:val="24"/>
          <w:szCs w:val="24"/>
        </w:rPr>
        <w:t>rhu</w:t>
      </w:r>
      <w:r>
        <w:rPr>
          <w:spacing w:val="-1"/>
          <w:sz w:val="24"/>
          <w:szCs w:val="24"/>
        </w:rPr>
        <w:t>b</w:t>
      </w:r>
      <w:r>
        <w:rPr>
          <w:sz w:val="24"/>
          <w:szCs w:val="24"/>
        </w:rPr>
        <w:t>u</w:t>
      </w:r>
      <w:r>
        <w:rPr>
          <w:spacing w:val="2"/>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n</w:t>
      </w:r>
      <w:r>
        <w:rPr>
          <w:spacing w:val="-5"/>
          <w:sz w:val="24"/>
          <w:szCs w:val="24"/>
        </w:rPr>
        <w:t xml:space="preserve"> </w:t>
      </w:r>
      <w:r>
        <w:rPr>
          <w:sz w:val="24"/>
          <w:szCs w:val="24"/>
        </w:rPr>
        <w:t>tid</w:t>
      </w:r>
      <w:r>
        <w:rPr>
          <w:spacing w:val="-1"/>
          <w:sz w:val="24"/>
          <w:szCs w:val="24"/>
        </w:rPr>
        <w:t>a</w:t>
      </w:r>
      <w:r>
        <w:rPr>
          <w:sz w:val="24"/>
          <w:szCs w:val="24"/>
        </w:rPr>
        <w:t>k t</w:t>
      </w:r>
      <w:r>
        <w:rPr>
          <w:spacing w:val="-1"/>
          <w:sz w:val="24"/>
          <w:szCs w:val="24"/>
        </w:rPr>
        <w:t>er</w:t>
      </w:r>
      <w:r>
        <w:rPr>
          <w:sz w:val="24"/>
          <w:szCs w:val="24"/>
        </w:rPr>
        <w:t>p</w:t>
      </w:r>
      <w:r>
        <w:rPr>
          <w:spacing w:val="-1"/>
          <w:sz w:val="24"/>
          <w:szCs w:val="24"/>
        </w:rPr>
        <w:t>e</w:t>
      </w:r>
      <w:r>
        <w:rPr>
          <w:sz w:val="24"/>
          <w:szCs w:val="24"/>
        </w:rPr>
        <w:t>ng</w:t>
      </w:r>
      <w:r>
        <w:rPr>
          <w:spacing w:val="-1"/>
          <w:sz w:val="24"/>
          <w:szCs w:val="24"/>
        </w:rPr>
        <w:t>a</w:t>
      </w:r>
      <w:r>
        <w:rPr>
          <w:sz w:val="24"/>
          <w:szCs w:val="24"/>
        </w:rPr>
        <w:t>ruh 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 li</w:t>
      </w:r>
      <w:r>
        <w:rPr>
          <w:spacing w:val="2"/>
          <w:sz w:val="24"/>
          <w:szCs w:val="24"/>
        </w:rPr>
        <w:t>n</w:t>
      </w:r>
      <w:r>
        <w:rPr>
          <w:spacing w:val="-2"/>
          <w:sz w:val="24"/>
          <w:szCs w:val="24"/>
        </w:rPr>
        <w:t>g</w:t>
      </w:r>
      <w:r>
        <w:rPr>
          <w:spacing w:val="5"/>
          <w:sz w:val="24"/>
          <w:szCs w:val="24"/>
        </w:rPr>
        <w:t>k</w:t>
      </w:r>
      <w:r>
        <w:rPr>
          <w:sz w:val="24"/>
          <w:szCs w:val="24"/>
        </w:rPr>
        <w:t>un</w:t>
      </w:r>
      <w:r>
        <w:rPr>
          <w:spacing w:val="-2"/>
          <w:sz w:val="24"/>
          <w:szCs w:val="24"/>
        </w:rPr>
        <w:t>g</w:t>
      </w:r>
      <w:r>
        <w:rPr>
          <w:spacing w:val="-1"/>
          <w:sz w:val="24"/>
          <w:szCs w:val="24"/>
        </w:rPr>
        <w:t>a</w:t>
      </w:r>
      <w:r>
        <w:rPr>
          <w:sz w:val="24"/>
          <w:szCs w:val="24"/>
        </w:rPr>
        <w:t>n luar</w:t>
      </w:r>
      <w:r>
        <w:rPr>
          <w:spacing w:val="5"/>
          <w:sz w:val="24"/>
          <w:szCs w:val="24"/>
        </w:rPr>
        <w:t>n</w:t>
      </w:r>
      <w:r>
        <w:rPr>
          <w:spacing w:val="-5"/>
          <w:sz w:val="24"/>
          <w:szCs w:val="24"/>
        </w:rPr>
        <w:t>y</w:t>
      </w:r>
      <w:r>
        <w:rPr>
          <w:spacing w:val="-1"/>
          <w:sz w:val="24"/>
          <w:szCs w:val="24"/>
        </w:rPr>
        <w:t>a</w:t>
      </w:r>
      <w:r>
        <w:rPr>
          <w:sz w:val="24"/>
          <w:szCs w:val="24"/>
        </w:rPr>
        <w:t>.</w:t>
      </w:r>
    </w:p>
    <w:p w:rsidR="0047694C" w:rsidRDefault="00000000">
      <w:pPr>
        <w:spacing w:before="22"/>
        <w:ind w:left="2389"/>
        <w:rPr>
          <w:sz w:val="24"/>
          <w:szCs w:val="24"/>
        </w:rPr>
      </w:pPr>
      <w:r>
        <w:rPr>
          <w:sz w:val="24"/>
          <w:szCs w:val="24"/>
        </w:rPr>
        <w:t xml:space="preserve">3.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er</w:t>
      </w:r>
      <w:r>
        <w:rPr>
          <w:sz w:val="24"/>
          <w:szCs w:val="24"/>
        </w:rPr>
        <w:t>j</w:t>
      </w:r>
      <w:r>
        <w:rPr>
          <w:spacing w:val="-1"/>
          <w:sz w:val="24"/>
          <w:szCs w:val="24"/>
        </w:rPr>
        <w:t>a</w:t>
      </w:r>
      <w:r>
        <w:rPr>
          <w:sz w:val="24"/>
          <w:szCs w:val="24"/>
        </w:rPr>
        <w:t>lan d</w:t>
      </w:r>
      <w:r>
        <w:rPr>
          <w:spacing w:val="-1"/>
          <w:sz w:val="24"/>
          <w:szCs w:val="24"/>
        </w:rPr>
        <w:t>a</w:t>
      </w:r>
      <w:r>
        <w:rPr>
          <w:sz w:val="24"/>
          <w:szCs w:val="24"/>
        </w:rPr>
        <w:t>n</w:t>
      </w:r>
      <w:r>
        <w:rPr>
          <w:spacing w:val="2"/>
          <w:sz w:val="24"/>
          <w:szCs w:val="24"/>
        </w:rPr>
        <w:t xml:space="preserve"> </w:t>
      </w:r>
      <w:r>
        <w:rPr>
          <w:sz w:val="24"/>
          <w:szCs w:val="24"/>
        </w:rPr>
        <w:t>Ko</w:t>
      </w:r>
      <w:r>
        <w:rPr>
          <w:spacing w:val="2"/>
          <w:sz w:val="24"/>
          <w:szCs w:val="24"/>
        </w:rPr>
        <w:t>n</w:t>
      </w:r>
      <w:r>
        <w:rPr>
          <w:sz w:val="24"/>
          <w:szCs w:val="24"/>
        </w:rPr>
        <w:t>s</w:t>
      </w:r>
      <w:r>
        <w:rPr>
          <w:spacing w:val="-1"/>
          <w:sz w:val="24"/>
          <w:szCs w:val="24"/>
        </w:rPr>
        <w:t>e</w:t>
      </w:r>
      <w:r>
        <w:rPr>
          <w:sz w:val="24"/>
          <w:szCs w:val="24"/>
        </w:rPr>
        <w:t>ptual</w:t>
      </w:r>
    </w:p>
    <w:p w:rsidR="0047694C" w:rsidRDefault="0047694C">
      <w:pPr>
        <w:spacing w:before="14" w:line="260" w:lineRule="exact"/>
        <w:rPr>
          <w:sz w:val="26"/>
          <w:szCs w:val="26"/>
        </w:rPr>
      </w:pPr>
    </w:p>
    <w:p w:rsidR="0047694C" w:rsidRDefault="00000000">
      <w:pPr>
        <w:spacing w:line="480" w:lineRule="auto"/>
        <w:ind w:left="2749" w:right="75"/>
        <w:jc w:val="both"/>
        <w:rPr>
          <w:sz w:val="24"/>
          <w:szCs w:val="24"/>
        </w:rPr>
      </w:pPr>
      <w:r>
        <w:rPr>
          <w:spacing w:val="1"/>
          <w:sz w:val="24"/>
          <w:szCs w:val="24"/>
        </w:rPr>
        <w:t>S</w:t>
      </w:r>
      <w:r>
        <w:rPr>
          <w:sz w:val="24"/>
          <w:szCs w:val="24"/>
        </w:rPr>
        <w:t>u</w:t>
      </w:r>
      <w:r>
        <w:rPr>
          <w:spacing w:val="-1"/>
          <w:sz w:val="24"/>
          <w:szCs w:val="24"/>
        </w:rPr>
        <w:t>a</w:t>
      </w:r>
      <w:r>
        <w:rPr>
          <w:sz w:val="24"/>
          <w:szCs w:val="24"/>
        </w:rPr>
        <w:t>tu</w:t>
      </w:r>
      <w:r>
        <w:rPr>
          <w:spacing w:val="2"/>
          <w:sz w:val="24"/>
          <w:szCs w:val="24"/>
        </w:rPr>
        <w:t xml:space="preserve"> </w:t>
      </w:r>
      <w:r>
        <w:rPr>
          <w:sz w:val="24"/>
          <w:szCs w:val="24"/>
        </w:rPr>
        <w:t>sistem</w:t>
      </w:r>
      <w:r>
        <w:rPr>
          <w:spacing w:val="4"/>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pacing w:val="3"/>
          <w:sz w:val="24"/>
          <w:szCs w:val="24"/>
        </w:rPr>
        <w:t>l</w:t>
      </w:r>
      <w:r>
        <w:rPr>
          <w:sz w:val="24"/>
          <w:szCs w:val="24"/>
        </w:rPr>
        <w:t>um</w:t>
      </w:r>
      <w:r>
        <w:rPr>
          <w:spacing w:val="3"/>
          <w:sz w:val="24"/>
          <w:szCs w:val="24"/>
        </w:rPr>
        <w:t xml:space="preserve"> </w:t>
      </w:r>
      <w:r>
        <w:rPr>
          <w:sz w:val="24"/>
          <w:szCs w:val="24"/>
        </w:rPr>
        <w:t>dit</w:t>
      </w:r>
      <w:r>
        <w:rPr>
          <w:spacing w:val="-1"/>
          <w:sz w:val="24"/>
          <w:szCs w:val="24"/>
        </w:rPr>
        <w:t>er</w:t>
      </w:r>
      <w:r>
        <w:rPr>
          <w:spacing w:val="-3"/>
          <w:sz w:val="24"/>
          <w:szCs w:val="24"/>
        </w:rPr>
        <w:t>a</w:t>
      </w:r>
      <w:r>
        <w:rPr>
          <w:sz w:val="24"/>
          <w:szCs w:val="24"/>
        </w:rPr>
        <w:t>p</w:t>
      </w:r>
      <w:r>
        <w:rPr>
          <w:spacing w:val="1"/>
          <w:sz w:val="24"/>
          <w:szCs w:val="24"/>
        </w:rPr>
        <w:t>k</w:t>
      </w:r>
      <w:r>
        <w:rPr>
          <w:spacing w:val="-1"/>
          <w:sz w:val="24"/>
          <w:szCs w:val="24"/>
        </w:rPr>
        <w:t>a</w:t>
      </w:r>
      <w:r>
        <w:rPr>
          <w:sz w:val="24"/>
          <w:szCs w:val="24"/>
        </w:rPr>
        <w:t>n</w:t>
      </w:r>
      <w:r>
        <w:rPr>
          <w:spacing w:val="2"/>
          <w:sz w:val="24"/>
          <w:szCs w:val="24"/>
        </w:rPr>
        <w:t xml:space="preserve"> </w:t>
      </w:r>
      <w:r>
        <w:rPr>
          <w:sz w:val="24"/>
          <w:szCs w:val="24"/>
        </w:rPr>
        <w:t>me</w:t>
      </w:r>
      <w:r>
        <w:rPr>
          <w:spacing w:val="-1"/>
          <w:sz w:val="24"/>
          <w:szCs w:val="24"/>
        </w:rPr>
        <w:t>r</w:t>
      </w:r>
      <w:r>
        <w:rPr>
          <w:sz w:val="24"/>
          <w:szCs w:val="24"/>
        </w:rPr>
        <w:t>u</w:t>
      </w:r>
      <w:r>
        <w:rPr>
          <w:spacing w:val="2"/>
          <w:sz w:val="24"/>
          <w:szCs w:val="24"/>
        </w:rPr>
        <w:t>p</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disebut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1"/>
          <w:sz w:val="24"/>
          <w:szCs w:val="24"/>
        </w:rPr>
        <w:t xml:space="preserve"> </w:t>
      </w:r>
      <w:r>
        <w:rPr>
          <w:sz w:val="24"/>
          <w:szCs w:val="24"/>
        </w:rPr>
        <w:t>s</w:t>
      </w:r>
      <w:r>
        <w:rPr>
          <w:spacing w:val="1"/>
          <w:sz w:val="24"/>
          <w:szCs w:val="24"/>
        </w:rPr>
        <w:t>i</w:t>
      </w:r>
      <w:r>
        <w:rPr>
          <w:sz w:val="24"/>
          <w:szCs w:val="24"/>
        </w:rPr>
        <w:t>stem kon</w:t>
      </w:r>
      <w:r>
        <w:rPr>
          <w:spacing w:val="1"/>
          <w:sz w:val="24"/>
          <w:szCs w:val="24"/>
        </w:rPr>
        <w:t>s</w:t>
      </w:r>
      <w:r>
        <w:rPr>
          <w:spacing w:val="-1"/>
          <w:sz w:val="24"/>
          <w:szCs w:val="24"/>
        </w:rPr>
        <w:t>e</w:t>
      </w:r>
      <w:r>
        <w:rPr>
          <w:sz w:val="24"/>
          <w:szCs w:val="24"/>
        </w:rPr>
        <w:t>pt</w:t>
      </w:r>
      <w:r>
        <w:rPr>
          <w:spacing w:val="5"/>
          <w:sz w:val="24"/>
          <w:szCs w:val="24"/>
        </w:rPr>
        <w:t>u</w:t>
      </w:r>
      <w:r>
        <w:rPr>
          <w:spacing w:val="-1"/>
          <w:sz w:val="24"/>
          <w:szCs w:val="24"/>
        </w:rPr>
        <w:t>a</w:t>
      </w:r>
      <w:r>
        <w:rPr>
          <w:sz w:val="24"/>
          <w:szCs w:val="24"/>
        </w:rPr>
        <w:t>l.</w:t>
      </w:r>
      <w:r>
        <w:rPr>
          <w:spacing w:val="1"/>
          <w:sz w:val="24"/>
          <w:szCs w:val="24"/>
        </w:rPr>
        <w:t xml:space="preserve"> S</w:t>
      </w:r>
      <w:r>
        <w:rPr>
          <w:sz w:val="24"/>
          <w:szCs w:val="24"/>
        </w:rPr>
        <w:t>u</w:t>
      </w:r>
      <w:r>
        <w:rPr>
          <w:spacing w:val="-1"/>
          <w:sz w:val="24"/>
          <w:szCs w:val="24"/>
        </w:rPr>
        <w:t>a</w:t>
      </w:r>
      <w:r>
        <w:rPr>
          <w:sz w:val="24"/>
          <w:szCs w:val="24"/>
        </w:rPr>
        <w:t>tu</w:t>
      </w:r>
      <w:r>
        <w:rPr>
          <w:spacing w:val="1"/>
          <w:sz w:val="24"/>
          <w:szCs w:val="24"/>
        </w:rPr>
        <w:t xml:space="preserve"> </w:t>
      </w:r>
      <w:r>
        <w:rPr>
          <w:sz w:val="24"/>
          <w:szCs w:val="24"/>
        </w:rPr>
        <w:t>s</w:t>
      </w:r>
      <w:r>
        <w:rPr>
          <w:spacing w:val="2"/>
          <w:sz w:val="24"/>
          <w:szCs w:val="24"/>
        </w:rPr>
        <w:t>i</w:t>
      </w:r>
      <w:r>
        <w:rPr>
          <w:sz w:val="24"/>
          <w:szCs w:val="24"/>
        </w:rPr>
        <w:t>stem kons</w:t>
      </w:r>
      <w:r>
        <w:rPr>
          <w:spacing w:val="-1"/>
          <w:sz w:val="24"/>
          <w:szCs w:val="24"/>
        </w:rPr>
        <w:t>e</w:t>
      </w:r>
      <w:r>
        <w:rPr>
          <w:sz w:val="24"/>
          <w:szCs w:val="24"/>
        </w:rPr>
        <w:t>ptual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dit</w:t>
      </w:r>
      <w:r>
        <w:rPr>
          <w:spacing w:val="-1"/>
          <w:sz w:val="24"/>
          <w:szCs w:val="24"/>
        </w:rPr>
        <w:t>e</w:t>
      </w:r>
      <w:r>
        <w:rPr>
          <w:sz w:val="24"/>
          <w:szCs w:val="24"/>
        </w:rPr>
        <w:t>rima</w:t>
      </w:r>
      <w:r>
        <w:rPr>
          <w:spacing w:val="-5"/>
          <w:sz w:val="24"/>
          <w:szCs w:val="24"/>
        </w:rPr>
        <w:t xml:space="preserve"> </w:t>
      </w:r>
      <w:r>
        <w:rPr>
          <w:sz w:val="24"/>
          <w:szCs w:val="24"/>
        </w:rPr>
        <w:t>oleh</w:t>
      </w:r>
      <w:r>
        <w:rPr>
          <w:spacing w:val="-3"/>
          <w:sz w:val="24"/>
          <w:szCs w:val="24"/>
        </w:rPr>
        <w:t xml:space="preserve"> </w:t>
      </w:r>
      <w:r>
        <w:rPr>
          <w:spacing w:val="2"/>
          <w:sz w:val="24"/>
          <w:szCs w:val="24"/>
        </w:rPr>
        <w:t>p</w:t>
      </w:r>
      <w:r>
        <w:rPr>
          <w:spacing w:val="-1"/>
          <w:sz w:val="24"/>
          <w:szCs w:val="24"/>
        </w:rPr>
        <w:t>e</w:t>
      </w:r>
      <w:r>
        <w:rPr>
          <w:sz w:val="24"/>
          <w:szCs w:val="24"/>
        </w:rPr>
        <w:t>m</w:t>
      </w:r>
      <w:r>
        <w:rPr>
          <w:spacing w:val="-1"/>
          <w:sz w:val="24"/>
          <w:szCs w:val="24"/>
        </w:rPr>
        <w:t>a</w:t>
      </w:r>
      <w:r>
        <w:rPr>
          <w:sz w:val="24"/>
          <w:szCs w:val="24"/>
        </w:rPr>
        <w:t>k</w:t>
      </w:r>
      <w:r>
        <w:rPr>
          <w:spacing w:val="-1"/>
          <w:sz w:val="24"/>
          <w:szCs w:val="24"/>
        </w:rPr>
        <w:t>a</w:t>
      </w:r>
      <w:r>
        <w:rPr>
          <w:sz w:val="24"/>
          <w:szCs w:val="24"/>
        </w:rPr>
        <w:t>i</w:t>
      </w:r>
      <w:r>
        <w:rPr>
          <w:spacing w:val="-2"/>
          <w:sz w:val="24"/>
          <w:szCs w:val="24"/>
        </w:rPr>
        <w:t xml:space="preserve"> </w:t>
      </w:r>
      <w:r>
        <w:rPr>
          <w:sz w:val="24"/>
          <w:szCs w:val="24"/>
        </w:rPr>
        <w:t>sistem</w:t>
      </w:r>
      <w:r>
        <w:rPr>
          <w:spacing w:val="-2"/>
          <w:sz w:val="24"/>
          <w:szCs w:val="24"/>
        </w:rPr>
        <w:t xml:space="preserve"> </w:t>
      </w:r>
      <w:r>
        <w:rPr>
          <w:spacing w:val="1"/>
          <w:sz w:val="24"/>
          <w:szCs w:val="24"/>
        </w:rPr>
        <w:t>s</w:t>
      </w:r>
      <w:r>
        <w:rPr>
          <w:spacing w:val="-1"/>
          <w:sz w:val="24"/>
          <w:szCs w:val="24"/>
        </w:rPr>
        <w:t>e</w:t>
      </w:r>
      <w:r>
        <w:rPr>
          <w:spacing w:val="-2"/>
          <w:sz w:val="24"/>
          <w:szCs w:val="24"/>
        </w:rPr>
        <w:t>h</w:t>
      </w:r>
      <w:r>
        <w:rPr>
          <w:sz w:val="24"/>
          <w:szCs w:val="24"/>
        </w:rPr>
        <w:t>in</w:t>
      </w:r>
      <w:r>
        <w:rPr>
          <w:spacing w:val="-2"/>
          <w:sz w:val="24"/>
          <w:szCs w:val="24"/>
        </w:rPr>
        <w:t>g</w:t>
      </w:r>
      <w:r>
        <w:rPr>
          <w:sz w:val="24"/>
          <w:szCs w:val="24"/>
        </w:rPr>
        <w:t>ga</w:t>
      </w:r>
      <w:r>
        <w:rPr>
          <w:spacing w:val="-3"/>
          <w:sz w:val="24"/>
          <w:szCs w:val="24"/>
        </w:rPr>
        <w:t xml:space="preserve"> </w:t>
      </w:r>
      <w:r>
        <w:rPr>
          <w:sz w:val="24"/>
          <w:szCs w:val="24"/>
        </w:rPr>
        <w:t>p</w:t>
      </w:r>
      <w:r>
        <w:rPr>
          <w:spacing w:val="-1"/>
          <w:sz w:val="24"/>
          <w:szCs w:val="24"/>
        </w:rPr>
        <w:t>e</w:t>
      </w:r>
      <w:r>
        <w:rPr>
          <w:sz w:val="24"/>
          <w:szCs w:val="24"/>
        </w:rPr>
        <w:t>m</w:t>
      </w:r>
      <w:r>
        <w:rPr>
          <w:spacing w:val="1"/>
          <w:sz w:val="24"/>
          <w:szCs w:val="24"/>
        </w:rPr>
        <w:t>a</w:t>
      </w:r>
      <w:r>
        <w:rPr>
          <w:sz w:val="24"/>
          <w:szCs w:val="24"/>
        </w:rPr>
        <w:t>k</w:t>
      </w:r>
      <w:r>
        <w:rPr>
          <w:spacing w:val="-1"/>
          <w:sz w:val="24"/>
          <w:szCs w:val="24"/>
        </w:rPr>
        <w:t>a</w:t>
      </w:r>
      <w:r>
        <w:rPr>
          <w:sz w:val="24"/>
          <w:szCs w:val="24"/>
        </w:rPr>
        <w:t>i</w:t>
      </w:r>
      <w:r>
        <w:rPr>
          <w:spacing w:val="-2"/>
          <w:sz w:val="24"/>
          <w:szCs w:val="24"/>
        </w:rPr>
        <w:t xml:space="preserve"> </w:t>
      </w:r>
      <w:r>
        <w:rPr>
          <w:sz w:val="24"/>
          <w:szCs w:val="24"/>
        </w:rPr>
        <w:t>sistem t</w:t>
      </w:r>
      <w:r>
        <w:rPr>
          <w:spacing w:val="-1"/>
          <w:sz w:val="24"/>
          <w:szCs w:val="24"/>
        </w:rPr>
        <w:t>er</w:t>
      </w:r>
      <w:r>
        <w:rPr>
          <w:sz w:val="24"/>
          <w:szCs w:val="24"/>
        </w:rPr>
        <w:t>s</w:t>
      </w:r>
      <w:r>
        <w:rPr>
          <w:spacing w:val="-1"/>
          <w:sz w:val="24"/>
          <w:szCs w:val="24"/>
        </w:rPr>
        <w:t>e</w:t>
      </w:r>
      <w:r>
        <w:rPr>
          <w:sz w:val="24"/>
          <w:szCs w:val="24"/>
        </w:rPr>
        <w:t>but</w:t>
      </w:r>
      <w:r>
        <w:rPr>
          <w:spacing w:val="2"/>
          <w:sz w:val="24"/>
          <w:szCs w:val="24"/>
        </w:rPr>
        <w:t xml:space="preserve"> </w:t>
      </w:r>
      <w:r>
        <w:rPr>
          <w:sz w:val="24"/>
          <w:szCs w:val="24"/>
        </w:rPr>
        <w:t>meng</w:t>
      </w:r>
      <w:r>
        <w:rPr>
          <w:spacing w:val="-3"/>
          <w:sz w:val="24"/>
          <w:szCs w:val="24"/>
        </w:rPr>
        <w:t>g</w:t>
      </w:r>
      <w:r>
        <w:rPr>
          <w:sz w:val="24"/>
          <w:szCs w:val="24"/>
        </w:rPr>
        <w:t>u</w:t>
      </w:r>
      <w:r>
        <w:rPr>
          <w:spacing w:val="1"/>
          <w:sz w:val="24"/>
          <w:szCs w:val="24"/>
        </w:rPr>
        <w:t>n</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u</w:t>
      </w:r>
      <w:r>
        <w:rPr>
          <w:sz w:val="24"/>
          <w:szCs w:val="24"/>
        </w:rPr>
        <w:t>ntuk</w:t>
      </w:r>
      <w:r>
        <w:rPr>
          <w:spacing w:val="2"/>
          <w:sz w:val="24"/>
          <w:szCs w:val="24"/>
        </w:rPr>
        <w:t xml:space="preserve"> </w:t>
      </w:r>
      <w:r>
        <w:rPr>
          <w:sz w:val="24"/>
          <w:szCs w:val="24"/>
        </w:rPr>
        <w:t>menun</w:t>
      </w:r>
      <w:r>
        <w:rPr>
          <w:spacing w:val="1"/>
          <w:sz w:val="24"/>
          <w:szCs w:val="24"/>
        </w:rPr>
        <w:t>j</w:t>
      </w:r>
      <w:r>
        <w:rPr>
          <w:spacing w:val="-1"/>
          <w:sz w:val="24"/>
          <w:szCs w:val="24"/>
        </w:rPr>
        <w:t>a</w:t>
      </w:r>
      <w:r>
        <w:rPr>
          <w:sz w:val="24"/>
          <w:szCs w:val="24"/>
        </w:rPr>
        <w:t>ng op</w:t>
      </w:r>
      <w:r>
        <w:rPr>
          <w:spacing w:val="-1"/>
          <w:sz w:val="24"/>
          <w:szCs w:val="24"/>
        </w:rPr>
        <w:t>era</w:t>
      </w:r>
      <w:r>
        <w:rPr>
          <w:sz w:val="24"/>
          <w:szCs w:val="24"/>
        </w:rPr>
        <w:t>si</w:t>
      </w:r>
      <w:r>
        <w:rPr>
          <w:spacing w:val="7"/>
          <w:sz w:val="24"/>
          <w:szCs w:val="24"/>
        </w:rPr>
        <w:t xml:space="preserve"> </w:t>
      </w:r>
      <w:r>
        <w:rPr>
          <w:sz w:val="24"/>
          <w:szCs w:val="24"/>
        </w:rPr>
        <w:t>s</w:t>
      </w:r>
      <w:r>
        <w:rPr>
          <w:spacing w:val="-1"/>
          <w:sz w:val="24"/>
          <w:szCs w:val="24"/>
        </w:rPr>
        <w:t>e</w:t>
      </w:r>
      <w:r>
        <w:rPr>
          <w:sz w:val="24"/>
          <w:szCs w:val="24"/>
        </w:rPr>
        <w:t>h</w:t>
      </w:r>
      <w:r>
        <w:rPr>
          <w:spacing w:val="-1"/>
          <w:sz w:val="24"/>
          <w:szCs w:val="24"/>
        </w:rPr>
        <w:t>ar</w:t>
      </w:r>
      <w:r>
        <w:rPr>
          <w:spacing w:val="3"/>
          <w:sz w:val="24"/>
          <w:szCs w:val="24"/>
        </w:rPr>
        <w:t>i</w:t>
      </w:r>
      <w:r>
        <w:rPr>
          <w:spacing w:val="-1"/>
          <w:sz w:val="24"/>
          <w:szCs w:val="24"/>
        </w:rPr>
        <w:t>-</w:t>
      </w:r>
      <w:r>
        <w:rPr>
          <w:sz w:val="24"/>
          <w:szCs w:val="24"/>
        </w:rPr>
        <w:t>h</w:t>
      </w:r>
      <w:r>
        <w:rPr>
          <w:spacing w:val="-1"/>
          <w:sz w:val="24"/>
          <w:szCs w:val="24"/>
        </w:rPr>
        <w:t>a</w:t>
      </w:r>
      <w:r>
        <w:rPr>
          <w:sz w:val="24"/>
          <w:szCs w:val="24"/>
        </w:rPr>
        <w:t>ri maka</w:t>
      </w:r>
      <w:r>
        <w:rPr>
          <w:spacing w:val="-1"/>
          <w:sz w:val="24"/>
          <w:szCs w:val="24"/>
        </w:rPr>
        <w:t xml:space="preserve"> </w:t>
      </w:r>
      <w:r>
        <w:rPr>
          <w:sz w:val="24"/>
          <w:szCs w:val="24"/>
        </w:rPr>
        <w:t>sistem te</w:t>
      </w:r>
      <w:r>
        <w:rPr>
          <w:spacing w:val="-1"/>
          <w:sz w:val="24"/>
          <w:szCs w:val="24"/>
        </w:rPr>
        <w:t>r</w:t>
      </w:r>
      <w:r>
        <w:rPr>
          <w:sz w:val="24"/>
          <w:szCs w:val="24"/>
        </w:rPr>
        <w:t>s</w:t>
      </w:r>
      <w:r>
        <w:rPr>
          <w:spacing w:val="-1"/>
          <w:sz w:val="24"/>
          <w:szCs w:val="24"/>
        </w:rPr>
        <w:t>e</w:t>
      </w:r>
      <w:r>
        <w:rPr>
          <w:sz w:val="24"/>
          <w:szCs w:val="24"/>
        </w:rPr>
        <w:t>but be</w:t>
      </w:r>
      <w:r>
        <w:rPr>
          <w:spacing w:val="2"/>
          <w:sz w:val="24"/>
          <w:szCs w:val="24"/>
        </w:rPr>
        <w:t>r</w:t>
      </w:r>
      <w:r>
        <w:rPr>
          <w:sz w:val="24"/>
          <w:szCs w:val="24"/>
        </w:rPr>
        <w:t>ub</w:t>
      </w:r>
      <w:r>
        <w:rPr>
          <w:spacing w:val="-1"/>
          <w:sz w:val="24"/>
          <w:szCs w:val="24"/>
        </w:rPr>
        <w:t>a</w:t>
      </w:r>
      <w:r>
        <w:rPr>
          <w:sz w:val="24"/>
          <w:szCs w:val="24"/>
        </w:rPr>
        <w:t xml:space="preserve">h menjadi </w:t>
      </w:r>
      <w:r>
        <w:rPr>
          <w:spacing w:val="1"/>
          <w:sz w:val="24"/>
          <w:szCs w:val="24"/>
        </w:rPr>
        <w:t>s</w:t>
      </w:r>
      <w:r>
        <w:rPr>
          <w:sz w:val="24"/>
          <w:szCs w:val="24"/>
        </w:rPr>
        <w:t>istem b</w:t>
      </w:r>
      <w:r>
        <w:rPr>
          <w:spacing w:val="-1"/>
          <w:sz w:val="24"/>
          <w:szCs w:val="24"/>
        </w:rPr>
        <w:t>er</w:t>
      </w:r>
      <w:r>
        <w:rPr>
          <w:spacing w:val="3"/>
          <w:sz w:val="24"/>
          <w:szCs w:val="24"/>
        </w:rPr>
        <w:t>j</w:t>
      </w:r>
      <w:r>
        <w:rPr>
          <w:spacing w:val="-1"/>
          <w:sz w:val="24"/>
          <w:szCs w:val="24"/>
        </w:rPr>
        <w:t>a</w:t>
      </w:r>
      <w:r>
        <w:rPr>
          <w:sz w:val="24"/>
          <w:szCs w:val="24"/>
        </w:rPr>
        <w:t>lan.</w:t>
      </w:r>
    </w:p>
    <w:p w:rsidR="0047694C" w:rsidRDefault="00000000">
      <w:pPr>
        <w:spacing w:before="22"/>
        <w:ind w:left="2389"/>
        <w:rPr>
          <w:sz w:val="24"/>
          <w:szCs w:val="24"/>
        </w:rPr>
      </w:pPr>
      <w:r>
        <w:rPr>
          <w:sz w:val="24"/>
          <w:szCs w:val="24"/>
        </w:rPr>
        <w:t xml:space="preserve">4.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S</w:t>
      </w:r>
      <w:r>
        <w:rPr>
          <w:spacing w:val="-1"/>
          <w:sz w:val="24"/>
          <w:szCs w:val="24"/>
        </w:rPr>
        <w:t>e</w:t>
      </w:r>
      <w:r>
        <w:rPr>
          <w:sz w:val="24"/>
          <w:szCs w:val="24"/>
        </w:rPr>
        <w:t>d</w:t>
      </w:r>
      <w:r>
        <w:rPr>
          <w:spacing w:val="-1"/>
          <w:sz w:val="24"/>
          <w:szCs w:val="24"/>
        </w:rPr>
        <w:t>er</w:t>
      </w:r>
      <w:r>
        <w:rPr>
          <w:sz w:val="24"/>
          <w:szCs w:val="24"/>
        </w:rPr>
        <w:t>h</w:t>
      </w:r>
      <w:r>
        <w:rPr>
          <w:spacing w:val="-3"/>
          <w:sz w:val="24"/>
          <w:szCs w:val="24"/>
        </w:rPr>
        <w:t>a</w:t>
      </w:r>
      <w:r>
        <w:rPr>
          <w:sz w:val="24"/>
          <w:szCs w:val="24"/>
        </w:rPr>
        <w:t>na</w:t>
      </w:r>
      <w:r>
        <w:rPr>
          <w:spacing w:val="-1"/>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K</w:t>
      </w:r>
      <w:r>
        <w:rPr>
          <w:sz w:val="24"/>
          <w:szCs w:val="24"/>
        </w:rPr>
        <w:t>ompl</w:t>
      </w:r>
      <w:r>
        <w:rPr>
          <w:spacing w:val="-1"/>
          <w:sz w:val="24"/>
          <w:szCs w:val="24"/>
        </w:rPr>
        <w:t>e</w:t>
      </w:r>
      <w:r>
        <w:rPr>
          <w:sz w:val="24"/>
          <w:szCs w:val="24"/>
        </w:rPr>
        <w:t>ks</w:t>
      </w:r>
    </w:p>
    <w:p w:rsidR="0047694C" w:rsidRDefault="0047694C">
      <w:pPr>
        <w:spacing w:before="14" w:line="260" w:lineRule="exact"/>
        <w:rPr>
          <w:sz w:val="26"/>
          <w:szCs w:val="26"/>
        </w:rPr>
      </w:pPr>
    </w:p>
    <w:p w:rsidR="0047694C" w:rsidRDefault="00000000">
      <w:pPr>
        <w:spacing w:line="480" w:lineRule="auto"/>
        <w:ind w:left="2749" w:right="75"/>
        <w:jc w:val="both"/>
        <w:rPr>
          <w:sz w:val="24"/>
          <w:szCs w:val="24"/>
        </w:rPr>
      </w:pPr>
      <w:r>
        <w:rPr>
          <w:spacing w:val="1"/>
          <w:sz w:val="24"/>
          <w:szCs w:val="24"/>
        </w:rPr>
        <w:t>S</w:t>
      </w:r>
      <w:r>
        <w:rPr>
          <w:spacing w:val="-1"/>
          <w:sz w:val="24"/>
          <w:szCs w:val="24"/>
        </w:rPr>
        <w:t>e</w:t>
      </w:r>
      <w:r>
        <w:rPr>
          <w:sz w:val="24"/>
          <w:szCs w:val="24"/>
        </w:rPr>
        <w:t>bu</w:t>
      </w:r>
      <w:r>
        <w:rPr>
          <w:spacing w:val="-1"/>
          <w:sz w:val="24"/>
          <w:szCs w:val="24"/>
        </w:rPr>
        <w:t>a</w:t>
      </w:r>
      <w:r>
        <w:rPr>
          <w:sz w:val="24"/>
          <w:szCs w:val="24"/>
        </w:rPr>
        <w:t>h</w:t>
      </w:r>
      <w:r>
        <w:rPr>
          <w:spacing w:val="1"/>
          <w:sz w:val="24"/>
          <w:szCs w:val="24"/>
        </w:rPr>
        <w:t xml:space="preserve"> </w:t>
      </w:r>
      <w:r>
        <w:rPr>
          <w:sz w:val="24"/>
          <w:szCs w:val="24"/>
        </w:rPr>
        <w:t>sist</w:t>
      </w:r>
      <w:r>
        <w:rPr>
          <w:spacing w:val="-1"/>
          <w:sz w:val="24"/>
          <w:szCs w:val="24"/>
        </w:rPr>
        <w:t>e</w:t>
      </w:r>
      <w:r>
        <w:rPr>
          <w:sz w:val="24"/>
          <w:szCs w:val="24"/>
        </w:rPr>
        <w:t>m</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w:t>
      </w:r>
      <w:r>
        <w:rPr>
          <w:spacing w:val="-1"/>
          <w:sz w:val="24"/>
          <w:szCs w:val="24"/>
        </w:rPr>
        <w:t>e</w:t>
      </w:r>
      <w:r>
        <w:rPr>
          <w:sz w:val="24"/>
          <w:szCs w:val="24"/>
        </w:rPr>
        <w:t>d</w:t>
      </w:r>
      <w:r>
        <w:rPr>
          <w:spacing w:val="-1"/>
          <w:sz w:val="24"/>
          <w:szCs w:val="24"/>
        </w:rPr>
        <w:t>er</w:t>
      </w:r>
      <w:r>
        <w:rPr>
          <w:sz w:val="24"/>
          <w:szCs w:val="24"/>
        </w:rPr>
        <w:t>h</w:t>
      </w:r>
      <w:r>
        <w:rPr>
          <w:spacing w:val="-3"/>
          <w:sz w:val="24"/>
          <w:szCs w:val="24"/>
        </w:rPr>
        <w:t>a</w:t>
      </w:r>
      <w:r>
        <w:rPr>
          <w:sz w:val="24"/>
          <w:szCs w:val="24"/>
        </w:rPr>
        <w:t xml:space="preserve">na </w:t>
      </w:r>
      <w:r>
        <w:rPr>
          <w:spacing w:val="1"/>
          <w:sz w:val="24"/>
          <w:szCs w:val="24"/>
        </w:rPr>
        <w:t>m</w:t>
      </w:r>
      <w:r>
        <w:rPr>
          <w:spacing w:val="4"/>
          <w:sz w:val="24"/>
          <w:szCs w:val="24"/>
        </w:rPr>
        <w:t>e</w:t>
      </w:r>
      <w:r>
        <w:rPr>
          <w:sz w:val="24"/>
          <w:szCs w:val="24"/>
        </w:rPr>
        <w:t>ru</w:t>
      </w:r>
      <w:r>
        <w:rPr>
          <w:spacing w:val="-1"/>
          <w:sz w:val="24"/>
          <w:szCs w:val="24"/>
        </w:rPr>
        <w:t>p</w:t>
      </w:r>
      <w:r>
        <w:rPr>
          <w:spacing w:val="-3"/>
          <w:sz w:val="24"/>
          <w:szCs w:val="24"/>
        </w:rPr>
        <w:t>a</w:t>
      </w:r>
      <w:r>
        <w:rPr>
          <w:spacing w:val="2"/>
          <w:sz w:val="24"/>
          <w:szCs w:val="24"/>
        </w:rPr>
        <w:t>k</w:t>
      </w:r>
      <w:r>
        <w:rPr>
          <w:spacing w:val="-1"/>
          <w:sz w:val="24"/>
          <w:szCs w:val="24"/>
        </w:rPr>
        <w:t>a</w:t>
      </w:r>
      <w:r>
        <w:rPr>
          <w:sz w:val="24"/>
          <w:szCs w:val="24"/>
        </w:rPr>
        <w:t>n</w:t>
      </w:r>
      <w:r>
        <w:rPr>
          <w:spacing w:val="4"/>
          <w:sz w:val="24"/>
          <w:szCs w:val="24"/>
        </w:rPr>
        <w:t xml:space="preserve"> </w:t>
      </w:r>
      <w:r>
        <w:rPr>
          <w:sz w:val="24"/>
          <w:szCs w:val="24"/>
        </w:rPr>
        <w:t>s</w:t>
      </w:r>
      <w:r>
        <w:rPr>
          <w:spacing w:val="-1"/>
          <w:sz w:val="24"/>
          <w:szCs w:val="24"/>
        </w:rPr>
        <w:t>e</w:t>
      </w:r>
      <w:r>
        <w:rPr>
          <w:spacing w:val="2"/>
          <w:sz w:val="24"/>
          <w:szCs w:val="24"/>
        </w:rPr>
        <w:t>bu</w:t>
      </w:r>
      <w:r>
        <w:rPr>
          <w:spacing w:val="-1"/>
          <w:sz w:val="24"/>
          <w:szCs w:val="24"/>
        </w:rPr>
        <w:t>a</w:t>
      </w:r>
      <w:r>
        <w:rPr>
          <w:sz w:val="24"/>
          <w:szCs w:val="24"/>
        </w:rPr>
        <w:t>h</w:t>
      </w:r>
      <w:r>
        <w:rPr>
          <w:spacing w:val="1"/>
          <w:sz w:val="24"/>
          <w:szCs w:val="24"/>
        </w:rPr>
        <w:t xml:space="preserve"> </w:t>
      </w:r>
      <w:r>
        <w:rPr>
          <w:sz w:val="24"/>
          <w:szCs w:val="24"/>
        </w:rPr>
        <w:t xml:space="preserve">sistem </w:t>
      </w:r>
      <w:r>
        <w:rPr>
          <w:spacing w:val="-5"/>
          <w:sz w:val="24"/>
          <w:szCs w:val="24"/>
        </w:rPr>
        <w:t>y</w:t>
      </w:r>
      <w:r>
        <w:rPr>
          <w:spacing w:val="1"/>
          <w:sz w:val="24"/>
          <w:szCs w:val="24"/>
        </w:rPr>
        <w:t>a</w:t>
      </w:r>
      <w:r>
        <w:rPr>
          <w:spacing w:val="2"/>
          <w:sz w:val="24"/>
          <w:szCs w:val="24"/>
        </w:rPr>
        <w:t>n</w:t>
      </w:r>
      <w:r>
        <w:rPr>
          <w:sz w:val="24"/>
          <w:szCs w:val="24"/>
        </w:rPr>
        <w:t>g te</w:t>
      </w:r>
      <w:r>
        <w:rPr>
          <w:spacing w:val="-1"/>
          <w:sz w:val="24"/>
          <w:szCs w:val="24"/>
        </w:rPr>
        <w:t>r</w:t>
      </w:r>
      <w:r>
        <w:rPr>
          <w:sz w:val="24"/>
          <w:szCs w:val="24"/>
        </w:rPr>
        <w:t>b</w:t>
      </w:r>
      <w:r>
        <w:rPr>
          <w:spacing w:val="-1"/>
          <w:sz w:val="24"/>
          <w:szCs w:val="24"/>
        </w:rPr>
        <w:t>e</w:t>
      </w:r>
      <w:r>
        <w:rPr>
          <w:sz w:val="24"/>
          <w:szCs w:val="24"/>
        </w:rPr>
        <w:t>ntuk</w:t>
      </w:r>
      <w:r>
        <w:rPr>
          <w:spacing w:val="6"/>
          <w:sz w:val="24"/>
          <w:szCs w:val="24"/>
        </w:rPr>
        <w:t xml:space="preserve"> </w:t>
      </w:r>
      <w:r>
        <w:rPr>
          <w:spacing w:val="2"/>
          <w:sz w:val="24"/>
          <w:szCs w:val="24"/>
        </w:rPr>
        <w:t>d</w:t>
      </w:r>
      <w:r>
        <w:rPr>
          <w:spacing w:val="-1"/>
          <w:sz w:val="24"/>
          <w:szCs w:val="24"/>
        </w:rPr>
        <w:t>a</w:t>
      </w:r>
      <w:r>
        <w:rPr>
          <w:sz w:val="24"/>
          <w:szCs w:val="24"/>
        </w:rPr>
        <w:t>ri</w:t>
      </w:r>
      <w:r>
        <w:rPr>
          <w:spacing w:val="2"/>
          <w:sz w:val="24"/>
          <w:szCs w:val="24"/>
        </w:rPr>
        <w:t xml:space="preserve"> </w:t>
      </w:r>
      <w:r>
        <w:rPr>
          <w:sz w:val="24"/>
          <w:szCs w:val="24"/>
        </w:rPr>
        <w:t>s</w:t>
      </w:r>
      <w:r>
        <w:rPr>
          <w:spacing w:val="-1"/>
          <w:sz w:val="24"/>
          <w:szCs w:val="24"/>
        </w:rPr>
        <w:t>e</w:t>
      </w:r>
      <w:r>
        <w:rPr>
          <w:spacing w:val="2"/>
          <w:sz w:val="24"/>
          <w:szCs w:val="24"/>
        </w:rPr>
        <w:t>d</w:t>
      </w:r>
      <w:r>
        <w:rPr>
          <w:spacing w:val="3"/>
          <w:sz w:val="24"/>
          <w:szCs w:val="24"/>
        </w:rPr>
        <w:t>i</w:t>
      </w:r>
      <w:r>
        <w:rPr>
          <w:sz w:val="24"/>
          <w:szCs w:val="24"/>
        </w:rPr>
        <w:t>kit</w:t>
      </w:r>
      <w:r>
        <w:rPr>
          <w:spacing w:val="6"/>
          <w:sz w:val="24"/>
          <w:szCs w:val="24"/>
        </w:rPr>
        <w:t xml:space="preserve"> </w:t>
      </w:r>
      <w:r>
        <w:rPr>
          <w:sz w:val="24"/>
          <w:szCs w:val="24"/>
        </w:rPr>
        <w:t>tin</w:t>
      </w:r>
      <w:r>
        <w:rPr>
          <w:spacing w:val="-2"/>
          <w:sz w:val="24"/>
          <w:szCs w:val="24"/>
        </w:rPr>
        <w:t>g</w:t>
      </w:r>
      <w:r>
        <w:rPr>
          <w:sz w:val="24"/>
          <w:szCs w:val="24"/>
        </w:rPr>
        <w:t>k</w:t>
      </w:r>
      <w:r>
        <w:rPr>
          <w:spacing w:val="-1"/>
          <w:sz w:val="24"/>
          <w:szCs w:val="24"/>
        </w:rPr>
        <w:t>a</w:t>
      </w:r>
      <w:r>
        <w:rPr>
          <w:sz w:val="24"/>
          <w:szCs w:val="24"/>
        </w:rPr>
        <w:t>tan</w:t>
      </w:r>
      <w:r>
        <w:rPr>
          <w:spacing w:val="2"/>
          <w:sz w:val="24"/>
          <w:szCs w:val="24"/>
        </w:rPr>
        <w:t xml:space="preserve"> </w:t>
      </w:r>
      <w:r>
        <w:rPr>
          <w:spacing w:val="1"/>
          <w:sz w:val="24"/>
          <w:szCs w:val="24"/>
        </w:rPr>
        <w:t>d</w:t>
      </w:r>
      <w:r>
        <w:rPr>
          <w:spacing w:val="-1"/>
          <w:sz w:val="24"/>
          <w:szCs w:val="24"/>
        </w:rPr>
        <w:t>a</w:t>
      </w:r>
      <w:r>
        <w:rPr>
          <w:sz w:val="24"/>
          <w:szCs w:val="24"/>
        </w:rPr>
        <w:t>n</w:t>
      </w:r>
      <w:r>
        <w:rPr>
          <w:spacing w:val="3"/>
          <w:sz w:val="24"/>
          <w:szCs w:val="24"/>
        </w:rPr>
        <w:t xml:space="preserve"> </w:t>
      </w:r>
      <w:r>
        <w:rPr>
          <w:sz w:val="24"/>
          <w:szCs w:val="24"/>
        </w:rPr>
        <w:t>kom</w:t>
      </w:r>
      <w:r>
        <w:rPr>
          <w:spacing w:val="3"/>
          <w:sz w:val="24"/>
          <w:szCs w:val="24"/>
        </w:rPr>
        <w:t>p</w:t>
      </w:r>
      <w:r>
        <w:rPr>
          <w:sz w:val="24"/>
          <w:szCs w:val="24"/>
        </w:rPr>
        <w:t>on</w:t>
      </w:r>
      <w:r>
        <w:rPr>
          <w:spacing w:val="-1"/>
          <w:sz w:val="24"/>
          <w:szCs w:val="24"/>
        </w:rPr>
        <w:t>e</w:t>
      </w:r>
      <w:r>
        <w:rPr>
          <w:sz w:val="24"/>
          <w:szCs w:val="24"/>
        </w:rPr>
        <w:t>n</w:t>
      </w:r>
      <w:r>
        <w:rPr>
          <w:spacing w:val="3"/>
          <w:sz w:val="24"/>
          <w:szCs w:val="24"/>
        </w:rPr>
        <w:t xml:space="preserve"> </w:t>
      </w:r>
      <w:r>
        <w:rPr>
          <w:spacing w:val="-1"/>
          <w:sz w:val="24"/>
          <w:szCs w:val="24"/>
        </w:rPr>
        <w:t>a</w:t>
      </w:r>
      <w:r>
        <w:rPr>
          <w:sz w:val="24"/>
          <w:szCs w:val="24"/>
        </w:rPr>
        <w:t>tau subsistem</w:t>
      </w:r>
      <w:r>
        <w:rPr>
          <w:spacing w:val="2"/>
          <w:sz w:val="24"/>
          <w:szCs w:val="24"/>
        </w:rPr>
        <w:t xml:space="preserve"> </w:t>
      </w:r>
      <w:r>
        <w:rPr>
          <w:sz w:val="24"/>
          <w:szCs w:val="24"/>
        </w:rPr>
        <w:t>s</w:t>
      </w:r>
      <w:r>
        <w:rPr>
          <w:spacing w:val="-1"/>
          <w:sz w:val="24"/>
          <w:szCs w:val="24"/>
        </w:rPr>
        <w:t>e</w:t>
      </w:r>
      <w:r>
        <w:rPr>
          <w:sz w:val="24"/>
          <w:szCs w:val="24"/>
        </w:rPr>
        <w:t>rta hubung</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nta</w:t>
      </w:r>
      <w:r>
        <w:rPr>
          <w:spacing w:val="-1"/>
          <w:sz w:val="24"/>
          <w:szCs w:val="24"/>
        </w:rPr>
        <w:t>r</w:t>
      </w:r>
      <w:r>
        <w:rPr>
          <w:sz w:val="24"/>
          <w:szCs w:val="24"/>
        </w:rPr>
        <w:t>a m</w:t>
      </w:r>
      <w:r>
        <w:rPr>
          <w:spacing w:val="3"/>
          <w:sz w:val="24"/>
          <w:szCs w:val="24"/>
        </w:rPr>
        <w:t>e</w:t>
      </w:r>
      <w:r>
        <w:rPr>
          <w:spacing w:val="-1"/>
          <w:sz w:val="24"/>
          <w:szCs w:val="24"/>
        </w:rPr>
        <w:t>re</w:t>
      </w:r>
      <w:r>
        <w:rPr>
          <w:sz w:val="24"/>
          <w:szCs w:val="24"/>
        </w:rPr>
        <w:t>ka</w:t>
      </w:r>
      <w:r>
        <w:rPr>
          <w:spacing w:val="3"/>
          <w:sz w:val="24"/>
          <w:szCs w:val="24"/>
        </w:rPr>
        <w:t xml:space="preserve"> </w:t>
      </w:r>
      <w:r>
        <w:rPr>
          <w:sz w:val="24"/>
          <w:szCs w:val="24"/>
        </w:rPr>
        <w:t>s</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t</w:t>
      </w:r>
      <w:r>
        <w:rPr>
          <w:spacing w:val="9"/>
          <w:sz w:val="24"/>
          <w:szCs w:val="24"/>
        </w:rPr>
        <w:t xml:space="preserve"> </w:t>
      </w:r>
      <w:r>
        <w:rPr>
          <w:sz w:val="24"/>
          <w:szCs w:val="24"/>
        </w:rPr>
        <w:t>s</w:t>
      </w:r>
      <w:r>
        <w:rPr>
          <w:spacing w:val="-1"/>
          <w:sz w:val="24"/>
          <w:szCs w:val="24"/>
        </w:rPr>
        <w:t>e</w:t>
      </w:r>
      <w:r>
        <w:rPr>
          <w:sz w:val="24"/>
          <w:szCs w:val="24"/>
        </w:rPr>
        <w:t>d</w:t>
      </w:r>
      <w:r>
        <w:rPr>
          <w:spacing w:val="-1"/>
          <w:sz w:val="24"/>
          <w:szCs w:val="24"/>
        </w:rPr>
        <w:t>er</w:t>
      </w:r>
      <w:r>
        <w:rPr>
          <w:sz w:val="24"/>
          <w:szCs w:val="24"/>
        </w:rPr>
        <w:t>h</w:t>
      </w:r>
      <w:r>
        <w:rPr>
          <w:spacing w:val="-3"/>
          <w:sz w:val="24"/>
          <w:szCs w:val="24"/>
        </w:rPr>
        <w:t>a</w:t>
      </w:r>
      <w:r>
        <w:rPr>
          <w:spacing w:val="2"/>
          <w:sz w:val="24"/>
          <w:szCs w:val="24"/>
        </w:rPr>
        <w:t>n</w:t>
      </w:r>
      <w:r>
        <w:rPr>
          <w:spacing w:val="-1"/>
          <w:sz w:val="24"/>
          <w:szCs w:val="24"/>
        </w:rPr>
        <w:t>a</w:t>
      </w:r>
      <w:r>
        <w:rPr>
          <w:sz w:val="24"/>
          <w:szCs w:val="24"/>
        </w:rPr>
        <w:t>, mis</w:t>
      </w:r>
      <w:r>
        <w:rPr>
          <w:spacing w:val="-1"/>
          <w:sz w:val="24"/>
          <w:szCs w:val="24"/>
        </w:rPr>
        <w:t>a</w:t>
      </w:r>
      <w:r>
        <w:rPr>
          <w:sz w:val="24"/>
          <w:szCs w:val="24"/>
        </w:rPr>
        <w:t>l</w:t>
      </w:r>
      <w:r>
        <w:rPr>
          <w:spacing w:val="3"/>
          <w:sz w:val="24"/>
          <w:szCs w:val="24"/>
        </w:rPr>
        <w:t>n</w:t>
      </w:r>
      <w:r>
        <w:rPr>
          <w:spacing w:val="-5"/>
          <w:sz w:val="24"/>
          <w:szCs w:val="24"/>
        </w:rPr>
        <w:t>y</w:t>
      </w:r>
      <w:r>
        <w:rPr>
          <w:sz w:val="24"/>
          <w:szCs w:val="24"/>
        </w:rPr>
        <w:t>a s</w:t>
      </w:r>
      <w:r>
        <w:rPr>
          <w:spacing w:val="1"/>
          <w:sz w:val="24"/>
          <w:szCs w:val="24"/>
        </w:rPr>
        <w:t>is</w:t>
      </w:r>
      <w:r>
        <w:rPr>
          <w:sz w:val="24"/>
          <w:szCs w:val="24"/>
        </w:rPr>
        <w:t>tem</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o</w:t>
      </w:r>
      <w:r>
        <w:rPr>
          <w:spacing w:val="3"/>
          <w:sz w:val="24"/>
          <w:szCs w:val="24"/>
        </w:rPr>
        <w:t>l</w:t>
      </w:r>
      <w:r>
        <w:rPr>
          <w:spacing w:val="-1"/>
          <w:sz w:val="24"/>
          <w:szCs w:val="24"/>
        </w:rPr>
        <w:t>e</w:t>
      </w:r>
      <w:r>
        <w:rPr>
          <w:sz w:val="24"/>
          <w:szCs w:val="24"/>
        </w:rPr>
        <w:t>h</w:t>
      </w:r>
      <w:r>
        <w:rPr>
          <w:spacing w:val="2"/>
          <w:sz w:val="24"/>
          <w:szCs w:val="24"/>
        </w:rPr>
        <w:t xml:space="preserve"> p</w:t>
      </w:r>
      <w:r>
        <w:rPr>
          <w:spacing w:val="-1"/>
          <w:sz w:val="24"/>
          <w:szCs w:val="24"/>
        </w:rPr>
        <w:t>e</w:t>
      </w:r>
      <w:r>
        <w:rPr>
          <w:sz w:val="24"/>
          <w:szCs w:val="24"/>
        </w:rPr>
        <w:t>n</w:t>
      </w:r>
      <w:r>
        <w:rPr>
          <w:spacing w:val="-2"/>
          <w:sz w:val="24"/>
          <w:szCs w:val="24"/>
        </w:rPr>
        <w:t>g</w:t>
      </w:r>
      <w:r>
        <w:rPr>
          <w:spacing w:val="-1"/>
          <w:sz w:val="24"/>
          <w:szCs w:val="24"/>
        </w:rPr>
        <w:t>a</w:t>
      </w:r>
      <w:r>
        <w:rPr>
          <w:spacing w:val="5"/>
          <w:sz w:val="24"/>
          <w:szCs w:val="24"/>
        </w:rPr>
        <w:t>n</w:t>
      </w:r>
      <w:r>
        <w:rPr>
          <w:sz w:val="24"/>
          <w:szCs w:val="24"/>
        </w:rPr>
        <w:t>tar kor</w:t>
      </w:r>
      <w:r>
        <w:rPr>
          <w:spacing w:val="-3"/>
          <w:sz w:val="24"/>
          <w:szCs w:val="24"/>
        </w:rPr>
        <w:t>a</w:t>
      </w:r>
      <w:r>
        <w:rPr>
          <w:sz w:val="24"/>
          <w:szCs w:val="24"/>
        </w:rPr>
        <w:t xml:space="preserve">n. </w:t>
      </w:r>
      <w:r>
        <w:rPr>
          <w:spacing w:val="1"/>
          <w:sz w:val="24"/>
          <w:szCs w:val="24"/>
        </w:rPr>
        <w:t>S</w:t>
      </w:r>
      <w:r>
        <w:rPr>
          <w:spacing w:val="-1"/>
          <w:sz w:val="24"/>
          <w:szCs w:val="24"/>
        </w:rPr>
        <w:t>e</w:t>
      </w:r>
      <w:r>
        <w:rPr>
          <w:sz w:val="24"/>
          <w:szCs w:val="24"/>
        </w:rPr>
        <w:t>bu</w:t>
      </w:r>
      <w:r>
        <w:rPr>
          <w:spacing w:val="-1"/>
          <w:sz w:val="24"/>
          <w:szCs w:val="24"/>
        </w:rPr>
        <w:t>a</w:t>
      </w:r>
      <w:r>
        <w:rPr>
          <w:sz w:val="24"/>
          <w:szCs w:val="24"/>
        </w:rPr>
        <w:t>h</w:t>
      </w:r>
      <w:r>
        <w:rPr>
          <w:spacing w:val="1"/>
          <w:sz w:val="24"/>
          <w:szCs w:val="24"/>
        </w:rPr>
        <w:t xml:space="preserve"> </w:t>
      </w:r>
      <w:r>
        <w:rPr>
          <w:sz w:val="24"/>
          <w:szCs w:val="24"/>
        </w:rPr>
        <w:t>sistem</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k</w:t>
      </w:r>
      <w:r>
        <w:rPr>
          <w:spacing w:val="2"/>
          <w:sz w:val="24"/>
          <w:szCs w:val="24"/>
        </w:rPr>
        <w:t>o</w:t>
      </w:r>
      <w:r>
        <w:rPr>
          <w:sz w:val="24"/>
          <w:szCs w:val="24"/>
        </w:rPr>
        <w:t>m</w:t>
      </w:r>
      <w:r>
        <w:rPr>
          <w:spacing w:val="1"/>
          <w:sz w:val="24"/>
          <w:szCs w:val="24"/>
        </w:rPr>
        <w:t>p</w:t>
      </w:r>
      <w:r>
        <w:rPr>
          <w:sz w:val="24"/>
          <w:szCs w:val="24"/>
        </w:rPr>
        <w:t>l</w:t>
      </w:r>
      <w:r>
        <w:rPr>
          <w:spacing w:val="-1"/>
          <w:sz w:val="24"/>
          <w:szCs w:val="24"/>
        </w:rPr>
        <w:t>e</w:t>
      </w:r>
      <w:r>
        <w:rPr>
          <w:sz w:val="24"/>
          <w:szCs w:val="24"/>
        </w:rPr>
        <w:t>ks</w:t>
      </w:r>
      <w:r>
        <w:rPr>
          <w:spacing w:val="1"/>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z w:val="24"/>
          <w:szCs w:val="24"/>
        </w:rPr>
        <w:t>j</w:t>
      </w:r>
      <w:r>
        <w:rPr>
          <w:spacing w:val="-1"/>
          <w:sz w:val="24"/>
          <w:szCs w:val="24"/>
        </w:rPr>
        <w:t>e</w:t>
      </w:r>
      <w:r>
        <w:rPr>
          <w:spacing w:val="3"/>
          <w:sz w:val="24"/>
          <w:szCs w:val="24"/>
        </w:rPr>
        <w:t>l</w:t>
      </w:r>
      <w:r>
        <w:rPr>
          <w:spacing w:val="-1"/>
          <w:sz w:val="24"/>
          <w:szCs w:val="24"/>
        </w:rPr>
        <w:t>a</w:t>
      </w:r>
      <w:r>
        <w:rPr>
          <w:sz w:val="24"/>
          <w:szCs w:val="24"/>
        </w:rPr>
        <w:t>s</w:t>
      </w:r>
      <w:r>
        <w:rPr>
          <w:spacing w:val="1"/>
          <w:sz w:val="24"/>
          <w:szCs w:val="24"/>
        </w:rPr>
        <w:t xml:space="preserve"> </w:t>
      </w:r>
      <w:r>
        <w:rPr>
          <w:sz w:val="24"/>
          <w:szCs w:val="24"/>
        </w:rPr>
        <w:t>t</w:t>
      </w:r>
      <w:r>
        <w:rPr>
          <w:spacing w:val="-1"/>
          <w:sz w:val="24"/>
          <w:szCs w:val="24"/>
        </w:rPr>
        <w:t>er</w:t>
      </w:r>
      <w:r>
        <w:rPr>
          <w:sz w:val="24"/>
          <w:szCs w:val="24"/>
        </w:rPr>
        <w:t>diri</w:t>
      </w:r>
      <w:r>
        <w:rPr>
          <w:spacing w:val="13"/>
          <w:sz w:val="24"/>
          <w:szCs w:val="24"/>
        </w:rPr>
        <w:t xml:space="preserve"> </w:t>
      </w:r>
      <w:r>
        <w:rPr>
          <w:sz w:val="24"/>
          <w:szCs w:val="24"/>
        </w:rPr>
        <w:t>d</w:t>
      </w:r>
      <w:r>
        <w:rPr>
          <w:spacing w:val="-1"/>
          <w:sz w:val="24"/>
          <w:szCs w:val="24"/>
        </w:rPr>
        <w:t>a</w:t>
      </w:r>
      <w:r>
        <w:rPr>
          <w:sz w:val="24"/>
          <w:szCs w:val="24"/>
        </w:rPr>
        <w:t>ri 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 komponen</w:t>
      </w:r>
      <w:r>
        <w:rPr>
          <w:spacing w:val="2"/>
          <w:sz w:val="24"/>
          <w:szCs w:val="24"/>
        </w:rPr>
        <w:t xml:space="preserve"> </w:t>
      </w:r>
      <w:r>
        <w:rPr>
          <w:spacing w:val="1"/>
          <w:sz w:val="24"/>
          <w:szCs w:val="24"/>
        </w:rPr>
        <w:t>d</w:t>
      </w:r>
      <w:r>
        <w:rPr>
          <w:spacing w:val="-1"/>
          <w:sz w:val="24"/>
          <w:szCs w:val="24"/>
        </w:rPr>
        <w:t>a</w:t>
      </w:r>
      <w:r>
        <w:rPr>
          <w:sz w:val="24"/>
          <w:szCs w:val="24"/>
        </w:rPr>
        <w:t>n</w:t>
      </w:r>
      <w:r>
        <w:rPr>
          <w:spacing w:val="2"/>
          <w:sz w:val="24"/>
          <w:szCs w:val="24"/>
        </w:rPr>
        <w:t xml:space="preserve"> </w:t>
      </w:r>
      <w:r>
        <w:rPr>
          <w:sz w:val="24"/>
          <w:szCs w:val="24"/>
        </w:rPr>
        <w:t>tin</w:t>
      </w:r>
      <w:r>
        <w:rPr>
          <w:spacing w:val="-2"/>
          <w:sz w:val="24"/>
          <w:szCs w:val="24"/>
        </w:rPr>
        <w:t>g</w:t>
      </w:r>
      <w:r>
        <w:rPr>
          <w:sz w:val="24"/>
          <w:szCs w:val="24"/>
        </w:rPr>
        <w:t>k</w:t>
      </w:r>
      <w:r>
        <w:rPr>
          <w:spacing w:val="-1"/>
          <w:sz w:val="24"/>
          <w:szCs w:val="24"/>
        </w:rPr>
        <w:t>a</w:t>
      </w:r>
      <w:r>
        <w:rPr>
          <w:spacing w:val="3"/>
          <w:sz w:val="24"/>
          <w:szCs w:val="24"/>
        </w:rPr>
        <w:t>t</w:t>
      </w:r>
      <w:r>
        <w:rPr>
          <w:spacing w:val="-1"/>
          <w:sz w:val="24"/>
          <w:szCs w:val="24"/>
        </w:rPr>
        <w:t>a</w:t>
      </w:r>
      <w:r>
        <w:rPr>
          <w:sz w:val="24"/>
          <w:szCs w:val="24"/>
        </w:rPr>
        <w:t>n</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dihubu</w:t>
      </w:r>
      <w:r>
        <w:rPr>
          <w:spacing w:val="3"/>
          <w:sz w:val="24"/>
          <w:szCs w:val="24"/>
        </w:rPr>
        <w:t>n</w:t>
      </w:r>
      <w:r>
        <w:rPr>
          <w:spacing w:val="-2"/>
          <w:sz w:val="24"/>
          <w:szCs w:val="24"/>
        </w:rPr>
        <w:t>g</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a</w:t>
      </w:r>
      <w:r>
        <w:rPr>
          <w:sz w:val="24"/>
          <w:szCs w:val="24"/>
        </w:rPr>
        <w:t>l</w:t>
      </w:r>
      <w:r>
        <w:rPr>
          <w:spacing w:val="2"/>
          <w:sz w:val="24"/>
          <w:szCs w:val="24"/>
        </w:rPr>
        <w:t>a</w:t>
      </w:r>
      <w:r>
        <w:rPr>
          <w:sz w:val="24"/>
          <w:szCs w:val="24"/>
        </w:rPr>
        <w:t>m</w:t>
      </w:r>
      <w:r>
        <w:rPr>
          <w:spacing w:val="6"/>
          <w:sz w:val="24"/>
          <w:szCs w:val="24"/>
        </w:rPr>
        <w:t xml:space="preserve"> </w:t>
      </w:r>
      <w:r>
        <w:rPr>
          <w:sz w:val="24"/>
          <w:szCs w:val="24"/>
        </w:rPr>
        <w:t>b</w:t>
      </w:r>
      <w:r>
        <w:rPr>
          <w:spacing w:val="-1"/>
          <w:sz w:val="24"/>
          <w:szCs w:val="24"/>
        </w:rPr>
        <w:t>er</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1"/>
          <w:sz w:val="24"/>
          <w:szCs w:val="24"/>
        </w:rPr>
        <w:t>car</w:t>
      </w:r>
      <w:r>
        <w:rPr>
          <w:sz w:val="24"/>
          <w:szCs w:val="24"/>
        </w:rPr>
        <w:t>a</w:t>
      </w:r>
      <w:r>
        <w:rPr>
          <w:spacing w:val="1"/>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2"/>
          <w:sz w:val="24"/>
          <w:szCs w:val="24"/>
        </w:rPr>
        <w:t>e</w:t>
      </w:r>
      <w:r>
        <w:rPr>
          <w:spacing w:val="-1"/>
          <w:sz w:val="24"/>
          <w:szCs w:val="24"/>
        </w:rPr>
        <w:t>r</w:t>
      </w:r>
      <w:r>
        <w:rPr>
          <w:sz w:val="24"/>
          <w:szCs w:val="24"/>
        </w:rPr>
        <w:t>b</w:t>
      </w:r>
      <w:r>
        <w:rPr>
          <w:spacing w:val="-3"/>
          <w:sz w:val="24"/>
          <w:szCs w:val="24"/>
        </w:rPr>
        <w:t>e</w:t>
      </w:r>
      <w:r>
        <w:rPr>
          <w:sz w:val="24"/>
          <w:szCs w:val="24"/>
        </w:rPr>
        <w:t>d</w:t>
      </w:r>
      <w:r>
        <w:rPr>
          <w:spacing w:val="-1"/>
          <w:sz w:val="24"/>
          <w:szCs w:val="24"/>
        </w:rPr>
        <w:t>a</w:t>
      </w:r>
      <w:r>
        <w:rPr>
          <w:sz w:val="24"/>
          <w:szCs w:val="24"/>
        </w:rPr>
        <w:t xml:space="preserve">, </w:t>
      </w:r>
      <w:r>
        <w:rPr>
          <w:spacing w:val="3"/>
          <w:sz w:val="24"/>
          <w:szCs w:val="24"/>
        </w:rPr>
        <w:t>s</w:t>
      </w:r>
      <w:r>
        <w:rPr>
          <w:spacing w:val="-1"/>
          <w:sz w:val="24"/>
          <w:szCs w:val="24"/>
        </w:rPr>
        <w:t>e</w:t>
      </w:r>
      <w:r>
        <w:rPr>
          <w:sz w:val="24"/>
          <w:szCs w:val="24"/>
        </w:rPr>
        <w:t>p</w:t>
      </w:r>
      <w:r>
        <w:rPr>
          <w:spacing w:val="-1"/>
          <w:sz w:val="24"/>
          <w:szCs w:val="24"/>
        </w:rPr>
        <w:t>er</w:t>
      </w:r>
      <w:r>
        <w:rPr>
          <w:spacing w:val="5"/>
          <w:sz w:val="24"/>
          <w:szCs w:val="24"/>
        </w:rPr>
        <w:t>t</w:t>
      </w:r>
      <w:r>
        <w:rPr>
          <w:sz w:val="24"/>
          <w:szCs w:val="24"/>
        </w:rPr>
        <w:t>i</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 dipe</w:t>
      </w:r>
      <w:r>
        <w:rPr>
          <w:spacing w:val="-1"/>
          <w:sz w:val="24"/>
          <w:szCs w:val="24"/>
        </w:rPr>
        <w:t>r</w:t>
      </w:r>
      <w:r>
        <w:rPr>
          <w:sz w:val="24"/>
          <w:szCs w:val="24"/>
        </w:rPr>
        <w:t>u</w:t>
      </w:r>
      <w:r>
        <w:rPr>
          <w:spacing w:val="3"/>
          <w:sz w:val="24"/>
          <w:szCs w:val="24"/>
        </w:rPr>
        <w:t>s</w:t>
      </w:r>
      <w:r>
        <w:rPr>
          <w:spacing w:val="-1"/>
          <w:sz w:val="24"/>
          <w:szCs w:val="24"/>
        </w:rPr>
        <w:t>a</w:t>
      </w:r>
      <w:r>
        <w:rPr>
          <w:sz w:val="24"/>
          <w:szCs w:val="24"/>
        </w:rPr>
        <w:t>h</w:t>
      </w:r>
      <w:r>
        <w:rPr>
          <w:spacing w:val="-1"/>
          <w:sz w:val="24"/>
          <w:szCs w:val="24"/>
        </w:rPr>
        <w:t>aa</w:t>
      </w:r>
      <w:r>
        <w:rPr>
          <w:sz w:val="24"/>
          <w:szCs w:val="24"/>
        </w:rPr>
        <w:t>n.</w:t>
      </w:r>
    </w:p>
    <w:p w:rsidR="0047694C" w:rsidRDefault="00000000">
      <w:pPr>
        <w:spacing w:before="65"/>
        <w:ind w:left="1308"/>
        <w:rPr>
          <w:sz w:val="24"/>
          <w:szCs w:val="24"/>
        </w:rPr>
      </w:pPr>
      <w:r>
        <w:rPr>
          <w:b/>
          <w:sz w:val="24"/>
          <w:szCs w:val="24"/>
        </w:rPr>
        <w:t>2.2.5</w:t>
      </w:r>
      <w:r>
        <w:rPr>
          <w:b/>
          <w:spacing w:val="8"/>
          <w:sz w:val="24"/>
          <w:szCs w:val="24"/>
        </w:rPr>
        <w:t xml:space="preserve"> </w:t>
      </w:r>
      <w:r>
        <w:rPr>
          <w:b/>
          <w:spacing w:val="-2"/>
          <w:sz w:val="24"/>
          <w:szCs w:val="24"/>
        </w:rPr>
        <w:t>K</w:t>
      </w:r>
      <w:r>
        <w:rPr>
          <w:b/>
          <w:spacing w:val="1"/>
          <w:sz w:val="24"/>
          <w:szCs w:val="24"/>
        </w:rPr>
        <w:t>u</w:t>
      </w:r>
      <w:r>
        <w:rPr>
          <w:b/>
          <w:sz w:val="24"/>
          <w:szCs w:val="24"/>
        </w:rPr>
        <w:t>alitas In</w:t>
      </w:r>
      <w:r>
        <w:rPr>
          <w:b/>
          <w:spacing w:val="1"/>
          <w:sz w:val="24"/>
          <w:szCs w:val="24"/>
        </w:rPr>
        <w:t>f</w:t>
      </w:r>
      <w:r>
        <w:rPr>
          <w:b/>
          <w:sz w:val="24"/>
          <w:szCs w:val="24"/>
        </w:rPr>
        <w:t>o</w:t>
      </w:r>
      <w:r>
        <w:rPr>
          <w:b/>
          <w:spacing w:val="-1"/>
          <w:sz w:val="24"/>
          <w:szCs w:val="24"/>
        </w:rPr>
        <w:t>r</w:t>
      </w:r>
      <w:r>
        <w:rPr>
          <w:b/>
          <w:spacing w:val="-3"/>
          <w:sz w:val="24"/>
          <w:szCs w:val="24"/>
        </w:rPr>
        <w:t>m</w:t>
      </w:r>
      <w:r>
        <w:rPr>
          <w:b/>
          <w:sz w:val="24"/>
          <w:szCs w:val="24"/>
        </w:rPr>
        <w:t>asi</w:t>
      </w:r>
    </w:p>
    <w:p w:rsidR="0047694C" w:rsidRDefault="0047694C">
      <w:pPr>
        <w:spacing w:before="9" w:line="260" w:lineRule="exact"/>
        <w:rPr>
          <w:sz w:val="26"/>
          <w:szCs w:val="26"/>
        </w:rPr>
      </w:pPr>
    </w:p>
    <w:p w:rsidR="0047694C" w:rsidRDefault="00000000">
      <w:pPr>
        <w:spacing w:line="480" w:lineRule="auto"/>
        <w:ind w:left="1667" w:right="133" w:firstLine="358"/>
        <w:rPr>
          <w:sz w:val="24"/>
          <w:szCs w:val="24"/>
        </w:rPr>
        <w:sectPr w:rsidR="0047694C">
          <w:pgSz w:w="11940" w:h="16860"/>
          <w:pgMar w:top="960" w:right="1540" w:bottom="280" w:left="1680" w:header="731" w:footer="0" w:gutter="0"/>
          <w:cols w:space="720"/>
        </w:sectPr>
      </w:pPr>
      <w:r>
        <w:rPr>
          <w:sz w:val="24"/>
          <w:szCs w:val="24"/>
        </w:rPr>
        <w:t>M</w:t>
      </w:r>
      <w:r>
        <w:rPr>
          <w:spacing w:val="-1"/>
          <w:sz w:val="24"/>
          <w:szCs w:val="24"/>
        </w:rPr>
        <w:t>e</w:t>
      </w:r>
      <w:r>
        <w:rPr>
          <w:sz w:val="24"/>
          <w:szCs w:val="24"/>
        </w:rPr>
        <w:t>nurut</w:t>
      </w:r>
      <w:r>
        <w:rPr>
          <w:spacing w:val="31"/>
          <w:sz w:val="24"/>
          <w:szCs w:val="24"/>
        </w:rPr>
        <w:t xml:space="preserve"> </w:t>
      </w:r>
      <w:r>
        <w:rPr>
          <w:sz w:val="24"/>
          <w:szCs w:val="24"/>
        </w:rPr>
        <w:t>(Misri</w:t>
      </w:r>
      <w:r>
        <w:rPr>
          <w:spacing w:val="-1"/>
          <w:sz w:val="24"/>
          <w:szCs w:val="24"/>
        </w:rPr>
        <w:t>a</w:t>
      </w:r>
      <w:r>
        <w:rPr>
          <w:sz w:val="24"/>
          <w:szCs w:val="24"/>
        </w:rPr>
        <w:t>ti,</w:t>
      </w:r>
      <w:r>
        <w:rPr>
          <w:spacing w:val="31"/>
          <w:sz w:val="24"/>
          <w:szCs w:val="24"/>
        </w:rPr>
        <w:t xml:space="preserve"> </w:t>
      </w:r>
      <w:r>
        <w:rPr>
          <w:sz w:val="24"/>
          <w:szCs w:val="24"/>
        </w:rPr>
        <w:t>2015)</w:t>
      </w:r>
      <w:r>
        <w:rPr>
          <w:spacing w:val="31"/>
          <w:sz w:val="24"/>
          <w:szCs w:val="24"/>
        </w:rPr>
        <w:t xml:space="preserve"> </w:t>
      </w:r>
      <w:r>
        <w:rPr>
          <w:sz w:val="24"/>
          <w:szCs w:val="24"/>
        </w:rPr>
        <w:t>“</w:t>
      </w:r>
      <w:r>
        <w:rPr>
          <w:spacing w:val="33"/>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31"/>
          <w:sz w:val="24"/>
          <w:szCs w:val="24"/>
        </w:rPr>
        <w:t xml:space="preserve"> </w:t>
      </w:r>
      <w:r>
        <w:rPr>
          <w:spacing w:val="-1"/>
          <w:sz w:val="24"/>
          <w:szCs w:val="24"/>
        </w:rPr>
        <w:t>a</w:t>
      </w:r>
      <w:r>
        <w:rPr>
          <w:spacing w:val="2"/>
          <w:sz w:val="24"/>
          <w:szCs w:val="24"/>
        </w:rPr>
        <w:t>d</w:t>
      </w:r>
      <w:r>
        <w:rPr>
          <w:spacing w:val="-1"/>
          <w:sz w:val="24"/>
          <w:szCs w:val="24"/>
        </w:rPr>
        <w:t>a</w:t>
      </w:r>
      <w:r>
        <w:rPr>
          <w:sz w:val="24"/>
          <w:szCs w:val="24"/>
        </w:rPr>
        <w:t>lah</w:t>
      </w:r>
      <w:r>
        <w:rPr>
          <w:spacing w:val="31"/>
          <w:sz w:val="24"/>
          <w:szCs w:val="24"/>
        </w:rPr>
        <w:t xml:space="preserve"> </w:t>
      </w:r>
      <w:r>
        <w:rPr>
          <w:sz w:val="24"/>
          <w:szCs w:val="24"/>
        </w:rPr>
        <w:t>kumpul</w:t>
      </w:r>
      <w:r>
        <w:rPr>
          <w:spacing w:val="-1"/>
          <w:sz w:val="24"/>
          <w:szCs w:val="24"/>
        </w:rPr>
        <w:t>a</w:t>
      </w:r>
      <w:r>
        <w:rPr>
          <w:sz w:val="24"/>
          <w:szCs w:val="24"/>
        </w:rPr>
        <w:t>n</w:t>
      </w:r>
      <w:r>
        <w:rPr>
          <w:spacing w:val="31"/>
          <w:sz w:val="24"/>
          <w:szCs w:val="24"/>
        </w:rPr>
        <w:t xml:space="preserve"> </w:t>
      </w:r>
      <w:r>
        <w:rPr>
          <w:sz w:val="24"/>
          <w:szCs w:val="24"/>
        </w:rPr>
        <w:t>d</w:t>
      </w:r>
      <w:r>
        <w:rPr>
          <w:spacing w:val="-1"/>
          <w:sz w:val="24"/>
          <w:szCs w:val="24"/>
        </w:rPr>
        <w:t>a</w:t>
      </w:r>
      <w:r>
        <w:rPr>
          <w:sz w:val="24"/>
          <w:szCs w:val="24"/>
        </w:rPr>
        <w:t>ta</w:t>
      </w:r>
      <w:r>
        <w:rPr>
          <w:spacing w:val="33"/>
          <w:sz w:val="24"/>
          <w:szCs w:val="24"/>
        </w:rPr>
        <w:t xml:space="preserve"> </w:t>
      </w:r>
      <w:r>
        <w:rPr>
          <w:spacing w:val="-5"/>
          <w:sz w:val="24"/>
          <w:szCs w:val="24"/>
        </w:rPr>
        <w:t>y</w:t>
      </w:r>
      <w:r>
        <w:rPr>
          <w:spacing w:val="-1"/>
          <w:sz w:val="24"/>
          <w:szCs w:val="24"/>
        </w:rPr>
        <w:t>a</w:t>
      </w:r>
      <w:r>
        <w:rPr>
          <w:spacing w:val="2"/>
          <w:sz w:val="24"/>
          <w:szCs w:val="24"/>
        </w:rPr>
        <w:t xml:space="preserve">ng </w:t>
      </w:r>
      <w:r>
        <w:rPr>
          <w:sz w:val="24"/>
          <w:szCs w:val="24"/>
        </w:rPr>
        <w:t>dipros</w:t>
      </w:r>
      <w:r>
        <w:rPr>
          <w:spacing w:val="-1"/>
          <w:sz w:val="24"/>
          <w:szCs w:val="24"/>
        </w:rPr>
        <w:t>e</w:t>
      </w:r>
      <w:r>
        <w:rPr>
          <w:sz w:val="24"/>
          <w:szCs w:val="24"/>
        </w:rPr>
        <w:t>s</w:t>
      </w:r>
      <w:r>
        <w:rPr>
          <w:spacing w:val="10"/>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diol</w:t>
      </w:r>
      <w:r>
        <w:rPr>
          <w:spacing w:val="-1"/>
          <w:sz w:val="24"/>
          <w:szCs w:val="24"/>
        </w:rPr>
        <w:t>a</w:t>
      </w:r>
      <w:r>
        <w:rPr>
          <w:sz w:val="24"/>
          <w:szCs w:val="24"/>
        </w:rPr>
        <w:t>h</w:t>
      </w:r>
      <w:r>
        <w:rPr>
          <w:spacing w:val="10"/>
          <w:sz w:val="24"/>
          <w:szCs w:val="24"/>
        </w:rPr>
        <w:t xml:space="preserve"> </w:t>
      </w:r>
      <w:r>
        <w:rPr>
          <w:sz w:val="24"/>
          <w:szCs w:val="24"/>
        </w:rPr>
        <w:t>men</w:t>
      </w:r>
      <w:r>
        <w:rPr>
          <w:spacing w:val="3"/>
          <w:sz w:val="24"/>
          <w:szCs w:val="24"/>
        </w:rPr>
        <w:t>j</w:t>
      </w:r>
      <w:r>
        <w:rPr>
          <w:spacing w:val="-1"/>
          <w:sz w:val="24"/>
          <w:szCs w:val="24"/>
        </w:rPr>
        <w:t>a</w:t>
      </w:r>
      <w:r>
        <w:rPr>
          <w:sz w:val="24"/>
          <w:szCs w:val="24"/>
        </w:rPr>
        <w:t>di</w:t>
      </w:r>
      <w:r>
        <w:rPr>
          <w:spacing w:val="10"/>
          <w:sz w:val="24"/>
          <w:szCs w:val="24"/>
        </w:rPr>
        <w:t xml:space="preserve"> </w:t>
      </w:r>
      <w:r>
        <w:rPr>
          <w:sz w:val="24"/>
          <w:szCs w:val="24"/>
        </w:rPr>
        <w:t>d</w:t>
      </w:r>
      <w:r>
        <w:rPr>
          <w:spacing w:val="-1"/>
          <w:sz w:val="24"/>
          <w:szCs w:val="24"/>
        </w:rPr>
        <w:t>a</w:t>
      </w:r>
      <w:r>
        <w:rPr>
          <w:sz w:val="24"/>
          <w:szCs w:val="24"/>
        </w:rPr>
        <w:t>ta</w:t>
      </w:r>
      <w:r>
        <w:rPr>
          <w:spacing w:val="1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pacing w:val="3"/>
          <w:sz w:val="24"/>
          <w:szCs w:val="24"/>
        </w:rPr>
        <w:t>m</w:t>
      </w:r>
      <w:r>
        <w:rPr>
          <w:spacing w:val="-1"/>
          <w:sz w:val="24"/>
          <w:szCs w:val="24"/>
        </w:rPr>
        <w:t>e</w:t>
      </w:r>
      <w:r>
        <w:rPr>
          <w:sz w:val="24"/>
          <w:szCs w:val="24"/>
        </w:rPr>
        <w:t>miliki</w:t>
      </w:r>
      <w:r>
        <w:rPr>
          <w:spacing w:val="11"/>
          <w:sz w:val="24"/>
          <w:szCs w:val="24"/>
        </w:rPr>
        <w:t xml:space="preserve"> </w:t>
      </w:r>
      <w:r>
        <w:rPr>
          <w:spacing w:val="-1"/>
          <w:sz w:val="24"/>
          <w:szCs w:val="24"/>
        </w:rPr>
        <w:t>a</w:t>
      </w:r>
      <w:r>
        <w:rPr>
          <w:sz w:val="24"/>
          <w:szCs w:val="24"/>
        </w:rPr>
        <w:t>rti</w:t>
      </w:r>
      <w:r>
        <w:rPr>
          <w:spacing w:val="10"/>
          <w:sz w:val="24"/>
          <w:szCs w:val="24"/>
        </w:rPr>
        <w:t xml:space="preserve"> </w:t>
      </w:r>
      <w:r>
        <w:rPr>
          <w:sz w:val="24"/>
          <w:szCs w:val="24"/>
        </w:rPr>
        <w:t>b</w:t>
      </w:r>
      <w:r>
        <w:rPr>
          <w:spacing w:val="-1"/>
          <w:sz w:val="24"/>
          <w:szCs w:val="24"/>
        </w:rPr>
        <w:t>a</w:t>
      </w:r>
      <w:r>
        <w:rPr>
          <w:spacing w:val="-2"/>
          <w:sz w:val="24"/>
          <w:szCs w:val="24"/>
        </w:rPr>
        <w:t>g</w:t>
      </w:r>
      <w:r>
        <w:rPr>
          <w:sz w:val="24"/>
          <w:szCs w:val="24"/>
        </w:rPr>
        <w:t>i</w:t>
      </w:r>
      <w:r>
        <w:rPr>
          <w:spacing w:val="10"/>
          <w:sz w:val="24"/>
          <w:szCs w:val="24"/>
        </w:rPr>
        <w:t xml:space="preserve"> </w:t>
      </w:r>
      <w:r>
        <w:rPr>
          <w:sz w:val="24"/>
          <w:szCs w:val="24"/>
        </w:rPr>
        <w:t>p</w:t>
      </w:r>
      <w:r>
        <w:rPr>
          <w:spacing w:val="-1"/>
          <w:sz w:val="24"/>
          <w:szCs w:val="24"/>
        </w:rPr>
        <w:t>e</w:t>
      </w:r>
      <w:r>
        <w:rPr>
          <w:spacing w:val="2"/>
          <w:sz w:val="24"/>
          <w:szCs w:val="24"/>
        </w:rPr>
        <w:t>n</w:t>
      </w:r>
      <w:r>
        <w:rPr>
          <w:spacing w:val="-1"/>
          <w:sz w:val="24"/>
          <w:szCs w:val="24"/>
        </w:rPr>
        <w:t>e</w:t>
      </w:r>
      <w:r>
        <w:rPr>
          <w:sz w:val="24"/>
          <w:szCs w:val="24"/>
        </w:rPr>
        <w:t>rim</w:t>
      </w:r>
      <w:r>
        <w:rPr>
          <w:spacing w:val="-1"/>
          <w:sz w:val="24"/>
          <w:szCs w:val="24"/>
        </w:rPr>
        <w:t>a</w:t>
      </w:r>
      <w:r>
        <w:rPr>
          <w:spacing w:val="5"/>
          <w:sz w:val="24"/>
          <w:szCs w:val="24"/>
        </w:rPr>
        <w:t>n</w:t>
      </w:r>
      <w:r>
        <w:rPr>
          <w:spacing w:val="-5"/>
          <w:sz w:val="24"/>
          <w:szCs w:val="24"/>
        </w:rPr>
        <w:t>y</w:t>
      </w:r>
      <w:r>
        <w:rPr>
          <w:sz w:val="24"/>
          <w:szCs w:val="24"/>
        </w:rPr>
        <w:t>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1667" w:right="138"/>
        <w:rPr>
          <w:sz w:val="24"/>
          <w:szCs w:val="24"/>
        </w:rPr>
      </w:pPr>
      <w:r>
        <w:rPr>
          <w:spacing w:val="-5"/>
          <w:sz w:val="24"/>
          <w:szCs w:val="24"/>
        </w:rPr>
        <w:t>y</w:t>
      </w:r>
      <w:r>
        <w:rPr>
          <w:spacing w:val="1"/>
          <w:sz w:val="24"/>
          <w:szCs w:val="24"/>
        </w:rPr>
        <w:t>a</w:t>
      </w:r>
      <w:r>
        <w:rPr>
          <w:spacing w:val="2"/>
          <w:sz w:val="24"/>
          <w:szCs w:val="24"/>
        </w:rPr>
        <w:t>n</w:t>
      </w:r>
      <w:r>
        <w:rPr>
          <w:sz w:val="24"/>
          <w:szCs w:val="24"/>
        </w:rPr>
        <w:t>g</w:t>
      </w:r>
      <w:r>
        <w:rPr>
          <w:spacing w:val="-17"/>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mb</w:t>
      </w:r>
      <w:r>
        <w:rPr>
          <w:spacing w:val="4"/>
          <w:sz w:val="24"/>
          <w:szCs w:val="24"/>
        </w:rPr>
        <w:t>a</w:t>
      </w:r>
      <w:r>
        <w:rPr>
          <w:spacing w:val="-1"/>
          <w:sz w:val="24"/>
          <w:szCs w:val="24"/>
        </w:rPr>
        <w:t>r</w:t>
      </w:r>
      <w:r>
        <w:rPr>
          <w:sz w:val="24"/>
          <w:szCs w:val="24"/>
        </w:rPr>
        <w:t>k</w:t>
      </w:r>
      <w:r>
        <w:rPr>
          <w:spacing w:val="-3"/>
          <w:sz w:val="24"/>
          <w:szCs w:val="24"/>
        </w:rPr>
        <w:t>a</w:t>
      </w:r>
      <w:r>
        <w:rPr>
          <w:sz w:val="24"/>
          <w:szCs w:val="24"/>
        </w:rPr>
        <w:t>n</w:t>
      </w:r>
      <w:r>
        <w:rPr>
          <w:spacing w:val="-14"/>
          <w:sz w:val="24"/>
          <w:szCs w:val="24"/>
        </w:rPr>
        <w:t xml:space="preserve"> </w:t>
      </w:r>
      <w:r>
        <w:rPr>
          <w:sz w:val="24"/>
          <w:szCs w:val="24"/>
        </w:rPr>
        <w:t>s</w:t>
      </w:r>
      <w:r>
        <w:rPr>
          <w:spacing w:val="5"/>
          <w:sz w:val="24"/>
          <w:szCs w:val="24"/>
        </w:rPr>
        <w:t>u</w:t>
      </w:r>
      <w:r>
        <w:rPr>
          <w:spacing w:val="-1"/>
          <w:sz w:val="24"/>
          <w:szCs w:val="24"/>
        </w:rPr>
        <w:t>a</w:t>
      </w:r>
      <w:r>
        <w:rPr>
          <w:sz w:val="24"/>
          <w:szCs w:val="24"/>
        </w:rPr>
        <w:t>tu</w:t>
      </w:r>
      <w:r>
        <w:rPr>
          <w:spacing w:val="-14"/>
          <w:sz w:val="24"/>
          <w:szCs w:val="24"/>
        </w:rPr>
        <w:t xml:space="preserve"> </w:t>
      </w:r>
      <w:r>
        <w:rPr>
          <w:sz w:val="24"/>
          <w:szCs w:val="24"/>
        </w:rPr>
        <w:t>k</w:t>
      </w:r>
      <w:r>
        <w:rPr>
          <w:spacing w:val="-1"/>
          <w:sz w:val="24"/>
          <w:szCs w:val="24"/>
        </w:rPr>
        <w:t>e</w:t>
      </w:r>
      <w:r>
        <w:rPr>
          <w:sz w:val="24"/>
          <w:szCs w:val="24"/>
        </w:rPr>
        <w:t>jadi</w:t>
      </w:r>
      <w:r>
        <w:rPr>
          <w:spacing w:val="-1"/>
          <w:sz w:val="24"/>
          <w:szCs w:val="24"/>
        </w:rPr>
        <w:t>a</w:t>
      </w:r>
      <w:r>
        <w:rPr>
          <w:sz w:val="24"/>
          <w:szCs w:val="24"/>
        </w:rPr>
        <w:t>n</w:t>
      </w:r>
      <w:r>
        <w:rPr>
          <w:spacing w:val="-14"/>
          <w:sz w:val="24"/>
          <w:szCs w:val="24"/>
        </w:rPr>
        <w:t xml:space="preserve"> </w:t>
      </w:r>
      <w:r>
        <w:rPr>
          <w:spacing w:val="2"/>
          <w:sz w:val="24"/>
          <w:szCs w:val="24"/>
        </w:rPr>
        <w:t>n</w:t>
      </w:r>
      <w:r>
        <w:rPr>
          <w:spacing w:val="-2"/>
          <w:sz w:val="24"/>
          <w:szCs w:val="24"/>
        </w:rPr>
        <w:t>y</w:t>
      </w:r>
      <w:r>
        <w:rPr>
          <w:spacing w:val="-1"/>
          <w:sz w:val="24"/>
          <w:szCs w:val="24"/>
        </w:rPr>
        <w:t>a</w:t>
      </w:r>
      <w:r>
        <w:rPr>
          <w:sz w:val="24"/>
          <w:szCs w:val="24"/>
        </w:rPr>
        <w:t>ta</w:t>
      </w:r>
      <w:r>
        <w:rPr>
          <w:spacing w:val="-15"/>
          <w:sz w:val="24"/>
          <w:szCs w:val="24"/>
        </w:rPr>
        <w:t xml:space="preserve"> </w:t>
      </w:r>
      <w:r>
        <w:rPr>
          <w:spacing w:val="2"/>
          <w:sz w:val="24"/>
          <w:szCs w:val="24"/>
        </w:rPr>
        <w:t>d</w:t>
      </w:r>
      <w:r>
        <w:rPr>
          <w:spacing w:val="-1"/>
          <w:sz w:val="24"/>
          <w:szCs w:val="24"/>
        </w:rPr>
        <w:t>a</w:t>
      </w:r>
      <w:r>
        <w:rPr>
          <w:sz w:val="24"/>
          <w:szCs w:val="24"/>
        </w:rPr>
        <w:t>n</w:t>
      </w:r>
      <w:r>
        <w:rPr>
          <w:spacing w:val="-14"/>
          <w:sz w:val="24"/>
          <w:szCs w:val="24"/>
        </w:rPr>
        <w:t xml:space="preserve"> </w:t>
      </w:r>
      <w:r>
        <w:rPr>
          <w:spacing w:val="3"/>
          <w:sz w:val="24"/>
          <w:szCs w:val="24"/>
        </w:rPr>
        <w:t>d</w:t>
      </w:r>
      <w:r>
        <w:rPr>
          <w:spacing w:val="1"/>
          <w:sz w:val="24"/>
          <w:szCs w:val="24"/>
        </w:rPr>
        <w:t>a</w:t>
      </w:r>
      <w:r>
        <w:rPr>
          <w:sz w:val="24"/>
          <w:szCs w:val="24"/>
        </w:rPr>
        <w:t>p</w:t>
      </w:r>
      <w:r>
        <w:rPr>
          <w:spacing w:val="-1"/>
          <w:sz w:val="24"/>
          <w:szCs w:val="24"/>
        </w:rPr>
        <w:t>a</w:t>
      </w:r>
      <w:r>
        <w:rPr>
          <w:sz w:val="24"/>
          <w:szCs w:val="24"/>
        </w:rPr>
        <w:t>t</w:t>
      </w:r>
      <w:r>
        <w:rPr>
          <w:spacing w:val="-14"/>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4"/>
          <w:sz w:val="24"/>
          <w:szCs w:val="24"/>
        </w:rPr>
        <w:t xml:space="preserve"> </w:t>
      </w:r>
      <w:r>
        <w:rPr>
          <w:spacing w:val="3"/>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1"/>
          <w:sz w:val="24"/>
          <w:szCs w:val="24"/>
        </w:rPr>
        <w:t>a</w:t>
      </w:r>
      <w:r>
        <w:rPr>
          <w:sz w:val="24"/>
          <w:szCs w:val="24"/>
        </w:rPr>
        <w:t>lat b</w:t>
      </w:r>
      <w:r>
        <w:rPr>
          <w:spacing w:val="-1"/>
          <w:sz w:val="24"/>
          <w:szCs w:val="24"/>
        </w:rPr>
        <w:t>a</w:t>
      </w:r>
      <w:r>
        <w:rPr>
          <w:sz w:val="24"/>
          <w:szCs w:val="24"/>
        </w:rPr>
        <w:t>ntu untuk p</w:t>
      </w:r>
      <w:r>
        <w:rPr>
          <w:spacing w:val="-1"/>
          <w:sz w:val="24"/>
          <w:szCs w:val="24"/>
        </w:rPr>
        <w:t>e</w:t>
      </w:r>
      <w:r>
        <w:rPr>
          <w:sz w:val="24"/>
          <w:szCs w:val="24"/>
        </w:rPr>
        <w:t>n</w:t>
      </w:r>
      <w:r>
        <w:rPr>
          <w:spacing w:val="-2"/>
          <w:sz w:val="24"/>
          <w:szCs w:val="24"/>
        </w:rPr>
        <w:t>g</w:t>
      </w:r>
      <w:r>
        <w:rPr>
          <w:spacing w:val="-1"/>
          <w:sz w:val="24"/>
          <w:szCs w:val="24"/>
        </w:rPr>
        <w:t>e</w:t>
      </w:r>
      <w:r>
        <w:rPr>
          <w:spacing w:val="6"/>
          <w:sz w:val="24"/>
          <w:szCs w:val="24"/>
        </w:rPr>
        <w:t>m</w:t>
      </w:r>
      <w:r>
        <w:rPr>
          <w:sz w:val="24"/>
          <w:szCs w:val="24"/>
        </w:rPr>
        <w:t>b</w:t>
      </w:r>
      <w:r>
        <w:rPr>
          <w:spacing w:val="-1"/>
          <w:sz w:val="24"/>
          <w:szCs w:val="24"/>
        </w:rPr>
        <w:t>a</w:t>
      </w:r>
      <w:r>
        <w:rPr>
          <w:sz w:val="24"/>
          <w:szCs w:val="24"/>
        </w:rPr>
        <w:t>li</w:t>
      </w:r>
      <w:r>
        <w:rPr>
          <w:spacing w:val="-1"/>
          <w:sz w:val="24"/>
          <w:szCs w:val="24"/>
        </w:rPr>
        <w:t>a</w:t>
      </w:r>
      <w:r>
        <w:rPr>
          <w:sz w:val="24"/>
          <w:szCs w:val="24"/>
        </w:rPr>
        <w:t>n su</w:t>
      </w:r>
      <w:r>
        <w:rPr>
          <w:spacing w:val="-1"/>
          <w:sz w:val="24"/>
          <w:szCs w:val="24"/>
        </w:rPr>
        <w:t>a</w:t>
      </w:r>
      <w:r>
        <w:rPr>
          <w:sz w:val="24"/>
          <w:szCs w:val="24"/>
        </w:rPr>
        <w:t>tu keputus</w:t>
      </w:r>
      <w:r>
        <w:rPr>
          <w:spacing w:val="-1"/>
          <w:sz w:val="24"/>
          <w:szCs w:val="24"/>
        </w:rPr>
        <w:t>a</w:t>
      </w:r>
      <w:r>
        <w:rPr>
          <w:sz w:val="24"/>
          <w:szCs w:val="24"/>
        </w:rPr>
        <w:t xml:space="preserve">n </w:t>
      </w:r>
      <w:r>
        <w:rPr>
          <w:spacing w:val="-1"/>
          <w:sz w:val="24"/>
          <w:szCs w:val="24"/>
        </w:rPr>
        <w:t>“</w:t>
      </w:r>
      <w:r>
        <w:rPr>
          <w:sz w:val="24"/>
          <w:szCs w:val="24"/>
        </w:rPr>
        <w:t>.</w:t>
      </w:r>
    </w:p>
    <w:p w:rsidR="0047694C" w:rsidRDefault="00000000">
      <w:pPr>
        <w:spacing w:before="12" w:line="480" w:lineRule="auto"/>
        <w:ind w:left="1667" w:right="135" w:firstLine="362"/>
        <w:rPr>
          <w:sz w:val="24"/>
          <w:szCs w:val="24"/>
        </w:rPr>
      </w:pPr>
      <w:r>
        <w:rPr>
          <w:sz w:val="24"/>
          <w:szCs w:val="24"/>
        </w:rPr>
        <w:t>Ku</w:t>
      </w:r>
      <w:r>
        <w:rPr>
          <w:spacing w:val="-1"/>
          <w:sz w:val="24"/>
          <w:szCs w:val="24"/>
        </w:rPr>
        <w:t>a</w:t>
      </w:r>
      <w:r>
        <w:rPr>
          <w:sz w:val="24"/>
          <w:szCs w:val="24"/>
        </w:rPr>
        <w:t>litas</w:t>
      </w:r>
      <w:r>
        <w:rPr>
          <w:spacing w:val="36"/>
          <w:sz w:val="24"/>
          <w:szCs w:val="24"/>
        </w:rPr>
        <w:t xml:space="preserve"> </w:t>
      </w:r>
      <w:r>
        <w:rPr>
          <w:sz w:val="24"/>
          <w:szCs w:val="24"/>
        </w:rPr>
        <w:t>info</w:t>
      </w:r>
      <w:r>
        <w:rPr>
          <w:spacing w:val="-1"/>
          <w:sz w:val="24"/>
          <w:szCs w:val="24"/>
        </w:rPr>
        <w:t>r</w:t>
      </w:r>
      <w:r>
        <w:rPr>
          <w:sz w:val="24"/>
          <w:szCs w:val="24"/>
        </w:rPr>
        <w:t>masi</w:t>
      </w:r>
      <w:r>
        <w:rPr>
          <w:spacing w:val="37"/>
          <w:sz w:val="24"/>
          <w:szCs w:val="24"/>
        </w:rPr>
        <w:t xml:space="preserve"> </w:t>
      </w:r>
      <w:r>
        <w:rPr>
          <w:sz w:val="24"/>
          <w:szCs w:val="24"/>
        </w:rPr>
        <w:t>s</w:t>
      </w:r>
      <w:r>
        <w:rPr>
          <w:spacing w:val="-1"/>
          <w:sz w:val="24"/>
          <w:szCs w:val="24"/>
        </w:rPr>
        <w:t>a</w:t>
      </w:r>
      <w:r>
        <w:rPr>
          <w:sz w:val="24"/>
          <w:szCs w:val="24"/>
        </w:rPr>
        <w:t>n</w:t>
      </w:r>
      <w:r>
        <w:rPr>
          <w:spacing w:val="2"/>
          <w:sz w:val="24"/>
          <w:szCs w:val="24"/>
        </w:rPr>
        <w:t>g</w:t>
      </w:r>
      <w:r>
        <w:rPr>
          <w:spacing w:val="-1"/>
          <w:sz w:val="24"/>
          <w:szCs w:val="24"/>
        </w:rPr>
        <w:t>a</w:t>
      </w:r>
      <w:r>
        <w:rPr>
          <w:sz w:val="24"/>
          <w:szCs w:val="24"/>
        </w:rPr>
        <w:t>t</w:t>
      </w:r>
      <w:r>
        <w:rPr>
          <w:spacing w:val="36"/>
          <w:sz w:val="24"/>
          <w:szCs w:val="24"/>
        </w:rPr>
        <w:t xml:space="preserve"> </w:t>
      </w:r>
      <w:r>
        <w:rPr>
          <w:sz w:val="24"/>
          <w:szCs w:val="24"/>
        </w:rPr>
        <w:t>dipen</w:t>
      </w:r>
      <w:r>
        <w:rPr>
          <w:spacing w:val="-3"/>
          <w:sz w:val="24"/>
          <w:szCs w:val="24"/>
        </w:rPr>
        <w:t>g</w:t>
      </w:r>
      <w:r>
        <w:rPr>
          <w:spacing w:val="-1"/>
          <w:sz w:val="24"/>
          <w:szCs w:val="24"/>
        </w:rPr>
        <w:t>a</w:t>
      </w:r>
      <w:r>
        <w:rPr>
          <w:sz w:val="24"/>
          <w:szCs w:val="24"/>
        </w:rPr>
        <w:t>ruhi</w:t>
      </w:r>
      <w:r>
        <w:rPr>
          <w:spacing w:val="36"/>
          <w:sz w:val="24"/>
          <w:szCs w:val="24"/>
        </w:rPr>
        <w:t xml:space="preserve"> </w:t>
      </w:r>
      <w:r>
        <w:rPr>
          <w:sz w:val="24"/>
          <w:szCs w:val="24"/>
        </w:rPr>
        <w:t>oleh</w:t>
      </w:r>
      <w:r>
        <w:rPr>
          <w:spacing w:val="36"/>
          <w:sz w:val="24"/>
          <w:szCs w:val="24"/>
        </w:rPr>
        <w:t xml:space="preserve"> </w:t>
      </w:r>
      <w:r>
        <w:rPr>
          <w:sz w:val="24"/>
          <w:szCs w:val="24"/>
        </w:rPr>
        <w:t>b</w:t>
      </w:r>
      <w:r>
        <w:rPr>
          <w:spacing w:val="-1"/>
          <w:sz w:val="24"/>
          <w:szCs w:val="24"/>
        </w:rPr>
        <w:t>e</w:t>
      </w:r>
      <w:r>
        <w:rPr>
          <w:spacing w:val="5"/>
          <w:sz w:val="24"/>
          <w:szCs w:val="24"/>
        </w:rPr>
        <w:t>b</w:t>
      </w:r>
      <w:r>
        <w:rPr>
          <w:spacing w:val="-1"/>
          <w:sz w:val="24"/>
          <w:szCs w:val="24"/>
        </w:rPr>
        <w:t>er</w:t>
      </w:r>
      <w:r>
        <w:rPr>
          <w:spacing w:val="-3"/>
          <w:sz w:val="24"/>
          <w:szCs w:val="24"/>
        </w:rPr>
        <w:t>a</w:t>
      </w:r>
      <w:r>
        <w:rPr>
          <w:sz w:val="24"/>
          <w:szCs w:val="24"/>
        </w:rPr>
        <w:t>pa</w:t>
      </w:r>
      <w:r>
        <w:rPr>
          <w:spacing w:val="35"/>
          <w:sz w:val="24"/>
          <w:szCs w:val="24"/>
        </w:rPr>
        <w:t xml:space="preserve"> </w:t>
      </w:r>
      <w:r>
        <w:rPr>
          <w:spacing w:val="2"/>
          <w:sz w:val="24"/>
          <w:szCs w:val="24"/>
        </w:rPr>
        <w:t>h</w:t>
      </w:r>
      <w:r>
        <w:rPr>
          <w:spacing w:val="-1"/>
          <w:sz w:val="24"/>
          <w:szCs w:val="24"/>
        </w:rPr>
        <w:t>a</w:t>
      </w:r>
      <w:r>
        <w:rPr>
          <w:sz w:val="24"/>
          <w:szCs w:val="24"/>
        </w:rPr>
        <w:t>l,</w:t>
      </w:r>
      <w:r>
        <w:rPr>
          <w:spacing w:val="36"/>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 :</w:t>
      </w:r>
    </w:p>
    <w:p w:rsidR="0047694C" w:rsidRDefault="00000000">
      <w:pPr>
        <w:spacing w:before="23"/>
        <w:ind w:left="1667"/>
        <w:rPr>
          <w:sz w:val="24"/>
          <w:szCs w:val="24"/>
        </w:rPr>
      </w:pPr>
      <w:r>
        <w:rPr>
          <w:sz w:val="24"/>
          <w:szCs w:val="24"/>
        </w:rPr>
        <w:t>1.   Aku</w:t>
      </w:r>
      <w:r>
        <w:rPr>
          <w:spacing w:val="-1"/>
          <w:sz w:val="24"/>
          <w:szCs w:val="24"/>
        </w:rPr>
        <w:t>ra</w:t>
      </w:r>
      <w:r>
        <w:rPr>
          <w:sz w:val="24"/>
          <w:szCs w:val="24"/>
        </w:rPr>
        <w:t>t (A</w:t>
      </w:r>
      <w:r>
        <w:rPr>
          <w:spacing w:val="-1"/>
          <w:sz w:val="24"/>
          <w:szCs w:val="24"/>
        </w:rPr>
        <w:t>cc</w:t>
      </w:r>
      <w:r>
        <w:rPr>
          <w:spacing w:val="2"/>
          <w:sz w:val="24"/>
          <w:szCs w:val="24"/>
        </w:rPr>
        <w:t>u</w:t>
      </w:r>
      <w:r>
        <w:rPr>
          <w:spacing w:val="-1"/>
          <w:sz w:val="24"/>
          <w:szCs w:val="24"/>
        </w:rPr>
        <w:t>ra</w:t>
      </w:r>
      <w:r>
        <w:rPr>
          <w:sz w:val="24"/>
          <w:szCs w:val="24"/>
        </w:rPr>
        <w:t>te)</w:t>
      </w:r>
    </w:p>
    <w:p w:rsidR="0047694C" w:rsidRDefault="0047694C">
      <w:pPr>
        <w:spacing w:before="16" w:line="260" w:lineRule="exact"/>
        <w:rPr>
          <w:sz w:val="26"/>
          <w:szCs w:val="26"/>
        </w:rPr>
      </w:pPr>
    </w:p>
    <w:p w:rsidR="0047694C" w:rsidRDefault="00000000">
      <w:pPr>
        <w:spacing w:line="480" w:lineRule="auto"/>
        <w:ind w:left="2029" w:right="75"/>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4"/>
          <w:sz w:val="24"/>
          <w:szCs w:val="24"/>
        </w:rPr>
        <w:t xml:space="preserve"> </w:t>
      </w:r>
      <w:r>
        <w:rPr>
          <w:spacing w:val="2"/>
          <w:sz w:val="24"/>
          <w:szCs w:val="24"/>
        </w:rPr>
        <w:t>h</w:t>
      </w:r>
      <w:r>
        <w:rPr>
          <w:spacing w:val="-1"/>
          <w:sz w:val="24"/>
          <w:szCs w:val="24"/>
        </w:rPr>
        <w:t>a</w:t>
      </w:r>
      <w:r>
        <w:rPr>
          <w:sz w:val="24"/>
          <w:szCs w:val="24"/>
        </w:rPr>
        <w:t xml:space="preserve">rus </w:t>
      </w:r>
      <w:r>
        <w:rPr>
          <w:spacing w:val="1"/>
          <w:sz w:val="24"/>
          <w:szCs w:val="24"/>
        </w:rPr>
        <w:t>b</w:t>
      </w:r>
      <w:r>
        <w:rPr>
          <w:spacing w:val="-1"/>
          <w:sz w:val="24"/>
          <w:szCs w:val="24"/>
        </w:rPr>
        <w:t>e</w:t>
      </w:r>
      <w:r>
        <w:rPr>
          <w:spacing w:val="2"/>
          <w:sz w:val="24"/>
          <w:szCs w:val="24"/>
        </w:rPr>
        <w:t>b</w:t>
      </w:r>
      <w:r>
        <w:rPr>
          <w:spacing w:val="1"/>
          <w:sz w:val="24"/>
          <w:szCs w:val="24"/>
        </w:rPr>
        <w:t>a</w:t>
      </w:r>
      <w:r>
        <w:rPr>
          <w:sz w:val="24"/>
          <w:szCs w:val="24"/>
        </w:rPr>
        <w:t>s</w:t>
      </w:r>
      <w:r>
        <w:rPr>
          <w:spacing w:val="6"/>
          <w:sz w:val="24"/>
          <w:szCs w:val="24"/>
        </w:rPr>
        <w:t xml:space="preserve"> </w:t>
      </w:r>
      <w:r>
        <w:rPr>
          <w:sz w:val="24"/>
          <w:szCs w:val="24"/>
        </w:rPr>
        <w:t>d</w:t>
      </w:r>
      <w:r>
        <w:rPr>
          <w:spacing w:val="-1"/>
          <w:sz w:val="24"/>
          <w:szCs w:val="24"/>
        </w:rPr>
        <w:t>a</w:t>
      </w:r>
      <w:r>
        <w:rPr>
          <w:sz w:val="24"/>
          <w:szCs w:val="24"/>
        </w:rPr>
        <w:t>ri</w:t>
      </w:r>
      <w:r>
        <w:rPr>
          <w:spacing w:val="1"/>
          <w:sz w:val="24"/>
          <w:szCs w:val="24"/>
        </w:rPr>
        <w:t xml:space="preserve"> </w:t>
      </w:r>
      <w:r>
        <w:rPr>
          <w:sz w:val="24"/>
          <w:szCs w:val="24"/>
        </w:rPr>
        <w:t>k</w:t>
      </w:r>
      <w:r>
        <w:rPr>
          <w:spacing w:val="-1"/>
          <w:sz w:val="24"/>
          <w:szCs w:val="24"/>
        </w:rPr>
        <w:t>e</w:t>
      </w:r>
      <w:r>
        <w:rPr>
          <w:spacing w:val="3"/>
          <w:sz w:val="24"/>
          <w:szCs w:val="24"/>
        </w:rPr>
        <w:t>s</w:t>
      </w:r>
      <w:r>
        <w:rPr>
          <w:spacing w:val="-1"/>
          <w:sz w:val="24"/>
          <w:szCs w:val="24"/>
        </w:rPr>
        <w:t>a</w:t>
      </w:r>
      <w:r>
        <w:rPr>
          <w:sz w:val="24"/>
          <w:szCs w:val="24"/>
        </w:rPr>
        <w:t>lah</w:t>
      </w:r>
      <w:r>
        <w:rPr>
          <w:spacing w:val="-1"/>
          <w:sz w:val="24"/>
          <w:szCs w:val="24"/>
        </w:rPr>
        <w:t>a</w:t>
      </w:r>
      <w:r>
        <w:rPr>
          <w:spacing w:val="5"/>
          <w:sz w:val="24"/>
          <w:szCs w:val="24"/>
        </w:rPr>
        <w:t>n</w:t>
      </w:r>
      <w:r>
        <w:rPr>
          <w:spacing w:val="-1"/>
          <w:sz w:val="24"/>
          <w:szCs w:val="24"/>
        </w:rPr>
        <w:t>-</w:t>
      </w:r>
      <w:r>
        <w:rPr>
          <w:sz w:val="24"/>
          <w:szCs w:val="24"/>
        </w:rPr>
        <w:t>k</w:t>
      </w:r>
      <w:r>
        <w:rPr>
          <w:spacing w:val="-1"/>
          <w:sz w:val="24"/>
          <w:szCs w:val="24"/>
        </w:rPr>
        <w:t>e</w:t>
      </w:r>
      <w:r>
        <w:rPr>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tid</w:t>
      </w:r>
      <w:r>
        <w:rPr>
          <w:spacing w:val="-1"/>
          <w:sz w:val="24"/>
          <w:szCs w:val="24"/>
        </w:rPr>
        <w:t>a</w:t>
      </w:r>
      <w:r>
        <w:rPr>
          <w:sz w:val="24"/>
          <w:szCs w:val="24"/>
        </w:rPr>
        <w:t>k me</w:t>
      </w:r>
      <w:r>
        <w:rPr>
          <w:spacing w:val="2"/>
          <w:sz w:val="24"/>
          <w:szCs w:val="24"/>
        </w:rPr>
        <w:t>n</w:t>
      </w:r>
      <w:r>
        <w:rPr>
          <w:spacing w:val="-5"/>
          <w:sz w:val="24"/>
          <w:szCs w:val="24"/>
        </w:rPr>
        <w:t>y</w:t>
      </w:r>
      <w:r>
        <w:rPr>
          <w:spacing w:val="-1"/>
          <w:sz w:val="24"/>
          <w:szCs w:val="24"/>
        </w:rPr>
        <w:t>e</w:t>
      </w:r>
      <w:r>
        <w:rPr>
          <w:sz w:val="24"/>
          <w:szCs w:val="24"/>
        </w:rPr>
        <w:t>s</w:t>
      </w:r>
      <w:r>
        <w:rPr>
          <w:spacing w:val="-1"/>
          <w:sz w:val="24"/>
          <w:szCs w:val="24"/>
        </w:rPr>
        <w:t>a</w:t>
      </w:r>
      <w:r>
        <w:rPr>
          <w:sz w:val="24"/>
          <w:szCs w:val="24"/>
        </w:rPr>
        <w:t>tkan.</w:t>
      </w:r>
      <w:r>
        <w:rPr>
          <w:spacing w:val="5"/>
          <w:sz w:val="24"/>
          <w:szCs w:val="24"/>
        </w:rPr>
        <w:t xml:space="preserve"> </w:t>
      </w:r>
      <w:r>
        <w:rPr>
          <w:sz w:val="24"/>
          <w:szCs w:val="24"/>
        </w:rPr>
        <w:t>Aku</w:t>
      </w:r>
      <w:r>
        <w:rPr>
          <w:spacing w:val="-1"/>
          <w:sz w:val="24"/>
          <w:szCs w:val="24"/>
        </w:rPr>
        <w:t>ra</w:t>
      </w:r>
      <w:r>
        <w:rPr>
          <w:sz w:val="24"/>
          <w:szCs w:val="24"/>
        </w:rPr>
        <w:t>t</w:t>
      </w:r>
      <w:r>
        <w:rPr>
          <w:spacing w:val="4"/>
          <w:sz w:val="24"/>
          <w:szCs w:val="24"/>
        </w:rPr>
        <w:t xml:space="preserve"> </w:t>
      </w:r>
      <w:r>
        <w:rPr>
          <w:sz w:val="24"/>
          <w:szCs w:val="24"/>
        </w:rPr>
        <w:t>juga b</w:t>
      </w:r>
      <w:r>
        <w:rPr>
          <w:spacing w:val="-1"/>
          <w:sz w:val="24"/>
          <w:szCs w:val="24"/>
        </w:rPr>
        <w:t>er</w:t>
      </w:r>
      <w:r>
        <w:rPr>
          <w:spacing w:val="1"/>
          <w:sz w:val="24"/>
          <w:szCs w:val="24"/>
        </w:rPr>
        <w:t>a</w:t>
      </w:r>
      <w:r>
        <w:rPr>
          <w:sz w:val="24"/>
          <w:szCs w:val="24"/>
        </w:rPr>
        <w:t>rti</w:t>
      </w:r>
      <w:r>
        <w:rPr>
          <w:spacing w:val="1"/>
          <w:sz w:val="24"/>
          <w:szCs w:val="24"/>
        </w:rPr>
        <w:t xml:space="preserve"> </w:t>
      </w:r>
      <w:r>
        <w:rPr>
          <w:sz w:val="24"/>
          <w:szCs w:val="24"/>
        </w:rPr>
        <w:t>inf</w:t>
      </w:r>
      <w:r>
        <w:rPr>
          <w:spacing w:val="1"/>
          <w:sz w:val="24"/>
          <w:szCs w:val="24"/>
        </w:rPr>
        <w:t>o</w:t>
      </w:r>
      <w:r>
        <w:rPr>
          <w:spacing w:val="2"/>
          <w:sz w:val="24"/>
          <w:szCs w:val="24"/>
        </w:rPr>
        <w:t>r</w:t>
      </w:r>
      <w:r>
        <w:rPr>
          <w:sz w:val="24"/>
          <w:szCs w:val="24"/>
        </w:rPr>
        <w:t>masi</w:t>
      </w:r>
      <w:r>
        <w:rPr>
          <w:spacing w:val="1"/>
          <w:sz w:val="24"/>
          <w:szCs w:val="24"/>
        </w:rPr>
        <w:t xml:space="preserve"> </w:t>
      </w:r>
      <w:r>
        <w:rPr>
          <w:sz w:val="24"/>
          <w:szCs w:val="24"/>
        </w:rPr>
        <w:t>h</w:t>
      </w:r>
      <w:r>
        <w:rPr>
          <w:spacing w:val="-1"/>
          <w:sz w:val="24"/>
          <w:szCs w:val="24"/>
        </w:rPr>
        <w:t>a</w:t>
      </w:r>
      <w:r>
        <w:rPr>
          <w:sz w:val="24"/>
          <w:szCs w:val="24"/>
        </w:rPr>
        <w:t>rus jel</w:t>
      </w:r>
      <w:r>
        <w:rPr>
          <w:spacing w:val="-1"/>
          <w:sz w:val="24"/>
          <w:szCs w:val="24"/>
        </w:rPr>
        <w:t>a</w:t>
      </w:r>
      <w:r>
        <w:rPr>
          <w:sz w:val="24"/>
          <w:szCs w:val="24"/>
        </w:rPr>
        <w:t>s men</w:t>
      </w:r>
      <w:r>
        <w:rPr>
          <w:spacing w:val="-1"/>
          <w:sz w:val="24"/>
          <w:szCs w:val="24"/>
        </w:rPr>
        <w:t>ce</w:t>
      </w:r>
      <w:r>
        <w:rPr>
          <w:sz w:val="24"/>
          <w:szCs w:val="24"/>
        </w:rPr>
        <w:t>rmink</w:t>
      </w:r>
      <w:r>
        <w:rPr>
          <w:spacing w:val="-1"/>
          <w:sz w:val="24"/>
          <w:szCs w:val="24"/>
        </w:rPr>
        <w:t>a</w:t>
      </w:r>
      <w:r>
        <w:rPr>
          <w:sz w:val="24"/>
          <w:szCs w:val="24"/>
        </w:rPr>
        <w:t>n maksud</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22" w:line="479" w:lineRule="auto"/>
        <w:ind w:left="2029" w:right="73"/>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2"/>
          <w:sz w:val="24"/>
          <w:szCs w:val="24"/>
        </w:rPr>
        <w:t xml:space="preserve"> </w:t>
      </w:r>
      <w:r>
        <w:rPr>
          <w:sz w:val="24"/>
          <w:szCs w:val="24"/>
        </w:rPr>
        <w:t>h</w:t>
      </w:r>
      <w:r>
        <w:rPr>
          <w:spacing w:val="1"/>
          <w:sz w:val="24"/>
          <w:szCs w:val="24"/>
        </w:rPr>
        <w:t>a</w:t>
      </w:r>
      <w:r>
        <w:rPr>
          <w:sz w:val="24"/>
          <w:szCs w:val="24"/>
        </w:rPr>
        <w:t>rus</w:t>
      </w:r>
      <w:r>
        <w:rPr>
          <w:spacing w:val="1"/>
          <w:sz w:val="24"/>
          <w:szCs w:val="24"/>
        </w:rPr>
        <w:t xml:space="preserve"> </w:t>
      </w:r>
      <w:r>
        <w:rPr>
          <w:spacing w:val="-1"/>
          <w:sz w:val="24"/>
          <w:szCs w:val="24"/>
        </w:rPr>
        <w:t>a</w:t>
      </w:r>
      <w:r>
        <w:rPr>
          <w:sz w:val="24"/>
          <w:szCs w:val="24"/>
        </w:rPr>
        <w:t>ku</w:t>
      </w:r>
      <w:r>
        <w:rPr>
          <w:spacing w:val="-1"/>
          <w:sz w:val="24"/>
          <w:szCs w:val="24"/>
        </w:rPr>
        <w:t>ra</w:t>
      </w:r>
      <w:r>
        <w:rPr>
          <w:sz w:val="24"/>
          <w:szCs w:val="24"/>
        </w:rPr>
        <w:t>t</w:t>
      </w:r>
      <w:r>
        <w:rPr>
          <w:spacing w:val="11"/>
          <w:sz w:val="24"/>
          <w:szCs w:val="24"/>
        </w:rPr>
        <w:t xml:space="preserve"> </w:t>
      </w:r>
      <w:r>
        <w:rPr>
          <w:sz w:val="24"/>
          <w:szCs w:val="24"/>
        </w:rPr>
        <w:t>k</w:t>
      </w:r>
      <w:r>
        <w:rPr>
          <w:spacing w:val="-1"/>
          <w:sz w:val="24"/>
          <w:szCs w:val="24"/>
        </w:rPr>
        <w:t>ar</w:t>
      </w:r>
      <w:r>
        <w:rPr>
          <w:spacing w:val="-3"/>
          <w:sz w:val="24"/>
          <w:szCs w:val="24"/>
        </w:rPr>
        <w:t>e</w:t>
      </w:r>
      <w:r>
        <w:rPr>
          <w:sz w:val="24"/>
          <w:szCs w:val="24"/>
        </w:rPr>
        <w:t>na bias</w:t>
      </w:r>
      <w:r>
        <w:rPr>
          <w:spacing w:val="-1"/>
          <w:sz w:val="24"/>
          <w:szCs w:val="24"/>
        </w:rPr>
        <w:t>a</w:t>
      </w:r>
      <w:r>
        <w:rPr>
          <w:spacing w:val="5"/>
          <w:sz w:val="24"/>
          <w:szCs w:val="24"/>
        </w:rPr>
        <w:t>n</w:t>
      </w:r>
      <w:r>
        <w:rPr>
          <w:spacing w:val="-2"/>
          <w:sz w:val="24"/>
          <w:szCs w:val="24"/>
        </w:rPr>
        <w:t>y</w:t>
      </w:r>
      <w:r>
        <w:rPr>
          <w:sz w:val="24"/>
          <w:szCs w:val="24"/>
        </w:rPr>
        <w:t xml:space="preserve">a </w:t>
      </w:r>
      <w:r>
        <w:rPr>
          <w:spacing w:val="1"/>
          <w:sz w:val="24"/>
          <w:szCs w:val="24"/>
        </w:rPr>
        <w:t>d</w:t>
      </w:r>
      <w:r>
        <w:rPr>
          <w:spacing w:val="-1"/>
          <w:sz w:val="24"/>
          <w:szCs w:val="24"/>
        </w:rPr>
        <w:t>ar</w:t>
      </w:r>
      <w:r>
        <w:rPr>
          <w:sz w:val="24"/>
          <w:szCs w:val="24"/>
        </w:rPr>
        <w:t>i</w:t>
      </w:r>
      <w:r>
        <w:rPr>
          <w:spacing w:val="7"/>
          <w:sz w:val="24"/>
          <w:szCs w:val="24"/>
        </w:rPr>
        <w:t xml:space="preserve"> </w:t>
      </w:r>
      <w:r>
        <w:rPr>
          <w:sz w:val="24"/>
          <w:szCs w:val="24"/>
        </w:rPr>
        <w:t>sum</w:t>
      </w:r>
      <w:r>
        <w:rPr>
          <w:spacing w:val="1"/>
          <w:sz w:val="24"/>
          <w:szCs w:val="24"/>
        </w:rPr>
        <w:t>b</w:t>
      </w:r>
      <w:r>
        <w:rPr>
          <w:spacing w:val="-1"/>
          <w:sz w:val="24"/>
          <w:szCs w:val="24"/>
        </w:rPr>
        <w:t>e</w:t>
      </w:r>
      <w:r>
        <w:rPr>
          <w:sz w:val="24"/>
          <w:szCs w:val="24"/>
        </w:rPr>
        <w:t>r info</w:t>
      </w:r>
      <w:r>
        <w:rPr>
          <w:spacing w:val="-1"/>
          <w:sz w:val="24"/>
          <w:szCs w:val="24"/>
        </w:rPr>
        <w:t>r</w:t>
      </w:r>
      <w:r>
        <w:rPr>
          <w:sz w:val="24"/>
          <w:szCs w:val="24"/>
        </w:rPr>
        <w:t>masi s</w:t>
      </w:r>
      <w:r>
        <w:rPr>
          <w:spacing w:val="-1"/>
          <w:sz w:val="24"/>
          <w:szCs w:val="24"/>
        </w:rPr>
        <w:t>a</w:t>
      </w:r>
      <w:r>
        <w:rPr>
          <w:sz w:val="24"/>
          <w:szCs w:val="24"/>
        </w:rPr>
        <w:t>mpai</w:t>
      </w:r>
      <w:r>
        <w:rPr>
          <w:spacing w:val="1"/>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rima</w:t>
      </w:r>
      <w:r>
        <w:rPr>
          <w:spacing w:val="3"/>
          <w:sz w:val="24"/>
          <w:szCs w:val="24"/>
        </w:rPr>
        <w:t xml:space="preserve"> </w:t>
      </w:r>
      <w:r>
        <w:rPr>
          <w:sz w:val="24"/>
          <w:szCs w:val="24"/>
        </w:rPr>
        <w:t>info</w:t>
      </w:r>
      <w:r>
        <w:rPr>
          <w:spacing w:val="2"/>
          <w:sz w:val="24"/>
          <w:szCs w:val="24"/>
        </w:rPr>
        <w:t>r</w:t>
      </w:r>
      <w:r>
        <w:rPr>
          <w:sz w:val="24"/>
          <w:szCs w:val="24"/>
        </w:rPr>
        <w:t>masi</w:t>
      </w:r>
      <w:r>
        <w:rPr>
          <w:spacing w:val="2"/>
          <w:sz w:val="24"/>
          <w:szCs w:val="24"/>
        </w:rPr>
        <w:t xml:space="preserve"> </w:t>
      </w:r>
      <w:r>
        <w:rPr>
          <w:spacing w:val="-1"/>
          <w:sz w:val="24"/>
          <w:szCs w:val="24"/>
        </w:rPr>
        <w:t>a</w:t>
      </w:r>
      <w:r>
        <w:rPr>
          <w:sz w:val="24"/>
          <w:szCs w:val="24"/>
        </w:rPr>
        <w:t>da k</w:t>
      </w:r>
      <w:r>
        <w:rPr>
          <w:spacing w:val="-1"/>
          <w:sz w:val="24"/>
          <w:szCs w:val="24"/>
        </w:rPr>
        <w:t>e</w:t>
      </w:r>
      <w:r>
        <w:rPr>
          <w:sz w:val="24"/>
          <w:szCs w:val="24"/>
        </w:rPr>
        <w:t>mun</w:t>
      </w:r>
      <w:r>
        <w:rPr>
          <w:spacing w:val="-2"/>
          <w:sz w:val="24"/>
          <w:szCs w:val="24"/>
        </w:rPr>
        <w:t>g</w:t>
      </w:r>
      <w:r>
        <w:rPr>
          <w:spacing w:val="1"/>
          <w:sz w:val="24"/>
          <w:szCs w:val="24"/>
        </w:rPr>
        <w:t>k</w:t>
      </w:r>
      <w:r>
        <w:rPr>
          <w:sz w:val="24"/>
          <w:szCs w:val="24"/>
        </w:rPr>
        <w:t>in</w:t>
      </w:r>
      <w:r>
        <w:rPr>
          <w:spacing w:val="-1"/>
          <w:sz w:val="24"/>
          <w:szCs w:val="24"/>
        </w:rPr>
        <w:t>a</w:t>
      </w:r>
      <w:r>
        <w:rPr>
          <w:sz w:val="24"/>
          <w:szCs w:val="24"/>
        </w:rPr>
        <w:t>n</w:t>
      </w:r>
      <w:r>
        <w:rPr>
          <w:spacing w:val="6"/>
          <w:sz w:val="24"/>
          <w:szCs w:val="24"/>
        </w:rPr>
        <w:t xml:space="preserve"> </w:t>
      </w:r>
      <w:r>
        <w:rPr>
          <w:sz w:val="24"/>
          <w:szCs w:val="24"/>
        </w:rPr>
        <w:t>t</w:t>
      </w:r>
      <w:r>
        <w:rPr>
          <w:spacing w:val="-1"/>
          <w:sz w:val="24"/>
          <w:szCs w:val="24"/>
        </w:rPr>
        <w:t>er</w:t>
      </w:r>
      <w:r>
        <w:rPr>
          <w:sz w:val="24"/>
          <w:szCs w:val="24"/>
        </w:rPr>
        <w:t>jadi</w:t>
      </w:r>
      <w:r>
        <w:rPr>
          <w:spacing w:val="4"/>
          <w:sz w:val="24"/>
          <w:szCs w:val="24"/>
        </w:rPr>
        <w:t xml:space="preserve"> </w:t>
      </w:r>
      <w:r>
        <w:rPr>
          <w:spacing w:val="-2"/>
          <w:sz w:val="24"/>
          <w:szCs w:val="24"/>
        </w:rPr>
        <w:t>g</w:t>
      </w:r>
      <w:r>
        <w:rPr>
          <w:spacing w:val="-1"/>
          <w:sz w:val="24"/>
          <w:szCs w:val="24"/>
        </w:rPr>
        <w:t>a</w:t>
      </w:r>
      <w:r>
        <w:rPr>
          <w:spacing w:val="2"/>
          <w:sz w:val="24"/>
          <w:szCs w:val="24"/>
        </w:rPr>
        <w:t>n</w:t>
      </w:r>
      <w:r>
        <w:rPr>
          <w:sz w:val="24"/>
          <w:szCs w:val="24"/>
        </w:rPr>
        <w:t>g</w:t>
      </w:r>
      <w:r>
        <w:rPr>
          <w:spacing w:val="-2"/>
          <w:sz w:val="24"/>
          <w:szCs w:val="24"/>
        </w:rPr>
        <w:t>g</w:t>
      </w:r>
      <w:r>
        <w:rPr>
          <w:sz w:val="24"/>
          <w:szCs w:val="24"/>
        </w:rPr>
        <w:t>u</w:t>
      </w:r>
      <w:r>
        <w:rPr>
          <w:spacing w:val="-1"/>
          <w:sz w:val="24"/>
          <w:szCs w:val="24"/>
        </w:rPr>
        <w:t>a</w:t>
      </w:r>
      <w:r>
        <w:rPr>
          <w:sz w:val="24"/>
          <w:szCs w:val="24"/>
        </w:rPr>
        <w:t>n (nois</w:t>
      </w:r>
      <w:r>
        <w:rPr>
          <w:spacing w:val="-1"/>
          <w:sz w:val="24"/>
          <w:szCs w:val="24"/>
        </w:rPr>
        <w:t>e</w:t>
      </w:r>
      <w:r>
        <w:rPr>
          <w:sz w:val="24"/>
          <w:szCs w:val="24"/>
        </w:rPr>
        <w:t>)</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2"/>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1"/>
          <w:sz w:val="24"/>
          <w:szCs w:val="24"/>
        </w:rPr>
        <w:t>m</w:t>
      </w:r>
      <w:r>
        <w:rPr>
          <w:spacing w:val="-1"/>
          <w:sz w:val="24"/>
          <w:szCs w:val="24"/>
        </w:rPr>
        <w:t>e</w:t>
      </w:r>
      <w:r>
        <w:rPr>
          <w:sz w:val="24"/>
          <w:szCs w:val="24"/>
        </w:rPr>
        <w:t>n</w:t>
      </w:r>
      <w:r>
        <w:rPr>
          <w:spacing w:val="2"/>
          <w:sz w:val="24"/>
          <w:szCs w:val="24"/>
        </w:rPr>
        <w:t>g</w:t>
      </w:r>
      <w:r>
        <w:rPr>
          <w:sz w:val="24"/>
          <w:szCs w:val="24"/>
        </w:rPr>
        <w:t>ub</w:t>
      </w:r>
      <w:r>
        <w:rPr>
          <w:spacing w:val="-1"/>
          <w:sz w:val="24"/>
          <w:szCs w:val="24"/>
        </w:rPr>
        <w:t>a</w:t>
      </w:r>
      <w:r>
        <w:rPr>
          <w:sz w:val="24"/>
          <w:szCs w:val="24"/>
        </w:rPr>
        <w:t xml:space="preserve">h </w:t>
      </w:r>
      <w:r>
        <w:rPr>
          <w:spacing w:val="-1"/>
          <w:sz w:val="24"/>
          <w:szCs w:val="24"/>
        </w:rPr>
        <w:t>a</w:t>
      </w:r>
      <w:r>
        <w:rPr>
          <w:sz w:val="24"/>
          <w:szCs w:val="24"/>
        </w:rPr>
        <w:t>tau m</w:t>
      </w:r>
      <w:r>
        <w:rPr>
          <w:spacing w:val="-1"/>
          <w:sz w:val="24"/>
          <w:szCs w:val="24"/>
        </w:rPr>
        <w:t>er</w:t>
      </w:r>
      <w:r>
        <w:rPr>
          <w:sz w:val="24"/>
          <w:szCs w:val="24"/>
        </w:rPr>
        <w:t>u</w:t>
      </w:r>
      <w:r>
        <w:rPr>
          <w:spacing w:val="3"/>
          <w:sz w:val="24"/>
          <w:szCs w:val="24"/>
        </w:rPr>
        <w:t>s</w:t>
      </w:r>
      <w:r>
        <w:rPr>
          <w:spacing w:val="-1"/>
          <w:sz w:val="24"/>
          <w:szCs w:val="24"/>
        </w:rPr>
        <w:t>a</w:t>
      </w:r>
      <w:r>
        <w:rPr>
          <w:sz w:val="24"/>
          <w:szCs w:val="24"/>
        </w:rPr>
        <w:t>k info</w:t>
      </w:r>
      <w:r>
        <w:rPr>
          <w:spacing w:val="2"/>
          <w:sz w:val="24"/>
          <w:szCs w:val="24"/>
        </w:rPr>
        <w:t>r</w:t>
      </w:r>
      <w:r>
        <w:rPr>
          <w:sz w:val="24"/>
          <w:szCs w:val="24"/>
        </w:rPr>
        <w:t xml:space="preserve">masi </w:t>
      </w:r>
      <w:r>
        <w:rPr>
          <w:spacing w:val="1"/>
          <w:sz w:val="24"/>
          <w:szCs w:val="24"/>
        </w:rPr>
        <w:t>t</w:t>
      </w:r>
      <w:r>
        <w:rPr>
          <w:spacing w:val="-1"/>
          <w:sz w:val="24"/>
          <w:szCs w:val="24"/>
        </w:rPr>
        <w:t>er</w:t>
      </w:r>
      <w:r>
        <w:rPr>
          <w:sz w:val="24"/>
          <w:szCs w:val="24"/>
        </w:rPr>
        <w:t>s</w:t>
      </w:r>
      <w:r>
        <w:rPr>
          <w:spacing w:val="-1"/>
          <w:sz w:val="24"/>
          <w:szCs w:val="24"/>
        </w:rPr>
        <w:t>e</w:t>
      </w:r>
      <w:r>
        <w:rPr>
          <w:sz w:val="24"/>
          <w:szCs w:val="24"/>
        </w:rPr>
        <w:t>bu</w:t>
      </w:r>
      <w:r>
        <w:rPr>
          <w:spacing w:val="3"/>
          <w:sz w:val="24"/>
          <w:szCs w:val="24"/>
        </w:rPr>
        <w:t>t</w:t>
      </w:r>
      <w:r>
        <w:rPr>
          <w:sz w:val="24"/>
          <w:szCs w:val="24"/>
        </w:rPr>
        <w:t>.</w:t>
      </w:r>
    </w:p>
    <w:p w:rsidR="0047694C" w:rsidRDefault="00000000">
      <w:pPr>
        <w:spacing w:before="23"/>
        <w:ind w:left="1667"/>
        <w:rPr>
          <w:sz w:val="24"/>
          <w:szCs w:val="24"/>
        </w:rPr>
      </w:pPr>
      <w:r>
        <w:rPr>
          <w:sz w:val="24"/>
          <w:szCs w:val="24"/>
        </w:rPr>
        <w:t>2.   T</w:t>
      </w:r>
      <w:r>
        <w:rPr>
          <w:spacing w:val="-1"/>
          <w:sz w:val="24"/>
          <w:szCs w:val="24"/>
        </w:rPr>
        <w:t>e</w:t>
      </w:r>
      <w:r>
        <w:rPr>
          <w:sz w:val="24"/>
          <w:szCs w:val="24"/>
        </w:rPr>
        <w:t>p</w:t>
      </w:r>
      <w:r>
        <w:rPr>
          <w:spacing w:val="-1"/>
          <w:sz w:val="24"/>
          <w:szCs w:val="24"/>
        </w:rPr>
        <w:t>a</w:t>
      </w:r>
      <w:r>
        <w:rPr>
          <w:sz w:val="24"/>
          <w:szCs w:val="24"/>
        </w:rPr>
        <w:t xml:space="preserve">t </w:t>
      </w:r>
      <w:r>
        <w:rPr>
          <w:spacing w:val="2"/>
          <w:sz w:val="24"/>
          <w:szCs w:val="24"/>
        </w:rPr>
        <w:t>W</w:t>
      </w:r>
      <w:r>
        <w:rPr>
          <w:spacing w:val="-1"/>
          <w:sz w:val="24"/>
          <w:szCs w:val="24"/>
        </w:rPr>
        <w:t>a</w:t>
      </w:r>
      <w:r>
        <w:rPr>
          <w:sz w:val="24"/>
          <w:szCs w:val="24"/>
        </w:rPr>
        <w:t>ktu</w:t>
      </w:r>
    </w:p>
    <w:p w:rsidR="0047694C" w:rsidRDefault="0047694C">
      <w:pPr>
        <w:spacing w:before="14" w:line="260" w:lineRule="exact"/>
        <w:rPr>
          <w:sz w:val="26"/>
          <w:szCs w:val="26"/>
        </w:rPr>
      </w:pPr>
    </w:p>
    <w:p w:rsidR="0047694C" w:rsidRDefault="00000000">
      <w:pPr>
        <w:spacing w:line="480" w:lineRule="auto"/>
        <w:ind w:left="2029" w:right="75"/>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4"/>
          <w:sz w:val="24"/>
          <w:szCs w:val="24"/>
        </w:rPr>
        <w:t xml:space="preserve"> </w:t>
      </w:r>
      <w:r>
        <w:rPr>
          <w:sz w:val="24"/>
          <w:szCs w:val="24"/>
        </w:rPr>
        <w:t>h</w:t>
      </w:r>
      <w:r>
        <w:rPr>
          <w:spacing w:val="1"/>
          <w:sz w:val="24"/>
          <w:szCs w:val="24"/>
        </w:rPr>
        <w:t>a</w:t>
      </w:r>
      <w:r>
        <w:rPr>
          <w:sz w:val="24"/>
          <w:szCs w:val="24"/>
        </w:rPr>
        <w:t>rus ter</w:t>
      </w:r>
      <w:r>
        <w:rPr>
          <w:spacing w:val="3"/>
          <w:sz w:val="24"/>
          <w:szCs w:val="24"/>
        </w:rPr>
        <w:t>s</w:t>
      </w:r>
      <w:r>
        <w:rPr>
          <w:spacing w:val="-1"/>
          <w:sz w:val="24"/>
          <w:szCs w:val="24"/>
        </w:rPr>
        <w:t>e</w:t>
      </w:r>
      <w:r>
        <w:rPr>
          <w:sz w:val="24"/>
          <w:szCs w:val="24"/>
        </w:rPr>
        <w:t>dia</w:t>
      </w:r>
      <w:r>
        <w:rPr>
          <w:spacing w:val="5"/>
          <w:sz w:val="24"/>
          <w:szCs w:val="24"/>
        </w:rPr>
        <w:t xml:space="preserve"> </w:t>
      </w:r>
      <w:r>
        <w:rPr>
          <w:sz w:val="24"/>
          <w:szCs w:val="24"/>
        </w:rPr>
        <w:t>p</w:t>
      </w:r>
      <w:r>
        <w:rPr>
          <w:spacing w:val="-1"/>
          <w:sz w:val="24"/>
          <w:szCs w:val="24"/>
        </w:rPr>
        <w:t>a</w:t>
      </w:r>
      <w:r>
        <w:rPr>
          <w:sz w:val="24"/>
          <w:szCs w:val="24"/>
        </w:rPr>
        <w:t>da s</w:t>
      </w:r>
      <w:r>
        <w:rPr>
          <w:spacing w:val="-1"/>
          <w:sz w:val="24"/>
          <w:szCs w:val="24"/>
        </w:rPr>
        <w:t>aa</w:t>
      </w:r>
      <w:r>
        <w:rPr>
          <w:sz w:val="24"/>
          <w:szCs w:val="24"/>
        </w:rPr>
        <w:t>t</w:t>
      </w:r>
      <w:r>
        <w:rPr>
          <w:spacing w:val="4"/>
          <w:sz w:val="24"/>
          <w:szCs w:val="24"/>
        </w:rPr>
        <w:t xml:space="preserve"> </w:t>
      </w:r>
      <w:r>
        <w:rPr>
          <w:sz w:val="24"/>
          <w:szCs w:val="24"/>
        </w:rPr>
        <w:t>info</w:t>
      </w:r>
      <w:r>
        <w:rPr>
          <w:spacing w:val="-1"/>
          <w:sz w:val="24"/>
          <w:szCs w:val="24"/>
        </w:rPr>
        <w:t>r</w:t>
      </w:r>
      <w:r>
        <w:rPr>
          <w:sz w:val="24"/>
          <w:szCs w:val="24"/>
        </w:rPr>
        <w:t>masi</w:t>
      </w:r>
      <w:r>
        <w:rPr>
          <w:spacing w:val="2"/>
          <w:sz w:val="24"/>
          <w:szCs w:val="24"/>
        </w:rPr>
        <w:t xml:space="preserve"> </w:t>
      </w:r>
      <w:r>
        <w:rPr>
          <w:spacing w:val="3"/>
          <w:sz w:val="24"/>
          <w:szCs w:val="24"/>
        </w:rPr>
        <w:t>t</w:t>
      </w:r>
      <w:r>
        <w:rPr>
          <w:spacing w:val="1"/>
          <w:sz w:val="24"/>
          <w:szCs w:val="24"/>
        </w:rPr>
        <w:t>e</w:t>
      </w:r>
      <w:r>
        <w:rPr>
          <w:spacing w:val="2"/>
          <w:sz w:val="24"/>
          <w:szCs w:val="24"/>
        </w:rPr>
        <w:t>r</w:t>
      </w:r>
      <w:r>
        <w:rPr>
          <w:sz w:val="24"/>
          <w:szCs w:val="24"/>
        </w:rPr>
        <w:t>s</w:t>
      </w:r>
      <w:r>
        <w:rPr>
          <w:spacing w:val="-1"/>
          <w:sz w:val="24"/>
          <w:szCs w:val="24"/>
        </w:rPr>
        <w:t>e</w:t>
      </w:r>
      <w:r>
        <w:rPr>
          <w:sz w:val="24"/>
          <w:szCs w:val="24"/>
        </w:rPr>
        <w:t>but</w:t>
      </w:r>
      <w:r>
        <w:rPr>
          <w:spacing w:val="1"/>
          <w:sz w:val="24"/>
          <w:szCs w:val="24"/>
        </w:rPr>
        <w:t xml:space="preserve"> </w:t>
      </w:r>
      <w:r>
        <w:rPr>
          <w:sz w:val="24"/>
          <w:szCs w:val="24"/>
        </w:rPr>
        <w:t>dipe</w:t>
      </w:r>
      <w:r>
        <w:rPr>
          <w:spacing w:val="-1"/>
          <w:sz w:val="24"/>
          <w:szCs w:val="24"/>
        </w:rPr>
        <w:t>r</w:t>
      </w:r>
      <w:r>
        <w:rPr>
          <w:sz w:val="24"/>
          <w:szCs w:val="24"/>
        </w:rPr>
        <w:t xml:space="preserve">lukan. </w:t>
      </w: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w:t>
      </w:r>
      <w:r>
        <w:rPr>
          <w:spacing w:val="-1"/>
          <w:sz w:val="24"/>
          <w:szCs w:val="24"/>
        </w:rPr>
        <w:t>a</w:t>
      </w:r>
      <w:r>
        <w:rPr>
          <w:sz w:val="24"/>
          <w:szCs w:val="24"/>
        </w:rPr>
        <w:t>ta</w:t>
      </w:r>
      <w:r>
        <w:rPr>
          <w:spacing w:val="2"/>
          <w:sz w:val="24"/>
          <w:szCs w:val="24"/>
        </w:rPr>
        <w:t>n</w:t>
      </w:r>
      <w:r>
        <w:rPr>
          <w:sz w:val="24"/>
          <w:szCs w:val="24"/>
        </w:rPr>
        <w:t>g</w:t>
      </w:r>
      <w:r>
        <w:rPr>
          <w:spacing w:val="2"/>
          <w:sz w:val="24"/>
          <w:szCs w:val="24"/>
        </w:rPr>
        <w:t xml:space="preserve"> </w:t>
      </w:r>
      <w:r>
        <w:rPr>
          <w:spacing w:val="5"/>
          <w:sz w:val="24"/>
          <w:szCs w:val="24"/>
        </w:rPr>
        <w:t>p</w:t>
      </w:r>
      <w:r>
        <w:rPr>
          <w:spacing w:val="-1"/>
          <w:sz w:val="24"/>
          <w:szCs w:val="24"/>
        </w:rPr>
        <w:t>a</w:t>
      </w:r>
      <w:r>
        <w:rPr>
          <w:sz w:val="24"/>
          <w:szCs w:val="24"/>
        </w:rPr>
        <w:t>da</w:t>
      </w:r>
      <w:r>
        <w:rPr>
          <w:spacing w:val="2"/>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 xml:space="preserve">rima </w:t>
      </w:r>
      <w:r>
        <w:rPr>
          <w:spacing w:val="1"/>
          <w:sz w:val="24"/>
          <w:szCs w:val="24"/>
        </w:rPr>
        <w:t>t</w:t>
      </w:r>
      <w:r>
        <w:rPr>
          <w:sz w:val="24"/>
          <w:szCs w:val="24"/>
        </w:rPr>
        <w:t>id</w:t>
      </w:r>
      <w:r>
        <w:rPr>
          <w:spacing w:val="-1"/>
          <w:sz w:val="24"/>
          <w:szCs w:val="24"/>
        </w:rPr>
        <w:t>a</w:t>
      </w:r>
      <w:r>
        <w:rPr>
          <w:sz w:val="24"/>
          <w:szCs w:val="24"/>
        </w:rPr>
        <w:t>k</w:t>
      </w:r>
      <w:r>
        <w:rPr>
          <w:spacing w:val="4"/>
          <w:sz w:val="24"/>
          <w:szCs w:val="24"/>
        </w:rPr>
        <w:t xml:space="preserve"> </w:t>
      </w:r>
      <w:r>
        <w:rPr>
          <w:sz w:val="24"/>
          <w:szCs w:val="24"/>
        </w:rPr>
        <w:t>boleh</w:t>
      </w:r>
      <w:r>
        <w:rPr>
          <w:spacing w:val="3"/>
          <w:sz w:val="24"/>
          <w:szCs w:val="24"/>
        </w:rPr>
        <w:t xml:space="preserve"> t</w:t>
      </w:r>
      <w:r>
        <w:rPr>
          <w:spacing w:val="-1"/>
          <w:sz w:val="24"/>
          <w:szCs w:val="24"/>
        </w:rPr>
        <w:t>er</w:t>
      </w:r>
      <w:r>
        <w:rPr>
          <w:sz w:val="24"/>
          <w:szCs w:val="24"/>
        </w:rPr>
        <w:t>l</w:t>
      </w:r>
      <w:r>
        <w:rPr>
          <w:spacing w:val="-1"/>
          <w:sz w:val="24"/>
          <w:szCs w:val="24"/>
        </w:rPr>
        <w:t>a</w:t>
      </w:r>
      <w:r>
        <w:rPr>
          <w:sz w:val="24"/>
          <w:szCs w:val="24"/>
        </w:rPr>
        <w:t>mbat.</w:t>
      </w:r>
      <w:r>
        <w:rPr>
          <w:spacing w:val="4"/>
          <w:sz w:val="24"/>
          <w:szCs w:val="24"/>
        </w:rPr>
        <w:t xml:space="preserve"> </w:t>
      </w:r>
      <w:r>
        <w:rPr>
          <w:sz w:val="24"/>
          <w:szCs w:val="24"/>
        </w:rPr>
        <w:t>D</w:t>
      </w:r>
      <w:r>
        <w:rPr>
          <w:spacing w:val="-1"/>
          <w:sz w:val="24"/>
          <w:szCs w:val="24"/>
        </w:rPr>
        <w:t>a</w:t>
      </w:r>
      <w:r>
        <w:rPr>
          <w:sz w:val="24"/>
          <w:szCs w:val="24"/>
        </w:rPr>
        <w:t>lam p</w:t>
      </w:r>
      <w:r>
        <w:rPr>
          <w:spacing w:val="-1"/>
          <w:sz w:val="24"/>
          <w:szCs w:val="24"/>
        </w:rPr>
        <w:t>e</w:t>
      </w:r>
      <w:r>
        <w:rPr>
          <w:sz w:val="24"/>
          <w:szCs w:val="24"/>
        </w:rPr>
        <w:t>n</w:t>
      </w:r>
      <w:r>
        <w:rPr>
          <w:spacing w:val="-2"/>
          <w:sz w:val="24"/>
          <w:szCs w:val="24"/>
        </w:rPr>
        <w:t>g</w:t>
      </w:r>
      <w:r>
        <w:rPr>
          <w:spacing w:val="-1"/>
          <w:sz w:val="24"/>
          <w:szCs w:val="24"/>
        </w:rPr>
        <w:t>a</w:t>
      </w:r>
      <w:r>
        <w:rPr>
          <w:sz w:val="24"/>
          <w:szCs w:val="24"/>
        </w:rPr>
        <w:t>mbilan</w:t>
      </w:r>
      <w:r>
        <w:rPr>
          <w:spacing w:val="3"/>
          <w:sz w:val="24"/>
          <w:szCs w:val="24"/>
        </w:rPr>
        <w:t xml:space="preserve"> </w:t>
      </w:r>
      <w:r>
        <w:rPr>
          <w:sz w:val="24"/>
          <w:szCs w:val="24"/>
        </w:rPr>
        <w:t>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r>
        <w:rPr>
          <w:spacing w:val="4"/>
          <w:sz w:val="24"/>
          <w:szCs w:val="24"/>
        </w:rPr>
        <w:t xml:space="preserve"> </w:t>
      </w:r>
      <w:r>
        <w:rPr>
          <w:sz w:val="24"/>
          <w:szCs w:val="24"/>
        </w:rPr>
        <w:t>info</w:t>
      </w:r>
      <w:r>
        <w:rPr>
          <w:spacing w:val="-1"/>
          <w:sz w:val="24"/>
          <w:szCs w:val="24"/>
        </w:rPr>
        <w:t>r</w:t>
      </w:r>
      <w:r>
        <w:rPr>
          <w:sz w:val="24"/>
          <w:szCs w:val="24"/>
        </w:rPr>
        <w:t>masi</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su</w:t>
      </w:r>
      <w:r>
        <w:rPr>
          <w:spacing w:val="1"/>
          <w:sz w:val="24"/>
          <w:szCs w:val="24"/>
        </w:rPr>
        <w:t>d</w:t>
      </w:r>
      <w:r>
        <w:rPr>
          <w:spacing w:val="-1"/>
          <w:sz w:val="24"/>
          <w:szCs w:val="24"/>
        </w:rPr>
        <w:t>a</w:t>
      </w:r>
      <w:r>
        <w:rPr>
          <w:sz w:val="24"/>
          <w:szCs w:val="24"/>
        </w:rPr>
        <w:t>h</w:t>
      </w:r>
      <w:r>
        <w:rPr>
          <w:spacing w:val="4"/>
          <w:sz w:val="24"/>
          <w:szCs w:val="24"/>
        </w:rPr>
        <w:t xml:space="preserve"> </w:t>
      </w:r>
      <w:r>
        <w:rPr>
          <w:sz w:val="24"/>
          <w:szCs w:val="24"/>
        </w:rPr>
        <w:t>u</w:t>
      </w:r>
      <w:r>
        <w:rPr>
          <w:spacing w:val="3"/>
          <w:sz w:val="24"/>
          <w:szCs w:val="24"/>
        </w:rPr>
        <w:t>s</w:t>
      </w:r>
      <w:r>
        <w:rPr>
          <w:spacing w:val="-1"/>
          <w:sz w:val="24"/>
          <w:szCs w:val="24"/>
        </w:rPr>
        <w:t>a</w:t>
      </w:r>
      <w:r>
        <w:rPr>
          <w:sz w:val="24"/>
          <w:szCs w:val="24"/>
        </w:rPr>
        <w:t>ng</w:t>
      </w:r>
      <w:r>
        <w:rPr>
          <w:spacing w:val="1"/>
          <w:sz w:val="24"/>
          <w:szCs w:val="24"/>
        </w:rPr>
        <w:t xml:space="preserve"> </w:t>
      </w:r>
      <w:r>
        <w:rPr>
          <w:sz w:val="24"/>
          <w:szCs w:val="24"/>
        </w:rPr>
        <w:t>tid</w:t>
      </w:r>
      <w:r>
        <w:rPr>
          <w:spacing w:val="-1"/>
          <w:sz w:val="24"/>
          <w:szCs w:val="24"/>
        </w:rPr>
        <w:t>a</w:t>
      </w:r>
      <w:r>
        <w:rPr>
          <w:sz w:val="24"/>
          <w:szCs w:val="24"/>
        </w:rPr>
        <w:t>k</w:t>
      </w:r>
      <w:r>
        <w:rPr>
          <w:spacing w:val="4"/>
          <w:sz w:val="24"/>
          <w:szCs w:val="24"/>
        </w:rPr>
        <w:t xml:space="preserve"> </w:t>
      </w:r>
      <w:r>
        <w:rPr>
          <w:spacing w:val="-1"/>
          <w:sz w:val="24"/>
          <w:szCs w:val="24"/>
        </w:rPr>
        <w:t>a</w:t>
      </w:r>
      <w:r>
        <w:rPr>
          <w:sz w:val="24"/>
          <w:szCs w:val="24"/>
        </w:rPr>
        <w:t>da l</w:t>
      </w:r>
      <w:r>
        <w:rPr>
          <w:spacing w:val="2"/>
          <w:sz w:val="24"/>
          <w:szCs w:val="24"/>
        </w:rPr>
        <w:t>a</w:t>
      </w:r>
      <w:r>
        <w:rPr>
          <w:spacing w:val="-2"/>
          <w:sz w:val="24"/>
          <w:szCs w:val="24"/>
        </w:rPr>
        <w:t>g</w:t>
      </w:r>
      <w:r>
        <w:rPr>
          <w:sz w:val="24"/>
          <w:szCs w:val="24"/>
        </w:rPr>
        <w:t>i nil</w:t>
      </w:r>
      <w:r>
        <w:rPr>
          <w:spacing w:val="-1"/>
          <w:sz w:val="24"/>
          <w:szCs w:val="24"/>
        </w:rPr>
        <w:t>a</w:t>
      </w:r>
      <w:r>
        <w:rPr>
          <w:sz w:val="24"/>
          <w:szCs w:val="24"/>
        </w:rPr>
        <w:t>i</w:t>
      </w:r>
      <w:r>
        <w:rPr>
          <w:spacing w:val="3"/>
          <w:sz w:val="24"/>
          <w:szCs w:val="24"/>
        </w:rPr>
        <w:t>n</w:t>
      </w:r>
      <w:r>
        <w:rPr>
          <w:spacing w:val="-5"/>
          <w:sz w:val="24"/>
          <w:szCs w:val="24"/>
        </w:rPr>
        <w:t>y</w:t>
      </w:r>
      <w:r>
        <w:rPr>
          <w:spacing w:val="-1"/>
          <w:sz w:val="24"/>
          <w:szCs w:val="24"/>
        </w:rPr>
        <w:t>a</w:t>
      </w:r>
      <w:r>
        <w:rPr>
          <w:sz w:val="24"/>
          <w:szCs w:val="24"/>
        </w:rPr>
        <w:t>,</w:t>
      </w:r>
      <w:r>
        <w:rPr>
          <w:spacing w:val="3"/>
          <w:sz w:val="24"/>
          <w:szCs w:val="24"/>
        </w:rPr>
        <w:t xml:space="preserve"> </w:t>
      </w:r>
      <w:r>
        <w:rPr>
          <w:spacing w:val="-1"/>
          <w:sz w:val="24"/>
          <w:szCs w:val="24"/>
        </w:rPr>
        <w:t>a</w:t>
      </w:r>
      <w:r>
        <w:rPr>
          <w:sz w:val="24"/>
          <w:szCs w:val="24"/>
        </w:rPr>
        <w:t>p</w:t>
      </w:r>
      <w:r>
        <w:rPr>
          <w:spacing w:val="-1"/>
          <w:sz w:val="24"/>
          <w:szCs w:val="24"/>
        </w:rPr>
        <w:t>a</w:t>
      </w:r>
      <w:r>
        <w:rPr>
          <w:sz w:val="24"/>
          <w:szCs w:val="24"/>
        </w:rPr>
        <w:t>bila i</w:t>
      </w:r>
      <w:r>
        <w:rPr>
          <w:spacing w:val="3"/>
          <w:sz w:val="24"/>
          <w:szCs w:val="24"/>
        </w:rPr>
        <w:t>n</w:t>
      </w:r>
      <w:r>
        <w:rPr>
          <w:sz w:val="24"/>
          <w:szCs w:val="24"/>
        </w:rPr>
        <w:t>fo</w:t>
      </w:r>
      <w:r>
        <w:rPr>
          <w:spacing w:val="-1"/>
          <w:sz w:val="24"/>
          <w:szCs w:val="24"/>
        </w:rPr>
        <w:t>r</w:t>
      </w:r>
      <w:r>
        <w:rPr>
          <w:sz w:val="24"/>
          <w:szCs w:val="24"/>
        </w:rPr>
        <w:t>m</w:t>
      </w:r>
      <w:r>
        <w:rPr>
          <w:spacing w:val="1"/>
          <w:sz w:val="24"/>
          <w:szCs w:val="24"/>
        </w:rPr>
        <w:t>a</w:t>
      </w:r>
      <w:r>
        <w:rPr>
          <w:sz w:val="24"/>
          <w:szCs w:val="24"/>
        </w:rPr>
        <w:t>si</w:t>
      </w:r>
      <w:r>
        <w:rPr>
          <w:spacing w:val="4"/>
          <w:sz w:val="24"/>
          <w:szCs w:val="24"/>
        </w:rPr>
        <w:t xml:space="preserve"> </w:t>
      </w:r>
      <w:r>
        <w:rPr>
          <w:sz w:val="24"/>
          <w:szCs w:val="24"/>
        </w:rPr>
        <w:t>t</w:t>
      </w:r>
      <w:r>
        <w:rPr>
          <w:spacing w:val="-1"/>
          <w:sz w:val="24"/>
          <w:szCs w:val="24"/>
        </w:rPr>
        <w:t>er</w:t>
      </w:r>
      <w:r>
        <w:rPr>
          <w:sz w:val="24"/>
          <w:szCs w:val="24"/>
        </w:rPr>
        <w:t>lamb</w:t>
      </w:r>
      <w:r>
        <w:rPr>
          <w:spacing w:val="-1"/>
          <w:sz w:val="24"/>
          <w:szCs w:val="24"/>
        </w:rPr>
        <w:t>a</w:t>
      </w:r>
      <w:r>
        <w:rPr>
          <w:sz w:val="24"/>
          <w:szCs w:val="24"/>
        </w:rPr>
        <w:t>t</w:t>
      </w:r>
      <w:r>
        <w:rPr>
          <w:spacing w:val="4"/>
          <w:sz w:val="24"/>
          <w:szCs w:val="24"/>
        </w:rPr>
        <w:t xml:space="preserve"> </w:t>
      </w:r>
      <w:r>
        <w:rPr>
          <w:sz w:val="24"/>
          <w:szCs w:val="24"/>
        </w:rPr>
        <w:t>d</w:t>
      </w:r>
      <w:r>
        <w:rPr>
          <w:spacing w:val="-1"/>
          <w:sz w:val="24"/>
          <w:szCs w:val="24"/>
        </w:rPr>
        <w:t>a</w:t>
      </w:r>
      <w:r>
        <w:rPr>
          <w:sz w:val="24"/>
          <w:szCs w:val="24"/>
        </w:rPr>
        <w:t>tang</w:t>
      </w:r>
      <w:r>
        <w:rPr>
          <w:spacing w:val="1"/>
          <w:sz w:val="24"/>
          <w:szCs w:val="24"/>
        </w:rPr>
        <w:t xml:space="preserve"> </w:t>
      </w:r>
      <w:r>
        <w:rPr>
          <w:sz w:val="24"/>
          <w:szCs w:val="24"/>
        </w:rPr>
        <w:t>s</w:t>
      </w:r>
      <w:r>
        <w:rPr>
          <w:spacing w:val="-1"/>
          <w:sz w:val="24"/>
          <w:szCs w:val="24"/>
        </w:rPr>
        <w:t>e</w:t>
      </w:r>
      <w:r>
        <w:rPr>
          <w:sz w:val="24"/>
          <w:szCs w:val="24"/>
        </w:rPr>
        <w:t>hi</w:t>
      </w:r>
      <w:r>
        <w:rPr>
          <w:spacing w:val="5"/>
          <w:sz w:val="24"/>
          <w:szCs w:val="24"/>
        </w:rPr>
        <w:t>n</w:t>
      </w:r>
      <w:r>
        <w:rPr>
          <w:sz w:val="24"/>
          <w:szCs w:val="24"/>
        </w:rPr>
        <w:t>g</w:t>
      </w:r>
      <w:r>
        <w:rPr>
          <w:spacing w:val="-2"/>
          <w:sz w:val="24"/>
          <w:szCs w:val="24"/>
        </w:rPr>
        <w:t>g</w:t>
      </w:r>
      <w:r>
        <w:rPr>
          <w:sz w:val="24"/>
          <w:szCs w:val="24"/>
        </w:rPr>
        <w:t>a</w:t>
      </w:r>
      <w:r>
        <w:rPr>
          <w:spacing w:val="2"/>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mbilan 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r>
        <w:rPr>
          <w:spacing w:val="-7"/>
          <w:sz w:val="24"/>
          <w:szCs w:val="24"/>
        </w:rPr>
        <w:t xml:space="preserve"> </w:t>
      </w:r>
      <w:r>
        <w:rPr>
          <w:sz w:val="24"/>
          <w:szCs w:val="24"/>
        </w:rPr>
        <w:t>t</w:t>
      </w:r>
      <w:r>
        <w:rPr>
          <w:spacing w:val="-1"/>
          <w:sz w:val="24"/>
          <w:szCs w:val="24"/>
        </w:rPr>
        <w:t>er</w:t>
      </w:r>
      <w:r>
        <w:rPr>
          <w:sz w:val="24"/>
          <w:szCs w:val="24"/>
        </w:rPr>
        <w:t>lam</w:t>
      </w:r>
      <w:r>
        <w:rPr>
          <w:spacing w:val="2"/>
          <w:sz w:val="24"/>
          <w:szCs w:val="24"/>
        </w:rPr>
        <w:t>b</w:t>
      </w:r>
      <w:r>
        <w:rPr>
          <w:spacing w:val="-1"/>
          <w:sz w:val="24"/>
          <w:szCs w:val="24"/>
        </w:rPr>
        <w:t>a</w:t>
      </w:r>
      <w:r>
        <w:rPr>
          <w:sz w:val="24"/>
          <w:szCs w:val="24"/>
        </w:rPr>
        <w:t>t</w:t>
      </w:r>
      <w:r>
        <w:rPr>
          <w:spacing w:val="-6"/>
          <w:sz w:val="24"/>
          <w:szCs w:val="24"/>
        </w:rPr>
        <w:t xml:space="preserve"> </w:t>
      </w:r>
      <w:r>
        <w:rPr>
          <w:sz w:val="24"/>
          <w:szCs w:val="24"/>
        </w:rPr>
        <w:t>dil</w:t>
      </w:r>
      <w:r>
        <w:rPr>
          <w:spacing w:val="-1"/>
          <w:sz w:val="24"/>
          <w:szCs w:val="24"/>
        </w:rPr>
        <w:t>a</w:t>
      </w:r>
      <w:r>
        <w:rPr>
          <w:spacing w:val="2"/>
          <w:sz w:val="24"/>
          <w:szCs w:val="24"/>
        </w:rPr>
        <w:t>k</w:t>
      </w:r>
      <w:r>
        <w:rPr>
          <w:sz w:val="24"/>
          <w:szCs w:val="24"/>
        </w:rPr>
        <w:t>uk</w:t>
      </w:r>
      <w:r>
        <w:rPr>
          <w:spacing w:val="-1"/>
          <w:sz w:val="24"/>
          <w:szCs w:val="24"/>
        </w:rPr>
        <w:t>a</w:t>
      </w:r>
      <w:r>
        <w:rPr>
          <w:sz w:val="24"/>
          <w:szCs w:val="24"/>
        </w:rPr>
        <w:t>n</w:t>
      </w:r>
      <w:r>
        <w:rPr>
          <w:spacing w:val="-7"/>
          <w:sz w:val="24"/>
          <w:szCs w:val="24"/>
        </w:rPr>
        <w:t xml:space="preserve"> </w:t>
      </w:r>
      <w:r>
        <w:rPr>
          <w:sz w:val="24"/>
          <w:szCs w:val="24"/>
        </w:rPr>
        <w:t>h</w:t>
      </w:r>
      <w:r>
        <w:rPr>
          <w:spacing w:val="-1"/>
          <w:sz w:val="24"/>
          <w:szCs w:val="24"/>
        </w:rPr>
        <w:t>a</w:t>
      </w:r>
      <w:r>
        <w:rPr>
          <w:sz w:val="24"/>
          <w:szCs w:val="24"/>
        </w:rPr>
        <w:t>l</w:t>
      </w:r>
      <w:r>
        <w:rPr>
          <w:spacing w:val="-7"/>
          <w:sz w:val="24"/>
          <w:szCs w:val="24"/>
        </w:rPr>
        <w:t xml:space="preserve"> </w:t>
      </w:r>
      <w:r>
        <w:rPr>
          <w:sz w:val="24"/>
          <w:szCs w:val="24"/>
        </w:rPr>
        <w:t>t</w:t>
      </w:r>
      <w:r>
        <w:rPr>
          <w:spacing w:val="1"/>
          <w:sz w:val="24"/>
          <w:szCs w:val="24"/>
        </w:rPr>
        <w:t>e</w:t>
      </w:r>
      <w:r>
        <w:rPr>
          <w:spacing w:val="-1"/>
          <w:sz w:val="24"/>
          <w:szCs w:val="24"/>
        </w:rPr>
        <w:t>r</w:t>
      </w:r>
      <w:r>
        <w:rPr>
          <w:sz w:val="24"/>
          <w:szCs w:val="24"/>
        </w:rPr>
        <w:t>s</w:t>
      </w:r>
      <w:r>
        <w:rPr>
          <w:spacing w:val="-1"/>
          <w:sz w:val="24"/>
          <w:szCs w:val="24"/>
        </w:rPr>
        <w:t>e</w:t>
      </w:r>
      <w:r>
        <w:rPr>
          <w:sz w:val="24"/>
          <w:szCs w:val="24"/>
        </w:rPr>
        <w:t>but</w:t>
      </w:r>
      <w:r>
        <w:rPr>
          <w:spacing w:val="-7"/>
          <w:sz w:val="24"/>
          <w:szCs w:val="24"/>
        </w:rPr>
        <w:t xml:space="preserve"> </w:t>
      </w:r>
      <w:r>
        <w:rPr>
          <w:spacing w:val="1"/>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7"/>
          <w:sz w:val="24"/>
          <w:szCs w:val="24"/>
        </w:rPr>
        <w:t xml:space="preserve"> </w:t>
      </w:r>
      <w:r>
        <w:rPr>
          <w:sz w:val="24"/>
          <w:szCs w:val="24"/>
        </w:rPr>
        <w:t>b</w:t>
      </w:r>
      <w:r>
        <w:rPr>
          <w:spacing w:val="-1"/>
          <w:sz w:val="24"/>
          <w:szCs w:val="24"/>
        </w:rPr>
        <w:t>e</w:t>
      </w:r>
      <w:r>
        <w:rPr>
          <w:spacing w:val="2"/>
          <w:sz w:val="24"/>
          <w:szCs w:val="24"/>
        </w:rPr>
        <w:t>r</w:t>
      </w:r>
      <w:r>
        <w:rPr>
          <w:spacing w:val="-3"/>
          <w:sz w:val="24"/>
          <w:szCs w:val="24"/>
        </w:rPr>
        <w:t>a</w:t>
      </w:r>
      <w:r>
        <w:rPr>
          <w:sz w:val="24"/>
          <w:szCs w:val="24"/>
        </w:rPr>
        <w:t>kibat</w:t>
      </w:r>
      <w:r>
        <w:rPr>
          <w:spacing w:val="-5"/>
          <w:sz w:val="24"/>
          <w:szCs w:val="24"/>
        </w:rPr>
        <w:t xml:space="preserve"> </w:t>
      </w:r>
      <w:r>
        <w:rPr>
          <w:spacing w:val="-1"/>
          <w:sz w:val="24"/>
          <w:szCs w:val="24"/>
        </w:rPr>
        <w:t>fa</w:t>
      </w:r>
      <w:r>
        <w:rPr>
          <w:sz w:val="24"/>
          <w:szCs w:val="24"/>
        </w:rPr>
        <w:t>tal</w:t>
      </w:r>
      <w:r>
        <w:rPr>
          <w:spacing w:val="-7"/>
          <w:sz w:val="24"/>
          <w:szCs w:val="24"/>
        </w:rPr>
        <w:t xml:space="preserve"> </w:t>
      </w:r>
      <w:r>
        <w:rPr>
          <w:sz w:val="24"/>
          <w:szCs w:val="24"/>
        </w:rPr>
        <w:t>b</w:t>
      </w:r>
      <w:r>
        <w:rPr>
          <w:spacing w:val="1"/>
          <w:sz w:val="24"/>
          <w:szCs w:val="24"/>
        </w:rPr>
        <w:t>a</w:t>
      </w:r>
      <w:r>
        <w:rPr>
          <w:spacing w:val="-2"/>
          <w:sz w:val="24"/>
          <w:szCs w:val="24"/>
        </w:rPr>
        <w:t>g</w:t>
      </w:r>
      <w:r>
        <w:rPr>
          <w:sz w:val="24"/>
          <w:szCs w:val="24"/>
        </w:rPr>
        <w:t>i 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n.</w:t>
      </w:r>
    </w:p>
    <w:p w:rsidR="0047694C" w:rsidRDefault="00000000">
      <w:pPr>
        <w:spacing w:before="22"/>
        <w:ind w:left="1667"/>
        <w:rPr>
          <w:sz w:val="24"/>
          <w:szCs w:val="24"/>
        </w:rPr>
      </w:pPr>
      <w:r>
        <w:rPr>
          <w:sz w:val="24"/>
          <w:szCs w:val="24"/>
        </w:rPr>
        <w:t xml:space="preserve">3.   </w:t>
      </w:r>
      <w:r>
        <w:rPr>
          <w:spacing w:val="1"/>
          <w:sz w:val="24"/>
          <w:szCs w:val="24"/>
        </w:rPr>
        <w:t>R</w:t>
      </w:r>
      <w:r>
        <w:rPr>
          <w:spacing w:val="-1"/>
          <w:sz w:val="24"/>
          <w:szCs w:val="24"/>
        </w:rPr>
        <w:t>e</w:t>
      </w:r>
      <w:r>
        <w:rPr>
          <w:sz w:val="24"/>
          <w:szCs w:val="24"/>
        </w:rPr>
        <w:t>lev</w:t>
      </w:r>
      <w:r>
        <w:rPr>
          <w:spacing w:val="-1"/>
          <w:sz w:val="24"/>
          <w:szCs w:val="24"/>
        </w:rPr>
        <w:t>a</w:t>
      </w:r>
      <w:r>
        <w:rPr>
          <w:sz w:val="24"/>
          <w:szCs w:val="24"/>
        </w:rPr>
        <w:t xml:space="preserve">n </w:t>
      </w:r>
      <w:r>
        <w:rPr>
          <w:spacing w:val="-1"/>
          <w:sz w:val="24"/>
          <w:szCs w:val="24"/>
        </w:rPr>
        <w:t>(</w:t>
      </w:r>
      <w:r>
        <w:rPr>
          <w:i/>
          <w:sz w:val="24"/>
          <w:szCs w:val="24"/>
        </w:rPr>
        <w:t>R</w:t>
      </w:r>
      <w:r>
        <w:rPr>
          <w:i/>
          <w:spacing w:val="-1"/>
          <w:sz w:val="24"/>
          <w:szCs w:val="24"/>
        </w:rPr>
        <w:t>e</w:t>
      </w:r>
      <w:r>
        <w:rPr>
          <w:i/>
          <w:spacing w:val="3"/>
          <w:sz w:val="24"/>
          <w:szCs w:val="24"/>
        </w:rPr>
        <w:t>l</w:t>
      </w:r>
      <w:r>
        <w:rPr>
          <w:i/>
          <w:spacing w:val="-1"/>
          <w:sz w:val="24"/>
          <w:szCs w:val="24"/>
        </w:rPr>
        <w:t>ev</w:t>
      </w:r>
      <w:r>
        <w:rPr>
          <w:i/>
          <w:sz w:val="24"/>
          <w:szCs w:val="24"/>
        </w:rPr>
        <w:t>an</w:t>
      </w:r>
      <w:r>
        <w:rPr>
          <w:i/>
          <w:spacing w:val="1"/>
          <w:sz w:val="24"/>
          <w:szCs w:val="24"/>
        </w:rPr>
        <w:t>c</w:t>
      </w:r>
      <w:r>
        <w:rPr>
          <w:i/>
          <w:spacing w:val="-1"/>
          <w:sz w:val="24"/>
          <w:szCs w:val="24"/>
        </w:rPr>
        <w:t>e</w:t>
      </w:r>
      <w:r>
        <w:rPr>
          <w:sz w:val="24"/>
          <w:szCs w:val="24"/>
        </w:rPr>
        <w:t>)</w:t>
      </w:r>
    </w:p>
    <w:p w:rsidR="0047694C" w:rsidRDefault="0047694C">
      <w:pPr>
        <w:spacing w:before="14" w:line="260" w:lineRule="exact"/>
        <w:rPr>
          <w:sz w:val="26"/>
          <w:szCs w:val="26"/>
        </w:rPr>
      </w:pPr>
    </w:p>
    <w:p w:rsidR="0047694C" w:rsidRDefault="00000000">
      <w:pPr>
        <w:ind w:left="2029" w:right="505"/>
        <w:jc w:val="both"/>
        <w:rPr>
          <w:sz w:val="24"/>
          <w:szCs w:val="24"/>
        </w:rPr>
        <w:sectPr w:rsidR="0047694C">
          <w:pgSz w:w="11940" w:h="16860"/>
          <w:pgMar w:top="960" w:right="1540" w:bottom="280" w:left="1680" w:header="731" w:footer="0" w:gutter="0"/>
          <w:cols w:space="720"/>
        </w:sect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1"/>
          <w:sz w:val="24"/>
          <w:szCs w:val="24"/>
        </w:rPr>
        <w:t>b</w:t>
      </w:r>
      <w:r>
        <w:rPr>
          <w:spacing w:val="2"/>
          <w:sz w:val="24"/>
          <w:szCs w:val="24"/>
        </w:rPr>
        <w:t>e</w:t>
      </w:r>
      <w:r>
        <w:rPr>
          <w:sz w:val="24"/>
          <w:szCs w:val="24"/>
        </w:rPr>
        <w:t>rik</w:t>
      </w:r>
      <w:r>
        <w:rPr>
          <w:spacing w:val="-1"/>
          <w:sz w:val="24"/>
          <w:szCs w:val="24"/>
        </w:rPr>
        <w:t>a</w:t>
      </w:r>
      <w:r>
        <w:rPr>
          <w:sz w:val="24"/>
          <w:szCs w:val="24"/>
        </w:rPr>
        <w:t>n</w:t>
      </w:r>
      <w:r>
        <w:rPr>
          <w:spacing w:val="5"/>
          <w:sz w:val="24"/>
          <w:szCs w:val="24"/>
        </w:rPr>
        <w:t xml:space="preserve"> </w:t>
      </w:r>
      <w:r>
        <w:rPr>
          <w:sz w:val="24"/>
          <w:szCs w:val="24"/>
        </w:rPr>
        <w:t>h</w:t>
      </w:r>
      <w:r>
        <w:rPr>
          <w:spacing w:val="-1"/>
          <w:sz w:val="24"/>
          <w:szCs w:val="24"/>
        </w:rPr>
        <w:t>ar</w:t>
      </w:r>
      <w:r>
        <w:rPr>
          <w:sz w:val="24"/>
          <w:szCs w:val="24"/>
        </w:rPr>
        <w:t>us s</w:t>
      </w:r>
      <w:r>
        <w:rPr>
          <w:spacing w:val="-1"/>
          <w:sz w:val="24"/>
          <w:szCs w:val="24"/>
        </w:rPr>
        <w:t>e</w:t>
      </w:r>
      <w:r>
        <w:rPr>
          <w:sz w:val="24"/>
          <w:szCs w:val="24"/>
        </w:rPr>
        <w:t>su</w:t>
      </w:r>
      <w:r>
        <w:rPr>
          <w:spacing w:val="-1"/>
          <w:sz w:val="24"/>
          <w:szCs w:val="24"/>
        </w:rPr>
        <w:t>a</w:t>
      </w:r>
      <w:r>
        <w:rPr>
          <w:sz w:val="24"/>
          <w:szCs w:val="24"/>
        </w:rPr>
        <w:t>i dengan</w:t>
      </w:r>
      <w:r>
        <w:rPr>
          <w:spacing w:val="5"/>
          <w:sz w:val="24"/>
          <w:szCs w:val="24"/>
        </w:rPr>
        <w:t xml:space="preserve"> </w:t>
      </w:r>
      <w:r>
        <w:rPr>
          <w:spacing w:val="-5"/>
          <w:sz w:val="24"/>
          <w:szCs w:val="24"/>
        </w:rPr>
        <w:t>y</w:t>
      </w:r>
      <w:r>
        <w:rPr>
          <w:spacing w:val="-1"/>
          <w:sz w:val="24"/>
          <w:szCs w:val="24"/>
        </w:rPr>
        <w:t>a</w:t>
      </w:r>
      <w:r>
        <w:rPr>
          <w:spacing w:val="5"/>
          <w:sz w:val="24"/>
          <w:szCs w:val="24"/>
        </w:rPr>
        <w:t>n</w:t>
      </w:r>
      <w:r>
        <w:rPr>
          <w:sz w:val="24"/>
          <w:szCs w:val="24"/>
        </w:rPr>
        <w:t>g</w:t>
      </w:r>
      <w:r>
        <w:rPr>
          <w:spacing w:val="-2"/>
          <w:sz w:val="24"/>
          <w:szCs w:val="24"/>
        </w:rPr>
        <w:t xml:space="preserve"> </w:t>
      </w:r>
      <w:r>
        <w:rPr>
          <w:sz w:val="24"/>
          <w:szCs w:val="24"/>
        </w:rPr>
        <w:t>dibutuhk</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2029" w:right="80"/>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disa</w:t>
      </w:r>
      <w:r>
        <w:rPr>
          <w:spacing w:val="1"/>
          <w:sz w:val="24"/>
          <w:szCs w:val="24"/>
        </w:rPr>
        <w:t>m</w:t>
      </w:r>
      <w:r>
        <w:rPr>
          <w:spacing w:val="2"/>
          <w:sz w:val="24"/>
          <w:szCs w:val="24"/>
        </w:rPr>
        <w:t>p</w:t>
      </w:r>
      <w:r>
        <w:rPr>
          <w:spacing w:val="-1"/>
          <w:sz w:val="24"/>
          <w:szCs w:val="24"/>
        </w:rPr>
        <w:t>a</w:t>
      </w:r>
      <w:r>
        <w:rPr>
          <w:spacing w:val="3"/>
          <w:sz w:val="24"/>
          <w:szCs w:val="24"/>
        </w:rPr>
        <w:t>i</w:t>
      </w:r>
      <w:r>
        <w:rPr>
          <w:sz w:val="24"/>
          <w:szCs w:val="24"/>
        </w:rPr>
        <w:t>k</w:t>
      </w:r>
      <w:r>
        <w:rPr>
          <w:spacing w:val="-1"/>
          <w:sz w:val="24"/>
          <w:szCs w:val="24"/>
        </w:rPr>
        <w:t>a</w:t>
      </w:r>
      <w:r>
        <w:rPr>
          <w:sz w:val="24"/>
          <w:szCs w:val="24"/>
        </w:rPr>
        <w:t>n h</w:t>
      </w:r>
      <w:r>
        <w:rPr>
          <w:spacing w:val="-1"/>
          <w:sz w:val="24"/>
          <w:szCs w:val="24"/>
        </w:rPr>
        <w:t>a</w:t>
      </w:r>
      <w:r>
        <w:rPr>
          <w:sz w:val="24"/>
          <w:szCs w:val="24"/>
        </w:rPr>
        <w:t xml:space="preserve">rus </w:t>
      </w:r>
      <w:r>
        <w:rPr>
          <w:spacing w:val="3"/>
          <w:sz w:val="24"/>
          <w:szCs w:val="24"/>
        </w:rPr>
        <w:t>m</w:t>
      </w:r>
      <w:r>
        <w:rPr>
          <w:spacing w:val="-1"/>
          <w:sz w:val="24"/>
          <w:szCs w:val="24"/>
        </w:rPr>
        <w:t>e</w:t>
      </w:r>
      <w:r>
        <w:rPr>
          <w:sz w:val="24"/>
          <w:szCs w:val="24"/>
        </w:rPr>
        <w:t>mpu</w:t>
      </w:r>
      <w:r>
        <w:rPr>
          <w:spacing w:val="3"/>
          <w:sz w:val="24"/>
          <w:szCs w:val="24"/>
        </w:rPr>
        <w:t>n</w:t>
      </w:r>
      <w:r>
        <w:rPr>
          <w:spacing w:val="-3"/>
          <w:sz w:val="24"/>
          <w:szCs w:val="24"/>
        </w:rPr>
        <w:t>y</w:t>
      </w:r>
      <w:r>
        <w:rPr>
          <w:spacing w:val="-1"/>
          <w:sz w:val="24"/>
          <w:szCs w:val="24"/>
        </w:rPr>
        <w:t>a</w:t>
      </w:r>
      <w:r>
        <w:rPr>
          <w:sz w:val="24"/>
          <w:szCs w:val="24"/>
        </w:rPr>
        <w:t>i</w:t>
      </w:r>
      <w:r>
        <w:rPr>
          <w:spacing w:val="3"/>
          <w:sz w:val="24"/>
          <w:szCs w:val="24"/>
        </w:rPr>
        <w:t xml:space="preserve"> </w:t>
      </w:r>
      <w:r>
        <w:rPr>
          <w:spacing w:val="5"/>
          <w:sz w:val="24"/>
          <w:szCs w:val="24"/>
        </w:rPr>
        <w:t>k</w:t>
      </w:r>
      <w:r>
        <w:rPr>
          <w:spacing w:val="-1"/>
          <w:sz w:val="24"/>
          <w:szCs w:val="24"/>
        </w:rPr>
        <w:t>e</w:t>
      </w:r>
      <w:r>
        <w:rPr>
          <w:sz w:val="24"/>
          <w:szCs w:val="24"/>
        </w:rPr>
        <w:t>t</w:t>
      </w:r>
      <w:r>
        <w:rPr>
          <w:spacing w:val="-1"/>
          <w:sz w:val="24"/>
          <w:szCs w:val="24"/>
        </w:rPr>
        <w:t>er</w:t>
      </w:r>
      <w:r>
        <w:rPr>
          <w:sz w:val="24"/>
          <w:szCs w:val="24"/>
        </w:rPr>
        <w:t>k</w:t>
      </w:r>
      <w:r>
        <w:rPr>
          <w:spacing w:val="-1"/>
          <w:sz w:val="24"/>
          <w:szCs w:val="24"/>
        </w:rPr>
        <w:t>a</w:t>
      </w:r>
      <w:r>
        <w:rPr>
          <w:sz w:val="24"/>
          <w:szCs w:val="24"/>
        </w:rPr>
        <w:t>it</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mas</w:t>
      </w:r>
      <w:r>
        <w:rPr>
          <w:spacing w:val="-1"/>
          <w:sz w:val="24"/>
          <w:szCs w:val="24"/>
        </w:rPr>
        <w:t>a</w:t>
      </w:r>
      <w:r>
        <w:rPr>
          <w:sz w:val="24"/>
          <w:szCs w:val="24"/>
        </w:rPr>
        <w:t>lah</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pacing w:val="-1"/>
          <w:sz w:val="24"/>
          <w:szCs w:val="24"/>
        </w:rPr>
        <w:t>a</w:t>
      </w:r>
      <w:r>
        <w:rPr>
          <w:spacing w:val="2"/>
          <w:sz w:val="24"/>
          <w:szCs w:val="24"/>
        </w:rPr>
        <w:t>k</w:t>
      </w:r>
      <w:r>
        <w:rPr>
          <w:spacing w:val="-1"/>
          <w:sz w:val="24"/>
          <w:szCs w:val="24"/>
        </w:rPr>
        <w:t>a</w:t>
      </w:r>
      <w:r>
        <w:rPr>
          <w:sz w:val="24"/>
          <w:szCs w:val="24"/>
        </w:rPr>
        <w:t>n di</w:t>
      </w:r>
      <w:r>
        <w:rPr>
          <w:spacing w:val="1"/>
          <w:sz w:val="24"/>
          <w:szCs w:val="24"/>
        </w:rPr>
        <w:t>b</w:t>
      </w:r>
      <w:r>
        <w:rPr>
          <w:spacing w:val="4"/>
          <w:sz w:val="24"/>
          <w:szCs w:val="24"/>
        </w:rPr>
        <w:t>a</w:t>
      </w:r>
      <w:r>
        <w:rPr>
          <w:sz w:val="24"/>
          <w:szCs w:val="24"/>
        </w:rPr>
        <w:t>h</w:t>
      </w:r>
      <w:r>
        <w:rPr>
          <w:spacing w:val="-1"/>
          <w:sz w:val="24"/>
          <w:szCs w:val="24"/>
        </w:rPr>
        <w:t>a</w:t>
      </w:r>
      <w:r>
        <w:rPr>
          <w:sz w:val="24"/>
          <w:szCs w:val="24"/>
        </w:rPr>
        <w:t>s</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z w:val="24"/>
          <w:szCs w:val="24"/>
        </w:rPr>
        <w:t>info</w:t>
      </w:r>
      <w:r>
        <w:rPr>
          <w:spacing w:val="-1"/>
          <w:sz w:val="24"/>
          <w:szCs w:val="24"/>
        </w:rPr>
        <w:t>r</w:t>
      </w:r>
      <w:r>
        <w:rPr>
          <w:sz w:val="24"/>
          <w:szCs w:val="24"/>
        </w:rPr>
        <w:t>masi</w:t>
      </w:r>
      <w:r>
        <w:rPr>
          <w:spacing w:val="4"/>
          <w:sz w:val="24"/>
          <w:szCs w:val="24"/>
        </w:rPr>
        <w:t xml:space="preserve"> </w:t>
      </w:r>
      <w:r>
        <w:rPr>
          <w:sz w:val="24"/>
          <w:szCs w:val="24"/>
        </w:rPr>
        <w:t>t</w:t>
      </w:r>
      <w:r>
        <w:rPr>
          <w:spacing w:val="4"/>
          <w:sz w:val="24"/>
          <w:szCs w:val="24"/>
        </w:rPr>
        <w:t>e</w:t>
      </w:r>
      <w:r>
        <w:rPr>
          <w:spacing w:val="-1"/>
          <w:sz w:val="24"/>
          <w:szCs w:val="24"/>
        </w:rPr>
        <w:t>r</w:t>
      </w:r>
      <w:r>
        <w:rPr>
          <w:sz w:val="24"/>
          <w:szCs w:val="24"/>
        </w:rPr>
        <w:t>s</w:t>
      </w:r>
      <w:r>
        <w:rPr>
          <w:spacing w:val="-1"/>
          <w:sz w:val="24"/>
          <w:szCs w:val="24"/>
        </w:rPr>
        <w:t>e</w:t>
      </w:r>
      <w:r>
        <w:rPr>
          <w:sz w:val="24"/>
          <w:szCs w:val="24"/>
        </w:rPr>
        <w:t>but.</w:t>
      </w:r>
      <w:r>
        <w:rPr>
          <w:spacing w:val="6"/>
          <w:sz w:val="24"/>
          <w:szCs w:val="24"/>
        </w:rPr>
        <w:t xml:space="preserve"> </w:t>
      </w:r>
      <w:r>
        <w:rPr>
          <w:spacing w:val="-6"/>
          <w:sz w:val="24"/>
          <w:szCs w:val="24"/>
        </w:rPr>
        <w:t>I</w:t>
      </w:r>
      <w:r>
        <w:rPr>
          <w:sz w:val="24"/>
          <w:szCs w:val="24"/>
        </w:rPr>
        <w:t>n</w:t>
      </w:r>
      <w:r>
        <w:rPr>
          <w:spacing w:val="-1"/>
          <w:sz w:val="24"/>
          <w:szCs w:val="24"/>
        </w:rPr>
        <w:t>f</w:t>
      </w:r>
      <w:r>
        <w:rPr>
          <w:spacing w:val="2"/>
          <w:sz w:val="24"/>
          <w:szCs w:val="24"/>
        </w:rPr>
        <w:t>o</w:t>
      </w:r>
      <w:r>
        <w:rPr>
          <w:spacing w:val="-1"/>
          <w:sz w:val="24"/>
          <w:szCs w:val="24"/>
        </w:rPr>
        <w:t>r</w:t>
      </w:r>
      <w:r>
        <w:rPr>
          <w:sz w:val="24"/>
          <w:szCs w:val="24"/>
        </w:rPr>
        <w:t>m</w:t>
      </w:r>
      <w:r>
        <w:rPr>
          <w:spacing w:val="-1"/>
          <w:sz w:val="24"/>
          <w:szCs w:val="24"/>
        </w:rPr>
        <w:t>a</w:t>
      </w:r>
      <w:r>
        <w:rPr>
          <w:sz w:val="24"/>
          <w:szCs w:val="24"/>
        </w:rPr>
        <w:t xml:space="preserve">si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dibe</w:t>
      </w:r>
      <w:r>
        <w:rPr>
          <w:spacing w:val="-1"/>
          <w:sz w:val="24"/>
          <w:szCs w:val="24"/>
        </w:rPr>
        <w:t>r</w:t>
      </w:r>
      <w:r>
        <w:rPr>
          <w:sz w:val="24"/>
          <w:szCs w:val="24"/>
        </w:rPr>
        <w:t xml:space="preserve">ikan </w:t>
      </w:r>
      <w:r>
        <w:rPr>
          <w:spacing w:val="2"/>
          <w:sz w:val="24"/>
          <w:szCs w:val="24"/>
        </w:rPr>
        <w:t>h</w:t>
      </w:r>
      <w:r>
        <w:rPr>
          <w:spacing w:val="-1"/>
          <w:sz w:val="24"/>
          <w:szCs w:val="24"/>
        </w:rPr>
        <w:t>a</w:t>
      </w:r>
      <w:r>
        <w:rPr>
          <w:sz w:val="24"/>
          <w:szCs w:val="24"/>
        </w:rPr>
        <w:t>rus b</w:t>
      </w:r>
      <w:r>
        <w:rPr>
          <w:spacing w:val="1"/>
          <w:sz w:val="24"/>
          <w:szCs w:val="24"/>
        </w:rPr>
        <w:t>e</w:t>
      </w:r>
      <w:r>
        <w:rPr>
          <w:spacing w:val="2"/>
          <w:sz w:val="24"/>
          <w:szCs w:val="24"/>
        </w:rPr>
        <w:t>r</w:t>
      </w:r>
      <w:r>
        <w:rPr>
          <w:sz w:val="24"/>
          <w:szCs w:val="24"/>
        </w:rPr>
        <w:t>manf</w:t>
      </w:r>
      <w:r>
        <w:rPr>
          <w:spacing w:val="-2"/>
          <w:sz w:val="24"/>
          <w:szCs w:val="24"/>
        </w:rPr>
        <w:t>a</w:t>
      </w:r>
      <w:r>
        <w:rPr>
          <w:spacing w:val="-1"/>
          <w:sz w:val="24"/>
          <w:szCs w:val="24"/>
        </w:rPr>
        <w:t>a</w:t>
      </w:r>
      <w:r>
        <w:rPr>
          <w:sz w:val="24"/>
          <w:szCs w:val="24"/>
        </w:rPr>
        <w:t>t ba</w:t>
      </w:r>
      <w:r>
        <w:rPr>
          <w:spacing w:val="-3"/>
          <w:sz w:val="24"/>
          <w:szCs w:val="24"/>
        </w:rPr>
        <w:t>g</w:t>
      </w:r>
      <w:r>
        <w:rPr>
          <w:sz w:val="24"/>
          <w:szCs w:val="24"/>
        </w:rPr>
        <w:t xml:space="preserve">i </w:t>
      </w:r>
      <w:r>
        <w:rPr>
          <w:spacing w:val="2"/>
          <w:sz w:val="24"/>
          <w:szCs w:val="24"/>
        </w:rPr>
        <w:t>p</w:t>
      </w:r>
      <w:r>
        <w:rPr>
          <w:spacing w:val="-1"/>
          <w:sz w:val="24"/>
          <w:szCs w:val="24"/>
        </w:rPr>
        <w:t>e</w:t>
      </w:r>
      <w:r>
        <w:rPr>
          <w:sz w:val="24"/>
          <w:szCs w:val="24"/>
        </w:rPr>
        <w:t>mak</w:t>
      </w:r>
      <w:r>
        <w:rPr>
          <w:spacing w:val="-1"/>
          <w:sz w:val="24"/>
          <w:szCs w:val="24"/>
        </w:rPr>
        <w:t>a</w:t>
      </w:r>
      <w:r>
        <w:rPr>
          <w:sz w:val="24"/>
          <w:szCs w:val="24"/>
        </w:rPr>
        <w:t>i</w:t>
      </w:r>
      <w:r>
        <w:rPr>
          <w:spacing w:val="5"/>
          <w:sz w:val="24"/>
          <w:szCs w:val="24"/>
        </w:rPr>
        <w:t>n</w:t>
      </w:r>
      <w:r>
        <w:rPr>
          <w:sz w:val="24"/>
          <w:szCs w:val="24"/>
        </w:rPr>
        <w:t>y</w:t>
      </w:r>
      <w:r>
        <w:rPr>
          <w:spacing w:val="-1"/>
          <w:sz w:val="24"/>
          <w:szCs w:val="24"/>
        </w:rPr>
        <w:t>a.</w:t>
      </w:r>
    </w:p>
    <w:p w:rsidR="0047694C" w:rsidRDefault="00000000">
      <w:pPr>
        <w:spacing w:before="23"/>
        <w:ind w:left="1667"/>
        <w:rPr>
          <w:sz w:val="24"/>
          <w:szCs w:val="24"/>
        </w:rPr>
      </w:pPr>
      <w:r>
        <w:rPr>
          <w:sz w:val="24"/>
          <w:szCs w:val="24"/>
        </w:rPr>
        <w:t xml:space="preserve">4.  </w:t>
      </w:r>
      <w:r>
        <w:rPr>
          <w:spacing w:val="2"/>
          <w:sz w:val="24"/>
          <w:szCs w:val="24"/>
        </w:rPr>
        <w:t xml:space="preserve"> </w:t>
      </w:r>
      <w:r>
        <w:rPr>
          <w:spacing w:val="-5"/>
          <w:sz w:val="24"/>
          <w:szCs w:val="24"/>
        </w:rPr>
        <w:t>L</w:t>
      </w:r>
      <w:r>
        <w:rPr>
          <w:spacing w:val="-1"/>
          <w:sz w:val="24"/>
          <w:szCs w:val="24"/>
        </w:rPr>
        <w:t>e</w:t>
      </w:r>
      <w:r>
        <w:rPr>
          <w:spacing w:val="2"/>
          <w:sz w:val="24"/>
          <w:szCs w:val="24"/>
        </w:rPr>
        <w:t>n</w:t>
      </w:r>
      <w:r>
        <w:rPr>
          <w:sz w:val="24"/>
          <w:szCs w:val="24"/>
        </w:rPr>
        <w:t>gk</w:t>
      </w:r>
      <w:r>
        <w:rPr>
          <w:spacing w:val="-1"/>
          <w:sz w:val="24"/>
          <w:szCs w:val="24"/>
        </w:rPr>
        <w:t>a</w:t>
      </w:r>
      <w:r>
        <w:rPr>
          <w:sz w:val="24"/>
          <w:szCs w:val="24"/>
        </w:rPr>
        <w:t>p</w:t>
      </w:r>
    </w:p>
    <w:p w:rsidR="0047694C" w:rsidRDefault="0047694C">
      <w:pPr>
        <w:spacing w:before="14" w:line="260" w:lineRule="exact"/>
        <w:rPr>
          <w:sz w:val="26"/>
          <w:szCs w:val="26"/>
        </w:rPr>
      </w:pPr>
    </w:p>
    <w:p w:rsidR="0047694C" w:rsidRDefault="00000000">
      <w:pPr>
        <w:spacing w:line="480" w:lineRule="auto"/>
        <w:ind w:left="2029" w:right="75"/>
        <w:jc w:val="both"/>
        <w:rPr>
          <w:sz w:val="24"/>
          <w:szCs w:val="24"/>
        </w:rPr>
      </w:pP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6"/>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dibe</w:t>
      </w:r>
      <w:r>
        <w:rPr>
          <w:spacing w:val="-1"/>
          <w:sz w:val="24"/>
          <w:szCs w:val="24"/>
        </w:rPr>
        <w:t>r</w:t>
      </w:r>
      <w:r>
        <w:rPr>
          <w:sz w:val="24"/>
          <w:szCs w:val="24"/>
        </w:rPr>
        <w:t>ik</w:t>
      </w:r>
      <w:r>
        <w:rPr>
          <w:spacing w:val="2"/>
          <w:sz w:val="24"/>
          <w:szCs w:val="24"/>
        </w:rPr>
        <w:t>a</w:t>
      </w:r>
      <w:r>
        <w:rPr>
          <w:sz w:val="24"/>
          <w:szCs w:val="24"/>
        </w:rPr>
        <w:t>n</w:t>
      </w:r>
      <w:r>
        <w:rPr>
          <w:spacing w:val="4"/>
          <w:sz w:val="24"/>
          <w:szCs w:val="24"/>
        </w:rPr>
        <w:t xml:space="preserve"> </w:t>
      </w:r>
      <w:r>
        <w:rPr>
          <w:sz w:val="24"/>
          <w:szCs w:val="24"/>
        </w:rPr>
        <w:t>h</w:t>
      </w:r>
      <w:r>
        <w:rPr>
          <w:spacing w:val="-1"/>
          <w:sz w:val="24"/>
          <w:szCs w:val="24"/>
        </w:rPr>
        <w:t>ar</w:t>
      </w:r>
      <w:r>
        <w:rPr>
          <w:sz w:val="24"/>
          <w:szCs w:val="24"/>
        </w:rPr>
        <w:t>us</w:t>
      </w:r>
      <w:r>
        <w:rPr>
          <w:spacing w:val="1"/>
          <w:sz w:val="24"/>
          <w:szCs w:val="24"/>
        </w:rPr>
        <w:t xml:space="preserve"> </w:t>
      </w:r>
      <w:r>
        <w:rPr>
          <w:sz w:val="24"/>
          <w:szCs w:val="24"/>
        </w:rPr>
        <w:t>le</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p</w:t>
      </w:r>
      <w:r>
        <w:rPr>
          <w:spacing w:val="4"/>
          <w:sz w:val="24"/>
          <w:szCs w:val="24"/>
        </w:rPr>
        <w:t xml:space="preserve"> </w:t>
      </w:r>
      <w:r>
        <w:rPr>
          <w:sz w:val="24"/>
          <w:szCs w:val="24"/>
        </w:rPr>
        <w:t>se</w:t>
      </w:r>
      <w:r>
        <w:rPr>
          <w:spacing w:val="-1"/>
          <w:sz w:val="24"/>
          <w:szCs w:val="24"/>
        </w:rPr>
        <w:t>c</w:t>
      </w:r>
      <w:r>
        <w:rPr>
          <w:spacing w:val="1"/>
          <w:sz w:val="24"/>
          <w:szCs w:val="24"/>
        </w:rPr>
        <w:t>a</w:t>
      </w:r>
      <w:r>
        <w:rPr>
          <w:sz w:val="24"/>
          <w:szCs w:val="24"/>
        </w:rPr>
        <w:t xml:space="preserve">ra </w:t>
      </w:r>
      <w:r>
        <w:rPr>
          <w:spacing w:val="2"/>
          <w:sz w:val="24"/>
          <w:szCs w:val="24"/>
        </w:rPr>
        <w:t>k</w:t>
      </w:r>
      <w:r>
        <w:rPr>
          <w:spacing w:val="-1"/>
          <w:sz w:val="24"/>
          <w:szCs w:val="24"/>
        </w:rPr>
        <w:t>e</w:t>
      </w:r>
      <w:r>
        <w:rPr>
          <w:sz w:val="24"/>
          <w:szCs w:val="24"/>
        </w:rPr>
        <w:t>s</w:t>
      </w:r>
      <w:r>
        <w:rPr>
          <w:spacing w:val="-1"/>
          <w:sz w:val="24"/>
          <w:szCs w:val="24"/>
        </w:rPr>
        <w:t>e</w:t>
      </w:r>
      <w:r>
        <w:rPr>
          <w:sz w:val="24"/>
          <w:szCs w:val="24"/>
        </w:rPr>
        <w:t>luruh</w:t>
      </w:r>
      <w:r>
        <w:rPr>
          <w:spacing w:val="-1"/>
          <w:sz w:val="24"/>
          <w:szCs w:val="24"/>
        </w:rPr>
        <w:t>a</w:t>
      </w:r>
      <w:r>
        <w:rPr>
          <w:sz w:val="24"/>
          <w:szCs w:val="24"/>
        </w:rPr>
        <w:t>n,</w:t>
      </w:r>
      <w:r>
        <w:rPr>
          <w:spacing w:val="4"/>
          <w:sz w:val="24"/>
          <w:szCs w:val="24"/>
        </w:rPr>
        <w:t xml:space="preserve"> </w:t>
      </w:r>
      <w:r>
        <w:rPr>
          <w:spacing w:val="2"/>
          <w:sz w:val="24"/>
          <w:szCs w:val="24"/>
        </w:rPr>
        <w:t>d</w:t>
      </w:r>
      <w:r>
        <w:rPr>
          <w:spacing w:val="-1"/>
          <w:sz w:val="24"/>
          <w:szCs w:val="24"/>
        </w:rPr>
        <w:t>a</w:t>
      </w:r>
      <w:r>
        <w:rPr>
          <w:sz w:val="24"/>
          <w:szCs w:val="24"/>
        </w:rPr>
        <w:t xml:space="preserve">lam </w:t>
      </w:r>
      <w:r>
        <w:rPr>
          <w:spacing w:val="-1"/>
          <w:sz w:val="24"/>
          <w:szCs w:val="24"/>
        </w:rPr>
        <w:t>a</w:t>
      </w:r>
      <w:r>
        <w:rPr>
          <w:sz w:val="24"/>
          <w:szCs w:val="24"/>
        </w:rPr>
        <w:t>rti</w:t>
      </w:r>
      <w:r>
        <w:rPr>
          <w:spacing w:val="-12"/>
          <w:sz w:val="24"/>
          <w:szCs w:val="24"/>
        </w:rPr>
        <w:t xml:space="preserve"> </w:t>
      </w:r>
      <w:r>
        <w:rPr>
          <w:sz w:val="24"/>
          <w:szCs w:val="24"/>
        </w:rPr>
        <w:t>tid</w:t>
      </w:r>
      <w:r>
        <w:rPr>
          <w:spacing w:val="-1"/>
          <w:sz w:val="24"/>
          <w:szCs w:val="24"/>
        </w:rPr>
        <w:t>a</w:t>
      </w:r>
      <w:r>
        <w:rPr>
          <w:sz w:val="24"/>
          <w:szCs w:val="24"/>
        </w:rPr>
        <w:t>k</w:t>
      </w:r>
      <w:r>
        <w:rPr>
          <w:spacing w:val="-12"/>
          <w:sz w:val="24"/>
          <w:szCs w:val="24"/>
        </w:rPr>
        <w:t xml:space="preserve"> </w:t>
      </w:r>
      <w:r>
        <w:rPr>
          <w:spacing w:val="-1"/>
          <w:sz w:val="24"/>
          <w:szCs w:val="24"/>
        </w:rPr>
        <w:t>a</w:t>
      </w:r>
      <w:r>
        <w:rPr>
          <w:spacing w:val="2"/>
          <w:sz w:val="24"/>
          <w:szCs w:val="24"/>
        </w:rPr>
        <w:t>d</w:t>
      </w:r>
      <w:r>
        <w:rPr>
          <w:sz w:val="24"/>
          <w:szCs w:val="24"/>
        </w:rPr>
        <w:t>a</w:t>
      </w:r>
      <w:r>
        <w:rPr>
          <w:spacing w:val="-13"/>
          <w:sz w:val="24"/>
          <w:szCs w:val="24"/>
        </w:rPr>
        <w:t xml:space="preserve"> </w:t>
      </w:r>
      <w:r>
        <w:rPr>
          <w:spacing w:val="2"/>
          <w:sz w:val="24"/>
          <w:szCs w:val="24"/>
        </w:rPr>
        <w:t>h</w:t>
      </w:r>
      <w:r>
        <w:rPr>
          <w:spacing w:val="-1"/>
          <w:sz w:val="24"/>
          <w:szCs w:val="24"/>
        </w:rPr>
        <w:t>a</w:t>
      </w:r>
      <w:r>
        <w:rPr>
          <w:spacing w:val="3"/>
          <w:sz w:val="24"/>
          <w:szCs w:val="24"/>
        </w:rPr>
        <w:t>l</w:t>
      </w:r>
      <w:r>
        <w:rPr>
          <w:spacing w:val="-1"/>
          <w:sz w:val="24"/>
          <w:szCs w:val="24"/>
        </w:rPr>
        <w:t>-</w:t>
      </w:r>
      <w:r>
        <w:rPr>
          <w:sz w:val="24"/>
          <w:szCs w:val="24"/>
        </w:rPr>
        <w:t>h</w:t>
      </w:r>
      <w:r>
        <w:rPr>
          <w:spacing w:val="-1"/>
          <w:sz w:val="24"/>
          <w:szCs w:val="24"/>
        </w:rPr>
        <w:t>a</w:t>
      </w:r>
      <w:r>
        <w:rPr>
          <w:sz w:val="24"/>
          <w:szCs w:val="24"/>
        </w:rPr>
        <w:t>l</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z w:val="24"/>
          <w:szCs w:val="24"/>
        </w:rPr>
        <w:t>dikur</w:t>
      </w:r>
      <w:r>
        <w:rPr>
          <w:spacing w:val="-1"/>
          <w:sz w:val="24"/>
          <w:szCs w:val="24"/>
        </w:rPr>
        <w:t>a</w:t>
      </w:r>
      <w:r>
        <w:rPr>
          <w:spacing w:val="2"/>
          <w:sz w:val="24"/>
          <w:szCs w:val="24"/>
        </w:rPr>
        <w:t>n</w:t>
      </w:r>
      <w:r>
        <w:rPr>
          <w:spacing w:val="-2"/>
          <w:sz w:val="24"/>
          <w:szCs w:val="24"/>
        </w:rPr>
        <w:t>g</w:t>
      </w:r>
      <w:r>
        <w:rPr>
          <w:sz w:val="24"/>
          <w:szCs w:val="24"/>
        </w:rPr>
        <w:t>i</w:t>
      </w:r>
      <w:r>
        <w:rPr>
          <w:spacing w:val="-11"/>
          <w:sz w:val="24"/>
          <w:szCs w:val="24"/>
        </w:rPr>
        <w:t xml:space="preserve"> </w:t>
      </w:r>
      <w:r>
        <w:rPr>
          <w:sz w:val="24"/>
          <w:szCs w:val="24"/>
        </w:rPr>
        <w:t>d</w:t>
      </w:r>
      <w:r>
        <w:rPr>
          <w:spacing w:val="-1"/>
          <w:sz w:val="24"/>
          <w:szCs w:val="24"/>
        </w:rPr>
        <w:t>a</w:t>
      </w:r>
      <w:r>
        <w:rPr>
          <w:spacing w:val="5"/>
          <w:sz w:val="24"/>
          <w:szCs w:val="24"/>
        </w:rPr>
        <w:t>l</w:t>
      </w:r>
      <w:r>
        <w:rPr>
          <w:spacing w:val="-1"/>
          <w:sz w:val="24"/>
          <w:szCs w:val="24"/>
        </w:rPr>
        <w:t>a</w:t>
      </w:r>
      <w:r>
        <w:rPr>
          <w:sz w:val="24"/>
          <w:szCs w:val="24"/>
        </w:rPr>
        <w:t>m</w:t>
      </w:r>
      <w:r>
        <w:rPr>
          <w:spacing w:val="-9"/>
          <w:sz w:val="24"/>
          <w:szCs w:val="24"/>
        </w:rPr>
        <w:t xml:space="preserve"> </w:t>
      </w:r>
      <w:r>
        <w:rPr>
          <w:sz w:val="24"/>
          <w:szCs w:val="24"/>
        </w:rPr>
        <w:t>me</w:t>
      </w:r>
      <w:r>
        <w:rPr>
          <w:spacing w:val="4"/>
          <w:sz w:val="24"/>
          <w:szCs w:val="24"/>
        </w:rPr>
        <w:t>n</w:t>
      </w:r>
      <w:r>
        <w:rPr>
          <w:spacing w:val="-4"/>
          <w:sz w:val="24"/>
          <w:szCs w:val="24"/>
        </w:rPr>
        <w:t>y</w:t>
      </w:r>
      <w:r>
        <w:rPr>
          <w:spacing w:val="1"/>
          <w:sz w:val="24"/>
          <w:szCs w:val="24"/>
        </w:rPr>
        <w:t>a</w:t>
      </w:r>
      <w:r>
        <w:rPr>
          <w:sz w:val="24"/>
          <w:szCs w:val="24"/>
        </w:rPr>
        <w:t>mpaik</w:t>
      </w:r>
      <w:r>
        <w:rPr>
          <w:spacing w:val="-1"/>
          <w:sz w:val="24"/>
          <w:szCs w:val="24"/>
        </w:rPr>
        <w:t>a</w:t>
      </w:r>
      <w:r>
        <w:rPr>
          <w:sz w:val="24"/>
          <w:szCs w:val="24"/>
        </w:rPr>
        <w:t>n</w:t>
      </w:r>
      <w:r>
        <w:rPr>
          <w:spacing w:val="-12"/>
          <w:sz w:val="24"/>
          <w:szCs w:val="24"/>
        </w:rPr>
        <w:t xml:space="preserve"> </w:t>
      </w:r>
      <w:r>
        <w:rPr>
          <w:sz w:val="24"/>
          <w:szCs w:val="24"/>
        </w:rPr>
        <w:t>info</w:t>
      </w:r>
      <w:r>
        <w:rPr>
          <w:spacing w:val="-1"/>
          <w:sz w:val="24"/>
          <w:szCs w:val="24"/>
        </w:rPr>
        <w:t>r</w:t>
      </w:r>
      <w:r>
        <w:rPr>
          <w:sz w:val="24"/>
          <w:szCs w:val="24"/>
        </w:rPr>
        <w:t>masi t</w:t>
      </w:r>
      <w:r>
        <w:rPr>
          <w:spacing w:val="-1"/>
          <w:sz w:val="24"/>
          <w:szCs w:val="24"/>
        </w:rPr>
        <w:t>er</w:t>
      </w:r>
      <w:r>
        <w:rPr>
          <w:sz w:val="24"/>
          <w:szCs w:val="24"/>
        </w:rPr>
        <w:t>s</w:t>
      </w:r>
      <w:r>
        <w:rPr>
          <w:spacing w:val="-1"/>
          <w:sz w:val="24"/>
          <w:szCs w:val="24"/>
        </w:rPr>
        <w:t>e</w:t>
      </w:r>
      <w:r>
        <w:rPr>
          <w:sz w:val="24"/>
          <w:szCs w:val="24"/>
        </w:rPr>
        <w:t xml:space="preserve">but. </w:t>
      </w:r>
      <w:r>
        <w:rPr>
          <w:spacing w:val="2"/>
          <w:sz w:val="24"/>
          <w:szCs w:val="24"/>
        </w:rPr>
        <w:t>D</w:t>
      </w:r>
      <w:r>
        <w:rPr>
          <w:spacing w:val="-1"/>
          <w:sz w:val="24"/>
          <w:szCs w:val="24"/>
        </w:rPr>
        <w:t>a</w:t>
      </w:r>
      <w:r>
        <w:rPr>
          <w:sz w:val="24"/>
          <w:szCs w:val="24"/>
        </w:rPr>
        <w:t>l</w:t>
      </w:r>
      <w:r>
        <w:rPr>
          <w:spacing w:val="1"/>
          <w:sz w:val="24"/>
          <w:szCs w:val="24"/>
        </w:rPr>
        <w:t>a</w:t>
      </w:r>
      <w:r>
        <w:rPr>
          <w:sz w:val="24"/>
          <w:szCs w:val="24"/>
        </w:rPr>
        <w:t>m men</w:t>
      </w:r>
      <w:r>
        <w:rPr>
          <w:spacing w:val="-3"/>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 info</w:t>
      </w:r>
      <w:r>
        <w:rPr>
          <w:spacing w:val="-1"/>
          <w:sz w:val="24"/>
          <w:szCs w:val="24"/>
        </w:rPr>
        <w:t>r</w:t>
      </w:r>
      <w:r>
        <w:rPr>
          <w:sz w:val="24"/>
          <w:szCs w:val="24"/>
        </w:rPr>
        <w:t>m</w:t>
      </w:r>
      <w:r>
        <w:rPr>
          <w:spacing w:val="1"/>
          <w:sz w:val="24"/>
          <w:szCs w:val="24"/>
        </w:rPr>
        <w:t>a</w:t>
      </w:r>
      <w:r>
        <w:rPr>
          <w:sz w:val="24"/>
          <w:szCs w:val="24"/>
        </w:rPr>
        <w:t>si</w:t>
      </w:r>
      <w:r>
        <w:rPr>
          <w:spacing w:val="3"/>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b</w:t>
      </w:r>
      <w:r>
        <w:rPr>
          <w:spacing w:val="-1"/>
          <w:sz w:val="24"/>
          <w:szCs w:val="24"/>
        </w:rPr>
        <w:t>er</w:t>
      </w:r>
      <w:r>
        <w:rPr>
          <w:sz w:val="24"/>
          <w:szCs w:val="24"/>
        </w:rPr>
        <w:t>ku</w:t>
      </w:r>
      <w:r>
        <w:rPr>
          <w:spacing w:val="-1"/>
          <w:sz w:val="24"/>
          <w:szCs w:val="24"/>
        </w:rPr>
        <w:t>a</w:t>
      </w:r>
      <w:r>
        <w:rPr>
          <w:sz w:val="24"/>
          <w:szCs w:val="24"/>
        </w:rPr>
        <w:t>litas</w:t>
      </w:r>
      <w:r>
        <w:rPr>
          <w:spacing w:val="2"/>
          <w:sz w:val="24"/>
          <w:szCs w:val="24"/>
        </w:rPr>
        <w:t xml:space="preserve"> </w:t>
      </w:r>
      <w:r>
        <w:rPr>
          <w:sz w:val="24"/>
          <w:szCs w:val="24"/>
        </w:rPr>
        <w:t>p</w:t>
      </w:r>
      <w:r>
        <w:rPr>
          <w:spacing w:val="-1"/>
          <w:sz w:val="24"/>
          <w:szCs w:val="24"/>
        </w:rPr>
        <w:t>er</w:t>
      </w:r>
      <w:r>
        <w:rPr>
          <w:spacing w:val="-3"/>
          <w:sz w:val="24"/>
          <w:szCs w:val="24"/>
        </w:rPr>
        <w:t>a</w:t>
      </w:r>
      <w:r>
        <w:rPr>
          <w:sz w:val="24"/>
          <w:szCs w:val="24"/>
        </w:rPr>
        <w:t>n manusia te</w:t>
      </w:r>
      <w:r>
        <w:rPr>
          <w:spacing w:val="3"/>
          <w:sz w:val="24"/>
          <w:szCs w:val="24"/>
        </w:rPr>
        <w:t>t</w:t>
      </w:r>
      <w:r>
        <w:rPr>
          <w:spacing w:val="-1"/>
          <w:sz w:val="24"/>
          <w:szCs w:val="24"/>
        </w:rPr>
        <w:t>a</w:t>
      </w:r>
      <w:r>
        <w:rPr>
          <w:sz w:val="24"/>
          <w:szCs w:val="24"/>
        </w:rPr>
        <w:t>p</w:t>
      </w:r>
      <w:r>
        <w:rPr>
          <w:spacing w:val="1"/>
          <w:sz w:val="24"/>
          <w:szCs w:val="24"/>
        </w:rPr>
        <w:t xml:space="preserve"> </w:t>
      </w:r>
      <w:r>
        <w:rPr>
          <w:sz w:val="24"/>
          <w:szCs w:val="24"/>
        </w:rPr>
        <w:t>p</w:t>
      </w:r>
      <w:r>
        <w:rPr>
          <w:spacing w:val="-1"/>
          <w:sz w:val="24"/>
          <w:szCs w:val="24"/>
        </w:rPr>
        <w:t>a</w:t>
      </w:r>
      <w:r>
        <w:rPr>
          <w:spacing w:val="3"/>
          <w:sz w:val="24"/>
          <w:szCs w:val="24"/>
        </w:rPr>
        <w:t>l</w:t>
      </w:r>
      <w:r>
        <w:rPr>
          <w:sz w:val="24"/>
          <w:szCs w:val="24"/>
        </w:rPr>
        <w:t>i</w:t>
      </w:r>
      <w:r>
        <w:rPr>
          <w:spacing w:val="3"/>
          <w:sz w:val="24"/>
          <w:szCs w:val="24"/>
        </w:rPr>
        <w:t>n</w:t>
      </w:r>
      <w:r>
        <w:rPr>
          <w:sz w:val="24"/>
          <w:szCs w:val="24"/>
        </w:rPr>
        <w:t>g</w:t>
      </w:r>
      <w:r>
        <w:rPr>
          <w:spacing w:val="1"/>
          <w:sz w:val="24"/>
          <w:szCs w:val="24"/>
        </w:rPr>
        <w:t xml:space="preserve"> </w:t>
      </w:r>
      <w:r>
        <w:rPr>
          <w:sz w:val="24"/>
          <w:szCs w:val="24"/>
        </w:rPr>
        <w:t>d</w:t>
      </w:r>
      <w:r>
        <w:rPr>
          <w:spacing w:val="2"/>
          <w:sz w:val="24"/>
          <w:szCs w:val="24"/>
        </w:rPr>
        <w:t>o</w:t>
      </w:r>
      <w:r>
        <w:rPr>
          <w:spacing w:val="1"/>
          <w:sz w:val="24"/>
          <w:szCs w:val="24"/>
        </w:rPr>
        <w:t>m</w:t>
      </w:r>
      <w:r>
        <w:rPr>
          <w:sz w:val="24"/>
          <w:szCs w:val="24"/>
        </w:rPr>
        <w:t>in</w:t>
      </w:r>
      <w:r>
        <w:rPr>
          <w:spacing w:val="-1"/>
          <w:sz w:val="24"/>
          <w:szCs w:val="24"/>
        </w:rPr>
        <w:t>a</w:t>
      </w:r>
      <w:r>
        <w:rPr>
          <w:sz w:val="24"/>
          <w:szCs w:val="24"/>
        </w:rPr>
        <w:t>n,</w:t>
      </w:r>
      <w:r>
        <w:rPr>
          <w:spacing w:val="1"/>
          <w:sz w:val="24"/>
          <w:szCs w:val="24"/>
        </w:rPr>
        <w:t xml:space="preserve"> </w:t>
      </w:r>
      <w:r>
        <w:rPr>
          <w:sz w:val="24"/>
          <w:szCs w:val="24"/>
        </w:rPr>
        <w:t>dikat</w:t>
      </w:r>
      <w:r>
        <w:rPr>
          <w:spacing w:val="-1"/>
          <w:sz w:val="24"/>
          <w:szCs w:val="24"/>
        </w:rPr>
        <w:t>a</w:t>
      </w:r>
      <w:r>
        <w:rPr>
          <w:sz w:val="24"/>
          <w:szCs w:val="24"/>
        </w:rPr>
        <w:t>k</w:t>
      </w:r>
      <w:r>
        <w:rPr>
          <w:spacing w:val="-1"/>
          <w:sz w:val="24"/>
          <w:szCs w:val="24"/>
        </w:rPr>
        <w:t>a</w:t>
      </w:r>
      <w:r>
        <w:rPr>
          <w:sz w:val="24"/>
          <w:szCs w:val="24"/>
        </w:rPr>
        <w:t>n</w:t>
      </w:r>
      <w:r>
        <w:rPr>
          <w:spacing w:val="6"/>
          <w:sz w:val="24"/>
          <w:szCs w:val="24"/>
        </w:rPr>
        <w:t xml:space="preserve"> </w:t>
      </w:r>
      <w:r>
        <w:rPr>
          <w:sz w:val="24"/>
          <w:szCs w:val="24"/>
        </w:rPr>
        <w:t>domi</w:t>
      </w:r>
      <w:r>
        <w:rPr>
          <w:spacing w:val="2"/>
          <w:sz w:val="24"/>
          <w:szCs w:val="24"/>
        </w:rPr>
        <w:t>n</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a</w:t>
      </w:r>
      <w:r>
        <w:rPr>
          <w:spacing w:val="2"/>
          <w:sz w:val="24"/>
          <w:szCs w:val="24"/>
        </w:rPr>
        <w:t>r</w:t>
      </w:r>
      <w:r>
        <w:rPr>
          <w:spacing w:val="-3"/>
          <w:sz w:val="24"/>
          <w:szCs w:val="24"/>
        </w:rPr>
        <w:t>e</w:t>
      </w:r>
      <w:r>
        <w:rPr>
          <w:sz w:val="24"/>
          <w:szCs w:val="24"/>
        </w:rPr>
        <w:t>na h</w:t>
      </w:r>
      <w:r>
        <w:rPr>
          <w:spacing w:val="-1"/>
          <w:sz w:val="24"/>
          <w:szCs w:val="24"/>
        </w:rPr>
        <w:t>a</w:t>
      </w:r>
      <w:r>
        <w:rPr>
          <w:spacing w:val="5"/>
          <w:sz w:val="24"/>
          <w:szCs w:val="24"/>
        </w:rPr>
        <w:t>n</w:t>
      </w:r>
      <w:r>
        <w:rPr>
          <w:spacing w:val="-5"/>
          <w:sz w:val="24"/>
          <w:szCs w:val="24"/>
        </w:rPr>
        <w:t>y</w:t>
      </w:r>
      <w:r>
        <w:rPr>
          <w:sz w:val="24"/>
          <w:szCs w:val="24"/>
        </w:rPr>
        <w:t>a s</w:t>
      </w:r>
      <w:r>
        <w:rPr>
          <w:spacing w:val="-1"/>
          <w:sz w:val="24"/>
          <w:szCs w:val="24"/>
        </w:rPr>
        <w:t>e</w:t>
      </w:r>
      <w:r>
        <w:rPr>
          <w:sz w:val="24"/>
          <w:szCs w:val="24"/>
        </w:rPr>
        <w:t>b</w:t>
      </w:r>
      <w:r>
        <w:rPr>
          <w:spacing w:val="-1"/>
          <w:sz w:val="24"/>
          <w:szCs w:val="24"/>
        </w:rPr>
        <w:t>a</w:t>
      </w:r>
      <w:r>
        <w:rPr>
          <w:spacing w:val="-2"/>
          <w:sz w:val="24"/>
          <w:szCs w:val="24"/>
        </w:rPr>
        <w:t>g</w:t>
      </w:r>
      <w:r>
        <w:rPr>
          <w:spacing w:val="3"/>
          <w:sz w:val="24"/>
          <w:szCs w:val="24"/>
        </w:rPr>
        <w:t>i</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ec</w:t>
      </w:r>
      <w:r>
        <w:rPr>
          <w:sz w:val="24"/>
          <w:szCs w:val="24"/>
        </w:rPr>
        <w:t>il</w:t>
      </w:r>
      <w:r>
        <w:rPr>
          <w:spacing w:val="1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pacing w:val="2"/>
          <w:sz w:val="24"/>
          <w:szCs w:val="24"/>
        </w:rPr>
        <w:t>p</w:t>
      </w:r>
      <w:r>
        <w:rPr>
          <w:spacing w:val="-1"/>
          <w:sz w:val="24"/>
          <w:szCs w:val="24"/>
        </w:rPr>
        <w:t>a</w:t>
      </w:r>
      <w:r>
        <w:rPr>
          <w:sz w:val="24"/>
          <w:szCs w:val="24"/>
        </w:rPr>
        <w:t>t</w:t>
      </w:r>
      <w:r>
        <w:rPr>
          <w:spacing w:val="2"/>
          <w:sz w:val="24"/>
          <w:szCs w:val="24"/>
        </w:rPr>
        <w:t xml:space="preserve"> </w:t>
      </w:r>
      <w:r>
        <w:rPr>
          <w:sz w:val="24"/>
          <w:szCs w:val="24"/>
        </w:rPr>
        <w:t>dil</w:t>
      </w:r>
      <w:r>
        <w:rPr>
          <w:spacing w:val="-1"/>
          <w:sz w:val="24"/>
          <w:szCs w:val="24"/>
        </w:rPr>
        <w:t>a</w:t>
      </w:r>
      <w:r>
        <w:rPr>
          <w:sz w:val="24"/>
          <w:szCs w:val="24"/>
        </w:rPr>
        <w:t>kuk</w:t>
      </w:r>
      <w:r>
        <w:rPr>
          <w:spacing w:val="-1"/>
          <w:sz w:val="24"/>
          <w:szCs w:val="24"/>
        </w:rPr>
        <w:t>a</w:t>
      </w:r>
      <w:r>
        <w:rPr>
          <w:sz w:val="24"/>
          <w:szCs w:val="24"/>
        </w:rPr>
        <w:t>n</w:t>
      </w:r>
      <w:r>
        <w:rPr>
          <w:spacing w:val="4"/>
          <w:sz w:val="24"/>
          <w:szCs w:val="24"/>
        </w:rPr>
        <w:t xml:space="preserve"> </w:t>
      </w:r>
      <w:r>
        <w:rPr>
          <w:sz w:val="24"/>
          <w:szCs w:val="24"/>
        </w:rPr>
        <w:t>oleh</w:t>
      </w:r>
      <w:r>
        <w:rPr>
          <w:spacing w:val="2"/>
          <w:sz w:val="24"/>
          <w:szCs w:val="24"/>
        </w:rPr>
        <w:t xml:space="preserve"> </w:t>
      </w:r>
      <w:r>
        <w:rPr>
          <w:sz w:val="24"/>
          <w:szCs w:val="24"/>
        </w:rPr>
        <w:t>alat</w:t>
      </w:r>
      <w:r>
        <w:rPr>
          <w:spacing w:val="2"/>
          <w:sz w:val="24"/>
          <w:szCs w:val="24"/>
        </w:rPr>
        <w:t xml:space="preserve"> u</w:t>
      </w:r>
      <w:r>
        <w:rPr>
          <w:sz w:val="24"/>
          <w:szCs w:val="24"/>
        </w:rPr>
        <w:t>ntuk</w:t>
      </w:r>
      <w:r>
        <w:rPr>
          <w:spacing w:val="2"/>
          <w:sz w:val="24"/>
          <w:szCs w:val="24"/>
        </w:rPr>
        <w:t xml:space="preserve"> </w:t>
      </w:r>
      <w:r>
        <w:rPr>
          <w:sz w:val="24"/>
          <w:szCs w:val="24"/>
        </w:rPr>
        <w:t>men</w:t>
      </w:r>
      <w:r>
        <w:rPr>
          <w:spacing w:val="-3"/>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 info</w:t>
      </w:r>
      <w:r>
        <w:rPr>
          <w:spacing w:val="-1"/>
          <w:sz w:val="24"/>
          <w:szCs w:val="24"/>
        </w:rPr>
        <w:t>r</w:t>
      </w:r>
      <w:r>
        <w:rPr>
          <w:sz w:val="24"/>
          <w:szCs w:val="24"/>
        </w:rPr>
        <w:t>masi</w:t>
      </w:r>
      <w:r>
        <w:rPr>
          <w:spacing w:val="3"/>
          <w:sz w:val="24"/>
          <w:szCs w:val="24"/>
        </w:rPr>
        <w:t xml:space="preserve"> </w:t>
      </w:r>
      <w:r>
        <w:rPr>
          <w:sz w:val="24"/>
          <w:szCs w:val="24"/>
        </w:rPr>
        <w:t>b</w:t>
      </w:r>
      <w:r>
        <w:rPr>
          <w:spacing w:val="-1"/>
          <w:sz w:val="24"/>
          <w:szCs w:val="24"/>
        </w:rPr>
        <w:t>e</w:t>
      </w:r>
      <w:r>
        <w:rPr>
          <w:sz w:val="24"/>
          <w:szCs w:val="24"/>
        </w:rPr>
        <w:t>rk</w:t>
      </w:r>
      <w:r>
        <w:rPr>
          <w:spacing w:val="-1"/>
          <w:sz w:val="24"/>
          <w:szCs w:val="24"/>
        </w:rPr>
        <w:t>u</w:t>
      </w:r>
      <w:r>
        <w:rPr>
          <w:spacing w:val="-3"/>
          <w:sz w:val="24"/>
          <w:szCs w:val="24"/>
        </w:rPr>
        <w:t>a</w:t>
      </w:r>
      <w:r>
        <w:rPr>
          <w:sz w:val="24"/>
          <w:szCs w:val="24"/>
        </w:rPr>
        <w:t>litas.</w:t>
      </w:r>
    </w:p>
    <w:p w:rsidR="0047694C" w:rsidRDefault="00000000">
      <w:pPr>
        <w:spacing w:before="27"/>
        <w:ind w:left="1308"/>
        <w:rPr>
          <w:sz w:val="24"/>
          <w:szCs w:val="24"/>
        </w:rPr>
      </w:pPr>
      <w:r>
        <w:rPr>
          <w:b/>
          <w:sz w:val="24"/>
          <w:szCs w:val="24"/>
        </w:rPr>
        <w:t>2.2.6</w:t>
      </w:r>
      <w:r>
        <w:rPr>
          <w:b/>
          <w:spacing w:val="8"/>
          <w:sz w:val="24"/>
          <w:szCs w:val="24"/>
        </w:rPr>
        <w:t xml:space="preserve"> </w:t>
      </w:r>
      <w:r>
        <w:rPr>
          <w:b/>
          <w:spacing w:val="-1"/>
          <w:sz w:val="24"/>
          <w:szCs w:val="24"/>
        </w:rPr>
        <w:t>Me</w:t>
      </w:r>
      <w:r>
        <w:rPr>
          <w:b/>
          <w:sz w:val="24"/>
          <w:szCs w:val="24"/>
        </w:rPr>
        <w:t>tode</w:t>
      </w:r>
      <w:r>
        <w:rPr>
          <w:b/>
          <w:spacing w:val="-1"/>
          <w:sz w:val="24"/>
          <w:szCs w:val="24"/>
        </w:rPr>
        <w:t xml:space="preserve"> </w:t>
      </w:r>
      <w:r>
        <w:rPr>
          <w:b/>
          <w:sz w:val="24"/>
          <w:szCs w:val="24"/>
        </w:rPr>
        <w:t>Wa</w:t>
      </w:r>
      <w:r>
        <w:rPr>
          <w:b/>
          <w:spacing w:val="-1"/>
          <w:sz w:val="24"/>
          <w:szCs w:val="24"/>
        </w:rPr>
        <w:t>ter</w:t>
      </w:r>
      <w:r>
        <w:rPr>
          <w:b/>
          <w:spacing w:val="1"/>
          <w:sz w:val="24"/>
          <w:szCs w:val="24"/>
        </w:rPr>
        <w:t>f</w:t>
      </w:r>
      <w:r>
        <w:rPr>
          <w:b/>
          <w:sz w:val="24"/>
          <w:szCs w:val="24"/>
        </w:rPr>
        <w:t>all</w:t>
      </w:r>
    </w:p>
    <w:p w:rsidR="0047694C" w:rsidRDefault="0047694C">
      <w:pPr>
        <w:spacing w:before="9" w:line="260" w:lineRule="exact"/>
        <w:rPr>
          <w:sz w:val="26"/>
          <w:szCs w:val="26"/>
        </w:rPr>
      </w:pPr>
    </w:p>
    <w:p w:rsidR="0047694C" w:rsidRDefault="00000000">
      <w:pPr>
        <w:spacing w:line="480" w:lineRule="auto"/>
        <w:ind w:left="2029" w:right="75" w:firstLine="720"/>
        <w:jc w:val="both"/>
        <w:rPr>
          <w:sz w:val="24"/>
          <w:szCs w:val="24"/>
        </w:rPr>
      </w:pPr>
      <w:r>
        <w:rPr>
          <w:sz w:val="24"/>
          <w:szCs w:val="24"/>
        </w:rPr>
        <w:t>M</w:t>
      </w:r>
      <w:r>
        <w:rPr>
          <w:spacing w:val="-1"/>
          <w:sz w:val="24"/>
          <w:szCs w:val="24"/>
        </w:rPr>
        <w:t>e</w:t>
      </w:r>
      <w:r>
        <w:rPr>
          <w:sz w:val="24"/>
          <w:szCs w:val="24"/>
        </w:rPr>
        <w:t xml:space="preserve">nurut </w:t>
      </w:r>
      <w:r>
        <w:rPr>
          <w:spacing w:val="1"/>
          <w:sz w:val="24"/>
          <w:szCs w:val="24"/>
        </w:rPr>
        <w:t>P</w:t>
      </w:r>
      <w:r>
        <w:rPr>
          <w:spacing w:val="-1"/>
          <w:sz w:val="24"/>
          <w:szCs w:val="24"/>
        </w:rPr>
        <w:t>r</w:t>
      </w:r>
      <w:r>
        <w:rPr>
          <w:spacing w:val="-3"/>
          <w:sz w:val="24"/>
          <w:szCs w:val="24"/>
        </w:rPr>
        <w:t>e</w:t>
      </w:r>
      <w:r>
        <w:rPr>
          <w:sz w:val="24"/>
          <w:szCs w:val="24"/>
        </w:rPr>
        <w:t>ssm</w:t>
      </w:r>
      <w:r>
        <w:rPr>
          <w:spacing w:val="-1"/>
          <w:sz w:val="24"/>
          <w:szCs w:val="24"/>
        </w:rPr>
        <w:t>a</w:t>
      </w:r>
      <w:r>
        <w:rPr>
          <w:sz w:val="24"/>
          <w:szCs w:val="24"/>
        </w:rPr>
        <w:t>n d</w:t>
      </w:r>
      <w:r>
        <w:rPr>
          <w:spacing w:val="-1"/>
          <w:sz w:val="24"/>
          <w:szCs w:val="24"/>
        </w:rPr>
        <w:t>a</w:t>
      </w:r>
      <w:r>
        <w:rPr>
          <w:sz w:val="24"/>
          <w:szCs w:val="24"/>
        </w:rPr>
        <w:t>n</w:t>
      </w:r>
      <w:r>
        <w:rPr>
          <w:spacing w:val="3"/>
          <w:sz w:val="24"/>
          <w:szCs w:val="24"/>
        </w:rPr>
        <w:t xml:space="preserve"> </w:t>
      </w:r>
      <w:r>
        <w:rPr>
          <w:spacing w:val="1"/>
          <w:sz w:val="24"/>
          <w:szCs w:val="24"/>
        </w:rPr>
        <w:t>S</w:t>
      </w:r>
      <w:r>
        <w:rPr>
          <w:sz w:val="24"/>
          <w:szCs w:val="24"/>
        </w:rPr>
        <w:t>omm</w:t>
      </w:r>
      <w:r>
        <w:rPr>
          <w:spacing w:val="-1"/>
          <w:sz w:val="24"/>
          <w:szCs w:val="24"/>
        </w:rPr>
        <w:t>e</w:t>
      </w:r>
      <w:r>
        <w:rPr>
          <w:sz w:val="24"/>
          <w:szCs w:val="24"/>
        </w:rPr>
        <w:t>rville</w:t>
      </w:r>
      <w:r>
        <w:rPr>
          <w:spacing w:val="1"/>
          <w:sz w:val="24"/>
          <w:szCs w:val="24"/>
        </w:rPr>
        <w:t xml:space="preserve"> </w:t>
      </w:r>
      <w:r>
        <w:rPr>
          <w:sz w:val="24"/>
          <w:szCs w:val="24"/>
        </w:rPr>
        <w:t>(20</w:t>
      </w:r>
      <w:r>
        <w:rPr>
          <w:spacing w:val="-1"/>
          <w:sz w:val="24"/>
          <w:szCs w:val="24"/>
        </w:rPr>
        <w:t>1</w:t>
      </w:r>
      <w:r>
        <w:rPr>
          <w:sz w:val="24"/>
          <w:szCs w:val="24"/>
        </w:rPr>
        <w:t xml:space="preserve">5:42),  </w:t>
      </w:r>
      <w:r>
        <w:rPr>
          <w:spacing w:val="10"/>
          <w:sz w:val="24"/>
          <w:szCs w:val="24"/>
        </w:rPr>
        <w:t xml:space="preserve"> </w:t>
      </w:r>
      <w:r>
        <w:rPr>
          <w:sz w:val="24"/>
          <w:szCs w:val="24"/>
        </w:rPr>
        <w:t>M</w:t>
      </w:r>
      <w:r>
        <w:rPr>
          <w:spacing w:val="-1"/>
          <w:sz w:val="24"/>
          <w:szCs w:val="24"/>
        </w:rPr>
        <w:t>e</w:t>
      </w:r>
      <w:r>
        <w:rPr>
          <w:sz w:val="24"/>
          <w:szCs w:val="24"/>
        </w:rPr>
        <w:t>tode w</w:t>
      </w:r>
      <w:r>
        <w:rPr>
          <w:spacing w:val="-1"/>
          <w:sz w:val="24"/>
          <w:szCs w:val="24"/>
        </w:rPr>
        <w:t>a</w:t>
      </w:r>
      <w:r>
        <w:rPr>
          <w:sz w:val="24"/>
          <w:szCs w:val="24"/>
        </w:rPr>
        <w:t>t</w:t>
      </w:r>
      <w:r>
        <w:rPr>
          <w:spacing w:val="-1"/>
          <w:sz w:val="24"/>
          <w:szCs w:val="24"/>
        </w:rPr>
        <w:t>erfa</w:t>
      </w:r>
      <w:r>
        <w:rPr>
          <w:sz w:val="24"/>
          <w:szCs w:val="24"/>
        </w:rPr>
        <w:t>ll</w:t>
      </w:r>
      <w:r>
        <w:rPr>
          <w:spacing w:val="1"/>
          <w:sz w:val="24"/>
          <w:szCs w:val="24"/>
        </w:rPr>
        <w:t xml:space="preserve"> </w:t>
      </w:r>
      <w:r>
        <w:rPr>
          <w:sz w:val="24"/>
          <w:szCs w:val="24"/>
        </w:rPr>
        <w:t>ini</w:t>
      </w:r>
      <w:r>
        <w:rPr>
          <w:spacing w:val="4"/>
          <w:sz w:val="24"/>
          <w:szCs w:val="24"/>
        </w:rPr>
        <w:t xml:space="preserve"> </w:t>
      </w:r>
      <w:r>
        <w:rPr>
          <w:sz w:val="24"/>
          <w:szCs w:val="24"/>
        </w:rPr>
        <w:t>s</w:t>
      </w:r>
      <w:r>
        <w:rPr>
          <w:spacing w:val="-1"/>
          <w:sz w:val="24"/>
          <w:szCs w:val="24"/>
        </w:rPr>
        <w:t>e</w:t>
      </w:r>
      <w:r>
        <w:rPr>
          <w:spacing w:val="2"/>
          <w:sz w:val="24"/>
          <w:szCs w:val="24"/>
        </w:rPr>
        <w:t>b</w:t>
      </w:r>
      <w:r>
        <w:rPr>
          <w:spacing w:val="-1"/>
          <w:sz w:val="24"/>
          <w:szCs w:val="24"/>
        </w:rPr>
        <w:t>e</w:t>
      </w:r>
      <w:r>
        <w:rPr>
          <w:sz w:val="24"/>
          <w:szCs w:val="24"/>
        </w:rPr>
        <w:t>n</w:t>
      </w:r>
      <w:r>
        <w:rPr>
          <w:spacing w:val="-1"/>
          <w:sz w:val="24"/>
          <w:szCs w:val="24"/>
        </w:rPr>
        <w:t>ar</w:t>
      </w:r>
      <w:r>
        <w:rPr>
          <w:spacing w:val="5"/>
          <w:sz w:val="24"/>
          <w:szCs w:val="24"/>
        </w:rPr>
        <w:t>n</w:t>
      </w:r>
      <w:r>
        <w:rPr>
          <w:spacing w:val="-5"/>
          <w:sz w:val="24"/>
          <w:szCs w:val="24"/>
        </w:rPr>
        <w:t>y</w:t>
      </w:r>
      <w:r>
        <w:rPr>
          <w:sz w:val="24"/>
          <w:szCs w:val="24"/>
        </w:rPr>
        <w:t>a</w:t>
      </w:r>
      <w:r>
        <w:rPr>
          <w:spacing w:val="6"/>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5"/>
          <w:sz w:val="24"/>
          <w:szCs w:val="24"/>
        </w:rPr>
        <w:t xml:space="preserve"> </w:t>
      </w:r>
      <w:r>
        <w:rPr>
          <w:spacing w:val="-1"/>
          <w:sz w:val="24"/>
          <w:szCs w:val="24"/>
        </w:rPr>
        <w:t>“</w:t>
      </w:r>
      <w:r>
        <w:rPr>
          <w:spacing w:val="-5"/>
          <w:sz w:val="24"/>
          <w:szCs w:val="24"/>
        </w:rPr>
        <w:t>L</w:t>
      </w:r>
      <w:r>
        <w:rPr>
          <w:sz w:val="24"/>
          <w:szCs w:val="24"/>
        </w:rPr>
        <w:t>i</w:t>
      </w:r>
      <w:r>
        <w:rPr>
          <w:spacing w:val="2"/>
          <w:sz w:val="24"/>
          <w:szCs w:val="24"/>
        </w:rPr>
        <w:t>n</w:t>
      </w:r>
      <w:r>
        <w:rPr>
          <w:spacing w:val="-1"/>
          <w:sz w:val="24"/>
          <w:szCs w:val="24"/>
        </w:rPr>
        <w:t>ea</w:t>
      </w:r>
      <w:r>
        <w:rPr>
          <w:sz w:val="24"/>
          <w:szCs w:val="24"/>
        </w:rPr>
        <w:t>r</w:t>
      </w:r>
      <w:r>
        <w:rPr>
          <w:spacing w:val="4"/>
          <w:sz w:val="24"/>
          <w:szCs w:val="24"/>
        </w:rPr>
        <w:t xml:space="preserve"> </w:t>
      </w:r>
      <w:r>
        <w:rPr>
          <w:spacing w:val="2"/>
          <w:sz w:val="24"/>
          <w:szCs w:val="24"/>
        </w:rPr>
        <w:t>S</w:t>
      </w:r>
      <w:r>
        <w:rPr>
          <w:spacing w:val="-1"/>
          <w:sz w:val="24"/>
          <w:szCs w:val="24"/>
        </w:rPr>
        <w:t>e</w:t>
      </w:r>
      <w:r>
        <w:rPr>
          <w:sz w:val="24"/>
          <w:szCs w:val="24"/>
        </w:rPr>
        <w:t>qu</w:t>
      </w:r>
      <w:r>
        <w:rPr>
          <w:spacing w:val="-1"/>
          <w:sz w:val="24"/>
          <w:szCs w:val="24"/>
        </w:rPr>
        <w:t>e</w:t>
      </w:r>
      <w:r>
        <w:rPr>
          <w:sz w:val="24"/>
          <w:szCs w:val="24"/>
        </w:rPr>
        <w:t>n</w:t>
      </w:r>
      <w:r>
        <w:rPr>
          <w:spacing w:val="3"/>
          <w:sz w:val="24"/>
          <w:szCs w:val="24"/>
        </w:rPr>
        <w:t>t</w:t>
      </w:r>
      <w:r>
        <w:rPr>
          <w:sz w:val="24"/>
          <w:szCs w:val="24"/>
        </w:rPr>
        <w:t>ial Mod</w:t>
      </w:r>
      <w:r>
        <w:rPr>
          <w:spacing w:val="-1"/>
          <w:sz w:val="24"/>
          <w:szCs w:val="24"/>
        </w:rPr>
        <w:t>e</w:t>
      </w:r>
      <w:r>
        <w:rPr>
          <w:sz w:val="24"/>
          <w:szCs w:val="24"/>
        </w:rPr>
        <w:t>l”,</w:t>
      </w:r>
      <w:r>
        <w:rPr>
          <w:spacing w:val="5"/>
          <w:sz w:val="24"/>
          <w:szCs w:val="24"/>
        </w:rPr>
        <w:t xml:space="preserve"> </w:t>
      </w:r>
      <w:r>
        <w:rPr>
          <w:spacing w:val="-2"/>
          <w:sz w:val="24"/>
          <w:szCs w:val="24"/>
        </w:rPr>
        <w:t>y</w:t>
      </w:r>
      <w:r>
        <w:rPr>
          <w:spacing w:val="-1"/>
          <w:sz w:val="24"/>
          <w:szCs w:val="24"/>
        </w:rPr>
        <w:t>a</w:t>
      </w:r>
      <w:r>
        <w:rPr>
          <w:spacing w:val="5"/>
          <w:sz w:val="24"/>
          <w:szCs w:val="24"/>
        </w:rPr>
        <w:t>n</w:t>
      </w:r>
      <w:r>
        <w:rPr>
          <w:sz w:val="24"/>
          <w:szCs w:val="24"/>
        </w:rPr>
        <w:t>g s</w:t>
      </w:r>
      <w:r>
        <w:rPr>
          <w:spacing w:val="-1"/>
          <w:sz w:val="24"/>
          <w:szCs w:val="24"/>
        </w:rPr>
        <w:t>e</w:t>
      </w:r>
      <w:r>
        <w:rPr>
          <w:sz w:val="24"/>
          <w:szCs w:val="24"/>
        </w:rPr>
        <w:t>ring juga</w:t>
      </w:r>
      <w:r>
        <w:rPr>
          <w:spacing w:val="2"/>
          <w:sz w:val="24"/>
          <w:szCs w:val="24"/>
        </w:rPr>
        <w:t xml:space="preserve"> </w:t>
      </w:r>
      <w:r>
        <w:rPr>
          <w:sz w:val="24"/>
          <w:szCs w:val="24"/>
        </w:rPr>
        <w:t>di</w:t>
      </w:r>
      <w:r>
        <w:rPr>
          <w:spacing w:val="1"/>
          <w:sz w:val="24"/>
          <w:szCs w:val="24"/>
        </w:rPr>
        <w:t>s</w:t>
      </w:r>
      <w:r>
        <w:rPr>
          <w:spacing w:val="-1"/>
          <w:sz w:val="24"/>
          <w:szCs w:val="24"/>
        </w:rPr>
        <w:t>e</w:t>
      </w:r>
      <w:r>
        <w:rPr>
          <w:sz w:val="24"/>
          <w:szCs w:val="24"/>
        </w:rPr>
        <w:t>but</w:t>
      </w:r>
      <w:r>
        <w:rPr>
          <w:spacing w:val="3"/>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pacing w:val="-1"/>
          <w:sz w:val="24"/>
          <w:szCs w:val="24"/>
        </w:rPr>
        <w:t>“</w:t>
      </w:r>
      <w:r>
        <w:rPr>
          <w:i/>
          <w:spacing w:val="-1"/>
          <w:sz w:val="24"/>
          <w:szCs w:val="24"/>
        </w:rPr>
        <w:t>c</w:t>
      </w:r>
      <w:r>
        <w:rPr>
          <w:i/>
          <w:sz w:val="24"/>
          <w:szCs w:val="24"/>
        </w:rPr>
        <w:t>la</w:t>
      </w:r>
      <w:r>
        <w:rPr>
          <w:i/>
          <w:spacing w:val="1"/>
          <w:sz w:val="24"/>
          <w:szCs w:val="24"/>
        </w:rPr>
        <w:t>s</w:t>
      </w:r>
      <w:r>
        <w:rPr>
          <w:i/>
          <w:sz w:val="24"/>
          <w:szCs w:val="24"/>
        </w:rPr>
        <w:t>sic</w:t>
      </w:r>
      <w:r>
        <w:rPr>
          <w:i/>
          <w:spacing w:val="1"/>
          <w:sz w:val="24"/>
          <w:szCs w:val="24"/>
        </w:rPr>
        <w:t xml:space="preserve"> </w:t>
      </w:r>
      <w:r>
        <w:rPr>
          <w:i/>
          <w:sz w:val="24"/>
          <w:szCs w:val="24"/>
        </w:rPr>
        <w:t>lyfe</w:t>
      </w:r>
      <w:r>
        <w:rPr>
          <w:i/>
          <w:spacing w:val="-1"/>
          <w:sz w:val="24"/>
          <w:szCs w:val="24"/>
        </w:rPr>
        <w:t xml:space="preserve"> cyc</w:t>
      </w:r>
      <w:r>
        <w:rPr>
          <w:i/>
          <w:sz w:val="24"/>
          <w:szCs w:val="24"/>
        </w:rPr>
        <w:t>l</w:t>
      </w:r>
      <w:r>
        <w:rPr>
          <w:i/>
          <w:spacing w:val="2"/>
          <w:sz w:val="24"/>
          <w:szCs w:val="24"/>
        </w:rPr>
        <w:t>e</w:t>
      </w:r>
      <w:r>
        <w:rPr>
          <w:sz w:val="24"/>
          <w:szCs w:val="24"/>
        </w:rPr>
        <w:t>”</w:t>
      </w:r>
      <w:r>
        <w:rPr>
          <w:spacing w:val="-1"/>
          <w:sz w:val="24"/>
          <w:szCs w:val="24"/>
        </w:rPr>
        <w:t xml:space="preserve"> a</w:t>
      </w:r>
      <w:r>
        <w:rPr>
          <w:spacing w:val="3"/>
          <w:sz w:val="24"/>
          <w:szCs w:val="24"/>
        </w:rPr>
        <w:t>t</w:t>
      </w:r>
      <w:r>
        <w:rPr>
          <w:spacing w:val="1"/>
          <w:sz w:val="24"/>
          <w:szCs w:val="24"/>
        </w:rPr>
        <w:t>a</w:t>
      </w:r>
      <w:r>
        <w:rPr>
          <w:sz w:val="24"/>
          <w:szCs w:val="24"/>
        </w:rPr>
        <w:t>u</w:t>
      </w:r>
      <w:r>
        <w:rPr>
          <w:spacing w:val="5"/>
          <w:sz w:val="24"/>
          <w:szCs w:val="24"/>
        </w:rPr>
        <w:t xml:space="preserve"> </w:t>
      </w:r>
      <w:r>
        <w:rPr>
          <w:sz w:val="24"/>
          <w:szCs w:val="24"/>
        </w:rPr>
        <w:t>mod</w:t>
      </w:r>
      <w:r>
        <w:rPr>
          <w:spacing w:val="-1"/>
          <w:sz w:val="24"/>
          <w:szCs w:val="24"/>
        </w:rPr>
        <w:t>e</w:t>
      </w:r>
      <w:r>
        <w:rPr>
          <w:sz w:val="24"/>
          <w:szCs w:val="24"/>
        </w:rPr>
        <w:t>l</w:t>
      </w:r>
      <w:r>
        <w:rPr>
          <w:spacing w:val="3"/>
          <w:sz w:val="24"/>
          <w:szCs w:val="24"/>
        </w:rPr>
        <w:t xml:space="preserve"> </w:t>
      </w:r>
      <w:r>
        <w:rPr>
          <w:sz w:val="24"/>
          <w:szCs w:val="24"/>
        </w:rPr>
        <w:t>w</w:t>
      </w:r>
      <w:r>
        <w:rPr>
          <w:spacing w:val="-1"/>
          <w:sz w:val="24"/>
          <w:szCs w:val="24"/>
        </w:rPr>
        <w:t>a</w:t>
      </w:r>
      <w:r>
        <w:rPr>
          <w:sz w:val="24"/>
          <w:szCs w:val="24"/>
        </w:rPr>
        <w:t>t</w:t>
      </w:r>
      <w:r>
        <w:rPr>
          <w:spacing w:val="-1"/>
          <w:sz w:val="24"/>
          <w:szCs w:val="24"/>
        </w:rPr>
        <w:t>erf</w:t>
      </w:r>
      <w:r>
        <w:rPr>
          <w:spacing w:val="-3"/>
          <w:sz w:val="24"/>
          <w:szCs w:val="24"/>
        </w:rPr>
        <w:t>a</w:t>
      </w:r>
      <w:r>
        <w:rPr>
          <w:sz w:val="24"/>
          <w:szCs w:val="24"/>
        </w:rPr>
        <w:t>l</w:t>
      </w:r>
      <w:r>
        <w:rPr>
          <w:spacing w:val="1"/>
          <w:sz w:val="24"/>
          <w:szCs w:val="24"/>
        </w:rPr>
        <w:t>l</w:t>
      </w:r>
      <w:r>
        <w:rPr>
          <w:sz w:val="24"/>
          <w:szCs w:val="24"/>
        </w:rPr>
        <w:t>. M</w:t>
      </w:r>
      <w:r>
        <w:rPr>
          <w:spacing w:val="-1"/>
          <w:sz w:val="24"/>
          <w:szCs w:val="24"/>
        </w:rPr>
        <w:t>e</w:t>
      </w:r>
      <w:r>
        <w:rPr>
          <w:sz w:val="24"/>
          <w:szCs w:val="24"/>
        </w:rPr>
        <w:t>tode</w:t>
      </w:r>
      <w:r>
        <w:rPr>
          <w:spacing w:val="1"/>
          <w:sz w:val="24"/>
          <w:szCs w:val="24"/>
        </w:rPr>
        <w:t xml:space="preserve"> </w:t>
      </w:r>
      <w:r>
        <w:rPr>
          <w:sz w:val="24"/>
          <w:szCs w:val="24"/>
        </w:rPr>
        <w:t>ini</w:t>
      </w:r>
      <w:r>
        <w:rPr>
          <w:spacing w:val="5"/>
          <w:sz w:val="24"/>
          <w:szCs w:val="24"/>
        </w:rPr>
        <w:t xml:space="preserve"> </w:t>
      </w:r>
      <w:r>
        <w:rPr>
          <w:sz w:val="24"/>
          <w:szCs w:val="24"/>
        </w:rPr>
        <w:t>muncul</w:t>
      </w:r>
      <w:r>
        <w:rPr>
          <w:spacing w:val="2"/>
          <w:sz w:val="24"/>
          <w:szCs w:val="24"/>
        </w:rPr>
        <w:t xml:space="preserve"> </w:t>
      </w:r>
      <w:r>
        <w:rPr>
          <w:sz w:val="24"/>
          <w:szCs w:val="24"/>
        </w:rPr>
        <w:t>p</w:t>
      </w:r>
      <w:r>
        <w:rPr>
          <w:spacing w:val="1"/>
          <w:sz w:val="24"/>
          <w:szCs w:val="24"/>
        </w:rPr>
        <w:t>e</w:t>
      </w:r>
      <w:r>
        <w:rPr>
          <w:spacing w:val="-1"/>
          <w:sz w:val="24"/>
          <w:szCs w:val="24"/>
        </w:rPr>
        <w:t>r</w:t>
      </w:r>
      <w:r>
        <w:rPr>
          <w:sz w:val="24"/>
          <w:szCs w:val="24"/>
        </w:rPr>
        <w:t>t</w:t>
      </w:r>
      <w:r>
        <w:rPr>
          <w:spacing w:val="1"/>
          <w:sz w:val="24"/>
          <w:szCs w:val="24"/>
        </w:rPr>
        <w:t>a</w:t>
      </w:r>
      <w:r>
        <w:rPr>
          <w:sz w:val="24"/>
          <w:szCs w:val="24"/>
        </w:rPr>
        <w:t>ma k</w:t>
      </w:r>
      <w:r>
        <w:rPr>
          <w:spacing w:val="-1"/>
          <w:sz w:val="24"/>
          <w:szCs w:val="24"/>
        </w:rPr>
        <w:t>a</w:t>
      </w:r>
      <w:r>
        <w:rPr>
          <w:sz w:val="24"/>
          <w:szCs w:val="24"/>
        </w:rPr>
        <w:t>li</w:t>
      </w:r>
      <w:r>
        <w:rPr>
          <w:spacing w:val="4"/>
          <w:sz w:val="24"/>
          <w:szCs w:val="24"/>
        </w:rPr>
        <w:t xml:space="preserve"> </w:t>
      </w:r>
      <w:r>
        <w:rPr>
          <w:sz w:val="24"/>
          <w:szCs w:val="24"/>
        </w:rPr>
        <w:t>s</w:t>
      </w:r>
      <w:r>
        <w:rPr>
          <w:spacing w:val="-1"/>
          <w:sz w:val="24"/>
          <w:szCs w:val="24"/>
        </w:rPr>
        <w:t>e</w:t>
      </w:r>
      <w:r>
        <w:rPr>
          <w:sz w:val="24"/>
          <w:szCs w:val="24"/>
        </w:rPr>
        <w:t>kit</w:t>
      </w:r>
      <w:r>
        <w:rPr>
          <w:spacing w:val="-1"/>
          <w:sz w:val="24"/>
          <w:szCs w:val="24"/>
        </w:rPr>
        <w:t>a</w:t>
      </w:r>
      <w:r>
        <w:rPr>
          <w:sz w:val="24"/>
          <w:szCs w:val="24"/>
        </w:rPr>
        <w:t>r tahun</w:t>
      </w:r>
      <w:r>
        <w:rPr>
          <w:spacing w:val="6"/>
          <w:sz w:val="24"/>
          <w:szCs w:val="24"/>
        </w:rPr>
        <w:t xml:space="preserve"> </w:t>
      </w:r>
      <w:r>
        <w:rPr>
          <w:sz w:val="24"/>
          <w:szCs w:val="24"/>
        </w:rPr>
        <w:t>1</w:t>
      </w:r>
      <w:r>
        <w:rPr>
          <w:spacing w:val="2"/>
          <w:sz w:val="24"/>
          <w:szCs w:val="24"/>
        </w:rPr>
        <w:t>97</w:t>
      </w:r>
      <w:r>
        <w:rPr>
          <w:sz w:val="24"/>
          <w:szCs w:val="24"/>
        </w:rPr>
        <w:t>0</w:t>
      </w:r>
      <w:r>
        <w:rPr>
          <w:spacing w:val="1"/>
          <w:sz w:val="24"/>
          <w:szCs w:val="24"/>
        </w:rPr>
        <w:t xml:space="preserve"> </w:t>
      </w:r>
      <w:r>
        <w:rPr>
          <w:sz w:val="24"/>
          <w:szCs w:val="24"/>
        </w:rPr>
        <w:t>s</w:t>
      </w:r>
      <w:r>
        <w:rPr>
          <w:spacing w:val="-1"/>
          <w:sz w:val="24"/>
          <w:szCs w:val="24"/>
        </w:rPr>
        <w:t>e</w:t>
      </w:r>
      <w:r>
        <w:rPr>
          <w:sz w:val="24"/>
          <w:szCs w:val="24"/>
        </w:rPr>
        <w:t>hingga</w:t>
      </w:r>
      <w:r>
        <w:rPr>
          <w:spacing w:val="1"/>
          <w:sz w:val="24"/>
          <w:szCs w:val="24"/>
        </w:rPr>
        <w:t xml:space="preserve"> </w:t>
      </w:r>
      <w:r>
        <w:rPr>
          <w:sz w:val="24"/>
          <w:szCs w:val="24"/>
        </w:rPr>
        <w:t>s</w:t>
      </w:r>
      <w:r>
        <w:rPr>
          <w:spacing w:val="1"/>
          <w:sz w:val="24"/>
          <w:szCs w:val="24"/>
        </w:rPr>
        <w:t>e</w:t>
      </w:r>
      <w:r>
        <w:rPr>
          <w:sz w:val="24"/>
          <w:szCs w:val="24"/>
        </w:rPr>
        <w:t>ri</w:t>
      </w:r>
      <w:r>
        <w:rPr>
          <w:spacing w:val="2"/>
          <w:sz w:val="24"/>
          <w:szCs w:val="24"/>
        </w:rPr>
        <w:t>n</w:t>
      </w:r>
      <w:r>
        <w:rPr>
          <w:sz w:val="24"/>
          <w:szCs w:val="24"/>
        </w:rPr>
        <w:t>g diang</w:t>
      </w:r>
      <w:r>
        <w:rPr>
          <w:spacing w:val="-3"/>
          <w:sz w:val="24"/>
          <w:szCs w:val="24"/>
        </w:rPr>
        <w:t>g</w:t>
      </w:r>
      <w:r>
        <w:rPr>
          <w:spacing w:val="-1"/>
          <w:sz w:val="24"/>
          <w:szCs w:val="24"/>
        </w:rPr>
        <w:t>a</w:t>
      </w:r>
      <w:r>
        <w:rPr>
          <w:sz w:val="24"/>
          <w:szCs w:val="24"/>
        </w:rPr>
        <w:t>p</w:t>
      </w:r>
      <w:r>
        <w:rPr>
          <w:spacing w:val="-2"/>
          <w:sz w:val="24"/>
          <w:szCs w:val="24"/>
        </w:rPr>
        <w:t xml:space="preserve"> </w:t>
      </w:r>
      <w:r>
        <w:rPr>
          <w:sz w:val="24"/>
          <w:szCs w:val="24"/>
        </w:rPr>
        <w:t>kuno, tet</w:t>
      </w:r>
      <w:r>
        <w:rPr>
          <w:spacing w:val="-1"/>
          <w:sz w:val="24"/>
          <w:szCs w:val="24"/>
        </w:rPr>
        <w:t>a</w:t>
      </w:r>
      <w:r>
        <w:rPr>
          <w:sz w:val="24"/>
          <w:szCs w:val="24"/>
        </w:rPr>
        <w:t>pi</w:t>
      </w:r>
      <w:r>
        <w:rPr>
          <w:spacing w:val="1"/>
          <w:sz w:val="24"/>
          <w:szCs w:val="24"/>
        </w:rPr>
        <w:t xml:space="preserve"> </w:t>
      </w:r>
      <w:r>
        <w:rPr>
          <w:sz w:val="24"/>
          <w:szCs w:val="24"/>
        </w:rPr>
        <w:t>m</w:t>
      </w:r>
      <w:r>
        <w:rPr>
          <w:spacing w:val="1"/>
          <w:sz w:val="24"/>
          <w:szCs w:val="24"/>
        </w:rPr>
        <w:t>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model/metode</w:t>
      </w:r>
      <w:r>
        <w:rPr>
          <w:spacing w:val="2"/>
          <w:sz w:val="24"/>
          <w:szCs w:val="24"/>
        </w:rPr>
        <w:t xml:space="preserve"> </w:t>
      </w:r>
      <w:r>
        <w:rPr>
          <w:spacing w:val="-2"/>
          <w:sz w:val="24"/>
          <w:szCs w:val="24"/>
        </w:rPr>
        <w:t>y</w:t>
      </w:r>
      <w:r>
        <w:rPr>
          <w:spacing w:val="-1"/>
          <w:sz w:val="24"/>
          <w:szCs w:val="24"/>
        </w:rPr>
        <w:t>a</w:t>
      </w:r>
      <w:r>
        <w:rPr>
          <w:sz w:val="24"/>
          <w:szCs w:val="24"/>
        </w:rPr>
        <w:t>ng</w:t>
      </w:r>
      <w:r>
        <w:rPr>
          <w:spacing w:val="-5"/>
          <w:sz w:val="24"/>
          <w:szCs w:val="24"/>
        </w:rPr>
        <w:t xml:space="preserve"> </w:t>
      </w:r>
      <w:r>
        <w:rPr>
          <w:sz w:val="24"/>
          <w:szCs w:val="24"/>
        </w:rPr>
        <w:t>p</w:t>
      </w:r>
      <w:r>
        <w:rPr>
          <w:spacing w:val="-1"/>
          <w:sz w:val="24"/>
          <w:szCs w:val="24"/>
        </w:rPr>
        <w:t>a</w:t>
      </w:r>
      <w:r>
        <w:rPr>
          <w:sz w:val="24"/>
          <w:szCs w:val="24"/>
        </w:rPr>
        <w:t>li</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 dipak</w:t>
      </w:r>
      <w:r>
        <w:rPr>
          <w:spacing w:val="-1"/>
          <w:sz w:val="24"/>
          <w:szCs w:val="24"/>
        </w:rPr>
        <w:t>a</w:t>
      </w:r>
      <w:r>
        <w:rPr>
          <w:sz w:val="24"/>
          <w:szCs w:val="24"/>
        </w:rPr>
        <w:t>i di</w:t>
      </w:r>
      <w:r>
        <w:rPr>
          <w:spacing w:val="1"/>
          <w:sz w:val="24"/>
          <w:szCs w:val="24"/>
        </w:rPr>
        <w:t xml:space="preserve"> </w:t>
      </w:r>
      <w:r>
        <w:rPr>
          <w:sz w:val="24"/>
          <w:szCs w:val="24"/>
        </w:rPr>
        <w:t>d</w:t>
      </w:r>
      <w:r>
        <w:rPr>
          <w:spacing w:val="-1"/>
          <w:sz w:val="24"/>
          <w:szCs w:val="24"/>
        </w:rPr>
        <w:t>a</w:t>
      </w:r>
      <w:r>
        <w:rPr>
          <w:sz w:val="24"/>
          <w:szCs w:val="24"/>
        </w:rPr>
        <w:t xml:space="preserve">lam </w:t>
      </w:r>
      <w:r>
        <w:rPr>
          <w:spacing w:val="1"/>
          <w:sz w:val="24"/>
          <w:szCs w:val="24"/>
        </w:rPr>
        <w:t>S</w:t>
      </w:r>
      <w:r>
        <w:rPr>
          <w:sz w:val="24"/>
          <w:szCs w:val="24"/>
        </w:rPr>
        <w:t>oftw</w:t>
      </w:r>
      <w:r>
        <w:rPr>
          <w:spacing w:val="-1"/>
          <w:sz w:val="24"/>
          <w:szCs w:val="24"/>
        </w:rPr>
        <w:t>a</w:t>
      </w:r>
      <w:r>
        <w:rPr>
          <w:spacing w:val="2"/>
          <w:sz w:val="24"/>
          <w:szCs w:val="24"/>
        </w:rPr>
        <w:t>r</w:t>
      </w:r>
      <w:r>
        <w:rPr>
          <w:sz w:val="24"/>
          <w:szCs w:val="24"/>
        </w:rPr>
        <w:t>e</w:t>
      </w:r>
      <w:r>
        <w:rPr>
          <w:spacing w:val="-1"/>
          <w:sz w:val="24"/>
          <w:szCs w:val="24"/>
        </w:rPr>
        <w:t xml:space="preserve"> </w:t>
      </w:r>
      <w:r>
        <w:rPr>
          <w:sz w:val="24"/>
          <w:szCs w:val="24"/>
        </w:rPr>
        <w:t>En</w:t>
      </w:r>
      <w:r>
        <w:rPr>
          <w:spacing w:val="-3"/>
          <w:sz w:val="24"/>
          <w:szCs w:val="24"/>
        </w:rPr>
        <w:t>g</w:t>
      </w:r>
      <w:r>
        <w:rPr>
          <w:sz w:val="24"/>
          <w:szCs w:val="24"/>
        </w:rPr>
        <w:t>in</w:t>
      </w:r>
      <w:r>
        <w:rPr>
          <w:spacing w:val="2"/>
          <w:sz w:val="24"/>
          <w:szCs w:val="24"/>
        </w:rPr>
        <w:t>e</w:t>
      </w:r>
      <w:r>
        <w:rPr>
          <w:spacing w:val="-3"/>
          <w:sz w:val="24"/>
          <w:szCs w:val="24"/>
        </w:rPr>
        <w:t>e</w:t>
      </w:r>
      <w:r>
        <w:rPr>
          <w:sz w:val="24"/>
          <w:szCs w:val="24"/>
        </w:rPr>
        <w:t>ri</w:t>
      </w:r>
      <w:r>
        <w:rPr>
          <w:spacing w:val="2"/>
          <w:sz w:val="24"/>
          <w:szCs w:val="24"/>
        </w:rPr>
        <w:t>n</w:t>
      </w:r>
      <w:r>
        <w:rPr>
          <w:sz w:val="24"/>
          <w:szCs w:val="24"/>
        </w:rPr>
        <w:t>g</w:t>
      </w:r>
      <w:r>
        <w:rPr>
          <w:spacing w:val="-2"/>
          <w:sz w:val="24"/>
          <w:szCs w:val="24"/>
        </w:rPr>
        <w:t xml:space="preserve"> </w:t>
      </w:r>
      <w:r>
        <w:rPr>
          <w:spacing w:val="-1"/>
          <w:sz w:val="24"/>
          <w:szCs w:val="24"/>
        </w:rPr>
        <w:t>(</w:t>
      </w:r>
      <w:r>
        <w:rPr>
          <w:spacing w:val="1"/>
          <w:sz w:val="24"/>
          <w:szCs w:val="24"/>
        </w:rPr>
        <w:t>S</w:t>
      </w:r>
      <w:r>
        <w:rPr>
          <w:sz w:val="24"/>
          <w:szCs w:val="24"/>
        </w:rPr>
        <w:t>E).</w:t>
      </w:r>
    </w:p>
    <w:p w:rsidR="0047694C" w:rsidRDefault="00000000">
      <w:pPr>
        <w:spacing w:before="22" w:line="479" w:lineRule="auto"/>
        <w:ind w:left="2029" w:right="77" w:firstLine="720"/>
        <w:jc w:val="both"/>
        <w:rPr>
          <w:sz w:val="24"/>
          <w:szCs w:val="24"/>
        </w:rPr>
        <w:sectPr w:rsidR="0047694C">
          <w:pgSz w:w="11940" w:h="16860"/>
          <w:pgMar w:top="960" w:right="1540" w:bottom="280" w:left="1680" w:header="731" w:footer="0" w:gutter="0"/>
          <w:cols w:space="720"/>
        </w:sectPr>
      </w:pPr>
      <w:r>
        <w:rPr>
          <w:i/>
          <w:spacing w:val="-3"/>
          <w:sz w:val="24"/>
          <w:szCs w:val="24"/>
        </w:rPr>
        <w:t>W</w:t>
      </w:r>
      <w:r>
        <w:rPr>
          <w:i/>
          <w:sz w:val="24"/>
          <w:szCs w:val="24"/>
        </w:rPr>
        <w:t>aterfall</w:t>
      </w:r>
      <w:r>
        <w:rPr>
          <w:i/>
          <w:spacing w:val="8"/>
          <w:sz w:val="24"/>
          <w:szCs w:val="24"/>
        </w:rPr>
        <w:t xml:space="preserve"> </w:t>
      </w:r>
      <w:r>
        <w:rPr>
          <w:sz w:val="24"/>
          <w:szCs w:val="24"/>
        </w:rPr>
        <w:t>model</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lah </w:t>
      </w:r>
      <w:r>
        <w:rPr>
          <w:spacing w:val="-1"/>
          <w:sz w:val="24"/>
          <w:szCs w:val="24"/>
        </w:rPr>
        <w:t>a</w:t>
      </w:r>
      <w:r>
        <w:rPr>
          <w:sz w:val="24"/>
          <w:szCs w:val="24"/>
        </w:rPr>
        <w:t>lur</w:t>
      </w:r>
      <w:r>
        <w:rPr>
          <w:spacing w:val="5"/>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sist</w:t>
      </w:r>
      <w:r>
        <w:rPr>
          <w:spacing w:val="4"/>
          <w:sz w:val="24"/>
          <w:szCs w:val="24"/>
        </w:rPr>
        <w:t>e</w:t>
      </w:r>
      <w:r>
        <w:rPr>
          <w:sz w:val="24"/>
          <w:szCs w:val="24"/>
        </w:rPr>
        <w:t>m</w:t>
      </w:r>
      <w:r>
        <w:rPr>
          <w:spacing w:val="8"/>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tah</w:t>
      </w:r>
      <w:r>
        <w:rPr>
          <w:spacing w:val="-1"/>
          <w:sz w:val="24"/>
          <w:szCs w:val="24"/>
        </w:rPr>
        <w:t>a</w:t>
      </w:r>
      <w:r>
        <w:rPr>
          <w:sz w:val="24"/>
          <w:szCs w:val="24"/>
        </w:rPr>
        <w:t>p</w:t>
      </w:r>
      <w:r>
        <w:rPr>
          <w:spacing w:val="-1"/>
          <w:sz w:val="24"/>
          <w:szCs w:val="24"/>
        </w:rPr>
        <w:t>a</w:t>
      </w:r>
      <w:r>
        <w:rPr>
          <w:sz w:val="24"/>
          <w:szCs w:val="24"/>
        </w:rPr>
        <w:t>n</w:t>
      </w:r>
      <w:r>
        <w:rPr>
          <w:spacing w:val="1"/>
          <w:sz w:val="24"/>
          <w:szCs w:val="24"/>
        </w:rPr>
        <w:t xml:space="preserve"> </w:t>
      </w:r>
      <w:r>
        <w:rPr>
          <w:spacing w:val="2"/>
          <w:sz w:val="24"/>
          <w:szCs w:val="24"/>
        </w:rPr>
        <w:t>p</w:t>
      </w:r>
      <w:r>
        <w:rPr>
          <w:sz w:val="24"/>
          <w:szCs w:val="24"/>
        </w:rPr>
        <w:t>ros</w:t>
      </w:r>
      <w:r>
        <w:rPr>
          <w:spacing w:val="-1"/>
          <w:sz w:val="24"/>
          <w:szCs w:val="24"/>
        </w:rPr>
        <w:t>e</w:t>
      </w:r>
      <w:r>
        <w:rPr>
          <w:sz w:val="24"/>
          <w:szCs w:val="24"/>
        </w:rPr>
        <w:t>s,</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nnin</w:t>
      </w:r>
      <w:r>
        <w:rPr>
          <w:spacing w:val="-2"/>
          <w:sz w:val="24"/>
          <w:szCs w:val="24"/>
        </w:rPr>
        <w:t>g</w:t>
      </w:r>
      <w:r>
        <w:rPr>
          <w:sz w:val="24"/>
          <w:szCs w:val="24"/>
        </w:rPr>
        <w:t>,</w:t>
      </w:r>
      <w:r>
        <w:rPr>
          <w:spacing w:val="3"/>
          <w:sz w:val="24"/>
          <w:szCs w:val="24"/>
        </w:rPr>
        <w:t xml:space="preserve"> </w:t>
      </w:r>
      <w:r>
        <w:rPr>
          <w:spacing w:val="-1"/>
          <w:sz w:val="24"/>
          <w:szCs w:val="24"/>
        </w:rPr>
        <w:t>a</w:t>
      </w:r>
      <w:r>
        <w:rPr>
          <w:sz w:val="24"/>
          <w:szCs w:val="24"/>
        </w:rPr>
        <w:t>n</w:t>
      </w:r>
      <w:r>
        <w:rPr>
          <w:spacing w:val="-1"/>
          <w:sz w:val="24"/>
          <w:szCs w:val="24"/>
        </w:rPr>
        <w:t>a</w:t>
      </w:r>
      <w:r>
        <w:rPr>
          <w:sz w:val="24"/>
          <w:szCs w:val="24"/>
        </w:rPr>
        <w:t>lisis, d</w:t>
      </w:r>
      <w:r>
        <w:rPr>
          <w:spacing w:val="-1"/>
          <w:sz w:val="24"/>
          <w:szCs w:val="24"/>
        </w:rPr>
        <w:t>e</w:t>
      </w:r>
      <w:r>
        <w:rPr>
          <w:sz w:val="24"/>
          <w:szCs w:val="24"/>
        </w:rPr>
        <w:t>si</w:t>
      </w:r>
      <w:r>
        <w:rPr>
          <w:spacing w:val="-2"/>
          <w:sz w:val="24"/>
          <w:szCs w:val="24"/>
        </w:rPr>
        <w:t>g</w:t>
      </w:r>
      <w:r>
        <w:rPr>
          <w:sz w:val="24"/>
          <w:szCs w:val="24"/>
        </w:rPr>
        <w:t xml:space="preserve">n, </w:t>
      </w:r>
      <w:r>
        <w:rPr>
          <w:spacing w:val="1"/>
          <w:sz w:val="24"/>
          <w:szCs w:val="24"/>
        </w:rPr>
        <w:t>i</w:t>
      </w:r>
      <w:r>
        <w:rPr>
          <w:sz w:val="24"/>
          <w:szCs w:val="24"/>
        </w:rPr>
        <w:t>mple</w:t>
      </w:r>
      <w:r>
        <w:rPr>
          <w:spacing w:val="3"/>
          <w:sz w:val="24"/>
          <w:szCs w:val="24"/>
        </w:rPr>
        <w:t>m</w:t>
      </w:r>
      <w:r>
        <w:rPr>
          <w:spacing w:val="-1"/>
          <w:sz w:val="24"/>
          <w:szCs w:val="24"/>
        </w:rPr>
        <w:t>e</w:t>
      </w:r>
      <w:r>
        <w:rPr>
          <w:sz w:val="24"/>
          <w:szCs w:val="24"/>
        </w:rPr>
        <w:t>ntasi,</w:t>
      </w:r>
      <w:r>
        <w:rPr>
          <w:spacing w:val="3"/>
          <w:sz w:val="24"/>
          <w:szCs w:val="24"/>
        </w:rPr>
        <w:t xml:space="preserve"> </w:t>
      </w:r>
      <w:r>
        <w:rPr>
          <w:i/>
          <w:sz w:val="24"/>
          <w:szCs w:val="24"/>
        </w:rPr>
        <w:t>op</w:t>
      </w:r>
      <w:r>
        <w:rPr>
          <w:i/>
          <w:spacing w:val="-1"/>
          <w:sz w:val="24"/>
          <w:szCs w:val="24"/>
        </w:rPr>
        <w:t>e</w:t>
      </w:r>
      <w:r>
        <w:rPr>
          <w:i/>
          <w:sz w:val="24"/>
          <w:szCs w:val="24"/>
        </w:rPr>
        <w:t>ra</w:t>
      </w:r>
      <w:r>
        <w:rPr>
          <w:i/>
          <w:spacing w:val="1"/>
          <w:sz w:val="24"/>
          <w:szCs w:val="24"/>
        </w:rPr>
        <w:t>t</w:t>
      </w:r>
      <w:r>
        <w:rPr>
          <w:i/>
          <w:sz w:val="24"/>
          <w:szCs w:val="24"/>
        </w:rPr>
        <w:t>ion</w:t>
      </w:r>
      <w:r>
        <w:rPr>
          <w:sz w:val="24"/>
          <w:szCs w:val="24"/>
        </w:rPr>
        <w:t xml:space="preserve">, </w:t>
      </w:r>
      <w:r>
        <w:rPr>
          <w:i/>
          <w:sz w:val="24"/>
          <w:szCs w:val="24"/>
        </w:rPr>
        <w:t>maintenan</w:t>
      </w:r>
      <w:r>
        <w:rPr>
          <w:i/>
          <w:spacing w:val="-1"/>
          <w:sz w:val="24"/>
          <w:szCs w:val="24"/>
        </w:rPr>
        <w:t>ce</w:t>
      </w:r>
      <w:r>
        <w:rPr>
          <w:sz w:val="24"/>
          <w:szCs w:val="24"/>
        </w:rPr>
        <w:t xml:space="preserve">,  </w:t>
      </w:r>
      <w:r>
        <w:rPr>
          <w:spacing w:val="-1"/>
          <w:sz w:val="24"/>
          <w:szCs w:val="24"/>
        </w:rPr>
        <w:t>c</w:t>
      </w:r>
      <w:r>
        <w:rPr>
          <w:sz w:val="24"/>
          <w:szCs w:val="24"/>
        </w:rPr>
        <w:t>odi</w:t>
      </w:r>
      <w:r>
        <w:rPr>
          <w:spacing w:val="3"/>
          <w:sz w:val="24"/>
          <w:szCs w:val="24"/>
        </w:rPr>
        <w:t>n</w:t>
      </w:r>
      <w:r>
        <w:rPr>
          <w:spacing w:val="-2"/>
          <w:sz w:val="24"/>
          <w:szCs w:val="24"/>
        </w:rPr>
        <w:t>g</w:t>
      </w:r>
      <w:r>
        <w:rPr>
          <w:sz w:val="24"/>
          <w:szCs w:val="24"/>
        </w:rPr>
        <w:t>,</w:t>
      </w:r>
      <w:r>
        <w:rPr>
          <w:spacing w:val="58"/>
          <w:sz w:val="24"/>
          <w:szCs w:val="24"/>
        </w:rPr>
        <w:t xml:space="preserve"> </w:t>
      </w:r>
      <w:r>
        <w:rPr>
          <w:spacing w:val="2"/>
          <w:sz w:val="24"/>
          <w:szCs w:val="24"/>
        </w:rPr>
        <w:t>d</w:t>
      </w:r>
      <w:r>
        <w:rPr>
          <w:spacing w:val="-1"/>
          <w:sz w:val="24"/>
          <w:szCs w:val="24"/>
        </w:rPr>
        <w:t>a</w:t>
      </w:r>
      <w:r>
        <w:rPr>
          <w:sz w:val="24"/>
          <w:szCs w:val="24"/>
        </w:rPr>
        <w:t>n</w:t>
      </w:r>
      <w:r>
        <w:rPr>
          <w:spacing w:val="57"/>
          <w:sz w:val="24"/>
          <w:szCs w:val="24"/>
        </w:rPr>
        <w:t xml:space="preserve"> </w:t>
      </w:r>
      <w:r>
        <w:rPr>
          <w:sz w:val="24"/>
          <w:szCs w:val="24"/>
        </w:rPr>
        <w:t>testin</w:t>
      </w:r>
      <w:r>
        <w:rPr>
          <w:spacing w:val="-1"/>
          <w:sz w:val="24"/>
          <w:szCs w:val="24"/>
        </w:rPr>
        <w:t>g</w:t>
      </w:r>
      <w:r>
        <w:rPr>
          <w:sz w:val="24"/>
          <w:szCs w:val="24"/>
        </w:rPr>
        <w:t>/v</w:t>
      </w:r>
      <w:r>
        <w:rPr>
          <w:spacing w:val="1"/>
          <w:sz w:val="24"/>
          <w:szCs w:val="24"/>
        </w:rPr>
        <w:t>e</w:t>
      </w:r>
      <w:r>
        <w:rPr>
          <w:spacing w:val="-1"/>
          <w:sz w:val="24"/>
          <w:szCs w:val="24"/>
        </w:rPr>
        <w:t>r</w:t>
      </w:r>
      <w:r>
        <w:rPr>
          <w:sz w:val="24"/>
          <w:szCs w:val="24"/>
        </w:rPr>
        <w:t>i</w:t>
      </w:r>
      <w:r>
        <w:rPr>
          <w:spacing w:val="-1"/>
          <w:sz w:val="24"/>
          <w:szCs w:val="24"/>
        </w:rPr>
        <w:t>f</w:t>
      </w:r>
      <w:r>
        <w:rPr>
          <w:sz w:val="24"/>
          <w:szCs w:val="24"/>
        </w:rPr>
        <w:t>i</w:t>
      </w:r>
      <w:r>
        <w:rPr>
          <w:spacing w:val="-1"/>
          <w:sz w:val="24"/>
          <w:szCs w:val="24"/>
        </w:rPr>
        <w:t>ca</w:t>
      </w:r>
      <w:r>
        <w:rPr>
          <w:spacing w:val="1"/>
          <w:sz w:val="24"/>
          <w:szCs w:val="24"/>
        </w:rPr>
        <w:t>t</w:t>
      </w:r>
      <w:r>
        <w:rPr>
          <w:sz w:val="24"/>
          <w:szCs w:val="24"/>
        </w:rPr>
        <w:t>ion.</w:t>
      </w:r>
      <w:r>
        <w:rPr>
          <w:spacing w:val="58"/>
          <w:sz w:val="24"/>
          <w:szCs w:val="24"/>
        </w:rPr>
        <w:t xml:space="preserve"> </w:t>
      </w:r>
      <w:r>
        <w:rPr>
          <w:spacing w:val="3"/>
          <w:sz w:val="24"/>
          <w:szCs w:val="24"/>
        </w:rPr>
        <w:t>M</w:t>
      </w:r>
      <w:r>
        <w:rPr>
          <w:spacing w:val="-1"/>
          <w:sz w:val="24"/>
          <w:szCs w:val="24"/>
        </w:rPr>
        <w:t>e</w:t>
      </w:r>
      <w:r>
        <w:rPr>
          <w:sz w:val="24"/>
          <w:szCs w:val="24"/>
        </w:rPr>
        <w:t>nurut</w:t>
      </w:r>
      <w:r>
        <w:rPr>
          <w:spacing w:val="57"/>
          <w:sz w:val="24"/>
          <w:szCs w:val="24"/>
        </w:rPr>
        <w:t xml:space="preserve"> </w:t>
      </w:r>
      <w:r>
        <w:rPr>
          <w:spacing w:val="1"/>
          <w:sz w:val="24"/>
          <w:szCs w:val="24"/>
        </w:rPr>
        <w:t>P</w:t>
      </w:r>
      <w:r>
        <w:rPr>
          <w:spacing w:val="-1"/>
          <w:sz w:val="24"/>
          <w:szCs w:val="24"/>
        </w:rPr>
        <w:t>r</w:t>
      </w:r>
      <w:r>
        <w:rPr>
          <w:spacing w:val="-3"/>
          <w:sz w:val="24"/>
          <w:szCs w:val="24"/>
        </w:rPr>
        <w:t>e</w:t>
      </w:r>
      <w:r>
        <w:rPr>
          <w:sz w:val="24"/>
          <w:szCs w:val="24"/>
        </w:rPr>
        <w:t>ssm</w:t>
      </w:r>
      <w:r>
        <w:rPr>
          <w:spacing w:val="-1"/>
          <w:sz w:val="24"/>
          <w:szCs w:val="24"/>
        </w:rPr>
        <w:t>a</w:t>
      </w:r>
      <w:r>
        <w:rPr>
          <w:sz w:val="24"/>
          <w:szCs w:val="24"/>
        </w:rPr>
        <w:t>n d</w:t>
      </w:r>
      <w:r>
        <w:rPr>
          <w:spacing w:val="-1"/>
          <w:sz w:val="24"/>
          <w:szCs w:val="24"/>
        </w:rPr>
        <w:t>a</w:t>
      </w:r>
      <w:r>
        <w:rPr>
          <w:sz w:val="24"/>
          <w:szCs w:val="24"/>
        </w:rPr>
        <w:t>n</w:t>
      </w:r>
      <w:r>
        <w:rPr>
          <w:spacing w:val="1"/>
          <w:sz w:val="24"/>
          <w:szCs w:val="24"/>
        </w:rPr>
        <w:t xml:space="preserve"> S</w:t>
      </w:r>
      <w:r>
        <w:rPr>
          <w:sz w:val="24"/>
          <w:szCs w:val="24"/>
        </w:rPr>
        <w:t>omm</w:t>
      </w:r>
      <w:r>
        <w:rPr>
          <w:spacing w:val="-1"/>
          <w:sz w:val="24"/>
          <w:szCs w:val="24"/>
        </w:rPr>
        <w:t>e</w:t>
      </w:r>
      <w:r>
        <w:rPr>
          <w:sz w:val="24"/>
          <w:szCs w:val="24"/>
        </w:rPr>
        <w:t>rville</w:t>
      </w:r>
      <w:r>
        <w:rPr>
          <w:spacing w:val="1"/>
          <w:sz w:val="24"/>
          <w:szCs w:val="24"/>
        </w:rPr>
        <w:t xml:space="preserve"> </w:t>
      </w:r>
      <w:r>
        <w:rPr>
          <w:sz w:val="24"/>
          <w:szCs w:val="24"/>
        </w:rPr>
        <w:t>(2015:42),</w:t>
      </w:r>
      <w:r>
        <w:rPr>
          <w:spacing w:val="1"/>
          <w:sz w:val="24"/>
          <w:szCs w:val="24"/>
        </w:rPr>
        <w:t xml:space="preserve"> </w:t>
      </w:r>
      <w:r>
        <w:rPr>
          <w:sz w:val="24"/>
          <w:szCs w:val="24"/>
        </w:rPr>
        <w:t>metode ini</w:t>
      </w:r>
      <w:r>
        <w:rPr>
          <w:spacing w:val="5"/>
          <w:sz w:val="24"/>
          <w:szCs w:val="24"/>
        </w:rPr>
        <w:t xml:space="preserve"> </w:t>
      </w:r>
      <w:r>
        <w:rPr>
          <w:sz w:val="24"/>
          <w:szCs w:val="24"/>
        </w:rPr>
        <w:t>t</w:t>
      </w:r>
      <w:r>
        <w:rPr>
          <w:spacing w:val="-1"/>
          <w:sz w:val="24"/>
          <w:szCs w:val="24"/>
        </w:rPr>
        <w:t>er</w:t>
      </w:r>
      <w:r>
        <w:rPr>
          <w:sz w:val="24"/>
          <w:szCs w:val="24"/>
        </w:rPr>
        <w:t>diri</w:t>
      </w:r>
      <w:r>
        <w:rPr>
          <w:spacing w:val="2"/>
          <w:sz w:val="24"/>
          <w:szCs w:val="24"/>
        </w:rPr>
        <w:t xml:space="preserve"> </w:t>
      </w:r>
      <w:r>
        <w:rPr>
          <w:sz w:val="24"/>
          <w:szCs w:val="24"/>
        </w:rPr>
        <w:t>d</w:t>
      </w:r>
      <w:r>
        <w:rPr>
          <w:spacing w:val="1"/>
          <w:sz w:val="24"/>
          <w:szCs w:val="24"/>
        </w:rPr>
        <w:t>a</w:t>
      </w:r>
      <w:r>
        <w:rPr>
          <w:spacing w:val="-1"/>
          <w:sz w:val="24"/>
          <w:szCs w:val="24"/>
        </w:rPr>
        <w:t>r</w:t>
      </w:r>
      <w:r>
        <w:rPr>
          <w:sz w:val="24"/>
          <w:szCs w:val="24"/>
        </w:rPr>
        <w:t>i</w:t>
      </w:r>
      <w:r>
        <w:rPr>
          <w:spacing w:val="2"/>
          <w:sz w:val="24"/>
          <w:szCs w:val="24"/>
        </w:rPr>
        <w:t xml:space="preserve"> </w:t>
      </w:r>
      <w:r>
        <w:rPr>
          <w:sz w:val="24"/>
          <w:szCs w:val="24"/>
        </w:rPr>
        <w:t>b</w:t>
      </w:r>
      <w:r>
        <w:rPr>
          <w:spacing w:val="-1"/>
          <w:sz w:val="24"/>
          <w:szCs w:val="24"/>
        </w:rPr>
        <w:t>e</w:t>
      </w:r>
      <w:r>
        <w:rPr>
          <w:sz w:val="24"/>
          <w:szCs w:val="24"/>
        </w:rPr>
        <w:t>b</w:t>
      </w:r>
      <w:r>
        <w:rPr>
          <w:spacing w:val="-1"/>
          <w:sz w:val="24"/>
          <w:szCs w:val="24"/>
        </w:rPr>
        <w:t>era</w:t>
      </w:r>
      <w:r>
        <w:rPr>
          <w:sz w:val="24"/>
          <w:szCs w:val="24"/>
        </w:rPr>
        <w:t>pa ta</w:t>
      </w:r>
      <w:r>
        <w:rPr>
          <w:spacing w:val="2"/>
          <w:sz w:val="24"/>
          <w:szCs w:val="24"/>
        </w:rPr>
        <w:t>h</w:t>
      </w:r>
      <w:r>
        <w:rPr>
          <w:spacing w:val="-1"/>
          <w:sz w:val="24"/>
          <w:szCs w:val="24"/>
        </w:rPr>
        <w:t>a</w:t>
      </w:r>
      <w:r>
        <w:rPr>
          <w:sz w:val="24"/>
          <w:szCs w:val="24"/>
        </w:rPr>
        <w:t>p, s</w:t>
      </w:r>
      <w:r>
        <w:rPr>
          <w:spacing w:val="-1"/>
          <w:sz w:val="24"/>
          <w:szCs w:val="24"/>
        </w:rPr>
        <w:t>e</w:t>
      </w:r>
      <w:r>
        <w:rPr>
          <w:sz w:val="24"/>
          <w:szCs w:val="24"/>
        </w:rPr>
        <w:t>p</w:t>
      </w:r>
      <w:r>
        <w:rPr>
          <w:spacing w:val="-1"/>
          <w:sz w:val="24"/>
          <w:szCs w:val="24"/>
        </w:rPr>
        <w:t>e</w:t>
      </w:r>
      <w:r>
        <w:rPr>
          <w:sz w:val="24"/>
          <w:szCs w:val="24"/>
        </w:rPr>
        <w:t>rti p</w:t>
      </w:r>
      <w:r>
        <w:rPr>
          <w:spacing w:val="-1"/>
          <w:sz w:val="24"/>
          <w:szCs w:val="24"/>
        </w:rPr>
        <w:t>a</w:t>
      </w:r>
      <w:r>
        <w:rPr>
          <w:sz w:val="24"/>
          <w:szCs w:val="24"/>
        </w:rPr>
        <w:t>da</w:t>
      </w:r>
      <w:r>
        <w:rPr>
          <w:spacing w:val="-1"/>
          <w:sz w:val="24"/>
          <w:szCs w:val="24"/>
        </w:rPr>
        <w:t xml:space="preserve"> </w:t>
      </w:r>
      <w:r>
        <w:rPr>
          <w:sz w:val="24"/>
          <w:szCs w:val="24"/>
        </w:rPr>
        <w:t>g</w:t>
      </w:r>
      <w:r>
        <w:rPr>
          <w:spacing w:val="-1"/>
          <w:sz w:val="24"/>
          <w:szCs w:val="24"/>
        </w:rPr>
        <w:t>a</w:t>
      </w:r>
      <w:r>
        <w:rPr>
          <w:sz w:val="24"/>
          <w:szCs w:val="24"/>
        </w:rPr>
        <w:t>mbar</w:t>
      </w:r>
      <w:r>
        <w:rPr>
          <w:spacing w:val="-1"/>
          <w:sz w:val="24"/>
          <w:szCs w:val="24"/>
        </w:rPr>
        <w:t xml:space="preserve"> </w:t>
      </w:r>
      <w:r>
        <w:rPr>
          <w:spacing w:val="2"/>
          <w:sz w:val="24"/>
          <w:szCs w:val="24"/>
        </w:rPr>
        <w:t>b</w:t>
      </w:r>
      <w:r>
        <w:rPr>
          <w:spacing w:val="-1"/>
          <w:sz w:val="24"/>
          <w:szCs w:val="24"/>
        </w:rPr>
        <w:t>er</w:t>
      </w:r>
      <w:r>
        <w:rPr>
          <w:spacing w:val="3"/>
          <w:sz w:val="24"/>
          <w:szCs w:val="24"/>
        </w:rPr>
        <w:t>i</w:t>
      </w:r>
      <w:r>
        <w:rPr>
          <w:sz w:val="24"/>
          <w:szCs w:val="24"/>
        </w:rPr>
        <w:t>kut.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8" w:line="260" w:lineRule="exact"/>
        <w:rPr>
          <w:sz w:val="26"/>
          <w:szCs w:val="26"/>
        </w:rPr>
      </w:pPr>
    </w:p>
    <w:p w:rsidR="0047694C" w:rsidRDefault="003B46A5">
      <w:pPr>
        <w:ind w:left="2028"/>
      </w:pPr>
      <w:r>
        <w:pict>
          <v:shape id="_x0000_i1028" type="#_x0000_t75" style="width:296.35pt;height:179.15pt">
            <v:imagedata r:id="rId143" o:title=""/>
          </v:shape>
        </w:pict>
      </w:r>
    </w:p>
    <w:p w:rsidR="0047694C" w:rsidRDefault="0047694C">
      <w:pPr>
        <w:spacing w:before="1" w:line="140" w:lineRule="exact"/>
        <w:rPr>
          <w:sz w:val="14"/>
          <w:szCs w:val="14"/>
        </w:rPr>
      </w:pPr>
    </w:p>
    <w:p w:rsidR="0047694C" w:rsidRDefault="0047694C">
      <w:pPr>
        <w:spacing w:line="200" w:lineRule="exact"/>
      </w:pPr>
    </w:p>
    <w:p w:rsidR="0047694C" w:rsidRDefault="00000000">
      <w:pPr>
        <w:spacing w:before="29"/>
        <w:ind w:left="3452"/>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2.2 </w:t>
      </w:r>
      <w:r>
        <w:rPr>
          <w:sz w:val="24"/>
          <w:szCs w:val="24"/>
        </w:rPr>
        <w:t>M</w:t>
      </w:r>
      <w:r>
        <w:rPr>
          <w:spacing w:val="-1"/>
          <w:sz w:val="24"/>
          <w:szCs w:val="24"/>
        </w:rPr>
        <w:t>e</w:t>
      </w:r>
      <w:r>
        <w:rPr>
          <w:sz w:val="24"/>
          <w:szCs w:val="24"/>
        </w:rPr>
        <w:t xml:space="preserve">tode </w:t>
      </w:r>
      <w:r>
        <w:rPr>
          <w:spacing w:val="1"/>
          <w:sz w:val="24"/>
          <w:szCs w:val="24"/>
        </w:rPr>
        <w:t>W</w:t>
      </w:r>
      <w:r>
        <w:rPr>
          <w:spacing w:val="-1"/>
          <w:sz w:val="24"/>
          <w:szCs w:val="24"/>
        </w:rPr>
        <w:t>a</w:t>
      </w:r>
      <w:r>
        <w:rPr>
          <w:sz w:val="24"/>
          <w:szCs w:val="24"/>
        </w:rPr>
        <w:t>t</w:t>
      </w:r>
      <w:r>
        <w:rPr>
          <w:spacing w:val="-1"/>
          <w:sz w:val="24"/>
          <w:szCs w:val="24"/>
        </w:rPr>
        <w:t>erf</w:t>
      </w:r>
      <w:r>
        <w:rPr>
          <w:spacing w:val="-3"/>
          <w:sz w:val="24"/>
          <w:szCs w:val="24"/>
        </w:rPr>
        <w:t>a</w:t>
      </w:r>
      <w:r>
        <w:rPr>
          <w:sz w:val="24"/>
          <w:szCs w:val="24"/>
        </w:rPr>
        <w:t>ll</w:t>
      </w:r>
    </w:p>
    <w:p w:rsidR="0047694C" w:rsidRDefault="0047694C">
      <w:pPr>
        <w:spacing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ight="215"/>
        <w:jc w:val="both"/>
        <w:rPr>
          <w:sz w:val="24"/>
          <w:szCs w:val="24"/>
        </w:rPr>
      </w:pPr>
      <w:r>
        <w:rPr>
          <w:spacing w:val="-2"/>
          <w:sz w:val="24"/>
          <w:szCs w:val="24"/>
        </w:rPr>
        <w:t>B</w:t>
      </w:r>
      <w:r>
        <w:rPr>
          <w:spacing w:val="-1"/>
          <w:sz w:val="24"/>
          <w:szCs w:val="24"/>
        </w:rPr>
        <w:t>e</w:t>
      </w:r>
      <w:r>
        <w:rPr>
          <w:sz w:val="24"/>
          <w:szCs w:val="24"/>
        </w:rPr>
        <w:t>rikut tah</w:t>
      </w:r>
      <w:r>
        <w:rPr>
          <w:spacing w:val="-1"/>
          <w:sz w:val="24"/>
          <w:szCs w:val="24"/>
        </w:rPr>
        <w:t>a</w:t>
      </w:r>
      <w:r>
        <w:rPr>
          <w:sz w:val="24"/>
          <w:szCs w:val="24"/>
        </w:rPr>
        <w:t>p</w:t>
      </w:r>
      <w:r>
        <w:rPr>
          <w:spacing w:val="-1"/>
          <w:sz w:val="24"/>
          <w:szCs w:val="24"/>
        </w:rPr>
        <w:t>a</w:t>
      </w:r>
      <w:r>
        <w:rPr>
          <w:sz w:val="24"/>
          <w:szCs w:val="24"/>
        </w:rPr>
        <w:t>n d</w:t>
      </w:r>
      <w:r>
        <w:rPr>
          <w:spacing w:val="-1"/>
          <w:sz w:val="24"/>
          <w:szCs w:val="24"/>
        </w:rPr>
        <w:t>a</w:t>
      </w:r>
      <w:r>
        <w:rPr>
          <w:spacing w:val="3"/>
          <w:sz w:val="24"/>
          <w:szCs w:val="24"/>
        </w:rPr>
        <w:t>l</w:t>
      </w:r>
      <w:r>
        <w:rPr>
          <w:spacing w:val="-1"/>
          <w:sz w:val="24"/>
          <w:szCs w:val="24"/>
        </w:rPr>
        <w:t>a</w:t>
      </w:r>
      <w:r>
        <w:rPr>
          <w:sz w:val="24"/>
          <w:szCs w:val="24"/>
        </w:rPr>
        <w:t xml:space="preserve">m </w:t>
      </w:r>
      <w:r>
        <w:rPr>
          <w:spacing w:val="5"/>
          <w:sz w:val="24"/>
          <w:szCs w:val="24"/>
        </w:rPr>
        <w:t>w</w:t>
      </w:r>
      <w:r>
        <w:rPr>
          <w:spacing w:val="-1"/>
          <w:sz w:val="24"/>
          <w:szCs w:val="24"/>
        </w:rPr>
        <w:t>a</w:t>
      </w:r>
      <w:r>
        <w:rPr>
          <w:sz w:val="24"/>
          <w:szCs w:val="24"/>
        </w:rPr>
        <w:t>t</w:t>
      </w:r>
      <w:r>
        <w:rPr>
          <w:spacing w:val="-1"/>
          <w:sz w:val="24"/>
          <w:szCs w:val="24"/>
        </w:rPr>
        <w:t>erfa</w:t>
      </w:r>
      <w:r>
        <w:rPr>
          <w:sz w:val="24"/>
          <w:szCs w:val="24"/>
        </w:rPr>
        <w:t>ll model menu</w:t>
      </w:r>
      <w:r>
        <w:rPr>
          <w:spacing w:val="-1"/>
          <w:sz w:val="24"/>
          <w:szCs w:val="24"/>
        </w:rPr>
        <w:t>r</w:t>
      </w:r>
      <w:r>
        <w:rPr>
          <w:sz w:val="24"/>
          <w:szCs w:val="24"/>
        </w:rPr>
        <w:t>ut</w:t>
      </w:r>
      <w:r>
        <w:rPr>
          <w:spacing w:val="1"/>
          <w:sz w:val="24"/>
          <w:szCs w:val="24"/>
        </w:rPr>
        <w:t xml:space="preserve"> </w:t>
      </w:r>
      <w:r>
        <w:rPr>
          <w:spacing w:val="4"/>
          <w:sz w:val="24"/>
          <w:szCs w:val="24"/>
        </w:rPr>
        <w:t>(</w:t>
      </w:r>
      <w:r>
        <w:rPr>
          <w:spacing w:val="1"/>
          <w:sz w:val="24"/>
          <w:szCs w:val="24"/>
        </w:rPr>
        <w:t>P</w:t>
      </w:r>
      <w:r>
        <w:rPr>
          <w:spacing w:val="-1"/>
          <w:sz w:val="24"/>
          <w:szCs w:val="24"/>
        </w:rPr>
        <w:t>r</w:t>
      </w:r>
      <w:r>
        <w:rPr>
          <w:spacing w:val="-3"/>
          <w:sz w:val="24"/>
          <w:szCs w:val="24"/>
        </w:rPr>
        <w:t>e</w:t>
      </w:r>
      <w:r>
        <w:rPr>
          <w:sz w:val="24"/>
          <w:szCs w:val="24"/>
        </w:rPr>
        <w:t>ssm</w:t>
      </w:r>
      <w:r>
        <w:rPr>
          <w:spacing w:val="-1"/>
          <w:sz w:val="24"/>
          <w:szCs w:val="24"/>
        </w:rPr>
        <w:t>a</w:t>
      </w:r>
      <w:r>
        <w:rPr>
          <w:sz w:val="24"/>
          <w:szCs w:val="24"/>
        </w:rPr>
        <w:t>n, 2015:42)</w:t>
      </w:r>
      <w:r>
        <w:rPr>
          <w:spacing w:val="2"/>
          <w:sz w:val="24"/>
          <w:szCs w:val="24"/>
        </w:rPr>
        <w:t xml:space="preserve"> </w:t>
      </w:r>
      <w:r>
        <w:rPr>
          <w:sz w:val="24"/>
          <w:szCs w:val="24"/>
        </w:rPr>
        <w:t>:</w:t>
      </w:r>
    </w:p>
    <w:p w:rsidR="0047694C" w:rsidRDefault="0047694C">
      <w:pPr>
        <w:spacing w:before="14" w:line="260" w:lineRule="exact"/>
        <w:rPr>
          <w:sz w:val="26"/>
          <w:szCs w:val="26"/>
        </w:rPr>
      </w:pPr>
    </w:p>
    <w:p w:rsidR="0047694C" w:rsidRDefault="00000000">
      <w:pPr>
        <w:ind w:left="1308"/>
        <w:rPr>
          <w:sz w:val="24"/>
          <w:szCs w:val="24"/>
        </w:rPr>
      </w:pPr>
      <w:r>
        <w:rPr>
          <w:sz w:val="24"/>
          <w:szCs w:val="24"/>
        </w:rPr>
        <w:t xml:space="preserve">1.  </w:t>
      </w:r>
      <w:r>
        <w:rPr>
          <w:spacing w:val="1"/>
          <w:sz w:val="24"/>
          <w:szCs w:val="24"/>
        </w:rPr>
        <w:t xml:space="preserve"> </w:t>
      </w:r>
      <w:r>
        <w:rPr>
          <w:i/>
          <w:sz w:val="24"/>
          <w:szCs w:val="24"/>
        </w:rPr>
        <w:t xml:space="preserve">Planning </w:t>
      </w:r>
      <w:r>
        <w:rPr>
          <w:i/>
          <w:spacing w:val="-3"/>
          <w:sz w:val="24"/>
          <w:szCs w:val="24"/>
        </w:rPr>
        <w:t>(</w:t>
      </w:r>
      <w:r>
        <w:rPr>
          <w:i/>
          <w:sz w:val="24"/>
          <w:szCs w:val="24"/>
        </w:rPr>
        <w:t>Estimating, Sch</w:t>
      </w:r>
      <w:r>
        <w:rPr>
          <w:i/>
          <w:spacing w:val="-1"/>
          <w:sz w:val="24"/>
          <w:szCs w:val="24"/>
        </w:rPr>
        <w:t>e</w:t>
      </w:r>
      <w:r>
        <w:rPr>
          <w:i/>
          <w:sz w:val="24"/>
          <w:szCs w:val="24"/>
        </w:rPr>
        <w:t xml:space="preserve">duling, </w:t>
      </w:r>
      <w:r>
        <w:rPr>
          <w:i/>
          <w:spacing w:val="1"/>
          <w:sz w:val="24"/>
          <w:szCs w:val="24"/>
        </w:rPr>
        <w:t>T</w:t>
      </w:r>
      <w:r>
        <w:rPr>
          <w:i/>
          <w:sz w:val="24"/>
          <w:szCs w:val="24"/>
        </w:rPr>
        <w:t>ra</w:t>
      </w:r>
      <w:r>
        <w:rPr>
          <w:i/>
          <w:spacing w:val="-1"/>
          <w:sz w:val="24"/>
          <w:szCs w:val="24"/>
        </w:rPr>
        <w:t>ck</w:t>
      </w:r>
      <w:r>
        <w:rPr>
          <w:i/>
          <w:sz w:val="24"/>
          <w:szCs w:val="24"/>
        </w:rPr>
        <w:t>ing)</w:t>
      </w:r>
    </w:p>
    <w:p w:rsidR="0047694C" w:rsidRDefault="0047694C">
      <w:pPr>
        <w:spacing w:before="16" w:line="260" w:lineRule="exact"/>
        <w:rPr>
          <w:sz w:val="26"/>
          <w:szCs w:val="26"/>
        </w:rPr>
      </w:pPr>
    </w:p>
    <w:p w:rsidR="0047694C" w:rsidRDefault="00000000">
      <w:pPr>
        <w:spacing w:line="480" w:lineRule="auto"/>
        <w:ind w:left="1669" w:right="77"/>
        <w:jc w:val="both"/>
        <w:rPr>
          <w:sz w:val="24"/>
          <w:szCs w:val="24"/>
        </w:rPr>
        <w:sectPr w:rsidR="0047694C">
          <w:pgSz w:w="11940" w:h="16860"/>
          <w:pgMar w:top="960" w:right="1540" w:bottom="280" w:left="1680" w:header="731" w:footer="0" w:gutter="0"/>
          <w:cols w:space="720"/>
        </w:sectPr>
      </w:pP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n</w:t>
      </w:r>
      <w:r>
        <w:rPr>
          <w:spacing w:val="5"/>
          <w:sz w:val="24"/>
          <w:szCs w:val="24"/>
        </w:rPr>
        <w:t xml:space="preserve"> </w:t>
      </w:r>
      <w:r>
        <w:rPr>
          <w:sz w:val="24"/>
          <w:szCs w:val="24"/>
        </w:rPr>
        <w:t>b</w:t>
      </w:r>
      <w:r>
        <w:rPr>
          <w:spacing w:val="-1"/>
          <w:sz w:val="24"/>
          <w:szCs w:val="24"/>
        </w:rPr>
        <w:t>e</w:t>
      </w:r>
      <w:r>
        <w:rPr>
          <w:sz w:val="24"/>
          <w:szCs w:val="24"/>
        </w:rPr>
        <w:t>rikut</w:t>
      </w:r>
      <w:r>
        <w:rPr>
          <w:spacing w:val="2"/>
          <w:sz w:val="24"/>
          <w:szCs w:val="24"/>
        </w:rPr>
        <w:t>n</w:t>
      </w:r>
      <w:r>
        <w:rPr>
          <w:spacing w:val="-5"/>
          <w:sz w:val="24"/>
          <w:szCs w:val="24"/>
        </w:rPr>
        <w:t>y</w:t>
      </w:r>
      <w:r>
        <w:rPr>
          <w:sz w:val="24"/>
          <w:szCs w:val="24"/>
        </w:rPr>
        <w:t>a</w:t>
      </w:r>
      <w:r>
        <w:rPr>
          <w:spacing w:val="4"/>
          <w:sz w:val="24"/>
          <w:szCs w:val="24"/>
        </w:rPr>
        <w:t xml:space="preserve"> </w:t>
      </w:r>
      <w:r>
        <w:rPr>
          <w:spacing w:val="-1"/>
          <w:sz w:val="24"/>
          <w:szCs w:val="24"/>
        </w:rPr>
        <w:t>a</w:t>
      </w:r>
      <w:r>
        <w:rPr>
          <w:spacing w:val="3"/>
          <w:sz w:val="24"/>
          <w:szCs w:val="24"/>
        </w:rPr>
        <w:t>d</w:t>
      </w:r>
      <w:r>
        <w:rPr>
          <w:spacing w:val="-1"/>
          <w:sz w:val="24"/>
          <w:szCs w:val="24"/>
        </w:rPr>
        <w:t>a</w:t>
      </w:r>
      <w:r>
        <w:rPr>
          <w:sz w:val="24"/>
          <w:szCs w:val="24"/>
        </w:rPr>
        <w:t>lah tah</w:t>
      </w:r>
      <w:r>
        <w:rPr>
          <w:spacing w:val="-1"/>
          <w:sz w:val="24"/>
          <w:szCs w:val="24"/>
        </w:rPr>
        <w:t>a</w:t>
      </w:r>
      <w:r>
        <w:rPr>
          <w:sz w:val="24"/>
          <w:szCs w:val="24"/>
        </w:rPr>
        <w:t>p</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e</w:t>
      </w:r>
      <w:r>
        <w:rPr>
          <w:spacing w:val="-1"/>
          <w:sz w:val="24"/>
          <w:szCs w:val="24"/>
        </w:rPr>
        <w:t>re</w:t>
      </w:r>
      <w:r>
        <w:rPr>
          <w:spacing w:val="2"/>
          <w:sz w:val="24"/>
          <w:szCs w:val="24"/>
        </w:rPr>
        <w:t>n</w:t>
      </w:r>
      <w:r>
        <w:rPr>
          <w:spacing w:val="-1"/>
          <w:sz w:val="24"/>
          <w:szCs w:val="24"/>
        </w:rPr>
        <w:t>ca</w:t>
      </w:r>
      <w:r>
        <w:rPr>
          <w:spacing w:val="1"/>
          <w:sz w:val="24"/>
          <w:szCs w:val="24"/>
        </w:rPr>
        <w:t>na</w:t>
      </w:r>
      <w:r>
        <w:rPr>
          <w:spacing w:val="-1"/>
          <w:sz w:val="24"/>
          <w:szCs w:val="24"/>
        </w:rPr>
        <w:t>a</w:t>
      </w:r>
      <w:r>
        <w:rPr>
          <w:sz w:val="24"/>
          <w:szCs w:val="24"/>
        </w:rPr>
        <w:t>n</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8"/>
          <w:sz w:val="24"/>
          <w:szCs w:val="24"/>
        </w:rPr>
        <w:t xml:space="preserve"> </w:t>
      </w:r>
      <w:r>
        <w:rPr>
          <w:sz w:val="24"/>
          <w:szCs w:val="24"/>
        </w:rPr>
        <w:t>menj</w:t>
      </w:r>
      <w:r>
        <w:rPr>
          <w:spacing w:val="-1"/>
          <w:sz w:val="24"/>
          <w:szCs w:val="24"/>
        </w:rPr>
        <w:t>e</w:t>
      </w:r>
      <w:r>
        <w:rPr>
          <w:sz w:val="24"/>
          <w:szCs w:val="24"/>
        </w:rPr>
        <w:t>las</w:t>
      </w:r>
      <w:r>
        <w:rPr>
          <w:spacing w:val="2"/>
          <w:sz w:val="24"/>
          <w:szCs w:val="24"/>
        </w:rPr>
        <w:t>k</w:t>
      </w:r>
      <w:r>
        <w:rPr>
          <w:spacing w:val="-1"/>
          <w:sz w:val="24"/>
          <w:szCs w:val="24"/>
        </w:rPr>
        <w:t>a</w:t>
      </w:r>
      <w:r>
        <w:rPr>
          <w:sz w:val="24"/>
          <w:szCs w:val="24"/>
        </w:rPr>
        <w:t>n tent</w:t>
      </w:r>
      <w:r>
        <w:rPr>
          <w:spacing w:val="-1"/>
          <w:sz w:val="24"/>
          <w:szCs w:val="24"/>
        </w:rPr>
        <w:t>a</w:t>
      </w:r>
      <w:r>
        <w:rPr>
          <w:sz w:val="24"/>
          <w:szCs w:val="24"/>
        </w:rPr>
        <w:t xml:space="preserve">ng </w:t>
      </w:r>
      <w:r>
        <w:rPr>
          <w:spacing w:val="-1"/>
          <w:sz w:val="24"/>
          <w:szCs w:val="24"/>
        </w:rPr>
        <w:t>e</w:t>
      </w:r>
      <w:r>
        <w:rPr>
          <w:sz w:val="24"/>
          <w:szCs w:val="24"/>
        </w:rPr>
        <w:t>stimasi</w:t>
      </w:r>
      <w:r>
        <w:rPr>
          <w:spacing w:val="2"/>
          <w:sz w:val="24"/>
          <w:szCs w:val="24"/>
        </w:rPr>
        <w:t xml:space="preserve"> </w:t>
      </w:r>
      <w:r>
        <w:rPr>
          <w:sz w:val="24"/>
          <w:szCs w:val="24"/>
        </w:rPr>
        <w:t>t</w:t>
      </w:r>
      <w:r>
        <w:rPr>
          <w:spacing w:val="3"/>
          <w:sz w:val="24"/>
          <w:szCs w:val="24"/>
        </w:rPr>
        <w:t>u</w:t>
      </w:r>
      <w:r>
        <w:rPr>
          <w:spacing w:val="-2"/>
          <w:sz w:val="24"/>
          <w:szCs w:val="24"/>
        </w:rPr>
        <w:t>g</w:t>
      </w:r>
      <w:r>
        <w:rPr>
          <w:sz w:val="24"/>
          <w:szCs w:val="24"/>
        </w:rPr>
        <w:t>as</w:t>
      </w:r>
      <w:r>
        <w:rPr>
          <w:spacing w:val="-1"/>
          <w:sz w:val="24"/>
          <w:szCs w:val="24"/>
        </w:rPr>
        <w:t>-</w:t>
      </w:r>
      <w:r>
        <w:rPr>
          <w:spacing w:val="3"/>
          <w:sz w:val="24"/>
          <w:szCs w:val="24"/>
        </w:rPr>
        <w:t>t</w:t>
      </w:r>
      <w:r>
        <w:rPr>
          <w:spacing w:val="2"/>
          <w:sz w:val="24"/>
          <w:szCs w:val="24"/>
        </w:rPr>
        <w:t>u</w:t>
      </w:r>
      <w:r>
        <w:rPr>
          <w:spacing w:val="-2"/>
          <w:sz w:val="24"/>
          <w:szCs w:val="24"/>
        </w:rPr>
        <w:t>g</w:t>
      </w:r>
      <w:r>
        <w:rPr>
          <w:spacing w:val="-1"/>
          <w:sz w:val="24"/>
          <w:szCs w:val="24"/>
        </w:rPr>
        <w:t>a</w:t>
      </w:r>
      <w:r>
        <w:rPr>
          <w:sz w:val="24"/>
          <w:szCs w:val="24"/>
        </w:rPr>
        <w:t>s</w:t>
      </w:r>
      <w:r>
        <w:rPr>
          <w:spacing w:val="2"/>
          <w:sz w:val="24"/>
          <w:szCs w:val="24"/>
        </w:rPr>
        <w:t xml:space="preserve"> </w:t>
      </w:r>
      <w:r>
        <w:rPr>
          <w:sz w:val="24"/>
          <w:szCs w:val="24"/>
        </w:rPr>
        <w:t>teknis</w:t>
      </w:r>
      <w:r>
        <w:rPr>
          <w:spacing w:val="7"/>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4"/>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i</w:t>
      </w:r>
      <w:r>
        <w:rPr>
          <w:spacing w:val="3"/>
          <w:sz w:val="24"/>
          <w:szCs w:val="24"/>
        </w:rPr>
        <w:t>l</w:t>
      </w:r>
      <w:r>
        <w:rPr>
          <w:spacing w:val="-1"/>
          <w:sz w:val="24"/>
          <w:szCs w:val="24"/>
        </w:rPr>
        <w:t>a</w:t>
      </w:r>
      <w:r>
        <w:rPr>
          <w:sz w:val="24"/>
          <w:szCs w:val="24"/>
        </w:rPr>
        <w:t>kuk</w:t>
      </w:r>
      <w:r>
        <w:rPr>
          <w:spacing w:val="-1"/>
          <w:sz w:val="24"/>
          <w:szCs w:val="24"/>
        </w:rPr>
        <w:t>a</w:t>
      </w:r>
      <w:r>
        <w:rPr>
          <w:sz w:val="24"/>
          <w:szCs w:val="24"/>
        </w:rPr>
        <w:t>n,</w:t>
      </w:r>
      <w:r>
        <w:rPr>
          <w:spacing w:val="7"/>
          <w:sz w:val="24"/>
          <w:szCs w:val="24"/>
        </w:rPr>
        <w:t xml:space="preserve"> </w:t>
      </w:r>
      <w:r>
        <w:rPr>
          <w:spacing w:val="-1"/>
          <w:sz w:val="24"/>
          <w:szCs w:val="24"/>
        </w:rPr>
        <w:t>r</w:t>
      </w:r>
      <w:r>
        <w:rPr>
          <w:spacing w:val="-3"/>
          <w:sz w:val="24"/>
          <w:szCs w:val="24"/>
        </w:rPr>
        <w:t>e</w:t>
      </w:r>
      <w:r>
        <w:rPr>
          <w:sz w:val="24"/>
          <w:szCs w:val="24"/>
        </w:rPr>
        <w:t>siko</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t</w:t>
      </w:r>
      <w:r>
        <w:rPr>
          <w:spacing w:val="-1"/>
          <w:sz w:val="24"/>
          <w:szCs w:val="24"/>
        </w:rPr>
        <w:t>er</w:t>
      </w:r>
      <w:r>
        <w:rPr>
          <w:sz w:val="24"/>
          <w:szCs w:val="24"/>
        </w:rPr>
        <w:t>jadi,</w:t>
      </w:r>
      <w:r>
        <w:rPr>
          <w:spacing w:val="3"/>
          <w:sz w:val="24"/>
          <w:szCs w:val="24"/>
        </w:rPr>
        <w:t xml:space="preserve"> </w:t>
      </w:r>
      <w:r>
        <w:rPr>
          <w:sz w:val="24"/>
          <w:szCs w:val="24"/>
        </w:rPr>
        <w:t>sum</w:t>
      </w:r>
      <w:r>
        <w:rPr>
          <w:spacing w:val="1"/>
          <w:sz w:val="24"/>
          <w:szCs w:val="24"/>
        </w:rPr>
        <w:t>b</w:t>
      </w:r>
      <w:r>
        <w:rPr>
          <w:spacing w:val="-1"/>
          <w:sz w:val="24"/>
          <w:szCs w:val="24"/>
        </w:rPr>
        <w:t>e</w:t>
      </w:r>
      <w:r>
        <w:rPr>
          <w:sz w:val="24"/>
          <w:szCs w:val="24"/>
        </w:rPr>
        <w:t xml:space="preserve">r </w:t>
      </w:r>
      <w:r>
        <w:rPr>
          <w:spacing w:val="1"/>
          <w:sz w:val="24"/>
          <w:szCs w:val="24"/>
        </w:rPr>
        <w:t>d</w:t>
      </w:r>
      <w:r>
        <w:rPr>
          <w:spacing w:val="4"/>
          <w:sz w:val="24"/>
          <w:szCs w:val="24"/>
        </w:rPr>
        <w:t>a</w:t>
      </w:r>
      <w:r>
        <w:rPr>
          <w:spacing w:val="-5"/>
          <w:sz w:val="24"/>
          <w:szCs w:val="24"/>
        </w:rPr>
        <w:t>y</w:t>
      </w:r>
      <w:r>
        <w:rPr>
          <w:sz w:val="24"/>
          <w:szCs w:val="24"/>
        </w:rPr>
        <w:t>a</w:t>
      </w:r>
      <w:r>
        <w:rPr>
          <w:spacing w:val="7"/>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dipe</w:t>
      </w:r>
      <w:r>
        <w:rPr>
          <w:spacing w:val="-1"/>
          <w:sz w:val="24"/>
          <w:szCs w:val="24"/>
        </w:rPr>
        <w:t>r</w:t>
      </w:r>
      <w:r>
        <w:rPr>
          <w:sz w:val="24"/>
          <w:szCs w:val="24"/>
        </w:rPr>
        <w:t xml:space="preserve">lukan </w:t>
      </w:r>
      <w:r>
        <w:rPr>
          <w:spacing w:val="1"/>
          <w:sz w:val="24"/>
          <w:szCs w:val="24"/>
        </w:rPr>
        <w:t>da</w:t>
      </w:r>
      <w:r>
        <w:rPr>
          <w:sz w:val="24"/>
          <w:szCs w:val="24"/>
        </w:rPr>
        <w:t>l</w:t>
      </w:r>
      <w:r>
        <w:rPr>
          <w:spacing w:val="1"/>
          <w:sz w:val="24"/>
          <w:szCs w:val="24"/>
        </w:rPr>
        <w:t>a</w:t>
      </w:r>
      <w:r>
        <w:rPr>
          <w:sz w:val="24"/>
          <w:szCs w:val="24"/>
        </w:rPr>
        <w:t>m</w:t>
      </w:r>
      <w:r>
        <w:rPr>
          <w:spacing w:val="4"/>
          <w:sz w:val="24"/>
          <w:szCs w:val="24"/>
        </w:rPr>
        <w:t xml:space="preserve"> </w:t>
      </w:r>
      <w:r>
        <w:rPr>
          <w:sz w:val="24"/>
          <w:szCs w:val="24"/>
        </w:rPr>
        <w:t>membu</w:t>
      </w:r>
      <w:r>
        <w:rPr>
          <w:spacing w:val="-1"/>
          <w:sz w:val="24"/>
          <w:szCs w:val="24"/>
        </w:rPr>
        <w:t>a</w:t>
      </w:r>
      <w:r>
        <w:rPr>
          <w:sz w:val="24"/>
          <w:szCs w:val="24"/>
        </w:rPr>
        <w:t>t</w:t>
      </w:r>
      <w:r>
        <w:rPr>
          <w:spacing w:val="4"/>
          <w:sz w:val="24"/>
          <w:szCs w:val="24"/>
        </w:rPr>
        <w:t xml:space="preserve"> </w:t>
      </w:r>
      <w:r>
        <w:rPr>
          <w:sz w:val="24"/>
          <w:szCs w:val="24"/>
        </w:rPr>
        <w:t>sistem, pro</w:t>
      </w:r>
      <w:r>
        <w:rPr>
          <w:spacing w:val="-1"/>
          <w:sz w:val="24"/>
          <w:szCs w:val="24"/>
        </w:rPr>
        <w:t>d</w:t>
      </w:r>
      <w:r>
        <w:rPr>
          <w:sz w:val="24"/>
          <w:szCs w:val="24"/>
        </w:rPr>
        <w:t>uk</w:t>
      </w:r>
      <w:r>
        <w:rPr>
          <w:spacing w:val="2"/>
          <w:sz w:val="24"/>
          <w:szCs w:val="24"/>
        </w:rPr>
        <w:t xml:space="preserve"> </w:t>
      </w:r>
      <w:r>
        <w:rPr>
          <w:sz w:val="24"/>
          <w:szCs w:val="24"/>
        </w:rPr>
        <w:t>k</w:t>
      </w:r>
      <w:r>
        <w:rPr>
          <w:spacing w:val="-1"/>
          <w:sz w:val="24"/>
          <w:szCs w:val="24"/>
        </w:rPr>
        <w:t>e</w:t>
      </w:r>
      <w:r>
        <w:rPr>
          <w:sz w:val="24"/>
          <w:szCs w:val="24"/>
        </w:rPr>
        <w:t>rja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i</w:t>
      </w:r>
      <w:r>
        <w:rPr>
          <w:spacing w:val="3"/>
          <w:sz w:val="24"/>
          <w:szCs w:val="24"/>
        </w:rPr>
        <w:t>n</w:t>
      </w:r>
      <w:r>
        <w:rPr>
          <w:spacing w:val="-1"/>
          <w:sz w:val="24"/>
          <w:szCs w:val="24"/>
        </w:rPr>
        <w:t>g</w:t>
      </w:r>
      <w:r>
        <w:rPr>
          <w:spacing w:val="5"/>
          <w:sz w:val="24"/>
          <w:szCs w:val="24"/>
        </w:rPr>
        <w:t>i</w:t>
      </w:r>
      <w:r>
        <w:rPr>
          <w:sz w:val="24"/>
          <w:szCs w:val="24"/>
        </w:rPr>
        <w:t>n</w:t>
      </w:r>
      <w:r>
        <w:rPr>
          <w:spacing w:val="2"/>
          <w:sz w:val="24"/>
          <w:szCs w:val="24"/>
        </w:rPr>
        <w:t xml:space="preserve"> </w:t>
      </w:r>
      <w:r>
        <w:rPr>
          <w:sz w:val="24"/>
          <w:szCs w:val="24"/>
        </w:rPr>
        <w:t>dihasilk</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e</w:t>
      </w:r>
      <w:r>
        <w:rPr>
          <w:sz w:val="24"/>
          <w:szCs w:val="24"/>
        </w:rPr>
        <w:t>njadw</w:t>
      </w:r>
      <w:r>
        <w:rPr>
          <w:spacing w:val="-1"/>
          <w:sz w:val="24"/>
          <w:szCs w:val="24"/>
        </w:rPr>
        <w:t>a</w:t>
      </w:r>
      <w:r>
        <w:rPr>
          <w:sz w:val="24"/>
          <w:szCs w:val="24"/>
        </w:rPr>
        <w:t>lan</w:t>
      </w:r>
      <w:r>
        <w:rPr>
          <w:spacing w:val="2"/>
          <w:sz w:val="24"/>
          <w:szCs w:val="24"/>
        </w:rPr>
        <w:t xml:space="preserve"> </w:t>
      </w:r>
      <w:r>
        <w:rPr>
          <w:sz w:val="24"/>
          <w:szCs w:val="24"/>
        </w:rPr>
        <w:t>k</w:t>
      </w:r>
      <w:r>
        <w:rPr>
          <w:spacing w:val="-1"/>
          <w:sz w:val="24"/>
          <w:szCs w:val="24"/>
        </w:rPr>
        <w:t>e</w:t>
      </w:r>
      <w:r>
        <w:rPr>
          <w:sz w:val="24"/>
          <w:szCs w:val="24"/>
        </w:rPr>
        <w:t>rja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1"/>
          <w:sz w:val="24"/>
          <w:szCs w:val="24"/>
        </w:rPr>
        <w:t>a</w:t>
      </w:r>
      <w:r>
        <w:rPr>
          <w:sz w:val="24"/>
          <w:szCs w:val="24"/>
        </w:rPr>
        <w:t>k</w:t>
      </w:r>
      <w:r>
        <w:rPr>
          <w:spacing w:val="-1"/>
          <w:sz w:val="24"/>
          <w:szCs w:val="24"/>
        </w:rPr>
        <w:t>a</w:t>
      </w:r>
      <w:r>
        <w:rPr>
          <w:sz w:val="24"/>
          <w:szCs w:val="24"/>
        </w:rPr>
        <w:t>n dil</w:t>
      </w:r>
      <w:r>
        <w:rPr>
          <w:spacing w:val="-1"/>
          <w:sz w:val="24"/>
          <w:szCs w:val="24"/>
        </w:rPr>
        <w:t>a</w:t>
      </w:r>
      <w:r>
        <w:rPr>
          <w:sz w:val="24"/>
          <w:szCs w:val="24"/>
        </w:rPr>
        <w:t>ks</w:t>
      </w:r>
      <w:r>
        <w:rPr>
          <w:spacing w:val="-1"/>
          <w:sz w:val="24"/>
          <w:szCs w:val="24"/>
        </w:rPr>
        <w:t>a</w:t>
      </w:r>
      <w:r>
        <w:rPr>
          <w:sz w:val="24"/>
          <w:szCs w:val="24"/>
        </w:rPr>
        <w:t>n</w:t>
      </w:r>
      <w:r>
        <w:rPr>
          <w:spacing w:val="-1"/>
          <w:sz w:val="24"/>
          <w:szCs w:val="24"/>
        </w:rPr>
        <w:t>a</w:t>
      </w:r>
      <w:r>
        <w:rPr>
          <w:sz w:val="24"/>
          <w:szCs w:val="24"/>
        </w:rPr>
        <w:t>k</w:t>
      </w:r>
      <w:r>
        <w:rPr>
          <w:spacing w:val="-1"/>
          <w:sz w:val="24"/>
          <w:szCs w:val="24"/>
        </w:rPr>
        <w:t>a</w:t>
      </w:r>
      <w:r>
        <w:rPr>
          <w:sz w:val="24"/>
          <w:szCs w:val="24"/>
        </w:rPr>
        <w:t>n, d</w:t>
      </w:r>
      <w:r>
        <w:rPr>
          <w:spacing w:val="-1"/>
          <w:sz w:val="24"/>
          <w:szCs w:val="24"/>
        </w:rPr>
        <w:t>a</w:t>
      </w:r>
      <w:r>
        <w:rPr>
          <w:sz w:val="24"/>
          <w:szCs w:val="24"/>
        </w:rPr>
        <w:t xml:space="preserve">n </w:t>
      </w:r>
      <w:r>
        <w:rPr>
          <w:spacing w:val="3"/>
          <w:sz w:val="24"/>
          <w:szCs w:val="24"/>
        </w:rPr>
        <w:t>t</w:t>
      </w:r>
      <w:r>
        <w:rPr>
          <w:spacing w:val="-1"/>
          <w:sz w:val="24"/>
          <w:szCs w:val="24"/>
        </w:rPr>
        <w:t>r</w:t>
      </w:r>
      <w:r>
        <w:rPr>
          <w:spacing w:val="-3"/>
          <w:sz w:val="24"/>
          <w:szCs w:val="24"/>
        </w:rPr>
        <w:t>a</w:t>
      </w:r>
      <w:r>
        <w:rPr>
          <w:spacing w:val="-1"/>
          <w:sz w:val="24"/>
          <w:szCs w:val="24"/>
        </w:rPr>
        <w:t>c</w:t>
      </w:r>
      <w:r>
        <w:rPr>
          <w:sz w:val="24"/>
          <w:szCs w:val="24"/>
        </w:rPr>
        <w:t>k</w:t>
      </w:r>
      <w:r>
        <w:rPr>
          <w:spacing w:val="1"/>
          <w:sz w:val="24"/>
          <w:szCs w:val="24"/>
        </w:rPr>
        <w:t>i</w:t>
      </w:r>
      <w:r>
        <w:rPr>
          <w:spacing w:val="5"/>
          <w:sz w:val="24"/>
          <w:szCs w:val="24"/>
        </w:rPr>
        <w:t>n</w:t>
      </w:r>
      <w:r>
        <w:rPr>
          <w:sz w:val="24"/>
          <w:szCs w:val="24"/>
        </w:rPr>
        <w:t>g</w:t>
      </w:r>
      <w:r>
        <w:rPr>
          <w:spacing w:val="-2"/>
          <w:sz w:val="24"/>
          <w:szCs w:val="24"/>
        </w:rPr>
        <w:t xml:space="preserve"> </w:t>
      </w:r>
      <w:r>
        <w:rPr>
          <w:sz w:val="24"/>
          <w:szCs w:val="24"/>
        </w:rPr>
        <w:t>p</w:t>
      </w:r>
      <w:r>
        <w:rPr>
          <w:spacing w:val="-1"/>
          <w:sz w:val="24"/>
          <w:szCs w:val="24"/>
        </w:rPr>
        <w:t>r</w:t>
      </w:r>
      <w:r>
        <w:rPr>
          <w:sz w:val="24"/>
          <w:szCs w:val="24"/>
        </w:rPr>
        <w:t>os</w:t>
      </w:r>
      <w:r>
        <w:rPr>
          <w:spacing w:val="-1"/>
          <w:sz w:val="24"/>
          <w:szCs w:val="24"/>
        </w:rPr>
        <w:t>e</w:t>
      </w:r>
      <w:r>
        <w:rPr>
          <w:sz w:val="24"/>
          <w:szCs w:val="24"/>
        </w:rPr>
        <w:t>s p</w:t>
      </w:r>
      <w:r>
        <w:rPr>
          <w:spacing w:val="-1"/>
          <w:sz w:val="24"/>
          <w:szCs w:val="24"/>
        </w:rPr>
        <w:t>e</w:t>
      </w:r>
      <w:r>
        <w:rPr>
          <w:spacing w:val="2"/>
          <w:sz w:val="24"/>
          <w:szCs w:val="24"/>
        </w:rPr>
        <w:t>n</w:t>
      </w:r>
      <w:r>
        <w:rPr>
          <w:spacing w:val="-2"/>
          <w:sz w:val="24"/>
          <w:szCs w:val="24"/>
        </w:rPr>
        <w:t>g</w:t>
      </w:r>
      <w:r>
        <w:rPr>
          <w:spacing w:val="1"/>
          <w:sz w:val="24"/>
          <w:szCs w:val="24"/>
        </w:rPr>
        <w:t>e</w:t>
      </w:r>
      <w:r>
        <w:rPr>
          <w:spacing w:val="-1"/>
          <w:sz w:val="24"/>
          <w:szCs w:val="24"/>
        </w:rPr>
        <w:t>r</w:t>
      </w:r>
      <w:r>
        <w:rPr>
          <w:sz w:val="24"/>
          <w:szCs w:val="24"/>
        </w:rPr>
        <w:t>j</w:t>
      </w:r>
      <w:r>
        <w:rPr>
          <w:spacing w:val="-1"/>
          <w:sz w:val="24"/>
          <w:szCs w:val="24"/>
        </w:rPr>
        <w:t>aa</w:t>
      </w:r>
      <w:r>
        <w:rPr>
          <w:sz w:val="24"/>
          <w:szCs w:val="24"/>
        </w:rPr>
        <w:t xml:space="preserve">n </w:t>
      </w:r>
      <w:r>
        <w:rPr>
          <w:spacing w:val="3"/>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 xml:space="preserve">2.  </w:t>
      </w:r>
      <w:r>
        <w:rPr>
          <w:spacing w:val="1"/>
          <w:sz w:val="24"/>
          <w:szCs w:val="24"/>
        </w:rPr>
        <w:t xml:space="preserve"> </w:t>
      </w:r>
      <w:r>
        <w:rPr>
          <w:i/>
          <w:spacing w:val="-1"/>
          <w:sz w:val="24"/>
          <w:szCs w:val="24"/>
        </w:rPr>
        <w:t>M</w:t>
      </w:r>
      <w:r>
        <w:rPr>
          <w:i/>
          <w:sz w:val="24"/>
          <w:szCs w:val="24"/>
        </w:rPr>
        <w:t>od</w:t>
      </w:r>
      <w:r>
        <w:rPr>
          <w:i/>
          <w:spacing w:val="-1"/>
          <w:sz w:val="24"/>
          <w:szCs w:val="24"/>
        </w:rPr>
        <w:t>e</w:t>
      </w:r>
      <w:r>
        <w:rPr>
          <w:i/>
          <w:sz w:val="24"/>
          <w:szCs w:val="24"/>
        </w:rPr>
        <w:t xml:space="preserve">lling </w:t>
      </w:r>
      <w:r>
        <w:rPr>
          <w:i/>
          <w:spacing w:val="-3"/>
          <w:sz w:val="24"/>
          <w:szCs w:val="24"/>
        </w:rPr>
        <w:t>(</w:t>
      </w:r>
      <w:r>
        <w:rPr>
          <w:i/>
          <w:sz w:val="24"/>
          <w:szCs w:val="24"/>
        </w:rPr>
        <w:t>Anal</w:t>
      </w:r>
      <w:r>
        <w:rPr>
          <w:i/>
          <w:spacing w:val="-1"/>
          <w:sz w:val="24"/>
          <w:szCs w:val="24"/>
        </w:rPr>
        <w:t>y</w:t>
      </w:r>
      <w:r>
        <w:rPr>
          <w:i/>
          <w:sz w:val="24"/>
          <w:szCs w:val="24"/>
        </w:rPr>
        <w:t>sis</w:t>
      </w:r>
      <w:r>
        <w:rPr>
          <w:i/>
          <w:spacing w:val="3"/>
          <w:sz w:val="24"/>
          <w:szCs w:val="24"/>
        </w:rPr>
        <w:t xml:space="preserve"> </w:t>
      </w:r>
      <w:r>
        <w:rPr>
          <w:i/>
          <w:sz w:val="24"/>
          <w:szCs w:val="24"/>
        </w:rPr>
        <w:t>&amp;</w:t>
      </w:r>
      <w:r>
        <w:rPr>
          <w:i/>
          <w:spacing w:val="-2"/>
          <w:sz w:val="24"/>
          <w:szCs w:val="24"/>
        </w:rPr>
        <w:t xml:space="preserve"> </w:t>
      </w:r>
      <w:r>
        <w:rPr>
          <w:i/>
          <w:sz w:val="24"/>
          <w:szCs w:val="24"/>
        </w:rPr>
        <w:t>D</w:t>
      </w:r>
      <w:r>
        <w:rPr>
          <w:i/>
          <w:spacing w:val="-1"/>
          <w:sz w:val="24"/>
          <w:szCs w:val="24"/>
        </w:rPr>
        <w:t>e</w:t>
      </w:r>
      <w:r>
        <w:rPr>
          <w:i/>
          <w:sz w:val="24"/>
          <w:szCs w:val="24"/>
        </w:rPr>
        <w:t>sig</w:t>
      </w:r>
      <w:r>
        <w:rPr>
          <w:i/>
          <w:spacing w:val="3"/>
          <w:sz w:val="24"/>
          <w:szCs w:val="24"/>
        </w:rPr>
        <w:t>n</w:t>
      </w:r>
      <w:r>
        <w:rPr>
          <w:i/>
          <w:sz w:val="24"/>
          <w:szCs w:val="24"/>
        </w:rPr>
        <w:t>)</w:t>
      </w:r>
    </w:p>
    <w:p w:rsidR="0047694C" w:rsidRDefault="0047694C">
      <w:pPr>
        <w:spacing w:before="14" w:line="260" w:lineRule="exact"/>
        <w:rPr>
          <w:sz w:val="26"/>
          <w:szCs w:val="26"/>
        </w:rPr>
      </w:pPr>
    </w:p>
    <w:p w:rsidR="0047694C" w:rsidRDefault="00000000">
      <w:pPr>
        <w:spacing w:line="480" w:lineRule="auto"/>
        <w:ind w:left="1669" w:right="80"/>
        <w:jc w:val="both"/>
        <w:rPr>
          <w:sz w:val="24"/>
          <w:szCs w:val="24"/>
        </w:rPr>
      </w:pP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2"/>
          <w:sz w:val="24"/>
          <w:szCs w:val="24"/>
        </w:rPr>
        <w:t xml:space="preserve"> </w:t>
      </w:r>
      <w:r>
        <w:rPr>
          <w:sz w:val="24"/>
          <w:szCs w:val="24"/>
        </w:rPr>
        <w:t>ini</w:t>
      </w:r>
      <w:r>
        <w:rPr>
          <w:spacing w:val="-11"/>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2"/>
          <w:sz w:val="24"/>
          <w:szCs w:val="24"/>
        </w:rPr>
        <w:t xml:space="preserve"> </w:t>
      </w:r>
      <w:r>
        <w:rPr>
          <w:sz w:val="24"/>
          <w:szCs w:val="24"/>
        </w:rPr>
        <w:t>ta</w:t>
      </w:r>
      <w:r>
        <w:rPr>
          <w:spacing w:val="2"/>
          <w:sz w:val="24"/>
          <w:szCs w:val="24"/>
        </w:rPr>
        <w:t>h</w:t>
      </w:r>
      <w:r>
        <w:rPr>
          <w:spacing w:val="-1"/>
          <w:sz w:val="24"/>
          <w:szCs w:val="24"/>
        </w:rPr>
        <w:t>a</w:t>
      </w:r>
      <w:r>
        <w:rPr>
          <w:spacing w:val="2"/>
          <w:sz w:val="24"/>
          <w:szCs w:val="24"/>
        </w:rPr>
        <w:t>p</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er</w:t>
      </w:r>
      <w:r>
        <w:rPr>
          <w:spacing w:val="-3"/>
          <w:sz w:val="24"/>
          <w:szCs w:val="24"/>
        </w:rPr>
        <w:t>a</w:t>
      </w:r>
      <w:r>
        <w:rPr>
          <w:spacing w:val="2"/>
          <w:sz w:val="24"/>
          <w:szCs w:val="24"/>
        </w:rPr>
        <w:t>n</w:t>
      </w:r>
      <w:r>
        <w:rPr>
          <w:spacing w:val="-1"/>
          <w:sz w:val="24"/>
          <w:szCs w:val="24"/>
        </w:rPr>
        <w:t>ca</w:t>
      </w:r>
      <w:r>
        <w:rPr>
          <w:sz w:val="24"/>
          <w:szCs w:val="24"/>
        </w:rPr>
        <w:t>ng</w:t>
      </w:r>
      <w:r>
        <w:rPr>
          <w:spacing w:val="-1"/>
          <w:sz w:val="24"/>
          <w:szCs w:val="24"/>
        </w:rPr>
        <w:t>a</w:t>
      </w:r>
      <w:r>
        <w:rPr>
          <w:sz w:val="24"/>
          <w:szCs w:val="24"/>
        </w:rPr>
        <w:t>n</w:t>
      </w:r>
      <w:r>
        <w:rPr>
          <w:spacing w:val="-12"/>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pacing w:val="2"/>
          <w:sz w:val="24"/>
          <w:szCs w:val="24"/>
        </w:rPr>
        <w:t>p</w:t>
      </w:r>
      <w:r>
        <w:rPr>
          <w:spacing w:val="-1"/>
          <w:sz w:val="24"/>
          <w:szCs w:val="24"/>
        </w:rPr>
        <w:t>e</w:t>
      </w:r>
      <w:r>
        <w:rPr>
          <w:sz w:val="24"/>
          <w:szCs w:val="24"/>
        </w:rPr>
        <w:t>rmo</w:t>
      </w:r>
      <w:r>
        <w:rPr>
          <w:spacing w:val="3"/>
          <w:sz w:val="24"/>
          <w:szCs w:val="24"/>
        </w:rPr>
        <w:t>d</w:t>
      </w:r>
      <w:r>
        <w:rPr>
          <w:spacing w:val="-1"/>
          <w:sz w:val="24"/>
          <w:szCs w:val="24"/>
        </w:rPr>
        <w:t>e</w:t>
      </w:r>
      <w:r>
        <w:rPr>
          <w:sz w:val="24"/>
          <w:szCs w:val="24"/>
        </w:rPr>
        <w:t>lan</w:t>
      </w:r>
      <w:r>
        <w:rPr>
          <w:spacing w:val="-12"/>
          <w:sz w:val="24"/>
          <w:szCs w:val="24"/>
        </w:rPr>
        <w:t xml:space="preserve"> </w:t>
      </w:r>
      <w:r>
        <w:rPr>
          <w:spacing w:val="-1"/>
          <w:sz w:val="24"/>
          <w:szCs w:val="24"/>
        </w:rPr>
        <w:t>a</w:t>
      </w:r>
      <w:r>
        <w:rPr>
          <w:sz w:val="24"/>
          <w:szCs w:val="24"/>
        </w:rPr>
        <w:t>rsitekstur</w:t>
      </w:r>
      <w:r>
        <w:rPr>
          <w:spacing w:val="-12"/>
          <w:sz w:val="24"/>
          <w:szCs w:val="24"/>
        </w:rPr>
        <w:t xml:space="preserve"> </w:t>
      </w:r>
      <w:r>
        <w:rPr>
          <w:sz w:val="24"/>
          <w:szCs w:val="24"/>
        </w:rPr>
        <w:t>s</w:t>
      </w:r>
      <w:r>
        <w:rPr>
          <w:spacing w:val="1"/>
          <w:sz w:val="24"/>
          <w:szCs w:val="24"/>
        </w:rPr>
        <w:t>i</w:t>
      </w:r>
      <w:r>
        <w:rPr>
          <w:sz w:val="24"/>
          <w:szCs w:val="24"/>
        </w:rPr>
        <w:t xml:space="preserve">stem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pacing w:val="-1"/>
          <w:sz w:val="24"/>
          <w:szCs w:val="24"/>
        </w:rPr>
        <w:t>rf</w:t>
      </w:r>
      <w:r>
        <w:rPr>
          <w:sz w:val="24"/>
          <w:szCs w:val="24"/>
        </w:rPr>
        <w:t>okus</w:t>
      </w:r>
      <w:r>
        <w:rPr>
          <w:spacing w:val="10"/>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p</w:t>
      </w:r>
      <w:r>
        <w:rPr>
          <w:spacing w:val="-1"/>
          <w:sz w:val="24"/>
          <w:szCs w:val="24"/>
        </w:rPr>
        <w:t>era</w:t>
      </w:r>
      <w:r>
        <w:rPr>
          <w:spacing w:val="2"/>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str</w:t>
      </w:r>
      <w:r>
        <w:rPr>
          <w:spacing w:val="2"/>
          <w:sz w:val="24"/>
          <w:szCs w:val="24"/>
        </w:rPr>
        <w:t>u</w:t>
      </w:r>
      <w:r>
        <w:rPr>
          <w:sz w:val="24"/>
          <w:szCs w:val="24"/>
        </w:rPr>
        <w:t>ktur</w:t>
      </w:r>
      <w:r>
        <w:rPr>
          <w:spacing w:val="2"/>
          <w:sz w:val="24"/>
          <w:szCs w:val="24"/>
        </w:rPr>
        <w:t xml:space="preserve"> </w:t>
      </w:r>
      <w:r>
        <w:rPr>
          <w:sz w:val="24"/>
          <w:szCs w:val="24"/>
        </w:rPr>
        <w:t>dat</w:t>
      </w:r>
      <w:r>
        <w:rPr>
          <w:spacing w:val="2"/>
          <w:sz w:val="24"/>
          <w:szCs w:val="24"/>
        </w:rPr>
        <w:t>a</w:t>
      </w:r>
      <w:r>
        <w:rPr>
          <w:sz w:val="24"/>
          <w:szCs w:val="24"/>
        </w:rPr>
        <w:t>,</w:t>
      </w:r>
      <w:r>
        <w:rPr>
          <w:spacing w:val="3"/>
          <w:sz w:val="24"/>
          <w:szCs w:val="24"/>
        </w:rPr>
        <w:t xml:space="preserve"> </w:t>
      </w:r>
      <w:r>
        <w:rPr>
          <w:spacing w:val="-1"/>
          <w:sz w:val="24"/>
          <w:szCs w:val="24"/>
        </w:rPr>
        <w:t>a</w:t>
      </w:r>
      <w:r>
        <w:rPr>
          <w:sz w:val="24"/>
          <w:szCs w:val="24"/>
        </w:rPr>
        <w:t>rsitektuf</w:t>
      </w:r>
      <w:r>
        <w:rPr>
          <w:spacing w:val="1"/>
          <w:sz w:val="24"/>
          <w:szCs w:val="24"/>
        </w:rPr>
        <w:t xml:space="preserve"> </w:t>
      </w:r>
      <w:r>
        <w:rPr>
          <w:sz w:val="24"/>
          <w:szCs w:val="24"/>
        </w:rPr>
        <w:t>softw</w:t>
      </w:r>
      <w:r>
        <w:rPr>
          <w:spacing w:val="-1"/>
          <w:sz w:val="24"/>
          <w:szCs w:val="24"/>
        </w:rPr>
        <w:t>ar</w:t>
      </w:r>
      <w:r>
        <w:rPr>
          <w:spacing w:val="-3"/>
          <w:sz w:val="24"/>
          <w:szCs w:val="24"/>
        </w:rPr>
        <w:t>e</w:t>
      </w:r>
      <w:r>
        <w:rPr>
          <w:sz w:val="24"/>
          <w:szCs w:val="24"/>
        </w:rPr>
        <w:t>, tampil</w:t>
      </w:r>
      <w:r>
        <w:rPr>
          <w:spacing w:val="-1"/>
          <w:sz w:val="24"/>
          <w:szCs w:val="24"/>
        </w:rPr>
        <w:t>a</w:t>
      </w:r>
      <w:r>
        <w:rPr>
          <w:sz w:val="24"/>
          <w:szCs w:val="24"/>
        </w:rPr>
        <w:t>n</w:t>
      </w:r>
      <w:r>
        <w:rPr>
          <w:spacing w:val="-5"/>
          <w:sz w:val="24"/>
          <w:szCs w:val="24"/>
        </w:rPr>
        <w:t xml:space="preserve"> </w:t>
      </w:r>
      <w:r>
        <w:rPr>
          <w:sz w:val="24"/>
          <w:szCs w:val="24"/>
        </w:rPr>
        <w:t>int</w:t>
      </w:r>
      <w:r>
        <w:rPr>
          <w:spacing w:val="-1"/>
          <w:sz w:val="24"/>
          <w:szCs w:val="24"/>
        </w:rPr>
        <w:t>e</w:t>
      </w:r>
      <w:r>
        <w:rPr>
          <w:spacing w:val="2"/>
          <w:sz w:val="24"/>
          <w:szCs w:val="24"/>
        </w:rPr>
        <w:t>r</w:t>
      </w:r>
      <w:r>
        <w:rPr>
          <w:spacing w:val="-1"/>
          <w:sz w:val="24"/>
          <w:szCs w:val="24"/>
        </w:rPr>
        <w:t>face</w:t>
      </w:r>
      <w:r>
        <w:rPr>
          <w:sz w:val="24"/>
          <w:szCs w:val="24"/>
        </w:rPr>
        <w:t>,</w:t>
      </w:r>
      <w:r>
        <w:rPr>
          <w:spacing w:val="-5"/>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a</w:t>
      </w:r>
      <w:r>
        <w:rPr>
          <w:spacing w:val="3"/>
          <w:sz w:val="24"/>
          <w:szCs w:val="24"/>
        </w:rPr>
        <w:t>l</w:t>
      </w:r>
      <w:r>
        <w:rPr>
          <w:spacing w:val="-2"/>
          <w:sz w:val="24"/>
          <w:szCs w:val="24"/>
        </w:rPr>
        <w:t>g</w:t>
      </w:r>
      <w:r>
        <w:rPr>
          <w:sz w:val="24"/>
          <w:szCs w:val="24"/>
        </w:rPr>
        <w:t>oritma</w:t>
      </w:r>
      <w:r>
        <w:rPr>
          <w:spacing w:val="-3"/>
          <w:sz w:val="24"/>
          <w:szCs w:val="24"/>
        </w:rPr>
        <w:t xml:space="preserve"> </w:t>
      </w:r>
      <w:r>
        <w:rPr>
          <w:sz w:val="24"/>
          <w:szCs w:val="24"/>
        </w:rPr>
        <w:t>pr</w:t>
      </w:r>
      <w:r>
        <w:rPr>
          <w:spacing w:val="1"/>
          <w:sz w:val="24"/>
          <w:szCs w:val="24"/>
        </w:rPr>
        <w:t>o</w:t>
      </w:r>
      <w:r>
        <w:rPr>
          <w:sz w:val="24"/>
          <w:szCs w:val="24"/>
        </w:rPr>
        <w:t>g</w:t>
      </w:r>
      <w:r>
        <w:rPr>
          <w:spacing w:val="-1"/>
          <w:sz w:val="24"/>
          <w:szCs w:val="24"/>
        </w:rPr>
        <w:t>ra</w:t>
      </w:r>
      <w:r>
        <w:rPr>
          <w:sz w:val="24"/>
          <w:szCs w:val="24"/>
        </w:rPr>
        <w:t>m.</w:t>
      </w:r>
      <w:r>
        <w:rPr>
          <w:spacing w:val="-2"/>
          <w:sz w:val="24"/>
          <w:szCs w:val="24"/>
        </w:rPr>
        <w:t xml:space="preserve"> </w:t>
      </w:r>
      <w:r>
        <w:rPr>
          <w:sz w:val="24"/>
          <w:szCs w:val="24"/>
        </w:rPr>
        <w:t>Tuj</w:t>
      </w:r>
      <w:r>
        <w:rPr>
          <w:spacing w:val="1"/>
          <w:sz w:val="24"/>
          <w:szCs w:val="24"/>
        </w:rPr>
        <w:t>u</w:t>
      </w:r>
      <w:r>
        <w:rPr>
          <w:spacing w:val="-1"/>
          <w:sz w:val="24"/>
          <w:szCs w:val="24"/>
        </w:rPr>
        <w:t>a</w:t>
      </w:r>
      <w:r>
        <w:rPr>
          <w:sz w:val="24"/>
          <w:szCs w:val="24"/>
        </w:rPr>
        <w:t>n</w:t>
      </w:r>
      <w:r>
        <w:rPr>
          <w:spacing w:val="2"/>
          <w:sz w:val="24"/>
          <w:szCs w:val="24"/>
        </w:rPr>
        <w:t>n</w:t>
      </w:r>
      <w:r>
        <w:rPr>
          <w:spacing w:val="-5"/>
          <w:sz w:val="24"/>
          <w:szCs w:val="24"/>
        </w:rPr>
        <w:t>y</w:t>
      </w:r>
      <w:r>
        <w:rPr>
          <w:sz w:val="24"/>
          <w:szCs w:val="24"/>
        </w:rPr>
        <w:t>a</w:t>
      </w:r>
      <w:r>
        <w:rPr>
          <w:spacing w:val="-4"/>
          <w:sz w:val="24"/>
          <w:szCs w:val="24"/>
        </w:rPr>
        <w:t xml:space="preserve"> </w:t>
      </w:r>
      <w:r>
        <w:rPr>
          <w:sz w:val="24"/>
          <w:szCs w:val="24"/>
        </w:rPr>
        <w:t>untuk</w:t>
      </w:r>
      <w:r>
        <w:rPr>
          <w:spacing w:val="-4"/>
          <w:sz w:val="24"/>
          <w:szCs w:val="24"/>
        </w:rPr>
        <w:t xml:space="preserve"> </w:t>
      </w:r>
      <w:r>
        <w:rPr>
          <w:sz w:val="24"/>
          <w:szCs w:val="24"/>
        </w:rPr>
        <w:t>mem</w:t>
      </w:r>
      <w:r>
        <w:rPr>
          <w:spacing w:val="-1"/>
          <w:sz w:val="24"/>
          <w:szCs w:val="24"/>
        </w:rPr>
        <w:t>a</w:t>
      </w:r>
      <w:r>
        <w:rPr>
          <w:sz w:val="24"/>
          <w:szCs w:val="24"/>
        </w:rPr>
        <w:t>h</w:t>
      </w:r>
      <w:r>
        <w:rPr>
          <w:spacing w:val="-1"/>
          <w:sz w:val="24"/>
          <w:szCs w:val="24"/>
        </w:rPr>
        <w:t>a</w:t>
      </w:r>
      <w:r>
        <w:rPr>
          <w:sz w:val="24"/>
          <w:szCs w:val="24"/>
        </w:rPr>
        <w:t xml:space="preserve">mi </w:t>
      </w:r>
      <w:r>
        <w:rPr>
          <w:spacing w:val="-2"/>
          <w:sz w:val="24"/>
          <w:szCs w:val="24"/>
        </w:rPr>
        <w:t>g</w:t>
      </w:r>
      <w:r>
        <w:rPr>
          <w:spacing w:val="-1"/>
          <w:sz w:val="24"/>
          <w:szCs w:val="24"/>
        </w:rPr>
        <w:t>a</w:t>
      </w:r>
      <w:r>
        <w:rPr>
          <w:sz w:val="24"/>
          <w:szCs w:val="24"/>
        </w:rPr>
        <w:t>mb</w:t>
      </w:r>
      <w:r>
        <w:rPr>
          <w:spacing w:val="2"/>
          <w:sz w:val="24"/>
          <w:szCs w:val="24"/>
        </w:rPr>
        <w:t>a</w:t>
      </w:r>
      <w:r>
        <w:rPr>
          <w:spacing w:val="-1"/>
          <w:sz w:val="24"/>
          <w:szCs w:val="24"/>
        </w:rPr>
        <w:t>ra</w:t>
      </w:r>
      <w:r>
        <w:rPr>
          <w:sz w:val="24"/>
          <w:szCs w:val="24"/>
        </w:rPr>
        <w:t>n b</w:t>
      </w:r>
      <w:r>
        <w:rPr>
          <w:spacing w:val="-1"/>
          <w:sz w:val="24"/>
          <w:szCs w:val="24"/>
        </w:rPr>
        <w:t>e</w:t>
      </w:r>
      <w:r>
        <w:rPr>
          <w:spacing w:val="5"/>
          <w:sz w:val="24"/>
          <w:szCs w:val="24"/>
        </w:rPr>
        <w:t>s</w:t>
      </w:r>
      <w:r>
        <w:rPr>
          <w:spacing w:val="-1"/>
          <w:sz w:val="24"/>
          <w:szCs w:val="24"/>
        </w:rPr>
        <w:t>a</w:t>
      </w:r>
      <w:r>
        <w:rPr>
          <w:sz w:val="24"/>
          <w:szCs w:val="24"/>
        </w:rPr>
        <w:t xml:space="preserve">r </w:t>
      </w:r>
      <w:r>
        <w:rPr>
          <w:spacing w:val="-1"/>
          <w:sz w:val="24"/>
          <w:szCs w:val="24"/>
        </w:rPr>
        <w:t>dar</w:t>
      </w:r>
      <w:r>
        <w:rPr>
          <w:sz w:val="24"/>
          <w:szCs w:val="24"/>
        </w:rPr>
        <w:t>i</w:t>
      </w:r>
      <w:r>
        <w:rPr>
          <w:spacing w:val="3"/>
          <w:sz w:val="24"/>
          <w:szCs w:val="24"/>
        </w:rPr>
        <w:t xml:space="preserve"> </w:t>
      </w:r>
      <w:r>
        <w:rPr>
          <w:spacing w:val="-1"/>
          <w:sz w:val="24"/>
          <w:szCs w:val="24"/>
        </w:rPr>
        <w:t>a</w:t>
      </w:r>
      <w:r>
        <w:rPr>
          <w:sz w:val="24"/>
          <w:szCs w:val="24"/>
        </w:rPr>
        <w:t xml:space="preserve">pa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w:t>
      </w:r>
      <w:r>
        <w:rPr>
          <w:spacing w:val="-1"/>
          <w:sz w:val="24"/>
          <w:szCs w:val="24"/>
        </w:rPr>
        <w:t>a</w:t>
      </w:r>
      <w:r>
        <w:rPr>
          <w:sz w:val="24"/>
          <w:szCs w:val="24"/>
        </w:rPr>
        <w:t>n di</w:t>
      </w:r>
      <w:r>
        <w:rPr>
          <w:spacing w:val="2"/>
          <w:sz w:val="24"/>
          <w:szCs w:val="24"/>
        </w:rPr>
        <w:t>k</w:t>
      </w:r>
      <w:r>
        <w:rPr>
          <w:spacing w:val="-1"/>
          <w:sz w:val="24"/>
          <w:szCs w:val="24"/>
        </w:rPr>
        <w:t>er</w:t>
      </w:r>
      <w:r>
        <w:rPr>
          <w:sz w:val="24"/>
          <w:szCs w:val="24"/>
        </w:rPr>
        <w:t>j</w:t>
      </w:r>
      <w:r>
        <w:rPr>
          <w:spacing w:val="-1"/>
          <w:sz w:val="24"/>
          <w:szCs w:val="24"/>
        </w:rPr>
        <w:t>a</w:t>
      </w:r>
      <w:r>
        <w:rPr>
          <w:sz w:val="24"/>
          <w:szCs w:val="24"/>
        </w:rPr>
        <w:t>k</w:t>
      </w:r>
      <w:r>
        <w:rPr>
          <w:spacing w:val="-1"/>
          <w:sz w:val="24"/>
          <w:szCs w:val="24"/>
        </w:rPr>
        <w:t>a</w:t>
      </w:r>
      <w:r>
        <w:rPr>
          <w:sz w:val="24"/>
          <w:szCs w:val="24"/>
        </w:rPr>
        <w:t>n.</w:t>
      </w:r>
    </w:p>
    <w:p w:rsidR="0047694C" w:rsidRDefault="00000000">
      <w:pPr>
        <w:spacing w:before="22"/>
        <w:ind w:left="1308"/>
        <w:rPr>
          <w:sz w:val="24"/>
          <w:szCs w:val="24"/>
        </w:rPr>
      </w:pPr>
      <w:r>
        <w:rPr>
          <w:sz w:val="24"/>
          <w:szCs w:val="24"/>
        </w:rPr>
        <w:t xml:space="preserve">3.  </w:t>
      </w:r>
      <w:r>
        <w:rPr>
          <w:spacing w:val="1"/>
          <w:sz w:val="24"/>
          <w:szCs w:val="24"/>
        </w:rPr>
        <w:t xml:space="preserve"> </w:t>
      </w:r>
      <w:r>
        <w:rPr>
          <w:i/>
          <w:sz w:val="24"/>
          <w:szCs w:val="24"/>
        </w:rPr>
        <w:t>Constr</w:t>
      </w:r>
      <w:r>
        <w:rPr>
          <w:i/>
          <w:spacing w:val="1"/>
          <w:sz w:val="24"/>
          <w:szCs w:val="24"/>
        </w:rPr>
        <w:t>u</w:t>
      </w:r>
      <w:r>
        <w:rPr>
          <w:i/>
          <w:spacing w:val="-1"/>
          <w:sz w:val="24"/>
          <w:szCs w:val="24"/>
        </w:rPr>
        <w:t>c</w:t>
      </w:r>
      <w:r>
        <w:rPr>
          <w:i/>
          <w:sz w:val="24"/>
          <w:szCs w:val="24"/>
        </w:rPr>
        <w:t xml:space="preserve">tion </w:t>
      </w:r>
      <w:r>
        <w:rPr>
          <w:i/>
          <w:spacing w:val="-3"/>
          <w:sz w:val="24"/>
          <w:szCs w:val="24"/>
        </w:rPr>
        <w:t>(</w:t>
      </w:r>
      <w:r>
        <w:rPr>
          <w:i/>
          <w:sz w:val="24"/>
          <w:szCs w:val="24"/>
        </w:rPr>
        <w:t>Code</w:t>
      </w:r>
      <w:r>
        <w:rPr>
          <w:i/>
          <w:spacing w:val="-1"/>
          <w:sz w:val="24"/>
          <w:szCs w:val="24"/>
        </w:rPr>
        <w:t xml:space="preserve"> </w:t>
      </w:r>
      <w:r>
        <w:rPr>
          <w:i/>
          <w:spacing w:val="-4"/>
          <w:sz w:val="24"/>
          <w:szCs w:val="24"/>
        </w:rPr>
        <w:t>&amp;</w:t>
      </w:r>
      <w:r>
        <w:rPr>
          <w:i/>
          <w:spacing w:val="4"/>
          <w:sz w:val="24"/>
          <w:szCs w:val="24"/>
        </w:rPr>
        <w:t>T</w:t>
      </w:r>
      <w:r>
        <w:rPr>
          <w:i/>
          <w:spacing w:val="-1"/>
          <w:sz w:val="24"/>
          <w:szCs w:val="24"/>
        </w:rPr>
        <w:t>e</w:t>
      </w:r>
      <w:r>
        <w:rPr>
          <w:i/>
          <w:sz w:val="24"/>
          <w:szCs w:val="24"/>
        </w:rPr>
        <w:t>s</w:t>
      </w:r>
      <w:r>
        <w:rPr>
          <w:i/>
          <w:spacing w:val="3"/>
          <w:sz w:val="24"/>
          <w:szCs w:val="24"/>
        </w:rPr>
        <w:t>t</w:t>
      </w:r>
      <w:r>
        <w:rPr>
          <w:i/>
          <w:sz w:val="24"/>
          <w:szCs w:val="24"/>
        </w:rPr>
        <w:t>)</w:t>
      </w:r>
    </w:p>
    <w:p w:rsidR="0047694C" w:rsidRDefault="0047694C">
      <w:pPr>
        <w:spacing w:before="16" w:line="260" w:lineRule="exact"/>
        <w:rPr>
          <w:sz w:val="26"/>
          <w:szCs w:val="26"/>
        </w:rPr>
      </w:pPr>
    </w:p>
    <w:p w:rsidR="0047694C" w:rsidRDefault="00000000">
      <w:pPr>
        <w:spacing w:line="479" w:lineRule="auto"/>
        <w:ind w:left="1669" w:right="73"/>
        <w:jc w:val="both"/>
        <w:rPr>
          <w:sz w:val="24"/>
          <w:szCs w:val="24"/>
        </w:rPr>
      </w:pP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n</w:t>
      </w:r>
      <w:r>
        <w:rPr>
          <w:spacing w:val="-7"/>
          <w:sz w:val="24"/>
          <w:szCs w:val="24"/>
        </w:rPr>
        <w:t xml:space="preserve"> </w:t>
      </w:r>
      <w:r>
        <w:rPr>
          <w:spacing w:val="-1"/>
          <w:sz w:val="24"/>
          <w:szCs w:val="24"/>
        </w:rPr>
        <w:t>c</w:t>
      </w:r>
      <w:r>
        <w:rPr>
          <w:sz w:val="24"/>
          <w:szCs w:val="24"/>
        </w:rPr>
        <w:t>onstru</w:t>
      </w:r>
      <w:r>
        <w:rPr>
          <w:spacing w:val="-3"/>
          <w:sz w:val="24"/>
          <w:szCs w:val="24"/>
        </w:rPr>
        <w:t>c</w:t>
      </w:r>
      <w:r>
        <w:rPr>
          <w:sz w:val="24"/>
          <w:szCs w:val="24"/>
        </w:rPr>
        <w:t>tion</w:t>
      </w:r>
      <w:r>
        <w:rPr>
          <w:spacing w:val="-10"/>
          <w:sz w:val="24"/>
          <w:szCs w:val="24"/>
        </w:rPr>
        <w:t xml:space="preserve"> </w:t>
      </w:r>
      <w:r>
        <w:rPr>
          <w:spacing w:val="3"/>
          <w:sz w:val="24"/>
          <w:szCs w:val="24"/>
        </w:rPr>
        <w:t>i</w:t>
      </w:r>
      <w:r>
        <w:rPr>
          <w:sz w:val="24"/>
          <w:szCs w:val="24"/>
        </w:rPr>
        <w:t>ni</w:t>
      </w:r>
      <w:r>
        <w:rPr>
          <w:spacing w:val="-7"/>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pros</w:t>
      </w:r>
      <w:r>
        <w:rPr>
          <w:spacing w:val="-1"/>
          <w:sz w:val="24"/>
          <w:szCs w:val="24"/>
        </w:rPr>
        <w:t>e</w:t>
      </w:r>
      <w:r>
        <w:rPr>
          <w:sz w:val="24"/>
          <w:szCs w:val="24"/>
        </w:rPr>
        <w:t>s</w:t>
      </w:r>
      <w:r>
        <w:rPr>
          <w:spacing w:val="-7"/>
          <w:sz w:val="24"/>
          <w:szCs w:val="24"/>
        </w:rPr>
        <w:t xml:space="preserve"> </w:t>
      </w:r>
      <w:r>
        <w:rPr>
          <w:spacing w:val="2"/>
          <w:sz w:val="24"/>
          <w:szCs w:val="24"/>
        </w:rPr>
        <w:t>p</w:t>
      </w:r>
      <w:r>
        <w:rPr>
          <w:spacing w:val="-1"/>
          <w:sz w:val="24"/>
          <w:szCs w:val="24"/>
        </w:rPr>
        <w:t>e</w:t>
      </w:r>
      <w:r>
        <w:rPr>
          <w:spacing w:val="1"/>
          <w:sz w:val="24"/>
          <w:szCs w:val="24"/>
        </w:rPr>
        <w:t>n</w:t>
      </w:r>
      <w:r>
        <w:rPr>
          <w:spacing w:val="-1"/>
          <w:sz w:val="24"/>
          <w:szCs w:val="24"/>
        </w:rPr>
        <w:t>er</w:t>
      </w:r>
      <w:r>
        <w:rPr>
          <w:sz w:val="24"/>
          <w:szCs w:val="24"/>
        </w:rPr>
        <w:t>j</w:t>
      </w:r>
      <w:r>
        <w:rPr>
          <w:spacing w:val="-1"/>
          <w:sz w:val="24"/>
          <w:szCs w:val="24"/>
        </w:rPr>
        <w:t>e</w:t>
      </w:r>
      <w:r>
        <w:rPr>
          <w:sz w:val="24"/>
          <w:szCs w:val="24"/>
        </w:rPr>
        <w:t>m</w:t>
      </w:r>
      <w:r>
        <w:rPr>
          <w:spacing w:val="-1"/>
          <w:sz w:val="24"/>
          <w:szCs w:val="24"/>
        </w:rPr>
        <w:t>a</w:t>
      </w:r>
      <w:r>
        <w:rPr>
          <w:spacing w:val="2"/>
          <w:sz w:val="24"/>
          <w:szCs w:val="24"/>
        </w:rPr>
        <w:t>h</w:t>
      </w:r>
      <w:r>
        <w:rPr>
          <w:spacing w:val="-1"/>
          <w:sz w:val="24"/>
          <w:szCs w:val="24"/>
        </w:rPr>
        <w:t>a</w:t>
      </w:r>
      <w:r>
        <w:rPr>
          <w:sz w:val="24"/>
          <w:szCs w:val="24"/>
        </w:rPr>
        <w:t>n</w:t>
      </w:r>
      <w:r>
        <w:rPr>
          <w:spacing w:val="-10"/>
          <w:sz w:val="24"/>
          <w:szCs w:val="24"/>
        </w:rPr>
        <w:t xml:space="preserve"> </w:t>
      </w:r>
      <w:r>
        <w:rPr>
          <w:spacing w:val="2"/>
          <w:sz w:val="24"/>
          <w:szCs w:val="24"/>
        </w:rPr>
        <w:t>b</w:t>
      </w:r>
      <w:r>
        <w:rPr>
          <w:spacing w:val="-1"/>
          <w:sz w:val="24"/>
          <w:szCs w:val="24"/>
        </w:rPr>
        <w:t>e</w:t>
      </w:r>
      <w:r>
        <w:rPr>
          <w:sz w:val="24"/>
          <w:szCs w:val="24"/>
        </w:rPr>
        <w:t>ntuk</w:t>
      </w:r>
      <w:r>
        <w:rPr>
          <w:spacing w:val="-9"/>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 menj</w:t>
      </w:r>
      <w:r>
        <w:rPr>
          <w:spacing w:val="-1"/>
          <w:sz w:val="24"/>
          <w:szCs w:val="24"/>
        </w:rPr>
        <w:t>a</w:t>
      </w:r>
      <w:r>
        <w:rPr>
          <w:sz w:val="24"/>
          <w:szCs w:val="24"/>
        </w:rPr>
        <w:t>di</w:t>
      </w:r>
      <w:r>
        <w:rPr>
          <w:spacing w:val="1"/>
          <w:sz w:val="24"/>
          <w:szCs w:val="24"/>
        </w:rPr>
        <w:t xml:space="preserve"> </w:t>
      </w:r>
      <w:r>
        <w:rPr>
          <w:sz w:val="24"/>
          <w:szCs w:val="24"/>
        </w:rPr>
        <w:t>ko</w:t>
      </w:r>
      <w:r>
        <w:rPr>
          <w:spacing w:val="2"/>
          <w:sz w:val="24"/>
          <w:szCs w:val="24"/>
        </w:rPr>
        <w:t>d</w:t>
      </w:r>
      <w:r>
        <w:rPr>
          <w:sz w:val="24"/>
          <w:szCs w:val="24"/>
        </w:rPr>
        <w:t>e</w:t>
      </w:r>
      <w:r>
        <w:rPr>
          <w:spacing w:val="2"/>
          <w:sz w:val="24"/>
          <w:szCs w:val="24"/>
        </w:rPr>
        <w:t xml:space="preserve"> </w:t>
      </w:r>
      <w:r>
        <w:rPr>
          <w:spacing w:val="-1"/>
          <w:sz w:val="24"/>
          <w:szCs w:val="24"/>
        </w:rPr>
        <w:t>a</w:t>
      </w:r>
      <w:r>
        <w:rPr>
          <w:sz w:val="24"/>
          <w:szCs w:val="24"/>
        </w:rPr>
        <w:t>tau</w:t>
      </w:r>
      <w:r>
        <w:rPr>
          <w:spacing w:val="2"/>
          <w:sz w:val="24"/>
          <w:szCs w:val="24"/>
        </w:rPr>
        <w:t xml:space="preserve"> </w:t>
      </w:r>
      <w:r>
        <w:rPr>
          <w:sz w:val="24"/>
          <w:szCs w:val="24"/>
        </w:rPr>
        <w:t>b</w:t>
      </w:r>
      <w:r>
        <w:rPr>
          <w:spacing w:val="-1"/>
          <w:sz w:val="24"/>
          <w:szCs w:val="24"/>
        </w:rPr>
        <w:t>e</w:t>
      </w:r>
      <w:r>
        <w:rPr>
          <w:sz w:val="24"/>
          <w:szCs w:val="24"/>
        </w:rPr>
        <w:t>ntuk</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pacing w:val="2"/>
          <w:sz w:val="24"/>
          <w:szCs w:val="24"/>
        </w:rPr>
        <w:t>p</w:t>
      </w:r>
      <w:r>
        <w:rPr>
          <w:spacing w:val="-1"/>
          <w:sz w:val="24"/>
          <w:szCs w:val="24"/>
        </w:rPr>
        <w:t>a</w:t>
      </w:r>
      <w:r>
        <w:rPr>
          <w:sz w:val="24"/>
          <w:szCs w:val="24"/>
        </w:rPr>
        <w:t>t</w:t>
      </w:r>
      <w:r>
        <w:rPr>
          <w:spacing w:val="1"/>
          <w:sz w:val="24"/>
          <w:szCs w:val="24"/>
        </w:rPr>
        <w:t xml:space="preserve"> </w:t>
      </w:r>
      <w:r>
        <w:rPr>
          <w:sz w:val="24"/>
          <w:szCs w:val="24"/>
        </w:rPr>
        <w:t>dib</w:t>
      </w:r>
      <w:r>
        <w:rPr>
          <w:spacing w:val="2"/>
          <w:sz w:val="24"/>
          <w:szCs w:val="24"/>
        </w:rPr>
        <w:t>a</w:t>
      </w:r>
      <w:r>
        <w:rPr>
          <w:sz w:val="24"/>
          <w:szCs w:val="24"/>
        </w:rPr>
        <w:t>ca</w:t>
      </w:r>
      <w:r>
        <w:rPr>
          <w:spacing w:val="2"/>
          <w:sz w:val="24"/>
          <w:szCs w:val="24"/>
        </w:rPr>
        <w:t xml:space="preserve"> </w:t>
      </w:r>
      <w:r>
        <w:rPr>
          <w:sz w:val="24"/>
          <w:szCs w:val="24"/>
        </w:rPr>
        <w:t xml:space="preserve">oleh </w:t>
      </w:r>
      <w:r>
        <w:rPr>
          <w:spacing w:val="3"/>
          <w:sz w:val="24"/>
          <w:szCs w:val="24"/>
        </w:rPr>
        <w:t>m</w:t>
      </w:r>
      <w:r>
        <w:rPr>
          <w:spacing w:val="-1"/>
          <w:sz w:val="24"/>
          <w:szCs w:val="24"/>
        </w:rPr>
        <w:t>e</w:t>
      </w:r>
      <w:r>
        <w:rPr>
          <w:sz w:val="24"/>
          <w:szCs w:val="24"/>
        </w:rPr>
        <w:t>sin.</w:t>
      </w:r>
      <w:r>
        <w:rPr>
          <w:spacing w:val="1"/>
          <w:sz w:val="24"/>
          <w:szCs w:val="24"/>
        </w:rPr>
        <w:t xml:space="preserve"> S</w:t>
      </w:r>
      <w:r>
        <w:rPr>
          <w:spacing w:val="-1"/>
          <w:sz w:val="24"/>
          <w:szCs w:val="24"/>
        </w:rPr>
        <w:t>e</w:t>
      </w:r>
      <w:r>
        <w:rPr>
          <w:sz w:val="24"/>
          <w:szCs w:val="24"/>
        </w:rPr>
        <w:t>tel</w:t>
      </w:r>
      <w:r>
        <w:rPr>
          <w:spacing w:val="-3"/>
          <w:sz w:val="24"/>
          <w:szCs w:val="24"/>
        </w:rPr>
        <w:t>a</w:t>
      </w:r>
      <w:r>
        <w:rPr>
          <w:sz w:val="24"/>
          <w:szCs w:val="24"/>
        </w:rPr>
        <w:t>h p</w:t>
      </w:r>
      <w:r>
        <w:rPr>
          <w:spacing w:val="-1"/>
          <w:sz w:val="24"/>
          <w:szCs w:val="24"/>
        </w:rPr>
        <w:t>e</w:t>
      </w:r>
      <w:r>
        <w:rPr>
          <w:sz w:val="24"/>
          <w:szCs w:val="24"/>
        </w:rPr>
        <w:t>n</w:t>
      </w:r>
      <w:r>
        <w:rPr>
          <w:spacing w:val="-2"/>
          <w:sz w:val="24"/>
          <w:szCs w:val="24"/>
        </w:rPr>
        <w:t>g</w:t>
      </w:r>
      <w:r>
        <w:rPr>
          <w:sz w:val="24"/>
          <w:szCs w:val="24"/>
        </w:rPr>
        <w:t>kod</w:t>
      </w:r>
      <w:r>
        <w:rPr>
          <w:spacing w:val="-1"/>
          <w:sz w:val="24"/>
          <w:szCs w:val="24"/>
        </w:rPr>
        <w:t>ea</w:t>
      </w:r>
      <w:r>
        <w:rPr>
          <w:sz w:val="24"/>
          <w:szCs w:val="24"/>
        </w:rPr>
        <w:t>n s</w:t>
      </w:r>
      <w:r>
        <w:rPr>
          <w:spacing w:val="-1"/>
          <w:sz w:val="24"/>
          <w:szCs w:val="24"/>
        </w:rPr>
        <w:t>e</w:t>
      </w:r>
      <w:r>
        <w:rPr>
          <w:spacing w:val="3"/>
          <w:sz w:val="24"/>
          <w:szCs w:val="24"/>
        </w:rPr>
        <w:t>l</w:t>
      </w:r>
      <w:r>
        <w:rPr>
          <w:spacing w:val="-1"/>
          <w:sz w:val="24"/>
          <w:szCs w:val="24"/>
        </w:rPr>
        <w:t>e</w:t>
      </w:r>
      <w:r>
        <w:rPr>
          <w:sz w:val="24"/>
          <w:szCs w:val="24"/>
        </w:rPr>
        <w:t>s</w:t>
      </w:r>
      <w:r>
        <w:rPr>
          <w:spacing w:val="-1"/>
          <w:sz w:val="24"/>
          <w:szCs w:val="24"/>
        </w:rPr>
        <w:t>a</w:t>
      </w:r>
      <w:r>
        <w:rPr>
          <w:sz w:val="24"/>
          <w:szCs w:val="24"/>
        </w:rPr>
        <w:t>i, dil</w:t>
      </w:r>
      <w:r>
        <w:rPr>
          <w:spacing w:val="2"/>
          <w:sz w:val="24"/>
          <w:szCs w:val="24"/>
        </w:rPr>
        <w:t>a</w:t>
      </w:r>
      <w:r>
        <w:rPr>
          <w:sz w:val="24"/>
          <w:szCs w:val="24"/>
        </w:rPr>
        <w:t>kuk</w:t>
      </w:r>
      <w:r>
        <w:rPr>
          <w:spacing w:val="-1"/>
          <w:sz w:val="24"/>
          <w:szCs w:val="24"/>
        </w:rPr>
        <w:t>a</w:t>
      </w:r>
      <w:r>
        <w:rPr>
          <w:sz w:val="24"/>
          <w:szCs w:val="24"/>
        </w:rPr>
        <w:t>n p</w:t>
      </w:r>
      <w:r>
        <w:rPr>
          <w:spacing w:val="-1"/>
          <w:sz w:val="24"/>
          <w:szCs w:val="24"/>
        </w:rPr>
        <w:t>e</w:t>
      </w:r>
      <w:r>
        <w:rPr>
          <w:sz w:val="24"/>
          <w:szCs w:val="24"/>
        </w:rPr>
        <w:t>n</w:t>
      </w:r>
      <w:r>
        <w:rPr>
          <w:spacing w:val="-2"/>
          <w:sz w:val="24"/>
          <w:szCs w:val="24"/>
        </w:rPr>
        <w:t>g</w:t>
      </w:r>
      <w:r>
        <w:rPr>
          <w:sz w:val="24"/>
          <w:szCs w:val="24"/>
        </w:rPr>
        <w:t>uji</w:t>
      </w:r>
      <w:r>
        <w:rPr>
          <w:spacing w:val="-1"/>
          <w:sz w:val="24"/>
          <w:szCs w:val="24"/>
        </w:rPr>
        <w:t>a</w:t>
      </w:r>
      <w:r>
        <w:rPr>
          <w:sz w:val="24"/>
          <w:szCs w:val="24"/>
        </w:rPr>
        <w:t>n t</w:t>
      </w:r>
      <w:r>
        <w:rPr>
          <w:spacing w:val="-1"/>
          <w:sz w:val="24"/>
          <w:szCs w:val="24"/>
        </w:rPr>
        <w:t>er</w:t>
      </w:r>
      <w:r>
        <w:rPr>
          <w:sz w:val="24"/>
          <w:szCs w:val="24"/>
        </w:rPr>
        <w:t>h</w:t>
      </w:r>
      <w:r>
        <w:rPr>
          <w:spacing w:val="-1"/>
          <w:sz w:val="24"/>
          <w:szCs w:val="24"/>
        </w:rPr>
        <w:t>a</w:t>
      </w:r>
      <w:r>
        <w:rPr>
          <w:spacing w:val="3"/>
          <w:sz w:val="24"/>
          <w:szCs w:val="24"/>
        </w:rPr>
        <w:t>d</w:t>
      </w:r>
      <w:r>
        <w:rPr>
          <w:spacing w:val="-1"/>
          <w:sz w:val="24"/>
          <w:szCs w:val="24"/>
        </w:rPr>
        <w:t>a</w:t>
      </w:r>
      <w:r>
        <w:rPr>
          <w:sz w:val="24"/>
          <w:szCs w:val="24"/>
        </w:rPr>
        <w:t>p</w:t>
      </w:r>
      <w:r>
        <w:rPr>
          <w:spacing w:val="3"/>
          <w:sz w:val="24"/>
          <w:szCs w:val="24"/>
        </w:rPr>
        <w:t xml:space="preserve"> </w:t>
      </w:r>
      <w:r>
        <w:rPr>
          <w:sz w:val="24"/>
          <w:szCs w:val="24"/>
        </w:rPr>
        <w:t>sistem d</w:t>
      </w:r>
      <w:r>
        <w:rPr>
          <w:spacing w:val="-1"/>
          <w:sz w:val="24"/>
          <w:szCs w:val="24"/>
        </w:rPr>
        <w:t>a</w:t>
      </w:r>
      <w:r>
        <w:rPr>
          <w:sz w:val="24"/>
          <w:szCs w:val="24"/>
        </w:rPr>
        <w:t>n ju</w:t>
      </w:r>
      <w:r>
        <w:rPr>
          <w:spacing w:val="-2"/>
          <w:sz w:val="24"/>
          <w:szCs w:val="24"/>
        </w:rPr>
        <w:t>g</w:t>
      </w:r>
      <w:r>
        <w:rPr>
          <w:sz w:val="24"/>
          <w:szCs w:val="24"/>
        </w:rPr>
        <w:t>a</w:t>
      </w:r>
      <w:r>
        <w:rPr>
          <w:spacing w:val="2"/>
          <w:sz w:val="24"/>
          <w:szCs w:val="24"/>
        </w:rPr>
        <w:t xml:space="preserve"> </w:t>
      </w:r>
      <w:r>
        <w:rPr>
          <w:sz w:val="24"/>
          <w:szCs w:val="24"/>
        </w:rPr>
        <w:t>ko</w:t>
      </w:r>
      <w:r>
        <w:rPr>
          <w:spacing w:val="2"/>
          <w:sz w:val="24"/>
          <w:szCs w:val="24"/>
        </w:rPr>
        <w:t>d</w:t>
      </w:r>
      <w:r>
        <w:rPr>
          <w:sz w:val="24"/>
          <w:szCs w:val="24"/>
        </w:rPr>
        <w:t xml:space="preserve">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sud</w:t>
      </w:r>
      <w:r>
        <w:rPr>
          <w:spacing w:val="-1"/>
          <w:sz w:val="24"/>
          <w:szCs w:val="24"/>
        </w:rPr>
        <w:t>a</w:t>
      </w:r>
      <w:r>
        <w:rPr>
          <w:sz w:val="24"/>
          <w:szCs w:val="24"/>
        </w:rPr>
        <w:t>h</w:t>
      </w:r>
      <w:r>
        <w:rPr>
          <w:spacing w:val="4"/>
          <w:sz w:val="24"/>
          <w:szCs w:val="24"/>
        </w:rPr>
        <w:t xml:space="preserve"> </w:t>
      </w:r>
      <w:r>
        <w:rPr>
          <w:sz w:val="24"/>
          <w:szCs w:val="24"/>
        </w:rPr>
        <w:t>dibuat.</w:t>
      </w:r>
      <w:r>
        <w:rPr>
          <w:spacing w:val="6"/>
          <w:sz w:val="24"/>
          <w:szCs w:val="24"/>
        </w:rPr>
        <w:t xml:space="preserve"> </w:t>
      </w:r>
      <w:r>
        <w:rPr>
          <w:sz w:val="24"/>
          <w:szCs w:val="24"/>
        </w:rPr>
        <w:t>T</w:t>
      </w:r>
      <w:r>
        <w:rPr>
          <w:spacing w:val="2"/>
          <w:sz w:val="24"/>
          <w:szCs w:val="24"/>
        </w:rPr>
        <w:t>u</w:t>
      </w:r>
      <w:r>
        <w:rPr>
          <w:sz w:val="24"/>
          <w:szCs w:val="24"/>
        </w:rPr>
        <w:t>j</w:t>
      </w:r>
      <w:r>
        <w:rPr>
          <w:spacing w:val="1"/>
          <w:sz w:val="24"/>
          <w:szCs w:val="24"/>
        </w:rPr>
        <w:t>u</w:t>
      </w:r>
      <w:r>
        <w:rPr>
          <w:spacing w:val="-1"/>
          <w:sz w:val="24"/>
          <w:szCs w:val="24"/>
        </w:rPr>
        <w:t>a</w:t>
      </w:r>
      <w:r>
        <w:rPr>
          <w:sz w:val="24"/>
          <w:szCs w:val="24"/>
        </w:rPr>
        <w:t>n</w:t>
      </w:r>
      <w:r>
        <w:rPr>
          <w:spacing w:val="2"/>
          <w:sz w:val="24"/>
          <w:szCs w:val="24"/>
        </w:rPr>
        <w:t>n</w:t>
      </w:r>
      <w:r>
        <w:rPr>
          <w:spacing w:val="-5"/>
          <w:sz w:val="24"/>
          <w:szCs w:val="24"/>
        </w:rPr>
        <w:t>y</w:t>
      </w:r>
      <w:r>
        <w:rPr>
          <w:sz w:val="24"/>
          <w:szCs w:val="24"/>
        </w:rPr>
        <w:t>a untuk</w:t>
      </w:r>
      <w:r>
        <w:rPr>
          <w:spacing w:val="5"/>
          <w:sz w:val="24"/>
          <w:szCs w:val="24"/>
        </w:rPr>
        <w:t xml:space="preserve"> </w:t>
      </w:r>
      <w:r>
        <w:rPr>
          <w:sz w:val="24"/>
          <w:szCs w:val="24"/>
        </w:rPr>
        <w:t>m</w:t>
      </w:r>
      <w:r>
        <w:rPr>
          <w:spacing w:val="-1"/>
          <w:sz w:val="24"/>
          <w:szCs w:val="24"/>
        </w:rPr>
        <w:t>e</w:t>
      </w:r>
      <w:r>
        <w:rPr>
          <w:spacing w:val="2"/>
          <w:sz w:val="24"/>
          <w:szCs w:val="24"/>
        </w:rPr>
        <w:t>n</w:t>
      </w:r>
      <w:r>
        <w:rPr>
          <w:sz w:val="24"/>
          <w:szCs w:val="24"/>
        </w:rPr>
        <w:t>em</w:t>
      </w:r>
      <w:r>
        <w:rPr>
          <w:spacing w:val="3"/>
          <w:sz w:val="24"/>
          <w:szCs w:val="24"/>
        </w:rPr>
        <w:t>u</w:t>
      </w:r>
      <w:r>
        <w:rPr>
          <w:sz w:val="24"/>
          <w:szCs w:val="24"/>
        </w:rPr>
        <w:t>k</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
          <w:sz w:val="24"/>
          <w:szCs w:val="24"/>
        </w:rPr>
        <w:t>a</w:t>
      </w:r>
      <w:r>
        <w:rPr>
          <w:sz w:val="24"/>
          <w:szCs w:val="24"/>
        </w:rPr>
        <w:t>n</w:t>
      </w:r>
      <w:r>
        <w:rPr>
          <w:spacing w:val="6"/>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mun</w:t>
      </w:r>
      <w:r>
        <w:rPr>
          <w:spacing w:val="-2"/>
          <w:sz w:val="24"/>
          <w:szCs w:val="24"/>
        </w:rPr>
        <w:t>g</w:t>
      </w:r>
      <w:r>
        <w:rPr>
          <w:sz w:val="24"/>
          <w:szCs w:val="24"/>
        </w:rPr>
        <w:t>kin te</w:t>
      </w:r>
      <w:r>
        <w:rPr>
          <w:spacing w:val="-1"/>
          <w:sz w:val="24"/>
          <w:szCs w:val="24"/>
        </w:rPr>
        <w:t>r</w:t>
      </w:r>
      <w:r>
        <w:rPr>
          <w:sz w:val="24"/>
          <w:szCs w:val="24"/>
        </w:rPr>
        <w:t>jadi untuk n</w:t>
      </w:r>
      <w:r>
        <w:rPr>
          <w:spacing w:val="2"/>
          <w:sz w:val="24"/>
          <w:szCs w:val="24"/>
        </w:rPr>
        <w:t>a</w:t>
      </w:r>
      <w:r>
        <w:rPr>
          <w:sz w:val="24"/>
          <w:szCs w:val="24"/>
        </w:rPr>
        <w:t>nt</w:t>
      </w:r>
      <w:r>
        <w:rPr>
          <w:spacing w:val="1"/>
          <w:sz w:val="24"/>
          <w:szCs w:val="24"/>
        </w:rPr>
        <w:t>i</w:t>
      </w:r>
      <w:r>
        <w:rPr>
          <w:spacing w:val="2"/>
          <w:sz w:val="24"/>
          <w:szCs w:val="24"/>
        </w:rPr>
        <w:t>n</w:t>
      </w:r>
      <w:r>
        <w:rPr>
          <w:spacing w:val="-5"/>
          <w:sz w:val="24"/>
          <w:szCs w:val="24"/>
        </w:rPr>
        <w:t>y</w:t>
      </w:r>
      <w:r>
        <w:rPr>
          <w:sz w:val="24"/>
          <w:szCs w:val="24"/>
        </w:rPr>
        <w:t>a</w:t>
      </w:r>
      <w:r>
        <w:rPr>
          <w:spacing w:val="-1"/>
          <w:sz w:val="24"/>
          <w:szCs w:val="24"/>
        </w:rPr>
        <w:t xml:space="preserve"> </w:t>
      </w:r>
      <w:r>
        <w:rPr>
          <w:spacing w:val="1"/>
          <w:sz w:val="24"/>
          <w:szCs w:val="24"/>
        </w:rPr>
        <w:t>d</w:t>
      </w:r>
      <w:r>
        <w:rPr>
          <w:spacing w:val="-1"/>
          <w:sz w:val="24"/>
          <w:szCs w:val="24"/>
        </w:rPr>
        <w:t>a</w:t>
      </w:r>
      <w:r>
        <w:rPr>
          <w:sz w:val="24"/>
          <w:szCs w:val="24"/>
        </w:rPr>
        <w:t>p</w:t>
      </w:r>
      <w:r>
        <w:rPr>
          <w:spacing w:val="-1"/>
          <w:sz w:val="24"/>
          <w:szCs w:val="24"/>
        </w:rPr>
        <w:t>a</w:t>
      </w:r>
      <w:r>
        <w:rPr>
          <w:sz w:val="24"/>
          <w:szCs w:val="24"/>
        </w:rPr>
        <w:t>t dip</w:t>
      </w:r>
      <w:r>
        <w:rPr>
          <w:spacing w:val="-1"/>
          <w:sz w:val="24"/>
          <w:szCs w:val="24"/>
        </w:rPr>
        <w:t>er</w:t>
      </w:r>
      <w:r>
        <w:rPr>
          <w:spacing w:val="2"/>
          <w:sz w:val="24"/>
          <w:szCs w:val="24"/>
        </w:rPr>
        <w:t>b</w:t>
      </w:r>
      <w:r>
        <w:rPr>
          <w:spacing w:val="-3"/>
          <w:sz w:val="24"/>
          <w:szCs w:val="24"/>
        </w:rPr>
        <w:t>a</w:t>
      </w:r>
      <w:r>
        <w:rPr>
          <w:sz w:val="24"/>
          <w:szCs w:val="24"/>
        </w:rPr>
        <w:t>i</w:t>
      </w:r>
      <w:r>
        <w:rPr>
          <w:spacing w:val="1"/>
          <w:sz w:val="24"/>
          <w:szCs w:val="24"/>
        </w:rPr>
        <w:t>k</w:t>
      </w:r>
      <w:r>
        <w:rPr>
          <w:sz w:val="24"/>
          <w:szCs w:val="24"/>
        </w:rPr>
        <w:t>i.</w:t>
      </w:r>
    </w:p>
    <w:p w:rsidR="0047694C" w:rsidRDefault="00000000">
      <w:pPr>
        <w:spacing w:before="22"/>
        <w:ind w:left="1308"/>
        <w:rPr>
          <w:sz w:val="24"/>
          <w:szCs w:val="24"/>
        </w:rPr>
      </w:pPr>
      <w:r>
        <w:rPr>
          <w:sz w:val="24"/>
          <w:szCs w:val="24"/>
        </w:rPr>
        <w:t xml:space="preserve">4.  </w:t>
      </w:r>
      <w:r>
        <w:rPr>
          <w:spacing w:val="1"/>
          <w:sz w:val="24"/>
          <w:szCs w:val="24"/>
        </w:rPr>
        <w:t xml:space="preserve"> </w:t>
      </w:r>
      <w:r>
        <w:rPr>
          <w:i/>
          <w:sz w:val="24"/>
          <w:szCs w:val="24"/>
        </w:rPr>
        <w:t>D</w:t>
      </w:r>
      <w:r>
        <w:rPr>
          <w:i/>
          <w:spacing w:val="-1"/>
          <w:sz w:val="24"/>
          <w:szCs w:val="24"/>
        </w:rPr>
        <w:t>e</w:t>
      </w:r>
      <w:r>
        <w:rPr>
          <w:i/>
          <w:sz w:val="24"/>
          <w:szCs w:val="24"/>
        </w:rPr>
        <w:t>ploym</w:t>
      </w:r>
      <w:r>
        <w:rPr>
          <w:i/>
          <w:spacing w:val="-1"/>
          <w:sz w:val="24"/>
          <w:szCs w:val="24"/>
        </w:rPr>
        <w:t>e</w:t>
      </w:r>
      <w:r>
        <w:rPr>
          <w:i/>
          <w:sz w:val="24"/>
          <w:szCs w:val="24"/>
        </w:rPr>
        <w:t xml:space="preserve">nt </w:t>
      </w:r>
      <w:r>
        <w:rPr>
          <w:i/>
          <w:spacing w:val="-1"/>
          <w:sz w:val="24"/>
          <w:szCs w:val="24"/>
        </w:rPr>
        <w:t>(</w:t>
      </w:r>
      <w:r>
        <w:rPr>
          <w:i/>
          <w:sz w:val="24"/>
          <w:szCs w:val="24"/>
        </w:rPr>
        <w:t>D</w:t>
      </w:r>
      <w:r>
        <w:rPr>
          <w:i/>
          <w:spacing w:val="-1"/>
          <w:sz w:val="24"/>
          <w:szCs w:val="24"/>
        </w:rPr>
        <w:t>e</w:t>
      </w:r>
      <w:r>
        <w:rPr>
          <w:i/>
          <w:sz w:val="24"/>
          <w:szCs w:val="24"/>
        </w:rPr>
        <w:t>li</w:t>
      </w:r>
      <w:r>
        <w:rPr>
          <w:i/>
          <w:spacing w:val="-1"/>
          <w:sz w:val="24"/>
          <w:szCs w:val="24"/>
        </w:rPr>
        <w:t>ve</w:t>
      </w:r>
      <w:r>
        <w:rPr>
          <w:i/>
          <w:spacing w:val="5"/>
          <w:sz w:val="24"/>
          <w:szCs w:val="24"/>
        </w:rPr>
        <w:t>r</w:t>
      </w:r>
      <w:r>
        <w:rPr>
          <w:i/>
          <w:spacing w:val="-1"/>
          <w:sz w:val="24"/>
          <w:szCs w:val="24"/>
        </w:rPr>
        <w:t>y</w:t>
      </w:r>
      <w:r>
        <w:rPr>
          <w:i/>
          <w:sz w:val="24"/>
          <w:szCs w:val="24"/>
        </w:rPr>
        <w:t xml:space="preserve">, </w:t>
      </w:r>
      <w:r>
        <w:rPr>
          <w:i/>
          <w:spacing w:val="3"/>
          <w:sz w:val="24"/>
          <w:szCs w:val="24"/>
        </w:rPr>
        <w:t>S</w:t>
      </w:r>
      <w:r>
        <w:rPr>
          <w:i/>
          <w:sz w:val="24"/>
          <w:szCs w:val="24"/>
        </w:rPr>
        <w:t>upport, F</w:t>
      </w:r>
      <w:r>
        <w:rPr>
          <w:i/>
          <w:spacing w:val="-1"/>
          <w:sz w:val="24"/>
          <w:szCs w:val="24"/>
        </w:rPr>
        <w:t>ee</w:t>
      </w:r>
      <w:r>
        <w:rPr>
          <w:i/>
          <w:sz w:val="24"/>
          <w:szCs w:val="24"/>
        </w:rPr>
        <w:t>dba</w:t>
      </w:r>
      <w:r>
        <w:rPr>
          <w:i/>
          <w:spacing w:val="-1"/>
          <w:sz w:val="24"/>
          <w:szCs w:val="24"/>
        </w:rPr>
        <w:t>c</w:t>
      </w:r>
      <w:r>
        <w:rPr>
          <w:i/>
          <w:spacing w:val="1"/>
          <w:sz w:val="24"/>
          <w:szCs w:val="24"/>
        </w:rPr>
        <w:t>k</w:t>
      </w:r>
      <w:r>
        <w:rPr>
          <w:i/>
          <w:sz w:val="24"/>
          <w:szCs w:val="24"/>
        </w:rPr>
        <w:t>)</w:t>
      </w:r>
    </w:p>
    <w:p w:rsidR="0047694C" w:rsidRDefault="0047694C">
      <w:pPr>
        <w:spacing w:before="16" w:line="260" w:lineRule="exact"/>
        <w:rPr>
          <w:sz w:val="26"/>
          <w:szCs w:val="26"/>
        </w:rPr>
      </w:pPr>
    </w:p>
    <w:p w:rsidR="0047694C" w:rsidRDefault="00000000">
      <w:pPr>
        <w:spacing w:line="480" w:lineRule="auto"/>
        <w:ind w:left="1669" w:right="77"/>
        <w:jc w:val="both"/>
        <w:rPr>
          <w:sz w:val="24"/>
          <w:szCs w:val="24"/>
        </w:rPr>
      </w:pP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n</w:t>
      </w:r>
      <w:r>
        <w:rPr>
          <w:spacing w:val="2"/>
          <w:sz w:val="24"/>
          <w:szCs w:val="24"/>
        </w:rPr>
        <w:t xml:space="preserve"> d</w:t>
      </w:r>
      <w:r>
        <w:rPr>
          <w:spacing w:val="-1"/>
          <w:sz w:val="24"/>
          <w:szCs w:val="24"/>
        </w:rPr>
        <w:t>e</w:t>
      </w:r>
      <w:r>
        <w:rPr>
          <w:sz w:val="24"/>
          <w:szCs w:val="24"/>
        </w:rPr>
        <w:t>pl</w:t>
      </w:r>
      <w:r>
        <w:rPr>
          <w:spacing w:val="3"/>
          <w:sz w:val="24"/>
          <w:szCs w:val="24"/>
        </w:rPr>
        <w:t>o</w:t>
      </w:r>
      <w:r>
        <w:rPr>
          <w:spacing w:val="-5"/>
          <w:sz w:val="24"/>
          <w:szCs w:val="24"/>
        </w:rPr>
        <w:t>y</w:t>
      </w:r>
      <w:r>
        <w:rPr>
          <w:sz w:val="24"/>
          <w:szCs w:val="24"/>
        </w:rPr>
        <w:t>m</w:t>
      </w:r>
      <w:r>
        <w:rPr>
          <w:spacing w:val="-1"/>
          <w:sz w:val="24"/>
          <w:szCs w:val="24"/>
        </w:rPr>
        <w:t>e</w:t>
      </w:r>
      <w:r>
        <w:rPr>
          <w:sz w:val="24"/>
          <w:szCs w:val="24"/>
        </w:rPr>
        <w:t>nt</w:t>
      </w:r>
      <w:r>
        <w:rPr>
          <w:spacing w:val="8"/>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3"/>
          <w:sz w:val="24"/>
          <w:szCs w:val="24"/>
        </w:rPr>
        <w:t>t</w:t>
      </w:r>
      <w:r>
        <w:rPr>
          <w:spacing w:val="-1"/>
          <w:sz w:val="24"/>
          <w:szCs w:val="24"/>
        </w:rPr>
        <w:t>a</w:t>
      </w:r>
      <w:r>
        <w:rPr>
          <w:sz w:val="24"/>
          <w:szCs w:val="24"/>
        </w:rPr>
        <w:t>h</w:t>
      </w:r>
      <w:r>
        <w:rPr>
          <w:spacing w:val="-1"/>
          <w:sz w:val="24"/>
          <w:szCs w:val="24"/>
        </w:rPr>
        <w:t>a</w:t>
      </w:r>
      <w:r>
        <w:rPr>
          <w:sz w:val="24"/>
          <w:szCs w:val="24"/>
        </w:rPr>
        <w:t>p</w:t>
      </w:r>
      <w:r>
        <w:rPr>
          <w:spacing w:val="2"/>
          <w:sz w:val="24"/>
          <w:szCs w:val="24"/>
        </w:rPr>
        <w:t xml:space="preserve"> </w:t>
      </w:r>
      <w:r>
        <w:rPr>
          <w:spacing w:val="1"/>
          <w:sz w:val="24"/>
          <w:szCs w:val="24"/>
        </w:rPr>
        <w:t>i</w:t>
      </w:r>
      <w:r>
        <w:rPr>
          <w:sz w:val="24"/>
          <w:szCs w:val="24"/>
        </w:rPr>
        <w:t>mp</w:t>
      </w:r>
      <w:r>
        <w:rPr>
          <w:spacing w:val="-1"/>
          <w:sz w:val="24"/>
          <w:szCs w:val="24"/>
        </w:rPr>
        <w:t>l</w:t>
      </w:r>
      <w:r>
        <w:rPr>
          <w:spacing w:val="1"/>
          <w:sz w:val="24"/>
          <w:szCs w:val="24"/>
        </w:rPr>
        <w:t>e</w:t>
      </w:r>
      <w:r>
        <w:rPr>
          <w:sz w:val="24"/>
          <w:szCs w:val="24"/>
        </w:rPr>
        <w:t>ment</w:t>
      </w:r>
      <w:r>
        <w:rPr>
          <w:spacing w:val="-1"/>
          <w:sz w:val="24"/>
          <w:szCs w:val="24"/>
        </w:rPr>
        <w:t>a</w:t>
      </w:r>
      <w:r>
        <w:rPr>
          <w:sz w:val="24"/>
          <w:szCs w:val="24"/>
        </w:rPr>
        <w:t>si</w:t>
      </w:r>
      <w:r>
        <w:rPr>
          <w:spacing w:val="3"/>
          <w:sz w:val="24"/>
          <w:szCs w:val="24"/>
        </w:rPr>
        <w:t xml:space="preserve"> </w:t>
      </w:r>
      <w:r>
        <w:rPr>
          <w:sz w:val="24"/>
          <w:szCs w:val="24"/>
        </w:rPr>
        <w:t>softw</w:t>
      </w:r>
      <w:r>
        <w:rPr>
          <w:spacing w:val="-1"/>
          <w:sz w:val="24"/>
          <w:szCs w:val="24"/>
        </w:rPr>
        <w:t>a</w:t>
      </w:r>
      <w:r>
        <w:rPr>
          <w:sz w:val="24"/>
          <w:szCs w:val="24"/>
        </w:rPr>
        <w:t xml:space="preserve">re ke </w:t>
      </w:r>
      <w:r>
        <w:rPr>
          <w:spacing w:val="-1"/>
          <w:sz w:val="24"/>
          <w:szCs w:val="24"/>
        </w:rPr>
        <w:t>c</w:t>
      </w:r>
      <w:r>
        <w:rPr>
          <w:sz w:val="24"/>
          <w:szCs w:val="24"/>
        </w:rPr>
        <w:t>ust</w:t>
      </w:r>
      <w:r>
        <w:rPr>
          <w:spacing w:val="1"/>
          <w:sz w:val="24"/>
          <w:szCs w:val="24"/>
        </w:rPr>
        <w:t>o</w:t>
      </w:r>
      <w:r>
        <w:rPr>
          <w:sz w:val="24"/>
          <w:szCs w:val="24"/>
        </w:rPr>
        <w:t>m</w:t>
      </w:r>
      <w:r>
        <w:rPr>
          <w:spacing w:val="-1"/>
          <w:sz w:val="24"/>
          <w:szCs w:val="24"/>
        </w:rPr>
        <w:t>e</w:t>
      </w:r>
      <w:r>
        <w:rPr>
          <w:sz w:val="24"/>
          <w:szCs w:val="24"/>
        </w:rPr>
        <w:t>r, p</w:t>
      </w:r>
      <w:r>
        <w:rPr>
          <w:spacing w:val="-1"/>
          <w:sz w:val="24"/>
          <w:szCs w:val="24"/>
        </w:rPr>
        <w:t>e</w:t>
      </w:r>
      <w:r>
        <w:rPr>
          <w:sz w:val="24"/>
          <w:szCs w:val="24"/>
        </w:rPr>
        <w:t>meliha</w:t>
      </w:r>
      <w:r>
        <w:rPr>
          <w:spacing w:val="-1"/>
          <w:sz w:val="24"/>
          <w:szCs w:val="24"/>
        </w:rPr>
        <w:t>raa</w:t>
      </w:r>
      <w:r>
        <w:rPr>
          <w:sz w:val="24"/>
          <w:szCs w:val="24"/>
        </w:rPr>
        <w:t>n</w:t>
      </w:r>
      <w:r>
        <w:rPr>
          <w:spacing w:val="11"/>
          <w:sz w:val="24"/>
          <w:szCs w:val="24"/>
        </w:rPr>
        <w:t xml:space="preserve"> </w:t>
      </w:r>
      <w:r>
        <w:rPr>
          <w:sz w:val="24"/>
          <w:szCs w:val="24"/>
        </w:rPr>
        <w:t>softw</w:t>
      </w:r>
      <w:r>
        <w:rPr>
          <w:spacing w:val="-1"/>
          <w:sz w:val="24"/>
          <w:szCs w:val="24"/>
        </w:rPr>
        <w:t>ar</w:t>
      </w:r>
      <w:r>
        <w:rPr>
          <w:sz w:val="24"/>
          <w:szCs w:val="24"/>
        </w:rPr>
        <w:t>e</w:t>
      </w:r>
      <w:r>
        <w:rPr>
          <w:spacing w:val="2"/>
          <w:sz w:val="24"/>
          <w:szCs w:val="24"/>
        </w:rPr>
        <w:t xml:space="preserve"> </w:t>
      </w:r>
      <w:r>
        <w:rPr>
          <w:spacing w:val="3"/>
          <w:sz w:val="24"/>
          <w:szCs w:val="24"/>
        </w:rPr>
        <w:t>s</w:t>
      </w:r>
      <w:r>
        <w:rPr>
          <w:spacing w:val="-1"/>
          <w:sz w:val="24"/>
          <w:szCs w:val="24"/>
        </w:rPr>
        <w:t>eca</w:t>
      </w:r>
      <w:r>
        <w:rPr>
          <w:spacing w:val="2"/>
          <w:sz w:val="24"/>
          <w:szCs w:val="24"/>
        </w:rPr>
        <w:t>r</w:t>
      </w:r>
      <w:r>
        <w:rPr>
          <w:sz w:val="24"/>
          <w:szCs w:val="24"/>
        </w:rPr>
        <w:t>a b</w:t>
      </w:r>
      <w:r>
        <w:rPr>
          <w:spacing w:val="-1"/>
          <w:sz w:val="24"/>
          <w:szCs w:val="24"/>
        </w:rPr>
        <w:t>e</w:t>
      </w:r>
      <w:r>
        <w:rPr>
          <w:spacing w:val="2"/>
          <w:sz w:val="24"/>
          <w:szCs w:val="24"/>
        </w:rPr>
        <w:t>r</w:t>
      </w:r>
      <w:r>
        <w:rPr>
          <w:sz w:val="24"/>
          <w:szCs w:val="24"/>
        </w:rPr>
        <w:t>kala,</w:t>
      </w:r>
      <w:r>
        <w:rPr>
          <w:spacing w:val="8"/>
          <w:sz w:val="24"/>
          <w:szCs w:val="24"/>
        </w:rPr>
        <w:t xml:space="preserve"> </w:t>
      </w:r>
      <w:r>
        <w:rPr>
          <w:sz w:val="24"/>
          <w:szCs w:val="24"/>
        </w:rPr>
        <w:t>p</w:t>
      </w:r>
      <w:r>
        <w:rPr>
          <w:spacing w:val="-1"/>
          <w:sz w:val="24"/>
          <w:szCs w:val="24"/>
        </w:rPr>
        <w:t>er</w:t>
      </w:r>
      <w:r>
        <w:rPr>
          <w:sz w:val="24"/>
          <w:szCs w:val="24"/>
        </w:rPr>
        <w:t>b</w:t>
      </w:r>
      <w:r>
        <w:rPr>
          <w:spacing w:val="-3"/>
          <w:sz w:val="24"/>
          <w:szCs w:val="24"/>
        </w:rPr>
        <w:t>a</w:t>
      </w:r>
      <w:r>
        <w:rPr>
          <w:sz w:val="24"/>
          <w:szCs w:val="24"/>
        </w:rPr>
        <w:t>ikan soft</w:t>
      </w:r>
      <w:r>
        <w:rPr>
          <w:spacing w:val="2"/>
          <w:sz w:val="24"/>
          <w:szCs w:val="24"/>
        </w:rPr>
        <w:t>w</w:t>
      </w:r>
      <w:r>
        <w:rPr>
          <w:spacing w:val="1"/>
          <w:sz w:val="24"/>
          <w:szCs w:val="24"/>
        </w:rPr>
        <w:t>a</w:t>
      </w:r>
      <w:r>
        <w:rPr>
          <w:spacing w:val="-1"/>
          <w:sz w:val="24"/>
          <w:szCs w:val="24"/>
        </w:rPr>
        <w:t>r</w:t>
      </w:r>
      <w:r>
        <w:rPr>
          <w:spacing w:val="-3"/>
          <w:sz w:val="24"/>
          <w:szCs w:val="24"/>
        </w:rPr>
        <w:t>e</w:t>
      </w:r>
      <w:r>
        <w:rPr>
          <w:sz w:val="24"/>
          <w:szCs w:val="24"/>
        </w:rPr>
        <w:t xml:space="preserve">, </w:t>
      </w:r>
      <w:r>
        <w:rPr>
          <w:spacing w:val="-1"/>
          <w:sz w:val="24"/>
          <w:szCs w:val="24"/>
        </w:rPr>
        <w:t>e</w:t>
      </w:r>
      <w:r>
        <w:rPr>
          <w:sz w:val="24"/>
          <w:szCs w:val="24"/>
        </w:rPr>
        <w:t>v</w:t>
      </w:r>
      <w:r>
        <w:rPr>
          <w:spacing w:val="-1"/>
          <w:sz w:val="24"/>
          <w:szCs w:val="24"/>
        </w:rPr>
        <w:t>a</w:t>
      </w:r>
      <w:r>
        <w:rPr>
          <w:sz w:val="24"/>
          <w:szCs w:val="24"/>
        </w:rPr>
        <w:t>luasi</w:t>
      </w:r>
      <w:r>
        <w:rPr>
          <w:spacing w:val="-14"/>
          <w:sz w:val="24"/>
          <w:szCs w:val="24"/>
        </w:rPr>
        <w:t xml:space="preserve"> </w:t>
      </w:r>
      <w:r>
        <w:rPr>
          <w:sz w:val="24"/>
          <w:szCs w:val="24"/>
        </w:rPr>
        <w:t>softw</w:t>
      </w:r>
      <w:r>
        <w:rPr>
          <w:spacing w:val="-1"/>
          <w:sz w:val="24"/>
          <w:szCs w:val="24"/>
        </w:rPr>
        <w:t>are</w:t>
      </w:r>
      <w:r>
        <w:rPr>
          <w:sz w:val="24"/>
          <w:szCs w:val="24"/>
        </w:rPr>
        <w:t>,</w:t>
      </w:r>
      <w:r>
        <w:rPr>
          <w:spacing w:val="-12"/>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z w:val="24"/>
          <w:szCs w:val="24"/>
        </w:rPr>
        <w:t>soft</w:t>
      </w:r>
      <w:r>
        <w:rPr>
          <w:spacing w:val="2"/>
          <w:sz w:val="24"/>
          <w:szCs w:val="24"/>
        </w:rPr>
        <w:t>w</w:t>
      </w:r>
      <w:r>
        <w:rPr>
          <w:spacing w:val="-1"/>
          <w:sz w:val="24"/>
          <w:szCs w:val="24"/>
        </w:rPr>
        <w:t>a</w:t>
      </w:r>
      <w:r>
        <w:rPr>
          <w:spacing w:val="2"/>
          <w:sz w:val="24"/>
          <w:szCs w:val="24"/>
        </w:rPr>
        <w:t>r</w:t>
      </w:r>
      <w:r>
        <w:rPr>
          <w:sz w:val="24"/>
          <w:szCs w:val="24"/>
        </w:rPr>
        <w:t>e</w:t>
      </w:r>
      <w:r>
        <w:rPr>
          <w:spacing w:val="-13"/>
          <w:sz w:val="24"/>
          <w:szCs w:val="24"/>
        </w:rPr>
        <w:t xml:space="preserve"> </w:t>
      </w:r>
      <w:r>
        <w:rPr>
          <w:spacing w:val="1"/>
          <w:sz w:val="24"/>
          <w:szCs w:val="24"/>
        </w:rPr>
        <w:t>b</w:t>
      </w:r>
      <w:r>
        <w:rPr>
          <w:spacing w:val="-1"/>
          <w:sz w:val="24"/>
          <w:szCs w:val="24"/>
        </w:rPr>
        <w:t>e</w:t>
      </w:r>
      <w:r>
        <w:rPr>
          <w:spacing w:val="2"/>
          <w:sz w:val="24"/>
          <w:szCs w:val="24"/>
        </w:rPr>
        <w:t>r</w:t>
      </w:r>
      <w:r>
        <w:rPr>
          <w:sz w:val="24"/>
          <w:szCs w:val="24"/>
        </w:rPr>
        <w:t>d</w:t>
      </w:r>
      <w:r>
        <w:rPr>
          <w:spacing w:val="-3"/>
          <w:sz w:val="24"/>
          <w:szCs w:val="24"/>
        </w:rPr>
        <w:t>a</w:t>
      </w:r>
      <w:r>
        <w:rPr>
          <w:sz w:val="24"/>
          <w:szCs w:val="24"/>
        </w:rPr>
        <w:t>s</w:t>
      </w:r>
      <w:r>
        <w:rPr>
          <w:spacing w:val="1"/>
          <w:sz w:val="24"/>
          <w:szCs w:val="24"/>
        </w:rPr>
        <w:t>a</w:t>
      </w:r>
      <w:r>
        <w:rPr>
          <w:spacing w:val="-1"/>
          <w:sz w:val="24"/>
          <w:szCs w:val="24"/>
        </w:rPr>
        <w:t>r</w:t>
      </w:r>
      <w:r>
        <w:rPr>
          <w:sz w:val="24"/>
          <w:szCs w:val="24"/>
        </w:rPr>
        <w:t>k</w:t>
      </w:r>
      <w:r>
        <w:rPr>
          <w:spacing w:val="-3"/>
          <w:sz w:val="24"/>
          <w:szCs w:val="24"/>
        </w:rPr>
        <w:t>a</w:t>
      </w:r>
      <w:r>
        <w:rPr>
          <w:sz w:val="24"/>
          <w:szCs w:val="24"/>
        </w:rPr>
        <w:t>n</w:t>
      </w:r>
      <w:r>
        <w:rPr>
          <w:spacing w:val="-12"/>
          <w:sz w:val="24"/>
          <w:szCs w:val="24"/>
        </w:rPr>
        <w:t xml:space="preserve"> </w:t>
      </w:r>
      <w:r>
        <w:rPr>
          <w:sz w:val="24"/>
          <w:szCs w:val="24"/>
        </w:rPr>
        <w:t>umpan</w:t>
      </w:r>
      <w:r>
        <w:rPr>
          <w:spacing w:val="-15"/>
          <w:sz w:val="24"/>
          <w:szCs w:val="24"/>
        </w:rPr>
        <w:t xml:space="preserve"> </w:t>
      </w:r>
      <w:r>
        <w:rPr>
          <w:sz w:val="24"/>
          <w:szCs w:val="24"/>
        </w:rPr>
        <w:t>b</w:t>
      </w:r>
      <w:r>
        <w:rPr>
          <w:spacing w:val="-1"/>
          <w:sz w:val="24"/>
          <w:szCs w:val="24"/>
        </w:rPr>
        <w:t>a</w:t>
      </w:r>
      <w:r>
        <w:rPr>
          <w:sz w:val="24"/>
          <w:szCs w:val="24"/>
        </w:rPr>
        <w:t xml:space="preserve">lik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dibe</w:t>
      </w:r>
      <w:r>
        <w:rPr>
          <w:spacing w:val="-1"/>
          <w:sz w:val="24"/>
          <w:szCs w:val="24"/>
        </w:rPr>
        <w:t>r</w:t>
      </w:r>
      <w:r>
        <w:rPr>
          <w:sz w:val="24"/>
          <w:szCs w:val="24"/>
        </w:rPr>
        <w:t>ikan</w:t>
      </w:r>
      <w:r>
        <w:rPr>
          <w:spacing w:val="3"/>
          <w:sz w:val="24"/>
          <w:szCs w:val="24"/>
        </w:rPr>
        <w:t xml:space="preserve"> </w:t>
      </w:r>
      <w:r>
        <w:rPr>
          <w:spacing w:val="1"/>
          <w:sz w:val="24"/>
          <w:szCs w:val="24"/>
        </w:rPr>
        <w:t>a</w:t>
      </w:r>
      <w:r>
        <w:rPr>
          <w:sz w:val="24"/>
          <w:szCs w:val="24"/>
        </w:rPr>
        <w:t>g</w:t>
      </w:r>
      <w:r>
        <w:rPr>
          <w:spacing w:val="-1"/>
          <w:sz w:val="24"/>
          <w:szCs w:val="24"/>
        </w:rPr>
        <w:t>a</w:t>
      </w:r>
      <w:r>
        <w:rPr>
          <w:sz w:val="24"/>
          <w:szCs w:val="24"/>
        </w:rPr>
        <w:t>r</w:t>
      </w:r>
      <w:r>
        <w:rPr>
          <w:spacing w:val="2"/>
          <w:sz w:val="24"/>
          <w:szCs w:val="24"/>
        </w:rPr>
        <w:t xml:space="preserve"> </w:t>
      </w:r>
      <w:r>
        <w:rPr>
          <w:sz w:val="24"/>
          <w:szCs w:val="24"/>
        </w:rPr>
        <w:t>s</w:t>
      </w:r>
      <w:r>
        <w:rPr>
          <w:spacing w:val="1"/>
          <w:sz w:val="24"/>
          <w:szCs w:val="24"/>
        </w:rPr>
        <w:t>i</w:t>
      </w:r>
      <w:r>
        <w:rPr>
          <w:sz w:val="24"/>
          <w:szCs w:val="24"/>
        </w:rPr>
        <w:t>st</w:t>
      </w:r>
      <w:r>
        <w:rPr>
          <w:spacing w:val="2"/>
          <w:sz w:val="24"/>
          <w:szCs w:val="24"/>
        </w:rPr>
        <w:t>e</w:t>
      </w:r>
      <w:r>
        <w:rPr>
          <w:sz w:val="24"/>
          <w:szCs w:val="24"/>
        </w:rPr>
        <w:t>m</w:t>
      </w:r>
      <w:r>
        <w:rPr>
          <w:spacing w:val="4"/>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
          <w:sz w:val="24"/>
          <w:szCs w:val="24"/>
        </w:rPr>
        <w:t xml:space="preserve"> </w:t>
      </w:r>
      <w:r>
        <w:rPr>
          <w:sz w:val="24"/>
          <w:szCs w:val="24"/>
        </w:rPr>
        <w:t>tet</w:t>
      </w:r>
      <w:r>
        <w:rPr>
          <w:spacing w:val="-1"/>
          <w:sz w:val="24"/>
          <w:szCs w:val="24"/>
        </w:rPr>
        <w:t>a</w:t>
      </w:r>
      <w:r>
        <w:rPr>
          <w:sz w:val="24"/>
          <w:szCs w:val="24"/>
        </w:rPr>
        <w:t>p</w:t>
      </w:r>
      <w:r>
        <w:rPr>
          <w:spacing w:val="3"/>
          <w:sz w:val="24"/>
          <w:szCs w:val="24"/>
        </w:rPr>
        <w:t xml:space="preserve"> </w:t>
      </w:r>
      <w:r>
        <w:rPr>
          <w:sz w:val="24"/>
          <w:szCs w:val="24"/>
        </w:rPr>
        <w:t>b</w:t>
      </w:r>
      <w:r>
        <w:rPr>
          <w:spacing w:val="-1"/>
          <w:sz w:val="24"/>
          <w:szCs w:val="24"/>
        </w:rPr>
        <w:t>er</w:t>
      </w:r>
      <w:r>
        <w:rPr>
          <w:sz w:val="24"/>
          <w:szCs w:val="24"/>
        </w:rPr>
        <w:t>j</w:t>
      </w:r>
      <w:r>
        <w:rPr>
          <w:spacing w:val="-1"/>
          <w:sz w:val="24"/>
          <w:szCs w:val="24"/>
        </w:rPr>
        <w:t>a</w:t>
      </w:r>
      <w:r>
        <w:rPr>
          <w:sz w:val="24"/>
          <w:szCs w:val="24"/>
        </w:rPr>
        <w:t>lan</w:t>
      </w:r>
      <w:r>
        <w:rPr>
          <w:spacing w:val="2"/>
          <w:sz w:val="24"/>
          <w:szCs w:val="24"/>
        </w:rPr>
        <w:t xml:space="preserve"> </w:t>
      </w:r>
      <w:r>
        <w:rPr>
          <w:spacing w:val="1"/>
          <w:sz w:val="24"/>
          <w:szCs w:val="24"/>
        </w:rPr>
        <w:t>d</w:t>
      </w:r>
      <w:r>
        <w:rPr>
          <w:spacing w:val="-3"/>
          <w:sz w:val="24"/>
          <w:szCs w:val="24"/>
        </w:rPr>
        <w:t>a</w:t>
      </w:r>
      <w:r>
        <w:rPr>
          <w:sz w:val="24"/>
          <w:szCs w:val="24"/>
        </w:rPr>
        <w:t>n</w:t>
      </w:r>
      <w:r>
        <w:rPr>
          <w:spacing w:val="3"/>
          <w:sz w:val="24"/>
          <w:szCs w:val="24"/>
        </w:rPr>
        <w:t xml:space="preserve"> </w:t>
      </w:r>
      <w:r>
        <w:rPr>
          <w:sz w:val="24"/>
          <w:szCs w:val="24"/>
        </w:rPr>
        <w:t>b</w:t>
      </w:r>
      <w:r>
        <w:rPr>
          <w:spacing w:val="-1"/>
          <w:sz w:val="24"/>
          <w:szCs w:val="24"/>
        </w:rPr>
        <w:t>er</w:t>
      </w:r>
      <w:r>
        <w:rPr>
          <w:sz w:val="24"/>
          <w:szCs w:val="24"/>
        </w:rPr>
        <w:t>k</w:t>
      </w:r>
      <w:r>
        <w:rPr>
          <w:spacing w:val="-1"/>
          <w:sz w:val="24"/>
          <w:szCs w:val="24"/>
        </w:rPr>
        <w:t>e</w:t>
      </w:r>
      <w:r>
        <w:rPr>
          <w:sz w:val="24"/>
          <w:szCs w:val="24"/>
        </w:rPr>
        <w:t>mba</w:t>
      </w:r>
      <w:r>
        <w:rPr>
          <w:spacing w:val="2"/>
          <w:sz w:val="24"/>
          <w:szCs w:val="24"/>
        </w:rPr>
        <w:t>n</w:t>
      </w:r>
      <w:r>
        <w:rPr>
          <w:sz w:val="24"/>
          <w:szCs w:val="24"/>
        </w:rPr>
        <w:t xml:space="preserve">g </w:t>
      </w:r>
      <w:r>
        <w:rPr>
          <w:spacing w:val="1"/>
          <w:sz w:val="24"/>
          <w:szCs w:val="24"/>
        </w:rPr>
        <w:t>s</w:t>
      </w:r>
      <w:r>
        <w:rPr>
          <w:spacing w:val="-1"/>
          <w:sz w:val="24"/>
          <w:szCs w:val="24"/>
        </w:rPr>
        <w:t>e</w:t>
      </w:r>
      <w:r>
        <w:rPr>
          <w:sz w:val="24"/>
          <w:szCs w:val="24"/>
        </w:rPr>
        <w:t>su</w:t>
      </w:r>
      <w:r>
        <w:rPr>
          <w:spacing w:val="-1"/>
          <w:sz w:val="24"/>
          <w:szCs w:val="24"/>
        </w:rPr>
        <w:t>a</w:t>
      </w:r>
      <w:r>
        <w:rPr>
          <w:sz w:val="24"/>
          <w:szCs w:val="24"/>
        </w:rPr>
        <w:t>i fun</w:t>
      </w:r>
      <w:r>
        <w:rPr>
          <w:spacing w:val="-3"/>
          <w:sz w:val="24"/>
          <w:szCs w:val="24"/>
        </w:rPr>
        <w:t>g</w:t>
      </w:r>
      <w:r>
        <w:rPr>
          <w:sz w:val="24"/>
          <w:szCs w:val="24"/>
        </w:rPr>
        <w:t>si</w:t>
      </w:r>
      <w:r>
        <w:rPr>
          <w:spacing w:val="5"/>
          <w:sz w:val="24"/>
          <w:szCs w:val="24"/>
        </w:rPr>
        <w:t>n</w:t>
      </w:r>
      <w:r>
        <w:rPr>
          <w:spacing w:val="-5"/>
          <w:sz w:val="24"/>
          <w:szCs w:val="24"/>
        </w:rPr>
        <w:t>y</w:t>
      </w:r>
      <w:r>
        <w:rPr>
          <w:sz w:val="24"/>
          <w:szCs w:val="24"/>
        </w:rPr>
        <w:t>a</w:t>
      </w:r>
      <w:r>
        <w:rPr>
          <w:spacing w:val="-1"/>
          <w:sz w:val="24"/>
          <w:szCs w:val="24"/>
        </w:rPr>
        <w:t xml:space="preserve"> (</w:t>
      </w:r>
      <w:r>
        <w:rPr>
          <w:spacing w:val="3"/>
          <w:sz w:val="24"/>
          <w:szCs w:val="24"/>
        </w:rPr>
        <w:t>P</w:t>
      </w:r>
      <w:r>
        <w:rPr>
          <w:spacing w:val="-1"/>
          <w:sz w:val="24"/>
          <w:szCs w:val="24"/>
        </w:rPr>
        <w:t>r</w:t>
      </w:r>
      <w:r>
        <w:rPr>
          <w:spacing w:val="-3"/>
          <w:sz w:val="24"/>
          <w:szCs w:val="24"/>
        </w:rPr>
        <w:t>e</w:t>
      </w:r>
      <w:r>
        <w:rPr>
          <w:sz w:val="24"/>
          <w:szCs w:val="24"/>
        </w:rPr>
        <w:t>ss</w:t>
      </w:r>
      <w:r>
        <w:rPr>
          <w:spacing w:val="3"/>
          <w:sz w:val="24"/>
          <w:szCs w:val="24"/>
        </w:rPr>
        <w:t>m</w:t>
      </w:r>
      <w:r>
        <w:rPr>
          <w:spacing w:val="-1"/>
          <w:sz w:val="24"/>
          <w:szCs w:val="24"/>
        </w:rPr>
        <w:t>a</w:t>
      </w:r>
      <w:r>
        <w:rPr>
          <w:sz w:val="24"/>
          <w:szCs w:val="24"/>
        </w:rPr>
        <w:t>n, 2</w:t>
      </w:r>
      <w:r>
        <w:rPr>
          <w:spacing w:val="2"/>
          <w:sz w:val="24"/>
          <w:szCs w:val="24"/>
        </w:rPr>
        <w:t>0</w:t>
      </w:r>
      <w:r>
        <w:rPr>
          <w:sz w:val="24"/>
          <w:szCs w:val="24"/>
        </w:rPr>
        <w:t>15:17).</w:t>
      </w:r>
    </w:p>
    <w:p w:rsidR="0047694C" w:rsidRDefault="00000000">
      <w:pPr>
        <w:spacing w:before="67"/>
        <w:ind w:left="946"/>
        <w:rPr>
          <w:sz w:val="24"/>
          <w:szCs w:val="24"/>
        </w:rPr>
      </w:pPr>
      <w:r>
        <w:rPr>
          <w:b/>
          <w:sz w:val="24"/>
          <w:szCs w:val="24"/>
        </w:rPr>
        <w:t>2.3</w:t>
      </w:r>
      <w:r>
        <w:rPr>
          <w:b/>
          <w:spacing w:val="7"/>
          <w:sz w:val="24"/>
          <w:szCs w:val="24"/>
        </w:rPr>
        <w:t xml:space="preserve"> </w:t>
      </w:r>
      <w:r>
        <w:rPr>
          <w:b/>
          <w:spacing w:val="-2"/>
          <w:sz w:val="24"/>
          <w:szCs w:val="24"/>
        </w:rPr>
        <w:t>K</w:t>
      </w:r>
      <w:r>
        <w:rPr>
          <w:b/>
          <w:spacing w:val="2"/>
          <w:sz w:val="24"/>
          <w:szCs w:val="24"/>
        </w:rPr>
        <w:t>o</w:t>
      </w:r>
      <w:r>
        <w:rPr>
          <w:b/>
          <w:sz w:val="24"/>
          <w:szCs w:val="24"/>
        </w:rPr>
        <w:t>m</w:t>
      </w:r>
      <w:r>
        <w:rPr>
          <w:b/>
          <w:spacing w:val="1"/>
          <w:sz w:val="24"/>
          <w:szCs w:val="24"/>
        </w:rPr>
        <w:t>p</w:t>
      </w:r>
      <w:r>
        <w:rPr>
          <w:b/>
          <w:spacing w:val="-2"/>
          <w:sz w:val="24"/>
          <w:szCs w:val="24"/>
        </w:rPr>
        <w:t>o</w:t>
      </w:r>
      <w:r>
        <w:rPr>
          <w:b/>
          <w:spacing w:val="1"/>
          <w:sz w:val="24"/>
          <w:szCs w:val="24"/>
        </w:rPr>
        <w:t>n</w:t>
      </w:r>
      <w:r>
        <w:rPr>
          <w:b/>
          <w:spacing w:val="-1"/>
          <w:sz w:val="24"/>
          <w:szCs w:val="24"/>
        </w:rPr>
        <w:t>e</w:t>
      </w:r>
      <w:r>
        <w:rPr>
          <w:b/>
          <w:sz w:val="24"/>
          <w:szCs w:val="24"/>
        </w:rPr>
        <w:t>n</w:t>
      </w:r>
      <w:r>
        <w:rPr>
          <w:b/>
          <w:spacing w:val="1"/>
          <w:sz w:val="24"/>
          <w:szCs w:val="24"/>
        </w:rPr>
        <w:t xml:space="preserve"> S</w:t>
      </w:r>
      <w:r>
        <w:rPr>
          <w:b/>
          <w:sz w:val="24"/>
          <w:szCs w:val="24"/>
        </w:rPr>
        <w:t>ist</w:t>
      </w:r>
      <w:r>
        <w:rPr>
          <w:b/>
          <w:spacing w:val="1"/>
          <w:sz w:val="24"/>
          <w:szCs w:val="24"/>
        </w:rPr>
        <w:t>e</w:t>
      </w:r>
      <w:r>
        <w:rPr>
          <w:b/>
          <w:sz w:val="24"/>
          <w:szCs w:val="24"/>
        </w:rPr>
        <w:t>m</w:t>
      </w:r>
      <w:r>
        <w:rPr>
          <w:b/>
          <w:spacing w:val="-1"/>
          <w:sz w:val="24"/>
          <w:szCs w:val="24"/>
        </w:rPr>
        <w:t xml:space="preserve"> </w:t>
      </w:r>
      <w:r>
        <w:rPr>
          <w:b/>
          <w:sz w:val="24"/>
          <w:szCs w:val="24"/>
        </w:rPr>
        <w:t>I</w:t>
      </w:r>
      <w:r>
        <w:rPr>
          <w:b/>
          <w:spacing w:val="1"/>
          <w:sz w:val="24"/>
          <w:szCs w:val="24"/>
        </w:rPr>
        <w:t>n</w:t>
      </w:r>
      <w:r>
        <w:rPr>
          <w:b/>
          <w:spacing w:val="2"/>
          <w:sz w:val="24"/>
          <w:szCs w:val="24"/>
        </w:rPr>
        <w:t>f</w:t>
      </w:r>
      <w:r>
        <w:rPr>
          <w:b/>
          <w:sz w:val="24"/>
          <w:szCs w:val="24"/>
        </w:rPr>
        <w:t>o</w:t>
      </w:r>
      <w:r>
        <w:rPr>
          <w:b/>
          <w:spacing w:val="-1"/>
          <w:sz w:val="24"/>
          <w:szCs w:val="24"/>
        </w:rPr>
        <w:t>r</w:t>
      </w:r>
      <w:r>
        <w:rPr>
          <w:b/>
          <w:spacing w:val="-3"/>
          <w:sz w:val="24"/>
          <w:szCs w:val="24"/>
        </w:rPr>
        <w:t>m</w:t>
      </w:r>
      <w:r>
        <w:rPr>
          <w:b/>
          <w:sz w:val="24"/>
          <w:szCs w:val="24"/>
        </w:rPr>
        <w:t>asi</w:t>
      </w:r>
    </w:p>
    <w:p w:rsidR="0047694C" w:rsidRDefault="0047694C">
      <w:pPr>
        <w:spacing w:before="6" w:line="260" w:lineRule="exact"/>
        <w:rPr>
          <w:sz w:val="26"/>
          <w:szCs w:val="26"/>
        </w:rPr>
      </w:pPr>
    </w:p>
    <w:p w:rsidR="0047694C" w:rsidRDefault="00000000">
      <w:pPr>
        <w:spacing w:line="480" w:lineRule="auto"/>
        <w:ind w:left="1301" w:right="74" w:firstLine="360"/>
        <w:jc w:val="both"/>
        <w:rPr>
          <w:sz w:val="24"/>
          <w:szCs w:val="24"/>
        </w:rPr>
        <w:sectPr w:rsidR="0047694C">
          <w:pgSz w:w="11940" w:h="16860"/>
          <w:pgMar w:top="960" w:right="1540" w:bottom="280" w:left="1680" w:header="731" w:footer="0" w:gutter="0"/>
          <w:cols w:space="720"/>
        </w:sectPr>
      </w:pPr>
      <w:r>
        <w:rPr>
          <w:spacing w:val="1"/>
          <w:sz w:val="24"/>
          <w:szCs w:val="24"/>
        </w:rPr>
        <w:t>M</w:t>
      </w:r>
      <w:r>
        <w:rPr>
          <w:spacing w:val="-1"/>
          <w:sz w:val="24"/>
          <w:szCs w:val="24"/>
        </w:rPr>
        <w:t>e</w:t>
      </w:r>
      <w:r>
        <w:rPr>
          <w:sz w:val="24"/>
          <w:szCs w:val="24"/>
        </w:rPr>
        <w:t xml:space="preserve">nurut </w:t>
      </w:r>
      <w:r>
        <w:rPr>
          <w:spacing w:val="-2"/>
          <w:sz w:val="24"/>
          <w:szCs w:val="24"/>
        </w:rPr>
        <w:t>B</w:t>
      </w:r>
      <w:r>
        <w:rPr>
          <w:sz w:val="24"/>
          <w:szCs w:val="24"/>
        </w:rPr>
        <w:t>ur</w:t>
      </w:r>
      <w:r>
        <w:rPr>
          <w:spacing w:val="-3"/>
          <w:sz w:val="24"/>
          <w:szCs w:val="24"/>
        </w:rPr>
        <w:t>c</w:t>
      </w:r>
      <w:r>
        <w:rPr>
          <w:sz w:val="24"/>
          <w:szCs w:val="24"/>
        </w:rPr>
        <w:t>h</w:t>
      </w:r>
      <w:r>
        <w:rPr>
          <w:spacing w:val="1"/>
          <w:sz w:val="24"/>
          <w:szCs w:val="24"/>
        </w:rPr>
        <w:t xml:space="preserve"> </w:t>
      </w:r>
      <w:r>
        <w:rPr>
          <w:spacing w:val="2"/>
          <w:sz w:val="24"/>
          <w:szCs w:val="24"/>
        </w:rPr>
        <w:t>d</w:t>
      </w:r>
      <w:r>
        <w:rPr>
          <w:spacing w:val="-1"/>
          <w:sz w:val="24"/>
          <w:szCs w:val="24"/>
        </w:rPr>
        <w:t>a</w:t>
      </w:r>
      <w:r>
        <w:rPr>
          <w:sz w:val="24"/>
          <w:szCs w:val="24"/>
        </w:rPr>
        <w:t>n</w:t>
      </w:r>
      <w:r>
        <w:rPr>
          <w:spacing w:val="8"/>
          <w:sz w:val="24"/>
          <w:szCs w:val="24"/>
        </w:rPr>
        <w:t xml:space="preserve"> </w:t>
      </w:r>
      <w:r>
        <w:rPr>
          <w:sz w:val="24"/>
          <w:szCs w:val="24"/>
        </w:rPr>
        <w:t>G</w:t>
      </w:r>
      <w:r>
        <w:rPr>
          <w:spacing w:val="-1"/>
          <w:sz w:val="24"/>
          <w:szCs w:val="24"/>
        </w:rPr>
        <w:t>r</w:t>
      </w:r>
      <w:r>
        <w:rPr>
          <w:sz w:val="24"/>
          <w:szCs w:val="24"/>
        </w:rPr>
        <w:t>udnitski</w:t>
      </w:r>
      <w:r>
        <w:rPr>
          <w:spacing w:val="2"/>
          <w:sz w:val="24"/>
          <w:szCs w:val="24"/>
        </w:rPr>
        <w:t xml:space="preserve"> </w:t>
      </w:r>
      <w:r>
        <w:rPr>
          <w:sz w:val="24"/>
          <w:szCs w:val="24"/>
        </w:rPr>
        <w:t>d</w:t>
      </w:r>
      <w:r>
        <w:rPr>
          <w:spacing w:val="-1"/>
          <w:sz w:val="24"/>
          <w:szCs w:val="24"/>
        </w:rPr>
        <w:t>a</w:t>
      </w:r>
      <w:r>
        <w:rPr>
          <w:sz w:val="24"/>
          <w:szCs w:val="24"/>
        </w:rPr>
        <w:t>lam</w:t>
      </w:r>
      <w:r>
        <w:rPr>
          <w:spacing w:val="4"/>
          <w:sz w:val="24"/>
          <w:szCs w:val="24"/>
        </w:rPr>
        <w:t xml:space="preserve"> </w:t>
      </w:r>
      <w:r>
        <w:rPr>
          <w:spacing w:val="-1"/>
          <w:sz w:val="24"/>
          <w:szCs w:val="24"/>
        </w:rPr>
        <w:t>(</w:t>
      </w:r>
      <w:r>
        <w:rPr>
          <w:spacing w:val="-4"/>
          <w:sz w:val="24"/>
          <w:szCs w:val="24"/>
        </w:rPr>
        <w:t>F</w:t>
      </w:r>
      <w:r>
        <w:rPr>
          <w:spacing w:val="-1"/>
          <w:sz w:val="24"/>
          <w:szCs w:val="24"/>
        </w:rPr>
        <w:t>a</w:t>
      </w:r>
      <w:r>
        <w:rPr>
          <w:spacing w:val="2"/>
          <w:sz w:val="24"/>
          <w:szCs w:val="24"/>
        </w:rPr>
        <w:t>u</w:t>
      </w:r>
      <w:r>
        <w:rPr>
          <w:spacing w:val="1"/>
          <w:sz w:val="24"/>
          <w:szCs w:val="24"/>
        </w:rPr>
        <w:t>z</w:t>
      </w:r>
      <w:r>
        <w:rPr>
          <w:sz w:val="24"/>
          <w:szCs w:val="24"/>
        </w:rPr>
        <w:t>i,</w:t>
      </w:r>
      <w:r>
        <w:rPr>
          <w:spacing w:val="1"/>
          <w:sz w:val="24"/>
          <w:szCs w:val="24"/>
        </w:rPr>
        <w:t xml:space="preserve"> </w:t>
      </w:r>
      <w:r>
        <w:rPr>
          <w:sz w:val="24"/>
          <w:szCs w:val="24"/>
        </w:rPr>
        <w:t>2017:</w:t>
      </w:r>
      <w:r>
        <w:rPr>
          <w:spacing w:val="1"/>
          <w:sz w:val="24"/>
          <w:szCs w:val="24"/>
        </w:rPr>
        <w:t>1</w:t>
      </w:r>
      <w:r>
        <w:rPr>
          <w:spacing w:val="2"/>
          <w:sz w:val="24"/>
          <w:szCs w:val="24"/>
        </w:rPr>
        <w:t>9</w:t>
      </w:r>
      <w:r>
        <w:rPr>
          <w:spacing w:val="-1"/>
          <w:sz w:val="24"/>
          <w:szCs w:val="24"/>
        </w:rPr>
        <w:t>-</w:t>
      </w:r>
      <w:r>
        <w:rPr>
          <w:sz w:val="24"/>
          <w:szCs w:val="24"/>
        </w:rPr>
        <w:t>21) men</w:t>
      </w:r>
      <w:r>
        <w:rPr>
          <w:spacing w:val="-2"/>
          <w:sz w:val="24"/>
          <w:szCs w:val="24"/>
        </w:rPr>
        <w:t>g</w:t>
      </w:r>
      <w:r>
        <w:rPr>
          <w:spacing w:val="-1"/>
          <w:sz w:val="24"/>
          <w:szCs w:val="24"/>
        </w:rPr>
        <w:t>e</w:t>
      </w:r>
      <w:r>
        <w:rPr>
          <w:sz w:val="24"/>
          <w:szCs w:val="24"/>
        </w:rPr>
        <w:t>mukak</w:t>
      </w:r>
      <w:r>
        <w:rPr>
          <w:spacing w:val="-1"/>
          <w:sz w:val="24"/>
          <w:szCs w:val="24"/>
        </w:rPr>
        <w:t>a</w:t>
      </w:r>
      <w:r>
        <w:rPr>
          <w:sz w:val="24"/>
          <w:szCs w:val="24"/>
        </w:rPr>
        <w:t>n</w:t>
      </w:r>
      <w:r>
        <w:rPr>
          <w:spacing w:val="1"/>
          <w:sz w:val="24"/>
          <w:szCs w:val="24"/>
        </w:rPr>
        <w:t xml:space="preserve"> </w:t>
      </w:r>
      <w:r>
        <w:rPr>
          <w:spacing w:val="2"/>
          <w:sz w:val="24"/>
          <w:szCs w:val="24"/>
        </w:rPr>
        <w:t>b</w:t>
      </w:r>
      <w:r>
        <w:rPr>
          <w:spacing w:val="-1"/>
          <w:sz w:val="24"/>
          <w:szCs w:val="24"/>
        </w:rPr>
        <w:t>a</w:t>
      </w:r>
      <w:r>
        <w:rPr>
          <w:sz w:val="24"/>
          <w:szCs w:val="24"/>
        </w:rPr>
        <w:t>h</w:t>
      </w:r>
      <w:r>
        <w:rPr>
          <w:spacing w:val="2"/>
          <w:sz w:val="24"/>
          <w:szCs w:val="24"/>
        </w:rPr>
        <w:t>w</w:t>
      </w:r>
      <w:r>
        <w:rPr>
          <w:sz w:val="24"/>
          <w:szCs w:val="24"/>
        </w:rPr>
        <w:t xml:space="preserve">a </w:t>
      </w:r>
      <w:r>
        <w:rPr>
          <w:spacing w:val="3"/>
          <w:sz w:val="24"/>
          <w:szCs w:val="24"/>
        </w:rPr>
        <w:t>s</w:t>
      </w:r>
      <w:r>
        <w:rPr>
          <w:sz w:val="24"/>
          <w:szCs w:val="24"/>
        </w:rPr>
        <w:t>istem</w:t>
      </w:r>
      <w:r>
        <w:rPr>
          <w:spacing w:val="1"/>
          <w:sz w:val="24"/>
          <w:szCs w:val="24"/>
        </w:rPr>
        <w:t xml:space="preserve"> </w:t>
      </w:r>
      <w:r>
        <w:rPr>
          <w:sz w:val="24"/>
          <w:szCs w:val="24"/>
        </w:rPr>
        <w:t>info</w:t>
      </w:r>
      <w:r>
        <w:rPr>
          <w:spacing w:val="-1"/>
          <w:sz w:val="24"/>
          <w:szCs w:val="24"/>
        </w:rPr>
        <w:t>r</w:t>
      </w:r>
      <w:r>
        <w:rPr>
          <w:sz w:val="24"/>
          <w:szCs w:val="24"/>
        </w:rPr>
        <w:t>masi</w:t>
      </w:r>
      <w:r>
        <w:rPr>
          <w:spacing w:val="1"/>
          <w:sz w:val="24"/>
          <w:szCs w:val="24"/>
        </w:rPr>
        <w:t xml:space="preserve"> </w:t>
      </w:r>
      <w:r>
        <w:rPr>
          <w:sz w:val="24"/>
          <w:szCs w:val="24"/>
        </w:rPr>
        <w:t>te</w:t>
      </w:r>
      <w:r>
        <w:rPr>
          <w:spacing w:val="-1"/>
          <w:sz w:val="24"/>
          <w:szCs w:val="24"/>
        </w:rPr>
        <w:t>r</w:t>
      </w:r>
      <w:r>
        <w:rPr>
          <w:sz w:val="24"/>
          <w:szCs w:val="24"/>
        </w:rPr>
        <w:t>diri</w:t>
      </w:r>
      <w:r>
        <w:rPr>
          <w:spacing w:val="1"/>
          <w:sz w:val="24"/>
          <w:szCs w:val="24"/>
        </w:rPr>
        <w:t xml:space="preserve"> </w:t>
      </w:r>
      <w:r>
        <w:rPr>
          <w:sz w:val="24"/>
          <w:szCs w:val="24"/>
        </w:rPr>
        <w:t>dari kompone</w:t>
      </w:r>
      <w:r>
        <w:rPr>
          <w:spacing w:val="5"/>
          <w:sz w:val="24"/>
          <w:szCs w:val="24"/>
        </w:rPr>
        <w:t>n</w:t>
      </w:r>
      <w:r>
        <w:rPr>
          <w:spacing w:val="-1"/>
          <w:sz w:val="24"/>
          <w:szCs w:val="24"/>
        </w:rPr>
        <w:t>-</w:t>
      </w:r>
      <w:r>
        <w:rPr>
          <w:sz w:val="24"/>
          <w:szCs w:val="24"/>
        </w:rPr>
        <w:t xml:space="preserve">komponen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2"/>
          <w:sz w:val="24"/>
          <w:szCs w:val="24"/>
        </w:rPr>
        <w:t>s</w:t>
      </w:r>
      <w:r>
        <w:rPr>
          <w:spacing w:val="-1"/>
          <w:sz w:val="24"/>
          <w:szCs w:val="24"/>
        </w:rPr>
        <w:t>e</w:t>
      </w:r>
      <w:r>
        <w:rPr>
          <w:sz w:val="24"/>
          <w:szCs w:val="24"/>
        </w:rPr>
        <w:t>but istilah blok</w:t>
      </w:r>
      <w:r>
        <w:rPr>
          <w:spacing w:val="2"/>
          <w:sz w:val="24"/>
          <w:szCs w:val="24"/>
        </w:rPr>
        <w:t xml:space="preserve"> </w:t>
      </w:r>
      <w:r>
        <w:rPr>
          <w:sz w:val="24"/>
          <w:szCs w:val="24"/>
        </w:rPr>
        <w:t>b</w:t>
      </w:r>
      <w:r>
        <w:rPr>
          <w:spacing w:val="-1"/>
          <w:sz w:val="24"/>
          <w:szCs w:val="24"/>
        </w:rPr>
        <w:t>a</w:t>
      </w:r>
      <w:r>
        <w:rPr>
          <w:sz w:val="24"/>
          <w:szCs w:val="24"/>
        </w:rPr>
        <w:t>n</w:t>
      </w:r>
      <w:r>
        <w:rPr>
          <w:spacing w:val="-2"/>
          <w:sz w:val="24"/>
          <w:szCs w:val="24"/>
        </w:rPr>
        <w:t>g</w:t>
      </w:r>
      <w:r>
        <w:rPr>
          <w:sz w:val="24"/>
          <w:szCs w:val="24"/>
        </w:rPr>
        <w:t>un</w:t>
      </w:r>
      <w:r>
        <w:rPr>
          <w:spacing w:val="-1"/>
          <w:sz w:val="24"/>
          <w:szCs w:val="24"/>
        </w:rPr>
        <w:t>a</w:t>
      </w:r>
      <w:r>
        <w:rPr>
          <w:sz w:val="24"/>
          <w:szCs w:val="24"/>
        </w:rPr>
        <w:t>n (</w:t>
      </w:r>
      <w:r>
        <w:rPr>
          <w:spacing w:val="-1"/>
          <w:sz w:val="24"/>
          <w:szCs w:val="24"/>
        </w:rPr>
        <w:t>b</w:t>
      </w:r>
      <w:r>
        <w:rPr>
          <w:sz w:val="24"/>
          <w:szCs w:val="24"/>
        </w:rPr>
        <w:t>uildi</w:t>
      </w:r>
      <w:r>
        <w:rPr>
          <w:spacing w:val="3"/>
          <w:sz w:val="24"/>
          <w:szCs w:val="24"/>
        </w:rPr>
        <w:t>n</w:t>
      </w:r>
      <w:r>
        <w:rPr>
          <w:sz w:val="24"/>
          <w:szCs w:val="24"/>
        </w:rPr>
        <w:t>g</w:t>
      </w:r>
      <w:r>
        <w:rPr>
          <w:spacing w:val="-2"/>
          <w:sz w:val="24"/>
          <w:szCs w:val="24"/>
        </w:rPr>
        <w:t xml:space="preserve"> </w:t>
      </w:r>
      <w:r>
        <w:rPr>
          <w:sz w:val="24"/>
          <w:szCs w:val="24"/>
        </w:rPr>
        <w:t>bl</w:t>
      </w:r>
      <w:r>
        <w:rPr>
          <w:spacing w:val="2"/>
          <w:sz w:val="24"/>
          <w:szCs w:val="24"/>
        </w:rPr>
        <w:t>o</w:t>
      </w:r>
      <w:r>
        <w:rPr>
          <w:spacing w:val="1"/>
          <w:sz w:val="24"/>
          <w:szCs w:val="24"/>
        </w:rPr>
        <w:t>c</w:t>
      </w:r>
      <w:r>
        <w:rPr>
          <w:sz w:val="24"/>
          <w:szCs w:val="24"/>
        </w:rPr>
        <w:t>k)</w:t>
      </w:r>
      <w:r>
        <w:rPr>
          <w:spacing w:val="1"/>
          <w:sz w:val="24"/>
          <w:szCs w:val="24"/>
        </w:rPr>
        <w:t xml:space="preserve"> </w:t>
      </w:r>
      <w:r>
        <w:rPr>
          <w:spacing w:val="-4"/>
          <w:sz w:val="24"/>
          <w:szCs w:val="24"/>
        </w:rPr>
        <w:t>y</w:t>
      </w:r>
      <w:r>
        <w:rPr>
          <w:spacing w:val="-1"/>
          <w:sz w:val="24"/>
          <w:szCs w:val="24"/>
        </w:rPr>
        <w:t>a</w:t>
      </w:r>
      <w:r>
        <w:rPr>
          <w:sz w:val="24"/>
          <w:szCs w:val="24"/>
        </w:rPr>
        <w:t>itu :</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1.   </w:t>
      </w:r>
      <w:r>
        <w:rPr>
          <w:spacing w:val="-2"/>
          <w:sz w:val="24"/>
          <w:szCs w:val="24"/>
        </w:rPr>
        <w:t>B</w:t>
      </w:r>
      <w:r>
        <w:rPr>
          <w:sz w:val="24"/>
          <w:szCs w:val="24"/>
        </w:rPr>
        <w:t>lok Masuk</w:t>
      </w:r>
      <w:r>
        <w:rPr>
          <w:spacing w:val="-1"/>
          <w:sz w:val="24"/>
          <w:szCs w:val="24"/>
        </w:rPr>
        <w:t>a</w:t>
      </w:r>
      <w:r>
        <w:rPr>
          <w:sz w:val="24"/>
          <w:szCs w:val="24"/>
        </w:rPr>
        <w:t xml:space="preserve">n </w:t>
      </w:r>
      <w:r>
        <w:rPr>
          <w:spacing w:val="4"/>
          <w:sz w:val="24"/>
          <w:szCs w:val="24"/>
        </w:rPr>
        <w:t>(</w:t>
      </w:r>
      <w:r>
        <w:rPr>
          <w:spacing w:val="-5"/>
          <w:sz w:val="24"/>
          <w:szCs w:val="24"/>
        </w:rPr>
        <w:t>I</w:t>
      </w:r>
      <w:r>
        <w:rPr>
          <w:sz w:val="24"/>
          <w:szCs w:val="24"/>
        </w:rPr>
        <w:t xml:space="preserve">nput </w:t>
      </w:r>
      <w:r>
        <w:rPr>
          <w:spacing w:val="-2"/>
          <w:sz w:val="24"/>
          <w:szCs w:val="24"/>
        </w:rPr>
        <w:t>B</w:t>
      </w:r>
      <w:r>
        <w:rPr>
          <w:sz w:val="24"/>
          <w:szCs w:val="24"/>
        </w:rPr>
        <w:t>loc</w:t>
      </w:r>
      <w:r>
        <w:rPr>
          <w:spacing w:val="2"/>
          <w:sz w:val="24"/>
          <w:szCs w:val="24"/>
        </w:rPr>
        <w:t>k</w:t>
      </w:r>
      <w:r>
        <w:rPr>
          <w:sz w:val="24"/>
          <w:szCs w:val="24"/>
        </w:rPr>
        <w:t>)</w:t>
      </w:r>
    </w:p>
    <w:p w:rsidR="0047694C" w:rsidRDefault="0047694C">
      <w:pPr>
        <w:spacing w:before="14" w:line="260" w:lineRule="exact"/>
        <w:rPr>
          <w:sz w:val="26"/>
          <w:szCs w:val="26"/>
        </w:rPr>
      </w:pPr>
    </w:p>
    <w:p w:rsidR="0047694C" w:rsidRDefault="00000000">
      <w:pPr>
        <w:spacing w:line="480" w:lineRule="auto"/>
        <w:ind w:left="2389" w:right="78"/>
        <w:jc w:val="both"/>
        <w:rPr>
          <w:sz w:val="24"/>
          <w:szCs w:val="24"/>
        </w:rPr>
      </w:pPr>
      <w:r>
        <w:rPr>
          <w:spacing w:val="-6"/>
          <w:sz w:val="24"/>
          <w:szCs w:val="24"/>
        </w:rPr>
        <w:t>I</w:t>
      </w:r>
      <w:r>
        <w:rPr>
          <w:sz w:val="24"/>
          <w:szCs w:val="24"/>
        </w:rPr>
        <w:t xml:space="preserve">nput </w:t>
      </w:r>
      <w:r>
        <w:rPr>
          <w:spacing w:val="3"/>
          <w:sz w:val="24"/>
          <w:szCs w:val="24"/>
        </w:rPr>
        <w:t xml:space="preserve"> </w:t>
      </w:r>
      <w:r>
        <w:rPr>
          <w:sz w:val="24"/>
          <w:szCs w:val="24"/>
        </w:rPr>
        <w:t>mew</w:t>
      </w:r>
      <w:r>
        <w:rPr>
          <w:spacing w:val="-1"/>
          <w:sz w:val="24"/>
          <w:szCs w:val="24"/>
        </w:rPr>
        <w:t>a</w:t>
      </w:r>
      <w:r>
        <w:rPr>
          <w:sz w:val="24"/>
          <w:szCs w:val="24"/>
        </w:rPr>
        <w:t xml:space="preserve">kili </w:t>
      </w:r>
      <w:r>
        <w:rPr>
          <w:spacing w:val="3"/>
          <w:sz w:val="24"/>
          <w:szCs w:val="24"/>
        </w:rPr>
        <w:t xml:space="preserve"> </w:t>
      </w:r>
      <w:r>
        <w:rPr>
          <w:spacing w:val="1"/>
          <w:sz w:val="24"/>
          <w:szCs w:val="24"/>
        </w:rPr>
        <w:t>d</w:t>
      </w:r>
      <w:r>
        <w:rPr>
          <w:spacing w:val="-1"/>
          <w:sz w:val="24"/>
          <w:szCs w:val="24"/>
        </w:rPr>
        <w:t>a</w:t>
      </w:r>
      <w:r>
        <w:rPr>
          <w:sz w:val="24"/>
          <w:szCs w:val="24"/>
        </w:rPr>
        <w:t xml:space="preserve">ta </w:t>
      </w:r>
      <w:r>
        <w:rPr>
          <w:spacing w:val="2"/>
          <w:sz w:val="24"/>
          <w:szCs w:val="24"/>
        </w:rPr>
        <w:t xml:space="preserve"> </w:t>
      </w:r>
      <w:r>
        <w:rPr>
          <w:spacing w:val="-5"/>
          <w:sz w:val="24"/>
          <w:szCs w:val="24"/>
        </w:rPr>
        <w:t>y</w:t>
      </w:r>
      <w:r>
        <w:rPr>
          <w:spacing w:val="4"/>
          <w:sz w:val="24"/>
          <w:szCs w:val="24"/>
        </w:rPr>
        <w:t>a</w:t>
      </w:r>
      <w:r>
        <w:rPr>
          <w:sz w:val="24"/>
          <w:szCs w:val="24"/>
        </w:rPr>
        <w:t xml:space="preserve">ng  masuk </w:t>
      </w:r>
      <w:r>
        <w:rPr>
          <w:spacing w:val="2"/>
          <w:sz w:val="24"/>
          <w:szCs w:val="24"/>
        </w:rPr>
        <w:t xml:space="preserve"> </w:t>
      </w:r>
      <w:r>
        <w:rPr>
          <w:spacing w:val="1"/>
          <w:sz w:val="24"/>
          <w:szCs w:val="24"/>
        </w:rPr>
        <w:t>k</w:t>
      </w:r>
      <w:r>
        <w:rPr>
          <w:spacing w:val="-1"/>
          <w:sz w:val="24"/>
          <w:szCs w:val="24"/>
        </w:rPr>
        <w:t>e</w:t>
      </w:r>
      <w:r>
        <w:rPr>
          <w:spacing w:val="1"/>
          <w:sz w:val="24"/>
          <w:szCs w:val="24"/>
        </w:rPr>
        <w:t>d</w:t>
      </w:r>
      <w:r>
        <w:rPr>
          <w:spacing w:val="-1"/>
          <w:sz w:val="24"/>
          <w:szCs w:val="24"/>
        </w:rPr>
        <w:t>a</w:t>
      </w:r>
      <w:r>
        <w:rPr>
          <w:sz w:val="24"/>
          <w:szCs w:val="24"/>
        </w:rPr>
        <w:t xml:space="preserve">lam </w:t>
      </w:r>
      <w:r>
        <w:rPr>
          <w:spacing w:val="2"/>
          <w:sz w:val="24"/>
          <w:szCs w:val="24"/>
        </w:rPr>
        <w:t xml:space="preserve"> </w:t>
      </w:r>
      <w:r>
        <w:rPr>
          <w:sz w:val="24"/>
          <w:szCs w:val="24"/>
        </w:rPr>
        <w:t>s</w:t>
      </w:r>
      <w:r>
        <w:rPr>
          <w:spacing w:val="1"/>
          <w:sz w:val="24"/>
          <w:szCs w:val="24"/>
        </w:rPr>
        <w:t>i</w:t>
      </w:r>
      <w:r>
        <w:rPr>
          <w:sz w:val="24"/>
          <w:szCs w:val="24"/>
        </w:rPr>
        <w:t>s</w:t>
      </w:r>
      <w:r>
        <w:rPr>
          <w:spacing w:val="-2"/>
          <w:sz w:val="24"/>
          <w:szCs w:val="24"/>
        </w:rPr>
        <w:t>t</w:t>
      </w:r>
      <w:r>
        <w:rPr>
          <w:spacing w:val="-1"/>
          <w:sz w:val="24"/>
          <w:szCs w:val="24"/>
        </w:rPr>
        <w:t>e</w:t>
      </w:r>
      <w:r>
        <w:rPr>
          <w:sz w:val="24"/>
          <w:szCs w:val="24"/>
        </w:rPr>
        <w:t xml:space="preserve">m </w:t>
      </w:r>
      <w:r>
        <w:rPr>
          <w:spacing w:val="3"/>
          <w:sz w:val="24"/>
          <w:szCs w:val="24"/>
        </w:rPr>
        <w:t xml:space="preserve"> </w:t>
      </w:r>
      <w:r>
        <w:rPr>
          <w:sz w:val="24"/>
          <w:szCs w:val="24"/>
        </w:rPr>
        <w:t>info</w:t>
      </w:r>
      <w:r>
        <w:rPr>
          <w:spacing w:val="-1"/>
          <w:sz w:val="24"/>
          <w:szCs w:val="24"/>
        </w:rPr>
        <w:t>r</w:t>
      </w:r>
      <w:r>
        <w:rPr>
          <w:sz w:val="24"/>
          <w:szCs w:val="24"/>
        </w:rPr>
        <w:t xml:space="preserve">masi. </w:t>
      </w:r>
      <w:r>
        <w:rPr>
          <w:spacing w:val="-6"/>
          <w:sz w:val="24"/>
          <w:szCs w:val="24"/>
        </w:rPr>
        <w:t>I</w:t>
      </w:r>
      <w:r>
        <w:rPr>
          <w:sz w:val="24"/>
          <w:szCs w:val="24"/>
        </w:rPr>
        <w:t>nput</w:t>
      </w:r>
      <w:r>
        <w:rPr>
          <w:spacing w:val="9"/>
          <w:sz w:val="24"/>
          <w:szCs w:val="24"/>
        </w:rPr>
        <w:t xml:space="preserve"> </w:t>
      </w:r>
      <w:r>
        <w:rPr>
          <w:sz w:val="24"/>
          <w:szCs w:val="24"/>
        </w:rPr>
        <w:t>disini</w:t>
      </w:r>
      <w:r>
        <w:rPr>
          <w:spacing w:val="5"/>
          <w:sz w:val="24"/>
          <w:szCs w:val="24"/>
        </w:rPr>
        <w:t xml:space="preserve"> </w:t>
      </w:r>
      <w:r>
        <w:rPr>
          <w:sz w:val="24"/>
          <w:szCs w:val="24"/>
        </w:rPr>
        <w:t>t</w:t>
      </w:r>
      <w:r>
        <w:rPr>
          <w:spacing w:val="-1"/>
          <w:sz w:val="24"/>
          <w:szCs w:val="24"/>
        </w:rPr>
        <w:t>er</w:t>
      </w:r>
      <w:r>
        <w:rPr>
          <w:sz w:val="24"/>
          <w:szCs w:val="24"/>
        </w:rPr>
        <w:t>masuk</w:t>
      </w:r>
      <w:r>
        <w:rPr>
          <w:spacing w:val="6"/>
          <w:sz w:val="24"/>
          <w:szCs w:val="24"/>
        </w:rPr>
        <w:t xml:space="preserve"> </w:t>
      </w:r>
      <w:r>
        <w:rPr>
          <w:sz w:val="24"/>
          <w:szCs w:val="24"/>
        </w:rPr>
        <w:t>metod</w:t>
      </w:r>
      <w:r>
        <w:rPr>
          <w:spacing w:val="-1"/>
          <w:sz w:val="24"/>
          <w:szCs w:val="24"/>
        </w:rPr>
        <w:t>e-</w:t>
      </w:r>
      <w:r>
        <w:rPr>
          <w:sz w:val="24"/>
          <w:szCs w:val="24"/>
        </w:rPr>
        <w:t>metode</w:t>
      </w:r>
      <w:r>
        <w:rPr>
          <w:spacing w:val="4"/>
          <w:sz w:val="24"/>
          <w:szCs w:val="24"/>
        </w:rPr>
        <w:t xml:space="preserve"> </w:t>
      </w:r>
      <w:r>
        <w:rPr>
          <w:sz w:val="24"/>
          <w:szCs w:val="24"/>
        </w:rPr>
        <w:t>d</w:t>
      </w:r>
      <w:r>
        <w:rPr>
          <w:spacing w:val="-1"/>
          <w:sz w:val="24"/>
          <w:szCs w:val="24"/>
        </w:rPr>
        <w:t>a</w:t>
      </w:r>
      <w:r>
        <w:rPr>
          <w:sz w:val="24"/>
          <w:szCs w:val="24"/>
        </w:rPr>
        <w:t>n</w:t>
      </w:r>
      <w:r>
        <w:rPr>
          <w:spacing w:val="9"/>
          <w:sz w:val="24"/>
          <w:szCs w:val="24"/>
        </w:rPr>
        <w:t xml:space="preserve"> </w:t>
      </w:r>
      <w:r>
        <w:rPr>
          <w:sz w:val="24"/>
          <w:szCs w:val="24"/>
        </w:rPr>
        <w:t>media untuk men</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p</w:t>
      </w:r>
      <w:r>
        <w:rPr>
          <w:spacing w:val="1"/>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1"/>
          <w:sz w:val="24"/>
          <w:szCs w:val="24"/>
        </w:rPr>
        <w:t>a</w:t>
      </w:r>
      <w:r>
        <w:rPr>
          <w:sz w:val="24"/>
          <w:szCs w:val="24"/>
        </w:rPr>
        <w:t>k</w:t>
      </w:r>
      <w:r>
        <w:rPr>
          <w:spacing w:val="-1"/>
          <w:sz w:val="24"/>
          <w:szCs w:val="24"/>
        </w:rPr>
        <w:t>a</w:t>
      </w:r>
      <w:r>
        <w:rPr>
          <w:sz w:val="24"/>
          <w:szCs w:val="24"/>
        </w:rPr>
        <w:t>n d</w:t>
      </w:r>
      <w:r>
        <w:rPr>
          <w:spacing w:val="1"/>
          <w:sz w:val="24"/>
          <w:szCs w:val="24"/>
        </w:rPr>
        <w:t>i</w:t>
      </w:r>
      <w:r>
        <w:rPr>
          <w:sz w:val="24"/>
          <w:szCs w:val="24"/>
        </w:rPr>
        <w:t>m</w:t>
      </w:r>
      <w:r>
        <w:rPr>
          <w:spacing w:val="-1"/>
          <w:sz w:val="24"/>
          <w:szCs w:val="24"/>
        </w:rPr>
        <w:t>a</w:t>
      </w:r>
      <w:r>
        <w:rPr>
          <w:sz w:val="24"/>
          <w:szCs w:val="24"/>
        </w:rPr>
        <w:t>suk</w:t>
      </w:r>
      <w:r>
        <w:rPr>
          <w:spacing w:val="1"/>
          <w:sz w:val="24"/>
          <w:szCs w:val="24"/>
        </w:rPr>
        <w:t>k</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b</w:t>
      </w:r>
      <w:r>
        <w:rPr>
          <w:spacing w:val="-1"/>
          <w:sz w:val="24"/>
          <w:szCs w:val="24"/>
        </w:rPr>
        <w:t>e</w:t>
      </w:r>
      <w:r>
        <w:rPr>
          <w:sz w:val="24"/>
          <w:szCs w:val="24"/>
        </w:rPr>
        <w:t>rupa dokumen</w:t>
      </w:r>
      <w:r>
        <w:rPr>
          <w:spacing w:val="-1"/>
          <w:sz w:val="24"/>
          <w:szCs w:val="24"/>
        </w:rPr>
        <w:t>-</w:t>
      </w:r>
      <w:r>
        <w:rPr>
          <w:sz w:val="24"/>
          <w:szCs w:val="24"/>
        </w:rPr>
        <w:t>dokumen d</w:t>
      </w:r>
      <w:r>
        <w:rPr>
          <w:spacing w:val="-1"/>
          <w:sz w:val="24"/>
          <w:szCs w:val="24"/>
        </w:rPr>
        <w:t>a</w:t>
      </w:r>
      <w:r>
        <w:rPr>
          <w:sz w:val="24"/>
          <w:szCs w:val="24"/>
        </w:rPr>
        <w:t>s</w:t>
      </w:r>
      <w:r>
        <w:rPr>
          <w:spacing w:val="1"/>
          <w:sz w:val="24"/>
          <w:szCs w:val="24"/>
        </w:rPr>
        <w:t>a</w:t>
      </w:r>
      <w:r>
        <w:rPr>
          <w:spacing w:val="2"/>
          <w:sz w:val="24"/>
          <w:szCs w:val="24"/>
        </w:rPr>
        <w:t>r</w:t>
      </w:r>
      <w:r>
        <w:rPr>
          <w:sz w:val="24"/>
          <w:szCs w:val="24"/>
        </w:rPr>
        <w:t>.</w:t>
      </w:r>
    </w:p>
    <w:p w:rsidR="0047694C" w:rsidRDefault="00000000">
      <w:pPr>
        <w:spacing w:before="22"/>
        <w:ind w:left="2029"/>
        <w:rPr>
          <w:sz w:val="24"/>
          <w:szCs w:val="24"/>
        </w:rPr>
      </w:pPr>
      <w:r>
        <w:rPr>
          <w:sz w:val="24"/>
          <w:szCs w:val="24"/>
        </w:rPr>
        <w:t xml:space="preserve">2.   </w:t>
      </w:r>
      <w:r>
        <w:rPr>
          <w:spacing w:val="-2"/>
          <w:sz w:val="24"/>
          <w:szCs w:val="24"/>
        </w:rPr>
        <w:t>B</w:t>
      </w:r>
      <w:r>
        <w:rPr>
          <w:sz w:val="24"/>
          <w:szCs w:val="24"/>
        </w:rPr>
        <w:t>lok Model (Mod</w:t>
      </w:r>
      <w:r>
        <w:rPr>
          <w:spacing w:val="-1"/>
          <w:sz w:val="24"/>
          <w:szCs w:val="24"/>
        </w:rPr>
        <w:t>e</w:t>
      </w:r>
      <w:r>
        <w:rPr>
          <w:sz w:val="24"/>
          <w:szCs w:val="24"/>
        </w:rPr>
        <w:t>l</w:t>
      </w:r>
      <w:r>
        <w:rPr>
          <w:spacing w:val="3"/>
          <w:sz w:val="24"/>
          <w:szCs w:val="24"/>
        </w:rPr>
        <w:t xml:space="preserve"> </w:t>
      </w:r>
      <w:r>
        <w:rPr>
          <w:spacing w:val="-2"/>
          <w:sz w:val="24"/>
          <w:szCs w:val="24"/>
        </w:rPr>
        <w:t>B</w:t>
      </w:r>
      <w:r>
        <w:rPr>
          <w:sz w:val="24"/>
          <w:szCs w:val="24"/>
        </w:rPr>
        <w:t>loc</w:t>
      </w:r>
      <w:r>
        <w:rPr>
          <w:spacing w:val="2"/>
          <w:sz w:val="24"/>
          <w:szCs w:val="24"/>
        </w:rPr>
        <w:t>k</w:t>
      </w:r>
      <w:r>
        <w:rPr>
          <w:sz w:val="24"/>
          <w:szCs w:val="24"/>
        </w:rPr>
        <w:t>)</w:t>
      </w:r>
    </w:p>
    <w:p w:rsidR="0047694C" w:rsidRDefault="0047694C">
      <w:pPr>
        <w:spacing w:before="16" w:line="260" w:lineRule="exact"/>
        <w:rPr>
          <w:sz w:val="26"/>
          <w:szCs w:val="26"/>
        </w:rPr>
      </w:pPr>
    </w:p>
    <w:p w:rsidR="0047694C" w:rsidRDefault="00000000">
      <w:pPr>
        <w:spacing w:line="480" w:lineRule="auto"/>
        <w:ind w:left="2389" w:right="75"/>
        <w:jc w:val="both"/>
        <w:rPr>
          <w:sz w:val="24"/>
          <w:szCs w:val="24"/>
        </w:rPr>
      </w:pPr>
      <w:r>
        <w:rPr>
          <w:spacing w:val="-2"/>
          <w:sz w:val="24"/>
          <w:szCs w:val="24"/>
        </w:rPr>
        <w:t>B</w:t>
      </w:r>
      <w:r>
        <w:rPr>
          <w:sz w:val="24"/>
          <w:szCs w:val="24"/>
        </w:rPr>
        <w:t>lok</w:t>
      </w:r>
      <w:r>
        <w:rPr>
          <w:spacing w:val="1"/>
          <w:sz w:val="24"/>
          <w:szCs w:val="24"/>
        </w:rPr>
        <w:t xml:space="preserve"> </w:t>
      </w:r>
      <w:r>
        <w:rPr>
          <w:sz w:val="24"/>
          <w:szCs w:val="24"/>
        </w:rPr>
        <w:t>ini</w:t>
      </w:r>
      <w:r>
        <w:rPr>
          <w:spacing w:val="1"/>
          <w:sz w:val="24"/>
          <w:szCs w:val="24"/>
        </w:rPr>
        <w:t xml:space="preserve"> </w:t>
      </w:r>
      <w:r>
        <w:rPr>
          <w:sz w:val="24"/>
          <w:szCs w:val="24"/>
        </w:rPr>
        <w:t>te</w:t>
      </w:r>
      <w:r>
        <w:rPr>
          <w:spacing w:val="-1"/>
          <w:sz w:val="24"/>
          <w:szCs w:val="24"/>
        </w:rPr>
        <w:t>r</w:t>
      </w:r>
      <w:r>
        <w:rPr>
          <w:sz w:val="24"/>
          <w:szCs w:val="24"/>
        </w:rPr>
        <w:t>diri</w:t>
      </w:r>
      <w:r>
        <w:rPr>
          <w:spacing w:val="4"/>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z w:val="24"/>
          <w:szCs w:val="24"/>
        </w:rPr>
        <w:t>k</w:t>
      </w:r>
      <w:r>
        <w:rPr>
          <w:spacing w:val="2"/>
          <w:sz w:val="24"/>
          <w:szCs w:val="24"/>
        </w:rPr>
        <w:t>o</w:t>
      </w:r>
      <w:r>
        <w:rPr>
          <w:sz w:val="24"/>
          <w:szCs w:val="24"/>
        </w:rPr>
        <w:t>m</w:t>
      </w:r>
      <w:r>
        <w:rPr>
          <w:spacing w:val="1"/>
          <w:sz w:val="24"/>
          <w:szCs w:val="24"/>
        </w:rPr>
        <w:t>b</w:t>
      </w:r>
      <w:r>
        <w:rPr>
          <w:sz w:val="24"/>
          <w:szCs w:val="24"/>
        </w:rPr>
        <w:t>in</w:t>
      </w:r>
      <w:r>
        <w:rPr>
          <w:spacing w:val="-1"/>
          <w:sz w:val="24"/>
          <w:szCs w:val="24"/>
        </w:rPr>
        <w:t>a</w:t>
      </w:r>
      <w:r>
        <w:rPr>
          <w:sz w:val="24"/>
          <w:szCs w:val="24"/>
        </w:rPr>
        <w:t>si</w:t>
      </w:r>
      <w:r>
        <w:rPr>
          <w:spacing w:val="6"/>
          <w:sz w:val="24"/>
          <w:szCs w:val="24"/>
        </w:rPr>
        <w:t xml:space="preserve"> </w:t>
      </w:r>
      <w:r>
        <w:rPr>
          <w:sz w:val="24"/>
          <w:szCs w:val="24"/>
        </w:rPr>
        <w:t>prosedur, lo</w:t>
      </w:r>
      <w:r>
        <w:rPr>
          <w:spacing w:val="-2"/>
          <w:sz w:val="24"/>
          <w:szCs w:val="24"/>
        </w:rPr>
        <w:t>g</w:t>
      </w:r>
      <w:r>
        <w:rPr>
          <w:sz w:val="24"/>
          <w:szCs w:val="24"/>
        </w:rPr>
        <w:t>i</w:t>
      </w:r>
      <w:r>
        <w:rPr>
          <w:spacing w:val="2"/>
          <w:sz w:val="24"/>
          <w:szCs w:val="24"/>
        </w:rPr>
        <w:t>k</w:t>
      </w:r>
      <w:r>
        <w:rPr>
          <w:sz w:val="24"/>
          <w:szCs w:val="24"/>
        </w:rPr>
        <w:t>a d</w:t>
      </w:r>
      <w:r>
        <w:rPr>
          <w:spacing w:val="-1"/>
          <w:sz w:val="24"/>
          <w:szCs w:val="24"/>
        </w:rPr>
        <w:t>a</w:t>
      </w:r>
      <w:r>
        <w:rPr>
          <w:sz w:val="24"/>
          <w:szCs w:val="24"/>
        </w:rPr>
        <w:t>n</w:t>
      </w:r>
      <w:r>
        <w:rPr>
          <w:spacing w:val="3"/>
          <w:sz w:val="24"/>
          <w:szCs w:val="24"/>
        </w:rPr>
        <w:t xml:space="preserve"> </w:t>
      </w:r>
      <w:r>
        <w:rPr>
          <w:sz w:val="24"/>
          <w:szCs w:val="24"/>
        </w:rPr>
        <w:t>model mat</w:t>
      </w:r>
      <w:r>
        <w:rPr>
          <w:spacing w:val="-1"/>
          <w:sz w:val="24"/>
          <w:szCs w:val="24"/>
        </w:rPr>
        <w:t>e</w:t>
      </w:r>
      <w:r>
        <w:rPr>
          <w:sz w:val="24"/>
          <w:szCs w:val="24"/>
        </w:rPr>
        <w:t>matik</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mem</w:t>
      </w:r>
      <w:r>
        <w:rPr>
          <w:spacing w:val="-1"/>
          <w:sz w:val="24"/>
          <w:szCs w:val="24"/>
        </w:rPr>
        <w:t>a</w:t>
      </w:r>
      <w:r>
        <w:rPr>
          <w:sz w:val="24"/>
          <w:szCs w:val="24"/>
        </w:rPr>
        <w:t>nipul</w:t>
      </w:r>
      <w:r>
        <w:rPr>
          <w:spacing w:val="-1"/>
          <w:sz w:val="24"/>
          <w:szCs w:val="24"/>
        </w:rPr>
        <w:t>a</w:t>
      </w:r>
      <w:r>
        <w:rPr>
          <w:sz w:val="24"/>
          <w:szCs w:val="24"/>
        </w:rPr>
        <w:t>si</w:t>
      </w:r>
      <w:r>
        <w:rPr>
          <w:spacing w:val="3"/>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in</w:t>
      </w:r>
      <w:r>
        <w:rPr>
          <w:spacing w:val="1"/>
          <w:sz w:val="24"/>
          <w:szCs w:val="24"/>
        </w:rPr>
        <w:t>p</w:t>
      </w:r>
      <w:r>
        <w:rPr>
          <w:spacing w:val="-2"/>
          <w:sz w:val="24"/>
          <w:szCs w:val="24"/>
        </w:rPr>
        <w:t>u</w:t>
      </w:r>
      <w:r>
        <w:rPr>
          <w:sz w:val="24"/>
          <w:szCs w:val="24"/>
        </w:rPr>
        <w:t>t</w:t>
      </w:r>
      <w:r>
        <w:rPr>
          <w:spacing w:val="2"/>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t</w:t>
      </w:r>
      <w:r>
        <w:rPr>
          <w:spacing w:val="-1"/>
          <w:sz w:val="24"/>
          <w:szCs w:val="24"/>
        </w:rPr>
        <w:t>er</w:t>
      </w:r>
      <w:r>
        <w:rPr>
          <w:sz w:val="24"/>
          <w:szCs w:val="24"/>
        </w:rPr>
        <w:t>simp</w:t>
      </w:r>
      <w:r>
        <w:rPr>
          <w:spacing w:val="-1"/>
          <w:sz w:val="24"/>
          <w:szCs w:val="24"/>
        </w:rPr>
        <w:t>a</w:t>
      </w:r>
      <w:r>
        <w:rPr>
          <w:sz w:val="24"/>
          <w:szCs w:val="24"/>
        </w:rPr>
        <w:t>n</w:t>
      </w:r>
      <w:r>
        <w:rPr>
          <w:spacing w:val="2"/>
          <w:sz w:val="24"/>
          <w:szCs w:val="24"/>
        </w:rPr>
        <w:t xml:space="preserve"> </w:t>
      </w:r>
      <w:r>
        <w:rPr>
          <w:sz w:val="24"/>
          <w:szCs w:val="24"/>
        </w:rPr>
        <w:t>di</w:t>
      </w:r>
      <w:r>
        <w:rPr>
          <w:spacing w:val="5"/>
          <w:sz w:val="24"/>
          <w:szCs w:val="24"/>
        </w:rPr>
        <w:t xml:space="preserve"> </w:t>
      </w:r>
      <w:r>
        <w:rPr>
          <w:sz w:val="24"/>
          <w:szCs w:val="24"/>
        </w:rPr>
        <w:t>b</w:t>
      </w:r>
      <w:r>
        <w:rPr>
          <w:spacing w:val="-1"/>
          <w:sz w:val="24"/>
          <w:szCs w:val="24"/>
        </w:rPr>
        <w:t>a</w:t>
      </w:r>
      <w:r>
        <w:rPr>
          <w:sz w:val="24"/>
          <w:szCs w:val="24"/>
        </w:rPr>
        <w:t>sis</w:t>
      </w:r>
      <w:r>
        <w:rPr>
          <w:spacing w:val="6"/>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pacing w:val="-1"/>
          <w:sz w:val="24"/>
          <w:szCs w:val="24"/>
        </w:rPr>
        <w:t>ca</w:t>
      </w:r>
      <w:r>
        <w:rPr>
          <w:spacing w:val="2"/>
          <w:sz w:val="24"/>
          <w:szCs w:val="24"/>
        </w:rPr>
        <w:t>r</w:t>
      </w:r>
      <w:r>
        <w:rPr>
          <w:sz w:val="24"/>
          <w:szCs w:val="24"/>
        </w:rPr>
        <w:t>a</w:t>
      </w:r>
      <w:r>
        <w:rPr>
          <w:spacing w:val="6"/>
          <w:sz w:val="24"/>
          <w:szCs w:val="24"/>
        </w:rPr>
        <w:t xml:space="preserve"> </w:t>
      </w:r>
      <w:r>
        <w:rPr>
          <w:spacing w:val="-5"/>
          <w:sz w:val="24"/>
          <w:szCs w:val="24"/>
        </w:rPr>
        <w:t>y</w:t>
      </w:r>
      <w:r>
        <w:rPr>
          <w:sz w:val="24"/>
          <w:szCs w:val="24"/>
        </w:rPr>
        <w:t>a</w:t>
      </w:r>
      <w:r>
        <w:rPr>
          <w:spacing w:val="2"/>
          <w:sz w:val="24"/>
          <w:szCs w:val="24"/>
        </w:rPr>
        <w:t>n</w:t>
      </w:r>
      <w:r>
        <w:rPr>
          <w:sz w:val="24"/>
          <w:szCs w:val="24"/>
        </w:rPr>
        <w:t>g sud</w:t>
      </w:r>
      <w:r>
        <w:rPr>
          <w:spacing w:val="-1"/>
          <w:sz w:val="24"/>
          <w:szCs w:val="24"/>
        </w:rPr>
        <w:t>a</w:t>
      </w:r>
      <w:r>
        <w:rPr>
          <w:sz w:val="24"/>
          <w:szCs w:val="24"/>
        </w:rPr>
        <w:t>h</w:t>
      </w:r>
      <w:r>
        <w:rPr>
          <w:spacing w:val="5"/>
          <w:sz w:val="24"/>
          <w:szCs w:val="24"/>
        </w:rPr>
        <w:t xml:space="preserve"> </w:t>
      </w:r>
      <w:r>
        <w:rPr>
          <w:sz w:val="24"/>
          <w:szCs w:val="24"/>
        </w:rPr>
        <w:t>t</w:t>
      </w:r>
      <w:r>
        <w:rPr>
          <w:spacing w:val="-1"/>
          <w:sz w:val="24"/>
          <w:szCs w:val="24"/>
        </w:rPr>
        <w:t>er</w:t>
      </w:r>
      <w:r>
        <w:rPr>
          <w:sz w:val="24"/>
          <w:szCs w:val="24"/>
        </w:rPr>
        <w:t>tentu</w:t>
      </w:r>
      <w:r>
        <w:rPr>
          <w:spacing w:val="2"/>
          <w:sz w:val="24"/>
          <w:szCs w:val="24"/>
        </w:rPr>
        <w:t xml:space="preserve"> </w:t>
      </w:r>
      <w:r>
        <w:rPr>
          <w:sz w:val="24"/>
          <w:szCs w:val="24"/>
        </w:rPr>
        <w:t>unt</w:t>
      </w:r>
      <w:r>
        <w:rPr>
          <w:spacing w:val="3"/>
          <w:sz w:val="24"/>
          <w:szCs w:val="24"/>
        </w:rPr>
        <w:t>u</w:t>
      </w:r>
      <w:r>
        <w:rPr>
          <w:sz w:val="24"/>
          <w:szCs w:val="24"/>
        </w:rPr>
        <w:t>k men</w:t>
      </w:r>
      <w:r>
        <w:rPr>
          <w:spacing w:val="-3"/>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 k</w:t>
      </w:r>
      <w:r>
        <w:rPr>
          <w:spacing w:val="-1"/>
          <w:sz w:val="24"/>
          <w:szCs w:val="24"/>
        </w:rPr>
        <w:t>e</w:t>
      </w:r>
      <w:r>
        <w:rPr>
          <w:sz w:val="24"/>
          <w:szCs w:val="24"/>
        </w:rPr>
        <w:t>lu</w:t>
      </w:r>
      <w:r>
        <w:rPr>
          <w:spacing w:val="2"/>
          <w:sz w:val="24"/>
          <w:szCs w:val="24"/>
        </w:rPr>
        <w:t>a</w:t>
      </w:r>
      <w:r>
        <w:rPr>
          <w:spacing w:val="-1"/>
          <w:sz w:val="24"/>
          <w:szCs w:val="24"/>
        </w:rPr>
        <w:t>ra</w:t>
      </w:r>
      <w:r>
        <w:rPr>
          <w:sz w:val="24"/>
          <w:szCs w:val="24"/>
        </w:rPr>
        <w:t>n</w:t>
      </w:r>
      <w:r>
        <w:rPr>
          <w:spacing w:val="5"/>
          <w:sz w:val="24"/>
          <w:szCs w:val="24"/>
        </w:rPr>
        <w:t xml:space="preserve"> </w:t>
      </w:r>
      <w:r>
        <w:rPr>
          <w:sz w:val="24"/>
          <w:szCs w:val="24"/>
        </w:rPr>
        <w:t>y</w:t>
      </w:r>
      <w:r>
        <w:rPr>
          <w:spacing w:val="-1"/>
          <w:sz w:val="24"/>
          <w:szCs w:val="24"/>
        </w:rPr>
        <w:t>a</w:t>
      </w:r>
      <w:r>
        <w:rPr>
          <w:sz w:val="24"/>
          <w:szCs w:val="24"/>
        </w:rPr>
        <w:t>ng</w:t>
      </w:r>
      <w:r>
        <w:rPr>
          <w:spacing w:val="-2"/>
          <w:sz w:val="24"/>
          <w:szCs w:val="24"/>
        </w:rPr>
        <w:t xml:space="preserve"> </w:t>
      </w:r>
      <w:r>
        <w:rPr>
          <w:sz w:val="24"/>
          <w:szCs w:val="24"/>
        </w:rPr>
        <w:t>dii</w:t>
      </w:r>
      <w:r>
        <w:rPr>
          <w:spacing w:val="2"/>
          <w:sz w:val="24"/>
          <w:szCs w:val="24"/>
        </w:rPr>
        <w:t>n</w:t>
      </w:r>
      <w:r>
        <w:rPr>
          <w:spacing w:val="-2"/>
          <w:sz w:val="24"/>
          <w:szCs w:val="24"/>
        </w:rPr>
        <w:t>g</w:t>
      </w:r>
      <w:r>
        <w:rPr>
          <w:sz w:val="24"/>
          <w:szCs w:val="24"/>
        </w:rPr>
        <w:t>inkan.</w:t>
      </w:r>
    </w:p>
    <w:p w:rsidR="0047694C" w:rsidRDefault="00000000">
      <w:pPr>
        <w:spacing w:before="20"/>
        <w:ind w:left="2029"/>
        <w:rPr>
          <w:sz w:val="24"/>
          <w:szCs w:val="24"/>
        </w:rPr>
      </w:pPr>
      <w:r>
        <w:rPr>
          <w:sz w:val="24"/>
          <w:szCs w:val="24"/>
        </w:rPr>
        <w:t xml:space="preserve">3.   </w:t>
      </w:r>
      <w:r>
        <w:rPr>
          <w:spacing w:val="-2"/>
          <w:sz w:val="24"/>
          <w:szCs w:val="24"/>
        </w:rPr>
        <w:t>B</w:t>
      </w:r>
      <w:r>
        <w:rPr>
          <w:sz w:val="24"/>
          <w:szCs w:val="24"/>
        </w:rPr>
        <w:t>lok K</w:t>
      </w:r>
      <w:r>
        <w:rPr>
          <w:spacing w:val="-1"/>
          <w:sz w:val="24"/>
          <w:szCs w:val="24"/>
        </w:rPr>
        <w:t>e</w:t>
      </w:r>
      <w:r>
        <w:rPr>
          <w:sz w:val="24"/>
          <w:szCs w:val="24"/>
        </w:rPr>
        <w:t>lua</w:t>
      </w:r>
      <w:r>
        <w:rPr>
          <w:spacing w:val="-1"/>
          <w:sz w:val="24"/>
          <w:szCs w:val="24"/>
        </w:rPr>
        <w:t>ra</w:t>
      </w:r>
      <w:r>
        <w:rPr>
          <w:sz w:val="24"/>
          <w:szCs w:val="24"/>
        </w:rPr>
        <w:t xml:space="preserve">n </w:t>
      </w:r>
      <w:r>
        <w:rPr>
          <w:spacing w:val="2"/>
          <w:sz w:val="24"/>
          <w:szCs w:val="24"/>
        </w:rPr>
        <w:t>(</w:t>
      </w:r>
      <w:r>
        <w:rPr>
          <w:sz w:val="24"/>
          <w:szCs w:val="24"/>
        </w:rPr>
        <w:t>Output</w:t>
      </w:r>
      <w:r>
        <w:rPr>
          <w:spacing w:val="1"/>
          <w:sz w:val="24"/>
          <w:szCs w:val="24"/>
        </w:rPr>
        <w:t xml:space="preserve"> </w:t>
      </w:r>
      <w:r>
        <w:rPr>
          <w:spacing w:val="-2"/>
          <w:sz w:val="24"/>
          <w:szCs w:val="24"/>
        </w:rPr>
        <w:t>B</w:t>
      </w:r>
      <w:r>
        <w:rPr>
          <w:sz w:val="24"/>
          <w:szCs w:val="24"/>
        </w:rPr>
        <w:t>lock)</w:t>
      </w:r>
    </w:p>
    <w:p w:rsidR="0047694C" w:rsidRDefault="0047694C">
      <w:pPr>
        <w:spacing w:before="16" w:line="260" w:lineRule="exact"/>
        <w:rPr>
          <w:sz w:val="26"/>
          <w:szCs w:val="26"/>
        </w:rPr>
      </w:pPr>
    </w:p>
    <w:p w:rsidR="0047694C" w:rsidRDefault="00000000">
      <w:pPr>
        <w:spacing w:line="480" w:lineRule="auto"/>
        <w:ind w:left="2389" w:right="82"/>
        <w:jc w:val="both"/>
        <w:rPr>
          <w:sz w:val="24"/>
          <w:szCs w:val="24"/>
        </w:rPr>
      </w:pPr>
      <w:r>
        <w:rPr>
          <w:spacing w:val="1"/>
          <w:sz w:val="24"/>
          <w:szCs w:val="24"/>
        </w:rPr>
        <w:t>P</w:t>
      </w:r>
      <w:r>
        <w:rPr>
          <w:sz w:val="24"/>
          <w:szCs w:val="24"/>
        </w:rPr>
        <w:t>roduk</w:t>
      </w:r>
      <w:r>
        <w:rPr>
          <w:spacing w:val="1"/>
          <w:sz w:val="24"/>
          <w:szCs w:val="24"/>
        </w:rPr>
        <w:t xml:space="preserve"> </w:t>
      </w:r>
      <w:r>
        <w:rPr>
          <w:sz w:val="24"/>
          <w:szCs w:val="24"/>
        </w:rPr>
        <w:t>d</w:t>
      </w:r>
      <w:r>
        <w:rPr>
          <w:spacing w:val="-1"/>
          <w:sz w:val="24"/>
          <w:szCs w:val="24"/>
        </w:rPr>
        <w:t>ar</w:t>
      </w:r>
      <w:r>
        <w:rPr>
          <w:sz w:val="24"/>
          <w:szCs w:val="24"/>
        </w:rPr>
        <w:t>i</w:t>
      </w:r>
      <w:r>
        <w:rPr>
          <w:spacing w:val="3"/>
          <w:sz w:val="24"/>
          <w:szCs w:val="24"/>
        </w:rPr>
        <w:t xml:space="preserve"> </w:t>
      </w:r>
      <w:r>
        <w:rPr>
          <w:sz w:val="24"/>
          <w:szCs w:val="24"/>
        </w:rPr>
        <w:t>sistem</w:t>
      </w:r>
      <w:r>
        <w:rPr>
          <w:spacing w:val="3"/>
          <w:sz w:val="24"/>
          <w:szCs w:val="24"/>
        </w:rPr>
        <w:t xml:space="preserve"> </w:t>
      </w:r>
      <w:r>
        <w:rPr>
          <w:sz w:val="24"/>
          <w:szCs w:val="24"/>
        </w:rPr>
        <w:t>info</w:t>
      </w:r>
      <w:r>
        <w:rPr>
          <w:spacing w:val="2"/>
          <w:sz w:val="24"/>
          <w:szCs w:val="24"/>
        </w:rPr>
        <w:t>r</w:t>
      </w:r>
      <w:r>
        <w:rPr>
          <w:sz w:val="24"/>
          <w:szCs w:val="24"/>
        </w:rPr>
        <w:t>masi</w:t>
      </w:r>
      <w:r>
        <w:rPr>
          <w:spacing w:val="3"/>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2"/>
          <w:sz w:val="24"/>
          <w:szCs w:val="24"/>
        </w:rPr>
        <w:t xml:space="preserve"> </w:t>
      </w:r>
      <w:r>
        <w:rPr>
          <w:sz w:val="24"/>
          <w:szCs w:val="24"/>
        </w:rPr>
        <w:t>kelua</w:t>
      </w:r>
      <w:r>
        <w:rPr>
          <w:spacing w:val="-1"/>
          <w:sz w:val="24"/>
          <w:szCs w:val="24"/>
        </w:rPr>
        <w:t>ra</w:t>
      </w:r>
      <w:r>
        <w:rPr>
          <w:sz w:val="24"/>
          <w:szCs w:val="24"/>
        </w:rPr>
        <w:t>n</w:t>
      </w:r>
      <w:r>
        <w:rPr>
          <w:spacing w:val="7"/>
          <w:sz w:val="24"/>
          <w:szCs w:val="24"/>
        </w:rPr>
        <w:t xml:space="preserve"> </w:t>
      </w:r>
      <w:r>
        <w:rPr>
          <w:spacing w:val="-5"/>
          <w:sz w:val="24"/>
          <w:szCs w:val="24"/>
        </w:rPr>
        <w:t>y</w:t>
      </w:r>
      <w:r>
        <w:rPr>
          <w:spacing w:val="4"/>
          <w:sz w:val="24"/>
          <w:szCs w:val="24"/>
        </w:rPr>
        <w:t>a</w:t>
      </w:r>
      <w:r>
        <w:rPr>
          <w:sz w:val="24"/>
          <w:szCs w:val="24"/>
        </w:rPr>
        <w:t xml:space="preserve">ng </w:t>
      </w:r>
      <w:r>
        <w:rPr>
          <w:spacing w:val="3"/>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 info</w:t>
      </w:r>
      <w:r>
        <w:rPr>
          <w:spacing w:val="-1"/>
          <w:sz w:val="24"/>
          <w:szCs w:val="24"/>
        </w:rPr>
        <w:t>r</w:t>
      </w:r>
      <w:r>
        <w:rPr>
          <w:sz w:val="24"/>
          <w:szCs w:val="24"/>
        </w:rPr>
        <w:t>masi</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b</w:t>
      </w:r>
      <w:r>
        <w:rPr>
          <w:spacing w:val="1"/>
          <w:sz w:val="24"/>
          <w:szCs w:val="24"/>
        </w:rPr>
        <w:t>e</w:t>
      </w:r>
      <w:r>
        <w:rPr>
          <w:sz w:val="24"/>
          <w:szCs w:val="24"/>
        </w:rPr>
        <w:t>rk</w:t>
      </w:r>
      <w:r>
        <w:rPr>
          <w:spacing w:val="-1"/>
          <w:sz w:val="24"/>
          <w:szCs w:val="24"/>
        </w:rPr>
        <w:t>u</w:t>
      </w:r>
      <w:r>
        <w:rPr>
          <w:spacing w:val="-3"/>
          <w:sz w:val="24"/>
          <w:szCs w:val="24"/>
        </w:rPr>
        <w:t>a</w:t>
      </w:r>
      <w:r>
        <w:rPr>
          <w:sz w:val="24"/>
          <w:szCs w:val="24"/>
        </w:rPr>
        <w:t>li</w:t>
      </w:r>
      <w:r>
        <w:rPr>
          <w:spacing w:val="3"/>
          <w:sz w:val="24"/>
          <w:szCs w:val="24"/>
        </w:rPr>
        <w:t>t</w:t>
      </w:r>
      <w:r>
        <w:rPr>
          <w:spacing w:val="1"/>
          <w:sz w:val="24"/>
          <w:szCs w:val="24"/>
        </w:rPr>
        <w:t>a</w:t>
      </w:r>
      <w:r>
        <w:rPr>
          <w:sz w:val="24"/>
          <w:szCs w:val="24"/>
        </w:rPr>
        <w:t>s</w:t>
      </w:r>
      <w:r>
        <w:rPr>
          <w:spacing w:val="-5"/>
          <w:sz w:val="24"/>
          <w:szCs w:val="24"/>
        </w:rPr>
        <w:t xml:space="preserve"> </w:t>
      </w:r>
      <w:r>
        <w:rPr>
          <w:sz w:val="24"/>
          <w:szCs w:val="24"/>
        </w:rPr>
        <w:t>d</w:t>
      </w:r>
      <w:r>
        <w:rPr>
          <w:spacing w:val="-1"/>
          <w:sz w:val="24"/>
          <w:szCs w:val="24"/>
        </w:rPr>
        <w:t>a</w:t>
      </w:r>
      <w:r>
        <w:rPr>
          <w:sz w:val="24"/>
          <w:szCs w:val="24"/>
        </w:rPr>
        <w:t>n</w:t>
      </w:r>
      <w:r>
        <w:rPr>
          <w:spacing w:val="-5"/>
          <w:sz w:val="24"/>
          <w:szCs w:val="24"/>
        </w:rPr>
        <w:t xml:space="preserve"> </w:t>
      </w:r>
      <w:r>
        <w:rPr>
          <w:sz w:val="24"/>
          <w:szCs w:val="24"/>
        </w:rPr>
        <w:t>dokumen</w:t>
      </w:r>
      <w:r>
        <w:rPr>
          <w:spacing w:val="1"/>
          <w:sz w:val="24"/>
          <w:szCs w:val="24"/>
        </w:rPr>
        <w:t>t</w:t>
      </w:r>
      <w:r>
        <w:rPr>
          <w:spacing w:val="-1"/>
          <w:sz w:val="24"/>
          <w:szCs w:val="24"/>
        </w:rPr>
        <w:t>a</w:t>
      </w:r>
      <w:r>
        <w:rPr>
          <w:sz w:val="24"/>
          <w:szCs w:val="24"/>
        </w:rPr>
        <w:t xml:space="preserve">si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2"/>
          <w:sz w:val="24"/>
          <w:szCs w:val="24"/>
        </w:rPr>
        <w:t>b</w:t>
      </w:r>
      <w:r>
        <w:rPr>
          <w:spacing w:val="-1"/>
          <w:sz w:val="24"/>
          <w:szCs w:val="24"/>
        </w:rPr>
        <w:t>e</w:t>
      </w:r>
      <w:r>
        <w:rPr>
          <w:sz w:val="24"/>
          <w:szCs w:val="24"/>
        </w:rPr>
        <w:t>r</w:t>
      </w:r>
      <w:r>
        <w:rPr>
          <w:spacing w:val="-3"/>
          <w:sz w:val="24"/>
          <w:szCs w:val="24"/>
        </w:rPr>
        <w:t>g</w:t>
      </w:r>
      <w:r>
        <w:rPr>
          <w:spacing w:val="2"/>
          <w:sz w:val="24"/>
          <w:szCs w:val="24"/>
        </w:rPr>
        <w:t>u</w:t>
      </w:r>
      <w:r>
        <w:rPr>
          <w:sz w:val="24"/>
          <w:szCs w:val="24"/>
        </w:rPr>
        <w:t>na</w:t>
      </w:r>
      <w:r>
        <w:rPr>
          <w:spacing w:val="-8"/>
          <w:sz w:val="24"/>
          <w:szCs w:val="24"/>
        </w:rPr>
        <w:t xml:space="preserve"> </w:t>
      </w:r>
      <w:r>
        <w:rPr>
          <w:sz w:val="24"/>
          <w:szCs w:val="24"/>
        </w:rPr>
        <w:t>unt</w:t>
      </w:r>
      <w:r>
        <w:rPr>
          <w:spacing w:val="3"/>
          <w:sz w:val="24"/>
          <w:szCs w:val="24"/>
        </w:rPr>
        <w:t>u</w:t>
      </w:r>
      <w:r>
        <w:rPr>
          <w:sz w:val="24"/>
          <w:szCs w:val="24"/>
        </w:rPr>
        <w:t>k s</w:t>
      </w:r>
      <w:r>
        <w:rPr>
          <w:spacing w:val="-1"/>
          <w:sz w:val="24"/>
          <w:szCs w:val="24"/>
        </w:rPr>
        <w:t>e</w:t>
      </w:r>
      <w:r>
        <w:rPr>
          <w:sz w:val="24"/>
          <w:szCs w:val="24"/>
        </w:rPr>
        <w:t>mua tin</w:t>
      </w:r>
      <w:r>
        <w:rPr>
          <w:spacing w:val="-2"/>
          <w:sz w:val="24"/>
          <w:szCs w:val="24"/>
        </w:rPr>
        <w:t>g</w:t>
      </w:r>
      <w:r>
        <w:rPr>
          <w:sz w:val="24"/>
          <w:szCs w:val="24"/>
        </w:rPr>
        <w:t>k</w:t>
      </w:r>
      <w:r>
        <w:rPr>
          <w:spacing w:val="-1"/>
          <w:sz w:val="24"/>
          <w:szCs w:val="24"/>
        </w:rPr>
        <w:t>a</w:t>
      </w:r>
      <w:r>
        <w:rPr>
          <w:sz w:val="24"/>
          <w:szCs w:val="24"/>
        </w:rPr>
        <w:t>t</w:t>
      </w:r>
      <w:r>
        <w:rPr>
          <w:spacing w:val="-1"/>
          <w:sz w:val="24"/>
          <w:szCs w:val="24"/>
        </w:rPr>
        <w:t>a</w:t>
      </w:r>
      <w:r>
        <w:rPr>
          <w:sz w:val="24"/>
          <w:szCs w:val="24"/>
        </w:rPr>
        <w:t>n man</w:t>
      </w:r>
      <w:r>
        <w:rPr>
          <w:spacing w:val="-1"/>
          <w:sz w:val="24"/>
          <w:szCs w:val="24"/>
        </w:rPr>
        <w:t>a</w:t>
      </w:r>
      <w:r>
        <w:rPr>
          <w:sz w:val="24"/>
          <w:szCs w:val="24"/>
        </w:rPr>
        <w:t>j</w:t>
      </w:r>
      <w:r>
        <w:rPr>
          <w:spacing w:val="4"/>
          <w:sz w:val="24"/>
          <w:szCs w:val="24"/>
        </w:rPr>
        <w:t>e</w:t>
      </w:r>
      <w:r>
        <w:rPr>
          <w:sz w:val="24"/>
          <w:szCs w:val="24"/>
        </w:rPr>
        <w:t>men s</w:t>
      </w:r>
      <w:r>
        <w:rPr>
          <w:spacing w:val="-1"/>
          <w:sz w:val="24"/>
          <w:szCs w:val="24"/>
        </w:rPr>
        <w:t>e</w:t>
      </w:r>
      <w:r>
        <w:rPr>
          <w:sz w:val="24"/>
          <w:szCs w:val="24"/>
        </w:rPr>
        <w:t>rta</w:t>
      </w:r>
      <w:r>
        <w:rPr>
          <w:spacing w:val="-1"/>
          <w:sz w:val="24"/>
          <w:szCs w:val="24"/>
        </w:rPr>
        <w:t xml:space="preserve"> </w:t>
      </w:r>
      <w:r>
        <w:rPr>
          <w:sz w:val="24"/>
          <w:szCs w:val="24"/>
        </w:rPr>
        <w:t>s</w:t>
      </w:r>
      <w:r>
        <w:rPr>
          <w:spacing w:val="-1"/>
          <w:sz w:val="24"/>
          <w:szCs w:val="24"/>
        </w:rPr>
        <w:t>e</w:t>
      </w:r>
      <w:r>
        <w:rPr>
          <w:sz w:val="24"/>
          <w:szCs w:val="24"/>
        </w:rPr>
        <w:t xml:space="preserve">mua </w:t>
      </w:r>
      <w:r>
        <w:rPr>
          <w:spacing w:val="2"/>
          <w:sz w:val="24"/>
          <w:szCs w:val="24"/>
        </w:rPr>
        <w:t>p</w:t>
      </w:r>
      <w:r>
        <w:rPr>
          <w:spacing w:val="-1"/>
          <w:sz w:val="24"/>
          <w:szCs w:val="24"/>
        </w:rPr>
        <w:t>e</w:t>
      </w:r>
      <w:r>
        <w:rPr>
          <w:sz w:val="24"/>
          <w:szCs w:val="24"/>
        </w:rPr>
        <w:t>m</w:t>
      </w:r>
      <w:r>
        <w:rPr>
          <w:spacing w:val="-1"/>
          <w:sz w:val="24"/>
          <w:szCs w:val="24"/>
        </w:rPr>
        <w:t>a</w:t>
      </w:r>
      <w:r>
        <w:rPr>
          <w:sz w:val="24"/>
          <w:szCs w:val="24"/>
        </w:rPr>
        <w:t>k</w:t>
      </w:r>
      <w:r>
        <w:rPr>
          <w:spacing w:val="1"/>
          <w:sz w:val="24"/>
          <w:szCs w:val="24"/>
        </w:rPr>
        <w:t>a</w:t>
      </w:r>
      <w:r>
        <w:rPr>
          <w:sz w:val="24"/>
          <w:szCs w:val="24"/>
        </w:rPr>
        <w:t xml:space="preserve">i </w:t>
      </w:r>
      <w:r>
        <w:rPr>
          <w:spacing w:val="1"/>
          <w:sz w:val="24"/>
          <w:szCs w:val="24"/>
        </w:rPr>
        <w:t>s</w:t>
      </w:r>
      <w:r>
        <w:rPr>
          <w:sz w:val="24"/>
          <w:szCs w:val="24"/>
        </w:rPr>
        <w:t>istem.</w:t>
      </w:r>
    </w:p>
    <w:p w:rsidR="0047694C" w:rsidRDefault="00000000">
      <w:pPr>
        <w:spacing w:before="22"/>
        <w:ind w:left="2029"/>
        <w:rPr>
          <w:sz w:val="24"/>
          <w:szCs w:val="24"/>
        </w:rPr>
      </w:pPr>
      <w:r>
        <w:rPr>
          <w:sz w:val="24"/>
          <w:szCs w:val="24"/>
        </w:rPr>
        <w:t xml:space="preserve">4.   </w:t>
      </w:r>
      <w:r>
        <w:rPr>
          <w:spacing w:val="-2"/>
          <w:sz w:val="24"/>
          <w:szCs w:val="24"/>
        </w:rPr>
        <w:t>B</w:t>
      </w:r>
      <w:r>
        <w:rPr>
          <w:sz w:val="24"/>
          <w:szCs w:val="24"/>
        </w:rPr>
        <w:t>lok</w:t>
      </w:r>
      <w:r>
        <w:rPr>
          <w:spacing w:val="3"/>
          <w:sz w:val="24"/>
          <w:szCs w:val="24"/>
        </w:rPr>
        <w:t xml:space="preserve"> </w:t>
      </w:r>
      <w:r>
        <w:rPr>
          <w:spacing w:val="-2"/>
          <w:sz w:val="24"/>
          <w:szCs w:val="24"/>
        </w:rPr>
        <w:t>B</w:t>
      </w:r>
      <w:r>
        <w:rPr>
          <w:spacing w:val="-1"/>
          <w:sz w:val="24"/>
          <w:szCs w:val="24"/>
        </w:rPr>
        <w:t>a</w:t>
      </w:r>
      <w:r>
        <w:rPr>
          <w:sz w:val="24"/>
          <w:szCs w:val="24"/>
        </w:rPr>
        <w:t>sis</w:t>
      </w:r>
      <w:r>
        <w:rPr>
          <w:spacing w:val="1"/>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w:t>
      </w:r>
      <w:r>
        <w:rPr>
          <w:sz w:val="24"/>
          <w:szCs w:val="24"/>
        </w:rPr>
        <w:t>D</w:t>
      </w:r>
      <w:r>
        <w:rPr>
          <w:spacing w:val="-1"/>
          <w:sz w:val="24"/>
          <w:szCs w:val="24"/>
        </w:rPr>
        <w:t>a</w:t>
      </w:r>
      <w:r>
        <w:rPr>
          <w:spacing w:val="3"/>
          <w:sz w:val="24"/>
          <w:szCs w:val="24"/>
        </w:rPr>
        <w:t>t</w:t>
      </w:r>
      <w:r>
        <w:rPr>
          <w:spacing w:val="-1"/>
          <w:sz w:val="24"/>
          <w:szCs w:val="24"/>
        </w:rPr>
        <w:t>a</w:t>
      </w:r>
      <w:r>
        <w:rPr>
          <w:sz w:val="24"/>
          <w:szCs w:val="24"/>
        </w:rPr>
        <w:t>b</w:t>
      </w:r>
      <w:r>
        <w:rPr>
          <w:spacing w:val="-1"/>
          <w:sz w:val="24"/>
          <w:szCs w:val="24"/>
        </w:rPr>
        <w:t>a</w:t>
      </w:r>
      <w:r>
        <w:rPr>
          <w:spacing w:val="3"/>
          <w:sz w:val="24"/>
          <w:szCs w:val="24"/>
        </w:rPr>
        <w:t>s</w:t>
      </w:r>
      <w:r>
        <w:rPr>
          <w:sz w:val="24"/>
          <w:szCs w:val="24"/>
        </w:rPr>
        <w:t>e</w:t>
      </w:r>
      <w:r>
        <w:rPr>
          <w:spacing w:val="-1"/>
          <w:sz w:val="24"/>
          <w:szCs w:val="24"/>
        </w:rPr>
        <w:t xml:space="preserve"> </w:t>
      </w:r>
      <w:r>
        <w:rPr>
          <w:spacing w:val="-2"/>
          <w:sz w:val="24"/>
          <w:szCs w:val="24"/>
        </w:rPr>
        <w:t>B</w:t>
      </w:r>
      <w:r>
        <w:rPr>
          <w:sz w:val="24"/>
          <w:szCs w:val="24"/>
        </w:rPr>
        <w:t>lock)</w:t>
      </w:r>
    </w:p>
    <w:p w:rsidR="0047694C" w:rsidRDefault="0047694C">
      <w:pPr>
        <w:spacing w:before="14" w:line="260" w:lineRule="exact"/>
        <w:rPr>
          <w:sz w:val="26"/>
          <w:szCs w:val="26"/>
        </w:rPr>
      </w:pPr>
    </w:p>
    <w:p w:rsidR="0047694C" w:rsidRDefault="00000000">
      <w:pPr>
        <w:spacing w:line="480" w:lineRule="auto"/>
        <w:ind w:left="2389" w:right="75"/>
        <w:jc w:val="both"/>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a</w:t>
      </w:r>
      <w:r>
        <w:rPr>
          <w:sz w:val="24"/>
          <w:szCs w:val="24"/>
        </w:rPr>
        <w:t>sis</w:t>
      </w:r>
      <w:r>
        <w:rPr>
          <w:spacing w:val="2"/>
          <w:sz w:val="24"/>
          <w:szCs w:val="24"/>
        </w:rPr>
        <w:t xml:space="preserve"> </w:t>
      </w:r>
      <w:r>
        <w:rPr>
          <w:sz w:val="24"/>
          <w:szCs w:val="24"/>
        </w:rPr>
        <w:t>d</w:t>
      </w:r>
      <w:r>
        <w:rPr>
          <w:spacing w:val="-1"/>
          <w:sz w:val="24"/>
          <w:szCs w:val="24"/>
        </w:rPr>
        <w:t>a</w:t>
      </w:r>
      <w:r>
        <w:rPr>
          <w:sz w:val="24"/>
          <w:szCs w:val="24"/>
        </w:rPr>
        <w:t>ta me</w:t>
      </w:r>
      <w:r>
        <w:rPr>
          <w:spacing w:val="-1"/>
          <w:sz w:val="24"/>
          <w:szCs w:val="24"/>
        </w:rPr>
        <w:t>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8"/>
          <w:sz w:val="24"/>
          <w:szCs w:val="24"/>
        </w:rPr>
        <w:t xml:space="preserve"> </w:t>
      </w:r>
      <w:r>
        <w:rPr>
          <w:sz w:val="24"/>
          <w:szCs w:val="24"/>
        </w:rPr>
        <w:t>kumpul</w:t>
      </w:r>
      <w:r>
        <w:rPr>
          <w:spacing w:val="-1"/>
          <w:sz w:val="24"/>
          <w:szCs w:val="24"/>
        </w:rPr>
        <w:t>a</w:t>
      </w:r>
      <w:r>
        <w:rPr>
          <w:sz w:val="24"/>
          <w:szCs w:val="24"/>
        </w:rPr>
        <w:t>n</w:t>
      </w:r>
      <w:r>
        <w:rPr>
          <w:spacing w:val="1"/>
          <w:sz w:val="24"/>
          <w:szCs w:val="24"/>
        </w:rPr>
        <w:t xml:space="preserve"> d</w:t>
      </w:r>
      <w:r>
        <w:rPr>
          <w:spacing w:val="-1"/>
          <w:sz w:val="24"/>
          <w:szCs w:val="24"/>
        </w:rPr>
        <w:t>a</w:t>
      </w:r>
      <w:r>
        <w:rPr>
          <w:sz w:val="24"/>
          <w:szCs w:val="24"/>
        </w:rPr>
        <w:t>ri</w:t>
      </w:r>
      <w:r>
        <w:rPr>
          <w:spacing w:val="1"/>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w:t>
      </w:r>
      <w:r>
        <w:rPr>
          <w:spacing w:val="-1"/>
          <w:sz w:val="24"/>
          <w:szCs w:val="24"/>
        </w:rPr>
        <w:t>a</w:t>
      </w:r>
      <w:r>
        <w:rPr>
          <w:sz w:val="24"/>
          <w:szCs w:val="24"/>
        </w:rPr>
        <w:t>li</w:t>
      </w:r>
      <w:r>
        <w:rPr>
          <w:spacing w:val="2"/>
          <w:sz w:val="24"/>
          <w:szCs w:val="24"/>
        </w:rPr>
        <w:t>n</w:t>
      </w:r>
      <w:r>
        <w:rPr>
          <w:sz w:val="24"/>
          <w:szCs w:val="24"/>
        </w:rPr>
        <w:t>g b</w:t>
      </w:r>
      <w:r>
        <w:rPr>
          <w:spacing w:val="-1"/>
          <w:sz w:val="24"/>
          <w:szCs w:val="24"/>
        </w:rPr>
        <w:t>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2"/>
          <w:sz w:val="24"/>
          <w:szCs w:val="24"/>
        </w:rPr>
        <w:t xml:space="preserve"> </w:t>
      </w:r>
      <w:r>
        <w:rPr>
          <w:spacing w:val="3"/>
          <w:sz w:val="24"/>
          <w:szCs w:val="24"/>
        </w:rPr>
        <w:t>s</w:t>
      </w:r>
      <w:r>
        <w:rPr>
          <w:spacing w:val="-1"/>
          <w:sz w:val="24"/>
          <w:szCs w:val="24"/>
        </w:rPr>
        <w:t>a</w:t>
      </w:r>
      <w:r>
        <w:rPr>
          <w:sz w:val="24"/>
          <w:szCs w:val="24"/>
        </w:rPr>
        <w:t>tu</w:t>
      </w:r>
      <w:r>
        <w:rPr>
          <w:spacing w:val="3"/>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lain</w:t>
      </w:r>
      <w:r>
        <w:rPr>
          <w:spacing w:val="5"/>
          <w:sz w:val="24"/>
          <w:szCs w:val="24"/>
        </w:rPr>
        <w:t>n</w:t>
      </w:r>
      <w:r>
        <w:rPr>
          <w:spacing w:val="-4"/>
          <w:sz w:val="24"/>
          <w:szCs w:val="24"/>
        </w:rPr>
        <w:t>y</w:t>
      </w:r>
      <w:r>
        <w:rPr>
          <w:sz w:val="24"/>
          <w:szCs w:val="24"/>
        </w:rPr>
        <w:t>a,</w:t>
      </w:r>
      <w:r>
        <w:rPr>
          <w:spacing w:val="2"/>
          <w:sz w:val="24"/>
          <w:szCs w:val="24"/>
        </w:rPr>
        <w:t xml:space="preserve"> </w:t>
      </w:r>
      <w:r>
        <w:rPr>
          <w:spacing w:val="1"/>
          <w:sz w:val="24"/>
          <w:szCs w:val="24"/>
        </w:rPr>
        <w:t>t</w:t>
      </w:r>
      <w:r>
        <w:rPr>
          <w:spacing w:val="4"/>
          <w:sz w:val="24"/>
          <w:szCs w:val="24"/>
        </w:rPr>
        <w:t>e</w:t>
      </w:r>
      <w:r>
        <w:rPr>
          <w:sz w:val="24"/>
          <w:szCs w:val="24"/>
        </w:rPr>
        <w:t>rsimp</w:t>
      </w:r>
      <w:r>
        <w:rPr>
          <w:spacing w:val="1"/>
          <w:sz w:val="24"/>
          <w:szCs w:val="24"/>
        </w:rPr>
        <w:t>a</w:t>
      </w:r>
      <w:r>
        <w:rPr>
          <w:sz w:val="24"/>
          <w:szCs w:val="24"/>
        </w:rPr>
        <w:t>n</w:t>
      </w:r>
      <w:r>
        <w:rPr>
          <w:spacing w:val="2"/>
          <w:sz w:val="24"/>
          <w:szCs w:val="24"/>
        </w:rPr>
        <w:t xml:space="preserve"> </w:t>
      </w:r>
      <w:r>
        <w:rPr>
          <w:sz w:val="24"/>
          <w:szCs w:val="24"/>
        </w:rPr>
        <w:t>dipe</w:t>
      </w:r>
      <w:r>
        <w:rPr>
          <w:spacing w:val="-1"/>
          <w:sz w:val="24"/>
          <w:szCs w:val="24"/>
        </w:rPr>
        <w:t>ra</w:t>
      </w:r>
      <w:r>
        <w:rPr>
          <w:sz w:val="24"/>
          <w:szCs w:val="24"/>
        </w:rPr>
        <w:t>n</w:t>
      </w:r>
      <w:r>
        <w:rPr>
          <w:spacing w:val="-2"/>
          <w:sz w:val="24"/>
          <w:szCs w:val="24"/>
        </w:rPr>
        <w:t>g</w:t>
      </w:r>
      <w:r>
        <w:rPr>
          <w:sz w:val="24"/>
          <w:szCs w:val="24"/>
        </w:rPr>
        <w:t>k</w:t>
      </w:r>
      <w:r>
        <w:rPr>
          <w:spacing w:val="-1"/>
          <w:sz w:val="24"/>
          <w:szCs w:val="24"/>
        </w:rPr>
        <w:t>a</w:t>
      </w:r>
      <w:r>
        <w:rPr>
          <w:sz w:val="24"/>
          <w:szCs w:val="24"/>
        </w:rPr>
        <w:t>t k</w:t>
      </w:r>
      <w:r>
        <w:rPr>
          <w:spacing w:val="-1"/>
          <w:sz w:val="24"/>
          <w:szCs w:val="24"/>
        </w:rPr>
        <w:t>er</w:t>
      </w:r>
      <w:r>
        <w:rPr>
          <w:spacing w:val="-3"/>
          <w:sz w:val="24"/>
          <w:szCs w:val="24"/>
        </w:rPr>
        <w:t>a</w:t>
      </w:r>
      <w:r>
        <w:rPr>
          <w:sz w:val="24"/>
          <w:szCs w:val="24"/>
        </w:rPr>
        <w:t>s</w:t>
      </w:r>
      <w:r>
        <w:rPr>
          <w:spacing w:val="3"/>
          <w:sz w:val="24"/>
          <w:szCs w:val="24"/>
        </w:rPr>
        <w:t xml:space="preserve"> </w:t>
      </w:r>
      <w:r>
        <w:rPr>
          <w:sz w:val="24"/>
          <w:szCs w:val="24"/>
        </w:rPr>
        <w:t>komput</w:t>
      </w:r>
      <w:r>
        <w:rPr>
          <w:spacing w:val="-1"/>
          <w:sz w:val="24"/>
          <w:szCs w:val="24"/>
        </w:rPr>
        <w:t>e</w:t>
      </w:r>
      <w:r>
        <w:rPr>
          <w:sz w:val="24"/>
          <w:szCs w:val="24"/>
        </w:rPr>
        <w:t xml:space="preserve">r </w:t>
      </w:r>
      <w:r>
        <w:rPr>
          <w:spacing w:val="2"/>
          <w:sz w:val="24"/>
          <w:szCs w:val="24"/>
        </w:rPr>
        <w:t>d</w:t>
      </w:r>
      <w:r>
        <w:rPr>
          <w:spacing w:val="-1"/>
          <w:sz w:val="24"/>
          <w:szCs w:val="24"/>
        </w:rPr>
        <w:t>a</w:t>
      </w:r>
      <w:r>
        <w:rPr>
          <w:sz w:val="24"/>
          <w:szCs w:val="24"/>
        </w:rPr>
        <w:t>n</w:t>
      </w:r>
      <w:r>
        <w:rPr>
          <w:spacing w:val="8"/>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p</w:t>
      </w:r>
      <w:r>
        <w:rPr>
          <w:spacing w:val="2"/>
          <w:sz w:val="24"/>
          <w:szCs w:val="24"/>
        </w:rPr>
        <w:t>e</w:t>
      </w:r>
      <w:r>
        <w:rPr>
          <w:spacing w:val="-1"/>
          <w:sz w:val="24"/>
          <w:szCs w:val="24"/>
        </w:rPr>
        <w:t>ra</w:t>
      </w:r>
      <w:r>
        <w:rPr>
          <w:spacing w:val="2"/>
          <w:sz w:val="24"/>
          <w:szCs w:val="24"/>
        </w:rPr>
        <w:t>n</w:t>
      </w:r>
      <w:r>
        <w:rPr>
          <w:spacing w:val="-2"/>
          <w:sz w:val="24"/>
          <w:szCs w:val="24"/>
        </w:rPr>
        <w:t>g</w:t>
      </w:r>
      <w:r>
        <w:rPr>
          <w:sz w:val="24"/>
          <w:szCs w:val="24"/>
        </w:rPr>
        <w:t>k</w:t>
      </w:r>
      <w:r>
        <w:rPr>
          <w:spacing w:val="-1"/>
          <w:sz w:val="24"/>
          <w:szCs w:val="24"/>
        </w:rPr>
        <w:t>a</w:t>
      </w:r>
      <w:r>
        <w:rPr>
          <w:sz w:val="24"/>
          <w:szCs w:val="24"/>
        </w:rPr>
        <w:t>t</w:t>
      </w:r>
      <w:r>
        <w:rPr>
          <w:spacing w:val="8"/>
          <w:sz w:val="24"/>
          <w:szCs w:val="24"/>
        </w:rPr>
        <w:t xml:space="preserve"> </w:t>
      </w:r>
      <w:r>
        <w:rPr>
          <w:sz w:val="24"/>
          <w:szCs w:val="24"/>
        </w:rPr>
        <w:t>lunak untuk mem</w:t>
      </w:r>
      <w:r>
        <w:rPr>
          <w:spacing w:val="-1"/>
          <w:sz w:val="24"/>
          <w:szCs w:val="24"/>
        </w:rPr>
        <w:t>a</w:t>
      </w:r>
      <w:r>
        <w:rPr>
          <w:sz w:val="24"/>
          <w:szCs w:val="24"/>
        </w:rPr>
        <w:t>nipul</w:t>
      </w:r>
      <w:r>
        <w:rPr>
          <w:spacing w:val="-1"/>
          <w:sz w:val="24"/>
          <w:szCs w:val="24"/>
        </w:rPr>
        <w:t>a</w:t>
      </w:r>
      <w:r>
        <w:rPr>
          <w:sz w:val="24"/>
          <w:szCs w:val="24"/>
        </w:rPr>
        <w:t>si</w:t>
      </w:r>
      <w:r>
        <w:rPr>
          <w:spacing w:val="3"/>
          <w:sz w:val="24"/>
          <w:szCs w:val="24"/>
        </w:rPr>
        <w:t>n</w:t>
      </w:r>
      <w:r>
        <w:rPr>
          <w:spacing w:val="-5"/>
          <w:sz w:val="24"/>
          <w:szCs w:val="24"/>
        </w:rPr>
        <w:t>y</w:t>
      </w:r>
      <w:r>
        <w:rPr>
          <w:spacing w:val="-1"/>
          <w:sz w:val="24"/>
          <w:szCs w:val="24"/>
        </w:rPr>
        <w:t>a</w:t>
      </w:r>
      <w:r>
        <w:rPr>
          <w:sz w:val="24"/>
          <w:szCs w:val="24"/>
        </w:rPr>
        <w:t>.</w:t>
      </w:r>
      <w:r>
        <w:rPr>
          <w:spacing w:val="7"/>
          <w:sz w:val="24"/>
          <w:szCs w:val="24"/>
        </w:rPr>
        <w:t xml:space="preserve"> </w:t>
      </w:r>
      <w:r>
        <w:rPr>
          <w:spacing w:val="-2"/>
          <w:sz w:val="24"/>
          <w:szCs w:val="24"/>
        </w:rPr>
        <w:t>B</w:t>
      </w:r>
      <w:r>
        <w:rPr>
          <w:spacing w:val="-1"/>
          <w:sz w:val="24"/>
          <w:szCs w:val="24"/>
        </w:rPr>
        <w:t>a</w:t>
      </w:r>
      <w:r>
        <w:rPr>
          <w:sz w:val="24"/>
          <w:szCs w:val="24"/>
        </w:rPr>
        <w:t>sis</w:t>
      </w:r>
      <w:r>
        <w:rPr>
          <w:spacing w:val="4"/>
          <w:sz w:val="24"/>
          <w:szCs w:val="24"/>
        </w:rPr>
        <w:t xml:space="preserve"> </w:t>
      </w:r>
      <w:r>
        <w:rPr>
          <w:sz w:val="24"/>
          <w:szCs w:val="24"/>
        </w:rPr>
        <w:t>d</w:t>
      </w:r>
      <w:r>
        <w:rPr>
          <w:spacing w:val="-1"/>
          <w:sz w:val="24"/>
          <w:szCs w:val="24"/>
        </w:rPr>
        <w:t>a</w:t>
      </w:r>
      <w:r>
        <w:rPr>
          <w:sz w:val="24"/>
          <w:szCs w:val="24"/>
        </w:rPr>
        <w:t>ta diaks</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tau</w:t>
      </w:r>
      <w:r>
        <w:rPr>
          <w:spacing w:val="4"/>
          <w:sz w:val="24"/>
          <w:szCs w:val="24"/>
        </w:rPr>
        <w:t xml:space="preserve"> </w:t>
      </w:r>
      <w:r>
        <w:rPr>
          <w:sz w:val="24"/>
          <w:szCs w:val="24"/>
        </w:rPr>
        <w:t>dim</w:t>
      </w:r>
      <w:r>
        <w:rPr>
          <w:spacing w:val="-1"/>
          <w:sz w:val="24"/>
          <w:szCs w:val="24"/>
        </w:rPr>
        <w:t>a</w:t>
      </w:r>
      <w:r>
        <w:rPr>
          <w:sz w:val="24"/>
          <w:szCs w:val="24"/>
        </w:rPr>
        <w:t>n</w:t>
      </w:r>
      <w:r>
        <w:rPr>
          <w:spacing w:val="3"/>
          <w:sz w:val="24"/>
          <w:szCs w:val="24"/>
        </w:rPr>
        <w:t>i</w:t>
      </w:r>
      <w:r>
        <w:rPr>
          <w:sz w:val="24"/>
          <w:szCs w:val="24"/>
        </w:rPr>
        <w:t>pul</w:t>
      </w:r>
      <w:r>
        <w:rPr>
          <w:spacing w:val="-1"/>
          <w:sz w:val="24"/>
          <w:szCs w:val="24"/>
        </w:rPr>
        <w:t>a</w:t>
      </w:r>
      <w:r>
        <w:rPr>
          <w:sz w:val="24"/>
          <w:szCs w:val="24"/>
        </w:rPr>
        <w:t>si</w:t>
      </w:r>
      <w:r>
        <w:rPr>
          <w:spacing w:val="4"/>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meng</w:t>
      </w:r>
      <w:r>
        <w:rPr>
          <w:spacing w:val="-3"/>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pacing w:val="3"/>
          <w:sz w:val="24"/>
          <w:szCs w:val="24"/>
        </w:rPr>
        <w:t>p</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t</w:t>
      </w:r>
      <w:r>
        <w:rPr>
          <w:spacing w:val="1"/>
          <w:sz w:val="24"/>
          <w:szCs w:val="24"/>
        </w:rPr>
        <w:t xml:space="preserve"> </w:t>
      </w:r>
      <w:r>
        <w:rPr>
          <w:sz w:val="24"/>
          <w:szCs w:val="24"/>
        </w:rPr>
        <w:t>lunak p</w:t>
      </w:r>
      <w:r>
        <w:rPr>
          <w:spacing w:val="-1"/>
          <w:sz w:val="24"/>
          <w:szCs w:val="24"/>
        </w:rPr>
        <w:t>a</w:t>
      </w:r>
      <w:r>
        <w:rPr>
          <w:sz w:val="24"/>
          <w:szCs w:val="24"/>
        </w:rPr>
        <w:t>k</w:t>
      </w:r>
      <w:r>
        <w:rPr>
          <w:spacing w:val="-1"/>
          <w:sz w:val="24"/>
          <w:szCs w:val="24"/>
        </w:rPr>
        <w:t>e</w:t>
      </w:r>
      <w:r>
        <w:rPr>
          <w:sz w:val="24"/>
          <w:szCs w:val="24"/>
        </w:rPr>
        <w:t>t</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disebut</w:t>
      </w:r>
      <w:r>
        <w:rPr>
          <w:spacing w:val="1"/>
          <w:sz w:val="24"/>
          <w:szCs w:val="24"/>
        </w:rPr>
        <w:t xml:space="preserve"> </w:t>
      </w:r>
      <w:r>
        <w:rPr>
          <w:sz w:val="24"/>
          <w:szCs w:val="24"/>
        </w:rPr>
        <w:t>D</w:t>
      </w:r>
      <w:r>
        <w:rPr>
          <w:spacing w:val="-2"/>
          <w:sz w:val="24"/>
          <w:szCs w:val="24"/>
        </w:rPr>
        <w:t>B</w:t>
      </w:r>
      <w:r>
        <w:rPr>
          <w:sz w:val="24"/>
          <w:szCs w:val="24"/>
        </w:rPr>
        <w:t xml:space="preserve">MS </w:t>
      </w:r>
      <w:r>
        <w:rPr>
          <w:spacing w:val="-1"/>
          <w:sz w:val="24"/>
          <w:szCs w:val="24"/>
        </w:rPr>
        <w:t>(</w:t>
      </w:r>
      <w:r>
        <w:rPr>
          <w:sz w:val="24"/>
          <w:szCs w:val="24"/>
        </w:rPr>
        <w:t>D</w:t>
      </w:r>
      <w:r>
        <w:rPr>
          <w:spacing w:val="-1"/>
          <w:sz w:val="24"/>
          <w:szCs w:val="24"/>
        </w:rPr>
        <w:t>a</w:t>
      </w:r>
      <w:r>
        <w:rPr>
          <w:sz w:val="24"/>
          <w:szCs w:val="24"/>
        </w:rPr>
        <w:t>tab</w:t>
      </w:r>
      <w:r>
        <w:rPr>
          <w:spacing w:val="-1"/>
          <w:sz w:val="24"/>
          <w:szCs w:val="24"/>
        </w:rPr>
        <w:t>a</w:t>
      </w:r>
      <w:r>
        <w:rPr>
          <w:spacing w:val="3"/>
          <w:sz w:val="24"/>
          <w:szCs w:val="24"/>
        </w:rPr>
        <w:t>s</w:t>
      </w:r>
      <w:r>
        <w:rPr>
          <w:sz w:val="24"/>
          <w:szCs w:val="24"/>
        </w:rPr>
        <w:t>e</w:t>
      </w:r>
      <w:r>
        <w:rPr>
          <w:spacing w:val="-1"/>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pacing w:val="3"/>
          <w:sz w:val="24"/>
          <w:szCs w:val="24"/>
        </w:rPr>
        <w:t>S</w:t>
      </w:r>
      <w:r>
        <w:rPr>
          <w:spacing w:val="-5"/>
          <w:sz w:val="24"/>
          <w:szCs w:val="24"/>
        </w:rPr>
        <w:t>y</w:t>
      </w:r>
      <w:r>
        <w:rPr>
          <w:sz w:val="24"/>
          <w:szCs w:val="24"/>
        </w:rPr>
        <w:t>stems).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5.   </w:t>
      </w:r>
      <w:r>
        <w:rPr>
          <w:spacing w:val="-2"/>
          <w:sz w:val="24"/>
          <w:szCs w:val="24"/>
        </w:rPr>
        <w:t>B</w:t>
      </w:r>
      <w:r>
        <w:rPr>
          <w:sz w:val="24"/>
          <w:szCs w:val="24"/>
        </w:rPr>
        <w:t>lok K</w:t>
      </w:r>
      <w:r>
        <w:rPr>
          <w:spacing w:val="-1"/>
          <w:sz w:val="24"/>
          <w:szCs w:val="24"/>
        </w:rPr>
        <w:t>e</w:t>
      </w:r>
      <w:r>
        <w:rPr>
          <w:sz w:val="24"/>
          <w:szCs w:val="24"/>
        </w:rPr>
        <w:t>nd</w:t>
      </w:r>
      <w:r>
        <w:rPr>
          <w:spacing w:val="-1"/>
          <w:sz w:val="24"/>
          <w:szCs w:val="24"/>
        </w:rPr>
        <w:t>a</w:t>
      </w:r>
      <w:r>
        <w:rPr>
          <w:sz w:val="24"/>
          <w:szCs w:val="24"/>
        </w:rPr>
        <w:t>li (Contr</w:t>
      </w:r>
      <w:r>
        <w:rPr>
          <w:spacing w:val="2"/>
          <w:sz w:val="24"/>
          <w:szCs w:val="24"/>
        </w:rPr>
        <w:t>o</w:t>
      </w:r>
      <w:r>
        <w:rPr>
          <w:sz w:val="24"/>
          <w:szCs w:val="24"/>
        </w:rPr>
        <w:t>l</w:t>
      </w:r>
      <w:r>
        <w:rPr>
          <w:spacing w:val="1"/>
          <w:sz w:val="24"/>
          <w:szCs w:val="24"/>
        </w:rPr>
        <w:t xml:space="preserve"> </w:t>
      </w:r>
      <w:r>
        <w:rPr>
          <w:spacing w:val="-2"/>
          <w:sz w:val="24"/>
          <w:szCs w:val="24"/>
        </w:rPr>
        <w:t>Bl</w:t>
      </w:r>
      <w:r>
        <w:rPr>
          <w:sz w:val="24"/>
          <w:szCs w:val="24"/>
        </w:rPr>
        <w:t>o</w:t>
      </w:r>
      <w:r>
        <w:rPr>
          <w:spacing w:val="-1"/>
          <w:sz w:val="24"/>
          <w:szCs w:val="24"/>
        </w:rPr>
        <w:t>c</w:t>
      </w:r>
      <w:r>
        <w:rPr>
          <w:sz w:val="24"/>
          <w:szCs w:val="24"/>
        </w:rPr>
        <w:t>k)</w:t>
      </w:r>
    </w:p>
    <w:p w:rsidR="0047694C" w:rsidRDefault="0047694C">
      <w:pPr>
        <w:spacing w:before="14" w:line="260" w:lineRule="exact"/>
        <w:rPr>
          <w:sz w:val="26"/>
          <w:szCs w:val="26"/>
        </w:rPr>
      </w:pPr>
    </w:p>
    <w:p w:rsidR="0047694C" w:rsidRDefault="00000000">
      <w:pPr>
        <w:spacing w:line="480" w:lineRule="auto"/>
        <w:ind w:left="2389" w:right="77"/>
        <w:jc w:val="both"/>
        <w:rPr>
          <w:sz w:val="24"/>
          <w:szCs w:val="24"/>
        </w:rPr>
      </w:pPr>
      <w:r>
        <w:rPr>
          <w:spacing w:val="-2"/>
          <w:sz w:val="24"/>
          <w:szCs w:val="24"/>
        </w:rPr>
        <w:t>B</w:t>
      </w:r>
      <w:r>
        <w:rPr>
          <w:spacing w:val="-1"/>
          <w:sz w:val="24"/>
          <w:szCs w:val="24"/>
        </w:rPr>
        <w:t>e</w:t>
      </w:r>
      <w:r>
        <w:rPr>
          <w:sz w:val="24"/>
          <w:szCs w:val="24"/>
        </w:rPr>
        <w:t>b</w:t>
      </w:r>
      <w:r>
        <w:rPr>
          <w:spacing w:val="-1"/>
          <w:sz w:val="24"/>
          <w:szCs w:val="24"/>
        </w:rPr>
        <w:t>e</w:t>
      </w:r>
      <w:r>
        <w:rPr>
          <w:spacing w:val="2"/>
          <w:sz w:val="24"/>
          <w:szCs w:val="24"/>
        </w:rPr>
        <w:t>r</w:t>
      </w:r>
      <w:r>
        <w:rPr>
          <w:spacing w:val="-3"/>
          <w:sz w:val="24"/>
          <w:szCs w:val="24"/>
        </w:rPr>
        <w:t>a</w:t>
      </w:r>
      <w:r>
        <w:rPr>
          <w:spacing w:val="2"/>
          <w:sz w:val="24"/>
          <w:szCs w:val="24"/>
        </w:rPr>
        <w:t>p</w:t>
      </w:r>
      <w:r>
        <w:rPr>
          <w:sz w:val="24"/>
          <w:szCs w:val="24"/>
        </w:rPr>
        <w:t>a p</w:t>
      </w:r>
      <w:r>
        <w:rPr>
          <w:spacing w:val="-1"/>
          <w:sz w:val="24"/>
          <w:szCs w:val="24"/>
        </w:rPr>
        <w:t>e</w:t>
      </w:r>
      <w:r>
        <w:rPr>
          <w:sz w:val="24"/>
          <w:szCs w:val="24"/>
        </w:rPr>
        <w:t>n</w:t>
      </w:r>
      <w:r>
        <w:rPr>
          <w:spacing w:val="-2"/>
          <w:sz w:val="24"/>
          <w:szCs w:val="24"/>
        </w:rPr>
        <w:t>g</w:t>
      </w:r>
      <w:r>
        <w:rPr>
          <w:spacing w:val="-1"/>
          <w:sz w:val="24"/>
          <w:szCs w:val="24"/>
        </w:rPr>
        <w:t>e</w:t>
      </w:r>
      <w:r>
        <w:rPr>
          <w:sz w:val="24"/>
          <w:szCs w:val="24"/>
        </w:rPr>
        <w:t>n</w:t>
      </w:r>
      <w:r>
        <w:rPr>
          <w:spacing w:val="2"/>
          <w:sz w:val="24"/>
          <w:szCs w:val="24"/>
        </w:rPr>
        <w:t>d</w:t>
      </w:r>
      <w:r>
        <w:rPr>
          <w:spacing w:val="-1"/>
          <w:sz w:val="24"/>
          <w:szCs w:val="24"/>
        </w:rPr>
        <w:t>a</w:t>
      </w:r>
      <w:r>
        <w:rPr>
          <w:sz w:val="24"/>
          <w:szCs w:val="24"/>
        </w:rPr>
        <w:t>li</w:t>
      </w:r>
      <w:r>
        <w:rPr>
          <w:spacing w:val="-1"/>
          <w:sz w:val="24"/>
          <w:szCs w:val="24"/>
        </w:rPr>
        <w:t>a</w:t>
      </w:r>
      <w:r>
        <w:rPr>
          <w:sz w:val="24"/>
          <w:szCs w:val="24"/>
        </w:rPr>
        <w:t>n</w:t>
      </w:r>
      <w:r>
        <w:rPr>
          <w:spacing w:val="9"/>
          <w:sz w:val="24"/>
          <w:szCs w:val="24"/>
        </w:rPr>
        <w:t xml:space="preserve"> </w:t>
      </w:r>
      <w:r>
        <w:rPr>
          <w:sz w:val="24"/>
          <w:szCs w:val="24"/>
        </w:rPr>
        <w:t>p</w:t>
      </w:r>
      <w:r>
        <w:rPr>
          <w:spacing w:val="-1"/>
          <w:sz w:val="24"/>
          <w:szCs w:val="24"/>
        </w:rPr>
        <w:t>e</w:t>
      </w:r>
      <w:r>
        <w:rPr>
          <w:sz w:val="24"/>
          <w:szCs w:val="24"/>
        </w:rPr>
        <w:t>rlu</w:t>
      </w:r>
      <w:r>
        <w:rPr>
          <w:spacing w:val="1"/>
          <w:sz w:val="24"/>
          <w:szCs w:val="24"/>
        </w:rPr>
        <w:t xml:space="preserve"> </w:t>
      </w:r>
      <w:r>
        <w:rPr>
          <w:sz w:val="24"/>
          <w:szCs w:val="24"/>
        </w:rPr>
        <w:t>dir</w:t>
      </w:r>
      <w:r>
        <w:rPr>
          <w:spacing w:val="-1"/>
          <w:sz w:val="24"/>
          <w:szCs w:val="24"/>
        </w:rPr>
        <w:t>a</w:t>
      </w:r>
      <w:r>
        <w:rPr>
          <w:sz w:val="24"/>
          <w:szCs w:val="24"/>
        </w:rPr>
        <w:t>n</w:t>
      </w:r>
      <w:r>
        <w:rPr>
          <w:spacing w:val="-1"/>
          <w:sz w:val="24"/>
          <w:szCs w:val="24"/>
        </w:rPr>
        <w:t>ca</w:t>
      </w:r>
      <w:r>
        <w:rPr>
          <w:spacing w:val="2"/>
          <w:sz w:val="24"/>
          <w:szCs w:val="24"/>
        </w:rPr>
        <w:t>n</w:t>
      </w:r>
      <w:r>
        <w:rPr>
          <w:sz w:val="24"/>
          <w:szCs w:val="24"/>
        </w:rPr>
        <w:t>g d</w:t>
      </w:r>
      <w:r>
        <w:rPr>
          <w:spacing w:val="-1"/>
          <w:sz w:val="24"/>
          <w:szCs w:val="24"/>
        </w:rPr>
        <w:t>a</w:t>
      </w:r>
      <w:r>
        <w:rPr>
          <w:sz w:val="24"/>
          <w:szCs w:val="24"/>
        </w:rPr>
        <w:t>n</w:t>
      </w:r>
      <w:r>
        <w:rPr>
          <w:spacing w:val="1"/>
          <w:sz w:val="24"/>
          <w:szCs w:val="24"/>
        </w:rPr>
        <w:t xml:space="preserve"> </w:t>
      </w:r>
      <w:r>
        <w:rPr>
          <w:sz w:val="24"/>
          <w:szCs w:val="24"/>
        </w:rPr>
        <w:t>di</w:t>
      </w:r>
      <w:r>
        <w:rPr>
          <w:spacing w:val="3"/>
          <w:sz w:val="24"/>
          <w:szCs w:val="24"/>
        </w:rPr>
        <w:t>t</w:t>
      </w:r>
      <w:r>
        <w:rPr>
          <w:spacing w:val="-1"/>
          <w:sz w:val="24"/>
          <w:szCs w:val="24"/>
        </w:rPr>
        <w:t>e</w:t>
      </w:r>
      <w:r>
        <w:rPr>
          <w:spacing w:val="2"/>
          <w:sz w:val="24"/>
          <w:szCs w:val="24"/>
        </w:rPr>
        <w:t>r</w:t>
      </w:r>
      <w:r>
        <w:rPr>
          <w:spacing w:val="-3"/>
          <w:sz w:val="24"/>
          <w:szCs w:val="24"/>
        </w:rPr>
        <w:t>a</w:t>
      </w:r>
      <w:r>
        <w:rPr>
          <w:sz w:val="24"/>
          <w:szCs w:val="24"/>
        </w:rPr>
        <w:t>pk</w:t>
      </w:r>
      <w:r>
        <w:rPr>
          <w:spacing w:val="-1"/>
          <w:sz w:val="24"/>
          <w:szCs w:val="24"/>
        </w:rPr>
        <w:t>a</w:t>
      </w:r>
      <w:r>
        <w:rPr>
          <w:sz w:val="24"/>
          <w:szCs w:val="24"/>
        </w:rPr>
        <w:t>n</w:t>
      </w:r>
      <w:r>
        <w:rPr>
          <w:spacing w:val="1"/>
          <w:sz w:val="24"/>
          <w:szCs w:val="24"/>
        </w:rPr>
        <w:t xml:space="preserve"> </w:t>
      </w:r>
      <w:r>
        <w:rPr>
          <w:sz w:val="24"/>
          <w:szCs w:val="24"/>
        </w:rPr>
        <w:t>untuk m</w:t>
      </w:r>
      <w:r>
        <w:rPr>
          <w:spacing w:val="2"/>
          <w:sz w:val="24"/>
          <w:szCs w:val="24"/>
        </w:rPr>
        <w:t>e</w:t>
      </w:r>
      <w:r>
        <w:rPr>
          <w:spacing w:val="-5"/>
          <w:sz w:val="24"/>
          <w:szCs w:val="24"/>
        </w:rPr>
        <w:t>y</w:t>
      </w:r>
      <w:r>
        <w:rPr>
          <w:spacing w:val="-1"/>
          <w:sz w:val="24"/>
          <w:szCs w:val="24"/>
        </w:rPr>
        <w:t>a</w:t>
      </w:r>
      <w:r>
        <w:rPr>
          <w:sz w:val="24"/>
          <w:szCs w:val="24"/>
        </w:rPr>
        <w:t>kinkan</w:t>
      </w:r>
      <w:r>
        <w:rPr>
          <w:spacing w:val="52"/>
          <w:sz w:val="24"/>
          <w:szCs w:val="24"/>
        </w:rPr>
        <w:t xml:space="preserve"> </w:t>
      </w:r>
      <w:r>
        <w:rPr>
          <w:sz w:val="24"/>
          <w:szCs w:val="24"/>
        </w:rPr>
        <w:t>b</w:t>
      </w:r>
      <w:r>
        <w:rPr>
          <w:spacing w:val="-1"/>
          <w:sz w:val="24"/>
          <w:szCs w:val="24"/>
        </w:rPr>
        <w:t>a</w:t>
      </w:r>
      <w:r>
        <w:rPr>
          <w:sz w:val="24"/>
          <w:szCs w:val="24"/>
        </w:rPr>
        <w:t>h</w:t>
      </w:r>
      <w:r>
        <w:rPr>
          <w:spacing w:val="4"/>
          <w:sz w:val="24"/>
          <w:szCs w:val="24"/>
        </w:rPr>
        <w:t>w</w:t>
      </w:r>
      <w:r>
        <w:rPr>
          <w:sz w:val="24"/>
          <w:szCs w:val="24"/>
        </w:rPr>
        <w:t>a</w:t>
      </w:r>
      <w:r>
        <w:rPr>
          <w:spacing w:val="49"/>
          <w:sz w:val="24"/>
          <w:szCs w:val="24"/>
        </w:rPr>
        <w:t xml:space="preserve"> </w:t>
      </w:r>
      <w:r>
        <w:rPr>
          <w:sz w:val="24"/>
          <w:szCs w:val="24"/>
        </w:rPr>
        <w:t>h</w:t>
      </w:r>
      <w:r>
        <w:rPr>
          <w:spacing w:val="-1"/>
          <w:sz w:val="24"/>
          <w:szCs w:val="24"/>
        </w:rPr>
        <w:t>a</w:t>
      </w:r>
      <w:r>
        <w:rPr>
          <w:spacing w:val="3"/>
          <w:sz w:val="24"/>
          <w:szCs w:val="24"/>
        </w:rPr>
        <w:t>l</w:t>
      </w:r>
      <w:r>
        <w:rPr>
          <w:spacing w:val="4"/>
          <w:sz w:val="24"/>
          <w:szCs w:val="24"/>
        </w:rPr>
        <w:t>-</w:t>
      </w:r>
      <w:r>
        <w:rPr>
          <w:sz w:val="24"/>
          <w:szCs w:val="24"/>
        </w:rPr>
        <w:t>h</w:t>
      </w:r>
      <w:r>
        <w:rPr>
          <w:spacing w:val="-1"/>
          <w:sz w:val="24"/>
          <w:szCs w:val="24"/>
        </w:rPr>
        <w:t>a</w:t>
      </w:r>
      <w:r>
        <w:rPr>
          <w:sz w:val="24"/>
          <w:szCs w:val="24"/>
        </w:rPr>
        <w:t>l</w:t>
      </w:r>
      <w:r>
        <w:rPr>
          <w:spacing w:val="5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50"/>
          <w:sz w:val="24"/>
          <w:szCs w:val="24"/>
        </w:rPr>
        <w:t xml:space="preserve"> </w:t>
      </w:r>
      <w:r>
        <w:rPr>
          <w:sz w:val="24"/>
          <w:szCs w:val="24"/>
        </w:rPr>
        <w:t>d</w:t>
      </w:r>
      <w:r>
        <w:rPr>
          <w:spacing w:val="-1"/>
          <w:sz w:val="24"/>
          <w:szCs w:val="24"/>
        </w:rPr>
        <w:t>a</w:t>
      </w:r>
      <w:r>
        <w:rPr>
          <w:sz w:val="24"/>
          <w:szCs w:val="24"/>
        </w:rPr>
        <w:t>pat</w:t>
      </w:r>
      <w:r>
        <w:rPr>
          <w:spacing w:val="56"/>
          <w:sz w:val="24"/>
          <w:szCs w:val="24"/>
        </w:rPr>
        <w:t xml:space="preserve"> </w:t>
      </w:r>
      <w:r>
        <w:rPr>
          <w:sz w:val="24"/>
          <w:szCs w:val="24"/>
        </w:rPr>
        <w:t>m</w:t>
      </w:r>
      <w:r>
        <w:rPr>
          <w:spacing w:val="1"/>
          <w:sz w:val="24"/>
          <w:szCs w:val="24"/>
        </w:rPr>
        <w:t>e</w:t>
      </w:r>
      <w:r>
        <w:rPr>
          <w:sz w:val="24"/>
          <w:szCs w:val="24"/>
        </w:rPr>
        <w:t>rus</w:t>
      </w:r>
      <w:r>
        <w:rPr>
          <w:spacing w:val="-1"/>
          <w:sz w:val="24"/>
          <w:szCs w:val="24"/>
        </w:rPr>
        <w:t>a</w:t>
      </w:r>
      <w:r>
        <w:rPr>
          <w:sz w:val="24"/>
          <w:szCs w:val="24"/>
        </w:rPr>
        <w:t>k  sistem</w:t>
      </w:r>
      <w:r>
        <w:rPr>
          <w:spacing w:val="50"/>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dic</w:t>
      </w:r>
      <w:r>
        <w:rPr>
          <w:spacing w:val="-1"/>
          <w:sz w:val="24"/>
          <w:szCs w:val="24"/>
        </w:rPr>
        <w:t>e</w:t>
      </w:r>
      <w:r>
        <w:rPr>
          <w:spacing w:val="-2"/>
          <w:sz w:val="24"/>
          <w:szCs w:val="24"/>
        </w:rPr>
        <w:t>g</w:t>
      </w:r>
      <w:r>
        <w:rPr>
          <w:spacing w:val="-1"/>
          <w:sz w:val="24"/>
          <w:szCs w:val="24"/>
        </w:rPr>
        <w:t>a</w:t>
      </w:r>
      <w:r>
        <w:rPr>
          <w:sz w:val="24"/>
          <w:szCs w:val="24"/>
        </w:rPr>
        <w:t>h</w:t>
      </w:r>
      <w:r>
        <w:rPr>
          <w:spacing w:val="3"/>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3"/>
          <w:sz w:val="24"/>
          <w:szCs w:val="24"/>
        </w:rPr>
        <w:t xml:space="preserve"> </w:t>
      </w:r>
      <w:r>
        <w:rPr>
          <w:sz w:val="24"/>
          <w:szCs w:val="24"/>
        </w:rPr>
        <w:t>b</w:t>
      </w:r>
      <w:r>
        <w:rPr>
          <w:spacing w:val="1"/>
          <w:sz w:val="24"/>
          <w:szCs w:val="24"/>
        </w:rPr>
        <w:t>i</w:t>
      </w:r>
      <w:r>
        <w:rPr>
          <w:sz w:val="24"/>
          <w:szCs w:val="24"/>
        </w:rPr>
        <w:t>la su</w:t>
      </w:r>
      <w:r>
        <w:rPr>
          <w:spacing w:val="3"/>
          <w:sz w:val="24"/>
          <w:szCs w:val="24"/>
        </w:rPr>
        <w:t>d</w:t>
      </w:r>
      <w:r>
        <w:rPr>
          <w:spacing w:val="1"/>
          <w:sz w:val="24"/>
          <w:szCs w:val="24"/>
        </w:rPr>
        <w:t>a</w:t>
      </w:r>
      <w:r>
        <w:rPr>
          <w:sz w:val="24"/>
          <w:szCs w:val="24"/>
        </w:rPr>
        <w:t>h</w:t>
      </w:r>
      <w:r>
        <w:rPr>
          <w:spacing w:val="1"/>
          <w:sz w:val="24"/>
          <w:szCs w:val="24"/>
        </w:rPr>
        <w:t xml:space="preserve"> </w:t>
      </w:r>
      <w:r>
        <w:rPr>
          <w:sz w:val="24"/>
          <w:szCs w:val="24"/>
        </w:rPr>
        <w:t>t</w:t>
      </w:r>
      <w:r>
        <w:rPr>
          <w:spacing w:val="-1"/>
          <w:sz w:val="24"/>
          <w:szCs w:val="24"/>
        </w:rPr>
        <w:t>er</w:t>
      </w:r>
      <w:r>
        <w:rPr>
          <w:sz w:val="24"/>
          <w:szCs w:val="24"/>
        </w:rPr>
        <w:t>jadi</w:t>
      </w:r>
      <w:r>
        <w:rPr>
          <w:spacing w:val="3"/>
          <w:sz w:val="24"/>
          <w:szCs w:val="24"/>
        </w:rPr>
        <w:t xml:space="preserve"> </w:t>
      </w:r>
      <w:r>
        <w:rPr>
          <w:sz w:val="24"/>
          <w:szCs w:val="24"/>
        </w:rPr>
        <w:t>k</w:t>
      </w:r>
      <w:r>
        <w:rPr>
          <w:spacing w:val="-1"/>
          <w:sz w:val="24"/>
          <w:szCs w:val="24"/>
        </w:rPr>
        <w:t>e</w:t>
      </w:r>
      <w:r>
        <w:rPr>
          <w:spacing w:val="1"/>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
          <w:sz w:val="24"/>
          <w:szCs w:val="24"/>
        </w:rPr>
        <w:t>a</w:t>
      </w:r>
      <w:r>
        <w:rPr>
          <w:spacing w:val="2"/>
          <w:sz w:val="24"/>
          <w:szCs w:val="24"/>
        </w:rPr>
        <w:t>n</w:t>
      </w:r>
      <w:r>
        <w:rPr>
          <w:spacing w:val="-1"/>
          <w:sz w:val="24"/>
          <w:szCs w:val="24"/>
        </w:rPr>
        <w:t>-</w:t>
      </w:r>
      <w:r>
        <w:rPr>
          <w:spacing w:val="2"/>
          <w:sz w:val="24"/>
          <w:szCs w:val="24"/>
        </w:rPr>
        <w:t>k</w:t>
      </w:r>
      <w:r>
        <w:rPr>
          <w:spacing w:val="-1"/>
          <w:sz w:val="24"/>
          <w:szCs w:val="24"/>
        </w:rPr>
        <w:t>e</w:t>
      </w:r>
      <w:r>
        <w:rPr>
          <w:spacing w:val="3"/>
          <w:sz w:val="24"/>
          <w:szCs w:val="24"/>
        </w:rPr>
        <w:t>s</w:t>
      </w:r>
      <w:r>
        <w:rPr>
          <w:spacing w:val="-1"/>
          <w:sz w:val="24"/>
          <w:szCs w:val="24"/>
        </w:rPr>
        <w:t>a</w:t>
      </w:r>
      <w:r>
        <w:rPr>
          <w:sz w:val="24"/>
          <w:szCs w:val="24"/>
        </w:rPr>
        <w:t>lah</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 lan</w:t>
      </w:r>
      <w:r>
        <w:rPr>
          <w:spacing w:val="-3"/>
          <w:sz w:val="24"/>
          <w:szCs w:val="24"/>
        </w:rPr>
        <w:t>g</w:t>
      </w:r>
      <w:r>
        <w:rPr>
          <w:sz w:val="24"/>
          <w:szCs w:val="24"/>
        </w:rPr>
        <w:t>su</w:t>
      </w:r>
      <w:r>
        <w:rPr>
          <w:spacing w:val="2"/>
          <w:sz w:val="24"/>
          <w:szCs w:val="24"/>
        </w:rPr>
        <w:t>n</w:t>
      </w:r>
      <w:r>
        <w:rPr>
          <w:sz w:val="24"/>
          <w:szCs w:val="24"/>
        </w:rPr>
        <w:t>g</w:t>
      </w:r>
      <w:r>
        <w:rPr>
          <w:spacing w:val="-2"/>
          <w:sz w:val="24"/>
          <w:szCs w:val="24"/>
        </w:rPr>
        <w:t xml:space="preserve"> </w:t>
      </w:r>
      <w:r>
        <w:rPr>
          <w:sz w:val="24"/>
          <w:szCs w:val="24"/>
        </w:rPr>
        <w:t>diat</w:t>
      </w:r>
      <w:r>
        <w:rPr>
          <w:spacing w:val="-1"/>
          <w:sz w:val="24"/>
          <w:szCs w:val="24"/>
        </w:rPr>
        <w:t>a</w:t>
      </w:r>
      <w:r>
        <w:rPr>
          <w:sz w:val="24"/>
          <w:szCs w:val="24"/>
        </w:rPr>
        <w:t>si.</w:t>
      </w:r>
    </w:p>
    <w:p w:rsidR="0047694C" w:rsidRDefault="00000000">
      <w:pPr>
        <w:spacing w:before="67"/>
        <w:ind w:left="1308"/>
        <w:rPr>
          <w:sz w:val="24"/>
          <w:szCs w:val="24"/>
        </w:rPr>
      </w:pPr>
      <w:r>
        <w:rPr>
          <w:b/>
          <w:sz w:val="24"/>
          <w:szCs w:val="24"/>
        </w:rPr>
        <w:t>2.3.1</w:t>
      </w:r>
      <w:r>
        <w:rPr>
          <w:b/>
          <w:spacing w:val="8"/>
          <w:sz w:val="24"/>
          <w:szCs w:val="24"/>
        </w:rPr>
        <w:t xml:space="preserve"> </w:t>
      </w:r>
      <w:r>
        <w:rPr>
          <w:b/>
          <w:spacing w:val="1"/>
          <w:sz w:val="24"/>
          <w:szCs w:val="24"/>
        </w:rPr>
        <w:t>Tu</w:t>
      </w:r>
      <w:r>
        <w:rPr>
          <w:b/>
          <w:sz w:val="24"/>
          <w:szCs w:val="24"/>
        </w:rPr>
        <w:t>juan</w:t>
      </w:r>
      <w:r>
        <w:rPr>
          <w:b/>
          <w:spacing w:val="1"/>
          <w:sz w:val="24"/>
          <w:szCs w:val="24"/>
        </w:rPr>
        <w:t xml:space="preserve"> S</w:t>
      </w:r>
      <w:r>
        <w:rPr>
          <w:b/>
          <w:sz w:val="24"/>
          <w:szCs w:val="24"/>
        </w:rPr>
        <w:t>ist</w:t>
      </w:r>
      <w:r>
        <w:rPr>
          <w:b/>
          <w:spacing w:val="-1"/>
          <w:sz w:val="24"/>
          <w:szCs w:val="24"/>
        </w:rPr>
        <w:t>e</w:t>
      </w:r>
      <w:r>
        <w:rPr>
          <w:b/>
          <w:sz w:val="24"/>
          <w:szCs w:val="24"/>
        </w:rPr>
        <w:t>m</w:t>
      </w:r>
    </w:p>
    <w:p w:rsidR="0047694C" w:rsidRDefault="0047694C">
      <w:pPr>
        <w:spacing w:before="9" w:line="260" w:lineRule="exact"/>
        <w:rPr>
          <w:sz w:val="26"/>
          <w:szCs w:val="26"/>
        </w:rPr>
      </w:pPr>
    </w:p>
    <w:p w:rsidR="0047694C" w:rsidRDefault="00000000">
      <w:pPr>
        <w:spacing w:line="479" w:lineRule="auto"/>
        <w:ind w:left="2029" w:right="76" w:firstLine="362"/>
        <w:jc w:val="both"/>
        <w:rPr>
          <w:sz w:val="24"/>
          <w:szCs w:val="24"/>
        </w:rPr>
      </w:pPr>
      <w:r>
        <w:rPr>
          <w:sz w:val="24"/>
          <w:szCs w:val="24"/>
        </w:rPr>
        <w:t>M</w:t>
      </w:r>
      <w:r>
        <w:rPr>
          <w:spacing w:val="-1"/>
          <w:sz w:val="24"/>
          <w:szCs w:val="24"/>
        </w:rPr>
        <w:t>e</w:t>
      </w:r>
      <w:r>
        <w:rPr>
          <w:sz w:val="24"/>
          <w:szCs w:val="24"/>
        </w:rPr>
        <w:t>nurut A</w:t>
      </w:r>
      <w:r>
        <w:rPr>
          <w:spacing w:val="1"/>
          <w:sz w:val="24"/>
          <w:szCs w:val="24"/>
        </w:rPr>
        <w:t>z</w:t>
      </w:r>
      <w:r>
        <w:rPr>
          <w:spacing w:val="2"/>
          <w:sz w:val="24"/>
          <w:szCs w:val="24"/>
        </w:rPr>
        <w:t>h</w:t>
      </w:r>
      <w:r>
        <w:rPr>
          <w:spacing w:val="-1"/>
          <w:sz w:val="24"/>
          <w:szCs w:val="24"/>
        </w:rPr>
        <w:t>a</w:t>
      </w:r>
      <w:r>
        <w:rPr>
          <w:sz w:val="24"/>
          <w:szCs w:val="24"/>
        </w:rPr>
        <w:t>r</w:t>
      </w:r>
      <w:r>
        <w:rPr>
          <w:spacing w:val="3"/>
          <w:sz w:val="24"/>
          <w:szCs w:val="24"/>
        </w:rPr>
        <w:t xml:space="preserve"> </w:t>
      </w:r>
      <w:r>
        <w:rPr>
          <w:sz w:val="24"/>
          <w:szCs w:val="24"/>
        </w:rPr>
        <w:t>(23:2016) D</w:t>
      </w:r>
      <w:r>
        <w:rPr>
          <w:spacing w:val="-1"/>
          <w:sz w:val="24"/>
          <w:szCs w:val="24"/>
        </w:rPr>
        <w:t>a</w:t>
      </w:r>
      <w:r>
        <w:rPr>
          <w:sz w:val="24"/>
          <w:szCs w:val="24"/>
        </w:rPr>
        <w:t>lam</w:t>
      </w:r>
      <w:r>
        <w:rPr>
          <w:spacing w:val="3"/>
          <w:sz w:val="24"/>
          <w:szCs w:val="24"/>
        </w:rPr>
        <w:t xml:space="preserve"> </w:t>
      </w:r>
      <w:r>
        <w:rPr>
          <w:sz w:val="24"/>
          <w:szCs w:val="24"/>
        </w:rPr>
        <w:t>su</w:t>
      </w:r>
      <w:r>
        <w:rPr>
          <w:spacing w:val="-1"/>
          <w:sz w:val="24"/>
          <w:szCs w:val="24"/>
        </w:rPr>
        <w:t>a</w:t>
      </w:r>
      <w:r>
        <w:rPr>
          <w:sz w:val="24"/>
          <w:szCs w:val="24"/>
        </w:rPr>
        <w:t>tu</w:t>
      </w:r>
      <w:r>
        <w:rPr>
          <w:spacing w:val="1"/>
          <w:sz w:val="24"/>
          <w:szCs w:val="24"/>
        </w:rPr>
        <w:t xml:space="preserve"> </w:t>
      </w:r>
      <w:r>
        <w:rPr>
          <w:sz w:val="24"/>
          <w:szCs w:val="24"/>
        </w:rPr>
        <w:t>sistem</w:t>
      </w:r>
      <w:r>
        <w:rPr>
          <w:spacing w:val="8"/>
          <w:sz w:val="24"/>
          <w:szCs w:val="24"/>
        </w:rPr>
        <w:t xml:space="preserve"> </w:t>
      </w:r>
      <w:r>
        <w:rPr>
          <w:sz w:val="24"/>
          <w:szCs w:val="24"/>
        </w:rPr>
        <w:t>p</w:t>
      </w:r>
      <w:r>
        <w:rPr>
          <w:spacing w:val="-1"/>
          <w:sz w:val="24"/>
          <w:szCs w:val="24"/>
        </w:rPr>
        <w:t>a</w:t>
      </w:r>
      <w:r>
        <w:rPr>
          <w:sz w:val="24"/>
          <w:szCs w:val="24"/>
        </w:rPr>
        <w:t>sti</w:t>
      </w:r>
      <w:r>
        <w:rPr>
          <w:spacing w:val="2"/>
          <w:sz w:val="24"/>
          <w:szCs w:val="24"/>
        </w:rPr>
        <w:t xml:space="preserve"> </w:t>
      </w:r>
      <w:r>
        <w:rPr>
          <w:sz w:val="24"/>
          <w:szCs w:val="24"/>
        </w:rPr>
        <w:t>memiliki su</w:t>
      </w:r>
      <w:r>
        <w:rPr>
          <w:spacing w:val="-1"/>
          <w:sz w:val="24"/>
          <w:szCs w:val="24"/>
        </w:rPr>
        <w:t>a</w:t>
      </w:r>
      <w:r>
        <w:rPr>
          <w:sz w:val="24"/>
          <w:szCs w:val="24"/>
        </w:rPr>
        <w:t>tu</w:t>
      </w:r>
      <w:r>
        <w:rPr>
          <w:spacing w:val="-2"/>
          <w:sz w:val="24"/>
          <w:szCs w:val="24"/>
        </w:rPr>
        <w:t xml:space="preserve"> </w:t>
      </w:r>
      <w:r>
        <w:rPr>
          <w:sz w:val="24"/>
          <w:szCs w:val="24"/>
        </w:rPr>
        <w:t>tuju</w:t>
      </w:r>
      <w:r>
        <w:rPr>
          <w:spacing w:val="-1"/>
          <w:sz w:val="24"/>
          <w:szCs w:val="24"/>
        </w:rPr>
        <w:t>a</w:t>
      </w:r>
      <w:r>
        <w:rPr>
          <w:sz w:val="24"/>
          <w:szCs w:val="24"/>
        </w:rPr>
        <w:t>n,</w:t>
      </w:r>
      <w:r>
        <w:rPr>
          <w:spacing w:val="-2"/>
          <w:sz w:val="24"/>
          <w:szCs w:val="24"/>
        </w:rPr>
        <w:t xml:space="preserve"> </w:t>
      </w:r>
      <w:r>
        <w:rPr>
          <w:sz w:val="24"/>
          <w:szCs w:val="24"/>
        </w:rPr>
        <w:t>mun</w:t>
      </w:r>
      <w:r>
        <w:rPr>
          <w:spacing w:val="-2"/>
          <w:sz w:val="24"/>
          <w:szCs w:val="24"/>
        </w:rPr>
        <w:t>g</w:t>
      </w:r>
      <w:r>
        <w:rPr>
          <w:sz w:val="24"/>
          <w:szCs w:val="24"/>
        </w:rPr>
        <w:t>kin</w:t>
      </w:r>
      <w:r>
        <w:rPr>
          <w:spacing w:val="-2"/>
          <w:sz w:val="24"/>
          <w:szCs w:val="24"/>
        </w:rPr>
        <w:t xml:space="preserve"> </w:t>
      </w:r>
      <w:r>
        <w:rPr>
          <w:sz w:val="24"/>
          <w:szCs w:val="24"/>
        </w:rPr>
        <w:t>h</w:t>
      </w:r>
      <w:r>
        <w:rPr>
          <w:spacing w:val="1"/>
          <w:sz w:val="24"/>
          <w:szCs w:val="24"/>
        </w:rPr>
        <w:t>a</w:t>
      </w:r>
      <w:r>
        <w:rPr>
          <w:spacing w:val="2"/>
          <w:sz w:val="24"/>
          <w:szCs w:val="24"/>
        </w:rPr>
        <w:t>n</w:t>
      </w:r>
      <w:r>
        <w:rPr>
          <w:spacing w:val="-5"/>
          <w:sz w:val="24"/>
          <w:szCs w:val="24"/>
        </w:rPr>
        <w:t>y</w:t>
      </w:r>
      <w:r>
        <w:rPr>
          <w:sz w:val="24"/>
          <w:szCs w:val="24"/>
        </w:rPr>
        <w:t>a</w:t>
      </w:r>
      <w:r>
        <w:rPr>
          <w:spacing w:val="-3"/>
          <w:sz w:val="24"/>
          <w:szCs w:val="24"/>
        </w:rPr>
        <w:t xml:space="preserve"> </w:t>
      </w:r>
      <w:r>
        <w:rPr>
          <w:sz w:val="24"/>
          <w:szCs w:val="24"/>
        </w:rPr>
        <w:t>s</w:t>
      </w:r>
      <w:r>
        <w:rPr>
          <w:spacing w:val="-1"/>
          <w:sz w:val="24"/>
          <w:szCs w:val="24"/>
        </w:rPr>
        <w:t>a</w:t>
      </w:r>
      <w:r>
        <w:rPr>
          <w:sz w:val="24"/>
          <w:szCs w:val="24"/>
        </w:rPr>
        <w:t>tu</w:t>
      </w:r>
      <w:r>
        <w:rPr>
          <w:spacing w:val="-2"/>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2"/>
          <w:sz w:val="24"/>
          <w:szCs w:val="24"/>
        </w:rPr>
        <w:t xml:space="preserve"> </w:t>
      </w:r>
      <w:r>
        <w:rPr>
          <w:sz w:val="24"/>
          <w:szCs w:val="24"/>
        </w:rPr>
        <w:t>mun</w:t>
      </w:r>
      <w:r>
        <w:rPr>
          <w:spacing w:val="-2"/>
          <w:sz w:val="24"/>
          <w:szCs w:val="24"/>
        </w:rPr>
        <w:t>g</w:t>
      </w:r>
      <w:r>
        <w:rPr>
          <w:spacing w:val="1"/>
          <w:sz w:val="24"/>
          <w:szCs w:val="24"/>
        </w:rPr>
        <w:t>k</w:t>
      </w:r>
      <w:r>
        <w:rPr>
          <w:sz w:val="24"/>
          <w:szCs w:val="24"/>
        </w:rPr>
        <w:t>in</w:t>
      </w:r>
      <w:r>
        <w:rPr>
          <w:spacing w:val="-2"/>
          <w:sz w:val="24"/>
          <w:szCs w:val="24"/>
        </w:rPr>
        <w:t xml:space="preserve"> </w:t>
      </w:r>
      <w:r>
        <w:rPr>
          <w:sz w:val="24"/>
          <w:szCs w:val="24"/>
        </w:rPr>
        <w:t>ju</w:t>
      </w:r>
      <w:r>
        <w:rPr>
          <w:spacing w:val="-2"/>
          <w:sz w:val="24"/>
          <w:szCs w:val="24"/>
        </w:rPr>
        <w:t>g</w:t>
      </w:r>
      <w:r>
        <w:rPr>
          <w:sz w:val="24"/>
          <w:szCs w:val="24"/>
        </w:rPr>
        <w:t>a</w:t>
      </w:r>
      <w:r>
        <w:rPr>
          <w:spacing w:val="-3"/>
          <w:sz w:val="24"/>
          <w:szCs w:val="24"/>
        </w:rPr>
        <w:t xml:space="preserve"> </w:t>
      </w:r>
      <w:r>
        <w:rPr>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 D</w:t>
      </w:r>
      <w:r>
        <w:rPr>
          <w:spacing w:val="-1"/>
          <w:sz w:val="24"/>
          <w:szCs w:val="24"/>
        </w:rPr>
        <w:t>a</w:t>
      </w:r>
      <w:r>
        <w:rPr>
          <w:sz w:val="24"/>
          <w:szCs w:val="24"/>
        </w:rPr>
        <w:t>lam su</w:t>
      </w:r>
      <w:r>
        <w:rPr>
          <w:spacing w:val="-1"/>
          <w:sz w:val="24"/>
          <w:szCs w:val="24"/>
        </w:rPr>
        <w:t>a</w:t>
      </w:r>
      <w:r>
        <w:rPr>
          <w:sz w:val="24"/>
          <w:szCs w:val="24"/>
        </w:rPr>
        <w:t>tu</w:t>
      </w:r>
      <w:r>
        <w:rPr>
          <w:spacing w:val="1"/>
          <w:sz w:val="24"/>
          <w:szCs w:val="24"/>
        </w:rPr>
        <w:t xml:space="preserve"> </w:t>
      </w:r>
      <w:r>
        <w:rPr>
          <w:sz w:val="24"/>
          <w:szCs w:val="24"/>
        </w:rPr>
        <w:t>tuju</w:t>
      </w:r>
      <w:r>
        <w:rPr>
          <w:spacing w:val="-1"/>
          <w:sz w:val="24"/>
          <w:szCs w:val="24"/>
        </w:rPr>
        <w:t>a</w:t>
      </w:r>
      <w:r>
        <w:rPr>
          <w:sz w:val="24"/>
          <w:szCs w:val="24"/>
        </w:rPr>
        <w:t>n i</w:t>
      </w:r>
      <w:r>
        <w:rPr>
          <w:spacing w:val="1"/>
          <w:sz w:val="24"/>
          <w:szCs w:val="24"/>
        </w:rPr>
        <w:t>n</w:t>
      </w:r>
      <w:r>
        <w:rPr>
          <w:sz w:val="24"/>
          <w:szCs w:val="24"/>
        </w:rPr>
        <w:t>ilah</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te</w:t>
      </w:r>
      <w:r>
        <w:rPr>
          <w:spacing w:val="-1"/>
          <w:sz w:val="24"/>
          <w:szCs w:val="24"/>
        </w:rPr>
        <w:t>r</w:t>
      </w:r>
      <w:r>
        <w:rPr>
          <w:sz w:val="24"/>
          <w:szCs w:val="24"/>
        </w:rPr>
        <w:t>jadi</w:t>
      </w:r>
      <w:r>
        <w:rPr>
          <w:spacing w:val="1"/>
          <w:sz w:val="24"/>
          <w:szCs w:val="24"/>
        </w:rPr>
        <w:t xml:space="preserve"> </w:t>
      </w:r>
      <w:r>
        <w:rPr>
          <w:sz w:val="24"/>
          <w:szCs w:val="24"/>
        </w:rPr>
        <w:t>p</w:t>
      </w:r>
      <w:r>
        <w:rPr>
          <w:spacing w:val="-1"/>
          <w:sz w:val="24"/>
          <w:szCs w:val="24"/>
        </w:rPr>
        <w:t>e</w:t>
      </w:r>
      <w:r>
        <w:rPr>
          <w:sz w:val="24"/>
          <w:szCs w:val="24"/>
        </w:rPr>
        <w:t>motivasi</w:t>
      </w:r>
      <w:r>
        <w:rPr>
          <w:spacing w:val="3"/>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pacing w:val="3"/>
          <w:sz w:val="24"/>
          <w:szCs w:val="24"/>
        </w:rPr>
        <w:t>m</w:t>
      </w:r>
      <w:r>
        <w:rPr>
          <w:spacing w:val="-1"/>
          <w:sz w:val="24"/>
          <w:szCs w:val="24"/>
        </w:rPr>
        <w:t>e</w:t>
      </w:r>
      <w:r>
        <w:rPr>
          <w:sz w:val="24"/>
          <w:szCs w:val="24"/>
        </w:rPr>
        <w:t>n</w:t>
      </w:r>
      <w:r>
        <w:rPr>
          <w:spacing w:val="-2"/>
          <w:sz w:val="24"/>
          <w:szCs w:val="24"/>
        </w:rPr>
        <w:t>g</w:t>
      </w:r>
      <w:r>
        <w:rPr>
          <w:spacing w:val="-1"/>
          <w:sz w:val="24"/>
          <w:szCs w:val="24"/>
        </w:rPr>
        <w:t>a</w:t>
      </w:r>
      <w:r>
        <w:rPr>
          <w:spacing w:val="2"/>
          <w:sz w:val="24"/>
          <w:szCs w:val="24"/>
        </w:rPr>
        <w:t>r</w:t>
      </w:r>
      <w:r>
        <w:rPr>
          <w:spacing w:val="-3"/>
          <w:sz w:val="24"/>
          <w:szCs w:val="24"/>
        </w:rPr>
        <w:t>a</w:t>
      </w:r>
      <w:r>
        <w:rPr>
          <w:sz w:val="24"/>
          <w:szCs w:val="24"/>
        </w:rPr>
        <w:t>h</w:t>
      </w:r>
      <w:r>
        <w:rPr>
          <w:spacing w:val="2"/>
          <w:sz w:val="24"/>
          <w:szCs w:val="24"/>
        </w:rPr>
        <w:t>k</w:t>
      </w:r>
      <w:r>
        <w:rPr>
          <w:spacing w:val="-1"/>
          <w:sz w:val="24"/>
          <w:szCs w:val="24"/>
        </w:rPr>
        <w:t>a</w:t>
      </w:r>
      <w:r>
        <w:rPr>
          <w:sz w:val="24"/>
          <w:szCs w:val="24"/>
        </w:rPr>
        <w:t>n</w:t>
      </w:r>
      <w:r>
        <w:rPr>
          <w:spacing w:val="1"/>
          <w:sz w:val="24"/>
          <w:szCs w:val="24"/>
        </w:rPr>
        <w:t xml:space="preserve"> </w:t>
      </w:r>
      <w:r>
        <w:rPr>
          <w:spacing w:val="-1"/>
          <w:sz w:val="24"/>
          <w:szCs w:val="24"/>
        </w:rPr>
        <w:t>a</w:t>
      </w:r>
      <w:r>
        <w:rPr>
          <w:spacing w:val="2"/>
          <w:sz w:val="24"/>
          <w:szCs w:val="24"/>
        </w:rPr>
        <w:t>k</w:t>
      </w:r>
      <w:r>
        <w:rPr>
          <w:spacing w:val="-1"/>
          <w:sz w:val="24"/>
          <w:szCs w:val="24"/>
        </w:rPr>
        <w:t>a</w:t>
      </w:r>
      <w:r>
        <w:rPr>
          <w:sz w:val="24"/>
          <w:szCs w:val="24"/>
        </w:rPr>
        <w:t>n su</w:t>
      </w:r>
      <w:r>
        <w:rPr>
          <w:spacing w:val="-1"/>
          <w:sz w:val="24"/>
          <w:szCs w:val="24"/>
        </w:rPr>
        <w:t>a</w:t>
      </w:r>
      <w:r>
        <w:rPr>
          <w:sz w:val="24"/>
          <w:szCs w:val="24"/>
        </w:rPr>
        <w:t>tu</w:t>
      </w:r>
      <w:r>
        <w:rPr>
          <w:spacing w:val="-2"/>
          <w:sz w:val="24"/>
          <w:szCs w:val="24"/>
        </w:rPr>
        <w:t xml:space="preserve"> </w:t>
      </w:r>
      <w:r>
        <w:rPr>
          <w:sz w:val="24"/>
          <w:szCs w:val="24"/>
        </w:rPr>
        <w:t>sistem.</w:t>
      </w:r>
      <w:r>
        <w:rPr>
          <w:spacing w:val="-2"/>
          <w:sz w:val="24"/>
          <w:szCs w:val="24"/>
        </w:rPr>
        <w:t xml:space="preserve"> </w:t>
      </w:r>
      <w:r>
        <w:rPr>
          <w:sz w:val="24"/>
          <w:szCs w:val="24"/>
        </w:rPr>
        <w:t>T</w:t>
      </w:r>
      <w:r>
        <w:rPr>
          <w:spacing w:val="-1"/>
          <w:sz w:val="24"/>
          <w:szCs w:val="24"/>
        </w:rPr>
        <w:t>a</w:t>
      </w:r>
      <w:r>
        <w:rPr>
          <w:sz w:val="24"/>
          <w:szCs w:val="24"/>
        </w:rPr>
        <w:t xml:space="preserve">npa </w:t>
      </w:r>
      <w:r>
        <w:rPr>
          <w:spacing w:val="-1"/>
          <w:sz w:val="24"/>
          <w:szCs w:val="24"/>
        </w:rPr>
        <w:t>a</w:t>
      </w:r>
      <w:r>
        <w:rPr>
          <w:sz w:val="24"/>
          <w:szCs w:val="24"/>
        </w:rPr>
        <w:t>d</w:t>
      </w:r>
      <w:r>
        <w:rPr>
          <w:spacing w:val="-1"/>
          <w:sz w:val="24"/>
          <w:szCs w:val="24"/>
        </w:rPr>
        <w:t>a</w:t>
      </w:r>
      <w:r>
        <w:rPr>
          <w:sz w:val="24"/>
          <w:szCs w:val="24"/>
        </w:rPr>
        <w:t>n</w:t>
      </w:r>
      <w:r>
        <w:rPr>
          <w:spacing w:val="-5"/>
          <w:sz w:val="24"/>
          <w:szCs w:val="24"/>
        </w:rPr>
        <w:t>y</w:t>
      </w:r>
      <w:r>
        <w:rPr>
          <w:sz w:val="24"/>
          <w:szCs w:val="24"/>
        </w:rPr>
        <w:t>a</w:t>
      </w:r>
      <w:r>
        <w:rPr>
          <w:spacing w:val="-3"/>
          <w:sz w:val="24"/>
          <w:szCs w:val="24"/>
        </w:rPr>
        <w:t xml:space="preserve"> </w:t>
      </w:r>
      <w:r>
        <w:rPr>
          <w:sz w:val="24"/>
          <w:szCs w:val="24"/>
        </w:rPr>
        <w:t>su</w:t>
      </w:r>
      <w:r>
        <w:rPr>
          <w:spacing w:val="-1"/>
          <w:sz w:val="24"/>
          <w:szCs w:val="24"/>
        </w:rPr>
        <w:t>a</w:t>
      </w:r>
      <w:r>
        <w:rPr>
          <w:sz w:val="24"/>
          <w:szCs w:val="24"/>
        </w:rPr>
        <w:t>tu</w:t>
      </w:r>
      <w:r>
        <w:rPr>
          <w:spacing w:val="-2"/>
          <w:sz w:val="24"/>
          <w:szCs w:val="24"/>
        </w:rPr>
        <w:t xml:space="preserve"> </w:t>
      </w:r>
      <w:r>
        <w:rPr>
          <w:sz w:val="24"/>
          <w:szCs w:val="24"/>
        </w:rPr>
        <w:t>tuju</w:t>
      </w:r>
      <w:r>
        <w:rPr>
          <w:spacing w:val="-1"/>
          <w:sz w:val="24"/>
          <w:szCs w:val="24"/>
        </w:rPr>
        <w:t>a</w:t>
      </w:r>
      <w:r>
        <w:rPr>
          <w:sz w:val="24"/>
          <w:szCs w:val="24"/>
        </w:rPr>
        <w:t>n,</w:t>
      </w:r>
      <w:r>
        <w:rPr>
          <w:spacing w:val="-2"/>
          <w:sz w:val="24"/>
          <w:szCs w:val="24"/>
        </w:rPr>
        <w:t xml:space="preserve"> </w:t>
      </w:r>
      <w:r>
        <w:rPr>
          <w:sz w:val="24"/>
          <w:szCs w:val="24"/>
        </w:rPr>
        <w:t>ma</w:t>
      </w:r>
      <w:r>
        <w:rPr>
          <w:spacing w:val="2"/>
          <w:sz w:val="24"/>
          <w:szCs w:val="24"/>
        </w:rPr>
        <w:t>k</w:t>
      </w:r>
      <w:r>
        <w:rPr>
          <w:sz w:val="24"/>
          <w:szCs w:val="24"/>
        </w:rPr>
        <w:t>a</w:t>
      </w:r>
      <w:r>
        <w:rPr>
          <w:spacing w:val="-6"/>
          <w:sz w:val="24"/>
          <w:szCs w:val="24"/>
        </w:rPr>
        <w:t xml:space="preserve"> </w:t>
      </w:r>
      <w:r>
        <w:rPr>
          <w:sz w:val="24"/>
          <w:szCs w:val="24"/>
        </w:rPr>
        <w:t>s</w:t>
      </w:r>
      <w:r>
        <w:rPr>
          <w:spacing w:val="2"/>
          <w:sz w:val="24"/>
          <w:szCs w:val="24"/>
        </w:rPr>
        <w:t>u</w:t>
      </w:r>
      <w:r>
        <w:rPr>
          <w:spacing w:val="-1"/>
          <w:sz w:val="24"/>
          <w:szCs w:val="24"/>
        </w:rPr>
        <w:t>a</w:t>
      </w:r>
      <w:r>
        <w:rPr>
          <w:sz w:val="24"/>
          <w:szCs w:val="24"/>
        </w:rPr>
        <w:t>tu</w:t>
      </w:r>
      <w:r>
        <w:rPr>
          <w:spacing w:val="-2"/>
          <w:sz w:val="24"/>
          <w:szCs w:val="24"/>
        </w:rPr>
        <w:t xml:space="preserve"> </w:t>
      </w:r>
      <w:r>
        <w:rPr>
          <w:sz w:val="24"/>
          <w:szCs w:val="24"/>
        </w:rPr>
        <w:t>sistem</w:t>
      </w:r>
      <w:r>
        <w:rPr>
          <w:spacing w:val="-2"/>
          <w:sz w:val="24"/>
          <w:szCs w:val="24"/>
        </w:rPr>
        <w:t xml:space="preserve"> </w:t>
      </w:r>
      <w:r>
        <w:rPr>
          <w:sz w:val="24"/>
          <w:szCs w:val="24"/>
        </w:rPr>
        <w:t>menj</w:t>
      </w:r>
      <w:r>
        <w:rPr>
          <w:spacing w:val="-1"/>
          <w:sz w:val="24"/>
          <w:szCs w:val="24"/>
        </w:rPr>
        <w:t>a</w:t>
      </w:r>
      <w:r>
        <w:rPr>
          <w:sz w:val="24"/>
          <w:szCs w:val="24"/>
        </w:rPr>
        <w:t>di tak te</w:t>
      </w:r>
      <w:r>
        <w:rPr>
          <w:spacing w:val="-1"/>
          <w:sz w:val="24"/>
          <w:szCs w:val="24"/>
        </w:rPr>
        <w:t>r</w:t>
      </w:r>
      <w:r>
        <w:rPr>
          <w:spacing w:val="1"/>
          <w:sz w:val="24"/>
          <w:szCs w:val="24"/>
        </w:rPr>
        <w:t>a</w:t>
      </w:r>
      <w:r>
        <w:rPr>
          <w:spacing w:val="-1"/>
          <w:sz w:val="24"/>
          <w:szCs w:val="24"/>
        </w:rPr>
        <w:t>r</w:t>
      </w:r>
      <w:r>
        <w:rPr>
          <w:spacing w:val="-3"/>
          <w:sz w:val="24"/>
          <w:szCs w:val="24"/>
        </w:rPr>
        <w:t>a</w:t>
      </w:r>
      <w:r>
        <w:rPr>
          <w:sz w:val="24"/>
          <w:szCs w:val="24"/>
        </w:rPr>
        <w:t>h</w:t>
      </w:r>
      <w:r>
        <w:rPr>
          <w:spacing w:val="3"/>
          <w:sz w:val="24"/>
          <w:szCs w:val="24"/>
        </w:rPr>
        <w:t xml:space="preserve"> </w:t>
      </w:r>
      <w:r>
        <w:rPr>
          <w:spacing w:val="2"/>
          <w:sz w:val="24"/>
          <w:szCs w:val="24"/>
        </w:rPr>
        <w:t>d</w:t>
      </w:r>
      <w:r>
        <w:rPr>
          <w:spacing w:val="-1"/>
          <w:sz w:val="24"/>
          <w:szCs w:val="24"/>
        </w:rPr>
        <w:t>a</w:t>
      </w:r>
      <w:r>
        <w:rPr>
          <w:sz w:val="24"/>
          <w:szCs w:val="24"/>
        </w:rPr>
        <w:t>n</w:t>
      </w:r>
      <w:r>
        <w:rPr>
          <w:spacing w:val="1"/>
          <w:sz w:val="24"/>
          <w:szCs w:val="24"/>
        </w:rPr>
        <w:t xml:space="preserve"> </w:t>
      </w:r>
      <w:r>
        <w:rPr>
          <w:spacing w:val="3"/>
          <w:sz w:val="24"/>
          <w:szCs w:val="24"/>
        </w:rPr>
        <w:t>t</w:t>
      </w:r>
      <w:r>
        <w:rPr>
          <w:spacing w:val="-1"/>
          <w:sz w:val="24"/>
          <w:szCs w:val="24"/>
        </w:rPr>
        <w:t>a</w:t>
      </w:r>
      <w:r>
        <w:rPr>
          <w:sz w:val="24"/>
          <w:szCs w:val="24"/>
        </w:rPr>
        <w:t>k</w:t>
      </w:r>
      <w:r>
        <w:rPr>
          <w:spacing w:val="1"/>
          <w:sz w:val="24"/>
          <w:szCs w:val="24"/>
        </w:rPr>
        <w:t xml:space="preserve"> te</w:t>
      </w:r>
      <w:r>
        <w:rPr>
          <w:sz w:val="24"/>
          <w:szCs w:val="24"/>
        </w:rPr>
        <w:t>r</w:t>
      </w:r>
      <w:r>
        <w:rPr>
          <w:spacing w:val="1"/>
          <w:sz w:val="24"/>
          <w:szCs w:val="24"/>
        </w:rPr>
        <w:t>k</w:t>
      </w:r>
      <w:r>
        <w:rPr>
          <w:spacing w:val="-1"/>
          <w:sz w:val="24"/>
          <w:szCs w:val="24"/>
        </w:rPr>
        <w:t>e</w:t>
      </w:r>
      <w:r>
        <w:rPr>
          <w:sz w:val="24"/>
          <w:szCs w:val="24"/>
        </w:rPr>
        <w:t>nd</w:t>
      </w:r>
      <w:r>
        <w:rPr>
          <w:spacing w:val="-1"/>
          <w:sz w:val="24"/>
          <w:szCs w:val="24"/>
        </w:rPr>
        <w:t>a</w:t>
      </w:r>
      <w:r>
        <w:rPr>
          <w:sz w:val="24"/>
          <w:szCs w:val="24"/>
        </w:rPr>
        <w:t>li.</w:t>
      </w:r>
      <w:r>
        <w:rPr>
          <w:spacing w:val="1"/>
          <w:sz w:val="24"/>
          <w:szCs w:val="24"/>
        </w:rPr>
        <w:t xml:space="preserve"> </w:t>
      </w:r>
      <w:r>
        <w:rPr>
          <w:sz w:val="24"/>
          <w:szCs w:val="24"/>
        </w:rPr>
        <w:t>H</w:t>
      </w:r>
      <w:r>
        <w:rPr>
          <w:spacing w:val="-1"/>
          <w:sz w:val="24"/>
          <w:szCs w:val="24"/>
        </w:rPr>
        <w:t>a</w:t>
      </w:r>
      <w:r>
        <w:rPr>
          <w:sz w:val="24"/>
          <w:szCs w:val="24"/>
        </w:rPr>
        <w:t>l</w:t>
      </w:r>
      <w:r>
        <w:rPr>
          <w:spacing w:val="4"/>
          <w:sz w:val="24"/>
          <w:szCs w:val="24"/>
        </w:rPr>
        <w:t xml:space="preserve"> </w:t>
      </w:r>
      <w:r>
        <w:rPr>
          <w:sz w:val="24"/>
          <w:szCs w:val="24"/>
        </w:rPr>
        <w:t>ini</w:t>
      </w:r>
      <w:r>
        <w:rPr>
          <w:spacing w:val="7"/>
          <w:sz w:val="24"/>
          <w:szCs w:val="24"/>
        </w:rPr>
        <w:t xml:space="preserve"> </w:t>
      </w:r>
      <w:r>
        <w:rPr>
          <w:sz w:val="24"/>
          <w:szCs w:val="24"/>
        </w:rPr>
        <w:t>d</w:t>
      </w:r>
      <w:r>
        <w:rPr>
          <w:spacing w:val="-1"/>
          <w:sz w:val="24"/>
          <w:szCs w:val="24"/>
        </w:rPr>
        <w:t>a</w:t>
      </w:r>
      <w:r>
        <w:rPr>
          <w:spacing w:val="1"/>
          <w:sz w:val="24"/>
          <w:szCs w:val="24"/>
        </w:rPr>
        <w:t>p</w:t>
      </w:r>
      <w:r>
        <w:rPr>
          <w:spacing w:val="-1"/>
          <w:sz w:val="24"/>
          <w:szCs w:val="24"/>
        </w:rPr>
        <w:t>a</w:t>
      </w:r>
      <w:r>
        <w:rPr>
          <w:sz w:val="24"/>
          <w:szCs w:val="24"/>
        </w:rPr>
        <w:t>t</w:t>
      </w:r>
      <w:r>
        <w:rPr>
          <w:spacing w:val="9"/>
          <w:sz w:val="24"/>
          <w:szCs w:val="24"/>
        </w:rPr>
        <w:t xml:space="preserve"> </w:t>
      </w:r>
      <w:r>
        <w:rPr>
          <w:sz w:val="24"/>
          <w:szCs w:val="24"/>
        </w:rPr>
        <w:t>m</w:t>
      </w:r>
      <w:r>
        <w:rPr>
          <w:spacing w:val="-1"/>
          <w:sz w:val="24"/>
          <w:szCs w:val="24"/>
        </w:rPr>
        <w:t>e</w:t>
      </w:r>
      <w:r>
        <w:rPr>
          <w:spacing w:val="5"/>
          <w:sz w:val="24"/>
          <w:szCs w:val="24"/>
        </w:rPr>
        <w:t>n</w:t>
      </w:r>
      <w:r>
        <w:rPr>
          <w:spacing w:val="-5"/>
          <w:sz w:val="24"/>
          <w:szCs w:val="24"/>
        </w:rPr>
        <w:t>y</w:t>
      </w:r>
      <w:r>
        <w:rPr>
          <w:spacing w:val="-1"/>
          <w:sz w:val="24"/>
          <w:szCs w:val="24"/>
        </w:rPr>
        <w:t>e</w:t>
      </w:r>
      <w:r>
        <w:rPr>
          <w:sz w:val="24"/>
          <w:szCs w:val="24"/>
        </w:rPr>
        <w:t>b</w:t>
      </w:r>
      <w:r>
        <w:rPr>
          <w:spacing w:val="-1"/>
          <w:sz w:val="24"/>
          <w:szCs w:val="24"/>
        </w:rPr>
        <w:t>a</w:t>
      </w:r>
      <w:r>
        <w:rPr>
          <w:sz w:val="24"/>
          <w:szCs w:val="24"/>
        </w:rPr>
        <w:t>bk</w:t>
      </w:r>
      <w:r>
        <w:rPr>
          <w:spacing w:val="-1"/>
          <w:sz w:val="24"/>
          <w:szCs w:val="24"/>
        </w:rPr>
        <w:t>a</w:t>
      </w:r>
      <w:r>
        <w:rPr>
          <w:sz w:val="24"/>
          <w:szCs w:val="24"/>
        </w:rPr>
        <w:t>n</w:t>
      </w:r>
      <w:r>
        <w:rPr>
          <w:spacing w:val="3"/>
          <w:sz w:val="24"/>
          <w:szCs w:val="24"/>
        </w:rPr>
        <w:t xml:space="preserve"> </w:t>
      </w:r>
      <w:r>
        <w:rPr>
          <w:sz w:val="24"/>
          <w:szCs w:val="24"/>
        </w:rPr>
        <w:t>tuju</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t</w:t>
      </w:r>
      <w:r>
        <w:rPr>
          <w:sz w:val="24"/>
          <w:szCs w:val="24"/>
        </w:rPr>
        <w:t>id</w:t>
      </w:r>
      <w:r>
        <w:rPr>
          <w:spacing w:val="-1"/>
          <w:sz w:val="24"/>
          <w:szCs w:val="24"/>
        </w:rPr>
        <w:t>a</w:t>
      </w:r>
      <w:r>
        <w:rPr>
          <w:sz w:val="24"/>
          <w:szCs w:val="24"/>
        </w:rPr>
        <w:t xml:space="preserve">k </w:t>
      </w:r>
      <w:r>
        <w:rPr>
          <w:spacing w:val="-1"/>
          <w:sz w:val="24"/>
          <w:szCs w:val="24"/>
        </w:rPr>
        <w:t>a</w:t>
      </w:r>
      <w:r>
        <w:rPr>
          <w:sz w:val="24"/>
          <w:szCs w:val="24"/>
        </w:rPr>
        <w:t>k</w:t>
      </w:r>
      <w:r>
        <w:rPr>
          <w:spacing w:val="-1"/>
          <w:sz w:val="24"/>
          <w:szCs w:val="24"/>
        </w:rPr>
        <w:t>a</w:t>
      </w:r>
      <w:r>
        <w:rPr>
          <w:sz w:val="24"/>
          <w:szCs w:val="24"/>
        </w:rPr>
        <w:t>n t</w:t>
      </w:r>
      <w:r>
        <w:rPr>
          <w:spacing w:val="1"/>
          <w:sz w:val="24"/>
          <w:szCs w:val="24"/>
        </w:rPr>
        <w:t>e</w:t>
      </w:r>
      <w:r>
        <w:rPr>
          <w:spacing w:val="2"/>
          <w:sz w:val="24"/>
          <w:szCs w:val="24"/>
        </w:rPr>
        <w:t>r</w:t>
      </w:r>
      <w:r>
        <w:rPr>
          <w:spacing w:val="-3"/>
          <w:sz w:val="24"/>
          <w:szCs w:val="24"/>
        </w:rPr>
        <w:t>c</w:t>
      </w:r>
      <w:r>
        <w:rPr>
          <w:spacing w:val="-1"/>
          <w:sz w:val="24"/>
          <w:szCs w:val="24"/>
        </w:rPr>
        <w:t>a</w:t>
      </w:r>
      <w:r>
        <w:rPr>
          <w:spacing w:val="2"/>
          <w:sz w:val="24"/>
          <w:szCs w:val="24"/>
        </w:rPr>
        <w:t>p</w:t>
      </w:r>
      <w:r>
        <w:rPr>
          <w:spacing w:val="-1"/>
          <w:sz w:val="24"/>
          <w:szCs w:val="24"/>
        </w:rPr>
        <w:t>a</w:t>
      </w:r>
      <w:r>
        <w:rPr>
          <w:sz w:val="24"/>
          <w:szCs w:val="24"/>
        </w:rPr>
        <w:t>i</w:t>
      </w:r>
      <w:r>
        <w:rPr>
          <w:spacing w:val="5"/>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b</w:t>
      </w:r>
      <w:r>
        <w:rPr>
          <w:spacing w:val="-1"/>
          <w:sz w:val="24"/>
          <w:szCs w:val="24"/>
        </w:rPr>
        <w:t>a</w:t>
      </w:r>
      <w:r>
        <w:rPr>
          <w:sz w:val="24"/>
          <w:szCs w:val="24"/>
        </w:rPr>
        <w:t>ik.</w:t>
      </w:r>
    </w:p>
    <w:p w:rsidR="0047694C" w:rsidRDefault="00000000">
      <w:pPr>
        <w:spacing w:before="20" w:line="480" w:lineRule="auto"/>
        <w:ind w:left="2029" w:right="77" w:firstLine="362"/>
        <w:jc w:val="both"/>
        <w:rPr>
          <w:sz w:val="24"/>
          <w:szCs w:val="24"/>
        </w:rPr>
      </w:pP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z w:val="24"/>
          <w:szCs w:val="24"/>
        </w:rPr>
        <w:t>diba</w:t>
      </w:r>
      <w:r>
        <w:rPr>
          <w:spacing w:val="2"/>
          <w:sz w:val="24"/>
          <w:szCs w:val="24"/>
        </w:rPr>
        <w:t>n</w:t>
      </w:r>
      <w:r>
        <w:rPr>
          <w:spacing w:val="-2"/>
          <w:sz w:val="24"/>
          <w:szCs w:val="24"/>
        </w:rPr>
        <w:t>g</w:t>
      </w:r>
      <w:r>
        <w:rPr>
          <w:sz w:val="24"/>
          <w:szCs w:val="24"/>
        </w:rPr>
        <w:t>un</w:t>
      </w:r>
      <w:r>
        <w:rPr>
          <w:spacing w:val="1"/>
          <w:sz w:val="24"/>
          <w:szCs w:val="24"/>
        </w:rPr>
        <w:t xml:space="preserve"> a</w:t>
      </w:r>
      <w:r>
        <w:rPr>
          <w:spacing w:val="-2"/>
          <w:sz w:val="24"/>
          <w:szCs w:val="24"/>
        </w:rPr>
        <w:t>g</w:t>
      </w:r>
      <w:r>
        <w:rPr>
          <w:spacing w:val="-1"/>
          <w:sz w:val="24"/>
          <w:szCs w:val="24"/>
        </w:rPr>
        <w:t>a</w:t>
      </w:r>
      <w:r>
        <w:rPr>
          <w:sz w:val="24"/>
          <w:szCs w:val="24"/>
        </w:rPr>
        <w:t>r</w:t>
      </w:r>
      <w:r>
        <w:rPr>
          <w:spacing w:val="9"/>
          <w:sz w:val="24"/>
          <w:szCs w:val="24"/>
        </w:rPr>
        <w:t xml:space="preserve"> </w:t>
      </w:r>
      <w:r>
        <w:rPr>
          <w:sz w:val="24"/>
          <w:szCs w:val="24"/>
        </w:rPr>
        <w:t>tuju</w:t>
      </w:r>
      <w:r>
        <w:rPr>
          <w:spacing w:val="-1"/>
          <w:sz w:val="24"/>
          <w:szCs w:val="24"/>
        </w:rPr>
        <w:t>a</w:t>
      </w:r>
      <w:r>
        <w:rPr>
          <w:sz w:val="24"/>
          <w:szCs w:val="24"/>
        </w:rPr>
        <w:t>n t</w:t>
      </w:r>
      <w:r>
        <w:rPr>
          <w:spacing w:val="-1"/>
          <w:sz w:val="24"/>
          <w:szCs w:val="24"/>
        </w:rPr>
        <w:t>erca</w:t>
      </w:r>
      <w:r>
        <w:rPr>
          <w:spacing w:val="1"/>
          <w:sz w:val="24"/>
          <w:szCs w:val="24"/>
        </w:rPr>
        <w:t>p</w:t>
      </w:r>
      <w:r>
        <w:rPr>
          <w:spacing w:val="-1"/>
          <w:sz w:val="24"/>
          <w:szCs w:val="24"/>
        </w:rPr>
        <w:t>a</w:t>
      </w:r>
      <w:r>
        <w:rPr>
          <w:sz w:val="24"/>
          <w:szCs w:val="24"/>
        </w:rPr>
        <w:t>i</w:t>
      </w:r>
      <w:r>
        <w:rPr>
          <w:spacing w:val="3"/>
          <w:sz w:val="24"/>
          <w:szCs w:val="24"/>
        </w:rPr>
        <w:t xml:space="preserve"> </w:t>
      </w:r>
      <w:r>
        <w:rPr>
          <w:sz w:val="24"/>
          <w:szCs w:val="24"/>
        </w:rPr>
        <w:t>tid</w:t>
      </w:r>
      <w:r>
        <w:rPr>
          <w:spacing w:val="-1"/>
          <w:sz w:val="24"/>
          <w:szCs w:val="24"/>
        </w:rPr>
        <w:t>a</w:t>
      </w:r>
      <w:r>
        <w:rPr>
          <w:sz w:val="24"/>
          <w:szCs w:val="24"/>
        </w:rPr>
        <w:t>k</w:t>
      </w:r>
      <w:r>
        <w:rPr>
          <w:spacing w:val="7"/>
          <w:sz w:val="24"/>
          <w:szCs w:val="24"/>
        </w:rPr>
        <w:t xml:space="preserve"> </w:t>
      </w:r>
      <w:r>
        <w:rPr>
          <w:sz w:val="24"/>
          <w:szCs w:val="24"/>
        </w:rPr>
        <w:t>me</w:t>
      </w:r>
      <w:r>
        <w:rPr>
          <w:spacing w:val="2"/>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pacing w:val="2"/>
          <w:sz w:val="24"/>
          <w:szCs w:val="24"/>
        </w:rPr>
        <w:t>n</w:t>
      </w:r>
      <w:r>
        <w:rPr>
          <w:sz w:val="24"/>
          <w:szCs w:val="24"/>
        </w:rPr>
        <w:t>g s</w:t>
      </w:r>
      <w:r>
        <w:rPr>
          <w:spacing w:val="-1"/>
          <w:sz w:val="24"/>
          <w:szCs w:val="24"/>
        </w:rPr>
        <w:t>e</w:t>
      </w:r>
      <w:r>
        <w:rPr>
          <w:sz w:val="24"/>
          <w:szCs w:val="24"/>
        </w:rPr>
        <w:t>hing</w:t>
      </w:r>
      <w:r>
        <w:rPr>
          <w:spacing w:val="-2"/>
          <w:sz w:val="24"/>
          <w:szCs w:val="24"/>
        </w:rPr>
        <w:t>g</w:t>
      </w:r>
      <w:r>
        <w:rPr>
          <w:sz w:val="24"/>
          <w:szCs w:val="24"/>
        </w:rPr>
        <w:t>a</w:t>
      </w:r>
      <w:r>
        <w:rPr>
          <w:spacing w:val="3"/>
          <w:sz w:val="24"/>
          <w:szCs w:val="24"/>
        </w:rPr>
        <w:t xml:space="preserve"> </w:t>
      </w:r>
      <w:r>
        <w:rPr>
          <w:spacing w:val="-1"/>
          <w:sz w:val="24"/>
          <w:szCs w:val="24"/>
        </w:rPr>
        <w:t>re</w:t>
      </w:r>
      <w:r>
        <w:rPr>
          <w:sz w:val="24"/>
          <w:szCs w:val="24"/>
        </w:rPr>
        <w:t>siko</w:t>
      </w:r>
      <w:r>
        <w:rPr>
          <w:spacing w:val="5"/>
          <w:sz w:val="24"/>
          <w:szCs w:val="24"/>
        </w:rPr>
        <w:t xml:space="preserve"> </w:t>
      </w:r>
      <w:r>
        <w:rPr>
          <w:sz w:val="24"/>
          <w:szCs w:val="24"/>
        </w:rPr>
        <w:t>k</w:t>
      </w:r>
      <w:r>
        <w:rPr>
          <w:spacing w:val="1"/>
          <w:sz w:val="24"/>
          <w:szCs w:val="24"/>
        </w:rPr>
        <w:t>e</w:t>
      </w:r>
      <w:r>
        <w:rPr>
          <w:sz w:val="24"/>
          <w:szCs w:val="24"/>
        </w:rPr>
        <w:t>g</w:t>
      </w:r>
      <w:r>
        <w:rPr>
          <w:spacing w:val="1"/>
          <w:sz w:val="24"/>
          <w:szCs w:val="24"/>
        </w:rPr>
        <w:t>a</w:t>
      </w:r>
      <w:r>
        <w:rPr>
          <w:spacing w:val="-2"/>
          <w:sz w:val="24"/>
          <w:szCs w:val="24"/>
        </w:rPr>
        <w:t>g</w:t>
      </w:r>
      <w:r>
        <w:rPr>
          <w:spacing w:val="-1"/>
          <w:sz w:val="24"/>
          <w:szCs w:val="24"/>
        </w:rPr>
        <w:t>a</w:t>
      </w:r>
      <w:r>
        <w:rPr>
          <w:spacing w:val="5"/>
          <w:sz w:val="24"/>
          <w:szCs w:val="24"/>
        </w:rPr>
        <w:t>l</w:t>
      </w:r>
      <w:r>
        <w:rPr>
          <w:spacing w:val="-1"/>
          <w:sz w:val="24"/>
          <w:szCs w:val="24"/>
        </w:rPr>
        <w:t>a</w:t>
      </w:r>
      <w:r>
        <w:rPr>
          <w:sz w:val="24"/>
          <w:szCs w:val="24"/>
        </w:rPr>
        <w:t>n</w:t>
      </w:r>
      <w:r>
        <w:rPr>
          <w:spacing w:val="2"/>
          <w:sz w:val="24"/>
          <w:szCs w:val="24"/>
        </w:rPr>
        <w:t xml:space="preserve"> </w:t>
      </w:r>
      <w:r>
        <w:rPr>
          <w:sz w:val="24"/>
          <w:szCs w:val="24"/>
        </w:rPr>
        <w:t>bisa</w:t>
      </w:r>
      <w:r>
        <w:rPr>
          <w:spacing w:val="1"/>
          <w:sz w:val="24"/>
          <w:szCs w:val="24"/>
        </w:rPr>
        <w:t xml:space="preserve"> </w:t>
      </w:r>
      <w:r>
        <w:rPr>
          <w:sz w:val="24"/>
          <w:szCs w:val="24"/>
        </w:rPr>
        <w:t>diminimal</w:t>
      </w:r>
      <w:r>
        <w:rPr>
          <w:spacing w:val="1"/>
          <w:sz w:val="24"/>
          <w:szCs w:val="24"/>
        </w:rPr>
        <w:t>k</w:t>
      </w:r>
      <w:r>
        <w:rPr>
          <w:spacing w:val="-1"/>
          <w:sz w:val="24"/>
          <w:szCs w:val="24"/>
        </w:rPr>
        <w:t>a</w:t>
      </w:r>
      <w:r>
        <w:rPr>
          <w:sz w:val="24"/>
          <w:szCs w:val="24"/>
        </w:rPr>
        <w:t>n.</w:t>
      </w:r>
      <w:r>
        <w:rPr>
          <w:spacing w:val="9"/>
          <w:sz w:val="24"/>
          <w:szCs w:val="24"/>
        </w:rPr>
        <w:t xml:space="preserve"> </w:t>
      </w:r>
      <w:r>
        <w:rPr>
          <w:spacing w:val="2"/>
          <w:sz w:val="24"/>
          <w:szCs w:val="24"/>
        </w:rPr>
        <w:t>A</w:t>
      </w:r>
      <w:r>
        <w:rPr>
          <w:spacing w:val="-2"/>
          <w:sz w:val="24"/>
          <w:szCs w:val="24"/>
        </w:rPr>
        <w:t>g</w:t>
      </w:r>
      <w:r>
        <w:rPr>
          <w:spacing w:val="-1"/>
          <w:sz w:val="24"/>
          <w:szCs w:val="24"/>
        </w:rPr>
        <w:t>a</w:t>
      </w:r>
      <w:r>
        <w:rPr>
          <w:sz w:val="24"/>
          <w:szCs w:val="24"/>
        </w:rPr>
        <w:t>r</w:t>
      </w:r>
      <w:r>
        <w:rPr>
          <w:spacing w:val="1"/>
          <w:sz w:val="24"/>
          <w:szCs w:val="24"/>
        </w:rPr>
        <w:t xml:space="preserve"> </w:t>
      </w:r>
      <w:r>
        <w:rPr>
          <w:sz w:val="24"/>
          <w:szCs w:val="24"/>
        </w:rPr>
        <w:t>sup</w:t>
      </w:r>
      <w:r>
        <w:rPr>
          <w:spacing w:val="4"/>
          <w:sz w:val="24"/>
          <w:szCs w:val="24"/>
        </w:rPr>
        <w:t>a</w:t>
      </w:r>
      <w:r>
        <w:rPr>
          <w:spacing w:val="-2"/>
          <w:sz w:val="24"/>
          <w:szCs w:val="24"/>
        </w:rPr>
        <w:t>y</w:t>
      </w:r>
      <w:r>
        <w:rPr>
          <w:sz w:val="24"/>
          <w:szCs w:val="24"/>
        </w:rPr>
        <w:t xml:space="preserve">a </w:t>
      </w:r>
      <w:r>
        <w:rPr>
          <w:spacing w:val="1"/>
          <w:sz w:val="24"/>
          <w:szCs w:val="24"/>
        </w:rPr>
        <w:t>ta</w:t>
      </w:r>
      <w:r>
        <w:rPr>
          <w:spacing w:val="2"/>
          <w:sz w:val="24"/>
          <w:szCs w:val="24"/>
        </w:rPr>
        <w:t>r</w:t>
      </w:r>
      <w:r>
        <w:rPr>
          <w:sz w:val="24"/>
          <w:szCs w:val="24"/>
        </w:rPr>
        <w:t>g</w:t>
      </w:r>
      <w:r>
        <w:rPr>
          <w:spacing w:val="-3"/>
          <w:sz w:val="24"/>
          <w:szCs w:val="24"/>
        </w:rPr>
        <w:t>e</w:t>
      </w:r>
      <w:r>
        <w:rPr>
          <w:sz w:val="24"/>
          <w:szCs w:val="24"/>
        </w:rPr>
        <w:t>t t</w:t>
      </w:r>
      <w:r>
        <w:rPr>
          <w:spacing w:val="-1"/>
          <w:sz w:val="24"/>
          <w:szCs w:val="24"/>
        </w:rPr>
        <w:t>er</w:t>
      </w:r>
      <w:r>
        <w:rPr>
          <w:sz w:val="24"/>
          <w:szCs w:val="24"/>
        </w:rPr>
        <w:t>s</w:t>
      </w:r>
      <w:r>
        <w:rPr>
          <w:spacing w:val="-1"/>
          <w:sz w:val="24"/>
          <w:szCs w:val="24"/>
        </w:rPr>
        <w:t>e</w:t>
      </w:r>
      <w:r>
        <w:rPr>
          <w:sz w:val="24"/>
          <w:szCs w:val="24"/>
        </w:rPr>
        <w:t>but</w:t>
      </w:r>
      <w:r>
        <w:rPr>
          <w:spacing w:val="4"/>
          <w:sz w:val="24"/>
          <w:szCs w:val="24"/>
        </w:rPr>
        <w:t xml:space="preserve"> </w:t>
      </w:r>
      <w:r>
        <w:rPr>
          <w:sz w:val="24"/>
          <w:szCs w:val="24"/>
        </w:rPr>
        <w:t>bisa</w:t>
      </w:r>
      <w:r>
        <w:rPr>
          <w:spacing w:val="1"/>
          <w:sz w:val="24"/>
          <w:szCs w:val="24"/>
        </w:rPr>
        <w:t xml:space="preserve"> </w:t>
      </w:r>
      <w:r>
        <w:rPr>
          <w:sz w:val="24"/>
          <w:szCs w:val="24"/>
        </w:rPr>
        <w:t>t</w:t>
      </w:r>
      <w:r>
        <w:rPr>
          <w:spacing w:val="1"/>
          <w:sz w:val="24"/>
          <w:szCs w:val="24"/>
        </w:rPr>
        <w:t>e</w:t>
      </w:r>
      <w:r>
        <w:rPr>
          <w:spacing w:val="-1"/>
          <w:sz w:val="24"/>
          <w:szCs w:val="24"/>
        </w:rPr>
        <w:t>rca</w:t>
      </w:r>
      <w:r>
        <w:rPr>
          <w:sz w:val="24"/>
          <w:szCs w:val="24"/>
        </w:rPr>
        <w:t>p</w:t>
      </w:r>
      <w:r>
        <w:rPr>
          <w:spacing w:val="-1"/>
          <w:sz w:val="24"/>
          <w:szCs w:val="24"/>
        </w:rPr>
        <w:t>a</w:t>
      </w:r>
      <w:r>
        <w:rPr>
          <w:sz w:val="24"/>
          <w:szCs w:val="24"/>
        </w:rPr>
        <w:t>i</w:t>
      </w:r>
      <w:r>
        <w:rPr>
          <w:spacing w:val="4"/>
          <w:sz w:val="24"/>
          <w:szCs w:val="24"/>
        </w:rPr>
        <w:t xml:space="preserve"> </w:t>
      </w:r>
      <w:r>
        <w:rPr>
          <w:sz w:val="24"/>
          <w:szCs w:val="24"/>
        </w:rPr>
        <w:t>s</w:t>
      </w:r>
      <w:r>
        <w:rPr>
          <w:spacing w:val="1"/>
          <w:sz w:val="24"/>
          <w:szCs w:val="24"/>
        </w:rPr>
        <w:t>e</w:t>
      </w:r>
      <w:r>
        <w:rPr>
          <w:spacing w:val="-1"/>
          <w:sz w:val="24"/>
          <w:szCs w:val="24"/>
        </w:rPr>
        <w:t>car</w:t>
      </w:r>
      <w:r>
        <w:rPr>
          <w:sz w:val="24"/>
          <w:szCs w:val="24"/>
        </w:rPr>
        <w:t>a</w:t>
      </w:r>
      <w:r>
        <w:rPr>
          <w:spacing w:val="3"/>
          <w:sz w:val="24"/>
          <w:szCs w:val="24"/>
        </w:rPr>
        <w:t xml:space="preserve"> </w:t>
      </w:r>
      <w:r>
        <w:rPr>
          <w:spacing w:val="-1"/>
          <w:sz w:val="24"/>
          <w:szCs w:val="24"/>
        </w:rPr>
        <w:t>efe</w:t>
      </w:r>
      <w:r>
        <w:rPr>
          <w:sz w:val="24"/>
          <w:szCs w:val="24"/>
        </w:rPr>
        <w:t>kt</w:t>
      </w:r>
      <w:r>
        <w:rPr>
          <w:spacing w:val="3"/>
          <w:sz w:val="24"/>
          <w:szCs w:val="24"/>
        </w:rPr>
        <w:t>i</w:t>
      </w:r>
      <w:r>
        <w:rPr>
          <w:sz w:val="24"/>
          <w:szCs w:val="24"/>
        </w:rPr>
        <w:t>f</w:t>
      </w:r>
      <w:r>
        <w:rPr>
          <w:spacing w:val="1"/>
          <w:sz w:val="24"/>
          <w:szCs w:val="24"/>
        </w:rPr>
        <w:t xml:space="preserve"> </w:t>
      </w:r>
      <w:r>
        <w:rPr>
          <w:sz w:val="24"/>
          <w:szCs w:val="24"/>
        </w:rPr>
        <w:t>d</w:t>
      </w:r>
      <w:r>
        <w:rPr>
          <w:spacing w:val="-1"/>
          <w:sz w:val="24"/>
          <w:szCs w:val="24"/>
        </w:rPr>
        <w:t>a</w:t>
      </w:r>
      <w:r>
        <w:rPr>
          <w:sz w:val="24"/>
          <w:szCs w:val="24"/>
        </w:rPr>
        <w:t>n</w:t>
      </w:r>
      <w:r>
        <w:rPr>
          <w:spacing w:val="9"/>
          <w:sz w:val="24"/>
          <w:szCs w:val="24"/>
        </w:rPr>
        <w:t xml:space="preserve"> </w:t>
      </w:r>
      <w:r>
        <w:rPr>
          <w:sz w:val="24"/>
          <w:szCs w:val="24"/>
        </w:rPr>
        <w:t>efisien</w:t>
      </w:r>
      <w:r>
        <w:rPr>
          <w:spacing w:val="11"/>
          <w:sz w:val="24"/>
          <w:szCs w:val="24"/>
        </w:rPr>
        <w:t xml:space="preserve"> </w:t>
      </w:r>
      <w:r>
        <w:rPr>
          <w:sz w:val="24"/>
          <w:szCs w:val="24"/>
        </w:rPr>
        <w:t>maka ta</w:t>
      </w:r>
      <w:r>
        <w:rPr>
          <w:spacing w:val="-1"/>
          <w:sz w:val="24"/>
          <w:szCs w:val="24"/>
        </w:rPr>
        <w:t>r</w:t>
      </w:r>
      <w:r>
        <w:rPr>
          <w:sz w:val="24"/>
          <w:szCs w:val="24"/>
        </w:rPr>
        <w:t>g</w:t>
      </w:r>
      <w:r>
        <w:rPr>
          <w:spacing w:val="-1"/>
          <w:sz w:val="24"/>
          <w:szCs w:val="24"/>
        </w:rPr>
        <w:t>e</w:t>
      </w:r>
      <w:r>
        <w:rPr>
          <w:sz w:val="24"/>
          <w:szCs w:val="24"/>
        </w:rPr>
        <w:t>t</w:t>
      </w:r>
      <w:r>
        <w:rPr>
          <w:spacing w:val="4"/>
          <w:sz w:val="24"/>
          <w:szCs w:val="24"/>
        </w:rPr>
        <w:t xml:space="preserve"> </w:t>
      </w:r>
      <w:r>
        <w:rPr>
          <w:spacing w:val="-1"/>
          <w:sz w:val="24"/>
          <w:szCs w:val="24"/>
        </w:rPr>
        <w:t>a</w:t>
      </w:r>
      <w:r>
        <w:rPr>
          <w:sz w:val="24"/>
          <w:szCs w:val="24"/>
        </w:rPr>
        <w:t>tau s</w:t>
      </w:r>
      <w:r>
        <w:rPr>
          <w:spacing w:val="-1"/>
          <w:sz w:val="24"/>
          <w:szCs w:val="24"/>
        </w:rPr>
        <w:t>a</w:t>
      </w:r>
      <w:r>
        <w:rPr>
          <w:sz w:val="24"/>
          <w:szCs w:val="24"/>
        </w:rPr>
        <w:t>s</w:t>
      </w:r>
      <w:r>
        <w:rPr>
          <w:spacing w:val="-1"/>
          <w:sz w:val="24"/>
          <w:szCs w:val="24"/>
        </w:rPr>
        <w:t>ar</w:t>
      </w:r>
      <w:r>
        <w:rPr>
          <w:spacing w:val="-3"/>
          <w:sz w:val="24"/>
          <w:szCs w:val="24"/>
        </w:rPr>
        <w:t>a</w:t>
      </w:r>
      <w:r>
        <w:rPr>
          <w:sz w:val="24"/>
          <w:szCs w:val="24"/>
        </w:rPr>
        <w:t>n</w:t>
      </w:r>
      <w:r>
        <w:rPr>
          <w:spacing w:val="2"/>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 xml:space="preserve">but </w:t>
      </w:r>
      <w:r>
        <w:rPr>
          <w:spacing w:val="3"/>
          <w:sz w:val="24"/>
          <w:szCs w:val="24"/>
        </w:rPr>
        <w:t>h</w:t>
      </w:r>
      <w:r>
        <w:rPr>
          <w:spacing w:val="-1"/>
          <w:sz w:val="24"/>
          <w:szCs w:val="24"/>
        </w:rPr>
        <w:t>a</w:t>
      </w:r>
      <w:r>
        <w:rPr>
          <w:sz w:val="24"/>
          <w:szCs w:val="24"/>
        </w:rPr>
        <w:t>rus</w:t>
      </w:r>
      <w:r>
        <w:rPr>
          <w:spacing w:val="4"/>
          <w:sz w:val="24"/>
          <w:szCs w:val="24"/>
        </w:rPr>
        <w:t xml:space="preserve"> </w:t>
      </w:r>
      <w:r>
        <w:rPr>
          <w:sz w:val="24"/>
          <w:szCs w:val="24"/>
        </w:rPr>
        <w:t>diket</w:t>
      </w:r>
      <w:r>
        <w:rPr>
          <w:spacing w:val="-1"/>
          <w:sz w:val="24"/>
          <w:szCs w:val="24"/>
        </w:rPr>
        <w:t>a</w:t>
      </w:r>
      <w:r>
        <w:rPr>
          <w:sz w:val="24"/>
          <w:szCs w:val="24"/>
        </w:rPr>
        <w:t>hui t</w:t>
      </w:r>
      <w:r>
        <w:rPr>
          <w:spacing w:val="-1"/>
          <w:sz w:val="24"/>
          <w:szCs w:val="24"/>
        </w:rPr>
        <w:t>er</w:t>
      </w:r>
      <w:r>
        <w:rPr>
          <w:sz w:val="24"/>
          <w:szCs w:val="24"/>
        </w:rPr>
        <w:t xml:space="preserve">lebih </w:t>
      </w:r>
      <w:r>
        <w:rPr>
          <w:spacing w:val="2"/>
          <w:sz w:val="24"/>
          <w:szCs w:val="24"/>
        </w:rPr>
        <w:t>d</w:t>
      </w:r>
      <w:r>
        <w:rPr>
          <w:spacing w:val="-1"/>
          <w:sz w:val="24"/>
          <w:szCs w:val="24"/>
        </w:rPr>
        <w:t>a</w:t>
      </w:r>
      <w:r>
        <w:rPr>
          <w:spacing w:val="2"/>
          <w:sz w:val="24"/>
          <w:szCs w:val="24"/>
        </w:rPr>
        <w:t>h</w:t>
      </w:r>
      <w:r>
        <w:rPr>
          <w:sz w:val="24"/>
          <w:szCs w:val="24"/>
        </w:rPr>
        <w:t xml:space="preserve">ulu </w:t>
      </w:r>
      <w:r>
        <w:rPr>
          <w:spacing w:val="-1"/>
          <w:sz w:val="24"/>
          <w:szCs w:val="24"/>
        </w:rPr>
        <w:t>c</w:t>
      </w:r>
      <w:r>
        <w:rPr>
          <w:sz w:val="24"/>
          <w:szCs w:val="24"/>
        </w:rPr>
        <w:t>i</w:t>
      </w:r>
      <w:r>
        <w:rPr>
          <w:spacing w:val="-1"/>
          <w:sz w:val="24"/>
          <w:szCs w:val="24"/>
        </w:rPr>
        <w:t>r</w:t>
      </w:r>
      <w:r>
        <w:rPr>
          <w:spacing w:val="5"/>
          <w:sz w:val="24"/>
          <w:szCs w:val="24"/>
        </w:rPr>
        <w:t>i</w:t>
      </w:r>
      <w:r>
        <w:rPr>
          <w:spacing w:val="-1"/>
          <w:sz w:val="24"/>
          <w:szCs w:val="24"/>
        </w:rPr>
        <w:t>-c</w:t>
      </w:r>
      <w:r>
        <w:rPr>
          <w:sz w:val="24"/>
          <w:szCs w:val="24"/>
        </w:rPr>
        <w:t xml:space="preserve">iri </w:t>
      </w:r>
      <w:r>
        <w:rPr>
          <w:spacing w:val="-1"/>
          <w:sz w:val="24"/>
          <w:szCs w:val="24"/>
        </w:rPr>
        <w:t>a</w:t>
      </w:r>
      <w:r>
        <w:rPr>
          <w:spacing w:val="3"/>
          <w:sz w:val="24"/>
          <w:szCs w:val="24"/>
        </w:rPr>
        <w:t>t</w:t>
      </w:r>
      <w:r>
        <w:rPr>
          <w:spacing w:val="-1"/>
          <w:sz w:val="24"/>
          <w:szCs w:val="24"/>
        </w:rPr>
        <w:t>a</w:t>
      </w:r>
      <w:r>
        <w:rPr>
          <w:sz w:val="24"/>
          <w:szCs w:val="24"/>
        </w:rPr>
        <w:t>u krit</w:t>
      </w:r>
      <w:r>
        <w:rPr>
          <w:spacing w:val="-1"/>
          <w:sz w:val="24"/>
          <w:szCs w:val="24"/>
        </w:rPr>
        <w:t>er</w:t>
      </w:r>
      <w:r>
        <w:rPr>
          <w:sz w:val="24"/>
          <w:szCs w:val="24"/>
        </w:rPr>
        <w:t>i</w:t>
      </w:r>
      <w:r>
        <w:rPr>
          <w:spacing w:val="-1"/>
          <w:sz w:val="24"/>
          <w:szCs w:val="24"/>
        </w:rPr>
        <w:t>a</w:t>
      </w:r>
      <w:r>
        <w:rPr>
          <w:spacing w:val="2"/>
          <w:sz w:val="24"/>
          <w:szCs w:val="24"/>
        </w:rPr>
        <w:t>n</w:t>
      </w:r>
      <w:r>
        <w:rPr>
          <w:spacing w:val="-5"/>
          <w:sz w:val="24"/>
          <w:szCs w:val="24"/>
        </w:rPr>
        <w:t>y</w:t>
      </w:r>
      <w:r>
        <w:rPr>
          <w:sz w:val="24"/>
          <w:szCs w:val="24"/>
        </w:rPr>
        <w:t>a</w:t>
      </w:r>
      <w:r>
        <w:rPr>
          <w:spacing w:val="3"/>
          <w:sz w:val="24"/>
          <w:szCs w:val="24"/>
        </w:rPr>
        <w:t xml:space="preserve"> </w:t>
      </w:r>
      <w:r>
        <w:rPr>
          <w:spacing w:val="1"/>
          <w:sz w:val="24"/>
          <w:szCs w:val="24"/>
        </w:rPr>
        <w:t>a</w:t>
      </w:r>
      <w:r>
        <w:rPr>
          <w:sz w:val="24"/>
          <w:szCs w:val="24"/>
        </w:rPr>
        <w:t>g</w:t>
      </w:r>
      <w:r>
        <w:rPr>
          <w:spacing w:val="-1"/>
          <w:sz w:val="24"/>
          <w:szCs w:val="24"/>
        </w:rPr>
        <w:t>a</w:t>
      </w:r>
      <w:r>
        <w:rPr>
          <w:sz w:val="24"/>
          <w:szCs w:val="24"/>
        </w:rPr>
        <w:t xml:space="preserve">r </w:t>
      </w:r>
      <w:r>
        <w:rPr>
          <w:spacing w:val="5"/>
          <w:sz w:val="24"/>
          <w:szCs w:val="24"/>
        </w:rPr>
        <w:t>s</w:t>
      </w:r>
      <w:r>
        <w:rPr>
          <w:spacing w:val="-7"/>
          <w:sz w:val="24"/>
          <w:szCs w:val="24"/>
        </w:rPr>
        <w:t>y</w:t>
      </w:r>
      <w:r>
        <w:rPr>
          <w:spacing w:val="3"/>
          <w:sz w:val="24"/>
          <w:szCs w:val="24"/>
        </w:rPr>
        <w:t>s</w:t>
      </w:r>
      <w:r>
        <w:rPr>
          <w:spacing w:val="1"/>
          <w:sz w:val="24"/>
          <w:szCs w:val="24"/>
        </w:rPr>
        <w:t>t</w:t>
      </w:r>
      <w:r>
        <w:rPr>
          <w:spacing w:val="-1"/>
          <w:sz w:val="24"/>
          <w:szCs w:val="24"/>
        </w:rPr>
        <w:t>e</w:t>
      </w:r>
      <w:r>
        <w:rPr>
          <w:sz w:val="24"/>
          <w:szCs w:val="24"/>
        </w:rPr>
        <w:t>m</w:t>
      </w:r>
      <w:r>
        <w:rPr>
          <w:spacing w:val="1"/>
          <w:sz w:val="24"/>
          <w:szCs w:val="24"/>
        </w:rPr>
        <w:t xml:space="preserve"> </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diba</w:t>
      </w:r>
      <w:r>
        <w:rPr>
          <w:spacing w:val="2"/>
          <w:sz w:val="24"/>
          <w:szCs w:val="24"/>
        </w:rPr>
        <w:t>n</w:t>
      </w:r>
      <w:r>
        <w:rPr>
          <w:spacing w:val="-2"/>
          <w:sz w:val="24"/>
          <w:szCs w:val="24"/>
        </w:rPr>
        <w:t>g</w:t>
      </w:r>
      <w:r>
        <w:rPr>
          <w:sz w:val="24"/>
          <w:szCs w:val="24"/>
        </w:rPr>
        <w:t>un</w:t>
      </w:r>
      <w:r>
        <w:rPr>
          <w:spacing w:val="4"/>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men</w:t>
      </w:r>
      <w:r>
        <w:rPr>
          <w:spacing w:val="5"/>
          <w:sz w:val="24"/>
          <w:szCs w:val="24"/>
        </w:rPr>
        <w:t>u</w:t>
      </w:r>
      <w:r>
        <w:rPr>
          <w:sz w:val="24"/>
          <w:szCs w:val="24"/>
        </w:rPr>
        <w:t>ntun</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pacing w:val="3"/>
          <w:sz w:val="24"/>
          <w:szCs w:val="24"/>
        </w:rPr>
        <w:t>j</w:t>
      </w:r>
      <w:r>
        <w:rPr>
          <w:spacing w:val="-1"/>
          <w:sz w:val="24"/>
          <w:szCs w:val="24"/>
        </w:rPr>
        <w:t>e</w:t>
      </w:r>
      <w:r>
        <w:rPr>
          <w:sz w:val="24"/>
          <w:szCs w:val="24"/>
        </w:rPr>
        <w:t>las d</w:t>
      </w:r>
      <w:r>
        <w:rPr>
          <w:spacing w:val="-1"/>
          <w:sz w:val="24"/>
          <w:szCs w:val="24"/>
        </w:rPr>
        <w:t>a</w:t>
      </w:r>
      <w:r>
        <w:rPr>
          <w:sz w:val="24"/>
          <w:szCs w:val="24"/>
        </w:rPr>
        <w:t>n te</w:t>
      </w:r>
      <w:r>
        <w:rPr>
          <w:spacing w:val="-3"/>
          <w:sz w:val="24"/>
          <w:szCs w:val="24"/>
        </w:rPr>
        <w:t>g</w:t>
      </w:r>
      <w:r>
        <w:rPr>
          <w:spacing w:val="-1"/>
          <w:sz w:val="24"/>
          <w:szCs w:val="24"/>
        </w:rPr>
        <w:t>a</w:t>
      </w:r>
      <w:r>
        <w:rPr>
          <w:sz w:val="24"/>
          <w:szCs w:val="24"/>
        </w:rPr>
        <w:t>s setiap</w:t>
      </w:r>
      <w:r>
        <w:rPr>
          <w:spacing w:val="2"/>
          <w:sz w:val="24"/>
          <w:szCs w:val="24"/>
        </w:rPr>
        <w:t xml:space="preserve"> </w:t>
      </w:r>
      <w:r>
        <w:rPr>
          <w:spacing w:val="-1"/>
          <w:sz w:val="24"/>
          <w:szCs w:val="24"/>
        </w:rPr>
        <w:t>a</w:t>
      </w:r>
      <w:r>
        <w:rPr>
          <w:sz w:val="24"/>
          <w:szCs w:val="24"/>
        </w:rPr>
        <w:t>kt</w:t>
      </w:r>
      <w:r>
        <w:rPr>
          <w:spacing w:val="1"/>
          <w:sz w:val="24"/>
          <w:szCs w:val="24"/>
        </w:rPr>
        <w:t>i</w:t>
      </w:r>
      <w:r>
        <w:rPr>
          <w:sz w:val="24"/>
          <w:szCs w:val="24"/>
        </w:rPr>
        <w:t>vit</w:t>
      </w:r>
      <w:r>
        <w:rPr>
          <w:spacing w:val="-1"/>
          <w:sz w:val="24"/>
          <w:szCs w:val="24"/>
        </w:rPr>
        <w:t>a</w:t>
      </w:r>
      <w:r>
        <w:rPr>
          <w:sz w:val="24"/>
          <w:szCs w:val="24"/>
        </w:rPr>
        <w:t>s</w:t>
      </w:r>
      <w:r>
        <w:rPr>
          <w:spacing w:val="2"/>
          <w:sz w:val="24"/>
          <w:szCs w:val="24"/>
        </w:rPr>
        <w:t xml:space="preserve"> </w:t>
      </w:r>
      <w:r>
        <w:rPr>
          <w:sz w:val="24"/>
          <w:szCs w:val="24"/>
        </w:rPr>
        <w:t>menuju tu</w:t>
      </w:r>
      <w:r>
        <w:rPr>
          <w:spacing w:val="1"/>
          <w:sz w:val="24"/>
          <w:szCs w:val="24"/>
        </w:rPr>
        <w:t>j</w:t>
      </w:r>
      <w:r>
        <w:rPr>
          <w:sz w:val="24"/>
          <w:szCs w:val="24"/>
        </w:rPr>
        <w:t>u</w:t>
      </w:r>
      <w:r>
        <w:rPr>
          <w:spacing w:val="-1"/>
          <w:sz w:val="24"/>
          <w:szCs w:val="24"/>
        </w:rPr>
        <w:t>a</w:t>
      </w:r>
      <w:r>
        <w:rPr>
          <w:sz w:val="24"/>
          <w:szCs w:val="24"/>
        </w:rPr>
        <w:t>n</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te</w:t>
      </w:r>
      <w:r>
        <w:rPr>
          <w:spacing w:val="1"/>
          <w:sz w:val="24"/>
          <w:szCs w:val="24"/>
        </w:rPr>
        <w:t>l</w:t>
      </w:r>
      <w:r>
        <w:rPr>
          <w:spacing w:val="-1"/>
          <w:sz w:val="24"/>
          <w:szCs w:val="24"/>
        </w:rPr>
        <w:t>a</w:t>
      </w:r>
      <w:r>
        <w:rPr>
          <w:sz w:val="24"/>
          <w:szCs w:val="24"/>
        </w:rPr>
        <w:t>h</w:t>
      </w:r>
      <w:r>
        <w:rPr>
          <w:spacing w:val="5"/>
          <w:sz w:val="24"/>
          <w:szCs w:val="24"/>
        </w:rPr>
        <w:t xml:space="preserve"> </w:t>
      </w:r>
      <w:r>
        <w:rPr>
          <w:sz w:val="24"/>
          <w:szCs w:val="24"/>
        </w:rPr>
        <w:t>dit</w:t>
      </w:r>
      <w:r>
        <w:rPr>
          <w:spacing w:val="-1"/>
          <w:sz w:val="24"/>
          <w:szCs w:val="24"/>
        </w:rPr>
        <w:t>e</w:t>
      </w:r>
      <w:r>
        <w:rPr>
          <w:sz w:val="24"/>
          <w:szCs w:val="24"/>
        </w:rPr>
        <w:t>tapk</w:t>
      </w:r>
      <w:r>
        <w:rPr>
          <w:spacing w:val="-1"/>
          <w:sz w:val="24"/>
          <w:szCs w:val="24"/>
        </w:rPr>
        <w:t>a</w:t>
      </w:r>
      <w:r>
        <w:rPr>
          <w:sz w:val="24"/>
          <w:szCs w:val="24"/>
        </w:rPr>
        <w:t>n.</w:t>
      </w:r>
    </w:p>
    <w:p w:rsidR="0047694C" w:rsidRDefault="00000000">
      <w:pPr>
        <w:spacing w:before="22" w:line="479" w:lineRule="auto"/>
        <w:ind w:left="2029" w:right="81" w:firstLine="362"/>
        <w:jc w:val="both"/>
        <w:rPr>
          <w:sz w:val="24"/>
          <w:szCs w:val="24"/>
        </w:rPr>
        <w:sectPr w:rsidR="0047694C">
          <w:pgSz w:w="11940" w:h="16860"/>
          <w:pgMar w:top="960" w:right="1540" w:bottom="280" w:left="1680" w:header="731" w:footer="0" w:gutter="0"/>
          <w:cols w:space="720"/>
        </w:sectPr>
      </w:pPr>
      <w:r>
        <w:rPr>
          <w:spacing w:val="3"/>
          <w:sz w:val="24"/>
          <w:szCs w:val="24"/>
        </w:rPr>
        <w:t>J</w:t>
      </w:r>
      <w:r>
        <w:rPr>
          <w:spacing w:val="-1"/>
          <w:sz w:val="24"/>
          <w:szCs w:val="24"/>
        </w:rPr>
        <w:t>a</w:t>
      </w:r>
      <w:r>
        <w:rPr>
          <w:sz w:val="24"/>
          <w:szCs w:val="24"/>
        </w:rPr>
        <w:t>di</w:t>
      </w:r>
      <w:r>
        <w:rPr>
          <w:spacing w:val="3"/>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melihat</w:t>
      </w:r>
      <w:r>
        <w:rPr>
          <w:spacing w:val="1"/>
          <w:sz w:val="24"/>
          <w:szCs w:val="24"/>
        </w:rPr>
        <w:t xml:space="preserve"> </w:t>
      </w:r>
      <w:r>
        <w:rPr>
          <w:sz w:val="24"/>
          <w:szCs w:val="24"/>
        </w:rPr>
        <w:t>k</w:t>
      </w:r>
      <w:r>
        <w:rPr>
          <w:spacing w:val="-1"/>
          <w:sz w:val="24"/>
          <w:szCs w:val="24"/>
        </w:rPr>
        <w:t>e</w:t>
      </w:r>
      <w:r>
        <w:rPr>
          <w:spacing w:val="2"/>
          <w:sz w:val="24"/>
          <w:szCs w:val="24"/>
        </w:rPr>
        <w:t>p</w:t>
      </w:r>
      <w:r>
        <w:rPr>
          <w:spacing w:val="-1"/>
          <w:sz w:val="24"/>
          <w:szCs w:val="24"/>
        </w:rPr>
        <w:t>a</w:t>
      </w:r>
      <w:r>
        <w:rPr>
          <w:sz w:val="24"/>
          <w:szCs w:val="24"/>
        </w:rPr>
        <w:t>da</w:t>
      </w:r>
      <w:r>
        <w:rPr>
          <w:spacing w:val="4"/>
          <w:sz w:val="24"/>
          <w:szCs w:val="24"/>
        </w:rPr>
        <w:t xml:space="preserve"> </w:t>
      </w:r>
      <w:r>
        <w:rPr>
          <w:spacing w:val="-1"/>
          <w:sz w:val="24"/>
          <w:szCs w:val="24"/>
        </w:rPr>
        <w:t>a</w:t>
      </w:r>
      <w:r>
        <w:rPr>
          <w:sz w:val="24"/>
          <w:szCs w:val="24"/>
        </w:rPr>
        <w:t>las</w:t>
      </w:r>
      <w:r>
        <w:rPr>
          <w:spacing w:val="-1"/>
          <w:sz w:val="24"/>
          <w:szCs w:val="24"/>
        </w:rPr>
        <w:t>a</w:t>
      </w:r>
      <w:r>
        <w:rPr>
          <w:sz w:val="24"/>
          <w:szCs w:val="24"/>
        </w:rPr>
        <w:t>n</w:t>
      </w:r>
      <w:r>
        <w:rPr>
          <w:spacing w:val="5"/>
          <w:sz w:val="24"/>
          <w:szCs w:val="24"/>
        </w:rPr>
        <w:t xml:space="preserve"> </w:t>
      </w:r>
      <w:r>
        <w:rPr>
          <w:sz w:val="24"/>
          <w:szCs w:val="24"/>
        </w:rPr>
        <w:t>dia</w:t>
      </w:r>
      <w:r>
        <w:rPr>
          <w:spacing w:val="1"/>
          <w:sz w:val="24"/>
          <w:szCs w:val="24"/>
        </w:rPr>
        <w:t>t</w:t>
      </w:r>
      <w:r>
        <w:rPr>
          <w:spacing w:val="-1"/>
          <w:sz w:val="24"/>
          <w:szCs w:val="24"/>
        </w:rPr>
        <w:t>a</w:t>
      </w:r>
      <w:r>
        <w:rPr>
          <w:sz w:val="24"/>
          <w:szCs w:val="24"/>
        </w:rPr>
        <w:t>s m</w:t>
      </w:r>
      <w:r>
        <w:rPr>
          <w:spacing w:val="-1"/>
          <w:sz w:val="24"/>
          <w:szCs w:val="24"/>
        </w:rPr>
        <w:t>a</w:t>
      </w:r>
      <w:r>
        <w:rPr>
          <w:spacing w:val="2"/>
          <w:sz w:val="24"/>
          <w:szCs w:val="24"/>
        </w:rPr>
        <w:t>k</w:t>
      </w:r>
      <w:r>
        <w:rPr>
          <w:sz w:val="24"/>
          <w:szCs w:val="24"/>
        </w:rPr>
        <w:t>a</w:t>
      </w:r>
      <w:r>
        <w:rPr>
          <w:spacing w:val="6"/>
          <w:sz w:val="24"/>
          <w:szCs w:val="24"/>
        </w:rPr>
        <w:t xml:space="preserve"> </w:t>
      </w:r>
      <w:r>
        <w:rPr>
          <w:spacing w:val="1"/>
          <w:sz w:val="24"/>
          <w:szCs w:val="24"/>
        </w:rPr>
        <w:t>a</w:t>
      </w:r>
      <w:r>
        <w:rPr>
          <w:sz w:val="24"/>
          <w:szCs w:val="24"/>
        </w:rPr>
        <w:t>d</w:t>
      </w:r>
      <w:r>
        <w:rPr>
          <w:spacing w:val="-1"/>
          <w:sz w:val="24"/>
          <w:szCs w:val="24"/>
        </w:rPr>
        <w:t>a</w:t>
      </w:r>
      <w:r>
        <w:rPr>
          <w:spacing w:val="2"/>
          <w:sz w:val="24"/>
          <w:szCs w:val="24"/>
        </w:rPr>
        <w:t>n</w:t>
      </w:r>
      <w:r>
        <w:rPr>
          <w:spacing w:val="-5"/>
          <w:sz w:val="24"/>
          <w:szCs w:val="24"/>
        </w:rPr>
        <w:t>y</w:t>
      </w:r>
      <w:r>
        <w:rPr>
          <w:sz w:val="24"/>
          <w:szCs w:val="24"/>
        </w:rPr>
        <w:t>a</w:t>
      </w:r>
      <w:r>
        <w:rPr>
          <w:spacing w:val="2"/>
          <w:sz w:val="24"/>
          <w:szCs w:val="24"/>
        </w:rPr>
        <w:t xml:space="preserve"> k</w:t>
      </w:r>
      <w:r>
        <w:rPr>
          <w:sz w:val="24"/>
          <w:szCs w:val="24"/>
        </w:rPr>
        <w:t>rit</w:t>
      </w:r>
      <w:r>
        <w:rPr>
          <w:spacing w:val="-1"/>
          <w:sz w:val="24"/>
          <w:szCs w:val="24"/>
        </w:rPr>
        <w:t>e</w:t>
      </w:r>
      <w:r>
        <w:rPr>
          <w:sz w:val="24"/>
          <w:szCs w:val="24"/>
        </w:rPr>
        <w:t>ria su</w:t>
      </w:r>
      <w:r>
        <w:rPr>
          <w:spacing w:val="-1"/>
          <w:sz w:val="24"/>
          <w:szCs w:val="24"/>
        </w:rPr>
        <w:t>a</w:t>
      </w:r>
      <w:r>
        <w:rPr>
          <w:sz w:val="24"/>
          <w:szCs w:val="24"/>
        </w:rPr>
        <w:t>tu</w:t>
      </w:r>
      <w:r>
        <w:rPr>
          <w:spacing w:val="3"/>
          <w:sz w:val="24"/>
          <w:szCs w:val="24"/>
        </w:rPr>
        <w:t xml:space="preserve"> </w:t>
      </w:r>
      <w:r>
        <w:rPr>
          <w:sz w:val="24"/>
          <w:szCs w:val="24"/>
        </w:rPr>
        <w:t>tuju</w:t>
      </w:r>
      <w:r>
        <w:rPr>
          <w:spacing w:val="-1"/>
          <w:sz w:val="24"/>
          <w:szCs w:val="24"/>
        </w:rPr>
        <w:t>a</w:t>
      </w:r>
      <w:r>
        <w:rPr>
          <w:sz w:val="24"/>
          <w:szCs w:val="24"/>
        </w:rPr>
        <w:t>n</w:t>
      </w:r>
      <w:r>
        <w:rPr>
          <w:spacing w:val="3"/>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k</w:t>
      </w:r>
      <w:r>
        <w:rPr>
          <w:spacing w:val="-1"/>
          <w:sz w:val="24"/>
          <w:szCs w:val="24"/>
        </w:rPr>
        <w:t>e</w:t>
      </w:r>
      <w:r>
        <w:rPr>
          <w:sz w:val="24"/>
          <w:szCs w:val="24"/>
        </w:rPr>
        <w:t>h</w:t>
      </w:r>
      <w:r>
        <w:rPr>
          <w:spacing w:val="-1"/>
          <w:sz w:val="24"/>
          <w:szCs w:val="24"/>
        </w:rPr>
        <w:t>a</w:t>
      </w:r>
      <w:r>
        <w:rPr>
          <w:sz w:val="24"/>
          <w:szCs w:val="24"/>
        </w:rPr>
        <w:t>rus</w:t>
      </w:r>
      <w:r>
        <w:rPr>
          <w:spacing w:val="-1"/>
          <w:sz w:val="24"/>
          <w:szCs w:val="24"/>
        </w:rPr>
        <w:t>a</w:t>
      </w:r>
      <w:r>
        <w:rPr>
          <w:sz w:val="24"/>
          <w:szCs w:val="24"/>
        </w:rPr>
        <w:t>n.</w:t>
      </w:r>
      <w:r>
        <w:rPr>
          <w:spacing w:val="3"/>
          <w:sz w:val="24"/>
          <w:szCs w:val="24"/>
        </w:rPr>
        <w:t xml:space="preserve"> </w:t>
      </w:r>
      <w:r>
        <w:rPr>
          <w:sz w:val="24"/>
          <w:szCs w:val="24"/>
        </w:rPr>
        <w:t>T</w:t>
      </w:r>
      <w:r>
        <w:rPr>
          <w:spacing w:val="-1"/>
          <w:sz w:val="24"/>
          <w:szCs w:val="24"/>
        </w:rPr>
        <w:t>a</w:t>
      </w:r>
      <w:r>
        <w:rPr>
          <w:sz w:val="24"/>
          <w:szCs w:val="24"/>
        </w:rPr>
        <w:t xml:space="preserve">npa </w:t>
      </w:r>
      <w:r>
        <w:rPr>
          <w:spacing w:val="-1"/>
          <w:sz w:val="24"/>
          <w:szCs w:val="24"/>
        </w:rPr>
        <w:t>a</w:t>
      </w:r>
      <w:r>
        <w:rPr>
          <w:spacing w:val="2"/>
          <w:sz w:val="24"/>
          <w:szCs w:val="24"/>
        </w:rPr>
        <w:t>d</w:t>
      </w:r>
      <w:r>
        <w:rPr>
          <w:sz w:val="24"/>
          <w:szCs w:val="24"/>
        </w:rPr>
        <w:t>a</w:t>
      </w:r>
      <w:r>
        <w:rPr>
          <w:spacing w:val="2"/>
          <w:sz w:val="24"/>
          <w:szCs w:val="24"/>
        </w:rPr>
        <w:t xml:space="preserve"> </w:t>
      </w:r>
      <w:r>
        <w:rPr>
          <w:sz w:val="24"/>
          <w:szCs w:val="24"/>
        </w:rPr>
        <w:t>krit</w:t>
      </w:r>
      <w:r>
        <w:rPr>
          <w:spacing w:val="-1"/>
          <w:sz w:val="24"/>
          <w:szCs w:val="24"/>
        </w:rPr>
        <w:t>e</w:t>
      </w:r>
      <w:r>
        <w:rPr>
          <w:sz w:val="24"/>
          <w:szCs w:val="24"/>
        </w:rPr>
        <w:t>ria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jel</w:t>
      </w:r>
      <w:r>
        <w:rPr>
          <w:spacing w:val="-1"/>
          <w:sz w:val="24"/>
          <w:szCs w:val="24"/>
        </w:rPr>
        <w:t>a</w:t>
      </w:r>
      <w:r>
        <w:rPr>
          <w:sz w:val="24"/>
          <w:szCs w:val="24"/>
        </w:rPr>
        <w:t xml:space="preserve">s maka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su</w:t>
      </w:r>
      <w:r>
        <w:rPr>
          <w:spacing w:val="1"/>
          <w:sz w:val="24"/>
          <w:szCs w:val="24"/>
        </w:rPr>
        <w:t>l</w:t>
      </w:r>
      <w:r>
        <w:rPr>
          <w:sz w:val="24"/>
          <w:szCs w:val="24"/>
        </w:rPr>
        <w:t>it</w:t>
      </w:r>
      <w:r>
        <w:rPr>
          <w:spacing w:val="6"/>
          <w:sz w:val="24"/>
          <w:szCs w:val="24"/>
        </w:rPr>
        <w:t xml:space="preserve"> </w:t>
      </w:r>
      <w:r>
        <w:rPr>
          <w:sz w:val="24"/>
          <w:szCs w:val="24"/>
        </w:rPr>
        <w:t>d</w:t>
      </w:r>
      <w:r>
        <w:rPr>
          <w:spacing w:val="1"/>
          <w:sz w:val="24"/>
          <w:szCs w:val="24"/>
        </w:rPr>
        <w:t>i</w:t>
      </w:r>
      <w:r>
        <w:rPr>
          <w:sz w:val="24"/>
          <w:szCs w:val="24"/>
        </w:rPr>
        <w:t>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pacing w:val="5"/>
          <w:sz w:val="24"/>
          <w:szCs w:val="24"/>
        </w:rPr>
        <w:t>n</w:t>
      </w:r>
      <w:r>
        <w:rPr>
          <w:spacing w:val="-2"/>
          <w:sz w:val="24"/>
          <w:szCs w:val="24"/>
        </w:rPr>
        <w:t>g</w:t>
      </w:r>
      <w:r>
        <w:rPr>
          <w:spacing w:val="-1"/>
          <w:sz w:val="24"/>
          <w:szCs w:val="24"/>
        </w:rPr>
        <w:t>e</w:t>
      </w:r>
      <w:r>
        <w:rPr>
          <w:sz w:val="24"/>
          <w:szCs w:val="24"/>
        </w:rPr>
        <w:t>nd</w:t>
      </w:r>
      <w:r>
        <w:rPr>
          <w:spacing w:val="-1"/>
          <w:sz w:val="24"/>
          <w:szCs w:val="24"/>
        </w:rPr>
        <w:t>a</w:t>
      </w:r>
      <w:r>
        <w:rPr>
          <w:sz w:val="24"/>
          <w:szCs w:val="24"/>
        </w:rPr>
        <w:t>li</w:t>
      </w:r>
      <w:r>
        <w:rPr>
          <w:spacing w:val="-1"/>
          <w:sz w:val="24"/>
          <w:szCs w:val="24"/>
        </w:rPr>
        <w:t>a</w:t>
      </w:r>
      <w:r>
        <w:rPr>
          <w:sz w:val="24"/>
          <w:szCs w:val="24"/>
        </w:rPr>
        <w:t>n</w:t>
      </w:r>
      <w:r>
        <w:rPr>
          <w:spacing w:val="9"/>
          <w:sz w:val="24"/>
          <w:szCs w:val="24"/>
        </w:rPr>
        <w:t xml:space="preserve"> </w:t>
      </w:r>
      <w:r>
        <w:rPr>
          <w:spacing w:val="-1"/>
          <w:sz w:val="24"/>
          <w:szCs w:val="24"/>
        </w:rPr>
        <w:t>a</w:t>
      </w:r>
      <w:r>
        <w:rPr>
          <w:spacing w:val="-2"/>
          <w:sz w:val="24"/>
          <w:szCs w:val="24"/>
        </w:rPr>
        <w:t>g</w:t>
      </w:r>
      <w:r>
        <w:rPr>
          <w:spacing w:val="1"/>
          <w:sz w:val="24"/>
          <w:szCs w:val="24"/>
        </w:rPr>
        <w:t>a</w:t>
      </w:r>
      <w:r>
        <w:rPr>
          <w:sz w:val="24"/>
          <w:szCs w:val="24"/>
        </w:rPr>
        <w:t>r</w:t>
      </w:r>
      <w:r>
        <w:rPr>
          <w:spacing w:val="8"/>
          <w:sz w:val="24"/>
          <w:szCs w:val="24"/>
        </w:rPr>
        <w:t xml:space="preserve"> </w:t>
      </w:r>
      <w:r>
        <w:rPr>
          <w:sz w:val="24"/>
          <w:szCs w:val="24"/>
        </w:rPr>
        <w:t>sistem</w:t>
      </w:r>
      <w:r>
        <w:rPr>
          <w:spacing w:val="1"/>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i tuju</w:t>
      </w:r>
      <w:r>
        <w:rPr>
          <w:spacing w:val="-1"/>
          <w:sz w:val="24"/>
          <w:szCs w:val="24"/>
        </w:rPr>
        <w:t>a</w:t>
      </w:r>
      <w:r>
        <w:rPr>
          <w:sz w:val="24"/>
          <w:szCs w:val="24"/>
        </w:rPr>
        <w:t xml:space="preserve">n. </w:t>
      </w:r>
      <w:r>
        <w:rPr>
          <w:spacing w:val="1"/>
          <w:sz w:val="24"/>
          <w:szCs w:val="24"/>
        </w:rPr>
        <w:t>S</w:t>
      </w:r>
      <w:r>
        <w:rPr>
          <w:spacing w:val="-1"/>
          <w:sz w:val="24"/>
          <w:szCs w:val="24"/>
        </w:rPr>
        <w:t>e</w:t>
      </w:r>
      <w:r>
        <w:rPr>
          <w:sz w:val="24"/>
          <w:szCs w:val="24"/>
        </w:rPr>
        <w:t>hing</w:t>
      </w:r>
      <w:r>
        <w:rPr>
          <w:spacing w:val="-2"/>
          <w:sz w:val="24"/>
          <w:szCs w:val="24"/>
        </w:rPr>
        <w:t>g</w:t>
      </w:r>
      <w:r>
        <w:rPr>
          <w:sz w:val="24"/>
          <w:szCs w:val="24"/>
        </w:rPr>
        <w:t>a</w:t>
      </w:r>
      <w:r>
        <w:rPr>
          <w:spacing w:val="-1"/>
          <w:sz w:val="24"/>
          <w:szCs w:val="24"/>
        </w:rPr>
        <w:t xml:space="preserve"> </w:t>
      </w:r>
      <w:r>
        <w:rPr>
          <w:sz w:val="24"/>
          <w:szCs w:val="24"/>
        </w:rPr>
        <w:t>p</w:t>
      </w:r>
      <w:r>
        <w:rPr>
          <w:spacing w:val="-1"/>
          <w:sz w:val="24"/>
          <w:szCs w:val="24"/>
        </w:rPr>
        <w:t>a</w:t>
      </w:r>
      <w:r>
        <w:rPr>
          <w:sz w:val="24"/>
          <w:szCs w:val="24"/>
        </w:rPr>
        <w:t xml:space="preserve">da </w:t>
      </w:r>
      <w:r>
        <w:rPr>
          <w:spacing w:val="-1"/>
          <w:sz w:val="24"/>
          <w:szCs w:val="24"/>
        </w:rPr>
        <w:t>a</w:t>
      </w:r>
      <w:r>
        <w:rPr>
          <w:spacing w:val="2"/>
          <w:sz w:val="24"/>
          <w:szCs w:val="24"/>
        </w:rPr>
        <w:t>k</w:t>
      </w:r>
      <w:r>
        <w:rPr>
          <w:sz w:val="24"/>
          <w:szCs w:val="24"/>
        </w:rPr>
        <w:t>hir</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sistem tid</w:t>
      </w:r>
      <w:r>
        <w:rPr>
          <w:spacing w:val="-1"/>
          <w:sz w:val="24"/>
          <w:szCs w:val="24"/>
        </w:rPr>
        <w:t>a</w:t>
      </w:r>
      <w:r>
        <w:rPr>
          <w:sz w:val="24"/>
          <w:szCs w:val="24"/>
        </w:rPr>
        <w:t>k</w:t>
      </w:r>
      <w:r>
        <w:rPr>
          <w:spacing w:val="1"/>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i s</w:t>
      </w:r>
      <w:r>
        <w:rPr>
          <w:spacing w:val="-1"/>
          <w:sz w:val="24"/>
          <w:szCs w:val="24"/>
        </w:rPr>
        <w:t>a</w:t>
      </w:r>
      <w:r>
        <w:rPr>
          <w:spacing w:val="3"/>
          <w:sz w:val="24"/>
          <w:szCs w:val="24"/>
        </w:rPr>
        <w:t>s</w:t>
      </w:r>
      <w:r>
        <w:rPr>
          <w:spacing w:val="-1"/>
          <w:sz w:val="24"/>
          <w:szCs w:val="24"/>
        </w:rPr>
        <w:t>ar</w:t>
      </w:r>
      <w:r>
        <w:rPr>
          <w:spacing w:val="-3"/>
          <w:sz w:val="24"/>
          <w:szCs w:val="24"/>
        </w:rPr>
        <w:t>a</w:t>
      </w:r>
      <w:r>
        <w:rPr>
          <w:sz w:val="24"/>
          <w:szCs w:val="24"/>
        </w:rPr>
        <w:t xml:space="preserve">n. </w:t>
      </w:r>
      <w:r>
        <w:rPr>
          <w:spacing w:val="3"/>
          <w:sz w:val="24"/>
          <w:szCs w:val="24"/>
        </w:rPr>
        <w:t>J</w:t>
      </w:r>
      <w:r>
        <w:rPr>
          <w:spacing w:val="-1"/>
          <w:sz w:val="24"/>
          <w:szCs w:val="24"/>
        </w:rPr>
        <w:t>a</w:t>
      </w:r>
      <w:r>
        <w:rPr>
          <w:sz w:val="24"/>
          <w:szCs w:val="24"/>
        </w:rPr>
        <w:t>di</w:t>
      </w:r>
      <w:r>
        <w:rPr>
          <w:spacing w:val="53"/>
          <w:sz w:val="24"/>
          <w:szCs w:val="24"/>
        </w:rPr>
        <w:t xml:space="preserve"> </w:t>
      </w:r>
      <w:r>
        <w:rPr>
          <w:sz w:val="24"/>
          <w:szCs w:val="24"/>
        </w:rPr>
        <w:t>makin</w:t>
      </w:r>
      <w:r>
        <w:rPr>
          <w:spacing w:val="53"/>
          <w:sz w:val="24"/>
          <w:szCs w:val="24"/>
        </w:rPr>
        <w:t xml:space="preserve"> </w:t>
      </w:r>
      <w:r>
        <w:rPr>
          <w:spacing w:val="-1"/>
          <w:sz w:val="24"/>
          <w:szCs w:val="24"/>
        </w:rPr>
        <w:t>a</w:t>
      </w:r>
      <w:r>
        <w:rPr>
          <w:sz w:val="24"/>
          <w:szCs w:val="24"/>
        </w:rPr>
        <w:t>bstr</w:t>
      </w:r>
      <w:r>
        <w:rPr>
          <w:spacing w:val="-1"/>
          <w:sz w:val="24"/>
          <w:szCs w:val="24"/>
        </w:rPr>
        <w:t>a</w:t>
      </w:r>
      <w:r>
        <w:rPr>
          <w:sz w:val="24"/>
          <w:szCs w:val="24"/>
        </w:rPr>
        <w:t>k</w:t>
      </w:r>
      <w:r>
        <w:rPr>
          <w:spacing w:val="53"/>
          <w:sz w:val="24"/>
          <w:szCs w:val="24"/>
        </w:rPr>
        <w:t xml:space="preserve"> </w:t>
      </w:r>
      <w:r>
        <w:rPr>
          <w:sz w:val="24"/>
          <w:szCs w:val="24"/>
        </w:rPr>
        <w:t>tuju</w:t>
      </w:r>
      <w:r>
        <w:rPr>
          <w:spacing w:val="-1"/>
          <w:sz w:val="24"/>
          <w:szCs w:val="24"/>
        </w:rPr>
        <w:t>a</w:t>
      </w:r>
      <w:r>
        <w:rPr>
          <w:sz w:val="24"/>
          <w:szCs w:val="24"/>
        </w:rPr>
        <w:t>n</w:t>
      </w:r>
      <w:r>
        <w:rPr>
          <w:spacing w:val="53"/>
          <w:sz w:val="24"/>
          <w:szCs w:val="24"/>
        </w:rPr>
        <w:t xml:space="preserve"> </w:t>
      </w:r>
      <w:r>
        <w:rPr>
          <w:spacing w:val="-1"/>
          <w:sz w:val="24"/>
          <w:szCs w:val="24"/>
        </w:rPr>
        <w:t>a</w:t>
      </w:r>
      <w:r>
        <w:rPr>
          <w:sz w:val="24"/>
          <w:szCs w:val="24"/>
        </w:rPr>
        <w:t>tau</w:t>
      </w:r>
      <w:r>
        <w:rPr>
          <w:spacing w:val="52"/>
          <w:sz w:val="24"/>
          <w:szCs w:val="24"/>
        </w:rPr>
        <w:t xml:space="preserve"> </w:t>
      </w:r>
      <w:r>
        <w:rPr>
          <w:spacing w:val="3"/>
          <w:sz w:val="24"/>
          <w:szCs w:val="24"/>
        </w:rPr>
        <w:t>s</w:t>
      </w:r>
      <w:r>
        <w:rPr>
          <w:spacing w:val="-1"/>
          <w:sz w:val="24"/>
          <w:szCs w:val="24"/>
        </w:rPr>
        <w:t>a</w:t>
      </w:r>
      <w:r>
        <w:rPr>
          <w:sz w:val="24"/>
          <w:szCs w:val="24"/>
        </w:rPr>
        <w:t>s</w:t>
      </w:r>
      <w:r>
        <w:rPr>
          <w:spacing w:val="-1"/>
          <w:sz w:val="24"/>
          <w:szCs w:val="24"/>
        </w:rPr>
        <w:t>ara</w:t>
      </w:r>
      <w:r>
        <w:rPr>
          <w:sz w:val="24"/>
          <w:szCs w:val="24"/>
        </w:rPr>
        <w:t>n</w:t>
      </w:r>
      <w:r>
        <w:rPr>
          <w:spacing w:val="53"/>
          <w:sz w:val="24"/>
          <w:szCs w:val="24"/>
        </w:rPr>
        <w:t xml:space="preserve"> </w:t>
      </w:r>
      <w:r>
        <w:rPr>
          <w:sz w:val="24"/>
          <w:szCs w:val="24"/>
        </w:rPr>
        <w:t>s</w:t>
      </w:r>
      <w:r>
        <w:rPr>
          <w:spacing w:val="1"/>
          <w:sz w:val="24"/>
          <w:szCs w:val="24"/>
        </w:rPr>
        <w:t>u</w:t>
      </w:r>
      <w:r>
        <w:rPr>
          <w:spacing w:val="-1"/>
          <w:sz w:val="24"/>
          <w:szCs w:val="24"/>
        </w:rPr>
        <w:t>a</w:t>
      </w:r>
      <w:r>
        <w:rPr>
          <w:sz w:val="24"/>
          <w:szCs w:val="24"/>
        </w:rPr>
        <w:t>tu</w:t>
      </w:r>
      <w:r>
        <w:rPr>
          <w:spacing w:val="53"/>
          <w:sz w:val="24"/>
          <w:szCs w:val="24"/>
        </w:rPr>
        <w:t xml:space="preserve"> </w:t>
      </w:r>
      <w:r>
        <w:rPr>
          <w:sz w:val="24"/>
          <w:szCs w:val="24"/>
        </w:rPr>
        <w:t>s</w:t>
      </w:r>
      <w:r>
        <w:rPr>
          <w:spacing w:val="3"/>
          <w:sz w:val="24"/>
          <w:szCs w:val="24"/>
        </w:rPr>
        <w:t>i</w:t>
      </w:r>
      <w:r>
        <w:rPr>
          <w:sz w:val="24"/>
          <w:szCs w:val="24"/>
        </w:rPr>
        <w:t>stem</w:t>
      </w:r>
      <w:r>
        <w:rPr>
          <w:spacing w:val="53"/>
          <w:sz w:val="24"/>
          <w:szCs w:val="24"/>
        </w:rPr>
        <w:t xml:space="preserve"> </w:t>
      </w:r>
      <w:r>
        <w:rPr>
          <w:sz w:val="24"/>
          <w:szCs w:val="24"/>
        </w:rPr>
        <w:t>maka</w:t>
      </w:r>
      <w:r>
        <w:rPr>
          <w:spacing w:val="49"/>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2029" w:right="77"/>
        <w:jc w:val="both"/>
        <w:rPr>
          <w:sz w:val="24"/>
          <w:szCs w:val="24"/>
        </w:rPr>
      </w:pPr>
      <w:r>
        <w:rPr>
          <w:sz w:val="24"/>
          <w:szCs w:val="24"/>
        </w:rPr>
        <w:t>makin</w:t>
      </w:r>
      <w:r>
        <w:rPr>
          <w:spacing w:val="1"/>
          <w:sz w:val="24"/>
          <w:szCs w:val="24"/>
        </w:rPr>
        <w:t xml:space="preserve"> </w:t>
      </w:r>
      <w:r>
        <w:rPr>
          <w:sz w:val="24"/>
          <w:szCs w:val="24"/>
        </w:rPr>
        <w:t>su</w:t>
      </w:r>
      <w:r>
        <w:rPr>
          <w:spacing w:val="1"/>
          <w:sz w:val="24"/>
          <w:szCs w:val="24"/>
        </w:rPr>
        <w:t>l</w:t>
      </w:r>
      <w:r>
        <w:rPr>
          <w:sz w:val="24"/>
          <w:szCs w:val="24"/>
        </w:rPr>
        <w:t>itl</w:t>
      </w:r>
      <w:r>
        <w:rPr>
          <w:spacing w:val="-1"/>
          <w:sz w:val="24"/>
          <w:szCs w:val="24"/>
        </w:rPr>
        <w:t>a</w:t>
      </w:r>
      <w:r>
        <w:rPr>
          <w:sz w:val="24"/>
          <w:szCs w:val="24"/>
        </w:rPr>
        <w:t>h</w:t>
      </w:r>
      <w:r>
        <w:rPr>
          <w:spacing w:val="1"/>
          <w:sz w:val="24"/>
          <w:szCs w:val="24"/>
        </w:rPr>
        <w:t xml:space="preserve"> </w:t>
      </w:r>
      <w:r>
        <w:rPr>
          <w:spacing w:val="-1"/>
          <w:sz w:val="24"/>
          <w:szCs w:val="24"/>
        </w:rPr>
        <w:t>c</w:t>
      </w:r>
      <w:r>
        <w:rPr>
          <w:sz w:val="24"/>
          <w:szCs w:val="24"/>
        </w:rPr>
        <w:t>i</w:t>
      </w:r>
      <w:r>
        <w:rPr>
          <w:spacing w:val="-1"/>
          <w:sz w:val="24"/>
          <w:szCs w:val="24"/>
        </w:rPr>
        <w:t>r</w:t>
      </w:r>
      <w:r>
        <w:rPr>
          <w:sz w:val="24"/>
          <w:szCs w:val="24"/>
        </w:rPr>
        <w:t>i-</w:t>
      </w:r>
      <w:r>
        <w:rPr>
          <w:spacing w:val="-1"/>
          <w:sz w:val="24"/>
          <w:szCs w:val="24"/>
        </w:rPr>
        <w:t>c</w:t>
      </w:r>
      <w:r>
        <w:rPr>
          <w:sz w:val="24"/>
          <w:szCs w:val="24"/>
        </w:rPr>
        <w:t>iri</w:t>
      </w:r>
      <w:r>
        <w:rPr>
          <w:spacing w:val="4"/>
          <w:sz w:val="24"/>
          <w:szCs w:val="24"/>
        </w:rPr>
        <w:t xml:space="preserve"> </w:t>
      </w:r>
      <w:r>
        <w:rPr>
          <w:sz w:val="24"/>
          <w:szCs w:val="24"/>
        </w:rPr>
        <w:t>s</w:t>
      </w:r>
      <w:r>
        <w:rPr>
          <w:spacing w:val="-1"/>
          <w:sz w:val="24"/>
          <w:szCs w:val="24"/>
        </w:rPr>
        <w:t>e</w:t>
      </w:r>
      <w:r>
        <w:rPr>
          <w:sz w:val="24"/>
          <w:szCs w:val="24"/>
        </w:rPr>
        <w:t>rta krit</w:t>
      </w:r>
      <w:r>
        <w:rPr>
          <w:spacing w:val="-1"/>
          <w:sz w:val="24"/>
          <w:szCs w:val="24"/>
        </w:rPr>
        <w:t>e</w:t>
      </w:r>
      <w:r>
        <w:rPr>
          <w:sz w:val="24"/>
          <w:szCs w:val="24"/>
        </w:rPr>
        <w:t>ria d</w:t>
      </w:r>
      <w:r>
        <w:rPr>
          <w:spacing w:val="1"/>
          <w:sz w:val="24"/>
          <w:szCs w:val="24"/>
        </w:rPr>
        <w:t>a</w:t>
      </w:r>
      <w:r>
        <w:rPr>
          <w:spacing w:val="-1"/>
          <w:sz w:val="24"/>
          <w:szCs w:val="24"/>
        </w:rPr>
        <w:t>r</w:t>
      </w:r>
      <w:r>
        <w:rPr>
          <w:sz w:val="24"/>
          <w:szCs w:val="24"/>
        </w:rPr>
        <w:t>i</w:t>
      </w:r>
      <w:r>
        <w:rPr>
          <w:spacing w:val="2"/>
          <w:sz w:val="24"/>
          <w:szCs w:val="24"/>
        </w:rPr>
        <w:t xml:space="preserve"> </w:t>
      </w:r>
      <w:r>
        <w:rPr>
          <w:sz w:val="24"/>
          <w:szCs w:val="24"/>
        </w:rPr>
        <w:t>sist</w:t>
      </w:r>
      <w:r>
        <w:rPr>
          <w:spacing w:val="2"/>
          <w:sz w:val="24"/>
          <w:szCs w:val="24"/>
        </w:rPr>
        <w:t>e</w:t>
      </w:r>
      <w:r>
        <w:rPr>
          <w:sz w:val="24"/>
          <w:szCs w:val="24"/>
        </w:rPr>
        <w:t>m</w:t>
      </w:r>
      <w:r>
        <w:rPr>
          <w:spacing w:val="2"/>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dit</w:t>
      </w:r>
      <w:r>
        <w:rPr>
          <w:spacing w:val="-1"/>
          <w:sz w:val="24"/>
          <w:szCs w:val="24"/>
        </w:rPr>
        <w:t>e</w:t>
      </w:r>
      <w:r>
        <w:rPr>
          <w:sz w:val="24"/>
          <w:szCs w:val="24"/>
        </w:rPr>
        <w:t>ntukan</w:t>
      </w:r>
      <w:r>
        <w:rPr>
          <w:spacing w:val="-8"/>
          <w:sz w:val="24"/>
          <w:szCs w:val="24"/>
        </w:rPr>
        <w:t xml:space="preserve"> </w:t>
      </w:r>
      <w:r>
        <w:rPr>
          <w:sz w:val="24"/>
          <w:szCs w:val="24"/>
        </w:rPr>
        <w:t>s</w:t>
      </w:r>
      <w:r>
        <w:rPr>
          <w:spacing w:val="-1"/>
          <w:sz w:val="24"/>
          <w:szCs w:val="24"/>
        </w:rPr>
        <w:t>e</w:t>
      </w:r>
      <w:r>
        <w:rPr>
          <w:sz w:val="24"/>
          <w:szCs w:val="24"/>
        </w:rPr>
        <w:t>hing</w:t>
      </w:r>
      <w:r>
        <w:rPr>
          <w:spacing w:val="-2"/>
          <w:sz w:val="24"/>
          <w:szCs w:val="24"/>
        </w:rPr>
        <w:t>g</w:t>
      </w:r>
      <w:r>
        <w:rPr>
          <w:sz w:val="24"/>
          <w:szCs w:val="24"/>
        </w:rPr>
        <w:t>a</w:t>
      </w:r>
      <w:r>
        <w:rPr>
          <w:spacing w:val="-8"/>
          <w:sz w:val="24"/>
          <w:szCs w:val="24"/>
        </w:rPr>
        <w:t xml:space="preserve"> </w:t>
      </w:r>
      <w:r>
        <w:rPr>
          <w:sz w:val="24"/>
          <w:szCs w:val="24"/>
        </w:rPr>
        <w:t>kon</w:t>
      </w:r>
      <w:r>
        <w:rPr>
          <w:spacing w:val="5"/>
          <w:sz w:val="24"/>
          <w:szCs w:val="24"/>
        </w:rPr>
        <w:t>s</w:t>
      </w:r>
      <w:r>
        <w:rPr>
          <w:spacing w:val="-1"/>
          <w:sz w:val="24"/>
          <w:szCs w:val="24"/>
        </w:rPr>
        <w:t>e</w:t>
      </w:r>
      <w:r>
        <w:rPr>
          <w:sz w:val="24"/>
          <w:szCs w:val="24"/>
        </w:rPr>
        <w:t>ku</w:t>
      </w:r>
      <w:r>
        <w:rPr>
          <w:spacing w:val="-1"/>
          <w:sz w:val="24"/>
          <w:szCs w:val="24"/>
        </w:rPr>
        <w:t>e</w:t>
      </w:r>
      <w:r>
        <w:rPr>
          <w:sz w:val="24"/>
          <w:szCs w:val="24"/>
        </w:rPr>
        <w:t>nsi</w:t>
      </w:r>
      <w:r>
        <w:rPr>
          <w:spacing w:val="3"/>
          <w:sz w:val="24"/>
          <w:szCs w:val="24"/>
        </w:rPr>
        <w:t>n</w:t>
      </w:r>
      <w:r>
        <w:rPr>
          <w:spacing w:val="-5"/>
          <w:sz w:val="24"/>
          <w:szCs w:val="24"/>
        </w:rPr>
        <w:t>y</w:t>
      </w:r>
      <w:r>
        <w:rPr>
          <w:sz w:val="24"/>
          <w:szCs w:val="24"/>
        </w:rPr>
        <w:t>a</w:t>
      </w:r>
      <w:r>
        <w:rPr>
          <w:spacing w:val="-8"/>
          <w:sz w:val="24"/>
          <w:szCs w:val="24"/>
        </w:rPr>
        <w:t xml:space="preserve"> </w:t>
      </w:r>
      <w:r>
        <w:rPr>
          <w:sz w:val="24"/>
          <w:szCs w:val="24"/>
        </w:rPr>
        <w:t>tuju</w:t>
      </w:r>
      <w:r>
        <w:rPr>
          <w:spacing w:val="-1"/>
          <w:sz w:val="24"/>
          <w:szCs w:val="24"/>
        </w:rPr>
        <w:t>a</w:t>
      </w:r>
      <w:r>
        <w:rPr>
          <w:sz w:val="24"/>
          <w:szCs w:val="24"/>
        </w:rPr>
        <w:t>n</w:t>
      </w:r>
      <w:r>
        <w:rPr>
          <w:spacing w:val="-4"/>
          <w:sz w:val="24"/>
          <w:szCs w:val="24"/>
        </w:rPr>
        <w:t xml:space="preserve"> </w:t>
      </w:r>
      <w:r>
        <w:rPr>
          <w:sz w:val="24"/>
          <w:szCs w:val="24"/>
        </w:rPr>
        <w:t>sistem</w:t>
      </w:r>
      <w:r>
        <w:rPr>
          <w:spacing w:val="-2"/>
          <w:sz w:val="24"/>
          <w:szCs w:val="24"/>
        </w:rPr>
        <w:t xml:space="preserve"> </w:t>
      </w:r>
      <w:r>
        <w:rPr>
          <w:sz w:val="24"/>
          <w:szCs w:val="24"/>
        </w:rPr>
        <w:t>makin</w:t>
      </w:r>
      <w:r>
        <w:rPr>
          <w:spacing w:val="-7"/>
          <w:sz w:val="24"/>
          <w:szCs w:val="24"/>
        </w:rPr>
        <w:t xml:space="preserve"> </w:t>
      </w:r>
      <w:r>
        <w:rPr>
          <w:sz w:val="24"/>
          <w:szCs w:val="24"/>
        </w:rPr>
        <w:t>su</w:t>
      </w:r>
      <w:r>
        <w:rPr>
          <w:spacing w:val="1"/>
          <w:sz w:val="24"/>
          <w:szCs w:val="24"/>
        </w:rPr>
        <w:t>l</w:t>
      </w:r>
      <w:r>
        <w:rPr>
          <w:sz w:val="24"/>
          <w:szCs w:val="24"/>
        </w:rPr>
        <w:t>it</w:t>
      </w:r>
      <w:r>
        <w:rPr>
          <w:spacing w:val="-7"/>
          <w:sz w:val="24"/>
          <w:szCs w:val="24"/>
        </w:rPr>
        <w:t xml:space="preserve"> </w:t>
      </w:r>
      <w:r>
        <w:rPr>
          <w:sz w:val="24"/>
          <w:szCs w:val="24"/>
        </w:rPr>
        <w:t>untuk dic</w:t>
      </w:r>
      <w:r>
        <w:rPr>
          <w:spacing w:val="-1"/>
          <w:sz w:val="24"/>
          <w:szCs w:val="24"/>
        </w:rPr>
        <w:t>a</w:t>
      </w:r>
      <w:r>
        <w:rPr>
          <w:sz w:val="24"/>
          <w:szCs w:val="24"/>
        </w:rPr>
        <w:t>p</w:t>
      </w:r>
      <w:r>
        <w:rPr>
          <w:spacing w:val="-1"/>
          <w:sz w:val="24"/>
          <w:szCs w:val="24"/>
        </w:rPr>
        <w:t>a</w:t>
      </w:r>
      <w:r>
        <w:rPr>
          <w:sz w:val="24"/>
          <w:szCs w:val="24"/>
        </w:rPr>
        <w:t>i.</w:t>
      </w:r>
    </w:p>
    <w:p w:rsidR="0047694C" w:rsidRDefault="00000000">
      <w:pPr>
        <w:spacing w:before="69"/>
        <w:ind w:left="1308"/>
        <w:rPr>
          <w:sz w:val="24"/>
          <w:szCs w:val="24"/>
        </w:rPr>
      </w:pPr>
      <w:r>
        <w:rPr>
          <w:b/>
          <w:sz w:val="24"/>
          <w:szCs w:val="24"/>
        </w:rPr>
        <w:t>2.3.2</w:t>
      </w:r>
      <w:r>
        <w:rPr>
          <w:b/>
          <w:spacing w:val="8"/>
          <w:sz w:val="24"/>
          <w:szCs w:val="24"/>
        </w:rPr>
        <w:t xml:space="preserve"> </w:t>
      </w:r>
      <w:r>
        <w:rPr>
          <w:b/>
          <w:spacing w:val="1"/>
          <w:sz w:val="24"/>
          <w:szCs w:val="24"/>
        </w:rPr>
        <w:t>Tu</w:t>
      </w:r>
      <w:r>
        <w:rPr>
          <w:b/>
          <w:sz w:val="24"/>
          <w:szCs w:val="24"/>
        </w:rPr>
        <w:t>juan</w:t>
      </w:r>
      <w:r>
        <w:rPr>
          <w:b/>
          <w:spacing w:val="1"/>
          <w:sz w:val="24"/>
          <w:szCs w:val="24"/>
        </w:rPr>
        <w:t xml:space="preserve"> S</w:t>
      </w:r>
      <w:r>
        <w:rPr>
          <w:b/>
          <w:sz w:val="24"/>
          <w:szCs w:val="24"/>
        </w:rPr>
        <w:t>ist</w:t>
      </w:r>
      <w:r>
        <w:rPr>
          <w:b/>
          <w:spacing w:val="-1"/>
          <w:sz w:val="24"/>
          <w:szCs w:val="24"/>
        </w:rPr>
        <w:t>e</w:t>
      </w:r>
      <w:r>
        <w:rPr>
          <w:b/>
          <w:sz w:val="24"/>
          <w:szCs w:val="24"/>
        </w:rPr>
        <w:t>m</w:t>
      </w:r>
      <w:r>
        <w:rPr>
          <w:b/>
          <w:spacing w:val="-3"/>
          <w:sz w:val="24"/>
          <w:szCs w:val="24"/>
        </w:rPr>
        <w:t xml:space="preserve"> </w:t>
      </w:r>
      <w:r>
        <w:rPr>
          <w:b/>
          <w:sz w:val="24"/>
          <w:szCs w:val="24"/>
        </w:rPr>
        <w:t>I</w:t>
      </w:r>
      <w:r>
        <w:rPr>
          <w:b/>
          <w:spacing w:val="1"/>
          <w:sz w:val="24"/>
          <w:szCs w:val="24"/>
        </w:rPr>
        <w:t>n</w:t>
      </w:r>
      <w:r>
        <w:rPr>
          <w:b/>
          <w:spacing w:val="2"/>
          <w:sz w:val="24"/>
          <w:szCs w:val="24"/>
        </w:rPr>
        <w:t>f</w:t>
      </w:r>
      <w:r>
        <w:rPr>
          <w:b/>
          <w:sz w:val="24"/>
          <w:szCs w:val="24"/>
        </w:rPr>
        <w:t>o</w:t>
      </w:r>
      <w:r>
        <w:rPr>
          <w:b/>
          <w:spacing w:val="-1"/>
          <w:sz w:val="24"/>
          <w:szCs w:val="24"/>
        </w:rPr>
        <w:t>r</w:t>
      </w:r>
      <w:r>
        <w:rPr>
          <w:b/>
          <w:spacing w:val="-3"/>
          <w:sz w:val="24"/>
          <w:szCs w:val="24"/>
        </w:rPr>
        <w:t>m</w:t>
      </w:r>
      <w:r>
        <w:rPr>
          <w:b/>
          <w:spacing w:val="-2"/>
          <w:sz w:val="24"/>
          <w:szCs w:val="24"/>
        </w:rPr>
        <w:t>a</w:t>
      </w:r>
      <w:r>
        <w:rPr>
          <w:b/>
          <w:sz w:val="24"/>
          <w:szCs w:val="24"/>
        </w:rPr>
        <w:t>si</w:t>
      </w:r>
    </w:p>
    <w:p w:rsidR="0047694C" w:rsidRDefault="0047694C">
      <w:pPr>
        <w:spacing w:before="9" w:line="260" w:lineRule="exact"/>
        <w:rPr>
          <w:sz w:val="26"/>
          <w:szCs w:val="26"/>
        </w:rPr>
      </w:pPr>
    </w:p>
    <w:p w:rsidR="0047694C" w:rsidRDefault="00000000">
      <w:pPr>
        <w:spacing w:line="480" w:lineRule="auto"/>
        <w:ind w:left="1667" w:right="79" w:firstLine="362"/>
        <w:jc w:val="both"/>
        <w:rPr>
          <w:sz w:val="24"/>
          <w:szCs w:val="24"/>
        </w:rPr>
      </w:pPr>
      <w:r>
        <w:rPr>
          <w:sz w:val="24"/>
          <w:szCs w:val="24"/>
        </w:rPr>
        <w:t>M</w:t>
      </w:r>
      <w:r>
        <w:rPr>
          <w:spacing w:val="-1"/>
          <w:sz w:val="24"/>
          <w:szCs w:val="24"/>
        </w:rPr>
        <w:t>e</w:t>
      </w:r>
      <w:r>
        <w:rPr>
          <w:sz w:val="24"/>
          <w:szCs w:val="24"/>
        </w:rPr>
        <w:t>nurut</w:t>
      </w:r>
      <w:r>
        <w:rPr>
          <w:spacing w:val="3"/>
          <w:sz w:val="24"/>
          <w:szCs w:val="24"/>
        </w:rPr>
        <w:t xml:space="preserve"> </w:t>
      </w:r>
      <w:r>
        <w:rPr>
          <w:sz w:val="24"/>
          <w:szCs w:val="24"/>
        </w:rPr>
        <w:t xml:space="preserve">(Sukma </w:t>
      </w:r>
      <w:r>
        <w:rPr>
          <w:spacing w:val="-1"/>
          <w:sz w:val="24"/>
          <w:szCs w:val="24"/>
        </w:rPr>
        <w:t>F</w:t>
      </w:r>
      <w:r>
        <w:rPr>
          <w:spacing w:val="1"/>
          <w:sz w:val="24"/>
          <w:szCs w:val="24"/>
        </w:rPr>
        <w:t>i</w:t>
      </w:r>
      <w:r>
        <w:rPr>
          <w:sz w:val="24"/>
          <w:szCs w:val="24"/>
        </w:rPr>
        <w:t>tr</w:t>
      </w:r>
      <w:r>
        <w:rPr>
          <w:spacing w:val="2"/>
          <w:sz w:val="24"/>
          <w:szCs w:val="24"/>
        </w:rPr>
        <w:t>i</w:t>
      </w:r>
      <w:r>
        <w:rPr>
          <w:sz w:val="24"/>
          <w:szCs w:val="24"/>
        </w:rPr>
        <w:t>a</w:t>
      </w:r>
      <w:r>
        <w:rPr>
          <w:spacing w:val="2"/>
          <w:sz w:val="24"/>
          <w:szCs w:val="24"/>
        </w:rPr>
        <w:t xml:space="preserve"> </w:t>
      </w:r>
      <w:r>
        <w:rPr>
          <w:spacing w:val="1"/>
          <w:sz w:val="24"/>
          <w:szCs w:val="24"/>
        </w:rPr>
        <w:t>P</w:t>
      </w:r>
      <w:r>
        <w:rPr>
          <w:sz w:val="24"/>
          <w:szCs w:val="24"/>
        </w:rPr>
        <w:t>utri</w:t>
      </w:r>
      <w:r>
        <w:rPr>
          <w:spacing w:val="5"/>
          <w:sz w:val="24"/>
          <w:szCs w:val="24"/>
        </w:rPr>
        <w:t xml:space="preserve"> </w:t>
      </w:r>
      <w:r>
        <w:rPr>
          <w:sz w:val="24"/>
          <w:szCs w:val="24"/>
        </w:rPr>
        <w:t>:2019),</w:t>
      </w:r>
      <w:r>
        <w:rPr>
          <w:spacing w:val="3"/>
          <w:sz w:val="24"/>
          <w:szCs w:val="24"/>
        </w:rPr>
        <w:t xml:space="preserve"> </w:t>
      </w:r>
      <w:r>
        <w:rPr>
          <w:sz w:val="24"/>
          <w:szCs w:val="24"/>
        </w:rPr>
        <w:t>sistem inf</w:t>
      </w:r>
      <w:r>
        <w:rPr>
          <w:spacing w:val="1"/>
          <w:sz w:val="24"/>
          <w:szCs w:val="24"/>
        </w:rPr>
        <w:t>o</w:t>
      </w:r>
      <w:r>
        <w:rPr>
          <w:spacing w:val="-1"/>
          <w:sz w:val="24"/>
          <w:szCs w:val="24"/>
        </w:rPr>
        <w:t>r</w:t>
      </w:r>
      <w:r>
        <w:rPr>
          <w:sz w:val="24"/>
          <w:szCs w:val="24"/>
        </w:rPr>
        <w:t>masi</w:t>
      </w:r>
      <w:r>
        <w:rPr>
          <w:spacing w:val="5"/>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car</w:t>
      </w:r>
      <w:r>
        <w:rPr>
          <w:sz w:val="24"/>
          <w:szCs w:val="24"/>
        </w:rPr>
        <w:t>a</w:t>
      </w:r>
      <w:r>
        <w:rPr>
          <w:spacing w:val="-1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7"/>
          <w:sz w:val="24"/>
          <w:szCs w:val="24"/>
        </w:rPr>
        <w:t xml:space="preserve"> </w:t>
      </w:r>
      <w:r>
        <w:rPr>
          <w:sz w:val="24"/>
          <w:szCs w:val="24"/>
        </w:rPr>
        <w:t>d</w:t>
      </w:r>
      <w:r>
        <w:rPr>
          <w:spacing w:val="3"/>
          <w:sz w:val="24"/>
          <w:szCs w:val="24"/>
        </w:rPr>
        <w:t>i</w:t>
      </w:r>
      <w:r>
        <w:rPr>
          <w:spacing w:val="-1"/>
          <w:sz w:val="24"/>
          <w:szCs w:val="24"/>
        </w:rPr>
        <w:t>a</w:t>
      </w:r>
      <w:r>
        <w:rPr>
          <w:sz w:val="24"/>
          <w:szCs w:val="24"/>
        </w:rPr>
        <w:t>tur</w:t>
      </w:r>
      <w:r>
        <w:rPr>
          <w:spacing w:val="-12"/>
          <w:sz w:val="24"/>
          <w:szCs w:val="24"/>
        </w:rPr>
        <w:t xml:space="preserve"> </w:t>
      </w:r>
      <w:r>
        <w:rPr>
          <w:sz w:val="24"/>
          <w:szCs w:val="24"/>
        </w:rPr>
        <w:t>untuk</w:t>
      </w:r>
      <w:r>
        <w:rPr>
          <w:spacing w:val="-12"/>
          <w:sz w:val="24"/>
          <w:szCs w:val="24"/>
        </w:rPr>
        <w:t xml:space="preserve"> </w:t>
      </w:r>
      <w:r>
        <w:rPr>
          <w:sz w:val="24"/>
          <w:szCs w:val="24"/>
        </w:rPr>
        <w:t>m</w:t>
      </w:r>
      <w:r>
        <w:rPr>
          <w:spacing w:val="2"/>
          <w:sz w:val="24"/>
          <w:szCs w:val="24"/>
        </w:rPr>
        <w:t>e</w:t>
      </w:r>
      <w:r>
        <w:rPr>
          <w:sz w:val="24"/>
          <w:szCs w:val="24"/>
        </w:rPr>
        <w:t>n</w:t>
      </w:r>
      <w:r>
        <w:rPr>
          <w:spacing w:val="-2"/>
          <w:sz w:val="24"/>
          <w:szCs w:val="24"/>
        </w:rPr>
        <w:t>g</w:t>
      </w:r>
      <w:r>
        <w:rPr>
          <w:sz w:val="24"/>
          <w:szCs w:val="24"/>
        </w:rPr>
        <w:t>umpu</w:t>
      </w:r>
      <w:r>
        <w:rPr>
          <w:spacing w:val="1"/>
          <w:sz w:val="24"/>
          <w:szCs w:val="24"/>
        </w:rPr>
        <w:t>l</w:t>
      </w:r>
      <w:r>
        <w:rPr>
          <w:sz w:val="24"/>
          <w:szCs w:val="24"/>
        </w:rPr>
        <w:t>k</w:t>
      </w:r>
      <w:r>
        <w:rPr>
          <w:spacing w:val="-1"/>
          <w:sz w:val="24"/>
          <w:szCs w:val="24"/>
        </w:rPr>
        <w:t>a</w:t>
      </w:r>
      <w:r>
        <w:rPr>
          <w:sz w:val="24"/>
          <w:szCs w:val="24"/>
        </w:rPr>
        <w:t>n,</w:t>
      </w:r>
      <w:r>
        <w:rPr>
          <w:spacing w:val="-14"/>
          <w:sz w:val="24"/>
          <w:szCs w:val="24"/>
        </w:rPr>
        <w:t xml:space="preserve"> </w:t>
      </w:r>
      <w:r>
        <w:rPr>
          <w:sz w:val="24"/>
          <w:szCs w:val="24"/>
        </w:rPr>
        <w:t>me</w:t>
      </w:r>
      <w:r>
        <w:rPr>
          <w:spacing w:val="1"/>
          <w:sz w:val="24"/>
          <w:szCs w:val="24"/>
        </w:rPr>
        <w:t>m</w:t>
      </w:r>
      <w:r>
        <w:rPr>
          <w:spacing w:val="-1"/>
          <w:sz w:val="24"/>
          <w:szCs w:val="24"/>
        </w:rPr>
        <w:t>a</w:t>
      </w:r>
      <w:r>
        <w:rPr>
          <w:spacing w:val="3"/>
          <w:sz w:val="24"/>
          <w:szCs w:val="24"/>
        </w:rPr>
        <w:t>s</w:t>
      </w:r>
      <w:r>
        <w:rPr>
          <w:sz w:val="24"/>
          <w:szCs w:val="24"/>
        </w:rPr>
        <w:t>uk</w:t>
      </w:r>
      <w:r>
        <w:rPr>
          <w:spacing w:val="1"/>
          <w:sz w:val="24"/>
          <w:szCs w:val="24"/>
        </w:rPr>
        <w:t>ka</w:t>
      </w:r>
      <w:r>
        <w:rPr>
          <w:sz w:val="24"/>
          <w:szCs w:val="24"/>
        </w:rPr>
        <w:t>n</w:t>
      </w:r>
      <w:r>
        <w:rPr>
          <w:spacing w:val="-14"/>
          <w:sz w:val="24"/>
          <w:szCs w:val="24"/>
        </w:rPr>
        <w:t xml:space="preserve"> </w:t>
      </w:r>
      <w:r>
        <w:rPr>
          <w:sz w:val="24"/>
          <w:szCs w:val="24"/>
        </w:rPr>
        <w:t>d</w:t>
      </w:r>
      <w:r>
        <w:rPr>
          <w:spacing w:val="-1"/>
          <w:sz w:val="24"/>
          <w:szCs w:val="24"/>
        </w:rPr>
        <w:t>a</w:t>
      </w:r>
      <w:r>
        <w:rPr>
          <w:sz w:val="24"/>
          <w:szCs w:val="24"/>
        </w:rPr>
        <w:t>n</w:t>
      </w:r>
      <w:r>
        <w:rPr>
          <w:spacing w:val="-14"/>
          <w:sz w:val="24"/>
          <w:szCs w:val="24"/>
        </w:rPr>
        <w:t xml:space="preserve"> </w:t>
      </w:r>
      <w:r>
        <w:rPr>
          <w:sz w:val="24"/>
          <w:szCs w:val="24"/>
        </w:rPr>
        <w:t>me</w:t>
      </w:r>
      <w:r>
        <w:rPr>
          <w:spacing w:val="2"/>
          <w:sz w:val="24"/>
          <w:szCs w:val="24"/>
        </w:rPr>
        <w:t>n</w:t>
      </w:r>
      <w:r>
        <w:rPr>
          <w:spacing w:val="-2"/>
          <w:sz w:val="24"/>
          <w:szCs w:val="24"/>
        </w:rPr>
        <w:t>g</w:t>
      </w:r>
      <w:r>
        <w:rPr>
          <w:sz w:val="24"/>
          <w:szCs w:val="24"/>
        </w:rPr>
        <w:t>o</w:t>
      </w:r>
      <w:r>
        <w:rPr>
          <w:spacing w:val="1"/>
          <w:sz w:val="24"/>
          <w:szCs w:val="24"/>
        </w:rPr>
        <w:t>l</w:t>
      </w:r>
      <w:r>
        <w:rPr>
          <w:spacing w:val="-1"/>
          <w:sz w:val="24"/>
          <w:szCs w:val="24"/>
        </w:rPr>
        <w:t>a</w:t>
      </w:r>
      <w:r>
        <w:rPr>
          <w:sz w:val="24"/>
          <w:szCs w:val="24"/>
        </w:rPr>
        <w:t>h</w:t>
      </w:r>
      <w:r>
        <w:rPr>
          <w:spacing w:val="-14"/>
          <w:sz w:val="24"/>
          <w:szCs w:val="24"/>
        </w:rPr>
        <w:t xml:space="preserve"> </w:t>
      </w:r>
      <w:r>
        <w:rPr>
          <w:sz w:val="24"/>
          <w:szCs w:val="24"/>
        </w:rPr>
        <w:t>d</w:t>
      </w:r>
      <w:r>
        <w:rPr>
          <w:spacing w:val="-1"/>
          <w:sz w:val="24"/>
          <w:szCs w:val="24"/>
        </w:rPr>
        <w:t>a</w:t>
      </w:r>
      <w:r>
        <w:rPr>
          <w:sz w:val="24"/>
          <w:szCs w:val="24"/>
        </w:rPr>
        <w:t>ta, d</w:t>
      </w:r>
      <w:r>
        <w:rPr>
          <w:spacing w:val="-1"/>
          <w:sz w:val="24"/>
          <w:szCs w:val="24"/>
        </w:rPr>
        <w:t>a</w:t>
      </w:r>
      <w:r>
        <w:rPr>
          <w:sz w:val="24"/>
          <w:szCs w:val="24"/>
        </w:rPr>
        <w:t>n</w:t>
      </w:r>
      <w:r>
        <w:rPr>
          <w:spacing w:val="5"/>
          <w:sz w:val="24"/>
          <w:szCs w:val="24"/>
        </w:rPr>
        <w:t xml:space="preserve"> </w:t>
      </w:r>
      <w:r>
        <w:rPr>
          <w:spacing w:val="-1"/>
          <w:sz w:val="24"/>
          <w:szCs w:val="24"/>
        </w:rPr>
        <w:t>ca</w:t>
      </w:r>
      <w:r>
        <w:rPr>
          <w:sz w:val="24"/>
          <w:szCs w:val="24"/>
        </w:rPr>
        <w:t>ra</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pacing w:val="2"/>
          <w:sz w:val="24"/>
          <w:szCs w:val="24"/>
        </w:rPr>
        <w:t>d</w:t>
      </w:r>
      <w:r>
        <w:rPr>
          <w:sz w:val="24"/>
          <w:szCs w:val="24"/>
        </w:rPr>
        <w:t>iatur</w:t>
      </w:r>
      <w:r>
        <w:rPr>
          <w:spacing w:val="2"/>
          <w:sz w:val="24"/>
          <w:szCs w:val="24"/>
        </w:rPr>
        <w:t xml:space="preserve"> </w:t>
      </w:r>
      <w:r>
        <w:rPr>
          <w:sz w:val="24"/>
          <w:szCs w:val="24"/>
        </w:rPr>
        <w:t>un</w:t>
      </w:r>
      <w:r>
        <w:rPr>
          <w:spacing w:val="3"/>
          <w:sz w:val="24"/>
          <w:szCs w:val="24"/>
        </w:rPr>
        <w:t>t</w:t>
      </w:r>
      <w:r>
        <w:rPr>
          <w:sz w:val="24"/>
          <w:szCs w:val="24"/>
        </w:rPr>
        <w:t>uk</w:t>
      </w:r>
      <w:r>
        <w:rPr>
          <w:spacing w:val="4"/>
          <w:sz w:val="24"/>
          <w:szCs w:val="24"/>
        </w:rPr>
        <w:t xml:space="preserve"> </w:t>
      </w:r>
      <w:r>
        <w:rPr>
          <w:sz w:val="24"/>
          <w:szCs w:val="24"/>
        </w:rPr>
        <w:t>mel</w:t>
      </w:r>
      <w:r>
        <w:rPr>
          <w:spacing w:val="-1"/>
          <w:sz w:val="24"/>
          <w:szCs w:val="24"/>
        </w:rPr>
        <w:t>a</w:t>
      </w:r>
      <w:r>
        <w:rPr>
          <w:sz w:val="24"/>
          <w:szCs w:val="24"/>
        </w:rPr>
        <w:t>po</w:t>
      </w:r>
      <w:r>
        <w:rPr>
          <w:spacing w:val="-1"/>
          <w:sz w:val="24"/>
          <w:szCs w:val="24"/>
        </w:rPr>
        <w:t>r</w:t>
      </w:r>
      <w:r>
        <w:rPr>
          <w:sz w:val="24"/>
          <w:szCs w:val="24"/>
        </w:rPr>
        <w:t>k</w:t>
      </w:r>
      <w:r>
        <w:rPr>
          <w:spacing w:val="-1"/>
          <w:sz w:val="24"/>
          <w:szCs w:val="24"/>
        </w:rPr>
        <w:t>a</w:t>
      </w:r>
      <w:r>
        <w:rPr>
          <w:spacing w:val="2"/>
          <w:sz w:val="24"/>
          <w:szCs w:val="24"/>
        </w:rPr>
        <w:t>n</w:t>
      </w:r>
      <w:r>
        <w:rPr>
          <w:sz w:val="24"/>
          <w:szCs w:val="24"/>
        </w:rPr>
        <w:t>,</w:t>
      </w:r>
      <w:r>
        <w:rPr>
          <w:spacing w:val="3"/>
          <w:sz w:val="24"/>
          <w:szCs w:val="24"/>
        </w:rPr>
        <w:t xml:space="preserve"> </w:t>
      </w:r>
      <w:r>
        <w:rPr>
          <w:sz w:val="24"/>
          <w:szCs w:val="24"/>
        </w:rPr>
        <w:t>me</w:t>
      </w:r>
      <w:r>
        <w:rPr>
          <w:spacing w:val="2"/>
          <w:sz w:val="24"/>
          <w:szCs w:val="24"/>
        </w:rPr>
        <w:t>n</w:t>
      </w:r>
      <w:r>
        <w:rPr>
          <w:spacing w:val="-2"/>
          <w:sz w:val="24"/>
          <w:szCs w:val="24"/>
        </w:rPr>
        <w:t>g</w:t>
      </w:r>
      <w:r>
        <w:rPr>
          <w:sz w:val="24"/>
          <w:szCs w:val="24"/>
        </w:rPr>
        <w:t xml:space="preserve">elola </w:t>
      </w:r>
      <w:r>
        <w:rPr>
          <w:spacing w:val="2"/>
          <w:sz w:val="24"/>
          <w:szCs w:val="24"/>
        </w:rPr>
        <w:t>b</w:t>
      </w:r>
      <w:r>
        <w:rPr>
          <w:spacing w:val="-1"/>
          <w:sz w:val="24"/>
          <w:szCs w:val="24"/>
        </w:rPr>
        <w:t>a</w:t>
      </w:r>
      <w:r>
        <w:rPr>
          <w:sz w:val="24"/>
          <w:szCs w:val="24"/>
        </w:rPr>
        <w:t>hk</w:t>
      </w:r>
      <w:r>
        <w:rPr>
          <w:spacing w:val="-1"/>
          <w:sz w:val="24"/>
          <w:szCs w:val="24"/>
        </w:rPr>
        <w:t>a</w:t>
      </w:r>
      <w:r>
        <w:rPr>
          <w:sz w:val="24"/>
          <w:szCs w:val="24"/>
        </w:rPr>
        <w:t>n me</w:t>
      </w:r>
      <w:r>
        <w:rPr>
          <w:spacing w:val="4"/>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 in</w:t>
      </w:r>
      <w:r>
        <w:rPr>
          <w:spacing w:val="-1"/>
          <w:sz w:val="24"/>
          <w:szCs w:val="24"/>
        </w:rPr>
        <w:t>f</w:t>
      </w:r>
      <w:r>
        <w:rPr>
          <w:sz w:val="24"/>
          <w:szCs w:val="24"/>
        </w:rPr>
        <w:t>orm</w:t>
      </w:r>
      <w:r>
        <w:rPr>
          <w:spacing w:val="-1"/>
          <w:sz w:val="24"/>
          <w:szCs w:val="24"/>
        </w:rPr>
        <w:t>a</w:t>
      </w:r>
      <w:r>
        <w:rPr>
          <w:sz w:val="24"/>
          <w:szCs w:val="24"/>
        </w:rPr>
        <w:t>si s</w:t>
      </w:r>
      <w:r>
        <w:rPr>
          <w:spacing w:val="-1"/>
          <w:sz w:val="24"/>
          <w:szCs w:val="24"/>
        </w:rPr>
        <w:t>e</w:t>
      </w:r>
      <w:r>
        <w:rPr>
          <w:sz w:val="24"/>
          <w:szCs w:val="24"/>
        </w:rPr>
        <w:t>hingga o</w:t>
      </w:r>
      <w:r>
        <w:rPr>
          <w:spacing w:val="2"/>
          <w:sz w:val="24"/>
          <w:szCs w:val="24"/>
        </w:rPr>
        <w:t>r</w:t>
      </w:r>
      <w:r>
        <w:rPr>
          <w:spacing w:val="-2"/>
          <w:sz w:val="24"/>
          <w:szCs w:val="24"/>
        </w:rPr>
        <w:t>g</w:t>
      </w:r>
      <w:r>
        <w:rPr>
          <w:spacing w:val="-1"/>
          <w:sz w:val="24"/>
          <w:szCs w:val="24"/>
        </w:rPr>
        <w:t>a</w:t>
      </w:r>
      <w:r>
        <w:rPr>
          <w:spacing w:val="2"/>
          <w:sz w:val="24"/>
          <w:szCs w:val="24"/>
        </w:rPr>
        <w:t>n</w:t>
      </w:r>
      <w:r>
        <w:rPr>
          <w:sz w:val="24"/>
          <w:szCs w:val="24"/>
        </w:rPr>
        <w:t>isasi dap</w:t>
      </w:r>
      <w:r>
        <w:rPr>
          <w:spacing w:val="-1"/>
          <w:sz w:val="24"/>
          <w:szCs w:val="24"/>
        </w:rPr>
        <w:t>a</w:t>
      </w:r>
      <w:r>
        <w:rPr>
          <w:sz w:val="24"/>
          <w:szCs w:val="24"/>
        </w:rPr>
        <w:t>t</w:t>
      </w:r>
      <w:r>
        <w:rPr>
          <w:spacing w:val="3"/>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 xml:space="preserve">i </w:t>
      </w:r>
      <w:r>
        <w:rPr>
          <w:spacing w:val="1"/>
          <w:sz w:val="24"/>
          <w:szCs w:val="24"/>
        </w:rPr>
        <w:t>t</w:t>
      </w:r>
      <w:r>
        <w:rPr>
          <w:sz w:val="24"/>
          <w:szCs w:val="24"/>
        </w:rPr>
        <w:t>ujuan.</w:t>
      </w:r>
    </w:p>
    <w:p w:rsidR="0047694C" w:rsidRDefault="00000000">
      <w:pPr>
        <w:spacing w:before="20" w:line="479" w:lineRule="auto"/>
        <w:ind w:left="1667" w:right="82" w:firstLine="362"/>
        <w:jc w:val="both"/>
        <w:rPr>
          <w:sz w:val="24"/>
          <w:szCs w:val="24"/>
        </w:rPr>
      </w:pPr>
      <w:r>
        <w:rPr>
          <w:sz w:val="24"/>
          <w:szCs w:val="24"/>
        </w:rPr>
        <w:t>M</w:t>
      </w:r>
      <w:r>
        <w:rPr>
          <w:spacing w:val="-1"/>
          <w:sz w:val="24"/>
          <w:szCs w:val="24"/>
        </w:rPr>
        <w:t>e</w:t>
      </w:r>
      <w:r>
        <w:rPr>
          <w:sz w:val="24"/>
          <w:szCs w:val="24"/>
        </w:rPr>
        <w:t>nurut Mu</w:t>
      </w:r>
      <w:r>
        <w:rPr>
          <w:spacing w:val="1"/>
          <w:sz w:val="24"/>
          <w:szCs w:val="24"/>
        </w:rPr>
        <w:t>s</w:t>
      </w:r>
      <w:r>
        <w:rPr>
          <w:sz w:val="24"/>
          <w:szCs w:val="24"/>
        </w:rPr>
        <w:t>t</w:t>
      </w:r>
      <w:r>
        <w:rPr>
          <w:spacing w:val="-1"/>
          <w:sz w:val="24"/>
          <w:szCs w:val="24"/>
        </w:rPr>
        <w:t>a</w:t>
      </w:r>
      <w:r>
        <w:rPr>
          <w:sz w:val="24"/>
          <w:szCs w:val="24"/>
        </w:rPr>
        <w:t>kini</w:t>
      </w:r>
      <w:r>
        <w:rPr>
          <w:spacing w:val="1"/>
          <w:sz w:val="24"/>
          <w:szCs w:val="24"/>
        </w:rPr>
        <w:t xml:space="preserve"> </w:t>
      </w:r>
      <w:r>
        <w:rPr>
          <w:sz w:val="24"/>
          <w:szCs w:val="24"/>
        </w:rPr>
        <w:t>(20</w:t>
      </w:r>
      <w:r>
        <w:rPr>
          <w:spacing w:val="-1"/>
          <w:sz w:val="24"/>
          <w:szCs w:val="24"/>
        </w:rPr>
        <w:t>1</w:t>
      </w:r>
      <w:r>
        <w:rPr>
          <w:sz w:val="24"/>
          <w:szCs w:val="24"/>
        </w:rPr>
        <w:t>9:13), t</w:t>
      </w:r>
      <w:r>
        <w:rPr>
          <w:spacing w:val="1"/>
          <w:sz w:val="24"/>
          <w:szCs w:val="24"/>
        </w:rPr>
        <w:t>u</w:t>
      </w:r>
      <w:r>
        <w:rPr>
          <w:sz w:val="24"/>
          <w:szCs w:val="24"/>
        </w:rPr>
        <w:t>ju</w:t>
      </w:r>
      <w:r>
        <w:rPr>
          <w:spacing w:val="-1"/>
          <w:sz w:val="24"/>
          <w:szCs w:val="24"/>
        </w:rPr>
        <w:t>a</w:t>
      </w:r>
      <w:r>
        <w:rPr>
          <w:sz w:val="24"/>
          <w:szCs w:val="24"/>
        </w:rPr>
        <w:t>n d</w:t>
      </w:r>
      <w:r>
        <w:rPr>
          <w:spacing w:val="-1"/>
          <w:sz w:val="24"/>
          <w:szCs w:val="24"/>
        </w:rPr>
        <w:t>a</w:t>
      </w:r>
      <w:r>
        <w:rPr>
          <w:sz w:val="24"/>
          <w:szCs w:val="24"/>
        </w:rPr>
        <w:t>ri s</w:t>
      </w:r>
      <w:r>
        <w:rPr>
          <w:spacing w:val="2"/>
          <w:sz w:val="24"/>
          <w:szCs w:val="24"/>
        </w:rPr>
        <w:t>i</w:t>
      </w:r>
      <w:r>
        <w:rPr>
          <w:sz w:val="24"/>
          <w:szCs w:val="24"/>
        </w:rPr>
        <w:t>stem info</w:t>
      </w:r>
      <w:r>
        <w:rPr>
          <w:spacing w:val="-1"/>
          <w:sz w:val="24"/>
          <w:szCs w:val="24"/>
        </w:rPr>
        <w:t>r</w:t>
      </w:r>
      <w:r>
        <w:rPr>
          <w:sz w:val="24"/>
          <w:szCs w:val="24"/>
        </w:rPr>
        <w:t>masi</w:t>
      </w:r>
      <w:r>
        <w:rPr>
          <w:spacing w:val="5"/>
          <w:sz w:val="24"/>
          <w:szCs w:val="24"/>
        </w:rPr>
        <w:t xml:space="preserve"> </w:t>
      </w:r>
      <w:r>
        <w:rPr>
          <w:spacing w:val="-5"/>
          <w:sz w:val="24"/>
          <w:szCs w:val="24"/>
        </w:rPr>
        <w:t>y</w:t>
      </w:r>
      <w:r>
        <w:rPr>
          <w:spacing w:val="-1"/>
          <w:sz w:val="24"/>
          <w:szCs w:val="24"/>
        </w:rPr>
        <w:t>a</w:t>
      </w:r>
      <w:r>
        <w:rPr>
          <w:sz w:val="24"/>
          <w:szCs w:val="24"/>
        </w:rPr>
        <w:t>itu men</w:t>
      </w:r>
      <w:r>
        <w:rPr>
          <w:spacing w:val="-3"/>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w:t>
      </w:r>
      <w:r>
        <w:rPr>
          <w:spacing w:val="3"/>
          <w:sz w:val="24"/>
          <w:szCs w:val="24"/>
        </w:rPr>
        <w:t xml:space="preserve"> </w:t>
      </w:r>
      <w:r>
        <w:rPr>
          <w:sz w:val="24"/>
          <w:szCs w:val="24"/>
        </w:rPr>
        <w:t>info</w:t>
      </w:r>
      <w:r>
        <w:rPr>
          <w:spacing w:val="-1"/>
          <w:sz w:val="24"/>
          <w:szCs w:val="24"/>
        </w:rPr>
        <w:t>r</w:t>
      </w:r>
      <w:r>
        <w:rPr>
          <w:sz w:val="24"/>
          <w:szCs w:val="24"/>
        </w:rPr>
        <w:t>masi</w:t>
      </w:r>
      <w:r>
        <w:rPr>
          <w:spacing w:val="10"/>
          <w:sz w:val="24"/>
          <w:szCs w:val="24"/>
        </w:rPr>
        <w:t xml:space="preserve"> </w:t>
      </w:r>
      <w:r>
        <w:rPr>
          <w:sz w:val="24"/>
          <w:szCs w:val="24"/>
        </w:rPr>
        <w:t>(i</w:t>
      </w:r>
      <w:r>
        <w:rPr>
          <w:spacing w:val="1"/>
          <w:sz w:val="24"/>
          <w:szCs w:val="24"/>
        </w:rPr>
        <w:t>n</w:t>
      </w:r>
      <w:r>
        <w:rPr>
          <w:spacing w:val="-1"/>
          <w:sz w:val="24"/>
          <w:szCs w:val="24"/>
        </w:rPr>
        <w:t>f</w:t>
      </w:r>
      <w:r>
        <w:rPr>
          <w:sz w:val="24"/>
          <w:szCs w:val="24"/>
        </w:rPr>
        <w:t>orm</w:t>
      </w:r>
      <w:r>
        <w:rPr>
          <w:spacing w:val="-1"/>
          <w:sz w:val="24"/>
          <w:szCs w:val="24"/>
        </w:rPr>
        <w:t>a</w:t>
      </w:r>
      <w:r>
        <w:rPr>
          <w:sz w:val="24"/>
          <w:szCs w:val="24"/>
        </w:rPr>
        <w:t>tion)</w:t>
      </w:r>
      <w:r>
        <w:rPr>
          <w:spacing w:val="2"/>
          <w:sz w:val="24"/>
          <w:szCs w:val="24"/>
        </w:rPr>
        <w:t xml:space="preserve"> </w:t>
      </w:r>
      <w:r>
        <w:rPr>
          <w:sz w:val="24"/>
          <w:szCs w:val="24"/>
        </w:rPr>
        <w:t>d</w:t>
      </w:r>
      <w:r>
        <w:rPr>
          <w:spacing w:val="-1"/>
          <w:sz w:val="24"/>
          <w:szCs w:val="24"/>
        </w:rPr>
        <w:t>ar</w:t>
      </w:r>
      <w:r>
        <w:rPr>
          <w:sz w:val="24"/>
          <w:szCs w:val="24"/>
        </w:rPr>
        <w:t>i</w:t>
      </w:r>
      <w:r>
        <w:rPr>
          <w:spacing w:val="3"/>
          <w:sz w:val="24"/>
          <w:szCs w:val="24"/>
        </w:rPr>
        <w:t xml:space="preserve"> </w:t>
      </w:r>
      <w:r>
        <w:rPr>
          <w:sz w:val="24"/>
          <w:szCs w:val="24"/>
        </w:rPr>
        <w:t>ben</w:t>
      </w:r>
      <w:r>
        <w:rPr>
          <w:spacing w:val="3"/>
          <w:sz w:val="24"/>
          <w:szCs w:val="24"/>
        </w:rPr>
        <w:t>t</w:t>
      </w:r>
      <w:r>
        <w:rPr>
          <w:sz w:val="24"/>
          <w:szCs w:val="24"/>
        </w:rPr>
        <w:t>uk</w:t>
      </w:r>
      <w:r>
        <w:rPr>
          <w:spacing w:val="3"/>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diol</w:t>
      </w:r>
      <w:r>
        <w:rPr>
          <w:spacing w:val="-1"/>
          <w:sz w:val="24"/>
          <w:szCs w:val="24"/>
        </w:rPr>
        <w:t>a</w:t>
      </w:r>
      <w:r>
        <w:rPr>
          <w:sz w:val="24"/>
          <w:szCs w:val="24"/>
        </w:rPr>
        <w:t>h menj</w:t>
      </w:r>
      <w:r>
        <w:rPr>
          <w:spacing w:val="-1"/>
          <w:sz w:val="24"/>
          <w:szCs w:val="24"/>
        </w:rPr>
        <w:t>a</w:t>
      </w:r>
      <w:r>
        <w:rPr>
          <w:sz w:val="24"/>
          <w:szCs w:val="24"/>
        </w:rPr>
        <w:t>di bentuk</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2"/>
          <w:sz w:val="24"/>
          <w:szCs w:val="24"/>
        </w:rPr>
        <w:t>er</w:t>
      </w:r>
      <w:r>
        <w:rPr>
          <w:spacing w:val="-2"/>
          <w:sz w:val="24"/>
          <w:szCs w:val="24"/>
        </w:rPr>
        <w:t>g</w:t>
      </w:r>
      <w:r>
        <w:rPr>
          <w:sz w:val="24"/>
          <w:szCs w:val="24"/>
        </w:rPr>
        <w:t>una</w:t>
      </w:r>
      <w:r>
        <w:rPr>
          <w:spacing w:val="-1"/>
          <w:sz w:val="24"/>
          <w:szCs w:val="24"/>
        </w:rPr>
        <w:t xml:space="preserve"> </w:t>
      </w:r>
      <w:r>
        <w:rPr>
          <w:sz w:val="24"/>
          <w:szCs w:val="24"/>
        </w:rPr>
        <w:t>b</w:t>
      </w:r>
      <w:r>
        <w:rPr>
          <w:spacing w:val="1"/>
          <w:sz w:val="24"/>
          <w:szCs w:val="24"/>
        </w:rPr>
        <w:t>a</w:t>
      </w:r>
      <w:r>
        <w:rPr>
          <w:spacing w:val="-2"/>
          <w:sz w:val="24"/>
          <w:szCs w:val="24"/>
        </w:rPr>
        <w:t>g</w:t>
      </w:r>
      <w:r>
        <w:rPr>
          <w:sz w:val="24"/>
          <w:szCs w:val="24"/>
        </w:rPr>
        <w:t>i p</w:t>
      </w:r>
      <w:r>
        <w:rPr>
          <w:spacing w:val="2"/>
          <w:sz w:val="24"/>
          <w:szCs w:val="24"/>
        </w:rPr>
        <w:t>a</w:t>
      </w:r>
      <w:r>
        <w:rPr>
          <w:spacing w:val="-1"/>
          <w:sz w:val="24"/>
          <w:szCs w:val="24"/>
        </w:rPr>
        <w:t>r</w:t>
      </w:r>
      <w:r>
        <w:rPr>
          <w:sz w:val="24"/>
          <w:szCs w:val="24"/>
        </w:rPr>
        <w:t>a</w:t>
      </w:r>
      <w:r>
        <w:rPr>
          <w:spacing w:val="-1"/>
          <w:sz w:val="24"/>
          <w:szCs w:val="24"/>
        </w:rPr>
        <w:t xml:space="preserve"> </w:t>
      </w:r>
      <w:r>
        <w:rPr>
          <w:sz w:val="24"/>
          <w:szCs w:val="24"/>
        </w:rPr>
        <w:t>p</w:t>
      </w:r>
      <w:r>
        <w:rPr>
          <w:spacing w:val="-1"/>
          <w:sz w:val="24"/>
          <w:szCs w:val="24"/>
        </w:rPr>
        <w:t>e</w:t>
      </w:r>
      <w:r>
        <w:rPr>
          <w:sz w:val="24"/>
          <w:szCs w:val="24"/>
        </w:rPr>
        <w:t>m</w:t>
      </w:r>
      <w:r>
        <w:rPr>
          <w:spacing w:val="-1"/>
          <w:sz w:val="24"/>
          <w:szCs w:val="24"/>
        </w:rPr>
        <w:t>a</w:t>
      </w:r>
      <w:r>
        <w:rPr>
          <w:spacing w:val="2"/>
          <w:sz w:val="24"/>
          <w:szCs w:val="24"/>
        </w:rPr>
        <w:t>k</w:t>
      </w:r>
      <w:r>
        <w:rPr>
          <w:sz w:val="24"/>
          <w:szCs w:val="24"/>
        </w:rPr>
        <w:t>ai</w:t>
      </w:r>
      <w:r>
        <w:rPr>
          <w:spacing w:val="3"/>
          <w:sz w:val="24"/>
          <w:szCs w:val="24"/>
        </w:rPr>
        <w:t>n</w:t>
      </w:r>
      <w:r>
        <w:rPr>
          <w:spacing w:val="-5"/>
          <w:sz w:val="24"/>
          <w:szCs w:val="24"/>
        </w:rPr>
        <w:t>y</w:t>
      </w:r>
      <w:r>
        <w:rPr>
          <w:spacing w:val="1"/>
          <w:sz w:val="24"/>
          <w:szCs w:val="24"/>
        </w:rPr>
        <w:t>a</w:t>
      </w:r>
      <w:r>
        <w:rPr>
          <w:sz w:val="24"/>
          <w:szCs w:val="24"/>
        </w:rPr>
        <w:t>.</w:t>
      </w:r>
    </w:p>
    <w:p w:rsidR="0047694C" w:rsidRDefault="00000000">
      <w:pPr>
        <w:spacing w:before="23" w:line="479" w:lineRule="auto"/>
        <w:ind w:left="1667" w:right="77" w:firstLine="362"/>
        <w:jc w:val="both"/>
        <w:rPr>
          <w:sz w:val="24"/>
          <w:szCs w:val="24"/>
        </w:rPr>
        <w:sectPr w:rsidR="0047694C">
          <w:pgSz w:w="11940" w:h="16860"/>
          <w:pgMar w:top="960" w:right="1540" w:bottom="280" w:left="1680" w:header="731" w:footer="0" w:gutter="0"/>
          <w:cols w:space="720"/>
        </w:sectPr>
      </w:pPr>
      <w:r>
        <w:rPr>
          <w:sz w:val="24"/>
          <w:szCs w:val="24"/>
        </w:rPr>
        <w:t>Tuju</w:t>
      </w:r>
      <w:r>
        <w:rPr>
          <w:spacing w:val="-1"/>
          <w:sz w:val="24"/>
          <w:szCs w:val="24"/>
        </w:rPr>
        <w:t>a</w:t>
      </w:r>
      <w:r>
        <w:rPr>
          <w:sz w:val="24"/>
          <w:szCs w:val="24"/>
        </w:rPr>
        <w:t>n s</w:t>
      </w:r>
      <w:r>
        <w:rPr>
          <w:spacing w:val="1"/>
          <w:sz w:val="24"/>
          <w:szCs w:val="24"/>
        </w:rPr>
        <w:t>i</w:t>
      </w:r>
      <w:r>
        <w:rPr>
          <w:sz w:val="24"/>
          <w:szCs w:val="24"/>
        </w:rPr>
        <w:t>stem info</w:t>
      </w:r>
      <w:r>
        <w:rPr>
          <w:spacing w:val="-1"/>
          <w:sz w:val="24"/>
          <w:szCs w:val="24"/>
        </w:rPr>
        <w:t>r</w:t>
      </w:r>
      <w:r>
        <w:rPr>
          <w:sz w:val="24"/>
          <w:szCs w:val="24"/>
        </w:rPr>
        <w:t>masi</w:t>
      </w:r>
      <w:r>
        <w:rPr>
          <w:spacing w:val="1"/>
          <w:sz w:val="24"/>
          <w:szCs w:val="24"/>
        </w:rPr>
        <w:t xml:space="preserve"> </w:t>
      </w:r>
      <w:r>
        <w:rPr>
          <w:sz w:val="24"/>
          <w:szCs w:val="24"/>
        </w:rPr>
        <w:t>te</w:t>
      </w:r>
      <w:r>
        <w:rPr>
          <w:spacing w:val="-1"/>
          <w:sz w:val="24"/>
          <w:szCs w:val="24"/>
        </w:rPr>
        <w:t>r</w:t>
      </w:r>
      <w:r>
        <w:rPr>
          <w:sz w:val="24"/>
          <w:szCs w:val="24"/>
        </w:rPr>
        <w:t>diri</w:t>
      </w:r>
      <w:r>
        <w:rPr>
          <w:spacing w:val="1"/>
          <w:sz w:val="24"/>
          <w:szCs w:val="24"/>
        </w:rPr>
        <w:t xml:space="preserve"> </w:t>
      </w:r>
      <w:r>
        <w:rPr>
          <w:sz w:val="24"/>
          <w:szCs w:val="24"/>
        </w:rPr>
        <w:t>d</w:t>
      </w:r>
      <w:r>
        <w:rPr>
          <w:spacing w:val="-1"/>
          <w:sz w:val="24"/>
          <w:szCs w:val="24"/>
        </w:rPr>
        <w:t>a</w:t>
      </w:r>
      <w:r>
        <w:rPr>
          <w:sz w:val="24"/>
          <w:szCs w:val="24"/>
        </w:rPr>
        <w:t>ri K</w:t>
      </w:r>
      <w:r>
        <w:rPr>
          <w:spacing w:val="-1"/>
          <w:sz w:val="24"/>
          <w:szCs w:val="24"/>
        </w:rPr>
        <w:t>e</w:t>
      </w:r>
      <w:r>
        <w:rPr>
          <w:spacing w:val="-2"/>
          <w:sz w:val="24"/>
          <w:szCs w:val="24"/>
        </w:rPr>
        <w:t>g</w:t>
      </w:r>
      <w:r>
        <w:rPr>
          <w:sz w:val="24"/>
          <w:szCs w:val="24"/>
        </w:rPr>
        <w:t>u</w:t>
      </w:r>
      <w:r>
        <w:rPr>
          <w:spacing w:val="2"/>
          <w:sz w:val="24"/>
          <w:szCs w:val="24"/>
        </w:rPr>
        <w:t>n</w:t>
      </w:r>
      <w:r>
        <w:rPr>
          <w:spacing w:val="1"/>
          <w:sz w:val="24"/>
          <w:szCs w:val="24"/>
        </w:rPr>
        <w:t>a</w:t>
      </w:r>
      <w:r>
        <w:rPr>
          <w:spacing w:val="-1"/>
          <w:sz w:val="24"/>
          <w:szCs w:val="24"/>
        </w:rPr>
        <w:t>a</w:t>
      </w:r>
      <w:r>
        <w:rPr>
          <w:sz w:val="24"/>
          <w:szCs w:val="24"/>
        </w:rPr>
        <w:t>n (Us</w:t>
      </w:r>
      <w:r>
        <w:rPr>
          <w:spacing w:val="-1"/>
          <w:sz w:val="24"/>
          <w:szCs w:val="24"/>
        </w:rPr>
        <w:t>e</w:t>
      </w:r>
      <w:r>
        <w:rPr>
          <w:sz w:val="24"/>
          <w:szCs w:val="24"/>
        </w:rPr>
        <w:t>ful</w:t>
      </w:r>
      <w:r>
        <w:rPr>
          <w:spacing w:val="2"/>
          <w:sz w:val="24"/>
          <w:szCs w:val="24"/>
        </w:rPr>
        <w:t>n</w:t>
      </w:r>
      <w:r>
        <w:rPr>
          <w:spacing w:val="-1"/>
          <w:sz w:val="24"/>
          <w:szCs w:val="24"/>
        </w:rPr>
        <w:t>e</w:t>
      </w:r>
      <w:r>
        <w:rPr>
          <w:sz w:val="24"/>
          <w:szCs w:val="24"/>
        </w:rPr>
        <w:t>ss), Ekonomi</w:t>
      </w:r>
      <w:r>
        <w:rPr>
          <w:spacing w:val="4"/>
          <w:sz w:val="24"/>
          <w:szCs w:val="24"/>
        </w:rPr>
        <w:t xml:space="preserve"> </w:t>
      </w:r>
      <w:r>
        <w:rPr>
          <w:spacing w:val="-1"/>
          <w:sz w:val="24"/>
          <w:szCs w:val="24"/>
        </w:rPr>
        <w:t>(</w:t>
      </w:r>
      <w:r>
        <w:rPr>
          <w:sz w:val="24"/>
          <w:szCs w:val="24"/>
        </w:rPr>
        <w:t>E</w:t>
      </w:r>
      <w:r>
        <w:rPr>
          <w:spacing w:val="-1"/>
          <w:sz w:val="24"/>
          <w:szCs w:val="24"/>
        </w:rPr>
        <w:t>c</w:t>
      </w:r>
      <w:r>
        <w:rPr>
          <w:sz w:val="24"/>
          <w:szCs w:val="24"/>
        </w:rPr>
        <w:t>onomi</w:t>
      </w:r>
      <w:r>
        <w:rPr>
          <w:spacing w:val="-1"/>
          <w:sz w:val="24"/>
          <w:szCs w:val="24"/>
        </w:rPr>
        <w:t>c</w:t>
      </w:r>
      <w:r>
        <w:rPr>
          <w:sz w:val="24"/>
          <w:szCs w:val="24"/>
        </w:rPr>
        <w:t>), K</w:t>
      </w:r>
      <w:r>
        <w:rPr>
          <w:spacing w:val="-1"/>
          <w:sz w:val="24"/>
          <w:szCs w:val="24"/>
        </w:rPr>
        <w:t>ea</w:t>
      </w:r>
      <w:r>
        <w:rPr>
          <w:sz w:val="24"/>
          <w:szCs w:val="24"/>
        </w:rPr>
        <w:t>nd</w:t>
      </w:r>
      <w:r>
        <w:rPr>
          <w:spacing w:val="-1"/>
          <w:sz w:val="24"/>
          <w:szCs w:val="24"/>
        </w:rPr>
        <w:t>a</w:t>
      </w:r>
      <w:r>
        <w:rPr>
          <w:sz w:val="24"/>
          <w:szCs w:val="24"/>
        </w:rPr>
        <w:t>lan (</w:t>
      </w:r>
      <w:r>
        <w:rPr>
          <w:spacing w:val="3"/>
          <w:sz w:val="24"/>
          <w:szCs w:val="24"/>
        </w:rPr>
        <w:t>R</w:t>
      </w:r>
      <w:r>
        <w:rPr>
          <w:spacing w:val="-1"/>
          <w:sz w:val="24"/>
          <w:szCs w:val="24"/>
        </w:rPr>
        <w:t>ea</w:t>
      </w:r>
      <w:r>
        <w:rPr>
          <w:sz w:val="24"/>
          <w:szCs w:val="24"/>
        </w:rPr>
        <w:t>libili</w:t>
      </w:r>
      <w:r>
        <w:rPr>
          <w:spacing w:val="3"/>
          <w:sz w:val="24"/>
          <w:szCs w:val="24"/>
        </w:rPr>
        <w:t>t</w:t>
      </w:r>
      <w:r>
        <w:rPr>
          <w:spacing w:val="-5"/>
          <w:sz w:val="24"/>
          <w:szCs w:val="24"/>
        </w:rPr>
        <w:t>y</w:t>
      </w:r>
      <w:r>
        <w:rPr>
          <w:spacing w:val="1"/>
          <w:sz w:val="24"/>
          <w:szCs w:val="24"/>
        </w:rPr>
        <w:t>)</w:t>
      </w:r>
      <w:r>
        <w:rPr>
          <w:sz w:val="24"/>
          <w:szCs w:val="24"/>
        </w:rPr>
        <w:t>,</w:t>
      </w:r>
      <w:r>
        <w:rPr>
          <w:spacing w:val="4"/>
          <w:sz w:val="24"/>
          <w:szCs w:val="24"/>
        </w:rPr>
        <w:t xml:space="preserve"> </w:t>
      </w:r>
      <w:r>
        <w:rPr>
          <w:spacing w:val="1"/>
          <w:sz w:val="24"/>
          <w:szCs w:val="24"/>
        </w:rPr>
        <w:t>P</w:t>
      </w:r>
      <w:r>
        <w:rPr>
          <w:spacing w:val="-1"/>
          <w:sz w:val="24"/>
          <w:szCs w:val="24"/>
        </w:rPr>
        <w:t>e</w:t>
      </w:r>
      <w:r>
        <w:rPr>
          <w:sz w:val="24"/>
          <w:szCs w:val="24"/>
        </w:rPr>
        <w:t>l</w:t>
      </w:r>
      <w:r>
        <w:rPr>
          <w:spacing w:val="2"/>
          <w:sz w:val="24"/>
          <w:szCs w:val="24"/>
        </w:rPr>
        <w:t>a</w:t>
      </w:r>
      <w:r>
        <w:rPr>
          <w:spacing w:val="-5"/>
          <w:sz w:val="24"/>
          <w:szCs w:val="24"/>
        </w:rPr>
        <w:t>y</w:t>
      </w:r>
      <w:r>
        <w:rPr>
          <w:spacing w:val="-1"/>
          <w:sz w:val="24"/>
          <w:szCs w:val="24"/>
        </w:rPr>
        <w:t>a</w:t>
      </w:r>
      <w:r>
        <w:rPr>
          <w:sz w:val="24"/>
          <w:szCs w:val="24"/>
        </w:rPr>
        <w:t>n</w:t>
      </w:r>
      <w:r>
        <w:rPr>
          <w:spacing w:val="-1"/>
          <w:sz w:val="24"/>
          <w:szCs w:val="24"/>
        </w:rPr>
        <w:t>a</w:t>
      </w:r>
      <w:r>
        <w:rPr>
          <w:sz w:val="24"/>
          <w:szCs w:val="24"/>
        </w:rPr>
        <w:t>n</w:t>
      </w:r>
      <w:r>
        <w:rPr>
          <w:spacing w:val="5"/>
          <w:sz w:val="24"/>
          <w:szCs w:val="24"/>
        </w:rPr>
        <w:t xml:space="preserve"> </w:t>
      </w:r>
      <w:r>
        <w:rPr>
          <w:spacing w:val="-3"/>
          <w:sz w:val="24"/>
          <w:szCs w:val="24"/>
        </w:rPr>
        <w:t>L</w:t>
      </w:r>
      <w:r>
        <w:rPr>
          <w:spacing w:val="-1"/>
          <w:sz w:val="24"/>
          <w:szCs w:val="24"/>
        </w:rPr>
        <w:t>a</w:t>
      </w:r>
      <w:r>
        <w:rPr>
          <w:spacing w:val="2"/>
          <w:sz w:val="24"/>
          <w:szCs w:val="24"/>
        </w:rPr>
        <w:t>n</w:t>
      </w:r>
      <w:r>
        <w:rPr>
          <w:sz w:val="24"/>
          <w:szCs w:val="24"/>
        </w:rPr>
        <w:t>gg</w:t>
      </w:r>
      <w:r>
        <w:rPr>
          <w:spacing w:val="-1"/>
          <w:sz w:val="24"/>
          <w:szCs w:val="24"/>
        </w:rPr>
        <w:t>a</w:t>
      </w:r>
      <w:r>
        <w:rPr>
          <w:sz w:val="24"/>
          <w:szCs w:val="24"/>
        </w:rPr>
        <w:t>n</w:t>
      </w:r>
      <w:r>
        <w:rPr>
          <w:spacing w:val="-1"/>
          <w:sz w:val="24"/>
          <w:szCs w:val="24"/>
        </w:rPr>
        <w:t>a</w:t>
      </w:r>
      <w:r>
        <w:rPr>
          <w:sz w:val="24"/>
          <w:szCs w:val="24"/>
        </w:rPr>
        <w:t xml:space="preserve">n (Customer </w:t>
      </w:r>
      <w:r>
        <w:rPr>
          <w:spacing w:val="1"/>
          <w:sz w:val="24"/>
          <w:szCs w:val="24"/>
        </w:rPr>
        <w:t>S</w:t>
      </w:r>
      <w:r>
        <w:rPr>
          <w:spacing w:val="-1"/>
          <w:sz w:val="24"/>
          <w:szCs w:val="24"/>
        </w:rPr>
        <w:t>e</w:t>
      </w:r>
      <w:r>
        <w:rPr>
          <w:sz w:val="24"/>
          <w:szCs w:val="24"/>
        </w:rPr>
        <w:t>rvi</w:t>
      </w:r>
      <w:r>
        <w:rPr>
          <w:spacing w:val="-1"/>
          <w:sz w:val="24"/>
          <w:szCs w:val="24"/>
        </w:rPr>
        <w:t>ce</w:t>
      </w:r>
      <w:r>
        <w:rPr>
          <w:sz w:val="24"/>
          <w:szCs w:val="24"/>
        </w:rPr>
        <w:t>),</w:t>
      </w:r>
      <w:r>
        <w:rPr>
          <w:spacing w:val="2"/>
          <w:sz w:val="24"/>
          <w:szCs w:val="24"/>
        </w:rPr>
        <w:t xml:space="preserve"> </w:t>
      </w:r>
      <w:r>
        <w:rPr>
          <w:spacing w:val="5"/>
          <w:sz w:val="24"/>
          <w:szCs w:val="24"/>
        </w:rPr>
        <w:t>K</w:t>
      </w:r>
      <w:r>
        <w:rPr>
          <w:spacing w:val="-1"/>
          <w:sz w:val="24"/>
          <w:szCs w:val="24"/>
        </w:rPr>
        <w:t>e</w:t>
      </w:r>
      <w:r>
        <w:rPr>
          <w:sz w:val="24"/>
          <w:szCs w:val="24"/>
        </w:rPr>
        <w:t>s</w:t>
      </w:r>
      <w:r>
        <w:rPr>
          <w:spacing w:val="-1"/>
          <w:sz w:val="24"/>
          <w:szCs w:val="24"/>
        </w:rPr>
        <w:t>e</w:t>
      </w:r>
      <w:r>
        <w:rPr>
          <w:sz w:val="24"/>
          <w:szCs w:val="24"/>
        </w:rPr>
        <w:t>d</w:t>
      </w:r>
      <w:r>
        <w:rPr>
          <w:spacing w:val="-1"/>
          <w:sz w:val="24"/>
          <w:szCs w:val="24"/>
        </w:rPr>
        <w:t>er</w:t>
      </w:r>
      <w:r>
        <w:rPr>
          <w:sz w:val="24"/>
          <w:szCs w:val="24"/>
        </w:rPr>
        <w:t>h</w:t>
      </w:r>
      <w:r>
        <w:rPr>
          <w:spacing w:val="-1"/>
          <w:sz w:val="24"/>
          <w:szCs w:val="24"/>
        </w:rPr>
        <w:t>a</w:t>
      </w:r>
      <w:r>
        <w:rPr>
          <w:sz w:val="24"/>
          <w:szCs w:val="24"/>
        </w:rPr>
        <w:t>n</w:t>
      </w:r>
      <w:r>
        <w:rPr>
          <w:spacing w:val="-1"/>
          <w:sz w:val="24"/>
          <w:szCs w:val="24"/>
        </w:rPr>
        <w:t>aa</w:t>
      </w:r>
      <w:r>
        <w:rPr>
          <w:sz w:val="24"/>
          <w:szCs w:val="24"/>
        </w:rPr>
        <w:t>n</w:t>
      </w:r>
      <w:r>
        <w:rPr>
          <w:spacing w:val="3"/>
          <w:sz w:val="24"/>
          <w:szCs w:val="24"/>
        </w:rPr>
        <w:t xml:space="preserve"> </w:t>
      </w:r>
      <w:r>
        <w:rPr>
          <w:sz w:val="24"/>
          <w:szCs w:val="24"/>
        </w:rPr>
        <w:t>(S</w:t>
      </w:r>
      <w:r>
        <w:rPr>
          <w:spacing w:val="1"/>
          <w:sz w:val="24"/>
          <w:szCs w:val="24"/>
        </w:rPr>
        <w:t>i</w:t>
      </w:r>
      <w:r>
        <w:rPr>
          <w:sz w:val="24"/>
          <w:szCs w:val="24"/>
        </w:rPr>
        <w:t>mpl</w:t>
      </w:r>
      <w:r>
        <w:rPr>
          <w:spacing w:val="1"/>
          <w:sz w:val="24"/>
          <w:szCs w:val="24"/>
        </w:rPr>
        <w:t>i</w:t>
      </w:r>
      <w:r>
        <w:rPr>
          <w:spacing w:val="-1"/>
          <w:sz w:val="24"/>
          <w:szCs w:val="24"/>
        </w:rPr>
        <w:t>c</w:t>
      </w:r>
      <w:r>
        <w:rPr>
          <w:sz w:val="24"/>
          <w:szCs w:val="24"/>
        </w:rPr>
        <w:t>i</w:t>
      </w:r>
      <w:r>
        <w:rPr>
          <w:spacing w:val="3"/>
          <w:sz w:val="24"/>
          <w:szCs w:val="24"/>
        </w:rPr>
        <w:t>t</w:t>
      </w:r>
      <w:r>
        <w:rPr>
          <w:spacing w:val="-5"/>
          <w:sz w:val="24"/>
          <w:szCs w:val="24"/>
        </w:rPr>
        <w:t>y</w:t>
      </w:r>
      <w:r>
        <w:rPr>
          <w:spacing w:val="1"/>
          <w:sz w:val="24"/>
          <w:szCs w:val="24"/>
        </w:rPr>
        <w:t>)</w:t>
      </w:r>
      <w:r>
        <w:rPr>
          <w:sz w:val="24"/>
          <w:szCs w:val="24"/>
        </w:rPr>
        <w:t>, d</w:t>
      </w:r>
      <w:r>
        <w:rPr>
          <w:spacing w:val="-1"/>
          <w:sz w:val="24"/>
          <w:szCs w:val="24"/>
        </w:rPr>
        <w:t>a</w:t>
      </w:r>
      <w:r>
        <w:rPr>
          <w:sz w:val="24"/>
          <w:szCs w:val="24"/>
        </w:rPr>
        <w:t>n</w:t>
      </w:r>
      <w:r>
        <w:rPr>
          <w:spacing w:val="5"/>
          <w:sz w:val="24"/>
          <w:szCs w:val="24"/>
        </w:rPr>
        <w:t xml:space="preserve"> </w:t>
      </w:r>
      <w:r>
        <w:rPr>
          <w:spacing w:val="-1"/>
          <w:sz w:val="24"/>
          <w:szCs w:val="24"/>
        </w:rPr>
        <w:t>F</w:t>
      </w:r>
      <w:r>
        <w:rPr>
          <w:spacing w:val="3"/>
          <w:sz w:val="24"/>
          <w:szCs w:val="24"/>
        </w:rPr>
        <w:t>l</w:t>
      </w:r>
      <w:r>
        <w:rPr>
          <w:spacing w:val="-1"/>
          <w:sz w:val="24"/>
          <w:szCs w:val="24"/>
        </w:rPr>
        <w:t>e</w:t>
      </w:r>
      <w:r>
        <w:rPr>
          <w:sz w:val="24"/>
          <w:szCs w:val="24"/>
        </w:rPr>
        <w:t>ksib</w:t>
      </w:r>
      <w:r>
        <w:rPr>
          <w:spacing w:val="1"/>
          <w:sz w:val="24"/>
          <w:szCs w:val="24"/>
        </w:rPr>
        <w:t>il</w:t>
      </w:r>
      <w:r>
        <w:rPr>
          <w:sz w:val="24"/>
          <w:szCs w:val="24"/>
        </w:rPr>
        <w:t xml:space="preserve">itas </w:t>
      </w:r>
      <w:r>
        <w:rPr>
          <w:spacing w:val="-1"/>
          <w:sz w:val="24"/>
          <w:szCs w:val="24"/>
        </w:rPr>
        <w:t>(</w:t>
      </w:r>
      <w:r>
        <w:rPr>
          <w:spacing w:val="-4"/>
          <w:sz w:val="24"/>
          <w:szCs w:val="24"/>
        </w:rPr>
        <w:t>F</w:t>
      </w:r>
      <w:r>
        <w:rPr>
          <w:sz w:val="24"/>
          <w:szCs w:val="24"/>
        </w:rPr>
        <w:t>leksibi</w:t>
      </w:r>
      <w:r>
        <w:rPr>
          <w:spacing w:val="1"/>
          <w:sz w:val="24"/>
          <w:szCs w:val="24"/>
        </w:rPr>
        <w:t>l</w:t>
      </w:r>
      <w:r>
        <w:rPr>
          <w:sz w:val="24"/>
          <w:szCs w:val="24"/>
        </w:rPr>
        <w:t>i</w:t>
      </w:r>
      <w:r>
        <w:rPr>
          <w:spacing w:val="5"/>
          <w:sz w:val="24"/>
          <w:szCs w:val="24"/>
        </w:rPr>
        <w:t>t</w:t>
      </w:r>
      <w:r>
        <w:rPr>
          <w:spacing w:val="-5"/>
          <w:sz w:val="24"/>
          <w:szCs w:val="24"/>
        </w:rPr>
        <w:t>y</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7"/>
        <w:rPr>
          <w:sz w:val="24"/>
          <w:szCs w:val="24"/>
        </w:rPr>
      </w:pPr>
      <w:r>
        <w:rPr>
          <w:sz w:val="24"/>
          <w:szCs w:val="24"/>
        </w:rPr>
        <w:t>1.   K</w:t>
      </w:r>
      <w:r>
        <w:rPr>
          <w:spacing w:val="1"/>
          <w:sz w:val="24"/>
          <w:szCs w:val="24"/>
        </w:rPr>
        <w:t>e</w:t>
      </w:r>
      <w:r>
        <w:rPr>
          <w:spacing w:val="-2"/>
          <w:sz w:val="24"/>
          <w:szCs w:val="24"/>
        </w:rPr>
        <w:t>g</w:t>
      </w:r>
      <w:r>
        <w:rPr>
          <w:sz w:val="24"/>
          <w:szCs w:val="24"/>
        </w:rPr>
        <w:t>un</w:t>
      </w:r>
      <w:r>
        <w:rPr>
          <w:spacing w:val="-1"/>
          <w:sz w:val="24"/>
          <w:szCs w:val="24"/>
        </w:rPr>
        <w:t>aa</w:t>
      </w:r>
      <w:r>
        <w:rPr>
          <w:sz w:val="24"/>
          <w:szCs w:val="24"/>
        </w:rPr>
        <w:t>n</w:t>
      </w:r>
      <w:r>
        <w:rPr>
          <w:spacing w:val="2"/>
          <w:sz w:val="24"/>
          <w:szCs w:val="24"/>
        </w:rPr>
        <w:t xml:space="preserve"> </w:t>
      </w:r>
      <w:r>
        <w:rPr>
          <w:spacing w:val="-1"/>
          <w:sz w:val="24"/>
          <w:szCs w:val="24"/>
        </w:rPr>
        <w:t>(</w:t>
      </w:r>
      <w:r>
        <w:rPr>
          <w:sz w:val="24"/>
          <w:szCs w:val="24"/>
        </w:rPr>
        <w:t>Us</w:t>
      </w:r>
      <w:r>
        <w:rPr>
          <w:spacing w:val="1"/>
          <w:sz w:val="24"/>
          <w:szCs w:val="24"/>
        </w:rPr>
        <w:t>e</w:t>
      </w:r>
      <w:r>
        <w:rPr>
          <w:sz w:val="24"/>
          <w:szCs w:val="24"/>
        </w:rPr>
        <w:t>fuln</w:t>
      </w:r>
      <w:r>
        <w:rPr>
          <w:spacing w:val="-1"/>
          <w:sz w:val="24"/>
          <w:szCs w:val="24"/>
        </w:rPr>
        <w:t>e</w:t>
      </w:r>
      <w:r>
        <w:rPr>
          <w:sz w:val="24"/>
          <w:szCs w:val="24"/>
        </w:rPr>
        <w:t>ss)</w:t>
      </w:r>
    </w:p>
    <w:p w:rsidR="0047694C" w:rsidRDefault="0047694C">
      <w:pPr>
        <w:spacing w:before="14" w:line="260" w:lineRule="exact"/>
        <w:rPr>
          <w:sz w:val="26"/>
          <w:szCs w:val="26"/>
        </w:rPr>
      </w:pPr>
    </w:p>
    <w:p w:rsidR="0047694C" w:rsidRDefault="00000000">
      <w:pPr>
        <w:spacing w:line="480" w:lineRule="auto"/>
        <w:ind w:left="2029" w:right="75"/>
        <w:jc w:val="both"/>
        <w:rPr>
          <w:sz w:val="24"/>
          <w:szCs w:val="24"/>
        </w:rPr>
      </w:pPr>
      <w:r>
        <w:rPr>
          <w:spacing w:val="1"/>
          <w:sz w:val="24"/>
          <w:szCs w:val="24"/>
        </w:rPr>
        <w:t>S</w:t>
      </w:r>
      <w:r>
        <w:rPr>
          <w:sz w:val="24"/>
          <w:szCs w:val="24"/>
        </w:rPr>
        <w:t>ist</w:t>
      </w:r>
      <w:r>
        <w:rPr>
          <w:spacing w:val="-1"/>
          <w:sz w:val="24"/>
          <w:szCs w:val="24"/>
        </w:rPr>
        <w:t>e</w:t>
      </w:r>
      <w:r>
        <w:rPr>
          <w:sz w:val="24"/>
          <w:szCs w:val="24"/>
        </w:rPr>
        <w:t>m h</w:t>
      </w:r>
      <w:r>
        <w:rPr>
          <w:spacing w:val="-1"/>
          <w:sz w:val="24"/>
          <w:szCs w:val="24"/>
        </w:rPr>
        <w:t>ar</w:t>
      </w:r>
      <w:r>
        <w:rPr>
          <w:sz w:val="24"/>
          <w:szCs w:val="24"/>
        </w:rPr>
        <w:t xml:space="preserve">us </w:t>
      </w:r>
      <w:r>
        <w:rPr>
          <w:spacing w:val="1"/>
          <w:sz w:val="24"/>
          <w:szCs w:val="24"/>
        </w:rPr>
        <w:t>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sil</w:t>
      </w:r>
      <w:r>
        <w:rPr>
          <w:spacing w:val="2"/>
          <w:sz w:val="24"/>
          <w:szCs w:val="24"/>
        </w:rPr>
        <w:t>k</w:t>
      </w:r>
      <w:r>
        <w:rPr>
          <w:spacing w:val="-1"/>
          <w:sz w:val="24"/>
          <w:szCs w:val="24"/>
        </w:rPr>
        <w:t>a</w:t>
      </w:r>
      <w:r>
        <w:rPr>
          <w:sz w:val="24"/>
          <w:szCs w:val="24"/>
        </w:rPr>
        <w:t>n info</w:t>
      </w:r>
      <w:r>
        <w:rPr>
          <w:spacing w:val="-1"/>
          <w:sz w:val="24"/>
          <w:szCs w:val="24"/>
        </w:rPr>
        <w:t>r</w:t>
      </w:r>
      <w:r>
        <w:rPr>
          <w:sz w:val="24"/>
          <w:szCs w:val="24"/>
        </w:rPr>
        <w:t>masi</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pacing w:val="-1"/>
          <w:sz w:val="24"/>
          <w:szCs w:val="24"/>
        </w:rPr>
        <w:t>a</w:t>
      </w:r>
      <w:r>
        <w:rPr>
          <w:sz w:val="24"/>
          <w:szCs w:val="24"/>
        </w:rPr>
        <w:t>k</w:t>
      </w:r>
      <w:r>
        <w:rPr>
          <w:spacing w:val="2"/>
          <w:sz w:val="24"/>
          <w:szCs w:val="24"/>
        </w:rPr>
        <w:t>u</w:t>
      </w:r>
      <w:r>
        <w:rPr>
          <w:sz w:val="24"/>
          <w:szCs w:val="24"/>
        </w:rPr>
        <w:t>r</w:t>
      </w:r>
      <w:r>
        <w:rPr>
          <w:spacing w:val="-3"/>
          <w:sz w:val="24"/>
          <w:szCs w:val="24"/>
        </w:rPr>
        <w:t>a</w:t>
      </w:r>
      <w:r>
        <w:rPr>
          <w:spacing w:val="3"/>
          <w:sz w:val="24"/>
          <w:szCs w:val="24"/>
        </w:rPr>
        <w:t>t</w:t>
      </w:r>
      <w:r>
        <w:rPr>
          <w:sz w:val="24"/>
          <w:szCs w:val="24"/>
        </w:rPr>
        <w:t>,</w:t>
      </w:r>
      <w:r>
        <w:rPr>
          <w:spacing w:val="3"/>
          <w:sz w:val="24"/>
          <w:szCs w:val="24"/>
        </w:rPr>
        <w:t xml:space="preserve"> </w:t>
      </w:r>
      <w:r>
        <w:rPr>
          <w:sz w:val="24"/>
          <w:szCs w:val="24"/>
        </w:rPr>
        <w:t>tep</w:t>
      </w:r>
      <w:r>
        <w:rPr>
          <w:spacing w:val="-1"/>
          <w:sz w:val="24"/>
          <w:szCs w:val="24"/>
        </w:rPr>
        <w:t>a</w:t>
      </w:r>
      <w:r>
        <w:rPr>
          <w:sz w:val="24"/>
          <w:szCs w:val="24"/>
        </w:rPr>
        <w:t>t</w:t>
      </w:r>
      <w:r>
        <w:rPr>
          <w:spacing w:val="1"/>
          <w:sz w:val="24"/>
          <w:szCs w:val="24"/>
        </w:rPr>
        <w:t xml:space="preserve"> </w:t>
      </w:r>
      <w:r>
        <w:rPr>
          <w:spacing w:val="2"/>
          <w:sz w:val="24"/>
          <w:szCs w:val="24"/>
        </w:rPr>
        <w:t>w</w:t>
      </w:r>
      <w:r>
        <w:rPr>
          <w:spacing w:val="-1"/>
          <w:sz w:val="24"/>
          <w:szCs w:val="24"/>
        </w:rPr>
        <w:t>a</w:t>
      </w:r>
      <w:r>
        <w:rPr>
          <w:sz w:val="24"/>
          <w:szCs w:val="24"/>
        </w:rPr>
        <w:t>ktu, d</w:t>
      </w:r>
      <w:r>
        <w:rPr>
          <w:spacing w:val="-1"/>
          <w:sz w:val="24"/>
          <w:szCs w:val="24"/>
        </w:rPr>
        <w:t>a</w:t>
      </w:r>
      <w:r>
        <w:rPr>
          <w:sz w:val="24"/>
          <w:szCs w:val="24"/>
        </w:rPr>
        <w:t xml:space="preserve">n </w:t>
      </w:r>
      <w:r>
        <w:rPr>
          <w:spacing w:val="-1"/>
          <w:sz w:val="24"/>
          <w:szCs w:val="24"/>
        </w:rPr>
        <w:t>r</w:t>
      </w:r>
      <w:r>
        <w:rPr>
          <w:spacing w:val="-3"/>
          <w:sz w:val="24"/>
          <w:szCs w:val="24"/>
        </w:rPr>
        <w:t>e</w:t>
      </w:r>
      <w:r>
        <w:rPr>
          <w:sz w:val="24"/>
          <w:szCs w:val="24"/>
        </w:rPr>
        <w:t>lev</w:t>
      </w:r>
      <w:r>
        <w:rPr>
          <w:spacing w:val="-1"/>
          <w:sz w:val="24"/>
          <w:szCs w:val="24"/>
        </w:rPr>
        <w:t>a</w:t>
      </w:r>
      <w:r>
        <w:rPr>
          <w:sz w:val="24"/>
          <w:szCs w:val="24"/>
        </w:rPr>
        <w:t>n</w:t>
      </w:r>
      <w:r>
        <w:rPr>
          <w:spacing w:val="1"/>
          <w:sz w:val="24"/>
          <w:szCs w:val="24"/>
        </w:rPr>
        <w:t xml:space="preserve"> </w:t>
      </w:r>
      <w:r>
        <w:rPr>
          <w:sz w:val="24"/>
          <w:szCs w:val="24"/>
        </w:rPr>
        <w:t>untuk</w:t>
      </w:r>
      <w:r>
        <w:rPr>
          <w:spacing w:val="2"/>
          <w:sz w:val="24"/>
          <w:szCs w:val="24"/>
        </w:rPr>
        <w:t xml:space="preserve"> p</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m</w:t>
      </w:r>
      <w:r>
        <w:rPr>
          <w:spacing w:val="5"/>
          <w:sz w:val="24"/>
          <w:szCs w:val="24"/>
        </w:rPr>
        <w:t>b</w:t>
      </w:r>
      <w:r>
        <w:rPr>
          <w:sz w:val="24"/>
          <w:szCs w:val="24"/>
        </w:rPr>
        <w:t>il</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r>
        <w:rPr>
          <w:spacing w:val="1"/>
          <w:sz w:val="24"/>
          <w:szCs w:val="24"/>
        </w:rPr>
        <w:t xml:space="preserve"> </w:t>
      </w:r>
      <w:r>
        <w:rPr>
          <w:sz w:val="24"/>
          <w:szCs w:val="24"/>
        </w:rPr>
        <w:t>man</w:t>
      </w:r>
      <w:r>
        <w:rPr>
          <w:spacing w:val="-1"/>
          <w:sz w:val="24"/>
          <w:szCs w:val="24"/>
        </w:rPr>
        <w:t>a</w:t>
      </w:r>
      <w:r>
        <w:rPr>
          <w:spacing w:val="3"/>
          <w:sz w:val="24"/>
          <w:szCs w:val="24"/>
        </w:rPr>
        <w:t>j</w:t>
      </w:r>
      <w:r>
        <w:rPr>
          <w:spacing w:val="-1"/>
          <w:sz w:val="24"/>
          <w:szCs w:val="24"/>
        </w:rPr>
        <w:t>e</w:t>
      </w:r>
      <w:r>
        <w:rPr>
          <w:sz w:val="24"/>
          <w:szCs w:val="24"/>
        </w:rPr>
        <w:t>men d</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z w:val="24"/>
          <w:szCs w:val="24"/>
        </w:rPr>
        <w:t>rsonil op</w:t>
      </w:r>
      <w:r>
        <w:rPr>
          <w:spacing w:val="-1"/>
          <w:sz w:val="24"/>
          <w:szCs w:val="24"/>
        </w:rPr>
        <w:t>er</w:t>
      </w:r>
      <w:r>
        <w:rPr>
          <w:spacing w:val="-3"/>
          <w:sz w:val="24"/>
          <w:szCs w:val="24"/>
        </w:rPr>
        <w:t>a</w:t>
      </w:r>
      <w:r>
        <w:rPr>
          <w:sz w:val="24"/>
          <w:szCs w:val="24"/>
        </w:rPr>
        <w:t xml:space="preserve">si </w:t>
      </w:r>
      <w:r>
        <w:rPr>
          <w:spacing w:val="1"/>
          <w:sz w:val="24"/>
          <w:szCs w:val="24"/>
        </w:rPr>
        <w:t>d</w:t>
      </w:r>
      <w:r>
        <w:rPr>
          <w:sz w:val="24"/>
          <w:szCs w:val="24"/>
        </w:rPr>
        <w:t>id</w:t>
      </w:r>
      <w:r>
        <w:rPr>
          <w:spacing w:val="-1"/>
          <w:sz w:val="24"/>
          <w:szCs w:val="24"/>
        </w:rPr>
        <w:t>a</w:t>
      </w:r>
      <w:r>
        <w:rPr>
          <w:sz w:val="24"/>
          <w:szCs w:val="24"/>
        </w:rPr>
        <w:t>lam o</w:t>
      </w:r>
      <w:r>
        <w:rPr>
          <w:spacing w:val="-1"/>
          <w:sz w:val="24"/>
          <w:szCs w:val="24"/>
        </w:rPr>
        <w:t>r</w:t>
      </w:r>
      <w:r>
        <w:rPr>
          <w:sz w:val="24"/>
          <w:szCs w:val="24"/>
        </w:rPr>
        <w:t>g</w:t>
      </w:r>
      <w:r>
        <w:rPr>
          <w:spacing w:val="-1"/>
          <w:sz w:val="24"/>
          <w:szCs w:val="24"/>
        </w:rPr>
        <w:t>a</w:t>
      </w:r>
      <w:r>
        <w:rPr>
          <w:sz w:val="24"/>
          <w:szCs w:val="24"/>
        </w:rPr>
        <w:t>ni</w:t>
      </w:r>
      <w:r>
        <w:rPr>
          <w:spacing w:val="1"/>
          <w:sz w:val="24"/>
          <w:szCs w:val="24"/>
        </w:rPr>
        <w:t>s</w:t>
      </w:r>
      <w:r>
        <w:rPr>
          <w:spacing w:val="4"/>
          <w:sz w:val="24"/>
          <w:szCs w:val="24"/>
        </w:rPr>
        <w:t>a</w:t>
      </w:r>
      <w:r>
        <w:rPr>
          <w:sz w:val="24"/>
          <w:szCs w:val="24"/>
        </w:rPr>
        <w:t>si.</w:t>
      </w:r>
    </w:p>
    <w:p w:rsidR="0047694C" w:rsidRDefault="00000000">
      <w:pPr>
        <w:spacing w:before="63"/>
        <w:ind w:left="1667"/>
        <w:rPr>
          <w:sz w:val="24"/>
          <w:szCs w:val="24"/>
        </w:rPr>
      </w:pPr>
      <w:r>
        <w:rPr>
          <w:sz w:val="24"/>
          <w:szCs w:val="24"/>
        </w:rPr>
        <w:t>2.   Ekonomi</w:t>
      </w:r>
      <w:r>
        <w:rPr>
          <w:spacing w:val="1"/>
          <w:sz w:val="24"/>
          <w:szCs w:val="24"/>
        </w:rPr>
        <w:t xml:space="preserve"> </w:t>
      </w:r>
      <w:r>
        <w:rPr>
          <w:spacing w:val="-1"/>
          <w:sz w:val="24"/>
          <w:szCs w:val="24"/>
        </w:rPr>
        <w:t>(</w:t>
      </w:r>
      <w:r>
        <w:rPr>
          <w:sz w:val="24"/>
          <w:szCs w:val="24"/>
        </w:rPr>
        <w:t>E</w:t>
      </w:r>
      <w:r>
        <w:rPr>
          <w:spacing w:val="-1"/>
          <w:sz w:val="24"/>
          <w:szCs w:val="24"/>
        </w:rPr>
        <w:t>c</w:t>
      </w:r>
      <w:r>
        <w:rPr>
          <w:sz w:val="24"/>
          <w:szCs w:val="24"/>
        </w:rPr>
        <w:t>onomi</w:t>
      </w:r>
      <w:r>
        <w:rPr>
          <w:spacing w:val="-1"/>
          <w:sz w:val="24"/>
          <w:szCs w:val="24"/>
        </w:rPr>
        <w:t>c</w:t>
      </w:r>
      <w:r>
        <w:rPr>
          <w:sz w:val="24"/>
          <w:szCs w:val="24"/>
        </w:rPr>
        <w:t>)</w:t>
      </w:r>
    </w:p>
    <w:p w:rsidR="0047694C" w:rsidRDefault="0047694C">
      <w:pPr>
        <w:spacing w:before="16" w:line="260" w:lineRule="exact"/>
        <w:rPr>
          <w:sz w:val="26"/>
          <w:szCs w:val="26"/>
        </w:rPr>
      </w:pPr>
    </w:p>
    <w:p w:rsidR="0047694C" w:rsidRDefault="00000000">
      <w:pPr>
        <w:spacing w:line="480" w:lineRule="auto"/>
        <w:ind w:left="2029" w:right="73"/>
        <w:jc w:val="both"/>
        <w:rPr>
          <w:sz w:val="24"/>
          <w:szCs w:val="24"/>
        </w:rPr>
      </w:pPr>
      <w:r>
        <w:rPr>
          <w:spacing w:val="1"/>
          <w:sz w:val="24"/>
          <w:szCs w:val="24"/>
        </w:rPr>
        <w:t>S</w:t>
      </w:r>
      <w:r>
        <w:rPr>
          <w:spacing w:val="-1"/>
          <w:sz w:val="24"/>
          <w:szCs w:val="24"/>
        </w:rPr>
        <w:t>e</w:t>
      </w:r>
      <w:r>
        <w:rPr>
          <w:sz w:val="24"/>
          <w:szCs w:val="24"/>
        </w:rPr>
        <w:t>mua b</w:t>
      </w:r>
      <w:r>
        <w:rPr>
          <w:spacing w:val="-1"/>
          <w:sz w:val="24"/>
          <w:szCs w:val="24"/>
        </w:rPr>
        <w:t>a</w:t>
      </w:r>
      <w:r>
        <w:rPr>
          <w:spacing w:val="-2"/>
          <w:sz w:val="24"/>
          <w:szCs w:val="24"/>
        </w:rPr>
        <w:t>g</w:t>
      </w:r>
      <w:r>
        <w:rPr>
          <w:sz w:val="24"/>
          <w:szCs w:val="24"/>
        </w:rPr>
        <w:t>ian</w:t>
      </w:r>
      <w:r>
        <w:rPr>
          <w:spacing w:val="5"/>
          <w:sz w:val="24"/>
          <w:szCs w:val="24"/>
        </w:rPr>
        <w:t xml:space="preserve"> </w:t>
      </w:r>
      <w:r>
        <w:rPr>
          <w:sz w:val="24"/>
          <w:szCs w:val="24"/>
        </w:rPr>
        <w:t>kom</w:t>
      </w:r>
      <w:r>
        <w:rPr>
          <w:spacing w:val="1"/>
          <w:sz w:val="24"/>
          <w:szCs w:val="24"/>
        </w:rPr>
        <w:t>p</w:t>
      </w:r>
      <w:r>
        <w:rPr>
          <w:spacing w:val="5"/>
          <w:sz w:val="24"/>
          <w:szCs w:val="24"/>
        </w:rPr>
        <w:t>o</w:t>
      </w:r>
      <w:r>
        <w:rPr>
          <w:sz w:val="24"/>
          <w:szCs w:val="24"/>
        </w:rPr>
        <w:t>n</w:t>
      </w:r>
      <w:r>
        <w:rPr>
          <w:spacing w:val="-1"/>
          <w:sz w:val="24"/>
          <w:szCs w:val="24"/>
        </w:rPr>
        <w:t>e</w:t>
      </w:r>
      <w:r>
        <w:rPr>
          <w:sz w:val="24"/>
          <w:szCs w:val="24"/>
        </w:rPr>
        <w:t>n</w:t>
      </w:r>
      <w:r>
        <w:rPr>
          <w:spacing w:val="1"/>
          <w:sz w:val="24"/>
          <w:szCs w:val="24"/>
        </w:rPr>
        <w:t xml:space="preserve"> </w:t>
      </w:r>
      <w:r>
        <w:rPr>
          <w:sz w:val="24"/>
          <w:szCs w:val="24"/>
        </w:rPr>
        <w:t>sistem</w:t>
      </w:r>
      <w:r>
        <w:rPr>
          <w:spacing w:val="1"/>
          <w:sz w:val="24"/>
          <w:szCs w:val="24"/>
        </w:rPr>
        <w:t xml:space="preserve"> </w:t>
      </w:r>
      <w:r>
        <w:rPr>
          <w:sz w:val="24"/>
          <w:szCs w:val="24"/>
        </w:rPr>
        <w:t>t</w:t>
      </w:r>
      <w:r>
        <w:rPr>
          <w:spacing w:val="-1"/>
          <w:sz w:val="24"/>
          <w:szCs w:val="24"/>
        </w:rPr>
        <w:t>er</w:t>
      </w:r>
      <w:r>
        <w:rPr>
          <w:spacing w:val="3"/>
          <w:sz w:val="24"/>
          <w:szCs w:val="24"/>
        </w:rPr>
        <w:t>m</w:t>
      </w:r>
      <w:r>
        <w:rPr>
          <w:spacing w:val="-1"/>
          <w:sz w:val="24"/>
          <w:szCs w:val="24"/>
        </w:rPr>
        <w:t>a</w:t>
      </w:r>
      <w:r>
        <w:rPr>
          <w:sz w:val="24"/>
          <w:szCs w:val="24"/>
        </w:rPr>
        <w:t>suk</w:t>
      </w:r>
      <w:r>
        <w:rPr>
          <w:spacing w:val="6"/>
          <w:sz w:val="24"/>
          <w:szCs w:val="24"/>
        </w:rPr>
        <w:t xml:space="preserve"> </w:t>
      </w:r>
      <w:r>
        <w:rPr>
          <w:sz w:val="24"/>
          <w:szCs w:val="24"/>
        </w:rPr>
        <w:t>lapo</w:t>
      </w:r>
      <w:r>
        <w:rPr>
          <w:spacing w:val="-1"/>
          <w:sz w:val="24"/>
          <w:szCs w:val="24"/>
        </w:rPr>
        <w:t>ra</w:t>
      </w:r>
      <w:r>
        <w:rPr>
          <w:spacing w:val="7"/>
          <w:sz w:val="24"/>
          <w:szCs w:val="24"/>
        </w:rPr>
        <w:t>n</w:t>
      </w:r>
      <w:r>
        <w:rPr>
          <w:spacing w:val="-1"/>
          <w:sz w:val="24"/>
          <w:szCs w:val="24"/>
        </w:rPr>
        <w:t>-</w:t>
      </w:r>
      <w:r>
        <w:rPr>
          <w:sz w:val="24"/>
          <w:szCs w:val="24"/>
        </w:rPr>
        <w:t>lapo</w:t>
      </w:r>
      <w:r>
        <w:rPr>
          <w:spacing w:val="-1"/>
          <w:sz w:val="24"/>
          <w:szCs w:val="24"/>
        </w:rPr>
        <w:t>ra</w:t>
      </w:r>
      <w:r>
        <w:rPr>
          <w:sz w:val="24"/>
          <w:szCs w:val="24"/>
        </w:rPr>
        <w:t>n, p</w:t>
      </w:r>
      <w:r>
        <w:rPr>
          <w:spacing w:val="-1"/>
          <w:sz w:val="24"/>
          <w:szCs w:val="24"/>
        </w:rPr>
        <w:t>e</w:t>
      </w:r>
      <w:r>
        <w:rPr>
          <w:sz w:val="24"/>
          <w:szCs w:val="24"/>
        </w:rPr>
        <w:t>n</w:t>
      </w:r>
      <w:r>
        <w:rPr>
          <w:spacing w:val="-2"/>
          <w:sz w:val="24"/>
          <w:szCs w:val="24"/>
        </w:rPr>
        <w:t>g</w:t>
      </w:r>
      <w:r>
        <w:rPr>
          <w:spacing w:val="-1"/>
          <w:sz w:val="24"/>
          <w:szCs w:val="24"/>
        </w:rPr>
        <w:t>e</w:t>
      </w:r>
      <w:r>
        <w:rPr>
          <w:sz w:val="24"/>
          <w:szCs w:val="24"/>
        </w:rPr>
        <w:t>nd</w:t>
      </w:r>
      <w:r>
        <w:rPr>
          <w:spacing w:val="-1"/>
          <w:sz w:val="24"/>
          <w:szCs w:val="24"/>
        </w:rPr>
        <w:t>a</w:t>
      </w:r>
      <w:r>
        <w:rPr>
          <w:sz w:val="24"/>
          <w:szCs w:val="24"/>
        </w:rPr>
        <w:t>li</w:t>
      </w:r>
      <w:r>
        <w:rPr>
          <w:spacing w:val="-1"/>
          <w:sz w:val="24"/>
          <w:szCs w:val="24"/>
        </w:rPr>
        <w:t>a</w:t>
      </w:r>
      <w:r>
        <w:rPr>
          <w:sz w:val="24"/>
          <w:szCs w:val="24"/>
        </w:rPr>
        <w:t>n,</w:t>
      </w:r>
      <w:r>
        <w:rPr>
          <w:spacing w:val="1"/>
          <w:sz w:val="24"/>
          <w:szCs w:val="24"/>
        </w:rPr>
        <w:t xml:space="preserve"> </w:t>
      </w:r>
      <w:r>
        <w:rPr>
          <w:spacing w:val="3"/>
          <w:sz w:val="24"/>
          <w:szCs w:val="24"/>
        </w:rPr>
        <w:t>m</w:t>
      </w:r>
      <w:r>
        <w:rPr>
          <w:spacing w:val="-1"/>
          <w:sz w:val="24"/>
          <w:szCs w:val="24"/>
        </w:rPr>
        <w:t>e</w:t>
      </w:r>
      <w:r>
        <w:rPr>
          <w:sz w:val="24"/>
          <w:szCs w:val="24"/>
        </w:rPr>
        <w:t>s</w:t>
      </w:r>
      <w:r>
        <w:rPr>
          <w:spacing w:val="1"/>
          <w:sz w:val="24"/>
          <w:szCs w:val="24"/>
        </w:rPr>
        <w:t>i</w:t>
      </w:r>
      <w:r>
        <w:rPr>
          <w:sz w:val="24"/>
          <w:szCs w:val="24"/>
        </w:rPr>
        <w:t>n</w:t>
      </w:r>
      <w:r>
        <w:rPr>
          <w:spacing w:val="-1"/>
          <w:sz w:val="24"/>
          <w:szCs w:val="24"/>
        </w:rPr>
        <w:t>-</w:t>
      </w:r>
      <w:r>
        <w:rPr>
          <w:sz w:val="24"/>
          <w:szCs w:val="24"/>
        </w:rPr>
        <w:t>m</w:t>
      </w:r>
      <w:r>
        <w:rPr>
          <w:spacing w:val="-1"/>
          <w:sz w:val="24"/>
          <w:szCs w:val="24"/>
        </w:rPr>
        <w:t>e</w:t>
      </w:r>
      <w:r>
        <w:rPr>
          <w:spacing w:val="3"/>
          <w:sz w:val="24"/>
          <w:szCs w:val="24"/>
        </w:rPr>
        <w:t>s</w:t>
      </w:r>
      <w:r>
        <w:rPr>
          <w:sz w:val="24"/>
          <w:szCs w:val="24"/>
        </w:rPr>
        <w:t>in</w:t>
      </w:r>
      <w:r>
        <w:rPr>
          <w:spacing w:val="1"/>
          <w:sz w:val="24"/>
          <w:szCs w:val="24"/>
        </w:rPr>
        <w:t xml:space="preserve"> </w:t>
      </w:r>
      <w:r>
        <w:rPr>
          <w:sz w:val="24"/>
          <w:szCs w:val="24"/>
        </w:rPr>
        <w:t>h</w:t>
      </w:r>
      <w:r>
        <w:rPr>
          <w:spacing w:val="-1"/>
          <w:sz w:val="24"/>
          <w:szCs w:val="24"/>
        </w:rPr>
        <w:t>a</w:t>
      </w:r>
      <w:r>
        <w:rPr>
          <w:sz w:val="24"/>
          <w:szCs w:val="24"/>
        </w:rPr>
        <w:t>rus me</w:t>
      </w:r>
      <w:r>
        <w:rPr>
          <w:spacing w:val="4"/>
          <w:sz w:val="24"/>
          <w:szCs w:val="24"/>
        </w:rPr>
        <w:t>n</w:t>
      </w:r>
      <w:r>
        <w:rPr>
          <w:spacing w:val="-5"/>
          <w:sz w:val="24"/>
          <w:szCs w:val="24"/>
        </w:rPr>
        <w:t>y</w:t>
      </w:r>
      <w:r>
        <w:rPr>
          <w:sz w:val="24"/>
          <w:szCs w:val="24"/>
        </w:rPr>
        <w:t>um</w:t>
      </w:r>
      <w:r>
        <w:rPr>
          <w:spacing w:val="2"/>
          <w:sz w:val="24"/>
          <w:szCs w:val="24"/>
        </w:rPr>
        <w:t>b</w:t>
      </w:r>
      <w:r>
        <w:rPr>
          <w:spacing w:val="-1"/>
          <w:sz w:val="24"/>
          <w:szCs w:val="24"/>
        </w:rPr>
        <w:t>a</w:t>
      </w:r>
      <w:r>
        <w:rPr>
          <w:sz w:val="24"/>
          <w:szCs w:val="24"/>
        </w:rPr>
        <w:t>ng</w:t>
      </w:r>
      <w:r>
        <w:rPr>
          <w:spacing w:val="1"/>
          <w:sz w:val="24"/>
          <w:szCs w:val="24"/>
        </w:rPr>
        <w:t xml:space="preserve"> </w:t>
      </w:r>
      <w:r>
        <w:rPr>
          <w:spacing w:val="3"/>
          <w:sz w:val="24"/>
          <w:szCs w:val="24"/>
        </w:rPr>
        <w:t>s</w:t>
      </w:r>
      <w:r>
        <w:rPr>
          <w:sz w:val="24"/>
          <w:szCs w:val="24"/>
        </w:rPr>
        <w:t>u</w:t>
      </w:r>
      <w:r>
        <w:rPr>
          <w:spacing w:val="-1"/>
          <w:sz w:val="24"/>
          <w:szCs w:val="24"/>
        </w:rPr>
        <w:t>a</w:t>
      </w:r>
      <w:r>
        <w:rPr>
          <w:sz w:val="24"/>
          <w:szCs w:val="24"/>
        </w:rPr>
        <w:t>tu</w:t>
      </w:r>
      <w:r>
        <w:rPr>
          <w:spacing w:val="1"/>
          <w:sz w:val="24"/>
          <w:szCs w:val="24"/>
        </w:rPr>
        <w:t xml:space="preserve"> </w:t>
      </w:r>
      <w:r>
        <w:rPr>
          <w:sz w:val="24"/>
          <w:szCs w:val="24"/>
        </w:rPr>
        <w:t>nil</w:t>
      </w:r>
      <w:r>
        <w:rPr>
          <w:spacing w:val="-1"/>
          <w:sz w:val="24"/>
          <w:szCs w:val="24"/>
        </w:rPr>
        <w:t>a</w:t>
      </w:r>
      <w:r>
        <w:rPr>
          <w:sz w:val="24"/>
          <w:szCs w:val="24"/>
        </w:rPr>
        <w:t>i</w:t>
      </w:r>
      <w:r>
        <w:rPr>
          <w:spacing w:val="1"/>
          <w:sz w:val="24"/>
          <w:szCs w:val="24"/>
        </w:rPr>
        <w:t xml:space="preserve"> </w:t>
      </w:r>
      <w:r>
        <w:rPr>
          <w:sz w:val="24"/>
          <w:szCs w:val="24"/>
        </w:rPr>
        <w:t>manf</w:t>
      </w:r>
      <w:r>
        <w:rPr>
          <w:spacing w:val="-2"/>
          <w:sz w:val="24"/>
          <w:szCs w:val="24"/>
        </w:rPr>
        <w:t>a</w:t>
      </w:r>
      <w:r>
        <w:rPr>
          <w:spacing w:val="-1"/>
          <w:sz w:val="24"/>
          <w:szCs w:val="24"/>
        </w:rPr>
        <w:t>a</w:t>
      </w:r>
      <w:r>
        <w:rPr>
          <w:sz w:val="24"/>
          <w:szCs w:val="24"/>
        </w:rPr>
        <w:t>t s</w:t>
      </w:r>
      <w:r>
        <w:rPr>
          <w:spacing w:val="-1"/>
          <w:sz w:val="24"/>
          <w:szCs w:val="24"/>
        </w:rPr>
        <w:t>e</w:t>
      </w:r>
      <w:r>
        <w:rPr>
          <w:sz w:val="24"/>
          <w:szCs w:val="24"/>
        </w:rPr>
        <w:t>tid</w:t>
      </w:r>
      <w:r>
        <w:rPr>
          <w:spacing w:val="-1"/>
          <w:sz w:val="24"/>
          <w:szCs w:val="24"/>
        </w:rPr>
        <w:t>a</w:t>
      </w:r>
      <w:r>
        <w:rPr>
          <w:sz w:val="24"/>
          <w:szCs w:val="24"/>
        </w:rPr>
        <w:t>k</w:t>
      </w:r>
      <w:r>
        <w:rPr>
          <w:spacing w:val="-1"/>
          <w:sz w:val="24"/>
          <w:szCs w:val="24"/>
        </w:rPr>
        <w:t>-</w:t>
      </w:r>
      <w:r>
        <w:rPr>
          <w:sz w:val="24"/>
          <w:szCs w:val="24"/>
        </w:rPr>
        <w:t>tid</w:t>
      </w:r>
      <w:r>
        <w:rPr>
          <w:spacing w:val="-1"/>
          <w:sz w:val="24"/>
          <w:szCs w:val="24"/>
        </w:rPr>
        <w:t>a</w:t>
      </w:r>
      <w:r>
        <w:rPr>
          <w:sz w:val="24"/>
          <w:szCs w:val="24"/>
        </w:rPr>
        <w:t>k</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s</w:t>
      </w:r>
      <w:r>
        <w:rPr>
          <w:spacing w:val="-1"/>
          <w:sz w:val="24"/>
          <w:szCs w:val="24"/>
        </w:rPr>
        <w:t>e</w:t>
      </w:r>
      <w:r>
        <w:rPr>
          <w:spacing w:val="3"/>
          <w:sz w:val="24"/>
          <w:szCs w:val="24"/>
        </w:rPr>
        <w:t>b</w:t>
      </w:r>
      <w:r>
        <w:rPr>
          <w:spacing w:val="-1"/>
          <w:sz w:val="24"/>
          <w:szCs w:val="24"/>
        </w:rPr>
        <w:t>e</w:t>
      </w:r>
      <w:r>
        <w:rPr>
          <w:sz w:val="24"/>
          <w:szCs w:val="24"/>
        </w:rPr>
        <w:t>s</w:t>
      </w:r>
      <w:r>
        <w:rPr>
          <w:spacing w:val="-1"/>
          <w:sz w:val="24"/>
          <w:szCs w:val="24"/>
        </w:rPr>
        <w:t>a</w:t>
      </w:r>
      <w:r>
        <w:rPr>
          <w:sz w:val="24"/>
          <w:szCs w:val="24"/>
        </w:rPr>
        <w:t>r</w:t>
      </w:r>
      <w:r>
        <w:rPr>
          <w:spacing w:val="2"/>
          <w:sz w:val="24"/>
          <w:szCs w:val="24"/>
        </w:rPr>
        <w:t xml:space="preserve"> </w:t>
      </w:r>
      <w:r>
        <w:rPr>
          <w:sz w:val="24"/>
          <w:szCs w:val="24"/>
        </w:rPr>
        <w:t>bi</w:t>
      </w:r>
      <w:r>
        <w:rPr>
          <w:spacing w:val="2"/>
          <w:sz w:val="24"/>
          <w:szCs w:val="24"/>
        </w:rPr>
        <w:t>a</w:t>
      </w:r>
      <w:r>
        <w:rPr>
          <w:spacing w:val="-5"/>
          <w:sz w:val="24"/>
          <w:szCs w:val="24"/>
        </w:rPr>
        <w:t>y</w:t>
      </w:r>
      <w:r>
        <w:rPr>
          <w:sz w:val="24"/>
          <w:szCs w:val="24"/>
        </w:rPr>
        <w: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 b</w:t>
      </w:r>
      <w:r>
        <w:rPr>
          <w:spacing w:val="1"/>
          <w:sz w:val="24"/>
          <w:szCs w:val="24"/>
        </w:rPr>
        <w:t>u</w:t>
      </w:r>
      <w:r>
        <w:rPr>
          <w:sz w:val="24"/>
          <w:szCs w:val="24"/>
        </w:rPr>
        <w:t>tuh</w:t>
      </w:r>
      <w:r>
        <w:rPr>
          <w:spacing w:val="1"/>
          <w:sz w:val="24"/>
          <w:szCs w:val="24"/>
        </w:rPr>
        <w:t>k</w:t>
      </w:r>
      <w:r>
        <w:rPr>
          <w:spacing w:val="-1"/>
          <w:sz w:val="24"/>
          <w:szCs w:val="24"/>
        </w:rPr>
        <w:t>a</w:t>
      </w:r>
      <w:r>
        <w:rPr>
          <w:sz w:val="24"/>
          <w:szCs w:val="24"/>
        </w:rPr>
        <w:t>n.</w:t>
      </w:r>
    </w:p>
    <w:p w:rsidR="0047694C" w:rsidRDefault="00000000">
      <w:pPr>
        <w:spacing w:before="63"/>
        <w:ind w:left="1667"/>
        <w:rPr>
          <w:sz w:val="24"/>
          <w:szCs w:val="24"/>
        </w:rPr>
      </w:pPr>
      <w:r>
        <w:rPr>
          <w:sz w:val="24"/>
          <w:szCs w:val="24"/>
        </w:rPr>
        <w:t>3.   K</w:t>
      </w:r>
      <w:r>
        <w:rPr>
          <w:spacing w:val="-1"/>
          <w:sz w:val="24"/>
          <w:szCs w:val="24"/>
        </w:rPr>
        <w:t>ea</w:t>
      </w:r>
      <w:r>
        <w:rPr>
          <w:sz w:val="24"/>
          <w:szCs w:val="24"/>
        </w:rPr>
        <w:t>nd</w:t>
      </w:r>
      <w:r>
        <w:rPr>
          <w:spacing w:val="-1"/>
          <w:sz w:val="24"/>
          <w:szCs w:val="24"/>
        </w:rPr>
        <w:t>a</w:t>
      </w:r>
      <w:r>
        <w:rPr>
          <w:spacing w:val="3"/>
          <w:sz w:val="24"/>
          <w:szCs w:val="24"/>
        </w:rPr>
        <w:t>l</w:t>
      </w:r>
      <w:r>
        <w:rPr>
          <w:spacing w:val="-1"/>
          <w:sz w:val="24"/>
          <w:szCs w:val="24"/>
        </w:rPr>
        <w:t>a</w:t>
      </w:r>
      <w:r>
        <w:rPr>
          <w:sz w:val="24"/>
          <w:szCs w:val="24"/>
        </w:rPr>
        <w:t>n (R</w:t>
      </w:r>
      <w:r>
        <w:rPr>
          <w:spacing w:val="-1"/>
          <w:sz w:val="24"/>
          <w:szCs w:val="24"/>
        </w:rPr>
        <w:t>ea</w:t>
      </w:r>
      <w:r>
        <w:rPr>
          <w:sz w:val="24"/>
          <w:szCs w:val="24"/>
        </w:rPr>
        <w:t>libi</w:t>
      </w:r>
      <w:r>
        <w:rPr>
          <w:spacing w:val="1"/>
          <w:sz w:val="24"/>
          <w:szCs w:val="24"/>
        </w:rPr>
        <w:t>l</w:t>
      </w:r>
      <w:r>
        <w:rPr>
          <w:sz w:val="24"/>
          <w:szCs w:val="24"/>
        </w:rPr>
        <w:t>i</w:t>
      </w:r>
      <w:r>
        <w:rPr>
          <w:spacing w:val="3"/>
          <w:sz w:val="24"/>
          <w:szCs w:val="24"/>
        </w:rPr>
        <w:t>t</w:t>
      </w:r>
      <w:r>
        <w:rPr>
          <w:spacing w:val="-5"/>
          <w:sz w:val="24"/>
          <w:szCs w:val="24"/>
        </w:rPr>
        <w:t>y)</w:t>
      </w:r>
    </w:p>
    <w:p w:rsidR="0047694C" w:rsidRDefault="0047694C">
      <w:pPr>
        <w:spacing w:before="11" w:line="260" w:lineRule="exact"/>
        <w:rPr>
          <w:sz w:val="26"/>
          <w:szCs w:val="26"/>
        </w:rPr>
      </w:pPr>
    </w:p>
    <w:p w:rsidR="0047694C" w:rsidRDefault="00000000">
      <w:pPr>
        <w:spacing w:line="480" w:lineRule="auto"/>
        <w:ind w:left="2029" w:right="75"/>
        <w:jc w:val="both"/>
        <w:rPr>
          <w:sz w:val="24"/>
          <w:szCs w:val="24"/>
        </w:rPr>
      </w:pPr>
      <w:r>
        <w:rPr>
          <w:sz w:val="24"/>
          <w:szCs w:val="24"/>
        </w:rPr>
        <w:t>K</w:t>
      </w:r>
      <w:r>
        <w:rPr>
          <w:spacing w:val="-1"/>
          <w:sz w:val="24"/>
          <w:szCs w:val="24"/>
        </w:rPr>
        <w:t>e</w:t>
      </w:r>
      <w:r>
        <w:rPr>
          <w:sz w:val="24"/>
          <w:szCs w:val="24"/>
        </w:rPr>
        <w:t>lua</w:t>
      </w:r>
      <w:r>
        <w:rPr>
          <w:spacing w:val="-1"/>
          <w:sz w:val="24"/>
          <w:szCs w:val="24"/>
        </w:rPr>
        <w:t>ra</w:t>
      </w:r>
      <w:r>
        <w:rPr>
          <w:sz w:val="24"/>
          <w:szCs w:val="24"/>
        </w:rPr>
        <w:t>n sistem h</w:t>
      </w:r>
      <w:r>
        <w:rPr>
          <w:spacing w:val="-1"/>
          <w:sz w:val="24"/>
          <w:szCs w:val="24"/>
        </w:rPr>
        <w:t>a</w:t>
      </w:r>
      <w:r>
        <w:rPr>
          <w:sz w:val="24"/>
          <w:szCs w:val="24"/>
        </w:rPr>
        <w:t xml:space="preserve">rus </w:t>
      </w:r>
      <w:r>
        <w:rPr>
          <w:spacing w:val="3"/>
          <w:sz w:val="24"/>
          <w:szCs w:val="24"/>
        </w:rPr>
        <w:t>m</w:t>
      </w:r>
      <w:r>
        <w:rPr>
          <w:spacing w:val="-1"/>
          <w:sz w:val="24"/>
          <w:szCs w:val="24"/>
        </w:rPr>
        <w:t>e</w:t>
      </w:r>
      <w:r>
        <w:rPr>
          <w:sz w:val="24"/>
          <w:szCs w:val="24"/>
        </w:rPr>
        <w:t>mpu</w:t>
      </w:r>
      <w:r>
        <w:rPr>
          <w:spacing w:val="3"/>
          <w:sz w:val="24"/>
          <w:szCs w:val="24"/>
        </w:rPr>
        <w:t>n</w:t>
      </w:r>
      <w:r>
        <w:rPr>
          <w:spacing w:val="-4"/>
          <w:sz w:val="24"/>
          <w:szCs w:val="24"/>
        </w:rPr>
        <w:t>y</w:t>
      </w:r>
      <w:r>
        <w:rPr>
          <w:spacing w:val="-1"/>
          <w:sz w:val="24"/>
          <w:szCs w:val="24"/>
        </w:rPr>
        <w:t>a</w:t>
      </w:r>
      <w:r>
        <w:rPr>
          <w:sz w:val="24"/>
          <w:szCs w:val="24"/>
        </w:rPr>
        <w:t>i ti</w:t>
      </w:r>
      <w:r>
        <w:rPr>
          <w:spacing w:val="2"/>
          <w:sz w:val="24"/>
          <w:szCs w:val="24"/>
        </w:rPr>
        <w:t>n</w:t>
      </w:r>
      <w:r>
        <w:rPr>
          <w:spacing w:val="-2"/>
          <w:sz w:val="24"/>
          <w:szCs w:val="24"/>
        </w:rPr>
        <w:t>g</w:t>
      </w:r>
      <w:r>
        <w:rPr>
          <w:sz w:val="24"/>
          <w:szCs w:val="24"/>
        </w:rPr>
        <w:t>k</w:t>
      </w:r>
      <w:r>
        <w:rPr>
          <w:spacing w:val="-1"/>
          <w:sz w:val="24"/>
          <w:szCs w:val="24"/>
        </w:rPr>
        <w:t>a</w:t>
      </w:r>
      <w:r>
        <w:rPr>
          <w:sz w:val="24"/>
          <w:szCs w:val="24"/>
        </w:rPr>
        <w:t xml:space="preserve">t </w:t>
      </w:r>
      <w:r>
        <w:rPr>
          <w:spacing w:val="1"/>
          <w:sz w:val="24"/>
          <w:szCs w:val="24"/>
        </w:rPr>
        <w:t>k</w:t>
      </w:r>
      <w:r>
        <w:rPr>
          <w:spacing w:val="-1"/>
          <w:sz w:val="24"/>
          <w:szCs w:val="24"/>
        </w:rPr>
        <w:t>e</w:t>
      </w:r>
      <w:r>
        <w:rPr>
          <w:sz w:val="24"/>
          <w:szCs w:val="24"/>
        </w:rPr>
        <w:t>telitian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ti</w:t>
      </w:r>
      <w:r>
        <w:rPr>
          <w:spacing w:val="2"/>
          <w:sz w:val="24"/>
          <w:szCs w:val="24"/>
        </w:rPr>
        <w:t>n</w:t>
      </w:r>
      <w:r>
        <w:rPr>
          <w:sz w:val="24"/>
          <w:szCs w:val="24"/>
        </w:rPr>
        <w:t>g</w:t>
      </w:r>
      <w:r>
        <w:rPr>
          <w:spacing w:val="-2"/>
          <w:sz w:val="24"/>
          <w:szCs w:val="24"/>
        </w:rPr>
        <w:t>g</w:t>
      </w:r>
      <w:r>
        <w:rPr>
          <w:sz w:val="24"/>
          <w:szCs w:val="24"/>
        </w:rPr>
        <w:t>i</w:t>
      </w:r>
      <w:r>
        <w:rPr>
          <w:spacing w:val="1"/>
          <w:sz w:val="24"/>
          <w:szCs w:val="24"/>
        </w:rPr>
        <w:t xml:space="preserve"> </w:t>
      </w:r>
      <w:r>
        <w:rPr>
          <w:sz w:val="24"/>
          <w:szCs w:val="24"/>
        </w:rPr>
        <w:t>d</w:t>
      </w:r>
      <w:r>
        <w:rPr>
          <w:spacing w:val="-1"/>
          <w:sz w:val="24"/>
          <w:szCs w:val="24"/>
        </w:rPr>
        <w:t>a</w:t>
      </w:r>
      <w:r>
        <w:rPr>
          <w:sz w:val="24"/>
          <w:szCs w:val="24"/>
        </w:rPr>
        <w:t>n sistem</w:t>
      </w:r>
      <w:r>
        <w:rPr>
          <w:spacing w:val="-12"/>
          <w:sz w:val="24"/>
          <w:szCs w:val="24"/>
        </w:rPr>
        <w:t xml:space="preserve"> </w:t>
      </w:r>
      <w:r>
        <w:rPr>
          <w:sz w:val="24"/>
          <w:szCs w:val="24"/>
        </w:rPr>
        <w:t>itu</w:t>
      </w:r>
      <w:r>
        <w:rPr>
          <w:spacing w:val="-12"/>
          <w:sz w:val="24"/>
          <w:szCs w:val="24"/>
        </w:rPr>
        <w:t xml:space="preserve"> </w:t>
      </w:r>
      <w:r>
        <w:rPr>
          <w:sz w:val="24"/>
          <w:szCs w:val="24"/>
        </w:rPr>
        <w:t>s</w:t>
      </w:r>
      <w:r>
        <w:rPr>
          <w:spacing w:val="-1"/>
          <w:sz w:val="24"/>
          <w:szCs w:val="24"/>
        </w:rPr>
        <w:t>e</w:t>
      </w:r>
      <w:r>
        <w:rPr>
          <w:sz w:val="24"/>
          <w:szCs w:val="24"/>
        </w:rPr>
        <w:t>ndiri</w:t>
      </w:r>
      <w:r>
        <w:rPr>
          <w:spacing w:val="-12"/>
          <w:sz w:val="24"/>
          <w:szCs w:val="24"/>
        </w:rPr>
        <w:t xml:space="preserve"> </w:t>
      </w:r>
      <w:r>
        <w:rPr>
          <w:sz w:val="24"/>
          <w:szCs w:val="24"/>
        </w:rPr>
        <w:t>h</w:t>
      </w:r>
      <w:r>
        <w:rPr>
          <w:spacing w:val="-1"/>
          <w:sz w:val="24"/>
          <w:szCs w:val="24"/>
        </w:rPr>
        <w:t>a</w:t>
      </w:r>
      <w:r>
        <w:rPr>
          <w:sz w:val="24"/>
          <w:szCs w:val="24"/>
        </w:rPr>
        <w:t>rus</w:t>
      </w:r>
      <w:r>
        <w:rPr>
          <w:spacing w:val="-15"/>
          <w:sz w:val="24"/>
          <w:szCs w:val="24"/>
        </w:rPr>
        <w:t xml:space="preserve"> </w:t>
      </w:r>
      <w:r>
        <w:rPr>
          <w:sz w:val="24"/>
          <w:szCs w:val="24"/>
        </w:rPr>
        <w:t>mampu</w:t>
      </w:r>
      <w:r>
        <w:rPr>
          <w:spacing w:val="-12"/>
          <w:sz w:val="24"/>
          <w:szCs w:val="24"/>
        </w:rPr>
        <w:t xml:space="preserve"> </w:t>
      </w:r>
      <w:r>
        <w:rPr>
          <w:sz w:val="24"/>
          <w:szCs w:val="24"/>
        </w:rPr>
        <w:t>b</w:t>
      </w:r>
      <w:r>
        <w:rPr>
          <w:spacing w:val="-1"/>
          <w:sz w:val="24"/>
          <w:szCs w:val="24"/>
        </w:rPr>
        <w:t>e</w:t>
      </w:r>
      <w:r>
        <w:rPr>
          <w:sz w:val="24"/>
          <w:szCs w:val="24"/>
        </w:rPr>
        <w:t>ro</w:t>
      </w:r>
      <w:r>
        <w:rPr>
          <w:spacing w:val="-1"/>
          <w:sz w:val="24"/>
          <w:szCs w:val="24"/>
        </w:rPr>
        <w:t>pera</w:t>
      </w:r>
      <w:r>
        <w:rPr>
          <w:sz w:val="24"/>
          <w:szCs w:val="24"/>
        </w:rPr>
        <w:t>si</w:t>
      </w:r>
      <w:r>
        <w:rPr>
          <w:spacing w:val="-9"/>
          <w:sz w:val="24"/>
          <w:szCs w:val="24"/>
        </w:rPr>
        <w:t xml:space="preserve"> </w:t>
      </w:r>
      <w:r>
        <w:rPr>
          <w:sz w:val="24"/>
          <w:szCs w:val="24"/>
        </w:rPr>
        <w:t>s</w:t>
      </w:r>
      <w:r>
        <w:rPr>
          <w:spacing w:val="-1"/>
          <w:sz w:val="24"/>
          <w:szCs w:val="24"/>
        </w:rPr>
        <w:t>ec</w:t>
      </w:r>
      <w:r>
        <w:rPr>
          <w:sz w:val="24"/>
          <w:szCs w:val="24"/>
        </w:rPr>
        <w:t>a</w:t>
      </w:r>
      <w:r>
        <w:rPr>
          <w:spacing w:val="-1"/>
          <w:sz w:val="24"/>
          <w:szCs w:val="24"/>
        </w:rPr>
        <w:t>r</w:t>
      </w:r>
      <w:r>
        <w:rPr>
          <w:sz w:val="24"/>
          <w:szCs w:val="24"/>
        </w:rPr>
        <w:t>a</w:t>
      </w:r>
      <w:r>
        <w:rPr>
          <w:spacing w:val="-13"/>
          <w:sz w:val="24"/>
          <w:szCs w:val="24"/>
        </w:rPr>
        <w:t xml:space="preserve"> </w:t>
      </w:r>
      <w:r>
        <w:rPr>
          <w:spacing w:val="1"/>
          <w:sz w:val="24"/>
          <w:szCs w:val="24"/>
        </w:rPr>
        <w:t>e</w:t>
      </w:r>
      <w:r>
        <w:rPr>
          <w:spacing w:val="-1"/>
          <w:sz w:val="24"/>
          <w:szCs w:val="24"/>
        </w:rPr>
        <w:t>f</w:t>
      </w:r>
      <w:r>
        <w:rPr>
          <w:spacing w:val="-3"/>
          <w:sz w:val="24"/>
          <w:szCs w:val="24"/>
        </w:rPr>
        <w:t>e</w:t>
      </w:r>
      <w:r>
        <w:rPr>
          <w:sz w:val="24"/>
          <w:szCs w:val="24"/>
        </w:rPr>
        <w:t>ktif</w:t>
      </w:r>
      <w:r>
        <w:rPr>
          <w:spacing w:val="-13"/>
          <w:sz w:val="24"/>
          <w:szCs w:val="24"/>
        </w:rPr>
        <w:t xml:space="preserve"> </w:t>
      </w:r>
      <w:r>
        <w:rPr>
          <w:sz w:val="24"/>
          <w:szCs w:val="24"/>
        </w:rPr>
        <w:t>b</w:t>
      </w:r>
      <w:r>
        <w:rPr>
          <w:spacing w:val="-1"/>
          <w:sz w:val="24"/>
          <w:szCs w:val="24"/>
        </w:rPr>
        <w:t>a</w:t>
      </w:r>
      <w:r>
        <w:rPr>
          <w:sz w:val="24"/>
          <w:szCs w:val="24"/>
        </w:rPr>
        <w:t>h</w:t>
      </w:r>
      <w:r>
        <w:rPr>
          <w:spacing w:val="2"/>
          <w:sz w:val="24"/>
          <w:szCs w:val="24"/>
        </w:rPr>
        <w:t>k</w:t>
      </w:r>
      <w:r>
        <w:rPr>
          <w:spacing w:val="-1"/>
          <w:sz w:val="24"/>
          <w:szCs w:val="24"/>
        </w:rPr>
        <w:t>a</w:t>
      </w:r>
      <w:r>
        <w:rPr>
          <w:sz w:val="24"/>
          <w:szCs w:val="24"/>
        </w:rPr>
        <w:t>n</w:t>
      </w:r>
      <w:r>
        <w:rPr>
          <w:spacing w:val="-14"/>
          <w:sz w:val="24"/>
          <w:szCs w:val="24"/>
        </w:rPr>
        <w:t xml:space="preserve"> </w:t>
      </w:r>
      <w:r>
        <w:rPr>
          <w:sz w:val="24"/>
          <w:szCs w:val="24"/>
        </w:rPr>
        <w:t>p</w:t>
      </w:r>
      <w:r>
        <w:rPr>
          <w:spacing w:val="-1"/>
          <w:sz w:val="24"/>
          <w:szCs w:val="24"/>
        </w:rPr>
        <w:t>a</w:t>
      </w:r>
      <w:r>
        <w:rPr>
          <w:sz w:val="24"/>
          <w:szCs w:val="24"/>
        </w:rPr>
        <w:t xml:space="preserve">da </w:t>
      </w:r>
      <w:r>
        <w:rPr>
          <w:spacing w:val="2"/>
          <w:sz w:val="24"/>
          <w:szCs w:val="24"/>
        </w:rPr>
        <w:t>w</w:t>
      </w:r>
      <w:r>
        <w:rPr>
          <w:spacing w:val="-1"/>
          <w:sz w:val="24"/>
          <w:szCs w:val="24"/>
        </w:rPr>
        <w:t>a</w:t>
      </w:r>
      <w:r>
        <w:rPr>
          <w:sz w:val="24"/>
          <w:szCs w:val="24"/>
        </w:rPr>
        <w:t>ktu</w:t>
      </w:r>
      <w:r>
        <w:rPr>
          <w:spacing w:val="4"/>
          <w:sz w:val="24"/>
          <w:szCs w:val="24"/>
        </w:rPr>
        <w:t xml:space="preserve"> </w:t>
      </w:r>
      <w:r>
        <w:rPr>
          <w:sz w:val="24"/>
          <w:szCs w:val="24"/>
        </w:rPr>
        <w:t>komponen</w:t>
      </w:r>
      <w:r>
        <w:rPr>
          <w:spacing w:val="3"/>
          <w:sz w:val="24"/>
          <w:szCs w:val="24"/>
        </w:rPr>
        <w:t xml:space="preserve"> </w:t>
      </w:r>
      <w:r>
        <w:rPr>
          <w:sz w:val="24"/>
          <w:szCs w:val="24"/>
        </w:rPr>
        <w:t xml:space="preserve">manusia </w:t>
      </w:r>
      <w:r>
        <w:rPr>
          <w:spacing w:val="1"/>
          <w:sz w:val="24"/>
          <w:szCs w:val="24"/>
        </w:rPr>
        <w:t>t</w:t>
      </w:r>
      <w:r>
        <w:rPr>
          <w:sz w:val="24"/>
          <w:szCs w:val="24"/>
        </w:rPr>
        <w:t>id</w:t>
      </w:r>
      <w:r>
        <w:rPr>
          <w:spacing w:val="-1"/>
          <w:sz w:val="24"/>
          <w:szCs w:val="24"/>
        </w:rPr>
        <w:t>a</w:t>
      </w:r>
      <w:r>
        <w:rPr>
          <w:sz w:val="24"/>
          <w:szCs w:val="24"/>
        </w:rPr>
        <w:t>k</w:t>
      </w:r>
      <w:r>
        <w:rPr>
          <w:spacing w:val="1"/>
          <w:sz w:val="24"/>
          <w:szCs w:val="24"/>
        </w:rPr>
        <w:t xml:space="preserve"> </w:t>
      </w:r>
      <w:r>
        <w:rPr>
          <w:sz w:val="24"/>
          <w:szCs w:val="24"/>
        </w:rPr>
        <w:t>h</w:t>
      </w:r>
      <w:r>
        <w:rPr>
          <w:spacing w:val="-1"/>
          <w:sz w:val="24"/>
          <w:szCs w:val="24"/>
        </w:rPr>
        <w:t>a</w:t>
      </w:r>
      <w:r>
        <w:rPr>
          <w:sz w:val="24"/>
          <w:szCs w:val="24"/>
        </w:rPr>
        <w:t>dir</w:t>
      </w:r>
      <w:r>
        <w:rPr>
          <w:spacing w:val="3"/>
          <w:sz w:val="24"/>
          <w:szCs w:val="24"/>
        </w:rPr>
        <w:t xml:space="preserve"> </w:t>
      </w:r>
      <w:r>
        <w:rPr>
          <w:spacing w:val="-1"/>
          <w:sz w:val="24"/>
          <w:szCs w:val="24"/>
        </w:rPr>
        <w:t>a</w:t>
      </w:r>
      <w:r>
        <w:rPr>
          <w:sz w:val="24"/>
          <w:szCs w:val="24"/>
        </w:rPr>
        <w:t>t</w:t>
      </w:r>
      <w:r>
        <w:rPr>
          <w:spacing w:val="1"/>
          <w:sz w:val="24"/>
          <w:szCs w:val="24"/>
        </w:rPr>
        <w:t>a</w:t>
      </w:r>
      <w:r>
        <w:rPr>
          <w:sz w:val="24"/>
          <w:szCs w:val="24"/>
        </w:rPr>
        <w:t>u</w:t>
      </w:r>
      <w:r>
        <w:rPr>
          <w:spacing w:val="1"/>
          <w:sz w:val="24"/>
          <w:szCs w:val="24"/>
        </w:rPr>
        <w:t xml:space="preserve"> </w:t>
      </w:r>
      <w:r>
        <w:rPr>
          <w:sz w:val="24"/>
          <w:szCs w:val="24"/>
        </w:rPr>
        <w:t>s</w:t>
      </w:r>
      <w:r>
        <w:rPr>
          <w:spacing w:val="-1"/>
          <w:sz w:val="24"/>
          <w:szCs w:val="24"/>
        </w:rPr>
        <w:t>aa</w:t>
      </w:r>
      <w:r>
        <w:rPr>
          <w:sz w:val="24"/>
          <w:szCs w:val="24"/>
        </w:rPr>
        <w:t>t</w:t>
      </w:r>
      <w:r>
        <w:rPr>
          <w:spacing w:val="11"/>
          <w:sz w:val="24"/>
          <w:szCs w:val="24"/>
        </w:rPr>
        <w:t xml:space="preserve"> </w:t>
      </w:r>
      <w:r>
        <w:rPr>
          <w:sz w:val="24"/>
          <w:szCs w:val="24"/>
        </w:rPr>
        <w:t>komponen mesin t</w:t>
      </w:r>
      <w:r>
        <w:rPr>
          <w:spacing w:val="1"/>
          <w:sz w:val="24"/>
          <w:szCs w:val="24"/>
        </w:rPr>
        <w:t>i</w:t>
      </w:r>
      <w:r>
        <w:rPr>
          <w:sz w:val="24"/>
          <w:szCs w:val="24"/>
        </w:rPr>
        <w:t>d</w:t>
      </w:r>
      <w:r>
        <w:rPr>
          <w:spacing w:val="-1"/>
          <w:sz w:val="24"/>
          <w:szCs w:val="24"/>
        </w:rPr>
        <w:t>a</w:t>
      </w:r>
      <w:r>
        <w:rPr>
          <w:sz w:val="24"/>
          <w:szCs w:val="24"/>
        </w:rPr>
        <w:t>k b</w:t>
      </w:r>
      <w:r>
        <w:rPr>
          <w:spacing w:val="-1"/>
          <w:sz w:val="24"/>
          <w:szCs w:val="24"/>
        </w:rPr>
        <w:t>e</w:t>
      </w:r>
      <w:r>
        <w:rPr>
          <w:sz w:val="24"/>
          <w:szCs w:val="24"/>
        </w:rPr>
        <w:t>ro</w:t>
      </w:r>
      <w:r>
        <w:rPr>
          <w:spacing w:val="-1"/>
          <w:sz w:val="24"/>
          <w:szCs w:val="24"/>
        </w:rPr>
        <w:t>pera</w:t>
      </w:r>
      <w:r>
        <w:rPr>
          <w:sz w:val="24"/>
          <w:szCs w:val="24"/>
        </w:rPr>
        <w:t>si</w:t>
      </w:r>
      <w:r>
        <w:rPr>
          <w:spacing w:val="1"/>
          <w:sz w:val="24"/>
          <w:szCs w:val="24"/>
        </w:rPr>
        <w:t xml:space="preserve"> </w:t>
      </w:r>
      <w:r>
        <w:rPr>
          <w:sz w:val="24"/>
          <w:szCs w:val="24"/>
        </w:rPr>
        <w:t>s</w:t>
      </w:r>
      <w:r>
        <w:rPr>
          <w:spacing w:val="-1"/>
          <w:sz w:val="24"/>
          <w:szCs w:val="24"/>
        </w:rPr>
        <w:t>ec</w:t>
      </w:r>
      <w:r>
        <w:rPr>
          <w:spacing w:val="2"/>
          <w:sz w:val="24"/>
          <w:szCs w:val="24"/>
        </w:rPr>
        <w:t>a</w:t>
      </w:r>
      <w:r>
        <w:rPr>
          <w:spacing w:val="-1"/>
          <w:sz w:val="24"/>
          <w:szCs w:val="24"/>
        </w:rPr>
        <w:t>r</w:t>
      </w:r>
      <w:r>
        <w:rPr>
          <w:sz w:val="24"/>
          <w:szCs w:val="24"/>
        </w:rPr>
        <w:t>a</w:t>
      </w:r>
      <w:r>
        <w:rPr>
          <w:spacing w:val="-3"/>
          <w:sz w:val="24"/>
          <w:szCs w:val="24"/>
        </w:rPr>
        <w:t xml:space="preserve"> </w:t>
      </w:r>
      <w:r>
        <w:rPr>
          <w:spacing w:val="3"/>
          <w:sz w:val="24"/>
          <w:szCs w:val="24"/>
        </w:rPr>
        <w:t>t</w:t>
      </w:r>
      <w:r>
        <w:rPr>
          <w:spacing w:val="1"/>
          <w:sz w:val="24"/>
          <w:szCs w:val="24"/>
        </w:rPr>
        <w:t>e</w:t>
      </w:r>
      <w:r>
        <w:rPr>
          <w:sz w:val="24"/>
          <w:szCs w:val="24"/>
        </w:rPr>
        <w:t>mpor</w:t>
      </w:r>
      <w:r>
        <w:rPr>
          <w:spacing w:val="-1"/>
          <w:sz w:val="24"/>
          <w:szCs w:val="24"/>
        </w:rPr>
        <w:t>er.</w:t>
      </w:r>
    </w:p>
    <w:p w:rsidR="0047694C" w:rsidRDefault="00000000">
      <w:pPr>
        <w:spacing w:before="60"/>
        <w:ind w:left="1667"/>
        <w:rPr>
          <w:sz w:val="24"/>
          <w:szCs w:val="24"/>
        </w:rPr>
      </w:pPr>
      <w:r>
        <w:rPr>
          <w:sz w:val="24"/>
          <w:szCs w:val="24"/>
        </w:rPr>
        <w:t xml:space="preserve">4.   </w:t>
      </w:r>
      <w:r>
        <w:rPr>
          <w:spacing w:val="1"/>
          <w:sz w:val="24"/>
          <w:szCs w:val="24"/>
        </w:rPr>
        <w:t>P</w:t>
      </w:r>
      <w:r>
        <w:rPr>
          <w:spacing w:val="-1"/>
          <w:sz w:val="24"/>
          <w:szCs w:val="24"/>
        </w:rPr>
        <w:t>e</w:t>
      </w:r>
      <w:r>
        <w:rPr>
          <w:sz w:val="24"/>
          <w:szCs w:val="24"/>
        </w:rPr>
        <w:t>l</w:t>
      </w:r>
      <w:r>
        <w:rPr>
          <w:spacing w:val="4"/>
          <w:sz w:val="24"/>
          <w:szCs w:val="24"/>
        </w:rPr>
        <w:t>a</w:t>
      </w:r>
      <w:r>
        <w:rPr>
          <w:spacing w:val="-5"/>
          <w:sz w:val="24"/>
          <w:szCs w:val="24"/>
        </w:rPr>
        <w:t>y</w:t>
      </w:r>
      <w:r>
        <w:rPr>
          <w:spacing w:val="-1"/>
          <w:sz w:val="24"/>
          <w:szCs w:val="24"/>
        </w:rPr>
        <w:t>a</w:t>
      </w:r>
      <w:r>
        <w:rPr>
          <w:sz w:val="24"/>
          <w:szCs w:val="24"/>
        </w:rPr>
        <w:t>n</w:t>
      </w:r>
      <w:r>
        <w:rPr>
          <w:spacing w:val="-1"/>
          <w:sz w:val="24"/>
          <w:szCs w:val="24"/>
        </w:rPr>
        <w:t>a</w:t>
      </w:r>
      <w:r>
        <w:rPr>
          <w:sz w:val="24"/>
          <w:szCs w:val="24"/>
        </w:rPr>
        <w:t>n</w:t>
      </w:r>
      <w:r>
        <w:rPr>
          <w:spacing w:val="2"/>
          <w:sz w:val="24"/>
          <w:szCs w:val="24"/>
        </w:rPr>
        <w:t xml:space="preserve"> </w:t>
      </w:r>
      <w:r>
        <w:rPr>
          <w:spacing w:val="-2"/>
          <w:sz w:val="24"/>
          <w:szCs w:val="24"/>
        </w:rPr>
        <w:t>L</w:t>
      </w:r>
      <w:r>
        <w:rPr>
          <w:spacing w:val="-1"/>
          <w:sz w:val="24"/>
          <w:szCs w:val="24"/>
        </w:rPr>
        <w:t>a</w:t>
      </w:r>
      <w:r>
        <w:rPr>
          <w:spacing w:val="2"/>
          <w:sz w:val="24"/>
          <w:szCs w:val="24"/>
        </w:rPr>
        <w:t>n</w:t>
      </w:r>
      <w:r>
        <w:rPr>
          <w:spacing w:val="-2"/>
          <w:sz w:val="24"/>
          <w:szCs w:val="24"/>
        </w:rPr>
        <w:t>g</w:t>
      </w:r>
      <w:r>
        <w:rPr>
          <w:sz w:val="24"/>
          <w:szCs w:val="24"/>
        </w:rPr>
        <w:t>g</w:t>
      </w:r>
      <w:r>
        <w:rPr>
          <w:spacing w:val="-1"/>
          <w:sz w:val="24"/>
          <w:szCs w:val="24"/>
        </w:rPr>
        <w:t>a</w:t>
      </w:r>
      <w:r>
        <w:rPr>
          <w:sz w:val="24"/>
          <w:szCs w:val="24"/>
        </w:rPr>
        <w:t>n</w:t>
      </w:r>
      <w:r>
        <w:rPr>
          <w:spacing w:val="2"/>
          <w:sz w:val="24"/>
          <w:szCs w:val="24"/>
        </w:rPr>
        <w:t>a</w:t>
      </w:r>
      <w:r>
        <w:rPr>
          <w:sz w:val="24"/>
          <w:szCs w:val="24"/>
        </w:rPr>
        <w:t>n</w:t>
      </w:r>
      <w:r>
        <w:rPr>
          <w:spacing w:val="2"/>
          <w:sz w:val="24"/>
          <w:szCs w:val="24"/>
        </w:rPr>
        <w:t xml:space="preserve"> </w:t>
      </w:r>
      <w:r>
        <w:rPr>
          <w:sz w:val="24"/>
          <w:szCs w:val="24"/>
        </w:rPr>
        <w:t>(Customer</w:t>
      </w:r>
      <w:r>
        <w:rPr>
          <w:spacing w:val="-1"/>
          <w:sz w:val="24"/>
          <w:szCs w:val="24"/>
        </w:rPr>
        <w:t xml:space="preserve"> </w:t>
      </w:r>
      <w:r>
        <w:rPr>
          <w:spacing w:val="1"/>
          <w:sz w:val="24"/>
          <w:szCs w:val="24"/>
        </w:rPr>
        <w:t>S</w:t>
      </w:r>
      <w:r>
        <w:rPr>
          <w:spacing w:val="-1"/>
          <w:sz w:val="24"/>
          <w:szCs w:val="24"/>
        </w:rPr>
        <w:t>e</w:t>
      </w:r>
      <w:r>
        <w:rPr>
          <w:sz w:val="24"/>
          <w:szCs w:val="24"/>
        </w:rPr>
        <w:t>rvi</w:t>
      </w:r>
      <w:r>
        <w:rPr>
          <w:spacing w:val="-1"/>
          <w:sz w:val="24"/>
          <w:szCs w:val="24"/>
        </w:rPr>
        <w:t>ce</w:t>
      </w:r>
      <w:r>
        <w:rPr>
          <w:sz w:val="24"/>
          <w:szCs w:val="24"/>
        </w:rPr>
        <w:t>)</w:t>
      </w:r>
    </w:p>
    <w:p w:rsidR="0047694C" w:rsidRDefault="0047694C">
      <w:pPr>
        <w:spacing w:before="16" w:line="260" w:lineRule="exact"/>
        <w:rPr>
          <w:sz w:val="26"/>
          <w:szCs w:val="26"/>
        </w:rPr>
      </w:pPr>
    </w:p>
    <w:p w:rsidR="0047694C" w:rsidRDefault="00000000">
      <w:pPr>
        <w:spacing w:line="480" w:lineRule="auto"/>
        <w:ind w:left="2029" w:right="76"/>
        <w:jc w:val="both"/>
        <w:rPr>
          <w:sz w:val="24"/>
          <w:szCs w:val="24"/>
        </w:rPr>
      </w:pP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z w:val="24"/>
          <w:szCs w:val="24"/>
        </w:rPr>
        <w:t>h</w:t>
      </w:r>
      <w:r>
        <w:rPr>
          <w:spacing w:val="-1"/>
          <w:sz w:val="24"/>
          <w:szCs w:val="24"/>
        </w:rPr>
        <w:t>a</w:t>
      </w:r>
      <w:r>
        <w:rPr>
          <w:sz w:val="24"/>
          <w:szCs w:val="24"/>
        </w:rPr>
        <w:t>rus</w:t>
      </w:r>
      <w:r>
        <w:rPr>
          <w:spacing w:val="-8"/>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w:t>
      </w:r>
      <w:r>
        <w:rPr>
          <w:spacing w:val="-7"/>
          <w:sz w:val="24"/>
          <w:szCs w:val="24"/>
        </w:rPr>
        <w:t xml:space="preserve"> </w:t>
      </w:r>
      <w:r>
        <w:rPr>
          <w:sz w:val="24"/>
          <w:szCs w:val="24"/>
        </w:rPr>
        <w:t>p</w:t>
      </w:r>
      <w:r>
        <w:rPr>
          <w:spacing w:val="-1"/>
          <w:sz w:val="24"/>
          <w:szCs w:val="24"/>
        </w:rPr>
        <w:t>e</w:t>
      </w:r>
      <w:r>
        <w:rPr>
          <w:sz w:val="24"/>
          <w:szCs w:val="24"/>
        </w:rPr>
        <w:t>l</w:t>
      </w:r>
      <w:r>
        <w:rPr>
          <w:spacing w:val="2"/>
          <w:sz w:val="24"/>
          <w:szCs w:val="24"/>
        </w:rPr>
        <w:t>a</w:t>
      </w:r>
      <w:r>
        <w:rPr>
          <w:spacing w:val="-5"/>
          <w:sz w:val="24"/>
          <w:szCs w:val="24"/>
        </w:rPr>
        <w:t>y</w:t>
      </w:r>
      <w:r>
        <w:rPr>
          <w:spacing w:val="-1"/>
          <w:sz w:val="24"/>
          <w:szCs w:val="24"/>
        </w:rPr>
        <w:t>a</w:t>
      </w:r>
      <w:r>
        <w:rPr>
          <w:spacing w:val="2"/>
          <w:sz w:val="24"/>
          <w:szCs w:val="24"/>
        </w:rPr>
        <w:t>n</w:t>
      </w:r>
      <w:r>
        <w:rPr>
          <w:spacing w:val="-1"/>
          <w:sz w:val="24"/>
          <w:szCs w:val="24"/>
        </w:rPr>
        <w:t>a</w:t>
      </w:r>
      <w:r>
        <w:rPr>
          <w:sz w:val="24"/>
          <w:szCs w:val="24"/>
        </w:rPr>
        <w:t>n</w:t>
      </w:r>
      <w:r>
        <w:rPr>
          <w:spacing w:val="-7"/>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7"/>
          <w:sz w:val="24"/>
          <w:szCs w:val="24"/>
        </w:rPr>
        <w:t xml:space="preserve"> </w:t>
      </w:r>
      <w:r>
        <w:rPr>
          <w:sz w:val="24"/>
          <w:szCs w:val="24"/>
        </w:rPr>
        <w:t>b</w:t>
      </w:r>
      <w:r>
        <w:rPr>
          <w:spacing w:val="-1"/>
          <w:sz w:val="24"/>
          <w:szCs w:val="24"/>
        </w:rPr>
        <w:t>a</w:t>
      </w:r>
      <w:r>
        <w:rPr>
          <w:sz w:val="24"/>
          <w:szCs w:val="24"/>
        </w:rPr>
        <w:t>ik</w:t>
      </w:r>
      <w:r>
        <w:rPr>
          <w:spacing w:val="-2"/>
          <w:sz w:val="24"/>
          <w:szCs w:val="24"/>
        </w:rPr>
        <w:t xml:space="preserve"> </w:t>
      </w:r>
      <w:r>
        <w:rPr>
          <w:spacing w:val="-1"/>
          <w:sz w:val="24"/>
          <w:szCs w:val="24"/>
        </w:rPr>
        <w:t>a</w:t>
      </w:r>
      <w:r>
        <w:rPr>
          <w:sz w:val="24"/>
          <w:szCs w:val="24"/>
        </w:rPr>
        <w:t>tau</w:t>
      </w:r>
      <w:r>
        <w:rPr>
          <w:spacing w:val="-8"/>
          <w:sz w:val="24"/>
          <w:szCs w:val="24"/>
        </w:rPr>
        <w:t xml:space="preserve"> </w:t>
      </w:r>
      <w:r>
        <w:rPr>
          <w:spacing w:val="-1"/>
          <w:sz w:val="24"/>
          <w:szCs w:val="24"/>
        </w:rPr>
        <w:t>r</w:t>
      </w:r>
      <w:r>
        <w:rPr>
          <w:spacing w:val="-3"/>
          <w:sz w:val="24"/>
          <w:szCs w:val="24"/>
        </w:rPr>
        <w:t>a</w:t>
      </w:r>
      <w:r>
        <w:rPr>
          <w:spacing w:val="3"/>
          <w:sz w:val="24"/>
          <w:szCs w:val="24"/>
        </w:rPr>
        <w:t>m</w:t>
      </w:r>
      <w:r>
        <w:rPr>
          <w:spacing w:val="-1"/>
          <w:sz w:val="24"/>
          <w:szCs w:val="24"/>
        </w:rPr>
        <w:t>a</w:t>
      </w:r>
      <w:r>
        <w:rPr>
          <w:sz w:val="24"/>
          <w:szCs w:val="24"/>
        </w:rPr>
        <w:t>h</w:t>
      </w:r>
      <w:r>
        <w:rPr>
          <w:spacing w:val="-7"/>
          <w:sz w:val="24"/>
          <w:szCs w:val="24"/>
        </w:rPr>
        <w:t xml:space="preserve"> </w:t>
      </w:r>
      <w:r>
        <w:rPr>
          <w:sz w:val="24"/>
          <w:szCs w:val="24"/>
        </w:rPr>
        <w:t>k</w:t>
      </w:r>
      <w:r>
        <w:rPr>
          <w:spacing w:val="-1"/>
          <w:sz w:val="24"/>
          <w:szCs w:val="24"/>
        </w:rPr>
        <w:t>e</w:t>
      </w:r>
      <w:r>
        <w:rPr>
          <w:spacing w:val="2"/>
          <w:sz w:val="24"/>
          <w:szCs w:val="24"/>
        </w:rPr>
        <w:t>p</w:t>
      </w:r>
      <w:r>
        <w:rPr>
          <w:spacing w:val="-1"/>
          <w:sz w:val="24"/>
          <w:szCs w:val="24"/>
        </w:rPr>
        <w:t>a</w:t>
      </w:r>
      <w:r>
        <w:rPr>
          <w:sz w:val="24"/>
          <w:szCs w:val="24"/>
        </w:rPr>
        <w:t>da p</w:t>
      </w:r>
      <w:r>
        <w:rPr>
          <w:spacing w:val="-1"/>
          <w:sz w:val="24"/>
          <w:szCs w:val="24"/>
        </w:rPr>
        <w:t>a</w:t>
      </w:r>
      <w:r>
        <w:rPr>
          <w:sz w:val="24"/>
          <w:szCs w:val="24"/>
        </w:rPr>
        <w:t>ra p</w:t>
      </w:r>
      <w:r>
        <w:rPr>
          <w:spacing w:val="-1"/>
          <w:sz w:val="24"/>
          <w:szCs w:val="24"/>
        </w:rPr>
        <w:t>e</w:t>
      </w:r>
      <w:r>
        <w:rPr>
          <w:sz w:val="24"/>
          <w:szCs w:val="24"/>
        </w:rPr>
        <w:t>la</w:t>
      </w:r>
      <w:r>
        <w:rPr>
          <w:spacing w:val="2"/>
          <w:sz w:val="24"/>
          <w:szCs w:val="24"/>
        </w:rPr>
        <w:t>n</w:t>
      </w:r>
      <w:r>
        <w:rPr>
          <w:sz w:val="24"/>
          <w:szCs w:val="24"/>
        </w:rPr>
        <w:t>gg</w:t>
      </w:r>
      <w:r>
        <w:rPr>
          <w:spacing w:val="-1"/>
          <w:sz w:val="24"/>
          <w:szCs w:val="24"/>
        </w:rPr>
        <w:t>a</w:t>
      </w:r>
      <w:r>
        <w:rPr>
          <w:sz w:val="24"/>
          <w:szCs w:val="24"/>
        </w:rPr>
        <w:t>n.</w:t>
      </w:r>
      <w:r>
        <w:rPr>
          <w:spacing w:val="4"/>
          <w:sz w:val="24"/>
          <w:szCs w:val="24"/>
        </w:rPr>
        <w:t xml:space="preserve"> </w:t>
      </w:r>
      <w:r>
        <w:rPr>
          <w:spacing w:val="1"/>
          <w:sz w:val="24"/>
          <w:szCs w:val="24"/>
        </w:rPr>
        <w:t>S</w:t>
      </w:r>
      <w:r>
        <w:rPr>
          <w:spacing w:val="-1"/>
          <w:sz w:val="24"/>
          <w:szCs w:val="24"/>
        </w:rPr>
        <w:t>e</w:t>
      </w:r>
      <w:r>
        <w:rPr>
          <w:sz w:val="24"/>
          <w:szCs w:val="24"/>
        </w:rPr>
        <w:t>hingga</w:t>
      </w:r>
      <w:r>
        <w:rPr>
          <w:spacing w:val="2"/>
          <w:sz w:val="24"/>
          <w:szCs w:val="24"/>
        </w:rPr>
        <w:t xml:space="preserve"> </w:t>
      </w:r>
      <w:r>
        <w:rPr>
          <w:sz w:val="24"/>
          <w:szCs w:val="24"/>
        </w:rPr>
        <w:t>sistem</w:t>
      </w:r>
      <w:r>
        <w:rPr>
          <w:spacing w:val="4"/>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5"/>
          <w:sz w:val="24"/>
          <w:szCs w:val="24"/>
        </w:rPr>
        <w:t xml:space="preserve">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5"/>
          <w:sz w:val="24"/>
          <w:szCs w:val="24"/>
        </w:rPr>
        <w:t xml:space="preserve"> </w:t>
      </w:r>
      <w:r>
        <w:rPr>
          <w:sz w:val="24"/>
          <w:szCs w:val="24"/>
        </w:rPr>
        <w:t>diminati</w:t>
      </w:r>
      <w:r>
        <w:rPr>
          <w:spacing w:val="5"/>
          <w:sz w:val="24"/>
          <w:szCs w:val="24"/>
        </w:rPr>
        <w:t xml:space="preserve"> </w:t>
      </w:r>
      <w:r>
        <w:rPr>
          <w:sz w:val="24"/>
          <w:szCs w:val="24"/>
        </w:rPr>
        <w:t>oleh</w:t>
      </w:r>
      <w:r>
        <w:rPr>
          <w:spacing w:val="2"/>
          <w:sz w:val="24"/>
          <w:szCs w:val="24"/>
        </w:rPr>
        <w:t xml:space="preserve"> </w:t>
      </w:r>
      <w:r>
        <w:rPr>
          <w:sz w:val="24"/>
          <w:szCs w:val="24"/>
        </w:rPr>
        <w:t>p</w:t>
      </w:r>
      <w:r>
        <w:rPr>
          <w:spacing w:val="-1"/>
          <w:sz w:val="24"/>
          <w:szCs w:val="24"/>
        </w:rPr>
        <w:t>a</w:t>
      </w:r>
      <w:r>
        <w:rPr>
          <w:sz w:val="24"/>
          <w:szCs w:val="24"/>
        </w:rPr>
        <w:t>ra p</w:t>
      </w:r>
      <w:r>
        <w:rPr>
          <w:spacing w:val="-1"/>
          <w:sz w:val="24"/>
          <w:szCs w:val="24"/>
        </w:rPr>
        <w:t>e</w:t>
      </w:r>
      <w:r>
        <w:rPr>
          <w:sz w:val="24"/>
          <w:szCs w:val="24"/>
        </w:rPr>
        <w:t>lang</w:t>
      </w:r>
      <w:r>
        <w:rPr>
          <w:spacing w:val="-3"/>
          <w:sz w:val="24"/>
          <w:szCs w:val="24"/>
        </w:rPr>
        <w:t>g</w:t>
      </w:r>
      <w:r>
        <w:rPr>
          <w:spacing w:val="-1"/>
          <w:sz w:val="24"/>
          <w:szCs w:val="24"/>
        </w:rPr>
        <w:t>a</w:t>
      </w:r>
      <w:r>
        <w:rPr>
          <w:sz w:val="24"/>
          <w:szCs w:val="24"/>
        </w:rPr>
        <w:t>n</w:t>
      </w:r>
      <w:r>
        <w:rPr>
          <w:spacing w:val="5"/>
          <w:sz w:val="24"/>
          <w:szCs w:val="24"/>
        </w:rPr>
        <w:t>n</w:t>
      </w:r>
      <w:r>
        <w:rPr>
          <w:spacing w:val="-5"/>
          <w:sz w:val="24"/>
          <w:szCs w:val="24"/>
        </w:rPr>
        <w:t>y</w:t>
      </w:r>
      <w:r>
        <w:rPr>
          <w:spacing w:val="-1"/>
          <w:sz w:val="24"/>
          <w:szCs w:val="24"/>
        </w:rPr>
        <w:t>a</w:t>
      </w:r>
      <w:r>
        <w:rPr>
          <w:sz w:val="24"/>
          <w:szCs w:val="24"/>
        </w:rPr>
        <w:t>.</w:t>
      </w:r>
    </w:p>
    <w:p w:rsidR="0047694C" w:rsidRDefault="00000000">
      <w:pPr>
        <w:spacing w:before="62"/>
        <w:ind w:left="1667"/>
        <w:rPr>
          <w:sz w:val="24"/>
          <w:szCs w:val="24"/>
        </w:rPr>
      </w:pPr>
      <w:r>
        <w:rPr>
          <w:sz w:val="24"/>
          <w:szCs w:val="24"/>
        </w:rPr>
        <w:t>5.   K</w:t>
      </w:r>
      <w:r>
        <w:rPr>
          <w:spacing w:val="-1"/>
          <w:sz w:val="24"/>
          <w:szCs w:val="24"/>
        </w:rPr>
        <w:t>e</w:t>
      </w:r>
      <w:r>
        <w:rPr>
          <w:sz w:val="24"/>
          <w:szCs w:val="24"/>
        </w:rPr>
        <w:t>s</w:t>
      </w:r>
      <w:r>
        <w:rPr>
          <w:spacing w:val="-1"/>
          <w:sz w:val="24"/>
          <w:szCs w:val="24"/>
        </w:rPr>
        <w:t>e</w:t>
      </w:r>
      <w:r>
        <w:rPr>
          <w:sz w:val="24"/>
          <w:szCs w:val="24"/>
        </w:rPr>
        <w:t>d</w:t>
      </w:r>
      <w:r>
        <w:rPr>
          <w:spacing w:val="1"/>
          <w:sz w:val="24"/>
          <w:szCs w:val="24"/>
        </w:rPr>
        <w:t>e</w:t>
      </w:r>
      <w:r>
        <w:rPr>
          <w:spacing w:val="-1"/>
          <w:sz w:val="24"/>
          <w:szCs w:val="24"/>
        </w:rPr>
        <w:t>r</w:t>
      </w:r>
      <w:r>
        <w:rPr>
          <w:sz w:val="24"/>
          <w:szCs w:val="24"/>
        </w:rPr>
        <w:t>h</w:t>
      </w:r>
      <w:r>
        <w:rPr>
          <w:spacing w:val="-3"/>
          <w:sz w:val="24"/>
          <w:szCs w:val="24"/>
        </w:rPr>
        <w:t>a</w:t>
      </w:r>
      <w:r>
        <w:rPr>
          <w:spacing w:val="2"/>
          <w:sz w:val="24"/>
          <w:szCs w:val="24"/>
        </w:rPr>
        <w:t>n</w:t>
      </w:r>
      <w:r>
        <w:rPr>
          <w:spacing w:val="-1"/>
          <w:sz w:val="24"/>
          <w:szCs w:val="24"/>
        </w:rPr>
        <w:t>aa</w:t>
      </w:r>
      <w:r>
        <w:rPr>
          <w:sz w:val="24"/>
          <w:szCs w:val="24"/>
        </w:rPr>
        <w:t>n (S</w:t>
      </w:r>
      <w:r>
        <w:rPr>
          <w:spacing w:val="1"/>
          <w:sz w:val="24"/>
          <w:szCs w:val="24"/>
        </w:rPr>
        <w:t>i</w:t>
      </w:r>
      <w:r>
        <w:rPr>
          <w:spacing w:val="3"/>
          <w:sz w:val="24"/>
          <w:szCs w:val="24"/>
        </w:rPr>
        <w:t>m</w:t>
      </w:r>
      <w:r>
        <w:rPr>
          <w:sz w:val="24"/>
          <w:szCs w:val="24"/>
        </w:rPr>
        <w:t>pli</w:t>
      </w:r>
      <w:r>
        <w:rPr>
          <w:spacing w:val="-1"/>
          <w:sz w:val="24"/>
          <w:szCs w:val="24"/>
        </w:rPr>
        <w:t>c</w:t>
      </w:r>
      <w:r>
        <w:rPr>
          <w:sz w:val="24"/>
          <w:szCs w:val="24"/>
        </w:rPr>
        <w:t>i</w:t>
      </w:r>
      <w:r>
        <w:rPr>
          <w:spacing w:val="3"/>
          <w:sz w:val="24"/>
          <w:szCs w:val="24"/>
        </w:rPr>
        <w:t>t</w:t>
      </w:r>
      <w:r>
        <w:rPr>
          <w:spacing w:val="-5"/>
          <w:sz w:val="24"/>
          <w:szCs w:val="24"/>
        </w:rPr>
        <w:t>y)</w:t>
      </w:r>
    </w:p>
    <w:p w:rsidR="0047694C" w:rsidRDefault="0047694C">
      <w:pPr>
        <w:spacing w:before="11" w:line="260" w:lineRule="exact"/>
        <w:rPr>
          <w:sz w:val="26"/>
          <w:szCs w:val="26"/>
        </w:rPr>
      </w:pPr>
    </w:p>
    <w:p w:rsidR="0047694C" w:rsidRDefault="00000000">
      <w:pPr>
        <w:spacing w:line="480" w:lineRule="auto"/>
        <w:ind w:left="2029" w:right="84"/>
        <w:jc w:val="both"/>
        <w:rPr>
          <w:sz w:val="24"/>
          <w:szCs w:val="24"/>
        </w:rPr>
        <w:sectPr w:rsidR="0047694C">
          <w:pgSz w:w="11940" w:h="16860"/>
          <w:pgMar w:top="960" w:right="1540" w:bottom="280" w:left="1680" w:header="731" w:footer="0" w:gutter="0"/>
          <w:cols w:space="720"/>
        </w:sectPr>
      </w:pP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z w:val="24"/>
          <w:szCs w:val="24"/>
        </w:rPr>
        <w:t>h</w:t>
      </w:r>
      <w:r>
        <w:rPr>
          <w:spacing w:val="-1"/>
          <w:sz w:val="24"/>
          <w:szCs w:val="24"/>
        </w:rPr>
        <w:t>a</w:t>
      </w:r>
      <w:r>
        <w:rPr>
          <w:sz w:val="24"/>
          <w:szCs w:val="24"/>
        </w:rPr>
        <w:t>rus</w:t>
      </w:r>
      <w:r>
        <w:rPr>
          <w:spacing w:val="1"/>
          <w:sz w:val="24"/>
          <w:szCs w:val="24"/>
        </w:rPr>
        <w:t xml:space="preserve"> </w:t>
      </w:r>
      <w:r>
        <w:rPr>
          <w:spacing w:val="-1"/>
          <w:sz w:val="24"/>
          <w:szCs w:val="24"/>
        </w:rPr>
        <w:t>c</w:t>
      </w:r>
      <w:r>
        <w:rPr>
          <w:sz w:val="24"/>
          <w:szCs w:val="24"/>
        </w:rPr>
        <w:t>ukup</w:t>
      </w:r>
      <w:r>
        <w:rPr>
          <w:spacing w:val="1"/>
          <w:sz w:val="24"/>
          <w:szCs w:val="24"/>
        </w:rPr>
        <w:t xml:space="preserve"> </w:t>
      </w:r>
      <w:r>
        <w:rPr>
          <w:sz w:val="24"/>
          <w:szCs w:val="24"/>
        </w:rPr>
        <w:t>s</w:t>
      </w:r>
      <w:r>
        <w:rPr>
          <w:spacing w:val="-1"/>
          <w:sz w:val="24"/>
          <w:szCs w:val="24"/>
        </w:rPr>
        <w:t>e</w:t>
      </w:r>
      <w:r>
        <w:rPr>
          <w:spacing w:val="2"/>
          <w:sz w:val="24"/>
          <w:szCs w:val="24"/>
        </w:rPr>
        <w:t>d</w:t>
      </w:r>
      <w:r>
        <w:rPr>
          <w:spacing w:val="1"/>
          <w:sz w:val="24"/>
          <w:szCs w:val="24"/>
        </w:rPr>
        <w:t>e</w:t>
      </w:r>
      <w:r>
        <w:rPr>
          <w:spacing w:val="-1"/>
          <w:sz w:val="24"/>
          <w:szCs w:val="24"/>
        </w:rPr>
        <w:t>r</w:t>
      </w:r>
      <w:r>
        <w:rPr>
          <w:sz w:val="24"/>
          <w:szCs w:val="24"/>
        </w:rPr>
        <w:t>h</w:t>
      </w:r>
      <w:r>
        <w:rPr>
          <w:spacing w:val="-3"/>
          <w:sz w:val="24"/>
          <w:szCs w:val="24"/>
        </w:rPr>
        <w:t>a</w:t>
      </w:r>
      <w:r>
        <w:rPr>
          <w:sz w:val="24"/>
          <w:szCs w:val="24"/>
        </w:rPr>
        <w:t xml:space="preserve">na </w:t>
      </w:r>
      <w:r>
        <w:rPr>
          <w:spacing w:val="3"/>
          <w:sz w:val="24"/>
          <w:szCs w:val="24"/>
        </w:rPr>
        <w:t>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 xml:space="preserve">a </w:t>
      </w:r>
      <w:r>
        <w:rPr>
          <w:spacing w:val="1"/>
          <w:sz w:val="24"/>
          <w:szCs w:val="24"/>
        </w:rPr>
        <w:t>te</w:t>
      </w:r>
      <w:r>
        <w:rPr>
          <w:sz w:val="24"/>
          <w:szCs w:val="24"/>
        </w:rPr>
        <w:t>rstruk</w:t>
      </w:r>
      <w:r>
        <w:rPr>
          <w:spacing w:val="3"/>
          <w:sz w:val="24"/>
          <w:szCs w:val="24"/>
        </w:rPr>
        <w:t>t</w:t>
      </w:r>
      <w:r>
        <w:rPr>
          <w:sz w:val="24"/>
          <w:szCs w:val="24"/>
        </w:rPr>
        <w:t>ur d</w:t>
      </w:r>
      <w:r>
        <w:rPr>
          <w:spacing w:val="-1"/>
          <w:sz w:val="24"/>
          <w:szCs w:val="24"/>
        </w:rPr>
        <w:t>a</w:t>
      </w:r>
      <w:r>
        <w:rPr>
          <w:sz w:val="24"/>
          <w:szCs w:val="24"/>
        </w:rPr>
        <w:t>n</w:t>
      </w:r>
      <w:r>
        <w:rPr>
          <w:spacing w:val="1"/>
          <w:sz w:val="24"/>
          <w:szCs w:val="24"/>
        </w:rPr>
        <w:t xml:space="preserve"> </w:t>
      </w:r>
      <w:r>
        <w:rPr>
          <w:sz w:val="24"/>
          <w:szCs w:val="24"/>
        </w:rPr>
        <w:t>o</w:t>
      </w:r>
      <w:r>
        <w:rPr>
          <w:spacing w:val="2"/>
          <w:sz w:val="24"/>
          <w:szCs w:val="24"/>
        </w:rPr>
        <w:t>p</w:t>
      </w:r>
      <w:r>
        <w:rPr>
          <w:spacing w:val="-1"/>
          <w:sz w:val="24"/>
          <w:szCs w:val="24"/>
        </w:rPr>
        <w:t>er</w:t>
      </w:r>
      <w:r>
        <w:rPr>
          <w:spacing w:val="-3"/>
          <w:sz w:val="24"/>
          <w:szCs w:val="24"/>
        </w:rPr>
        <w:t>a</w:t>
      </w:r>
      <w:r>
        <w:rPr>
          <w:sz w:val="24"/>
          <w:szCs w:val="24"/>
        </w:rPr>
        <w:t>si</w:t>
      </w:r>
      <w:r>
        <w:rPr>
          <w:spacing w:val="5"/>
          <w:sz w:val="24"/>
          <w:szCs w:val="24"/>
        </w:rPr>
        <w:t>n</w:t>
      </w:r>
      <w:r>
        <w:rPr>
          <w:spacing w:val="-5"/>
          <w:sz w:val="24"/>
          <w:szCs w:val="24"/>
        </w:rPr>
        <w:t>y</w:t>
      </w:r>
      <w:r>
        <w:rPr>
          <w:sz w:val="24"/>
          <w:szCs w:val="24"/>
        </w:rPr>
        <w:t>a d</w:t>
      </w:r>
      <w:r>
        <w:rPr>
          <w:spacing w:val="-1"/>
          <w:sz w:val="24"/>
          <w:szCs w:val="24"/>
        </w:rPr>
        <w:t>a</w:t>
      </w:r>
      <w:r>
        <w:rPr>
          <w:sz w:val="24"/>
          <w:szCs w:val="24"/>
        </w:rPr>
        <w:t>p</w:t>
      </w:r>
      <w:r>
        <w:rPr>
          <w:spacing w:val="-1"/>
          <w:sz w:val="24"/>
          <w:szCs w:val="24"/>
        </w:rPr>
        <w:t>a</w:t>
      </w:r>
      <w:r>
        <w:rPr>
          <w:sz w:val="24"/>
          <w:szCs w:val="24"/>
        </w:rPr>
        <w:t>t den</w:t>
      </w:r>
      <w:r>
        <w:rPr>
          <w:spacing w:val="-3"/>
          <w:sz w:val="24"/>
          <w:szCs w:val="24"/>
        </w:rPr>
        <w:t>g</w:t>
      </w:r>
      <w:r>
        <w:rPr>
          <w:spacing w:val="-1"/>
          <w:sz w:val="24"/>
          <w:szCs w:val="24"/>
        </w:rPr>
        <w:t>a</w:t>
      </w:r>
      <w:r>
        <w:rPr>
          <w:sz w:val="24"/>
          <w:szCs w:val="24"/>
        </w:rPr>
        <w:t>n mu</w:t>
      </w:r>
      <w:r>
        <w:rPr>
          <w:spacing w:val="2"/>
          <w:sz w:val="24"/>
          <w:szCs w:val="24"/>
        </w:rPr>
        <w:t>d</w:t>
      </w:r>
      <w:r>
        <w:rPr>
          <w:spacing w:val="-1"/>
          <w:sz w:val="24"/>
          <w:szCs w:val="24"/>
        </w:rPr>
        <w:t>a</w:t>
      </w:r>
      <w:r>
        <w:rPr>
          <w:sz w:val="24"/>
          <w:szCs w:val="24"/>
        </w:rPr>
        <w:t>h d</w:t>
      </w:r>
      <w:r>
        <w:rPr>
          <w:spacing w:val="1"/>
          <w:sz w:val="24"/>
          <w:szCs w:val="24"/>
        </w:rPr>
        <w:t>i</w:t>
      </w:r>
      <w:r>
        <w:rPr>
          <w:spacing w:val="3"/>
          <w:sz w:val="24"/>
          <w:szCs w:val="24"/>
        </w:rPr>
        <w:t>m</w:t>
      </w:r>
      <w:r>
        <w:rPr>
          <w:spacing w:val="-1"/>
          <w:sz w:val="24"/>
          <w:szCs w:val="24"/>
        </w:rPr>
        <w:t>e</w:t>
      </w:r>
      <w:r>
        <w:rPr>
          <w:sz w:val="24"/>
          <w:szCs w:val="24"/>
        </w:rPr>
        <w:t>n</w:t>
      </w:r>
      <w:r>
        <w:rPr>
          <w:spacing w:val="-2"/>
          <w:sz w:val="24"/>
          <w:szCs w:val="24"/>
        </w:rPr>
        <w:t>g</w:t>
      </w:r>
      <w:r>
        <w:rPr>
          <w:spacing w:val="-1"/>
          <w:sz w:val="24"/>
          <w:szCs w:val="24"/>
        </w:rPr>
        <w:t>e</w:t>
      </w:r>
      <w:r>
        <w:rPr>
          <w:sz w:val="24"/>
          <w:szCs w:val="24"/>
        </w:rPr>
        <w:t>rti d</w:t>
      </w:r>
      <w:r>
        <w:rPr>
          <w:spacing w:val="-1"/>
          <w:sz w:val="24"/>
          <w:szCs w:val="24"/>
        </w:rPr>
        <w:t>a</w:t>
      </w:r>
      <w:r>
        <w:rPr>
          <w:sz w:val="24"/>
          <w:szCs w:val="24"/>
        </w:rPr>
        <w:t>n p</w:t>
      </w:r>
      <w:r>
        <w:rPr>
          <w:spacing w:val="-1"/>
          <w:sz w:val="24"/>
          <w:szCs w:val="24"/>
        </w:rPr>
        <w:t>r</w:t>
      </w:r>
      <w:r>
        <w:rPr>
          <w:sz w:val="24"/>
          <w:szCs w:val="24"/>
        </w:rPr>
        <w:t>o</w:t>
      </w:r>
      <w:r>
        <w:rPr>
          <w:spacing w:val="3"/>
          <w:sz w:val="24"/>
          <w:szCs w:val="24"/>
        </w:rPr>
        <w:t>s</w:t>
      </w:r>
      <w:r>
        <w:rPr>
          <w:spacing w:val="-1"/>
          <w:sz w:val="24"/>
          <w:szCs w:val="24"/>
        </w:rPr>
        <w:t>e</w:t>
      </w:r>
      <w:r>
        <w:rPr>
          <w:sz w:val="24"/>
          <w:szCs w:val="24"/>
        </w:rPr>
        <w:t>dur</w:t>
      </w:r>
      <w:r>
        <w:rPr>
          <w:spacing w:val="2"/>
          <w:sz w:val="24"/>
          <w:szCs w:val="24"/>
        </w:rPr>
        <w:t>n</w:t>
      </w:r>
      <w:r>
        <w:rPr>
          <w:spacing w:val="-5"/>
          <w:sz w:val="24"/>
          <w:szCs w:val="24"/>
        </w:rPr>
        <w:t>y</w:t>
      </w:r>
      <w:r>
        <w:rPr>
          <w:sz w:val="24"/>
          <w:szCs w:val="24"/>
        </w:rPr>
        <w:t>a</w:t>
      </w:r>
      <w:r>
        <w:rPr>
          <w:spacing w:val="4"/>
          <w:sz w:val="24"/>
          <w:szCs w:val="24"/>
        </w:rPr>
        <w:t xml:space="preserve"> </w:t>
      </w:r>
      <w:r>
        <w:rPr>
          <w:sz w:val="24"/>
          <w:szCs w:val="24"/>
        </w:rPr>
        <w:t>mudah diikuti.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7"/>
        <w:rPr>
          <w:sz w:val="24"/>
          <w:szCs w:val="24"/>
        </w:rPr>
      </w:pPr>
      <w:r>
        <w:rPr>
          <w:sz w:val="24"/>
          <w:szCs w:val="24"/>
        </w:rPr>
        <w:t xml:space="preserve">6.   </w:t>
      </w:r>
      <w:r>
        <w:rPr>
          <w:spacing w:val="-1"/>
          <w:sz w:val="24"/>
          <w:szCs w:val="24"/>
        </w:rPr>
        <w:t>F</w:t>
      </w:r>
      <w:r>
        <w:rPr>
          <w:sz w:val="24"/>
          <w:szCs w:val="24"/>
        </w:rPr>
        <w:t>leksibi</w:t>
      </w:r>
      <w:r>
        <w:rPr>
          <w:spacing w:val="1"/>
          <w:sz w:val="24"/>
          <w:szCs w:val="24"/>
        </w:rPr>
        <w:t>l</w:t>
      </w:r>
      <w:r>
        <w:rPr>
          <w:sz w:val="24"/>
          <w:szCs w:val="24"/>
        </w:rPr>
        <w:t xml:space="preserve">itas </w:t>
      </w:r>
      <w:r>
        <w:rPr>
          <w:spacing w:val="-1"/>
          <w:sz w:val="24"/>
          <w:szCs w:val="24"/>
        </w:rPr>
        <w:t>(</w:t>
      </w:r>
      <w:r>
        <w:rPr>
          <w:spacing w:val="-4"/>
          <w:sz w:val="24"/>
          <w:szCs w:val="24"/>
        </w:rPr>
        <w:t>F</w:t>
      </w:r>
      <w:r>
        <w:rPr>
          <w:spacing w:val="3"/>
          <w:sz w:val="24"/>
          <w:szCs w:val="24"/>
        </w:rPr>
        <w:t>l</w:t>
      </w:r>
      <w:r>
        <w:rPr>
          <w:spacing w:val="-1"/>
          <w:sz w:val="24"/>
          <w:szCs w:val="24"/>
        </w:rPr>
        <w:t>e</w:t>
      </w:r>
      <w:r>
        <w:rPr>
          <w:sz w:val="24"/>
          <w:szCs w:val="24"/>
        </w:rPr>
        <w:t>ksib</w:t>
      </w:r>
      <w:r>
        <w:rPr>
          <w:spacing w:val="1"/>
          <w:sz w:val="24"/>
          <w:szCs w:val="24"/>
        </w:rPr>
        <w:t>il</w:t>
      </w:r>
      <w:r>
        <w:rPr>
          <w:sz w:val="24"/>
          <w:szCs w:val="24"/>
        </w:rPr>
        <w:t>i</w:t>
      </w:r>
      <w:r>
        <w:rPr>
          <w:spacing w:val="3"/>
          <w:sz w:val="24"/>
          <w:szCs w:val="24"/>
        </w:rPr>
        <w:t>t</w:t>
      </w:r>
      <w:r>
        <w:rPr>
          <w:spacing w:val="-5"/>
          <w:sz w:val="24"/>
          <w:szCs w:val="24"/>
        </w:rPr>
        <w:t>y</w:t>
      </w:r>
      <w:r>
        <w:rPr>
          <w:sz w:val="24"/>
          <w:szCs w:val="24"/>
        </w:rPr>
        <w:t>)</w:t>
      </w:r>
    </w:p>
    <w:p w:rsidR="0047694C" w:rsidRDefault="0047694C">
      <w:pPr>
        <w:spacing w:before="14" w:line="260" w:lineRule="exact"/>
        <w:rPr>
          <w:sz w:val="26"/>
          <w:szCs w:val="26"/>
        </w:rPr>
      </w:pPr>
    </w:p>
    <w:p w:rsidR="0047694C" w:rsidRDefault="00000000">
      <w:pPr>
        <w:spacing w:line="480" w:lineRule="auto"/>
        <w:ind w:left="2029" w:right="73"/>
        <w:jc w:val="both"/>
        <w:rPr>
          <w:sz w:val="24"/>
          <w:szCs w:val="24"/>
        </w:rPr>
      </w:pP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z w:val="24"/>
          <w:szCs w:val="24"/>
        </w:rPr>
        <w:t>h</w:t>
      </w:r>
      <w:r>
        <w:rPr>
          <w:spacing w:val="-1"/>
          <w:sz w:val="24"/>
          <w:szCs w:val="24"/>
        </w:rPr>
        <w:t>a</w:t>
      </w:r>
      <w:r>
        <w:rPr>
          <w:sz w:val="24"/>
          <w:szCs w:val="24"/>
        </w:rPr>
        <w:t>rus</w:t>
      </w:r>
      <w:r>
        <w:rPr>
          <w:spacing w:val="3"/>
          <w:sz w:val="24"/>
          <w:szCs w:val="24"/>
        </w:rPr>
        <w:t xml:space="preserve"> </w:t>
      </w:r>
      <w:r>
        <w:rPr>
          <w:spacing w:val="-1"/>
          <w:sz w:val="24"/>
          <w:szCs w:val="24"/>
        </w:rPr>
        <w:t>c</w:t>
      </w:r>
      <w:r>
        <w:rPr>
          <w:sz w:val="24"/>
          <w:szCs w:val="24"/>
        </w:rPr>
        <w:t>ukup fl</w:t>
      </w:r>
      <w:r>
        <w:rPr>
          <w:spacing w:val="-1"/>
          <w:sz w:val="24"/>
          <w:szCs w:val="24"/>
        </w:rPr>
        <w:t>e</w:t>
      </w:r>
      <w:r>
        <w:rPr>
          <w:sz w:val="24"/>
          <w:szCs w:val="24"/>
        </w:rPr>
        <w:t>ksibel</w:t>
      </w:r>
      <w:r>
        <w:rPr>
          <w:spacing w:val="3"/>
          <w:sz w:val="24"/>
          <w:szCs w:val="24"/>
        </w:rPr>
        <w:t xml:space="preserve"> </w:t>
      </w:r>
      <w:r>
        <w:rPr>
          <w:sz w:val="24"/>
          <w:szCs w:val="24"/>
        </w:rPr>
        <w:t>untuk</w:t>
      </w:r>
      <w:r>
        <w:rPr>
          <w:spacing w:val="4"/>
          <w:sz w:val="24"/>
          <w:szCs w:val="24"/>
        </w:rPr>
        <w:t xml:space="preserve"> </w:t>
      </w:r>
      <w:r>
        <w:rPr>
          <w:sz w:val="24"/>
          <w:szCs w:val="24"/>
        </w:rPr>
        <w:t>men</w:t>
      </w:r>
      <w:r>
        <w:rPr>
          <w:spacing w:val="-1"/>
          <w:sz w:val="24"/>
          <w:szCs w:val="24"/>
        </w:rPr>
        <w:t>a</w:t>
      </w:r>
      <w:r>
        <w:rPr>
          <w:sz w:val="24"/>
          <w:szCs w:val="24"/>
        </w:rPr>
        <w:t>n</w:t>
      </w:r>
      <w:r>
        <w:rPr>
          <w:spacing w:val="-2"/>
          <w:sz w:val="24"/>
          <w:szCs w:val="24"/>
        </w:rPr>
        <w:t>g</w:t>
      </w:r>
      <w:r>
        <w:rPr>
          <w:spacing w:val="-1"/>
          <w:sz w:val="24"/>
          <w:szCs w:val="24"/>
        </w:rPr>
        <w:t>a</w:t>
      </w:r>
      <w:r>
        <w:rPr>
          <w:sz w:val="24"/>
          <w:szCs w:val="24"/>
        </w:rPr>
        <w:t>ni</w:t>
      </w:r>
      <w:r>
        <w:rPr>
          <w:spacing w:val="3"/>
          <w:sz w:val="24"/>
          <w:szCs w:val="24"/>
        </w:rPr>
        <w:t xml:space="preserve"> </w:t>
      </w:r>
      <w:r>
        <w:rPr>
          <w:sz w:val="24"/>
          <w:szCs w:val="24"/>
        </w:rPr>
        <w:t>p</w:t>
      </w:r>
      <w:r>
        <w:rPr>
          <w:spacing w:val="-1"/>
          <w:sz w:val="24"/>
          <w:szCs w:val="24"/>
        </w:rPr>
        <w:t>e</w:t>
      </w:r>
      <w:r>
        <w:rPr>
          <w:sz w:val="24"/>
          <w:szCs w:val="24"/>
        </w:rPr>
        <w:t>ru</w:t>
      </w:r>
      <w:r>
        <w:rPr>
          <w:spacing w:val="2"/>
          <w:sz w:val="24"/>
          <w:szCs w:val="24"/>
        </w:rPr>
        <w:t>b</w:t>
      </w:r>
      <w:r>
        <w:rPr>
          <w:spacing w:val="-3"/>
          <w:sz w:val="24"/>
          <w:szCs w:val="24"/>
        </w:rPr>
        <w:t>a</w:t>
      </w:r>
      <w:r>
        <w:rPr>
          <w:sz w:val="24"/>
          <w:szCs w:val="24"/>
        </w:rPr>
        <w:t>h</w:t>
      </w:r>
      <w:r>
        <w:rPr>
          <w:spacing w:val="-1"/>
          <w:sz w:val="24"/>
          <w:szCs w:val="24"/>
        </w:rPr>
        <w:t>a</w:t>
      </w:r>
      <w:r>
        <w:rPr>
          <w:spacing w:val="5"/>
          <w:sz w:val="24"/>
          <w:szCs w:val="24"/>
        </w:rPr>
        <w:t>n</w:t>
      </w:r>
      <w:r>
        <w:rPr>
          <w:sz w:val="24"/>
          <w:szCs w:val="24"/>
        </w:rPr>
        <w:t>- p</w:t>
      </w:r>
      <w:r>
        <w:rPr>
          <w:spacing w:val="-1"/>
          <w:sz w:val="24"/>
          <w:szCs w:val="24"/>
        </w:rPr>
        <w:t>e</w:t>
      </w:r>
      <w:r>
        <w:rPr>
          <w:sz w:val="24"/>
          <w:szCs w:val="24"/>
        </w:rPr>
        <w:t>ru</w:t>
      </w:r>
      <w:r>
        <w:rPr>
          <w:spacing w:val="-1"/>
          <w:sz w:val="24"/>
          <w:szCs w:val="24"/>
        </w:rPr>
        <w:t>b</w:t>
      </w:r>
      <w:r>
        <w:rPr>
          <w:spacing w:val="-3"/>
          <w:sz w:val="24"/>
          <w:szCs w:val="24"/>
        </w:rPr>
        <w:t>a</w:t>
      </w:r>
      <w:r>
        <w:rPr>
          <w:sz w:val="24"/>
          <w:szCs w:val="24"/>
        </w:rPr>
        <w:t>h</w:t>
      </w:r>
      <w:r>
        <w:rPr>
          <w:spacing w:val="-1"/>
          <w:sz w:val="24"/>
          <w:szCs w:val="24"/>
        </w:rPr>
        <w:t>a</w:t>
      </w:r>
      <w:r>
        <w:rPr>
          <w:sz w:val="24"/>
          <w:szCs w:val="24"/>
        </w:rPr>
        <w:t>n</w:t>
      </w:r>
      <w:r>
        <w:rPr>
          <w:spacing w:val="8"/>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t</w:t>
      </w:r>
      <w:r>
        <w:rPr>
          <w:spacing w:val="-1"/>
          <w:sz w:val="24"/>
          <w:szCs w:val="24"/>
        </w:rPr>
        <w:t>e</w:t>
      </w:r>
      <w:r>
        <w:rPr>
          <w:sz w:val="24"/>
          <w:szCs w:val="24"/>
        </w:rPr>
        <w:t>rj</w:t>
      </w:r>
      <w:r>
        <w:rPr>
          <w:spacing w:val="-1"/>
          <w:sz w:val="24"/>
          <w:szCs w:val="24"/>
        </w:rPr>
        <w:t>a</w:t>
      </w:r>
      <w:r>
        <w:rPr>
          <w:sz w:val="24"/>
          <w:szCs w:val="24"/>
        </w:rPr>
        <w:t>di,</w:t>
      </w:r>
      <w:r>
        <w:rPr>
          <w:spacing w:val="10"/>
          <w:sz w:val="24"/>
          <w:szCs w:val="24"/>
        </w:rPr>
        <w:t xml:space="preserve"> </w:t>
      </w:r>
      <w:r>
        <w:rPr>
          <w:sz w:val="24"/>
          <w:szCs w:val="24"/>
        </w:rPr>
        <w:t>k</w:t>
      </w:r>
      <w:r>
        <w:rPr>
          <w:spacing w:val="-1"/>
          <w:sz w:val="24"/>
          <w:szCs w:val="24"/>
        </w:rPr>
        <w:t>e</w:t>
      </w:r>
      <w:r>
        <w:rPr>
          <w:sz w:val="24"/>
          <w:szCs w:val="24"/>
        </w:rPr>
        <w:t>p</w:t>
      </w:r>
      <w:r>
        <w:rPr>
          <w:spacing w:val="-1"/>
          <w:sz w:val="24"/>
          <w:szCs w:val="24"/>
        </w:rPr>
        <w:t>e</w:t>
      </w:r>
      <w:r>
        <w:rPr>
          <w:sz w:val="24"/>
          <w:szCs w:val="24"/>
        </w:rPr>
        <w:t>ntin</w:t>
      </w:r>
      <w:r>
        <w:rPr>
          <w:spacing w:val="-2"/>
          <w:sz w:val="24"/>
          <w:szCs w:val="24"/>
        </w:rPr>
        <w:t>g</w:t>
      </w:r>
      <w:r>
        <w:rPr>
          <w:spacing w:val="-1"/>
          <w:sz w:val="24"/>
          <w:szCs w:val="24"/>
        </w:rPr>
        <w:t>a</w:t>
      </w:r>
      <w:r>
        <w:rPr>
          <w:sz w:val="24"/>
          <w:szCs w:val="24"/>
        </w:rPr>
        <w:t>n</w:t>
      </w:r>
      <w:r>
        <w:rPr>
          <w:spacing w:val="5"/>
          <w:sz w:val="24"/>
          <w:szCs w:val="24"/>
        </w:rPr>
        <w:t>n</w:t>
      </w:r>
      <w:r>
        <w:rPr>
          <w:spacing w:val="-5"/>
          <w:sz w:val="24"/>
          <w:szCs w:val="24"/>
        </w:rPr>
        <w:t>y</w:t>
      </w:r>
      <w:r>
        <w:rPr>
          <w:sz w:val="24"/>
          <w:szCs w:val="24"/>
        </w:rPr>
        <w:t>a</w:t>
      </w:r>
      <w:r>
        <w:rPr>
          <w:spacing w:val="3"/>
          <w:sz w:val="24"/>
          <w:szCs w:val="24"/>
        </w:rPr>
        <w:t xml:space="preserve"> </w:t>
      </w:r>
      <w:r>
        <w:rPr>
          <w:spacing w:val="-1"/>
          <w:sz w:val="24"/>
          <w:szCs w:val="24"/>
        </w:rPr>
        <w:t>c</w:t>
      </w:r>
      <w:r>
        <w:rPr>
          <w:sz w:val="24"/>
          <w:szCs w:val="24"/>
        </w:rPr>
        <w:t>ukup</w:t>
      </w:r>
      <w:r>
        <w:rPr>
          <w:spacing w:val="8"/>
          <w:sz w:val="24"/>
          <w:szCs w:val="24"/>
        </w:rPr>
        <w:t xml:space="preserve"> </w:t>
      </w:r>
      <w:r>
        <w:rPr>
          <w:sz w:val="24"/>
          <w:szCs w:val="24"/>
        </w:rPr>
        <w:t>b</w:t>
      </w:r>
      <w:r>
        <w:rPr>
          <w:spacing w:val="-1"/>
          <w:sz w:val="24"/>
          <w:szCs w:val="24"/>
        </w:rPr>
        <w:t>er</w:t>
      </w:r>
      <w:r>
        <w:rPr>
          <w:spacing w:val="-3"/>
          <w:sz w:val="24"/>
          <w:szCs w:val="24"/>
        </w:rPr>
        <w:t>a</w:t>
      </w:r>
      <w:r>
        <w:rPr>
          <w:sz w:val="24"/>
          <w:szCs w:val="24"/>
        </w:rPr>
        <w:t>l</w:t>
      </w:r>
      <w:r>
        <w:rPr>
          <w:spacing w:val="-1"/>
          <w:sz w:val="24"/>
          <w:szCs w:val="24"/>
        </w:rPr>
        <w:t>a</w:t>
      </w:r>
      <w:r>
        <w:rPr>
          <w:spacing w:val="3"/>
          <w:sz w:val="24"/>
          <w:szCs w:val="24"/>
        </w:rPr>
        <w:t>s</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lam kondisi</w:t>
      </w:r>
      <w:r>
        <w:rPr>
          <w:spacing w:val="7"/>
          <w:sz w:val="24"/>
          <w:szCs w:val="24"/>
        </w:rPr>
        <w:t xml:space="preserve"> </w:t>
      </w:r>
      <w:r>
        <w:rPr>
          <w:sz w:val="24"/>
          <w:szCs w:val="24"/>
        </w:rPr>
        <w:t>dim</w:t>
      </w:r>
      <w:r>
        <w:rPr>
          <w:spacing w:val="-1"/>
          <w:sz w:val="24"/>
          <w:szCs w:val="24"/>
        </w:rPr>
        <w:t>a</w:t>
      </w:r>
      <w:r>
        <w:rPr>
          <w:sz w:val="24"/>
          <w:szCs w:val="24"/>
        </w:rPr>
        <w:t>na si</w:t>
      </w:r>
      <w:r>
        <w:rPr>
          <w:spacing w:val="1"/>
          <w:sz w:val="24"/>
          <w:szCs w:val="24"/>
        </w:rPr>
        <w:t>s</w:t>
      </w:r>
      <w:r>
        <w:rPr>
          <w:sz w:val="24"/>
          <w:szCs w:val="24"/>
        </w:rPr>
        <w:t>tem</w:t>
      </w:r>
      <w:r>
        <w:rPr>
          <w:spacing w:val="3"/>
          <w:sz w:val="24"/>
          <w:szCs w:val="24"/>
        </w:rPr>
        <w:t xml:space="preserve"> </w:t>
      </w:r>
      <w:r>
        <w:rPr>
          <w:sz w:val="24"/>
          <w:szCs w:val="24"/>
        </w:rPr>
        <w:t>b</w:t>
      </w:r>
      <w:r>
        <w:rPr>
          <w:spacing w:val="-1"/>
          <w:sz w:val="24"/>
          <w:szCs w:val="24"/>
        </w:rPr>
        <w:t>e</w:t>
      </w:r>
      <w:r>
        <w:rPr>
          <w:sz w:val="24"/>
          <w:szCs w:val="24"/>
        </w:rPr>
        <w:t>ro</w:t>
      </w:r>
      <w:r>
        <w:rPr>
          <w:spacing w:val="-1"/>
          <w:sz w:val="24"/>
          <w:szCs w:val="24"/>
        </w:rPr>
        <w:t>pera</w:t>
      </w:r>
      <w:r>
        <w:rPr>
          <w:sz w:val="24"/>
          <w:szCs w:val="24"/>
        </w:rPr>
        <w:t>si</w:t>
      </w:r>
      <w:r>
        <w:rPr>
          <w:spacing w:val="6"/>
          <w:sz w:val="24"/>
          <w:szCs w:val="24"/>
        </w:rPr>
        <w:t xml:space="preserve"> </w:t>
      </w:r>
      <w:r>
        <w:rPr>
          <w:spacing w:val="-1"/>
          <w:sz w:val="24"/>
          <w:szCs w:val="24"/>
        </w:rPr>
        <w:t>a</w:t>
      </w:r>
      <w:r>
        <w:rPr>
          <w:sz w:val="24"/>
          <w:szCs w:val="24"/>
        </w:rPr>
        <w:t>tau</w:t>
      </w:r>
      <w:r>
        <w:rPr>
          <w:spacing w:val="6"/>
          <w:sz w:val="24"/>
          <w:szCs w:val="24"/>
        </w:rPr>
        <w:t xml:space="preserve"> </w:t>
      </w:r>
      <w:r>
        <w:rPr>
          <w:sz w:val="24"/>
          <w:szCs w:val="24"/>
        </w:rPr>
        <w:t>d</w:t>
      </w:r>
      <w:r>
        <w:rPr>
          <w:spacing w:val="-1"/>
          <w:sz w:val="24"/>
          <w:szCs w:val="24"/>
        </w:rPr>
        <w:t>a</w:t>
      </w:r>
      <w:r>
        <w:rPr>
          <w:sz w:val="24"/>
          <w:szCs w:val="24"/>
        </w:rPr>
        <w:t>lam</w:t>
      </w:r>
      <w:r>
        <w:rPr>
          <w:spacing w:val="8"/>
          <w:sz w:val="24"/>
          <w:szCs w:val="24"/>
        </w:rPr>
        <w:t xml:space="preserve"> </w:t>
      </w:r>
      <w:r>
        <w:rPr>
          <w:sz w:val="24"/>
          <w:szCs w:val="24"/>
        </w:rPr>
        <w:t>k</w:t>
      </w:r>
      <w:r>
        <w:rPr>
          <w:spacing w:val="-1"/>
          <w:sz w:val="24"/>
          <w:szCs w:val="24"/>
        </w:rPr>
        <w:t>e</w:t>
      </w:r>
      <w:r>
        <w:rPr>
          <w:sz w:val="24"/>
          <w:szCs w:val="24"/>
        </w:rPr>
        <w:t>butuhan</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diw</w:t>
      </w:r>
      <w:r>
        <w:rPr>
          <w:spacing w:val="-1"/>
          <w:sz w:val="24"/>
          <w:szCs w:val="24"/>
        </w:rPr>
        <w:t>a</w:t>
      </w:r>
      <w:r>
        <w:rPr>
          <w:sz w:val="24"/>
          <w:szCs w:val="24"/>
        </w:rPr>
        <w:t>jibk</w:t>
      </w:r>
      <w:r>
        <w:rPr>
          <w:spacing w:val="-1"/>
          <w:sz w:val="24"/>
          <w:szCs w:val="24"/>
        </w:rPr>
        <w:t>a</w:t>
      </w:r>
      <w:r>
        <w:rPr>
          <w:sz w:val="24"/>
          <w:szCs w:val="24"/>
        </w:rPr>
        <w:t>n oleh o</w:t>
      </w:r>
      <w:r>
        <w:rPr>
          <w:spacing w:val="-1"/>
          <w:sz w:val="24"/>
          <w:szCs w:val="24"/>
        </w:rPr>
        <w:t>r</w:t>
      </w:r>
      <w:r>
        <w:rPr>
          <w:spacing w:val="-2"/>
          <w:sz w:val="24"/>
          <w:szCs w:val="24"/>
        </w:rPr>
        <w:t>g</w:t>
      </w:r>
      <w:r>
        <w:rPr>
          <w:spacing w:val="-1"/>
          <w:sz w:val="24"/>
          <w:szCs w:val="24"/>
        </w:rPr>
        <w:t>a</w:t>
      </w:r>
      <w:r>
        <w:rPr>
          <w:sz w:val="24"/>
          <w:szCs w:val="24"/>
        </w:rPr>
        <w:t>ni</w:t>
      </w:r>
      <w:r>
        <w:rPr>
          <w:spacing w:val="1"/>
          <w:sz w:val="24"/>
          <w:szCs w:val="24"/>
        </w:rPr>
        <w:t>s</w:t>
      </w:r>
      <w:r>
        <w:rPr>
          <w:spacing w:val="4"/>
          <w:sz w:val="24"/>
          <w:szCs w:val="24"/>
        </w:rPr>
        <w:t>a</w:t>
      </w:r>
      <w:r>
        <w:rPr>
          <w:sz w:val="24"/>
          <w:szCs w:val="24"/>
        </w:rPr>
        <w:t>si.</w:t>
      </w:r>
    </w:p>
    <w:p w:rsidR="0047694C" w:rsidRDefault="00000000">
      <w:pPr>
        <w:spacing w:before="67"/>
        <w:ind w:left="1308"/>
        <w:rPr>
          <w:sz w:val="24"/>
          <w:szCs w:val="24"/>
        </w:rPr>
      </w:pPr>
      <w:r>
        <w:rPr>
          <w:b/>
          <w:sz w:val="24"/>
          <w:szCs w:val="24"/>
        </w:rPr>
        <w:t>2.3.3</w:t>
      </w:r>
      <w:r>
        <w:rPr>
          <w:b/>
          <w:spacing w:val="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tian</w:t>
      </w:r>
      <w:r>
        <w:rPr>
          <w:b/>
          <w:spacing w:val="3"/>
          <w:sz w:val="24"/>
          <w:szCs w:val="24"/>
        </w:rPr>
        <w:t xml:space="preserve"> </w:t>
      </w:r>
      <w:r>
        <w:rPr>
          <w:b/>
          <w:spacing w:val="-2"/>
          <w:sz w:val="24"/>
          <w:szCs w:val="24"/>
        </w:rPr>
        <w:t>P</w:t>
      </w:r>
      <w:r>
        <w:rPr>
          <w:b/>
          <w:spacing w:val="-1"/>
          <w:sz w:val="24"/>
          <w:szCs w:val="24"/>
        </w:rPr>
        <w:t>e</w:t>
      </w:r>
      <w:r>
        <w:rPr>
          <w:b/>
          <w:spacing w:val="1"/>
          <w:sz w:val="24"/>
          <w:szCs w:val="24"/>
        </w:rPr>
        <w:t>n</w:t>
      </w:r>
      <w:r>
        <w:rPr>
          <w:b/>
          <w:sz w:val="24"/>
          <w:szCs w:val="24"/>
        </w:rPr>
        <w:t>ju</w:t>
      </w:r>
      <w:r>
        <w:rPr>
          <w:b/>
          <w:spacing w:val="2"/>
          <w:sz w:val="24"/>
          <w:szCs w:val="24"/>
        </w:rPr>
        <w:t>a</w:t>
      </w:r>
      <w:r>
        <w:rPr>
          <w:b/>
          <w:sz w:val="24"/>
          <w:szCs w:val="24"/>
        </w:rPr>
        <w:t>lan</w:t>
      </w:r>
    </w:p>
    <w:p w:rsidR="0047694C" w:rsidRDefault="0047694C">
      <w:pPr>
        <w:spacing w:before="9" w:line="260" w:lineRule="exact"/>
        <w:rPr>
          <w:sz w:val="26"/>
          <w:szCs w:val="26"/>
        </w:rPr>
      </w:pPr>
    </w:p>
    <w:p w:rsidR="0047694C" w:rsidRDefault="00000000">
      <w:pPr>
        <w:spacing w:line="479" w:lineRule="auto"/>
        <w:ind w:left="1667" w:right="75" w:firstLine="358"/>
        <w:jc w:val="both"/>
        <w:rPr>
          <w:sz w:val="24"/>
          <w:szCs w:val="24"/>
        </w:rPr>
      </w:pPr>
      <w:r>
        <w:rPr>
          <w:sz w:val="24"/>
          <w:szCs w:val="24"/>
        </w:rPr>
        <w:t>M</w:t>
      </w:r>
      <w:r>
        <w:rPr>
          <w:spacing w:val="-1"/>
          <w:sz w:val="24"/>
          <w:szCs w:val="24"/>
        </w:rPr>
        <w:t>e</w:t>
      </w:r>
      <w:r>
        <w:rPr>
          <w:sz w:val="24"/>
          <w:szCs w:val="24"/>
        </w:rPr>
        <w:t>nurut Ahm</w:t>
      </w:r>
      <w:r>
        <w:rPr>
          <w:spacing w:val="-1"/>
          <w:sz w:val="24"/>
          <w:szCs w:val="24"/>
        </w:rPr>
        <w:t>a</w:t>
      </w:r>
      <w:r>
        <w:rPr>
          <w:sz w:val="24"/>
          <w:szCs w:val="24"/>
        </w:rPr>
        <w:t>d Ko</w:t>
      </w:r>
      <w:r>
        <w:rPr>
          <w:spacing w:val="1"/>
          <w:sz w:val="24"/>
          <w:szCs w:val="24"/>
        </w:rPr>
        <w:t>m</w:t>
      </w:r>
      <w:r>
        <w:rPr>
          <w:spacing w:val="-1"/>
          <w:sz w:val="24"/>
          <w:szCs w:val="24"/>
        </w:rPr>
        <w:t>ar</w:t>
      </w:r>
      <w:r>
        <w:rPr>
          <w:sz w:val="24"/>
          <w:szCs w:val="24"/>
        </w:rPr>
        <w:t>udin</w:t>
      </w:r>
      <w:r>
        <w:rPr>
          <w:spacing w:val="1"/>
          <w:sz w:val="24"/>
          <w:szCs w:val="24"/>
        </w:rPr>
        <w:t xml:space="preserve"> </w:t>
      </w:r>
      <w:r>
        <w:rPr>
          <w:sz w:val="24"/>
          <w:szCs w:val="24"/>
        </w:rPr>
        <w:t xml:space="preserve">(2017:24), </w:t>
      </w:r>
      <w:r>
        <w:rPr>
          <w:spacing w:val="2"/>
          <w:sz w:val="24"/>
          <w:szCs w:val="24"/>
        </w:rPr>
        <w:t>S</w:t>
      </w:r>
      <w:r>
        <w:rPr>
          <w:spacing w:val="-1"/>
          <w:sz w:val="24"/>
          <w:szCs w:val="24"/>
        </w:rPr>
        <w:t>e</w:t>
      </w:r>
      <w:r>
        <w:rPr>
          <w:sz w:val="24"/>
          <w:szCs w:val="24"/>
        </w:rPr>
        <w:t>tel</w:t>
      </w:r>
      <w:r>
        <w:rPr>
          <w:spacing w:val="-1"/>
          <w:sz w:val="24"/>
          <w:szCs w:val="24"/>
        </w:rPr>
        <w:t>a</w:t>
      </w:r>
      <w:r>
        <w:rPr>
          <w:sz w:val="24"/>
          <w:szCs w:val="24"/>
        </w:rPr>
        <w:t>h diket</w:t>
      </w:r>
      <w:r>
        <w:rPr>
          <w:spacing w:val="-1"/>
          <w:sz w:val="24"/>
          <w:szCs w:val="24"/>
        </w:rPr>
        <w:t>a</w:t>
      </w:r>
      <w:r>
        <w:rPr>
          <w:sz w:val="24"/>
          <w:szCs w:val="24"/>
        </w:rPr>
        <w:t>hui</w:t>
      </w:r>
      <w:r>
        <w:rPr>
          <w:spacing w:val="1"/>
          <w:sz w:val="24"/>
          <w:szCs w:val="24"/>
        </w:rPr>
        <w:t xml:space="preserve"> </w:t>
      </w:r>
      <w:r>
        <w:rPr>
          <w:sz w:val="24"/>
          <w:szCs w:val="24"/>
        </w:rPr>
        <w:t>b</w:t>
      </w:r>
      <w:r>
        <w:rPr>
          <w:spacing w:val="-1"/>
          <w:sz w:val="24"/>
          <w:szCs w:val="24"/>
        </w:rPr>
        <w:t>a</w:t>
      </w:r>
      <w:r>
        <w:rPr>
          <w:sz w:val="24"/>
          <w:szCs w:val="24"/>
        </w:rPr>
        <w:t>hwa info</w:t>
      </w:r>
      <w:r>
        <w:rPr>
          <w:spacing w:val="-1"/>
          <w:sz w:val="24"/>
          <w:szCs w:val="24"/>
        </w:rPr>
        <w:t>r</w:t>
      </w:r>
      <w:r>
        <w:rPr>
          <w:sz w:val="24"/>
          <w:szCs w:val="24"/>
        </w:rPr>
        <w:t>masi</w:t>
      </w:r>
      <w:r>
        <w:rPr>
          <w:spacing w:val="2"/>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pacing w:val="3"/>
          <w:sz w:val="24"/>
          <w:szCs w:val="24"/>
        </w:rPr>
        <w:t>s</w:t>
      </w:r>
      <w:r>
        <w:rPr>
          <w:spacing w:val="-1"/>
          <w:sz w:val="24"/>
          <w:szCs w:val="24"/>
        </w:rPr>
        <w:t>a</w:t>
      </w:r>
      <w:r>
        <w:rPr>
          <w:sz w:val="24"/>
          <w:szCs w:val="24"/>
        </w:rPr>
        <w:t>n</w:t>
      </w:r>
      <w:r>
        <w:rPr>
          <w:spacing w:val="-2"/>
          <w:sz w:val="24"/>
          <w:szCs w:val="24"/>
        </w:rPr>
        <w:t>g</w:t>
      </w:r>
      <w:r>
        <w:rPr>
          <w:spacing w:val="-1"/>
          <w:sz w:val="24"/>
          <w:szCs w:val="24"/>
        </w:rPr>
        <w:t>a</w:t>
      </w:r>
      <w:r>
        <w:rPr>
          <w:sz w:val="24"/>
          <w:szCs w:val="24"/>
        </w:rPr>
        <w:t>t</w:t>
      </w:r>
      <w:r>
        <w:rPr>
          <w:spacing w:val="2"/>
          <w:sz w:val="24"/>
          <w:szCs w:val="24"/>
        </w:rPr>
        <w:t xml:space="preserve"> </w:t>
      </w:r>
      <w:r>
        <w:rPr>
          <w:sz w:val="24"/>
          <w:szCs w:val="24"/>
        </w:rPr>
        <w:t>p</w:t>
      </w:r>
      <w:r>
        <w:rPr>
          <w:spacing w:val="-1"/>
          <w:sz w:val="24"/>
          <w:szCs w:val="24"/>
        </w:rPr>
        <w:t>e</w:t>
      </w:r>
      <w:r>
        <w:rPr>
          <w:sz w:val="24"/>
          <w:szCs w:val="24"/>
        </w:rPr>
        <w:t>nti</w:t>
      </w:r>
      <w:r>
        <w:rPr>
          <w:spacing w:val="2"/>
          <w:sz w:val="24"/>
          <w:szCs w:val="24"/>
        </w:rPr>
        <w:t>n</w:t>
      </w:r>
      <w:r>
        <w:rPr>
          <w:sz w:val="24"/>
          <w:szCs w:val="24"/>
        </w:rPr>
        <w:t xml:space="preserve">g </w:t>
      </w:r>
      <w:r>
        <w:rPr>
          <w:spacing w:val="2"/>
          <w:sz w:val="24"/>
          <w:szCs w:val="24"/>
        </w:rPr>
        <w:t>b</w:t>
      </w:r>
      <w:r>
        <w:rPr>
          <w:spacing w:val="1"/>
          <w:sz w:val="24"/>
          <w:szCs w:val="24"/>
        </w:rPr>
        <w:t>a</w:t>
      </w:r>
      <w:r>
        <w:rPr>
          <w:spacing w:val="-2"/>
          <w:sz w:val="24"/>
          <w:szCs w:val="24"/>
        </w:rPr>
        <w:t>g</w:t>
      </w:r>
      <w:r>
        <w:rPr>
          <w:sz w:val="24"/>
          <w:szCs w:val="24"/>
        </w:rPr>
        <w:t>i</w:t>
      </w:r>
      <w:r>
        <w:rPr>
          <w:spacing w:val="3"/>
          <w:sz w:val="24"/>
          <w:szCs w:val="24"/>
        </w:rPr>
        <w:t xml:space="preserve"> </w:t>
      </w:r>
      <w:r>
        <w:rPr>
          <w:sz w:val="24"/>
          <w:szCs w:val="24"/>
        </w:rPr>
        <w:t>s</w:t>
      </w:r>
      <w:r>
        <w:rPr>
          <w:spacing w:val="5"/>
          <w:sz w:val="24"/>
          <w:szCs w:val="24"/>
        </w:rPr>
        <w:t>u</w:t>
      </w:r>
      <w:r>
        <w:rPr>
          <w:spacing w:val="-1"/>
          <w:sz w:val="24"/>
          <w:szCs w:val="24"/>
        </w:rPr>
        <w:t>a</w:t>
      </w:r>
      <w:r>
        <w:rPr>
          <w:sz w:val="24"/>
          <w:szCs w:val="24"/>
        </w:rPr>
        <w:t>tu</w:t>
      </w:r>
      <w:r>
        <w:rPr>
          <w:spacing w:val="9"/>
          <w:sz w:val="24"/>
          <w:szCs w:val="24"/>
        </w:rPr>
        <w:t xml:space="preserve"> </w:t>
      </w:r>
      <w:r>
        <w:rPr>
          <w:sz w:val="24"/>
          <w:szCs w:val="24"/>
        </w:rPr>
        <w:t>or</w:t>
      </w:r>
      <w:r>
        <w:rPr>
          <w:spacing w:val="-3"/>
          <w:sz w:val="24"/>
          <w:szCs w:val="24"/>
        </w:rPr>
        <w:t>ga</w:t>
      </w:r>
      <w:r>
        <w:rPr>
          <w:sz w:val="24"/>
          <w:szCs w:val="24"/>
        </w:rPr>
        <w:t>nisasi</w:t>
      </w:r>
      <w:r>
        <w:rPr>
          <w:spacing w:val="7"/>
          <w:sz w:val="24"/>
          <w:szCs w:val="24"/>
        </w:rPr>
        <w:t xml:space="preserve"> </w:t>
      </w:r>
      <w:r>
        <w:rPr>
          <w:spacing w:val="-1"/>
          <w:sz w:val="24"/>
          <w:szCs w:val="24"/>
        </w:rPr>
        <w:t>a</w:t>
      </w:r>
      <w:r>
        <w:rPr>
          <w:sz w:val="24"/>
          <w:szCs w:val="24"/>
        </w:rPr>
        <w:t>tau man</w:t>
      </w:r>
      <w:r>
        <w:rPr>
          <w:spacing w:val="-1"/>
          <w:sz w:val="24"/>
          <w:szCs w:val="24"/>
        </w:rPr>
        <w:t>a</w:t>
      </w:r>
      <w:r>
        <w:rPr>
          <w:sz w:val="24"/>
          <w:szCs w:val="24"/>
        </w:rPr>
        <w:t>jem</w:t>
      </w:r>
      <w:r>
        <w:rPr>
          <w:spacing w:val="-1"/>
          <w:sz w:val="24"/>
          <w:szCs w:val="24"/>
        </w:rPr>
        <w:t>e</w:t>
      </w:r>
      <w:r>
        <w:rPr>
          <w:sz w:val="24"/>
          <w:szCs w:val="24"/>
        </w:rPr>
        <w:t>n</w:t>
      </w:r>
      <w:r>
        <w:rPr>
          <w:spacing w:val="2"/>
          <w:sz w:val="24"/>
          <w:szCs w:val="24"/>
        </w:rPr>
        <w:t xml:space="preserve"> </w:t>
      </w:r>
      <w:r>
        <w:rPr>
          <w:sz w:val="24"/>
          <w:szCs w:val="24"/>
        </w:rPr>
        <w:t>untuk</w:t>
      </w:r>
      <w:r>
        <w:rPr>
          <w:spacing w:val="7"/>
          <w:sz w:val="24"/>
          <w:szCs w:val="24"/>
        </w:rPr>
        <w:t xml:space="preserve"> </w:t>
      </w:r>
      <w:r>
        <w:rPr>
          <w:sz w:val="24"/>
          <w:szCs w:val="24"/>
        </w:rPr>
        <w:t>men</w:t>
      </w:r>
      <w:r>
        <w:rPr>
          <w:spacing w:val="-2"/>
          <w:sz w:val="24"/>
          <w:szCs w:val="24"/>
        </w:rPr>
        <w:t>g</w:t>
      </w:r>
      <w:r>
        <w:rPr>
          <w:spacing w:val="-1"/>
          <w:sz w:val="24"/>
          <w:szCs w:val="24"/>
        </w:rPr>
        <w:t>a</w:t>
      </w:r>
      <w:r>
        <w:rPr>
          <w:sz w:val="24"/>
          <w:szCs w:val="24"/>
        </w:rPr>
        <w:t>mbil</w:t>
      </w:r>
      <w:r>
        <w:rPr>
          <w:spacing w:val="7"/>
          <w:sz w:val="24"/>
          <w:szCs w:val="24"/>
        </w:rPr>
        <w:t xml:space="preserve"> </w:t>
      </w:r>
      <w:r>
        <w:rPr>
          <w:sz w:val="24"/>
          <w:szCs w:val="24"/>
        </w:rPr>
        <w:t>k</w:t>
      </w:r>
      <w:r>
        <w:rPr>
          <w:spacing w:val="-1"/>
          <w:sz w:val="24"/>
          <w:szCs w:val="24"/>
        </w:rPr>
        <w:t>e</w:t>
      </w:r>
      <w:r>
        <w:rPr>
          <w:sz w:val="24"/>
          <w:szCs w:val="24"/>
        </w:rPr>
        <w:t>putu</w:t>
      </w:r>
      <w:r>
        <w:rPr>
          <w:spacing w:val="1"/>
          <w:sz w:val="24"/>
          <w:szCs w:val="24"/>
        </w:rPr>
        <w:t>s</w:t>
      </w:r>
      <w:r>
        <w:rPr>
          <w:spacing w:val="-1"/>
          <w:sz w:val="24"/>
          <w:szCs w:val="24"/>
        </w:rPr>
        <w:t>a</w:t>
      </w:r>
      <w:r>
        <w:rPr>
          <w:sz w:val="24"/>
          <w:szCs w:val="24"/>
        </w:rPr>
        <w:t>n,</w:t>
      </w:r>
      <w:r>
        <w:rPr>
          <w:spacing w:val="2"/>
          <w:sz w:val="24"/>
          <w:szCs w:val="24"/>
        </w:rPr>
        <w:t xml:space="preserve"> </w:t>
      </w:r>
      <w:r>
        <w:rPr>
          <w:sz w:val="24"/>
          <w:szCs w:val="24"/>
        </w:rPr>
        <w:t>ma</w:t>
      </w:r>
      <w:r>
        <w:rPr>
          <w:spacing w:val="2"/>
          <w:sz w:val="24"/>
          <w:szCs w:val="24"/>
        </w:rPr>
        <w:t>k</w:t>
      </w:r>
      <w:r>
        <w:rPr>
          <w:sz w:val="24"/>
          <w:szCs w:val="24"/>
        </w:rPr>
        <w:t xml:space="preserve">a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7"/>
          <w:sz w:val="24"/>
          <w:szCs w:val="24"/>
        </w:rPr>
        <w:t xml:space="preserve"> </w:t>
      </w:r>
      <w:r>
        <w:rPr>
          <w:sz w:val="24"/>
          <w:szCs w:val="24"/>
        </w:rPr>
        <w:t>dide</w:t>
      </w:r>
      <w:r>
        <w:rPr>
          <w:spacing w:val="-1"/>
          <w:sz w:val="24"/>
          <w:szCs w:val="24"/>
        </w:rPr>
        <w:t>f</w:t>
      </w:r>
      <w:r>
        <w:rPr>
          <w:sz w:val="24"/>
          <w:szCs w:val="24"/>
        </w:rPr>
        <w:t>inisikan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 :</w:t>
      </w:r>
    </w:p>
    <w:p w:rsidR="0047694C" w:rsidRDefault="00000000">
      <w:pPr>
        <w:spacing w:before="21" w:line="480" w:lineRule="auto"/>
        <w:ind w:left="2389" w:right="82" w:hanging="360"/>
        <w:jc w:val="both"/>
        <w:rPr>
          <w:sz w:val="24"/>
          <w:szCs w:val="24"/>
        </w:rPr>
      </w:pPr>
      <w:r>
        <w:rPr>
          <w:sz w:val="24"/>
          <w:szCs w:val="24"/>
        </w:rPr>
        <w:t>1.</w:t>
      </w:r>
      <w:r>
        <w:rPr>
          <w:spacing w:val="36"/>
          <w:sz w:val="24"/>
          <w:szCs w:val="24"/>
        </w:rPr>
        <w:t xml:space="preserve"> </w:t>
      </w:r>
      <w:r>
        <w:rPr>
          <w:spacing w:val="1"/>
          <w:sz w:val="24"/>
          <w:szCs w:val="24"/>
        </w:rPr>
        <w:t>S</w:t>
      </w:r>
      <w:r>
        <w:rPr>
          <w:sz w:val="24"/>
          <w:szCs w:val="24"/>
        </w:rPr>
        <w:t>u</w:t>
      </w:r>
      <w:r>
        <w:rPr>
          <w:spacing w:val="-1"/>
          <w:sz w:val="24"/>
          <w:szCs w:val="24"/>
        </w:rPr>
        <w:t>a</w:t>
      </w:r>
      <w:r>
        <w:rPr>
          <w:sz w:val="24"/>
          <w:szCs w:val="24"/>
        </w:rPr>
        <w:t>tu</w:t>
      </w:r>
      <w:r>
        <w:rPr>
          <w:spacing w:val="5"/>
          <w:sz w:val="24"/>
          <w:szCs w:val="24"/>
        </w:rPr>
        <w:t xml:space="preserve"> </w:t>
      </w:r>
      <w:r>
        <w:rPr>
          <w:sz w:val="24"/>
          <w:szCs w:val="24"/>
        </w:rPr>
        <w:t>sistem</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dibuat</w:t>
      </w:r>
      <w:r>
        <w:rPr>
          <w:spacing w:val="2"/>
          <w:sz w:val="24"/>
          <w:szCs w:val="24"/>
        </w:rPr>
        <w:t xml:space="preserve"> </w:t>
      </w:r>
      <w:r>
        <w:rPr>
          <w:sz w:val="24"/>
          <w:szCs w:val="24"/>
        </w:rPr>
        <w:t>oleh</w:t>
      </w:r>
      <w:r>
        <w:rPr>
          <w:spacing w:val="2"/>
          <w:sz w:val="24"/>
          <w:szCs w:val="24"/>
        </w:rPr>
        <w:t xml:space="preserve"> </w:t>
      </w:r>
      <w:r>
        <w:rPr>
          <w:sz w:val="24"/>
          <w:szCs w:val="24"/>
        </w:rPr>
        <w:t>manusia</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w:t>
      </w:r>
      <w:r>
        <w:rPr>
          <w:spacing w:val="-1"/>
          <w:sz w:val="24"/>
          <w:szCs w:val="24"/>
        </w:rPr>
        <w:t>er</w:t>
      </w:r>
      <w:r>
        <w:rPr>
          <w:sz w:val="24"/>
          <w:szCs w:val="24"/>
        </w:rPr>
        <w:t>diri</w:t>
      </w:r>
      <w:r>
        <w:rPr>
          <w:spacing w:val="2"/>
          <w:sz w:val="24"/>
          <w:szCs w:val="24"/>
        </w:rPr>
        <w:t xml:space="preserve"> d</w:t>
      </w:r>
      <w:r>
        <w:rPr>
          <w:spacing w:val="-1"/>
          <w:sz w:val="24"/>
          <w:szCs w:val="24"/>
        </w:rPr>
        <w:t>a</w:t>
      </w:r>
      <w:r>
        <w:rPr>
          <w:sz w:val="24"/>
          <w:szCs w:val="24"/>
        </w:rPr>
        <w:t>ri komponen</w:t>
      </w:r>
      <w:r>
        <w:rPr>
          <w:spacing w:val="-1"/>
          <w:sz w:val="24"/>
          <w:szCs w:val="24"/>
        </w:rPr>
        <w:t>-</w:t>
      </w:r>
      <w:r>
        <w:rPr>
          <w:sz w:val="24"/>
          <w:szCs w:val="24"/>
        </w:rPr>
        <w:t xml:space="preserve">komponen   </w:t>
      </w:r>
      <w:r>
        <w:rPr>
          <w:spacing w:val="3"/>
          <w:sz w:val="24"/>
          <w:szCs w:val="24"/>
        </w:rPr>
        <w:t>d</w:t>
      </w:r>
      <w:r>
        <w:rPr>
          <w:spacing w:val="-1"/>
          <w:sz w:val="24"/>
          <w:szCs w:val="24"/>
        </w:rPr>
        <w:t>a</w:t>
      </w:r>
      <w:r>
        <w:rPr>
          <w:sz w:val="24"/>
          <w:szCs w:val="24"/>
        </w:rPr>
        <w:t xml:space="preserve">lam  </w:t>
      </w:r>
      <w:r>
        <w:rPr>
          <w:spacing w:val="1"/>
          <w:sz w:val="24"/>
          <w:szCs w:val="24"/>
        </w:rPr>
        <w:t xml:space="preserve"> </w:t>
      </w:r>
      <w:r>
        <w:rPr>
          <w:sz w:val="24"/>
          <w:szCs w:val="24"/>
        </w:rPr>
        <w:t>b</w:t>
      </w:r>
      <w:r>
        <w:rPr>
          <w:spacing w:val="-1"/>
          <w:sz w:val="24"/>
          <w:szCs w:val="24"/>
        </w:rPr>
        <w:t>er</w:t>
      </w:r>
      <w:r>
        <w:rPr>
          <w:sz w:val="24"/>
          <w:szCs w:val="24"/>
        </w:rPr>
        <w:t>o</w:t>
      </w:r>
      <w:r>
        <w:rPr>
          <w:spacing w:val="2"/>
          <w:sz w:val="24"/>
          <w:szCs w:val="24"/>
        </w:rPr>
        <w:t>r</w:t>
      </w:r>
      <w:r>
        <w:rPr>
          <w:sz w:val="24"/>
          <w:szCs w:val="24"/>
        </w:rPr>
        <w:t>g</w:t>
      </w:r>
      <w:r>
        <w:rPr>
          <w:spacing w:val="-1"/>
          <w:sz w:val="24"/>
          <w:szCs w:val="24"/>
        </w:rPr>
        <w:t>a</w:t>
      </w:r>
      <w:r>
        <w:rPr>
          <w:sz w:val="24"/>
          <w:szCs w:val="24"/>
        </w:rPr>
        <w:t xml:space="preserve">nisasi  </w:t>
      </w:r>
      <w:r>
        <w:rPr>
          <w:spacing w:val="5"/>
          <w:sz w:val="24"/>
          <w:szCs w:val="24"/>
        </w:rPr>
        <w:t xml:space="preserve"> </w:t>
      </w:r>
      <w:r>
        <w:rPr>
          <w:sz w:val="24"/>
          <w:szCs w:val="24"/>
        </w:rPr>
        <w:t xml:space="preserve">untuk  </w:t>
      </w:r>
      <w:r>
        <w:rPr>
          <w:spacing w:val="2"/>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i su</w:t>
      </w:r>
      <w:r>
        <w:rPr>
          <w:spacing w:val="-1"/>
          <w:sz w:val="24"/>
          <w:szCs w:val="24"/>
        </w:rPr>
        <w:t>a</w:t>
      </w:r>
      <w:r>
        <w:rPr>
          <w:sz w:val="24"/>
          <w:szCs w:val="24"/>
        </w:rPr>
        <w:t>tu tujuan</w:t>
      </w:r>
      <w:r>
        <w:rPr>
          <w:spacing w:val="2"/>
          <w:sz w:val="24"/>
          <w:szCs w:val="24"/>
        </w:rPr>
        <w:t xml:space="preserve"> </w:t>
      </w:r>
      <w:r>
        <w:rPr>
          <w:spacing w:val="-5"/>
          <w:sz w:val="24"/>
          <w:szCs w:val="24"/>
        </w:rPr>
        <w:t>y</w:t>
      </w:r>
      <w:r>
        <w:rPr>
          <w:spacing w:val="-1"/>
          <w:sz w:val="24"/>
          <w:szCs w:val="24"/>
        </w:rPr>
        <w:t>a</w:t>
      </w:r>
      <w:r>
        <w:rPr>
          <w:sz w:val="24"/>
          <w:szCs w:val="24"/>
        </w:rPr>
        <w:t>i</w:t>
      </w:r>
      <w:r>
        <w:rPr>
          <w:spacing w:val="1"/>
          <w:sz w:val="24"/>
          <w:szCs w:val="24"/>
        </w:rPr>
        <w:t>t</w:t>
      </w:r>
      <w:r>
        <w:rPr>
          <w:sz w:val="24"/>
          <w:szCs w:val="24"/>
        </w:rPr>
        <w:t>u me</w:t>
      </w:r>
      <w:r>
        <w:rPr>
          <w:spacing w:val="4"/>
          <w:sz w:val="24"/>
          <w:szCs w:val="24"/>
        </w:rPr>
        <w:t>n</w:t>
      </w:r>
      <w:r>
        <w:rPr>
          <w:spacing w:val="-5"/>
          <w:sz w:val="24"/>
          <w:szCs w:val="24"/>
        </w:rPr>
        <w:t>y</w:t>
      </w:r>
      <w:r>
        <w:rPr>
          <w:spacing w:val="4"/>
          <w:sz w:val="24"/>
          <w:szCs w:val="24"/>
        </w:rPr>
        <w:t>a</w:t>
      </w:r>
      <w:r>
        <w:rPr>
          <w:sz w:val="24"/>
          <w:szCs w:val="24"/>
        </w:rPr>
        <w:t>jik</w:t>
      </w:r>
      <w:r>
        <w:rPr>
          <w:spacing w:val="-1"/>
          <w:sz w:val="24"/>
          <w:szCs w:val="24"/>
        </w:rPr>
        <w:t>a</w:t>
      </w:r>
      <w:r>
        <w:rPr>
          <w:sz w:val="24"/>
          <w:szCs w:val="24"/>
        </w:rPr>
        <w:t>n info</w:t>
      </w:r>
      <w:r>
        <w:rPr>
          <w:spacing w:val="-1"/>
          <w:sz w:val="24"/>
          <w:szCs w:val="24"/>
        </w:rPr>
        <w:t>r</w:t>
      </w:r>
      <w:r>
        <w:rPr>
          <w:sz w:val="24"/>
          <w:szCs w:val="24"/>
        </w:rPr>
        <w:t>masi.</w:t>
      </w:r>
    </w:p>
    <w:p w:rsidR="0047694C" w:rsidRDefault="00000000">
      <w:pPr>
        <w:spacing w:before="22" w:line="479" w:lineRule="auto"/>
        <w:ind w:left="2389" w:right="79" w:hanging="360"/>
        <w:jc w:val="both"/>
        <w:rPr>
          <w:sz w:val="24"/>
          <w:szCs w:val="24"/>
        </w:rPr>
      </w:pPr>
      <w:r>
        <w:rPr>
          <w:sz w:val="24"/>
          <w:szCs w:val="24"/>
        </w:rPr>
        <w:t xml:space="preserve">2.   </w:t>
      </w:r>
      <w:r>
        <w:rPr>
          <w:spacing w:val="1"/>
          <w:sz w:val="24"/>
          <w:szCs w:val="24"/>
        </w:rPr>
        <w:t>S</w:t>
      </w:r>
      <w:r>
        <w:rPr>
          <w:spacing w:val="-1"/>
          <w:sz w:val="24"/>
          <w:szCs w:val="24"/>
        </w:rPr>
        <w:t>e</w:t>
      </w:r>
      <w:r>
        <w:rPr>
          <w:sz w:val="24"/>
          <w:szCs w:val="24"/>
        </w:rPr>
        <w:t>kumpul</w:t>
      </w:r>
      <w:r>
        <w:rPr>
          <w:spacing w:val="-1"/>
          <w:sz w:val="24"/>
          <w:szCs w:val="24"/>
        </w:rPr>
        <w:t>a</w:t>
      </w:r>
      <w:r>
        <w:rPr>
          <w:sz w:val="24"/>
          <w:szCs w:val="24"/>
        </w:rPr>
        <w:t>n</w:t>
      </w:r>
      <w:r>
        <w:rPr>
          <w:spacing w:val="29"/>
          <w:sz w:val="24"/>
          <w:szCs w:val="24"/>
        </w:rPr>
        <w:t xml:space="preserve"> </w:t>
      </w:r>
      <w:r>
        <w:rPr>
          <w:sz w:val="24"/>
          <w:szCs w:val="24"/>
        </w:rPr>
        <w:t>pros</w:t>
      </w:r>
      <w:r>
        <w:rPr>
          <w:spacing w:val="-1"/>
          <w:sz w:val="24"/>
          <w:szCs w:val="24"/>
        </w:rPr>
        <w:t>e</w:t>
      </w:r>
      <w:r>
        <w:rPr>
          <w:sz w:val="24"/>
          <w:szCs w:val="24"/>
        </w:rPr>
        <w:t>dur</w:t>
      </w:r>
      <w:r>
        <w:rPr>
          <w:spacing w:val="28"/>
          <w:sz w:val="24"/>
          <w:szCs w:val="24"/>
        </w:rPr>
        <w:t xml:space="preserve"> </w:t>
      </w:r>
      <w:r>
        <w:rPr>
          <w:spacing w:val="2"/>
          <w:sz w:val="24"/>
          <w:szCs w:val="24"/>
        </w:rPr>
        <w:t>o</w:t>
      </w:r>
      <w:r>
        <w:rPr>
          <w:spacing w:val="-1"/>
          <w:sz w:val="24"/>
          <w:szCs w:val="24"/>
        </w:rPr>
        <w:t>r</w:t>
      </w:r>
      <w:r>
        <w:rPr>
          <w:spacing w:val="-2"/>
          <w:sz w:val="24"/>
          <w:szCs w:val="24"/>
        </w:rPr>
        <w:t>g</w:t>
      </w:r>
      <w:r>
        <w:rPr>
          <w:spacing w:val="-1"/>
          <w:sz w:val="24"/>
          <w:szCs w:val="24"/>
        </w:rPr>
        <w:t>a</w:t>
      </w:r>
      <w:r>
        <w:rPr>
          <w:sz w:val="24"/>
          <w:szCs w:val="24"/>
        </w:rPr>
        <w:t>ni</w:t>
      </w:r>
      <w:r>
        <w:rPr>
          <w:spacing w:val="3"/>
          <w:sz w:val="24"/>
          <w:szCs w:val="24"/>
        </w:rPr>
        <w:t>s</w:t>
      </w:r>
      <w:r>
        <w:rPr>
          <w:spacing w:val="-1"/>
          <w:sz w:val="24"/>
          <w:szCs w:val="24"/>
        </w:rPr>
        <w:t>a</w:t>
      </w:r>
      <w:r>
        <w:rPr>
          <w:sz w:val="24"/>
          <w:szCs w:val="24"/>
        </w:rPr>
        <w:t>si</w:t>
      </w:r>
      <w:r>
        <w:rPr>
          <w:spacing w:val="3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7"/>
          <w:sz w:val="24"/>
          <w:szCs w:val="24"/>
        </w:rPr>
        <w:t xml:space="preserve"> </w:t>
      </w:r>
      <w:r>
        <w:rPr>
          <w:sz w:val="24"/>
          <w:szCs w:val="24"/>
        </w:rPr>
        <w:t>p</w:t>
      </w:r>
      <w:r>
        <w:rPr>
          <w:spacing w:val="-1"/>
          <w:sz w:val="24"/>
          <w:szCs w:val="24"/>
        </w:rPr>
        <w:t>a</w:t>
      </w:r>
      <w:r>
        <w:rPr>
          <w:spacing w:val="5"/>
          <w:sz w:val="24"/>
          <w:szCs w:val="24"/>
        </w:rPr>
        <w:t>d</w:t>
      </w:r>
      <w:r>
        <w:rPr>
          <w:sz w:val="24"/>
          <w:szCs w:val="24"/>
        </w:rPr>
        <w:t>a</w:t>
      </w:r>
      <w:r>
        <w:rPr>
          <w:spacing w:val="28"/>
          <w:sz w:val="24"/>
          <w:szCs w:val="24"/>
        </w:rPr>
        <w:t xml:space="preserve"> </w:t>
      </w:r>
      <w:r>
        <w:rPr>
          <w:sz w:val="24"/>
          <w:szCs w:val="24"/>
        </w:rPr>
        <w:t>s</w:t>
      </w:r>
      <w:r>
        <w:rPr>
          <w:spacing w:val="-1"/>
          <w:sz w:val="24"/>
          <w:szCs w:val="24"/>
        </w:rPr>
        <w:t>aa</w:t>
      </w:r>
      <w:r>
        <w:rPr>
          <w:sz w:val="24"/>
          <w:szCs w:val="24"/>
        </w:rPr>
        <w:t>t</w:t>
      </w:r>
      <w:r>
        <w:rPr>
          <w:spacing w:val="32"/>
          <w:sz w:val="24"/>
          <w:szCs w:val="24"/>
        </w:rPr>
        <w:t xml:space="preserve"> </w:t>
      </w:r>
      <w:r>
        <w:rPr>
          <w:sz w:val="24"/>
          <w:szCs w:val="24"/>
        </w:rPr>
        <w:t>dil</w:t>
      </w:r>
      <w:r>
        <w:rPr>
          <w:spacing w:val="-1"/>
          <w:sz w:val="24"/>
          <w:szCs w:val="24"/>
        </w:rPr>
        <w:t>a</w:t>
      </w:r>
      <w:r>
        <w:rPr>
          <w:sz w:val="24"/>
          <w:szCs w:val="24"/>
        </w:rPr>
        <w:t>ks</w:t>
      </w:r>
      <w:r>
        <w:rPr>
          <w:spacing w:val="-1"/>
          <w:sz w:val="24"/>
          <w:szCs w:val="24"/>
        </w:rPr>
        <w:t>a</w:t>
      </w:r>
      <w:r>
        <w:rPr>
          <w:sz w:val="24"/>
          <w:szCs w:val="24"/>
        </w:rPr>
        <w:t>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a</w:t>
      </w:r>
      <w:r>
        <w:rPr>
          <w:sz w:val="24"/>
          <w:szCs w:val="24"/>
        </w:rPr>
        <w:t>k</w:t>
      </w:r>
      <w:r>
        <w:rPr>
          <w:spacing w:val="-1"/>
          <w:sz w:val="24"/>
          <w:szCs w:val="24"/>
        </w:rPr>
        <w:t>a</w:t>
      </w:r>
      <w:r>
        <w:rPr>
          <w:sz w:val="24"/>
          <w:szCs w:val="24"/>
        </w:rPr>
        <w:t>n memb</w:t>
      </w:r>
      <w:r>
        <w:rPr>
          <w:spacing w:val="-1"/>
          <w:sz w:val="24"/>
          <w:szCs w:val="24"/>
        </w:rPr>
        <w:t>er</w:t>
      </w:r>
      <w:r>
        <w:rPr>
          <w:sz w:val="24"/>
          <w:szCs w:val="24"/>
        </w:rPr>
        <w:t>i</w:t>
      </w:r>
      <w:r>
        <w:rPr>
          <w:spacing w:val="2"/>
          <w:sz w:val="24"/>
          <w:szCs w:val="24"/>
        </w:rPr>
        <w:t>k</w:t>
      </w:r>
      <w:r>
        <w:rPr>
          <w:spacing w:val="-1"/>
          <w:sz w:val="24"/>
          <w:szCs w:val="24"/>
        </w:rPr>
        <w:t>a</w:t>
      </w:r>
      <w:r>
        <w:rPr>
          <w:sz w:val="24"/>
          <w:szCs w:val="24"/>
        </w:rPr>
        <w:t>n info</w:t>
      </w:r>
      <w:r>
        <w:rPr>
          <w:spacing w:val="-1"/>
          <w:sz w:val="24"/>
          <w:szCs w:val="24"/>
        </w:rPr>
        <w:t>r</w:t>
      </w:r>
      <w:r>
        <w:rPr>
          <w:spacing w:val="3"/>
          <w:sz w:val="24"/>
          <w:szCs w:val="24"/>
        </w:rPr>
        <w:t>m</w:t>
      </w:r>
      <w:r>
        <w:rPr>
          <w:spacing w:val="-1"/>
          <w:sz w:val="24"/>
          <w:szCs w:val="24"/>
        </w:rPr>
        <w:t>a</w:t>
      </w:r>
      <w:r>
        <w:rPr>
          <w:sz w:val="24"/>
          <w:szCs w:val="24"/>
        </w:rPr>
        <w:t>si</w:t>
      </w:r>
      <w:r>
        <w:rPr>
          <w:spacing w:val="1"/>
          <w:sz w:val="24"/>
          <w:szCs w:val="24"/>
        </w:rPr>
        <w:t xml:space="preserve"> </w:t>
      </w:r>
      <w:r>
        <w:rPr>
          <w:sz w:val="24"/>
          <w:szCs w:val="24"/>
        </w:rPr>
        <w:t>b</w:t>
      </w:r>
      <w:r>
        <w:rPr>
          <w:spacing w:val="-1"/>
          <w:sz w:val="24"/>
          <w:szCs w:val="24"/>
        </w:rPr>
        <w:t>a</w:t>
      </w:r>
      <w:r>
        <w:rPr>
          <w:spacing w:val="-2"/>
          <w:sz w:val="24"/>
          <w:szCs w:val="24"/>
        </w:rPr>
        <w:t>g</w:t>
      </w:r>
      <w:r>
        <w:rPr>
          <w:sz w:val="24"/>
          <w:szCs w:val="24"/>
        </w:rPr>
        <w:t>i p</w:t>
      </w:r>
      <w:r>
        <w:rPr>
          <w:spacing w:val="-1"/>
          <w:sz w:val="24"/>
          <w:szCs w:val="24"/>
        </w:rPr>
        <w:t>e</w:t>
      </w:r>
      <w:r>
        <w:rPr>
          <w:spacing w:val="2"/>
          <w:sz w:val="24"/>
          <w:szCs w:val="24"/>
        </w:rPr>
        <w:t>n</w:t>
      </w:r>
      <w:r>
        <w:rPr>
          <w:spacing w:val="-2"/>
          <w:sz w:val="24"/>
          <w:szCs w:val="24"/>
        </w:rPr>
        <w:t>g</w:t>
      </w:r>
      <w:r>
        <w:rPr>
          <w:sz w:val="24"/>
          <w:szCs w:val="24"/>
        </w:rPr>
        <w:t>ambil</w:t>
      </w:r>
      <w:r>
        <w:rPr>
          <w:spacing w:val="3"/>
          <w:sz w:val="24"/>
          <w:szCs w:val="24"/>
        </w:rPr>
        <w:t xml:space="preserve"> </w:t>
      </w:r>
      <w:r>
        <w:rPr>
          <w:sz w:val="24"/>
          <w:szCs w:val="24"/>
        </w:rPr>
        <w:t>k</w:t>
      </w:r>
      <w:r>
        <w:rPr>
          <w:spacing w:val="-1"/>
          <w:sz w:val="24"/>
          <w:szCs w:val="24"/>
        </w:rPr>
        <w:t>e</w:t>
      </w:r>
      <w:r>
        <w:rPr>
          <w:sz w:val="24"/>
          <w:szCs w:val="24"/>
        </w:rPr>
        <w:t>pu</w:t>
      </w:r>
      <w:r>
        <w:rPr>
          <w:spacing w:val="3"/>
          <w:sz w:val="24"/>
          <w:szCs w:val="24"/>
        </w:rPr>
        <w:t>t</w:t>
      </w:r>
      <w:r>
        <w:rPr>
          <w:sz w:val="24"/>
          <w:szCs w:val="24"/>
        </w:rPr>
        <w:t>u</w:t>
      </w:r>
      <w:r>
        <w:rPr>
          <w:spacing w:val="1"/>
          <w:sz w:val="24"/>
          <w:szCs w:val="24"/>
        </w:rPr>
        <w:t>s</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a</w:t>
      </w:r>
      <w:r>
        <w:rPr>
          <w:sz w:val="24"/>
          <w:szCs w:val="24"/>
        </w:rPr>
        <w:t>tau untuk m</w:t>
      </w:r>
      <w:r>
        <w:rPr>
          <w:spacing w:val="-1"/>
          <w:sz w:val="24"/>
          <w:szCs w:val="24"/>
        </w:rPr>
        <w:t>e</w:t>
      </w:r>
      <w:r>
        <w:rPr>
          <w:sz w:val="24"/>
          <w:szCs w:val="24"/>
        </w:rPr>
        <w:t>n</w:t>
      </w:r>
      <w:r>
        <w:rPr>
          <w:spacing w:val="-2"/>
          <w:sz w:val="24"/>
          <w:szCs w:val="24"/>
        </w:rPr>
        <w:t>g</w:t>
      </w:r>
      <w:r>
        <w:rPr>
          <w:spacing w:val="-1"/>
          <w:sz w:val="24"/>
          <w:szCs w:val="24"/>
        </w:rPr>
        <w:t>e</w:t>
      </w:r>
      <w:r>
        <w:rPr>
          <w:sz w:val="24"/>
          <w:szCs w:val="24"/>
        </w:rPr>
        <w:t>nd</w:t>
      </w:r>
      <w:r>
        <w:rPr>
          <w:spacing w:val="-1"/>
          <w:sz w:val="24"/>
          <w:szCs w:val="24"/>
        </w:rPr>
        <w:t>a</w:t>
      </w:r>
      <w:r>
        <w:rPr>
          <w:sz w:val="24"/>
          <w:szCs w:val="24"/>
        </w:rPr>
        <w:t>lik</w:t>
      </w:r>
      <w:r>
        <w:rPr>
          <w:spacing w:val="-1"/>
          <w:sz w:val="24"/>
          <w:szCs w:val="24"/>
        </w:rPr>
        <w:t>a</w:t>
      </w:r>
      <w:r>
        <w:rPr>
          <w:sz w:val="24"/>
          <w:szCs w:val="24"/>
        </w:rPr>
        <w:t>n in</w:t>
      </w:r>
      <w:r>
        <w:rPr>
          <w:spacing w:val="4"/>
          <w:sz w:val="24"/>
          <w:szCs w:val="24"/>
        </w:rPr>
        <w:t>f</w:t>
      </w:r>
      <w:r>
        <w:rPr>
          <w:sz w:val="24"/>
          <w:szCs w:val="24"/>
        </w:rPr>
        <w:t>orm</w:t>
      </w:r>
      <w:r>
        <w:rPr>
          <w:spacing w:val="-1"/>
          <w:sz w:val="24"/>
          <w:szCs w:val="24"/>
        </w:rPr>
        <w:t>a</w:t>
      </w:r>
      <w:r>
        <w:rPr>
          <w:sz w:val="24"/>
          <w:szCs w:val="24"/>
        </w:rPr>
        <w:t>si.</w:t>
      </w:r>
    </w:p>
    <w:p w:rsidR="0047694C" w:rsidRDefault="00000000">
      <w:pPr>
        <w:spacing w:before="68"/>
        <w:ind w:left="1308"/>
        <w:rPr>
          <w:sz w:val="24"/>
          <w:szCs w:val="24"/>
        </w:rPr>
      </w:pPr>
      <w:r>
        <w:rPr>
          <w:b/>
          <w:sz w:val="24"/>
          <w:szCs w:val="24"/>
        </w:rPr>
        <w:t>2.3.4</w:t>
      </w:r>
      <w:r>
        <w:rPr>
          <w:b/>
          <w:spacing w:val="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tian I</w:t>
      </w:r>
      <w:r>
        <w:rPr>
          <w:b/>
          <w:spacing w:val="1"/>
          <w:sz w:val="24"/>
          <w:szCs w:val="24"/>
        </w:rPr>
        <w:t>n</w:t>
      </w:r>
      <w:r>
        <w:rPr>
          <w:b/>
          <w:sz w:val="24"/>
          <w:szCs w:val="24"/>
        </w:rPr>
        <w:t>v</w:t>
      </w:r>
      <w:r>
        <w:rPr>
          <w:b/>
          <w:spacing w:val="-1"/>
          <w:sz w:val="24"/>
          <w:szCs w:val="24"/>
        </w:rPr>
        <w:t>e</w:t>
      </w:r>
      <w:r>
        <w:rPr>
          <w:b/>
          <w:spacing w:val="1"/>
          <w:sz w:val="24"/>
          <w:szCs w:val="24"/>
        </w:rPr>
        <w:t>n</w:t>
      </w:r>
      <w:r>
        <w:rPr>
          <w:b/>
          <w:spacing w:val="2"/>
          <w:sz w:val="24"/>
          <w:szCs w:val="24"/>
        </w:rPr>
        <w:t>t</w:t>
      </w:r>
      <w:r>
        <w:rPr>
          <w:b/>
          <w:sz w:val="24"/>
          <w:szCs w:val="24"/>
        </w:rPr>
        <w:t>o</w:t>
      </w:r>
      <w:r>
        <w:rPr>
          <w:b/>
          <w:spacing w:val="-3"/>
          <w:sz w:val="24"/>
          <w:szCs w:val="24"/>
        </w:rPr>
        <w:t>r</w:t>
      </w:r>
      <w:r>
        <w:rPr>
          <w:b/>
          <w:sz w:val="24"/>
          <w:szCs w:val="24"/>
        </w:rPr>
        <w:t>y</w:t>
      </w:r>
    </w:p>
    <w:p w:rsidR="0047694C" w:rsidRDefault="0047694C">
      <w:pPr>
        <w:spacing w:before="9" w:line="260" w:lineRule="exact"/>
        <w:rPr>
          <w:sz w:val="26"/>
          <w:szCs w:val="26"/>
        </w:rPr>
      </w:pPr>
    </w:p>
    <w:p w:rsidR="0047694C" w:rsidRDefault="00000000">
      <w:pPr>
        <w:spacing w:line="480" w:lineRule="auto"/>
        <w:ind w:left="1667" w:right="73" w:firstLine="362"/>
        <w:jc w:val="both"/>
        <w:rPr>
          <w:sz w:val="24"/>
          <w:szCs w:val="24"/>
        </w:rPr>
        <w:sectPr w:rsidR="0047694C">
          <w:pgSz w:w="11940" w:h="16860"/>
          <w:pgMar w:top="960" w:right="1540" w:bottom="280" w:left="1680" w:header="731" w:footer="0" w:gutter="0"/>
          <w:cols w:space="720"/>
        </w:sectPr>
      </w:pPr>
      <w:r>
        <w:rPr>
          <w:i/>
          <w:spacing w:val="-1"/>
          <w:sz w:val="24"/>
          <w:szCs w:val="24"/>
        </w:rPr>
        <w:t>I</w:t>
      </w:r>
      <w:r>
        <w:rPr>
          <w:i/>
          <w:sz w:val="24"/>
          <w:szCs w:val="24"/>
        </w:rPr>
        <w:t>n</w:t>
      </w:r>
      <w:r>
        <w:rPr>
          <w:i/>
          <w:spacing w:val="-3"/>
          <w:sz w:val="24"/>
          <w:szCs w:val="24"/>
        </w:rPr>
        <w:t>v</w:t>
      </w:r>
      <w:r>
        <w:rPr>
          <w:i/>
          <w:spacing w:val="-1"/>
          <w:sz w:val="24"/>
          <w:szCs w:val="24"/>
        </w:rPr>
        <w:t>e</w:t>
      </w:r>
      <w:r>
        <w:rPr>
          <w:i/>
          <w:sz w:val="24"/>
          <w:szCs w:val="24"/>
        </w:rPr>
        <w:t>ntory</w:t>
      </w:r>
      <w:r>
        <w:rPr>
          <w:i/>
          <w:spacing w:val="6"/>
          <w:sz w:val="24"/>
          <w:szCs w:val="24"/>
        </w:rPr>
        <w:t xml:space="preserve"> </w:t>
      </w:r>
      <w:r>
        <w:rPr>
          <w:spacing w:val="-1"/>
          <w:sz w:val="24"/>
          <w:szCs w:val="24"/>
        </w:rPr>
        <w:t>a</w:t>
      </w:r>
      <w:r>
        <w:rPr>
          <w:sz w:val="24"/>
          <w:szCs w:val="24"/>
        </w:rPr>
        <w:t>d</w:t>
      </w:r>
      <w:r>
        <w:rPr>
          <w:spacing w:val="-1"/>
          <w:sz w:val="24"/>
          <w:szCs w:val="24"/>
        </w:rPr>
        <w:t>a</w:t>
      </w:r>
      <w:r>
        <w:rPr>
          <w:sz w:val="24"/>
          <w:szCs w:val="24"/>
        </w:rPr>
        <w:t>lah s</w:t>
      </w:r>
      <w:r>
        <w:rPr>
          <w:spacing w:val="3"/>
          <w:sz w:val="24"/>
          <w:szCs w:val="24"/>
        </w:rPr>
        <w:t>u</w:t>
      </w:r>
      <w:r>
        <w:rPr>
          <w:spacing w:val="-1"/>
          <w:sz w:val="24"/>
          <w:szCs w:val="24"/>
        </w:rPr>
        <w:t>a</w:t>
      </w:r>
      <w:r>
        <w:rPr>
          <w:sz w:val="24"/>
          <w:szCs w:val="24"/>
        </w:rPr>
        <w:t>tu</w:t>
      </w:r>
      <w:r>
        <w:rPr>
          <w:spacing w:val="4"/>
          <w:sz w:val="24"/>
          <w:szCs w:val="24"/>
        </w:rPr>
        <w:t xml:space="preserve"> </w:t>
      </w:r>
      <w:r>
        <w:rPr>
          <w:sz w:val="24"/>
          <w:szCs w:val="24"/>
        </w:rPr>
        <w:t>pros</w:t>
      </w:r>
      <w:r>
        <w:rPr>
          <w:spacing w:val="-1"/>
          <w:sz w:val="24"/>
          <w:szCs w:val="24"/>
        </w:rPr>
        <w:t>e</w:t>
      </w:r>
      <w:r>
        <w:rPr>
          <w:sz w:val="24"/>
          <w:szCs w:val="24"/>
        </w:rPr>
        <w:t>s</w:t>
      </w:r>
      <w:r>
        <w:rPr>
          <w:spacing w:val="1"/>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z w:val="24"/>
          <w:szCs w:val="24"/>
        </w:rPr>
        <w:t>inp</w:t>
      </w:r>
      <w:r>
        <w:rPr>
          <w:spacing w:val="1"/>
          <w:sz w:val="24"/>
          <w:szCs w:val="24"/>
        </w:rPr>
        <w:t>u</w:t>
      </w:r>
      <w:r>
        <w:rPr>
          <w:sz w:val="24"/>
          <w:szCs w:val="24"/>
        </w:rPr>
        <w:t>t</w:t>
      </w:r>
      <w:r>
        <w:rPr>
          <w:spacing w:val="-1"/>
          <w:sz w:val="24"/>
          <w:szCs w:val="24"/>
        </w:rPr>
        <w:t>a</w:t>
      </w:r>
      <w:r>
        <w:rPr>
          <w:sz w:val="24"/>
          <w:szCs w:val="24"/>
        </w:rPr>
        <w:t>n</w:t>
      </w:r>
      <w:r>
        <w:rPr>
          <w:spacing w:val="4"/>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7"/>
          <w:sz w:val="24"/>
          <w:szCs w:val="24"/>
        </w:rPr>
        <w:t xml:space="preserve"> </w:t>
      </w:r>
      <w:r>
        <w:rPr>
          <w:sz w:val="24"/>
          <w:szCs w:val="24"/>
        </w:rPr>
        <w:t>info</w:t>
      </w:r>
      <w:r>
        <w:rPr>
          <w:spacing w:val="-1"/>
          <w:sz w:val="24"/>
          <w:szCs w:val="24"/>
        </w:rPr>
        <w:t>r</w:t>
      </w:r>
      <w:r>
        <w:rPr>
          <w:sz w:val="24"/>
          <w:szCs w:val="24"/>
        </w:rPr>
        <w:t>masi</w:t>
      </w:r>
      <w:r>
        <w:rPr>
          <w:spacing w:val="1"/>
          <w:sz w:val="24"/>
          <w:szCs w:val="24"/>
        </w:rPr>
        <w:t xml:space="preserve"> </w:t>
      </w:r>
      <w:r>
        <w:rPr>
          <w:sz w:val="24"/>
          <w:szCs w:val="24"/>
        </w:rPr>
        <w:t>b</w:t>
      </w:r>
      <w:r>
        <w:rPr>
          <w:spacing w:val="-1"/>
          <w:sz w:val="24"/>
          <w:szCs w:val="24"/>
        </w:rPr>
        <w:t>ar</w:t>
      </w:r>
      <w:r>
        <w:rPr>
          <w:spacing w:val="-3"/>
          <w:sz w:val="24"/>
          <w:szCs w:val="24"/>
        </w:rPr>
        <w:t>a</w:t>
      </w:r>
      <w:r>
        <w:rPr>
          <w:spacing w:val="2"/>
          <w:sz w:val="24"/>
          <w:szCs w:val="24"/>
        </w:rPr>
        <w:t>n</w:t>
      </w:r>
      <w:r>
        <w:rPr>
          <w:sz w:val="24"/>
          <w:szCs w:val="24"/>
        </w:rPr>
        <w:t>g p</w:t>
      </w:r>
      <w:r>
        <w:rPr>
          <w:spacing w:val="-1"/>
          <w:sz w:val="24"/>
          <w:szCs w:val="24"/>
        </w:rPr>
        <w:t>a</w:t>
      </w:r>
      <w:r>
        <w:rPr>
          <w:sz w:val="24"/>
          <w:szCs w:val="24"/>
        </w:rPr>
        <w:t>da</w:t>
      </w:r>
      <w:r>
        <w:rPr>
          <w:spacing w:val="-11"/>
          <w:sz w:val="24"/>
          <w:szCs w:val="24"/>
        </w:rPr>
        <w:t xml:space="preserve"> </w:t>
      </w:r>
      <w:r>
        <w:rPr>
          <w:spacing w:val="-2"/>
          <w:sz w:val="24"/>
          <w:szCs w:val="24"/>
        </w:rPr>
        <w:t>g</w:t>
      </w:r>
      <w:r>
        <w:rPr>
          <w:sz w:val="24"/>
          <w:szCs w:val="24"/>
        </w:rPr>
        <w:t>ud</w:t>
      </w:r>
      <w:r>
        <w:rPr>
          <w:spacing w:val="-1"/>
          <w:sz w:val="24"/>
          <w:szCs w:val="24"/>
        </w:rPr>
        <w:t>a</w:t>
      </w:r>
      <w:r>
        <w:rPr>
          <w:spacing w:val="2"/>
          <w:sz w:val="24"/>
          <w:szCs w:val="24"/>
        </w:rPr>
        <w:t>n</w:t>
      </w:r>
      <w:r>
        <w:rPr>
          <w:sz w:val="24"/>
          <w:szCs w:val="24"/>
        </w:rPr>
        <w:t>g</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pacing w:val="2"/>
          <w:sz w:val="24"/>
          <w:szCs w:val="24"/>
        </w:rPr>
        <w:t>b</w:t>
      </w:r>
      <w:r>
        <w:rPr>
          <w:spacing w:val="1"/>
          <w:sz w:val="24"/>
          <w:szCs w:val="24"/>
        </w:rPr>
        <w:t>e</w:t>
      </w:r>
      <w:r>
        <w:rPr>
          <w:sz w:val="24"/>
          <w:szCs w:val="24"/>
        </w:rPr>
        <w:t>risi</w:t>
      </w:r>
      <w:r>
        <w:rPr>
          <w:spacing w:val="-9"/>
          <w:sz w:val="24"/>
          <w:szCs w:val="24"/>
        </w:rPr>
        <w:t xml:space="preserve"> </w:t>
      </w:r>
      <w:r>
        <w:rPr>
          <w:spacing w:val="5"/>
          <w:sz w:val="24"/>
          <w:szCs w:val="24"/>
        </w:rPr>
        <w:t>t</w:t>
      </w:r>
      <w:r>
        <w:rPr>
          <w:spacing w:val="-1"/>
          <w:sz w:val="24"/>
          <w:szCs w:val="24"/>
        </w:rPr>
        <w:t>e</w:t>
      </w:r>
      <w:r>
        <w:rPr>
          <w:sz w:val="24"/>
          <w:szCs w:val="24"/>
        </w:rPr>
        <w:t>ntang</w:t>
      </w:r>
      <w:r>
        <w:rPr>
          <w:spacing w:val="-10"/>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stok</w:t>
      </w:r>
      <w:r>
        <w:rPr>
          <w:spacing w:val="-6"/>
          <w:sz w:val="24"/>
          <w:szCs w:val="24"/>
        </w:rPr>
        <w:t xml:space="preserve"> </w:t>
      </w:r>
      <w:r>
        <w:rPr>
          <w:sz w:val="24"/>
          <w:szCs w:val="24"/>
        </w:rPr>
        <w:t>b</w:t>
      </w:r>
      <w:r>
        <w:rPr>
          <w:spacing w:val="-1"/>
          <w:sz w:val="24"/>
          <w:szCs w:val="24"/>
        </w:rPr>
        <w:t>ara</w:t>
      </w:r>
      <w:r>
        <w:rPr>
          <w:spacing w:val="2"/>
          <w:sz w:val="24"/>
          <w:szCs w:val="24"/>
        </w:rPr>
        <w:t>n</w:t>
      </w:r>
      <w:r>
        <w:rPr>
          <w:sz w:val="24"/>
          <w:szCs w:val="24"/>
        </w:rPr>
        <w:t>g</w:t>
      </w:r>
      <w:r>
        <w:rPr>
          <w:spacing w:val="-9"/>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10"/>
          <w:sz w:val="24"/>
          <w:szCs w:val="24"/>
        </w:rPr>
        <w:t xml:space="preserve"> </w:t>
      </w:r>
      <w:r>
        <w:rPr>
          <w:sz w:val="24"/>
          <w:szCs w:val="24"/>
        </w:rPr>
        <w:t>p</w:t>
      </w:r>
      <w:r>
        <w:rPr>
          <w:spacing w:val="-1"/>
          <w:sz w:val="24"/>
          <w:szCs w:val="24"/>
        </w:rPr>
        <w:t>er</w:t>
      </w:r>
      <w:r>
        <w:rPr>
          <w:spacing w:val="3"/>
          <w:sz w:val="24"/>
          <w:szCs w:val="24"/>
        </w:rPr>
        <w:t>s</w:t>
      </w:r>
      <w:r>
        <w:rPr>
          <w:spacing w:val="-1"/>
          <w:sz w:val="24"/>
          <w:szCs w:val="24"/>
        </w:rPr>
        <w:t>e</w:t>
      </w:r>
      <w:r>
        <w:rPr>
          <w:sz w:val="24"/>
          <w:szCs w:val="24"/>
        </w:rPr>
        <w:t>dia</w:t>
      </w:r>
      <w:r>
        <w:rPr>
          <w:spacing w:val="-1"/>
          <w:sz w:val="24"/>
          <w:szCs w:val="24"/>
        </w:rPr>
        <w:t>a</w:t>
      </w:r>
      <w:r>
        <w:rPr>
          <w:sz w:val="24"/>
          <w:szCs w:val="24"/>
        </w:rPr>
        <w:t>n</w:t>
      </w:r>
      <w:r>
        <w:rPr>
          <w:spacing w:val="-7"/>
          <w:sz w:val="24"/>
          <w:szCs w:val="24"/>
        </w:rPr>
        <w:t xml:space="preserve"> </w:t>
      </w:r>
      <w:r>
        <w:rPr>
          <w:sz w:val="24"/>
          <w:szCs w:val="24"/>
        </w:rPr>
        <w:t>b</w:t>
      </w:r>
      <w:r>
        <w:rPr>
          <w:spacing w:val="1"/>
          <w:sz w:val="24"/>
          <w:szCs w:val="24"/>
        </w:rPr>
        <w:t>a</w:t>
      </w:r>
      <w:r>
        <w:rPr>
          <w:spacing w:val="-1"/>
          <w:sz w:val="24"/>
          <w:szCs w:val="24"/>
        </w:rPr>
        <w:t>ra</w:t>
      </w:r>
      <w:r>
        <w:rPr>
          <w:spacing w:val="2"/>
          <w:sz w:val="24"/>
          <w:szCs w:val="24"/>
        </w:rPr>
        <w:t>n</w:t>
      </w:r>
      <w:r>
        <w:rPr>
          <w:sz w:val="24"/>
          <w:szCs w:val="24"/>
        </w:rPr>
        <w:t xml:space="preserve">g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7"/>
          <w:sz w:val="24"/>
          <w:szCs w:val="24"/>
        </w:rPr>
        <w:t xml:space="preserve"> </w:t>
      </w:r>
      <w:r>
        <w:rPr>
          <w:sz w:val="24"/>
          <w:szCs w:val="24"/>
        </w:rPr>
        <w:t>di</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un</w:t>
      </w:r>
      <w:r>
        <w:rPr>
          <w:spacing w:val="5"/>
          <w:sz w:val="24"/>
          <w:szCs w:val="24"/>
        </w:rPr>
        <w:t>t</w:t>
      </w:r>
      <w:r>
        <w:rPr>
          <w:sz w:val="24"/>
          <w:szCs w:val="24"/>
        </w:rPr>
        <w:t>uk</w:t>
      </w:r>
      <w:r>
        <w:rPr>
          <w:spacing w:val="-7"/>
          <w:sz w:val="24"/>
          <w:szCs w:val="24"/>
        </w:rPr>
        <w:t xml:space="preserve"> </w:t>
      </w:r>
      <w:r>
        <w:rPr>
          <w:sz w:val="24"/>
          <w:szCs w:val="24"/>
        </w:rPr>
        <w:t>memb</w:t>
      </w:r>
      <w:r>
        <w:rPr>
          <w:spacing w:val="-1"/>
          <w:sz w:val="24"/>
          <w:szCs w:val="24"/>
        </w:rPr>
        <w:t>a</w:t>
      </w:r>
      <w:r>
        <w:rPr>
          <w:sz w:val="24"/>
          <w:szCs w:val="24"/>
        </w:rPr>
        <w:t>ntu</w:t>
      </w:r>
      <w:r>
        <w:rPr>
          <w:spacing w:val="-7"/>
          <w:sz w:val="24"/>
          <w:szCs w:val="24"/>
        </w:rPr>
        <w:t xml:space="preserve"> </w:t>
      </w:r>
      <w:r>
        <w:rPr>
          <w:sz w:val="24"/>
          <w:szCs w:val="24"/>
        </w:rPr>
        <w:t>pros</w:t>
      </w:r>
      <w:r>
        <w:rPr>
          <w:spacing w:val="-1"/>
          <w:sz w:val="24"/>
          <w:szCs w:val="24"/>
        </w:rPr>
        <w:t>e</w:t>
      </w:r>
      <w:r>
        <w:rPr>
          <w:sz w:val="24"/>
          <w:szCs w:val="24"/>
        </w:rPr>
        <w:t>s</w:t>
      </w:r>
      <w:r>
        <w:rPr>
          <w:spacing w:val="-7"/>
          <w:sz w:val="24"/>
          <w:szCs w:val="24"/>
        </w:rPr>
        <w:t xml:space="preserve"> </w:t>
      </w:r>
      <w:r>
        <w:rPr>
          <w:sz w:val="24"/>
          <w:szCs w:val="24"/>
        </w:rPr>
        <w:t>bis</w:t>
      </w:r>
      <w:r>
        <w:rPr>
          <w:spacing w:val="-1"/>
          <w:sz w:val="24"/>
          <w:szCs w:val="24"/>
        </w:rPr>
        <w:t>n</w:t>
      </w:r>
      <w:r>
        <w:rPr>
          <w:sz w:val="24"/>
          <w:szCs w:val="24"/>
        </w:rPr>
        <w:t>is,</w:t>
      </w:r>
      <w:r>
        <w:rPr>
          <w:spacing w:val="-7"/>
          <w:sz w:val="24"/>
          <w:szCs w:val="24"/>
        </w:rPr>
        <w:t xml:space="preserve"> </w:t>
      </w:r>
      <w:r>
        <w:rPr>
          <w:sz w:val="24"/>
          <w:szCs w:val="24"/>
        </w:rPr>
        <w:t>pro</w:t>
      </w:r>
      <w:r>
        <w:rPr>
          <w:spacing w:val="-1"/>
          <w:sz w:val="24"/>
          <w:szCs w:val="24"/>
        </w:rPr>
        <w:t>d</w:t>
      </w:r>
      <w:r>
        <w:rPr>
          <w:sz w:val="24"/>
          <w:szCs w:val="24"/>
        </w:rPr>
        <w:t>uktivit</w:t>
      </w:r>
      <w:r>
        <w:rPr>
          <w:spacing w:val="-1"/>
          <w:sz w:val="24"/>
          <w:szCs w:val="24"/>
        </w:rPr>
        <w:t>a</w:t>
      </w:r>
      <w:r>
        <w:rPr>
          <w:sz w:val="24"/>
          <w:szCs w:val="24"/>
        </w:rPr>
        <w:t>s</w:t>
      </w:r>
      <w:r>
        <w:rPr>
          <w:spacing w:val="-7"/>
          <w:sz w:val="24"/>
          <w:szCs w:val="24"/>
        </w:rPr>
        <w:t xml:space="preserve"> </w:t>
      </w:r>
      <w:r>
        <w:rPr>
          <w:sz w:val="24"/>
          <w:szCs w:val="24"/>
        </w:rPr>
        <w:t>p</w:t>
      </w:r>
      <w:r>
        <w:rPr>
          <w:spacing w:val="-1"/>
          <w:sz w:val="24"/>
          <w:szCs w:val="24"/>
        </w:rPr>
        <w:t>a</w:t>
      </w:r>
      <w:r>
        <w:rPr>
          <w:sz w:val="24"/>
          <w:szCs w:val="24"/>
        </w:rPr>
        <w:t>da 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 xml:space="preserve">n </w:t>
      </w:r>
      <w:r>
        <w:rPr>
          <w:spacing w:val="-1"/>
          <w:sz w:val="24"/>
          <w:szCs w:val="24"/>
        </w:rPr>
        <w:t>(</w:t>
      </w:r>
      <w:r>
        <w:rPr>
          <w:sz w:val="24"/>
          <w:szCs w:val="24"/>
        </w:rPr>
        <w:t>Guslan</w:t>
      </w:r>
      <w:r>
        <w:rPr>
          <w:spacing w:val="2"/>
          <w:sz w:val="24"/>
          <w:szCs w:val="24"/>
        </w:rPr>
        <w:t xml:space="preserve"> </w:t>
      </w:r>
      <w:r>
        <w:rPr>
          <w:sz w:val="24"/>
          <w:szCs w:val="24"/>
        </w:rPr>
        <w:t>&amp;</w:t>
      </w:r>
      <w:r>
        <w:rPr>
          <w:spacing w:val="-2"/>
          <w:sz w:val="24"/>
          <w:szCs w:val="24"/>
        </w:rPr>
        <w:t xml:space="preserve"> </w:t>
      </w:r>
      <w:r>
        <w:rPr>
          <w:spacing w:val="6"/>
          <w:sz w:val="24"/>
          <w:szCs w:val="24"/>
        </w:rPr>
        <w:t>R</w:t>
      </w:r>
      <w:r>
        <w:rPr>
          <w:sz w:val="24"/>
          <w:szCs w:val="24"/>
        </w:rPr>
        <w:t>odianto, 2019</w:t>
      </w:r>
      <w:r>
        <w:rPr>
          <w:spacing w:val="-1"/>
          <w:sz w:val="24"/>
          <w:szCs w:val="24"/>
        </w:rPr>
        <w:t>)</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2029" w:right="77" w:firstLine="720"/>
        <w:jc w:val="both"/>
        <w:rPr>
          <w:sz w:val="24"/>
          <w:szCs w:val="24"/>
        </w:rPr>
      </w:pPr>
      <w:r>
        <w:rPr>
          <w:spacing w:val="-2"/>
          <w:sz w:val="24"/>
          <w:szCs w:val="24"/>
        </w:rPr>
        <w:t>B</w:t>
      </w:r>
      <w:r>
        <w:rPr>
          <w:spacing w:val="-1"/>
          <w:sz w:val="24"/>
          <w:szCs w:val="24"/>
        </w:rPr>
        <w:t>er</w:t>
      </w:r>
      <w:r>
        <w:rPr>
          <w:spacing w:val="2"/>
          <w:sz w:val="24"/>
          <w:szCs w:val="24"/>
        </w:rPr>
        <w:t>d</w:t>
      </w:r>
      <w:r>
        <w:rPr>
          <w:spacing w:val="-3"/>
          <w:sz w:val="24"/>
          <w:szCs w:val="24"/>
        </w:rPr>
        <w:t>a</w:t>
      </w:r>
      <w:r>
        <w:rPr>
          <w:sz w:val="24"/>
          <w:szCs w:val="24"/>
        </w:rPr>
        <w:t>s</w:t>
      </w:r>
      <w:r>
        <w:rPr>
          <w:spacing w:val="-1"/>
          <w:sz w:val="24"/>
          <w:szCs w:val="24"/>
        </w:rPr>
        <w:t>ar</w:t>
      </w:r>
      <w:r>
        <w:rPr>
          <w:sz w:val="24"/>
          <w:szCs w:val="24"/>
        </w:rPr>
        <w:t>k</w:t>
      </w:r>
      <w:r>
        <w:rPr>
          <w:spacing w:val="-1"/>
          <w:sz w:val="24"/>
          <w:szCs w:val="24"/>
        </w:rPr>
        <w:t>a</w:t>
      </w:r>
      <w:r>
        <w:rPr>
          <w:sz w:val="24"/>
          <w:szCs w:val="24"/>
        </w:rPr>
        <w:t>n</w:t>
      </w:r>
      <w:r>
        <w:rPr>
          <w:spacing w:val="6"/>
          <w:sz w:val="24"/>
          <w:szCs w:val="24"/>
        </w:rPr>
        <w:t xml:space="preserve"> </w:t>
      </w:r>
      <w:r>
        <w:rPr>
          <w:sz w:val="24"/>
          <w:szCs w:val="24"/>
        </w:rPr>
        <w:t>p</w:t>
      </w:r>
      <w:r>
        <w:rPr>
          <w:spacing w:val="-1"/>
          <w:sz w:val="24"/>
          <w:szCs w:val="24"/>
        </w:rPr>
        <w:t>e</w:t>
      </w:r>
      <w:r>
        <w:rPr>
          <w:sz w:val="24"/>
          <w:szCs w:val="24"/>
        </w:rPr>
        <w:t>n</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6"/>
          <w:sz w:val="24"/>
          <w:szCs w:val="24"/>
        </w:rPr>
        <w:t xml:space="preserve"> </w:t>
      </w:r>
      <w:r>
        <w:rPr>
          <w:spacing w:val="-1"/>
          <w:sz w:val="24"/>
          <w:szCs w:val="24"/>
        </w:rPr>
        <w:t>a</w:t>
      </w:r>
      <w:r>
        <w:rPr>
          <w:sz w:val="24"/>
          <w:szCs w:val="24"/>
        </w:rPr>
        <w:t>hli</w:t>
      </w:r>
      <w:r>
        <w:rPr>
          <w:spacing w:val="7"/>
          <w:sz w:val="24"/>
          <w:szCs w:val="24"/>
        </w:rPr>
        <w:t xml:space="preserve"> </w:t>
      </w:r>
      <w:r>
        <w:rPr>
          <w:sz w:val="24"/>
          <w:szCs w:val="24"/>
        </w:rPr>
        <w:t>diat</w:t>
      </w:r>
      <w:r>
        <w:rPr>
          <w:spacing w:val="-1"/>
          <w:sz w:val="24"/>
          <w:szCs w:val="24"/>
        </w:rPr>
        <w:t>a</w:t>
      </w:r>
      <w:r>
        <w:rPr>
          <w:sz w:val="24"/>
          <w:szCs w:val="24"/>
        </w:rPr>
        <w:t>s,</w:t>
      </w:r>
      <w:r>
        <w:rPr>
          <w:spacing w:val="4"/>
          <w:sz w:val="24"/>
          <w:szCs w:val="24"/>
        </w:rPr>
        <w:t xml:space="preserve"> </w:t>
      </w:r>
      <w:r>
        <w:rPr>
          <w:sz w:val="24"/>
          <w:szCs w:val="24"/>
        </w:rPr>
        <w:t xml:space="preserve">maka </w:t>
      </w:r>
      <w:r>
        <w:rPr>
          <w:spacing w:val="1"/>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6"/>
          <w:sz w:val="24"/>
          <w:szCs w:val="24"/>
        </w:rPr>
        <w:t xml:space="preserve"> </w:t>
      </w:r>
      <w:r>
        <w:rPr>
          <w:spacing w:val="-2"/>
          <w:sz w:val="24"/>
          <w:szCs w:val="24"/>
        </w:rPr>
        <w:t>d</w:t>
      </w:r>
      <w:r>
        <w:rPr>
          <w:sz w:val="24"/>
          <w:szCs w:val="24"/>
        </w:rPr>
        <w:t>i</w:t>
      </w:r>
      <w:r>
        <w:rPr>
          <w:spacing w:val="1"/>
          <w:sz w:val="24"/>
          <w:szCs w:val="24"/>
        </w:rPr>
        <w:t>s</w:t>
      </w:r>
      <w:r>
        <w:rPr>
          <w:sz w:val="24"/>
          <w:szCs w:val="24"/>
        </w:rPr>
        <w:t>impulk</w:t>
      </w:r>
      <w:r>
        <w:rPr>
          <w:spacing w:val="-1"/>
          <w:sz w:val="24"/>
          <w:szCs w:val="24"/>
        </w:rPr>
        <w:t>a</w:t>
      </w:r>
      <w:r>
        <w:rPr>
          <w:sz w:val="24"/>
          <w:szCs w:val="24"/>
        </w:rPr>
        <w:t>n b</w:t>
      </w:r>
      <w:r>
        <w:rPr>
          <w:spacing w:val="-1"/>
          <w:sz w:val="24"/>
          <w:szCs w:val="24"/>
        </w:rPr>
        <w:t>a</w:t>
      </w:r>
      <w:r>
        <w:rPr>
          <w:sz w:val="24"/>
          <w:szCs w:val="24"/>
        </w:rPr>
        <w:t>hwa invento</w:t>
      </w:r>
      <w:r>
        <w:rPr>
          <w:spacing w:val="2"/>
          <w:sz w:val="24"/>
          <w:szCs w:val="24"/>
        </w:rPr>
        <w:t>r</w:t>
      </w:r>
      <w:r>
        <w:rPr>
          <w:sz w:val="24"/>
          <w:szCs w:val="24"/>
        </w:rPr>
        <w:t>y</w:t>
      </w:r>
      <w:r>
        <w:rPr>
          <w:spacing w:val="2"/>
          <w:sz w:val="24"/>
          <w:szCs w:val="24"/>
        </w:rPr>
        <w:t xml:space="preserve"> </w:t>
      </w:r>
      <w:r>
        <w:rPr>
          <w:spacing w:val="1"/>
          <w:sz w:val="24"/>
          <w:szCs w:val="24"/>
        </w:rPr>
        <w:t>a</w:t>
      </w:r>
      <w:r>
        <w:rPr>
          <w:spacing w:val="-1"/>
          <w:sz w:val="24"/>
          <w:szCs w:val="24"/>
        </w:rPr>
        <w:t>r</w:t>
      </w:r>
      <w:r>
        <w:rPr>
          <w:spacing w:val="1"/>
          <w:sz w:val="24"/>
          <w:szCs w:val="24"/>
        </w:rPr>
        <w:t>s</w:t>
      </w:r>
      <w:r>
        <w:rPr>
          <w:sz w:val="24"/>
          <w:szCs w:val="24"/>
        </w:rPr>
        <w:t>ip</w:t>
      </w:r>
      <w:r>
        <w:rPr>
          <w:spacing w:val="4"/>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4"/>
          <w:sz w:val="24"/>
          <w:szCs w:val="24"/>
        </w:rPr>
        <w:t xml:space="preserve"> </w:t>
      </w:r>
      <w:r>
        <w:rPr>
          <w:sz w:val="24"/>
          <w:szCs w:val="24"/>
        </w:rPr>
        <w:t>dokumen</w:t>
      </w:r>
      <w:r>
        <w:rPr>
          <w:spacing w:val="1"/>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z w:val="24"/>
          <w:szCs w:val="24"/>
        </w:rPr>
        <w:t>ah</w:t>
      </w:r>
      <w:r>
        <w:rPr>
          <w:spacing w:val="4"/>
          <w:sz w:val="24"/>
          <w:szCs w:val="24"/>
        </w:rPr>
        <w:t xml:space="preserve"> </w:t>
      </w:r>
      <w:r>
        <w:rPr>
          <w:spacing w:val="-1"/>
          <w:sz w:val="24"/>
          <w:szCs w:val="24"/>
        </w:rPr>
        <w:t>r</w:t>
      </w:r>
      <w:r>
        <w:rPr>
          <w:spacing w:val="-3"/>
          <w:sz w:val="24"/>
          <w:szCs w:val="24"/>
        </w:rPr>
        <w:t>e</w:t>
      </w:r>
      <w:r>
        <w:rPr>
          <w:spacing w:val="5"/>
          <w:sz w:val="24"/>
          <w:szCs w:val="24"/>
        </w:rPr>
        <w:t>k</w:t>
      </w:r>
      <w:r>
        <w:rPr>
          <w:spacing w:val="-1"/>
          <w:sz w:val="24"/>
          <w:szCs w:val="24"/>
        </w:rPr>
        <w:t>a</w:t>
      </w:r>
      <w:r>
        <w:rPr>
          <w:sz w:val="24"/>
          <w:szCs w:val="24"/>
        </w:rPr>
        <w:t>man</w:t>
      </w:r>
      <w:r>
        <w:rPr>
          <w:spacing w:val="1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dibuat oleh s</w:t>
      </w:r>
      <w:r>
        <w:rPr>
          <w:spacing w:val="-1"/>
          <w:sz w:val="24"/>
          <w:szCs w:val="24"/>
        </w:rPr>
        <w:t>e</w:t>
      </w:r>
      <w:r>
        <w:rPr>
          <w:sz w:val="24"/>
          <w:szCs w:val="24"/>
        </w:rPr>
        <w:t>ti</w:t>
      </w:r>
      <w:r>
        <w:rPr>
          <w:spacing w:val="-1"/>
          <w:sz w:val="24"/>
          <w:szCs w:val="24"/>
        </w:rPr>
        <w:t>a</w:t>
      </w:r>
      <w:r>
        <w:rPr>
          <w:sz w:val="24"/>
          <w:szCs w:val="24"/>
        </w:rPr>
        <w:t>p lemb</w:t>
      </w:r>
      <w:r>
        <w:rPr>
          <w:spacing w:val="-1"/>
          <w:sz w:val="24"/>
          <w:szCs w:val="24"/>
        </w:rPr>
        <w:t>a</w:t>
      </w:r>
      <w:r>
        <w:rPr>
          <w:spacing w:val="2"/>
          <w:sz w:val="24"/>
          <w:szCs w:val="24"/>
        </w:rPr>
        <w:t>g</w:t>
      </w:r>
      <w:r>
        <w:rPr>
          <w:sz w:val="24"/>
          <w:szCs w:val="24"/>
        </w:rPr>
        <w:t>a</w:t>
      </w:r>
      <w:r>
        <w:rPr>
          <w:spacing w:val="4"/>
          <w:sz w:val="24"/>
          <w:szCs w:val="24"/>
        </w:rPr>
        <w:t xml:space="preserve"> </w:t>
      </w:r>
      <w:r>
        <w:rPr>
          <w:spacing w:val="-1"/>
          <w:sz w:val="24"/>
          <w:szCs w:val="24"/>
        </w:rPr>
        <w:t>a</w:t>
      </w:r>
      <w:r>
        <w:rPr>
          <w:sz w:val="24"/>
          <w:szCs w:val="24"/>
        </w:rPr>
        <w:t>tau o</w:t>
      </w:r>
      <w:r>
        <w:rPr>
          <w:spacing w:val="2"/>
          <w:sz w:val="24"/>
          <w:szCs w:val="24"/>
        </w:rPr>
        <w:t>r</w:t>
      </w:r>
      <w:r>
        <w:rPr>
          <w:spacing w:val="-2"/>
          <w:sz w:val="24"/>
          <w:szCs w:val="24"/>
        </w:rPr>
        <w:t>g</w:t>
      </w:r>
      <w:r>
        <w:rPr>
          <w:spacing w:val="-1"/>
          <w:sz w:val="24"/>
          <w:szCs w:val="24"/>
        </w:rPr>
        <w:t>a</w:t>
      </w:r>
      <w:r>
        <w:rPr>
          <w:sz w:val="24"/>
          <w:szCs w:val="24"/>
        </w:rPr>
        <w:t>nisasi</w:t>
      </w:r>
      <w:r>
        <w:rPr>
          <w:spacing w:val="1"/>
          <w:sz w:val="24"/>
          <w:szCs w:val="24"/>
        </w:rPr>
        <w:t xml:space="preserve"> </w:t>
      </w:r>
      <w:r>
        <w:rPr>
          <w:sz w:val="24"/>
          <w:szCs w:val="24"/>
        </w:rPr>
        <w:t>b</w:t>
      </w:r>
      <w:r>
        <w:rPr>
          <w:spacing w:val="-1"/>
          <w:sz w:val="24"/>
          <w:szCs w:val="24"/>
        </w:rPr>
        <w:t>a</w:t>
      </w:r>
      <w:r>
        <w:rPr>
          <w:spacing w:val="5"/>
          <w:sz w:val="24"/>
          <w:szCs w:val="24"/>
        </w:rPr>
        <w:t>i</w:t>
      </w:r>
      <w:r>
        <w:rPr>
          <w:sz w:val="24"/>
          <w:szCs w:val="24"/>
        </w:rPr>
        <w:t>k k</w:t>
      </w:r>
      <w:r>
        <w:rPr>
          <w:spacing w:val="-1"/>
          <w:sz w:val="24"/>
          <w:szCs w:val="24"/>
        </w:rPr>
        <w:t>e</w:t>
      </w:r>
      <w:r>
        <w:rPr>
          <w:sz w:val="24"/>
          <w:szCs w:val="24"/>
        </w:rPr>
        <w:t xml:space="preserve">lompok </w:t>
      </w:r>
      <w:r>
        <w:rPr>
          <w:spacing w:val="-1"/>
          <w:sz w:val="24"/>
          <w:szCs w:val="24"/>
        </w:rPr>
        <w:t>a</w:t>
      </w:r>
      <w:r>
        <w:rPr>
          <w:sz w:val="24"/>
          <w:szCs w:val="24"/>
        </w:rPr>
        <w:t>t</w:t>
      </w:r>
      <w:r>
        <w:rPr>
          <w:spacing w:val="2"/>
          <w:sz w:val="24"/>
          <w:szCs w:val="24"/>
        </w:rPr>
        <w:t>a</w:t>
      </w:r>
      <w:r>
        <w:rPr>
          <w:sz w:val="24"/>
          <w:szCs w:val="24"/>
        </w:rPr>
        <w:t>u p</w:t>
      </w:r>
      <w:r>
        <w:rPr>
          <w:spacing w:val="-1"/>
          <w:sz w:val="24"/>
          <w:szCs w:val="24"/>
        </w:rPr>
        <w:t>er</w:t>
      </w:r>
      <w:r>
        <w:rPr>
          <w:sz w:val="24"/>
          <w:szCs w:val="24"/>
        </w:rPr>
        <w:t>s</w:t>
      </w:r>
      <w:r>
        <w:rPr>
          <w:spacing w:val="-1"/>
          <w:sz w:val="24"/>
          <w:szCs w:val="24"/>
        </w:rPr>
        <w:t>e</w:t>
      </w:r>
      <w:r>
        <w:rPr>
          <w:sz w:val="24"/>
          <w:szCs w:val="24"/>
        </w:rPr>
        <w:t>o</w:t>
      </w:r>
      <w:r>
        <w:rPr>
          <w:spacing w:val="-1"/>
          <w:sz w:val="24"/>
          <w:szCs w:val="24"/>
        </w:rPr>
        <w:t>ra</w:t>
      </w:r>
      <w:r>
        <w:rPr>
          <w:spacing w:val="2"/>
          <w:sz w:val="24"/>
          <w:szCs w:val="24"/>
        </w:rPr>
        <w:t>n</w:t>
      </w:r>
      <w:r>
        <w:rPr>
          <w:spacing w:val="-2"/>
          <w:sz w:val="24"/>
          <w:szCs w:val="24"/>
        </w:rPr>
        <w:t>g</w:t>
      </w:r>
      <w:r>
        <w:rPr>
          <w:spacing w:val="-1"/>
          <w:sz w:val="24"/>
          <w:szCs w:val="24"/>
        </w:rPr>
        <w:t>a</w:t>
      </w:r>
      <w:r>
        <w:rPr>
          <w:sz w:val="24"/>
          <w:szCs w:val="24"/>
        </w:rPr>
        <w:t>n, lemb</w:t>
      </w:r>
      <w:r>
        <w:rPr>
          <w:spacing w:val="2"/>
          <w:sz w:val="24"/>
          <w:szCs w:val="24"/>
        </w:rPr>
        <w:t>a</w:t>
      </w:r>
      <w:r>
        <w:rPr>
          <w:sz w:val="24"/>
          <w:szCs w:val="24"/>
        </w:rPr>
        <w:t>ga</w:t>
      </w:r>
      <w:r>
        <w:rPr>
          <w:spacing w:val="-1"/>
          <w:sz w:val="24"/>
          <w:szCs w:val="24"/>
        </w:rPr>
        <w:t xml:space="preserve"> </w:t>
      </w:r>
      <w:r>
        <w:rPr>
          <w:spacing w:val="2"/>
          <w:sz w:val="24"/>
          <w:szCs w:val="24"/>
        </w:rPr>
        <w:t>p</w:t>
      </w:r>
      <w:r>
        <w:rPr>
          <w:spacing w:val="-1"/>
          <w:sz w:val="24"/>
          <w:szCs w:val="24"/>
        </w:rPr>
        <w:t>e</w:t>
      </w:r>
      <w:r>
        <w:rPr>
          <w:sz w:val="24"/>
          <w:szCs w:val="24"/>
        </w:rPr>
        <w:t>m</w:t>
      </w:r>
      <w:r>
        <w:rPr>
          <w:spacing w:val="-1"/>
          <w:sz w:val="24"/>
          <w:szCs w:val="24"/>
        </w:rPr>
        <w:t>er</w:t>
      </w:r>
      <w:r>
        <w:rPr>
          <w:sz w:val="24"/>
          <w:szCs w:val="24"/>
        </w:rPr>
        <w:t>int</w:t>
      </w:r>
      <w:r>
        <w:rPr>
          <w:spacing w:val="-1"/>
          <w:sz w:val="24"/>
          <w:szCs w:val="24"/>
        </w:rPr>
        <w:t>a</w:t>
      </w:r>
      <w:r>
        <w:rPr>
          <w:sz w:val="24"/>
          <w:szCs w:val="24"/>
        </w:rPr>
        <w:t>h</w:t>
      </w:r>
      <w:r>
        <w:rPr>
          <w:spacing w:val="-1"/>
          <w:sz w:val="24"/>
          <w:szCs w:val="24"/>
        </w:rPr>
        <w:t>a</w:t>
      </w:r>
      <w:r>
        <w:rPr>
          <w:sz w:val="24"/>
          <w:szCs w:val="24"/>
        </w:rPr>
        <w:t xml:space="preserve">n maupun </w:t>
      </w:r>
      <w:r>
        <w:rPr>
          <w:spacing w:val="3"/>
          <w:sz w:val="24"/>
          <w:szCs w:val="24"/>
        </w:rPr>
        <w:t>s</w:t>
      </w:r>
      <w:r>
        <w:rPr>
          <w:sz w:val="24"/>
          <w:szCs w:val="24"/>
        </w:rPr>
        <w:t>w</w:t>
      </w:r>
      <w:r>
        <w:rPr>
          <w:spacing w:val="1"/>
          <w:sz w:val="24"/>
          <w:szCs w:val="24"/>
        </w:rPr>
        <w:t>a</w:t>
      </w:r>
      <w:r>
        <w:rPr>
          <w:sz w:val="24"/>
          <w:szCs w:val="24"/>
        </w:rPr>
        <w:t>sta.</w:t>
      </w:r>
    </w:p>
    <w:p w:rsidR="0047694C" w:rsidRDefault="00000000">
      <w:pPr>
        <w:spacing w:before="69"/>
        <w:ind w:left="1308"/>
        <w:rPr>
          <w:sz w:val="24"/>
          <w:szCs w:val="24"/>
        </w:rPr>
      </w:pPr>
      <w:r>
        <w:rPr>
          <w:b/>
          <w:sz w:val="24"/>
          <w:szCs w:val="24"/>
        </w:rPr>
        <w:t>2.3.5</w:t>
      </w:r>
      <w:r>
        <w:rPr>
          <w:b/>
          <w:spacing w:val="8"/>
          <w:sz w:val="24"/>
          <w:szCs w:val="24"/>
        </w:rPr>
        <w:t xml:space="preserve"> </w:t>
      </w:r>
      <w:r>
        <w:rPr>
          <w:b/>
          <w:spacing w:val="1"/>
          <w:sz w:val="24"/>
          <w:szCs w:val="24"/>
        </w:rPr>
        <w:t>Sp</w:t>
      </w:r>
      <w:r>
        <w:rPr>
          <w:b/>
          <w:sz w:val="24"/>
          <w:szCs w:val="24"/>
        </w:rPr>
        <w:t>a</w:t>
      </w:r>
      <w:r>
        <w:rPr>
          <w:b/>
          <w:spacing w:val="-1"/>
          <w:sz w:val="24"/>
          <w:szCs w:val="24"/>
        </w:rPr>
        <w:t>re</w:t>
      </w:r>
      <w:r>
        <w:rPr>
          <w:b/>
          <w:spacing w:val="1"/>
          <w:sz w:val="24"/>
          <w:szCs w:val="24"/>
        </w:rPr>
        <w:t>p</w:t>
      </w:r>
      <w:r>
        <w:rPr>
          <w:b/>
          <w:sz w:val="24"/>
          <w:szCs w:val="24"/>
        </w:rPr>
        <w:t>a</w:t>
      </w:r>
      <w:r>
        <w:rPr>
          <w:b/>
          <w:spacing w:val="-1"/>
          <w:sz w:val="24"/>
          <w:szCs w:val="24"/>
        </w:rPr>
        <w:t>r</w:t>
      </w:r>
      <w:r>
        <w:rPr>
          <w:b/>
          <w:sz w:val="24"/>
          <w:szCs w:val="24"/>
        </w:rPr>
        <w:t>t</w:t>
      </w:r>
    </w:p>
    <w:p w:rsidR="0047694C" w:rsidRDefault="0047694C">
      <w:pPr>
        <w:spacing w:before="11" w:line="260" w:lineRule="exact"/>
        <w:rPr>
          <w:sz w:val="26"/>
          <w:szCs w:val="26"/>
        </w:rPr>
      </w:pPr>
    </w:p>
    <w:p w:rsidR="0047694C" w:rsidRDefault="00000000">
      <w:pPr>
        <w:spacing w:line="479" w:lineRule="auto"/>
        <w:ind w:left="1308" w:right="73" w:firstLine="721"/>
        <w:jc w:val="both"/>
        <w:rPr>
          <w:sz w:val="24"/>
          <w:szCs w:val="24"/>
        </w:rPr>
      </w:pPr>
      <w:r>
        <w:rPr>
          <w:sz w:val="24"/>
          <w:szCs w:val="24"/>
        </w:rPr>
        <w:t>M</w:t>
      </w:r>
      <w:r>
        <w:rPr>
          <w:spacing w:val="-1"/>
          <w:sz w:val="24"/>
          <w:szCs w:val="24"/>
        </w:rPr>
        <w:t>e</w:t>
      </w:r>
      <w:r>
        <w:rPr>
          <w:sz w:val="24"/>
          <w:szCs w:val="24"/>
        </w:rPr>
        <w:t xml:space="preserve">nurut  </w:t>
      </w:r>
      <w:r>
        <w:rPr>
          <w:spacing w:val="-8"/>
          <w:sz w:val="24"/>
          <w:szCs w:val="24"/>
        </w:rPr>
        <w:t>I</w:t>
      </w:r>
      <w:r>
        <w:rPr>
          <w:sz w:val="24"/>
          <w:szCs w:val="24"/>
        </w:rPr>
        <w:t>n</w:t>
      </w:r>
      <w:r>
        <w:rPr>
          <w:spacing w:val="2"/>
          <w:sz w:val="24"/>
          <w:szCs w:val="24"/>
        </w:rPr>
        <w:t>d</w:t>
      </w:r>
      <w:r>
        <w:rPr>
          <w:spacing w:val="-1"/>
          <w:sz w:val="24"/>
          <w:szCs w:val="24"/>
        </w:rPr>
        <w:t>ra</w:t>
      </w:r>
      <w:r>
        <w:rPr>
          <w:sz w:val="24"/>
          <w:szCs w:val="24"/>
        </w:rPr>
        <w:t>jit</w:t>
      </w:r>
      <w:r>
        <w:rPr>
          <w:spacing w:val="56"/>
          <w:sz w:val="24"/>
          <w:szCs w:val="24"/>
        </w:rPr>
        <w:t xml:space="preserve"> </w:t>
      </w:r>
      <w:r>
        <w:rPr>
          <w:sz w:val="24"/>
          <w:szCs w:val="24"/>
        </w:rPr>
        <w:t>(2019</w:t>
      </w:r>
      <w:r>
        <w:rPr>
          <w:spacing w:val="3"/>
          <w:sz w:val="24"/>
          <w:szCs w:val="24"/>
        </w:rPr>
        <w:t>:</w:t>
      </w:r>
      <w:r>
        <w:rPr>
          <w:sz w:val="24"/>
          <w:szCs w:val="24"/>
        </w:rPr>
        <w:t>80),</w:t>
      </w:r>
      <w:r>
        <w:rPr>
          <w:spacing w:val="52"/>
          <w:sz w:val="24"/>
          <w:szCs w:val="24"/>
        </w:rPr>
        <w:t xml:space="preserve"> </w:t>
      </w:r>
      <w:r>
        <w:rPr>
          <w:i/>
          <w:sz w:val="24"/>
          <w:szCs w:val="24"/>
        </w:rPr>
        <w:t>Spar</w:t>
      </w:r>
      <w:r>
        <w:rPr>
          <w:i/>
          <w:spacing w:val="-1"/>
          <w:sz w:val="24"/>
          <w:szCs w:val="24"/>
        </w:rPr>
        <w:t>e</w:t>
      </w:r>
      <w:r>
        <w:rPr>
          <w:i/>
          <w:sz w:val="24"/>
          <w:szCs w:val="24"/>
        </w:rPr>
        <w:t>part</w:t>
      </w:r>
      <w:r>
        <w:rPr>
          <w:i/>
          <w:spacing w:val="56"/>
          <w:sz w:val="24"/>
          <w:szCs w:val="24"/>
        </w:rPr>
        <w:t xml:space="preserve"> </w:t>
      </w:r>
      <w:r>
        <w:rPr>
          <w:spacing w:val="-1"/>
          <w:sz w:val="24"/>
          <w:szCs w:val="24"/>
        </w:rPr>
        <w:t>a</w:t>
      </w:r>
      <w:r>
        <w:rPr>
          <w:spacing w:val="3"/>
          <w:sz w:val="24"/>
          <w:szCs w:val="24"/>
        </w:rPr>
        <w:t>d</w:t>
      </w:r>
      <w:r>
        <w:rPr>
          <w:spacing w:val="-1"/>
          <w:sz w:val="24"/>
          <w:szCs w:val="24"/>
        </w:rPr>
        <w:t>a</w:t>
      </w:r>
      <w:r>
        <w:rPr>
          <w:sz w:val="24"/>
          <w:szCs w:val="24"/>
        </w:rPr>
        <w:t>lah</w:t>
      </w:r>
      <w:r>
        <w:rPr>
          <w:spacing w:val="52"/>
          <w:sz w:val="24"/>
          <w:szCs w:val="24"/>
        </w:rPr>
        <w:t xml:space="preserve"> </w:t>
      </w:r>
      <w:r>
        <w:rPr>
          <w:spacing w:val="5"/>
          <w:sz w:val="24"/>
          <w:szCs w:val="24"/>
        </w:rPr>
        <w:t>s</w:t>
      </w:r>
      <w:r>
        <w:rPr>
          <w:sz w:val="24"/>
          <w:szCs w:val="24"/>
        </w:rPr>
        <w:t>u</w:t>
      </w:r>
      <w:r>
        <w:rPr>
          <w:spacing w:val="-1"/>
          <w:sz w:val="24"/>
          <w:szCs w:val="24"/>
        </w:rPr>
        <w:t>a</w:t>
      </w:r>
      <w:r>
        <w:rPr>
          <w:sz w:val="24"/>
          <w:szCs w:val="24"/>
        </w:rPr>
        <w:t>tu</w:t>
      </w:r>
      <w:r>
        <w:rPr>
          <w:spacing w:val="53"/>
          <w:sz w:val="24"/>
          <w:szCs w:val="24"/>
        </w:rPr>
        <w:t xml:space="preserve"> </w:t>
      </w:r>
      <w:r>
        <w:rPr>
          <w:sz w:val="24"/>
          <w:szCs w:val="24"/>
        </w:rPr>
        <w:t>b</w:t>
      </w:r>
      <w:r>
        <w:rPr>
          <w:spacing w:val="-1"/>
          <w:sz w:val="24"/>
          <w:szCs w:val="24"/>
        </w:rPr>
        <w:t>ara</w:t>
      </w:r>
      <w:r>
        <w:rPr>
          <w:spacing w:val="2"/>
          <w:sz w:val="24"/>
          <w:szCs w:val="24"/>
        </w:rPr>
        <w:t>n</w:t>
      </w:r>
      <w:r>
        <w:rPr>
          <w:sz w:val="24"/>
          <w:szCs w:val="24"/>
        </w:rPr>
        <w:t>g</w:t>
      </w:r>
      <w:r>
        <w:rPr>
          <w:spacing w:val="57"/>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t</w:t>
      </w:r>
      <w:r>
        <w:rPr>
          <w:spacing w:val="-1"/>
          <w:sz w:val="24"/>
          <w:szCs w:val="24"/>
        </w:rPr>
        <w:t>er</w:t>
      </w:r>
      <w:r>
        <w:rPr>
          <w:sz w:val="24"/>
          <w:szCs w:val="24"/>
        </w:rPr>
        <w:t>diri</w:t>
      </w:r>
      <w:r>
        <w:rPr>
          <w:spacing w:val="5"/>
          <w:sz w:val="24"/>
          <w:szCs w:val="24"/>
        </w:rPr>
        <w:t xml:space="preserve"> </w:t>
      </w:r>
      <w:r>
        <w:rPr>
          <w:sz w:val="24"/>
          <w:szCs w:val="24"/>
        </w:rPr>
        <w:t>d</w:t>
      </w:r>
      <w:r>
        <w:rPr>
          <w:spacing w:val="-1"/>
          <w:sz w:val="24"/>
          <w:szCs w:val="24"/>
        </w:rPr>
        <w:t>a</w:t>
      </w:r>
      <w:r>
        <w:rPr>
          <w:sz w:val="24"/>
          <w:szCs w:val="24"/>
        </w:rPr>
        <w:t>ri</w:t>
      </w:r>
      <w:r>
        <w:rPr>
          <w:spacing w:val="1"/>
          <w:sz w:val="24"/>
          <w:szCs w:val="24"/>
        </w:rPr>
        <w:t xml:space="preserve"> </w:t>
      </w:r>
      <w:r>
        <w:rPr>
          <w:sz w:val="24"/>
          <w:szCs w:val="24"/>
        </w:rPr>
        <w:t>b</w:t>
      </w:r>
      <w:r>
        <w:rPr>
          <w:spacing w:val="-1"/>
          <w:sz w:val="24"/>
          <w:szCs w:val="24"/>
        </w:rPr>
        <w:t>e</w:t>
      </w:r>
      <w:r>
        <w:rPr>
          <w:sz w:val="24"/>
          <w:szCs w:val="24"/>
        </w:rPr>
        <w:t>b</w:t>
      </w:r>
      <w:r>
        <w:rPr>
          <w:spacing w:val="-1"/>
          <w:sz w:val="24"/>
          <w:szCs w:val="24"/>
        </w:rPr>
        <w:t>er</w:t>
      </w:r>
      <w:r>
        <w:rPr>
          <w:spacing w:val="-3"/>
          <w:sz w:val="24"/>
          <w:szCs w:val="24"/>
        </w:rPr>
        <w:t>a</w:t>
      </w:r>
      <w:r>
        <w:rPr>
          <w:spacing w:val="5"/>
          <w:sz w:val="24"/>
          <w:szCs w:val="24"/>
        </w:rPr>
        <w:t>p</w:t>
      </w:r>
      <w:r>
        <w:rPr>
          <w:sz w:val="24"/>
          <w:szCs w:val="24"/>
        </w:rPr>
        <w:t xml:space="preserve">a </w:t>
      </w:r>
      <w:r>
        <w:rPr>
          <w:spacing w:val="2"/>
          <w:sz w:val="24"/>
          <w:szCs w:val="24"/>
        </w:rPr>
        <w:t>k</w:t>
      </w:r>
      <w:r>
        <w:rPr>
          <w:sz w:val="24"/>
          <w:szCs w:val="24"/>
        </w:rPr>
        <w:t>ompo</w:t>
      </w:r>
      <w:r>
        <w:rPr>
          <w:spacing w:val="1"/>
          <w:sz w:val="24"/>
          <w:szCs w:val="24"/>
        </w:rPr>
        <w:t>n</w:t>
      </w:r>
      <w:r>
        <w:rPr>
          <w:spacing w:val="-1"/>
          <w:sz w:val="24"/>
          <w:szCs w:val="24"/>
        </w:rPr>
        <w:t>e</w:t>
      </w:r>
      <w:r>
        <w:rPr>
          <w:sz w:val="24"/>
          <w:szCs w:val="24"/>
        </w:rPr>
        <w:t>n</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memb</w:t>
      </w:r>
      <w:r>
        <w:rPr>
          <w:spacing w:val="1"/>
          <w:sz w:val="24"/>
          <w:szCs w:val="24"/>
        </w:rPr>
        <w:t>e</w:t>
      </w:r>
      <w:r>
        <w:rPr>
          <w:sz w:val="24"/>
          <w:szCs w:val="24"/>
        </w:rPr>
        <w:t>ntuk</w:t>
      </w:r>
      <w:r>
        <w:rPr>
          <w:spacing w:val="5"/>
          <w:sz w:val="24"/>
          <w:szCs w:val="24"/>
        </w:rPr>
        <w:t xml:space="preserve"> </w:t>
      </w:r>
      <w:r>
        <w:rPr>
          <w:sz w:val="24"/>
          <w:szCs w:val="24"/>
        </w:rPr>
        <w:t>su</w:t>
      </w:r>
      <w:r>
        <w:rPr>
          <w:spacing w:val="-1"/>
          <w:sz w:val="24"/>
          <w:szCs w:val="24"/>
        </w:rPr>
        <w:t>a</w:t>
      </w:r>
      <w:r>
        <w:rPr>
          <w:sz w:val="24"/>
          <w:szCs w:val="24"/>
        </w:rPr>
        <w:t>tu</w:t>
      </w:r>
      <w:r>
        <w:rPr>
          <w:spacing w:val="9"/>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z w:val="24"/>
          <w:szCs w:val="24"/>
        </w:rPr>
        <w:t>tuan</w:t>
      </w:r>
      <w:r>
        <w:rPr>
          <w:spacing w:val="1"/>
          <w:sz w:val="24"/>
          <w:szCs w:val="24"/>
        </w:rPr>
        <w:t xml:space="preserve"> </w:t>
      </w:r>
      <w:r>
        <w:rPr>
          <w:sz w:val="24"/>
          <w:szCs w:val="24"/>
        </w:rPr>
        <w:t>d</w:t>
      </w:r>
      <w:r>
        <w:rPr>
          <w:spacing w:val="1"/>
          <w:sz w:val="24"/>
          <w:szCs w:val="24"/>
        </w:rPr>
        <w:t>a</w:t>
      </w:r>
      <w:r>
        <w:rPr>
          <w:sz w:val="24"/>
          <w:szCs w:val="24"/>
        </w:rPr>
        <w:t>n mempu</w:t>
      </w:r>
      <w:r>
        <w:rPr>
          <w:spacing w:val="2"/>
          <w:sz w:val="24"/>
          <w:szCs w:val="24"/>
        </w:rPr>
        <w:t>n</w:t>
      </w:r>
      <w:r>
        <w:rPr>
          <w:spacing w:val="-4"/>
          <w:sz w:val="24"/>
          <w:szCs w:val="24"/>
        </w:rPr>
        <w:t>y</w:t>
      </w:r>
      <w:r>
        <w:rPr>
          <w:spacing w:val="-1"/>
          <w:sz w:val="24"/>
          <w:szCs w:val="24"/>
        </w:rPr>
        <w:t>a</w:t>
      </w:r>
      <w:r>
        <w:rPr>
          <w:sz w:val="24"/>
          <w:szCs w:val="24"/>
        </w:rPr>
        <w:t>i fu</w:t>
      </w:r>
      <w:r>
        <w:rPr>
          <w:spacing w:val="1"/>
          <w:sz w:val="24"/>
          <w:szCs w:val="24"/>
        </w:rPr>
        <w:t>n</w:t>
      </w:r>
      <w:r>
        <w:rPr>
          <w:spacing w:val="-2"/>
          <w:sz w:val="24"/>
          <w:szCs w:val="24"/>
        </w:rPr>
        <w:t>g</w:t>
      </w:r>
      <w:r>
        <w:rPr>
          <w:sz w:val="24"/>
          <w:szCs w:val="24"/>
        </w:rPr>
        <w:t>si</w:t>
      </w:r>
      <w:r>
        <w:rPr>
          <w:spacing w:val="1"/>
          <w:sz w:val="24"/>
          <w:szCs w:val="24"/>
        </w:rPr>
        <w:t xml:space="preserve"> </w:t>
      </w:r>
      <w:r>
        <w:rPr>
          <w:sz w:val="24"/>
          <w:szCs w:val="24"/>
        </w:rPr>
        <w:t>t</w:t>
      </w:r>
      <w:r>
        <w:rPr>
          <w:spacing w:val="-1"/>
          <w:sz w:val="24"/>
          <w:szCs w:val="24"/>
        </w:rPr>
        <w:t>er</w:t>
      </w:r>
      <w:r>
        <w:rPr>
          <w:sz w:val="24"/>
          <w:szCs w:val="24"/>
        </w:rPr>
        <w:t>t</w:t>
      </w:r>
      <w:r>
        <w:rPr>
          <w:spacing w:val="-1"/>
          <w:sz w:val="24"/>
          <w:szCs w:val="24"/>
        </w:rPr>
        <w:t>e</w:t>
      </w:r>
      <w:r>
        <w:rPr>
          <w:spacing w:val="5"/>
          <w:sz w:val="24"/>
          <w:szCs w:val="24"/>
        </w:rPr>
        <w:t>n</w:t>
      </w:r>
      <w:r>
        <w:rPr>
          <w:sz w:val="24"/>
          <w:szCs w:val="24"/>
        </w:rPr>
        <w:t>tu.</w:t>
      </w:r>
      <w:r>
        <w:rPr>
          <w:spacing w:val="1"/>
          <w:sz w:val="24"/>
          <w:szCs w:val="24"/>
        </w:rPr>
        <w:t xml:space="preserve"> S</w:t>
      </w:r>
      <w:r>
        <w:rPr>
          <w:spacing w:val="-1"/>
          <w:sz w:val="24"/>
          <w:szCs w:val="24"/>
        </w:rPr>
        <w:t>e</w:t>
      </w:r>
      <w:r>
        <w:rPr>
          <w:sz w:val="24"/>
          <w:szCs w:val="24"/>
        </w:rPr>
        <w:t>ti</w:t>
      </w:r>
      <w:r>
        <w:rPr>
          <w:spacing w:val="-1"/>
          <w:sz w:val="24"/>
          <w:szCs w:val="24"/>
        </w:rPr>
        <w:t>a</w:t>
      </w:r>
      <w:r>
        <w:rPr>
          <w:sz w:val="24"/>
          <w:szCs w:val="24"/>
        </w:rPr>
        <w:t xml:space="preserve">p </w:t>
      </w:r>
      <w:r>
        <w:rPr>
          <w:spacing w:val="-1"/>
          <w:sz w:val="24"/>
          <w:szCs w:val="24"/>
        </w:rPr>
        <w:t>a</w:t>
      </w:r>
      <w:r>
        <w:rPr>
          <w:sz w:val="24"/>
          <w:szCs w:val="24"/>
        </w:rPr>
        <w:t>lat b</w:t>
      </w:r>
      <w:r>
        <w:rPr>
          <w:spacing w:val="-1"/>
          <w:sz w:val="24"/>
          <w:szCs w:val="24"/>
        </w:rPr>
        <w:t>er</w:t>
      </w:r>
      <w:r>
        <w:rPr>
          <w:spacing w:val="-3"/>
          <w:sz w:val="24"/>
          <w:szCs w:val="24"/>
        </w:rPr>
        <w:t>a</w:t>
      </w:r>
      <w:r>
        <w:rPr>
          <w:sz w:val="24"/>
          <w:szCs w:val="24"/>
        </w:rPr>
        <w:t>t</w:t>
      </w:r>
      <w:r>
        <w:rPr>
          <w:spacing w:val="1"/>
          <w:sz w:val="24"/>
          <w:szCs w:val="24"/>
        </w:rPr>
        <w:t xml:space="preserve"> </w:t>
      </w:r>
      <w:r>
        <w:rPr>
          <w:sz w:val="24"/>
          <w:szCs w:val="24"/>
        </w:rPr>
        <w:t>t</w:t>
      </w:r>
      <w:r>
        <w:rPr>
          <w:spacing w:val="-1"/>
          <w:sz w:val="24"/>
          <w:szCs w:val="24"/>
        </w:rPr>
        <w:t>e</w:t>
      </w:r>
      <w:r>
        <w:rPr>
          <w:sz w:val="24"/>
          <w:szCs w:val="24"/>
        </w:rPr>
        <w:t>rdi</w:t>
      </w:r>
      <w:r>
        <w:rPr>
          <w:spacing w:val="-1"/>
          <w:sz w:val="24"/>
          <w:szCs w:val="24"/>
        </w:rPr>
        <w:t>r</w:t>
      </w:r>
      <w:r>
        <w:rPr>
          <w:sz w:val="24"/>
          <w:szCs w:val="24"/>
        </w:rPr>
        <w:t>i da</w:t>
      </w:r>
      <w:r>
        <w:rPr>
          <w:spacing w:val="-1"/>
          <w:sz w:val="24"/>
          <w:szCs w:val="24"/>
        </w:rPr>
        <w:t>r</w:t>
      </w:r>
      <w:r>
        <w:rPr>
          <w:sz w:val="24"/>
          <w:szCs w:val="24"/>
        </w:rPr>
        <w:t>i b</w:t>
      </w:r>
      <w:r>
        <w:rPr>
          <w:spacing w:val="-1"/>
          <w:sz w:val="24"/>
          <w:szCs w:val="24"/>
        </w:rPr>
        <w:t>a</w:t>
      </w:r>
      <w:r>
        <w:rPr>
          <w:spacing w:val="5"/>
          <w:sz w:val="24"/>
          <w:szCs w:val="24"/>
        </w:rPr>
        <w:t>n</w:t>
      </w:r>
      <w:r>
        <w:rPr>
          <w:spacing w:val="-4"/>
          <w:sz w:val="24"/>
          <w:szCs w:val="24"/>
        </w:rPr>
        <w:t>y</w:t>
      </w:r>
      <w:r>
        <w:rPr>
          <w:spacing w:val="-1"/>
          <w:sz w:val="24"/>
          <w:szCs w:val="24"/>
        </w:rPr>
        <w:t>a</w:t>
      </w:r>
      <w:r>
        <w:rPr>
          <w:sz w:val="24"/>
          <w:szCs w:val="24"/>
        </w:rPr>
        <w:t>k kompone</w:t>
      </w:r>
      <w:r>
        <w:rPr>
          <w:spacing w:val="2"/>
          <w:sz w:val="24"/>
          <w:szCs w:val="24"/>
        </w:rPr>
        <w:t>n</w:t>
      </w:r>
      <w:r>
        <w:rPr>
          <w:sz w:val="24"/>
          <w:szCs w:val="24"/>
        </w:rPr>
        <w:t>, n</w:t>
      </w:r>
      <w:r>
        <w:rPr>
          <w:spacing w:val="-1"/>
          <w:sz w:val="24"/>
          <w:szCs w:val="24"/>
        </w:rPr>
        <w:t>a</w:t>
      </w:r>
      <w:r>
        <w:rPr>
          <w:sz w:val="24"/>
          <w:szCs w:val="24"/>
        </w:rPr>
        <w:t>mun</w:t>
      </w:r>
      <w:r>
        <w:rPr>
          <w:spacing w:val="5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0"/>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54"/>
          <w:sz w:val="24"/>
          <w:szCs w:val="24"/>
        </w:rPr>
        <w:t xml:space="preserve"> </w:t>
      </w:r>
      <w:r>
        <w:rPr>
          <w:sz w:val="24"/>
          <w:szCs w:val="24"/>
        </w:rPr>
        <w:t>diba</w:t>
      </w:r>
      <w:r>
        <w:rPr>
          <w:spacing w:val="5"/>
          <w:sz w:val="24"/>
          <w:szCs w:val="24"/>
        </w:rPr>
        <w:t>h</w:t>
      </w:r>
      <w:r>
        <w:rPr>
          <w:spacing w:val="-1"/>
          <w:sz w:val="24"/>
          <w:szCs w:val="24"/>
        </w:rPr>
        <w:t>a</w:t>
      </w:r>
      <w:r>
        <w:rPr>
          <w:sz w:val="24"/>
          <w:szCs w:val="24"/>
        </w:rPr>
        <w:t>s</w:t>
      </w:r>
      <w:r>
        <w:rPr>
          <w:spacing w:val="52"/>
          <w:sz w:val="24"/>
          <w:szCs w:val="24"/>
        </w:rPr>
        <w:t xml:space="preserve"> </w:t>
      </w:r>
      <w:r>
        <w:rPr>
          <w:sz w:val="24"/>
          <w:szCs w:val="24"/>
        </w:rPr>
        <w:t>men</w:t>
      </w:r>
      <w:r>
        <w:rPr>
          <w:spacing w:val="-3"/>
          <w:sz w:val="24"/>
          <w:szCs w:val="24"/>
        </w:rPr>
        <w:t>g</w:t>
      </w:r>
      <w:r>
        <w:rPr>
          <w:spacing w:val="-1"/>
          <w:sz w:val="24"/>
          <w:szCs w:val="24"/>
        </w:rPr>
        <w:t>e</w:t>
      </w:r>
      <w:r>
        <w:rPr>
          <w:sz w:val="24"/>
          <w:szCs w:val="24"/>
        </w:rPr>
        <w:t>n</w:t>
      </w:r>
      <w:r>
        <w:rPr>
          <w:spacing w:val="-1"/>
          <w:sz w:val="24"/>
          <w:szCs w:val="24"/>
        </w:rPr>
        <w:t>a</w:t>
      </w:r>
      <w:r>
        <w:rPr>
          <w:sz w:val="24"/>
          <w:szCs w:val="24"/>
        </w:rPr>
        <w:t>i</w:t>
      </w:r>
      <w:r>
        <w:rPr>
          <w:spacing w:val="52"/>
          <w:sz w:val="24"/>
          <w:szCs w:val="24"/>
        </w:rPr>
        <w:t xml:space="preserve"> </w:t>
      </w:r>
      <w:r>
        <w:rPr>
          <w:sz w:val="24"/>
          <w:szCs w:val="24"/>
        </w:rPr>
        <w:t>kompo</w:t>
      </w:r>
      <w:r>
        <w:rPr>
          <w:spacing w:val="3"/>
          <w:sz w:val="24"/>
          <w:szCs w:val="24"/>
        </w:rPr>
        <w:t>n</w:t>
      </w:r>
      <w:r>
        <w:rPr>
          <w:spacing w:val="-1"/>
          <w:sz w:val="24"/>
          <w:szCs w:val="24"/>
        </w:rPr>
        <w:t>e</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w:t>
      </w:r>
      <w:r>
        <w:rPr>
          <w:spacing w:val="49"/>
          <w:sz w:val="24"/>
          <w:szCs w:val="24"/>
        </w:rPr>
        <w:t xml:space="preserve"> </w:t>
      </w:r>
      <w:r>
        <w:rPr>
          <w:spacing w:val="1"/>
          <w:sz w:val="24"/>
          <w:szCs w:val="24"/>
        </w:rPr>
        <w:t>s</w:t>
      </w:r>
      <w:r>
        <w:rPr>
          <w:spacing w:val="-1"/>
          <w:sz w:val="24"/>
          <w:szCs w:val="24"/>
        </w:rPr>
        <w:t>e</w:t>
      </w:r>
      <w:r>
        <w:rPr>
          <w:sz w:val="24"/>
          <w:szCs w:val="24"/>
        </w:rPr>
        <w:t>ri</w:t>
      </w:r>
      <w:r>
        <w:rPr>
          <w:spacing w:val="2"/>
          <w:sz w:val="24"/>
          <w:szCs w:val="24"/>
        </w:rPr>
        <w:t>n</w:t>
      </w:r>
      <w:r>
        <w:rPr>
          <w:sz w:val="24"/>
          <w:szCs w:val="24"/>
        </w:rPr>
        <w:t>g</w:t>
      </w:r>
      <w:r>
        <w:rPr>
          <w:spacing w:val="49"/>
          <w:sz w:val="24"/>
          <w:szCs w:val="24"/>
        </w:rPr>
        <w:t xml:space="preserve"> </w:t>
      </w:r>
      <w:r>
        <w:rPr>
          <w:sz w:val="24"/>
          <w:szCs w:val="24"/>
        </w:rPr>
        <w:t>meng</w:t>
      </w:r>
      <w:r>
        <w:rPr>
          <w:spacing w:val="-1"/>
          <w:sz w:val="24"/>
          <w:szCs w:val="24"/>
        </w:rPr>
        <w:t>a</w:t>
      </w:r>
      <w:r>
        <w:rPr>
          <w:sz w:val="24"/>
          <w:szCs w:val="24"/>
        </w:rPr>
        <w:t>la</w:t>
      </w:r>
      <w:r>
        <w:rPr>
          <w:spacing w:val="2"/>
          <w:sz w:val="24"/>
          <w:szCs w:val="24"/>
        </w:rPr>
        <w:t>m</w:t>
      </w:r>
      <w:r>
        <w:rPr>
          <w:sz w:val="24"/>
          <w:szCs w:val="24"/>
        </w:rPr>
        <w:t>i k</w:t>
      </w:r>
      <w:r>
        <w:rPr>
          <w:spacing w:val="-1"/>
          <w:sz w:val="24"/>
          <w:szCs w:val="24"/>
        </w:rPr>
        <w:t>e</w:t>
      </w:r>
      <w:r>
        <w:rPr>
          <w:sz w:val="24"/>
          <w:szCs w:val="24"/>
        </w:rPr>
        <w:t>rus</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n p</w:t>
      </w:r>
      <w:r>
        <w:rPr>
          <w:spacing w:val="-1"/>
          <w:sz w:val="24"/>
          <w:szCs w:val="24"/>
        </w:rPr>
        <w:t>e</w:t>
      </w:r>
      <w:r>
        <w:rPr>
          <w:spacing w:val="2"/>
          <w:sz w:val="24"/>
          <w:szCs w:val="24"/>
        </w:rPr>
        <w:t>r</w:t>
      </w:r>
      <w:r>
        <w:rPr>
          <w:spacing w:val="-2"/>
          <w:sz w:val="24"/>
          <w:szCs w:val="24"/>
        </w:rPr>
        <w:t>g</w:t>
      </w:r>
      <w:r>
        <w:rPr>
          <w:spacing w:val="-1"/>
          <w:sz w:val="24"/>
          <w:szCs w:val="24"/>
        </w:rPr>
        <w:t>a</w:t>
      </w:r>
      <w:r>
        <w:rPr>
          <w:sz w:val="24"/>
          <w:szCs w:val="24"/>
        </w:rPr>
        <w:t>nti</w:t>
      </w:r>
      <w:r>
        <w:rPr>
          <w:spacing w:val="-1"/>
          <w:sz w:val="24"/>
          <w:szCs w:val="24"/>
        </w:rPr>
        <w:t>a</w:t>
      </w:r>
      <w:r>
        <w:rPr>
          <w:spacing w:val="2"/>
          <w:sz w:val="24"/>
          <w:szCs w:val="24"/>
        </w:rPr>
        <w:t>n</w:t>
      </w:r>
      <w:r>
        <w:rPr>
          <w:sz w:val="24"/>
          <w:szCs w:val="24"/>
        </w:rPr>
        <w:t>.</w:t>
      </w:r>
    </w:p>
    <w:p w:rsidR="0047694C" w:rsidRDefault="00000000">
      <w:pPr>
        <w:spacing w:before="67"/>
        <w:ind w:left="946"/>
        <w:rPr>
          <w:sz w:val="24"/>
          <w:szCs w:val="24"/>
        </w:rPr>
      </w:pPr>
      <w:r>
        <w:rPr>
          <w:b/>
          <w:sz w:val="24"/>
          <w:szCs w:val="24"/>
        </w:rPr>
        <w:t>2.4</w:t>
      </w:r>
      <w:r>
        <w:rPr>
          <w:b/>
          <w:spacing w:val="7"/>
          <w:sz w:val="24"/>
          <w:szCs w:val="24"/>
        </w:rPr>
        <w:t xml:space="preserve"> </w:t>
      </w:r>
      <w:r>
        <w:rPr>
          <w:b/>
          <w:spacing w:val="-3"/>
          <w:sz w:val="24"/>
          <w:szCs w:val="24"/>
        </w:rPr>
        <w:t>P</w:t>
      </w:r>
      <w:r>
        <w:rPr>
          <w:b/>
          <w:spacing w:val="-1"/>
          <w:sz w:val="24"/>
          <w:szCs w:val="24"/>
        </w:rPr>
        <w:t>e</w:t>
      </w:r>
      <w:r>
        <w:rPr>
          <w:b/>
          <w:spacing w:val="2"/>
          <w:sz w:val="24"/>
          <w:szCs w:val="24"/>
        </w:rPr>
        <w:t>n</w:t>
      </w:r>
      <w:r>
        <w:rPr>
          <w:b/>
          <w:sz w:val="24"/>
          <w:szCs w:val="24"/>
        </w:rPr>
        <w:t>g</w:t>
      </w:r>
      <w:r>
        <w:rPr>
          <w:b/>
          <w:spacing w:val="-1"/>
          <w:sz w:val="24"/>
          <w:szCs w:val="24"/>
        </w:rPr>
        <w:t>er</w:t>
      </w:r>
      <w:r>
        <w:rPr>
          <w:b/>
          <w:sz w:val="24"/>
          <w:szCs w:val="24"/>
        </w:rPr>
        <w:t>tian</w:t>
      </w:r>
      <w:r>
        <w:rPr>
          <w:b/>
          <w:spacing w:val="3"/>
          <w:sz w:val="24"/>
          <w:szCs w:val="24"/>
        </w:rPr>
        <w:t xml:space="preserve"> </w:t>
      </w:r>
      <w:r>
        <w:rPr>
          <w:b/>
          <w:spacing w:val="-2"/>
          <w:sz w:val="24"/>
          <w:szCs w:val="24"/>
        </w:rPr>
        <w:t>P</w:t>
      </w:r>
      <w:r>
        <w:rPr>
          <w:b/>
          <w:spacing w:val="1"/>
          <w:sz w:val="24"/>
          <w:szCs w:val="24"/>
        </w:rPr>
        <w:t>e</w:t>
      </w:r>
      <w:r>
        <w:rPr>
          <w:b/>
          <w:spacing w:val="-3"/>
          <w:sz w:val="24"/>
          <w:szCs w:val="24"/>
        </w:rPr>
        <w:t>m</w:t>
      </w:r>
      <w:r>
        <w:rPr>
          <w:b/>
          <w:sz w:val="24"/>
          <w:szCs w:val="24"/>
        </w:rPr>
        <w:t>asa</w:t>
      </w:r>
      <w:r>
        <w:rPr>
          <w:b/>
          <w:spacing w:val="1"/>
          <w:sz w:val="24"/>
          <w:szCs w:val="24"/>
        </w:rPr>
        <w:t>r</w:t>
      </w:r>
      <w:r>
        <w:rPr>
          <w:b/>
          <w:sz w:val="24"/>
          <w:szCs w:val="24"/>
        </w:rPr>
        <w:t>an</w:t>
      </w:r>
    </w:p>
    <w:p w:rsidR="0047694C" w:rsidRDefault="0047694C">
      <w:pPr>
        <w:spacing w:before="9" w:line="260" w:lineRule="exact"/>
        <w:rPr>
          <w:sz w:val="26"/>
          <w:szCs w:val="26"/>
        </w:rPr>
      </w:pPr>
    </w:p>
    <w:p w:rsidR="0047694C" w:rsidRDefault="00000000">
      <w:pPr>
        <w:spacing w:line="480" w:lineRule="auto"/>
        <w:ind w:left="1308" w:right="75" w:firstLine="413"/>
        <w:jc w:val="both"/>
        <w:rPr>
          <w:sz w:val="24"/>
          <w:szCs w:val="24"/>
        </w:rPr>
      </w:pPr>
      <w:r>
        <w:rPr>
          <w:sz w:val="24"/>
          <w:szCs w:val="24"/>
        </w:rPr>
        <w:t>M</w:t>
      </w:r>
      <w:r>
        <w:rPr>
          <w:spacing w:val="-1"/>
          <w:sz w:val="24"/>
          <w:szCs w:val="24"/>
        </w:rPr>
        <w:t>e</w:t>
      </w:r>
      <w:r>
        <w:rPr>
          <w:sz w:val="24"/>
          <w:szCs w:val="24"/>
        </w:rPr>
        <w:t>nurut</w:t>
      </w:r>
      <w:r>
        <w:rPr>
          <w:spacing w:val="1"/>
          <w:sz w:val="24"/>
          <w:szCs w:val="24"/>
        </w:rPr>
        <w:t xml:space="preserve"> </w:t>
      </w:r>
      <w:r>
        <w:rPr>
          <w:sz w:val="24"/>
          <w:szCs w:val="24"/>
        </w:rPr>
        <w:t>Kotler Amstro</w:t>
      </w:r>
      <w:r>
        <w:rPr>
          <w:spacing w:val="2"/>
          <w:sz w:val="24"/>
          <w:szCs w:val="24"/>
        </w:rPr>
        <w:t>n</w:t>
      </w:r>
      <w:r>
        <w:rPr>
          <w:sz w:val="24"/>
          <w:szCs w:val="24"/>
        </w:rPr>
        <w:t>g</w:t>
      </w:r>
      <w:r>
        <w:rPr>
          <w:spacing w:val="1"/>
          <w:sz w:val="24"/>
          <w:szCs w:val="24"/>
        </w:rPr>
        <w:t xml:space="preserve"> </w:t>
      </w:r>
      <w:r>
        <w:rPr>
          <w:sz w:val="24"/>
          <w:szCs w:val="24"/>
        </w:rPr>
        <w:t>(20</w:t>
      </w:r>
      <w:r>
        <w:rPr>
          <w:spacing w:val="-1"/>
          <w:sz w:val="24"/>
          <w:szCs w:val="24"/>
        </w:rPr>
        <w:t>1</w:t>
      </w:r>
      <w:r>
        <w:rPr>
          <w:sz w:val="24"/>
          <w:szCs w:val="24"/>
        </w:rPr>
        <w:t>2:8):</w:t>
      </w:r>
      <w:r>
        <w:rPr>
          <w:spacing w:val="6"/>
          <w:sz w:val="24"/>
          <w:szCs w:val="24"/>
        </w:rPr>
        <w:t xml:space="preserve"> </w:t>
      </w:r>
      <w:r>
        <w:rPr>
          <w:i/>
          <w:spacing w:val="1"/>
          <w:sz w:val="24"/>
          <w:szCs w:val="24"/>
        </w:rPr>
        <w:t>“</w:t>
      </w:r>
      <w:r>
        <w:rPr>
          <w:i/>
          <w:sz w:val="24"/>
          <w:szCs w:val="24"/>
        </w:rPr>
        <w:t>P</w:t>
      </w:r>
      <w:r>
        <w:rPr>
          <w:i/>
          <w:spacing w:val="-1"/>
          <w:sz w:val="24"/>
          <w:szCs w:val="24"/>
        </w:rPr>
        <w:t>e</w:t>
      </w:r>
      <w:r>
        <w:rPr>
          <w:i/>
          <w:sz w:val="24"/>
          <w:szCs w:val="24"/>
        </w:rPr>
        <w:t>masaran</w:t>
      </w:r>
      <w:r>
        <w:rPr>
          <w:i/>
          <w:spacing w:val="2"/>
          <w:sz w:val="24"/>
          <w:szCs w:val="24"/>
        </w:rPr>
        <w:t xml:space="preserve"> </w:t>
      </w:r>
      <w:r>
        <w:rPr>
          <w:i/>
          <w:sz w:val="24"/>
          <w:szCs w:val="24"/>
        </w:rPr>
        <w:t>adalah</w:t>
      </w:r>
      <w:r>
        <w:rPr>
          <w:i/>
          <w:spacing w:val="2"/>
          <w:sz w:val="24"/>
          <w:szCs w:val="24"/>
        </w:rPr>
        <w:t xml:space="preserve"> </w:t>
      </w:r>
      <w:r>
        <w:rPr>
          <w:i/>
          <w:sz w:val="24"/>
          <w:szCs w:val="24"/>
        </w:rPr>
        <w:t>suatu</w:t>
      </w:r>
      <w:r>
        <w:rPr>
          <w:i/>
          <w:spacing w:val="4"/>
          <w:sz w:val="24"/>
          <w:szCs w:val="24"/>
        </w:rPr>
        <w:t xml:space="preserve"> </w:t>
      </w:r>
      <w:r>
        <w:rPr>
          <w:i/>
          <w:sz w:val="24"/>
          <w:szCs w:val="24"/>
        </w:rPr>
        <w:t xml:space="preserve">proses </w:t>
      </w:r>
      <w:r>
        <w:rPr>
          <w:i/>
          <w:spacing w:val="-1"/>
          <w:sz w:val="24"/>
          <w:szCs w:val="24"/>
        </w:rPr>
        <w:t>y</w:t>
      </w:r>
      <w:r>
        <w:rPr>
          <w:i/>
          <w:sz w:val="24"/>
          <w:szCs w:val="24"/>
        </w:rPr>
        <w:t>ang</w:t>
      </w:r>
      <w:r>
        <w:rPr>
          <w:i/>
          <w:spacing w:val="1"/>
          <w:sz w:val="24"/>
          <w:szCs w:val="24"/>
        </w:rPr>
        <w:t xml:space="preserve"> d</w:t>
      </w:r>
      <w:r>
        <w:rPr>
          <w:i/>
          <w:spacing w:val="-1"/>
          <w:sz w:val="24"/>
          <w:szCs w:val="24"/>
        </w:rPr>
        <w:t>e</w:t>
      </w:r>
      <w:r>
        <w:rPr>
          <w:i/>
          <w:sz w:val="24"/>
          <w:szCs w:val="24"/>
        </w:rPr>
        <w:t>ngan</w:t>
      </w:r>
      <w:r>
        <w:rPr>
          <w:i/>
          <w:spacing w:val="1"/>
          <w:sz w:val="24"/>
          <w:szCs w:val="24"/>
        </w:rPr>
        <w:t xml:space="preserve"> </w:t>
      </w:r>
      <w:r>
        <w:rPr>
          <w:i/>
          <w:sz w:val="24"/>
          <w:szCs w:val="24"/>
        </w:rPr>
        <w:t>in</w:t>
      </w:r>
      <w:r>
        <w:rPr>
          <w:i/>
          <w:spacing w:val="1"/>
          <w:sz w:val="24"/>
          <w:szCs w:val="24"/>
        </w:rPr>
        <w:t>d</w:t>
      </w:r>
      <w:r>
        <w:rPr>
          <w:i/>
          <w:sz w:val="24"/>
          <w:szCs w:val="24"/>
        </w:rPr>
        <w:t>i</w:t>
      </w:r>
      <w:r>
        <w:rPr>
          <w:i/>
          <w:spacing w:val="-1"/>
          <w:sz w:val="24"/>
          <w:szCs w:val="24"/>
        </w:rPr>
        <w:t>v</w:t>
      </w:r>
      <w:r>
        <w:rPr>
          <w:i/>
          <w:sz w:val="24"/>
          <w:szCs w:val="24"/>
        </w:rPr>
        <w:t>id</w:t>
      </w:r>
      <w:r>
        <w:rPr>
          <w:i/>
          <w:spacing w:val="2"/>
          <w:sz w:val="24"/>
          <w:szCs w:val="24"/>
        </w:rPr>
        <w:t>u</w:t>
      </w:r>
      <w:r>
        <w:rPr>
          <w:i/>
          <w:spacing w:val="-1"/>
          <w:sz w:val="24"/>
          <w:szCs w:val="24"/>
        </w:rPr>
        <w:t>-</w:t>
      </w:r>
      <w:r>
        <w:rPr>
          <w:i/>
          <w:spacing w:val="3"/>
          <w:sz w:val="24"/>
          <w:szCs w:val="24"/>
        </w:rPr>
        <w:t>i</w:t>
      </w:r>
      <w:r>
        <w:rPr>
          <w:i/>
          <w:sz w:val="24"/>
          <w:szCs w:val="24"/>
        </w:rPr>
        <w:t>ndividu</w:t>
      </w:r>
      <w:r>
        <w:rPr>
          <w:i/>
          <w:spacing w:val="1"/>
          <w:sz w:val="24"/>
          <w:szCs w:val="24"/>
        </w:rPr>
        <w:t xml:space="preserve"> </w:t>
      </w:r>
      <w:r>
        <w:rPr>
          <w:i/>
          <w:sz w:val="24"/>
          <w:szCs w:val="24"/>
        </w:rPr>
        <w:t>dan</w:t>
      </w:r>
      <w:r>
        <w:rPr>
          <w:i/>
          <w:spacing w:val="1"/>
          <w:sz w:val="24"/>
          <w:szCs w:val="24"/>
        </w:rPr>
        <w:t xml:space="preserve"> </w:t>
      </w:r>
      <w:r>
        <w:rPr>
          <w:i/>
          <w:spacing w:val="-1"/>
          <w:sz w:val="24"/>
          <w:szCs w:val="24"/>
        </w:rPr>
        <w:t>ke</w:t>
      </w:r>
      <w:r>
        <w:rPr>
          <w:i/>
          <w:sz w:val="24"/>
          <w:szCs w:val="24"/>
        </w:rPr>
        <w:t>lompok</w:t>
      </w:r>
      <w:r>
        <w:rPr>
          <w:i/>
          <w:spacing w:val="7"/>
          <w:sz w:val="24"/>
          <w:szCs w:val="24"/>
        </w:rPr>
        <w:t xml:space="preserve"> </w:t>
      </w:r>
      <w:r>
        <w:rPr>
          <w:i/>
          <w:sz w:val="24"/>
          <w:szCs w:val="24"/>
        </w:rPr>
        <w:t>m</w:t>
      </w:r>
      <w:r>
        <w:rPr>
          <w:i/>
          <w:spacing w:val="-1"/>
          <w:sz w:val="24"/>
          <w:szCs w:val="24"/>
        </w:rPr>
        <w:t>e</w:t>
      </w:r>
      <w:r>
        <w:rPr>
          <w:i/>
          <w:sz w:val="24"/>
          <w:szCs w:val="24"/>
        </w:rPr>
        <w:t>ndapatkan apa</w:t>
      </w:r>
      <w:r>
        <w:rPr>
          <w:i/>
          <w:spacing w:val="1"/>
          <w:sz w:val="24"/>
          <w:szCs w:val="24"/>
        </w:rPr>
        <w:t xml:space="preserve"> </w:t>
      </w:r>
      <w:r>
        <w:rPr>
          <w:i/>
          <w:spacing w:val="-1"/>
          <w:sz w:val="24"/>
          <w:szCs w:val="24"/>
        </w:rPr>
        <w:t>y</w:t>
      </w:r>
      <w:r>
        <w:rPr>
          <w:i/>
          <w:sz w:val="24"/>
          <w:szCs w:val="24"/>
        </w:rPr>
        <w:t>ang m</w:t>
      </w:r>
      <w:r>
        <w:rPr>
          <w:i/>
          <w:spacing w:val="-1"/>
          <w:sz w:val="24"/>
          <w:szCs w:val="24"/>
        </w:rPr>
        <w:t>e</w:t>
      </w:r>
      <w:r>
        <w:rPr>
          <w:i/>
          <w:spacing w:val="1"/>
          <w:sz w:val="24"/>
          <w:szCs w:val="24"/>
        </w:rPr>
        <w:t>r</w:t>
      </w:r>
      <w:r>
        <w:rPr>
          <w:i/>
          <w:spacing w:val="-1"/>
          <w:sz w:val="24"/>
          <w:szCs w:val="24"/>
        </w:rPr>
        <w:t>ek</w:t>
      </w:r>
      <w:r>
        <w:rPr>
          <w:i/>
          <w:sz w:val="24"/>
          <w:szCs w:val="24"/>
        </w:rPr>
        <w:t>a</w:t>
      </w:r>
      <w:r>
        <w:rPr>
          <w:i/>
          <w:spacing w:val="1"/>
          <w:sz w:val="24"/>
          <w:szCs w:val="24"/>
        </w:rPr>
        <w:t xml:space="preserve"> </w:t>
      </w:r>
      <w:r>
        <w:rPr>
          <w:i/>
          <w:sz w:val="24"/>
          <w:szCs w:val="24"/>
        </w:rPr>
        <w:t>butuhkan dan</w:t>
      </w:r>
      <w:r>
        <w:rPr>
          <w:i/>
          <w:spacing w:val="1"/>
          <w:sz w:val="24"/>
          <w:szCs w:val="24"/>
        </w:rPr>
        <w:t xml:space="preserve"> </w:t>
      </w:r>
      <w:r>
        <w:rPr>
          <w:i/>
          <w:sz w:val="24"/>
          <w:szCs w:val="24"/>
        </w:rPr>
        <w:t>i</w:t>
      </w:r>
      <w:r>
        <w:rPr>
          <w:i/>
          <w:spacing w:val="5"/>
          <w:sz w:val="24"/>
          <w:szCs w:val="24"/>
        </w:rPr>
        <w:t>n</w:t>
      </w:r>
      <w:r>
        <w:rPr>
          <w:i/>
          <w:sz w:val="24"/>
          <w:szCs w:val="24"/>
        </w:rPr>
        <w:t>ginkan m</w:t>
      </w:r>
      <w:r>
        <w:rPr>
          <w:i/>
          <w:spacing w:val="-1"/>
          <w:sz w:val="24"/>
          <w:szCs w:val="24"/>
        </w:rPr>
        <w:t>e</w:t>
      </w:r>
      <w:r>
        <w:rPr>
          <w:i/>
          <w:sz w:val="24"/>
          <w:szCs w:val="24"/>
        </w:rPr>
        <w:t>n</w:t>
      </w:r>
      <w:r>
        <w:rPr>
          <w:i/>
          <w:spacing w:val="-1"/>
          <w:sz w:val="24"/>
          <w:szCs w:val="24"/>
        </w:rPr>
        <w:t>c</w:t>
      </w:r>
      <w:r>
        <w:rPr>
          <w:i/>
          <w:sz w:val="24"/>
          <w:szCs w:val="24"/>
        </w:rPr>
        <w:t>ipta</w:t>
      </w:r>
      <w:r>
        <w:rPr>
          <w:i/>
          <w:spacing w:val="-1"/>
          <w:sz w:val="24"/>
          <w:szCs w:val="24"/>
        </w:rPr>
        <w:t>k</w:t>
      </w:r>
      <w:r>
        <w:rPr>
          <w:i/>
          <w:sz w:val="24"/>
          <w:szCs w:val="24"/>
        </w:rPr>
        <w:t>an</w:t>
      </w:r>
      <w:r>
        <w:rPr>
          <w:i/>
          <w:spacing w:val="1"/>
          <w:sz w:val="24"/>
          <w:szCs w:val="24"/>
        </w:rPr>
        <w:t xml:space="preserve"> </w:t>
      </w:r>
      <w:r>
        <w:rPr>
          <w:i/>
          <w:sz w:val="24"/>
          <w:szCs w:val="24"/>
        </w:rPr>
        <w:t>dan</w:t>
      </w:r>
      <w:r>
        <w:rPr>
          <w:i/>
          <w:spacing w:val="6"/>
          <w:sz w:val="24"/>
          <w:szCs w:val="24"/>
        </w:rPr>
        <w:t xml:space="preserve"> </w:t>
      </w:r>
      <w:r>
        <w:rPr>
          <w:i/>
          <w:sz w:val="24"/>
          <w:szCs w:val="24"/>
        </w:rPr>
        <w:t>sa</w:t>
      </w:r>
      <w:r>
        <w:rPr>
          <w:i/>
          <w:spacing w:val="1"/>
          <w:sz w:val="24"/>
          <w:szCs w:val="24"/>
        </w:rPr>
        <w:t>l</w:t>
      </w:r>
      <w:r>
        <w:rPr>
          <w:i/>
          <w:sz w:val="24"/>
          <w:szCs w:val="24"/>
        </w:rPr>
        <w:t>ing</w:t>
      </w:r>
      <w:r>
        <w:rPr>
          <w:i/>
          <w:spacing w:val="1"/>
          <w:sz w:val="24"/>
          <w:szCs w:val="24"/>
        </w:rPr>
        <w:t xml:space="preserve"> </w:t>
      </w:r>
      <w:r>
        <w:rPr>
          <w:i/>
          <w:sz w:val="24"/>
          <w:szCs w:val="24"/>
        </w:rPr>
        <w:t>m</w:t>
      </w:r>
      <w:r>
        <w:rPr>
          <w:i/>
          <w:spacing w:val="-1"/>
          <w:sz w:val="24"/>
          <w:szCs w:val="24"/>
        </w:rPr>
        <w:t>e</w:t>
      </w:r>
      <w:r>
        <w:rPr>
          <w:i/>
          <w:sz w:val="24"/>
          <w:szCs w:val="24"/>
        </w:rPr>
        <w:t>mp</w:t>
      </w:r>
      <w:r>
        <w:rPr>
          <w:i/>
          <w:spacing w:val="-1"/>
          <w:sz w:val="24"/>
          <w:szCs w:val="24"/>
        </w:rPr>
        <w:t>e</w:t>
      </w:r>
      <w:r>
        <w:rPr>
          <w:i/>
          <w:sz w:val="24"/>
          <w:szCs w:val="24"/>
        </w:rPr>
        <w:t>rt</w:t>
      </w:r>
      <w:r>
        <w:rPr>
          <w:i/>
          <w:spacing w:val="3"/>
          <w:sz w:val="24"/>
          <w:szCs w:val="24"/>
        </w:rPr>
        <w:t>u</w:t>
      </w:r>
      <w:r>
        <w:rPr>
          <w:i/>
          <w:spacing w:val="-1"/>
          <w:sz w:val="24"/>
          <w:szCs w:val="24"/>
        </w:rPr>
        <w:t>k</w:t>
      </w:r>
      <w:r>
        <w:rPr>
          <w:i/>
          <w:sz w:val="24"/>
          <w:szCs w:val="24"/>
        </w:rPr>
        <w:t>ar</w:t>
      </w:r>
      <w:r>
        <w:rPr>
          <w:i/>
          <w:spacing w:val="-1"/>
          <w:sz w:val="24"/>
          <w:szCs w:val="24"/>
        </w:rPr>
        <w:t>k</w:t>
      </w:r>
      <w:r>
        <w:rPr>
          <w:i/>
          <w:sz w:val="24"/>
          <w:szCs w:val="24"/>
        </w:rPr>
        <w:t>an produk dan nilai s</w:t>
      </w:r>
      <w:r>
        <w:rPr>
          <w:i/>
          <w:spacing w:val="1"/>
          <w:sz w:val="24"/>
          <w:szCs w:val="24"/>
        </w:rPr>
        <w:t>a</w:t>
      </w:r>
      <w:r>
        <w:rPr>
          <w:i/>
          <w:sz w:val="24"/>
          <w:szCs w:val="24"/>
        </w:rPr>
        <w:t>tu s</w:t>
      </w:r>
      <w:r>
        <w:rPr>
          <w:i/>
          <w:spacing w:val="-2"/>
          <w:sz w:val="24"/>
          <w:szCs w:val="24"/>
        </w:rPr>
        <w:t>a</w:t>
      </w:r>
      <w:r>
        <w:rPr>
          <w:i/>
          <w:sz w:val="24"/>
          <w:szCs w:val="24"/>
        </w:rPr>
        <w:t>ma lain.”</w:t>
      </w:r>
    </w:p>
    <w:p w:rsidR="0047694C" w:rsidRDefault="00000000">
      <w:pPr>
        <w:spacing w:before="23" w:line="477" w:lineRule="auto"/>
        <w:ind w:left="1308" w:right="85" w:firstLine="721"/>
        <w:jc w:val="both"/>
        <w:rPr>
          <w:sz w:val="24"/>
          <w:szCs w:val="24"/>
        </w:rPr>
      </w:pPr>
      <w:r>
        <w:rPr>
          <w:sz w:val="24"/>
          <w:szCs w:val="24"/>
        </w:rPr>
        <w:t>D</w:t>
      </w:r>
      <w:r>
        <w:rPr>
          <w:spacing w:val="-1"/>
          <w:sz w:val="24"/>
          <w:szCs w:val="24"/>
        </w:rPr>
        <w:t>ar</w:t>
      </w:r>
      <w:r>
        <w:rPr>
          <w:sz w:val="24"/>
          <w:szCs w:val="24"/>
        </w:rPr>
        <w:t>i</w:t>
      </w:r>
      <w:r>
        <w:rPr>
          <w:spacing w:val="4"/>
          <w:sz w:val="24"/>
          <w:szCs w:val="24"/>
        </w:rPr>
        <w:t xml:space="preserve"> </w:t>
      </w:r>
      <w:r>
        <w:rPr>
          <w:sz w:val="24"/>
          <w:szCs w:val="24"/>
        </w:rPr>
        <w:t>d</w:t>
      </w:r>
      <w:r>
        <w:rPr>
          <w:spacing w:val="-1"/>
          <w:sz w:val="24"/>
          <w:szCs w:val="24"/>
        </w:rPr>
        <w:t>e</w:t>
      </w:r>
      <w:r>
        <w:rPr>
          <w:sz w:val="24"/>
          <w:szCs w:val="24"/>
        </w:rPr>
        <w:t>finisi</w:t>
      </w:r>
      <w:r>
        <w:rPr>
          <w:spacing w:val="7"/>
          <w:sz w:val="24"/>
          <w:szCs w:val="24"/>
        </w:rPr>
        <w:t xml:space="preserve"> </w:t>
      </w:r>
      <w:r>
        <w:rPr>
          <w:sz w:val="24"/>
          <w:szCs w:val="24"/>
        </w:rPr>
        <w:t>diat</w:t>
      </w:r>
      <w:r>
        <w:rPr>
          <w:spacing w:val="-1"/>
          <w:sz w:val="24"/>
          <w:szCs w:val="24"/>
        </w:rPr>
        <w:t>a</w:t>
      </w:r>
      <w:r>
        <w:rPr>
          <w:sz w:val="24"/>
          <w:szCs w:val="24"/>
        </w:rPr>
        <w:t>s</w:t>
      </w:r>
      <w:r>
        <w:rPr>
          <w:spacing w:val="7"/>
          <w:sz w:val="24"/>
          <w:szCs w:val="24"/>
        </w:rPr>
        <w:t xml:space="preserve"> </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di</w:t>
      </w:r>
      <w:r>
        <w:rPr>
          <w:spacing w:val="1"/>
          <w:sz w:val="24"/>
          <w:szCs w:val="24"/>
        </w:rPr>
        <w:t>s</w:t>
      </w:r>
      <w:r>
        <w:rPr>
          <w:sz w:val="24"/>
          <w:szCs w:val="24"/>
        </w:rPr>
        <w:t>impulk</w:t>
      </w:r>
      <w:r>
        <w:rPr>
          <w:spacing w:val="-1"/>
          <w:sz w:val="24"/>
          <w:szCs w:val="24"/>
        </w:rPr>
        <w:t>a</w:t>
      </w:r>
      <w:r>
        <w:rPr>
          <w:sz w:val="24"/>
          <w:szCs w:val="24"/>
        </w:rPr>
        <w:t>n</w:t>
      </w:r>
      <w:r>
        <w:rPr>
          <w:spacing w:val="6"/>
          <w:sz w:val="24"/>
          <w:szCs w:val="24"/>
        </w:rPr>
        <w:t xml:space="preserve"> </w:t>
      </w:r>
      <w:r>
        <w:rPr>
          <w:sz w:val="24"/>
          <w:szCs w:val="24"/>
        </w:rPr>
        <w:t>b</w:t>
      </w:r>
      <w:r>
        <w:rPr>
          <w:spacing w:val="-1"/>
          <w:sz w:val="24"/>
          <w:szCs w:val="24"/>
        </w:rPr>
        <w:t>a</w:t>
      </w:r>
      <w:r>
        <w:rPr>
          <w:sz w:val="24"/>
          <w:szCs w:val="24"/>
        </w:rPr>
        <w:t xml:space="preserve">hwa </w:t>
      </w:r>
      <w:r>
        <w:rPr>
          <w:spacing w:val="1"/>
          <w:sz w:val="24"/>
          <w:szCs w:val="24"/>
        </w:rPr>
        <w:t>p</w:t>
      </w:r>
      <w:r>
        <w:rPr>
          <w:spacing w:val="-1"/>
          <w:sz w:val="24"/>
          <w:szCs w:val="24"/>
        </w:rPr>
        <w:t>e</w:t>
      </w:r>
      <w:r>
        <w:rPr>
          <w:spacing w:val="-2"/>
          <w:sz w:val="24"/>
          <w:szCs w:val="24"/>
        </w:rPr>
        <w:t>m</w:t>
      </w:r>
      <w:r>
        <w:rPr>
          <w:spacing w:val="-1"/>
          <w:sz w:val="24"/>
          <w:szCs w:val="24"/>
        </w:rPr>
        <w:t>a</w:t>
      </w:r>
      <w:r>
        <w:rPr>
          <w:sz w:val="24"/>
          <w:szCs w:val="24"/>
        </w:rPr>
        <w:t>s</w:t>
      </w:r>
      <w:r>
        <w:rPr>
          <w:spacing w:val="-1"/>
          <w:sz w:val="24"/>
          <w:szCs w:val="24"/>
        </w:rPr>
        <w:t>ar</w:t>
      </w:r>
      <w:r>
        <w:rPr>
          <w:spacing w:val="-3"/>
          <w:sz w:val="24"/>
          <w:szCs w:val="24"/>
        </w:rPr>
        <w:t>a</w:t>
      </w:r>
      <w:r>
        <w:rPr>
          <w:sz w:val="24"/>
          <w:szCs w:val="24"/>
        </w:rPr>
        <w:t>n</w:t>
      </w:r>
      <w:r>
        <w:rPr>
          <w:spacing w:val="6"/>
          <w:sz w:val="24"/>
          <w:szCs w:val="24"/>
        </w:rPr>
        <w:t xml:space="preserve"> </w:t>
      </w:r>
      <w:r>
        <w:rPr>
          <w:sz w:val="24"/>
          <w:szCs w:val="24"/>
        </w:rPr>
        <w:t>men</w:t>
      </w:r>
      <w:r>
        <w:rPr>
          <w:spacing w:val="-1"/>
          <w:sz w:val="24"/>
          <w:szCs w:val="24"/>
        </w:rPr>
        <w:t>ca</w:t>
      </w:r>
      <w:r>
        <w:rPr>
          <w:sz w:val="24"/>
          <w:szCs w:val="24"/>
        </w:rPr>
        <w:t>kup us</w:t>
      </w:r>
      <w:r>
        <w:rPr>
          <w:spacing w:val="-1"/>
          <w:sz w:val="24"/>
          <w:szCs w:val="24"/>
        </w:rPr>
        <w:t>a</w:t>
      </w:r>
      <w:r>
        <w:rPr>
          <w:sz w:val="24"/>
          <w:szCs w:val="24"/>
        </w:rPr>
        <w:t>ha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i</w:t>
      </w:r>
      <w:r>
        <w:rPr>
          <w:sz w:val="24"/>
          <w:szCs w:val="24"/>
        </w:rPr>
        <w:t>mulai d</w:t>
      </w:r>
      <w:r>
        <w:rPr>
          <w:spacing w:val="-1"/>
          <w:sz w:val="24"/>
          <w:szCs w:val="24"/>
        </w:rPr>
        <w:t>e</w:t>
      </w:r>
      <w:r>
        <w:rPr>
          <w:spacing w:val="2"/>
          <w:sz w:val="24"/>
          <w:szCs w:val="24"/>
        </w:rPr>
        <w:t>ng</w:t>
      </w:r>
      <w:r>
        <w:rPr>
          <w:spacing w:val="-1"/>
          <w:sz w:val="24"/>
          <w:szCs w:val="24"/>
        </w:rPr>
        <w:t>a</w:t>
      </w:r>
      <w:r>
        <w:rPr>
          <w:sz w:val="24"/>
          <w:szCs w:val="24"/>
        </w:rPr>
        <w:t>n :</w:t>
      </w:r>
    </w:p>
    <w:p w:rsidR="0047694C" w:rsidRDefault="00000000">
      <w:pPr>
        <w:spacing w:before="24"/>
        <w:ind w:left="1669"/>
        <w:rPr>
          <w:sz w:val="24"/>
          <w:szCs w:val="24"/>
        </w:rPr>
      </w:pPr>
      <w:r>
        <w:rPr>
          <w:sz w:val="24"/>
          <w:szCs w:val="24"/>
        </w:rPr>
        <w:t xml:space="preserve">1) </w:t>
      </w:r>
      <w:r>
        <w:rPr>
          <w:spacing w:val="40"/>
          <w:sz w:val="24"/>
          <w:szCs w:val="24"/>
        </w:rPr>
        <w:t xml:space="preserve"> </w:t>
      </w:r>
      <w:r>
        <w:rPr>
          <w:sz w:val="24"/>
          <w:szCs w:val="24"/>
        </w:rPr>
        <w:t>M</w:t>
      </w:r>
      <w:r>
        <w:rPr>
          <w:spacing w:val="-1"/>
          <w:sz w:val="24"/>
          <w:szCs w:val="24"/>
        </w:rPr>
        <w:t>e</w:t>
      </w:r>
      <w:r>
        <w:rPr>
          <w:sz w:val="24"/>
          <w:szCs w:val="24"/>
        </w:rPr>
        <w:t>n</w:t>
      </w:r>
      <w:r>
        <w:rPr>
          <w:spacing w:val="-2"/>
          <w:sz w:val="24"/>
          <w:szCs w:val="24"/>
        </w:rPr>
        <w:t>g</w:t>
      </w:r>
      <w:r>
        <w:rPr>
          <w:sz w:val="24"/>
          <w:szCs w:val="24"/>
        </w:rPr>
        <w:t>identifik</w:t>
      </w:r>
      <w:r>
        <w:rPr>
          <w:spacing w:val="-1"/>
          <w:sz w:val="24"/>
          <w:szCs w:val="24"/>
        </w:rPr>
        <w:t>a</w:t>
      </w:r>
      <w:r>
        <w:rPr>
          <w:sz w:val="24"/>
          <w:szCs w:val="24"/>
        </w:rPr>
        <w:t>sikan</w:t>
      </w:r>
      <w:r>
        <w:rPr>
          <w:spacing w:val="2"/>
          <w:sz w:val="24"/>
          <w:szCs w:val="24"/>
        </w:rPr>
        <w:t xml:space="preserve"> </w:t>
      </w:r>
      <w:r>
        <w:rPr>
          <w:spacing w:val="1"/>
          <w:sz w:val="24"/>
          <w:szCs w:val="24"/>
        </w:rPr>
        <w:t>k</w:t>
      </w:r>
      <w:r>
        <w:rPr>
          <w:spacing w:val="-1"/>
          <w:sz w:val="24"/>
          <w:szCs w:val="24"/>
        </w:rPr>
        <w:t>e</w:t>
      </w:r>
      <w:r>
        <w:rPr>
          <w:spacing w:val="2"/>
          <w:sz w:val="24"/>
          <w:szCs w:val="24"/>
        </w:rPr>
        <w:t>b</w:t>
      </w:r>
      <w:r>
        <w:rPr>
          <w:sz w:val="24"/>
          <w:szCs w:val="24"/>
        </w:rPr>
        <w:t>utuhan konsumen</w:t>
      </w:r>
      <w:r>
        <w:rPr>
          <w:spacing w:val="1"/>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2"/>
          <w:sz w:val="24"/>
          <w:szCs w:val="24"/>
        </w:rPr>
        <w:t>p</w:t>
      </w:r>
      <w:r>
        <w:rPr>
          <w:spacing w:val="-1"/>
          <w:sz w:val="24"/>
          <w:szCs w:val="24"/>
        </w:rPr>
        <w:t>e</w:t>
      </w:r>
      <w:r>
        <w:rPr>
          <w:sz w:val="24"/>
          <w:szCs w:val="24"/>
        </w:rPr>
        <w:t>rlu dipuask</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spacing w:line="480" w:lineRule="auto"/>
        <w:ind w:left="2029" w:right="134" w:hanging="360"/>
        <w:rPr>
          <w:sz w:val="24"/>
          <w:szCs w:val="24"/>
        </w:rPr>
      </w:pPr>
      <w:r>
        <w:rPr>
          <w:sz w:val="24"/>
          <w:szCs w:val="24"/>
        </w:rPr>
        <w:t xml:space="preserve">2) </w:t>
      </w:r>
      <w:r>
        <w:rPr>
          <w:spacing w:val="40"/>
          <w:sz w:val="24"/>
          <w:szCs w:val="24"/>
        </w:rPr>
        <w:t xml:space="preserve"> </w:t>
      </w:r>
      <w:r>
        <w:rPr>
          <w:sz w:val="24"/>
          <w:szCs w:val="24"/>
        </w:rPr>
        <w:t>M</w:t>
      </w:r>
      <w:r>
        <w:rPr>
          <w:spacing w:val="-1"/>
          <w:sz w:val="24"/>
          <w:szCs w:val="24"/>
        </w:rPr>
        <w:t>e</w:t>
      </w:r>
      <w:r>
        <w:rPr>
          <w:sz w:val="24"/>
          <w:szCs w:val="24"/>
        </w:rPr>
        <w:t>n</w:t>
      </w:r>
      <w:r>
        <w:rPr>
          <w:spacing w:val="-1"/>
          <w:sz w:val="24"/>
          <w:szCs w:val="24"/>
        </w:rPr>
        <w:t>e</w:t>
      </w:r>
      <w:r>
        <w:rPr>
          <w:sz w:val="24"/>
          <w:szCs w:val="24"/>
        </w:rPr>
        <w:t>ntukan</w:t>
      </w:r>
      <w:r>
        <w:rPr>
          <w:spacing w:val="-5"/>
          <w:sz w:val="24"/>
          <w:szCs w:val="24"/>
        </w:rPr>
        <w:t xml:space="preserve"> </w:t>
      </w:r>
      <w:r>
        <w:rPr>
          <w:sz w:val="24"/>
          <w:szCs w:val="24"/>
        </w:rPr>
        <w:t>pro</w:t>
      </w:r>
      <w:r>
        <w:rPr>
          <w:spacing w:val="-1"/>
          <w:sz w:val="24"/>
          <w:szCs w:val="24"/>
        </w:rPr>
        <w:t>d</w:t>
      </w:r>
      <w:r>
        <w:rPr>
          <w:sz w:val="24"/>
          <w:szCs w:val="24"/>
        </w:rPr>
        <w:t>uk</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h</w:t>
      </w:r>
      <w:r>
        <w:rPr>
          <w:spacing w:val="-1"/>
          <w:sz w:val="24"/>
          <w:szCs w:val="24"/>
        </w:rPr>
        <w:t>e</w:t>
      </w:r>
      <w:r>
        <w:rPr>
          <w:sz w:val="24"/>
          <w:szCs w:val="24"/>
        </w:rPr>
        <w:t>nd</w:t>
      </w:r>
      <w:r>
        <w:rPr>
          <w:spacing w:val="-1"/>
          <w:sz w:val="24"/>
          <w:szCs w:val="24"/>
        </w:rPr>
        <w:t>a</w:t>
      </w:r>
      <w:r>
        <w:rPr>
          <w:sz w:val="24"/>
          <w:szCs w:val="24"/>
        </w:rPr>
        <w:t>k</w:t>
      </w:r>
      <w:r>
        <w:rPr>
          <w:spacing w:val="-5"/>
          <w:sz w:val="24"/>
          <w:szCs w:val="24"/>
        </w:rPr>
        <w:t xml:space="preserve"> </w:t>
      </w:r>
      <w:r>
        <w:rPr>
          <w:sz w:val="24"/>
          <w:szCs w:val="24"/>
        </w:rPr>
        <w:t>diproduksi</w:t>
      </w:r>
      <w:r>
        <w:rPr>
          <w:spacing w:val="-1"/>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z w:val="24"/>
          <w:szCs w:val="24"/>
        </w:rPr>
        <w:t>men</w:t>
      </w:r>
      <w:r>
        <w:rPr>
          <w:spacing w:val="-1"/>
          <w:sz w:val="24"/>
          <w:szCs w:val="24"/>
        </w:rPr>
        <w:t>e</w:t>
      </w:r>
      <w:r>
        <w:rPr>
          <w:sz w:val="24"/>
          <w:szCs w:val="24"/>
        </w:rPr>
        <w:t>ntukan</w:t>
      </w:r>
      <w:r>
        <w:rPr>
          <w:spacing w:val="-5"/>
          <w:sz w:val="24"/>
          <w:szCs w:val="24"/>
        </w:rPr>
        <w:t xml:space="preserve"> </w:t>
      </w:r>
      <w:r>
        <w:rPr>
          <w:sz w:val="24"/>
          <w:szCs w:val="24"/>
        </w:rPr>
        <w:t>h</w:t>
      </w:r>
      <w:r>
        <w:rPr>
          <w:spacing w:val="-1"/>
          <w:sz w:val="24"/>
          <w:szCs w:val="24"/>
        </w:rPr>
        <w:t>a</w:t>
      </w:r>
      <w:r>
        <w:rPr>
          <w:spacing w:val="1"/>
          <w:sz w:val="24"/>
          <w:szCs w:val="24"/>
        </w:rPr>
        <w:t>r</w:t>
      </w:r>
      <w:r>
        <w:rPr>
          <w:spacing w:val="-2"/>
          <w:sz w:val="24"/>
          <w:szCs w:val="24"/>
        </w:rPr>
        <w:t>g</w:t>
      </w:r>
      <w:r>
        <w:rPr>
          <w:sz w:val="24"/>
          <w:szCs w:val="24"/>
        </w:rPr>
        <w:t>a pro</w:t>
      </w:r>
      <w:r>
        <w:rPr>
          <w:spacing w:val="-1"/>
          <w:sz w:val="24"/>
          <w:szCs w:val="24"/>
        </w:rPr>
        <w:t>d</w:t>
      </w:r>
      <w:r>
        <w:rPr>
          <w:sz w:val="24"/>
          <w:szCs w:val="24"/>
        </w:rPr>
        <w:t>uk</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before="22"/>
        <w:ind w:left="1669"/>
        <w:rPr>
          <w:sz w:val="24"/>
          <w:szCs w:val="24"/>
        </w:rPr>
        <w:sectPr w:rsidR="0047694C">
          <w:pgSz w:w="11940" w:h="16860"/>
          <w:pgMar w:top="960" w:right="1540" w:bottom="280" w:left="1680" w:header="731" w:footer="0" w:gutter="0"/>
          <w:cols w:space="720"/>
        </w:sectPr>
      </w:pPr>
      <w:r>
        <w:rPr>
          <w:sz w:val="24"/>
          <w:szCs w:val="24"/>
        </w:rPr>
        <w:t xml:space="preserve">3) </w:t>
      </w:r>
      <w:r>
        <w:rPr>
          <w:spacing w:val="40"/>
          <w:sz w:val="24"/>
          <w:szCs w:val="24"/>
        </w:rPr>
        <w:t xml:space="preserve"> </w:t>
      </w:r>
      <w:r>
        <w:rPr>
          <w:sz w:val="24"/>
          <w:szCs w:val="24"/>
        </w:rPr>
        <w:t>M</w:t>
      </w:r>
      <w:r>
        <w:rPr>
          <w:spacing w:val="-1"/>
          <w:sz w:val="24"/>
          <w:szCs w:val="24"/>
        </w:rPr>
        <w:t>e</w:t>
      </w:r>
      <w:r>
        <w:rPr>
          <w:sz w:val="24"/>
          <w:szCs w:val="24"/>
        </w:rPr>
        <w:t>n</w:t>
      </w:r>
      <w:r>
        <w:rPr>
          <w:spacing w:val="-1"/>
          <w:sz w:val="24"/>
          <w:szCs w:val="24"/>
        </w:rPr>
        <w:t>e</w:t>
      </w:r>
      <w:r>
        <w:rPr>
          <w:sz w:val="24"/>
          <w:szCs w:val="24"/>
        </w:rPr>
        <w:t xml:space="preserve">mukan </w:t>
      </w:r>
      <w:r>
        <w:rPr>
          <w:spacing w:val="-1"/>
          <w:sz w:val="24"/>
          <w:szCs w:val="24"/>
        </w:rPr>
        <w:t>c</w:t>
      </w:r>
      <w:r>
        <w:rPr>
          <w:spacing w:val="1"/>
          <w:sz w:val="24"/>
          <w:szCs w:val="24"/>
        </w:rPr>
        <w:t>a</w:t>
      </w:r>
      <w:r>
        <w:rPr>
          <w:spacing w:val="-1"/>
          <w:sz w:val="24"/>
          <w:szCs w:val="24"/>
        </w:rPr>
        <w:t>r</w:t>
      </w:r>
      <w:r>
        <w:rPr>
          <w:sz w:val="24"/>
          <w:szCs w:val="24"/>
        </w:rPr>
        <w:t>a</w:t>
      </w:r>
      <w:r>
        <w:rPr>
          <w:spacing w:val="-3"/>
          <w:sz w:val="24"/>
          <w:szCs w:val="24"/>
        </w:rPr>
        <w:t xml:space="preserve"> </w:t>
      </w:r>
      <w:r>
        <w:rPr>
          <w:spacing w:val="2"/>
          <w:sz w:val="24"/>
          <w:szCs w:val="24"/>
        </w:rPr>
        <w:t>p</w:t>
      </w:r>
      <w:r>
        <w:rPr>
          <w:sz w:val="24"/>
          <w:szCs w:val="24"/>
        </w:rPr>
        <w:t>r</w:t>
      </w:r>
      <w:r>
        <w:rPr>
          <w:spacing w:val="1"/>
          <w:sz w:val="24"/>
          <w:szCs w:val="24"/>
        </w:rPr>
        <w:t>o</w:t>
      </w:r>
      <w:r>
        <w:rPr>
          <w:sz w:val="24"/>
          <w:szCs w:val="24"/>
        </w:rPr>
        <w:t>mosi</w:t>
      </w:r>
      <w:r>
        <w:rPr>
          <w:spacing w:val="1"/>
          <w:sz w:val="24"/>
          <w:szCs w:val="24"/>
        </w:rPr>
        <w:t xml:space="preserve"> </w:t>
      </w:r>
      <w:r>
        <w:rPr>
          <w:sz w:val="24"/>
          <w:szCs w:val="24"/>
        </w:rPr>
        <w:t>pro</w:t>
      </w:r>
      <w:r>
        <w:rPr>
          <w:spacing w:val="-1"/>
          <w:sz w:val="24"/>
          <w:szCs w:val="24"/>
        </w:rPr>
        <w:t>d</w:t>
      </w:r>
      <w:r>
        <w:rPr>
          <w:sz w:val="24"/>
          <w:szCs w:val="24"/>
        </w:rPr>
        <w:t>uk.</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2.4.1</w:t>
      </w:r>
      <w:r>
        <w:rPr>
          <w:b/>
          <w:spacing w:val="8"/>
          <w:sz w:val="24"/>
          <w:szCs w:val="24"/>
        </w:rPr>
        <w:t xml:space="preserve"> </w:t>
      </w:r>
      <w:r>
        <w:rPr>
          <w:b/>
          <w:sz w:val="24"/>
          <w:szCs w:val="24"/>
        </w:rPr>
        <w:t>Un</w:t>
      </w:r>
      <w:r>
        <w:rPr>
          <w:b/>
          <w:spacing w:val="1"/>
          <w:sz w:val="24"/>
          <w:szCs w:val="24"/>
        </w:rPr>
        <w:t>su</w:t>
      </w:r>
      <w:r>
        <w:rPr>
          <w:b/>
          <w:spacing w:val="-1"/>
          <w:sz w:val="24"/>
          <w:szCs w:val="24"/>
        </w:rPr>
        <w:t>r</w:t>
      </w:r>
      <w:r>
        <w:rPr>
          <w:b/>
          <w:sz w:val="24"/>
          <w:szCs w:val="24"/>
        </w:rPr>
        <w:t>–</w:t>
      </w:r>
      <w:r>
        <w:rPr>
          <w:b/>
          <w:spacing w:val="1"/>
          <w:sz w:val="24"/>
          <w:szCs w:val="24"/>
        </w:rPr>
        <w:t>un</w:t>
      </w:r>
      <w:r>
        <w:rPr>
          <w:b/>
          <w:sz w:val="24"/>
          <w:szCs w:val="24"/>
        </w:rPr>
        <w:t>s</w:t>
      </w:r>
      <w:r>
        <w:rPr>
          <w:b/>
          <w:spacing w:val="1"/>
          <w:sz w:val="24"/>
          <w:szCs w:val="24"/>
        </w:rPr>
        <w:t>u</w:t>
      </w:r>
      <w:r>
        <w:rPr>
          <w:b/>
          <w:sz w:val="24"/>
          <w:szCs w:val="24"/>
        </w:rPr>
        <w:t>r</w:t>
      </w:r>
      <w:r>
        <w:rPr>
          <w:b/>
          <w:spacing w:val="-1"/>
          <w:sz w:val="24"/>
          <w:szCs w:val="24"/>
        </w:rPr>
        <w:t xml:space="preserve"> </w:t>
      </w:r>
      <w:r>
        <w:rPr>
          <w:b/>
          <w:spacing w:val="-3"/>
          <w:sz w:val="24"/>
          <w:szCs w:val="24"/>
        </w:rPr>
        <w:t>P</w:t>
      </w:r>
      <w:r>
        <w:rPr>
          <w:b/>
          <w:spacing w:val="1"/>
          <w:sz w:val="24"/>
          <w:szCs w:val="24"/>
        </w:rPr>
        <w:t>e</w:t>
      </w:r>
      <w:r>
        <w:rPr>
          <w:b/>
          <w:spacing w:val="2"/>
          <w:sz w:val="24"/>
          <w:szCs w:val="24"/>
        </w:rPr>
        <w:t>m</w:t>
      </w:r>
      <w:r>
        <w:rPr>
          <w:b/>
          <w:sz w:val="24"/>
          <w:szCs w:val="24"/>
        </w:rPr>
        <w:t>as</w:t>
      </w:r>
      <w:r>
        <w:rPr>
          <w:b/>
          <w:spacing w:val="1"/>
          <w:sz w:val="24"/>
          <w:szCs w:val="24"/>
        </w:rPr>
        <w:t>a</w:t>
      </w:r>
      <w:r>
        <w:rPr>
          <w:b/>
          <w:spacing w:val="-1"/>
          <w:sz w:val="24"/>
          <w:szCs w:val="24"/>
        </w:rPr>
        <w:t>r</w:t>
      </w:r>
      <w:r>
        <w:rPr>
          <w:b/>
          <w:spacing w:val="-2"/>
          <w:sz w:val="24"/>
          <w:szCs w:val="24"/>
        </w:rPr>
        <w:t>a</w:t>
      </w:r>
      <w:r>
        <w:rPr>
          <w:b/>
          <w:sz w:val="24"/>
          <w:szCs w:val="24"/>
        </w:rPr>
        <w:t>n</w:t>
      </w:r>
    </w:p>
    <w:p w:rsidR="0047694C" w:rsidRDefault="0047694C">
      <w:pPr>
        <w:spacing w:before="9" w:line="260" w:lineRule="exact"/>
        <w:rPr>
          <w:sz w:val="26"/>
          <w:szCs w:val="26"/>
        </w:rPr>
      </w:pPr>
    </w:p>
    <w:p w:rsidR="0047694C" w:rsidRDefault="00000000">
      <w:pPr>
        <w:ind w:left="2029"/>
        <w:rPr>
          <w:sz w:val="24"/>
          <w:szCs w:val="24"/>
        </w:rPr>
      </w:pPr>
      <w:r>
        <w:rPr>
          <w:sz w:val="24"/>
          <w:szCs w:val="24"/>
        </w:rPr>
        <w:t>Ada</w:t>
      </w:r>
      <w:r>
        <w:rPr>
          <w:spacing w:val="-1"/>
          <w:sz w:val="24"/>
          <w:szCs w:val="24"/>
        </w:rPr>
        <w:t xml:space="preserve"> </w:t>
      </w:r>
      <w:r>
        <w:rPr>
          <w:sz w:val="24"/>
          <w:szCs w:val="24"/>
        </w:rPr>
        <w:t>dua</w:t>
      </w:r>
      <w:r>
        <w:rPr>
          <w:spacing w:val="-1"/>
          <w:sz w:val="24"/>
          <w:szCs w:val="24"/>
        </w:rPr>
        <w:t xml:space="preserve"> </w:t>
      </w:r>
      <w:r>
        <w:rPr>
          <w:sz w:val="24"/>
          <w:szCs w:val="24"/>
        </w:rPr>
        <w:t>unsur pokok k</w:t>
      </w:r>
      <w:r>
        <w:rPr>
          <w:spacing w:val="2"/>
          <w:sz w:val="24"/>
          <w:szCs w:val="24"/>
        </w:rPr>
        <w:t>o</w:t>
      </w:r>
      <w:r>
        <w:rPr>
          <w:sz w:val="24"/>
          <w:szCs w:val="24"/>
        </w:rPr>
        <w:t>ns</w:t>
      </w:r>
      <w:r>
        <w:rPr>
          <w:spacing w:val="-1"/>
          <w:sz w:val="24"/>
          <w:szCs w:val="24"/>
        </w:rPr>
        <w:t>e</w:t>
      </w:r>
      <w:r>
        <w:rPr>
          <w:sz w:val="24"/>
          <w:szCs w:val="24"/>
        </w:rPr>
        <w:t>p p</w:t>
      </w:r>
      <w:r>
        <w:rPr>
          <w:spacing w:val="-1"/>
          <w:sz w:val="24"/>
          <w:szCs w:val="24"/>
        </w:rPr>
        <w:t>e</w:t>
      </w:r>
      <w:r>
        <w:rPr>
          <w:sz w:val="24"/>
          <w:szCs w:val="24"/>
        </w:rPr>
        <w:t>mas</w:t>
      </w:r>
      <w:r>
        <w:rPr>
          <w:spacing w:val="-1"/>
          <w:sz w:val="24"/>
          <w:szCs w:val="24"/>
        </w:rPr>
        <w:t>ara</w:t>
      </w:r>
      <w:r>
        <w:rPr>
          <w:sz w:val="24"/>
          <w:szCs w:val="24"/>
        </w:rPr>
        <w:t>n</w:t>
      </w:r>
      <w:r>
        <w:rPr>
          <w:spacing w:val="5"/>
          <w:sz w:val="24"/>
          <w:szCs w:val="24"/>
        </w:rPr>
        <w:t xml:space="preserve"> </w:t>
      </w:r>
      <w:r>
        <w:rPr>
          <w:spacing w:val="-5"/>
          <w:sz w:val="24"/>
          <w:szCs w:val="24"/>
        </w:rPr>
        <w:t>y</w:t>
      </w:r>
      <w:r>
        <w:rPr>
          <w:spacing w:val="-1"/>
          <w:sz w:val="24"/>
          <w:szCs w:val="24"/>
        </w:rPr>
        <w:t>a</w:t>
      </w:r>
      <w:r>
        <w:rPr>
          <w:spacing w:val="1"/>
          <w:sz w:val="24"/>
          <w:szCs w:val="24"/>
        </w:rPr>
        <w:t>i</w:t>
      </w:r>
      <w:r>
        <w:rPr>
          <w:sz w:val="24"/>
          <w:szCs w:val="24"/>
        </w:rPr>
        <w:t>tu :</w:t>
      </w:r>
    </w:p>
    <w:p w:rsidR="0047694C" w:rsidRDefault="0047694C">
      <w:pPr>
        <w:spacing w:before="16" w:line="260" w:lineRule="exact"/>
        <w:rPr>
          <w:sz w:val="26"/>
          <w:szCs w:val="26"/>
        </w:rPr>
      </w:pPr>
    </w:p>
    <w:p w:rsidR="0047694C" w:rsidRDefault="00000000">
      <w:pPr>
        <w:ind w:left="1667"/>
        <w:rPr>
          <w:sz w:val="24"/>
          <w:szCs w:val="24"/>
        </w:rPr>
      </w:pPr>
      <w:r>
        <w:rPr>
          <w:spacing w:val="-1"/>
          <w:sz w:val="24"/>
          <w:szCs w:val="24"/>
        </w:rPr>
        <w:t>a</w:t>
      </w:r>
      <w:r>
        <w:rPr>
          <w:sz w:val="24"/>
          <w:szCs w:val="24"/>
        </w:rPr>
        <w:t xml:space="preserve">) </w:t>
      </w:r>
      <w:r>
        <w:rPr>
          <w:spacing w:val="54"/>
          <w:sz w:val="24"/>
          <w:szCs w:val="24"/>
        </w:rPr>
        <w:t xml:space="preserve"> </w:t>
      </w:r>
      <w:r>
        <w:rPr>
          <w:sz w:val="24"/>
          <w:szCs w:val="24"/>
        </w:rPr>
        <w:t>O</w:t>
      </w:r>
      <w:r>
        <w:rPr>
          <w:spacing w:val="-1"/>
          <w:sz w:val="24"/>
          <w:szCs w:val="24"/>
        </w:rPr>
        <w:t>r</w:t>
      </w:r>
      <w:r>
        <w:rPr>
          <w:sz w:val="24"/>
          <w:szCs w:val="24"/>
        </w:rPr>
        <w:t>ient</w:t>
      </w:r>
      <w:r>
        <w:rPr>
          <w:spacing w:val="-1"/>
          <w:sz w:val="24"/>
          <w:szCs w:val="24"/>
        </w:rPr>
        <w:t>a</w:t>
      </w:r>
      <w:r>
        <w:rPr>
          <w:sz w:val="24"/>
          <w:szCs w:val="24"/>
        </w:rPr>
        <w:t>si pada</w:t>
      </w:r>
      <w:r>
        <w:rPr>
          <w:spacing w:val="-1"/>
          <w:sz w:val="24"/>
          <w:szCs w:val="24"/>
        </w:rPr>
        <w:t xml:space="preserve"> </w:t>
      </w:r>
      <w:r>
        <w:rPr>
          <w:sz w:val="24"/>
          <w:szCs w:val="24"/>
        </w:rPr>
        <w:t>konsu</w:t>
      </w:r>
      <w:r>
        <w:rPr>
          <w:spacing w:val="1"/>
          <w:sz w:val="24"/>
          <w:szCs w:val="24"/>
        </w:rPr>
        <w:t>m</w:t>
      </w:r>
      <w:r>
        <w:rPr>
          <w:spacing w:val="-1"/>
          <w:sz w:val="24"/>
          <w:szCs w:val="24"/>
        </w:rPr>
        <w:t>e</w:t>
      </w:r>
      <w:r>
        <w:rPr>
          <w:sz w:val="24"/>
          <w:szCs w:val="24"/>
        </w:rPr>
        <w:t>n</w:t>
      </w:r>
    </w:p>
    <w:p w:rsidR="0047694C" w:rsidRDefault="0047694C">
      <w:pPr>
        <w:spacing w:before="16" w:line="260" w:lineRule="exact"/>
        <w:rPr>
          <w:sz w:val="26"/>
          <w:szCs w:val="26"/>
        </w:rPr>
      </w:pPr>
    </w:p>
    <w:p w:rsidR="0047694C" w:rsidRDefault="00000000">
      <w:pPr>
        <w:ind w:left="2029"/>
        <w:rPr>
          <w:sz w:val="24"/>
          <w:szCs w:val="24"/>
        </w:rPr>
      </w:pPr>
      <w:r>
        <w:rPr>
          <w:spacing w:val="1"/>
          <w:sz w:val="24"/>
          <w:szCs w:val="24"/>
        </w:rPr>
        <w:t>P</w:t>
      </w:r>
      <w:r>
        <w:rPr>
          <w:spacing w:val="-1"/>
          <w:sz w:val="24"/>
          <w:szCs w:val="24"/>
        </w:rPr>
        <w:t>e</w:t>
      </w:r>
      <w:r>
        <w:rPr>
          <w:sz w:val="24"/>
          <w:szCs w:val="24"/>
        </w:rPr>
        <w:t>rus</w:t>
      </w:r>
      <w:r>
        <w:rPr>
          <w:spacing w:val="-1"/>
          <w:sz w:val="24"/>
          <w:szCs w:val="24"/>
        </w:rPr>
        <w:t>a</w:t>
      </w:r>
      <w:r>
        <w:rPr>
          <w:sz w:val="24"/>
          <w:szCs w:val="24"/>
        </w:rPr>
        <w:t>h</w:t>
      </w:r>
      <w:r>
        <w:rPr>
          <w:spacing w:val="-1"/>
          <w:sz w:val="24"/>
          <w:szCs w:val="24"/>
        </w:rPr>
        <w:t>aa</w:t>
      </w:r>
      <w:r>
        <w:rPr>
          <w:sz w:val="24"/>
          <w:szCs w:val="24"/>
        </w:rPr>
        <w:t xml:space="preserve">n </w:t>
      </w:r>
      <w:r>
        <w:rPr>
          <w:spacing w:val="2"/>
          <w:sz w:val="24"/>
          <w:szCs w:val="24"/>
        </w:rPr>
        <w:t>b</w:t>
      </w:r>
      <w:r>
        <w:rPr>
          <w:spacing w:val="-1"/>
          <w:sz w:val="24"/>
          <w:szCs w:val="24"/>
        </w:rPr>
        <w:t>e</w:t>
      </w:r>
      <w:r>
        <w:rPr>
          <w:sz w:val="24"/>
          <w:szCs w:val="24"/>
        </w:rPr>
        <w:t>n</w:t>
      </w:r>
      <w:r>
        <w:rPr>
          <w:spacing w:val="-1"/>
          <w:sz w:val="24"/>
          <w:szCs w:val="24"/>
        </w:rPr>
        <w:t>a</w:t>
      </w:r>
      <w:r>
        <w:rPr>
          <w:spacing w:val="2"/>
          <w:sz w:val="24"/>
          <w:szCs w:val="24"/>
        </w:rPr>
        <w:t>r</w:t>
      </w:r>
      <w:r>
        <w:rPr>
          <w:spacing w:val="-1"/>
          <w:sz w:val="24"/>
          <w:szCs w:val="24"/>
        </w:rPr>
        <w:t>-</w:t>
      </w:r>
      <w:r>
        <w:rPr>
          <w:sz w:val="24"/>
          <w:szCs w:val="24"/>
        </w:rPr>
        <w:t>b</w:t>
      </w:r>
      <w:r>
        <w:rPr>
          <w:spacing w:val="-1"/>
          <w:sz w:val="24"/>
          <w:szCs w:val="24"/>
        </w:rPr>
        <w:t>e</w:t>
      </w:r>
      <w:r>
        <w:rPr>
          <w:spacing w:val="2"/>
          <w:sz w:val="24"/>
          <w:szCs w:val="24"/>
        </w:rPr>
        <w:t>n</w:t>
      </w:r>
      <w:r>
        <w:rPr>
          <w:spacing w:val="-1"/>
          <w:sz w:val="24"/>
          <w:szCs w:val="24"/>
        </w:rPr>
        <w:t>a</w:t>
      </w:r>
      <w:r>
        <w:rPr>
          <w:sz w:val="24"/>
          <w:szCs w:val="24"/>
        </w:rPr>
        <w:t>r</w:t>
      </w:r>
      <w:r>
        <w:rPr>
          <w:spacing w:val="-1"/>
          <w:sz w:val="24"/>
          <w:szCs w:val="24"/>
        </w:rPr>
        <w:t xml:space="preserve"> </w:t>
      </w:r>
      <w:r>
        <w:rPr>
          <w:spacing w:val="3"/>
          <w:sz w:val="24"/>
          <w:szCs w:val="24"/>
        </w:rPr>
        <w:t>i</w:t>
      </w:r>
      <w:r>
        <w:rPr>
          <w:sz w:val="24"/>
          <w:szCs w:val="24"/>
        </w:rPr>
        <w:t>n</w:t>
      </w:r>
      <w:r>
        <w:rPr>
          <w:spacing w:val="-2"/>
          <w:sz w:val="24"/>
          <w:szCs w:val="24"/>
        </w:rPr>
        <w:t>g</w:t>
      </w:r>
      <w:r>
        <w:rPr>
          <w:sz w:val="24"/>
          <w:szCs w:val="24"/>
        </w:rPr>
        <w:t>in m</w:t>
      </w:r>
      <w:r>
        <w:rPr>
          <w:spacing w:val="-1"/>
          <w:sz w:val="24"/>
          <w:szCs w:val="24"/>
        </w:rPr>
        <w:t>e</w:t>
      </w:r>
      <w:r>
        <w:rPr>
          <w:sz w:val="24"/>
          <w:szCs w:val="24"/>
        </w:rPr>
        <w:t>mpe</w:t>
      </w:r>
      <w:r>
        <w:rPr>
          <w:spacing w:val="-1"/>
          <w:sz w:val="24"/>
          <w:szCs w:val="24"/>
        </w:rPr>
        <w:t>r</w:t>
      </w:r>
      <w:r>
        <w:rPr>
          <w:sz w:val="24"/>
          <w:szCs w:val="24"/>
        </w:rPr>
        <w:t>h</w:t>
      </w:r>
      <w:r>
        <w:rPr>
          <w:spacing w:val="-1"/>
          <w:sz w:val="24"/>
          <w:szCs w:val="24"/>
        </w:rPr>
        <w:t>a</w:t>
      </w:r>
      <w:r>
        <w:rPr>
          <w:sz w:val="24"/>
          <w:szCs w:val="24"/>
        </w:rPr>
        <w:t>tikan ko</w:t>
      </w:r>
      <w:r>
        <w:rPr>
          <w:spacing w:val="5"/>
          <w:sz w:val="24"/>
          <w:szCs w:val="24"/>
        </w:rPr>
        <w:t>n</w:t>
      </w:r>
      <w:r>
        <w:rPr>
          <w:sz w:val="24"/>
          <w:szCs w:val="24"/>
        </w:rPr>
        <w:t>sumen h</w:t>
      </w:r>
      <w:r>
        <w:rPr>
          <w:spacing w:val="-1"/>
          <w:sz w:val="24"/>
          <w:szCs w:val="24"/>
        </w:rPr>
        <w:t>a</w:t>
      </w:r>
      <w:r>
        <w:rPr>
          <w:sz w:val="24"/>
          <w:szCs w:val="24"/>
        </w:rPr>
        <w:t>rus :</w:t>
      </w:r>
    </w:p>
    <w:p w:rsidR="0047694C" w:rsidRDefault="0047694C">
      <w:pPr>
        <w:spacing w:before="17" w:line="260" w:lineRule="exact"/>
        <w:rPr>
          <w:sz w:val="26"/>
          <w:szCs w:val="26"/>
        </w:rPr>
      </w:pPr>
    </w:p>
    <w:p w:rsidR="0047694C" w:rsidRDefault="00000000">
      <w:pPr>
        <w:spacing w:line="480" w:lineRule="auto"/>
        <w:ind w:left="2389" w:right="207" w:hanging="360"/>
        <w:rPr>
          <w:sz w:val="24"/>
          <w:szCs w:val="24"/>
        </w:rPr>
      </w:pPr>
      <w:r>
        <w:rPr>
          <w:sz w:val="24"/>
          <w:szCs w:val="24"/>
        </w:rPr>
        <w:t xml:space="preserve">1) </w:t>
      </w:r>
      <w:r>
        <w:rPr>
          <w:spacing w:val="40"/>
          <w:sz w:val="24"/>
          <w:szCs w:val="24"/>
        </w:rPr>
        <w:t xml:space="preserve"> </w:t>
      </w:r>
      <w:r>
        <w:rPr>
          <w:sz w:val="24"/>
          <w:szCs w:val="24"/>
        </w:rPr>
        <w:t>M</w:t>
      </w:r>
      <w:r>
        <w:rPr>
          <w:spacing w:val="-1"/>
          <w:sz w:val="24"/>
          <w:szCs w:val="24"/>
        </w:rPr>
        <w:t>e</w:t>
      </w:r>
      <w:r>
        <w:rPr>
          <w:sz w:val="24"/>
          <w:szCs w:val="24"/>
        </w:rPr>
        <w:t>n</w:t>
      </w:r>
      <w:r>
        <w:rPr>
          <w:spacing w:val="-1"/>
          <w:sz w:val="24"/>
          <w:szCs w:val="24"/>
        </w:rPr>
        <w:t>e</w:t>
      </w:r>
      <w:r>
        <w:rPr>
          <w:sz w:val="24"/>
          <w:szCs w:val="24"/>
        </w:rPr>
        <w:t>ntukan p</w:t>
      </w:r>
      <w:r>
        <w:rPr>
          <w:spacing w:val="-1"/>
          <w:sz w:val="24"/>
          <w:szCs w:val="24"/>
        </w:rPr>
        <w:t>r</w:t>
      </w:r>
      <w:r>
        <w:rPr>
          <w:sz w:val="24"/>
          <w:szCs w:val="24"/>
        </w:rPr>
        <w:t xml:space="preserve">oduk </w:t>
      </w:r>
      <w:r>
        <w:rPr>
          <w:spacing w:val="2"/>
          <w:sz w:val="24"/>
          <w:szCs w:val="24"/>
        </w:rPr>
        <w:t>d</w:t>
      </w:r>
      <w:r>
        <w:rPr>
          <w:spacing w:val="-1"/>
          <w:sz w:val="24"/>
          <w:szCs w:val="24"/>
        </w:rPr>
        <w:t>a</w:t>
      </w:r>
      <w:r>
        <w:rPr>
          <w:sz w:val="24"/>
          <w:szCs w:val="24"/>
        </w:rPr>
        <w:t>n</w:t>
      </w:r>
      <w:r>
        <w:rPr>
          <w:spacing w:val="2"/>
          <w:sz w:val="24"/>
          <w:szCs w:val="24"/>
        </w:rPr>
        <w:t xml:space="preserve"> </w:t>
      </w:r>
      <w:r>
        <w:rPr>
          <w:sz w:val="24"/>
          <w:szCs w:val="24"/>
        </w:rPr>
        <w:t>pro</w:t>
      </w:r>
      <w:r>
        <w:rPr>
          <w:spacing w:val="-3"/>
          <w:sz w:val="24"/>
          <w:szCs w:val="24"/>
        </w:rPr>
        <w:t>g</w:t>
      </w:r>
      <w:r>
        <w:rPr>
          <w:spacing w:val="-1"/>
          <w:sz w:val="24"/>
          <w:szCs w:val="24"/>
        </w:rPr>
        <w:t>ra</w:t>
      </w:r>
      <w:r>
        <w:rPr>
          <w:sz w:val="24"/>
          <w:szCs w:val="24"/>
        </w:rPr>
        <w:t>m pem</w:t>
      </w:r>
      <w:r>
        <w:rPr>
          <w:spacing w:val="-1"/>
          <w:sz w:val="24"/>
          <w:szCs w:val="24"/>
        </w:rPr>
        <w:t>a</w:t>
      </w:r>
      <w:r>
        <w:rPr>
          <w:spacing w:val="3"/>
          <w:sz w:val="24"/>
          <w:szCs w:val="24"/>
        </w:rPr>
        <w:t>s</w:t>
      </w:r>
      <w:r>
        <w:rPr>
          <w:spacing w:val="-1"/>
          <w:sz w:val="24"/>
          <w:szCs w:val="24"/>
        </w:rPr>
        <w:t>ar</w:t>
      </w:r>
      <w:r>
        <w:rPr>
          <w:spacing w:val="-3"/>
          <w:sz w:val="24"/>
          <w:szCs w:val="24"/>
        </w:rPr>
        <w:t>a</w:t>
      </w:r>
      <w:r>
        <w:rPr>
          <w:sz w:val="24"/>
          <w:szCs w:val="24"/>
        </w:rPr>
        <w:t>n</w:t>
      </w:r>
      <w:r>
        <w:rPr>
          <w:spacing w:val="2"/>
          <w:sz w:val="24"/>
          <w:szCs w:val="24"/>
        </w:rPr>
        <w:t>n</w:t>
      </w:r>
      <w:r>
        <w:rPr>
          <w:spacing w:val="-2"/>
          <w:sz w:val="24"/>
          <w:szCs w:val="24"/>
        </w:rPr>
        <w:t>y</w:t>
      </w:r>
      <w:r>
        <w:rPr>
          <w:sz w:val="24"/>
          <w:szCs w:val="24"/>
        </w:rPr>
        <w:t>a</w:t>
      </w:r>
      <w:r>
        <w:rPr>
          <w:spacing w:val="1"/>
          <w:sz w:val="24"/>
          <w:szCs w:val="24"/>
        </w:rPr>
        <w:t xml:space="preserve"> </w:t>
      </w:r>
      <w:r>
        <w:rPr>
          <w:spacing w:val="2"/>
          <w:sz w:val="24"/>
          <w:szCs w:val="24"/>
        </w:rPr>
        <w:t>u</w:t>
      </w:r>
      <w:r>
        <w:rPr>
          <w:sz w:val="24"/>
          <w:szCs w:val="24"/>
        </w:rPr>
        <w:t>ntuk mem</w:t>
      </w:r>
      <w:r>
        <w:rPr>
          <w:spacing w:val="-1"/>
          <w:sz w:val="24"/>
          <w:szCs w:val="24"/>
        </w:rPr>
        <w:t>e</w:t>
      </w:r>
      <w:r>
        <w:rPr>
          <w:sz w:val="24"/>
          <w:szCs w:val="24"/>
        </w:rPr>
        <w:t>nuhi kebutuh</w:t>
      </w:r>
      <w:r>
        <w:rPr>
          <w:spacing w:val="-1"/>
          <w:sz w:val="24"/>
          <w:szCs w:val="24"/>
        </w:rPr>
        <w:t>a</w:t>
      </w:r>
      <w:r>
        <w:rPr>
          <w:sz w:val="24"/>
          <w:szCs w:val="24"/>
        </w:rPr>
        <w:t>n</w:t>
      </w:r>
      <w:r>
        <w:rPr>
          <w:spacing w:val="2"/>
          <w:sz w:val="24"/>
          <w:szCs w:val="24"/>
        </w:rPr>
        <w:t xml:space="preserve"> </w:t>
      </w:r>
      <w:r>
        <w:rPr>
          <w:spacing w:val="-5"/>
          <w:sz w:val="24"/>
          <w:szCs w:val="24"/>
        </w:rPr>
        <w:t>y</w:t>
      </w:r>
      <w:r>
        <w:rPr>
          <w:spacing w:val="4"/>
          <w:sz w:val="24"/>
          <w:szCs w:val="24"/>
        </w:rPr>
        <w:t>a</w:t>
      </w:r>
      <w:r>
        <w:rPr>
          <w:sz w:val="24"/>
          <w:szCs w:val="24"/>
        </w:rPr>
        <w:t>ng</w:t>
      </w:r>
      <w:r>
        <w:rPr>
          <w:spacing w:val="-2"/>
          <w:sz w:val="24"/>
          <w:szCs w:val="24"/>
        </w:rPr>
        <w:t xml:space="preserve"> </w:t>
      </w:r>
      <w:r>
        <w:rPr>
          <w:sz w:val="24"/>
          <w:szCs w:val="24"/>
        </w:rPr>
        <w:t>b</w:t>
      </w:r>
      <w:r>
        <w:rPr>
          <w:spacing w:val="-1"/>
          <w:sz w:val="24"/>
          <w:szCs w:val="24"/>
        </w:rPr>
        <w:t>er</w:t>
      </w:r>
      <w:r>
        <w:rPr>
          <w:spacing w:val="2"/>
          <w:sz w:val="24"/>
          <w:szCs w:val="24"/>
        </w:rPr>
        <w:t>b</w:t>
      </w:r>
      <w:r>
        <w:rPr>
          <w:spacing w:val="-3"/>
          <w:sz w:val="24"/>
          <w:szCs w:val="24"/>
        </w:rPr>
        <w:t>e</w:t>
      </w:r>
      <w:r>
        <w:rPr>
          <w:sz w:val="24"/>
          <w:szCs w:val="24"/>
        </w:rPr>
        <w:t>da</w:t>
      </w:r>
      <w:r>
        <w:rPr>
          <w:spacing w:val="-1"/>
          <w:sz w:val="24"/>
          <w:szCs w:val="24"/>
        </w:rPr>
        <w:t xml:space="preserve"> </w:t>
      </w:r>
      <w:r>
        <w:rPr>
          <w:spacing w:val="2"/>
          <w:sz w:val="24"/>
          <w:szCs w:val="24"/>
        </w:rPr>
        <w:t>d</w:t>
      </w:r>
      <w:r>
        <w:rPr>
          <w:spacing w:val="-1"/>
          <w:sz w:val="24"/>
          <w:szCs w:val="24"/>
        </w:rPr>
        <w:t>a</w:t>
      </w:r>
      <w:r>
        <w:rPr>
          <w:sz w:val="24"/>
          <w:szCs w:val="24"/>
        </w:rPr>
        <w:t>ri k</w:t>
      </w:r>
      <w:r>
        <w:rPr>
          <w:spacing w:val="-1"/>
          <w:sz w:val="24"/>
          <w:szCs w:val="24"/>
        </w:rPr>
        <w:t>e</w:t>
      </w:r>
      <w:r>
        <w:rPr>
          <w:sz w:val="24"/>
          <w:szCs w:val="24"/>
        </w:rPr>
        <w:t>lomp</w:t>
      </w:r>
      <w:r>
        <w:rPr>
          <w:spacing w:val="5"/>
          <w:sz w:val="24"/>
          <w:szCs w:val="24"/>
        </w:rPr>
        <w:t>o</w:t>
      </w:r>
      <w:r>
        <w:rPr>
          <w:sz w:val="24"/>
          <w:szCs w:val="24"/>
        </w:rPr>
        <w:t>k p</w:t>
      </w:r>
      <w:r>
        <w:rPr>
          <w:spacing w:val="-1"/>
          <w:sz w:val="24"/>
          <w:szCs w:val="24"/>
        </w:rPr>
        <w:t>e</w:t>
      </w:r>
      <w:r>
        <w:rPr>
          <w:sz w:val="24"/>
          <w:szCs w:val="24"/>
        </w:rPr>
        <w:t xml:space="preserve">mbeli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1"/>
          <w:sz w:val="24"/>
          <w:szCs w:val="24"/>
        </w:rPr>
        <w:t>p</w:t>
      </w:r>
      <w:r>
        <w:rPr>
          <w:sz w:val="24"/>
          <w:szCs w:val="24"/>
        </w:rPr>
        <w:t>ilih s</w:t>
      </w:r>
      <w:r>
        <w:rPr>
          <w:spacing w:val="-1"/>
          <w:sz w:val="24"/>
          <w:szCs w:val="24"/>
        </w:rPr>
        <w:t>e</w:t>
      </w:r>
      <w:r>
        <w:rPr>
          <w:sz w:val="24"/>
          <w:szCs w:val="24"/>
        </w:rPr>
        <w:t>b</w:t>
      </w:r>
      <w:r>
        <w:rPr>
          <w:spacing w:val="2"/>
          <w:sz w:val="24"/>
          <w:szCs w:val="24"/>
        </w:rPr>
        <w:t>a</w:t>
      </w:r>
      <w:r>
        <w:rPr>
          <w:spacing w:val="-2"/>
          <w:sz w:val="24"/>
          <w:szCs w:val="24"/>
        </w:rPr>
        <w:t>g</w:t>
      </w:r>
      <w:r>
        <w:rPr>
          <w:spacing w:val="-1"/>
          <w:sz w:val="24"/>
          <w:szCs w:val="24"/>
        </w:rPr>
        <w:t>a</w:t>
      </w:r>
      <w:r>
        <w:rPr>
          <w:sz w:val="24"/>
          <w:szCs w:val="24"/>
        </w:rPr>
        <w:t>i sa</w:t>
      </w:r>
      <w:r>
        <w:rPr>
          <w:spacing w:val="2"/>
          <w:sz w:val="24"/>
          <w:szCs w:val="24"/>
        </w:rPr>
        <w:t>s</w:t>
      </w:r>
      <w:r>
        <w:rPr>
          <w:spacing w:val="1"/>
          <w:sz w:val="24"/>
          <w:szCs w:val="24"/>
        </w:rPr>
        <w:t>a</w:t>
      </w:r>
      <w:r>
        <w:rPr>
          <w:spacing w:val="-1"/>
          <w:sz w:val="24"/>
          <w:szCs w:val="24"/>
        </w:rPr>
        <w:t>r</w:t>
      </w:r>
      <w:r>
        <w:rPr>
          <w:spacing w:val="-3"/>
          <w:sz w:val="24"/>
          <w:szCs w:val="24"/>
        </w:rPr>
        <w:t>a</w:t>
      </w:r>
      <w:r>
        <w:rPr>
          <w:sz w:val="24"/>
          <w:szCs w:val="24"/>
        </w:rPr>
        <w:t>n, p</w:t>
      </w:r>
      <w:r>
        <w:rPr>
          <w:spacing w:val="-1"/>
          <w:sz w:val="24"/>
          <w:szCs w:val="24"/>
        </w:rPr>
        <w:t>er</w:t>
      </w:r>
      <w:r>
        <w:rPr>
          <w:sz w:val="24"/>
          <w:szCs w:val="24"/>
        </w:rPr>
        <w:t>u</w:t>
      </w:r>
      <w:r>
        <w:rPr>
          <w:spacing w:val="3"/>
          <w:sz w:val="24"/>
          <w:szCs w:val="24"/>
        </w:rPr>
        <w:t>s</w:t>
      </w:r>
      <w:r>
        <w:rPr>
          <w:spacing w:val="-1"/>
          <w:sz w:val="24"/>
          <w:szCs w:val="24"/>
        </w:rPr>
        <w:t>a</w:t>
      </w:r>
      <w:r>
        <w:rPr>
          <w:sz w:val="24"/>
          <w:szCs w:val="24"/>
        </w:rPr>
        <w:t>h</w:t>
      </w:r>
      <w:r>
        <w:rPr>
          <w:spacing w:val="-1"/>
          <w:sz w:val="24"/>
          <w:szCs w:val="24"/>
        </w:rPr>
        <w:t>aa</w:t>
      </w:r>
      <w:r>
        <w:rPr>
          <w:sz w:val="24"/>
          <w:szCs w:val="24"/>
        </w:rPr>
        <w:t xml:space="preserve">n </w:t>
      </w:r>
      <w:r>
        <w:rPr>
          <w:spacing w:val="2"/>
          <w:sz w:val="24"/>
          <w:szCs w:val="24"/>
        </w:rPr>
        <w:t>d</w:t>
      </w:r>
      <w:r>
        <w:rPr>
          <w:spacing w:val="-1"/>
          <w:sz w:val="24"/>
          <w:szCs w:val="24"/>
        </w:rPr>
        <w:t>a</w:t>
      </w:r>
      <w:r>
        <w:rPr>
          <w:sz w:val="24"/>
          <w:szCs w:val="24"/>
        </w:rPr>
        <w:t>p</w:t>
      </w:r>
      <w:r>
        <w:rPr>
          <w:spacing w:val="-1"/>
          <w:sz w:val="24"/>
          <w:szCs w:val="24"/>
        </w:rPr>
        <w:t>a</w:t>
      </w:r>
      <w:r>
        <w:rPr>
          <w:sz w:val="24"/>
          <w:szCs w:val="24"/>
        </w:rPr>
        <w:t>t 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 b</w:t>
      </w:r>
      <w:r>
        <w:rPr>
          <w:spacing w:val="-1"/>
          <w:sz w:val="24"/>
          <w:szCs w:val="24"/>
        </w:rPr>
        <w:t>ar</w:t>
      </w:r>
      <w:r>
        <w:rPr>
          <w:spacing w:val="-3"/>
          <w:sz w:val="24"/>
          <w:szCs w:val="24"/>
        </w:rPr>
        <w:t>a</w:t>
      </w:r>
      <w:r>
        <w:rPr>
          <w:spacing w:val="2"/>
          <w:sz w:val="24"/>
          <w:szCs w:val="24"/>
        </w:rPr>
        <w:t>n</w:t>
      </w:r>
      <w:r>
        <w:rPr>
          <w:spacing w:val="-2"/>
          <w:sz w:val="24"/>
          <w:szCs w:val="24"/>
        </w:rPr>
        <w:t>g</w:t>
      </w:r>
      <w:r>
        <w:rPr>
          <w:spacing w:val="-1"/>
          <w:sz w:val="24"/>
          <w:szCs w:val="24"/>
        </w:rPr>
        <w:t>-</w:t>
      </w:r>
      <w:r>
        <w:rPr>
          <w:spacing w:val="2"/>
          <w:sz w:val="24"/>
          <w:szCs w:val="24"/>
        </w:rPr>
        <w:t>b</w:t>
      </w:r>
      <w:r>
        <w:rPr>
          <w:spacing w:val="-1"/>
          <w:sz w:val="24"/>
          <w:szCs w:val="24"/>
        </w:rPr>
        <w:t>ar</w:t>
      </w:r>
      <w:r>
        <w:rPr>
          <w:spacing w:val="-3"/>
          <w:sz w:val="24"/>
          <w:szCs w:val="24"/>
        </w:rPr>
        <w:t>a</w:t>
      </w:r>
      <w:r>
        <w:rPr>
          <w:spacing w:val="2"/>
          <w:sz w:val="24"/>
          <w:szCs w:val="24"/>
        </w:rPr>
        <w:t>n</w:t>
      </w:r>
      <w:r>
        <w:rPr>
          <w:sz w:val="24"/>
          <w:szCs w:val="24"/>
        </w:rPr>
        <w:t>g</w:t>
      </w:r>
      <w:r>
        <w:rPr>
          <w:spacing w:val="-2"/>
          <w:sz w:val="24"/>
          <w:szCs w:val="24"/>
        </w:rPr>
        <w:t xml:space="preserve"> </w:t>
      </w:r>
      <w:r>
        <w:rPr>
          <w:spacing w:val="3"/>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 ti</w:t>
      </w:r>
      <w:r>
        <w:rPr>
          <w:spacing w:val="5"/>
          <w:sz w:val="24"/>
          <w:szCs w:val="24"/>
        </w:rPr>
        <w:t>p</w:t>
      </w:r>
      <w:r>
        <w:rPr>
          <w:sz w:val="24"/>
          <w:szCs w:val="24"/>
        </w:rPr>
        <w:t>e</w:t>
      </w:r>
      <w:r>
        <w:rPr>
          <w:spacing w:val="-1"/>
          <w:sz w:val="24"/>
          <w:szCs w:val="24"/>
        </w:rPr>
        <w:t xml:space="preserve"> </w:t>
      </w:r>
      <w:r>
        <w:rPr>
          <w:sz w:val="24"/>
          <w:szCs w:val="24"/>
        </w:rPr>
        <w:t>model</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b</w:t>
      </w:r>
      <w:r>
        <w:rPr>
          <w:spacing w:val="-1"/>
          <w:sz w:val="24"/>
          <w:szCs w:val="24"/>
        </w:rPr>
        <w:t>e</w:t>
      </w:r>
      <w:r>
        <w:rPr>
          <w:spacing w:val="2"/>
          <w:sz w:val="24"/>
          <w:szCs w:val="24"/>
        </w:rPr>
        <w:t>r</w:t>
      </w:r>
      <w:r>
        <w:rPr>
          <w:sz w:val="24"/>
          <w:szCs w:val="24"/>
        </w:rPr>
        <w:t>b</w:t>
      </w:r>
      <w:r>
        <w:rPr>
          <w:spacing w:val="-1"/>
          <w:sz w:val="24"/>
          <w:szCs w:val="24"/>
        </w:rPr>
        <w:t>e</w:t>
      </w:r>
      <w:r>
        <w:rPr>
          <w:sz w:val="24"/>
          <w:szCs w:val="24"/>
        </w:rPr>
        <w:t>da</w:t>
      </w:r>
      <w:r>
        <w:rPr>
          <w:spacing w:val="-1"/>
          <w:sz w:val="24"/>
          <w:szCs w:val="24"/>
        </w:rPr>
        <w:t xml:space="preserve"> </w:t>
      </w:r>
      <w:r>
        <w:rPr>
          <w:spacing w:val="2"/>
          <w:sz w:val="24"/>
          <w:szCs w:val="24"/>
        </w:rPr>
        <w:t>d</w:t>
      </w:r>
      <w:r>
        <w:rPr>
          <w:spacing w:val="1"/>
          <w:sz w:val="24"/>
          <w:szCs w:val="24"/>
        </w:rPr>
        <w:t>a</w:t>
      </w:r>
      <w:r>
        <w:rPr>
          <w:sz w:val="24"/>
          <w:szCs w:val="24"/>
        </w:rPr>
        <w:t>n dipas</w:t>
      </w:r>
      <w:r>
        <w:rPr>
          <w:spacing w:val="-1"/>
          <w:sz w:val="24"/>
          <w:szCs w:val="24"/>
        </w:rPr>
        <w:t>ar</w:t>
      </w:r>
      <w:r>
        <w:rPr>
          <w:sz w:val="24"/>
          <w:szCs w:val="24"/>
        </w:rPr>
        <w:t>k</w:t>
      </w:r>
      <w:r>
        <w:rPr>
          <w:spacing w:val="-3"/>
          <w:sz w:val="24"/>
          <w:szCs w:val="24"/>
        </w:rPr>
        <w:t>a</w:t>
      </w:r>
      <w:r>
        <w:rPr>
          <w:sz w:val="24"/>
          <w:szCs w:val="24"/>
        </w:rPr>
        <w:t>n d</w:t>
      </w:r>
      <w:r>
        <w:rPr>
          <w:spacing w:val="-1"/>
          <w:sz w:val="24"/>
          <w:szCs w:val="24"/>
        </w:rPr>
        <w:t>e</w:t>
      </w:r>
      <w:r>
        <w:rPr>
          <w:sz w:val="24"/>
          <w:szCs w:val="24"/>
        </w:rPr>
        <w:t>n</w:t>
      </w:r>
      <w:r>
        <w:rPr>
          <w:spacing w:val="-2"/>
          <w:sz w:val="24"/>
          <w:szCs w:val="24"/>
        </w:rPr>
        <w:t>g</w:t>
      </w:r>
      <w:r>
        <w:rPr>
          <w:spacing w:val="-1"/>
          <w:sz w:val="24"/>
          <w:szCs w:val="24"/>
        </w:rPr>
        <w:t>a</w:t>
      </w:r>
      <w:r>
        <w:rPr>
          <w:sz w:val="24"/>
          <w:szCs w:val="24"/>
        </w:rPr>
        <w:t>n p</w:t>
      </w:r>
      <w:r>
        <w:rPr>
          <w:spacing w:val="-1"/>
          <w:sz w:val="24"/>
          <w:szCs w:val="24"/>
        </w:rPr>
        <w:t>r</w:t>
      </w:r>
      <w:r>
        <w:rPr>
          <w:spacing w:val="2"/>
          <w:sz w:val="24"/>
          <w:szCs w:val="24"/>
        </w:rPr>
        <w:t>o</w:t>
      </w:r>
      <w:r>
        <w:rPr>
          <w:sz w:val="24"/>
          <w:szCs w:val="24"/>
        </w:rPr>
        <w:t>g</w:t>
      </w:r>
      <w:r>
        <w:rPr>
          <w:spacing w:val="-1"/>
          <w:sz w:val="24"/>
          <w:szCs w:val="24"/>
        </w:rPr>
        <w:t>ra</w:t>
      </w:r>
      <w:r>
        <w:rPr>
          <w:sz w:val="24"/>
          <w:szCs w:val="24"/>
        </w:rPr>
        <w:t>m pem</w:t>
      </w:r>
      <w:r>
        <w:rPr>
          <w:spacing w:val="-1"/>
          <w:sz w:val="24"/>
          <w:szCs w:val="24"/>
        </w:rPr>
        <w:t>a</w:t>
      </w:r>
      <w:r>
        <w:rPr>
          <w:sz w:val="24"/>
          <w:szCs w:val="24"/>
        </w:rPr>
        <w:t>s</w:t>
      </w:r>
      <w:r>
        <w:rPr>
          <w:spacing w:val="1"/>
          <w:sz w:val="24"/>
          <w:szCs w:val="24"/>
        </w:rPr>
        <w:t>a</w:t>
      </w:r>
      <w:r>
        <w:rPr>
          <w:spacing w:val="2"/>
          <w:sz w:val="24"/>
          <w:szCs w:val="24"/>
        </w:rPr>
        <w:t>r</w:t>
      </w:r>
      <w:r>
        <w:rPr>
          <w:spacing w:val="-1"/>
          <w:sz w:val="24"/>
          <w:szCs w:val="24"/>
        </w:rPr>
        <w:t>a</w:t>
      </w:r>
      <w:r>
        <w:rPr>
          <w:sz w:val="24"/>
          <w:szCs w:val="24"/>
        </w:rPr>
        <w:t>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pacing w:val="3"/>
          <w:sz w:val="24"/>
          <w:szCs w:val="24"/>
        </w:rPr>
        <w:t>l</w:t>
      </w:r>
      <w:r>
        <w:rPr>
          <w:spacing w:val="-1"/>
          <w:sz w:val="24"/>
          <w:szCs w:val="24"/>
        </w:rPr>
        <w:t>a</w:t>
      </w:r>
      <w:r>
        <w:rPr>
          <w:sz w:val="24"/>
          <w:szCs w:val="24"/>
        </w:rPr>
        <w:t>inan.</w:t>
      </w:r>
    </w:p>
    <w:p w:rsidR="0047694C" w:rsidRDefault="00000000">
      <w:pPr>
        <w:spacing w:before="22" w:line="478" w:lineRule="auto"/>
        <w:ind w:left="2389" w:right="589" w:hanging="360"/>
        <w:rPr>
          <w:sz w:val="24"/>
          <w:szCs w:val="24"/>
        </w:rPr>
      </w:pPr>
      <w:r>
        <w:rPr>
          <w:sz w:val="24"/>
          <w:szCs w:val="24"/>
        </w:rPr>
        <w:t xml:space="preserve">2) </w:t>
      </w:r>
      <w:r>
        <w:rPr>
          <w:spacing w:val="40"/>
          <w:sz w:val="24"/>
          <w:szCs w:val="24"/>
        </w:rPr>
        <w:t xml:space="preserve"> </w:t>
      </w:r>
      <w:r>
        <w:rPr>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d</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w:t>
      </w:r>
      <w:r>
        <w:rPr>
          <w:spacing w:val="3"/>
          <w:sz w:val="24"/>
          <w:szCs w:val="24"/>
        </w:rPr>
        <w:t>i</w:t>
      </w:r>
      <w:r>
        <w:rPr>
          <w:spacing w:val="-1"/>
          <w:sz w:val="24"/>
          <w:szCs w:val="24"/>
        </w:rPr>
        <w:t>a</w:t>
      </w:r>
      <w:r>
        <w:rPr>
          <w:sz w:val="24"/>
          <w:szCs w:val="24"/>
        </w:rPr>
        <w:t xml:space="preserve">n </w:t>
      </w:r>
      <w:r>
        <w:rPr>
          <w:spacing w:val="2"/>
          <w:sz w:val="24"/>
          <w:szCs w:val="24"/>
        </w:rPr>
        <w:t>p</w:t>
      </w:r>
      <w:r>
        <w:rPr>
          <w:spacing w:val="-1"/>
          <w:sz w:val="24"/>
          <w:szCs w:val="24"/>
        </w:rPr>
        <w:t>a</w:t>
      </w:r>
      <w:r>
        <w:rPr>
          <w:sz w:val="24"/>
          <w:szCs w:val="24"/>
        </w:rPr>
        <w:t>da</w:t>
      </w:r>
      <w:r>
        <w:rPr>
          <w:spacing w:val="-1"/>
          <w:sz w:val="24"/>
          <w:szCs w:val="24"/>
        </w:rPr>
        <w:t xml:space="preserve"> </w:t>
      </w:r>
      <w:r>
        <w:rPr>
          <w:sz w:val="24"/>
          <w:szCs w:val="24"/>
        </w:rPr>
        <w:t>konsu</w:t>
      </w:r>
      <w:r>
        <w:rPr>
          <w:spacing w:val="1"/>
          <w:sz w:val="24"/>
          <w:szCs w:val="24"/>
        </w:rPr>
        <w:t>m</w:t>
      </w:r>
      <w:r>
        <w:rPr>
          <w:spacing w:val="-1"/>
          <w:sz w:val="24"/>
          <w:szCs w:val="24"/>
        </w:rPr>
        <w:t>e</w:t>
      </w:r>
      <w:r>
        <w:rPr>
          <w:sz w:val="24"/>
          <w:szCs w:val="24"/>
        </w:rPr>
        <w:t>n untuk</w:t>
      </w:r>
      <w:r>
        <w:rPr>
          <w:spacing w:val="-1"/>
          <w:sz w:val="24"/>
          <w:szCs w:val="24"/>
        </w:rPr>
        <w:t xml:space="preserve"> </w:t>
      </w:r>
      <w:r>
        <w:rPr>
          <w:sz w:val="24"/>
          <w:szCs w:val="24"/>
        </w:rPr>
        <w:t>m</w:t>
      </w:r>
      <w:r>
        <w:rPr>
          <w:spacing w:val="-1"/>
          <w:sz w:val="24"/>
          <w:szCs w:val="24"/>
        </w:rPr>
        <w:t>e</w:t>
      </w:r>
      <w:r>
        <w:rPr>
          <w:spacing w:val="2"/>
          <w:sz w:val="24"/>
          <w:szCs w:val="24"/>
        </w:rPr>
        <w:t>n</w:t>
      </w:r>
      <w:r>
        <w:rPr>
          <w:spacing w:val="-2"/>
          <w:sz w:val="24"/>
          <w:szCs w:val="24"/>
        </w:rPr>
        <w:t>g</w:t>
      </w:r>
      <w:r>
        <w:rPr>
          <w:sz w:val="24"/>
          <w:szCs w:val="24"/>
        </w:rPr>
        <w:t>uku</w:t>
      </w:r>
      <w:r>
        <w:rPr>
          <w:spacing w:val="-1"/>
          <w:sz w:val="24"/>
          <w:szCs w:val="24"/>
        </w:rPr>
        <w:t>r</w:t>
      </w:r>
      <w:r>
        <w:rPr>
          <w:sz w:val="24"/>
          <w:szCs w:val="24"/>
        </w:rPr>
        <w:t>, menilai, d</w:t>
      </w:r>
      <w:r>
        <w:rPr>
          <w:spacing w:val="-1"/>
          <w:sz w:val="24"/>
          <w:szCs w:val="24"/>
        </w:rPr>
        <w:t>a</w:t>
      </w:r>
      <w:r>
        <w:rPr>
          <w:sz w:val="24"/>
          <w:szCs w:val="24"/>
        </w:rPr>
        <w:t>n men</w:t>
      </w:r>
      <w:r>
        <w:rPr>
          <w:spacing w:val="-1"/>
          <w:sz w:val="24"/>
          <w:szCs w:val="24"/>
        </w:rPr>
        <w:t>a</w:t>
      </w:r>
      <w:r>
        <w:rPr>
          <w:sz w:val="24"/>
          <w:szCs w:val="24"/>
        </w:rPr>
        <w:t>fsi</w:t>
      </w:r>
      <w:r>
        <w:rPr>
          <w:spacing w:val="-1"/>
          <w:sz w:val="24"/>
          <w:szCs w:val="24"/>
        </w:rPr>
        <w:t>r</w:t>
      </w:r>
      <w:r>
        <w:rPr>
          <w:sz w:val="24"/>
          <w:szCs w:val="24"/>
        </w:rPr>
        <w:t>k</w:t>
      </w:r>
      <w:r>
        <w:rPr>
          <w:spacing w:val="-1"/>
          <w:sz w:val="24"/>
          <w:szCs w:val="24"/>
        </w:rPr>
        <w:t>a</w:t>
      </w:r>
      <w:r>
        <w:rPr>
          <w:sz w:val="24"/>
          <w:szCs w:val="24"/>
        </w:rPr>
        <w:t>n</w:t>
      </w:r>
      <w:r>
        <w:rPr>
          <w:spacing w:val="5"/>
          <w:sz w:val="24"/>
          <w:szCs w:val="24"/>
        </w:rPr>
        <w:t xml:space="preserve"> </w:t>
      </w:r>
      <w:r>
        <w:rPr>
          <w:sz w:val="24"/>
          <w:szCs w:val="24"/>
        </w:rPr>
        <w:t>k</w:t>
      </w:r>
      <w:r>
        <w:rPr>
          <w:spacing w:val="-1"/>
          <w:sz w:val="24"/>
          <w:szCs w:val="24"/>
        </w:rPr>
        <w:t>e</w:t>
      </w:r>
      <w:r>
        <w:rPr>
          <w:sz w:val="24"/>
          <w:szCs w:val="24"/>
        </w:rPr>
        <w:t>in</w:t>
      </w:r>
      <w:r>
        <w:rPr>
          <w:spacing w:val="-2"/>
          <w:sz w:val="24"/>
          <w:szCs w:val="24"/>
        </w:rPr>
        <w:t>g</w:t>
      </w:r>
      <w:r>
        <w:rPr>
          <w:sz w:val="24"/>
          <w:szCs w:val="24"/>
        </w:rPr>
        <w:t>in</w:t>
      </w:r>
      <w:r>
        <w:rPr>
          <w:spacing w:val="-1"/>
          <w:sz w:val="24"/>
          <w:szCs w:val="24"/>
        </w:rPr>
        <w:t>a</w:t>
      </w:r>
      <w:r>
        <w:rPr>
          <w:sz w:val="24"/>
          <w:szCs w:val="24"/>
        </w:rPr>
        <w:t>n, s</w:t>
      </w:r>
      <w:r>
        <w:rPr>
          <w:spacing w:val="-1"/>
          <w:sz w:val="24"/>
          <w:szCs w:val="24"/>
        </w:rPr>
        <w:t>e</w:t>
      </w:r>
      <w:r>
        <w:rPr>
          <w:sz w:val="24"/>
          <w:szCs w:val="24"/>
        </w:rPr>
        <w:t>rta</w:t>
      </w:r>
      <w:r>
        <w:rPr>
          <w:spacing w:val="-1"/>
          <w:sz w:val="24"/>
          <w:szCs w:val="24"/>
        </w:rPr>
        <w:t xml:space="preserve"> </w:t>
      </w:r>
      <w:r>
        <w:rPr>
          <w:spacing w:val="2"/>
          <w:sz w:val="24"/>
          <w:szCs w:val="24"/>
        </w:rPr>
        <w:t>p</w:t>
      </w:r>
      <w:r>
        <w:rPr>
          <w:spacing w:val="-1"/>
          <w:sz w:val="24"/>
          <w:szCs w:val="24"/>
        </w:rPr>
        <w:t>e</w:t>
      </w:r>
      <w:r>
        <w:rPr>
          <w:sz w:val="24"/>
          <w:szCs w:val="24"/>
        </w:rPr>
        <w:t>ril</w:t>
      </w:r>
      <w:r>
        <w:rPr>
          <w:spacing w:val="-1"/>
          <w:sz w:val="24"/>
          <w:szCs w:val="24"/>
        </w:rPr>
        <w:t>a</w:t>
      </w:r>
      <w:r>
        <w:rPr>
          <w:sz w:val="24"/>
          <w:szCs w:val="24"/>
        </w:rPr>
        <w:t>ku</w:t>
      </w:r>
      <w:r>
        <w:rPr>
          <w:spacing w:val="2"/>
          <w:sz w:val="24"/>
          <w:szCs w:val="24"/>
        </w:rPr>
        <w:t xml:space="preserve"> </w:t>
      </w:r>
      <w:r>
        <w:rPr>
          <w:sz w:val="24"/>
          <w:szCs w:val="24"/>
        </w:rPr>
        <w:t>m</w:t>
      </w:r>
      <w:r>
        <w:rPr>
          <w:spacing w:val="-1"/>
          <w:sz w:val="24"/>
          <w:szCs w:val="24"/>
        </w:rPr>
        <w:t>ere</w:t>
      </w:r>
      <w:r>
        <w:rPr>
          <w:sz w:val="24"/>
          <w:szCs w:val="24"/>
        </w:rPr>
        <w:t>k</w:t>
      </w:r>
      <w:r>
        <w:rPr>
          <w:spacing w:val="-1"/>
          <w:sz w:val="24"/>
          <w:szCs w:val="24"/>
        </w:rPr>
        <w:t>a</w:t>
      </w:r>
      <w:r>
        <w:rPr>
          <w:sz w:val="24"/>
          <w:szCs w:val="24"/>
        </w:rPr>
        <w:t>,</w:t>
      </w:r>
    </w:p>
    <w:p w:rsidR="0047694C" w:rsidRDefault="00000000">
      <w:pPr>
        <w:spacing w:before="24"/>
        <w:ind w:left="1667"/>
        <w:rPr>
          <w:sz w:val="24"/>
          <w:szCs w:val="24"/>
        </w:rPr>
      </w:pPr>
      <w:r>
        <w:rPr>
          <w:sz w:val="24"/>
          <w:szCs w:val="24"/>
        </w:rPr>
        <w:t xml:space="preserve">b) </w:t>
      </w:r>
      <w:r>
        <w:rPr>
          <w:spacing w:val="40"/>
          <w:sz w:val="24"/>
          <w:szCs w:val="24"/>
        </w:rPr>
        <w:t xml:space="preserve"> </w:t>
      </w:r>
      <w:r>
        <w:rPr>
          <w:sz w:val="24"/>
          <w:szCs w:val="24"/>
        </w:rPr>
        <w:t>K</w:t>
      </w:r>
      <w:r>
        <w:rPr>
          <w:spacing w:val="-1"/>
          <w:sz w:val="24"/>
          <w:szCs w:val="24"/>
        </w:rPr>
        <w:t>e</w:t>
      </w:r>
      <w:r>
        <w:rPr>
          <w:sz w:val="24"/>
          <w:szCs w:val="24"/>
        </w:rPr>
        <w:t>pu</w:t>
      </w:r>
      <w:r>
        <w:rPr>
          <w:spacing w:val="-1"/>
          <w:sz w:val="24"/>
          <w:szCs w:val="24"/>
        </w:rPr>
        <w:t>a</w:t>
      </w:r>
      <w:r>
        <w:rPr>
          <w:sz w:val="24"/>
          <w:szCs w:val="24"/>
        </w:rPr>
        <w:t>s</w:t>
      </w:r>
      <w:r>
        <w:rPr>
          <w:spacing w:val="-1"/>
          <w:sz w:val="24"/>
          <w:szCs w:val="24"/>
        </w:rPr>
        <w:t>a</w:t>
      </w:r>
      <w:r>
        <w:rPr>
          <w:sz w:val="24"/>
          <w:szCs w:val="24"/>
        </w:rPr>
        <w:t>n</w:t>
      </w:r>
      <w:r>
        <w:rPr>
          <w:spacing w:val="2"/>
          <w:sz w:val="24"/>
          <w:szCs w:val="24"/>
        </w:rPr>
        <w:t xml:space="preserve"> </w:t>
      </w:r>
      <w:r>
        <w:rPr>
          <w:sz w:val="24"/>
          <w:szCs w:val="24"/>
        </w:rPr>
        <w:t>Konsumen</w:t>
      </w:r>
    </w:p>
    <w:p w:rsidR="0047694C" w:rsidRDefault="0047694C">
      <w:pPr>
        <w:spacing w:before="14" w:line="260" w:lineRule="exact"/>
        <w:rPr>
          <w:sz w:val="26"/>
          <w:szCs w:val="26"/>
        </w:rPr>
      </w:pPr>
    </w:p>
    <w:p w:rsidR="0047694C" w:rsidRDefault="00000000">
      <w:pPr>
        <w:spacing w:line="480" w:lineRule="auto"/>
        <w:ind w:left="2029" w:right="75" w:firstLine="720"/>
        <w:jc w:val="both"/>
        <w:rPr>
          <w:sz w:val="24"/>
          <w:szCs w:val="24"/>
        </w:rPr>
      </w:pPr>
      <w:r>
        <w:rPr>
          <w:spacing w:val="-1"/>
          <w:sz w:val="24"/>
          <w:szCs w:val="24"/>
        </w:rPr>
        <w:t>Fa</w:t>
      </w:r>
      <w:r>
        <w:rPr>
          <w:sz w:val="24"/>
          <w:szCs w:val="24"/>
        </w:rPr>
        <w:t>ktor</w:t>
      </w:r>
      <w:r>
        <w:rPr>
          <w:spacing w:val="3"/>
          <w:sz w:val="24"/>
          <w:szCs w:val="24"/>
        </w:rPr>
        <w:t xml:space="preserve"> </w:t>
      </w:r>
      <w:r>
        <w:rPr>
          <w:spacing w:val="-4"/>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men</w:t>
      </w:r>
      <w:r>
        <w:rPr>
          <w:spacing w:val="1"/>
          <w:sz w:val="24"/>
          <w:szCs w:val="24"/>
        </w:rPr>
        <w:t>e</w:t>
      </w:r>
      <w:r>
        <w:rPr>
          <w:sz w:val="24"/>
          <w:szCs w:val="24"/>
        </w:rPr>
        <w:t>ntukan</w:t>
      </w:r>
      <w:r>
        <w:rPr>
          <w:spacing w:val="1"/>
          <w:sz w:val="24"/>
          <w:szCs w:val="24"/>
        </w:rPr>
        <w:t xml:space="preserve"> </w:t>
      </w:r>
      <w:r>
        <w:rPr>
          <w:spacing w:val="-1"/>
          <w:sz w:val="24"/>
          <w:szCs w:val="24"/>
        </w:rPr>
        <w:t>a</w:t>
      </w:r>
      <w:r>
        <w:rPr>
          <w:sz w:val="24"/>
          <w:szCs w:val="24"/>
        </w:rPr>
        <w:t>pak</w:t>
      </w:r>
      <w:r>
        <w:rPr>
          <w:spacing w:val="-1"/>
          <w:sz w:val="24"/>
          <w:szCs w:val="24"/>
        </w:rPr>
        <w:t>a</w:t>
      </w:r>
      <w:r>
        <w:rPr>
          <w:sz w:val="24"/>
          <w:szCs w:val="24"/>
        </w:rPr>
        <w:t>h</w:t>
      </w:r>
      <w:r>
        <w:rPr>
          <w:spacing w:val="4"/>
          <w:sz w:val="24"/>
          <w:szCs w:val="24"/>
        </w:rPr>
        <w:t xml:space="preserve"> </w:t>
      </w:r>
      <w:r>
        <w:rPr>
          <w:sz w:val="24"/>
          <w:szCs w:val="24"/>
        </w:rPr>
        <w:t>p</w:t>
      </w:r>
      <w:r>
        <w:rPr>
          <w:spacing w:val="-1"/>
          <w:sz w:val="24"/>
          <w:szCs w:val="24"/>
        </w:rPr>
        <w:t>er</w:t>
      </w:r>
      <w:r>
        <w:rPr>
          <w:sz w:val="24"/>
          <w:szCs w:val="24"/>
        </w:rPr>
        <w:t>u</w:t>
      </w:r>
      <w:r>
        <w:rPr>
          <w:spacing w:val="3"/>
          <w:sz w:val="24"/>
          <w:szCs w:val="24"/>
        </w:rPr>
        <w:t>s</w:t>
      </w:r>
      <w:r>
        <w:rPr>
          <w:spacing w:val="-1"/>
          <w:sz w:val="24"/>
          <w:szCs w:val="24"/>
        </w:rPr>
        <w:t>a</w:t>
      </w:r>
      <w:r>
        <w:rPr>
          <w:sz w:val="24"/>
          <w:szCs w:val="24"/>
        </w:rPr>
        <w:t>h</w:t>
      </w:r>
      <w:r>
        <w:rPr>
          <w:spacing w:val="-1"/>
          <w:sz w:val="24"/>
          <w:szCs w:val="24"/>
        </w:rPr>
        <w:t>aa</w:t>
      </w:r>
      <w:r>
        <w:rPr>
          <w:sz w:val="24"/>
          <w:szCs w:val="24"/>
        </w:rPr>
        <w:t>n</w:t>
      </w:r>
      <w:r>
        <w:rPr>
          <w:spacing w:val="1"/>
          <w:sz w:val="24"/>
          <w:szCs w:val="24"/>
        </w:rPr>
        <w:t xml:space="preserve"> </w:t>
      </w:r>
      <w:r>
        <w:rPr>
          <w:sz w:val="24"/>
          <w:szCs w:val="24"/>
        </w:rPr>
        <w:t>d</w:t>
      </w:r>
      <w:r>
        <w:rPr>
          <w:spacing w:val="-1"/>
          <w:sz w:val="24"/>
          <w:szCs w:val="24"/>
        </w:rPr>
        <w:t>a</w:t>
      </w:r>
      <w:r>
        <w:rPr>
          <w:sz w:val="24"/>
          <w:szCs w:val="24"/>
        </w:rPr>
        <w:t>lam jan</w:t>
      </w:r>
      <w:r>
        <w:rPr>
          <w:spacing w:val="-3"/>
          <w:sz w:val="24"/>
          <w:szCs w:val="24"/>
        </w:rPr>
        <w:t>g</w:t>
      </w:r>
      <w:r>
        <w:rPr>
          <w:spacing w:val="2"/>
          <w:sz w:val="24"/>
          <w:szCs w:val="24"/>
        </w:rPr>
        <w:t>k</w:t>
      </w:r>
      <w:r>
        <w:rPr>
          <w:sz w:val="24"/>
          <w:szCs w:val="24"/>
        </w:rPr>
        <w:t>a p</w:t>
      </w:r>
      <w:r>
        <w:rPr>
          <w:spacing w:val="-1"/>
          <w:sz w:val="24"/>
          <w:szCs w:val="24"/>
        </w:rPr>
        <w:t>a</w:t>
      </w:r>
      <w:r>
        <w:rPr>
          <w:sz w:val="24"/>
          <w:szCs w:val="24"/>
        </w:rPr>
        <w:t>nja</w:t>
      </w:r>
      <w:r>
        <w:rPr>
          <w:spacing w:val="2"/>
          <w:sz w:val="24"/>
          <w:szCs w:val="24"/>
        </w:rPr>
        <w:t>n</w:t>
      </w:r>
      <w:r>
        <w:rPr>
          <w:sz w:val="24"/>
          <w:szCs w:val="24"/>
        </w:rPr>
        <w:t>g</w:t>
      </w:r>
      <w:r>
        <w:rPr>
          <w:spacing w:val="1"/>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4"/>
          <w:sz w:val="24"/>
          <w:szCs w:val="24"/>
        </w:rPr>
        <w:t xml:space="preserve"> </w:t>
      </w:r>
      <w:r>
        <w:rPr>
          <w:sz w:val="24"/>
          <w:szCs w:val="24"/>
        </w:rPr>
        <w:t>m</w:t>
      </w:r>
      <w:r>
        <w:rPr>
          <w:spacing w:val="4"/>
          <w:sz w:val="24"/>
          <w:szCs w:val="24"/>
        </w:rPr>
        <w:t>e</w:t>
      </w:r>
      <w:r>
        <w:rPr>
          <w:sz w:val="24"/>
          <w:szCs w:val="24"/>
        </w:rPr>
        <w:t>nd</w:t>
      </w:r>
      <w:r>
        <w:rPr>
          <w:spacing w:val="-1"/>
          <w:sz w:val="24"/>
          <w:szCs w:val="24"/>
        </w:rPr>
        <w:t>a</w:t>
      </w:r>
      <w:r>
        <w:rPr>
          <w:sz w:val="24"/>
          <w:szCs w:val="24"/>
        </w:rPr>
        <w:t>p</w:t>
      </w:r>
      <w:r>
        <w:rPr>
          <w:spacing w:val="-1"/>
          <w:sz w:val="24"/>
          <w:szCs w:val="24"/>
        </w:rPr>
        <w:t>a</w:t>
      </w:r>
      <w:r>
        <w:rPr>
          <w:sz w:val="24"/>
          <w:szCs w:val="24"/>
        </w:rPr>
        <w:t>tkan</w:t>
      </w:r>
      <w:r>
        <w:rPr>
          <w:spacing w:val="3"/>
          <w:sz w:val="24"/>
          <w:szCs w:val="24"/>
        </w:rPr>
        <w:t xml:space="preserve"> </w:t>
      </w:r>
      <w:r>
        <w:rPr>
          <w:sz w:val="24"/>
          <w:szCs w:val="24"/>
        </w:rPr>
        <w:t>lab</w:t>
      </w:r>
      <w:r>
        <w:rPr>
          <w:spacing w:val="-1"/>
          <w:sz w:val="24"/>
          <w:szCs w:val="24"/>
        </w:rPr>
        <w:t>a</w:t>
      </w:r>
      <w:r>
        <w:rPr>
          <w:sz w:val="24"/>
          <w:szCs w:val="24"/>
        </w:rPr>
        <w:t>,</w:t>
      </w:r>
      <w:r>
        <w:rPr>
          <w:spacing w:val="8"/>
          <w:sz w:val="24"/>
          <w:szCs w:val="24"/>
        </w:rPr>
        <w:t xml:space="preserve"> </w:t>
      </w:r>
      <w:r>
        <w:rPr>
          <w:spacing w:val="-1"/>
          <w:sz w:val="24"/>
          <w:szCs w:val="24"/>
        </w:rPr>
        <w:t>a</w:t>
      </w:r>
      <w:r>
        <w:rPr>
          <w:spacing w:val="1"/>
          <w:sz w:val="24"/>
          <w:szCs w:val="24"/>
        </w:rPr>
        <w:t>d</w:t>
      </w:r>
      <w:r>
        <w:rPr>
          <w:spacing w:val="-1"/>
          <w:sz w:val="24"/>
          <w:szCs w:val="24"/>
        </w:rPr>
        <w:t>a</w:t>
      </w:r>
      <w:r>
        <w:rPr>
          <w:sz w:val="24"/>
          <w:szCs w:val="24"/>
        </w:rPr>
        <w:t>lah</w:t>
      </w:r>
      <w:r>
        <w:rPr>
          <w:spacing w:val="6"/>
          <w:sz w:val="24"/>
          <w:szCs w:val="24"/>
        </w:rPr>
        <w:t xml:space="preserve"> </w:t>
      </w:r>
      <w:r>
        <w:rPr>
          <w:spacing w:val="2"/>
          <w:sz w:val="24"/>
          <w:szCs w:val="24"/>
        </w:rPr>
        <w:t>b</w:t>
      </w:r>
      <w:r>
        <w:rPr>
          <w:spacing w:val="-1"/>
          <w:sz w:val="24"/>
          <w:szCs w:val="24"/>
        </w:rPr>
        <w:t>a</w:t>
      </w:r>
      <w:r>
        <w:rPr>
          <w:spacing w:val="2"/>
          <w:sz w:val="24"/>
          <w:szCs w:val="24"/>
        </w:rPr>
        <w:t>n</w:t>
      </w:r>
      <w:r>
        <w:rPr>
          <w:spacing w:val="-5"/>
          <w:sz w:val="24"/>
          <w:szCs w:val="24"/>
        </w:rPr>
        <w:t>y</w:t>
      </w:r>
      <w:r>
        <w:rPr>
          <w:spacing w:val="-1"/>
          <w:sz w:val="24"/>
          <w:szCs w:val="24"/>
        </w:rPr>
        <w:t>a</w:t>
      </w:r>
      <w:r>
        <w:rPr>
          <w:sz w:val="24"/>
          <w:szCs w:val="24"/>
        </w:rPr>
        <w:t>k</w:t>
      </w:r>
      <w:r>
        <w:rPr>
          <w:spacing w:val="4"/>
          <w:sz w:val="24"/>
          <w:szCs w:val="24"/>
        </w:rPr>
        <w:t xml:space="preserve"> </w:t>
      </w:r>
      <w:r>
        <w:rPr>
          <w:sz w:val="24"/>
          <w:szCs w:val="24"/>
        </w:rPr>
        <w:t>s</w:t>
      </w:r>
      <w:r>
        <w:rPr>
          <w:spacing w:val="-1"/>
          <w:sz w:val="24"/>
          <w:szCs w:val="24"/>
        </w:rPr>
        <w:t>e</w:t>
      </w:r>
      <w:r>
        <w:rPr>
          <w:sz w:val="24"/>
          <w:szCs w:val="24"/>
        </w:rPr>
        <w:t>dikit</w:t>
      </w:r>
      <w:r>
        <w:rPr>
          <w:spacing w:val="5"/>
          <w:sz w:val="24"/>
          <w:szCs w:val="24"/>
        </w:rPr>
        <w:t>n</w:t>
      </w:r>
      <w:r>
        <w:rPr>
          <w:spacing w:val="-5"/>
          <w:sz w:val="24"/>
          <w:szCs w:val="24"/>
        </w:rPr>
        <w:t>y</w:t>
      </w:r>
      <w:r>
        <w:rPr>
          <w:sz w:val="24"/>
          <w:szCs w:val="24"/>
        </w:rPr>
        <w:t>a k</w:t>
      </w:r>
      <w:r>
        <w:rPr>
          <w:spacing w:val="-1"/>
          <w:sz w:val="24"/>
          <w:szCs w:val="24"/>
        </w:rPr>
        <w:t>e</w:t>
      </w:r>
      <w:r>
        <w:rPr>
          <w:sz w:val="24"/>
          <w:szCs w:val="24"/>
        </w:rPr>
        <w:t>pu</w:t>
      </w:r>
      <w:r>
        <w:rPr>
          <w:spacing w:val="-1"/>
          <w:sz w:val="24"/>
          <w:szCs w:val="24"/>
        </w:rPr>
        <w:t>a</w:t>
      </w:r>
      <w:r>
        <w:rPr>
          <w:sz w:val="24"/>
          <w:szCs w:val="24"/>
        </w:rPr>
        <w:t>s</w:t>
      </w:r>
      <w:r>
        <w:rPr>
          <w:spacing w:val="-1"/>
          <w:sz w:val="24"/>
          <w:szCs w:val="24"/>
        </w:rPr>
        <w:t>a</w:t>
      </w:r>
      <w:r>
        <w:rPr>
          <w:sz w:val="24"/>
          <w:szCs w:val="24"/>
        </w:rPr>
        <w:t>n konsu</w:t>
      </w:r>
      <w:r>
        <w:rPr>
          <w:spacing w:val="1"/>
          <w:sz w:val="24"/>
          <w:szCs w:val="24"/>
        </w:rPr>
        <w:t>m</w:t>
      </w:r>
      <w:r>
        <w:rPr>
          <w:spacing w:val="-1"/>
          <w:sz w:val="24"/>
          <w:szCs w:val="24"/>
        </w:rPr>
        <w:t>e</w:t>
      </w:r>
      <w:r>
        <w:rPr>
          <w:sz w:val="24"/>
          <w:szCs w:val="24"/>
        </w:rPr>
        <w:t>n</w:t>
      </w:r>
      <w:r>
        <w:rPr>
          <w:spacing w:val="3"/>
          <w:sz w:val="24"/>
          <w:szCs w:val="24"/>
        </w:rPr>
        <w:t xml:space="preserve"> </w:t>
      </w:r>
      <w:r>
        <w:rPr>
          <w:spacing w:val="-5"/>
          <w:sz w:val="24"/>
          <w:szCs w:val="24"/>
        </w:rPr>
        <w:t>y</w:t>
      </w:r>
      <w:r>
        <w:rPr>
          <w:spacing w:val="-1"/>
          <w:sz w:val="24"/>
          <w:szCs w:val="24"/>
        </w:rPr>
        <w:t>a</w:t>
      </w:r>
      <w:r>
        <w:rPr>
          <w:spacing w:val="5"/>
          <w:sz w:val="24"/>
          <w:szCs w:val="24"/>
        </w:rPr>
        <w:t>n</w:t>
      </w:r>
      <w:r>
        <w:rPr>
          <w:sz w:val="24"/>
          <w:szCs w:val="24"/>
        </w:rPr>
        <w:t>g</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dip</w:t>
      </w:r>
      <w:r>
        <w:rPr>
          <w:spacing w:val="-1"/>
          <w:sz w:val="24"/>
          <w:szCs w:val="24"/>
        </w:rPr>
        <w:t>e</w:t>
      </w:r>
      <w:r>
        <w:rPr>
          <w:sz w:val="24"/>
          <w:szCs w:val="24"/>
        </w:rPr>
        <w:t>nuhi.</w:t>
      </w:r>
    </w:p>
    <w:p w:rsidR="0047694C" w:rsidRDefault="00000000">
      <w:pPr>
        <w:spacing w:before="68"/>
        <w:ind w:left="1278" w:right="4028"/>
        <w:jc w:val="center"/>
        <w:rPr>
          <w:sz w:val="24"/>
          <w:szCs w:val="24"/>
        </w:rPr>
      </w:pPr>
      <w:r>
        <w:rPr>
          <w:b/>
          <w:sz w:val="24"/>
          <w:szCs w:val="24"/>
        </w:rPr>
        <w:t>2.4.2</w:t>
      </w:r>
      <w:r>
        <w:rPr>
          <w:b/>
          <w:spacing w:val="8"/>
          <w:sz w:val="24"/>
          <w:szCs w:val="24"/>
        </w:rPr>
        <w:t xml:space="preserve"> </w:t>
      </w:r>
      <w:r>
        <w:rPr>
          <w:b/>
          <w:spacing w:val="1"/>
          <w:sz w:val="24"/>
          <w:szCs w:val="24"/>
        </w:rPr>
        <w:t>S</w:t>
      </w:r>
      <w:r>
        <w:rPr>
          <w:b/>
          <w:sz w:val="24"/>
          <w:szCs w:val="24"/>
        </w:rPr>
        <w:t>asa</w:t>
      </w:r>
      <w:r>
        <w:rPr>
          <w:b/>
          <w:spacing w:val="-1"/>
          <w:sz w:val="24"/>
          <w:szCs w:val="24"/>
        </w:rPr>
        <w:t>r</w:t>
      </w:r>
      <w:r>
        <w:rPr>
          <w:b/>
          <w:sz w:val="24"/>
          <w:szCs w:val="24"/>
        </w:rPr>
        <w:t>an</w:t>
      </w:r>
      <w:r>
        <w:rPr>
          <w:b/>
          <w:spacing w:val="1"/>
          <w:sz w:val="24"/>
          <w:szCs w:val="24"/>
        </w:rPr>
        <w:t xml:space="preserve"> S</w:t>
      </w:r>
      <w:r>
        <w:rPr>
          <w:b/>
          <w:sz w:val="24"/>
          <w:szCs w:val="24"/>
        </w:rPr>
        <w:t>ist</w:t>
      </w:r>
      <w:r>
        <w:rPr>
          <w:b/>
          <w:spacing w:val="-1"/>
          <w:sz w:val="24"/>
          <w:szCs w:val="24"/>
        </w:rPr>
        <w:t>e</w:t>
      </w:r>
      <w:r>
        <w:rPr>
          <w:b/>
          <w:sz w:val="24"/>
          <w:szCs w:val="24"/>
        </w:rPr>
        <w:t>m</w:t>
      </w:r>
      <w:r>
        <w:rPr>
          <w:b/>
          <w:spacing w:val="2"/>
          <w:sz w:val="24"/>
          <w:szCs w:val="24"/>
        </w:rPr>
        <w:t xml:space="preserve"> </w:t>
      </w:r>
      <w:r>
        <w:rPr>
          <w:b/>
          <w:spacing w:val="-3"/>
          <w:sz w:val="24"/>
          <w:szCs w:val="24"/>
        </w:rPr>
        <w:t>P</w:t>
      </w:r>
      <w:r>
        <w:rPr>
          <w:b/>
          <w:spacing w:val="1"/>
          <w:sz w:val="24"/>
          <w:szCs w:val="24"/>
        </w:rPr>
        <w:t>e</w:t>
      </w:r>
      <w:r>
        <w:rPr>
          <w:b/>
          <w:sz w:val="24"/>
          <w:szCs w:val="24"/>
        </w:rPr>
        <w:t>mas</w:t>
      </w:r>
      <w:r>
        <w:rPr>
          <w:b/>
          <w:spacing w:val="-2"/>
          <w:sz w:val="24"/>
          <w:szCs w:val="24"/>
        </w:rPr>
        <w:t>a</w:t>
      </w:r>
      <w:r>
        <w:rPr>
          <w:b/>
          <w:spacing w:val="-1"/>
          <w:sz w:val="24"/>
          <w:szCs w:val="24"/>
        </w:rPr>
        <w:t>r</w:t>
      </w:r>
      <w:r>
        <w:rPr>
          <w:b/>
          <w:sz w:val="24"/>
          <w:szCs w:val="24"/>
        </w:rPr>
        <w:t>an</w:t>
      </w:r>
    </w:p>
    <w:p w:rsidR="0047694C" w:rsidRDefault="0047694C">
      <w:pPr>
        <w:spacing w:before="9" w:line="260" w:lineRule="exact"/>
        <w:rPr>
          <w:sz w:val="26"/>
          <w:szCs w:val="26"/>
        </w:rPr>
      </w:pPr>
    </w:p>
    <w:p w:rsidR="0047694C" w:rsidRDefault="00000000">
      <w:pPr>
        <w:ind w:left="2029"/>
        <w:rPr>
          <w:sz w:val="24"/>
          <w:szCs w:val="24"/>
        </w:rPr>
      </w:pPr>
      <w:r>
        <w:rPr>
          <w:sz w:val="24"/>
          <w:szCs w:val="24"/>
        </w:rPr>
        <w:t>Ada</w:t>
      </w:r>
      <w:r>
        <w:rPr>
          <w:spacing w:val="-1"/>
          <w:sz w:val="24"/>
          <w:szCs w:val="24"/>
        </w:rPr>
        <w:t xml:space="preserve"> </w:t>
      </w:r>
      <w:r>
        <w:rPr>
          <w:sz w:val="24"/>
          <w:szCs w:val="24"/>
        </w:rPr>
        <w:t>4 unsur pokok kons</w:t>
      </w:r>
      <w:r>
        <w:rPr>
          <w:spacing w:val="1"/>
          <w:sz w:val="24"/>
          <w:szCs w:val="24"/>
        </w:rPr>
        <w:t>e</w:t>
      </w:r>
      <w:r>
        <w:rPr>
          <w:sz w:val="24"/>
          <w:szCs w:val="24"/>
        </w:rPr>
        <w:t>p p</w:t>
      </w:r>
      <w:r>
        <w:rPr>
          <w:spacing w:val="-1"/>
          <w:sz w:val="24"/>
          <w:szCs w:val="24"/>
        </w:rPr>
        <w:t>e</w:t>
      </w:r>
      <w:r>
        <w:rPr>
          <w:sz w:val="24"/>
          <w:szCs w:val="24"/>
        </w:rPr>
        <w:t>mas</w:t>
      </w:r>
      <w:r>
        <w:rPr>
          <w:spacing w:val="-1"/>
          <w:sz w:val="24"/>
          <w:szCs w:val="24"/>
        </w:rPr>
        <w:t>ara</w:t>
      </w:r>
      <w:r>
        <w:rPr>
          <w:sz w:val="24"/>
          <w:szCs w:val="24"/>
        </w:rPr>
        <w:t>n</w:t>
      </w:r>
      <w:r>
        <w:rPr>
          <w:spacing w:val="5"/>
          <w:sz w:val="24"/>
          <w:szCs w:val="24"/>
        </w:rPr>
        <w:t xml:space="preserve"> </w:t>
      </w:r>
      <w:r>
        <w:rPr>
          <w:spacing w:val="-5"/>
          <w:sz w:val="24"/>
          <w:szCs w:val="24"/>
        </w:rPr>
        <w:t>y</w:t>
      </w:r>
      <w:r>
        <w:rPr>
          <w:spacing w:val="-1"/>
          <w:sz w:val="24"/>
          <w:szCs w:val="24"/>
        </w:rPr>
        <w:t>a</w:t>
      </w:r>
      <w:r>
        <w:rPr>
          <w:sz w:val="24"/>
          <w:szCs w:val="24"/>
        </w:rPr>
        <w:t>itu :</w:t>
      </w:r>
    </w:p>
    <w:p w:rsidR="0047694C" w:rsidRDefault="0047694C">
      <w:pPr>
        <w:spacing w:before="16" w:line="260" w:lineRule="exact"/>
        <w:rPr>
          <w:sz w:val="26"/>
          <w:szCs w:val="26"/>
        </w:rPr>
      </w:pPr>
    </w:p>
    <w:p w:rsidR="0047694C" w:rsidRDefault="00000000">
      <w:pPr>
        <w:ind w:left="1667"/>
        <w:rPr>
          <w:sz w:val="24"/>
          <w:szCs w:val="24"/>
        </w:rPr>
      </w:pPr>
      <w:r>
        <w:rPr>
          <w:sz w:val="24"/>
          <w:szCs w:val="24"/>
        </w:rPr>
        <w:t xml:space="preserve">1) </w:t>
      </w:r>
      <w:r>
        <w:rPr>
          <w:spacing w:val="40"/>
          <w:sz w:val="24"/>
          <w:szCs w:val="24"/>
        </w:rPr>
        <w:t xml:space="preserve"> </w:t>
      </w:r>
      <w:r>
        <w:rPr>
          <w:sz w:val="24"/>
          <w:szCs w:val="24"/>
        </w:rPr>
        <w:t>M</w:t>
      </w:r>
      <w:r>
        <w:rPr>
          <w:spacing w:val="-1"/>
          <w:sz w:val="24"/>
          <w:szCs w:val="24"/>
        </w:rPr>
        <w:t>e</w:t>
      </w:r>
      <w:r>
        <w:rPr>
          <w:sz w:val="24"/>
          <w:szCs w:val="24"/>
        </w:rPr>
        <w:t>maksi</w:t>
      </w:r>
      <w:r>
        <w:rPr>
          <w:spacing w:val="1"/>
          <w:sz w:val="24"/>
          <w:szCs w:val="24"/>
        </w:rPr>
        <w:t>m</w:t>
      </w:r>
      <w:r>
        <w:rPr>
          <w:spacing w:val="-1"/>
          <w:sz w:val="24"/>
          <w:szCs w:val="24"/>
        </w:rPr>
        <w:t>a</w:t>
      </w:r>
      <w:r>
        <w:rPr>
          <w:sz w:val="24"/>
          <w:szCs w:val="24"/>
        </w:rPr>
        <w:t>lkan konsum</w:t>
      </w:r>
      <w:r>
        <w:rPr>
          <w:spacing w:val="1"/>
          <w:sz w:val="24"/>
          <w:szCs w:val="24"/>
        </w:rPr>
        <w:t>s</w:t>
      </w:r>
      <w:r>
        <w:rPr>
          <w:sz w:val="24"/>
          <w:szCs w:val="24"/>
        </w:rPr>
        <w:t>i.</w:t>
      </w:r>
    </w:p>
    <w:p w:rsidR="0047694C" w:rsidRDefault="0047694C">
      <w:pPr>
        <w:spacing w:before="16" w:line="260" w:lineRule="exact"/>
        <w:rPr>
          <w:sz w:val="26"/>
          <w:szCs w:val="26"/>
        </w:rPr>
      </w:pPr>
    </w:p>
    <w:p w:rsidR="0047694C" w:rsidRDefault="00000000">
      <w:pPr>
        <w:ind w:left="1667"/>
        <w:rPr>
          <w:sz w:val="24"/>
          <w:szCs w:val="24"/>
        </w:rPr>
      </w:pPr>
      <w:r>
        <w:rPr>
          <w:sz w:val="24"/>
          <w:szCs w:val="24"/>
        </w:rPr>
        <w:t xml:space="preserve">2) </w:t>
      </w:r>
      <w:r>
        <w:rPr>
          <w:spacing w:val="40"/>
          <w:sz w:val="24"/>
          <w:szCs w:val="24"/>
        </w:rPr>
        <w:t xml:space="preserve"> </w:t>
      </w:r>
      <w:r>
        <w:rPr>
          <w:sz w:val="24"/>
          <w:szCs w:val="24"/>
        </w:rPr>
        <w:t>M</w:t>
      </w:r>
      <w:r>
        <w:rPr>
          <w:spacing w:val="-1"/>
          <w:sz w:val="24"/>
          <w:szCs w:val="24"/>
        </w:rPr>
        <w:t>e</w:t>
      </w:r>
      <w:r>
        <w:rPr>
          <w:sz w:val="24"/>
          <w:szCs w:val="24"/>
        </w:rPr>
        <w:t>maksi</w:t>
      </w:r>
      <w:r>
        <w:rPr>
          <w:spacing w:val="1"/>
          <w:sz w:val="24"/>
          <w:szCs w:val="24"/>
        </w:rPr>
        <w:t>m</w:t>
      </w:r>
      <w:r>
        <w:rPr>
          <w:spacing w:val="-1"/>
          <w:sz w:val="24"/>
          <w:szCs w:val="24"/>
        </w:rPr>
        <w:t>a</w:t>
      </w:r>
      <w:r>
        <w:rPr>
          <w:sz w:val="24"/>
          <w:szCs w:val="24"/>
        </w:rPr>
        <w:t>lkan k</w:t>
      </w:r>
      <w:r>
        <w:rPr>
          <w:spacing w:val="-1"/>
          <w:sz w:val="24"/>
          <w:szCs w:val="24"/>
        </w:rPr>
        <w:t>e</w:t>
      </w:r>
      <w:r>
        <w:rPr>
          <w:sz w:val="24"/>
          <w:szCs w:val="24"/>
        </w:rPr>
        <w:t>pu</w:t>
      </w:r>
      <w:r>
        <w:rPr>
          <w:spacing w:val="-1"/>
          <w:sz w:val="24"/>
          <w:szCs w:val="24"/>
        </w:rPr>
        <w:t>a</w:t>
      </w:r>
      <w:r>
        <w:rPr>
          <w:spacing w:val="3"/>
          <w:sz w:val="24"/>
          <w:szCs w:val="24"/>
        </w:rPr>
        <w:t>s</w:t>
      </w:r>
      <w:r>
        <w:rPr>
          <w:spacing w:val="-1"/>
          <w:sz w:val="24"/>
          <w:szCs w:val="24"/>
        </w:rPr>
        <w:t>a</w:t>
      </w:r>
      <w:r>
        <w:rPr>
          <w:sz w:val="24"/>
          <w:szCs w:val="24"/>
        </w:rPr>
        <w:t>n konsu</w:t>
      </w:r>
      <w:r>
        <w:rPr>
          <w:spacing w:val="1"/>
          <w:sz w:val="24"/>
          <w:szCs w:val="24"/>
        </w:rPr>
        <w:t>m</w:t>
      </w:r>
      <w:r>
        <w:rPr>
          <w:spacing w:val="-1"/>
          <w:sz w:val="24"/>
          <w:szCs w:val="24"/>
        </w:rPr>
        <w:t>e</w:t>
      </w:r>
      <w:r>
        <w:rPr>
          <w:sz w:val="24"/>
          <w:szCs w:val="24"/>
        </w:rPr>
        <w:t>n.</w:t>
      </w:r>
    </w:p>
    <w:p w:rsidR="0047694C" w:rsidRDefault="0047694C">
      <w:pPr>
        <w:spacing w:before="16" w:line="260" w:lineRule="exact"/>
        <w:rPr>
          <w:sz w:val="26"/>
          <w:szCs w:val="26"/>
        </w:rPr>
      </w:pPr>
    </w:p>
    <w:p w:rsidR="0047694C" w:rsidRDefault="00000000">
      <w:pPr>
        <w:ind w:left="1667"/>
        <w:rPr>
          <w:sz w:val="24"/>
          <w:szCs w:val="24"/>
        </w:rPr>
      </w:pPr>
      <w:r>
        <w:rPr>
          <w:sz w:val="24"/>
          <w:szCs w:val="24"/>
        </w:rPr>
        <w:t xml:space="preserve">3) </w:t>
      </w:r>
      <w:r>
        <w:rPr>
          <w:spacing w:val="40"/>
          <w:sz w:val="24"/>
          <w:szCs w:val="24"/>
        </w:rPr>
        <w:t xml:space="preserve"> </w:t>
      </w:r>
      <w:r>
        <w:rPr>
          <w:sz w:val="24"/>
          <w:szCs w:val="24"/>
        </w:rPr>
        <w:t>M</w:t>
      </w:r>
      <w:r>
        <w:rPr>
          <w:spacing w:val="-1"/>
          <w:sz w:val="24"/>
          <w:szCs w:val="24"/>
        </w:rPr>
        <w:t>e</w:t>
      </w:r>
      <w:r>
        <w:rPr>
          <w:sz w:val="24"/>
          <w:szCs w:val="24"/>
        </w:rPr>
        <w:t>maksi</w:t>
      </w:r>
      <w:r>
        <w:rPr>
          <w:spacing w:val="1"/>
          <w:sz w:val="24"/>
          <w:szCs w:val="24"/>
        </w:rPr>
        <w:t>m</w:t>
      </w:r>
      <w:r>
        <w:rPr>
          <w:spacing w:val="-1"/>
          <w:sz w:val="24"/>
          <w:szCs w:val="24"/>
        </w:rPr>
        <w:t>a</w:t>
      </w:r>
      <w:r>
        <w:rPr>
          <w:sz w:val="24"/>
          <w:szCs w:val="24"/>
        </w:rPr>
        <w:t>lkan pi</w:t>
      </w:r>
      <w:r>
        <w:rPr>
          <w:spacing w:val="1"/>
          <w:sz w:val="24"/>
          <w:szCs w:val="24"/>
        </w:rPr>
        <w:t>l</w:t>
      </w:r>
      <w:r>
        <w:rPr>
          <w:sz w:val="24"/>
          <w:szCs w:val="24"/>
        </w:rPr>
        <w:t>ih</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ind w:left="1667"/>
        <w:rPr>
          <w:sz w:val="24"/>
          <w:szCs w:val="24"/>
        </w:rPr>
        <w:sectPr w:rsidR="0047694C">
          <w:pgSz w:w="11940" w:h="16860"/>
          <w:pgMar w:top="960" w:right="1540" w:bottom="280" w:left="1680" w:header="731" w:footer="0" w:gutter="0"/>
          <w:cols w:space="720"/>
        </w:sectPr>
      </w:pPr>
      <w:r>
        <w:rPr>
          <w:sz w:val="24"/>
          <w:szCs w:val="24"/>
        </w:rPr>
        <w:t xml:space="preserve">4) </w:t>
      </w:r>
      <w:r>
        <w:rPr>
          <w:spacing w:val="40"/>
          <w:sz w:val="24"/>
          <w:szCs w:val="24"/>
        </w:rPr>
        <w:t xml:space="preserve"> </w:t>
      </w:r>
      <w:r>
        <w:rPr>
          <w:sz w:val="24"/>
          <w:szCs w:val="24"/>
        </w:rPr>
        <w:t>M</w:t>
      </w:r>
      <w:r>
        <w:rPr>
          <w:spacing w:val="-1"/>
          <w:sz w:val="24"/>
          <w:szCs w:val="24"/>
        </w:rPr>
        <w:t>e</w:t>
      </w:r>
      <w:r>
        <w:rPr>
          <w:sz w:val="24"/>
          <w:szCs w:val="24"/>
        </w:rPr>
        <w:t>maksi</w:t>
      </w:r>
      <w:r>
        <w:rPr>
          <w:spacing w:val="1"/>
          <w:sz w:val="24"/>
          <w:szCs w:val="24"/>
        </w:rPr>
        <w:t>m</w:t>
      </w:r>
      <w:r>
        <w:rPr>
          <w:spacing w:val="-1"/>
          <w:sz w:val="24"/>
          <w:szCs w:val="24"/>
        </w:rPr>
        <w:t>a</w:t>
      </w:r>
      <w:r>
        <w:rPr>
          <w:sz w:val="24"/>
          <w:szCs w:val="24"/>
        </w:rPr>
        <w:t xml:space="preserve">lkan mutu </w:t>
      </w:r>
      <w:r>
        <w:rPr>
          <w:spacing w:val="1"/>
          <w:sz w:val="24"/>
          <w:szCs w:val="24"/>
        </w:rPr>
        <w:t>ke</w:t>
      </w:r>
      <w:r>
        <w:rPr>
          <w:sz w:val="24"/>
          <w:szCs w:val="24"/>
        </w:rPr>
        <w:t>hidupan.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946"/>
        <w:rPr>
          <w:sz w:val="24"/>
          <w:szCs w:val="24"/>
        </w:rPr>
      </w:pPr>
      <w:r>
        <w:rPr>
          <w:b/>
          <w:sz w:val="24"/>
          <w:szCs w:val="24"/>
        </w:rPr>
        <w:t>2.5</w:t>
      </w:r>
      <w:r>
        <w:rPr>
          <w:b/>
          <w:spacing w:val="7"/>
          <w:sz w:val="24"/>
          <w:szCs w:val="24"/>
        </w:rPr>
        <w:t xml:space="preserve"> </w:t>
      </w:r>
      <w:r>
        <w:rPr>
          <w:b/>
          <w:sz w:val="24"/>
          <w:szCs w:val="24"/>
        </w:rPr>
        <w:t>Dasar</w:t>
      </w:r>
      <w:r>
        <w:rPr>
          <w:b/>
          <w:spacing w:val="-1"/>
          <w:sz w:val="24"/>
          <w:szCs w:val="24"/>
        </w:rPr>
        <w:t xml:space="preserve"> </w:t>
      </w:r>
      <w:r>
        <w:rPr>
          <w:b/>
          <w:spacing w:val="1"/>
          <w:sz w:val="24"/>
          <w:szCs w:val="24"/>
        </w:rPr>
        <w:t>T</w:t>
      </w:r>
      <w:r>
        <w:rPr>
          <w:b/>
          <w:spacing w:val="-1"/>
          <w:sz w:val="24"/>
          <w:szCs w:val="24"/>
        </w:rPr>
        <w:t>e</w:t>
      </w:r>
      <w:r>
        <w:rPr>
          <w:b/>
          <w:sz w:val="24"/>
          <w:szCs w:val="24"/>
        </w:rPr>
        <w:t>o</w:t>
      </w:r>
      <w:r>
        <w:rPr>
          <w:b/>
          <w:spacing w:val="-1"/>
          <w:sz w:val="24"/>
          <w:szCs w:val="24"/>
        </w:rPr>
        <w:t>r</w:t>
      </w:r>
      <w:r>
        <w:rPr>
          <w:b/>
          <w:sz w:val="24"/>
          <w:szCs w:val="24"/>
        </w:rPr>
        <w:t xml:space="preserve">i </w:t>
      </w:r>
      <w:r>
        <w:rPr>
          <w:b/>
          <w:spacing w:val="-2"/>
          <w:sz w:val="24"/>
          <w:szCs w:val="24"/>
        </w:rPr>
        <w:t>P</w:t>
      </w:r>
      <w:r>
        <w:rPr>
          <w:b/>
          <w:spacing w:val="-1"/>
          <w:sz w:val="24"/>
          <w:szCs w:val="24"/>
        </w:rPr>
        <w:t>er</w:t>
      </w:r>
      <w:r>
        <w:rPr>
          <w:b/>
          <w:sz w:val="24"/>
          <w:szCs w:val="24"/>
        </w:rPr>
        <w:t>a</w:t>
      </w:r>
      <w:r>
        <w:rPr>
          <w:b/>
          <w:spacing w:val="1"/>
          <w:sz w:val="24"/>
          <w:szCs w:val="24"/>
        </w:rPr>
        <w:t>nc</w:t>
      </w:r>
      <w:r>
        <w:rPr>
          <w:b/>
          <w:sz w:val="24"/>
          <w:szCs w:val="24"/>
        </w:rPr>
        <w:t>a</w:t>
      </w:r>
      <w:r>
        <w:rPr>
          <w:b/>
          <w:spacing w:val="1"/>
          <w:sz w:val="24"/>
          <w:szCs w:val="24"/>
        </w:rPr>
        <w:t>n</w:t>
      </w:r>
      <w:r>
        <w:rPr>
          <w:b/>
          <w:sz w:val="24"/>
          <w:szCs w:val="24"/>
        </w:rPr>
        <w:t>gan</w:t>
      </w:r>
      <w:r>
        <w:rPr>
          <w:b/>
          <w:spacing w:val="1"/>
          <w:sz w:val="24"/>
          <w:szCs w:val="24"/>
        </w:rPr>
        <w:t xml:space="preserve"> S</w:t>
      </w:r>
      <w:r>
        <w:rPr>
          <w:b/>
          <w:sz w:val="24"/>
          <w:szCs w:val="24"/>
        </w:rPr>
        <w:t>ist</w:t>
      </w:r>
      <w:r>
        <w:rPr>
          <w:b/>
          <w:spacing w:val="-1"/>
          <w:sz w:val="24"/>
          <w:szCs w:val="24"/>
        </w:rPr>
        <w:t>e</w:t>
      </w:r>
      <w:r>
        <w:rPr>
          <w:b/>
          <w:sz w:val="24"/>
          <w:szCs w:val="24"/>
        </w:rPr>
        <w:t>m</w:t>
      </w:r>
      <w:r>
        <w:rPr>
          <w:b/>
          <w:spacing w:val="-1"/>
          <w:sz w:val="24"/>
          <w:szCs w:val="24"/>
        </w:rPr>
        <w:t xml:space="preserve"> </w:t>
      </w:r>
      <w:r>
        <w:rPr>
          <w:b/>
          <w:spacing w:val="-2"/>
          <w:sz w:val="24"/>
          <w:szCs w:val="24"/>
        </w:rPr>
        <w:t>I</w:t>
      </w:r>
      <w:r>
        <w:rPr>
          <w:b/>
          <w:spacing w:val="1"/>
          <w:sz w:val="24"/>
          <w:szCs w:val="24"/>
        </w:rPr>
        <w:t>n</w:t>
      </w:r>
      <w:r>
        <w:rPr>
          <w:b/>
          <w:spacing w:val="2"/>
          <w:sz w:val="24"/>
          <w:szCs w:val="24"/>
        </w:rPr>
        <w:t>f</w:t>
      </w:r>
      <w:r>
        <w:rPr>
          <w:b/>
          <w:sz w:val="24"/>
          <w:szCs w:val="24"/>
        </w:rPr>
        <w:t>o</w:t>
      </w:r>
      <w:r>
        <w:rPr>
          <w:b/>
          <w:spacing w:val="-1"/>
          <w:sz w:val="24"/>
          <w:szCs w:val="24"/>
        </w:rPr>
        <w:t>rm</w:t>
      </w:r>
      <w:r>
        <w:rPr>
          <w:b/>
          <w:sz w:val="24"/>
          <w:szCs w:val="24"/>
        </w:rPr>
        <w:t>asi</w:t>
      </w:r>
    </w:p>
    <w:p w:rsidR="0047694C" w:rsidRDefault="0047694C">
      <w:pPr>
        <w:spacing w:before="5" w:line="100" w:lineRule="exact"/>
        <w:rPr>
          <w:sz w:val="10"/>
          <w:szCs w:val="10"/>
        </w:rPr>
      </w:pPr>
    </w:p>
    <w:p w:rsidR="0047694C" w:rsidRDefault="0047694C">
      <w:pPr>
        <w:spacing w:line="200" w:lineRule="exact"/>
      </w:pPr>
    </w:p>
    <w:p w:rsidR="0047694C" w:rsidRDefault="00000000">
      <w:pPr>
        <w:ind w:left="1308"/>
        <w:rPr>
          <w:sz w:val="24"/>
          <w:szCs w:val="24"/>
        </w:rPr>
      </w:pPr>
      <w:r>
        <w:rPr>
          <w:b/>
          <w:sz w:val="24"/>
          <w:szCs w:val="24"/>
        </w:rPr>
        <w:t>2.5.1</w:t>
      </w:r>
      <w:r>
        <w:rPr>
          <w:b/>
          <w:spacing w:val="8"/>
          <w:sz w:val="24"/>
          <w:szCs w:val="24"/>
        </w:rPr>
        <w:t xml:space="preserve"> </w:t>
      </w:r>
      <w:r>
        <w:rPr>
          <w:b/>
          <w:sz w:val="24"/>
          <w:szCs w:val="24"/>
        </w:rPr>
        <w:t>Basis</w:t>
      </w:r>
      <w:r>
        <w:rPr>
          <w:b/>
          <w:spacing w:val="1"/>
          <w:sz w:val="24"/>
          <w:szCs w:val="24"/>
        </w:rPr>
        <w:t xml:space="preserve"> </w:t>
      </w:r>
      <w:r>
        <w:rPr>
          <w:b/>
          <w:sz w:val="24"/>
          <w:szCs w:val="24"/>
        </w:rPr>
        <w:t>Da</w:t>
      </w:r>
      <w:r>
        <w:rPr>
          <w:b/>
          <w:spacing w:val="-1"/>
          <w:sz w:val="24"/>
          <w:szCs w:val="24"/>
        </w:rPr>
        <w:t>t</w:t>
      </w:r>
      <w:r>
        <w:rPr>
          <w:b/>
          <w:sz w:val="24"/>
          <w:szCs w:val="24"/>
        </w:rPr>
        <w:t>a</w:t>
      </w:r>
    </w:p>
    <w:p w:rsidR="0047694C" w:rsidRDefault="0047694C">
      <w:pPr>
        <w:spacing w:before="11" w:line="260" w:lineRule="exact"/>
        <w:rPr>
          <w:sz w:val="26"/>
          <w:szCs w:val="26"/>
        </w:rPr>
      </w:pPr>
    </w:p>
    <w:p w:rsidR="0047694C" w:rsidRDefault="00000000">
      <w:pPr>
        <w:spacing w:line="480" w:lineRule="auto"/>
        <w:ind w:left="1667" w:right="75" w:firstLine="526"/>
        <w:jc w:val="both"/>
        <w:rPr>
          <w:sz w:val="24"/>
          <w:szCs w:val="24"/>
        </w:rPr>
      </w:pPr>
      <w:r>
        <w:rPr>
          <w:spacing w:val="-2"/>
          <w:sz w:val="24"/>
          <w:szCs w:val="24"/>
        </w:rPr>
        <w:t>B</w:t>
      </w:r>
      <w:r>
        <w:rPr>
          <w:spacing w:val="-1"/>
          <w:sz w:val="24"/>
          <w:szCs w:val="24"/>
        </w:rPr>
        <w:t>a</w:t>
      </w:r>
      <w:r>
        <w:rPr>
          <w:sz w:val="24"/>
          <w:szCs w:val="24"/>
        </w:rPr>
        <w:t>sis</w:t>
      </w:r>
      <w:r>
        <w:rPr>
          <w:spacing w:val="2"/>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a</w:t>
      </w:r>
      <w:r>
        <w:rPr>
          <w:sz w:val="24"/>
          <w:szCs w:val="24"/>
        </w:rPr>
        <w:t xml:space="preserve">tau </w:t>
      </w:r>
      <w:r>
        <w:rPr>
          <w:spacing w:val="1"/>
          <w:sz w:val="24"/>
          <w:szCs w:val="24"/>
        </w:rPr>
        <w:t>d</w:t>
      </w:r>
      <w:r>
        <w:rPr>
          <w:spacing w:val="-1"/>
          <w:sz w:val="24"/>
          <w:szCs w:val="24"/>
        </w:rPr>
        <w:t>a</w:t>
      </w:r>
      <w:r>
        <w:rPr>
          <w:sz w:val="24"/>
          <w:szCs w:val="24"/>
        </w:rPr>
        <w:t>tab</w:t>
      </w:r>
      <w:r>
        <w:rPr>
          <w:spacing w:val="-1"/>
          <w:sz w:val="24"/>
          <w:szCs w:val="24"/>
        </w:rPr>
        <w:t>a</w:t>
      </w:r>
      <w:r>
        <w:rPr>
          <w:sz w:val="24"/>
          <w:szCs w:val="24"/>
        </w:rPr>
        <w:t>se</w:t>
      </w:r>
      <w:r>
        <w:rPr>
          <w:spacing w:val="4"/>
          <w:sz w:val="24"/>
          <w:szCs w:val="24"/>
        </w:rPr>
        <w:t xml:space="preserve"> </w:t>
      </w:r>
      <w:r>
        <w:rPr>
          <w:spacing w:val="-1"/>
          <w:sz w:val="24"/>
          <w:szCs w:val="24"/>
        </w:rPr>
        <w:t>a</w:t>
      </w:r>
      <w:r>
        <w:rPr>
          <w:sz w:val="24"/>
          <w:szCs w:val="24"/>
        </w:rPr>
        <w:t>d</w:t>
      </w:r>
      <w:r>
        <w:rPr>
          <w:spacing w:val="-1"/>
          <w:sz w:val="24"/>
          <w:szCs w:val="24"/>
        </w:rPr>
        <w:t>a</w:t>
      </w:r>
      <w:r>
        <w:rPr>
          <w:sz w:val="24"/>
          <w:szCs w:val="24"/>
        </w:rPr>
        <w:t>lah h</w:t>
      </w:r>
      <w:r>
        <w:rPr>
          <w:spacing w:val="1"/>
          <w:sz w:val="24"/>
          <w:szCs w:val="24"/>
        </w:rPr>
        <w:t>i</w:t>
      </w:r>
      <w:r>
        <w:rPr>
          <w:sz w:val="24"/>
          <w:szCs w:val="24"/>
        </w:rPr>
        <w:t>mpu</w:t>
      </w:r>
      <w:r>
        <w:rPr>
          <w:spacing w:val="1"/>
          <w:sz w:val="24"/>
          <w:szCs w:val="24"/>
        </w:rPr>
        <w:t>n</w:t>
      </w:r>
      <w:r>
        <w:rPr>
          <w:spacing w:val="-1"/>
          <w:sz w:val="24"/>
          <w:szCs w:val="24"/>
        </w:rPr>
        <w:t>a</w:t>
      </w:r>
      <w:r>
        <w:rPr>
          <w:sz w:val="24"/>
          <w:szCs w:val="24"/>
        </w:rPr>
        <w:t>n k</w:t>
      </w:r>
      <w:r>
        <w:rPr>
          <w:spacing w:val="-1"/>
          <w:sz w:val="24"/>
          <w:szCs w:val="24"/>
        </w:rPr>
        <w:t>e</w:t>
      </w:r>
      <w:r>
        <w:rPr>
          <w:sz w:val="24"/>
          <w:szCs w:val="24"/>
        </w:rPr>
        <w:t>l</w:t>
      </w:r>
      <w:r>
        <w:rPr>
          <w:spacing w:val="-2"/>
          <w:sz w:val="24"/>
          <w:szCs w:val="24"/>
        </w:rPr>
        <w:t>o</w:t>
      </w:r>
      <w:r>
        <w:rPr>
          <w:sz w:val="24"/>
          <w:szCs w:val="24"/>
        </w:rPr>
        <w:t>mpok d</w:t>
      </w:r>
      <w:r>
        <w:rPr>
          <w:spacing w:val="-1"/>
          <w:sz w:val="24"/>
          <w:szCs w:val="24"/>
        </w:rPr>
        <w:t>a</w:t>
      </w:r>
      <w:r>
        <w:rPr>
          <w:sz w:val="24"/>
          <w:szCs w:val="24"/>
        </w:rPr>
        <w:t>ta</w:t>
      </w:r>
      <w:r>
        <w:rPr>
          <w:spacing w:val="2"/>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s</w:t>
      </w:r>
      <w:r>
        <w:rPr>
          <w:spacing w:val="-1"/>
          <w:sz w:val="24"/>
          <w:szCs w:val="24"/>
        </w:rPr>
        <w:t>a</w:t>
      </w:r>
      <w:r>
        <w:rPr>
          <w:sz w:val="24"/>
          <w:szCs w:val="24"/>
        </w:rPr>
        <w:t>ling</w:t>
      </w:r>
      <w:r>
        <w:rPr>
          <w:spacing w:val="55"/>
          <w:sz w:val="24"/>
          <w:szCs w:val="24"/>
        </w:rPr>
        <w:t xml:space="preserve"> </w:t>
      </w:r>
      <w:r>
        <w:rPr>
          <w:sz w:val="24"/>
          <w:szCs w:val="24"/>
        </w:rPr>
        <w:t>b</w:t>
      </w:r>
      <w:r>
        <w:rPr>
          <w:spacing w:val="-1"/>
          <w:sz w:val="24"/>
          <w:szCs w:val="24"/>
        </w:rPr>
        <w:t>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58"/>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 xml:space="preserve"> </w:t>
      </w:r>
      <w:r>
        <w:rPr>
          <w:sz w:val="24"/>
          <w:szCs w:val="24"/>
        </w:rPr>
        <w:t>dior</w:t>
      </w:r>
      <w:r>
        <w:rPr>
          <w:spacing w:val="-3"/>
          <w:sz w:val="24"/>
          <w:szCs w:val="24"/>
        </w:rPr>
        <w:t>g</w:t>
      </w:r>
      <w:r>
        <w:rPr>
          <w:spacing w:val="-1"/>
          <w:sz w:val="24"/>
          <w:szCs w:val="24"/>
        </w:rPr>
        <w:t>a</w:t>
      </w:r>
      <w:r>
        <w:rPr>
          <w:sz w:val="24"/>
          <w:szCs w:val="24"/>
        </w:rPr>
        <w:t>ni</w:t>
      </w:r>
      <w:r>
        <w:rPr>
          <w:spacing w:val="1"/>
          <w:sz w:val="24"/>
          <w:szCs w:val="24"/>
        </w:rPr>
        <w:t>s</w:t>
      </w:r>
      <w:r>
        <w:rPr>
          <w:sz w:val="24"/>
          <w:szCs w:val="24"/>
        </w:rPr>
        <w:t>ir</w:t>
      </w:r>
      <w:r>
        <w:rPr>
          <w:spacing w:val="54"/>
          <w:sz w:val="24"/>
          <w:szCs w:val="24"/>
        </w:rPr>
        <w:t xml:space="preserve"> </w:t>
      </w:r>
      <w:r>
        <w:rPr>
          <w:sz w:val="24"/>
          <w:szCs w:val="24"/>
        </w:rPr>
        <w:t>s</w:t>
      </w:r>
      <w:r>
        <w:rPr>
          <w:spacing w:val="-1"/>
          <w:sz w:val="24"/>
          <w:szCs w:val="24"/>
        </w:rPr>
        <w:t>e</w:t>
      </w:r>
      <w:r>
        <w:rPr>
          <w:sz w:val="24"/>
          <w:szCs w:val="24"/>
        </w:rPr>
        <w:t>d</w:t>
      </w:r>
      <w:r>
        <w:rPr>
          <w:spacing w:val="-1"/>
          <w:sz w:val="24"/>
          <w:szCs w:val="24"/>
        </w:rPr>
        <w:t>e</w:t>
      </w:r>
      <w:r>
        <w:rPr>
          <w:sz w:val="24"/>
          <w:szCs w:val="24"/>
        </w:rPr>
        <w:t>mikian  rupa</w:t>
      </w:r>
      <w:r>
        <w:rPr>
          <w:spacing w:val="51"/>
          <w:sz w:val="24"/>
          <w:szCs w:val="24"/>
        </w:rPr>
        <w:t xml:space="preserve"> </w:t>
      </w:r>
      <w:r>
        <w:rPr>
          <w:sz w:val="24"/>
          <w:szCs w:val="24"/>
        </w:rPr>
        <w:t>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w:t>
      </w:r>
      <w:r>
        <w:rPr>
          <w:spacing w:val="57"/>
          <w:sz w:val="24"/>
          <w:szCs w:val="24"/>
        </w:rPr>
        <w:t xml:space="preserve"> </w:t>
      </w:r>
      <w:r>
        <w:rPr>
          <w:sz w:val="24"/>
          <w:szCs w:val="24"/>
        </w:rPr>
        <w:t>k</w:t>
      </w:r>
      <w:r>
        <w:rPr>
          <w:spacing w:val="-1"/>
          <w:sz w:val="24"/>
          <w:szCs w:val="24"/>
        </w:rPr>
        <w:t>e</w:t>
      </w:r>
      <w:r>
        <w:rPr>
          <w:spacing w:val="3"/>
          <w:sz w:val="24"/>
          <w:szCs w:val="24"/>
        </w:rPr>
        <w:t>l</w:t>
      </w:r>
      <w:r>
        <w:rPr>
          <w:spacing w:val="-1"/>
          <w:sz w:val="24"/>
          <w:szCs w:val="24"/>
        </w:rPr>
        <w:t>a</w:t>
      </w:r>
      <w:r>
        <w:rPr>
          <w:sz w:val="24"/>
          <w:szCs w:val="24"/>
        </w:rPr>
        <w:t>k 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dim</w:t>
      </w:r>
      <w:r>
        <w:rPr>
          <w:spacing w:val="-1"/>
          <w:sz w:val="24"/>
          <w:szCs w:val="24"/>
        </w:rPr>
        <w:t>a</w:t>
      </w:r>
      <w:r>
        <w:rPr>
          <w:sz w:val="24"/>
          <w:szCs w:val="24"/>
        </w:rPr>
        <w:t>nf</w:t>
      </w:r>
      <w:r>
        <w:rPr>
          <w:spacing w:val="-2"/>
          <w:sz w:val="24"/>
          <w:szCs w:val="24"/>
        </w:rPr>
        <w:t>a</w:t>
      </w:r>
      <w:r>
        <w:rPr>
          <w:spacing w:val="-1"/>
          <w:sz w:val="24"/>
          <w:szCs w:val="24"/>
        </w:rPr>
        <w:t>a</w:t>
      </w:r>
      <w:r>
        <w:rPr>
          <w:sz w:val="24"/>
          <w:szCs w:val="24"/>
        </w:rPr>
        <w:t xml:space="preserve">tkan </w:t>
      </w:r>
      <w:r>
        <w:rPr>
          <w:spacing w:val="2"/>
          <w:sz w:val="24"/>
          <w:szCs w:val="24"/>
        </w:rPr>
        <w:t>k</w:t>
      </w:r>
      <w:r>
        <w:rPr>
          <w:spacing w:val="-1"/>
          <w:sz w:val="24"/>
          <w:szCs w:val="24"/>
        </w:rPr>
        <w:t>e</w:t>
      </w:r>
      <w:r>
        <w:rPr>
          <w:spacing w:val="-2"/>
          <w:sz w:val="24"/>
          <w:szCs w:val="24"/>
        </w:rPr>
        <w:t>m</w:t>
      </w:r>
      <w:r>
        <w:rPr>
          <w:sz w:val="24"/>
          <w:szCs w:val="24"/>
        </w:rPr>
        <w:t>b</w:t>
      </w:r>
      <w:r>
        <w:rPr>
          <w:spacing w:val="-1"/>
          <w:sz w:val="24"/>
          <w:szCs w:val="24"/>
        </w:rPr>
        <w:t>a</w:t>
      </w:r>
      <w:r>
        <w:rPr>
          <w:sz w:val="24"/>
          <w:szCs w:val="24"/>
        </w:rPr>
        <w:t>li</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pacing w:val="-1"/>
          <w:sz w:val="24"/>
          <w:szCs w:val="24"/>
        </w:rPr>
        <w:t>ce</w:t>
      </w:r>
      <w:r>
        <w:rPr>
          <w:sz w:val="24"/>
          <w:szCs w:val="24"/>
        </w:rPr>
        <w:t>p</w:t>
      </w:r>
      <w:r>
        <w:rPr>
          <w:spacing w:val="-1"/>
          <w:sz w:val="24"/>
          <w:szCs w:val="24"/>
        </w:rPr>
        <w:t>a</w:t>
      </w:r>
      <w:r>
        <w:rPr>
          <w:sz w:val="24"/>
          <w:szCs w:val="24"/>
        </w:rPr>
        <w:t>t,</w:t>
      </w:r>
      <w:r>
        <w:rPr>
          <w:spacing w:val="1"/>
          <w:sz w:val="24"/>
          <w:szCs w:val="24"/>
        </w:rPr>
        <w:t xml:space="preserve"> </w:t>
      </w:r>
      <w:r>
        <w:rPr>
          <w:sz w:val="24"/>
          <w:szCs w:val="24"/>
        </w:rPr>
        <w:t>jadi</w:t>
      </w:r>
      <w:r>
        <w:rPr>
          <w:spacing w:val="1"/>
          <w:sz w:val="24"/>
          <w:szCs w:val="24"/>
        </w:rPr>
        <w:t xml:space="preserve"> </w:t>
      </w:r>
      <w:r>
        <w:rPr>
          <w:spacing w:val="2"/>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a</w:t>
      </w:r>
      <w:r>
        <w:rPr>
          <w:sz w:val="24"/>
          <w:szCs w:val="24"/>
        </w:rPr>
        <w:t xml:space="preserve">ta </w:t>
      </w:r>
      <w:r>
        <w:rPr>
          <w:spacing w:val="3"/>
          <w:sz w:val="24"/>
          <w:szCs w:val="24"/>
        </w:rPr>
        <w:t>l</w:t>
      </w:r>
      <w:r>
        <w:rPr>
          <w:spacing w:val="-1"/>
          <w:sz w:val="24"/>
          <w:szCs w:val="24"/>
        </w:rPr>
        <w:t>a</w:t>
      </w:r>
      <w:r>
        <w:rPr>
          <w:sz w:val="24"/>
          <w:szCs w:val="24"/>
        </w:rPr>
        <w:t>in</w:t>
      </w:r>
      <w:r>
        <w:rPr>
          <w:spacing w:val="1"/>
          <w:sz w:val="24"/>
          <w:szCs w:val="24"/>
        </w:rPr>
        <w:t xml:space="preserve"> </w:t>
      </w:r>
      <w:r>
        <w:rPr>
          <w:sz w:val="24"/>
          <w:szCs w:val="24"/>
        </w:rPr>
        <w:t>prinsip p</w:t>
      </w:r>
      <w:r>
        <w:rPr>
          <w:spacing w:val="-1"/>
          <w:sz w:val="24"/>
          <w:szCs w:val="24"/>
        </w:rPr>
        <w:t>e</w:t>
      </w:r>
      <w:r>
        <w:rPr>
          <w:sz w:val="24"/>
          <w:szCs w:val="24"/>
        </w:rPr>
        <w:t>mbuat</w:t>
      </w:r>
      <w:r>
        <w:rPr>
          <w:spacing w:val="-1"/>
          <w:sz w:val="24"/>
          <w:szCs w:val="24"/>
        </w:rPr>
        <w:t>a</w:t>
      </w:r>
      <w:r>
        <w:rPr>
          <w:sz w:val="24"/>
          <w:szCs w:val="24"/>
        </w:rPr>
        <w:t>n b</w:t>
      </w:r>
      <w:r>
        <w:rPr>
          <w:spacing w:val="-1"/>
          <w:sz w:val="24"/>
          <w:szCs w:val="24"/>
        </w:rPr>
        <w:t>a</w:t>
      </w:r>
      <w:r>
        <w:rPr>
          <w:sz w:val="24"/>
          <w:szCs w:val="24"/>
        </w:rPr>
        <w:t>sis</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pacing w:val="-1"/>
          <w:sz w:val="24"/>
          <w:szCs w:val="24"/>
        </w:rPr>
        <w:t>a</w:t>
      </w:r>
      <w:r>
        <w:rPr>
          <w:sz w:val="24"/>
          <w:szCs w:val="24"/>
        </w:rPr>
        <w:t>d</w:t>
      </w:r>
      <w:r>
        <w:rPr>
          <w:spacing w:val="1"/>
          <w:sz w:val="24"/>
          <w:szCs w:val="24"/>
        </w:rPr>
        <w:t>a</w:t>
      </w:r>
      <w:r>
        <w:rPr>
          <w:sz w:val="24"/>
          <w:szCs w:val="24"/>
        </w:rPr>
        <w:t>lah untuk men</w:t>
      </w:r>
      <w:r>
        <w:rPr>
          <w:spacing w:val="-3"/>
          <w:sz w:val="24"/>
          <w:szCs w:val="24"/>
        </w:rPr>
        <w:t>g</w:t>
      </w:r>
      <w:r>
        <w:rPr>
          <w:spacing w:val="-1"/>
          <w:sz w:val="24"/>
          <w:szCs w:val="24"/>
        </w:rPr>
        <w:t>a</w:t>
      </w:r>
      <w:r>
        <w:rPr>
          <w:sz w:val="24"/>
          <w:szCs w:val="24"/>
        </w:rPr>
        <w:t>tur data</w:t>
      </w:r>
      <w:r>
        <w:rPr>
          <w:spacing w:val="4"/>
          <w:sz w:val="24"/>
          <w:szCs w:val="24"/>
        </w:rPr>
        <w:t xml:space="preserve"> </w:t>
      </w:r>
      <w:r>
        <w:rPr>
          <w:spacing w:val="-1"/>
          <w:sz w:val="24"/>
          <w:szCs w:val="24"/>
        </w:rPr>
        <w:t>(</w:t>
      </w:r>
      <w:r>
        <w:rPr>
          <w:sz w:val="24"/>
          <w:szCs w:val="24"/>
        </w:rPr>
        <w:t>Athoill</w:t>
      </w:r>
      <w:r>
        <w:rPr>
          <w:spacing w:val="-1"/>
          <w:sz w:val="24"/>
          <w:szCs w:val="24"/>
        </w:rPr>
        <w:t>a</w:t>
      </w:r>
      <w:r>
        <w:rPr>
          <w:sz w:val="24"/>
          <w:szCs w:val="24"/>
        </w:rPr>
        <w:t>h, 2014</w:t>
      </w:r>
      <w:r>
        <w:rPr>
          <w:spacing w:val="-1"/>
          <w:sz w:val="24"/>
          <w:szCs w:val="24"/>
        </w:rPr>
        <w:t>)</w:t>
      </w:r>
      <w:r>
        <w:rPr>
          <w:sz w:val="24"/>
          <w:szCs w:val="24"/>
        </w:rPr>
        <w:t>.</w:t>
      </w:r>
    </w:p>
    <w:p w:rsidR="0047694C" w:rsidRDefault="00000000">
      <w:pPr>
        <w:spacing w:before="19" w:line="479" w:lineRule="auto"/>
        <w:ind w:left="1667" w:right="79" w:firstLine="722"/>
        <w:jc w:val="both"/>
        <w:rPr>
          <w:sz w:val="24"/>
          <w:szCs w:val="24"/>
        </w:rPr>
      </w:pPr>
      <w:r>
        <w:rPr>
          <w:sz w:val="24"/>
          <w:szCs w:val="24"/>
        </w:rPr>
        <w:t>M</w:t>
      </w:r>
      <w:r>
        <w:rPr>
          <w:spacing w:val="-1"/>
          <w:sz w:val="24"/>
          <w:szCs w:val="24"/>
        </w:rPr>
        <w:t>e</w:t>
      </w:r>
      <w:r>
        <w:rPr>
          <w:sz w:val="24"/>
          <w:szCs w:val="24"/>
        </w:rPr>
        <w:t xml:space="preserve">nurut Rosa </w:t>
      </w:r>
      <w:r>
        <w:rPr>
          <w:spacing w:val="1"/>
          <w:sz w:val="24"/>
          <w:szCs w:val="24"/>
        </w:rPr>
        <w:t>d</w:t>
      </w:r>
      <w:r>
        <w:rPr>
          <w:spacing w:val="-1"/>
          <w:sz w:val="24"/>
          <w:szCs w:val="24"/>
        </w:rPr>
        <w:t>a</w:t>
      </w:r>
      <w:r>
        <w:rPr>
          <w:sz w:val="24"/>
          <w:szCs w:val="24"/>
        </w:rPr>
        <w:t>n</w:t>
      </w:r>
      <w:r>
        <w:rPr>
          <w:spacing w:val="1"/>
          <w:sz w:val="24"/>
          <w:szCs w:val="24"/>
        </w:rPr>
        <w:t xml:space="preserve"> S</w:t>
      </w:r>
      <w:r>
        <w:rPr>
          <w:sz w:val="24"/>
          <w:szCs w:val="24"/>
        </w:rPr>
        <w:t>h</w:t>
      </w:r>
      <w:r>
        <w:rPr>
          <w:spacing w:val="1"/>
          <w:sz w:val="24"/>
          <w:szCs w:val="24"/>
        </w:rPr>
        <w:t>a</w:t>
      </w:r>
      <w:r>
        <w:rPr>
          <w:sz w:val="24"/>
          <w:szCs w:val="24"/>
        </w:rPr>
        <w:t>lahudin</w:t>
      </w:r>
      <w:r>
        <w:rPr>
          <w:spacing w:val="1"/>
          <w:sz w:val="24"/>
          <w:szCs w:val="24"/>
        </w:rPr>
        <w:t xml:space="preserve"> </w:t>
      </w:r>
      <w:r>
        <w:rPr>
          <w:sz w:val="24"/>
          <w:szCs w:val="24"/>
        </w:rPr>
        <w:t>(201</w:t>
      </w:r>
      <w:r>
        <w:rPr>
          <w:spacing w:val="1"/>
          <w:sz w:val="24"/>
          <w:szCs w:val="24"/>
        </w:rPr>
        <w:t>4</w:t>
      </w:r>
      <w:r>
        <w:rPr>
          <w:sz w:val="24"/>
          <w:szCs w:val="24"/>
        </w:rPr>
        <w:t>:43), s</w:t>
      </w:r>
      <w:r>
        <w:rPr>
          <w:spacing w:val="1"/>
          <w:sz w:val="24"/>
          <w:szCs w:val="24"/>
        </w:rPr>
        <w:t>i</w:t>
      </w:r>
      <w:r>
        <w:rPr>
          <w:sz w:val="24"/>
          <w:szCs w:val="24"/>
        </w:rPr>
        <w:t>stem</w:t>
      </w:r>
      <w:r>
        <w:rPr>
          <w:spacing w:val="1"/>
          <w:sz w:val="24"/>
          <w:szCs w:val="24"/>
        </w:rPr>
        <w:t xml:space="preserve"> </w:t>
      </w:r>
      <w:r>
        <w:rPr>
          <w:sz w:val="24"/>
          <w:szCs w:val="24"/>
        </w:rPr>
        <w:t>b</w:t>
      </w:r>
      <w:r>
        <w:rPr>
          <w:spacing w:val="-1"/>
          <w:sz w:val="24"/>
          <w:szCs w:val="24"/>
        </w:rPr>
        <w:t>a</w:t>
      </w:r>
      <w:r>
        <w:rPr>
          <w:sz w:val="24"/>
          <w:szCs w:val="24"/>
        </w:rPr>
        <w:t>sis</w:t>
      </w:r>
      <w:r>
        <w:rPr>
          <w:spacing w:val="2"/>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a</w:t>
      </w:r>
      <w:r>
        <w:rPr>
          <w:sz w:val="24"/>
          <w:szCs w:val="24"/>
        </w:rPr>
        <w:t>d</w:t>
      </w:r>
      <w:r>
        <w:rPr>
          <w:spacing w:val="-1"/>
          <w:sz w:val="24"/>
          <w:szCs w:val="24"/>
        </w:rPr>
        <w:t>a</w:t>
      </w:r>
      <w:r>
        <w:rPr>
          <w:sz w:val="24"/>
          <w:szCs w:val="24"/>
        </w:rPr>
        <w:t>lah</w:t>
      </w:r>
      <w:r>
        <w:rPr>
          <w:spacing w:val="59"/>
          <w:sz w:val="24"/>
          <w:szCs w:val="24"/>
        </w:rPr>
        <w:t xml:space="preserve"> </w:t>
      </w:r>
      <w:r>
        <w:rPr>
          <w:sz w:val="24"/>
          <w:szCs w:val="24"/>
        </w:rPr>
        <w:t>s</w:t>
      </w:r>
      <w:r>
        <w:rPr>
          <w:spacing w:val="1"/>
          <w:sz w:val="24"/>
          <w:szCs w:val="24"/>
        </w:rPr>
        <w:t>i</w:t>
      </w:r>
      <w:r>
        <w:rPr>
          <w:sz w:val="24"/>
          <w:szCs w:val="24"/>
        </w:rPr>
        <w:t>stem  t</w:t>
      </w:r>
      <w:r>
        <w:rPr>
          <w:spacing w:val="-1"/>
          <w:sz w:val="24"/>
          <w:szCs w:val="24"/>
        </w:rPr>
        <w:t>er</w:t>
      </w:r>
      <w:r>
        <w:rPr>
          <w:sz w:val="24"/>
          <w:szCs w:val="24"/>
        </w:rPr>
        <w:t>ko</w:t>
      </w:r>
      <w:r>
        <w:rPr>
          <w:spacing w:val="6"/>
          <w:sz w:val="24"/>
          <w:szCs w:val="24"/>
        </w:rPr>
        <w:t>m</w:t>
      </w:r>
      <w:r>
        <w:rPr>
          <w:sz w:val="24"/>
          <w:szCs w:val="24"/>
        </w:rPr>
        <w:t>pute</w:t>
      </w:r>
      <w:r>
        <w:rPr>
          <w:spacing w:val="-1"/>
          <w:sz w:val="24"/>
          <w:szCs w:val="24"/>
        </w:rPr>
        <w:t>r</w:t>
      </w:r>
      <w:r>
        <w:rPr>
          <w:sz w:val="24"/>
          <w:szCs w:val="24"/>
        </w:rPr>
        <w:t xml:space="preserve">isasi </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tuj</w:t>
      </w:r>
      <w:r>
        <w:rPr>
          <w:spacing w:val="1"/>
          <w:sz w:val="24"/>
          <w:szCs w:val="24"/>
        </w:rPr>
        <w:t>ua</w:t>
      </w:r>
      <w:r>
        <w:rPr>
          <w:sz w:val="24"/>
          <w:szCs w:val="24"/>
        </w:rPr>
        <w:t>n  utam</w:t>
      </w:r>
      <w:r>
        <w:rPr>
          <w:spacing w:val="-1"/>
          <w:sz w:val="24"/>
          <w:szCs w:val="24"/>
        </w:rPr>
        <w:t>a</w:t>
      </w:r>
      <w:r>
        <w:rPr>
          <w:spacing w:val="5"/>
          <w:sz w:val="24"/>
          <w:szCs w:val="24"/>
        </w:rPr>
        <w:t>n</w:t>
      </w:r>
      <w:r>
        <w:rPr>
          <w:spacing w:val="-5"/>
          <w:sz w:val="24"/>
          <w:szCs w:val="24"/>
        </w:rPr>
        <w:t>y</w:t>
      </w:r>
      <w:r>
        <w:rPr>
          <w:sz w:val="24"/>
          <w:szCs w:val="24"/>
        </w:rPr>
        <w:t>a</w:t>
      </w:r>
      <w:r>
        <w:rPr>
          <w:spacing w:val="59"/>
          <w:sz w:val="24"/>
          <w:szCs w:val="24"/>
        </w:rPr>
        <w:t xml:space="preserve"> </w:t>
      </w:r>
      <w:r>
        <w:rPr>
          <w:spacing w:val="-1"/>
          <w:sz w:val="24"/>
          <w:szCs w:val="24"/>
        </w:rPr>
        <w:t>a</w:t>
      </w:r>
      <w:r>
        <w:rPr>
          <w:sz w:val="24"/>
          <w:szCs w:val="24"/>
        </w:rPr>
        <w:t>d</w:t>
      </w:r>
      <w:r>
        <w:rPr>
          <w:spacing w:val="-1"/>
          <w:sz w:val="24"/>
          <w:szCs w:val="24"/>
        </w:rPr>
        <w:t>a</w:t>
      </w:r>
      <w:r>
        <w:rPr>
          <w:sz w:val="24"/>
          <w:szCs w:val="24"/>
        </w:rPr>
        <w:t>l</w:t>
      </w:r>
      <w:r>
        <w:rPr>
          <w:spacing w:val="1"/>
          <w:sz w:val="24"/>
          <w:szCs w:val="24"/>
        </w:rPr>
        <w:t>a</w:t>
      </w:r>
      <w:r>
        <w:rPr>
          <w:sz w:val="24"/>
          <w:szCs w:val="24"/>
        </w:rPr>
        <w:t>h mem</w:t>
      </w:r>
      <w:r>
        <w:rPr>
          <w:spacing w:val="-1"/>
          <w:sz w:val="24"/>
          <w:szCs w:val="24"/>
        </w:rPr>
        <w:t>e</w:t>
      </w:r>
      <w:r>
        <w:rPr>
          <w:sz w:val="24"/>
          <w:szCs w:val="24"/>
        </w:rPr>
        <w:t>lih</w:t>
      </w:r>
      <w:r>
        <w:rPr>
          <w:spacing w:val="-1"/>
          <w:sz w:val="24"/>
          <w:szCs w:val="24"/>
        </w:rPr>
        <w:t>a</w:t>
      </w:r>
      <w:r>
        <w:rPr>
          <w:sz w:val="24"/>
          <w:szCs w:val="24"/>
        </w:rPr>
        <w:t>ra</w:t>
      </w:r>
      <w:r>
        <w:rPr>
          <w:spacing w:val="1"/>
          <w:sz w:val="24"/>
          <w:szCs w:val="24"/>
        </w:rPr>
        <w:t xml:space="preserve"> </w:t>
      </w:r>
      <w:r>
        <w:rPr>
          <w:sz w:val="24"/>
          <w:szCs w:val="24"/>
        </w:rPr>
        <w:t>d</w:t>
      </w:r>
      <w:r>
        <w:rPr>
          <w:spacing w:val="-1"/>
          <w:sz w:val="24"/>
          <w:szCs w:val="24"/>
        </w:rPr>
        <w:t>a</w:t>
      </w:r>
      <w:r>
        <w:rPr>
          <w:sz w:val="24"/>
          <w:szCs w:val="24"/>
        </w:rPr>
        <w:t>ta</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6"/>
          <w:sz w:val="24"/>
          <w:szCs w:val="24"/>
        </w:rPr>
        <w:t xml:space="preserve"> </w:t>
      </w:r>
      <w:r>
        <w:rPr>
          <w:sz w:val="24"/>
          <w:szCs w:val="24"/>
        </w:rPr>
        <w:t>sud</w:t>
      </w:r>
      <w:r>
        <w:rPr>
          <w:spacing w:val="-1"/>
          <w:sz w:val="24"/>
          <w:szCs w:val="24"/>
        </w:rPr>
        <w:t>a</w:t>
      </w:r>
      <w:r>
        <w:rPr>
          <w:sz w:val="24"/>
          <w:szCs w:val="24"/>
        </w:rPr>
        <w:t>h di</w:t>
      </w:r>
      <w:r>
        <w:rPr>
          <w:spacing w:val="1"/>
          <w:sz w:val="24"/>
          <w:szCs w:val="24"/>
        </w:rPr>
        <w:t>o</w:t>
      </w:r>
      <w:r>
        <w:rPr>
          <w:sz w:val="24"/>
          <w:szCs w:val="24"/>
        </w:rPr>
        <w:t>l</w:t>
      </w:r>
      <w:r>
        <w:rPr>
          <w:spacing w:val="-1"/>
          <w:sz w:val="24"/>
          <w:szCs w:val="24"/>
        </w:rPr>
        <w:t>a</w:t>
      </w:r>
      <w:r>
        <w:rPr>
          <w:sz w:val="24"/>
          <w:szCs w:val="24"/>
        </w:rPr>
        <w:t>h</w:t>
      </w:r>
      <w:r>
        <w:rPr>
          <w:spacing w:val="5"/>
          <w:sz w:val="24"/>
          <w:szCs w:val="24"/>
        </w:rPr>
        <w:t xml:space="preserve"> </w:t>
      </w:r>
      <w:r>
        <w:rPr>
          <w:spacing w:val="-1"/>
          <w:sz w:val="24"/>
          <w:szCs w:val="24"/>
        </w:rPr>
        <w:t>a</w:t>
      </w:r>
      <w:r>
        <w:rPr>
          <w:sz w:val="24"/>
          <w:szCs w:val="24"/>
        </w:rPr>
        <w:t>tau in</w:t>
      </w:r>
      <w:r>
        <w:rPr>
          <w:spacing w:val="1"/>
          <w:sz w:val="24"/>
          <w:szCs w:val="24"/>
        </w:rPr>
        <w:t>f</w:t>
      </w:r>
      <w:r>
        <w:rPr>
          <w:spacing w:val="5"/>
          <w:sz w:val="24"/>
          <w:szCs w:val="24"/>
        </w:rPr>
        <w:t>o</w:t>
      </w:r>
      <w:r>
        <w:rPr>
          <w:spacing w:val="-1"/>
          <w:sz w:val="24"/>
          <w:szCs w:val="24"/>
        </w:rPr>
        <w:t>r</w:t>
      </w:r>
      <w:r>
        <w:rPr>
          <w:sz w:val="24"/>
          <w:szCs w:val="24"/>
        </w:rPr>
        <w:t>masi</w:t>
      </w:r>
      <w:r>
        <w:rPr>
          <w:spacing w:val="3"/>
          <w:sz w:val="24"/>
          <w:szCs w:val="24"/>
        </w:rPr>
        <w:t xml:space="preserve"> </w:t>
      </w:r>
      <w:r>
        <w:rPr>
          <w:sz w:val="24"/>
          <w:szCs w:val="24"/>
        </w:rPr>
        <w:t>d</w:t>
      </w:r>
      <w:r>
        <w:rPr>
          <w:spacing w:val="-1"/>
          <w:sz w:val="24"/>
          <w:szCs w:val="24"/>
        </w:rPr>
        <w:t>a</w:t>
      </w:r>
      <w:r>
        <w:rPr>
          <w:sz w:val="24"/>
          <w:szCs w:val="24"/>
        </w:rPr>
        <w:t>n memb</w:t>
      </w:r>
      <w:r>
        <w:rPr>
          <w:spacing w:val="2"/>
          <w:sz w:val="24"/>
          <w:szCs w:val="24"/>
        </w:rPr>
        <w:t>u</w:t>
      </w:r>
      <w:r>
        <w:rPr>
          <w:spacing w:val="-1"/>
          <w:sz w:val="24"/>
          <w:szCs w:val="24"/>
        </w:rPr>
        <w:t>a</w:t>
      </w:r>
      <w:r>
        <w:rPr>
          <w:sz w:val="24"/>
          <w:szCs w:val="24"/>
        </w:rPr>
        <w:t>t info</w:t>
      </w:r>
      <w:r>
        <w:rPr>
          <w:spacing w:val="-1"/>
          <w:sz w:val="24"/>
          <w:szCs w:val="24"/>
        </w:rPr>
        <w:t>r</w:t>
      </w:r>
      <w:r>
        <w:rPr>
          <w:sz w:val="24"/>
          <w:szCs w:val="24"/>
        </w:rPr>
        <w:t>masi</w:t>
      </w:r>
      <w:r>
        <w:rPr>
          <w:spacing w:val="3"/>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dia</w:t>
      </w:r>
      <w:r>
        <w:rPr>
          <w:spacing w:val="5"/>
          <w:sz w:val="24"/>
          <w:szCs w:val="24"/>
        </w:rPr>
        <w:t xml:space="preserve"> </w:t>
      </w:r>
      <w:r>
        <w:rPr>
          <w:sz w:val="24"/>
          <w:szCs w:val="24"/>
        </w:rPr>
        <w:t>s</w:t>
      </w:r>
      <w:r>
        <w:rPr>
          <w:spacing w:val="-1"/>
          <w:sz w:val="24"/>
          <w:szCs w:val="24"/>
        </w:rPr>
        <w:t>aa</w:t>
      </w:r>
      <w:r>
        <w:rPr>
          <w:sz w:val="24"/>
          <w:szCs w:val="24"/>
        </w:rPr>
        <w:t>t</w:t>
      </w:r>
      <w:r>
        <w:rPr>
          <w:spacing w:val="6"/>
          <w:sz w:val="24"/>
          <w:szCs w:val="24"/>
        </w:rPr>
        <w:t xml:space="preserve"> </w:t>
      </w:r>
      <w:r>
        <w:rPr>
          <w:sz w:val="24"/>
          <w:szCs w:val="24"/>
        </w:rPr>
        <w:t>dibutuhk</w:t>
      </w:r>
      <w:r>
        <w:rPr>
          <w:spacing w:val="-1"/>
          <w:sz w:val="24"/>
          <w:szCs w:val="24"/>
        </w:rPr>
        <w:t>a</w:t>
      </w:r>
      <w:r>
        <w:rPr>
          <w:sz w:val="24"/>
          <w:szCs w:val="24"/>
        </w:rPr>
        <w:t>n.</w:t>
      </w:r>
      <w:r>
        <w:rPr>
          <w:spacing w:val="3"/>
          <w:sz w:val="24"/>
          <w:szCs w:val="24"/>
        </w:rPr>
        <w:t xml:space="preserve"> </w:t>
      </w:r>
      <w:r>
        <w:rPr>
          <w:spacing w:val="-2"/>
          <w:sz w:val="24"/>
          <w:szCs w:val="24"/>
        </w:rPr>
        <w:t>B</w:t>
      </w:r>
      <w:r>
        <w:rPr>
          <w:spacing w:val="-1"/>
          <w:sz w:val="24"/>
          <w:szCs w:val="24"/>
        </w:rPr>
        <w:t>a</w:t>
      </w:r>
      <w:r>
        <w:rPr>
          <w:sz w:val="24"/>
          <w:szCs w:val="24"/>
        </w:rPr>
        <w:t>sis</w:t>
      </w:r>
      <w:r>
        <w:rPr>
          <w:spacing w:val="4"/>
          <w:sz w:val="24"/>
          <w:szCs w:val="24"/>
        </w:rPr>
        <w:t xml:space="preserve"> </w:t>
      </w:r>
      <w:r>
        <w:rPr>
          <w:sz w:val="24"/>
          <w:szCs w:val="24"/>
        </w:rPr>
        <w:t>data</w:t>
      </w:r>
      <w:r>
        <w:rPr>
          <w:spacing w:val="4"/>
          <w:sz w:val="24"/>
          <w:szCs w:val="24"/>
        </w:rPr>
        <w:t xml:space="preserve"> </w:t>
      </w:r>
      <w:r>
        <w:rPr>
          <w:spacing w:val="-1"/>
          <w:sz w:val="24"/>
          <w:szCs w:val="24"/>
        </w:rPr>
        <w:t>a</w:t>
      </w:r>
      <w:r>
        <w:rPr>
          <w:sz w:val="24"/>
          <w:szCs w:val="24"/>
        </w:rPr>
        <w:t>d</w:t>
      </w:r>
      <w:r>
        <w:rPr>
          <w:spacing w:val="-1"/>
          <w:sz w:val="24"/>
          <w:szCs w:val="24"/>
        </w:rPr>
        <w:t>a</w:t>
      </w:r>
      <w:r>
        <w:rPr>
          <w:sz w:val="24"/>
          <w:szCs w:val="24"/>
        </w:rPr>
        <w:t>lah media</w:t>
      </w:r>
      <w:r>
        <w:rPr>
          <w:spacing w:val="5"/>
          <w:sz w:val="24"/>
          <w:szCs w:val="24"/>
        </w:rPr>
        <w:t xml:space="preserve"> </w:t>
      </w:r>
      <w:r>
        <w:rPr>
          <w:sz w:val="24"/>
          <w:szCs w:val="24"/>
        </w:rPr>
        <w:t>untuk me</w:t>
      </w:r>
      <w:r>
        <w:rPr>
          <w:spacing w:val="2"/>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 d</w:t>
      </w:r>
      <w:r>
        <w:rPr>
          <w:spacing w:val="-1"/>
          <w:sz w:val="24"/>
          <w:szCs w:val="24"/>
        </w:rPr>
        <w:t>a</w:t>
      </w:r>
      <w:r>
        <w:rPr>
          <w:sz w:val="24"/>
          <w:szCs w:val="24"/>
        </w:rPr>
        <w:t xml:space="preserve">ta </w:t>
      </w:r>
      <w:r>
        <w:rPr>
          <w:spacing w:val="1"/>
          <w:sz w:val="24"/>
          <w:szCs w:val="24"/>
        </w:rPr>
        <w:t>a</w:t>
      </w:r>
      <w:r>
        <w:rPr>
          <w:sz w:val="24"/>
          <w:szCs w:val="24"/>
        </w:rPr>
        <w:t>g</w:t>
      </w:r>
      <w:r>
        <w:rPr>
          <w:spacing w:val="-1"/>
          <w:sz w:val="24"/>
          <w:szCs w:val="24"/>
        </w:rPr>
        <w:t>a</w:t>
      </w:r>
      <w:r>
        <w:rPr>
          <w:sz w:val="24"/>
          <w:szCs w:val="24"/>
        </w:rPr>
        <w:t xml:space="preserve">r </w:t>
      </w:r>
      <w:r>
        <w:rPr>
          <w:spacing w:val="1"/>
          <w:sz w:val="24"/>
          <w:szCs w:val="24"/>
        </w:rPr>
        <w:t>dap</w:t>
      </w:r>
      <w:r>
        <w:rPr>
          <w:spacing w:val="-1"/>
          <w:sz w:val="24"/>
          <w:szCs w:val="24"/>
        </w:rPr>
        <w:t>a</w:t>
      </w:r>
      <w:r>
        <w:rPr>
          <w:sz w:val="24"/>
          <w:szCs w:val="24"/>
        </w:rPr>
        <w:t>t di</w:t>
      </w:r>
      <w:r>
        <w:rPr>
          <w:spacing w:val="-1"/>
          <w:sz w:val="24"/>
          <w:szCs w:val="24"/>
        </w:rPr>
        <w:t>a</w:t>
      </w:r>
      <w:r>
        <w:rPr>
          <w:sz w:val="24"/>
          <w:szCs w:val="24"/>
        </w:rPr>
        <w:t>ks</w:t>
      </w:r>
      <w:r>
        <w:rPr>
          <w:spacing w:val="-1"/>
          <w:sz w:val="24"/>
          <w:szCs w:val="24"/>
        </w:rPr>
        <w:t>e</w:t>
      </w:r>
      <w:r>
        <w:rPr>
          <w:sz w:val="24"/>
          <w:szCs w:val="24"/>
        </w:rPr>
        <w:t>s d</w:t>
      </w:r>
      <w:r>
        <w:rPr>
          <w:spacing w:val="-1"/>
          <w:sz w:val="24"/>
          <w:szCs w:val="24"/>
        </w:rPr>
        <w:t>e</w:t>
      </w:r>
      <w:r>
        <w:rPr>
          <w:sz w:val="24"/>
          <w:szCs w:val="24"/>
        </w:rPr>
        <w:t>n</w:t>
      </w:r>
      <w:r>
        <w:rPr>
          <w:spacing w:val="-2"/>
          <w:sz w:val="24"/>
          <w:szCs w:val="24"/>
        </w:rPr>
        <w:t>g</w:t>
      </w:r>
      <w:r>
        <w:rPr>
          <w:spacing w:val="-1"/>
          <w:sz w:val="24"/>
          <w:szCs w:val="24"/>
        </w:rPr>
        <w:t>a</w:t>
      </w:r>
      <w:r>
        <w:rPr>
          <w:sz w:val="24"/>
          <w:szCs w:val="24"/>
        </w:rPr>
        <w:t>n mu</w:t>
      </w:r>
      <w:r>
        <w:rPr>
          <w:spacing w:val="5"/>
          <w:sz w:val="24"/>
          <w:szCs w:val="24"/>
        </w:rPr>
        <w:t>d</w:t>
      </w:r>
      <w:r>
        <w:rPr>
          <w:spacing w:val="1"/>
          <w:sz w:val="24"/>
          <w:szCs w:val="24"/>
        </w:rPr>
        <w:t>a</w:t>
      </w:r>
      <w:r>
        <w:rPr>
          <w:sz w:val="24"/>
          <w:szCs w:val="24"/>
        </w:rPr>
        <w:t>h d</w:t>
      </w:r>
      <w:r>
        <w:rPr>
          <w:spacing w:val="-1"/>
          <w:sz w:val="24"/>
          <w:szCs w:val="24"/>
        </w:rPr>
        <w:t>a</w:t>
      </w:r>
      <w:r>
        <w:rPr>
          <w:sz w:val="24"/>
          <w:szCs w:val="24"/>
        </w:rPr>
        <w:t xml:space="preserve">n </w:t>
      </w:r>
      <w:r>
        <w:rPr>
          <w:spacing w:val="-1"/>
          <w:sz w:val="24"/>
          <w:szCs w:val="24"/>
        </w:rPr>
        <w:t>ce</w:t>
      </w:r>
      <w:r>
        <w:rPr>
          <w:spacing w:val="2"/>
          <w:sz w:val="24"/>
          <w:szCs w:val="24"/>
        </w:rPr>
        <w:t>p</w:t>
      </w:r>
      <w:r>
        <w:rPr>
          <w:spacing w:val="-1"/>
          <w:sz w:val="24"/>
          <w:szCs w:val="24"/>
        </w:rPr>
        <w:t>a</w:t>
      </w:r>
      <w:r>
        <w:rPr>
          <w:sz w:val="24"/>
          <w:szCs w:val="24"/>
        </w:rPr>
        <w:t>t.</w:t>
      </w:r>
    </w:p>
    <w:p w:rsidR="0047694C" w:rsidRDefault="00000000">
      <w:pPr>
        <w:spacing w:before="23" w:line="480" w:lineRule="auto"/>
        <w:ind w:left="1667" w:right="75" w:firstLine="526"/>
        <w:jc w:val="both"/>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a</w:t>
      </w:r>
      <w:r>
        <w:rPr>
          <w:sz w:val="24"/>
          <w:szCs w:val="24"/>
        </w:rPr>
        <w:t>sis</w:t>
      </w:r>
      <w:r>
        <w:rPr>
          <w:spacing w:val="2"/>
          <w:sz w:val="24"/>
          <w:szCs w:val="24"/>
        </w:rPr>
        <w:t xml:space="preserve"> </w:t>
      </w:r>
      <w:r>
        <w:rPr>
          <w:sz w:val="24"/>
          <w:szCs w:val="24"/>
        </w:rPr>
        <w:t>d</w:t>
      </w:r>
      <w:r>
        <w:rPr>
          <w:spacing w:val="-1"/>
          <w:sz w:val="24"/>
          <w:szCs w:val="24"/>
        </w:rPr>
        <w:t>a</w:t>
      </w:r>
      <w:r>
        <w:rPr>
          <w:sz w:val="24"/>
          <w:szCs w:val="24"/>
        </w:rPr>
        <w:t>ta 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dipa</w:t>
      </w:r>
      <w:r>
        <w:rPr>
          <w:spacing w:val="2"/>
          <w:sz w:val="24"/>
          <w:szCs w:val="24"/>
        </w:rPr>
        <w:t>h</w:t>
      </w:r>
      <w:r>
        <w:rPr>
          <w:spacing w:val="-1"/>
          <w:sz w:val="24"/>
          <w:szCs w:val="24"/>
        </w:rPr>
        <w:t>a</w:t>
      </w:r>
      <w:r>
        <w:rPr>
          <w:spacing w:val="5"/>
          <w:sz w:val="24"/>
          <w:szCs w:val="24"/>
        </w:rPr>
        <w:t>m</w:t>
      </w:r>
      <w:r>
        <w:rPr>
          <w:sz w:val="24"/>
          <w:szCs w:val="24"/>
        </w:rPr>
        <w:t>i</w:t>
      </w:r>
      <w:r>
        <w:rPr>
          <w:spacing w:val="2"/>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2"/>
          <w:sz w:val="24"/>
          <w:szCs w:val="24"/>
        </w:rPr>
        <w:t xml:space="preserve"> </w:t>
      </w:r>
      <w:r>
        <w:rPr>
          <w:sz w:val="24"/>
          <w:szCs w:val="24"/>
        </w:rPr>
        <w:t>su</w:t>
      </w:r>
      <w:r>
        <w:rPr>
          <w:spacing w:val="-1"/>
          <w:sz w:val="24"/>
          <w:szCs w:val="24"/>
        </w:rPr>
        <w:t>a</w:t>
      </w:r>
      <w:r>
        <w:rPr>
          <w:sz w:val="24"/>
          <w:szCs w:val="24"/>
        </w:rPr>
        <w:t>tu</w:t>
      </w:r>
      <w:r>
        <w:rPr>
          <w:spacing w:val="1"/>
          <w:sz w:val="24"/>
          <w:szCs w:val="24"/>
        </w:rPr>
        <w:t xml:space="preserve"> </w:t>
      </w:r>
      <w:r>
        <w:rPr>
          <w:sz w:val="24"/>
          <w:szCs w:val="24"/>
        </w:rPr>
        <w:t>kump</w:t>
      </w:r>
      <w:r>
        <w:rPr>
          <w:spacing w:val="1"/>
          <w:sz w:val="24"/>
          <w:szCs w:val="24"/>
        </w:rPr>
        <w:t>u</w:t>
      </w:r>
      <w:r>
        <w:rPr>
          <w:sz w:val="24"/>
          <w:szCs w:val="24"/>
        </w:rPr>
        <w:t>l</w:t>
      </w:r>
      <w:r>
        <w:rPr>
          <w:spacing w:val="-1"/>
          <w:sz w:val="24"/>
          <w:szCs w:val="24"/>
        </w:rPr>
        <w:t>a</w:t>
      </w:r>
      <w:r>
        <w:rPr>
          <w:sz w:val="24"/>
          <w:szCs w:val="24"/>
        </w:rPr>
        <w:t>n</w:t>
      </w:r>
      <w:r>
        <w:rPr>
          <w:spacing w:val="6"/>
          <w:sz w:val="24"/>
          <w:szCs w:val="24"/>
        </w:rPr>
        <w:t xml:space="preserve"> </w:t>
      </w:r>
      <w:r>
        <w:rPr>
          <w:sz w:val="24"/>
          <w:szCs w:val="24"/>
        </w:rPr>
        <w:t>d</w:t>
      </w:r>
      <w:r>
        <w:rPr>
          <w:spacing w:val="-1"/>
          <w:sz w:val="24"/>
          <w:szCs w:val="24"/>
        </w:rPr>
        <w:t>a</w:t>
      </w:r>
      <w:r>
        <w:rPr>
          <w:sz w:val="24"/>
          <w:szCs w:val="24"/>
        </w:rPr>
        <w:t>ta t</w:t>
      </w:r>
      <w:r>
        <w:rPr>
          <w:spacing w:val="-1"/>
          <w:sz w:val="24"/>
          <w:szCs w:val="24"/>
        </w:rPr>
        <w:t>er</w:t>
      </w:r>
      <w:r>
        <w:rPr>
          <w:sz w:val="24"/>
          <w:szCs w:val="24"/>
        </w:rPr>
        <w:t>hubung (int</w:t>
      </w:r>
      <w:r>
        <w:rPr>
          <w:spacing w:val="-1"/>
          <w:sz w:val="24"/>
          <w:szCs w:val="24"/>
        </w:rPr>
        <w:t>erre</w:t>
      </w:r>
      <w:r>
        <w:rPr>
          <w:sz w:val="24"/>
          <w:szCs w:val="24"/>
        </w:rPr>
        <w:t>l</w:t>
      </w:r>
      <w:r>
        <w:rPr>
          <w:spacing w:val="-1"/>
          <w:sz w:val="24"/>
          <w:szCs w:val="24"/>
        </w:rPr>
        <w:t>a</w:t>
      </w:r>
      <w:r>
        <w:rPr>
          <w:spacing w:val="3"/>
          <w:sz w:val="24"/>
          <w:szCs w:val="24"/>
        </w:rPr>
        <w:t>t</w:t>
      </w:r>
      <w:r>
        <w:rPr>
          <w:spacing w:val="-1"/>
          <w:sz w:val="24"/>
          <w:szCs w:val="24"/>
        </w:rPr>
        <w:t>e</w:t>
      </w:r>
      <w:r>
        <w:rPr>
          <w:sz w:val="24"/>
          <w:szCs w:val="24"/>
        </w:rPr>
        <w:t>d</w:t>
      </w:r>
      <w:r>
        <w:rPr>
          <w:spacing w:val="7"/>
          <w:sz w:val="24"/>
          <w:szCs w:val="24"/>
        </w:rPr>
        <w:t xml:space="preserve"> </w:t>
      </w:r>
      <w:r>
        <w:rPr>
          <w:sz w:val="24"/>
          <w:szCs w:val="24"/>
        </w:rPr>
        <w:t>d</w:t>
      </w:r>
      <w:r>
        <w:rPr>
          <w:spacing w:val="-1"/>
          <w:sz w:val="24"/>
          <w:szCs w:val="24"/>
        </w:rPr>
        <w:t>a</w:t>
      </w:r>
      <w:r>
        <w:rPr>
          <w:spacing w:val="3"/>
          <w:sz w:val="24"/>
          <w:szCs w:val="24"/>
        </w:rPr>
        <w:t>t</w:t>
      </w:r>
      <w:r>
        <w:rPr>
          <w:spacing w:val="-1"/>
          <w:sz w:val="24"/>
          <w:szCs w:val="24"/>
        </w:rPr>
        <w:t>a</w:t>
      </w:r>
      <w:r>
        <w:rPr>
          <w:sz w:val="24"/>
          <w:szCs w:val="24"/>
        </w:rPr>
        <w:t>)</w:t>
      </w:r>
      <w:r>
        <w:rPr>
          <w:spacing w:val="6"/>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9"/>
          <w:sz w:val="24"/>
          <w:szCs w:val="24"/>
        </w:rPr>
        <w:t xml:space="preserve"> </w:t>
      </w:r>
      <w:r>
        <w:rPr>
          <w:sz w:val="24"/>
          <w:szCs w:val="24"/>
        </w:rPr>
        <w:t>di</w:t>
      </w:r>
      <w:r>
        <w:rPr>
          <w:spacing w:val="1"/>
          <w:sz w:val="24"/>
          <w:szCs w:val="24"/>
        </w:rPr>
        <w:t>s</w:t>
      </w:r>
      <w:r>
        <w:rPr>
          <w:sz w:val="24"/>
          <w:szCs w:val="24"/>
        </w:rPr>
        <w:t>impan</w:t>
      </w:r>
      <w:r>
        <w:rPr>
          <w:spacing w:val="4"/>
          <w:sz w:val="24"/>
          <w:szCs w:val="24"/>
        </w:rPr>
        <w:t xml:space="preserve"> </w:t>
      </w:r>
      <w:r>
        <w:rPr>
          <w:sz w:val="24"/>
          <w:szCs w:val="24"/>
        </w:rPr>
        <w:t>s</w:t>
      </w:r>
      <w:r>
        <w:rPr>
          <w:spacing w:val="-1"/>
          <w:sz w:val="24"/>
          <w:szCs w:val="24"/>
        </w:rPr>
        <w:t>eca</w:t>
      </w:r>
      <w:r>
        <w:rPr>
          <w:sz w:val="24"/>
          <w:szCs w:val="24"/>
        </w:rPr>
        <w:t xml:space="preserve">ra </w:t>
      </w:r>
      <w:r>
        <w:rPr>
          <w:spacing w:val="2"/>
          <w:sz w:val="24"/>
          <w:szCs w:val="24"/>
        </w:rPr>
        <w:t>b</w:t>
      </w:r>
      <w:r>
        <w:rPr>
          <w:spacing w:val="1"/>
          <w:sz w:val="24"/>
          <w:szCs w:val="24"/>
        </w:rPr>
        <w:t>e</w:t>
      </w:r>
      <w:r>
        <w:rPr>
          <w:spacing w:val="-1"/>
          <w:sz w:val="24"/>
          <w:szCs w:val="24"/>
        </w:rPr>
        <w:t>r</w:t>
      </w:r>
      <w:r>
        <w:rPr>
          <w:spacing w:val="1"/>
          <w:sz w:val="24"/>
          <w:szCs w:val="24"/>
        </w:rPr>
        <w:t>sa</w:t>
      </w:r>
      <w:r>
        <w:rPr>
          <w:sz w:val="24"/>
          <w:szCs w:val="24"/>
        </w:rPr>
        <w:t>m</w:t>
      </w:r>
      <w:r>
        <w:rPr>
          <w:spacing w:val="1"/>
          <w:sz w:val="24"/>
          <w:szCs w:val="24"/>
        </w:rPr>
        <w:t>a</w:t>
      </w:r>
      <w:r>
        <w:rPr>
          <w:spacing w:val="-1"/>
          <w:sz w:val="24"/>
          <w:szCs w:val="24"/>
        </w:rPr>
        <w:t>-</w:t>
      </w:r>
      <w:r>
        <w:rPr>
          <w:sz w:val="24"/>
          <w:szCs w:val="24"/>
        </w:rPr>
        <w:t>s</w:t>
      </w:r>
      <w:r>
        <w:rPr>
          <w:spacing w:val="-1"/>
          <w:sz w:val="24"/>
          <w:szCs w:val="24"/>
        </w:rPr>
        <w:t>a</w:t>
      </w:r>
      <w:r>
        <w:rPr>
          <w:sz w:val="24"/>
          <w:szCs w:val="24"/>
        </w:rPr>
        <w:t>ma</w:t>
      </w:r>
      <w:r>
        <w:rPr>
          <w:spacing w:val="3"/>
          <w:sz w:val="24"/>
          <w:szCs w:val="24"/>
        </w:rPr>
        <w:t xml:space="preserve"> </w:t>
      </w:r>
      <w:r>
        <w:rPr>
          <w:spacing w:val="2"/>
          <w:sz w:val="24"/>
          <w:szCs w:val="24"/>
        </w:rPr>
        <w:t>p</w:t>
      </w:r>
      <w:r>
        <w:rPr>
          <w:spacing w:val="-1"/>
          <w:sz w:val="24"/>
          <w:szCs w:val="24"/>
        </w:rPr>
        <w:t>a</w:t>
      </w:r>
      <w:r>
        <w:rPr>
          <w:sz w:val="24"/>
          <w:szCs w:val="24"/>
        </w:rPr>
        <w:t>da</w:t>
      </w:r>
      <w:r>
        <w:rPr>
          <w:spacing w:val="3"/>
          <w:sz w:val="24"/>
          <w:szCs w:val="24"/>
        </w:rPr>
        <w:t xml:space="preserve"> </w:t>
      </w:r>
      <w:r>
        <w:rPr>
          <w:sz w:val="24"/>
          <w:szCs w:val="24"/>
        </w:rPr>
        <w:t>s</w:t>
      </w:r>
      <w:r>
        <w:rPr>
          <w:spacing w:val="2"/>
          <w:sz w:val="24"/>
          <w:szCs w:val="24"/>
        </w:rPr>
        <w:t>u</w:t>
      </w:r>
      <w:r>
        <w:rPr>
          <w:spacing w:val="-1"/>
          <w:sz w:val="24"/>
          <w:szCs w:val="24"/>
        </w:rPr>
        <w:t>a</w:t>
      </w:r>
      <w:r>
        <w:rPr>
          <w:sz w:val="24"/>
          <w:szCs w:val="24"/>
        </w:rPr>
        <w:t>tu medi</w:t>
      </w:r>
      <w:r>
        <w:rPr>
          <w:spacing w:val="-1"/>
          <w:sz w:val="24"/>
          <w:szCs w:val="24"/>
        </w:rPr>
        <w:t>a</w:t>
      </w:r>
      <w:r>
        <w:rPr>
          <w:sz w:val="24"/>
          <w:szCs w:val="24"/>
        </w:rPr>
        <w:t>,</w:t>
      </w:r>
      <w:r>
        <w:rPr>
          <w:spacing w:val="-14"/>
          <w:sz w:val="24"/>
          <w:szCs w:val="24"/>
        </w:rPr>
        <w:t xml:space="preserve"> </w:t>
      </w:r>
      <w:r>
        <w:rPr>
          <w:sz w:val="24"/>
          <w:szCs w:val="24"/>
        </w:rPr>
        <w:t>tanpa</w:t>
      </w:r>
      <w:r>
        <w:rPr>
          <w:spacing w:val="-14"/>
          <w:sz w:val="24"/>
          <w:szCs w:val="24"/>
        </w:rPr>
        <w:t xml:space="preserve"> </w:t>
      </w:r>
      <w:r>
        <w:rPr>
          <w:sz w:val="24"/>
          <w:szCs w:val="24"/>
        </w:rPr>
        <w:t>me</w:t>
      </w:r>
      <w:r>
        <w:rPr>
          <w:spacing w:val="2"/>
          <w:sz w:val="24"/>
          <w:szCs w:val="24"/>
        </w:rPr>
        <w:t>n</w:t>
      </w:r>
      <w:r>
        <w:rPr>
          <w:sz w:val="24"/>
          <w:szCs w:val="24"/>
        </w:rPr>
        <w:t>g</w:t>
      </w:r>
      <w:r>
        <w:rPr>
          <w:spacing w:val="-1"/>
          <w:sz w:val="24"/>
          <w:szCs w:val="24"/>
        </w:rPr>
        <w:t>a</w:t>
      </w:r>
      <w:r>
        <w:rPr>
          <w:sz w:val="24"/>
          <w:szCs w:val="24"/>
        </w:rPr>
        <w:t>t</w:t>
      </w:r>
      <w:r>
        <w:rPr>
          <w:spacing w:val="1"/>
          <w:sz w:val="24"/>
          <w:szCs w:val="24"/>
        </w:rPr>
        <w:t>a</w:t>
      </w:r>
      <w:r>
        <w:rPr>
          <w:sz w:val="24"/>
          <w:szCs w:val="24"/>
        </w:rPr>
        <w:t>p</w:t>
      </w:r>
      <w:r>
        <w:rPr>
          <w:spacing w:val="-12"/>
          <w:sz w:val="24"/>
          <w:szCs w:val="24"/>
        </w:rPr>
        <w:t xml:space="preserve"> </w:t>
      </w:r>
      <w:r>
        <w:rPr>
          <w:spacing w:val="1"/>
          <w:sz w:val="24"/>
          <w:szCs w:val="24"/>
        </w:rPr>
        <w:t>s</w:t>
      </w:r>
      <w:r>
        <w:rPr>
          <w:spacing w:val="-1"/>
          <w:sz w:val="24"/>
          <w:szCs w:val="24"/>
        </w:rPr>
        <w:t>a</w:t>
      </w:r>
      <w:r>
        <w:rPr>
          <w:sz w:val="24"/>
          <w:szCs w:val="24"/>
        </w:rPr>
        <w:t>tu</w:t>
      </w:r>
      <w:r>
        <w:rPr>
          <w:spacing w:val="-12"/>
          <w:sz w:val="24"/>
          <w:szCs w:val="24"/>
        </w:rPr>
        <w:t xml:space="preserve"> </w:t>
      </w:r>
      <w:r>
        <w:rPr>
          <w:sz w:val="24"/>
          <w:szCs w:val="24"/>
        </w:rPr>
        <w:t>s</w:t>
      </w:r>
      <w:r>
        <w:rPr>
          <w:spacing w:val="-1"/>
          <w:sz w:val="24"/>
          <w:szCs w:val="24"/>
        </w:rPr>
        <w:t>a</w:t>
      </w:r>
      <w:r>
        <w:rPr>
          <w:sz w:val="24"/>
          <w:szCs w:val="24"/>
        </w:rPr>
        <w:t>ma</w:t>
      </w:r>
      <w:r>
        <w:rPr>
          <w:spacing w:val="-15"/>
          <w:sz w:val="24"/>
          <w:szCs w:val="24"/>
        </w:rPr>
        <w:t xml:space="preserve"> </w:t>
      </w:r>
      <w:r>
        <w:rPr>
          <w:sz w:val="24"/>
          <w:szCs w:val="24"/>
        </w:rPr>
        <w:t>lain</w:t>
      </w:r>
      <w:r>
        <w:rPr>
          <w:spacing w:val="-14"/>
          <w:sz w:val="24"/>
          <w:szCs w:val="24"/>
        </w:rPr>
        <w:t xml:space="preserve"> </w:t>
      </w:r>
      <w:r>
        <w:rPr>
          <w:spacing w:val="-1"/>
          <w:sz w:val="24"/>
          <w:szCs w:val="24"/>
        </w:rPr>
        <w:t>a</w:t>
      </w:r>
      <w:r>
        <w:rPr>
          <w:sz w:val="24"/>
          <w:szCs w:val="24"/>
        </w:rPr>
        <w:t>t</w:t>
      </w:r>
      <w:r>
        <w:rPr>
          <w:spacing w:val="1"/>
          <w:sz w:val="24"/>
          <w:szCs w:val="24"/>
        </w:rPr>
        <w:t>a</w:t>
      </w:r>
      <w:r>
        <w:rPr>
          <w:sz w:val="24"/>
          <w:szCs w:val="24"/>
        </w:rPr>
        <w:t>u</w:t>
      </w:r>
      <w:r>
        <w:rPr>
          <w:spacing w:val="-12"/>
          <w:sz w:val="24"/>
          <w:szCs w:val="24"/>
        </w:rPr>
        <w:t xml:space="preserve"> </w:t>
      </w:r>
      <w:r>
        <w:rPr>
          <w:sz w:val="24"/>
          <w:szCs w:val="24"/>
        </w:rPr>
        <w:t>tid</w:t>
      </w:r>
      <w:r>
        <w:rPr>
          <w:spacing w:val="-1"/>
          <w:sz w:val="24"/>
          <w:szCs w:val="24"/>
        </w:rPr>
        <w:t>a</w:t>
      </w:r>
      <w:r>
        <w:rPr>
          <w:sz w:val="24"/>
          <w:szCs w:val="24"/>
        </w:rPr>
        <w:t>k</w:t>
      </w:r>
      <w:r>
        <w:rPr>
          <w:spacing w:val="-11"/>
          <w:sz w:val="24"/>
          <w:szCs w:val="24"/>
        </w:rPr>
        <w:t xml:space="preserve"> </w:t>
      </w:r>
      <w:r>
        <w:rPr>
          <w:sz w:val="24"/>
          <w:szCs w:val="24"/>
        </w:rPr>
        <w:t>p</w:t>
      </w:r>
      <w:r>
        <w:rPr>
          <w:spacing w:val="1"/>
          <w:sz w:val="24"/>
          <w:szCs w:val="24"/>
        </w:rPr>
        <w:t>e</w:t>
      </w:r>
      <w:r>
        <w:rPr>
          <w:sz w:val="24"/>
          <w:szCs w:val="24"/>
        </w:rPr>
        <w:t>rlu</w:t>
      </w:r>
      <w:r>
        <w:rPr>
          <w:spacing w:val="-15"/>
          <w:sz w:val="24"/>
          <w:szCs w:val="24"/>
        </w:rPr>
        <w:t xml:space="preserve"> </w:t>
      </w:r>
      <w:r>
        <w:rPr>
          <w:sz w:val="24"/>
          <w:szCs w:val="24"/>
        </w:rPr>
        <w:t>su</w:t>
      </w:r>
      <w:r>
        <w:rPr>
          <w:spacing w:val="-1"/>
          <w:sz w:val="24"/>
          <w:szCs w:val="24"/>
        </w:rPr>
        <w:t>a</w:t>
      </w:r>
      <w:r>
        <w:rPr>
          <w:sz w:val="24"/>
          <w:szCs w:val="24"/>
        </w:rPr>
        <w:t>tu</w:t>
      </w:r>
      <w:r>
        <w:rPr>
          <w:spacing w:val="-14"/>
          <w:sz w:val="24"/>
          <w:szCs w:val="24"/>
        </w:rPr>
        <w:t xml:space="preserve"> </w:t>
      </w:r>
      <w:r>
        <w:rPr>
          <w:sz w:val="24"/>
          <w:szCs w:val="24"/>
        </w:rPr>
        <w:t>k</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z w:val="24"/>
          <w:szCs w:val="24"/>
        </w:rPr>
        <w:t>k</w:t>
      </w:r>
      <w:r>
        <w:rPr>
          <w:spacing w:val="-1"/>
          <w:sz w:val="24"/>
          <w:szCs w:val="24"/>
        </w:rPr>
        <w:t>a</w:t>
      </w:r>
      <w:r>
        <w:rPr>
          <w:spacing w:val="2"/>
          <w:sz w:val="24"/>
          <w:szCs w:val="24"/>
        </w:rPr>
        <w:t>p</w:t>
      </w:r>
      <w:r>
        <w:rPr>
          <w:spacing w:val="-1"/>
          <w:sz w:val="24"/>
          <w:szCs w:val="24"/>
        </w:rPr>
        <w:t>a</w:t>
      </w:r>
      <w:r>
        <w:rPr>
          <w:sz w:val="24"/>
          <w:szCs w:val="24"/>
        </w:rPr>
        <w:t>n d</w:t>
      </w:r>
      <w:r>
        <w:rPr>
          <w:spacing w:val="-1"/>
          <w:sz w:val="24"/>
          <w:szCs w:val="24"/>
        </w:rPr>
        <w:t>a</w:t>
      </w:r>
      <w:r>
        <w:rPr>
          <w:sz w:val="24"/>
          <w:szCs w:val="24"/>
        </w:rPr>
        <w:t>ta</w:t>
      </w:r>
      <w:r>
        <w:rPr>
          <w:spacing w:val="3"/>
          <w:sz w:val="24"/>
          <w:szCs w:val="24"/>
        </w:rPr>
        <w:t xml:space="preserve"> </w:t>
      </w:r>
      <w:r>
        <w:rPr>
          <w:spacing w:val="-1"/>
          <w:sz w:val="24"/>
          <w:szCs w:val="24"/>
        </w:rPr>
        <w:t>(</w:t>
      </w:r>
      <w:r>
        <w:rPr>
          <w:spacing w:val="2"/>
          <w:sz w:val="24"/>
          <w:szCs w:val="24"/>
        </w:rPr>
        <w:t>k</w:t>
      </w:r>
      <w:r>
        <w:rPr>
          <w:spacing w:val="-3"/>
          <w:sz w:val="24"/>
          <w:szCs w:val="24"/>
        </w:rPr>
        <w:t>a</w:t>
      </w:r>
      <w:r>
        <w:rPr>
          <w:sz w:val="24"/>
          <w:szCs w:val="24"/>
        </w:rPr>
        <w:t>l</w:t>
      </w:r>
      <w:r>
        <w:rPr>
          <w:spacing w:val="-1"/>
          <w:sz w:val="24"/>
          <w:szCs w:val="24"/>
        </w:rPr>
        <w:t>a</w:t>
      </w:r>
      <w:r>
        <w:rPr>
          <w:spacing w:val="2"/>
          <w:sz w:val="24"/>
          <w:szCs w:val="24"/>
        </w:rPr>
        <w:t>u</w:t>
      </w:r>
      <w:r>
        <w:rPr>
          <w:sz w:val="24"/>
          <w:szCs w:val="24"/>
        </w:rPr>
        <w:t>pun</w:t>
      </w:r>
      <w:r>
        <w:rPr>
          <w:spacing w:val="4"/>
          <w:sz w:val="24"/>
          <w:szCs w:val="24"/>
        </w:rPr>
        <w:t xml:space="preserve"> </w:t>
      </w:r>
      <w:r>
        <w:rPr>
          <w:spacing w:val="-1"/>
          <w:sz w:val="24"/>
          <w:szCs w:val="24"/>
        </w:rPr>
        <w:t>a</w:t>
      </w:r>
      <w:r>
        <w:rPr>
          <w:sz w:val="24"/>
          <w:szCs w:val="24"/>
        </w:rPr>
        <w:t>da</w:t>
      </w:r>
      <w:r>
        <w:rPr>
          <w:spacing w:val="3"/>
          <w:sz w:val="24"/>
          <w:szCs w:val="24"/>
        </w:rPr>
        <w:t xml:space="preserve"> </w:t>
      </w:r>
      <w:r>
        <w:rPr>
          <w:sz w:val="24"/>
          <w:szCs w:val="24"/>
        </w:rPr>
        <w:t>ma</w:t>
      </w:r>
      <w:r>
        <w:rPr>
          <w:spacing w:val="2"/>
          <w:sz w:val="24"/>
          <w:szCs w:val="24"/>
        </w:rPr>
        <w:t>k</w:t>
      </w:r>
      <w:r>
        <w:rPr>
          <w:sz w:val="24"/>
          <w:szCs w:val="24"/>
        </w:rPr>
        <w:t xml:space="preserve">a </w:t>
      </w:r>
      <w:r>
        <w:rPr>
          <w:spacing w:val="1"/>
          <w:sz w:val="24"/>
          <w:szCs w:val="24"/>
        </w:rPr>
        <w:t>k</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pacing w:val="2"/>
          <w:sz w:val="24"/>
          <w:szCs w:val="24"/>
        </w:rPr>
        <w:t>p</w:t>
      </w:r>
      <w:r>
        <w:rPr>
          <w:spacing w:val="-1"/>
          <w:sz w:val="24"/>
          <w:szCs w:val="24"/>
        </w:rPr>
        <w:t>a</w:t>
      </w:r>
      <w:r>
        <w:rPr>
          <w:sz w:val="24"/>
          <w:szCs w:val="24"/>
        </w:rPr>
        <w:t>n</w:t>
      </w:r>
      <w:r>
        <w:rPr>
          <w:spacing w:val="4"/>
          <w:sz w:val="24"/>
          <w:szCs w:val="24"/>
        </w:rPr>
        <w:t xml:space="preserve"> </w:t>
      </w:r>
      <w:r>
        <w:rPr>
          <w:sz w:val="24"/>
          <w:szCs w:val="24"/>
        </w:rPr>
        <w:t>d</w:t>
      </w:r>
      <w:r>
        <w:rPr>
          <w:spacing w:val="-1"/>
          <w:sz w:val="24"/>
          <w:szCs w:val="24"/>
        </w:rPr>
        <w:t>a</w:t>
      </w:r>
      <w:r>
        <w:rPr>
          <w:sz w:val="24"/>
          <w:szCs w:val="24"/>
        </w:rPr>
        <w:t>ta te</w:t>
      </w:r>
      <w:r>
        <w:rPr>
          <w:spacing w:val="-1"/>
          <w:sz w:val="24"/>
          <w:szCs w:val="24"/>
        </w:rPr>
        <w:t>r</w:t>
      </w:r>
      <w:r>
        <w:rPr>
          <w:spacing w:val="5"/>
          <w:sz w:val="24"/>
          <w:szCs w:val="24"/>
        </w:rPr>
        <w:t>s</w:t>
      </w:r>
      <w:r>
        <w:rPr>
          <w:spacing w:val="-1"/>
          <w:sz w:val="24"/>
          <w:szCs w:val="24"/>
        </w:rPr>
        <w:t>e</w:t>
      </w:r>
      <w:r>
        <w:rPr>
          <w:sz w:val="24"/>
          <w:szCs w:val="24"/>
        </w:rPr>
        <w:t>but</w:t>
      </w:r>
      <w:r>
        <w:rPr>
          <w:spacing w:val="4"/>
          <w:sz w:val="24"/>
          <w:szCs w:val="24"/>
        </w:rPr>
        <w:t xml:space="preserve"> </w:t>
      </w:r>
      <w:r>
        <w:rPr>
          <w:sz w:val="24"/>
          <w:szCs w:val="24"/>
        </w:rPr>
        <w:t>h</w:t>
      </w:r>
      <w:r>
        <w:rPr>
          <w:spacing w:val="-1"/>
          <w:sz w:val="24"/>
          <w:szCs w:val="24"/>
        </w:rPr>
        <w:t>a</w:t>
      </w:r>
      <w:r>
        <w:rPr>
          <w:sz w:val="24"/>
          <w:szCs w:val="24"/>
        </w:rPr>
        <w:t>rus</w:t>
      </w:r>
      <w:r>
        <w:rPr>
          <w:spacing w:val="1"/>
          <w:sz w:val="24"/>
          <w:szCs w:val="24"/>
        </w:rPr>
        <w:t xml:space="preserve"> </w:t>
      </w:r>
      <w:r>
        <w:rPr>
          <w:sz w:val="24"/>
          <w:szCs w:val="24"/>
        </w:rPr>
        <w:t>s</w:t>
      </w:r>
      <w:r>
        <w:rPr>
          <w:spacing w:val="-1"/>
          <w:sz w:val="24"/>
          <w:szCs w:val="24"/>
        </w:rPr>
        <w:t>e</w:t>
      </w:r>
      <w:r>
        <w:rPr>
          <w:sz w:val="24"/>
          <w:szCs w:val="24"/>
        </w:rPr>
        <w:t>minim</w:t>
      </w:r>
      <w:r>
        <w:rPr>
          <w:spacing w:val="-1"/>
          <w:sz w:val="24"/>
          <w:szCs w:val="24"/>
        </w:rPr>
        <w:t>a</w:t>
      </w:r>
      <w:r>
        <w:rPr>
          <w:sz w:val="24"/>
          <w:szCs w:val="24"/>
        </w:rPr>
        <w:t>l mun</w:t>
      </w:r>
      <w:r>
        <w:rPr>
          <w:spacing w:val="-2"/>
          <w:sz w:val="24"/>
          <w:szCs w:val="24"/>
        </w:rPr>
        <w:t>g</w:t>
      </w:r>
      <w:r>
        <w:rPr>
          <w:sz w:val="24"/>
          <w:szCs w:val="24"/>
        </w:rPr>
        <w:t>kin d</w:t>
      </w:r>
      <w:r>
        <w:rPr>
          <w:spacing w:val="-1"/>
          <w:sz w:val="24"/>
          <w:szCs w:val="24"/>
        </w:rPr>
        <w:t>a</w:t>
      </w:r>
      <w:r>
        <w:rPr>
          <w:sz w:val="24"/>
          <w:szCs w:val="24"/>
        </w:rPr>
        <w:t>n t</w:t>
      </w:r>
      <w:r>
        <w:rPr>
          <w:spacing w:val="-1"/>
          <w:sz w:val="24"/>
          <w:szCs w:val="24"/>
        </w:rPr>
        <w:t>er</w:t>
      </w:r>
      <w:r>
        <w:rPr>
          <w:sz w:val="24"/>
          <w:szCs w:val="24"/>
        </w:rPr>
        <w:t>kontrol</w:t>
      </w:r>
      <w:r>
        <w:rPr>
          <w:spacing w:val="3"/>
          <w:sz w:val="24"/>
          <w:szCs w:val="24"/>
        </w:rPr>
        <w:t xml:space="preserve"> </w:t>
      </w:r>
      <w:r>
        <w:rPr>
          <w:spacing w:val="2"/>
          <w:sz w:val="24"/>
          <w:szCs w:val="24"/>
        </w:rPr>
        <w:t>(</w:t>
      </w:r>
      <w:r>
        <w:rPr>
          <w:spacing w:val="-3"/>
          <w:sz w:val="24"/>
          <w:szCs w:val="24"/>
        </w:rPr>
        <w:t>c</w:t>
      </w:r>
      <w:r>
        <w:rPr>
          <w:sz w:val="24"/>
          <w:szCs w:val="24"/>
        </w:rPr>
        <w:t>ontrol</w:t>
      </w:r>
      <w:r>
        <w:rPr>
          <w:spacing w:val="1"/>
          <w:sz w:val="24"/>
          <w:szCs w:val="24"/>
        </w:rPr>
        <w:t>l</w:t>
      </w:r>
      <w:r>
        <w:rPr>
          <w:spacing w:val="-1"/>
          <w:sz w:val="24"/>
          <w:szCs w:val="24"/>
        </w:rPr>
        <w:t>e</w:t>
      </w:r>
      <w:r>
        <w:rPr>
          <w:sz w:val="24"/>
          <w:szCs w:val="24"/>
        </w:rPr>
        <w:t>d</w:t>
      </w:r>
      <w:r>
        <w:rPr>
          <w:spacing w:val="2"/>
          <w:sz w:val="24"/>
          <w:szCs w:val="24"/>
        </w:rPr>
        <w:t xml:space="preserve"> </w:t>
      </w:r>
      <w:r>
        <w:rPr>
          <w:spacing w:val="-1"/>
          <w:sz w:val="24"/>
          <w:szCs w:val="24"/>
        </w:rPr>
        <w:t>r</w:t>
      </w:r>
      <w:r>
        <w:rPr>
          <w:spacing w:val="-3"/>
          <w:sz w:val="24"/>
          <w:szCs w:val="24"/>
        </w:rPr>
        <w:t>e</w:t>
      </w:r>
      <w:r>
        <w:rPr>
          <w:sz w:val="24"/>
          <w:szCs w:val="24"/>
        </w:rPr>
        <w:t>dund</w:t>
      </w:r>
      <w:r>
        <w:rPr>
          <w:spacing w:val="-1"/>
          <w:sz w:val="24"/>
          <w:szCs w:val="24"/>
        </w:rPr>
        <w:t>a</w:t>
      </w:r>
      <w:r>
        <w:rPr>
          <w:sz w:val="24"/>
          <w:szCs w:val="24"/>
        </w:rPr>
        <w:t>n</w:t>
      </w:r>
      <w:r>
        <w:rPr>
          <w:spacing w:val="4"/>
          <w:sz w:val="24"/>
          <w:szCs w:val="24"/>
        </w:rPr>
        <w:t>c</w:t>
      </w:r>
      <w:r>
        <w:rPr>
          <w:spacing w:val="-4"/>
          <w:sz w:val="24"/>
          <w:szCs w:val="24"/>
        </w:rPr>
        <w:t>y</w:t>
      </w:r>
      <w:r>
        <w:rPr>
          <w:spacing w:val="3"/>
          <w:sz w:val="24"/>
          <w:szCs w:val="24"/>
        </w:rPr>
        <w:t>l</w:t>
      </w:r>
      <w:r>
        <w:rPr>
          <w:sz w:val="24"/>
          <w:szCs w:val="24"/>
        </w:rPr>
        <w:t>),</w:t>
      </w:r>
      <w:r>
        <w:rPr>
          <w:spacing w:val="1"/>
          <w:sz w:val="24"/>
          <w:szCs w:val="24"/>
        </w:rPr>
        <w:t xml:space="preserve"> </w:t>
      </w:r>
      <w:r>
        <w:rPr>
          <w:sz w:val="24"/>
          <w:szCs w:val="24"/>
        </w:rPr>
        <w:t>d</w:t>
      </w:r>
      <w:r>
        <w:rPr>
          <w:spacing w:val="-1"/>
          <w:sz w:val="24"/>
          <w:szCs w:val="24"/>
        </w:rPr>
        <w:t>a</w:t>
      </w:r>
      <w:r>
        <w:rPr>
          <w:sz w:val="24"/>
          <w:szCs w:val="24"/>
        </w:rPr>
        <w:t>ta disimpan 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
          <w:sz w:val="24"/>
          <w:szCs w:val="24"/>
        </w:rPr>
        <w:t>cara</w:t>
      </w:r>
      <w:r>
        <w:rPr>
          <w:spacing w:val="2"/>
          <w:sz w:val="24"/>
          <w:szCs w:val="24"/>
        </w:rPr>
        <w:t>-</w:t>
      </w:r>
      <w:r>
        <w:rPr>
          <w:spacing w:val="-1"/>
          <w:sz w:val="24"/>
          <w:szCs w:val="24"/>
        </w:rPr>
        <w:t>ca</w:t>
      </w:r>
      <w:r>
        <w:rPr>
          <w:spacing w:val="1"/>
          <w:sz w:val="24"/>
          <w:szCs w:val="24"/>
        </w:rPr>
        <w:t>r</w:t>
      </w:r>
      <w:r>
        <w:rPr>
          <w:sz w:val="24"/>
          <w:szCs w:val="24"/>
        </w:rPr>
        <w:t>a</w:t>
      </w:r>
      <w:r>
        <w:rPr>
          <w:spacing w:val="-11"/>
          <w:sz w:val="24"/>
          <w:szCs w:val="24"/>
        </w:rPr>
        <w:t xml:space="preserve"> </w:t>
      </w:r>
      <w:r>
        <w:rPr>
          <w:sz w:val="24"/>
          <w:szCs w:val="24"/>
        </w:rPr>
        <w:t>te</w:t>
      </w:r>
      <w:r>
        <w:rPr>
          <w:spacing w:val="-1"/>
          <w:sz w:val="24"/>
          <w:szCs w:val="24"/>
        </w:rPr>
        <w:t>r</w:t>
      </w:r>
      <w:r>
        <w:rPr>
          <w:sz w:val="24"/>
          <w:szCs w:val="24"/>
        </w:rPr>
        <w:t>tentu</w:t>
      </w:r>
      <w:r>
        <w:rPr>
          <w:spacing w:val="-7"/>
          <w:sz w:val="24"/>
          <w:szCs w:val="24"/>
        </w:rPr>
        <w:t xml:space="preserve"> </w:t>
      </w:r>
      <w:r>
        <w:rPr>
          <w:sz w:val="24"/>
          <w:szCs w:val="24"/>
        </w:rPr>
        <w:t>s</w:t>
      </w:r>
      <w:r>
        <w:rPr>
          <w:spacing w:val="-1"/>
          <w:sz w:val="24"/>
          <w:szCs w:val="24"/>
        </w:rPr>
        <w:t>e</w:t>
      </w:r>
      <w:r>
        <w:rPr>
          <w:sz w:val="24"/>
          <w:szCs w:val="24"/>
        </w:rPr>
        <w:t>hing</w:t>
      </w:r>
      <w:r>
        <w:rPr>
          <w:spacing w:val="-2"/>
          <w:sz w:val="24"/>
          <w:szCs w:val="24"/>
        </w:rPr>
        <w:t>g</w:t>
      </w:r>
      <w:r>
        <w:rPr>
          <w:sz w:val="24"/>
          <w:szCs w:val="24"/>
        </w:rPr>
        <w:t>a</w:t>
      </w:r>
      <w:r>
        <w:rPr>
          <w:spacing w:val="-8"/>
          <w:sz w:val="24"/>
          <w:szCs w:val="24"/>
        </w:rPr>
        <w:t xml:space="preserve"> </w:t>
      </w:r>
      <w:r>
        <w:rPr>
          <w:spacing w:val="3"/>
          <w:sz w:val="24"/>
          <w:szCs w:val="24"/>
        </w:rPr>
        <w:t>m</w:t>
      </w:r>
      <w:r>
        <w:rPr>
          <w:sz w:val="24"/>
          <w:szCs w:val="24"/>
        </w:rPr>
        <w:t>ud</w:t>
      </w:r>
      <w:r>
        <w:rPr>
          <w:spacing w:val="-1"/>
          <w:sz w:val="24"/>
          <w:szCs w:val="24"/>
        </w:rPr>
        <w:t>a</w:t>
      </w:r>
      <w:r>
        <w:rPr>
          <w:sz w:val="24"/>
          <w:szCs w:val="24"/>
        </w:rPr>
        <w:t>h</w:t>
      </w:r>
      <w:r>
        <w:rPr>
          <w:spacing w:val="-7"/>
          <w:sz w:val="24"/>
          <w:szCs w:val="24"/>
        </w:rPr>
        <w:t xml:space="preserve"> </w:t>
      </w:r>
      <w:r>
        <w:rPr>
          <w:sz w:val="24"/>
          <w:szCs w:val="24"/>
        </w:rPr>
        <w:t>d</w:t>
      </w:r>
      <w:r>
        <w:rPr>
          <w:spacing w:val="2"/>
          <w:sz w:val="24"/>
          <w:szCs w:val="24"/>
        </w:rPr>
        <w:t>u</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t</w:t>
      </w:r>
      <w:r>
        <w:rPr>
          <w:spacing w:val="2"/>
          <w:sz w:val="24"/>
          <w:szCs w:val="24"/>
        </w:rPr>
        <w:t>a</w:t>
      </w:r>
      <w:r>
        <w:rPr>
          <w:sz w:val="24"/>
          <w:szCs w:val="24"/>
        </w:rPr>
        <w:t>u</w:t>
      </w:r>
      <w:r>
        <w:rPr>
          <w:spacing w:val="-10"/>
          <w:sz w:val="24"/>
          <w:szCs w:val="24"/>
        </w:rPr>
        <w:t xml:space="preserve"> </w:t>
      </w:r>
      <w:r>
        <w:rPr>
          <w:sz w:val="24"/>
          <w:szCs w:val="24"/>
        </w:rPr>
        <w:t>d</w:t>
      </w:r>
      <w:r>
        <w:rPr>
          <w:spacing w:val="1"/>
          <w:sz w:val="24"/>
          <w:szCs w:val="24"/>
        </w:rPr>
        <w:t>i</w:t>
      </w:r>
      <w:r>
        <w:rPr>
          <w:sz w:val="24"/>
          <w:szCs w:val="24"/>
        </w:rPr>
        <w:t>t</w:t>
      </w:r>
      <w:r>
        <w:rPr>
          <w:spacing w:val="-1"/>
          <w:sz w:val="24"/>
          <w:szCs w:val="24"/>
        </w:rPr>
        <w:t>a</w:t>
      </w:r>
      <w:r>
        <w:rPr>
          <w:sz w:val="24"/>
          <w:szCs w:val="24"/>
        </w:rPr>
        <w:t>mpilkan</w:t>
      </w:r>
      <w:r>
        <w:rPr>
          <w:spacing w:val="-10"/>
          <w:sz w:val="24"/>
          <w:szCs w:val="24"/>
        </w:rPr>
        <w:t xml:space="preserve"> </w:t>
      </w:r>
      <w:r>
        <w:rPr>
          <w:sz w:val="24"/>
          <w:szCs w:val="24"/>
        </w:rPr>
        <w:t>k</w:t>
      </w:r>
      <w:r>
        <w:rPr>
          <w:spacing w:val="-1"/>
          <w:sz w:val="24"/>
          <w:szCs w:val="24"/>
        </w:rPr>
        <w:t>e</w:t>
      </w:r>
      <w:r>
        <w:rPr>
          <w:sz w:val="24"/>
          <w:szCs w:val="24"/>
        </w:rPr>
        <w:t>mbali; d</w:t>
      </w:r>
      <w:r>
        <w:rPr>
          <w:spacing w:val="-1"/>
          <w:sz w:val="24"/>
          <w:szCs w:val="24"/>
        </w:rPr>
        <w:t>a</w:t>
      </w:r>
      <w:r>
        <w:rPr>
          <w:sz w:val="24"/>
          <w:szCs w:val="24"/>
        </w:rPr>
        <w:t>ta d</w:t>
      </w:r>
      <w:r>
        <w:rPr>
          <w:spacing w:val="-1"/>
          <w:sz w:val="24"/>
          <w:szCs w:val="24"/>
        </w:rPr>
        <w:t>a</w:t>
      </w:r>
      <w:r>
        <w:rPr>
          <w:spacing w:val="2"/>
          <w:sz w:val="24"/>
          <w:szCs w:val="24"/>
        </w:rPr>
        <w:t>p</w:t>
      </w:r>
      <w:r>
        <w:rPr>
          <w:spacing w:val="-1"/>
          <w:sz w:val="24"/>
          <w:szCs w:val="24"/>
        </w:rPr>
        <w:t>a</w:t>
      </w:r>
      <w:r>
        <w:rPr>
          <w:sz w:val="24"/>
          <w:szCs w:val="24"/>
        </w:rPr>
        <w:t>t</w:t>
      </w:r>
      <w:r>
        <w:rPr>
          <w:spacing w:val="1"/>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1"/>
          <w:sz w:val="24"/>
          <w:szCs w:val="24"/>
        </w:rPr>
        <w:t xml:space="preserve"> </w:t>
      </w:r>
      <w:r>
        <w:rPr>
          <w:spacing w:val="3"/>
          <w:sz w:val="24"/>
          <w:szCs w:val="24"/>
        </w:rPr>
        <w:t>o</w:t>
      </w:r>
      <w:r>
        <w:rPr>
          <w:sz w:val="24"/>
          <w:szCs w:val="24"/>
        </w:rPr>
        <w:t>leh s</w:t>
      </w:r>
      <w:r>
        <w:rPr>
          <w:spacing w:val="-1"/>
          <w:sz w:val="24"/>
          <w:szCs w:val="24"/>
        </w:rPr>
        <w:t>a</w:t>
      </w:r>
      <w:r>
        <w:rPr>
          <w:sz w:val="24"/>
          <w:szCs w:val="24"/>
        </w:rPr>
        <w:t>tu</w:t>
      </w:r>
      <w:r>
        <w:rPr>
          <w:spacing w:val="3"/>
          <w:sz w:val="24"/>
          <w:szCs w:val="24"/>
        </w:rPr>
        <w:t xml:space="preserve"> </w:t>
      </w:r>
      <w:r>
        <w:rPr>
          <w:spacing w:val="-1"/>
          <w:sz w:val="24"/>
          <w:szCs w:val="24"/>
        </w:rPr>
        <w:t>a</w:t>
      </w:r>
      <w:r>
        <w:rPr>
          <w:sz w:val="24"/>
          <w:szCs w:val="24"/>
        </w:rPr>
        <w:t>tau lebih</w:t>
      </w:r>
      <w:r>
        <w:rPr>
          <w:spacing w:val="1"/>
          <w:sz w:val="24"/>
          <w:szCs w:val="24"/>
        </w:rPr>
        <w:t xml:space="preserve"> </w:t>
      </w:r>
      <w:r>
        <w:rPr>
          <w:sz w:val="24"/>
          <w:szCs w:val="24"/>
        </w:rPr>
        <w:t>pro</w:t>
      </w:r>
      <w:r>
        <w:rPr>
          <w:spacing w:val="-2"/>
          <w:sz w:val="24"/>
          <w:szCs w:val="24"/>
        </w:rPr>
        <w:t>g</w:t>
      </w:r>
      <w:r>
        <w:rPr>
          <w:spacing w:val="2"/>
          <w:sz w:val="24"/>
          <w:szCs w:val="24"/>
        </w:rPr>
        <w:t>r</w:t>
      </w:r>
      <w:r>
        <w:rPr>
          <w:spacing w:val="-1"/>
          <w:sz w:val="24"/>
          <w:szCs w:val="24"/>
        </w:rPr>
        <w:t>a</w:t>
      </w:r>
      <w:r>
        <w:rPr>
          <w:sz w:val="24"/>
          <w:szCs w:val="24"/>
        </w:rPr>
        <w:t>m</w:t>
      </w:r>
      <w:r>
        <w:rPr>
          <w:spacing w:val="-1"/>
          <w:sz w:val="24"/>
          <w:szCs w:val="24"/>
        </w:rPr>
        <w:t>-</w:t>
      </w:r>
      <w:r>
        <w:rPr>
          <w:sz w:val="24"/>
          <w:szCs w:val="24"/>
        </w:rPr>
        <w:t>pr</w:t>
      </w:r>
      <w:r>
        <w:rPr>
          <w:spacing w:val="2"/>
          <w:sz w:val="24"/>
          <w:szCs w:val="24"/>
        </w:rPr>
        <w:t>o</w:t>
      </w:r>
      <w:r>
        <w:rPr>
          <w:spacing w:val="-2"/>
          <w:sz w:val="24"/>
          <w:szCs w:val="24"/>
        </w:rPr>
        <w:t>g</w:t>
      </w:r>
      <w:r>
        <w:rPr>
          <w:spacing w:val="2"/>
          <w:sz w:val="24"/>
          <w:szCs w:val="24"/>
        </w:rPr>
        <w:t>r</w:t>
      </w:r>
      <w:r>
        <w:rPr>
          <w:spacing w:val="-3"/>
          <w:sz w:val="24"/>
          <w:szCs w:val="24"/>
        </w:rPr>
        <w:t>a</w:t>
      </w:r>
      <w:r>
        <w:rPr>
          <w:sz w:val="24"/>
          <w:szCs w:val="24"/>
        </w:rPr>
        <w:t>m</w:t>
      </w:r>
      <w:r>
        <w:rPr>
          <w:spacing w:val="4"/>
          <w:sz w:val="24"/>
          <w:szCs w:val="24"/>
        </w:rPr>
        <w:t xml:space="preserve"> </w:t>
      </w:r>
      <w:r>
        <w:rPr>
          <w:spacing w:val="-1"/>
          <w:sz w:val="24"/>
          <w:szCs w:val="24"/>
        </w:rPr>
        <w:t>a</w:t>
      </w:r>
      <w:r>
        <w:rPr>
          <w:sz w:val="24"/>
          <w:szCs w:val="24"/>
        </w:rPr>
        <w:t>pli</w:t>
      </w:r>
      <w:r>
        <w:rPr>
          <w:spacing w:val="2"/>
          <w:sz w:val="24"/>
          <w:szCs w:val="24"/>
        </w:rPr>
        <w:t>k</w:t>
      </w:r>
      <w:r>
        <w:rPr>
          <w:spacing w:val="-1"/>
          <w:sz w:val="24"/>
          <w:szCs w:val="24"/>
        </w:rPr>
        <w:t>a</w:t>
      </w:r>
      <w:r>
        <w:rPr>
          <w:sz w:val="24"/>
          <w:szCs w:val="24"/>
        </w:rPr>
        <w:t>si s</w:t>
      </w:r>
      <w:r>
        <w:rPr>
          <w:spacing w:val="-1"/>
          <w:sz w:val="24"/>
          <w:szCs w:val="24"/>
        </w:rPr>
        <w:t>ecar</w:t>
      </w:r>
      <w:r>
        <w:rPr>
          <w:sz w:val="24"/>
          <w:szCs w:val="24"/>
        </w:rPr>
        <w:t>a op</w:t>
      </w:r>
      <w:r>
        <w:rPr>
          <w:spacing w:val="1"/>
          <w:sz w:val="24"/>
          <w:szCs w:val="24"/>
        </w:rPr>
        <w:t>t</w:t>
      </w:r>
      <w:r>
        <w:rPr>
          <w:sz w:val="24"/>
          <w:szCs w:val="24"/>
        </w:rPr>
        <w:t>imal;</w:t>
      </w:r>
      <w:r>
        <w:rPr>
          <w:spacing w:val="4"/>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z w:val="24"/>
          <w:szCs w:val="24"/>
        </w:rPr>
        <w:t>di</w:t>
      </w:r>
      <w:r>
        <w:rPr>
          <w:spacing w:val="1"/>
          <w:sz w:val="24"/>
          <w:szCs w:val="24"/>
        </w:rPr>
        <w:t>s</w:t>
      </w:r>
      <w:r>
        <w:rPr>
          <w:spacing w:val="3"/>
          <w:sz w:val="24"/>
          <w:szCs w:val="24"/>
        </w:rPr>
        <w:t>i</w:t>
      </w:r>
      <w:r>
        <w:rPr>
          <w:sz w:val="24"/>
          <w:szCs w:val="24"/>
        </w:rPr>
        <w:t>mpan</w:t>
      </w:r>
      <w:r>
        <w:rPr>
          <w:spacing w:val="1"/>
          <w:sz w:val="24"/>
          <w:szCs w:val="24"/>
        </w:rPr>
        <w:t xml:space="preserve"> </w:t>
      </w:r>
      <w:r>
        <w:rPr>
          <w:sz w:val="24"/>
          <w:szCs w:val="24"/>
        </w:rPr>
        <w:t>tanpa</w:t>
      </w:r>
      <w:r>
        <w:rPr>
          <w:spacing w:val="2"/>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lami</w:t>
      </w:r>
      <w:r>
        <w:rPr>
          <w:spacing w:val="1"/>
          <w:sz w:val="24"/>
          <w:szCs w:val="24"/>
        </w:rPr>
        <w:t xml:space="preserve"> </w:t>
      </w:r>
      <w:r>
        <w:rPr>
          <w:spacing w:val="3"/>
          <w:sz w:val="24"/>
          <w:szCs w:val="24"/>
        </w:rPr>
        <w:t>k</w:t>
      </w:r>
      <w:r>
        <w:rPr>
          <w:spacing w:val="-1"/>
          <w:sz w:val="24"/>
          <w:szCs w:val="24"/>
        </w:rPr>
        <w:t>e</w:t>
      </w:r>
      <w:r>
        <w:rPr>
          <w:sz w:val="24"/>
          <w:szCs w:val="24"/>
        </w:rPr>
        <w:t>t</w:t>
      </w:r>
      <w:r>
        <w:rPr>
          <w:spacing w:val="1"/>
          <w:sz w:val="24"/>
          <w:szCs w:val="24"/>
        </w:rPr>
        <w:t>e</w:t>
      </w:r>
      <w:r>
        <w:rPr>
          <w:spacing w:val="-1"/>
          <w:sz w:val="24"/>
          <w:szCs w:val="24"/>
        </w:rPr>
        <w:t>r</w:t>
      </w:r>
      <w:r>
        <w:rPr>
          <w:sz w:val="24"/>
          <w:szCs w:val="24"/>
        </w:rPr>
        <w:t>g</w:t>
      </w:r>
      <w:r>
        <w:rPr>
          <w:spacing w:val="-3"/>
          <w:sz w:val="24"/>
          <w:szCs w:val="24"/>
        </w:rPr>
        <w:t>a</w:t>
      </w:r>
      <w:r>
        <w:rPr>
          <w:sz w:val="24"/>
          <w:szCs w:val="24"/>
        </w:rPr>
        <w:t>n</w:t>
      </w:r>
      <w:r>
        <w:rPr>
          <w:spacing w:val="3"/>
          <w:sz w:val="24"/>
          <w:szCs w:val="24"/>
        </w:rPr>
        <w:t>t</w:t>
      </w:r>
      <w:r>
        <w:rPr>
          <w:sz w:val="24"/>
          <w:szCs w:val="24"/>
        </w:rPr>
        <w:t>u</w:t>
      </w:r>
      <w:r>
        <w:rPr>
          <w:spacing w:val="2"/>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p</w:t>
      </w:r>
      <w:r>
        <w:rPr>
          <w:spacing w:val="-1"/>
          <w:sz w:val="24"/>
          <w:szCs w:val="24"/>
        </w:rPr>
        <w:t>r</w:t>
      </w:r>
      <w:r>
        <w:rPr>
          <w:spacing w:val="2"/>
          <w:sz w:val="24"/>
          <w:szCs w:val="24"/>
        </w:rPr>
        <w:t>o</w:t>
      </w:r>
      <w:r>
        <w:rPr>
          <w:spacing w:val="-2"/>
          <w:sz w:val="24"/>
          <w:szCs w:val="24"/>
        </w:rPr>
        <w:t>g</w:t>
      </w:r>
      <w:r>
        <w:rPr>
          <w:spacing w:val="2"/>
          <w:sz w:val="24"/>
          <w:szCs w:val="24"/>
        </w:rPr>
        <w:t>r</w:t>
      </w:r>
      <w:r>
        <w:rPr>
          <w:spacing w:val="-3"/>
          <w:sz w:val="24"/>
          <w:szCs w:val="24"/>
        </w:rPr>
        <w:t>a</w:t>
      </w:r>
      <w:r>
        <w:rPr>
          <w:sz w:val="24"/>
          <w:szCs w:val="24"/>
        </w:rPr>
        <w:t>m</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pacing w:val="-1"/>
          <w:sz w:val="24"/>
          <w:szCs w:val="24"/>
        </w:rPr>
        <w:t>a</w:t>
      </w:r>
      <w:r>
        <w:rPr>
          <w:sz w:val="24"/>
          <w:szCs w:val="24"/>
        </w:rPr>
        <w:t>k</w:t>
      </w:r>
      <w:r>
        <w:rPr>
          <w:spacing w:val="-1"/>
          <w:sz w:val="24"/>
          <w:szCs w:val="24"/>
        </w:rPr>
        <w:t>a</w:t>
      </w:r>
      <w:r>
        <w:rPr>
          <w:sz w:val="24"/>
          <w:szCs w:val="24"/>
        </w:rPr>
        <w:t>n me</w:t>
      </w:r>
      <w:r>
        <w:rPr>
          <w:spacing w:val="2"/>
          <w:sz w:val="24"/>
          <w:szCs w:val="24"/>
        </w:rPr>
        <w:t>n</w:t>
      </w:r>
      <w:r>
        <w:rPr>
          <w:sz w:val="24"/>
          <w:szCs w:val="24"/>
        </w:rPr>
        <w:t>g</w:t>
      </w:r>
      <w:r>
        <w:rPr>
          <w:spacing w:val="-2"/>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5"/>
          <w:sz w:val="24"/>
          <w:szCs w:val="24"/>
        </w:rPr>
        <w:t>n</w:t>
      </w:r>
      <w:r>
        <w:rPr>
          <w:spacing w:val="-5"/>
          <w:sz w:val="24"/>
          <w:szCs w:val="24"/>
        </w:rPr>
        <w:t>y</w:t>
      </w:r>
      <w:r>
        <w:rPr>
          <w:spacing w:val="-1"/>
          <w:sz w:val="24"/>
          <w:szCs w:val="24"/>
        </w:rPr>
        <w:t>a</w:t>
      </w:r>
      <w:r>
        <w:rPr>
          <w:sz w:val="24"/>
          <w:szCs w:val="24"/>
        </w:rPr>
        <w:t>;</w:t>
      </w:r>
      <w:r>
        <w:rPr>
          <w:spacing w:val="6"/>
          <w:sz w:val="24"/>
          <w:szCs w:val="24"/>
        </w:rPr>
        <w:t xml:space="preserve"> </w:t>
      </w:r>
      <w:r>
        <w:rPr>
          <w:spacing w:val="2"/>
          <w:sz w:val="24"/>
          <w:szCs w:val="24"/>
        </w:rPr>
        <w:t>d</w:t>
      </w:r>
      <w:r>
        <w:rPr>
          <w:spacing w:val="-1"/>
          <w:sz w:val="24"/>
          <w:szCs w:val="24"/>
        </w:rPr>
        <w:t>a</w:t>
      </w:r>
      <w:r>
        <w:rPr>
          <w:sz w:val="24"/>
          <w:szCs w:val="24"/>
        </w:rPr>
        <w:t>ta</w:t>
      </w:r>
      <w:r>
        <w:rPr>
          <w:spacing w:val="7"/>
          <w:sz w:val="24"/>
          <w:szCs w:val="24"/>
        </w:rPr>
        <w:t xml:space="preserve"> </w:t>
      </w:r>
      <w:r>
        <w:rPr>
          <w:sz w:val="24"/>
          <w:szCs w:val="24"/>
        </w:rPr>
        <w:t>di</w:t>
      </w:r>
      <w:r>
        <w:rPr>
          <w:spacing w:val="1"/>
          <w:sz w:val="24"/>
          <w:szCs w:val="24"/>
        </w:rPr>
        <w:t>s</w:t>
      </w:r>
      <w:r>
        <w:rPr>
          <w:sz w:val="24"/>
          <w:szCs w:val="24"/>
        </w:rPr>
        <w:t>impan</w:t>
      </w:r>
      <w:r>
        <w:rPr>
          <w:spacing w:val="2"/>
          <w:sz w:val="24"/>
          <w:szCs w:val="24"/>
        </w:rPr>
        <w:t xml:space="preserve"> </w:t>
      </w:r>
      <w:r>
        <w:rPr>
          <w:spacing w:val="3"/>
          <w:sz w:val="24"/>
          <w:szCs w:val="24"/>
        </w:rPr>
        <w:t>s</w:t>
      </w:r>
      <w:r>
        <w:rPr>
          <w:spacing w:val="-1"/>
          <w:sz w:val="24"/>
          <w:szCs w:val="24"/>
        </w:rPr>
        <w:t>e</w:t>
      </w:r>
      <w:r>
        <w:rPr>
          <w:sz w:val="24"/>
          <w:szCs w:val="24"/>
        </w:rPr>
        <w:t>d</w:t>
      </w:r>
      <w:r>
        <w:rPr>
          <w:spacing w:val="-1"/>
          <w:sz w:val="24"/>
          <w:szCs w:val="24"/>
        </w:rPr>
        <w:t>e</w:t>
      </w:r>
      <w:r>
        <w:rPr>
          <w:sz w:val="24"/>
          <w:szCs w:val="24"/>
        </w:rPr>
        <w:t>mikian</w:t>
      </w:r>
      <w:r>
        <w:rPr>
          <w:spacing w:val="2"/>
          <w:sz w:val="24"/>
          <w:szCs w:val="24"/>
        </w:rPr>
        <w:t xml:space="preserve"> </w:t>
      </w:r>
      <w:r>
        <w:rPr>
          <w:sz w:val="24"/>
          <w:szCs w:val="24"/>
        </w:rPr>
        <w:t>rupa s</w:t>
      </w:r>
      <w:r>
        <w:rPr>
          <w:spacing w:val="-1"/>
          <w:sz w:val="24"/>
          <w:szCs w:val="24"/>
        </w:rPr>
        <w:t>e</w:t>
      </w:r>
      <w:r>
        <w:rPr>
          <w:sz w:val="24"/>
          <w:szCs w:val="24"/>
        </w:rPr>
        <w:t>hing</w:t>
      </w:r>
      <w:r>
        <w:rPr>
          <w:spacing w:val="-2"/>
          <w:sz w:val="24"/>
          <w:szCs w:val="24"/>
        </w:rPr>
        <w:t>g</w:t>
      </w:r>
      <w:r>
        <w:rPr>
          <w:sz w:val="24"/>
          <w:szCs w:val="24"/>
        </w:rPr>
        <w:t>a</w:t>
      </w:r>
      <w:r>
        <w:rPr>
          <w:spacing w:val="17"/>
          <w:sz w:val="24"/>
          <w:szCs w:val="24"/>
        </w:rPr>
        <w:t xml:space="preserve"> </w:t>
      </w:r>
      <w:r>
        <w:rPr>
          <w:sz w:val="24"/>
          <w:szCs w:val="24"/>
        </w:rPr>
        <w:t>pros</w:t>
      </w:r>
      <w:r>
        <w:rPr>
          <w:spacing w:val="-1"/>
          <w:sz w:val="24"/>
          <w:szCs w:val="24"/>
        </w:rPr>
        <w:t>e</w:t>
      </w:r>
      <w:r>
        <w:rPr>
          <w:sz w:val="24"/>
          <w:szCs w:val="24"/>
        </w:rPr>
        <w:t>s</w:t>
      </w:r>
      <w:r>
        <w:rPr>
          <w:spacing w:val="16"/>
          <w:sz w:val="24"/>
          <w:szCs w:val="24"/>
        </w:rPr>
        <w:t xml:space="preserve"> </w:t>
      </w:r>
      <w:r>
        <w:rPr>
          <w:sz w:val="24"/>
          <w:szCs w:val="24"/>
        </w:rPr>
        <w:t>p</w:t>
      </w:r>
      <w:r>
        <w:rPr>
          <w:spacing w:val="-1"/>
          <w:sz w:val="24"/>
          <w:szCs w:val="24"/>
        </w:rPr>
        <w:t>e</w:t>
      </w:r>
      <w:r>
        <w:rPr>
          <w:sz w:val="24"/>
          <w:szCs w:val="24"/>
        </w:rPr>
        <w:t>n</w:t>
      </w:r>
      <w:r>
        <w:rPr>
          <w:spacing w:val="-1"/>
          <w:sz w:val="24"/>
          <w:szCs w:val="24"/>
        </w:rPr>
        <w:t>a</w:t>
      </w:r>
      <w:r>
        <w:rPr>
          <w:sz w:val="24"/>
          <w:szCs w:val="24"/>
        </w:rPr>
        <w:t>mbah</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mbil</w:t>
      </w:r>
      <w:r>
        <w:rPr>
          <w:spacing w:val="1"/>
          <w:sz w:val="24"/>
          <w:szCs w:val="24"/>
        </w:rPr>
        <w:t>a</w:t>
      </w:r>
      <w:r>
        <w:rPr>
          <w:sz w:val="24"/>
          <w:szCs w:val="24"/>
        </w:rPr>
        <w:t>n,</w:t>
      </w:r>
      <w:r>
        <w:rPr>
          <w:spacing w:val="1"/>
          <w:sz w:val="24"/>
          <w:szCs w:val="24"/>
        </w:rPr>
        <w:t xml:space="preserve"> </w:t>
      </w:r>
      <w:r>
        <w:rPr>
          <w:sz w:val="24"/>
          <w:szCs w:val="24"/>
        </w:rPr>
        <w:t>dan</w:t>
      </w:r>
      <w:r>
        <w:rPr>
          <w:spacing w:val="1"/>
          <w:sz w:val="24"/>
          <w:szCs w:val="24"/>
        </w:rPr>
        <w:t xml:space="preserve"> </w:t>
      </w:r>
      <w:r>
        <w:rPr>
          <w:sz w:val="24"/>
          <w:szCs w:val="24"/>
        </w:rPr>
        <w:t>modifik</w:t>
      </w:r>
      <w:r>
        <w:rPr>
          <w:spacing w:val="-1"/>
          <w:sz w:val="24"/>
          <w:szCs w:val="24"/>
        </w:rPr>
        <w:t>a</w:t>
      </w:r>
      <w:r>
        <w:rPr>
          <w:sz w:val="24"/>
          <w:szCs w:val="24"/>
        </w:rPr>
        <w:t>si</w:t>
      </w:r>
      <w:r>
        <w:rPr>
          <w:spacing w:val="2"/>
          <w:sz w:val="24"/>
          <w:szCs w:val="24"/>
        </w:rPr>
        <w:t xml:space="preserve"> </w:t>
      </w:r>
      <w:r>
        <w:rPr>
          <w:sz w:val="24"/>
          <w:szCs w:val="24"/>
        </w:rPr>
        <w:t>d</w:t>
      </w:r>
      <w:r>
        <w:rPr>
          <w:spacing w:val="-1"/>
          <w:sz w:val="24"/>
          <w:szCs w:val="24"/>
        </w:rPr>
        <w:t>a</w:t>
      </w:r>
      <w:r>
        <w:rPr>
          <w:sz w:val="24"/>
          <w:szCs w:val="24"/>
        </w:rPr>
        <w:t xml:space="preserve">ta </w:t>
      </w:r>
      <w:r>
        <w:rPr>
          <w:spacing w:val="2"/>
          <w:sz w:val="24"/>
          <w:szCs w:val="24"/>
        </w:rPr>
        <w:t>d</w:t>
      </w:r>
      <w:r>
        <w:rPr>
          <w:spacing w:val="-1"/>
          <w:sz w:val="24"/>
          <w:szCs w:val="24"/>
        </w:rPr>
        <w:t>a</w:t>
      </w:r>
      <w:r>
        <w:rPr>
          <w:sz w:val="24"/>
          <w:szCs w:val="24"/>
        </w:rPr>
        <w:t>p</w:t>
      </w:r>
      <w:r>
        <w:rPr>
          <w:spacing w:val="-1"/>
          <w:sz w:val="24"/>
          <w:szCs w:val="24"/>
        </w:rPr>
        <w:t>a</w:t>
      </w:r>
      <w:r>
        <w:rPr>
          <w:sz w:val="24"/>
          <w:szCs w:val="24"/>
        </w:rPr>
        <w:t>t dil</w:t>
      </w:r>
      <w:r>
        <w:rPr>
          <w:spacing w:val="-1"/>
          <w:sz w:val="24"/>
          <w:szCs w:val="24"/>
        </w:rPr>
        <w:t>a</w:t>
      </w:r>
      <w:r>
        <w:rPr>
          <w:sz w:val="24"/>
          <w:szCs w:val="24"/>
        </w:rPr>
        <w:t>kuk</w:t>
      </w:r>
      <w:r>
        <w:rPr>
          <w:spacing w:val="-1"/>
          <w:sz w:val="24"/>
          <w:szCs w:val="24"/>
        </w:rPr>
        <w:t>a</w:t>
      </w:r>
      <w:r>
        <w:rPr>
          <w:sz w:val="24"/>
          <w:szCs w:val="24"/>
        </w:rPr>
        <w:t>n</w:t>
      </w:r>
      <w:r>
        <w:rPr>
          <w:spacing w:val="-10"/>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 mudah</w:t>
      </w:r>
      <w:r>
        <w:rPr>
          <w:spacing w:val="2"/>
          <w:sz w:val="24"/>
          <w:szCs w:val="24"/>
        </w:rPr>
        <w:t xml:space="preserve"> </w:t>
      </w:r>
      <w:r>
        <w:rPr>
          <w:spacing w:val="1"/>
          <w:sz w:val="24"/>
          <w:szCs w:val="24"/>
        </w:rPr>
        <w:t>d</w:t>
      </w:r>
      <w:r>
        <w:rPr>
          <w:spacing w:val="-1"/>
          <w:sz w:val="24"/>
          <w:szCs w:val="24"/>
        </w:rPr>
        <w:t>a</w:t>
      </w:r>
      <w:r>
        <w:rPr>
          <w:sz w:val="24"/>
          <w:szCs w:val="24"/>
        </w:rPr>
        <w:t>n te</w:t>
      </w:r>
      <w:r>
        <w:rPr>
          <w:spacing w:val="-1"/>
          <w:sz w:val="24"/>
          <w:szCs w:val="24"/>
        </w:rPr>
        <w:t>r</w:t>
      </w:r>
      <w:r>
        <w:rPr>
          <w:sz w:val="24"/>
          <w:szCs w:val="24"/>
        </w:rPr>
        <w:t>kontrol.</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2.5.2</w:t>
      </w:r>
      <w:r>
        <w:rPr>
          <w:b/>
          <w:spacing w:val="8"/>
          <w:sz w:val="24"/>
          <w:szCs w:val="24"/>
        </w:rPr>
        <w:t xml:space="preserve"> </w:t>
      </w:r>
      <w:r>
        <w:rPr>
          <w:b/>
          <w:spacing w:val="-3"/>
          <w:sz w:val="24"/>
          <w:szCs w:val="24"/>
        </w:rPr>
        <w:t>P</w:t>
      </w:r>
      <w:r>
        <w:rPr>
          <w:b/>
          <w:spacing w:val="1"/>
          <w:sz w:val="24"/>
          <w:szCs w:val="24"/>
        </w:rPr>
        <w:t>e</w:t>
      </w:r>
      <w:r>
        <w:rPr>
          <w:b/>
          <w:spacing w:val="-1"/>
          <w:sz w:val="24"/>
          <w:szCs w:val="24"/>
        </w:rPr>
        <w:t>mr</w:t>
      </w:r>
      <w:r>
        <w:rPr>
          <w:b/>
          <w:sz w:val="24"/>
          <w:szCs w:val="24"/>
        </w:rPr>
        <w:t>og</w:t>
      </w:r>
      <w:r>
        <w:rPr>
          <w:b/>
          <w:spacing w:val="-1"/>
          <w:sz w:val="24"/>
          <w:szCs w:val="24"/>
        </w:rPr>
        <w:t>r</w:t>
      </w:r>
      <w:r>
        <w:rPr>
          <w:b/>
          <w:spacing w:val="2"/>
          <w:sz w:val="24"/>
          <w:szCs w:val="24"/>
        </w:rPr>
        <w:t>a</w:t>
      </w:r>
      <w:r>
        <w:rPr>
          <w:b/>
          <w:spacing w:val="-3"/>
          <w:sz w:val="24"/>
          <w:szCs w:val="24"/>
        </w:rPr>
        <w:t>m</w:t>
      </w:r>
      <w:r>
        <w:rPr>
          <w:b/>
          <w:sz w:val="24"/>
          <w:szCs w:val="24"/>
        </w:rPr>
        <w:t>an</w:t>
      </w:r>
    </w:p>
    <w:p w:rsidR="0047694C" w:rsidRDefault="0047694C">
      <w:pPr>
        <w:spacing w:before="9" w:line="260" w:lineRule="exact"/>
        <w:rPr>
          <w:sz w:val="26"/>
          <w:szCs w:val="26"/>
        </w:rPr>
      </w:pPr>
    </w:p>
    <w:p w:rsidR="0047694C" w:rsidRDefault="00000000">
      <w:pPr>
        <w:ind w:left="1633" w:right="4758"/>
        <w:jc w:val="center"/>
        <w:rPr>
          <w:sz w:val="24"/>
          <w:szCs w:val="24"/>
        </w:rPr>
      </w:pPr>
      <w:r>
        <w:rPr>
          <w:sz w:val="24"/>
          <w:szCs w:val="24"/>
        </w:rPr>
        <w:t xml:space="preserve">1.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 xml:space="preserve">n </w:t>
      </w:r>
      <w:r>
        <w:rPr>
          <w:spacing w:val="1"/>
          <w:sz w:val="24"/>
          <w:szCs w:val="24"/>
        </w:rPr>
        <w:t>W</w:t>
      </w:r>
      <w:r>
        <w:rPr>
          <w:spacing w:val="-1"/>
          <w:sz w:val="24"/>
          <w:szCs w:val="24"/>
        </w:rPr>
        <w:t>e</w:t>
      </w:r>
      <w:r>
        <w:rPr>
          <w:sz w:val="24"/>
          <w:szCs w:val="24"/>
        </w:rPr>
        <w:t>bs</w:t>
      </w:r>
      <w:r>
        <w:rPr>
          <w:spacing w:val="1"/>
          <w:sz w:val="24"/>
          <w:szCs w:val="24"/>
        </w:rPr>
        <w:t>i</w:t>
      </w:r>
      <w:r>
        <w:rPr>
          <w:sz w:val="24"/>
          <w:szCs w:val="24"/>
        </w:rPr>
        <w:t>te</w:t>
      </w:r>
    </w:p>
    <w:p w:rsidR="0047694C" w:rsidRDefault="0047694C">
      <w:pPr>
        <w:spacing w:before="16" w:line="260" w:lineRule="exact"/>
        <w:rPr>
          <w:sz w:val="26"/>
          <w:szCs w:val="26"/>
        </w:rPr>
      </w:pPr>
    </w:p>
    <w:p w:rsidR="0047694C" w:rsidRDefault="00000000">
      <w:pPr>
        <w:spacing w:line="480" w:lineRule="auto"/>
        <w:ind w:left="2029" w:right="75"/>
        <w:jc w:val="both"/>
        <w:rPr>
          <w:sz w:val="24"/>
          <w:szCs w:val="24"/>
        </w:rPr>
      </w:pPr>
      <w:r>
        <w:rPr>
          <w:spacing w:val="1"/>
          <w:sz w:val="24"/>
          <w:szCs w:val="24"/>
        </w:rPr>
        <w:t>W</w:t>
      </w:r>
      <w:r>
        <w:rPr>
          <w:spacing w:val="-1"/>
          <w:sz w:val="24"/>
          <w:szCs w:val="24"/>
        </w:rPr>
        <w:t>e</w:t>
      </w:r>
      <w:r>
        <w:rPr>
          <w:sz w:val="24"/>
          <w:szCs w:val="24"/>
        </w:rPr>
        <w:t>bs</w:t>
      </w:r>
      <w:r>
        <w:rPr>
          <w:spacing w:val="1"/>
          <w:sz w:val="24"/>
          <w:szCs w:val="24"/>
        </w:rPr>
        <w:t>i</w:t>
      </w:r>
      <w:r>
        <w:rPr>
          <w:sz w:val="24"/>
          <w:szCs w:val="24"/>
        </w:rPr>
        <w:t xml:space="preserve">te </w:t>
      </w:r>
      <w:r>
        <w:rPr>
          <w:spacing w:val="-1"/>
          <w:sz w:val="24"/>
          <w:szCs w:val="24"/>
        </w:rPr>
        <w:t>a</w:t>
      </w:r>
      <w:r>
        <w:rPr>
          <w:sz w:val="24"/>
          <w:szCs w:val="24"/>
        </w:rPr>
        <w:t>d</w:t>
      </w:r>
      <w:r>
        <w:rPr>
          <w:spacing w:val="-1"/>
          <w:sz w:val="24"/>
          <w:szCs w:val="24"/>
        </w:rPr>
        <w:t>a</w:t>
      </w:r>
      <w:r>
        <w:rPr>
          <w:sz w:val="24"/>
          <w:szCs w:val="24"/>
        </w:rPr>
        <w:t>lah</w:t>
      </w:r>
      <w:r>
        <w:rPr>
          <w:spacing w:val="1"/>
          <w:sz w:val="24"/>
          <w:szCs w:val="24"/>
        </w:rPr>
        <w:t xml:space="preserve"> </w:t>
      </w:r>
      <w:r>
        <w:rPr>
          <w:spacing w:val="2"/>
          <w:sz w:val="24"/>
          <w:szCs w:val="24"/>
        </w:rPr>
        <w:t>k</w:t>
      </w:r>
      <w:r>
        <w:rPr>
          <w:spacing w:val="-1"/>
          <w:sz w:val="24"/>
          <w:szCs w:val="24"/>
        </w:rPr>
        <w:t>e</w:t>
      </w:r>
      <w:r>
        <w:rPr>
          <w:spacing w:val="1"/>
          <w:sz w:val="24"/>
          <w:szCs w:val="24"/>
        </w:rPr>
        <w:t>s</w:t>
      </w:r>
      <w:r>
        <w:rPr>
          <w:spacing w:val="-1"/>
          <w:sz w:val="24"/>
          <w:szCs w:val="24"/>
        </w:rPr>
        <w:t>e</w:t>
      </w:r>
      <w:r>
        <w:rPr>
          <w:sz w:val="24"/>
          <w:szCs w:val="24"/>
        </w:rPr>
        <w:t>lu</w:t>
      </w:r>
      <w:r>
        <w:rPr>
          <w:spacing w:val="-1"/>
          <w:sz w:val="24"/>
          <w:szCs w:val="24"/>
        </w:rPr>
        <w:t>r</w:t>
      </w:r>
      <w:r>
        <w:rPr>
          <w:sz w:val="24"/>
          <w:szCs w:val="24"/>
        </w:rPr>
        <w:t>uh</w:t>
      </w:r>
      <w:r>
        <w:rPr>
          <w:spacing w:val="-1"/>
          <w:sz w:val="24"/>
          <w:szCs w:val="24"/>
        </w:rPr>
        <w:t>a</w:t>
      </w:r>
      <w:r>
        <w:rPr>
          <w:sz w:val="24"/>
          <w:szCs w:val="24"/>
        </w:rPr>
        <w:t>n</w:t>
      </w:r>
      <w:r>
        <w:rPr>
          <w:spacing w:val="1"/>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1"/>
          <w:sz w:val="24"/>
          <w:szCs w:val="24"/>
        </w:rPr>
        <w:t xml:space="preserve"> </w:t>
      </w:r>
      <w:r>
        <w:rPr>
          <w:sz w:val="24"/>
          <w:szCs w:val="24"/>
        </w:rPr>
        <w:t>web</w:t>
      </w:r>
      <w:r>
        <w:rPr>
          <w:spacing w:val="9"/>
          <w:sz w:val="24"/>
          <w:szCs w:val="24"/>
        </w:rPr>
        <w:t xml:space="preserve"> </w:t>
      </w:r>
      <w:r>
        <w:rPr>
          <w:spacing w:val="-5"/>
          <w:sz w:val="24"/>
          <w:szCs w:val="24"/>
        </w:rPr>
        <w:t>y</w:t>
      </w:r>
      <w:r>
        <w:rPr>
          <w:spacing w:val="-1"/>
          <w:sz w:val="24"/>
          <w:szCs w:val="24"/>
        </w:rPr>
        <w:t>a</w:t>
      </w:r>
      <w:r>
        <w:rPr>
          <w:spacing w:val="5"/>
          <w:sz w:val="24"/>
          <w:szCs w:val="24"/>
        </w:rPr>
        <w:t>n</w:t>
      </w:r>
      <w:r>
        <w:rPr>
          <w:sz w:val="24"/>
          <w:szCs w:val="24"/>
        </w:rPr>
        <w:t>g</w:t>
      </w:r>
      <w:r>
        <w:rPr>
          <w:spacing w:val="1"/>
          <w:sz w:val="24"/>
          <w:szCs w:val="24"/>
        </w:rPr>
        <w:t xml:space="preserve"> </w:t>
      </w:r>
      <w:r>
        <w:rPr>
          <w:sz w:val="24"/>
          <w:szCs w:val="24"/>
        </w:rPr>
        <w:t>t</w:t>
      </w:r>
      <w:r>
        <w:rPr>
          <w:spacing w:val="-1"/>
          <w:sz w:val="24"/>
          <w:szCs w:val="24"/>
        </w:rPr>
        <w:t>er</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d</w:t>
      </w:r>
      <w:r>
        <w:rPr>
          <w:spacing w:val="-1"/>
          <w:sz w:val="24"/>
          <w:szCs w:val="24"/>
        </w:rPr>
        <w:t>a</w:t>
      </w:r>
      <w:r>
        <w:rPr>
          <w:sz w:val="24"/>
          <w:szCs w:val="24"/>
        </w:rPr>
        <w:t>lam s</w:t>
      </w:r>
      <w:r>
        <w:rPr>
          <w:spacing w:val="-1"/>
          <w:sz w:val="24"/>
          <w:szCs w:val="24"/>
        </w:rPr>
        <w:t>e</w:t>
      </w:r>
      <w:r>
        <w:rPr>
          <w:sz w:val="24"/>
          <w:szCs w:val="24"/>
        </w:rPr>
        <w:t>bu</w:t>
      </w:r>
      <w:r>
        <w:rPr>
          <w:spacing w:val="-1"/>
          <w:sz w:val="24"/>
          <w:szCs w:val="24"/>
        </w:rPr>
        <w:t>a</w:t>
      </w:r>
      <w:r>
        <w:rPr>
          <w:sz w:val="24"/>
          <w:szCs w:val="24"/>
        </w:rPr>
        <w:t>h</w:t>
      </w:r>
      <w:r>
        <w:rPr>
          <w:spacing w:val="3"/>
          <w:sz w:val="24"/>
          <w:szCs w:val="24"/>
        </w:rPr>
        <w:t xml:space="preserve"> </w:t>
      </w:r>
      <w:r>
        <w:rPr>
          <w:sz w:val="24"/>
          <w:szCs w:val="24"/>
        </w:rPr>
        <w:t>domain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men</w:t>
      </w:r>
      <w:r>
        <w:rPr>
          <w:spacing w:val="-3"/>
          <w:sz w:val="24"/>
          <w:szCs w:val="24"/>
        </w:rPr>
        <w:t>g</w:t>
      </w:r>
      <w:r>
        <w:rPr>
          <w:spacing w:val="-1"/>
          <w:sz w:val="24"/>
          <w:szCs w:val="24"/>
        </w:rPr>
        <w:t>a</w:t>
      </w:r>
      <w:r>
        <w:rPr>
          <w:sz w:val="24"/>
          <w:szCs w:val="24"/>
        </w:rPr>
        <w:t>ndu</w:t>
      </w:r>
      <w:r>
        <w:rPr>
          <w:spacing w:val="2"/>
          <w:sz w:val="24"/>
          <w:szCs w:val="24"/>
        </w:rPr>
        <w:t>n</w:t>
      </w:r>
      <w:r>
        <w:rPr>
          <w:sz w:val="24"/>
          <w:szCs w:val="24"/>
        </w:rPr>
        <w:t>g infor</w:t>
      </w:r>
      <w:r>
        <w:rPr>
          <w:spacing w:val="3"/>
          <w:sz w:val="24"/>
          <w:szCs w:val="24"/>
        </w:rPr>
        <w:t>m</w:t>
      </w:r>
      <w:r>
        <w:rPr>
          <w:spacing w:val="-1"/>
          <w:sz w:val="24"/>
          <w:szCs w:val="24"/>
        </w:rPr>
        <w:t>a</w:t>
      </w:r>
      <w:r>
        <w:rPr>
          <w:sz w:val="24"/>
          <w:szCs w:val="24"/>
        </w:rPr>
        <w:t>si.</w:t>
      </w:r>
      <w:r>
        <w:rPr>
          <w:spacing w:val="6"/>
          <w:sz w:val="24"/>
          <w:szCs w:val="24"/>
        </w:rPr>
        <w:t xml:space="preserve"> </w:t>
      </w:r>
      <w:r>
        <w:rPr>
          <w:spacing w:val="1"/>
          <w:sz w:val="24"/>
          <w:szCs w:val="24"/>
        </w:rPr>
        <w:t>S</w:t>
      </w:r>
      <w:r>
        <w:rPr>
          <w:spacing w:val="-1"/>
          <w:sz w:val="24"/>
          <w:szCs w:val="24"/>
        </w:rPr>
        <w:t>e</w:t>
      </w:r>
      <w:r>
        <w:rPr>
          <w:sz w:val="24"/>
          <w:szCs w:val="24"/>
        </w:rPr>
        <w:t>b</w:t>
      </w:r>
      <w:r>
        <w:rPr>
          <w:spacing w:val="2"/>
          <w:sz w:val="24"/>
          <w:szCs w:val="24"/>
        </w:rPr>
        <w:t>u</w:t>
      </w:r>
      <w:r>
        <w:rPr>
          <w:spacing w:val="-1"/>
          <w:sz w:val="24"/>
          <w:szCs w:val="24"/>
        </w:rPr>
        <w:t>a</w:t>
      </w:r>
      <w:r>
        <w:rPr>
          <w:sz w:val="24"/>
          <w:szCs w:val="24"/>
        </w:rPr>
        <w:t>h</w:t>
      </w:r>
      <w:r>
        <w:rPr>
          <w:spacing w:val="3"/>
          <w:sz w:val="24"/>
          <w:szCs w:val="24"/>
        </w:rPr>
        <w:t xml:space="preserve"> </w:t>
      </w:r>
      <w:r>
        <w:rPr>
          <w:spacing w:val="2"/>
          <w:sz w:val="24"/>
          <w:szCs w:val="24"/>
        </w:rPr>
        <w:t>w</w:t>
      </w:r>
      <w:r>
        <w:rPr>
          <w:spacing w:val="-1"/>
          <w:sz w:val="24"/>
          <w:szCs w:val="24"/>
        </w:rPr>
        <w:t>e</w:t>
      </w:r>
      <w:r>
        <w:rPr>
          <w:sz w:val="24"/>
          <w:szCs w:val="24"/>
        </w:rPr>
        <w:t>bs</w:t>
      </w:r>
      <w:r>
        <w:rPr>
          <w:spacing w:val="1"/>
          <w:sz w:val="24"/>
          <w:szCs w:val="24"/>
        </w:rPr>
        <w:t>i</w:t>
      </w:r>
      <w:r>
        <w:rPr>
          <w:sz w:val="24"/>
          <w:szCs w:val="24"/>
        </w:rPr>
        <w:t>te bias</w:t>
      </w:r>
      <w:r>
        <w:rPr>
          <w:spacing w:val="-1"/>
          <w:sz w:val="24"/>
          <w:szCs w:val="24"/>
        </w:rPr>
        <w:t>a</w:t>
      </w:r>
      <w:r>
        <w:rPr>
          <w:spacing w:val="2"/>
          <w:sz w:val="24"/>
          <w:szCs w:val="24"/>
        </w:rPr>
        <w:t>n</w:t>
      </w:r>
      <w:r>
        <w:rPr>
          <w:spacing w:val="-5"/>
          <w:sz w:val="24"/>
          <w:szCs w:val="24"/>
        </w:rPr>
        <w:t>y</w:t>
      </w:r>
      <w:r>
        <w:rPr>
          <w:sz w:val="24"/>
          <w:szCs w:val="24"/>
        </w:rPr>
        <w:t>a diba</w:t>
      </w:r>
      <w:r>
        <w:rPr>
          <w:spacing w:val="2"/>
          <w:sz w:val="24"/>
          <w:szCs w:val="24"/>
        </w:rPr>
        <w:t>n</w:t>
      </w:r>
      <w:r>
        <w:rPr>
          <w:spacing w:val="-2"/>
          <w:sz w:val="24"/>
          <w:szCs w:val="24"/>
        </w:rPr>
        <w:t>g</w:t>
      </w:r>
      <w:r>
        <w:rPr>
          <w:sz w:val="24"/>
          <w:szCs w:val="24"/>
        </w:rPr>
        <w:t>un</w:t>
      </w:r>
      <w:r>
        <w:rPr>
          <w:spacing w:val="8"/>
          <w:sz w:val="24"/>
          <w:szCs w:val="24"/>
        </w:rPr>
        <w:t xml:space="preserve"> </w:t>
      </w:r>
      <w:r>
        <w:rPr>
          <w:spacing w:val="-1"/>
          <w:sz w:val="24"/>
          <w:szCs w:val="24"/>
        </w:rPr>
        <w:t>a</w:t>
      </w:r>
      <w:r>
        <w:rPr>
          <w:sz w:val="24"/>
          <w:szCs w:val="24"/>
        </w:rPr>
        <w:t>t</w:t>
      </w:r>
      <w:r>
        <w:rPr>
          <w:spacing w:val="4"/>
          <w:sz w:val="24"/>
          <w:szCs w:val="24"/>
        </w:rPr>
        <w:t>a</w:t>
      </w:r>
      <w:r>
        <w:rPr>
          <w:sz w:val="24"/>
          <w:szCs w:val="24"/>
        </w:rPr>
        <w:t>s</w:t>
      </w:r>
      <w:r>
        <w:rPr>
          <w:spacing w:val="2"/>
          <w:sz w:val="24"/>
          <w:szCs w:val="24"/>
        </w:rPr>
        <w:t xml:space="preserve"> </w:t>
      </w:r>
      <w:r>
        <w:rPr>
          <w:sz w:val="24"/>
          <w:szCs w:val="24"/>
        </w:rPr>
        <w:t>b</w:t>
      </w:r>
      <w:r>
        <w:rPr>
          <w:spacing w:val="-1"/>
          <w:sz w:val="24"/>
          <w:szCs w:val="24"/>
        </w:rPr>
        <w:t>a</w:t>
      </w:r>
      <w:r>
        <w:rPr>
          <w:spacing w:val="2"/>
          <w:sz w:val="24"/>
          <w:szCs w:val="24"/>
        </w:rPr>
        <w:t>n</w:t>
      </w:r>
      <w:r>
        <w:rPr>
          <w:spacing w:val="-5"/>
          <w:sz w:val="24"/>
          <w:szCs w:val="24"/>
        </w:rPr>
        <w:t>y</w:t>
      </w:r>
      <w:r>
        <w:rPr>
          <w:spacing w:val="-1"/>
          <w:sz w:val="24"/>
          <w:szCs w:val="24"/>
        </w:rPr>
        <w:t>a</w:t>
      </w:r>
      <w:r>
        <w:rPr>
          <w:sz w:val="24"/>
          <w:szCs w:val="24"/>
        </w:rPr>
        <w:t>k</w:t>
      </w:r>
      <w:r>
        <w:rPr>
          <w:spacing w:val="2"/>
          <w:sz w:val="24"/>
          <w:szCs w:val="24"/>
        </w:rPr>
        <w:t xml:space="preserve"> </w:t>
      </w:r>
      <w:r>
        <w:rPr>
          <w:sz w:val="24"/>
          <w:szCs w:val="24"/>
        </w:rPr>
        <w:t>h</w:t>
      </w:r>
      <w:r>
        <w:rPr>
          <w:spacing w:val="-1"/>
          <w:sz w:val="24"/>
          <w:szCs w:val="24"/>
        </w:rPr>
        <w:t>a</w:t>
      </w:r>
      <w:r>
        <w:rPr>
          <w:spacing w:val="3"/>
          <w:sz w:val="24"/>
          <w:szCs w:val="24"/>
        </w:rPr>
        <w:t>l</w:t>
      </w:r>
      <w:r>
        <w:rPr>
          <w:spacing w:val="-1"/>
          <w:sz w:val="24"/>
          <w:szCs w:val="24"/>
        </w:rPr>
        <w:t>a</w:t>
      </w:r>
      <w:r>
        <w:rPr>
          <w:spacing w:val="3"/>
          <w:sz w:val="24"/>
          <w:szCs w:val="24"/>
        </w:rPr>
        <w:t>m</w:t>
      </w:r>
      <w:r>
        <w:rPr>
          <w:spacing w:val="-1"/>
          <w:sz w:val="24"/>
          <w:szCs w:val="24"/>
        </w:rPr>
        <w:t>a</w:t>
      </w:r>
      <w:r>
        <w:rPr>
          <w:sz w:val="24"/>
          <w:szCs w:val="24"/>
        </w:rPr>
        <w:t>n</w:t>
      </w:r>
      <w:r>
        <w:rPr>
          <w:spacing w:val="2"/>
          <w:sz w:val="24"/>
          <w:szCs w:val="24"/>
        </w:rPr>
        <w:t xml:space="preserve"> </w:t>
      </w:r>
      <w:r>
        <w:rPr>
          <w:spacing w:val="4"/>
          <w:sz w:val="24"/>
          <w:szCs w:val="24"/>
        </w:rPr>
        <w:t>w</w:t>
      </w:r>
      <w:r>
        <w:rPr>
          <w:spacing w:val="-1"/>
          <w:sz w:val="24"/>
          <w:szCs w:val="24"/>
        </w:rPr>
        <w:t>e</w:t>
      </w:r>
      <w:r>
        <w:rPr>
          <w:sz w:val="24"/>
          <w:szCs w:val="24"/>
        </w:rPr>
        <w:t>b</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w:t>
      </w:r>
      <w:r>
        <w:rPr>
          <w:spacing w:val="-1"/>
          <w:sz w:val="24"/>
          <w:szCs w:val="24"/>
        </w:rPr>
        <w:t>a</w:t>
      </w:r>
      <w:r>
        <w:rPr>
          <w:sz w:val="24"/>
          <w:szCs w:val="24"/>
        </w:rPr>
        <w:t>ling b</w:t>
      </w:r>
      <w:r>
        <w:rPr>
          <w:spacing w:val="-1"/>
          <w:sz w:val="24"/>
          <w:szCs w:val="24"/>
        </w:rPr>
        <w:t>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3"/>
          <w:sz w:val="24"/>
          <w:szCs w:val="24"/>
        </w:rPr>
        <w:t xml:space="preserve"> M</w:t>
      </w:r>
      <w:r>
        <w:rPr>
          <w:spacing w:val="-1"/>
          <w:sz w:val="24"/>
          <w:szCs w:val="24"/>
        </w:rPr>
        <w:t>e</w:t>
      </w:r>
      <w:r>
        <w:rPr>
          <w:sz w:val="24"/>
          <w:szCs w:val="24"/>
        </w:rPr>
        <w:t>nurut</w:t>
      </w:r>
      <w:r>
        <w:rPr>
          <w:spacing w:val="8"/>
          <w:sz w:val="24"/>
          <w:szCs w:val="24"/>
        </w:rPr>
        <w:t xml:space="preserve"> </w:t>
      </w:r>
      <w:r>
        <w:rPr>
          <w:sz w:val="24"/>
          <w:szCs w:val="24"/>
        </w:rPr>
        <w:t>Dillon,</w:t>
      </w:r>
      <w:r>
        <w:rPr>
          <w:spacing w:val="3"/>
          <w:sz w:val="24"/>
          <w:szCs w:val="24"/>
        </w:rPr>
        <w:t xml:space="preserve"> </w:t>
      </w:r>
      <w:r>
        <w:rPr>
          <w:spacing w:val="1"/>
          <w:sz w:val="24"/>
          <w:szCs w:val="24"/>
        </w:rPr>
        <w:t>S</w:t>
      </w:r>
      <w:r>
        <w:rPr>
          <w:spacing w:val="-1"/>
          <w:sz w:val="24"/>
          <w:szCs w:val="24"/>
        </w:rPr>
        <w:t>c</w:t>
      </w:r>
      <w:r>
        <w:rPr>
          <w:sz w:val="24"/>
          <w:szCs w:val="24"/>
        </w:rPr>
        <w:t>honthal</w:t>
      </w:r>
      <w:r>
        <w:rPr>
          <w:spacing w:val="-1"/>
          <w:sz w:val="24"/>
          <w:szCs w:val="24"/>
        </w:rPr>
        <w:t>e</w:t>
      </w:r>
      <w:r>
        <w:rPr>
          <w:sz w:val="24"/>
          <w:szCs w:val="24"/>
        </w:rPr>
        <w:t xml:space="preserve">r, </w:t>
      </w:r>
      <w:r>
        <w:rPr>
          <w:spacing w:val="1"/>
          <w:sz w:val="24"/>
          <w:szCs w:val="24"/>
        </w:rPr>
        <w:t>d</w:t>
      </w:r>
      <w:r>
        <w:rPr>
          <w:spacing w:val="-1"/>
          <w:sz w:val="24"/>
          <w:szCs w:val="24"/>
        </w:rPr>
        <w:t>a</w:t>
      </w:r>
      <w:r>
        <w:rPr>
          <w:sz w:val="24"/>
          <w:szCs w:val="24"/>
        </w:rPr>
        <w:t>n</w:t>
      </w:r>
      <w:r>
        <w:rPr>
          <w:spacing w:val="8"/>
          <w:sz w:val="24"/>
          <w:szCs w:val="24"/>
        </w:rPr>
        <w:t xml:space="preserve"> </w:t>
      </w:r>
      <w:r>
        <w:rPr>
          <w:sz w:val="24"/>
          <w:szCs w:val="24"/>
        </w:rPr>
        <w:t>Voss</w:t>
      </w:r>
      <w:r>
        <w:rPr>
          <w:spacing w:val="-1"/>
          <w:sz w:val="24"/>
          <w:szCs w:val="24"/>
        </w:rPr>
        <w:t>e</w:t>
      </w:r>
      <w:r>
        <w:rPr>
          <w:sz w:val="24"/>
          <w:szCs w:val="24"/>
        </w:rPr>
        <w:t>n</w:t>
      </w:r>
      <w:r>
        <w:rPr>
          <w:spacing w:val="6"/>
          <w:sz w:val="24"/>
          <w:szCs w:val="24"/>
        </w:rPr>
        <w:t xml:space="preserve"> </w:t>
      </w:r>
      <w:r>
        <w:rPr>
          <w:sz w:val="24"/>
          <w:szCs w:val="24"/>
        </w:rPr>
        <w:t>(20</w:t>
      </w:r>
      <w:r>
        <w:rPr>
          <w:spacing w:val="-1"/>
          <w:sz w:val="24"/>
          <w:szCs w:val="24"/>
        </w:rPr>
        <w:t>1</w:t>
      </w:r>
      <w:r>
        <w:rPr>
          <w:sz w:val="24"/>
          <w:szCs w:val="24"/>
        </w:rPr>
        <w:t>7:1), w</w:t>
      </w:r>
      <w:r>
        <w:rPr>
          <w:spacing w:val="-1"/>
          <w:sz w:val="24"/>
          <w:szCs w:val="24"/>
        </w:rPr>
        <w:t>e</w:t>
      </w:r>
      <w:r>
        <w:rPr>
          <w:sz w:val="24"/>
          <w:szCs w:val="24"/>
        </w:rPr>
        <w:t>bs</w:t>
      </w:r>
      <w:r>
        <w:rPr>
          <w:spacing w:val="1"/>
          <w:sz w:val="24"/>
          <w:szCs w:val="24"/>
        </w:rPr>
        <w:t>i</w:t>
      </w:r>
      <w:r>
        <w:rPr>
          <w:sz w:val="24"/>
          <w:szCs w:val="24"/>
        </w:rPr>
        <w:t>te</w:t>
      </w:r>
      <w:r>
        <w:rPr>
          <w:spacing w:val="54"/>
          <w:sz w:val="24"/>
          <w:szCs w:val="24"/>
        </w:rPr>
        <w:t xml:space="preserve"> </w:t>
      </w:r>
      <w:r>
        <w:rPr>
          <w:sz w:val="24"/>
          <w:szCs w:val="24"/>
        </w:rPr>
        <w:t>m</w:t>
      </w:r>
      <w:r>
        <w:rPr>
          <w:spacing w:val="2"/>
          <w:sz w:val="24"/>
          <w:szCs w:val="24"/>
        </w:rPr>
        <w:t>e</w:t>
      </w:r>
      <w:r>
        <w:rPr>
          <w:spacing w:val="-1"/>
          <w:sz w:val="24"/>
          <w:szCs w:val="24"/>
        </w:rPr>
        <w:t>re</w:t>
      </w:r>
      <w:r>
        <w:rPr>
          <w:sz w:val="24"/>
          <w:szCs w:val="24"/>
        </w:rPr>
        <w:t>volusi</w:t>
      </w:r>
      <w:r>
        <w:rPr>
          <w:spacing w:val="56"/>
          <w:sz w:val="24"/>
          <w:szCs w:val="24"/>
        </w:rPr>
        <w:t xml:space="preserve"> </w:t>
      </w:r>
      <w:r>
        <w:rPr>
          <w:sz w:val="24"/>
          <w:szCs w:val="24"/>
        </w:rPr>
        <w:t>k</w:t>
      </w:r>
      <w:r>
        <w:rPr>
          <w:spacing w:val="-1"/>
          <w:sz w:val="24"/>
          <w:szCs w:val="24"/>
        </w:rPr>
        <w:t>e</w:t>
      </w:r>
      <w:r>
        <w:rPr>
          <w:sz w:val="24"/>
          <w:szCs w:val="24"/>
        </w:rPr>
        <w:t>h</w:t>
      </w:r>
      <w:r>
        <w:rPr>
          <w:spacing w:val="5"/>
          <w:sz w:val="24"/>
          <w:szCs w:val="24"/>
        </w:rPr>
        <w:t>i</w:t>
      </w:r>
      <w:r>
        <w:rPr>
          <w:sz w:val="24"/>
          <w:szCs w:val="24"/>
        </w:rPr>
        <w:t>dup</w:t>
      </w:r>
      <w:r>
        <w:rPr>
          <w:spacing w:val="-1"/>
          <w:sz w:val="24"/>
          <w:szCs w:val="24"/>
        </w:rPr>
        <w:t>a</w:t>
      </w:r>
      <w:r>
        <w:rPr>
          <w:sz w:val="24"/>
          <w:szCs w:val="24"/>
        </w:rPr>
        <w:t>n</w:t>
      </w:r>
      <w:r>
        <w:rPr>
          <w:spacing w:val="55"/>
          <w:sz w:val="24"/>
          <w:szCs w:val="24"/>
        </w:rPr>
        <w:t xml:space="preserve"> </w:t>
      </w:r>
      <w:r>
        <w:rPr>
          <w:sz w:val="24"/>
          <w:szCs w:val="24"/>
        </w:rPr>
        <w:t>prib</w:t>
      </w:r>
      <w:r>
        <w:rPr>
          <w:spacing w:val="-1"/>
          <w:sz w:val="24"/>
          <w:szCs w:val="24"/>
        </w:rPr>
        <w:t>a</w:t>
      </w:r>
      <w:r>
        <w:rPr>
          <w:sz w:val="24"/>
          <w:szCs w:val="24"/>
        </w:rPr>
        <w:t>di</w:t>
      </w:r>
      <w:r>
        <w:rPr>
          <w:spacing w:val="56"/>
          <w:sz w:val="24"/>
          <w:szCs w:val="24"/>
        </w:rPr>
        <w:t xml:space="preserve"> </w:t>
      </w:r>
      <w:r>
        <w:rPr>
          <w:spacing w:val="3"/>
          <w:sz w:val="24"/>
          <w:szCs w:val="24"/>
        </w:rPr>
        <w:t>m</w:t>
      </w:r>
      <w:r>
        <w:rPr>
          <w:spacing w:val="-1"/>
          <w:sz w:val="24"/>
          <w:szCs w:val="24"/>
        </w:rPr>
        <w:t>a</w:t>
      </w:r>
      <w:r>
        <w:rPr>
          <w:sz w:val="24"/>
          <w:szCs w:val="24"/>
        </w:rPr>
        <w:t xml:space="preserve">upun </w:t>
      </w:r>
      <w:r>
        <w:rPr>
          <w:spacing w:val="6"/>
          <w:sz w:val="24"/>
          <w:szCs w:val="24"/>
        </w:rPr>
        <w:t xml:space="preserve"> </w:t>
      </w:r>
      <w:r>
        <w:rPr>
          <w:sz w:val="24"/>
          <w:szCs w:val="24"/>
        </w:rPr>
        <w:t>pr</w:t>
      </w:r>
      <w:r>
        <w:rPr>
          <w:spacing w:val="-1"/>
          <w:sz w:val="24"/>
          <w:szCs w:val="24"/>
        </w:rPr>
        <w:t>ofe</w:t>
      </w:r>
      <w:r>
        <w:rPr>
          <w:sz w:val="24"/>
          <w:szCs w:val="24"/>
        </w:rPr>
        <w:t xml:space="preserve">sional.  </w:t>
      </w:r>
      <w:r>
        <w:rPr>
          <w:spacing w:val="1"/>
          <w:sz w:val="24"/>
          <w:szCs w:val="24"/>
        </w:rPr>
        <w:t>W</w:t>
      </w:r>
      <w:r>
        <w:rPr>
          <w:spacing w:val="-1"/>
          <w:sz w:val="24"/>
          <w:szCs w:val="24"/>
        </w:rPr>
        <w:t>e</w:t>
      </w:r>
      <w:r>
        <w:rPr>
          <w:sz w:val="24"/>
          <w:szCs w:val="24"/>
        </w:rPr>
        <w:t>b menj</w:t>
      </w:r>
      <w:r>
        <w:rPr>
          <w:spacing w:val="-1"/>
          <w:sz w:val="24"/>
          <w:szCs w:val="24"/>
        </w:rPr>
        <w:t>a</w:t>
      </w:r>
      <w:r>
        <w:rPr>
          <w:sz w:val="24"/>
          <w:szCs w:val="24"/>
        </w:rPr>
        <w:t>di</w:t>
      </w:r>
      <w:r>
        <w:rPr>
          <w:spacing w:val="5"/>
          <w:sz w:val="24"/>
          <w:szCs w:val="24"/>
        </w:rPr>
        <w:t xml:space="preserve"> </w:t>
      </w:r>
      <w:r>
        <w:rPr>
          <w:sz w:val="24"/>
          <w:szCs w:val="24"/>
        </w:rPr>
        <w:t>s</w:t>
      </w:r>
      <w:r>
        <w:rPr>
          <w:spacing w:val="1"/>
          <w:sz w:val="24"/>
          <w:szCs w:val="24"/>
        </w:rPr>
        <w:t>i</w:t>
      </w:r>
      <w:r>
        <w:rPr>
          <w:sz w:val="24"/>
          <w:szCs w:val="24"/>
        </w:rPr>
        <w:t>tus</w:t>
      </w:r>
      <w:r>
        <w:rPr>
          <w:spacing w:val="7"/>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t</w:t>
      </w:r>
      <w:r>
        <w:rPr>
          <w:spacing w:val="-1"/>
          <w:sz w:val="24"/>
          <w:szCs w:val="24"/>
        </w:rPr>
        <w:t>er</w:t>
      </w:r>
      <w:r>
        <w:rPr>
          <w:sz w:val="24"/>
          <w:szCs w:val="24"/>
        </w:rPr>
        <w:t>us</w:t>
      </w:r>
      <w:r>
        <w:rPr>
          <w:spacing w:val="4"/>
          <w:sz w:val="24"/>
          <w:szCs w:val="24"/>
        </w:rPr>
        <w:t xml:space="preserve"> </w:t>
      </w:r>
      <w:r>
        <w:rPr>
          <w:sz w:val="24"/>
          <w:szCs w:val="24"/>
        </w:rPr>
        <w:t>b</w:t>
      </w:r>
      <w:r>
        <w:rPr>
          <w:spacing w:val="-1"/>
          <w:sz w:val="24"/>
          <w:szCs w:val="24"/>
        </w:rPr>
        <w:t>er</w:t>
      </w:r>
      <w:r>
        <w:rPr>
          <w:sz w:val="24"/>
          <w:szCs w:val="24"/>
        </w:rPr>
        <w:t>k</w:t>
      </w:r>
      <w:r>
        <w:rPr>
          <w:spacing w:val="-3"/>
          <w:sz w:val="24"/>
          <w:szCs w:val="24"/>
        </w:rPr>
        <w:t>e</w:t>
      </w:r>
      <w:r>
        <w:rPr>
          <w:sz w:val="24"/>
          <w:szCs w:val="24"/>
        </w:rPr>
        <w:t>mba</w:t>
      </w:r>
      <w:r>
        <w:rPr>
          <w:spacing w:val="2"/>
          <w:sz w:val="24"/>
          <w:szCs w:val="24"/>
        </w:rPr>
        <w:t>n</w:t>
      </w:r>
      <w:r>
        <w:rPr>
          <w:sz w:val="24"/>
          <w:szCs w:val="24"/>
        </w:rPr>
        <w:t>g</w:t>
      </w:r>
      <w:r>
        <w:rPr>
          <w:spacing w:val="2"/>
          <w:sz w:val="24"/>
          <w:szCs w:val="24"/>
        </w:rPr>
        <w:t xml:space="preserve"> </w:t>
      </w:r>
      <w:r>
        <w:rPr>
          <w:sz w:val="24"/>
          <w:szCs w:val="24"/>
        </w:rPr>
        <w:t>dan</w:t>
      </w:r>
      <w:r>
        <w:rPr>
          <w:spacing w:val="4"/>
          <w:sz w:val="24"/>
          <w:szCs w:val="24"/>
        </w:rPr>
        <w:t xml:space="preserve"> </w:t>
      </w:r>
      <w:r>
        <w:rPr>
          <w:spacing w:val="1"/>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5"/>
          <w:sz w:val="24"/>
          <w:szCs w:val="24"/>
        </w:rPr>
        <w:t xml:space="preserve"> </w:t>
      </w:r>
      <w:r>
        <w:rPr>
          <w:sz w:val="24"/>
          <w:szCs w:val="24"/>
        </w:rPr>
        <w:t>p</w:t>
      </w:r>
      <w:r>
        <w:rPr>
          <w:spacing w:val="-1"/>
          <w:sz w:val="24"/>
          <w:szCs w:val="24"/>
        </w:rPr>
        <w:t>e</w:t>
      </w:r>
      <w:r>
        <w:rPr>
          <w:sz w:val="24"/>
          <w:szCs w:val="24"/>
        </w:rPr>
        <w:t>rpust</w:t>
      </w:r>
      <w:r>
        <w:rPr>
          <w:spacing w:val="-1"/>
          <w:sz w:val="24"/>
          <w:szCs w:val="24"/>
        </w:rPr>
        <w:t>a</w:t>
      </w:r>
      <w:r>
        <w:rPr>
          <w:sz w:val="24"/>
          <w:szCs w:val="24"/>
        </w:rPr>
        <w:t>k</w:t>
      </w:r>
      <w:r>
        <w:rPr>
          <w:spacing w:val="-1"/>
          <w:sz w:val="24"/>
          <w:szCs w:val="24"/>
        </w:rPr>
        <w:t>aa</w:t>
      </w:r>
      <w:r>
        <w:rPr>
          <w:sz w:val="24"/>
          <w:szCs w:val="24"/>
        </w:rPr>
        <w:t>n info</w:t>
      </w:r>
      <w:r>
        <w:rPr>
          <w:spacing w:val="-1"/>
          <w:sz w:val="24"/>
          <w:szCs w:val="24"/>
        </w:rPr>
        <w:t>r</w:t>
      </w:r>
      <w:r>
        <w:rPr>
          <w:sz w:val="24"/>
          <w:szCs w:val="24"/>
        </w:rPr>
        <w:t>m</w:t>
      </w:r>
      <w:r>
        <w:rPr>
          <w:spacing w:val="-1"/>
          <w:sz w:val="24"/>
          <w:szCs w:val="24"/>
        </w:rPr>
        <w:t>a</w:t>
      </w:r>
      <w:r>
        <w:rPr>
          <w:sz w:val="24"/>
          <w:szCs w:val="24"/>
        </w:rPr>
        <w:t>si</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da</w:t>
      </w:r>
      <w:r>
        <w:rPr>
          <w:spacing w:val="4"/>
          <w:sz w:val="24"/>
          <w:szCs w:val="24"/>
        </w:rPr>
        <w:t xml:space="preserve"> </w:t>
      </w:r>
      <w:r>
        <w:rPr>
          <w:sz w:val="24"/>
          <w:szCs w:val="24"/>
        </w:rPr>
        <w:t>dim</w:t>
      </w:r>
      <w:r>
        <w:rPr>
          <w:spacing w:val="1"/>
          <w:sz w:val="24"/>
          <w:szCs w:val="24"/>
        </w:rPr>
        <w:t>a</w:t>
      </w:r>
      <w:r>
        <w:rPr>
          <w:sz w:val="24"/>
          <w:szCs w:val="24"/>
        </w:rPr>
        <w:t>n</w:t>
      </w:r>
      <w:r>
        <w:rPr>
          <w:spacing w:val="-1"/>
          <w:sz w:val="24"/>
          <w:szCs w:val="24"/>
        </w:rPr>
        <w:t>a-</w:t>
      </w:r>
      <w:r>
        <w:rPr>
          <w:sz w:val="24"/>
          <w:szCs w:val="24"/>
        </w:rPr>
        <w:t>mana d</w:t>
      </w:r>
      <w:r>
        <w:rPr>
          <w:spacing w:val="-1"/>
          <w:sz w:val="24"/>
          <w:szCs w:val="24"/>
        </w:rPr>
        <w:t>a</w:t>
      </w:r>
      <w:r>
        <w:rPr>
          <w:sz w:val="24"/>
          <w:szCs w:val="24"/>
        </w:rPr>
        <w:t>n</w:t>
      </w:r>
      <w:r>
        <w:rPr>
          <w:spacing w:val="7"/>
          <w:sz w:val="24"/>
          <w:szCs w:val="24"/>
        </w:rPr>
        <w:t xml:space="preserve"> </w:t>
      </w:r>
      <w:r>
        <w:rPr>
          <w:sz w:val="24"/>
          <w:szCs w:val="24"/>
        </w:rPr>
        <w:t>d</w:t>
      </w:r>
      <w:r>
        <w:rPr>
          <w:spacing w:val="-1"/>
          <w:sz w:val="24"/>
          <w:szCs w:val="24"/>
        </w:rPr>
        <w:t>a</w:t>
      </w:r>
      <w:r>
        <w:rPr>
          <w:sz w:val="24"/>
          <w:szCs w:val="24"/>
        </w:rPr>
        <w:t>pat</w:t>
      </w:r>
      <w:r>
        <w:rPr>
          <w:spacing w:val="5"/>
          <w:sz w:val="24"/>
          <w:szCs w:val="24"/>
        </w:rPr>
        <w:t xml:space="preserve"> </w:t>
      </w:r>
      <w:r>
        <w:rPr>
          <w:sz w:val="24"/>
          <w:szCs w:val="24"/>
        </w:rPr>
        <w:t>diak</w:t>
      </w:r>
      <w:r>
        <w:rPr>
          <w:spacing w:val="3"/>
          <w:sz w:val="24"/>
          <w:szCs w:val="24"/>
        </w:rPr>
        <w:t>s</w:t>
      </w:r>
      <w:r>
        <w:rPr>
          <w:spacing w:val="-1"/>
          <w:sz w:val="24"/>
          <w:szCs w:val="24"/>
        </w:rPr>
        <w:t>e</w:t>
      </w:r>
      <w:r>
        <w:rPr>
          <w:sz w:val="24"/>
          <w:szCs w:val="24"/>
        </w:rPr>
        <w:t>s</w:t>
      </w:r>
      <w:r>
        <w:rPr>
          <w:spacing w:val="2"/>
          <w:sz w:val="24"/>
          <w:szCs w:val="24"/>
        </w:rPr>
        <w:t xml:space="preserve"> </w:t>
      </w:r>
      <w:r>
        <w:rPr>
          <w:sz w:val="24"/>
          <w:szCs w:val="24"/>
        </w:rPr>
        <w:t>mel</w:t>
      </w:r>
      <w:r>
        <w:rPr>
          <w:spacing w:val="-1"/>
          <w:sz w:val="24"/>
          <w:szCs w:val="24"/>
        </w:rPr>
        <w:t>a</w:t>
      </w:r>
      <w:r>
        <w:rPr>
          <w:sz w:val="24"/>
          <w:szCs w:val="24"/>
        </w:rPr>
        <w:t>lui</w:t>
      </w:r>
      <w:r>
        <w:rPr>
          <w:spacing w:val="3"/>
          <w:sz w:val="24"/>
          <w:szCs w:val="24"/>
        </w:rPr>
        <w:t xml:space="preserve"> s</w:t>
      </w:r>
      <w:r>
        <w:rPr>
          <w:spacing w:val="-1"/>
          <w:sz w:val="24"/>
          <w:szCs w:val="24"/>
        </w:rPr>
        <w:t>earc</w:t>
      </w:r>
      <w:r>
        <w:rPr>
          <w:sz w:val="24"/>
          <w:szCs w:val="24"/>
        </w:rPr>
        <w:t xml:space="preserve">h </w:t>
      </w:r>
      <w:r>
        <w:rPr>
          <w:spacing w:val="-1"/>
          <w:sz w:val="24"/>
          <w:szCs w:val="24"/>
        </w:rPr>
        <w:t>e</w:t>
      </w:r>
      <w:r>
        <w:rPr>
          <w:sz w:val="24"/>
          <w:szCs w:val="24"/>
        </w:rPr>
        <w:t>n</w:t>
      </w:r>
      <w:r>
        <w:rPr>
          <w:spacing w:val="-2"/>
          <w:sz w:val="24"/>
          <w:szCs w:val="24"/>
        </w:rPr>
        <w:t>g</w:t>
      </w:r>
      <w:r>
        <w:rPr>
          <w:sz w:val="24"/>
          <w:szCs w:val="24"/>
        </w:rPr>
        <w:t>ine d</w:t>
      </w:r>
      <w:r>
        <w:rPr>
          <w:spacing w:val="-1"/>
          <w:sz w:val="24"/>
          <w:szCs w:val="24"/>
        </w:rPr>
        <w:t>a</w:t>
      </w:r>
      <w:r>
        <w:rPr>
          <w:sz w:val="24"/>
          <w:szCs w:val="24"/>
        </w:rPr>
        <w:t>n po</w:t>
      </w:r>
      <w:r>
        <w:rPr>
          <w:spacing w:val="-1"/>
          <w:sz w:val="24"/>
          <w:szCs w:val="24"/>
        </w:rPr>
        <w:t>r</w:t>
      </w:r>
      <w:r>
        <w:rPr>
          <w:sz w:val="24"/>
          <w:szCs w:val="24"/>
        </w:rPr>
        <w:t>tal.</w:t>
      </w:r>
    </w:p>
    <w:p w:rsidR="0047694C" w:rsidRDefault="00000000">
      <w:pPr>
        <w:spacing w:before="22" w:line="479" w:lineRule="auto"/>
        <w:ind w:left="2029" w:right="137"/>
        <w:rPr>
          <w:sz w:val="24"/>
          <w:szCs w:val="24"/>
        </w:rPr>
      </w:pPr>
      <w:r>
        <w:rPr>
          <w:spacing w:val="1"/>
          <w:sz w:val="24"/>
          <w:szCs w:val="24"/>
        </w:rPr>
        <w:t>W</w:t>
      </w:r>
      <w:r>
        <w:rPr>
          <w:spacing w:val="-1"/>
          <w:sz w:val="24"/>
          <w:szCs w:val="24"/>
        </w:rPr>
        <w:t>e</w:t>
      </w:r>
      <w:r>
        <w:rPr>
          <w:sz w:val="24"/>
          <w:szCs w:val="24"/>
        </w:rPr>
        <w:t>bs</w:t>
      </w:r>
      <w:r>
        <w:rPr>
          <w:spacing w:val="1"/>
          <w:sz w:val="24"/>
          <w:szCs w:val="24"/>
        </w:rPr>
        <w:t>i</w:t>
      </w:r>
      <w:r>
        <w:rPr>
          <w:sz w:val="24"/>
          <w:szCs w:val="24"/>
        </w:rPr>
        <w:t xml:space="preserve">te </w:t>
      </w:r>
      <w:r>
        <w:rPr>
          <w:spacing w:val="21"/>
          <w:sz w:val="24"/>
          <w:szCs w:val="24"/>
        </w:rPr>
        <w:t xml:space="preserve"> </w:t>
      </w:r>
      <w:r>
        <w:rPr>
          <w:sz w:val="24"/>
          <w:szCs w:val="24"/>
        </w:rPr>
        <w:t xml:space="preserve">(situs </w:t>
      </w:r>
      <w:r>
        <w:rPr>
          <w:spacing w:val="22"/>
          <w:sz w:val="24"/>
          <w:szCs w:val="24"/>
        </w:rPr>
        <w:t xml:space="preserve"> </w:t>
      </w:r>
      <w:r>
        <w:rPr>
          <w:sz w:val="24"/>
          <w:szCs w:val="24"/>
        </w:rPr>
        <w:t>w</w:t>
      </w:r>
      <w:r>
        <w:rPr>
          <w:spacing w:val="-1"/>
          <w:sz w:val="24"/>
          <w:szCs w:val="24"/>
        </w:rPr>
        <w:t>e</w:t>
      </w:r>
      <w:r>
        <w:rPr>
          <w:sz w:val="24"/>
          <w:szCs w:val="24"/>
        </w:rPr>
        <w:t xml:space="preserve">b) </w:t>
      </w:r>
      <w:r>
        <w:rPr>
          <w:spacing w:val="21"/>
          <w:sz w:val="24"/>
          <w:szCs w:val="24"/>
        </w:rPr>
        <w:t xml:space="preserve"> </w:t>
      </w:r>
      <w:r>
        <w:rPr>
          <w:sz w:val="24"/>
          <w:szCs w:val="24"/>
        </w:rPr>
        <w:t>m</w:t>
      </w:r>
      <w:r>
        <w:rPr>
          <w:spacing w:val="-1"/>
          <w:sz w:val="24"/>
          <w:szCs w:val="24"/>
        </w:rPr>
        <w:t>e</w:t>
      </w:r>
      <w:r>
        <w:rPr>
          <w:sz w:val="24"/>
          <w:szCs w:val="24"/>
        </w:rPr>
        <w:t>ru</w:t>
      </w:r>
      <w:r>
        <w:rPr>
          <w:spacing w:val="-1"/>
          <w:sz w:val="24"/>
          <w:szCs w:val="24"/>
        </w:rPr>
        <w:t>p</w:t>
      </w:r>
      <w:r>
        <w:rPr>
          <w:spacing w:val="-3"/>
          <w:sz w:val="24"/>
          <w:szCs w:val="24"/>
        </w:rPr>
        <w:t>a</w:t>
      </w:r>
      <w:r>
        <w:rPr>
          <w:sz w:val="24"/>
          <w:szCs w:val="24"/>
        </w:rPr>
        <w:t>k</w:t>
      </w:r>
      <w:r>
        <w:rPr>
          <w:spacing w:val="-1"/>
          <w:sz w:val="24"/>
          <w:szCs w:val="24"/>
        </w:rPr>
        <w:t>a</w:t>
      </w:r>
      <w:r>
        <w:rPr>
          <w:sz w:val="24"/>
          <w:szCs w:val="24"/>
        </w:rPr>
        <w:t xml:space="preserve">n </w:t>
      </w:r>
      <w:r>
        <w:rPr>
          <w:spacing w:val="24"/>
          <w:sz w:val="24"/>
          <w:szCs w:val="24"/>
        </w:rPr>
        <w:t xml:space="preserve"> </w:t>
      </w:r>
      <w:r>
        <w:rPr>
          <w:spacing w:val="-1"/>
          <w:sz w:val="24"/>
          <w:szCs w:val="24"/>
        </w:rPr>
        <w:t>a</w:t>
      </w:r>
      <w:r>
        <w:rPr>
          <w:sz w:val="24"/>
          <w:szCs w:val="24"/>
        </w:rPr>
        <w:t>lam</w:t>
      </w:r>
      <w:r>
        <w:rPr>
          <w:spacing w:val="-1"/>
          <w:sz w:val="24"/>
          <w:szCs w:val="24"/>
        </w:rPr>
        <w:t>a</w:t>
      </w:r>
      <w:r>
        <w:rPr>
          <w:sz w:val="24"/>
          <w:szCs w:val="24"/>
        </w:rPr>
        <w:t xml:space="preserve">t </w:t>
      </w:r>
      <w:r>
        <w:rPr>
          <w:spacing w:val="23"/>
          <w:sz w:val="24"/>
          <w:szCs w:val="24"/>
        </w:rPr>
        <w:t xml:space="preserve"> </w:t>
      </w:r>
      <w:r>
        <w:rPr>
          <w:spacing w:val="2"/>
          <w:sz w:val="24"/>
          <w:szCs w:val="24"/>
        </w:rPr>
        <w:t>(</w:t>
      </w:r>
      <w:r>
        <w:rPr>
          <w:sz w:val="24"/>
          <w:szCs w:val="24"/>
        </w:rPr>
        <w:t>U</w:t>
      </w:r>
      <w:r>
        <w:rPr>
          <w:spacing w:val="2"/>
          <w:sz w:val="24"/>
          <w:szCs w:val="24"/>
        </w:rPr>
        <w:t>R</w:t>
      </w:r>
      <w:r>
        <w:rPr>
          <w:spacing w:val="-3"/>
          <w:sz w:val="24"/>
          <w:szCs w:val="24"/>
        </w:rPr>
        <w:t>L</w:t>
      </w:r>
      <w:r>
        <w:rPr>
          <w:sz w:val="24"/>
          <w:szCs w:val="24"/>
        </w:rPr>
        <w:t xml:space="preserve">) </w:t>
      </w:r>
      <w:r>
        <w:rPr>
          <w:spacing w:val="28"/>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9"/>
          <w:sz w:val="24"/>
          <w:szCs w:val="24"/>
        </w:rPr>
        <w:t xml:space="preserve"> </w:t>
      </w:r>
      <w:r>
        <w:rPr>
          <w:sz w:val="24"/>
          <w:szCs w:val="24"/>
        </w:rPr>
        <w:t>b</w:t>
      </w:r>
      <w:r>
        <w:rPr>
          <w:spacing w:val="-1"/>
          <w:sz w:val="24"/>
          <w:szCs w:val="24"/>
        </w:rPr>
        <w:t>er</w:t>
      </w:r>
      <w:r>
        <w:rPr>
          <w:sz w:val="24"/>
          <w:szCs w:val="24"/>
        </w:rPr>
        <w:t>fu</w:t>
      </w:r>
      <w:r>
        <w:rPr>
          <w:spacing w:val="1"/>
          <w:sz w:val="24"/>
          <w:szCs w:val="24"/>
        </w:rPr>
        <w:t>n</w:t>
      </w:r>
      <w:r>
        <w:rPr>
          <w:spacing w:val="-2"/>
          <w:sz w:val="24"/>
          <w:szCs w:val="24"/>
        </w:rPr>
        <w:t>g</w:t>
      </w:r>
      <w:r>
        <w:rPr>
          <w:sz w:val="24"/>
          <w:szCs w:val="24"/>
        </w:rPr>
        <w:t>si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5"/>
          <w:sz w:val="24"/>
          <w:szCs w:val="24"/>
        </w:rPr>
        <w:t xml:space="preserve"> </w:t>
      </w:r>
      <w:r>
        <w:rPr>
          <w:sz w:val="24"/>
          <w:szCs w:val="24"/>
        </w:rPr>
        <w:t>temp</w:t>
      </w:r>
      <w:r>
        <w:rPr>
          <w:spacing w:val="-1"/>
          <w:sz w:val="24"/>
          <w:szCs w:val="24"/>
        </w:rPr>
        <w:t>a</w:t>
      </w:r>
      <w:r>
        <w:rPr>
          <w:sz w:val="24"/>
          <w:szCs w:val="24"/>
        </w:rPr>
        <w:t xml:space="preserve">t   </w:t>
      </w:r>
      <w:r>
        <w:rPr>
          <w:spacing w:val="8"/>
          <w:sz w:val="24"/>
          <w:szCs w:val="24"/>
        </w:rPr>
        <w:t xml:space="preserve"> </w:t>
      </w:r>
      <w:r>
        <w:rPr>
          <w:sz w:val="24"/>
          <w:szCs w:val="24"/>
        </w:rPr>
        <w:t>p</w:t>
      </w:r>
      <w:r>
        <w:rPr>
          <w:spacing w:val="-1"/>
          <w:sz w:val="24"/>
          <w:szCs w:val="24"/>
        </w:rPr>
        <w:t>e</w:t>
      </w:r>
      <w:r>
        <w:rPr>
          <w:spacing w:val="2"/>
          <w:sz w:val="24"/>
          <w:szCs w:val="24"/>
        </w:rPr>
        <w:t>n</w:t>
      </w:r>
      <w:r>
        <w:rPr>
          <w:spacing w:val="-5"/>
          <w:sz w:val="24"/>
          <w:szCs w:val="24"/>
        </w:rPr>
        <w:t>y</w:t>
      </w:r>
      <w:r>
        <w:rPr>
          <w:spacing w:val="5"/>
          <w:sz w:val="24"/>
          <w:szCs w:val="24"/>
        </w:rPr>
        <w:t>i</w:t>
      </w:r>
      <w:r>
        <w:rPr>
          <w:sz w:val="24"/>
          <w:szCs w:val="24"/>
        </w:rPr>
        <w:t>mpan</w:t>
      </w:r>
      <w:r>
        <w:rPr>
          <w:spacing w:val="-1"/>
          <w:sz w:val="24"/>
          <w:szCs w:val="24"/>
        </w:rPr>
        <w:t>a</w:t>
      </w:r>
      <w:r>
        <w:rPr>
          <w:sz w:val="24"/>
          <w:szCs w:val="24"/>
        </w:rPr>
        <w:t xml:space="preserve">n   </w:t>
      </w:r>
      <w:r>
        <w:rPr>
          <w:spacing w:val="5"/>
          <w:sz w:val="24"/>
          <w:szCs w:val="24"/>
        </w:rPr>
        <w:t xml:space="preserve"> </w:t>
      </w:r>
      <w:r>
        <w:rPr>
          <w:sz w:val="24"/>
          <w:szCs w:val="24"/>
        </w:rPr>
        <w:t>d</w:t>
      </w:r>
      <w:r>
        <w:rPr>
          <w:spacing w:val="-1"/>
          <w:sz w:val="24"/>
          <w:szCs w:val="24"/>
        </w:rPr>
        <w:t>a</w:t>
      </w:r>
      <w:r>
        <w:rPr>
          <w:sz w:val="24"/>
          <w:szCs w:val="24"/>
        </w:rPr>
        <w:t xml:space="preserve">ta   </w:t>
      </w:r>
      <w:r>
        <w:rPr>
          <w:spacing w:val="7"/>
          <w:sz w:val="24"/>
          <w:szCs w:val="24"/>
        </w:rPr>
        <w:t xml:space="preserve"> </w:t>
      </w:r>
      <w:r>
        <w:rPr>
          <w:sz w:val="24"/>
          <w:szCs w:val="24"/>
        </w:rPr>
        <w:t xml:space="preserve">dan   </w:t>
      </w:r>
      <w:r>
        <w:rPr>
          <w:spacing w:val="5"/>
          <w:sz w:val="24"/>
          <w:szCs w:val="24"/>
        </w:rPr>
        <w:t xml:space="preserve"> </w:t>
      </w:r>
      <w:r>
        <w:rPr>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 xml:space="preserve">masi   </w:t>
      </w:r>
      <w:r>
        <w:rPr>
          <w:spacing w:val="5"/>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 b</w:t>
      </w:r>
      <w:r>
        <w:rPr>
          <w:spacing w:val="-1"/>
          <w:sz w:val="24"/>
          <w:szCs w:val="24"/>
        </w:rPr>
        <w:t>er</w:t>
      </w:r>
      <w:r>
        <w:rPr>
          <w:sz w:val="24"/>
          <w:szCs w:val="24"/>
        </w:rPr>
        <w:t>d</w:t>
      </w:r>
      <w:r>
        <w:rPr>
          <w:spacing w:val="-3"/>
          <w:sz w:val="24"/>
          <w:szCs w:val="24"/>
        </w:rPr>
        <w:t>a</w:t>
      </w:r>
      <w:r>
        <w:rPr>
          <w:spacing w:val="3"/>
          <w:sz w:val="24"/>
          <w:szCs w:val="24"/>
        </w:rPr>
        <w:t>s</w:t>
      </w:r>
      <w:r>
        <w:rPr>
          <w:spacing w:val="-1"/>
          <w:sz w:val="24"/>
          <w:szCs w:val="24"/>
        </w:rPr>
        <w:t>ar</w:t>
      </w:r>
      <w:r>
        <w:rPr>
          <w:sz w:val="24"/>
          <w:szCs w:val="24"/>
        </w:rPr>
        <w:t>k</w:t>
      </w:r>
      <w:r>
        <w:rPr>
          <w:spacing w:val="-3"/>
          <w:sz w:val="24"/>
          <w:szCs w:val="24"/>
        </w:rPr>
        <w:t>a</w:t>
      </w:r>
      <w:r>
        <w:rPr>
          <w:sz w:val="24"/>
          <w:szCs w:val="24"/>
        </w:rPr>
        <w:t xml:space="preserve">n  </w:t>
      </w:r>
      <w:r>
        <w:rPr>
          <w:spacing w:val="14"/>
          <w:sz w:val="24"/>
          <w:szCs w:val="24"/>
        </w:rPr>
        <w:t xml:space="preserve"> </w:t>
      </w:r>
      <w:r>
        <w:rPr>
          <w:sz w:val="24"/>
          <w:szCs w:val="24"/>
        </w:rPr>
        <w:t xml:space="preserve">topik  </w:t>
      </w:r>
      <w:r>
        <w:rPr>
          <w:spacing w:val="15"/>
          <w:sz w:val="24"/>
          <w:szCs w:val="24"/>
        </w:rPr>
        <w:t xml:space="preserve"> </w:t>
      </w:r>
      <w:r>
        <w:rPr>
          <w:sz w:val="24"/>
          <w:szCs w:val="24"/>
        </w:rPr>
        <w:t>t</w:t>
      </w:r>
      <w:r>
        <w:rPr>
          <w:spacing w:val="-1"/>
          <w:sz w:val="24"/>
          <w:szCs w:val="24"/>
        </w:rPr>
        <w:t>er</w:t>
      </w:r>
      <w:r>
        <w:rPr>
          <w:spacing w:val="5"/>
          <w:sz w:val="24"/>
          <w:szCs w:val="24"/>
        </w:rPr>
        <w:t>t</w:t>
      </w:r>
      <w:r>
        <w:rPr>
          <w:spacing w:val="-1"/>
          <w:sz w:val="24"/>
          <w:szCs w:val="24"/>
        </w:rPr>
        <w:t>e</w:t>
      </w:r>
      <w:r>
        <w:rPr>
          <w:sz w:val="24"/>
          <w:szCs w:val="24"/>
        </w:rPr>
        <w:t xml:space="preserve">ntu.  </w:t>
      </w:r>
      <w:r>
        <w:rPr>
          <w:spacing w:val="15"/>
          <w:sz w:val="24"/>
          <w:szCs w:val="24"/>
        </w:rPr>
        <w:t xml:space="preserve"> </w:t>
      </w:r>
      <w:r>
        <w:rPr>
          <w:sz w:val="24"/>
          <w:szCs w:val="24"/>
        </w:rPr>
        <w:t>U</w:t>
      </w:r>
      <w:r>
        <w:rPr>
          <w:spacing w:val="2"/>
          <w:sz w:val="24"/>
          <w:szCs w:val="24"/>
        </w:rPr>
        <w:t>R</w:t>
      </w:r>
      <w:r>
        <w:rPr>
          <w:sz w:val="24"/>
          <w:szCs w:val="24"/>
        </w:rPr>
        <w:t xml:space="preserve">L  </w:t>
      </w:r>
      <w:r>
        <w:rPr>
          <w:spacing w:val="10"/>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lah  </w:t>
      </w:r>
      <w:r>
        <w:rPr>
          <w:spacing w:val="15"/>
          <w:sz w:val="24"/>
          <w:szCs w:val="24"/>
        </w:rPr>
        <w:t xml:space="preserve"> </w:t>
      </w:r>
      <w:r>
        <w:rPr>
          <w:sz w:val="24"/>
          <w:szCs w:val="24"/>
        </w:rPr>
        <w:t>s</w:t>
      </w:r>
      <w:r>
        <w:rPr>
          <w:spacing w:val="5"/>
          <w:sz w:val="24"/>
          <w:szCs w:val="24"/>
        </w:rPr>
        <w:t>u</w:t>
      </w:r>
      <w:r>
        <w:rPr>
          <w:spacing w:val="-1"/>
          <w:sz w:val="24"/>
          <w:szCs w:val="24"/>
        </w:rPr>
        <w:t>a</w:t>
      </w:r>
      <w:r>
        <w:rPr>
          <w:sz w:val="24"/>
          <w:szCs w:val="24"/>
        </w:rPr>
        <w:t xml:space="preserve">tu  </w:t>
      </w:r>
      <w:r>
        <w:rPr>
          <w:spacing w:val="15"/>
          <w:sz w:val="24"/>
          <w:szCs w:val="24"/>
        </w:rPr>
        <w:t xml:space="preserve"> </w:t>
      </w:r>
      <w:r>
        <w:rPr>
          <w:sz w:val="24"/>
          <w:szCs w:val="24"/>
        </w:rPr>
        <w:t>s</w:t>
      </w:r>
      <w:r>
        <w:rPr>
          <w:spacing w:val="-1"/>
          <w:sz w:val="24"/>
          <w:szCs w:val="24"/>
        </w:rPr>
        <w:t>ar</w:t>
      </w:r>
      <w:r>
        <w:rPr>
          <w:spacing w:val="-3"/>
          <w:sz w:val="24"/>
          <w:szCs w:val="24"/>
        </w:rPr>
        <w:t>a</w:t>
      </w:r>
      <w:r>
        <w:rPr>
          <w:sz w:val="24"/>
          <w:szCs w:val="24"/>
        </w:rPr>
        <w:t xml:space="preserve">na  </w:t>
      </w:r>
      <w:r>
        <w:rPr>
          <w:spacing w:val="16"/>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untuk m</w:t>
      </w:r>
      <w:r>
        <w:rPr>
          <w:spacing w:val="-1"/>
          <w:sz w:val="24"/>
          <w:szCs w:val="24"/>
        </w:rPr>
        <w:t>e</w:t>
      </w:r>
      <w:r>
        <w:rPr>
          <w:sz w:val="24"/>
          <w:szCs w:val="24"/>
        </w:rPr>
        <w:t>n</w:t>
      </w:r>
      <w:r>
        <w:rPr>
          <w:spacing w:val="-1"/>
          <w:sz w:val="24"/>
          <w:szCs w:val="24"/>
        </w:rPr>
        <w:t>e</w:t>
      </w:r>
      <w:r>
        <w:rPr>
          <w:sz w:val="24"/>
          <w:szCs w:val="24"/>
        </w:rPr>
        <w:t>n</w:t>
      </w:r>
      <w:r>
        <w:rPr>
          <w:spacing w:val="5"/>
          <w:sz w:val="24"/>
          <w:szCs w:val="24"/>
        </w:rPr>
        <w:t>t</w:t>
      </w:r>
      <w:r>
        <w:rPr>
          <w:sz w:val="24"/>
          <w:szCs w:val="24"/>
        </w:rPr>
        <w:t>uk</w:t>
      </w:r>
      <w:r>
        <w:rPr>
          <w:spacing w:val="-1"/>
          <w:sz w:val="24"/>
          <w:szCs w:val="24"/>
        </w:rPr>
        <w:t>a</w:t>
      </w:r>
      <w:r>
        <w:rPr>
          <w:sz w:val="24"/>
          <w:szCs w:val="24"/>
        </w:rPr>
        <w:t>n lokasi info</w:t>
      </w:r>
      <w:r>
        <w:rPr>
          <w:spacing w:val="-1"/>
          <w:sz w:val="24"/>
          <w:szCs w:val="24"/>
        </w:rPr>
        <w:t>r</w:t>
      </w:r>
      <w:r>
        <w:rPr>
          <w:sz w:val="24"/>
          <w:szCs w:val="24"/>
        </w:rPr>
        <w:t xml:space="preserve">masi </w:t>
      </w:r>
      <w:r>
        <w:rPr>
          <w:spacing w:val="1"/>
          <w:sz w:val="24"/>
          <w:szCs w:val="24"/>
        </w:rPr>
        <w:t>pa</w:t>
      </w:r>
      <w:r>
        <w:rPr>
          <w:sz w:val="24"/>
          <w:szCs w:val="24"/>
        </w:rPr>
        <w:t>da</w:t>
      </w:r>
      <w:r>
        <w:rPr>
          <w:spacing w:val="-1"/>
          <w:sz w:val="24"/>
          <w:szCs w:val="24"/>
        </w:rPr>
        <w:t xml:space="preserve"> </w:t>
      </w:r>
      <w:r>
        <w:rPr>
          <w:sz w:val="24"/>
          <w:szCs w:val="24"/>
        </w:rPr>
        <w:t>su</w:t>
      </w:r>
      <w:r>
        <w:rPr>
          <w:spacing w:val="-1"/>
          <w:sz w:val="24"/>
          <w:szCs w:val="24"/>
        </w:rPr>
        <w:t>a</w:t>
      </w:r>
      <w:r>
        <w:rPr>
          <w:sz w:val="24"/>
          <w:szCs w:val="24"/>
        </w:rPr>
        <w:t xml:space="preserve">tu </w:t>
      </w:r>
      <w:r>
        <w:rPr>
          <w:spacing w:val="2"/>
          <w:sz w:val="24"/>
          <w:szCs w:val="24"/>
        </w:rPr>
        <w:t>W</w:t>
      </w:r>
      <w:r>
        <w:rPr>
          <w:spacing w:val="-1"/>
          <w:sz w:val="24"/>
          <w:szCs w:val="24"/>
        </w:rPr>
        <w:t>e</w:t>
      </w:r>
      <w:r>
        <w:rPr>
          <w:sz w:val="24"/>
          <w:szCs w:val="24"/>
        </w:rPr>
        <w:t xml:space="preserve">b. </w:t>
      </w:r>
      <w:r>
        <w:rPr>
          <w:spacing w:val="1"/>
          <w:sz w:val="24"/>
          <w:szCs w:val="24"/>
        </w:rPr>
        <w:t>S</w:t>
      </w:r>
      <w:r>
        <w:rPr>
          <w:sz w:val="24"/>
          <w:szCs w:val="24"/>
        </w:rPr>
        <w:t xml:space="preserve">itus </w:t>
      </w:r>
      <w:r>
        <w:rPr>
          <w:spacing w:val="1"/>
          <w:sz w:val="24"/>
          <w:szCs w:val="24"/>
        </w:rPr>
        <w:t>W</w:t>
      </w:r>
      <w:r>
        <w:rPr>
          <w:spacing w:val="-1"/>
          <w:sz w:val="24"/>
          <w:szCs w:val="24"/>
        </w:rPr>
        <w:t>e</w:t>
      </w:r>
      <w:r>
        <w:rPr>
          <w:sz w:val="24"/>
          <w:szCs w:val="24"/>
        </w:rPr>
        <w:t>b d</w:t>
      </w:r>
      <w:r>
        <w:rPr>
          <w:spacing w:val="-1"/>
          <w:sz w:val="24"/>
          <w:szCs w:val="24"/>
        </w:rPr>
        <w:t>a</w:t>
      </w:r>
      <w:r>
        <w:rPr>
          <w:sz w:val="24"/>
          <w:szCs w:val="24"/>
        </w:rPr>
        <w:t>p</w:t>
      </w:r>
      <w:r>
        <w:rPr>
          <w:spacing w:val="-1"/>
          <w:sz w:val="24"/>
          <w:szCs w:val="24"/>
        </w:rPr>
        <w:t>a</w:t>
      </w:r>
      <w:r>
        <w:rPr>
          <w:sz w:val="24"/>
          <w:szCs w:val="24"/>
        </w:rPr>
        <w:t>t dik</w:t>
      </w:r>
      <w:r>
        <w:rPr>
          <w:spacing w:val="-1"/>
          <w:sz w:val="24"/>
          <w:szCs w:val="24"/>
        </w:rPr>
        <w:t>a</w:t>
      </w:r>
      <w:r>
        <w:rPr>
          <w:sz w:val="24"/>
          <w:szCs w:val="24"/>
        </w:rPr>
        <w:t>t</w:t>
      </w:r>
      <w:r>
        <w:rPr>
          <w:spacing w:val="-1"/>
          <w:sz w:val="24"/>
          <w:szCs w:val="24"/>
        </w:rPr>
        <w:t>e</w:t>
      </w:r>
      <w:r>
        <w:rPr>
          <w:sz w:val="24"/>
          <w:szCs w:val="24"/>
        </w:rPr>
        <w:t>gorik</w:t>
      </w:r>
      <w:r>
        <w:rPr>
          <w:spacing w:val="-1"/>
          <w:sz w:val="24"/>
          <w:szCs w:val="24"/>
        </w:rPr>
        <w:t>a</w:t>
      </w:r>
      <w:r>
        <w:rPr>
          <w:sz w:val="24"/>
          <w:szCs w:val="24"/>
        </w:rPr>
        <w:t>n menj</w:t>
      </w:r>
      <w:r>
        <w:rPr>
          <w:spacing w:val="-1"/>
          <w:sz w:val="24"/>
          <w:szCs w:val="24"/>
        </w:rPr>
        <w:t>a</w:t>
      </w:r>
      <w:r>
        <w:rPr>
          <w:sz w:val="24"/>
          <w:szCs w:val="24"/>
        </w:rPr>
        <w:t>di 2,</w:t>
      </w:r>
      <w:r>
        <w:rPr>
          <w:spacing w:val="3"/>
          <w:sz w:val="24"/>
          <w:szCs w:val="24"/>
        </w:rPr>
        <w:t xml:space="preserve"> </w:t>
      </w:r>
      <w:r>
        <w:rPr>
          <w:spacing w:val="-5"/>
          <w:sz w:val="24"/>
          <w:szCs w:val="24"/>
        </w:rPr>
        <w:t>y</w:t>
      </w:r>
      <w:r>
        <w:rPr>
          <w:spacing w:val="-1"/>
          <w:sz w:val="24"/>
          <w:szCs w:val="24"/>
        </w:rPr>
        <w:t>a</w:t>
      </w:r>
      <w:r>
        <w:rPr>
          <w:sz w:val="24"/>
          <w:szCs w:val="24"/>
        </w:rPr>
        <w:t>i</w:t>
      </w:r>
      <w:r>
        <w:rPr>
          <w:spacing w:val="1"/>
          <w:sz w:val="24"/>
          <w:szCs w:val="24"/>
        </w:rPr>
        <w:t>t</w:t>
      </w:r>
      <w:r>
        <w:rPr>
          <w:sz w:val="24"/>
          <w:szCs w:val="24"/>
        </w:rPr>
        <w:t>u :</w:t>
      </w:r>
    </w:p>
    <w:p w:rsidR="0047694C" w:rsidRDefault="00000000">
      <w:pPr>
        <w:spacing w:before="23"/>
        <w:ind w:left="2029"/>
        <w:rPr>
          <w:sz w:val="24"/>
          <w:szCs w:val="24"/>
        </w:rPr>
      </w:pPr>
      <w:r>
        <w:rPr>
          <w:spacing w:val="-1"/>
          <w:sz w:val="24"/>
          <w:szCs w:val="24"/>
        </w:rPr>
        <w:t>a</w:t>
      </w:r>
      <w:r>
        <w:rPr>
          <w:sz w:val="24"/>
          <w:szCs w:val="24"/>
        </w:rPr>
        <w:t xml:space="preserve">) </w:t>
      </w:r>
      <w:r>
        <w:rPr>
          <w:spacing w:val="54"/>
          <w:sz w:val="24"/>
          <w:szCs w:val="24"/>
        </w:rPr>
        <w:t xml:space="preserve"> </w:t>
      </w:r>
      <w:r>
        <w:rPr>
          <w:spacing w:val="1"/>
          <w:sz w:val="24"/>
          <w:szCs w:val="24"/>
        </w:rPr>
        <w:t>W</w:t>
      </w:r>
      <w:r>
        <w:rPr>
          <w:spacing w:val="-1"/>
          <w:sz w:val="24"/>
          <w:szCs w:val="24"/>
        </w:rPr>
        <w:t>e</w:t>
      </w:r>
      <w:r>
        <w:rPr>
          <w:sz w:val="24"/>
          <w:szCs w:val="24"/>
        </w:rPr>
        <w:t xml:space="preserve">b </w:t>
      </w:r>
      <w:r>
        <w:rPr>
          <w:spacing w:val="1"/>
          <w:sz w:val="24"/>
          <w:szCs w:val="24"/>
        </w:rPr>
        <w:t>S</w:t>
      </w:r>
      <w:r>
        <w:rPr>
          <w:sz w:val="24"/>
          <w:szCs w:val="24"/>
        </w:rPr>
        <w:t>tat</w:t>
      </w:r>
      <w:r>
        <w:rPr>
          <w:spacing w:val="-2"/>
          <w:sz w:val="24"/>
          <w:szCs w:val="24"/>
        </w:rPr>
        <w:t>i</w:t>
      </w:r>
      <w:r>
        <w:rPr>
          <w:sz w:val="24"/>
          <w:szCs w:val="24"/>
        </w:rPr>
        <w:t>s</w:t>
      </w:r>
    </w:p>
    <w:p w:rsidR="0047694C" w:rsidRDefault="0047694C">
      <w:pPr>
        <w:spacing w:before="14" w:line="260" w:lineRule="exact"/>
        <w:rPr>
          <w:sz w:val="26"/>
          <w:szCs w:val="26"/>
        </w:rPr>
      </w:pPr>
    </w:p>
    <w:p w:rsidR="0047694C" w:rsidRDefault="00000000">
      <w:pPr>
        <w:spacing w:line="480" w:lineRule="auto"/>
        <w:ind w:left="2389" w:right="130"/>
        <w:rPr>
          <w:sz w:val="24"/>
          <w:szCs w:val="24"/>
        </w:rPr>
        <w:sectPr w:rsidR="0047694C">
          <w:pgSz w:w="11940" w:h="16860"/>
          <w:pgMar w:top="960" w:right="1540" w:bottom="280" w:left="1680" w:header="731" w:footer="0" w:gutter="0"/>
          <w:cols w:space="720"/>
        </w:sectPr>
      </w:pPr>
      <w:r>
        <w:rPr>
          <w:spacing w:val="1"/>
          <w:sz w:val="24"/>
          <w:szCs w:val="24"/>
        </w:rPr>
        <w:t>W</w:t>
      </w:r>
      <w:r>
        <w:rPr>
          <w:spacing w:val="-1"/>
          <w:sz w:val="24"/>
          <w:szCs w:val="24"/>
        </w:rPr>
        <w:t>e</w:t>
      </w:r>
      <w:r>
        <w:rPr>
          <w:sz w:val="24"/>
          <w:szCs w:val="24"/>
        </w:rPr>
        <w:t>bs</w:t>
      </w:r>
      <w:r>
        <w:rPr>
          <w:spacing w:val="1"/>
          <w:sz w:val="24"/>
          <w:szCs w:val="24"/>
        </w:rPr>
        <w:t>i</w:t>
      </w:r>
      <w:r>
        <w:rPr>
          <w:sz w:val="24"/>
          <w:szCs w:val="24"/>
        </w:rPr>
        <w:t xml:space="preserve">te </w:t>
      </w:r>
      <w:r>
        <w:rPr>
          <w:spacing w:val="2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2"/>
          <w:sz w:val="24"/>
          <w:szCs w:val="24"/>
        </w:rPr>
        <w:t xml:space="preserve"> </w:t>
      </w:r>
      <w:r>
        <w:rPr>
          <w:sz w:val="24"/>
          <w:szCs w:val="24"/>
        </w:rPr>
        <w:t>b</w:t>
      </w:r>
      <w:r>
        <w:rPr>
          <w:spacing w:val="1"/>
          <w:sz w:val="24"/>
          <w:szCs w:val="24"/>
        </w:rPr>
        <w:t>e</w:t>
      </w:r>
      <w:r>
        <w:rPr>
          <w:sz w:val="24"/>
          <w:szCs w:val="24"/>
        </w:rPr>
        <w:t xml:space="preserve">risi </w:t>
      </w:r>
      <w:r>
        <w:rPr>
          <w:spacing w:val="24"/>
          <w:sz w:val="24"/>
          <w:szCs w:val="24"/>
        </w:rPr>
        <w:t xml:space="preserve"> </w:t>
      </w:r>
      <w:r>
        <w:rPr>
          <w:spacing w:val="-1"/>
          <w:sz w:val="24"/>
          <w:szCs w:val="24"/>
        </w:rPr>
        <w:t>a</w:t>
      </w:r>
      <w:r>
        <w:rPr>
          <w:spacing w:val="3"/>
          <w:sz w:val="24"/>
          <w:szCs w:val="24"/>
        </w:rPr>
        <w:t>t</w:t>
      </w:r>
      <w:r>
        <w:rPr>
          <w:spacing w:val="-1"/>
          <w:sz w:val="24"/>
          <w:szCs w:val="24"/>
        </w:rPr>
        <w:t>a</w:t>
      </w:r>
      <w:r>
        <w:rPr>
          <w:sz w:val="24"/>
          <w:szCs w:val="24"/>
        </w:rPr>
        <w:t xml:space="preserve">u </w:t>
      </w:r>
      <w:r>
        <w:rPr>
          <w:spacing w:val="24"/>
          <w:sz w:val="24"/>
          <w:szCs w:val="24"/>
        </w:rPr>
        <w:t xml:space="preserve"> </w:t>
      </w:r>
      <w:r>
        <w:rPr>
          <w:sz w:val="24"/>
          <w:szCs w:val="24"/>
        </w:rPr>
        <w:t>men</w:t>
      </w:r>
      <w:r>
        <w:rPr>
          <w:spacing w:val="-1"/>
          <w:sz w:val="24"/>
          <w:szCs w:val="24"/>
        </w:rPr>
        <w:t>a</w:t>
      </w:r>
      <w:r>
        <w:rPr>
          <w:sz w:val="24"/>
          <w:szCs w:val="24"/>
        </w:rPr>
        <w:t xml:space="preserve">mpilkan </w:t>
      </w:r>
      <w:r>
        <w:rPr>
          <w:spacing w:val="24"/>
          <w:sz w:val="24"/>
          <w:szCs w:val="24"/>
        </w:rPr>
        <w:t xml:space="preserve"> </w:t>
      </w:r>
      <w:r>
        <w:rPr>
          <w:sz w:val="24"/>
          <w:szCs w:val="24"/>
        </w:rPr>
        <w:t>inf</w:t>
      </w:r>
      <w:r>
        <w:rPr>
          <w:spacing w:val="2"/>
          <w:sz w:val="24"/>
          <w:szCs w:val="24"/>
        </w:rPr>
        <w:t>or</w:t>
      </w:r>
      <w:r>
        <w:rPr>
          <w:sz w:val="24"/>
          <w:szCs w:val="24"/>
        </w:rPr>
        <w:t>mas</w:t>
      </w:r>
      <w:r>
        <w:rPr>
          <w:spacing w:val="5"/>
          <w:sz w:val="24"/>
          <w:szCs w:val="24"/>
        </w:rPr>
        <w:t>i</w:t>
      </w:r>
      <w:r>
        <w:rPr>
          <w:spacing w:val="-1"/>
          <w:sz w:val="24"/>
          <w:szCs w:val="24"/>
        </w:rPr>
        <w:t>-</w:t>
      </w:r>
      <w:r>
        <w:rPr>
          <w:sz w:val="24"/>
          <w:szCs w:val="24"/>
        </w:rPr>
        <w:t>info</w:t>
      </w:r>
      <w:r>
        <w:rPr>
          <w:spacing w:val="-1"/>
          <w:sz w:val="24"/>
          <w:szCs w:val="24"/>
        </w:rPr>
        <w:t>r</w:t>
      </w:r>
      <w:r>
        <w:rPr>
          <w:sz w:val="24"/>
          <w:szCs w:val="24"/>
        </w:rPr>
        <w:t xml:space="preserve">masi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si</w:t>
      </w:r>
      <w:r>
        <w:rPr>
          <w:spacing w:val="3"/>
          <w:sz w:val="24"/>
          <w:szCs w:val="24"/>
        </w:rPr>
        <w:t>f</w:t>
      </w:r>
      <w:r>
        <w:rPr>
          <w:spacing w:val="-3"/>
          <w:sz w:val="24"/>
          <w:szCs w:val="24"/>
        </w:rPr>
        <w:t>a</w:t>
      </w:r>
      <w:r>
        <w:rPr>
          <w:sz w:val="24"/>
          <w:szCs w:val="24"/>
        </w:rPr>
        <w:t>t</w:t>
      </w:r>
      <w:r>
        <w:rPr>
          <w:spacing w:val="3"/>
          <w:sz w:val="24"/>
          <w:szCs w:val="24"/>
        </w:rPr>
        <w:t>n</w:t>
      </w:r>
      <w:r>
        <w:rPr>
          <w:spacing w:val="-5"/>
          <w:sz w:val="24"/>
          <w:szCs w:val="24"/>
        </w:rPr>
        <w:t>y</w:t>
      </w:r>
      <w:r>
        <w:rPr>
          <w:sz w:val="24"/>
          <w:szCs w:val="24"/>
        </w:rPr>
        <w:t>a</w:t>
      </w:r>
      <w:r>
        <w:rPr>
          <w:spacing w:val="1"/>
          <w:sz w:val="24"/>
          <w:szCs w:val="24"/>
        </w:rPr>
        <w:t xml:space="preserve"> </w:t>
      </w:r>
      <w:r>
        <w:rPr>
          <w:sz w:val="24"/>
          <w:szCs w:val="24"/>
        </w:rPr>
        <w:t>s</w:t>
      </w:r>
      <w:r>
        <w:rPr>
          <w:spacing w:val="1"/>
          <w:sz w:val="24"/>
          <w:szCs w:val="24"/>
        </w:rPr>
        <w:t>t</w:t>
      </w:r>
      <w:r>
        <w:rPr>
          <w:spacing w:val="-1"/>
          <w:sz w:val="24"/>
          <w:szCs w:val="24"/>
        </w:rPr>
        <w:t>a</w:t>
      </w:r>
      <w:r>
        <w:rPr>
          <w:sz w:val="24"/>
          <w:szCs w:val="24"/>
        </w:rPr>
        <w:t>tis (t</w:t>
      </w:r>
      <w:r>
        <w:rPr>
          <w:spacing w:val="-1"/>
          <w:sz w:val="24"/>
          <w:szCs w:val="24"/>
        </w:rPr>
        <w:t>e</w:t>
      </w:r>
      <w:r>
        <w:rPr>
          <w:sz w:val="24"/>
          <w:szCs w:val="24"/>
        </w:rPr>
        <w:t>t</w:t>
      </w:r>
      <w:r>
        <w:rPr>
          <w:spacing w:val="-1"/>
          <w:sz w:val="24"/>
          <w:szCs w:val="24"/>
        </w:rPr>
        <w:t>a</w:t>
      </w:r>
      <w:r>
        <w:rPr>
          <w:spacing w:val="2"/>
          <w:sz w:val="24"/>
          <w:szCs w:val="24"/>
        </w:rPr>
        <w:t>p</w:t>
      </w:r>
      <w:r>
        <w:rPr>
          <w:spacing w:val="-1"/>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ight="4949"/>
        <w:jc w:val="both"/>
        <w:rPr>
          <w:sz w:val="24"/>
          <w:szCs w:val="24"/>
        </w:rPr>
      </w:pPr>
      <w:r>
        <w:rPr>
          <w:sz w:val="24"/>
          <w:szCs w:val="24"/>
        </w:rPr>
        <w:t xml:space="preserve">b) </w:t>
      </w:r>
      <w:r>
        <w:rPr>
          <w:spacing w:val="40"/>
          <w:sz w:val="24"/>
          <w:szCs w:val="24"/>
        </w:rPr>
        <w:t xml:space="preserve"> </w:t>
      </w:r>
      <w:r>
        <w:rPr>
          <w:spacing w:val="1"/>
          <w:sz w:val="24"/>
          <w:szCs w:val="24"/>
        </w:rPr>
        <w:t>W</w:t>
      </w:r>
      <w:r>
        <w:rPr>
          <w:spacing w:val="-1"/>
          <w:sz w:val="24"/>
          <w:szCs w:val="24"/>
        </w:rPr>
        <w:t>e</w:t>
      </w:r>
      <w:r>
        <w:rPr>
          <w:sz w:val="24"/>
          <w:szCs w:val="24"/>
        </w:rPr>
        <w:t>b Din</w:t>
      </w:r>
      <w:r>
        <w:rPr>
          <w:spacing w:val="-1"/>
          <w:sz w:val="24"/>
          <w:szCs w:val="24"/>
        </w:rPr>
        <w:t>a</w:t>
      </w:r>
      <w:r>
        <w:rPr>
          <w:sz w:val="24"/>
          <w:szCs w:val="24"/>
        </w:rPr>
        <w:t>mis</w:t>
      </w:r>
    </w:p>
    <w:p w:rsidR="0047694C" w:rsidRDefault="0047694C">
      <w:pPr>
        <w:spacing w:before="14" w:line="260" w:lineRule="exact"/>
        <w:rPr>
          <w:sz w:val="26"/>
          <w:szCs w:val="26"/>
        </w:rPr>
      </w:pPr>
    </w:p>
    <w:p w:rsidR="0047694C" w:rsidRDefault="00000000">
      <w:pPr>
        <w:spacing w:line="480" w:lineRule="auto"/>
        <w:ind w:left="2389" w:right="136"/>
        <w:rPr>
          <w:sz w:val="24"/>
          <w:szCs w:val="24"/>
        </w:rPr>
      </w:pPr>
      <w:r>
        <w:rPr>
          <w:spacing w:val="1"/>
          <w:sz w:val="24"/>
          <w:szCs w:val="24"/>
        </w:rPr>
        <w:t>W</w:t>
      </w:r>
      <w:r>
        <w:rPr>
          <w:spacing w:val="-1"/>
          <w:sz w:val="24"/>
          <w:szCs w:val="24"/>
        </w:rPr>
        <w:t>e</w:t>
      </w:r>
      <w:r>
        <w:rPr>
          <w:sz w:val="24"/>
          <w:szCs w:val="24"/>
        </w:rPr>
        <w:t>bs</w:t>
      </w:r>
      <w:r>
        <w:rPr>
          <w:spacing w:val="1"/>
          <w:sz w:val="24"/>
          <w:szCs w:val="24"/>
        </w:rPr>
        <w:t>i</w:t>
      </w:r>
      <w:r>
        <w:rPr>
          <w:sz w:val="24"/>
          <w:szCs w:val="24"/>
        </w:rPr>
        <w:t>te</w:t>
      </w:r>
      <w:r>
        <w:rPr>
          <w:spacing w:val="33"/>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31"/>
          <w:sz w:val="24"/>
          <w:szCs w:val="24"/>
        </w:rPr>
        <w:t xml:space="preserve"> </w:t>
      </w:r>
      <w:r>
        <w:rPr>
          <w:sz w:val="24"/>
          <w:szCs w:val="24"/>
        </w:rPr>
        <w:t>men</w:t>
      </w:r>
      <w:r>
        <w:rPr>
          <w:spacing w:val="-1"/>
          <w:sz w:val="24"/>
          <w:szCs w:val="24"/>
        </w:rPr>
        <w:t>a</w:t>
      </w:r>
      <w:r>
        <w:rPr>
          <w:sz w:val="24"/>
          <w:szCs w:val="24"/>
        </w:rPr>
        <w:t>mpi</w:t>
      </w:r>
      <w:r>
        <w:rPr>
          <w:spacing w:val="5"/>
          <w:sz w:val="24"/>
          <w:szCs w:val="24"/>
        </w:rPr>
        <w:t>l</w:t>
      </w:r>
      <w:r>
        <w:rPr>
          <w:sz w:val="24"/>
          <w:szCs w:val="24"/>
        </w:rPr>
        <w:t>k</w:t>
      </w:r>
      <w:r>
        <w:rPr>
          <w:spacing w:val="-1"/>
          <w:sz w:val="24"/>
          <w:szCs w:val="24"/>
        </w:rPr>
        <w:t>a</w:t>
      </w:r>
      <w:r>
        <w:rPr>
          <w:sz w:val="24"/>
          <w:szCs w:val="24"/>
        </w:rPr>
        <w:t>n</w:t>
      </w:r>
      <w:r>
        <w:rPr>
          <w:spacing w:val="31"/>
          <w:sz w:val="24"/>
          <w:szCs w:val="24"/>
        </w:rPr>
        <w:t xml:space="preserve"> </w:t>
      </w:r>
      <w:r>
        <w:rPr>
          <w:sz w:val="24"/>
          <w:szCs w:val="24"/>
        </w:rPr>
        <w:t>info</w:t>
      </w:r>
      <w:r>
        <w:rPr>
          <w:spacing w:val="-1"/>
          <w:sz w:val="24"/>
          <w:szCs w:val="24"/>
        </w:rPr>
        <w:t>r</w:t>
      </w:r>
      <w:r>
        <w:rPr>
          <w:sz w:val="24"/>
          <w:szCs w:val="24"/>
        </w:rPr>
        <w:t>masi</w:t>
      </w:r>
      <w:r>
        <w:rPr>
          <w:spacing w:val="32"/>
          <w:sz w:val="24"/>
          <w:szCs w:val="24"/>
        </w:rPr>
        <w:t xml:space="preserve"> </w:t>
      </w:r>
      <w:r>
        <w:rPr>
          <w:spacing w:val="3"/>
          <w:sz w:val="24"/>
          <w:szCs w:val="24"/>
        </w:rPr>
        <w:t>s</w:t>
      </w:r>
      <w:r>
        <w:rPr>
          <w:spacing w:val="-1"/>
          <w:sz w:val="24"/>
          <w:szCs w:val="24"/>
        </w:rPr>
        <w:t>e</w:t>
      </w:r>
      <w:r>
        <w:rPr>
          <w:sz w:val="24"/>
          <w:szCs w:val="24"/>
        </w:rPr>
        <w:t>rta</w:t>
      </w:r>
      <w:r>
        <w:rPr>
          <w:spacing w:val="35"/>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2"/>
          <w:sz w:val="24"/>
          <w:szCs w:val="24"/>
        </w:rPr>
        <w:t xml:space="preserve"> </w:t>
      </w:r>
      <w:r>
        <w:rPr>
          <w:sz w:val="24"/>
          <w:szCs w:val="24"/>
        </w:rPr>
        <w:t>b</w:t>
      </w:r>
      <w:r>
        <w:rPr>
          <w:spacing w:val="-1"/>
          <w:sz w:val="24"/>
          <w:szCs w:val="24"/>
        </w:rPr>
        <w:t>e</w:t>
      </w:r>
      <w:r>
        <w:rPr>
          <w:sz w:val="24"/>
          <w:szCs w:val="24"/>
        </w:rPr>
        <w:t>rint</w:t>
      </w:r>
      <w:r>
        <w:rPr>
          <w:spacing w:val="-1"/>
          <w:sz w:val="24"/>
          <w:szCs w:val="24"/>
        </w:rPr>
        <w:t>era</w:t>
      </w:r>
      <w:r>
        <w:rPr>
          <w:sz w:val="24"/>
          <w:szCs w:val="24"/>
        </w:rPr>
        <w:t>ksi d</w:t>
      </w:r>
      <w:r>
        <w:rPr>
          <w:spacing w:val="-1"/>
          <w:sz w:val="24"/>
          <w:szCs w:val="24"/>
        </w:rPr>
        <w:t>e</w:t>
      </w:r>
      <w:r>
        <w:rPr>
          <w:sz w:val="24"/>
          <w:szCs w:val="24"/>
        </w:rPr>
        <w:t>n</w:t>
      </w:r>
      <w:r>
        <w:rPr>
          <w:spacing w:val="-2"/>
          <w:sz w:val="24"/>
          <w:szCs w:val="24"/>
        </w:rPr>
        <w:t>g</w:t>
      </w:r>
      <w:r>
        <w:rPr>
          <w:spacing w:val="-1"/>
          <w:sz w:val="24"/>
          <w:szCs w:val="24"/>
        </w:rPr>
        <w:t>a</w:t>
      </w:r>
      <w:r>
        <w:rPr>
          <w:sz w:val="24"/>
          <w:szCs w:val="24"/>
        </w:rPr>
        <w:t>n us</w:t>
      </w:r>
      <w:r>
        <w:rPr>
          <w:spacing w:val="-1"/>
          <w:sz w:val="24"/>
          <w:szCs w:val="24"/>
        </w:rPr>
        <w:t>e</w:t>
      </w:r>
      <w:r>
        <w:rPr>
          <w:sz w:val="24"/>
          <w:szCs w:val="24"/>
        </w:rPr>
        <w:t>r</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si</w:t>
      </w:r>
      <w:r>
        <w:rPr>
          <w:spacing w:val="1"/>
          <w:sz w:val="24"/>
          <w:szCs w:val="24"/>
        </w:rPr>
        <w:t>f</w:t>
      </w:r>
      <w:r>
        <w:rPr>
          <w:spacing w:val="-3"/>
          <w:sz w:val="24"/>
          <w:szCs w:val="24"/>
        </w:rPr>
        <w:t>a</w:t>
      </w:r>
      <w:r>
        <w:rPr>
          <w:sz w:val="24"/>
          <w:szCs w:val="24"/>
        </w:rPr>
        <w:t>t</w:t>
      </w:r>
      <w:r>
        <w:rPr>
          <w:spacing w:val="5"/>
          <w:sz w:val="24"/>
          <w:szCs w:val="24"/>
        </w:rPr>
        <w:t>n</w:t>
      </w:r>
      <w:r>
        <w:rPr>
          <w:sz w:val="24"/>
          <w:szCs w:val="24"/>
        </w:rPr>
        <w:t>ya</w:t>
      </w:r>
      <w:r>
        <w:rPr>
          <w:spacing w:val="-1"/>
          <w:sz w:val="24"/>
          <w:szCs w:val="24"/>
        </w:rPr>
        <w:t xml:space="preserve"> </w:t>
      </w:r>
      <w:r>
        <w:rPr>
          <w:sz w:val="24"/>
          <w:szCs w:val="24"/>
        </w:rPr>
        <w:t>dinamis.</w:t>
      </w:r>
    </w:p>
    <w:p w:rsidR="0047694C" w:rsidRDefault="00000000">
      <w:pPr>
        <w:spacing w:before="22"/>
        <w:ind w:left="1667"/>
        <w:rPr>
          <w:sz w:val="24"/>
          <w:szCs w:val="24"/>
        </w:rPr>
      </w:pPr>
      <w:r>
        <w:rPr>
          <w:sz w:val="24"/>
          <w:szCs w:val="24"/>
        </w:rPr>
        <w:t xml:space="preserve">2.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rti</w:t>
      </w:r>
      <w:r>
        <w:rPr>
          <w:spacing w:val="-1"/>
          <w:sz w:val="24"/>
          <w:szCs w:val="24"/>
        </w:rPr>
        <w:t>a</w:t>
      </w:r>
      <w:r>
        <w:rPr>
          <w:sz w:val="24"/>
          <w:szCs w:val="24"/>
        </w:rPr>
        <w:t xml:space="preserve">n </w:t>
      </w:r>
      <w:r>
        <w:rPr>
          <w:spacing w:val="1"/>
          <w:sz w:val="24"/>
          <w:szCs w:val="24"/>
        </w:rPr>
        <w:t>P</w:t>
      </w:r>
      <w:r>
        <w:rPr>
          <w:spacing w:val="-1"/>
          <w:sz w:val="24"/>
          <w:szCs w:val="24"/>
        </w:rPr>
        <w:t>e</w:t>
      </w:r>
      <w:r>
        <w:rPr>
          <w:sz w:val="24"/>
          <w:szCs w:val="24"/>
        </w:rPr>
        <w:t>mro</w:t>
      </w:r>
      <w:r>
        <w:rPr>
          <w:spacing w:val="-3"/>
          <w:sz w:val="24"/>
          <w:szCs w:val="24"/>
        </w:rPr>
        <w:t>g</w:t>
      </w:r>
      <w:r>
        <w:rPr>
          <w:spacing w:val="-1"/>
          <w:sz w:val="24"/>
          <w:szCs w:val="24"/>
        </w:rPr>
        <w:t>r</w:t>
      </w:r>
      <w:r>
        <w:rPr>
          <w:spacing w:val="2"/>
          <w:sz w:val="24"/>
          <w:szCs w:val="24"/>
        </w:rPr>
        <w:t>a</w:t>
      </w:r>
      <w:r>
        <w:rPr>
          <w:spacing w:val="3"/>
          <w:sz w:val="24"/>
          <w:szCs w:val="24"/>
        </w:rPr>
        <w:t>m</w:t>
      </w:r>
      <w:r>
        <w:rPr>
          <w:spacing w:val="-1"/>
          <w:sz w:val="24"/>
          <w:szCs w:val="24"/>
        </w:rPr>
        <w:t>a</w:t>
      </w:r>
      <w:r>
        <w:rPr>
          <w:sz w:val="24"/>
          <w:szCs w:val="24"/>
        </w:rPr>
        <w:t>n</w:t>
      </w:r>
      <w:r>
        <w:rPr>
          <w:spacing w:val="2"/>
          <w:sz w:val="24"/>
          <w:szCs w:val="24"/>
        </w:rPr>
        <w:t xml:space="preserve"> </w:t>
      </w:r>
      <w:r>
        <w:rPr>
          <w:spacing w:val="1"/>
          <w:sz w:val="24"/>
          <w:szCs w:val="24"/>
        </w:rPr>
        <w:t>W</w:t>
      </w:r>
      <w:r>
        <w:rPr>
          <w:spacing w:val="-1"/>
          <w:sz w:val="24"/>
          <w:szCs w:val="24"/>
        </w:rPr>
        <w:t>e</w:t>
      </w:r>
      <w:r>
        <w:rPr>
          <w:sz w:val="24"/>
          <w:szCs w:val="24"/>
        </w:rPr>
        <w:t>b</w:t>
      </w:r>
    </w:p>
    <w:p w:rsidR="0047694C" w:rsidRDefault="0047694C">
      <w:pPr>
        <w:spacing w:before="14" w:line="260" w:lineRule="exact"/>
        <w:rPr>
          <w:sz w:val="26"/>
          <w:szCs w:val="26"/>
        </w:rPr>
      </w:pPr>
    </w:p>
    <w:p w:rsidR="0047694C" w:rsidRDefault="00000000">
      <w:pPr>
        <w:spacing w:line="480" w:lineRule="auto"/>
        <w:ind w:left="2029" w:right="80"/>
        <w:jc w:val="both"/>
        <w:rPr>
          <w:sz w:val="24"/>
          <w:szCs w:val="24"/>
        </w:rPr>
      </w:pPr>
      <w:r>
        <w:rPr>
          <w:spacing w:val="1"/>
          <w:sz w:val="24"/>
          <w:szCs w:val="24"/>
        </w:rPr>
        <w:t>P</w:t>
      </w:r>
      <w:r>
        <w:rPr>
          <w:spacing w:val="-1"/>
          <w:sz w:val="24"/>
          <w:szCs w:val="24"/>
        </w:rPr>
        <w:t>e</w:t>
      </w:r>
      <w:r>
        <w:rPr>
          <w:sz w:val="24"/>
          <w:szCs w:val="24"/>
        </w:rPr>
        <w:t>m</w:t>
      </w:r>
      <w:r>
        <w:rPr>
          <w:spacing w:val="-1"/>
          <w:sz w:val="24"/>
          <w:szCs w:val="24"/>
        </w:rPr>
        <w:t>r</w:t>
      </w:r>
      <w:r>
        <w:rPr>
          <w:sz w:val="24"/>
          <w:szCs w:val="24"/>
        </w:rPr>
        <w:t>o</w:t>
      </w:r>
      <w:r>
        <w:rPr>
          <w:spacing w:val="-2"/>
          <w:sz w:val="24"/>
          <w:szCs w:val="24"/>
        </w:rPr>
        <w:t>g</w:t>
      </w:r>
      <w:r>
        <w:rPr>
          <w:spacing w:val="-1"/>
          <w:sz w:val="24"/>
          <w:szCs w:val="24"/>
        </w:rPr>
        <w:t>ra</w:t>
      </w:r>
      <w:r>
        <w:rPr>
          <w:sz w:val="24"/>
          <w:szCs w:val="24"/>
        </w:rPr>
        <w:t>man w</w:t>
      </w:r>
      <w:r>
        <w:rPr>
          <w:spacing w:val="-1"/>
          <w:sz w:val="24"/>
          <w:szCs w:val="24"/>
        </w:rPr>
        <w:t>e</w:t>
      </w:r>
      <w:r>
        <w:rPr>
          <w:sz w:val="24"/>
          <w:szCs w:val="24"/>
        </w:rPr>
        <w:t>b</w:t>
      </w:r>
      <w:r>
        <w:rPr>
          <w:spacing w:val="6"/>
          <w:sz w:val="24"/>
          <w:szCs w:val="24"/>
        </w:rPr>
        <w:t xml:space="preserve"> </w:t>
      </w:r>
      <w:r>
        <w:rPr>
          <w:spacing w:val="-1"/>
          <w:sz w:val="24"/>
          <w:szCs w:val="24"/>
        </w:rPr>
        <w:t>a</w:t>
      </w:r>
      <w:r>
        <w:rPr>
          <w:sz w:val="24"/>
          <w:szCs w:val="24"/>
        </w:rPr>
        <w:t>d</w:t>
      </w:r>
      <w:r>
        <w:rPr>
          <w:spacing w:val="-1"/>
          <w:sz w:val="24"/>
          <w:szCs w:val="24"/>
        </w:rPr>
        <w:t>a</w:t>
      </w:r>
      <w:r>
        <w:rPr>
          <w:spacing w:val="5"/>
          <w:sz w:val="24"/>
          <w:szCs w:val="24"/>
        </w:rPr>
        <w:t>l</w:t>
      </w:r>
      <w:r>
        <w:rPr>
          <w:spacing w:val="-1"/>
          <w:sz w:val="24"/>
          <w:szCs w:val="24"/>
        </w:rPr>
        <w:t>a</w:t>
      </w:r>
      <w:r>
        <w:rPr>
          <w:sz w:val="24"/>
          <w:szCs w:val="24"/>
        </w:rPr>
        <w:t>h</w:t>
      </w:r>
      <w:r>
        <w:rPr>
          <w:spacing w:val="1"/>
          <w:sz w:val="24"/>
          <w:szCs w:val="24"/>
        </w:rPr>
        <w:t xml:space="preserve"> </w:t>
      </w:r>
      <w:r>
        <w:rPr>
          <w:sz w:val="24"/>
          <w:szCs w:val="24"/>
        </w:rPr>
        <w:t>p</w:t>
      </w:r>
      <w:r>
        <w:rPr>
          <w:spacing w:val="-1"/>
          <w:sz w:val="24"/>
          <w:szCs w:val="24"/>
        </w:rPr>
        <w:t>e</w:t>
      </w:r>
      <w:r>
        <w:rPr>
          <w:sz w:val="24"/>
          <w:szCs w:val="24"/>
        </w:rPr>
        <w:t>mbuat</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p</w:t>
      </w:r>
      <w:r>
        <w:rPr>
          <w:spacing w:val="1"/>
          <w:sz w:val="24"/>
          <w:szCs w:val="24"/>
        </w:rPr>
        <w:t>l</w:t>
      </w:r>
      <w:r>
        <w:rPr>
          <w:sz w:val="24"/>
          <w:szCs w:val="24"/>
        </w:rPr>
        <w:t>ik</w:t>
      </w:r>
      <w:r>
        <w:rPr>
          <w:spacing w:val="-1"/>
          <w:sz w:val="24"/>
          <w:szCs w:val="24"/>
        </w:rPr>
        <w:t>a</w:t>
      </w:r>
      <w:r>
        <w:rPr>
          <w:sz w:val="24"/>
          <w:szCs w:val="24"/>
        </w:rPr>
        <w:t>si</w:t>
      </w:r>
      <w:r>
        <w:rPr>
          <w:spacing w:val="11"/>
          <w:sz w:val="24"/>
          <w:szCs w:val="24"/>
        </w:rPr>
        <w:t xml:space="preserve"> </w:t>
      </w:r>
      <w:r>
        <w:rPr>
          <w:sz w:val="24"/>
          <w:szCs w:val="24"/>
        </w:rPr>
        <w:t>pro</w:t>
      </w:r>
      <w:r>
        <w:rPr>
          <w:spacing w:val="-3"/>
          <w:sz w:val="24"/>
          <w:szCs w:val="24"/>
        </w:rPr>
        <w:t>g</w:t>
      </w:r>
      <w:r>
        <w:rPr>
          <w:spacing w:val="-1"/>
          <w:sz w:val="24"/>
          <w:szCs w:val="24"/>
        </w:rPr>
        <w:t>ra</w:t>
      </w:r>
      <w:r>
        <w:rPr>
          <w:sz w:val="24"/>
          <w:szCs w:val="24"/>
        </w:rPr>
        <w:t>m</w:t>
      </w:r>
      <w:r>
        <w:rPr>
          <w:spacing w:val="1"/>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 b</w:t>
      </w:r>
      <w:r>
        <w:rPr>
          <w:spacing w:val="-1"/>
          <w:sz w:val="24"/>
          <w:szCs w:val="24"/>
        </w:rPr>
        <w:t>a</w:t>
      </w:r>
      <w:r>
        <w:rPr>
          <w:sz w:val="24"/>
          <w:szCs w:val="24"/>
        </w:rPr>
        <w:t>h</w:t>
      </w:r>
      <w:r>
        <w:rPr>
          <w:spacing w:val="-1"/>
          <w:sz w:val="24"/>
          <w:szCs w:val="24"/>
        </w:rPr>
        <w:t>a</w:t>
      </w:r>
      <w:r>
        <w:rPr>
          <w:sz w:val="24"/>
          <w:szCs w:val="24"/>
        </w:rPr>
        <w:t>sa s</w:t>
      </w:r>
      <w:r>
        <w:rPr>
          <w:spacing w:val="2"/>
          <w:sz w:val="24"/>
          <w:szCs w:val="24"/>
        </w:rPr>
        <w:t>k</w:t>
      </w:r>
      <w:r>
        <w:rPr>
          <w:sz w:val="24"/>
          <w:szCs w:val="24"/>
        </w:rPr>
        <w:t>rip</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10"/>
          <w:sz w:val="24"/>
          <w:szCs w:val="24"/>
        </w:rPr>
        <w:t xml:space="preserve"> </w:t>
      </w:r>
      <w:r>
        <w:rPr>
          <w:sz w:val="24"/>
          <w:szCs w:val="24"/>
        </w:rPr>
        <w:t>men</w:t>
      </w:r>
      <w:r>
        <w:rPr>
          <w:spacing w:val="-3"/>
          <w:sz w:val="24"/>
          <w:szCs w:val="24"/>
        </w:rPr>
        <w:t>g</w:t>
      </w:r>
      <w:r>
        <w:rPr>
          <w:sz w:val="24"/>
          <w:szCs w:val="24"/>
        </w:rPr>
        <w:t>h</w:t>
      </w:r>
      <w:r>
        <w:rPr>
          <w:spacing w:val="-1"/>
          <w:sz w:val="24"/>
          <w:szCs w:val="24"/>
        </w:rPr>
        <w:t>a</w:t>
      </w:r>
      <w:r>
        <w:rPr>
          <w:sz w:val="24"/>
          <w:szCs w:val="24"/>
        </w:rPr>
        <w:t>silk</w:t>
      </w:r>
      <w:r>
        <w:rPr>
          <w:spacing w:val="-1"/>
          <w:sz w:val="24"/>
          <w:szCs w:val="24"/>
        </w:rPr>
        <w:t>a</w:t>
      </w:r>
      <w:r>
        <w:rPr>
          <w:sz w:val="24"/>
          <w:szCs w:val="24"/>
        </w:rPr>
        <w:t>n</w:t>
      </w:r>
      <w:r>
        <w:rPr>
          <w:spacing w:val="3"/>
          <w:sz w:val="24"/>
          <w:szCs w:val="24"/>
        </w:rPr>
        <w:t xml:space="preserve"> </w:t>
      </w:r>
      <w:r>
        <w:rPr>
          <w:sz w:val="24"/>
          <w:szCs w:val="24"/>
        </w:rPr>
        <w:t>s</w:t>
      </w:r>
      <w:r>
        <w:rPr>
          <w:spacing w:val="-1"/>
          <w:sz w:val="24"/>
          <w:szCs w:val="24"/>
        </w:rPr>
        <w:t>e</w:t>
      </w:r>
      <w:r>
        <w:rPr>
          <w:sz w:val="24"/>
          <w:szCs w:val="24"/>
        </w:rPr>
        <w:t>b</w:t>
      </w:r>
      <w:r>
        <w:rPr>
          <w:spacing w:val="3"/>
          <w:sz w:val="24"/>
          <w:szCs w:val="24"/>
        </w:rPr>
        <w:t>u</w:t>
      </w:r>
      <w:r>
        <w:rPr>
          <w:spacing w:val="-1"/>
          <w:sz w:val="24"/>
          <w:szCs w:val="24"/>
        </w:rPr>
        <w:t>a</w:t>
      </w:r>
      <w:r>
        <w:rPr>
          <w:sz w:val="24"/>
          <w:szCs w:val="24"/>
        </w:rPr>
        <w:t>h</w:t>
      </w:r>
      <w:r>
        <w:rPr>
          <w:spacing w:val="3"/>
          <w:sz w:val="24"/>
          <w:szCs w:val="24"/>
        </w:rPr>
        <w:t xml:space="preserve"> </w:t>
      </w:r>
      <w:r>
        <w:rPr>
          <w:spacing w:val="-1"/>
          <w:sz w:val="24"/>
          <w:szCs w:val="24"/>
        </w:rPr>
        <w:t>a</w:t>
      </w:r>
      <w:r>
        <w:rPr>
          <w:sz w:val="24"/>
          <w:szCs w:val="24"/>
        </w:rPr>
        <w:t>p</w:t>
      </w:r>
      <w:r>
        <w:rPr>
          <w:spacing w:val="5"/>
          <w:sz w:val="24"/>
          <w:szCs w:val="24"/>
        </w:rPr>
        <w:t>l</w:t>
      </w:r>
      <w:r>
        <w:rPr>
          <w:sz w:val="24"/>
          <w:szCs w:val="24"/>
        </w:rPr>
        <w:t>ikasi</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diak</w:t>
      </w:r>
      <w:r>
        <w:rPr>
          <w:spacing w:val="3"/>
          <w:sz w:val="24"/>
          <w:szCs w:val="24"/>
        </w:rPr>
        <w:t>s</w:t>
      </w:r>
      <w:r>
        <w:rPr>
          <w:spacing w:val="-1"/>
          <w:sz w:val="24"/>
          <w:szCs w:val="24"/>
        </w:rPr>
        <w:t>e</w:t>
      </w:r>
      <w:r>
        <w:rPr>
          <w:sz w:val="24"/>
          <w:szCs w:val="24"/>
        </w:rPr>
        <w:t>s p</w:t>
      </w:r>
      <w:r>
        <w:rPr>
          <w:spacing w:val="-1"/>
          <w:sz w:val="24"/>
          <w:szCs w:val="24"/>
        </w:rPr>
        <w:t>a</w:t>
      </w:r>
      <w:r>
        <w:rPr>
          <w:sz w:val="24"/>
          <w:szCs w:val="24"/>
        </w:rPr>
        <w:t>da</w:t>
      </w:r>
      <w:r>
        <w:rPr>
          <w:spacing w:val="-1"/>
          <w:sz w:val="24"/>
          <w:szCs w:val="24"/>
        </w:rPr>
        <w:t xml:space="preserve"> </w:t>
      </w:r>
      <w:r>
        <w:rPr>
          <w:sz w:val="24"/>
          <w:szCs w:val="24"/>
        </w:rPr>
        <w:t>w</w:t>
      </w:r>
      <w:r>
        <w:rPr>
          <w:spacing w:val="-1"/>
          <w:sz w:val="24"/>
          <w:szCs w:val="24"/>
        </w:rPr>
        <w:t>e</w:t>
      </w:r>
      <w:r>
        <w:rPr>
          <w:sz w:val="24"/>
          <w:szCs w:val="24"/>
        </w:rPr>
        <w:t xml:space="preserve">b </w:t>
      </w:r>
      <w:r>
        <w:rPr>
          <w:spacing w:val="2"/>
          <w:sz w:val="24"/>
          <w:szCs w:val="24"/>
        </w:rPr>
        <w:t>b</w:t>
      </w:r>
      <w:r>
        <w:rPr>
          <w:spacing w:val="-1"/>
          <w:sz w:val="24"/>
          <w:szCs w:val="24"/>
        </w:rPr>
        <w:t>r</w:t>
      </w:r>
      <w:r>
        <w:rPr>
          <w:sz w:val="24"/>
          <w:szCs w:val="24"/>
        </w:rPr>
        <w:t>ows</w:t>
      </w:r>
      <w:r>
        <w:rPr>
          <w:spacing w:val="-1"/>
          <w:sz w:val="24"/>
          <w:szCs w:val="24"/>
        </w:rPr>
        <w:t>er.</w:t>
      </w:r>
    </w:p>
    <w:p w:rsidR="0047694C" w:rsidRDefault="00000000">
      <w:pPr>
        <w:spacing w:before="65"/>
        <w:ind w:left="1308"/>
        <w:rPr>
          <w:sz w:val="24"/>
          <w:szCs w:val="24"/>
        </w:rPr>
      </w:pPr>
      <w:r>
        <w:rPr>
          <w:b/>
          <w:sz w:val="24"/>
          <w:szCs w:val="24"/>
        </w:rPr>
        <w:t>2.5.3</w:t>
      </w:r>
      <w:r>
        <w:rPr>
          <w:b/>
          <w:spacing w:val="8"/>
          <w:sz w:val="24"/>
          <w:szCs w:val="24"/>
        </w:rPr>
        <w:t xml:space="preserve"> </w:t>
      </w:r>
      <w:r>
        <w:rPr>
          <w:b/>
          <w:sz w:val="24"/>
          <w:szCs w:val="24"/>
        </w:rPr>
        <w:t>U</w:t>
      </w:r>
      <w:r>
        <w:rPr>
          <w:b/>
          <w:spacing w:val="1"/>
          <w:sz w:val="24"/>
          <w:szCs w:val="24"/>
        </w:rPr>
        <w:t>n</w:t>
      </w:r>
      <w:r>
        <w:rPr>
          <w:b/>
          <w:sz w:val="24"/>
          <w:szCs w:val="24"/>
        </w:rPr>
        <w:t>i</w:t>
      </w:r>
      <w:r>
        <w:rPr>
          <w:b/>
          <w:spacing w:val="2"/>
          <w:sz w:val="24"/>
          <w:szCs w:val="24"/>
        </w:rPr>
        <w:t>f</w:t>
      </w:r>
      <w:r>
        <w:rPr>
          <w:b/>
          <w:sz w:val="24"/>
          <w:szCs w:val="24"/>
        </w:rPr>
        <w:t>i</w:t>
      </w:r>
      <w:r>
        <w:rPr>
          <w:b/>
          <w:spacing w:val="-1"/>
          <w:sz w:val="24"/>
          <w:szCs w:val="24"/>
        </w:rPr>
        <w:t>e</w:t>
      </w:r>
      <w:r>
        <w:rPr>
          <w:b/>
          <w:sz w:val="24"/>
          <w:szCs w:val="24"/>
        </w:rPr>
        <w:t>d</w:t>
      </w:r>
      <w:r>
        <w:rPr>
          <w:b/>
          <w:spacing w:val="1"/>
          <w:sz w:val="24"/>
          <w:szCs w:val="24"/>
        </w:rPr>
        <w:t xml:space="preserve"> </w:t>
      </w:r>
      <w:r>
        <w:rPr>
          <w:b/>
          <w:spacing w:val="-1"/>
          <w:sz w:val="24"/>
          <w:szCs w:val="24"/>
        </w:rPr>
        <w:t>M</w:t>
      </w:r>
      <w:r>
        <w:rPr>
          <w:b/>
          <w:sz w:val="24"/>
          <w:szCs w:val="24"/>
        </w:rPr>
        <w:t>o</w:t>
      </w:r>
      <w:r>
        <w:rPr>
          <w:b/>
          <w:spacing w:val="1"/>
          <w:sz w:val="24"/>
          <w:szCs w:val="24"/>
        </w:rPr>
        <w:t>d</w:t>
      </w:r>
      <w:r>
        <w:rPr>
          <w:b/>
          <w:spacing w:val="-1"/>
          <w:sz w:val="24"/>
          <w:szCs w:val="24"/>
        </w:rPr>
        <w:t>e</w:t>
      </w:r>
      <w:r>
        <w:rPr>
          <w:b/>
          <w:sz w:val="24"/>
          <w:szCs w:val="24"/>
        </w:rPr>
        <w:t>lli</w:t>
      </w:r>
      <w:r>
        <w:rPr>
          <w:b/>
          <w:spacing w:val="1"/>
          <w:sz w:val="24"/>
          <w:szCs w:val="24"/>
        </w:rPr>
        <w:t>n</w:t>
      </w:r>
      <w:r>
        <w:rPr>
          <w:b/>
          <w:sz w:val="24"/>
          <w:szCs w:val="24"/>
        </w:rPr>
        <w:t>g</w:t>
      </w:r>
      <w:r>
        <w:rPr>
          <w:b/>
          <w:spacing w:val="-2"/>
          <w:sz w:val="24"/>
          <w:szCs w:val="24"/>
        </w:rPr>
        <w:t xml:space="preserve"> </w:t>
      </w:r>
      <w:r>
        <w:rPr>
          <w:b/>
          <w:spacing w:val="1"/>
          <w:sz w:val="24"/>
          <w:szCs w:val="24"/>
        </w:rPr>
        <w:t>L</w:t>
      </w:r>
      <w:r>
        <w:rPr>
          <w:b/>
          <w:spacing w:val="-2"/>
          <w:sz w:val="24"/>
          <w:szCs w:val="24"/>
        </w:rPr>
        <w:t>a</w:t>
      </w:r>
      <w:r>
        <w:rPr>
          <w:b/>
          <w:spacing w:val="1"/>
          <w:sz w:val="24"/>
          <w:szCs w:val="24"/>
        </w:rPr>
        <w:t>n</w:t>
      </w:r>
      <w:r>
        <w:rPr>
          <w:b/>
          <w:spacing w:val="-2"/>
          <w:sz w:val="24"/>
          <w:szCs w:val="24"/>
        </w:rPr>
        <w:t>g</w:t>
      </w:r>
      <w:r>
        <w:rPr>
          <w:b/>
          <w:spacing w:val="1"/>
          <w:sz w:val="24"/>
          <w:szCs w:val="24"/>
        </w:rPr>
        <w:t>u</w:t>
      </w:r>
      <w:r>
        <w:rPr>
          <w:b/>
          <w:sz w:val="24"/>
          <w:szCs w:val="24"/>
        </w:rPr>
        <w:t>a</w:t>
      </w:r>
      <w:r>
        <w:rPr>
          <w:b/>
          <w:spacing w:val="1"/>
          <w:sz w:val="24"/>
          <w:szCs w:val="24"/>
        </w:rPr>
        <w:t>n</w:t>
      </w:r>
      <w:r>
        <w:rPr>
          <w:b/>
          <w:sz w:val="24"/>
          <w:szCs w:val="24"/>
        </w:rPr>
        <w:t>ge</w:t>
      </w:r>
      <w:r>
        <w:rPr>
          <w:b/>
          <w:spacing w:val="-1"/>
          <w:sz w:val="24"/>
          <w:szCs w:val="24"/>
        </w:rPr>
        <w:t xml:space="preserve"> (</w:t>
      </w:r>
      <w:r>
        <w:rPr>
          <w:b/>
          <w:sz w:val="24"/>
          <w:szCs w:val="24"/>
        </w:rPr>
        <w:t>U</w:t>
      </w:r>
      <w:r>
        <w:rPr>
          <w:b/>
          <w:spacing w:val="-1"/>
          <w:sz w:val="24"/>
          <w:szCs w:val="24"/>
        </w:rPr>
        <w:t>M</w:t>
      </w:r>
      <w:r>
        <w:rPr>
          <w:b/>
          <w:spacing w:val="1"/>
          <w:sz w:val="24"/>
          <w:szCs w:val="24"/>
        </w:rPr>
        <w:t>L)</w:t>
      </w:r>
    </w:p>
    <w:p w:rsidR="0047694C" w:rsidRDefault="0047694C">
      <w:pPr>
        <w:spacing w:before="16" w:line="260" w:lineRule="exact"/>
        <w:rPr>
          <w:sz w:val="26"/>
          <w:szCs w:val="26"/>
        </w:rPr>
      </w:pPr>
    </w:p>
    <w:p w:rsidR="0047694C" w:rsidRDefault="00000000">
      <w:pPr>
        <w:ind w:left="1667"/>
        <w:rPr>
          <w:sz w:val="24"/>
          <w:szCs w:val="24"/>
        </w:rPr>
      </w:pPr>
      <w:r>
        <w:rPr>
          <w:b/>
          <w:sz w:val="24"/>
          <w:szCs w:val="24"/>
        </w:rPr>
        <w:t xml:space="preserve">1.  </w:t>
      </w:r>
      <w:r>
        <w:rPr>
          <w:b/>
          <w:spacing w:val="2"/>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tian U</w:t>
      </w:r>
      <w:r>
        <w:rPr>
          <w:b/>
          <w:spacing w:val="-1"/>
          <w:sz w:val="24"/>
          <w:szCs w:val="24"/>
        </w:rPr>
        <w:t>M</w:t>
      </w:r>
      <w:r>
        <w:rPr>
          <w:b/>
          <w:sz w:val="24"/>
          <w:szCs w:val="24"/>
        </w:rPr>
        <w:t>L</w:t>
      </w:r>
    </w:p>
    <w:p w:rsidR="0047694C" w:rsidRDefault="0047694C">
      <w:pPr>
        <w:spacing w:before="9" w:line="260" w:lineRule="exact"/>
        <w:rPr>
          <w:sz w:val="26"/>
          <w:szCs w:val="26"/>
        </w:rPr>
      </w:pPr>
    </w:p>
    <w:p w:rsidR="0047694C" w:rsidRDefault="00000000">
      <w:pPr>
        <w:spacing w:line="480" w:lineRule="auto"/>
        <w:ind w:left="2029" w:right="70" w:firstLine="360"/>
        <w:jc w:val="both"/>
        <w:rPr>
          <w:sz w:val="24"/>
          <w:szCs w:val="24"/>
        </w:rPr>
      </w:pPr>
      <w:r>
        <w:rPr>
          <w:sz w:val="24"/>
          <w:szCs w:val="24"/>
        </w:rPr>
        <w:t>Unifi</w:t>
      </w:r>
      <w:r>
        <w:rPr>
          <w:spacing w:val="-1"/>
          <w:sz w:val="24"/>
          <w:szCs w:val="24"/>
        </w:rPr>
        <w:t>e</w:t>
      </w:r>
      <w:r>
        <w:rPr>
          <w:sz w:val="24"/>
          <w:szCs w:val="24"/>
        </w:rPr>
        <w:t>d</w:t>
      </w:r>
      <w:r>
        <w:rPr>
          <w:spacing w:val="1"/>
          <w:sz w:val="24"/>
          <w:szCs w:val="24"/>
        </w:rPr>
        <w:t xml:space="preserve"> </w:t>
      </w:r>
      <w:r>
        <w:rPr>
          <w:sz w:val="24"/>
          <w:szCs w:val="24"/>
        </w:rPr>
        <w:t>Mod</w:t>
      </w:r>
      <w:r>
        <w:rPr>
          <w:spacing w:val="-1"/>
          <w:sz w:val="24"/>
          <w:szCs w:val="24"/>
        </w:rPr>
        <w:t>e</w:t>
      </w:r>
      <w:r>
        <w:rPr>
          <w:sz w:val="24"/>
          <w:szCs w:val="24"/>
        </w:rPr>
        <w:t>lling</w:t>
      </w:r>
      <w:r>
        <w:rPr>
          <w:spacing w:val="4"/>
          <w:sz w:val="24"/>
          <w:szCs w:val="24"/>
        </w:rPr>
        <w:t xml:space="preserve"> </w:t>
      </w:r>
      <w:r>
        <w:rPr>
          <w:spacing w:val="-5"/>
          <w:sz w:val="24"/>
          <w:szCs w:val="24"/>
        </w:rPr>
        <w:t>L</w:t>
      </w:r>
      <w:r>
        <w:rPr>
          <w:spacing w:val="-1"/>
          <w:sz w:val="24"/>
          <w:szCs w:val="24"/>
        </w:rPr>
        <w:t>a</w:t>
      </w:r>
      <w:r>
        <w:rPr>
          <w:spacing w:val="2"/>
          <w:sz w:val="24"/>
          <w:szCs w:val="24"/>
        </w:rPr>
        <w:t>n</w:t>
      </w:r>
      <w:r>
        <w:rPr>
          <w:sz w:val="24"/>
          <w:szCs w:val="24"/>
        </w:rPr>
        <w:t>gu</w:t>
      </w:r>
      <w:r>
        <w:rPr>
          <w:spacing w:val="-1"/>
          <w:sz w:val="24"/>
          <w:szCs w:val="24"/>
        </w:rPr>
        <w:t>a</w:t>
      </w:r>
      <w:r>
        <w:rPr>
          <w:sz w:val="24"/>
          <w:szCs w:val="24"/>
        </w:rPr>
        <w:t>n</w:t>
      </w:r>
      <w:r>
        <w:rPr>
          <w:spacing w:val="-2"/>
          <w:sz w:val="24"/>
          <w:szCs w:val="24"/>
        </w:rPr>
        <w:t>g</w:t>
      </w:r>
      <w:r>
        <w:rPr>
          <w:sz w:val="24"/>
          <w:szCs w:val="24"/>
        </w:rPr>
        <w:t>e (U</w:t>
      </w:r>
      <w:r>
        <w:rPr>
          <w:spacing w:val="2"/>
          <w:sz w:val="24"/>
          <w:szCs w:val="24"/>
        </w:rPr>
        <w:t>M</w:t>
      </w:r>
      <w:r>
        <w:rPr>
          <w:spacing w:val="-3"/>
          <w:sz w:val="24"/>
          <w:szCs w:val="24"/>
        </w:rPr>
        <w:t>L</w:t>
      </w:r>
      <w:r>
        <w:rPr>
          <w:sz w:val="24"/>
          <w:szCs w:val="24"/>
        </w:rPr>
        <w:t>)</w:t>
      </w:r>
      <w:r>
        <w:rPr>
          <w:spacing w:val="4"/>
          <w:sz w:val="24"/>
          <w:szCs w:val="24"/>
        </w:rPr>
        <w:t xml:space="preserve"> </w:t>
      </w:r>
      <w:r>
        <w:rPr>
          <w:spacing w:val="-1"/>
          <w:sz w:val="24"/>
          <w:szCs w:val="24"/>
        </w:rPr>
        <w:t>a</w:t>
      </w:r>
      <w:r>
        <w:rPr>
          <w:sz w:val="24"/>
          <w:szCs w:val="24"/>
        </w:rPr>
        <w:t>d</w:t>
      </w:r>
      <w:r>
        <w:rPr>
          <w:spacing w:val="-1"/>
          <w:sz w:val="24"/>
          <w:szCs w:val="24"/>
        </w:rPr>
        <w:t>a</w:t>
      </w:r>
      <w:r>
        <w:rPr>
          <w:sz w:val="24"/>
          <w:szCs w:val="24"/>
        </w:rPr>
        <w:t>l</w:t>
      </w:r>
      <w:r>
        <w:rPr>
          <w:spacing w:val="2"/>
          <w:sz w:val="24"/>
          <w:szCs w:val="24"/>
        </w:rPr>
        <w:t>a</w:t>
      </w:r>
      <w:r>
        <w:rPr>
          <w:sz w:val="24"/>
          <w:szCs w:val="24"/>
        </w:rPr>
        <w:t>h</w:t>
      </w:r>
      <w:r>
        <w:rPr>
          <w:spacing w:val="1"/>
          <w:sz w:val="24"/>
          <w:szCs w:val="24"/>
        </w:rPr>
        <w:t xml:space="preserve"> </w:t>
      </w:r>
      <w:r>
        <w:rPr>
          <w:sz w:val="24"/>
          <w:szCs w:val="24"/>
        </w:rPr>
        <w:t>s</w:t>
      </w:r>
      <w:r>
        <w:rPr>
          <w:spacing w:val="-1"/>
          <w:sz w:val="24"/>
          <w:szCs w:val="24"/>
        </w:rPr>
        <w:t>e</w:t>
      </w:r>
      <w:r>
        <w:rPr>
          <w:spacing w:val="2"/>
          <w:sz w:val="24"/>
          <w:szCs w:val="24"/>
        </w:rPr>
        <w:t>b</w:t>
      </w:r>
      <w:r>
        <w:rPr>
          <w:sz w:val="24"/>
          <w:szCs w:val="24"/>
        </w:rPr>
        <w:t>u</w:t>
      </w:r>
      <w:r>
        <w:rPr>
          <w:spacing w:val="-1"/>
          <w:sz w:val="24"/>
          <w:szCs w:val="24"/>
        </w:rPr>
        <w:t>a</w:t>
      </w:r>
      <w:r>
        <w:rPr>
          <w:sz w:val="24"/>
          <w:szCs w:val="24"/>
        </w:rPr>
        <w:t>h</w:t>
      </w:r>
      <w:r>
        <w:rPr>
          <w:spacing w:val="1"/>
          <w:sz w:val="24"/>
          <w:szCs w:val="24"/>
        </w:rPr>
        <w:t xml:space="preserve"> </w:t>
      </w:r>
      <w:r>
        <w:rPr>
          <w:spacing w:val="-1"/>
          <w:sz w:val="24"/>
          <w:szCs w:val="24"/>
        </w:rPr>
        <w:t>“</w:t>
      </w:r>
      <w:r>
        <w:rPr>
          <w:sz w:val="24"/>
          <w:szCs w:val="24"/>
        </w:rPr>
        <w:t>b</w:t>
      </w:r>
      <w:r>
        <w:rPr>
          <w:spacing w:val="-1"/>
          <w:sz w:val="24"/>
          <w:szCs w:val="24"/>
        </w:rPr>
        <w:t>a</w:t>
      </w:r>
      <w:r>
        <w:rPr>
          <w:sz w:val="24"/>
          <w:szCs w:val="24"/>
        </w:rPr>
        <w:t>h</w:t>
      </w:r>
      <w:r>
        <w:rPr>
          <w:spacing w:val="-1"/>
          <w:sz w:val="24"/>
          <w:szCs w:val="24"/>
        </w:rPr>
        <w:t>a</w:t>
      </w:r>
      <w:r>
        <w:rPr>
          <w:spacing w:val="3"/>
          <w:sz w:val="24"/>
          <w:szCs w:val="24"/>
        </w:rPr>
        <w:t>s</w:t>
      </w:r>
      <w:r>
        <w:rPr>
          <w:spacing w:val="-1"/>
          <w:sz w:val="24"/>
          <w:szCs w:val="24"/>
        </w:rPr>
        <w:t>a</w:t>
      </w:r>
      <w:r>
        <w:rPr>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t</w:t>
      </w:r>
      <w:r>
        <w:rPr>
          <w:spacing w:val="-1"/>
          <w:sz w:val="24"/>
          <w:szCs w:val="24"/>
        </w:rPr>
        <w:t>e</w:t>
      </w:r>
      <w:r>
        <w:rPr>
          <w:spacing w:val="1"/>
          <w:sz w:val="24"/>
          <w:szCs w:val="24"/>
        </w:rPr>
        <w:t>l</w:t>
      </w:r>
      <w:r>
        <w:rPr>
          <w:spacing w:val="-1"/>
          <w:sz w:val="24"/>
          <w:szCs w:val="24"/>
        </w:rPr>
        <w:t>a</w:t>
      </w:r>
      <w:r>
        <w:rPr>
          <w:sz w:val="24"/>
          <w:szCs w:val="24"/>
        </w:rPr>
        <w:t>h</w:t>
      </w:r>
      <w:r>
        <w:rPr>
          <w:spacing w:val="2"/>
          <w:sz w:val="24"/>
          <w:szCs w:val="24"/>
        </w:rPr>
        <w:t xml:space="preserve"> </w:t>
      </w:r>
      <w:r>
        <w:rPr>
          <w:sz w:val="24"/>
          <w:szCs w:val="24"/>
        </w:rPr>
        <w:t>menj</w:t>
      </w:r>
      <w:r>
        <w:rPr>
          <w:spacing w:val="-1"/>
          <w:sz w:val="24"/>
          <w:szCs w:val="24"/>
        </w:rPr>
        <w:t>a</w:t>
      </w:r>
      <w:r>
        <w:rPr>
          <w:sz w:val="24"/>
          <w:szCs w:val="24"/>
        </w:rPr>
        <w:t>di</w:t>
      </w:r>
      <w:r>
        <w:rPr>
          <w:spacing w:val="3"/>
          <w:sz w:val="24"/>
          <w:szCs w:val="24"/>
        </w:rPr>
        <w:t xml:space="preserve"> </w:t>
      </w:r>
      <w:r>
        <w:rPr>
          <w:sz w:val="24"/>
          <w:szCs w:val="24"/>
        </w:rPr>
        <w:t>st</w:t>
      </w:r>
      <w:r>
        <w:rPr>
          <w:spacing w:val="2"/>
          <w:sz w:val="24"/>
          <w:szCs w:val="24"/>
        </w:rPr>
        <w:t>a</w:t>
      </w:r>
      <w:r>
        <w:rPr>
          <w:sz w:val="24"/>
          <w:szCs w:val="24"/>
        </w:rPr>
        <w:t>nd</w:t>
      </w:r>
      <w:r>
        <w:rPr>
          <w:spacing w:val="-1"/>
          <w:sz w:val="24"/>
          <w:szCs w:val="24"/>
        </w:rPr>
        <w:t>a</w:t>
      </w:r>
      <w:r>
        <w:rPr>
          <w:sz w:val="24"/>
          <w:szCs w:val="24"/>
        </w:rPr>
        <w:t>rd</w:t>
      </w:r>
      <w:r>
        <w:rPr>
          <w:spacing w:val="1"/>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industri</w:t>
      </w:r>
      <w:r>
        <w:rPr>
          <w:spacing w:val="6"/>
          <w:sz w:val="24"/>
          <w:szCs w:val="24"/>
        </w:rPr>
        <w:t xml:space="preserve"> </w:t>
      </w:r>
      <w:r>
        <w:rPr>
          <w:sz w:val="24"/>
          <w:szCs w:val="24"/>
        </w:rPr>
        <w:t>untuk</w:t>
      </w:r>
      <w:r>
        <w:rPr>
          <w:spacing w:val="3"/>
          <w:sz w:val="24"/>
          <w:szCs w:val="24"/>
        </w:rPr>
        <w:t xml:space="preserve"> </w:t>
      </w:r>
      <w:r>
        <w:rPr>
          <w:sz w:val="24"/>
          <w:szCs w:val="24"/>
        </w:rPr>
        <w:t>visualis</w:t>
      </w:r>
      <w:r>
        <w:rPr>
          <w:spacing w:val="-1"/>
          <w:sz w:val="24"/>
          <w:szCs w:val="24"/>
        </w:rPr>
        <w:t>a</w:t>
      </w:r>
      <w:r>
        <w:rPr>
          <w:sz w:val="24"/>
          <w:szCs w:val="24"/>
        </w:rPr>
        <w:t>si, m</w:t>
      </w:r>
      <w:r>
        <w:rPr>
          <w:spacing w:val="-1"/>
          <w:sz w:val="24"/>
          <w:szCs w:val="24"/>
        </w:rPr>
        <w:t>era</w:t>
      </w:r>
      <w:r>
        <w:rPr>
          <w:sz w:val="24"/>
          <w:szCs w:val="24"/>
        </w:rPr>
        <w:t>n</w:t>
      </w:r>
      <w:r>
        <w:rPr>
          <w:spacing w:val="-1"/>
          <w:sz w:val="24"/>
          <w:szCs w:val="24"/>
        </w:rPr>
        <w:t>ca</w:t>
      </w:r>
      <w:r>
        <w:rPr>
          <w:spacing w:val="2"/>
          <w:sz w:val="24"/>
          <w:szCs w:val="24"/>
        </w:rPr>
        <w:t>n</w:t>
      </w:r>
      <w:r>
        <w:rPr>
          <w:sz w:val="24"/>
          <w:szCs w:val="24"/>
        </w:rPr>
        <w:t>g d</w:t>
      </w:r>
      <w:r>
        <w:rPr>
          <w:spacing w:val="-1"/>
          <w:sz w:val="24"/>
          <w:szCs w:val="24"/>
        </w:rPr>
        <w:t>a</w:t>
      </w:r>
      <w:r>
        <w:rPr>
          <w:sz w:val="24"/>
          <w:szCs w:val="24"/>
        </w:rPr>
        <w:t>n</w:t>
      </w:r>
      <w:r>
        <w:rPr>
          <w:spacing w:val="2"/>
          <w:sz w:val="24"/>
          <w:szCs w:val="24"/>
        </w:rPr>
        <w:t xml:space="preserve"> </w:t>
      </w:r>
      <w:r>
        <w:rPr>
          <w:sz w:val="24"/>
          <w:szCs w:val="24"/>
        </w:rPr>
        <w:t>mendo</w:t>
      </w:r>
      <w:r>
        <w:rPr>
          <w:spacing w:val="5"/>
          <w:sz w:val="24"/>
          <w:szCs w:val="24"/>
        </w:rPr>
        <w:t>k</w:t>
      </w:r>
      <w:r>
        <w:rPr>
          <w:sz w:val="24"/>
          <w:szCs w:val="24"/>
        </w:rPr>
        <w:t>ument</w:t>
      </w:r>
      <w:r>
        <w:rPr>
          <w:spacing w:val="-1"/>
          <w:sz w:val="24"/>
          <w:szCs w:val="24"/>
        </w:rPr>
        <w:t>a</w:t>
      </w:r>
      <w:r>
        <w:rPr>
          <w:sz w:val="24"/>
          <w:szCs w:val="24"/>
        </w:rPr>
        <w:t>sikan</w:t>
      </w:r>
      <w:r>
        <w:rPr>
          <w:spacing w:val="2"/>
          <w:sz w:val="24"/>
          <w:szCs w:val="24"/>
        </w:rPr>
        <w:t xml:space="preserve"> </w:t>
      </w:r>
      <w:r>
        <w:rPr>
          <w:sz w:val="24"/>
          <w:szCs w:val="24"/>
        </w:rPr>
        <w:t>s</w:t>
      </w:r>
      <w:r>
        <w:rPr>
          <w:spacing w:val="1"/>
          <w:sz w:val="24"/>
          <w:szCs w:val="24"/>
        </w:rPr>
        <w:t>i</w:t>
      </w:r>
      <w:r>
        <w:rPr>
          <w:sz w:val="24"/>
          <w:szCs w:val="24"/>
        </w:rPr>
        <w:t>stem</w:t>
      </w:r>
      <w:r>
        <w:rPr>
          <w:spacing w:val="3"/>
          <w:sz w:val="24"/>
          <w:szCs w:val="24"/>
        </w:rPr>
        <w:t xml:space="preserve"> </w:t>
      </w:r>
      <w:r>
        <w:rPr>
          <w:sz w:val="24"/>
          <w:szCs w:val="24"/>
        </w:rPr>
        <w:t>pir</w:t>
      </w:r>
      <w:r>
        <w:rPr>
          <w:spacing w:val="-1"/>
          <w:sz w:val="24"/>
          <w:szCs w:val="24"/>
        </w:rPr>
        <w:t>a</w:t>
      </w:r>
      <w:r>
        <w:rPr>
          <w:sz w:val="24"/>
          <w:szCs w:val="24"/>
        </w:rPr>
        <w:t>nti</w:t>
      </w:r>
      <w:r>
        <w:rPr>
          <w:spacing w:val="3"/>
          <w:sz w:val="24"/>
          <w:szCs w:val="24"/>
        </w:rPr>
        <w:t xml:space="preserve"> </w:t>
      </w:r>
      <w:r>
        <w:rPr>
          <w:sz w:val="24"/>
          <w:szCs w:val="24"/>
        </w:rPr>
        <w:t>lunak.</w:t>
      </w:r>
      <w:r>
        <w:rPr>
          <w:spacing w:val="2"/>
          <w:sz w:val="24"/>
          <w:szCs w:val="24"/>
        </w:rPr>
        <w:t xml:space="preserve"> </w:t>
      </w:r>
      <w:r>
        <w:rPr>
          <w:sz w:val="24"/>
          <w:szCs w:val="24"/>
        </w:rPr>
        <w:t>U</w:t>
      </w:r>
      <w:r>
        <w:rPr>
          <w:spacing w:val="2"/>
          <w:sz w:val="24"/>
          <w:szCs w:val="24"/>
        </w:rPr>
        <w:t>M</w:t>
      </w:r>
      <w:r>
        <w:rPr>
          <w:sz w:val="24"/>
          <w:szCs w:val="24"/>
        </w:rPr>
        <w:t>L men</w:t>
      </w:r>
      <w:r>
        <w:rPr>
          <w:spacing w:val="-1"/>
          <w:sz w:val="24"/>
          <w:szCs w:val="24"/>
        </w:rPr>
        <w:t>a</w:t>
      </w:r>
      <w:r>
        <w:rPr>
          <w:sz w:val="24"/>
          <w:szCs w:val="24"/>
        </w:rPr>
        <w:t>w</w:t>
      </w:r>
      <w:r>
        <w:rPr>
          <w:spacing w:val="-1"/>
          <w:sz w:val="24"/>
          <w:szCs w:val="24"/>
        </w:rPr>
        <w:t>ar</w:t>
      </w:r>
      <w:r>
        <w:rPr>
          <w:sz w:val="24"/>
          <w:szCs w:val="24"/>
        </w:rPr>
        <w:t>k</w:t>
      </w:r>
      <w:r>
        <w:rPr>
          <w:spacing w:val="-1"/>
          <w:sz w:val="24"/>
          <w:szCs w:val="24"/>
        </w:rPr>
        <w:t>a</w:t>
      </w:r>
      <w:r>
        <w:rPr>
          <w:sz w:val="24"/>
          <w:szCs w:val="24"/>
        </w:rPr>
        <w:t>n</w:t>
      </w:r>
      <w:r>
        <w:rPr>
          <w:spacing w:val="-7"/>
          <w:sz w:val="24"/>
          <w:szCs w:val="24"/>
        </w:rPr>
        <w:t xml:space="preserve"> </w:t>
      </w:r>
      <w:r>
        <w:rPr>
          <w:sz w:val="24"/>
          <w:szCs w:val="24"/>
        </w:rPr>
        <w:t>s</w:t>
      </w:r>
      <w:r>
        <w:rPr>
          <w:spacing w:val="-1"/>
          <w:sz w:val="24"/>
          <w:szCs w:val="24"/>
        </w:rPr>
        <w:t>e</w:t>
      </w:r>
      <w:r>
        <w:rPr>
          <w:sz w:val="24"/>
          <w:szCs w:val="24"/>
        </w:rPr>
        <w:t>bu</w:t>
      </w:r>
      <w:r>
        <w:rPr>
          <w:spacing w:val="-1"/>
          <w:sz w:val="24"/>
          <w:szCs w:val="24"/>
        </w:rPr>
        <w:t>a</w:t>
      </w:r>
      <w:r>
        <w:rPr>
          <w:sz w:val="24"/>
          <w:szCs w:val="24"/>
        </w:rPr>
        <w:t>h</w:t>
      </w:r>
      <w:r>
        <w:rPr>
          <w:spacing w:val="-4"/>
          <w:sz w:val="24"/>
          <w:szCs w:val="24"/>
        </w:rPr>
        <w:t xml:space="preserve"> </w:t>
      </w:r>
      <w:r>
        <w:rPr>
          <w:sz w:val="24"/>
          <w:szCs w:val="24"/>
        </w:rPr>
        <w:t>sta</w:t>
      </w:r>
      <w:r>
        <w:rPr>
          <w:spacing w:val="5"/>
          <w:sz w:val="24"/>
          <w:szCs w:val="24"/>
        </w:rPr>
        <w:t>n</w:t>
      </w:r>
      <w:r>
        <w:rPr>
          <w:sz w:val="24"/>
          <w:szCs w:val="24"/>
        </w:rPr>
        <w:t>d</w:t>
      </w:r>
      <w:r>
        <w:rPr>
          <w:spacing w:val="-1"/>
          <w:sz w:val="24"/>
          <w:szCs w:val="24"/>
        </w:rPr>
        <w:t>ar</w:t>
      </w:r>
      <w:r>
        <w:rPr>
          <w:sz w:val="24"/>
          <w:szCs w:val="24"/>
        </w:rPr>
        <w:t>d</w:t>
      </w:r>
      <w:r>
        <w:rPr>
          <w:spacing w:val="-7"/>
          <w:sz w:val="24"/>
          <w:szCs w:val="24"/>
        </w:rPr>
        <w:t xml:space="preserve"> </w:t>
      </w:r>
      <w:r>
        <w:rPr>
          <w:sz w:val="24"/>
          <w:szCs w:val="24"/>
        </w:rPr>
        <w:t>untuk</w:t>
      </w:r>
      <w:r>
        <w:rPr>
          <w:spacing w:val="-7"/>
          <w:sz w:val="24"/>
          <w:szCs w:val="24"/>
        </w:rPr>
        <w:t xml:space="preserve"> </w:t>
      </w:r>
      <w:r>
        <w:rPr>
          <w:sz w:val="24"/>
          <w:szCs w:val="24"/>
        </w:rPr>
        <w:t>m</w:t>
      </w:r>
      <w:r>
        <w:rPr>
          <w:spacing w:val="-1"/>
          <w:sz w:val="24"/>
          <w:szCs w:val="24"/>
        </w:rPr>
        <w:t>era</w:t>
      </w:r>
      <w:r>
        <w:rPr>
          <w:sz w:val="24"/>
          <w:szCs w:val="24"/>
        </w:rPr>
        <w:t>n</w:t>
      </w:r>
      <w:r>
        <w:rPr>
          <w:spacing w:val="-1"/>
          <w:sz w:val="24"/>
          <w:szCs w:val="24"/>
        </w:rPr>
        <w:t>c</w:t>
      </w:r>
      <w:r>
        <w:rPr>
          <w:sz w:val="24"/>
          <w:szCs w:val="24"/>
        </w:rPr>
        <w:t>a</w:t>
      </w:r>
      <w:r>
        <w:rPr>
          <w:spacing w:val="2"/>
          <w:sz w:val="24"/>
          <w:szCs w:val="24"/>
        </w:rPr>
        <w:t>n</w:t>
      </w:r>
      <w:r>
        <w:rPr>
          <w:sz w:val="24"/>
          <w:szCs w:val="24"/>
        </w:rPr>
        <w:t>g</w:t>
      </w:r>
      <w:r>
        <w:rPr>
          <w:spacing w:val="-10"/>
          <w:sz w:val="24"/>
          <w:szCs w:val="24"/>
        </w:rPr>
        <w:t xml:space="preserve"> </w:t>
      </w:r>
      <w:r>
        <w:rPr>
          <w:spacing w:val="3"/>
          <w:sz w:val="24"/>
          <w:szCs w:val="24"/>
        </w:rPr>
        <w:t>s</w:t>
      </w:r>
      <w:r>
        <w:rPr>
          <w:spacing w:val="1"/>
          <w:sz w:val="24"/>
          <w:szCs w:val="24"/>
        </w:rPr>
        <w:t>e</w:t>
      </w:r>
      <w:r>
        <w:rPr>
          <w:sz w:val="24"/>
          <w:szCs w:val="24"/>
        </w:rPr>
        <w:t>bu</w:t>
      </w:r>
      <w:r>
        <w:rPr>
          <w:spacing w:val="-1"/>
          <w:sz w:val="24"/>
          <w:szCs w:val="24"/>
        </w:rPr>
        <w:t>a</w:t>
      </w:r>
      <w:r>
        <w:rPr>
          <w:sz w:val="24"/>
          <w:szCs w:val="24"/>
        </w:rPr>
        <w:t>h</w:t>
      </w:r>
      <w:r>
        <w:rPr>
          <w:spacing w:val="-7"/>
          <w:sz w:val="24"/>
          <w:szCs w:val="24"/>
        </w:rPr>
        <w:t xml:space="preserve"> </w:t>
      </w:r>
      <w:r>
        <w:rPr>
          <w:sz w:val="24"/>
          <w:szCs w:val="24"/>
        </w:rPr>
        <w:t>model</w:t>
      </w:r>
      <w:r>
        <w:rPr>
          <w:spacing w:val="-7"/>
          <w:sz w:val="24"/>
          <w:szCs w:val="24"/>
        </w:rPr>
        <w:t xml:space="preserve"> </w:t>
      </w:r>
      <w:r>
        <w:rPr>
          <w:sz w:val="24"/>
          <w:szCs w:val="24"/>
        </w:rPr>
        <w:t xml:space="preserve">sistem </w:t>
      </w:r>
      <w:r>
        <w:rPr>
          <w:spacing w:val="-1"/>
          <w:sz w:val="24"/>
          <w:szCs w:val="24"/>
        </w:rPr>
        <w:t>(</w:t>
      </w:r>
      <w:r>
        <w:rPr>
          <w:spacing w:val="1"/>
          <w:sz w:val="24"/>
          <w:szCs w:val="24"/>
        </w:rPr>
        <w:t>S</w:t>
      </w:r>
      <w:r>
        <w:rPr>
          <w:sz w:val="24"/>
          <w:szCs w:val="24"/>
        </w:rPr>
        <w:t>up</w:t>
      </w:r>
      <w:r>
        <w:rPr>
          <w:spacing w:val="-1"/>
          <w:sz w:val="24"/>
          <w:szCs w:val="24"/>
        </w:rPr>
        <w:t>r</w:t>
      </w:r>
      <w:r>
        <w:rPr>
          <w:spacing w:val="-3"/>
          <w:sz w:val="24"/>
          <w:szCs w:val="24"/>
        </w:rPr>
        <w:t>a</w:t>
      </w:r>
      <w:r>
        <w:rPr>
          <w:sz w:val="24"/>
          <w:szCs w:val="24"/>
        </w:rPr>
        <w:t>wiro</w:t>
      </w:r>
      <w:r>
        <w:rPr>
          <w:spacing w:val="-1"/>
          <w:sz w:val="24"/>
          <w:szCs w:val="24"/>
        </w:rPr>
        <w:t xml:space="preserve"> </w:t>
      </w:r>
      <w:r>
        <w:rPr>
          <w:sz w:val="24"/>
          <w:szCs w:val="24"/>
        </w:rPr>
        <w:t>&amp; H</w:t>
      </w:r>
      <w:r>
        <w:rPr>
          <w:spacing w:val="-1"/>
          <w:sz w:val="24"/>
          <w:szCs w:val="24"/>
        </w:rPr>
        <w:t>e</w:t>
      </w:r>
      <w:r>
        <w:rPr>
          <w:spacing w:val="2"/>
          <w:sz w:val="24"/>
          <w:szCs w:val="24"/>
        </w:rPr>
        <w:t>n</w:t>
      </w:r>
      <w:r>
        <w:rPr>
          <w:spacing w:val="-2"/>
          <w:sz w:val="24"/>
          <w:szCs w:val="24"/>
        </w:rPr>
        <w:t>g</w:t>
      </w:r>
      <w:r>
        <w:rPr>
          <w:sz w:val="24"/>
          <w:szCs w:val="24"/>
        </w:rPr>
        <w:t xml:space="preserve">ki, </w:t>
      </w:r>
      <w:r>
        <w:rPr>
          <w:spacing w:val="1"/>
          <w:sz w:val="24"/>
          <w:szCs w:val="24"/>
        </w:rPr>
        <w:t>2</w:t>
      </w:r>
      <w:r>
        <w:rPr>
          <w:spacing w:val="5"/>
          <w:sz w:val="24"/>
          <w:szCs w:val="24"/>
        </w:rPr>
        <w:t>0</w:t>
      </w:r>
      <w:r>
        <w:rPr>
          <w:sz w:val="24"/>
          <w:szCs w:val="24"/>
        </w:rPr>
        <w:t>17).</w:t>
      </w:r>
    </w:p>
    <w:p w:rsidR="0047694C" w:rsidRDefault="00000000">
      <w:pPr>
        <w:spacing w:before="22" w:line="479" w:lineRule="auto"/>
        <w:ind w:left="2029" w:right="75" w:firstLine="360"/>
        <w:jc w:val="both"/>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er</w:t>
      </w:r>
      <w:r>
        <w:rPr>
          <w:spacing w:val="2"/>
          <w:sz w:val="24"/>
          <w:szCs w:val="24"/>
        </w:rPr>
        <w:t>d</w:t>
      </w:r>
      <w:r>
        <w:rPr>
          <w:spacing w:val="-3"/>
          <w:sz w:val="24"/>
          <w:szCs w:val="24"/>
        </w:rPr>
        <w:t>a</w:t>
      </w:r>
      <w:r>
        <w:rPr>
          <w:sz w:val="24"/>
          <w:szCs w:val="24"/>
        </w:rPr>
        <w:t>s</w:t>
      </w:r>
      <w:r>
        <w:rPr>
          <w:spacing w:val="-1"/>
          <w:sz w:val="24"/>
          <w:szCs w:val="24"/>
        </w:rPr>
        <w:t>ar</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e</w:t>
      </w:r>
      <w:r>
        <w:rPr>
          <w:sz w:val="24"/>
          <w:szCs w:val="24"/>
        </w:rPr>
        <w:t>finisi</w:t>
      </w:r>
      <w:r>
        <w:rPr>
          <w:spacing w:val="5"/>
          <w:sz w:val="24"/>
          <w:szCs w:val="24"/>
        </w:rPr>
        <w:t xml:space="preserve"> </w:t>
      </w:r>
      <w:r>
        <w:rPr>
          <w:sz w:val="24"/>
          <w:szCs w:val="24"/>
        </w:rPr>
        <w:t>diat</w:t>
      </w:r>
      <w:r>
        <w:rPr>
          <w:spacing w:val="-1"/>
          <w:sz w:val="24"/>
          <w:szCs w:val="24"/>
        </w:rPr>
        <w:t>a</w:t>
      </w:r>
      <w:r>
        <w:rPr>
          <w:sz w:val="24"/>
          <w:szCs w:val="24"/>
        </w:rPr>
        <w:t>s,</w:t>
      </w:r>
      <w:r>
        <w:rPr>
          <w:spacing w:val="3"/>
          <w:sz w:val="24"/>
          <w:szCs w:val="24"/>
        </w:rPr>
        <w:t xml:space="preserve"> </w:t>
      </w:r>
      <w:r>
        <w:rPr>
          <w:sz w:val="24"/>
          <w:szCs w:val="24"/>
        </w:rPr>
        <w:t>b</w:t>
      </w:r>
      <w:r>
        <w:rPr>
          <w:spacing w:val="-1"/>
          <w:sz w:val="24"/>
          <w:szCs w:val="24"/>
        </w:rPr>
        <w:t>a</w:t>
      </w:r>
      <w:r>
        <w:rPr>
          <w:sz w:val="24"/>
          <w:szCs w:val="24"/>
        </w:rPr>
        <w:t>h</w:t>
      </w:r>
      <w:r>
        <w:rPr>
          <w:spacing w:val="2"/>
          <w:sz w:val="24"/>
          <w:szCs w:val="24"/>
        </w:rPr>
        <w:t>w</w:t>
      </w:r>
      <w:r>
        <w:rPr>
          <w:sz w:val="24"/>
          <w:szCs w:val="24"/>
        </w:rPr>
        <w:t>a U</w:t>
      </w:r>
      <w:r>
        <w:rPr>
          <w:spacing w:val="2"/>
          <w:sz w:val="24"/>
          <w:szCs w:val="24"/>
        </w:rPr>
        <w:t>M</w:t>
      </w:r>
      <w:r>
        <w:rPr>
          <w:sz w:val="24"/>
          <w:szCs w:val="24"/>
        </w:rPr>
        <w:t>L</w:t>
      </w:r>
      <w:r>
        <w:rPr>
          <w:spacing w:val="2"/>
          <w:sz w:val="24"/>
          <w:szCs w:val="24"/>
        </w:rPr>
        <w:t xml:space="preserve"> </w:t>
      </w:r>
      <w:r>
        <w:rPr>
          <w:spacing w:val="3"/>
          <w:sz w:val="24"/>
          <w:szCs w:val="24"/>
        </w:rPr>
        <w:t>m</w:t>
      </w:r>
      <w:r>
        <w:rPr>
          <w:spacing w:val="-1"/>
          <w:sz w:val="24"/>
          <w:szCs w:val="24"/>
        </w:rPr>
        <w:t>e</w:t>
      </w:r>
      <w:r>
        <w:rPr>
          <w:sz w:val="24"/>
          <w:szCs w:val="24"/>
        </w:rPr>
        <w:t>rupak</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a</w:t>
      </w:r>
      <w:r>
        <w:rPr>
          <w:sz w:val="24"/>
          <w:szCs w:val="24"/>
        </w:rPr>
        <w:t xml:space="preserve">lah </w:t>
      </w:r>
      <w:r>
        <w:rPr>
          <w:spacing w:val="3"/>
          <w:sz w:val="24"/>
          <w:szCs w:val="24"/>
        </w:rPr>
        <w:t>s</w:t>
      </w:r>
      <w:r>
        <w:rPr>
          <w:spacing w:val="-1"/>
          <w:sz w:val="24"/>
          <w:szCs w:val="24"/>
        </w:rPr>
        <w:t>a</w:t>
      </w:r>
      <w:r>
        <w:rPr>
          <w:spacing w:val="3"/>
          <w:sz w:val="24"/>
          <w:szCs w:val="24"/>
        </w:rPr>
        <w:t>t</w:t>
      </w:r>
      <w:r>
        <w:rPr>
          <w:sz w:val="24"/>
          <w:szCs w:val="24"/>
        </w:rPr>
        <w:t>u stand</w:t>
      </w:r>
      <w:r>
        <w:rPr>
          <w:spacing w:val="-1"/>
          <w:sz w:val="24"/>
          <w:szCs w:val="24"/>
        </w:rPr>
        <w:t>a</w:t>
      </w:r>
      <w:r>
        <w:rPr>
          <w:sz w:val="24"/>
          <w:szCs w:val="24"/>
        </w:rPr>
        <w:t>rd untuk</w:t>
      </w:r>
      <w:r>
        <w:rPr>
          <w:spacing w:val="2"/>
          <w:sz w:val="24"/>
          <w:szCs w:val="24"/>
        </w:rPr>
        <w:t xml:space="preserve"> 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m</w:t>
      </w:r>
      <w:r>
        <w:rPr>
          <w:spacing w:val="5"/>
          <w:sz w:val="24"/>
          <w:szCs w:val="24"/>
        </w:rPr>
        <w:t>b</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w:t>
      </w:r>
      <w:r>
        <w:rPr>
          <w:sz w:val="24"/>
          <w:szCs w:val="24"/>
        </w:rPr>
        <w:t>b</w:t>
      </w:r>
      <w:r>
        <w:rPr>
          <w:spacing w:val="2"/>
          <w:sz w:val="24"/>
          <w:szCs w:val="24"/>
        </w:rPr>
        <w:t>u</w:t>
      </w:r>
      <w:r>
        <w:rPr>
          <w:spacing w:val="-1"/>
          <w:sz w:val="24"/>
          <w:szCs w:val="24"/>
        </w:rPr>
        <w:t>a</w:t>
      </w:r>
      <w:r>
        <w:rPr>
          <w:sz w:val="24"/>
          <w:szCs w:val="24"/>
        </w:rPr>
        <w:t>h</w:t>
      </w:r>
      <w:r>
        <w:rPr>
          <w:spacing w:val="1"/>
          <w:sz w:val="24"/>
          <w:szCs w:val="24"/>
        </w:rPr>
        <w:t xml:space="preserve"> </w:t>
      </w:r>
      <w:r>
        <w:rPr>
          <w:sz w:val="24"/>
          <w:szCs w:val="24"/>
        </w:rPr>
        <w:t>s</w:t>
      </w:r>
      <w:r>
        <w:rPr>
          <w:spacing w:val="1"/>
          <w:sz w:val="24"/>
          <w:szCs w:val="24"/>
        </w:rPr>
        <w:t>i</w:t>
      </w:r>
      <w:r>
        <w:rPr>
          <w:sz w:val="24"/>
          <w:szCs w:val="24"/>
        </w:rPr>
        <w:t>s</w:t>
      </w:r>
      <w:r>
        <w:rPr>
          <w:spacing w:val="3"/>
          <w:sz w:val="24"/>
          <w:szCs w:val="24"/>
        </w:rPr>
        <w:t>t</w:t>
      </w:r>
      <w:r>
        <w:rPr>
          <w:spacing w:val="-1"/>
          <w:sz w:val="24"/>
          <w:szCs w:val="24"/>
        </w:rPr>
        <w:t>e</w:t>
      </w:r>
      <w:r>
        <w:rPr>
          <w:sz w:val="24"/>
          <w:szCs w:val="24"/>
        </w:rPr>
        <w:t>m</w:t>
      </w:r>
      <w:r>
        <w:rPr>
          <w:spacing w:val="1"/>
          <w:sz w:val="24"/>
          <w:szCs w:val="24"/>
        </w:rPr>
        <w:t xml:space="preserve"> be</w:t>
      </w:r>
      <w:r>
        <w:rPr>
          <w:spacing w:val="2"/>
          <w:sz w:val="24"/>
          <w:szCs w:val="24"/>
        </w:rPr>
        <w:t>r</w:t>
      </w:r>
      <w:r>
        <w:rPr>
          <w:sz w:val="24"/>
          <w:szCs w:val="24"/>
        </w:rPr>
        <w:t>b</w:t>
      </w:r>
      <w:r>
        <w:rPr>
          <w:spacing w:val="-1"/>
          <w:sz w:val="24"/>
          <w:szCs w:val="24"/>
        </w:rPr>
        <w:t>a</w:t>
      </w:r>
      <w:r>
        <w:rPr>
          <w:sz w:val="24"/>
          <w:szCs w:val="24"/>
        </w:rPr>
        <w:t>sis</w:t>
      </w:r>
      <w:r>
        <w:rPr>
          <w:spacing w:val="2"/>
          <w:sz w:val="24"/>
          <w:szCs w:val="24"/>
        </w:rPr>
        <w:t xml:space="preserve"> </w:t>
      </w:r>
      <w:r>
        <w:rPr>
          <w:sz w:val="24"/>
          <w:szCs w:val="24"/>
        </w:rPr>
        <w:t>objek. U</w:t>
      </w:r>
      <w:r>
        <w:rPr>
          <w:spacing w:val="4"/>
          <w:sz w:val="24"/>
          <w:szCs w:val="24"/>
        </w:rPr>
        <w:t>M</w:t>
      </w:r>
      <w:r>
        <w:rPr>
          <w:sz w:val="24"/>
          <w:szCs w:val="24"/>
        </w:rPr>
        <w:t>L b</w:t>
      </w:r>
      <w:r>
        <w:rPr>
          <w:spacing w:val="-1"/>
          <w:sz w:val="24"/>
          <w:szCs w:val="24"/>
        </w:rPr>
        <w:t>e</w:t>
      </w:r>
      <w:r>
        <w:rPr>
          <w:sz w:val="24"/>
          <w:szCs w:val="24"/>
        </w:rPr>
        <w:t>rtuju</w:t>
      </w:r>
      <w:r>
        <w:rPr>
          <w:spacing w:val="-1"/>
          <w:sz w:val="24"/>
          <w:szCs w:val="24"/>
        </w:rPr>
        <w:t>a</w:t>
      </w:r>
      <w:r>
        <w:rPr>
          <w:sz w:val="24"/>
          <w:szCs w:val="24"/>
        </w:rPr>
        <w:t>n</w:t>
      </w:r>
      <w:r>
        <w:rPr>
          <w:spacing w:val="-12"/>
          <w:sz w:val="24"/>
          <w:szCs w:val="24"/>
        </w:rPr>
        <w:t xml:space="preserve"> </w:t>
      </w:r>
      <w:r>
        <w:rPr>
          <w:sz w:val="24"/>
          <w:szCs w:val="24"/>
        </w:rPr>
        <w:t>untuk</w:t>
      </w:r>
      <w:r>
        <w:rPr>
          <w:spacing w:val="-12"/>
          <w:sz w:val="24"/>
          <w:szCs w:val="24"/>
        </w:rPr>
        <w:t xml:space="preserve"> </w:t>
      </w:r>
      <w:r>
        <w:rPr>
          <w:spacing w:val="3"/>
          <w:sz w:val="24"/>
          <w:szCs w:val="24"/>
        </w:rPr>
        <w:t>m</w:t>
      </w:r>
      <w:r>
        <w:rPr>
          <w:spacing w:val="-1"/>
          <w:sz w:val="24"/>
          <w:szCs w:val="24"/>
        </w:rPr>
        <w:t>e</w:t>
      </w:r>
      <w:r>
        <w:rPr>
          <w:spacing w:val="5"/>
          <w:sz w:val="24"/>
          <w:szCs w:val="24"/>
        </w:rPr>
        <w:t>n</w:t>
      </w:r>
      <w:r>
        <w:rPr>
          <w:spacing w:val="-4"/>
          <w:sz w:val="24"/>
          <w:szCs w:val="24"/>
        </w:rPr>
        <w:t>y</w:t>
      </w:r>
      <w:r>
        <w:rPr>
          <w:spacing w:val="-1"/>
          <w:sz w:val="24"/>
          <w:szCs w:val="24"/>
        </w:rPr>
        <w:t>e</w:t>
      </w:r>
      <w:r>
        <w:rPr>
          <w:sz w:val="24"/>
          <w:szCs w:val="24"/>
        </w:rPr>
        <w:t>diak</w:t>
      </w:r>
      <w:r>
        <w:rPr>
          <w:spacing w:val="-1"/>
          <w:sz w:val="24"/>
          <w:szCs w:val="24"/>
        </w:rPr>
        <w:t>a</w:t>
      </w:r>
      <w:r>
        <w:rPr>
          <w:sz w:val="24"/>
          <w:szCs w:val="24"/>
        </w:rPr>
        <w:t>n</w:t>
      </w:r>
      <w:r>
        <w:rPr>
          <w:spacing w:val="-12"/>
          <w:sz w:val="24"/>
          <w:szCs w:val="24"/>
        </w:rPr>
        <w:t xml:space="preserve"> </w:t>
      </w:r>
      <w:r>
        <w:rPr>
          <w:spacing w:val="2"/>
          <w:sz w:val="24"/>
          <w:szCs w:val="24"/>
        </w:rPr>
        <w:t>k</w:t>
      </w:r>
      <w:r>
        <w:rPr>
          <w:spacing w:val="-1"/>
          <w:sz w:val="24"/>
          <w:szCs w:val="24"/>
        </w:rPr>
        <w:t>e</w:t>
      </w:r>
      <w:r>
        <w:rPr>
          <w:sz w:val="24"/>
          <w:szCs w:val="24"/>
        </w:rPr>
        <w:t>tet</w:t>
      </w:r>
      <w:r>
        <w:rPr>
          <w:spacing w:val="-1"/>
          <w:sz w:val="24"/>
          <w:szCs w:val="24"/>
        </w:rPr>
        <w:t>a</w:t>
      </w:r>
      <w:r>
        <w:rPr>
          <w:spacing w:val="2"/>
          <w:sz w:val="24"/>
          <w:szCs w:val="24"/>
        </w:rPr>
        <w:t>p</w:t>
      </w:r>
      <w:r>
        <w:rPr>
          <w:spacing w:val="-1"/>
          <w:sz w:val="24"/>
          <w:szCs w:val="24"/>
        </w:rPr>
        <w:t>a</w:t>
      </w:r>
      <w:r>
        <w:rPr>
          <w:sz w:val="24"/>
          <w:szCs w:val="24"/>
        </w:rPr>
        <w:t>n</w:t>
      </w:r>
      <w:r>
        <w:rPr>
          <w:spacing w:val="-10"/>
          <w:sz w:val="24"/>
          <w:szCs w:val="24"/>
        </w:rPr>
        <w:t xml:space="preserve"> </w:t>
      </w:r>
      <w:r>
        <w:rPr>
          <w:sz w:val="24"/>
          <w:szCs w:val="24"/>
        </w:rPr>
        <w:t>umum</w:t>
      </w:r>
      <w:r>
        <w:rPr>
          <w:spacing w:val="-11"/>
          <w:sz w:val="24"/>
          <w:szCs w:val="24"/>
        </w:rPr>
        <w:t xml:space="preserve"> </w:t>
      </w:r>
      <w:r>
        <w:rPr>
          <w:sz w:val="24"/>
          <w:szCs w:val="24"/>
        </w:rPr>
        <w:t>un</w:t>
      </w:r>
      <w:r>
        <w:rPr>
          <w:spacing w:val="-2"/>
          <w:sz w:val="24"/>
          <w:szCs w:val="24"/>
        </w:rPr>
        <w:t>t</w:t>
      </w:r>
      <w:r>
        <w:rPr>
          <w:sz w:val="24"/>
          <w:szCs w:val="24"/>
        </w:rPr>
        <w:t>uk</w:t>
      </w:r>
      <w:r>
        <w:rPr>
          <w:spacing w:val="-12"/>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pacing w:val="1"/>
          <w:sz w:val="24"/>
          <w:szCs w:val="24"/>
        </w:rPr>
        <w:t>a</w:t>
      </w:r>
      <w:r>
        <w:rPr>
          <w:sz w:val="24"/>
          <w:szCs w:val="24"/>
        </w:rPr>
        <w:t xml:space="preserve">n </w:t>
      </w:r>
      <w:r>
        <w:rPr>
          <w:spacing w:val="3"/>
          <w:sz w:val="24"/>
          <w:szCs w:val="24"/>
        </w:rPr>
        <w:t>s</w:t>
      </w:r>
      <w:r>
        <w:rPr>
          <w:spacing w:val="-1"/>
          <w:sz w:val="24"/>
          <w:szCs w:val="24"/>
        </w:rPr>
        <w:t>e</w:t>
      </w:r>
      <w:r>
        <w:rPr>
          <w:sz w:val="24"/>
          <w:szCs w:val="24"/>
        </w:rPr>
        <w:t>bu</w:t>
      </w:r>
      <w:r>
        <w:rPr>
          <w:spacing w:val="-1"/>
          <w:sz w:val="24"/>
          <w:szCs w:val="24"/>
        </w:rPr>
        <w:t>a</w:t>
      </w:r>
      <w:r>
        <w:rPr>
          <w:sz w:val="24"/>
          <w:szCs w:val="24"/>
        </w:rPr>
        <w:t>h</w:t>
      </w:r>
      <w:r>
        <w:rPr>
          <w:spacing w:val="-10"/>
          <w:sz w:val="24"/>
          <w:szCs w:val="24"/>
        </w:rPr>
        <w:t xml:space="preserve"> </w:t>
      </w:r>
      <w:r>
        <w:rPr>
          <w:sz w:val="24"/>
          <w:szCs w:val="24"/>
        </w:rPr>
        <w:t>s</w:t>
      </w:r>
      <w:r>
        <w:rPr>
          <w:spacing w:val="3"/>
          <w:sz w:val="24"/>
          <w:szCs w:val="24"/>
        </w:rPr>
        <w:t>i</w:t>
      </w:r>
      <w:r>
        <w:rPr>
          <w:sz w:val="24"/>
          <w:szCs w:val="24"/>
        </w:rPr>
        <w:t>stem</w:t>
      </w:r>
      <w:r>
        <w:rPr>
          <w:spacing w:val="-9"/>
          <w:sz w:val="24"/>
          <w:szCs w:val="24"/>
        </w:rPr>
        <w:t xml:space="preserve"> </w:t>
      </w:r>
      <w:r>
        <w:rPr>
          <w:sz w:val="24"/>
          <w:szCs w:val="24"/>
        </w:rPr>
        <w:t>b</w:t>
      </w:r>
      <w:r>
        <w:rPr>
          <w:spacing w:val="-1"/>
          <w:sz w:val="24"/>
          <w:szCs w:val="24"/>
        </w:rPr>
        <w:t>er</w:t>
      </w:r>
      <w:r>
        <w:rPr>
          <w:sz w:val="24"/>
          <w:szCs w:val="24"/>
        </w:rPr>
        <w:t>o</w:t>
      </w:r>
      <w:r>
        <w:rPr>
          <w:spacing w:val="-1"/>
          <w:sz w:val="24"/>
          <w:szCs w:val="24"/>
        </w:rPr>
        <w:t>r</w:t>
      </w:r>
      <w:r>
        <w:rPr>
          <w:sz w:val="24"/>
          <w:szCs w:val="24"/>
        </w:rPr>
        <w:t>ient</w:t>
      </w:r>
      <w:r>
        <w:rPr>
          <w:spacing w:val="-1"/>
          <w:sz w:val="24"/>
          <w:szCs w:val="24"/>
        </w:rPr>
        <w:t>a</w:t>
      </w:r>
      <w:r>
        <w:rPr>
          <w:sz w:val="24"/>
          <w:szCs w:val="24"/>
        </w:rPr>
        <w:t>si</w:t>
      </w:r>
      <w:r>
        <w:rPr>
          <w:spacing w:val="-9"/>
          <w:sz w:val="24"/>
          <w:szCs w:val="24"/>
        </w:rPr>
        <w:t xml:space="preserve"> </w:t>
      </w:r>
      <w:r>
        <w:rPr>
          <w:sz w:val="24"/>
          <w:szCs w:val="24"/>
        </w:rPr>
        <w:t>objek</w:t>
      </w:r>
      <w:r>
        <w:rPr>
          <w:spacing w:val="-10"/>
          <w:sz w:val="24"/>
          <w:szCs w:val="24"/>
        </w:rPr>
        <w:t xml:space="preserve"> </w:t>
      </w:r>
      <w:r>
        <w:rPr>
          <w:spacing w:val="2"/>
          <w:sz w:val="24"/>
          <w:szCs w:val="24"/>
        </w:rPr>
        <w:t>d</w:t>
      </w:r>
      <w:r>
        <w:rPr>
          <w:spacing w:val="-1"/>
          <w:sz w:val="24"/>
          <w:szCs w:val="24"/>
        </w:rPr>
        <w:t>ar</w:t>
      </w:r>
      <w:r>
        <w:rPr>
          <w:sz w:val="24"/>
          <w:szCs w:val="24"/>
        </w:rPr>
        <w:t>i</w:t>
      </w:r>
      <w:r>
        <w:rPr>
          <w:spacing w:val="-7"/>
          <w:sz w:val="24"/>
          <w:szCs w:val="24"/>
        </w:rPr>
        <w:t xml:space="preserve"> </w:t>
      </w:r>
      <w:r>
        <w:rPr>
          <w:spacing w:val="-1"/>
          <w:sz w:val="24"/>
          <w:szCs w:val="24"/>
        </w:rPr>
        <w:t>a</w:t>
      </w:r>
      <w:r>
        <w:rPr>
          <w:sz w:val="24"/>
          <w:szCs w:val="24"/>
        </w:rPr>
        <w:t>n</w:t>
      </w:r>
      <w:r>
        <w:rPr>
          <w:spacing w:val="-1"/>
          <w:sz w:val="24"/>
          <w:szCs w:val="24"/>
        </w:rPr>
        <w:t>a</w:t>
      </w:r>
      <w:r>
        <w:rPr>
          <w:sz w:val="24"/>
          <w:szCs w:val="24"/>
        </w:rPr>
        <w:t>lisis</w:t>
      </w:r>
      <w:r>
        <w:rPr>
          <w:spacing w:val="-8"/>
          <w:sz w:val="24"/>
          <w:szCs w:val="24"/>
        </w:rPr>
        <w:t xml:space="preserve"> </w:t>
      </w:r>
      <w:r>
        <w:rPr>
          <w:sz w:val="24"/>
          <w:szCs w:val="24"/>
        </w:rPr>
        <w:t>hin</w:t>
      </w:r>
      <w:r>
        <w:rPr>
          <w:spacing w:val="-2"/>
          <w:sz w:val="24"/>
          <w:szCs w:val="24"/>
        </w:rPr>
        <w:t>g</w:t>
      </w:r>
      <w:r>
        <w:rPr>
          <w:sz w:val="24"/>
          <w:szCs w:val="24"/>
        </w:rPr>
        <w:t>ga</w:t>
      </w:r>
      <w:r>
        <w:rPr>
          <w:spacing w:val="-1"/>
          <w:sz w:val="24"/>
          <w:szCs w:val="24"/>
        </w:rPr>
        <w:t xml:space="preserve"> </w:t>
      </w:r>
      <w:r>
        <w:rPr>
          <w:sz w:val="24"/>
          <w:szCs w:val="24"/>
        </w:rPr>
        <w:t>implem</w:t>
      </w:r>
      <w:r>
        <w:rPr>
          <w:spacing w:val="-1"/>
          <w:sz w:val="24"/>
          <w:szCs w:val="24"/>
        </w:rPr>
        <w:t>e</w:t>
      </w:r>
      <w:r>
        <w:rPr>
          <w:sz w:val="24"/>
          <w:szCs w:val="24"/>
        </w:rPr>
        <w:t>ntasi.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667"/>
        <w:rPr>
          <w:sz w:val="24"/>
          <w:szCs w:val="24"/>
        </w:rPr>
      </w:pPr>
      <w:r>
        <w:rPr>
          <w:b/>
          <w:sz w:val="24"/>
          <w:szCs w:val="24"/>
        </w:rPr>
        <w:t>2.   Use</w:t>
      </w:r>
      <w:r>
        <w:rPr>
          <w:b/>
          <w:spacing w:val="-1"/>
          <w:sz w:val="24"/>
          <w:szCs w:val="24"/>
        </w:rPr>
        <w:t xml:space="preserve"> </w:t>
      </w:r>
      <w:r>
        <w:rPr>
          <w:b/>
          <w:sz w:val="24"/>
          <w:szCs w:val="24"/>
        </w:rPr>
        <w:t>Case</w:t>
      </w:r>
      <w:r>
        <w:rPr>
          <w:b/>
          <w:spacing w:val="-1"/>
          <w:sz w:val="24"/>
          <w:szCs w:val="24"/>
        </w:rPr>
        <w:t xml:space="preserve"> </w:t>
      </w:r>
      <w:r>
        <w:rPr>
          <w:b/>
          <w:sz w:val="24"/>
          <w:szCs w:val="24"/>
        </w:rPr>
        <w:t>Diag</w:t>
      </w:r>
      <w:r>
        <w:rPr>
          <w:b/>
          <w:spacing w:val="-1"/>
          <w:sz w:val="24"/>
          <w:szCs w:val="24"/>
        </w:rPr>
        <w:t>r</w:t>
      </w:r>
      <w:r>
        <w:rPr>
          <w:b/>
          <w:spacing w:val="2"/>
          <w:sz w:val="24"/>
          <w:szCs w:val="24"/>
        </w:rPr>
        <w:t>am</w:t>
      </w:r>
    </w:p>
    <w:p w:rsidR="0047694C" w:rsidRDefault="0047694C">
      <w:pPr>
        <w:spacing w:before="9" w:line="260" w:lineRule="exact"/>
        <w:rPr>
          <w:sz w:val="26"/>
          <w:szCs w:val="26"/>
        </w:rPr>
      </w:pPr>
    </w:p>
    <w:p w:rsidR="0047694C" w:rsidRDefault="00000000">
      <w:pPr>
        <w:spacing w:line="480" w:lineRule="auto"/>
        <w:ind w:left="2029" w:right="79" w:firstLine="360"/>
        <w:jc w:val="both"/>
        <w:rPr>
          <w:sz w:val="24"/>
          <w:szCs w:val="24"/>
        </w:rPr>
      </w:pPr>
      <w:r>
        <w:rPr>
          <w:sz w:val="24"/>
          <w:szCs w:val="24"/>
        </w:rPr>
        <w:t xml:space="preserve">Use </w:t>
      </w:r>
      <w:r>
        <w:rPr>
          <w:spacing w:val="1"/>
          <w:sz w:val="24"/>
          <w:szCs w:val="24"/>
        </w:rPr>
        <w:t>C</w:t>
      </w:r>
      <w:r>
        <w:rPr>
          <w:spacing w:val="-1"/>
          <w:sz w:val="24"/>
          <w:szCs w:val="24"/>
        </w:rPr>
        <w:t>a</w:t>
      </w:r>
      <w:r>
        <w:rPr>
          <w:sz w:val="24"/>
          <w:szCs w:val="24"/>
        </w:rPr>
        <w:t>se</w:t>
      </w:r>
      <w:r>
        <w:rPr>
          <w:spacing w:val="1"/>
          <w:sz w:val="24"/>
          <w:szCs w:val="24"/>
        </w:rPr>
        <w:t xml:space="preserve"> </w:t>
      </w:r>
      <w:r>
        <w:rPr>
          <w:sz w:val="24"/>
          <w:szCs w:val="24"/>
        </w:rPr>
        <w:t>Di</w:t>
      </w:r>
      <w:r>
        <w:rPr>
          <w:spacing w:val="-1"/>
          <w:sz w:val="24"/>
          <w:szCs w:val="24"/>
        </w:rPr>
        <w:t>a</w:t>
      </w:r>
      <w:r>
        <w:rPr>
          <w:sz w:val="24"/>
          <w:szCs w:val="24"/>
        </w:rPr>
        <w:t>g</w:t>
      </w:r>
      <w:r>
        <w:rPr>
          <w:spacing w:val="-1"/>
          <w:sz w:val="24"/>
          <w:szCs w:val="24"/>
        </w:rPr>
        <w:t>r</w:t>
      </w:r>
      <w:r>
        <w:rPr>
          <w:spacing w:val="-3"/>
          <w:sz w:val="24"/>
          <w:szCs w:val="24"/>
        </w:rPr>
        <w:t>a</w:t>
      </w:r>
      <w:r>
        <w:rPr>
          <w:sz w:val="24"/>
          <w:szCs w:val="24"/>
        </w:rPr>
        <w:t>m</w:t>
      </w:r>
      <w:r>
        <w:rPr>
          <w:spacing w:val="2"/>
          <w:sz w:val="24"/>
          <w:szCs w:val="24"/>
        </w:rPr>
        <w:t xml:space="preserve"> </w:t>
      </w:r>
      <w:r>
        <w:rPr>
          <w:sz w:val="24"/>
          <w:szCs w:val="24"/>
        </w:rPr>
        <w:t>m</w:t>
      </w:r>
      <w:r>
        <w:rPr>
          <w:spacing w:val="4"/>
          <w:sz w:val="24"/>
          <w:szCs w:val="24"/>
        </w:rPr>
        <w:t>e</w:t>
      </w:r>
      <w:r>
        <w:rPr>
          <w:sz w:val="24"/>
          <w:szCs w:val="24"/>
        </w:rPr>
        <w:t>ng</w:t>
      </w:r>
      <w:r>
        <w:rPr>
          <w:spacing w:val="-2"/>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2"/>
          <w:sz w:val="24"/>
          <w:szCs w:val="24"/>
        </w:rPr>
        <w:t xml:space="preserve"> p</w:t>
      </w:r>
      <w:r>
        <w:rPr>
          <w:sz w:val="24"/>
          <w:szCs w:val="24"/>
        </w:rPr>
        <w:t>ros</w:t>
      </w:r>
      <w:r>
        <w:rPr>
          <w:spacing w:val="-1"/>
          <w:sz w:val="24"/>
          <w:szCs w:val="24"/>
        </w:rPr>
        <w:t>e</w:t>
      </w:r>
      <w:r>
        <w:rPr>
          <w:sz w:val="24"/>
          <w:szCs w:val="24"/>
        </w:rPr>
        <w:t>s</w:t>
      </w:r>
      <w:r>
        <w:rPr>
          <w:spacing w:val="2"/>
          <w:sz w:val="24"/>
          <w:szCs w:val="24"/>
        </w:rPr>
        <w:t xml:space="preserve"> b</w:t>
      </w:r>
      <w:r>
        <w:rPr>
          <w:spacing w:val="1"/>
          <w:sz w:val="24"/>
          <w:szCs w:val="24"/>
        </w:rPr>
        <w:t>a</w:t>
      </w:r>
      <w:r>
        <w:rPr>
          <w:spacing w:val="-2"/>
          <w:sz w:val="24"/>
          <w:szCs w:val="24"/>
        </w:rPr>
        <w:t>g</w:t>
      </w:r>
      <w:r>
        <w:rPr>
          <w:spacing w:val="-1"/>
          <w:sz w:val="24"/>
          <w:szCs w:val="24"/>
        </w:rPr>
        <w:t>a</w:t>
      </w:r>
      <w:r>
        <w:rPr>
          <w:sz w:val="24"/>
          <w:szCs w:val="24"/>
        </w:rPr>
        <w:t>im</w:t>
      </w:r>
      <w:r>
        <w:rPr>
          <w:spacing w:val="-1"/>
          <w:sz w:val="24"/>
          <w:szCs w:val="24"/>
        </w:rPr>
        <w:t>a</w:t>
      </w:r>
      <w:r>
        <w:rPr>
          <w:sz w:val="24"/>
          <w:szCs w:val="24"/>
        </w:rPr>
        <w:t>na</w:t>
      </w:r>
      <w:r>
        <w:rPr>
          <w:spacing w:val="1"/>
          <w:sz w:val="24"/>
          <w:szCs w:val="24"/>
        </w:rPr>
        <w:t xml:space="preserve"> </w:t>
      </w:r>
      <w:r>
        <w:rPr>
          <w:spacing w:val="-1"/>
          <w:sz w:val="24"/>
          <w:szCs w:val="24"/>
        </w:rPr>
        <w:t>a</w:t>
      </w:r>
      <w:r>
        <w:rPr>
          <w:sz w:val="24"/>
          <w:szCs w:val="24"/>
        </w:rPr>
        <w:t>lur hubun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s</w:t>
      </w:r>
      <w:r>
        <w:rPr>
          <w:spacing w:val="-1"/>
          <w:sz w:val="24"/>
          <w:szCs w:val="24"/>
        </w:rPr>
        <w:t>e</w:t>
      </w:r>
      <w:r>
        <w:rPr>
          <w:sz w:val="24"/>
          <w:szCs w:val="24"/>
        </w:rPr>
        <w:t>s</w:t>
      </w:r>
      <w:r>
        <w:rPr>
          <w:spacing w:val="-1"/>
          <w:sz w:val="24"/>
          <w:szCs w:val="24"/>
        </w:rPr>
        <w:t>e</w:t>
      </w:r>
      <w:r>
        <w:rPr>
          <w:sz w:val="24"/>
          <w:szCs w:val="24"/>
        </w:rPr>
        <w:t>o</w:t>
      </w:r>
      <w:r>
        <w:rPr>
          <w:spacing w:val="2"/>
          <w:sz w:val="24"/>
          <w:szCs w:val="24"/>
        </w:rPr>
        <w:t>r</w:t>
      </w:r>
      <w:r>
        <w:rPr>
          <w:spacing w:val="-3"/>
          <w:sz w:val="24"/>
          <w:szCs w:val="24"/>
        </w:rPr>
        <w:t>a</w:t>
      </w:r>
      <w:r>
        <w:rPr>
          <w:spacing w:val="3"/>
          <w:sz w:val="24"/>
          <w:szCs w:val="24"/>
        </w:rPr>
        <w:t>n</w:t>
      </w:r>
      <w:r>
        <w:rPr>
          <w:sz w:val="24"/>
          <w:szCs w:val="24"/>
        </w:rPr>
        <w:t>g</w:t>
      </w:r>
      <w:r>
        <w:rPr>
          <w:spacing w:val="2"/>
          <w:sz w:val="24"/>
          <w:szCs w:val="24"/>
        </w:rPr>
        <w:t xml:space="preserve"> (</w:t>
      </w:r>
      <w:r>
        <w:rPr>
          <w:sz w:val="24"/>
          <w:szCs w:val="24"/>
        </w:rPr>
        <w:t>us</w:t>
      </w:r>
      <w:r>
        <w:rPr>
          <w:spacing w:val="-1"/>
          <w:sz w:val="24"/>
          <w:szCs w:val="24"/>
        </w:rPr>
        <w:t>e</w:t>
      </w:r>
      <w:r>
        <w:rPr>
          <w:sz w:val="24"/>
          <w:szCs w:val="24"/>
        </w:rPr>
        <w:t>r)</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pacing w:val="2"/>
          <w:sz w:val="24"/>
          <w:szCs w:val="24"/>
        </w:rPr>
        <w:t>k</w:t>
      </w:r>
      <w:r>
        <w:rPr>
          <w:sz w:val="24"/>
          <w:szCs w:val="24"/>
        </w:rPr>
        <w:t>an</w:t>
      </w:r>
      <w:r>
        <w:rPr>
          <w:spacing w:val="2"/>
          <w:sz w:val="24"/>
          <w:szCs w:val="24"/>
        </w:rPr>
        <w:t xml:space="preserve"> </w:t>
      </w:r>
      <w:r>
        <w:rPr>
          <w:sz w:val="24"/>
          <w:szCs w:val="24"/>
        </w:rPr>
        <w:t>m</w:t>
      </w:r>
      <w:r>
        <w:rPr>
          <w:spacing w:val="4"/>
          <w:sz w:val="24"/>
          <w:szCs w:val="24"/>
        </w:rPr>
        <w:t>e</w:t>
      </w:r>
      <w:r>
        <w:rPr>
          <w:sz w:val="24"/>
          <w:szCs w:val="24"/>
        </w:rPr>
        <w:t>ng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tau mem</w:t>
      </w:r>
      <w:r>
        <w:rPr>
          <w:spacing w:val="-1"/>
          <w:sz w:val="24"/>
          <w:szCs w:val="24"/>
        </w:rPr>
        <w:t>a</w:t>
      </w:r>
      <w:r>
        <w:rPr>
          <w:sz w:val="24"/>
          <w:szCs w:val="24"/>
        </w:rPr>
        <w:t>n</w:t>
      </w:r>
      <w:r>
        <w:rPr>
          <w:spacing w:val="-1"/>
          <w:sz w:val="24"/>
          <w:szCs w:val="24"/>
        </w:rPr>
        <w:t>f</w:t>
      </w:r>
      <w:r>
        <w:rPr>
          <w:spacing w:val="-3"/>
          <w:sz w:val="24"/>
          <w:szCs w:val="24"/>
        </w:rPr>
        <w:t>a</w:t>
      </w:r>
      <w:r>
        <w:rPr>
          <w:spacing w:val="-1"/>
          <w:sz w:val="24"/>
          <w:szCs w:val="24"/>
        </w:rPr>
        <w:t>a</w:t>
      </w:r>
      <w:r>
        <w:rPr>
          <w:sz w:val="24"/>
          <w:szCs w:val="24"/>
        </w:rPr>
        <w:t>t</w:t>
      </w:r>
      <w:r>
        <w:rPr>
          <w:spacing w:val="2"/>
          <w:sz w:val="24"/>
          <w:szCs w:val="24"/>
        </w:rPr>
        <w:t>k</w:t>
      </w:r>
      <w:r>
        <w:rPr>
          <w:spacing w:val="-1"/>
          <w:sz w:val="24"/>
          <w:szCs w:val="24"/>
        </w:rPr>
        <w:t>a</w:t>
      </w:r>
      <w:r>
        <w:rPr>
          <w:sz w:val="24"/>
          <w:szCs w:val="24"/>
        </w:rPr>
        <w:t>n</w:t>
      </w:r>
      <w:r>
        <w:rPr>
          <w:spacing w:val="53"/>
          <w:sz w:val="24"/>
          <w:szCs w:val="24"/>
        </w:rPr>
        <w:t xml:space="preserve"> </w:t>
      </w:r>
      <w:r>
        <w:rPr>
          <w:sz w:val="24"/>
          <w:szCs w:val="24"/>
        </w:rPr>
        <w:t>sistem</w:t>
      </w:r>
      <w:r>
        <w:rPr>
          <w:spacing w:val="58"/>
          <w:sz w:val="24"/>
          <w:szCs w:val="24"/>
        </w:rPr>
        <w:t xml:space="preserve"> </w:t>
      </w:r>
      <w:r>
        <w:rPr>
          <w:spacing w:val="-2"/>
          <w:sz w:val="24"/>
          <w:szCs w:val="24"/>
        </w:rPr>
        <w:t>y</w:t>
      </w:r>
      <w:r>
        <w:rPr>
          <w:spacing w:val="-1"/>
          <w:sz w:val="24"/>
          <w:szCs w:val="24"/>
        </w:rPr>
        <w:t>a</w:t>
      </w:r>
      <w:r>
        <w:rPr>
          <w:sz w:val="24"/>
          <w:szCs w:val="24"/>
        </w:rPr>
        <w:t>ng</w:t>
      </w:r>
      <w:r>
        <w:rPr>
          <w:spacing w:val="50"/>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53"/>
          <w:sz w:val="24"/>
          <w:szCs w:val="24"/>
        </w:rPr>
        <w:t xml:space="preserve"> </w:t>
      </w:r>
      <w:r>
        <w:rPr>
          <w:sz w:val="24"/>
          <w:szCs w:val="24"/>
        </w:rPr>
        <w:t>diba</w:t>
      </w:r>
      <w:r>
        <w:rPr>
          <w:spacing w:val="2"/>
          <w:sz w:val="24"/>
          <w:szCs w:val="24"/>
        </w:rPr>
        <w:t>n</w:t>
      </w:r>
      <w:r>
        <w:rPr>
          <w:spacing w:val="-2"/>
          <w:sz w:val="24"/>
          <w:szCs w:val="24"/>
        </w:rPr>
        <w:t>g</w:t>
      </w:r>
      <w:r>
        <w:rPr>
          <w:sz w:val="24"/>
          <w:szCs w:val="24"/>
        </w:rPr>
        <w:t>un</w:t>
      </w:r>
      <w:r>
        <w:rPr>
          <w:spacing w:val="54"/>
          <w:sz w:val="24"/>
          <w:szCs w:val="24"/>
        </w:rPr>
        <w:t xml:space="preserve"> </w:t>
      </w:r>
      <w:r>
        <w:rPr>
          <w:spacing w:val="2"/>
          <w:sz w:val="24"/>
          <w:szCs w:val="24"/>
        </w:rPr>
        <w:t>(H</w:t>
      </w:r>
      <w:r>
        <w:rPr>
          <w:spacing w:val="1"/>
          <w:sz w:val="24"/>
          <w:szCs w:val="24"/>
        </w:rPr>
        <w:t>a</w:t>
      </w:r>
      <w:r>
        <w:rPr>
          <w:sz w:val="24"/>
          <w:szCs w:val="24"/>
        </w:rPr>
        <w:t>m</w:t>
      </w:r>
      <w:r>
        <w:rPr>
          <w:spacing w:val="1"/>
          <w:sz w:val="24"/>
          <w:szCs w:val="24"/>
        </w:rPr>
        <w:t>z</w:t>
      </w:r>
      <w:r>
        <w:rPr>
          <w:spacing w:val="-1"/>
          <w:sz w:val="24"/>
          <w:szCs w:val="24"/>
        </w:rPr>
        <w:t>a</w:t>
      </w:r>
      <w:r>
        <w:rPr>
          <w:sz w:val="24"/>
          <w:szCs w:val="24"/>
        </w:rPr>
        <w:t>h</w:t>
      </w:r>
      <w:r>
        <w:rPr>
          <w:spacing w:val="53"/>
          <w:sz w:val="24"/>
          <w:szCs w:val="24"/>
        </w:rPr>
        <w:t xml:space="preserve"> </w:t>
      </w:r>
      <w:r>
        <w:rPr>
          <w:sz w:val="24"/>
          <w:szCs w:val="24"/>
        </w:rPr>
        <w:t>&amp;</w:t>
      </w:r>
      <w:r>
        <w:rPr>
          <w:spacing w:val="51"/>
          <w:sz w:val="24"/>
          <w:szCs w:val="24"/>
        </w:rPr>
        <w:t xml:space="preserve"> </w:t>
      </w:r>
      <w:r>
        <w:rPr>
          <w:spacing w:val="1"/>
          <w:sz w:val="24"/>
          <w:szCs w:val="24"/>
        </w:rPr>
        <w:t>P</w:t>
      </w:r>
      <w:r>
        <w:rPr>
          <w:sz w:val="24"/>
          <w:szCs w:val="24"/>
        </w:rPr>
        <w:t>u</w:t>
      </w:r>
      <w:r>
        <w:rPr>
          <w:spacing w:val="-1"/>
          <w:sz w:val="24"/>
          <w:szCs w:val="24"/>
        </w:rPr>
        <w:t>r</w:t>
      </w:r>
      <w:r>
        <w:rPr>
          <w:sz w:val="24"/>
          <w:szCs w:val="24"/>
        </w:rPr>
        <w:t>w</w:t>
      </w:r>
      <w:r>
        <w:rPr>
          <w:spacing w:val="-1"/>
          <w:sz w:val="24"/>
          <w:szCs w:val="24"/>
        </w:rPr>
        <w:t>a</w:t>
      </w:r>
      <w:r>
        <w:rPr>
          <w:sz w:val="24"/>
          <w:szCs w:val="24"/>
        </w:rPr>
        <w:t>ti,</w:t>
      </w:r>
    </w:p>
    <w:p w:rsidR="0047694C" w:rsidRDefault="00000000">
      <w:pPr>
        <w:spacing w:before="23"/>
        <w:ind w:left="2029"/>
        <w:rPr>
          <w:sz w:val="24"/>
          <w:szCs w:val="24"/>
        </w:rPr>
      </w:pPr>
      <w:r>
        <w:rPr>
          <w:sz w:val="24"/>
          <w:szCs w:val="24"/>
        </w:rPr>
        <w:t>2017</w:t>
      </w:r>
      <w:r>
        <w:rPr>
          <w:spacing w:val="-1"/>
          <w:sz w:val="24"/>
          <w:szCs w:val="24"/>
        </w:rPr>
        <w:t>)</w:t>
      </w:r>
      <w:r>
        <w:rPr>
          <w:sz w:val="24"/>
          <w:szCs w:val="24"/>
        </w:rPr>
        <w:t>.</w:t>
      </w:r>
    </w:p>
    <w:p w:rsidR="0047694C" w:rsidRDefault="0047694C">
      <w:pPr>
        <w:spacing w:before="16" w:line="260" w:lineRule="exact"/>
        <w:rPr>
          <w:sz w:val="26"/>
          <w:szCs w:val="26"/>
        </w:rPr>
      </w:pPr>
    </w:p>
    <w:p w:rsidR="0047694C" w:rsidRDefault="00000000">
      <w:pPr>
        <w:spacing w:line="480" w:lineRule="auto"/>
        <w:ind w:left="2029" w:right="80" w:firstLine="360"/>
        <w:jc w:val="both"/>
        <w:rPr>
          <w:sz w:val="24"/>
          <w:szCs w:val="24"/>
        </w:rPr>
      </w:pPr>
      <w:r>
        <w:rPr>
          <w:sz w:val="24"/>
          <w:szCs w:val="24"/>
        </w:rPr>
        <w:t>Ada dua</w:t>
      </w:r>
      <w:r>
        <w:rPr>
          <w:spacing w:val="3"/>
          <w:sz w:val="24"/>
          <w:szCs w:val="24"/>
        </w:rPr>
        <w:t xml:space="preserve"> </w:t>
      </w:r>
      <w:r>
        <w:rPr>
          <w:sz w:val="24"/>
          <w:szCs w:val="24"/>
        </w:rPr>
        <w:t>h</w:t>
      </w:r>
      <w:r>
        <w:rPr>
          <w:spacing w:val="-1"/>
          <w:sz w:val="24"/>
          <w:szCs w:val="24"/>
        </w:rPr>
        <w:t>a</w:t>
      </w:r>
      <w:r>
        <w:rPr>
          <w:sz w:val="24"/>
          <w:szCs w:val="24"/>
        </w:rPr>
        <w:t>l</w:t>
      </w:r>
      <w:r>
        <w:rPr>
          <w:spacing w:val="6"/>
          <w:sz w:val="24"/>
          <w:szCs w:val="24"/>
        </w:rPr>
        <w:t xml:space="preserve"> </w:t>
      </w:r>
      <w:r>
        <w:rPr>
          <w:sz w:val="24"/>
          <w:szCs w:val="24"/>
        </w:rPr>
        <w:t>utama</w:t>
      </w:r>
      <w:r>
        <w:rPr>
          <w:spacing w:val="3"/>
          <w:sz w:val="24"/>
          <w:szCs w:val="24"/>
        </w:rPr>
        <w:t xml:space="preserve"> </w:t>
      </w:r>
      <w:r>
        <w:rPr>
          <w:sz w:val="24"/>
          <w:szCs w:val="24"/>
        </w:rPr>
        <w:t>p</w:t>
      </w:r>
      <w:r>
        <w:rPr>
          <w:spacing w:val="-1"/>
          <w:sz w:val="24"/>
          <w:szCs w:val="24"/>
        </w:rPr>
        <w:t>a</w:t>
      </w:r>
      <w:r>
        <w:rPr>
          <w:sz w:val="24"/>
          <w:szCs w:val="24"/>
        </w:rPr>
        <w:t>da</w:t>
      </w:r>
      <w:r>
        <w:rPr>
          <w:spacing w:val="3"/>
          <w:sz w:val="24"/>
          <w:szCs w:val="24"/>
        </w:rPr>
        <w:t xml:space="preserve"> </w:t>
      </w:r>
      <w:r>
        <w:rPr>
          <w:sz w:val="24"/>
          <w:szCs w:val="24"/>
        </w:rPr>
        <w:t>use</w:t>
      </w:r>
      <w:r>
        <w:rPr>
          <w:spacing w:val="3"/>
          <w:sz w:val="24"/>
          <w:szCs w:val="24"/>
        </w:rPr>
        <w:t xml:space="preserve"> </w:t>
      </w:r>
      <w:r>
        <w:rPr>
          <w:spacing w:val="-1"/>
          <w:sz w:val="24"/>
          <w:szCs w:val="24"/>
        </w:rPr>
        <w:t>ca</w:t>
      </w:r>
      <w:r>
        <w:rPr>
          <w:sz w:val="24"/>
          <w:szCs w:val="24"/>
        </w:rPr>
        <w:t>se</w:t>
      </w:r>
      <w:r>
        <w:rPr>
          <w:spacing w:val="7"/>
          <w:sz w:val="24"/>
          <w:szCs w:val="24"/>
        </w:rPr>
        <w:t xml:space="preserve"> </w:t>
      </w:r>
      <w:r>
        <w:rPr>
          <w:spacing w:val="-2"/>
          <w:sz w:val="24"/>
          <w:szCs w:val="24"/>
        </w:rPr>
        <w:t>y</w:t>
      </w:r>
      <w:r>
        <w:rPr>
          <w:spacing w:val="-1"/>
          <w:sz w:val="24"/>
          <w:szCs w:val="24"/>
        </w:rPr>
        <w:t>a</w:t>
      </w:r>
      <w:r>
        <w:rPr>
          <w:sz w:val="24"/>
          <w:szCs w:val="24"/>
        </w:rPr>
        <w:t>itu</w:t>
      </w:r>
      <w:r>
        <w:rPr>
          <w:spacing w:val="2"/>
          <w:sz w:val="24"/>
          <w:szCs w:val="24"/>
        </w:rPr>
        <w:t xml:space="preserve"> p</w:t>
      </w:r>
      <w:r>
        <w:rPr>
          <w:spacing w:val="-1"/>
          <w:sz w:val="24"/>
          <w:szCs w:val="24"/>
        </w:rPr>
        <w:t>e</w:t>
      </w:r>
      <w:r>
        <w:rPr>
          <w:sz w:val="24"/>
          <w:szCs w:val="24"/>
        </w:rPr>
        <w:t>nd</w:t>
      </w:r>
      <w:r>
        <w:rPr>
          <w:spacing w:val="-1"/>
          <w:sz w:val="24"/>
          <w:szCs w:val="24"/>
        </w:rPr>
        <w:t>e</w:t>
      </w:r>
      <w:r>
        <w:rPr>
          <w:sz w:val="24"/>
          <w:szCs w:val="24"/>
        </w:rPr>
        <w:t>fin</w:t>
      </w:r>
      <w:r>
        <w:rPr>
          <w:spacing w:val="3"/>
          <w:sz w:val="24"/>
          <w:szCs w:val="24"/>
        </w:rPr>
        <w:t>i</w:t>
      </w:r>
      <w:r>
        <w:rPr>
          <w:sz w:val="24"/>
          <w:szCs w:val="24"/>
        </w:rPr>
        <w:t>sian</w:t>
      </w:r>
      <w:r>
        <w:rPr>
          <w:spacing w:val="1"/>
          <w:sz w:val="24"/>
          <w:szCs w:val="24"/>
        </w:rPr>
        <w:t xml:space="preserve"> </w:t>
      </w:r>
      <w:r>
        <w:rPr>
          <w:spacing w:val="-1"/>
          <w:sz w:val="24"/>
          <w:szCs w:val="24"/>
        </w:rPr>
        <w:t>a</w:t>
      </w:r>
      <w:r>
        <w:rPr>
          <w:sz w:val="24"/>
          <w:szCs w:val="24"/>
        </w:rPr>
        <w:t>pa</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disebut </w:t>
      </w:r>
      <w:r>
        <w:rPr>
          <w:spacing w:val="-1"/>
          <w:sz w:val="24"/>
          <w:szCs w:val="24"/>
        </w:rPr>
        <w:t>a</w:t>
      </w:r>
      <w:r>
        <w:rPr>
          <w:sz w:val="24"/>
          <w:szCs w:val="24"/>
        </w:rPr>
        <w:t>ktor d</w:t>
      </w:r>
      <w:r>
        <w:rPr>
          <w:spacing w:val="-1"/>
          <w:sz w:val="24"/>
          <w:szCs w:val="24"/>
        </w:rPr>
        <w:t>a</w:t>
      </w:r>
      <w:r>
        <w:rPr>
          <w:sz w:val="24"/>
          <w:szCs w:val="24"/>
        </w:rPr>
        <w:t xml:space="preserve">n use </w:t>
      </w:r>
      <w:r>
        <w:rPr>
          <w:spacing w:val="-1"/>
          <w:sz w:val="24"/>
          <w:szCs w:val="24"/>
        </w:rPr>
        <w:t>ca</w:t>
      </w:r>
      <w:r>
        <w:rPr>
          <w:spacing w:val="3"/>
          <w:sz w:val="24"/>
          <w:szCs w:val="24"/>
        </w:rPr>
        <w:t>s</w:t>
      </w:r>
      <w:r>
        <w:rPr>
          <w:spacing w:val="-1"/>
          <w:sz w:val="24"/>
          <w:szCs w:val="24"/>
        </w:rPr>
        <w:t>e</w:t>
      </w:r>
      <w:r>
        <w:rPr>
          <w:sz w:val="24"/>
          <w:szCs w:val="24"/>
        </w:rPr>
        <w:t>.</w:t>
      </w:r>
    </w:p>
    <w:p w:rsidR="0047694C" w:rsidRDefault="00000000">
      <w:pPr>
        <w:spacing w:before="22" w:line="477" w:lineRule="auto"/>
        <w:ind w:left="2389" w:right="80" w:hanging="360"/>
        <w:jc w:val="both"/>
        <w:rPr>
          <w:sz w:val="24"/>
          <w:szCs w:val="24"/>
        </w:rPr>
      </w:pPr>
      <w:r>
        <w:rPr>
          <w:sz w:val="24"/>
          <w:szCs w:val="24"/>
        </w:rPr>
        <w:t xml:space="preserve">1.   Aktor  </w:t>
      </w:r>
      <w:r>
        <w:rPr>
          <w:spacing w:val="20"/>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18"/>
          <w:sz w:val="24"/>
          <w:szCs w:val="24"/>
        </w:rPr>
        <w:t xml:space="preserve"> </w:t>
      </w:r>
      <w:r>
        <w:rPr>
          <w:spacing w:val="2"/>
          <w:sz w:val="24"/>
          <w:szCs w:val="24"/>
        </w:rPr>
        <w:t>o</w:t>
      </w:r>
      <w:r>
        <w:rPr>
          <w:spacing w:val="-1"/>
          <w:sz w:val="24"/>
          <w:szCs w:val="24"/>
        </w:rPr>
        <w:t>r</w:t>
      </w:r>
      <w:r>
        <w:rPr>
          <w:spacing w:val="-3"/>
          <w:sz w:val="24"/>
          <w:szCs w:val="24"/>
        </w:rPr>
        <w:t>a</w:t>
      </w:r>
      <w:r>
        <w:rPr>
          <w:spacing w:val="5"/>
          <w:sz w:val="24"/>
          <w:szCs w:val="24"/>
        </w:rPr>
        <w:t>n</w:t>
      </w:r>
      <w:r>
        <w:rPr>
          <w:spacing w:val="-2"/>
          <w:sz w:val="24"/>
          <w:szCs w:val="24"/>
        </w:rPr>
        <w:t>g</w:t>
      </w:r>
      <w:r>
        <w:rPr>
          <w:sz w:val="24"/>
          <w:szCs w:val="24"/>
        </w:rPr>
        <w:t xml:space="preserve">,  </w:t>
      </w:r>
      <w:r>
        <w:rPr>
          <w:spacing w:val="20"/>
          <w:sz w:val="24"/>
          <w:szCs w:val="24"/>
        </w:rPr>
        <w:t xml:space="preserve"> </w:t>
      </w:r>
      <w:r>
        <w:rPr>
          <w:sz w:val="24"/>
          <w:szCs w:val="24"/>
        </w:rPr>
        <w:t>pros</w:t>
      </w:r>
      <w:r>
        <w:rPr>
          <w:spacing w:val="-1"/>
          <w:sz w:val="24"/>
          <w:szCs w:val="24"/>
        </w:rPr>
        <w:t>e</w:t>
      </w:r>
      <w:r>
        <w:rPr>
          <w:sz w:val="24"/>
          <w:szCs w:val="24"/>
        </w:rPr>
        <w:t xml:space="preserve">s,  </w:t>
      </w:r>
      <w:r>
        <w:rPr>
          <w:spacing w:val="21"/>
          <w:sz w:val="24"/>
          <w:szCs w:val="24"/>
        </w:rPr>
        <w:t xml:space="preserve"> </w:t>
      </w:r>
      <w:r>
        <w:rPr>
          <w:sz w:val="24"/>
          <w:szCs w:val="24"/>
        </w:rPr>
        <w:t xml:space="preserve">atau  </w:t>
      </w:r>
      <w:r>
        <w:rPr>
          <w:spacing w:val="20"/>
          <w:sz w:val="24"/>
          <w:szCs w:val="24"/>
        </w:rPr>
        <w:t xml:space="preserve"> </w:t>
      </w:r>
      <w:r>
        <w:rPr>
          <w:sz w:val="24"/>
          <w:szCs w:val="24"/>
        </w:rPr>
        <w:t xml:space="preserve">sistem  </w:t>
      </w:r>
      <w:r>
        <w:rPr>
          <w:spacing w:val="20"/>
          <w:sz w:val="24"/>
          <w:szCs w:val="24"/>
        </w:rPr>
        <w:t xml:space="preserve"> </w:t>
      </w:r>
      <w:r>
        <w:rPr>
          <w:sz w:val="24"/>
          <w:szCs w:val="24"/>
        </w:rPr>
        <w:t xml:space="preserve">lain  </w:t>
      </w:r>
      <w:r>
        <w:rPr>
          <w:spacing w:val="2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z w:val="24"/>
          <w:szCs w:val="24"/>
        </w:rPr>
        <w:t>rint</w:t>
      </w:r>
      <w:r>
        <w:rPr>
          <w:spacing w:val="-1"/>
          <w:sz w:val="24"/>
          <w:szCs w:val="24"/>
        </w:rPr>
        <w:t>er</w:t>
      </w:r>
      <w:r>
        <w:rPr>
          <w:spacing w:val="-3"/>
          <w:sz w:val="24"/>
          <w:szCs w:val="24"/>
        </w:rPr>
        <w:t>a</w:t>
      </w:r>
      <w:r>
        <w:rPr>
          <w:sz w:val="24"/>
          <w:szCs w:val="24"/>
        </w:rPr>
        <w:t>ksi de</w:t>
      </w:r>
      <w:r>
        <w:rPr>
          <w:spacing w:val="2"/>
          <w:sz w:val="24"/>
          <w:szCs w:val="24"/>
        </w:rPr>
        <w:t>n</w:t>
      </w:r>
      <w:r>
        <w:rPr>
          <w:sz w:val="24"/>
          <w:szCs w:val="24"/>
        </w:rPr>
        <w:t>g</w:t>
      </w:r>
      <w:r>
        <w:rPr>
          <w:spacing w:val="-1"/>
          <w:sz w:val="24"/>
          <w:szCs w:val="24"/>
        </w:rPr>
        <w:t>a</w:t>
      </w:r>
      <w:r>
        <w:rPr>
          <w:sz w:val="24"/>
          <w:szCs w:val="24"/>
        </w:rPr>
        <w:t xml:space="preserve">n </w:t>
      </w:r>
      <w:r>
        <w:rPr>
          <w:spacing w:val="5"/>
          <w:sz w:val="24"/>
          <w:szCs w:val="24"/>
        </w:rPr>
        <w:t>s</w:t>
      </w:r>
      <w:r>
        <w:rPr>
          <w:spacing w:val="-7"/>
          <w:sz w:val="24"/>
          <w:szCs w:val="24"/>
        </w:rPr>
        <w:t>y</w:t>
      </w:r>
      <w:r>
        <w:rPr>
          <w:spacing w:val="3"/>
          <w:sz w:val="24"/>
          <w:szCs w:val="24"/>
        </w:rPr>
        <w:t>s</w:t>
      </w:r>
      <w:r>
        <w:rPr>
          <w:sz w:val="24"/>
          <w:szCs w:val="24"/>
        </w:rPr>
        <w:t>t</w:t>
      </w:r>
      <w:r>
        <w:rPr>
          <w:spacing w:val="1"/>
          <w:sz w:val="24"/>
          <w:szCs w:val="24"/>
        </w:rPr>
        <w:t>e</w:t>
      </w:r>
      <w:r>
        <w:rPr>
          <w:sz w:val="24"/>
          <w:szCs w:val="24"/>
        </w:rPr>
        <w:t>m inf</w:t>
      </w:r>
      <w:r>
        <w:rPr>
          <w:spacing w:val="-1"/>
          <w:sz w:val="24"/>
          <w:szCs w:val="24"/>
        </w:rPr>
        <w:t>or</w:t>
      </w:r>
      <w:r>
        <w:rPr>
          <w:sz w:val="24"/>
          <w:szCs w:val="24"/>
        </w:rPr>
        <w:t>masi</w:t>
      </w:r>
      <w:r>
        <w:rPr>
          <w:spacing w:val="2"/>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 di</w:t>
      </w:r>
      <w:r>
        <w:rPr>
          <w:spacing w:val="5"/>
          <w:sz w:val="24"/>
          <w:szCs w:val="24"/>
        </w:rPr>
        <w:t xml:space="preserve"> </w:t>
      </w:r>
      <w:r>
        <w:rPr>
          <w:sz w:val="24"/>
          <w:szCs w:val="24"/>
        </w:rPr>
        <w:t>bu</w:t>
      </w:r>
      <w:r>
        <w:rPr>
          <w:spacing w:val="-1"/>
          <w:sz w:val="24"/>
          <w:szCs w:val="24"/>
        </w:rPr>
        <w:t>a</w:t>
      </w:r>
      <w:r>
        <w:rPr>
          <w:spacing w:val="3"/>
          <w:sz w:val="24"/>
          <w:szCs w:val="24"/>
        </w:rPr>
        <w:t>t</w:t>
      </w:r>
      <w:r>
        <w:rPr>
          <w:sz w:val="24"/>
          <w:szCs w:val="24"/>
        </w:rPr>
        <w:t>.</w:t>
      </w:r>
    </w:p>
    <w:p w:rsidR="0047694C" w:rsidRDefault="00000000">
      <w:pPr>
        <w:spacing w:before="24" w:line="479" w:lineRule="auto"/>
        <w:ind w:left="2389" w:right="75" w:hanging="360"/>
        <w:jc w:val="both"/>
        <w:rPr>
          <w:sz w:val="24"/>
          <w:szCs w:val="24"/>
        </w:rPr>
      </w:pPr>
      <w:r>
        <w:rPr>
          <w:sz w:val="24"/>
          <w:szCs w:val="24"/>
        </w:rPr>
        <w:t xml:space="preserve">2.  </w:t>
      </w:r>
      <w:r>
        <w:rPr>
          <w:spacing w:val="12"/>
          <w:sz w:val="24"/>
          <w:szCs w:val="24"/>
        </w:rPr>
        <w:t xml:space="preserve"> </w:t>
      </w:r>
      <w:r>
        <w:rPr>
          <w:sz w:val="24"/>
          <w:szCs w:val="24"/>
        </w:rPr>
        <w:t>Use</w:t>
      </w:r>
      <w:r>
        <w:rPr>
          <w:spacing w:val="53"/>
          <w:sz w:val="24"/>
          <w:szCs w:val="24"/>
        </w:rPr>
        <w:t xml:space="preserve"> </w:t>
      </w:r>
      <w:r>
        <w:rPr>
          <w:spacing w:val="-1"/>
          <w:sz w:val="24"/>
          <w:szCs w:val="24"/>
        </w:rPr>
        <w:t>ca</w:t>
      </w:r>
      <w:r>
        <w:rPr>
          <w:sz w:val="24"/>
          <w:szCs w:val="24"/>
        </w:rPr>
        <w:t>se</w:t>
      </w:r>
      <w:r>
        <w:rPr>
          <w:spacing w:val="55"/>
          <w:sz w:val="24"/>
          <w:szCs w:val="24"/>
        </w:rPr>
        <w:t xml:space="preserve"> </w:t>
      </w:r>
      <w:r>
        <w:rPr>
          <w:sz w:val="24"/>
          <w:szCs w:val="24"/>
        </w:rPr>
        <w:t>m</w:t>
      </w:r>
      <w:r>
        <w:rPr>
          <w:spacing w:val="1"/>
          <w:sz w:val="24"/>
          <w:szCs w:val="24"/>
        </w:rPr>
        <w:t>e</w:t>
      </w:r>
      <w:r>
        <w:rPr>
          <w:sz w:val="24"/>
          <w:szCs w:val="24"/>
        </w:rPr>
        <w:t>ru</w:t>
      </w:r>
      <w:r>
        <w:rPr>
          <w:spacing w:val="2"/>
          <w:sz w:val="24"/>
          <w:szCs w:val="24"/>
        </w:rPr>
        <w:t>p</w:t>
      </w:r>
      <w:r>
        <w:rPr>
          <w:spacing w:val="-3"/>
          <w:sz w:val="24"/>
          <w:szCs w:val="24"/>
        </w:rPr>
        <w:t>a</w:t>
      </w:r>
      <w:r>
        <w:rPr>
          <w:sz w:val="24"/>
          <w:szCs w:val="24"/>
        </w:rPr>
        <w:t>k</w:t>
      </w:r>
      <w:r>
        <w:rPr>
          <w:spacing w:val="1"/>
          <w:sz w:val="24"/>
          <w:szCs w:val="24"/>
        </w:rPr>
        <w:t>a</w:t>
      </w:r>
      <w:r>
        <w:rPr>
          <w:sz w:val="24"/>
          <w:szCs w:val="24"/>
        </w:rPr>
        <w:t>n</w:t>
      </w:r>
      <w:r>
        <w:rPr>
          <w:spacing w:val="56"/>
          <w:sz w:val="24"/>
          <w:szCs w:val="24"/>
        </w:rPr>
        <w:t xml:space="preserve"> </w:t>
      </w:r>
      <w:r>
        <w:rPr>
          <w:spacing w:val="-1"/>
          <w:sz w:val="24"/>
          <w:szCs w:val="24"/>
        </w:rPr>
        <w:t>f</w:t>
      </w:r>
      <w:r>
        <w:rPr>
          <w:sz w:val="24"/>
          <w:szCs w:val="24"/>
        </w:rPr>
        <w:t>u</w:t>
      </w:r>
      <w:r>
        <w:rPr>
          <w:spacing w:val="2"/>
          <w:sz w:val="24"/>
          <w:szCs w:val="24"/>
        </w:rPr>
        <w:t>n</w:t>
      </w:r>
      <w:r>
        <w:rPr>
          <w:spacing w:val="-2"/>
          <w:sz w:val="24"/>
          <w:szCs w:val="24"/>
        </w:rPr>
        <w:t>g</w:t>
      </w:r>
      <w:r>
        <w:rPr>
          <w:sz w:val="24"/>
          <w:szCs w:val="24"/>
        </w:rPr>
        <w:t>sio</w:t>
      </w:r>
      <w:r>
        <w:rPr>
          <w:spacing w:val="1"/>
          <w:sz w:val="24"/>
          <w:szCs w:val="24"/>
        </w:rPr>
        <w:t>n</w:t>
      </w:r>
      <w:r>
        <w:rPr>
          <w:spacing w:val="-1"/>
          <w:sz w:val="24"/>
          <w:szCs w:val="24"/>
        </w:rPr>
        <w:t>a</w:t>
      </w:r>
      <w:r>
        <w:rPr>
          <w:sz w:val="24"/>
          <w:szCs w:val="24"/>
        </w:rPr>
        <w:t xml:space="preserve">litas  </w:t>
      </w:r>
      <w:r>
        <w:rPr>
          <w:spacing w:val="-5"/>
          <w:sz w:val="24"/>
          <w:szCs w:val="24"/>
        </w:rPr>
        <w:t>y</w:t>
      </w:r>
      <w:r>
        <w:rPr>
          <w:sz w:val="24"/>
          <w:szCs w:val="24"/>
        </w:rPr>
        <w:t>a</w:t>
      </w:r>
      <w:r>
        <w:rPr>
          <w:spacing w:val="2"/>
          <w:sz w:val="24"/>
          <w:szCs w:val="24"/>
        </w:rPr>
        <w:t>n</w:t>
      </w:r>
      <w:r>
        <w:rPr>
          <w:sz w:val="24"/>
          <w:szCs w:val="24"/>
        </w:rPr>
        <w:t>g</w:t>
      </w:r>
      <w:r>
        <w:rPr>
          <w:spacing w:val="53"/>
          <w:sz w:val="24"/>
          <w:szCs w:val="24"/>
        </w:rPr>
        <w:t xml:space="preserve"> </w:t>
      </w:r>
      <w:r>
        <w:rPr>
          <w:spacing w:val="2"/>
          <w:sz w:val="24"/>
          <w:szCs w:val="24"/>
        </w:rPr>
        <w:t>b</w:t>
      </w:r>
      <w:r>
        <w:rPr>
          <w:spacing w:val="-1"/>
          <w:sz w:val="24"/>
          <w:szCs w:val="24"/>
        </w:rPr>
        <w:t>er</w:t>
      </w:r>
      <w:r>
        <w:rPr>
          <w:sz w:val="24"/>
          <w:szCs w:val="24"/>
        </w:rPr>
        <w:t>s</w:t>
      </w:r>
      <w:r>
        <w:rPr>
          <w:spacing w:val="-1"/>
          <w:sz w:val="24"/>
          <w:szCs w:val="24"/>
        </w:rPr>
        <w:t>e</w:t>
      </w:r>
      <w:r>
        <w:rPr>
          <w:sz w:val="24"/>
          <w:szCs w:val="24"/>
        </w:rPr>
        <w:t>diak</w:t>
      </w:r>
      <w:r>
        <w:rPr>
          <w:spacing w:val="-1"/>
          <w:sz w:val="24"/>
          <w:szCs w:val="24"/>
        </w:rPr>
        <w:t>a</w:t>
      </w:r>
      <w:r>
        <w:rPr>
          <w:sz w:val="24"/>
          <w:szCs w:val="24"/>
        </w:rPr>
        <w:t>n</w:t>
      </w:r>
      <w:r>
        <w:rPr>
          <w:spacing w:val="56"/>
          <w:sz w:val="24"/>
          <w:szCs w:val="24"/>
        </w:rPr>
        <w:t xml:space="preserve"> </w:t>
      </w:r>
      <w:r>
        <w:rPr>
          <w:spacing w:val="5"/>
          <w:sz w:val="24"/>
          <w:szCs w:val="24"/>
        </w:rPr>
        <w:t>s</w:t>
      </w:r>
      <w:r>
        <w:rPr>
          <w:spacing w:val="-5"/>
          <w:sz w:val="24"/>
          <w:szCs w:val="24"/>
        </w:rPr>
        <w:t>y</w:t>
      </w:r>
      <w:r>
        <w:rPr>
          <w:sz w:val="24"/>
          <w:szCs w:val="24"/>
        </w:rPr>
        <w:t>st</w:t>
      </w:r>
      <w:r>
        <w:rPr>
          <w:spacing w:val="-1"/>
          <w:sz w:val="24"/>
          <w:szCs w:val="24"/>
        </w:rPr>
        <w:t>e</w:t>
      </w:r>
      <w:r>
        <w:rPr>
          <w:sz w:val="24"/>
          <w:szCs w:val="24"/>
        </w:rPr>
        <w:t>m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3"/>
          <w:sz w:val="24"/>
          <w:szCs w:val="24"/>
        </w:rPr>
        <w:t xml:space="preserve"> </w:t>
      </w:r>
      <w:r>
        <w:rPr>
          <w:sz w:val="24"/>
          <w:szCs w:val="24"/>
        </w:rPr>
        <w:t>un</w:t>
      </w:r>
      <w:r>
        <w:rPr>
          <w:spacing w:val="1"/>
          <w:sz w:val="24"/>
          <w:szCs w:val="24"/>
        </w:rPr>
        <w:t>i</w:t>
      </w:r>
      <w:r>
        <w:rPr>
          <w:sz w:val="24"/>
          <w:szCs w:val="24"/>
        </w:rPr>
        <w:t>t</w:t>
      </w:r>
      <w:r>
        <w:rPr>
          <w:spacing w:val="-1"/>
          <w:sz w:val="24"/>
          <w:szCs w:val="24"/>
        </w:rPr>
        <w:t>-</w:t>
      </w:r>
      <w:r>
        <w:rPr>
          <w:sz w:val="24"/>
          <w:szCs w:val="24"/>
        </w:rPr>
        <w:t xml:space="preserve">unit </w:t>
      </w:r>
      <w:r>
        <w:rPr>
          <w:spacing w:val="6"/>
          <w:sz w:val="24"/>
          <w:szCs w:val="24"/>
        </w:rPr>
        <w:t xml:space="preserve"> </w:t>
      </w:r>
      <w:r>
        <w:rPr>
          <w:spacing w:val="-4"/>
          <w:sz w:val="24"/>
          <w:szCs w:val="24"/>
        </w:rPr>
        <w:t>y</w:t>
      </w:r>
      <w:r>
        <w:rPr>
          <w:spacing w:val="-1"/>
          <w:sz w:val="24"/>
          <w:szCs w:val="24"/>
        </w:rPr>
        <w:t>a</w:t>
      </w:r>
      <w:r>
        <w:rPr>
          <w:spacing w:val="2"/>
          <w:sz w:val="24"/>
          <w:szCs w:val="24"/>
        </w:rPr>
        <w:t>n</w:t>
      </w:r>
      <w:r>
        <w:rPr>
          <w:sz w:val="24"/>
          <w:szCs w:val="24"/>
        </w:rPr>
        <w:t xml:space="preserve">g </w:t>
      </w:r>
      <w:r>
        <w:rPr>
          <w:spacing w:val="3"/>
          <w:sz w:val="24"/>
          <w:szCs w:val="24"/>
        </w:rPr>
        <w:t xml:space="preserve"> </w:t>
      </w:r>
      <w:r>
        <w:rPr>
          <w:spacing w:val="1"/>
          <w:sz w:val="24"/>
          <w:szCs w:val="24"/>
        </w:rPr>
        <w:t>s</w:t>
      </w:r>
      <w:r>
        <w:rPr>
          <w:spacing w:val="-1"/>
          <w:sz w:val="24"/>
          <w:szCs w:val="24"/>
        </w:rPr>
        <w:t>a</w:t>
      </w:r>
      <w:r>
        <w:rPr>
          <w:sz w:val="24"/>
          <w:szCs w:val="24"/>
        </w:rPr>
        <w:t>ling  b</w:t>
      </w:r>
      <w:r>
        <w:rPr>
          <w:spacing w:val="1"/>
          <w:sz w:val="24"/>
          <w:szCs w:val="24"/>
        </w:rPr>
        <w:t>e</w:t>
      </w:r>
      <w:r>
        <w:rPr>
          <w:spacing w:val="-1"/>
          <w:sz w:val="24"/>
          <w:szCs w:val="24"/>
        </w:rPr>
        <w:t>r</w:t>
      </w:r>
      <w:r>
        <w:rPr>
          <w:sz w:val="24"/>
          <w:szCs w:val="24"/>
        </w:rPr>
        <w:t xml:space="preserve">tukar </w:t>
      </w:r>
      <w:r>
        <w:rPr>
          <w:spacing w:val="3"/>
          <w:sz w:val="24"/>
          <w:szCs w:val="24"/>
        </w:rPr>
        <w:t xml:space="preserve"> </w:t>
      </w:r>
      <w:r>
        <w:rPr>
          <w:sz w:val="24"/>
          <w:szCs w:val="24"/>
        </w:rPr>
        <w:t>p</w:t>
      </w:r>
      <w:r>
        <w:rPr>
          <w:spacing w:val="-1"/>
          <w:sz w:val="24"/>
          <w:szCs w:val="24"/>
        </w:rPr>
        <w:t>e</w:t>
      </w:r>
      <w:r>
        <w:rPr>
          <w:sz w:val="24"/>
          <w:szCs w:val="24"/>
        </w:rPr>
        <w:t>s</w:t>
      </w:r>
      <w:r>
        <w:rPr>
          <w:spacing w:val="-1"/>
          <w:sz w:val="24"/>
          <w:szCs w:val="24"/>
        </w:rPr>
        <w:t>a</w:t>
      </w:r>
      <w:r>
        <w:rPr>
          <w:sz w:val="24"/>
          <w:szCs w:val="24"/>
        </w:rPr>
        <w:t xml:space="preserve">n </w:t>
      </w:r>
      <w:r>
        <w:rPr>
          <w:spacing w:val="3"/>
          <w:sz w:val="24"/>
          <w:szCs w:val="24"/>
        </w:rPr>
        <w:t xml:space="preserve"> </w:t>
      </w:r>
      <w:r>
        <w:rPr>
          <w:spacing w:val="1"/>
          <w:sz w:val="24"/>
          <w:szCs w:val="24"/>
        </w:rPr>
        <w:t>a</w:t>
      </w:r>
      <w:r>
        <w:rPr>
          <w:sz w:val="24"/>
          <w:szCs w:val="24"/>
        </w:rPr>
        <w:t xml:space="preserve">ntar </w:t>
      </w:r>
      <w:r>
        <w:rPr>
          <w:spacing w:val="2"/>
          <w:sz w:val="24"/>
          <w:szCs w:val="24"/>
        </w:rPr>
        <w:t xml:space="preserve"> </w:t>
      </w:r>
      <w:r>
        <w:rPr>
          <w:sz w:val="24"/>
          <w:szCs w:val="24"/>
        </w:rPr>
        <w:t xml:space="preserve">unit </w:t>
      </w:r>
      <w:r>
        <w:rPr>
          <w:spacing w:val="2"/>
          <w:sz w:val="24"/>
          <w:szCs w:val="24"/>
        </w:rPr>
        <w:t xml:space="preserve"> </w:t>
      </w:r>
      <w:r>
        <w:rPr>
          <w:spacing w:val="-1"/>
          <w:sz w:val="24"/>
          <w:szCs w:val="24"/>
        </w:rPr>
        <w:t>a</w:t>
      </w:r>
      <w:r>
        <w:rPr>
          <w:sz w:val="24"/>
          <w:szCs w:val="24"/>
        </w:rPr>
        <w:t xml:space="preserve">tau </w:t>
      </w:r>
      <w:r>
        <w:rPr>
          <w:spacing w:val="-1"/>
          <w:sz w:val="24"/>
          <w:szCs w:val="24"/>
        </w:rPr>
        <w:t>a</w:t>
      </w:r>
      <w:r>
        <w:rPr>
          <w:sz w:val="24"/>
          <w:szCs w:val="24"/>
        </w:rPr>
        <w:t>ktor.</w:t>
      </w:r>
      <w:r>
        <w:rPr>
          <w:spacing w:val="3"/>
          <w:sz w:val="24"/>
          <w:szCs w:val="24"/>
        </w:rPr>
        <w:t xml:space="preserve"> </w:t>
      </w:r>
      <w:r>
        <w:rPr>
          <w:spacing w:val="-2"/>
          <w:sz w:val="24"/>
          <w:szCs w:val="24"/>
        </w:rPr>
        <w:t>B</w:t>
      </w:r>
      <w:r>
        <w:rPr>
          <w:spacing w:val="-1"/>
          <w:sz w:val="24"/>
          <w:szCs w:val="24"/>
        </w:rPr>
        <w:t>er</w:t>
      </w:r>
      <w:r>
        <w:rPr>
          <w:sz w:val="24"/>
          <w:szCs w:val="24"/>
        </w:rPr>
        <w:t>d</w:t>
      </w:r>
      <w:r>
        <w:rPr>
          <w:spacing w:val="-3"/>
          <w:sz w:val="24"/>
          <w:szCs w:val="24"/>
        </w:rPr>
        <w:t>a</w:t>
      </w:r>
      <w:r>
        <w:rPr>
          <w:spacing w:val="3"/>
          <w:sz w:val="24"/>
          <w:szCs w:val="24"/>
        </w:rPr>
        <w:t>s</w:t>
      </w:r>
      <w:r>
        <w:rPr>
          <w:spacing w:val="-1"/>
          <w:sz w:val="24"/>
          <w:szCs w:val="24"/>
        </w:rPr>
        <w:t>ar</w:t>
      </w:r>
      <w:r>
        <w:rPr>
          <w:spacing w:val="3"/>
          <w:sz w:val="24"/>
          <w:szCs w:val="24"/>
        </w:rPr>
        <w:t>k</w:t>
      </w:r>
      <w:r>
        <w:rPr>
          <w:spacing w:val="-3"/>
          <w:sz w:val="24"/>
          <w:szCs w:val="24"/>
        </w:rPr>
        <w:t>a</w:t>
      </w:r>
      <w:r>
        <w:rPr>
          <w:sz w:val="24"/>
          <w:szCs w:val="24"/>
        </w:rPr>
        <w:t>n</w:t>
      </w:r>
      <w:r>
        <w:rPr>
          <w:spacing w:val="5"/>
          <w:sz w:val="24"/>
          <w:szCs w:val="24"/>
        </w:rPr>
        <w:t xml:space="preserve"> </w:t>
      </w:r>
      <w:r>
        <w:rPr>
          <w:sz w:val="24"/>
          <w:szCs w:val="24"/>
        </w:rPr>
        <w:t>d</w:t>
      </w:r>
      <w:r>
        <w:rPr>
          <w:spacing w:val="-1"/>
          <w:sz w:val="24"/>
          <w:szCs w:val="24"/>
        </w:rPr>
        <w:t>e</w:t>
      </w:r>
      <w:r>
        <w:rPr>
          <w:sz w:val="24"/>
          <w:szCs w:val="24"/>
        </w:rPr>
        <w:t>fin</w:t>
      </w:r>
      <w:r>
        <w:rPr>
          <w:spacing w:val="3"/>
          <w:sz w:val="24"/>
          <w:szCs w:val="24"/>
        </w:rPr>
        <w:t>i</w:t>
      </w:r>
      <w:r>
        <w:rPr>
          <w:sz w:val="24"/>
          <w:szCs w:val="24"/>
        </w:rPr>
        <w:t>si</w:t>
      </w:r>
      <w:r>
        <w:rPr>
          <w:spacing w:val="4"/>
          <w:sz w:val="24"/>
          <w:szCs w:val="24"/>
        </w:rPr>
        <w:t xml:space="preserve"> </w:t>
      </w:r>
      <w:r>
        <w:rPr>
          <w:sz w:val="24"/>
          <w:szCs w:val="24"/>
        </w:rPr>
        <w:t>diat</w:t>
      </w:r>
      <w:r>
        <w:rPr>
          <w:spacing w:val="-1"/>
          <w:sz w:val="24"/>
          <w:szCs w:val="24"/>
        </w:rPr>
        <w:t>a</w:t>
      </w:r>
      <w:r>
        <w:rPr>
          <w:sz w:val="24"/>
          <w:szCs w:val="24"/>
        </w:rPr>
        <w:t>s,</w:t>
      </w:r>
      <w:r>
        <w:rPr>
          <w:spacing w:val="3"/>
          <w:sz w:val="24"/>
          <w:szCs w:val="24"/>
        </w:rPr>
        <w:t xml:space="preserve"> </w:t>
      </w:r>
      <w:r>
        <w:rPr>
          <w:sz w:val="24"/>
          <w:szCs w:val="24"/>
        </w:rPr>
        <w:t>Use c</w:t>
      </w:r>
      <w:r>
        <w:rPr>
          <w:spacing w:val="-1"/>
          <w:sz w:val="24"/>
          <w:szCs w:val="24"/>
        </w:rPr>
        <w:t>a</w:t>
      </w:r>
      <w:r>
        <w:rPr>
          <w:sz w:val="24"/>
          <w:szCs w:val="24"/>
        </w:rPr>
        <w:t>se</w:t>
      </w:r>
      <w:r>
        <w:rPr>
          <w:spacing w:val="2"/>
          <w:sz w:val="24"/>
          <w:szCs w:val="24"/>
        </w:rPr>
        <w:t xml:space="preserve"> </w:t>
      </w:r>
      <w:r>
        <w:rPr>
          <w:sz w:val="24"/>
          <w:szCs w:val="24"/>
        </w:rPr>
        <w:t>di</w:t>
      </w:r>
      <w:r>
        <w:rPr>
          <w:spacing w:val="2"/>
          <w:sz w:val="24"/>
          <w:szCs w:val="24"/>
        </w:rPr>
        <w:t>a</w:t>
      </w:r>
      <w:r>
        <w:rPr>
          <w:sz w:val="24"/>
          <w:szCs w:val="24"/>
        </w:rPr>
        <w:t>g</w:t>
      </w:r>
      <w:r>
        <w:rPr>
          <w:spacing w:val="1"/>
          <w:sz w:val="24"/>
          <w:szCs w:val="24"/>
        </w:rPr>
        <w:t>ra</w:t>
      </w:r>
      <w:r>
        <w:rPr>
          <w:sz w:val="24"/>
          <w:szCs w:val="24"/>
        </w:rPr>
        <w:t>m</w:t>
      </w:r>
      <w:r>
        <w:rPr>
          <w:spacing w:val="4"/>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 su</w:t>
      </w:r>
      <w:r>
        <w:rPr>
          <w:spacing w:val="-1"/>
          <w:sz w:val="24"/>
          <w:szCs w:val="24"/>
        </w:rPr>
        <w:t>a</w:t>
      </w:r>
      <w:r>
        <w:rPr>
          <w:sz w:val="24"/>
          <w:szCs w:val="24"/>
        </w:rPr>
        <w:t>tu</w:t>
      </w:r>
      <w:r>
        <w:rPr>
          <w:spacing w:val="2"/>
          <w:sz w:val="24"/>
          <w:szCs w:val="24"/>
        </w:rPr>
        <w:t xml:space="preserve"> </w:t>
      </w:r>
      <w:r>
        <w:rPr>
          <w:sz w:val="24"/>
          <w:szCs w:val="24"/>
        </w:rPr>
        <w:t>p</w:t>
      </w:r>
      <w:r>
        <w:rPr>
          <w:spacing w:val="-1"/>
          <w:sz w:val="24"/>
          <w:szCs w:val="24"/>
        </w:rPr>
        <w:t>e</w:t>
      </w:r>
      <w:r>
        <w:rPr>
          <w:sz w:val="24"/>
          <w:szCs w:val="24"/>
        </w:rPr>
        <w:t>model</w:t>
      </w:r>
      <w:r>
        <w:rPr>
          <w:spacing w:val="-1"/>
          <w:sz w:val="24"/>
          <w:szCs w:val="24"/>
        </w:rPr>
        <w:t>a</w:t>
      </w:r>
      <w:r>
        <w:rPr>
          <w:sz w:val="24"/>
          <w:szCs w:val="24"/>
        </w:rPr>
        <w:t>n</w:t>
      </w:r>
      <w:r>
        <w:rPr>
          <w:spacing w:val="2"/>
          <w:sz w:val="24"/>
          <w:szCs w:val="24"/>
        </w:rPr>
        <w:t xml:space="preserve"> </w:t>
      </w:r>
      <w:r>
        <w:rPr>
          <w:sz w:val="24"/>
          <w:szCs w:val="24"/>
        </w:rPr>
        <w:t>untuk mend</w:t>
      </w:r>
      <w:r>
        <w:rPr>
          <w:spacing w:val="-1"/>
          <w:sz w:val="24"/>
          <w:szCs w:val="24"/>
        </w:rPr>
        <w:t>e</w:t>
      </w:r>
      <w:r>
        <w:rPr>
          <w:sz w:val="24"/>
          <w:szCs w:val="24"/>
        </w:rPr>
        <w:t>skripsikan</w:t>
      </w:r>
      <w:r>
        <w:rPr>
          <w:spacing w:val="2"/>
          <w:sz w:val="24"/>
          <w:szCs w:val="24"/>
        </w:rPr>
        <w:t xml:space="preserve"> </w:t>
      </w:r>
      <w:r>
        <w:rPr>
          <w:sz w:val="24"/>
          <w:szCs w:val="24"/>
        </w:rPr>
        <w:t>s</w:t>
      </w:r>
      <w:r>
        <w:rPr>
          <w:spacing w:val="-1"/>
          <w:sz w:val="24"/>
          <w:szCs w:val="24"/>
        </w:rPr>
        <w:t>e</w:t>
      </w:r>
      <w:r>
        <w:rPr>
          <w:sz w:val="24"/>
          <w:szCs w:val="24"/>
        </w:rPr>
        <w:t>bu</w:t>
      </w:r>
      <w:r>
        <w:rPr>
          <w:spacing w:val="-1"/>
          <w:sz w:val="24"/>
          <w:szCs w:val="24"/>
        </w:rPr>
        <w:t>a</w:t>
      </w:r>
      <w:r>
        <w:rPr>
          <w:sz w:val="24"/>
          <w:szCs w:val="24"/>
        </w:rPr>
        <w:t>h</w:t>
      </w:r>
      <w:r>
        <w:rPr>
          <w:spacing w:val="7"/>
          <w:sz w:val="24"/>
          <w:szCs w:val="24"/>
        </w:rPr>
        <w:t xml:space="preserve"> </w:t>
      </w:r>
      <w:r>
        <w:rPr>
          <w:sz w:val="24"/>
          <w:szCs w:val="24"/>
        </w:rPr>
        <w:t>int</w:t>
      </w:r>
      <w:r>
        <w:rPr>
          <w:spacing w:val="-1"/>
          <w:sz w:val="24"/>
          <w:szCs w:val="24"/>
        </w:rPr>
        <w:t>er</w:t>
      </w:r>
      <w:r>
        <w:rPr>
          <w:spacing w:val="-3"/>
          <w:sz w:val="24"/>
          <w:szCs w:val="24"/>
        </w:rPr>
        <w:t>a</w:t>
      </w:r>
      <w:r>
        <w:rPr>
          <w:sz w:val="24"/>
          <w:szCs w:val="24"/>
        </w:rPr>
        <w:t>ksi</w:t>
      </w:r>
      <w:r>
        <w:rPr>
          <w:spacing w:val="3"/>
          <w:sz w:val="24"/>
          <w:szCs w:val="24"/>
        </w:rPr>
        <w:t xml:space="preserve"> </w:t>
      </w:r>
      <w:r>
        <w:rPr>
          <w:spacing w:val="-1"/>
          <w:sz w:val="24"/>
          <w:szCs w:val="24"/>
        </w:rPr>
        <w:t>a</w:t>
      </w:r>
      <w:r>
        <w:rPr>
          <w:sz w:val="24"/>
          <w:szCs w:val="24"/>
        </w:rPr>
        <w:t>tau k</w:t>
      </w:r>
      <w:r>
        <w:rPr>
          <w:spacing w:val="-1"/>
          <w:sz w:val="24"/>
          <w:szCs w:val="24"/>
        </w:rPr>
        <w:t>e</w:t>
      </w:r>
      <w:r>
        <w:rPr>
          <w:sz w:val="24"/>
          <w:szCs w:val="24"/>
        </w:rPr>
        <w:t>laku</w:t>
      </w:r>
      <w:r>
        <w:rPr>
          <w:spacing w:val="-1"/>
          <w:sz w:val="24"/>
          <w:szCs w:val="24"/>
        </w:rPr>
        <w:t>a</w:t>
      </w:r>
      <w:r>
        <w:rPr>
          <w:sz w:val="24"/>
          <w:szCs w:val="24"/>
        </w:rPr>
        <w:t>n</w:t>
      </w:r>
      <w:r>
        <w:rPr>
          <w:spacing w:val="6"/>
          <w:sz w:val="24"/>
          <w:szCs w:val="24"/>
        </w:rPr>
        <w:t xml:space="preserve"> </w:t>
      </w:r>
      <w:r>
        <w:rPr>
          <w:spacing w:val="-1"/>
          <w:sz w:val="24"/>
          <w:szCs w:val="24"/>
        </w:rPr>
        <w:t>a</w:t>
      </w:r>
      <w:r>
        <w:rPr>
          <w:sz w:val="24"/>
          <w:szCs w:val="24"/>
        </w:rPr>
        <w:t>nta</w:t>
      </w:r>
      <w:r>
        <w:rPr>
          <w:spacing w:val="-1"/>
          <w:sz w:val="24"/>
          <w:szCs w:val="24"/>
        </w:rPr>
        <w:t>r</w:t>
      </w:r>
      <w:r>
        <w:rPr>
          <w:sz w:val="24"/>
          <w:szCs w:val="24"/>
        </w:rPr>
        <w:t xml:space="preserve">a </w:t>
      </w:r>
      <w:r>
        <w:rPr>
          <w:spacing w:val="1"/>
          <w:sz w:val="24"/>
          <w:szCs w:val="24"/>
        </w:rPr>
        <w:t>s</w:t>
      </w:r>
      <w:r>
        <w:rPr>
          <w:spacing w:val="-1"/>
          <w:sz w:val="24"/>
          <w:szCs w:val="24"/>
        </w:rPr>
        <w:t>a</w:t>
      </w:r>
      <w:r>
        <w:rPr>
          <w:sz w:val="24"/>
          <w:szCs w:val="24"/>
        </w:rPr>
        <w:t>tu</w:t>
      </w:r>
      <w:r>
        <w:rPr>
          <w:spacing w:val="6"/>
          <w:sz w:val="24"/>
          <w:szCs w:val="24"/>
        </w:rPr>
        <w:t xml:space="preserve"> </w:t>
      </w:r>
      <w:r>
        <w:rPr>
          <w:spacing w:val="-1"/>
          <w:sz w:val="24"/>
          <w:szCs w:val="24"/>
        </w:rPr>
        <w:t>a</w:t>
      </w:r>
      <w:r>
        <w:rPr>
          <w:sz w:val="24"/>
          <w:szCs w:val="24"/>
        </w:rPr>
        <w:t>t</w:t>
      </w:r>
      <w:r>
        <w:rPr>
          <w:spacing w:val="1"/>
          <w:sz w:val="24"/>
          <w:szCs w:val="24"/>
        </w:rPr>
        <w:t>a</w:t>
      </w:r>
      <w:r>
        <w:rPr>
          <w:sz w:val="24"/>
          <w:szCs w:val="24"/>
        </w:rPr>
        <w:t>u</w:t>
      </w:r>
      <w:r>
        <w:rPr>
          <w:spacing w:val="2"/>
          <w:sz w:val="24"/>
          <w:szCs w:val="24"/>
        </w:rPr>
        <w:t xml:space="preserve"> </w:t>
      </w:r>
      <w:r>
        <w:rPr>
          <w:sz w:val="24"/>
          <w:szCs w:val="24"/>
        </w:rPr>
        <w:t>lebih</w:t>
      </w:r>
      <w:r>
        <w:rPr>
          <w:spacing w:val="2"/>
          <w:sz w:val="24"/>
          <w:szCs w:val="24"/>
        </w:rPr>
        <w:t xml:space="preserve"> </w:t>
      </w:r>
      <w:r>
        <w:rPr>
          <w:spacing w:val="-1"/>
          <w:sz w:val="24"/>
          <w:szCs w:val="24"/>
        </w:rPr>
        <w:t>a</w:t>
      </w:r>
      <w:r>
        <w:rPr>
          <w:sz w:val="24"/>
          <w:szCs w:val="24"/>
        </w:rPr>
        <w:t>ktor</w:t>
      </w:r>
      <w:r>
        <w:rPr>
          <w:spacing w:val="4"/>
          <w:sz w:val="24"/>
          <w:szCs w:val="24"/>
        </w:rPr>
        <w:t xml:space="preserve"> </w:t>
      </w:r>
      <w:r>
        <w:rPr>
          <w:spacing w:val="1"/>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z w:val="24"/>
          <w:szCs w:val="24"/>
        </w:rPr>
        <w:t>si</w:t>
      </w:r>
      <w:r>
        <w:rPr>
          <w:spacing w:val="3"/>
          <w:sz w:val="24"/>
          <w:szCs w:val="24"/>
        </w:rPr>
        <w:t>s</w:t>
      </w:r>
      <w:r>
        <w:rPr>
          <w:sz w:val="24"/>
          <w:szCs w:val="24"/>
        </w:rPr>
        <w:t>tem</w:t>
      </w:r>
      <w:r>
        <w:rPr>
          <w:spacing w:val="2"/>
          <w:sz w:val="24"/>
          <w:szCs w:val="24"/>
        </w:rPr>
        <w:t xml:space="preserve"> </w:t>
      </w:r>
      <w:r>
        <w:rPr>
          <w:sz w:val="24"/>
          <w:szCs w:val="24"/>
        </w:rPr>
        <w:t>info</w:t>
      </w:r>
      <w:r>
        <w:rPr>
          <w:spacing w:val="-1"/>
          <w:sz w:val="24"/>
          <w:szCs w:val="24"/>
        </w:rPr>
        <w:t>r</w:t>
      </w:r>
      <w:r>
        <w:rPr>
          <w:sz w:val="24"/>
          <w:szCs w:val="24"/>
        </w:rPr>
        <w:t xml:space="preserve">masi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 dibuat.</w:t>
      </w:r>
    </w:p>
    <w:p w:rsidR="0047694C" w:rsidRDefault="00000000">
      <w:pPr>
        <w:spacing w:before="23"/>
        <w:ind w:left="2389"/>
        <w:rPr>
          <w:sz w:val="24"/>
          <w:szCs w:val="24"/>
        </w:rPr>
      </w:pPr>
      <w:r>
        <w:rPr>
          <w:spacing w:val="-2"/>
          <w:sz w:val="24"/>
          <w:szCs w:val="24"/>
        </w:rPr>
        <w:t>B</w:t>
      </w:r>
      <w:r>
        <w:rPr>
          <w:spacing w:val="-1"/>
          <w:sz w:val="24"/>
          <w:szCs w:val="24"/>
        </w:rPr>
        <w:t>e</w:t>
      </w:r>
      <w:r>
        <w:rPr>
          <w:sz w:val="24"/>
          <w:szCs w:val="24"/>
        </w:rPr>
        <w:t xml:space="preserve">rikut </w:t>
      </w:r>
      <w:r>
        <w:rPr>
          <w:spacing w:val="-1"/>
          <w:sz w:val="24"/>
          <w:szCs w:val="24"/>
        </w:rPr>
        <w:t>a</w:t>
      </w:r>
      <w:r>
        <w:rPr>
          <w:sz w:val="24"/>
          <w:szCs w:val="24"/>
        </w:rPr>
        <w:t>d</w:t>
      </w:r>
      <w:r>
        <w:rPr>
          <w:spacing w:val="-1"/>
          <w:sz w:val="24"/>
          <w:szCs w:val="24"/>
        </w:rPr>
        <w:t>a</w:t>
      </w:r>
      <w:r>
        <w:rPr>
          <w:sz w:val="24"/>
          <w:szCs w:val="24"/>
        </w:rPr>
        <w:t>lah simb</w:t>
      </w:r>
      <w:r>
        <w:rPr>
          <w:spacing w:val="1"/>
          <w:sz w:val="24"/>
          <w:szCs w:val="24"/>
        </w:rPr>
        <w:t>o</w:t>
      </w:r>
      <w:r>
        <w:rPr>
          <w:sz w:val="24"/>
          <w:szCs w:val="24"/>
        </w:rPr>
        <w:t>l</w:t>
      </w:r>
      <w:r>
        <w:rPr>
          <w:spacing w:val="-1"/>
          <w:sz w:val="24"/>
          <w:szCs w:val="24"/>
        </w:rPr>
        <w:t>-</w:t>
      </w:r>
      <w:r>
        <w:rPr>
          <w:sz w:val="24"/>
          <w:szCs w:val="24"/>
        </w:rPr>
        <w:t>simbol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 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use</w:t>
      </w:r>
      <w:r>
        <w:rPr>
          <w:spacing w:val="2"/>
          <w:sz w:val="24"/>
          <w:szCs w:val="24"/>
        </w:rPr>
        <w:t xml:space="preserve"> </w:t>
      </w:r>
      <w:r>
        <w:rPr>
          <w:spacing w:val="-1"/>
          <w:sz w:val="24"/>
          <w:szCs w:val="24"/>
        </w:rPr>
        <w:t>ca</w:t>
      </w:r>
      <w:r>
        <w:rPr>
          <w:sz w:val="24"/>
          <w:szCs w:val="24"/>
        </w:rPr>
        <w:t>se</w:t>
      </w:r>
      <w:r>
        <w:rPr>
          <w:spacing w:val="-1"/>
          <w:sz w:val="24"/>
          <w:szCs w:val="24"/>
        </w:rPr>
        <w:t xml:space="preserve"> </w:t>
      </w:r>
      <w:r>
        <w:rPr>
          <w:sz w:val="24"/>
          <w:szCs w:val="24"/>
        </w:rPr>
        <w:t>diag</w:t>
      </w:r>
      <w:r>
        <w:rPr>
          <w:spacing w:val="2"/>
          <w:sz w:val="24"/>
          <w:szCs w:val="24"/>
        </w:rPr>
        <w:t>r</w:t>
      </w:r>
      <w:r>
        <w:rPr>
          <w:spacing w:val="-3"/>
          <w:sz w:val="24"/>
          <w:szCs w:val="24"/>
        </w:rPr>
        <w:t>a</w:t>
      </w:r>
      <w:r>
        <w:rPr>
          <w:sz w:val="24"/>
          <w:szCs w:val="24"/>
        </w:rPr>
        <w:t>m :</w:t>
      </w:r>
    </w:p>
    <w:p w:rsidR="0047694C" w:rsidRDefault="0047694C">
      <w:pPr>
        <w:spacing w:before="4" w:line="100" w:lineRule="exact"/>
        <w:rPr>
          <w:sz w:val="11"/>
          <w:szCs w:val="11"/>
        </w:rPr>
      </w:pPr>
    </w:p>
    <w:p w:rsidR="0047694C" w:rsidRDefault="0047694C">
      <w:pPr>
        <w:spacing w:line="200" w:lineRule="exact"/>
      </w:pPr>
    </w:p>
    <w:p w:rsidR="0047694C" w:rsidRDefault="00000000">
      <w:pPr>
        <w:ind w:left="346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2.2 </w:t>
      </w:r>
      <w:r>
        <w:rPr>
          <w:sz w:val="24"/>
          <w:szCs w:val="24"/>
        </w:rPr>
        <w:t>Use</w:t>
      </w:r>
      <w:r>
        <w:rPr>
          <w:spacing w:val="-1"/>
          <w:sz w:val="24"/>
          <w:szCs w:val="24"/>
        </w:rPr>
        <w:t xml:space="preserve"> </w:t>
      </w:r>
      <w:r>
        <w:rPr>
          <w:spacing w:val="1"/>
          <w:sz w:val="24"/>
          <w:szCs w:val="24"/>
        </w:rPr>
        <w:t>C</w:t>
      </w:r>
      <w:r>
        <w:rPr>
          <w:spacing w:val="-1"/>
          <w:sz w:val="24"/>
          <w:szCs w:val="24"/>
        </w:rPr>
        <w:t>a</w:t>
      </w:r>
      <w:r>
        <w:rPr>
          <w:sz w:val="24"/>
          <w:szCs w:val="24"/>
        </w:rPr>
        <w:t>se</w:t>
      </w:r>
      <w:r>
        <w:rPr>
          <w:spacing w:val="-1"/>
          <w:sz w:val="24"/>
          <w:szCs w:val="24"/>
        </w:rPr>
        <w:t xml:space="preserve"> </w:t>
      </w:r>
      <w:r>
        <w:rPr>
          <w:sz w:val="24"/>
          <w:szCs w:val="24"/>
        </w:rPr>
        <w:t>Di</w:t>
      </w:r>
      <w:r>
        <w:rPr>
          <w:spacing w:val="-1"/>
          <w:sz w:val="24"/>
          <w:szCs w:val="24"/>
        </w:rPr>
        <w:t>a</w:t>
      </w:r>
      <w:r>
        <w:rPr>
          <w:sz w:val="24"/>
          <w:szCs w:val="24"/>
        </w:rPr>
        <w:t>g</w:t>
      </w:r>
      <w:r>
        <w:rPr>
          <w:spacing w:val="-1"/>
          <w:sz w:val="24"/>
          <w:szCs w:val="24"/>
        </w:rPr>
        <w:t>r</w:t>
      </w:r>
      <w:r>
        <w:rPr>
          <w:spacing w:val="-3"/>
          <w:sz w:val="24"/>
          <w:szCs w:val="24"/>
        </w:rPr>
        <w:t>a</w:t>
      </w:r>
      <w:r>
        <w:rPr>
          <w:sz w:val="24"/>
          <w:szCs w:val="24"/>
        </w:rPr>
        <w:t>m</w:t>
      </w:r>
    </w:p>
    <w:p w:rsidR="0047694C" w:rsidRDefault="0047694C">
      <w:pPr>
        <w:spacing w:before="13" w:line="240" w:lineRule="exact"/>
        <w:rPr>
          <w:sz w:val="24"/>
          <w:szCs w:val="24"/>
        </w:rPr>
      </w:pPr>
    </w:p>
    <w:tbl>
      <w:tblPr>
        <w:tblW w:w="0" w:type="auto"/>
        <w:tblInd w:w="580" w:type="dxa"/>
        <w:tblLayout w:type="fixed"/>
        <w:tblCellMar>
          <w:left w:w="0" w:type="dxa"/>
          <w:right w:w="0" w:type="dxa"/>
        </w:tblCellMar>
        <w:tblLook w:val="01E0" w:firstRow="1" w:lastRow="1" w:firstColumn="1" w:lastColumn="1" w:noHBand="0" w:noVBand="0"/>
      </w:tblPr>
      <w:tblGrid>
        <w:gridCol w:w="578"/>
        <w:gridCol w:w="1558"/>
        <w:gridCol w:w="2124"/>
        <w:gridCol w:w="3680"/>
      </w:tblGrid>
      <w:tr w:rsidR="0047694C">
        <w:trPr>
          <w:trHeight w:hRule="exact" w:val="564"/>
        </w:trPr>
        <w:tc>
          <w:tcPr>
            <w:tcW w:w="57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b/>
                <w:sz w:val="24"/>
                <w:szCs w:val="24"/>
              </w:rPr>
              <w:t>NO</w:t>
            </w:r>
          </w:p>
        </w:tc>
        <w:tc>
          <w:tcPr>
            <w:tcW w:w="15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22"/>
              <w:rPr>
                <w:sz w:val="24"/>
                <w:szCs w:val="24"/>
              </w:rPr>
            </w:pPr>
            <w:r>
              <w:rPr>
                <w:b/>
                <w:spacing w:val="-2"/>
                <w:sz w:val="24"/>
                <w:szCs w:val="24"/>
              </w:rPr>
              <w:t>G</w:t>
            </w:r>
            <w:r>
              <w:rPr>
                <w:b/>
                <w:sz w:val="24"/>
                <w:szCs w:val="24"/>
              </w:rPr>
              <w:t>A</w:t>
            </w:r>
            <w:r>
              <w:rPr>
                <w:b/>
                <w:spacing w:val="-1"/>
                <w:sz w:val="24"/>
                <w:szCs w:val="24"/>
              </w:rPr>
              <w:t>M</w:t>
            </w:r>
            <w:r>
              <w:rPr>
                <w:b/>
                <w:sz w:val="24"/>
                <w:szCs w:val="24"/>
              </w:rPr>
              <w:t>BAR</w:t>
            </w:r>
          </w:p>
        </w:tc>
        <w:tc>
          <w:tcPr>
            <w:tcW w:w="212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683"/>
              <w:rPr>
                <w:sz w:val="24"/>
                <w:szCs w:val="24"/>
              </w:rPr>
            </w:pPr>
            <w:r>
              <w:rPr>
                <w:b/>
                <w:sz w:val="24"/>
                <w:szCs w:val="24"/>
              </w:rPr>
              <w:t>NA</w:t>
            </w:r>
            <w:r>
              <w:rPr>
                <w:b/>
                <w:spacing w:val="-1"/>
                <w:sz w:val="24"/>
                <w:szCs w:val="24"/>
              </w:rPr>
              <w:t>M</w:t>
            </w:r>
            <w:r>
              <w:rPr>
                <w:b/>
                <w:sz w:val="24"/>
                <w:szCs w:val="24"/>
              </w:rPr>
              <w:t>A</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971"/>
              <w:rPr>
                <w:sz w:val="24"/>
                <w:szCs w:val="24"/>
              </w:rPr>
            </w:pPr>
            <w:r>
              <w:rPr>
                <w:b/>
                <w:spacing w:val="-2"/>
                <w:sz w:val="24"/>
                <w:szCs w:val="24"/>
              </w:rPr>
              <w:t>K</w:t>
            </w:r>
            <w:r>
              <w:rPr>
                <w:b/>
                <w:spacing w:val="1"/>
                <w:sz w:val="24"/>
                <w:szCs w:val="24"/>
              </w:rPr>
              <w:t>ETE</w:t>
            </w:r>
            <w:r>
              <w:rPr>
                <w:b/>
                <w:sz w:val="24"/>
                <w:szCs w:val="24"/>
              </w:rPr>
              <w:t>RANGAN</w:t>
            </w:r>
          </w:p>
        </w:tc>
      </w:tr>
      <w:tr w:rsidR="0047694C">
        <w:trPr>
          <w:trHeight w:hRule="exact" w:val="2218"/>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182" w:right="187"/>
              <w:jc w:val="center"/>
              <w:rPr>
                <w:sz w:val="24"/>
                <w:szCs w:val="24"/>
              </w:rPr>
            </w:pPr>
            <w:r>
              <w:rPr>
                <w:sz w:val="24"/>
                <w:szCs w:val="24"/>
              </w:rPr>
              <w:t>1</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3B46A5">
            <w:pPr>
              <w:ind w:left="397"/>
            </w:pPr>
            <w:r>
              <w:pict>
                <v:shape id="_x0000_i1029" type="#_x0000_t75" style="width:32.65pt;height:30.15pt">
                  <v:imagedata r:id="rId144"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2" w:line="200" w:lineRule="exact"/>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748" w:right="754"/>
              <w:jc w:val="center"/>
              <w:rPr>
                <w:sz w:val="24"/>
                <w:szCs w:val="24"/>
              </w:rPr>
            </w:pPr>
            <w:r>
              <w:rPr>
                <w:i/>
                <w:sz w:val="24"/>
                <w:szCs w:val="24"/>
              </w:rPr>
              <w:t>A</w:t>
            </w:r>
            <w:r>
              <w:rPr>
                <w:i/>
                <w:spacing w:val="-1"/>
                <w:sz w:val="24"/>
                <w:szCs w:val="24"/>
              </w:rPr>
              <w:t>c</w:t>
            </w:r>
            <w:r>
              <w:rPr>
                <w:i/>
                <w:sz w:val="24"/>
                <w:szCs w:val="24"/>
              </w:rPr>
              <w:t>tor</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Pr>
                <w:sz w:val="24"/>
                <w:szCs w:val="24"/>
              </w:rPr>
            </w:pPr>
            <w:r>
              <w:rPr>
                <w:sz w:val="24"/>
                <w:szCs w:val="24"/>
              </w:rPr>
              <w:t>O</w:t>
            </w:r>
            <w:r>
              <w:rPr>
                <w:spacing w:val="-1"/>
                <w:sz w:val="24"/>
                <w:szCs w:val="24"/>
              </w:rPr>
              <w:t>ra</w:t>
            </w:r>
            <w:r>
              <w:rPr>
                <w:sz w:val="24"/>
                <w:szCs w:val="24"/>
              </w:rPr>
              <w:t>n</w:t>
            </w:r>
            <w:r>
              <w:rPr>
                <w:spacing w:val="-2"/>
                <w:sz w:val="24"/>
                <w:szCs w:val="24"/>
              </w:rPr>
              <w:t>g</w:t>
            </w:r>
            <w:r>
              <w:rPr>
                <w:sz w:val="24"/>
                <w:szCs w:val="24"/>
              </w:rPr>
              <w:t>,</w:t>
            </w:r>
            <w:r>
              <w:rPr>
                <w:spacing w:val="-10"/>
                <w:sz w:val="24"/>
                <w:szCs w:val="24"/>
              </w:rPr>
              <w:t xml:space="preserve"> </w:t>
            </w:r>
            <w:r>
              <w:rPr>
                <w:sz w:val="24"/>
                <w:szCs w:val="24"/>
              </w:rPr>
              <w:t>pros</w:t>
            </w:r>
            <w:r>
              <w:rPr>
                <w:spacing w:val="-1"/>
                <w:sz w:val="24"/>
                <w:szCs w:val="24"/>
              </w:rPr>
              <w:t>e</w:t>
            </w:r>
            <w:r>
              <w:rPr>
                <w:sz w:val="24"/>
                <w:szCs w:val="24"/>
              </w:rPr>
              <w:t>s</w:t>
            </w:r>
            <w:r>
              <w:rPr>
                <w:spacing w:val="-6"/>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10"/>
                <w:sz w:val="24"/>
                <w:szCs w:val="24"/>
              </w:rPr>
              <w:t xml:space="preserve"> </w:t>
            </w:r>
            <w:r>
              <w:rPr>
                <w:sz w:val="24"/>
                <w:szCs w:val="24"/>
              </w:rPr>
              <w:t>sis</w:t>
            </w:r>
            <w:r>
              <w:rPr>
                <w:spacing w:val="3"/>
                <w:sz w:val="24"/>
                <w:szCs w:val="24"/>
              </w:rPr>
              <w:t>t</w:t>
            </w:r>
            <w:r>
              <w:rPr>
                <w:spacing w:val="-1"/>
                <w:sz w:val="24"/>
                <w:szCs w:val="24"/>
              </w:rPr>
              <w:t>e</w:t>
            </w:r>
            <w:r>
              <w:rPr>
                <w:sz w:val="24"/>
                <w:szCs w:val="24"/>
              </w:rPr>
              <w:t>m</w:t>
            </w:r>
            <w:r>
              <w:rPr>
                <w:spacing w:val="-6"/>
                <w:sz w:val="24"/>
                <w:szCs w:val="24"/>
              </w:rPr>
              <w:t xml:space="preserve"> </w:t>
            </w:r>
            <w:r>
              <w:rPr>
                <w:spacing w:val="-8"/>
                <w:sz w:val="24"/>
                <w:szCs w:val="24"/>
              </w:rPr>
              <w:t>I</w:t>
            </w:r>
            <w:r>
              <w:rPr>
                <w:spacing w:val="-1"/>
                <w:sz w:val="24"/>
                <w:szCs w:val="24"/>
              </w:rPr>
              <w:t>a</w:t>
            </w:r>
            <w:r>
              <w:rPr>
                <w:sz w:val="24"/>
                <w:szCs w:val="24"/>
              </w:rPr>
              <w:t>in</w:t>
            </w:r>
            <w:r>
              <w:rPr>
                <w:spacing w:val="-5"/>
                <w:sz w:val="24"/>
                <w:szCs w:val="24"/>
              </w:rPr>
              <w:t xml:space="preserve"> </w:t>
            </w:r>
            <w:r>
              <w:rPr>
                <w:spacing w:val="-2"/>
                <w:sz w:val="24"/>
                <w:szCs w:val="24"/>
              </w:rPr>
              <w:t>y</w:t>
            </w:r>
            <w:r>
              <w:rPr>
                <w:spacing w:val="-1"/>
                <w:sz w:val="24"/>
                <w:szCs w:val="24"/>
              </w:rPr>
              <w:t>a</w:t>
            </w:r>
            <w:r>
              <w:rPr>
                <w:spacing w:val="2"/>
                <w:sz w:val="24"/>
                <w:szCs w:val="24"/>
              </w:rPr>
              <w:t>ng</w:t>
            </w:r>
          </w:p>
          <w:p w:rsidR="0047694C" w:rsidRDefault="0047694C">
            <w:pPr>
              <w:spacing w:before="6" w:line="260" w:lineRule="exact"/>
              <w:rPr>
                <w:sz w:val="26"/>
                <w:szCs w:val="26"/>
              </w:rPr>
            </w:pPr>
          </w:p>
          <w:p w:rsidR="0047694C" w:rsidRDefault="00000000">
            <w:pPr>
              <w:spacing w:line="480" w:lineRule="auto"/>
              <w:ind w:left="100" w:right="302"/>
              <w:rPr>
                <w:sz w:val="24"/>
                <w:szCs w:val="24"/>
              </w:rPr>
            </w:pPr>
            <w:r>
              <w:rPr>
                <w:sz w:val="24"/>
                <w:szCs w:val="24"/>
              </w:rPr>
              <w:t>b</w:t>
            </w:r>
            <w:r>
              <w:rPr>
                <w:spacing w:val="-1"/>
                <w:sz w:val="24"/>
                <w:szCs w:val="24"/>
              </w:rPr>
              <w:t>e</w:t>
            </w:r>
            <w:r>
              <w:rPr>
                <w:sz w:val="24"/>
                <w:szCs w:val="24"/>
              </w:rPr>
              <w:t>rint</w:t>
            </w:r>
            <w:r>
              <w:rPr>
                <w:spacing w:val="-1"/>
                <w:sz w:val="24"/>
                <w:szCs w:val="24"/>
              </w:rPr>
              <w:t>er</w:t>
            </w:r>
            <w:r>
              <w:rPr>
                <w:spacing w:val="-3"/>
                <w:sz w:val="24"/>
                <w:szCs w:val="24"/>
              </w:rPr>
              <w:t>a</w:t>
            </w:r>
            <w:r>
              <w:rPr>
                <w:sz w:val="24"/>
                <w:szCs w:val="24"/>
              </w:rPr>
              <w:t>ksi de</w:t>
            </w:r>
            <w:r>
              <w:rPr>
                <w:spacing w:val="3"/>
                <w:sz w:val="24"/>
                <w:szCs w:val="24"/>
              </w:rPr>
              <w:t>n</w:t>
            </w:r>
            <w:r>
              <w:rPr>
                <w:sz w:val="24"/>
                <w:szCs w:val="24"/>
              </w:rPr>
              <w:t>g</w:t>
            </w:r>
            <w:r>
              <w:rPr>
                <w:spacing w:val="-1"/>
                <w:sz w:val="24"/>
                <w:szCs w:val="24"/>
              </w:rPr>
              <w:t>a</w:t>
            </w:r>
            <w:r>
              <w:rPr>
                <w:sz w:val="24"/>
                <w:szCs w:val="24"/>
              </w:rPr>
              <w:t>n</w:t>
            </w:r>
            <w:r>
              <w:rPr>
                <w:spacing w:val="-14"/>
                <w:sz w:val="24"/>
                <w:szCs w:val="24"/>
              </w:rPr>
              <w:t xml:space="preserve"> </w:t>
            </w:r>
            <w:r>
              <w:rPr>
                <w:sz w:val="24"/>
                <w:szCs w:val="24"/>
              </w:rPr>
              <w:t>sist</w:t>
            </w:r>
            <w:r>
              <w:rPr>
                <w:spacing w:val="4"/>
                <w:sz w:val="24"/>
                <w:szCs w:val="24"/>
              </w:rPr>
              <w:t>e</w:t>
            </w:r>
            <w:r>
              <w:rPr>
                <w:sz w:val="24"/>
                <w:szCs w:val="24"/>
              </w:rPr>
              <w:t>m info</w:t>
            </w:r>
            <w:r>
              <w:rPr>
                <w:spacing w:val="-1"/>
                <w:sz w:val="24"/>
                <w:szCs w:val="24"/>
              </w:rPr>
              <w:t>r</w:t>
            </w:r>
            <w:r>
              <w:rPr>
                <w:sz w:val="24"/>
                <w:szCs w:val="24"/>
              </w:rPr>
              <w:t>masi</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1"/>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14"/>
                <w:sz w:val="24"/>
                <w:szCs w:val="24"/>
              </w:rPr>
              <w:t xml:space="preserve"> </w:t>
            </w:r>
            <w:r>
              <w:rPr>
                <w:sz w:val="24"/>
                <w:szCs w:val="24"/>
              </w:rPr>
              <w:t>dib</w:t>
            </w:r>
            <w:r>
              <w:rPr>
                <w:spacing w:val="5"/>
                <w:sz w:val="24"/>
                <w:szCs w:val="24"/>
              </w:rPr>
              <w:t>u</w:t>
            </w:r>
            <w:r>
              <w:rPr>
                <w:spacing w:val="-1"/>
                <w:sz w:val="24"/>
                <w:szCs w:val="24"/>
              </w:rPr>
              <w:t>a</w:t>
            </w:r>
            <w:r>
              <w:rPr>
                <w:sz w:val="24"/>
                <w:szCs w:val="24"/>
              </w:rPr>
              <w:t>t</w:t>
            </w:r>
            <w:r>
              <w:rPr>
                <w:spacing w:val="-12"/>
                <w:sz w:val="24"/>
                <w:szCs w:val="24"/>
              </w:rPr>
              <w:t xml:space="preserve"> </w:t>
            </w:r>
            <w:r>
              <w:rPr>
                <w:sz w:val="24"/>
                <w:szCs w:val="24"/>
              </w:rPr>
              <w:t>di</w:t>
            </w:r>
            <w:r>
              <w:rPr>
                <w:spacing w:val="-19"/>
                <w:sz w:val="24"/>
                <w:szCs w:val="24"/>
              </w:rPr>
              <w:t xml:space="preserve"> </w:t>
            </w:r>
            <w:r>
              <w:rPr>
                <w:sz w:val="24"/>
                <w:szCs w:val="24"/>
              </w:rPr>
              <w:t>luar sistem info</w:t>
            </w:r>
            <w:r>
              <w:rPr>
                <w:spacing w:val="-1"/>
                <w:sz w:val="24"/>
                <w:szCs w:val="24"/>
              </w:rPr>
              <w:t>r</w:t>
            </w:r>
            <w:r>
              <w:rPr>
                <w:sz w:val="24"/>
                <w:szCs w:val="24"/>
              </w:rPr>
              <w:t>masi itu</w:t>
            </w:r>
            <w:r>
              <w:rPr>
                <w:spacing w:val="-15"/>
                <w:sz w:val="24"/>
                <w:szCs w:val="24"/>
              </w:rPr>
              <w:t xml:space="preserve"> </w:t>
            </w:r>
            <w:r>
              <w:rPr>
                <w:sz w:val="24"/>
                <w:szCs w:val="24"/>
              </w:rPr>
              <w:t>s</w:t>
            </w:r>
            <w:r>
              <w:rPr>
                <w:spacing w:val="-1"/>
                <w:sz w:val="24"/>
                <w:szCs w:val="24"/>
              </w:rPr>
              <w:t>e</w:t>
            </w:r>
            <w:r>
              <w:rPr>
                <w:sz w:val="24"/>
                <w:szCs w:val="24"/>
              </w:rPr>
              <w:t>nd</w:t>
            </w:r>
            <w:r>
              <w:rPr>
                <w:spacing w:val="-2"/>
                <w:sz w:val="24"/>
                <w:szCs w:val="24"/>
              </w:rPr>
              <w:t>i</w:t>
            </w:r>
            <w:r>
              <w:rPr>
                <w:sz w:val="24"/>
                <w:szCs w:val="24"/>
              </w:rPr>
              <w:t>ri.</w:t>
            </w:r>
          </w:p>
        </w:tc>
      </w:tr>
    </w:tbl>
    <w:p w:rsidR="0047694C" w:rsidRDefault="0047694C">
      <w:pPr>
        <w:sectPr w:rsidR="0047694C">
          <w:pgSz w:w="11940" w:h="16860"/>
          <w:pgMar w:top="960" w:right="1540" w:bottom="280" w:left="168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80" w:lineRule="exact"/>
        <w:rPr>
          <w:sz w:val="28"/>
          <w:szCs w:val="28"/>
        </w:rPr>
      </w:pPr>
    </w:p>
    <w:tbl>
      <w:tblPr>
        <w:tblW w:w="0" w:type="auto"/>
        <w:tblInd w:w="580" w:type="dxa"/>
        <w:tblLayout w:type="fixed"/>
        <w:tblCellMar>
          <w:left w:w="0" w:type="dxa"/>
          <w:right w:w="0" w:type="dxa"/>
        </w:tblCellMar>
        <w:tblLook w:val="01E0" w:firstRow="1" w:lastRow="1" w:firstColumn="1" w:lastColumn="1" w:noHBand="0" w:noVBand="0"/>
      </w:tblPr>
      <w:tblGrid>
        <w:gridCol w:w="578"/>
        <w:gridCol w:w="1558"/>
        <w:gridCol w:w="2124"/>
        <w:gridCol w:w="3680"/>
      </w:tblGrid>
      <w:tr w:rsidR="0047694C">
        <w:trPr>
          <w:trHeight w:hRule="exact" w:val="3322"/>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82" w:right="187"/>
              <w:jc w:val="center"/>
              <w:rPr>
                <w:sz w:val="24"/>
                <w:szCs w:val="24"/>
              </w:rPr>
            </w:pPr>
            <w:r>
              <w:rPr>
                <w:sz w:val="24"/>
                <w:szCs w:val="24"/>
              </w:rPr>
              <w:t>2</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before="4"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61"/>
            </w:pPr>
            <w:r>
              <w:rPr>
                <w:color w:val="151515"/>
                <w:spacing w:val="1"/>
              </w:rPr>
              <w:t>-</w:t>
            </w:r>
            <w:r>
              <w:rPr>
                <w:color w:val="151515"/>
                <w:spacing w:val="3"/>
              </w:rPr>
              <w:t>-</w:t>
            </w:r>
            <w:r>
              <w:rPr>
                <w:color w:val="151515"/>
                <w:spacing w:val="1"/>
              </w:rPr>
              <w:t>-</w:t>
            </w:r>
            <w:r>
              <w:rPr>
                <w:color w:val="151515"/>
                <w:spacing w:val="5"/>
              </w:rPr>
              <w:t>-</w:t>
            </w:r>
            <w:r>
              <w:rPr>
                <w:color w:val="151515"/>
                <w:spacing w:val="1"/>
              </w:rPr>
              <w:t>-</w:t>
            </w:r>
            <w:r>
              <w:rPr>
                <w:color w:val="151515"/>
              </w:rPr>
              <w:t>-</w:t>
            </w:r>
            <w:r>
              <w:rPr>
                <w:color w:val="151515"/>
                <w:spacing w:val="50"/>
              </w:rPr>
              <w:t xml:space="preserve"> </w:t>
            </w:r>
            <w:r>
              <w:rPr>
                <w:color w:val="151515"/>
                <w:spacing w:val="3"/>
                <w:position w:val="-5"/>
              </w:rPr>
              <w:t>-</w:t>
            </w:r>
            <w:r>
              <w:rPr>
                <w:color w:val="151515"/>
                <w:spacing w:val="1"/>
                <w:position w:val="-5"/>
              </w:rPr>
              <w:t>-</w:t>
            </w:r>
            <w:r>
              <w:rPr>
                <w:color w:val="151515"/>
                <w:spacing w:val="4"/>
                <w:position w:val="-5"/>
              </w:rPr>
              <w:t>-</w:t>
            </w:r>
            <w:r>
              <w:rPr>
                <w:color w:val="151515"/>
                <w:position w:val="-5"/>
              </w:rPr>
              <w:t>-</w:t>
            </w:r>
            <w:r>
              <w:rPr>
                <w:color w:val="151515"/>
                <w:spacing w:val="37"/>
                <w:position w:val="-5"/>
              </w:rPr>
              <w:t xml:space="preserve"> </w:t>
            </w:r>
            <w:r>
              <w:rPr>
                <w:color w:val="151515"/>
                <w:spacing w:val="2"/>
                <w:w w:val="108"/>
                <w:position w:val="-5"/>
              </w:rPr>
              <w:t>fi</w:t>
            </w: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493"/>
              <w:rPr>
                <w:sz w:val="24"/>
                <w:szCs w:val="24"/>
              </w:rPr>
            </w:pPr>
            <w:r>
              <w:rPr>
                <w:i/>
                <w:sz w:val="24"/>
                <w:szCs w:val="24"/>
              </w:rPr>
              <w:t>D</w:t>
            </w:r>
            <w:r>
              <w:rPr>
                <w:i/>
                <w:spacing w:val="-1"/>
                <w:sz w:val="24"/>
                <w:szCs w:val="24"/>
              </w:rPr>
              <w:t>e</w:t>
            </w:r>
            <w:r>
              <w:rPr>
                <w:i/>
                <w:sz w:val="24"/>
                <w:szCs w:val="24"/>
              </w:rPr>
              <w:t>p</w:t>
            </w:r>
            <w:r>
              <w:rPr>
                <w:i/>
                <w:spacing w:val="-1"/>
                <w:sz w:val="24"/>
                <w:szCs w:val="24"/>
              </w:rPr>
              <w:t>e</w:t>
            </w:r>
            <w:r>
              <w:rPr>
                <w:i/>
                <w:sz w:val="24"/>
                <w:szCs w:val="24"/>
              </w:rPr>
              <w:t>nd</w:t>
            </w:r>
            <w:r>
              <w:rPr>
                <w:i/>
                <w:spacing w:val="-1"/>
                <w:sz w:val="24"/>
                <w:szCs w:val="24"/>
              </w:rPr>
              <w:t>e</w:t>
            </w:r>
            <w:r>
              <w:rPr>
                <w:i/>
                <w:spacing w:val="2"/>
                <w:sz w:val="24"/>
                <w:szCs w:val="24"/>
              </w:rPr>
              <w:t>n</w:t>
            </w:r>
            <w:r>
              <w:rPr>
                <w:i/>
                <w:spacing w:val="-1"/>
                <w:sz w:val="24"/>
                <w:szCs w:val="24"/>
              </w:rPr>
              <w:t>c</w:t>
            </w:r>
            <w:r>
              <w:rPr>
                <w:i/>
                <w:sz w:val="24"/>
                <w:szCs w:val="24"/>
              </w:rPr>
              <w:t>y</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67"/>
              <w:jc w:val="both"/>
              <w:rPr>
                <w:sz w:val="24"/>
                <w:szCs w:val="24"/>
              </w:rPr>
            </w:pPr>
            <w:r>
              <w:rPr>
                <w:sz w:val="24"/>
                <w:szCs w:val="24"/>
              </w:rPr>
              <w:t>Hubun</w:t>
            </w:r>
            <w:r>
              <w:rPr>
                <w:spacing w:val="-3"/>
                <w:sz w:val="24"/>
                <w:szCs w:val="24"/>
              </w:rPr>
              <w:t>g</w:t>
            </w:r>
            <w:r>
              <w:rPr>
                <w:spacing w:val="-1"/>
                <w:sz w:val="24"/>
                <w:szCs w:val="24"/>
              </w:rPr>
              <w:t>a</w:t>
            </w:r>
            <w:r>
              <w:rPr>
                <w:sz w:val="24"/>
                <w:szCs w:val="24"/>
              </w:rPr>
              <w:t>n</w:t>
            </w:r>
            <w:r>
              <w:rPr>
                <w:spacing w:val="36"/>
                <w:sz w:val="24"/>
                <w:szCs w:val="24"/>
              </w:rPr>
              <w:t xml:space="preserve"> </w:t>
            </w:r>
            <w:r>
              <w:rPr>
                <w:sz w:val="24"/>
                <w:szCs w:val="24"/>
              </w:rPr>
              <w:t>d</w:t>
            </w:r>
            <w:r>
              <w:rPr>
                <w:spacing w:val="1"/>
                <w:sz w:val="24"/>
                <w:szCs w:val="24"/>
              </w:rPr>
              <w:t>i</w:t>
            </w:r>
            <w:r>
              <w:rPr>
                <w:sz w:val="24"/>
                <w:szCs w:val="24"/>
              </w:rPr>
              <w:t>m</w:t>
            </w:r>
            <w:r>
              <w:rPr>
                <w:spacing w:val="-1"/>
                <w:sz w:val="24"/>
                <w:szCs w:val="24"/>
              </w:rPr>
              <w:t>a</w:t>
            </w:r>
            <w:r>
              <w:rPr>
                <w:spacing w:val="2"/>
                <w:sz w:val="24"/>
                <w:szCs w:val="24"/>
              </w:rPr>
              <w:t>n</w:t>
            </w:r>
            <w:r>
              <w:rPr>
                <w:sz w:val="24"/>
                <w:szCs w:val="24"/>
              </w:rPr>
              <w:t>a</w:t>
            </w:r>
            <w:r>
              <w:rPr>
                <w:spacing w:val="35"/>
                <w:sz w:val="24"/>
                <w:szCs w:val="24"/>
              </w:rPr>
              <w:t xml:space="preserve"> </w:t>
            </w:r>
            <w:r>
              <w:rPr>
                <w:sz w:val="24"/>
                <w:szCs w:val="24"/>
              </w:rPr>
              <w:t>p</w:t>
            </w:r>
            <w:r>
              <w:rPr>
                <w:spacing w:val="-1"/>
                <w:sz w:val="24"/>
                <w:szCs w:val="24"/>
              </w:rPr>
              <w:t>er</w:t>
            </w:r>
            <w:r>
              <w:rPr>
                <w:spacing w:val="2"/>
                <w:sz w:val="24"/>
                <w:szCs w:val="24"/>
              </w:rPr>
              <w:t>ub</w:t>
            </w:r>
            <w:r>
              <w:rPr>
                <w:spacing w:val="-1"/>
                <w:sz w:val="24"/>
                <w:szCs w:val="24"/>
              </w:rPr>
              <w:t>a</w:t>
            </w:r>
            <w:r>
              <w:rPr>
                <w:sz w:val="24"/>
                <w:szCs w:val="24"/>
              </w:rPr>
              <w:t>h</w:t>
            </w:r>
            <w:r>
              <w:rPr>
                <w:spacing w:val="-1"/>
                <w:sz w:val="24"/>
                <w:szCs w:val="24"/>
              </w:rPr>
              <w:t>a</w:t>
            </w:r>
            <w:r>
              <w:rPr>
                <w:sz w:val="24"/>
                <w:szCs w:val="24"/>
              </w:rPr>
              <w:t>n</w:t>
            </w:r>
            <w:r>
              <w:rPr>
                <w:spacing w:val="38"/>
                <w:sz w:val="24"/>
                <w:szCs w:val="24"/>
              </w:rPr>
              <w:t xml:space="preserve"> </w:t>
            </w:r>
            <w:r>
              <w:rPr>
                <w:spacing w:val="-2"/>
                <w:sz w:val="24"/>
                <w:szCs w:val="24"/>
              </w:rPr>
              <w:t>y</w:t>
            </w:r>
            <w:r>
              <w:rPr>
                <w:spacing w:val="-1"/>
                <w:sz w:val="24"/>
                <w:szCs w:val="24"/>
              </w:rPr>
              <w:t>a</w:t>
            </w:r>
            <w:r>
              <w:rPr>
                <w:spacing w:val="2"/>
                <w:sz w:val="24"/>
                <w:szCs w:val="24"/>
              </w:rPr>
              <w:t>ng</w:t>
            </w:r>
          </w:p>
          <w:p w:rsidR="0047694C" w:rsidRDefault="0047694C">
            <w:pPr>
              <w:spacing w:before="6" w:line="260" w:lineRule="exact"/>
              <w:rPr>
                <w:sz w:val="26"/>
                <w:szCs w:val="26"/>
              </w:rPr>
            </w:pPr>
          </w:p>
          <w:p w:rsidR="0047694C" w:rsidRDefault="00000000">
            <w:pPr>
              <w:spacing w:line="480" w:lineRule="auto"/>
              <w:ind w:left="100" w:right="18"/>
              <w:jc w:val="both"/>
              <w:rPr>
                <w:sz w:val="24"/>
                <w:szCs w:val="24"/>
              </w:rPr>
            </w:pPr>
            <w:r>
              <w:rPr>
                <w:sz w:val="24"/>
                <w:szCs w:val="24"/>
              </w:rPr>
              <w:t>t</w:t>
            </w:r>
            <w:r>
              <w:rPr>
                <w:spacing w:val="-1"/>
                <w:sz w:val="24"/>
                <w:szCs w:val="24"/>
              </w:rPr>
              <w:t>er</w:t>
            </w:r>
            <w:r>
              <w:rPr>
                <w:sz w:val="24"/>
                <w:szCs w:val="24"/>
              </w:rPr>
              <w:t>jadi</w:t>
            </w:r>
            <w:r>
              <w:rPr>
                <w:spacing w:val="1"/>
                <w:sz w:val="24"/>
                <w:szCs w:val="24"/>
              </w:rPr>
              <w:t xml:space="preserve"> </w:t>
            </w:r>
            <w:r>
              <w:rPr>
                <w:sz w:val="24"/>
                <w:szCs w:val="24"/>
              </w:rPr>
              <w:t>p</w:t>
            </w:r>
            <w:r>
              <w:rPr>
                <w:spacing w:val="-1"/>
                <w:sz w:val="24"/>
                <w:szCs w:val="24"/>
              </w:rPr>
              <w:t>a</w:t>
            </w:r>
            <w:r>
              <w:rPr>
                <w:sz w:val="24"/>
                <w:szCs w:val="24"/>
              </w:rPr>
              <w:t>da s</w:t>
            </w:r>
            <w:r>
              <w:rPr>
                <w:spacing w:val="1"/>
                <w:sz w:val="24"/>
                <w:szCs w:val="24"/>
              </w:rPr>
              <w:t>u</w:t>
            </w:r>
            <w:r>
              <w:rPr>
                <w:spacing w:val="-1"/>
                <w:sz w:val="24"/>
                <w:szCs w:val="24"/>
              </w:rPr>
              <w:t>a</w:t>
            </w:r>
            <w:r>
              <w:rPr>
                <w:sz w:val="24"/>
                <w:szCs w:val="24"/>
              </w:rPr>
              <w:t>tu</w:t>
            </w:r>
            <w:r>
              <w:rPr>
                <w:spacing w:val="6"/>
                <w:sz w:val="24"/>
                <w:szCs w:val="24"/>
              </w:rPr>
              <w:t xml:space="preserve"> </w:t>
            </w:r>
            <w:r>
              <w:rPr>
                <w:spacing w:val="-1"/>
                <w:sz w:val="24"/>
                <w:szCs w:val="24"/>
              </w:rPr>
              <w:t>e</w:t>
            </w:r>
            <w:r>
              <w:rPr>
                <w:sz w:val="24"/>
                <w:szCs w:val="24"/>
              </w:rPr>
              <w:t>l</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 xml:space="preserve"> </w:t>
            </w:r>
            <w:r>
              <w:rPr>
                <w:sz w:val="24"/>
                <w:szCs w:val="24"/>
              </w:rPr>
              <w:t>mandi</w:t>
            </w:r>
            <w:r>
              <w:rPr>
                <w:spacing w:val="-1"/>
                <w:sz w:val="24"/>
                <w:szCs w:val="24"/>
              </w:rPr>
              <w:t>r</w:t>
            </w:r>
            <w:r>
              <w:rPr>
                <w:sz w:val="24"/>
                <w:szCs w:val="24"/>
              </w:rPr>
              <w:t xml:space="preserve">i </w:t>
            </w:r>
            <w:r>
              <w:rPr>
                <w:i/>
                <w:spacing w:val="-3"/>
                <w:sz w:val="24"/>
                <w:szCs w:val="24"/>
              </w:rPr>
              <w:t>(</w:t>
            </w:r>
            <w:r>
              <w:rPr>
                <w:i/>
                <w:sz w:val="24"/>
                <w:szCs w:val="24"/>
              </w:rPr>
              <w:t>ind</w:t>
            </w:r>
            <w:r>
              <w:rPr>
                <w:i/>
                <w:spacing w:val="-1"/>
                <w:sz w:val="24"/>
                <w:szCs w:val="24"/>
              </w:rPr>
              <w:t>e</w:t>
            </w:r>
            <w:r>
              <w:rPr>
                <w:i/>
                <w:sz w:val="24"/>
                <w:szCs w:val="24"/>
              </w:rPr>
              <w:t>p</w:t>
            </w:r>
            <w:r>
              <w:rPr>
                <w:i/>
                <w:spacing w:val="-1"/>
                <w:sz w:val="24"/>
                <w:szCs w:val="24"/>
              </w:rPr>
              <w:t>e</w:t>
            </w:r>
            <w:r>
              <w:rPr>
                <w:i/>
                <w:sz w:val="24"/>
                <w:szCs w:val="24"/>
              </w:rPr>
              <w:t>nd</w:t>
            </w:r>
            <w:r>
              <w:rPr>
                <w:i/>
                <w:spacing w:val="-1"/>
                <w:sz w:val="24"/>
                <w:szCs w:val="24"/>
              </w:rPr>
              <w:t>e</w:t>
            </w:r>
            <w:r>
              <w:rPr>
                <w:i/>
                <w:sz w:val="24"/>
                <w:szCs w:val="24"/>
              </w:rPr>
              <w:t>n</w:t>
            </w:r>
            <w:r>
              <w:rPr>
                <w:i/>
                <w:spacing w:val="3"/>
                <w:sz w:val="24"/>
                <w:szCs w:val="24"/>
              </w:rPr>
              <w:t>t</w:t>
            </w:r>
            <w:r>
              <w:rPr>
                <w:i/>
                <w:sz w:val="24"/>
                <w:szCs w:val="24"/>
              </w:rPr>
              <w:t xml:space="preserve">) </w:t>
            </w:r>
            <w:r>
              <w:rPr>
                <w:spacing w:val="-1"/>
                <w:sz w:val="24"/>
                <w:szCs w:val="24"/>
              </w:rPr>
              <w:t>a</w:t>
            </w:r>
            <w:r>
              <w:rPr>
                <w:sz w:val="24"/>
                <w:szCs w:val="24"/>
              </w:rPr>
              <w:t>k</w:t>
            </w:r>
            <w:r>
              <w:rPr>
                <w:spacing w:val="-1"/>
                <w:sz w:val="24"/>
                <w:szCs w:val="24"/>
              </w:rPr>
              <w:t>a</w:t>
            </w:r>
            <w:r>
              <w:rPr>
                <w:sz w:val="24"/>
                <w:szCs w:val="24"/>
              </w:rPr>
              <w:t xml:space="preserve">n </w:t>
            </w:r>
            <w:r>
              <w:rPr>
                <w:w w:val="95"/>
                <w:sz w:val="24"/>
                <w:szCs w:val="24"/>
              </w:rPr>
              <w:t>m</w:t>
            </w:r>
            <w:r>
              <w:rPr>
                <w:spacing w:val="4"/>
                <w:w w:val="95"/>
                <w:sz w:val="24"/>
                <w:szCs w:val="24"/>
              </w:rPr>
              <w:t>e</w:t>
            </w:r>
            <w:r>
              <w:rPr>
                <w:w w:val="95"/>
                <w:sz w:val="24"/>
                <w:szCs w:val="24"/>
              </w:rPr>
              <w:t>m</w:t>
            </w:r>
            <w:r>
              <w:rPr>
                <w:spacing w:val="-1"/>
                <w:w w:val="95"/>
                <w:sz w:val="24"/>
                <w:szCs w:val="24"/>
              </w:rPr>
              <w:t>p</w:t>
            </w:r>
            <w:r>
              <w:rPr>
                <w:w w:val="95"/>
                <w:sz w:val="24"/>
                <w:szCs w:val="24"/>
              </w:rPr>
              <w:t>e</w:t>
            </w:r>
            <w:r>
              <w:rPr>
                <w:spacing w:val="-1"/>
                <w:w w:val="95"/>
                <w:sz w:val="24"/>
                <w:szCs w:val="24"/>
              </w:rPr>
              <w:t>ng</w:t>
            </w:r>
            <w:r>
              <w:rPr>
                <w:w w:val="95"/>
                <w:sz w:val="24"/>
                <w:szCs w:val="24"/>
              </w:rPr>
              <w:t>a</w:t>
            </w:r>
            <w:r>
              <w:rPr>
                <w:spacing w:val="1"/>
                <w:w w:val="95"/>
                <w:sz w:val="24"/>
                <w:szCs w:val="24"/>
              </w:rPr>
              <w:t>r</w:t>
            </w:r>
            <w:r>
              <w:rPr>
                <w:spacing w:val="-1"/>
                <w:w w:val="95"/>
                <w:sz w:val="24"/>
                <w:szCs w:val="24"/>
              </w:rPr>
              <w:t>uh</w:t>
            </w:r>
            <w:r>
              <w:rPr>
                <w:w w:val="95"/>
                <w:sz w:val="24"/>
                <w:szCs w:val="24"/>
              </w:rPr>
              <w:t xml:space="preserve">i </w:t>
            </w:r>
            <w:r>
              <w:rPr>
                <w:spacing w:val="-1"/>
                <w:sz w:val="24"/>
                <w:szCs w:val="24"/>
              </w:rPr>
              <w:t>e</w:t>
            </w:r>
            <w:r>
              <w:rPr>
                <w:sz w:val="24"/>
                <w:szCs w:val="24"/>
              </w:rPr>
              <w:t>l</w:t>
            </w:r>
            <w:r>
              <w:rPr>
                <w:spacing w:val="-1"/>
                <w:sz w:val="24"/>
                <w:szCs w:val="24"/>
              </w:rPr>
              <w:t>e</w:t>
            </w:r>
            <w:r>
              <w:rPr>
                <w:sz w:val="24"/>
                <w:szCs w:val="24"/>
              </w:rPr>
              <w:t>men</w:t>
            </w:r>
            <w:r>
              <w:rPr>
                <w:spacing w:val="35"/>
                <w:sz w:val="24"/>
                <w:szCs w:val="24"/>
              </w:rPr>
              <w:t xml:space="preserve"> </w:t>
            </w:r>
            <w:r>
              <w:rPr>
                <w:spacing w:val="-5"/>
                <w:sz w:val="24"/>
                <w:szCs w:val="24"/>
              </w:rPr>
              <w:t>y</w:t>
            </w:r>
            <w:r>
              <w:rPr>
                <w:spacing w:val="-3"/>
                <w:sz w:val="24"/>
                <w:szCs w:val="24"/>
              </w:rPr>
              <w:t>a</w:t>
            </w:r>
            <w:r>
              <w:rPr>
                <w:spacing w:val="2"/>
                <w:sz w:val="24"/>
                <w:szCs w:val="24"/>
              </w:rPr>
              <w:t>n</w:t>
            </w:r>
            <w:r>
              <w:rPr>
                <w:sz w:val="24"/>
                <w:szCs w:val="24"/>
              </w:rPr>
              <w:t>g</w:t>
            </w:r>
            <w:r>
              <w:rPr>
                <w:spacing w:val="48"/>
                <w:sz w:val="24"/>
                <w:szCs w:val="24"/>
              </w:rPr>
              <w:t xml:space="preserve"> </w:t>
            </w:r>
            <w:r>
              <w:rPr>
                <w:sz w:val="24"/>
                <w:szCs w:val="24"/>
              </w:rPr>
              <w:t>b</w:t>
            </w:r>
            <w:r>
              <w:rPr>
                <w:spacing w:val="1"/>
                <w:sz w:val="24"/>
                <w:szCs w:val="24"/>
              </w:rPr>
              <w:t>e</w:t>
            </w:r>
            <w:r>
              <w:rPr>
                <w:spacing w:val="-1"/>
                <w:sz w:val="24"/>
                <w:szCs w:val="24"/>
              </w:rPr>
              <w:t>r</w:t>
            </w:r>
            <w:r>
              <w:rPr>
                <w:sz w:val="24"/>
                <w:szCs w:val="24"/>
              </w:rPr>
              <w:t>g</w:t>
            </w:r>
            <w:r>
              <w:rPr>
                <w:spacing w:val="-1"/>
                <w:sz w:val="24"/>
                <w:szCs w:val="24"/>
              </w:rPr>
              <w:t>a</w:t>
            </w:r>
            <w:r>
              <w:rPr>
                <w:spacing w:val="-2"/>
                <w:sz w:val="24"/>
                <w:szCs w:val="24"/>
              </w:rPr>
              <w:t>n</w:t>
            </w:r>
            <w:r>
              <w:rPr>
                <w:sz w:val="24"/>
                <w:szCs w:val="24"/>
              </w:rPr>
              <w:t xml:space="preserve">tung </w:t>
            </w:r>
            <w:r>
              <w:rPr>
                <w:spacing w:val="2"/>
                <w:sz w:val="24"/>
                <w:szCs w:val="24"/>
              </w:rPr>
              <w:t>p</w:t>
            </w:r>
            <w:r>
              <w:rPr>
                <w:spacing w:val="-1"/>
                <w:sz w:val="24"/>
                <w:szCs w:val="24"/>
              </w:rPr>
              <w:t>a</w:t>
            </w:r>
            <w:r>
              <w:rPr>
                <w:sz w:val="24"/>
                <w:szCs w:val="24"/>
              </w:rPr>
              <w:t>d</w:t>
            </w:r>
            <w:r>
              <w:rPr>
                <w:spacing w:val="-1"/>
                <w:sz w:val="24"/>
                <w:szCs w:val="24"/>
              </w:rPr>
              <w:t>a</w:t>
            </w:r>
            <w:r>
              <w:rPr>
                <w:spacing w:val="2"/>
                <w:sz w:val="24"/>
                <w:szCs w:val="24"/>
              </w:rPr>
              <w:t>n</w:t>
            </w:r>
            <w:r>
              <w:rPr>
                <w:spacing w:val="-5"/>
                <w:sz w:val="24"/>
                <w:szCs w:val="24"/>
              </w:rPr>
              <w:t>y</w:t>
            </w:r>
            <w:r>
              <w:rPr>
                <w:sz w:val="24"/>
                <w:szCs w:val="24"/>
              </w:rPr>
              <w:t xml:space="preserve">a </w:t>
            </w:r>
            <w:r>
              <w:rPr>
                <w:spacing w:val="-1"/>
                <w:sz w:val="24"/>
                <w:szCs w:val="24"/>
              </w:rPr>
              <w:t>e</w:t>
            </w:r>
            <w:r>
              <w:rPr>
                <w:sz w:val="24"/>
                <w:szCs w:val="24"/>
              </w:rPr>
              <w:t>lem</w:t>
            </w:r>
            <w:r>
              <w:rPr>
                <w:spacing w:val="-1"/>
                <w:sz w:val="24"/>
                <w:szCs w:val="24"/>
              </w:rPr>
              <w:t>e</w:t>
            </w:r>
            <w:r>
              <w:rPr>
                <w:sz w:val="24"/>
                <w:szCs w:val="24"/>
              </w:rPr>
              <w:t>n</w:t>
            </w:r>
            <w:r>
              <w:rPr>
                <w:spacing w:val="5"/>
                <w:sz w:val="24"/>
                <w:szCs w:val="24"/>
              </w:rPr>
              <w:t xml:space="preserve"> </w:t>
            </w:r>
            <w:r>
              <w:rPr>
                <w:spacing w:val="-5"/>
                <w:sz w:val="24"/>
                <w:szCs w:val="24"/>
              </w:rPr>
              <w:t>y</w:t>
            </w:r>
            <w:r>
              <w:rPr>
                <w:sz w:val="24"/>
                <w:szCs w:val="24"/>
              </w:rPr>
              <w:t>a</w:t>
            </w:r>
            <w:r>
              <w:rPr>
                <w:spacing w:val="2"/>
                <w:sz w:val="24"/>
                <w:szCs w:val="24"/>
              </w:rPr>
              <w:t>n</w:t>
            </w:r>
            <w:r>
              <w:rPr>
                <w:sz w:val="24"/>
                <w:szCs w:val="24"/>
              </w:rPr>
              <w:t xml:space="preserve">g </w:t>
            </w:r>
            <w:r>
              <w:rPr>
                <w:spacing w:val="1"/>
                <w:sz w:val="24"/>
                <w:szCs w:val="24"/>
              </w:rPr>
              <w:t>t</w:t>
            </w:r>
            <w:r>
              <w:rPr>
                <w:sz w:val="24"/>
                <w:szCs w:val="24"/>
              </w:rPr>
              <w:t>id</w:t>
            </w:r>
            <w:r>
              <w:rPr>
                <w:spacing w:val="-1"/>
                <w:sz w:val="24"/>
                <w:szCs w:val="24"/>
              </w:rPr>
              <w:t>a</w:t>
            </w:r>
            <w:r>
              <w:rPr>
                <w:sz w:val="24"/>
                <w:szCs w:val="24"/>
              </w:rPr>
              <w:t>k</w:t>
            </w:r>
            <w:r>
              <w:rPr>
                <w:spacing w:val="4"/>
                <w:sz w:val="24"/>
                <w:szCs w:val="24"/>
              </w:rPr>
              <w:t xml:space="preserve"> </w:t>
            </w:r>
            <w:r>
              <w:rPr>
                <w:sz w:val="24"/>
                <w:szCs w:val="24"/>
              </w:rPr>
              <w:t>mandi</w:t>
            </w:r>
            <w:r>
              <w:rPr>
                <w:spacing w:val="-1"/>
                <w:sz w:val="24"/>
                <w:szCs w:val="24"/>
              </w:rPr>
              <w:t>r</w:t>
            </w:r>
            <w:r>
              <w:rPr>
                <w:sz w:val="24"/>
                <w:szCs w:val="24"/>
              </w:rPr>
              <w:t xml:space="preserve">i </w:t>
            </w:r>
            <w:r>
              <w:rPr>
                <w:i/>
                <w:spacing w:val="-2"/>
                <w:sz w:val="24"/>
                <w:szCs w:val="24"/>
              </w:rPr>
              <w:t>[</w:t>
            </w:r>
            <w:r>
              <w:rPr>
                <w:i/>
                <w:sz w:val="24"/>
                <w:szCs w:val="24"/>
              </w:rPr>
              <w:t>indep</w:t>
            </w:r>
            <w:r>
              <w:rPr>
                <w:i/>
                <w:spacing w:val="-1"/>
                <w:sz w:val="24"/>
                <w:szCs w:val="24"/>
              </w:rPr>
              <w:t>e</w:t>
            </w:r>
            <w:r>
              <w:rPr>
                <w:i/>
                <w:spacing w:val="2"/>
                <w:sz w:val="24"/>
                <w:szCs w:val="24"/>
              </w:rPr>
              <w:t>n</w:t>
            </w:r>
            <w:r>
              <w:rPr>
                <w:i/>
                <w:sz w:val="24"/>
                <w:szCs w:val="24"/>
              </w:rPr>
              <w:t>d</w:t>
            </w:r>
            <w:r>
              <w:rPr>
                <w:i/>
                <w:spacing w:val="-1"/>
                <w:sz w:val="24"/>
                <w:szCs w:val="24"/>
              </w:rPr>
              <w:t>e</w:t>
            </w:r>
            <w:r>
              <w:rPr>
                <w:i/>
                <w:sz w:val="24"/>
                <w:szCs w:val="24"/>
              </w:rPr>
              <w:t>n</w:t>
            </w:r>
            <w:r>
              <w:rPr>
                <w:i/>
                <w:spacing w:val="-4"/>
                <w:sz w:val="24"/>
                <w:szCs w:val="24"/>
              </w:rPr>
              <w:t>t</w:t>
            </w:r>
            <w:r>
              <w:rPr>
                <w:i/>
                <w:spacing w:val="10"/>
                <w:sz w:val="24"/>
                <w:szCs w:val="24"/>
              </w:rPr>
              <w:t>]</w:t>
            </w:r>
            <w:r>
              <w:rPr>
                <w:i/>
                <w:sz w:val="24"/>
                <w:szCs w:val="24"/>
              </w:rPr>
              <w:t>.</w:t>
            </w:r>
          </w:p>
        </w:tc>
      </w:tr>
      <w:tr w:rsidR="0047694C">
        <w:trPr>
          <w:trHeight w:hRule="exact" w:val="2770"/>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80" w:lineRule="exact"/>
              <w:rPr>
                <w:sz w:val="28"/>
                <w:szCs w:val="28"/>
              </w:rPr>
            </w:pPr>
          </w:p>
          <w:p w:rsidR="0047694C" w:rsidRDefault="00000000">
            <w:pPr>
              <w:ind w:left="182" w:right="187"/>
              <w:jc w:val="center"/>
              <w:rPr>
                <w:sz w:val="24"/>
                <w:szCs w:val="24"/>
              </w:rPr>
            </w:pPr>
            <w:r>
              <w:rPr>
                <w:sz w:val="24"/>
                <w:szCs w:val="24"/>
              </w:rPr>
              <w:t>3</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3B46A5">
            <w:pPr>
              <w:ind w:left="464"/>
              <w:rPr>
                <w:sz w:val="11"/>
                <w:szCs w:val="11"/>
              </w:rPr>
            </w:pPr>
            <w:r>
              <w:pict>
                <v:shape id="_x0000_i1030" type="#_x0000_t75" style="width:30.15pt;height:5.85pt">
                  <v:imagedata r:id="rId145"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60" w:lineRule="exact"/>
              <w:rPr>
                <w:sz w:val="26"/>
                <w:szCs w:val="26"/>
              </w:rPr>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373"/>
              <w:rPr>
                <w:sz w:val="24"/>
                <w:szCs w:val="24"/>
              </w:rPr>
            </w:pPr>
            <w:r>
              <w:rPr>
                <w:i/>
                <w:sz w:val="24"/>
                <w:szCs w:val="24"/>
              </w:rPr>
              <w:t>G</w:t>
            </w:r>
            <w:r>
              <w:rPr>
                <w:i/>
                <w:spacing w:val="-1"/>
                <w:sz w:val="24"/>
                <w:szCs w:val="24"/>
              </w:rPr>
              <w:t>e</w:t>
            </w:r>
            <w:r>
              <w:rPr>
                <w:i/>
                <w:sz w:val="24"/>
                <w:szCs w:val="24"/>
              </w:rPr>
              <w:t>n</w:t>
            </w:r>
            <w:r>
              <w:rPr>
                <w:i/>
                <w:spacing w:val="-1"/>
                <w:sz w:val="24"/>
                <w:szCs w:val="24"/>
              </w:rPr>
              <w:t>e</w:t>
            </w:r>
            <w:r>
              <w:rPr>
                <w:i/>
                <w:sz w:val="24"/>
                <w:szCs w:val="24"/>
              </w:rPr>
              <w:t>ral</w:t>
            </w:r>
            <w:r>
              <w:rPr>
                <w:i/>
                <w:spacing w:val="1"/>
                <w:sz w:val="24"/>
                <w:szCs w:val="24"/>
              </w:rPr>
              <w:t>i</w:t>
            </w:r>
            <w:r>
              <w:rPr>
                <w:i/>
                <w:sz w:val="24"/>
                <w:szCs w:val="24"/>
              </w:rPr>
              <w:t>zation</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67"/>
              <w:jc w:val="both"/>
              <w:rPr>
                <w:sz w:val="24"/>
                <w:szCs w:val="24"/>
              </w:rPr>
            </w:pPr>
            <w:r>
              <w:rPr>
                <w:sz w:val="24"/>
                <w:szCs w:val="24"/>
              </w:rPr>
              <w:t>Hubun</w:t>
            </w:r>
            <w:r>
              <w:rPr>
                <w:spacing w:val="-3"/>
                <w:sz w:val="24"/>
                <w:szCs w:val="24"/>
              </w:rPr>
              <w:t>g</w:t>
            </w:r>
            <w:r>
              <w:rPr>
                <w:spacing w:val="-1"/>
                <w:sz w:val="24"/>
                <w:szCs w:val="24"/>
              </w:rPr>
              <w:t>a</w:t>
            </w:r>
            <w:r>
              <w:rPr>
                <w:sz w:val="24"/>
                <w:szCs w:val="24"/>
              </w:rPr>
              <w:t xml:space="preserve">n       </w:t>
            </w:r>
            <w:r>
              <w:rPr>
                <w:spacing w:val="15"/>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pacing w:val="2"/>
                <w:sz w:val="24"/>
                <w:szCs w:val="24"/>
              </w:rPr>
              <w:t>r</w:t>
            </w:r>
            <w:r>
              <w:rPr>
                <w:spacing w:val="-3"/>
                <w:sz w:val="24"/>
                <w:szCs w:val="24"/>
              </w:rPr>
              <w:t>a</w:t>
            </w:r>
            <w:r>
              <w:rPr>
                <w:sz w:val="24"/>
                <w:szCs w:val="24"/>
              </w:rPr>
              <w:t>li</w:t>
            </w:r>
            <w:r>
              <w:rPr>
                <w:spacing w:val="5"/>
                <w:sz w:val="24"/>
                <w:szCs w:val="24"/>
              </w:rPr>
              <w:t>s</w:t>
            </w:r>
            <w:r>
              <w:rPr>
                <w:spacing w:val="-1"/>
                <w:sz w:val="24"/>
                <w:szCs w:val="24"/>
              </w:rPr>
              <w:t>a</w:t>
            </w:r>
            <w:r>
              <w:rPr>
                <w:sz w:val="24"/>
                <w:szCs w:val="24"/>
              </w:rPr>
              <w:t xml:space="preserve">si       </w:t>
            </w:r>
            <w:r>
              <w:rPr>
                <w:spacing w:val="13"/>
                <w:sz w:val="24"/>
                <w:szCs w:val="24"/>
              </w:rPr>
              <w:t xml:space="preserve"> </w:t>
            </w:r>
            <w:r>
              <w:rPr>
                <w:sz w:val="24"/>
                <w:szCs w:val="24"/>
              </w:rPr>
              <w:t>d</w:t>
            </w:r>
            <w:r>
              <w:rPr>
                <w:spacing w:val="-1"/>
                <w:sz w:val="24"/>
                <w:szCs w:val="24"/>
              </w:rPr>
              <w:t>a</w:t>
            </w:r>
            <w:r>
              <w:rPr>
                <w:sz w:val="24"/>
                <w:szCs w:val="24"/>
              </w:rPr>
              <w:t>n</w:t>
            </w:r>
          </w:p>
          <w:p w:rsidR="0047694C" w:rsidRDefault="0047694C">
            <w:pPr>
              <w:spacing w:before="6" w:line="260" w:lineRule="exact"/>
              <w:rPr>
                <w:sz w:val="26"/>
                <w:szCs w:val="26"/>
              </w:rPr>
            </w:pPr>
          </w:p>
          <w:p w:rsidR="0047694C" w:rsidRDefault="00000000">
            <w:pPr>
              <w:spacing w:line="480" w:lineRule="auto"/>
              <w:ind w:left="100" w:right="16"/>
              <w:jc w:val="both"/>
              <w:rPr>
                <w:sz w:val="24"/>
                <w:szCs w:val="24"/>
              </w:rPr>
            </w:pPr>
            <w:r>
              <w:rPr>
                <w:sz w:val="24"/>
                <w:szCs w:val="24"/>
              </w:rPr>
              <w:t>sp</w:t>
            </w:r>
            <w:r>
              <w:rPr>
                <w:spacing w:val="-1"/>
                <w:sz w:val="24"/>
                <w:szCs w:val="24"/>
              </w:rPr>
              <w:t>e</w:t>
            </w:r>
            <w:r>
              <w:rPr>
                <w:sz w:val="24"/>
                <w:szCs w:val="24"/>
              </w:rPr>
              <w:t>sial</w:t>
            </w:r>
            <w:r>
              <w:rPr>
                <w:spacing w:val="1"/>
                <w:sz w:val="24"/>
                <w:szCs w:val="24"/>
              </w:rPr>
              <w:t>i</w:t>
            </w:r>
            <w:r>
              <w:rPr>
                <w:sz w:val="24"/>
                <w:szCs w:val="24"/>
              </w:rPr>
              <w:t>s</w:t>
            </w:r>
            <w:r>
              <w:rPr>
                <w:spacing w:val="-1"/>
                <w:sz w:val="24"/>
                <w:szCs w:val="24"/>
              </w:rPr>
              <w:t>a</w:t>
            </w:r>
            <w:r>
              <w:rPr>
                <w:sz w:val="24"/>
                <w:szCs w:val="24"/>
              </w:rPr>
              <w:t xml:space="preserve">si    </w:t>
            </w:r>
            <w:r>
              <w:rPr>
                <w:spacing w:val="12"/>
                <w:sz w:val="24"/>
                <w:szCs w:val="24"/>
              </w:rPr>
              <w:t xml:space="preserve"> </w:t>
            </w:r>
            <w:r>
              <w:rPr>
                <w:sz w:val="24"/>
                <w:szCs w:val="24"/>
              </w:rPr>
              <w:t>(umum</w:t>
            </w:r>
            <w:r>
              <w:rPr>
                <w:spacing w:val="-1"/>
                <w:sz w:val="24"/>
                <w:szCs w:val="24"/>
              </w:rPr>
              <w:t>-</w:t>
            </w:r>
            <w:r>
              <w:rPr>
                <w:spacing w:val="-2"/>
                <w:sz w:val="24"/>
                <w:szCs w:val="24"/>
              </w:rPr>
              <w:t>kh</w:t>
            </w:r>
            <w:r>
              <w:rPr>
                <w:sz w:val="24"/>
                <w:szCs w:val="24"/>
              </w:rPr>
              <w:t xml:space="preserve">usus) </w:t>
            </w:r>
            <w:r>
              <w:rPr>
                <w:spacing w:val="-1"/>
                <w:sz w:val="24"/>
                <w:szCs w:val="24"/>
              </w:rPr>
              <w:t>a</w:t>
            </w:r>
            <w:r>
              <w:rPr>
                <w:spacing w:val="-2"/>
                <w:sz w:val="24"/>
                <w:szCs w:val="24"/>
              </w:rPr>
              <w:t>n</w:t>
            </w:r>
            <w:r>
              <w:rPr>
                <w:spacing w:val="3"/>
                <w:sz w:val="24"/>
                <w:szCs w:val="24"/>
              </w:rPr>
              <w:t>t</w:t>
            </w:r>
            <w:r>
              <w:rPr>
                <w:spacing w:val="-1"/>
                <w:sz w:val="24"/>
                <w:szCs w:val="24"/>
              </w:rPr>
              <w:t>a</w:t>
            </w:r>
            <w:r>
              <w:rPr>
                <w:sz w:val="24"/>
                <w:szCs w:val="24"/>
              </w:rPr>
              <w:t xml:space="preserve">r </w:t>
            </w:r>
            <w:r>
              <w:rPr>
                <w:spacing w:val="2"/>
                <w:w w:val="92"/>
                <w:sz w:val="24"/>
                <w:szCs w:val="24"/>
              </w:rPr>
              <w:t>du</w:t>
            </w:r>
            <w:r>
              <w:rPr>
                <w:w w:val="92"/>
                <w:sz w:val="24"/>
                <w:szCs w:val="24"/>
              </w:rPr>
              <w:t>a</w:t>
            </w:r>
            <w:r>
              <w:rPr>
                <w:spacing w:val="5"/>
                <w:w w:val="92"/>
                <w:sz w:val="24"/>
                <w:szCs w:val="24"/>
              </w:rPr>
              <w:t xml:space="preserve"> </w:t>
            </w:r>
            <w:r>
              <w:rPr>
                <w:spacing w:val="2"/>
                <w:w w:val="92"/>
                <w:sz w:val="24"/>
                <w:szCs w:val="24"/>
              </w:rPr>
              <w:t>bua</w:t>
            </w:r>
            <w:r>
              <w:rPr>
                <w:w w:val="92"/>
                <w:sz w:val="24"/>
                <w:szCs w:val="24"/>
              </w:rPr>
              <w:t xml:space="preserve">h </w:t>
            </w:r>
            <w:r>
              <w:rPr>
                <w:spacing w:val="2"/>
                <w:w w:val="92"/>
                <w:sz w:val="24"/>
                <w:szCs w:val="24"/>
              </w:rPr>
              <w:t>us</w:t>
            </w:r>
            <w:r>
              <w:rPr>
                <w:w w:val="92"/>
                <w:sz w:val="24"/>
                <w:szCs w:val="24"/>
              </w:rPr>
              <w:t>e c</w:t>
            </w:r>
            <w:r>
              <w:rPr>
                <w:spacing w:val="2"/>
                <w:w w:val="92"/>
                <w:sz w:val="24"/>
                <w:szCs w:val="24"/>
              </w:rPr>
              <w:t>as</w:t>
            </w:r>
            <w:r>
              <w:rPr>
                <w:w w:val="92"/>
                <w:sz w:val="24"/>
                <w:szCs w:val="24"/>
              </w:rPr>
              <w:t>e</w:t>
            </w:r>
            <w:r>
              <w:rPr>
                <w:spacing w:val="3"/>
                <w:w w:val="92"/>
                <w:sz w:val="24"/>
                <w:szCs w:val="24"/>
              </w:rPr>
              <w:t xml:space="preserve"> </w:t>
            </w:r>
            <w:r>
              <w:rPr>
                <w:spacing w:val="-1"/>
                <w:w w:val="92"/>
                <w:sz w:val="24"/>
                <w:szCs w:val="24"/>
              </w:rPr>
              <w:t>d</w:t>
            </w:r>
            <w:r>
              <w:rPr>
                <w:spacing w:val="3"/>
                <w:w w:val="92"/>
                <w:sz w:val="24"/>
                <w:szCs w:val="24"/>
              </w:rPr>
              <w:t>i</w:t>
            </w:r>
            <w:r>
              <w:rPr>
                <w:spacing w:val="2"/>
                <w:w w:val="92"/>
                <w:sz w:val="24"/>
                <w:szCs w:val="24"/>
              </w:rPr>
              <w:t>man</w:t>
            </w:r>
            <w:r>
              <w:rPr>
                <w:w w:val="92"/>
                <w:sz w:val="24"/>
                <w:szCs w:val="24"/>
              </w:rPr>
              <w:t>a</w:t>
            </w:r>
            <w:r>
              <w:rPr>
                <w:spacing w:val="12"/>
                <w:w w:val="92"/>
                <w:sz w:val="24"/>
                <w:szCs w:val="24"/>
              </w:rPr>
              <w:t xml:space="preserve"> </w:t>
            </w:r>
            <w:r>
              <w:rPr>
                <w:w w:val="92"/>
                <w:sz w:val="24"/>
                <w:szCs w:val="24"/>
              </w:rPr>
              <w:t>f</w:t>
            </w:r>
            <w:r>
              <w:rPr>
                <w:spacing w:val="2"/>
                <w:w w:val="92"/>
                <w:sz w:val="24"/>
                <w:szCs w:val="24"/>
              </w:rPr>
              <w:t>ung</w:t>
            </w:r>
            <w:r>
              <w:rPr>
                <w:spacing w:val="-2"/>
                <w:w w:val="92"/>
                <w:sz w:val="24"/>
                <w:szCs w:val="24"/>
              </w:rPr>
              <w:t>s</w:t>
            </w:r>
            <w:r>
              <w:rPr>
                <w:w w:val="92"/>
                <w:sz w:val="24"/>
                <w:szCs w:val="24"/>
              </w:rPr>
              <w:t>i</w:t>
            </w:r>
            <w:r>
              <w:rPr>
                <w:spacing w:val="13"/>
                <w:w w:val="9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s</w:t>
            </w:r>
            <w:r>
              <w:rPr>
                <w:spacing w:val="-1"/>
                <w:sz w:val="24"/>
                <w:szCs w:val="24"/>
              </w:rPr>
              <w:t>a</w:t>
            </w:r>
            <w:r>
              <w:rPr>
                <w:sz w:val="24"/>
                <w:szCs w:val="24"/>
              </w:rPr>
              <w:t>tu</w:t>
            </w:r>
            <w:r>
              <w:rPr>
                <w:spacing w:val="2"/>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4"/>
                <w:sz w:val="24"/>
                <w:szCs w:val="24"/>
              </w:rPr>
              <w:t xml:space="preserve"> </w:t>
            </w:r>
            <w:r>
              <w:rPr>
                <w:spacing w:val="-1"/>
                <w:sz w:val="24"/>
                <w:szCs w:val="24"/>
              </w:rPr>
              <w:t>f</w:t>
            </w:r>
            <w:r>
              <w:rPr>
                <w:sz w:val="24"/>
                <w:szCs w:val="24"/>
              </w:rPr>
              <w:t>un</w:t>
            </w:r>
            <w:r>
              <w:rPr>
                <w:spacing w:val="-2"/>
                <w:sz w:val="24"/>
                <w:szCs w:val="24"/>
              </w:rPr>
              <w:t>g</w:t>
            </w:r>
            <w:r>
              <w:rPr>
                <w:sz w:val="24"/>
                <w:szCs w:val="24"/>
              </w:rPr>
              <w:t>si</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5"/>
                <w:sz w:val="24"/>
                <w:szCs w:val="24"/>
              </w:rPr>
              <w:t>l</w:t>
            </w:r>
            <w:r>
              <w:rPr>
                <w:spacing w:val="-1"/>
                <w:sz w:val="24"/>
                <w:szCs w:val="24"/>
              </w:rPr>
              <w:t>e</w:t>
            </w:r>
            <w:r>
              <w:rPr>
                <w:sz w:val="24"/>
                <w:szCs w:val="24"/>
              </w:rPr>
              <w:t>bih</w:t>
            </w:r>
            <w:r>
              <w:rPr>
                <w:spacing w:val="3"/>
                <w:sz w:val="24"/>
                <w:szCs w:val="24"/>
              </w:rPr>
              <w:t xml:space="preserve"> </w:t>
            </w:r>
            <w:r>
              <w:rPr>
                <w:sz w:val="24"/>
                <w:szCs w:val="24"/>
              </w:rPr>
              <w:t>umum d</w:t>
            </w:r>
            <w:r>
              <w:rPr>
                <w:spacing w:val="-1"/>
                <w:sz w:val="24"/>
                <w:szCs w:val="24"/>
              </w:rPr>
              <w:t>a</w:t>
            </w:r>
            <w:r>
              <w:rPr>
                <w:sz w:val="24"/>
                <w:szCs w:val="24"/>
              </w:rPr>
              <w:t>ri</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lain</w:t>
            </w:r>
            <w:r>
              <w:rPr>
                <w:spacing w:val="5"/>
                <w:sz w:val="24"/>
                <w:szCs w:val="24"/>
              </w:rPr>
              <w:t>n</w:t>
            </w:r>
            <w:r>
              <w:rPr>
                <w:spacing w:val="-4"/>
                <w:sz w:val="24"/>
                <w:szCs w:val="24"/>
              </w:rPr>
              <w:t>y</w:t>
            </w:r>
            <w:r>
              <w:rPr>
                <w:spacing w:val="-1"/>
                <w:sz w:val="24"/>
                <w:szCs w:val="24"/>
              </w:rPr>
              <w:t>a</w:t>
            </w:r>
            <w:r>
              <w:rPr>
                <w:sz w:val="24"/>
                <w:szCs w:val="24"/>
              </w:rPr>
              <w:t>.</w:t>
            </w:r>
          </w:p>
        </w:tc>
      </w:tr>
      <w:tr w:rsidR="0047694C">
        <w:trPr>
          <w:trHeight w:hRule="exact" w:val="2218"/>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00" w:lineRule="exact"/>
            </w:pPr>
          </w:p>
          <w:p w:rsidR="0047694C" w:rsidRDefault="00000000">
            <w:pPr>
              <w:ind w:left="182" w:right="187"/>
              <w:jc w:val="center"/>
              <w:rPr>
                <w:sz w:val="24"/>
                <w:szCs w:val="24"/>
              </w:rPr>
            </w:pPr>
            <w:r>
              <w:rPr>
                <w:sz w:val="24"/>
                <w:szCs w:val="24"/>
              </w:rPr>
              <w:t>4</w:t>
            </w:r>
          </w:p>
        </w:tc>
        <w:tc>
          <w:tcPr>
            <w:tcW w:w="1558" w:type="dxa"/>
            <w:tcBorders>
              <w:top w:val="single" w:sz="6" w:space="0" w:color="000000"/>
              <w:left w:val="single" w:sz="6" w:space="0" w:color="000000"/>
              <w:bottom w:val="single" w:sz="6" w:space="0" w:color="000000"/>
              <w:right w:val="single" w:sz="6" w:space="0" w:color="000000"/>
            </w:tcBorders>
          </w:tcPr>
          <w:p w:rsidR="0047694C" w:rsidRDefault="00000000">
            <w:pPr>
              <w:spacing w:line="200" w:lineRule="exact"/>
              <w:ind w:left="292"/>
            </w:pPr>
            <w:r>
              <w:rPr>
                <w:color w:val="111111"/>
              </w:rPr>
              <w:t>&lt;</w:t>
            </w:r>
            <w:r>
              <w:rPr>
                <w:color w:val="111111"/>
                <w:spacing w:val="1"/>
              </w:rPr>
              <w:t>&lt;</w:t>
            </w:r>
            <w:r>
              <w:rPr>
                <w:color w:val="111111"/>
                <w:spacing w:val="2"/>
              </w:rPr>
              <w:t>i</w:t>
            </w:r>
            <w:r>
              <w:rPr>
                <w:color w:val="111111"/>
                <w:spacing w:val="-1"/>
              </w:rPr>
              <w:t>n</w:t>
            </w:r>
            <w:r>
              <w:rPr>
                <w:color w:val="111111"/>
              </w:rPr>
              <w:t>c</w:t>
            </w:r>
            <w:r>
              <w:rPr>
                <w:color w:val="111111"/>
                <w:spacing w:val="6"/>
              </w:rPr>
              <w:t>I</w:t>
            </w:r>
            <w:r>
              <w:rPr>
                <w:color w:val="111111"/>
                <w:spacing w:val="-1"/>
              </w:rPr>
              <w:t>u</w:t>
            </w:r>
            <w:r>
              <w:rPr>
                <w:color w:val="111111"/>
                <w:spacing w:val="1"/>
              </w:rPr>
              <w:t>d</w:t>
            </w:r>
            <w:r>
              <w:rPr>
                <w:color w:val="111111"/>
                <w:spacing w:val="3"/>
              </w:rPr>
              <w:t>e&gt;</w:t>
            </w:r>
            <w:r>
              <w:rPr>
                <w:color w:val="111111"/>
              </w:rPr>
              <w:t>&gt;</w:t>
            </w:r>
          </w:p>
          <w:p w:rsidR="0047694C" w:rsidRDefault="0047694C">
            <w:pPr>
              <w:spacing w:before="6" w:line="220" w:lineRule="exact"/>
              <w:rPr>
                <w:sz w:val="22"/>
                <w:szCs w:val="22"/>
              </w:rPr>
            </w:pPr>
          </w:p>
          <w:p w:rsidR="0047694C" w:rsidRDefault="00000000">
            <w:pPr>
              <w:ind w:left="311"/>
            </w:pPr>
            <w:r>
              <w:rPr>
                <w:i/>
                <w:color w:val="151515"/>
                <w:w w:val="75"/>
              </w:rPr>
              <w:t>_</w:t>
            </w:r>
            <w:r>
              <w:rPr>
                <w:i/>
                <w:color w:val="151515"/>
                <w:spacing w:val="8"/>
                <w:w w:val="75"/>
              </w:rPr>
              <w:t xml:space="preserve"> </w:t>
            </w:r>
            <w:r>
              <w:rPr>
                <w:i/>
                <w:color w:val="151515"/>
                <w:w w:val="75"/>
              </w:rPr>
              <w:t>_</w:t>
            </w:r>
            <w:r>
              <w:rPr>
                <w:i/>
                <w:color w:val="151515"/>
                <w:spacing w:val="6"/>
                <w:w w:val="75"/>
              </w:rPr>
              <w:t xml:space="preserve"> </w:t>
            </w:r>
            <w:r>
              <w:rPr>
                <w:i/>
                <w:color w:val="151515"/>
                <w:w w:val="75"/>
              </w:rPr>
              <w:t>_</w:t>
            </w:r>
            <w:r>
              <w:rPr>
                <w:i/>
                <w:color w:val="151515"/>
                <w:spacing w:val="8"/>
                <w:w w:val="75"/>
              </w:rPr>
              <w:t xml:space="preserve"> </w:t>
            </w:r>
            <w:r>
              <w:rPr>
                <w:i/>
                <w:color w:val="151515"/>
                <w:w w:val="75"/>
              </w:rPr>
              <w:t>_</w:t>
            </w:r>
            <w:r>
              <w:rPr>
                <w:i/>
                <w:color w:val="151515"/>
                <w:spacing w:val="8"/>
                <w:w w:val="75"/>
              </w:rPr>
              <w:t xml:space="preserve"> </w:t>
            </w:r>
            <w:r>
              <w:rPr>
                <w:i/>
                <w:color w:val="8E8E8E"/>
                <w:w w:val="75"/>
              </w:rPr>
              <w:t>_</w:t>
            </w:r>
            <w:r>
              <w:rPr>
                <w:i/>
                <w:color w:val="8E8E8E"/>
                <w:spacing w:val="8"/>
                <w:w w:val="75"/>
              </w:rPr>
              <w:t xml:space="preserve"> </w:t>
            </w:r>
            <w:r>
              <w:rPr>
                <w:i/>
                <w:color w:val="151515"/>
                <w:w w:val="75"/>
              </w:rPr>
              <w:t>_</w:t>
            </w:r>
            <w:r>
              <w:rPr>
                <w:i/>
                <w:color w:val="151515"/>
                <w:spacing w:val="5"/>
                <w:w w:val="75"/>
              </w:rPr>
              <w:t xml:space="preserve"> </w:t>
            </w:r>
            <w:r>
              <w:rPr>
                <w:i/>
                <w:color w:val="151515"/>
                <w:w w:val="75"/>
              </w:rPr>
              <w:t>_</w:t>
            </w:r>
            <w:r>
              <w:rPr>
                <w:i/>
                <w:color w:val="151515"/>
                <w:spacing w:val="8"/>
                <w:w w:val="75"/>
              </w:rPr>
              <w:t xml:space="preserve"> </w:t>
            </w:r>
            <w:r>
              <w:rPr>
                <w:i/>
                <w:color w:val="151515"/>
                <w:w w:val="75"/>
              </w:rPr>
              <w:t>_</w:t>
            </w: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00" w:lineRule="exact"/>
            </w:pPr>
          </w:p>
          <w:p w:rsidR="0047694C" w:rsidRDefault="00000000">
            <w:pPr>
              <w:ind w:left="695"/>
              <w:rPr>
                <w:sz w:val="24"/>
                <w:szCs w:val="24"/>
              </w:rPr>
            </w:pPr>
            <w:r>
              <w:rPr>
                <w:i/>
                <w:spacing w:val="-1"/>
                <w:sz w:val="24"/>
                <w:szCs w:val="24"/>
              </w:rPr>
              <w:t>I</w:t>
            </w:r>
            <w:r>
              <w:rPr>
                <w:i/>
                <w:sz w:val="24"/>
                <w:szCs w:val="24"/>
              </w:rPr>
              <w:t>n</w:t>
            </w:r>
            <w:r>
              <w:rPr>
                <w:i/>
                <w:spacing w:val="-3"/>
                <w:sz w:val="24"/>
                <w:szCs w:val="24"/>
              </w:rPr>
              <w:t>c</w:t>
            </w:r>
            <w:r>
              <w:rPr>
                <w:i/>
                <w:sz w:val="24"/>
                <w:szCs w:val="24"/>
              </w:rPr>
              <w:t>lude</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37"/>
              <w:jc w:val="both"/>
              <w:rPr>
                <w:sz w:val="24"/>
                <w:szCs w:val="24"/>
              </w:rPr>
            </w:pPr>
            <w:r>
              <w:rPr>
                <w:spacing w:val="1"/>
                <w:w w:val="87"/>
                <w:sz w:val="24"/>
                <w:szCs w:val="24"/>
              </w:rPr>
              <w:t>R</w:t>
            </w:r>
            <w:r>
              <w:rPr>
                <w:w w:val="87"/>
                <w:sz w:val="24"/>
                <w:szCs w:val="24"/>
              </w:rPr>
              <w:t>e</w:t>
            </w:r>
            <w:r>
              <w:rPr>
                <w:spacing w:val="2"/>
                <w:w w:val="87"/>
                <w:sz w:val="24"/>
                <w:szCs w:val="24"/>
              </w:rPr>
              <w:t>l</w:t>
            </w:r>
            <w:r>
              <w:rPr>
                <w:spacing w:val="3"/>
                <w:w w:val="87"/>
                <w:sz w:val="24"/>
                <w:szCs w:val="24"/>
              </w:rPr>
              <w:t>a</w:t>
            </w:r>
            <w:r>
              <w:rPr>
                <w:w w:val="87"/>
                <w:sz w:val="24"/>
                <w:szCs w:val="24"/>
              </w:rPr>
              <w:t>si</w:t>
            </w:r>
            <w:r>
              <w:rPr>
                <w:spacing w:val="14"/>
                <w:w w:val="87"/>
                <w:sz w:val="24"/>
                <w:szCs w:val="24"/>
              </w:rPr>
              <w:t xml:space="preserve"> </w:t>
            </w:r>
            <w:r>
              <w:rPr>
                <w:w w:val="87"/>
                <w:sz w:val="24"/>
                <w:szCs w:val="24"/>
              </w:rPr>
              <w:t>u</w:t>
            </w:r>
            <w:r>
              <w:rPr>
                <w:spacing w:val="3"/>
                <w:w w:val="87"/>
                <w:sz w:val="24"/>
                <w:szCs w:val="24"/>
              </w:rPr>
              <w:t>s</w:t>
            </w:r>
            <w:r>
              <w:rPr>
                <w:w w:val="87"/>
                <w:sz w:val="24"/>
                <w:szCs w:val="24"/>
              </w:rPr>
              <w:t>e</w:t>
            </w:r>
            <w:r>
              <w:rPr>
                <w:spacing w:val="4"/>
                <w:w w:val="87"/>
                <w:sz w:val="24"/>
                <w:szCs w:val="24"/>
              </w:rPr>
              <w:t xml:space="preserve"> </w:t>
            </w:r>
            <w:r>
              <w:rPr>
                <w:spacing w:val="-2"/>
                <w:w w:val="87"/>
                <w:sz w:val="24"/>
                <w:szCs w:val="24"/>
              </w:rPr>
              <w:t>c</w:t>
            </w:r>
            <w:r>
              <w:rPr>
                <w:spacing w:val="3"/>
                <w:w w:val="87"/>
                <w:sz w:val="24"/>
                <w:szCs w:val="24"/>
              </w:rPr>
              <w:t>a</w:t>
            </w:r>
            <w:r>
              <w:rPr>
                <w:w w:val="87"/>
                <w:sz w:val="24"/>
                <w:szCs w:val="24"/>
              </w:rPr>
              <w:t>se</w:t>
            </w:r>
            <w:r>
              <w:rPr>
                <w:spacing w:val="9"/>
                <w:w w:val="87"/>
                <w:sz w:val="24"/>
                <w:szCs w:val="24"/>
              </w:rPr>
              <w:t xml:space="preserve"> </w:t>
            </w:r>
            <w:r>
              <w:rPr>
                <w:spacing w:val="1"/>
                <w:w w:val="87"/>
                <w:sz w:val="24"/>
                <w:szCs w:val="24"/>
              </w:rPr>
              <w:t>t</w:t>
            </w:r>
            <w:r>
              <w:rPr>
                <w:spacing w:val="3"/>
                <w:w w:val="87"/>
                <w:sz w:val="24"/>
                <w:szCs w:val="24"/>
              </w:rPr>
              <w:t>a</w:t>
            </w:r>
            <w:r>
              <w:rPr>
                <w:w w:val="87"/>
                <w:sz w:val="24"/>
                <w:szCs w:val="24"/>
              </w:rPr>
              <w:t>m</w:t>
            </w:r>
            <w:r>
              <w:rPr>
                <w:spacing w:val="3"/>
                <w:w w:val="87"/>
                <w:sz w:val="24"/>
                <w:szCs w:val="24"/>
              </w:rPr>
              <w:t>b</w:t>
            </w:r>
            <w:r>
              <w:rPr>
                <w:w w:val="87"/>
                <w:sz w:val="24"/>
                <w:szCs w:val="24"/>
              </w:rPr>
              <w:t>a</w:t>
            </w:r>
            <w:r>
              <w:rPr>
                <w:spacing w:val="3"/>
                <w:w w:val="87"/>
                <w:sz w:val="24"/>
                <w:szCs w:val="24"/>
              </w:rPr>
              <w:t>h</w:t>
            </w:r>
            <w:r>
              <w:rPr>
                <w:w w:val="87"/>
                <w:sz w:val="24"/>
                <w:szCs w:val="24"/>
              </w:rPr>
              <w:t>an</w:t>
            </w:r>
            <w:r>
              <w:rPr>
                <w:spacing w:val="25"/>
                <w:w w:val="87"/>
                <w:sz w:val="24"/>
                <w:szCs w:val="24"/>
              </w:rPr>
              <w:t xml:space="preserve"> </w:t>
            </w:r>
            <w:r>
              <w:rPr>
                <w:spacing w:val="1"/>
                <w:w w:val="87"/>
                <w:sz w:val="24"/>
                <w:szCs w:val="24"/>
              </w:rPr>
              <w:t>k</w:t>
            </w:r>
            <w:r>
              <w:rPr>
                <w:w w:val="87"/>
                <w:sz w:val="24"/>
                <w:szCs w:val="24"/>
              </w:rPr>
              <w:t>e</w:t>
            </w:r>
            <w:r>
              <w:rPr>
                <w:spacing w:val="6"/>
                <w:w w:val="87"/>
                <w:sz w:val="24"/>
                <w:szCs w:val="24"/>
              </w:rPr>
              <w:t xml:space="preserve"> </w:t>
            </w:r>
            <w:r>
              <w:rPr>
                <w:w w:val="87"/>
                <w:sz w:val="24"/>
                <w:szCs w:val="24"/>
              </w:rPr>
              <w:t>s</w:t>
            </w:r>
            <w:r>
              <w:rPr>
                <w:spacing w:val="3"/>
                <w:w w:val="87"/>
                <w:sz w:val="24"/>
                <w:szCs w:val="24"/>
              </w:rPr>
              <w:t>e</w:t>
            </w:r>
            <w:r>
              <w:rPr>
                <w:w w:val="87"/>
                <w:sz w:val="24"/>
                <w:szCs w:val="24"/>
              </w:rPr>
              <w:t>b</w:t>
            </w:r>
            <w:r>
              <w:rPr>
                <w:spacing w:val="3"/>
                <w:w w:val="87"/>
                <w:sz w:val="24"/>
                <w:szCs w:val="24"/>
              </w:rPr>
              <w:t>u</w:t>
            </w:r>
            <w:r>
              <w:rPr>
                <w:w w:val="87"/>
                <w:sz w:val="24"/>
                <w:szCs w:val="24"/>
              </w:rPr>
              <w:t>ah</w:t>
            </w:r>
            <w:r>
              <w:rPr>
                <w:spacing w:val="18"/>
                <w:w w:val="87"/>
                <w:sz w:val="24"/>
                <w:szCs w:val="24"/>
              </w:rPr>
              <w:t xml:space="preserve"> </w:t>
            </w:r>
            <w:r>
              <w:rPr>
                <w:sz w:val="24"/>
                <w:szCs w:val="24"/>
              </w:rPr>
              <w:t>use</w:t>
            </w:r>
          </w:p>
          <w:p w:rsidR="0047694C" w:rsidRDefault="0047694C">
            <w:pPr>
              <w:spacing w:before="9" w:line="260" w:lineRule="exact"/>
              <w:rPr>
                <w:sz w:val="26"/>
                <w:szCs w:val="26"/>
              </w:rPr>
            </w:pPr>
          </w:p>
          <w:p w:rsidR="0047694C" w:rsidRDefault="00000000">
            <w:pPr>
              <w:spacing w:line="480" w:lineRule="auto"/>
              <w:ind w:left="100"/>
              <w:jc w:val="both"/>
              <w:rPr>
                <w:sz w:val="24"/>
                <w:szCs w:val="24"/>
              </w:rPr>
            </w:pPr>
            <w:r>
              <w:rPr>
                <w:w w:val="89"/>
                <w:sz w:val="24"/>
                <w:szCs w:val="24"/>
              </w:rPr>
              <w:t>case dim</w:t>
            </w:r>
            <w:r>
              <w:rPr>
                <w:spacing w:val="-2"/>
                <w:w w:val="89"/>
                <w:sz w:val="24"/>
                <w:szCs w:val="24"/>
              </w:rPr>
              <w:t>a</w:t>
            </w:r>
            <w:r>
              <w:rPr>
                <w:w w:val="89"/>
                <w:sz w:val="24"/>
                <w:szCs w:val="24"/>
              </w:rPr>
              <w:t>na</w:t>
            </w:r>
            <w:r>
              <w:rPr>
                <w:spacing w:val="20"/>
                <w:w w:val="89"/>
                <w:sz w:val="24"/>
                <w:szCs w:val="24"/>
              </w:rPr>
              <w:t xml:space="preserve"> </w:t>
            </w:r>
            <w:r>
              <w:rPr>
                <w:w w:val="89"/>
                <w:sz w:val="24"/>
                <w:szCs w:val="24"/>
              </w:rPr>
              <w:t>use</w:t>
            </w:r>
            <w:r>
              <w:rPr>
                <w:spacing w:val="14"/>
                <w:w w:val="89"/>
                <w:sz w:val="24"/>
                <w:szCs w:val="24"/>
              </w:rPr>
              <w:t xml:space="preserve"> </w:t>
            </w:r>
            <w:r>
              <w:rPr>
                <w:w w:val="89"/>
                <w:sz w:val="24"/>
                <w:szCs w:val="24"/>
              </w:rPr>
              <w:t>case</w:t>
            </w:r>
            <w:r>
              <w:rPr>
                <w:spacing w:val="20"/>
                <w:w w:val="89"/>
                <w:sz w:val="24"/>
                <w:szCs w:val="24"/>
              </w:rPr>
              <w:t xml:space="preserve"> </w:t>
            </w:r>
            <w:r>
              <w:rPr>
                <w:spacing w:val="-2"/>
                <w:w w:val="89"/>
                <w:sz w:val="24"/>
                <w:szCs w:val="24"/>
              </w:rPr>
              <w:t>y</w:t>
            </w:r>
            <w:r>
              <w:rPr>
                <w:w w:val="89"/>
                <w:sz w:val="24"/>
                <w:szCs w:val="24"/>
              </w:rPr>
              <w:t>ang</w:t>
            </w:r>
            <w:r>
              <w:rPr>
                <w:spacing w:val="17"/>
                <w:w w:val="89"/>
                <w:sz w:val="24"/>
                <w:szCs w:val="24"/>
              </w:rPr>
              <w:t xml:space="preserve"> </w:t>
            </w:r>
            <w:r>
              <w:rPr>
                <w:w w:val="90"/>
                <w:sz w:val="24"/>
                <w:szCs w:val="24"/>
              </w:rPr>
              <w:t>ditambahk</w:t>
            </w:r>
            <w:r>
              <w:rPr>
                <w:spacing w:val="-2"/>
                <w:w w:val="90"/>
                <w:sz w:val="24"/>
                <w:szCs w:val="24"/>
              </w:rPr>
              <w:t>a</w:t>
            </w:r>
            <w:r>
              <w:rPr>
                <w:w w:val="90"/>
                <w:sz w:val="24"/>
                <w:szCs w:val="24"/>
              </w:rPr>
              <w:t xml:space="preserve">n </w:t>
            </w:r>
            <w:r>
              <w:rPr>
                <w:sz w:val="24"/>
                <w:szCs w:val="24"/>
              </w:rPr>
              <w:t>m</w:t>
            </w:r>
            <w:r>
              <w:rPr>
                <w:spacing w:val="-1"/>
                <w:sz w:val="24"/>
                <w:szCs w:val="24"/>
              </w:rPr>
              <w:t>e</w:t>
            </w:r>
            <w:r>
              <w:rPr>
                <w:sz w:val="24"/>
                <w:szCs w:val="24"/>
              </w:rPr>
              <w:t>me</w:t>
            </w:r>
            <w:r>
              <w:rPr>
                <w:spacing w:val="-1"/>
                <w:sz w:val="24"/>
                <w:szCs w:val="24"/>
              </w:rPr>
              <w:t>r</w:t>
            </w:r>
            <w:r>
              <w:rPr>
                <w:sz w:val="24"/>
                <w:szCs w:val="24"/>
              </w:rPr>
              <w:t xml:space="preserve">lukan use </w:t>
            </w:r>
            <w:r>
              <w:rPr>
                <w:spacing w:val="42"/>
                <w:sz w:val="24"/>
                <w:szCs w:val="24"/>
              </w:rPr>
              <w:t xml:space="preserve"> </w:t>
            </w:r>
            <w:r>
              <w:rPr>
                <w:spacing w:val="-1"/>
                <w:sz w:val="24"/>
                <w:szCs w:val="24"/>
              </w:rPr>
              <w:t>ca</w:t>
            </w:r>
            <w:r>
              <w:rPr>
                <w:sz w:val="24"/>
                <w:szCs w:val="24"/>
              </w:rPr>
              <w:t xml:space="preserve">se </w:t>
            </w:r>
            <w:r>
              <w:rPr>
                <w:spacing w:val="30"/>
                <w:sz w:val="24"/>
                <w:szCs w:val="24"/>
              </w:rPr>
              <w:t xml:space="preserve"> </w:t>
            </w:r>
            <w:r>
              <w:rPr>
                <w:sz w:val="24"/>
                <w:szCs w:val="24"/>
              </w:rPr>
              <w:t xml:space="preserve">ini </w:t>
            </w:r>
            <w:r>
              <w:rPr>
                <w:spacing w:val="57"/>
                <w:sz w:val="24"/>
                <w:szCs w:val="24"/>
              </w:rPr>
              <w:t xml:space="preserve"> </w:t>
            </w:r>
            <w:r>
              <w:rPr>
                <w:sz w:val="24"/>
                <w:szCs w:val="24"/>
              </w:rPr>
              <w:t>unt</w:t>
            </w:r>
            <w:r>
              <w:rPr>
                <w:spacing w:val="-2"/>
                <w:sz w:val="24"/>
                <w:szCs w:val="24"/>
              </w:rPr>
              <w:t>u</w:t>
            </w:r>
            <w:r>
              <w:rPr>
                <w:sz w:val="24"/>
                <w:szCs w:val="24"/>
              </w:rPr>
              <w:t>k menj</w:t>
            </w:r>
            <w:r>
              <w:rPr>
                <w:spacing w:val="-1"/>
                <w:sz w:val="24"/>
                <w:szCs w:val="24"/>
              </w:rPr>
              <w:t>a</w:t>
            </w:r>
            <w:r>
              <w:rPr>
                <w:sz w:val="24"/>
                <w:szCs w:val="24"/>
              </w:rPr>
              <w:t>lank</w:t>
            </w:r>
            <w:r>
              <w:rPr>
                <w:spacing w:val="-1"/>
                <w:sz w:val="24"/>
                <w:szCs w:val="24"/>
              </w:rPr>
              <w:t>a</w:t>
            </w:r>
            <w:r>
              <w:rPr>
                <w:sz w:val="24"/>
                <w:szCs w:val="24"/>
              </w:rPr>
              <w:t>n fun</w:t>
            </w:r>
            <w:r>
              <w:rPr>
                <w:spacing w:val="-2"/>
                <w:sz w:val="24"/>
                <w:szCs w:val="24"/>
              </w:rPr>
              <w:t>g</w:t>
            </w:r>
            <w:r>
              <w:rPr>
                <w:sz w:val="24"/>
                <w:szCs w:val="24"/>
              </w:rPr>
              <w:t>si</w:t>
            </w:r>
            <w:r>
              <w:rPr>
                <w:spacing w:val="5"/>
                <w:sz w:val="24"/>
                <w:szCs w:val="24"/>
              </w:rPr>
              <w:t>n</w:t>
            </w:r>
            <w:r>
              <w:rPr>
                <w:spacing w:val="-5"/>
                <w:sz w:val="24"/>
                <w:szCs w:val="24"/>
              </w:rPr>
              <w:t>y</w:t>
            </w:r>
            <w:r>
              <w:rPr>
                <w:spacing w:val="-1"/>
                <w:sz w:val="24"/>
                <w:szCs w:val="24"/>
              </w:rPr>
              <w:t>a</w:t>
            </w:r>
            <w:r>
              <w:rPr>
                <w:sz w:val="24"/>
                <w:szCs w:val="24"/>
              </w:rPr>
              <w:t>.</w:t>
            </w:r>
          </w:p>
        </w:tc>
      </w:tr>
      <w:tr w:rsidR="0047694C">
        <w:trPr>
          <w:trHeight w:hRule="exact" w:val="1669"/>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82" w:right="187"/>
              <w:jc w:val="center"/>
              <w:rPr>
                <w:sz w:val="24"/>
                <w:szCs w:val="24"/>
              </w:rPr>
            </w:pPr>
            <w:r>
              <w:rPr>
                <w:sz w:val="24"/>
                <w:szCs w:val="24"/>
              </w:rPr>
              <w:t>5</w:t>
            </w:r>
          </w:p>
        </w:tc>
        <w:tc>
          <w:tcPr>
            <w:tcW w:w="1558" w:type="dxa"/>
            <w:tcBorders>
              <w:top w:val="single" w:sz="6" w:space="0" w:color="000000"/>
              <w:left w:val="single" w:sz="6" w:space="0" w:color="000000"/>
              <w:bottom w:val="single" w:sz="6" w:space="0" w:color="000000"/>
              <w:right w:val="single" w:sz="6" w:space="0" w:color="000000"/>
            </w:tcBorders>
          </w:tcPr>
          <w:p w:rsidR="0047694C" w:rsidRDefault="00000000">
            <w:pPr>
              <w:spacing w:before="29"/>
              <w:ind w:left="220"/>
            </w:pPr>
            <w:r>
              <w:rPr>
                <w:color w:val="111111"/>
              </w:rPr>
              <w:t>&lt;&lt;</w:t>
            </w:r>
            <w:r>
              <w:rPr>
                <w:color w:val="111111"/>
                <w:spacing w:val="1"/>
              </w:rPr>
              <w:t>ex</w:t>
            </w:r>
            <w:r>
              <w:rPr>
                <w:color w:val="111111"/>
              </w:rPr>
              <w:t>t</w:t>
            </w:r>
            <w:r>
              <w:rPr>
                <w:color w:val="111111"/>
                <w:spacing w:val="3"/>
              </w:rPr>
              <w:t>e</w:t>
            </w:r>
            <w:r>
              <w:rPr>
                <w:color w:val="111111"/>
                <w:spacing w:val="-1"/>
              </w:rPr>
              <w:t>n</w:t>
            </w:r>
            <w:r>
              <w:rPr>
                <w:color w:val="111111"/>
                <w:spacing w:val="1"/>
              </w:rPr>
              <w:t>d</w:t>
            </w:r>
            <w:r>
              <w:rPr>
                <w:color w:val="111111"/>
              </w:rPr>
              <w:t>&gt;&gt;</w:t>
            </w: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698" w:right="705"/>
              <w:jc w:val="center"/>
              <w:rPr>
                <w:sz w:val="24"/>
                <w:szCs w:val="24"/>
              </w:rPr>
            </w:pPr>
            <w:r>
              <w:rPr>
                <w:i/>
                <w:w w:val="95"/>
                <w:sz w:val="24"/>
                <w:szCs w:val="24"/>
              </w:rPr>
              <w:t>Ex</w:t>
            </w:r>
            <w:r>
              <w:rPr>
                <w:i/>
                <w:spacing w:val="-1"/>
                <w:w w:val="95"/>
                <w:sz w:val="24"/>
                <w:szCs w:val="24"/>
              </w:rPr>
              <w:t>t</w:t>
            </w:r>
            <w:r>
              <w:rPr>
                <w:i/>
                <w:w w:val="95"/>
                <w:sz w:val="24"/>
                <w:szCs w:val="24"/>
              </w:rPr>
              <w:t>end</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Pr>
                <w:sz w:val="24"/>
                <w:szCs w:val="24"/>
              </w:rPr>
            </w:pPr>
            <w:r>
              <w:rPr>
                <w:spacing w:val="1"/>
                <w:sz w:val="24"/>
                <w:szCs w:val="24"/>
              </w:rPr>
              <w:t>R</w:t>
            </w:r>
            <w:r>
              <w:rPr>
                <w:spacing w:val="-1"/>
                <w:sz w:val="24"/>
                <w:szCs w:val="24"/>
              </w:rPr>
              <w:t>e</w:t>
            </w:r>
            <w:r>
              <w:rPr>
                <w:sz w:val="24"/>
                <w:szCs w:val="24"/>
              </w:rPr>
              <w:t xml:space="preserve">lasi use </w:t>
            </w:r>
            <w:r>
              <w:rPr>
                <w:spacing w:val="-1"/>
                <w:sz w:val="24"/>
                <w:szCs w:val="24"/>
              </w:rPr>
              <w:t>ca</w:t>
            </w:r>
            <w:r>
              <w:rPr>
                <w:sz w:val="24"/>
                <w:szCs w:val="24"/>
              </w:rPr>
              <w:t xml:space="preserve">se </w:t>
            </w:r>
            <w:r>
              <w:rPr>
                <w:spacing w:val="3"/>
                <w:sz w:val="24"/>
                <w:szCs w:val="24"/>
              </w:rPr>
              <w:t>t</w:t>
            </w:r>
            <w:r>
              <w:rPr>
                <w:spacing w:val="-1"/>
                <w:sz w:val="24"/>
                <w:szCs w:val="24"/>
              </w:rPr>
              <w:t>a</w:t>
            </w:r>
            <w:r>
              <w:rPr>
                <w:sz w:val="24"/>
                <w:szCs w:val="24"/>
              </w:rPr>
              <w:t>mbah</w:t>
            </w:r>
            <w:r>
              <w:rPr>
                <w:spacing w:val="-1"/>
                <w:sz w:val="24"/>
                <w:szCs w:val="24"/>
              </w:rPr>
              <w:t>a</w:t>
            </w:r>
            <w:r>
              <w:rPr>
                <w:sz w:val="24"/>
                <w:szCs w:val="24"/>
              </w:rPr>
              <w:t>n</w:t>
            </w:r>
            <w:r>
              <w:rPr>
                <w:spacing w:val="5"/>
                <w:sz w:val="24"/>
                <w:szCs w:val="24"/>
              </w:rPr>
              <w:t xml:space="preserve"> </w:t>
            </w:r>
            <w:r>
              <w:rPr>
                <w:sz w:val="24"/>
                <w:szCs w:val="24"/>
              </w:rPr>
              <w:t>ke</w:t>
            </w:r>
            <w:r>
              <w:rPr>
                <w:spacing w:val="-1"/>
                <w:sz w:val="24"/>
                <w:szCs w:val="24"/>
              </w:rPr>
              <w:t xml:space="preserve"> </w:t>
            </w:r>
            <w:r>
              <w:rPr>
                <w:sz w:val="24"/>
                <w:szCs w:val="24"/>
              </w:rPr>
              <w:t>s</w:t>
            </w:r>
            <w:r>
              <w:rPr>
                <w:spacing w:val="-1"/>
                <w:sz w:val="24"/>
                <w:szCs w:val="24"/>
              </w:rPr>
              <w:t>e</w:t>
            </w:r>
            <w:r>
              <w:rPr>
                <w:sz w:val="24"/>
                <w:szCs w:val="24"/>
              </w:rPr>
              <w:t>b</w:t>
            </w:r>
            <w:r>
              <w:rPr>
                <w:spacing w:val="2"/>
                <w:sz w:val="24"/>
                <w:szCs w:val="24"/>
              </w:rPr>
              <w:t>u</w:t>
            </w:r>
            <w:r>
              <w:rPr>
                <w:spacing w:val="-1"/>
                <w:sz w:val="24"/>
                <w:szCs w:val="24"/>
              </w:rPr>
              <w:t>a</w:t>
            </w:r>
            <w:r>
              <w:rPr>
                <w:sz w:val="24"/>
                <w:szCs w:val="24"/>
              </w:rPr>
              <w:t>h</w:t>
            </w:r>
          </w:p>
          <w:p w:rsidR="0047694C" w:rsidRDefault="0047694C">
            <w:pPr>
              <w:spacing w:before="9" w:line="260" w:lineRule="exact"/>
              <w:rPr>
                <w:sz w:val="26"/>
                <w:szCs w:val="26"/>
              </w:rPr>
            </w:pPr>
          </w:p>
          <w:p w:rsidR="0047694C" w:rsidRDefault="00000000">
            <w:pPr>
              <w:spacing w:line="480" w:lineRule="auto"/>
              <w:ind w:left="100" w:right="40"/>
              <w:rPr>
                <w:sz w:val="24"/>
                <w:szCs w:val="24"/>
              </w:rPr>
            </w:pPr>
            <w:r>
              <w:rPr>
                <w:sz w:val="24"/>
                <w:szCs w:val="24"/>
              </w:rPr>
              <w:t xml:space="preserve">use </w:t>
            </w:r>
            <w:r>
              <w:rPr>
                <w:spacing w:val="54"/>
                <w:sz w:val="24"/>
                <w:szCs w:val="24"/>
              </w:rPr>
              <w:t xml:space="preserve"> </w:t>
            </w:r>
            <w:r>
              <w:rPr>
                <w:spacing w:val="-1"/>
                <w:sz w:val="24"/>
                <w:szCs w:val="24"/>
              </w:rPr>
              <w:t>ca</w:t>
            </w:r>
            <w:r>
              <w:rPr>
                <w:sz w:val="24"/>
                <w:szCs w:val="24"/>
              </w:rPr>
              <w:t>s</w:t>
            </w:r>
            <w:r>
              <w:rPr>
                <w:spacing w:val="-1"/>
                <w:sz w:val="24"/>
                <w:szCs w:val="24"/>
              </w:rPr>
              <w:t>e</w:t>
            </w:r>
            <w:r>
              <w:rPr>
                <w:sz w:val="24"/>
                <w:szCs w:val="24"/>
              </w:rPr>
              <w:t xml:space="preserve">, </w:t>
            </w:r>
            <w:r>
              <w:rPr>
                <w:spacing w:val="55"/>
                <w:sz w:val="24"/>
                <w:szCs w:val="24"/>
              </w:rPr>
              <w:t xml:space="preserve"> </w:t>
            </w:r>
            <w:r>
              <w:rPr>
                <w:sz w:val="24"/>
                <w:szCs w:val="24"/>
              </w:rPr>
              <w:t>d</w:t>
            </w:r>
            <w:r>
              <w:rPr>
                <w:spacing w:val="1"/>
                <w:sz w:val="24"/>
                <w:szCs w:val="24"/>
              </w:rPr>
              <w:t>i</w:t>
            </w:r>
            <w:r>
              <w:rPr>
                <w:sz w:val="24"/>
                <w:szCs w:val="24"/>
              </w:rPr>
              <w:t>m</w:t>
            </w:r>
            <w:r>
              <w:rPr>
                <w:spacing w:val="-1"/>
                <w:sz w:val="24"/>
                <w:szCs w:val="24"/>
              </w:rPr>
              <w:t>a</w:t>
            </w:r>
            <w:r>
              <w:rPr>
                <w:sz w:val="24"/>
                <w:szCs w:val="24"/>
              </w:rPr>
              <w:t xml:space="preserve">na </w:t>
            </w:r>
            <w:r>
              <w:rPr>
                <w:spacing w:val="16"/>
                <w:sz w:val="24"/>
                <w:szCs w:val="24"/>
              </w:rPr>
              <w:t xml:space="preserve"> </w:t>
            </w:r>
            <w:r>
              <w:rPr>
                <w:sz w:val="24"/>
                <w:szCs w:val="24"/>
              </w:rPr>
              <w:t xml:space="preserve">use </w:t>
            </w:r>
            <w:r>
              <w:rPr>
                <w:spacing w:val="33"/>
                <w:sz w:val="24"/>
                <w:szCs w:val="24"/>
              </w:rPr>
              <w:t xml:space="preserve"> </w:t>
            </w:r>
            <w:r>
              <w:rPr>
                <w:spacing w:val="-1"/>
                <w:sz w:val="24"/>
                <w:szCs w:val="24"/>
              </w:rPr>
              <w:t>ca</w:t>
            </w:r>
            <w:r>
              <w:rPr>
                <w:sz w:val="24"/>
                <w:szCs w:val="24"/>
              </w:rPr>
              <w:t xml:space="preserve">se </w:t>
            </w:r>
            <w:r>
              <w:rPr>
                <w:spacing w:val="33"/>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w w:val="92"/>
                <w:sz w:val="24"/>
                <w:szCs w:val="24"/>
              </w:rPr>
              <w:t>d</w:t>
            </w:r>
            <w:r>
              <w:rPr>
                <w:spacing w:val="3"/>
                <w:w w:val="92"/>
                <w:sz w:val="24"/>
                <w:szCs w:val="24"/>
              </w:rPr>
              <w:t>i</w:t>
            </w:r>
            <w:r>
              <w:rPr>
                <w:spacing w:val="1"/>
                <w:w w:val="92"/>
                <w:sz w:val="24"/>
                <w:szCs w:val="24"/>
              </w:rPr>
              <w:t>t</w:t>
            </w:r>
            <w:r>
              <w:rPr>
                <w:spacing w:val="2"/>
                <w:w w:val="92"/>
                <w:sz w:val="24"/>
                <w:szCs w:val="24"/>
              </w:rPr>
              <w:t>amb</w:t>
            </w:r>
            <w:r>
              <w:rPr>
                <w:w w:val="92"/>
                <w:sz w:val="24"/>
                <w:szCs w:val="24"/>
              </w:rPr>
              <w:t>a</w:t>
            </w:r>
            <w:r>
              <w:rPr>
                <w:spacing w:val="2"/>
                <w:w w:val="92"/>
                <w:sz w:val="24"/>
                <w:szCs w:val="24"/>
              </w:rPr>
              <w:t>hk</w:t>
            </w:r>
            <w:r>
              <w:rPr>
                <w:w w:val="92"/>
                <w:sz w:val="24"/>
                <w:szCs w:val="24"/>
              </w:rPr>
              <w:t>an</w:t>
            </w:r>
            <w:r>
              <w:rPr>
                <w:spacing w:val="17"/>
                <w:w w:val="92"/>
                <w:sz w:val="24"/>
                <w:szCs w:val="24"/>
              </w:rPr>
              <w:t xml:space="preserve"> </w:t>
            </w:r>
            <w:r>
              <w:rPr>
                <w:spacing w:val="2"/>
                <w:w w:val="92"/>
                <w:sz w:val="24"/>
                <w:szCs w:val="24"/>
              </w:rPr>
              <w:t>da</w:t>
            </w:r>
            <w:r>
              <w:rPr>
                <w:spacing w:val="-1"/>
                <w:w w:val="92"/>
                <w:sz w:val="24"/>
                <w:szCs w:val="24"/>
              </w:rPr>
              <w:t>p</w:t>
            </w:r>
            <w:r>
              <w:rPr>
                <w:spacing w:val="-3"/>
                <w:w w:val="92"/>
                <w:sz w:val="24"/>
                <w:szCs w:val="24"/>
              </w:rPr>
              <w:t>a</w:t>
            </w:r>
            <w:r>
              <w:rPr>
                <w:w w:val="92"/>
                <w:sz w:val="24"/>
                <w:szCs w:val="24"/>
              </w:rPr>
              <w:t>t</w:t>
            </w:r>
            <w:r>
              <w:rPr>
                <w:spacing w:val="13"/>
                <w:w w:val="92"/>
                <w:sz w:val="24"/>
                <w:szCs w:val="24"/>
              </w:rPr>
              <w:t xml:space="preserve"> </w:t>
            </w:r>
            <w:r>
              <w:rPr>
                <w:spacing w:val="2"/>
                <w:w w:val="92"/>
                <w:sz w:val="24"/>
                <w:szCs w:val="24"/>
              </w:rPr>
              <w:t>be</w:t>
            </w:r>
            <w:r>
              <w:rPr>
                <w:spacing w:val="-2"/>
                <w:w w:val="92"/>
                <w:sz w:val="24"/>
                <w:szCs w:val="24"/>
              </w:rPr>
              <w:t>r</w:t>
            </w:r>
            <w:r>
              <w:rPr>
                <w:spacing w:val="2"/>
                <w:w w:val="92"/>
                <w:sz w:val="24"/>
                <w:szCs w:val="24"/>
              </w:rPr>
              <w:t>d</w:t>
            </w:r>
            <w:r>
              <w:rPr>
                <w:spacing w:val="1"/>
                <w:w w:val="92"/>
                <w:sz w:val="24"/>
                <w:szCs w:val="24"/>
              </w:rPr>
              <w:t>i</w:t>
            </w:r>
            <w:r>
              <w:rPr>
                <w:spacing w:val="-2"/>
                <w:w w:val="92"/>
                <w:sz w:val="24"/>
                <w:szCs w:val="24"/>
              </w:rPr>
              <w:t>r</w:t>
            </w:r>
            <w:r>
              <w:rPr>
                <w:w w:val="92"/>
                <w:sz w:val="24"/>
                <w:szCs w:val="24"/>
              </w:rPr>
              <w:t>i</w:t>
            </w:r>
            <w:r>
              <w:rPr>
                <w:spacing w:val="15"/>
                <w:w w:val="92"/>
                <w:sz w:val="24"/>
                <w:szCs w:val="24"/>
              </w:rPr>
              <w:t xml:space="preserve"> </w:t>
            </w:r>
            <w:r>
              <w:rPr>
                <w:sz w:val="24"/>
                <w:szCs w:val="24"/>
              </w:rPr>
              <w:t>s</w:t>
            </w:r>
            <w:r>
              <w:rPr>
                <w:spacing w:val="-1"/>
                <w:sz w:val="24"/>
                <w:szCs w:val="24"/>
              </w:rPr>
              <w:t>e</w:t>
            </w:r>
            <w:r>
              <w:rPr>
                <w:sz w:val="24"/>
                <w:szCs w:val="24"/>
              </w:rPr>
              <w:t>ndiri.</w:t>
            </w:r>
          </w:p>
        </w:tc>
      </w:tr>
      <w:tr w:rsidR="0047694C">
        <w:trPr>
          <w:trHeight w:hRule="exact" w:val="2220"/>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182" w:right="187"/>
              <w:jc w:val="center"/>
              <w:rPr>
                <w:sz w:val="24"/>
                <w:szCs w:val="24"/>
              </w:rPr>
            </w:pPr>
            <w:r>
              <w:rPr>
                <w:sz w:val="24"/>
                <w:szCs w:val="24"/>
              </w:rPr>
              <w:t>6</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493"/>
              <w:rPr>
                <w:sz w:val="24"/>
                <w:szCs w:val="24"/>
              </w:rPr>
            </w:pPr>
            <w:r>
              <w:rPr>
                <w:i/>
                <w:sz w:val="24"/>
                <w:szCs w:val="24"/>
              </w:rPr>
              <w:t>Asso</w:t>
            </w:r>
            <w:r>
              <w:rPr>
                <w:i/>
                <w:spacing w:val="-1"/>
                <w:sz w:val="24"/>
                <w:szCs w:val="24"/>
              </w:rPr>
              <w:t>c</w:t>
            </w:r>
            <w:r>
              <w:rPr>
                <w:i/>
                <w:sz w:val="24"/>
                <w:szCs w:val="24"/>
              </w:rPr>
              <w:t>iation</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68"/>
              <w:jc w:val="both"/>
              <w:rPr>
                <w:sz w:val="24"/>
                <w:szCs w:val="24"/>
              </w:rPr>
            </w:pPr>
            <w:r>
              <w:rPr>
                <w:sz w:val="24"/>
                <w:szCs w:val="24"/>
              </w:rPr>
              <w:t>Komunikasi</w:t>
            </w:r>
            <w:r>
              <w:rPr>
                <w:spacing w:val="-12"/>
                <w:sz w:val="24"/>
                <w:szCs w:val="24"/>
              </w:rPr>
              <w:t xml:space="preserve"> </w:t>
            </w:r>
            <w:r>
              <w:rPr>
                <w:sz w:val="24"/>
                <w:szCs w:val="24"/>
              </w:rPr>
              <w:t>antar</w:t>
            </w:r>
            <w:r>
              <w:rPr>
                <w:spacing w:val="-13"/>
                <w:sz w:val="24"/>
                <w:szCs w:val="24"/>
              </w:rPr>
              <w:t xml:space="preserve"> </w:t>
            </w:r>
            <w:r>
              <w:rPr>
                <w:spacing w:val="-1"/>
                <w:sz w:val="24"/>
                <w:szCs w:val="24"/>
              </w:rPr>
              <w:t>a</w:t>
            </w:r>
            <w:r>
              <w:rPr>
                <w:sz w:val="24"/>
                <w:szCs w:val="24"/>
              </w:rPr>
              <w:t>ktor</w:t>
            </w:r>
            <w:r>
              <w:rPr>
                <w:spacing w:val="-12"/>
                <w:sz w:val="24"/>
                <w:szCs w:val="24"/>
              </w:rPr>
              <w:t xml:space="preserve"> </w:t>
            </w:r>
            <w:r>
              <w:rPr>
                <w:spacing w:val="2"/>
                <w:sz w:val="24"/>
                <w:szCs w:val="24"/>
              </w:rPr>
              <w:t>d</w:t>
            </w:r>
            <w:r>
              <w:rPr>
                <w:spacing w:val="-1"/>
                <w:sz w:val="24"/>
                <w:szCs w:val="24"/>
              </w:rPr>
              <w:t>a</w:t>
            </w:r>
            <w:r>
              <w:rPr>
                <w:sz w:val="24"/>
                <w:szCs w:val="24"/>
              </w:rPr>
              <w:t>n</w:t>
            </w:r>
            <w:r>
              <w:rPr>
                <w:spacing w:val="-12"/>
                <w:sz w:val="24"/>
                <w:szCs w:val="24"/>
              </w:rPr>
              <w:t xml:space="preserve"> </w:t>
            </w:r>
            <w:r>
              <w:rPr>
                <w:sz w:val="24"/>
                <w:szCs w:val="24"/>
              </w:rPr>
              <w:t>use</w:t>
            </w:r>
            <w:r>
              <w:rPr>
                <w:spacing w:val="-13"/>
                <w:sz w:val="24"/>
                <w:szCs w:val="24"/>
              </w:rPr>
              <w:t xml:space="preserve"> </w:t>
            </w:r>
            <w:r>
              <w:rPr>
                <w:spacing w:val="-1"/>
                <w:sz w:val="24"/>
                <w:szCs w:val="24"/>
              </w:rPr>
              <w:t>ca</w:t>
            </w:r>
            <w:r>
              <w:rPr>
                <w:sz w:val="24"/>
                <w:szCs w:val="24"/>
              </w:rPr>
              <w:t>se</w:t>
            </w:r>
          </w:p>
          <w:p w:rsidR="0047694C" w:rsidRDefault="0047694C">
            <w:pPr>
              <w:spacing w:before="6" w:line="260" w:lineRule="exact"/>
              <w:rPr>
                <w:sz w:val="26"/>
                <w:szCs w:val="26"/>
              </w:rPr>
            </w:pPr>
          </w:p>
          <w:p w:rsidR="0047694C" w:rsidRDefault="00000000">
            <w:pPr>
              <w:spacing w:line="480" w:lineRule="auto"/>
              <w:ind w:left="100" w:right="20"/>
              <w:jc w:val="both"/>
              <w:rPr>
                <w:sz w:val="24"/>
                <w:szCs w:val="24"/>
              </w:rPr>
            </w:pPr>
            <w:r>
              <w:rPr>
                <w:spacing w:val="-5"/>
                <w:sz w:val="24"/>
                <w:szCs w:val="24"/>
              </w:rPr>
              <w:t>y</w:t>
            </w:r>
            <w:r>
              <w:rPr>
                <w:spacing w:val="1"/>
                <w:sz w:val="24"/>
                <w:szCs w:val="24"/>
              </w:rPr>
              <w:t>a</w:t>
            </w:r>
            <w:r>
              <w:rPr>
                <w:spacing w:val="2"/>
                <w:sz w:val="24"/>
                <w:szCs w:val="24"/>
              </w:rPr>
              <w:t>n</w:t>
            </w:r>
            <w:r>
              <w:rPr>
                <w:sz w:val="24"/>
                <w:szCs w:val="24"/>
              </w:rPr>
              <w:t>g</w:t>
            </w:r>
            <w:r>
              <w:rPr>
                <w:spacing w:val="20"/>
                <w:sz w:val="24"/>
                <w:szCs w:val="24"/>
              </w:rPr>
              <w:t xml:space="preserve"> </w:t>
            </w:r>
            <w:r>
              <w:rPr>
                <w:spacing w:val="2"/>
                <w:w w:val="92"/>
                <w:sz w:val="24"/>
                <w:szCs w:val="24"/>
              </w:rPr>
              <w:t>be</w:t>
            </w:r>
            <w:r>
              <w:rPr>
                <w:w w:val="92"/>
                <w:sz w:val="24"/>
                <w:szCs w:val="24"/>
              </w:rPr>
              <w:t>r</w:t>
            </w:r>
            <w:r>
              <w:rPr>
                <w:spacing w:val="2"/>
                <w:w w:val="92"/>
                <w:sz w:val="24"/>
                <w:szCs w:val="24"/>
              </w:rPr>
              <w:t>p</w:t>
            </w:r>
            <w:r>
              <w:rPr>
                <w:w w:val="92"/>
                <w:sz w:val="24"/>
                <w:szCs w:val="24"/>
              </w:rPr>
              <w:t>ar</w:t>
            </w:r>
            <w:r>
              <w:rPr>
                <w:spacing w:val="1"/>
                <w:w w:val="92"/>
                <w:sz w:val="24"/>
                <w:szCs w:val="24"/>
              </w:rPr>
              <w:t>t</w:t>
            </w:r>
            <w:r>
              <w:rPr>
                <w:spacing w:val="3"/>
                <w:w w:val="92"/>
                <w:sz w:val="24"/>
                <w:szCs w:val="24"/>
              </w:rPr>
              <w:t>i</w:t>
            </w:r>
            <w:r>
              <w:rPr>
                <w:spacing w:val="1"/>
                <w:w w:val="92"/>
                <w:sz w:val="24"/>
                <w:szCs w:val="24"/>
              </w:rPr>
              <w:t>s</w:t>
            </w:r>
            <w:r>
              <w:rPr>
                <w:spacing w:val="3"/>
                <w:w w:val="92"/>
                <w:sz w:val="24"/>
                <w:szCs w:val="24"/>
              </w:rPr>
              <w:t>i</w:t>
            </w:r>
            <w:r>
              <w:rPr>
                <w:spacing w:val="2"/>
                <w:w w:val="92"/>
                <w:sz w:val="24"/>
                <w:szCs w:val="24"/>
              </w:rPr>
              <w:t>p</w:t>
            </w:r>
            <w:r>
              <w:rPr>
                <w:w w:val="92"/>
                <w:sz w:val="24"/>
                <w:szCs w:val="24"/>
              </w:rPr>
              <w:t>asi</w:t>
            </w:r>
            <w:r>
              <w:rPr>
                <w:spacing w:val="4"/>
                <w:w w:val="92"/>
                <w:sz w:val="24"/>
                <w:szCs w:val="24"/>
              </w:rPr>
              <w:t xml:space="preserve"> </w:t>
            </w:r>
            <w:r>
              <w:rPr>
                <w:spacing w:val="2"/>
                <w:w w:val="92"/>
                <w:sz w:val="24"/>
                <w:szCs w:val="24"/>
              </w:rPr>
              <w:t>pa</w:t>
            </w:r>
            <w:r>
              <w:rPr>
                <w:w w:val="92"/>
                <w:sz w:val="24"/>
                <w:szCs w:val="24"/>
              </w:rPr>
              <w:t>da</w:t>
            </w:r>
            <w:r>
              <w:rPr>
                <w:spacing w:val="7"/>
                <w:w w:val="92"/>
                <w:sz w:val="24"/>
                <w:szCs w:val="24"/>
              </w:rPr>
              <w:t xml:space="preserve"> </w:t>
            </w:r>
            <w:r>
              <w:rPr>
                <w:spacing w:val="2"/>
                <w:w w:val="92"/>
                <w:sz w:val="24"/>
                <w:szCs w:val="24"/>
              </w:rPr>
              <w:t>u</w:t>
            </w:r>
            <w:r>
              <w:rPr>
                <w:w w:val="92"/>
                <w:sz w:val="24"/>
                <w:szCs w:val="24"/>
              </w:rPr>
              <w:t>se c</w:t>
            </w:r>
            <w:r>
              <w:rPr>
                <w:spacing w:val="2"/>
                <w:w w:val="92"/>
                <w:sz w:val="24"/>
                <w:szCs w:val="24"/>
              </w:rPr>
              <w:t>a</w:t>
            </w:r>
            <w:r>
              <w:rPr>
                <w:w w:val="92"/>
                <w:sz w:val="24"/>
                <w:szCs w:val="24"/>
              </w:rPr>
              <w:t xml:space="preserve">se </w:t>
            </w:r>
            <w:r>
              <w:rPr>
                <w:spacing w:val="-1"/>
                <w:sz w:val="24"/>
                <w:szCs w:val="24"/>
              </w:rPr>
              <w:t>a</w:t>
            </w:r>
            <w:r>
              <w:rPr>
                <w:spacing w:val="3"/>
                <w:sz w:val="24"/>
                <w:szCs w:val="24"/>
              </w:rPr>
              <w:t>t</w:t>
            </w:r>
            <w:r>
              <w:rPr>
                <w:spacing w:val="-1"/>
                <w:sz w:val="24"/>
                <w:szCs w:val="24"/>
              </w:rPr>
              <w:t>a</w:t>
            </w:r>
            <w:r>
              <w:rPr>
                <w:sz w:val="24"/>
                <w:szCs w:val="24"/>
              </w:rPr>
              <w:t>u use</w:t>
            </w:r>
            <w:r>
              <w:rPr>
                <w:spacing w:val="5"/>
                <w:sz w:val="24"/>
                <w:szCs w:val="24"/>
              </w:rPr>
              <w:t xml:space="preserve"> </w:t>
            </w:r>
            <w:r>
              <w:rPr>
                <w:spacing w:val="-1"/>
                <w:sz w:val="24"/>
                <w:szCs w:val="24"/>
              </w:rPr>
              <w:t>ca</w:t>
            </w:r>
            <w:r>
              <w:rPr>
                <w:sz w:val="24"/>
                <w:szCs w:val="24"/>
              </w:rPr>
              <w:t>se m</w:t>
            </w:r>
            <w:r>
              <w:rPr>
                <w:spacing w:val="-1"/>
                <w:sz w:val="24"/>
                <w:szCs w:val="24"/>
              </w:rPr>
              <w:t>em</w:t>
            </w:r>
            <w:r>
              <w:rPr>
                <w:sz w:val="24"/>
                <w:szCs w:val="24"/>
              </w:rPr>
              <w:t>iliki</w:t>
            </w:r>
            <w:r>
              <w:rPr>
                <w:spacing w:val="11"/>
                <w:sz w:val="24"/>
                <w:szCs w:val="24"/>
              </w:rPr>
              <w:t xml:space="preserve"> </w:t>
            </w:r>
            <w:r>
              <w:rPr>
                <w:sz w:val="24"/>
                <w:szCs w:val="24"/>
              </w:rPr>
              <w:t>int</w:t>
            </w:r>
            <w:r>
              <w:rPr>
                <w:spacing w:val="-1"/>
                <w:sz w:val="24"/>
                <w:szCs w:val="24"/>
              </w:rPr>
              <w:t>er</w:t>
            </w:r>
            <w:r>
              <w:rPr>
                <w:spacing w:val="-3"/>
                <w:sz w:val="24"/>
                <w:szCs w:val="24"/>
              </w:rPr>
              <w:t>a</w:t>
            </w:r>
            <w:r>
              <w:rPr>
                <w:sz w:val="24"/>
                <w:szCs w:val="24"/>
              </w:rPr>
              <w:t xml:space="preserve">ksi </w:t>
            </w:r>
            <w:r>
              <w:rPr>
                <w:spacing w:val="6"/>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
                <w:sz w:val="24"/>
                <w:szCs w:val="24"/>
              </w:rPr>
              <w:t>a</w:t>
            </w:r>
            <w:r>
              <w:rPr>
                <w:sz w:val="24"/>
                <w:szCs w:val="24"/>
              </w:rPr>
              <w:t>ktor.</w:t>
            </w:r>
          </w:p>
        </w:tc>
      </w:tr>
    </w:tbl>
    <w:p w:rsidR="0047694C" w:rsidRDefault="0047694C">
      <w:pPr>
        <w:sectPr w:rsidR="0047694C">
          <w:pgSz w:w="11940" w:h="16860"/>
          <w:pgMar w:top="760" w:right="1600" w:bottom="280" w:left="168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80" w:lineRule="exact"/>
        <w:rPr>
          <w:sz w:val="28"/>
          <w:szCs w:val="28"/>
        </w:rPr>
      </w:pPr>
    </w:p>
    <w:tbl>
      <w:tblPr>
        <w:tblW w:w="0" w:type="auto"/>
        <w:tblInd w:w="580" w:type="dxa"/>
        <w:tblLayout w:type="fixed"/>
        <w:tblCellMar>
          <w:left w:w="0" w:type="dxa"/>
          <w:right w:w="0" w:type="dxa"/>
        </w:tblCellMar>
        <w:tblLook w:val="01E0" w:firstRow="1" w:lastRow="1" w:firstColumn="1" w:lastColumn="1" w:noHBand="0" w:noVBand="0"/>
      </w:tblPr>
      <w:tblGrid>
        <w:gridCol w:w="578"/>
        <w:gridCol w:w="1558"/>
        <w:gridCol w:w="2124"/>
        <w:gridCol w:w="3680"/>
      </w:tblGrid>
      <w:tr w:rsidR="0047694C">
        <w:trPr>
          <w:trHeight w:hRule="exact" w:val="1114"/>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82" w:right="187"/>
              <w:jc w:val="center"/>
              <w:rPr>
                <w:sz w:val="24"/>
                <w:szCs w:val="24"/>
              </w:rPr>
            </w:pPr>
            <w:r>
              <w:rPr>
                <w:sz w:val="24"/>
                <w:szCs w:val="24"/>
              </w:rPr>
              <w:t>7</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3B46A5">
            <w:pPr>
              <w:ind w:left="430"/>
            </w:pPr>
            <w:r>
              <w:pict>
                <v:shape id="_x0000_i1031" type="#_x0000_t75" style="width:33.5pt;height:31pt">
                  <v:imagedata r:id="rId146" o:title=""/>
                </v:shape>
              </w:pict>
            </w:r>
          </w:p>
          <w:p w:rsidR="0047694C" w:rsidRDefault="0047694C">
            <w:pPr>
              <w:spacing w:before="7" w:line="140" w:lineRule="exact"/>
              <w:rPr>
                <w:sz w:val="15"/>
                <w:szCs w:val="15"/>
              </w:rPr>
            </w:pPr>
          </w:p>
          <w:p w:rsidR="0047694C" w:rsidRDefault="0047694C">
            <w:pPr>
              <w:spacing w:line="200" w:lineRule="exact"/>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700" w:right="702"/>
              <w:jc w:val="center"/>
              <w:rPr>
                <w:sz w:val="24"/>
                <w:szCs w:val="24"/>
              </w:rPr>
            </w:pPr>
            <w:r>
              <w:rPr>
                <w:i/>
                <w:spacing w:val="-1"/>
                <w:w w:val="95"/>
                <w:sz w:val="24"/>
                <w:szCs w:val="24"/>
              </w:rPr>
              <w:t>S</w:t>
            </w:r>
            <w:r>
              <w:rPr>
                <w:i/>
                <w:w w:val="95"/>
                <w:sz w:val="24"/>
                <w:szCs w:val="24"/>
              </w:rPr>
              <w:t>y</w:t>
            </w:r>
            <w:r>
              <w:rPr>
                <w:i/>
                <w:spacing w:val="3"/>
                <w:w w:val="95"/>
                <w:sz w:val="24"/>
                <w:szCs w:val="24"/>
              </w:rPr>
              <w:t>s</w:t>
            </w:r>
            <w:r>
              <w:rPr>
                <w:i/>
                <w:spacing w:val="-1"/>
                <w:w w:val="95"/>
                <w:sz w:val="24"/>
                <w:szCs w:val="24"/>
              </w:rPr>
              <w:t>t</w:t>
            </w:r>
            <w:r>
              <w:rPr>
                <w:i/>
                <w:w w:val="95"/>
                <w:sz w:val="24"/>
                <w:szCs w:val="24"/>
              </w:rPr>
              <w:t>em</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Pr>
                <w:sz w:val="24"/>
                <w:szCs w:val="24"/>
              </w:rPr>
            </w:pPr>
            <w:r>
              <w:rPr>
                <w:sz w:val="24"/>
                <w:szCs w:val="24"/>
              </w:rPr>
              <w:t>M</w:t>
            </w:r>
            <w:r>
              <w:rPr>
                <w:spacing w:val="-1"/>
                <w:sz w:val="24"/>
                <w:szCs w:val="24"/>
              </w:rPr>
              <w:t>e</w:t>
            </w:r>
            <w:r>
              <w:rPr>
                <w:sz w:val="24"/>
                <w:szCs w:val="24"/>
              </w:rPr>
              <w:t>n</w:t>
            </w:r>
            <w:r>
              <w:rPr>
                <w:spacing w:val="-2"/>
                <w:sz w:val="24"/>
                <w:szCs w:val="24"/>
              </w:rPr>
              <w:t>s</w:t>
            </w:r>
            <w:r>
              <w:rPr>
                <w:spacing w:val="2"/>
                <w:sz w:val="24"/>
                <w:szCs w:val="24"/>
              </w:rPr>
              <w:t>p</w:t>
            </w:r>
            <w:r>
              <w:rPr>
                <w:spacing w:val="-1"/>
                <w:sz w:val="24"/>
                <w:szCs w:val="24"/>
              </w:rPr>
              <w:t>e</w:t>
            </w:r>
            <w:r>
              <w:rPr>
                <w:sz w:val="24"/>
                <w:szCs w:val="24"/>
              </w:rPr>
              <w:t>si</w:t>
            </w:r>
            <w:r>
              <w:rPr>
                <w:spacing w:val="-3"/>
                <w:sz w:val="24"/>
                <w:szCs w:val="24"/>
              </w:rPr>
              <w:t>f</w:t>
            </w:r>
            <w:r>
              <w:rPr>
                <w:sz w:val="24"/>
                <w:szCs w:val="24"/>
              </w:rPr>
              <w:t>ik</w:t>
            </w:r>
            <w:r>
              <w:rPr>
                <w:spacing w:val="-1"/>
                <w:sz w:val="24"/>
                <w:szCs w:val="24"/>
              </w:rPr>
              <w:t>a</w:t>
            </w:r>
            <w:r>
              <w:rPr>
                <w:spacing w:val="1"/>
                <w:sz w:val="24"/>
                <w:szCs w:val="24"/>
              </w:rPr>
              <w:t>s</w:t>
            </w:r>
            <w:r>
              <w:rPr>
                <w:sz w:val="24"/>
                <w:szCs w:val="24"/>
              </w:rPr>
              <w:t>ik</w:t>
            </w:r>
            <w:r>
              <w:rPr>
                <w:spacing w:val="-1"/>
                <w:sz w:val="24"/>
                <w:szCs w:val="24"/>
              </w:rPr>
              <w:t>a</w:t>
            </w:r>
            <w:r>
              <w:rPr>
                <w:sz w:val="24"/>
                <w:szCs w:val="24"/>
              </w:rPr>
              <w:t xml:space="preserve">n    </w:t>
            </w:r>
            <w:r>
              <w:rPr>
                <w:spacing w:val="22"/>
                <w:sz w:val="24"/>
                <w:szCs w:val="24"/>
              </w:rPr>
              <w:t xml:space="preserve"> </w:t>
            </w:r>
            <w:r>
              <w:rPr>
                <w:sz w:val="24"/>
                <w:szCs w:val="24"/>
              </w:rPr>
              <w:t>p</w:t>
            </w:r>
            <w:r>
              <w:rPr>
                <w:spacing w:val="-1"/>
                <w:sz w:val="24"/>
                <w:szCs w:val="24"/>
              </w:rPr>
              <w:t>a</w:t>
            </w:r>
            <w:r>
              <w:rPr>
                <w:sz w:val="24"/>
                <w:szCs w:val="24"/>
              </w:rPr>
              <w:t>k</w:t>
            </w:r>
            <w:r>
              <w:rPr>
                <w:spacing w:val="-1"/>
                <w:sz w:val="24"/>
                <w:szCs w:val="24"/>
              </w:rPr>
              <w:t>e</w:t>
            </w:r>
            <w:r>
              <w:rPr>
                <w:sz w:val="24"/>
                <w:szCs w:val="24"/>
              </w:rPr>
              <w:t xml:space="preserve">t     </w:t>
            </w:r>
            <w:r>
              <w:rPr>
                <w:spacing w:val="29"/>
                <w:sz w:val="24"/>
                <w:szCs w:val="24"/>
              </w:rPr>
              <w:t xml:space="preserve"> </w:t>
            </w:r>
            <w:r>
              <w:rPr>
                <w:spacing w:val="-5"/>
                <w:sz w:val="24"/>
                <w:szCs w:val="24"/>
              </w:rPr>
              <w:t>y</w:t>
            </w:r>
            <w:r>
              <w:rPr>
                <w:spacing w:val="-3"/>
                <w:sz w:val="24"/>
                <w:szCs w:val="24"/>
              </w:rPr>
              <w:t>a</w:t>
            </w:r>
            <w:r>
              <w:rPr>
                <w:spacing w:val="2"/>
                <w:sz w:val="24"/>
                <w:szCs w:val="24"/>
              </w:rPr>
              <w:t>n</w:t>
            </w:r>
            <w:r>
              <w:rPr>
                <w:sz w:val="24"/>
                <w:szCs w:val="24"/>
              </w:rPr>
              <w:t>g</w:t>
            </w:r>
          </w:p>
          <w:p w:rsidR="0047694C" w:rsidRDefault="0047694C">
            <w:pPr>
              <w:spacing w:before="6" w:line="260" w:lineRule="exact"/>
              <w:rPr>
                <w:sz w:val="26"/>
                <w:szCs w:val="26"/>
              </w:rPr>
            </w:pPr>
          </w:p>
          <w:p w:rsidR="0047694C" w:rsidRDefault="00000000">
            <w:pPr>
              <w:ind w:left="100"/>
              <w:rPr>
                <w:sz w:val="24"/>
                <w:szCs w:val="24"/>
              </w:rPr>
            </w:pPr>
            <w:r>
              <w:rPr>
                <w:w w:val="94"/>
                <w:sz w:val="24"/>
                <w:szCs w:val="24"/>
              </w:rPr>
              <w:t>me</w:t>
            </w:r>
            <w:r>
              <w:rPr>
                <w:spacing w:val="-1"/>
                <w:w w:val="94"/>
                <w:sz w:val="24"/>
                <w:szCs w:val="24"/>
              </w:rPr>
              <w:t>n</w:t>
            </w:r>
            <w:r>
              <w:rPr>
                <w:w w:val="94"/>
                <w:sz w:val="24"/>
                <w:szCs w:val="24"/>
              </w:rPr>
              <w:t>am</w:t>
            </w:r>
            <w:r>
              <w:rPr>
                <w:spacing w:val="-1"/>
                <w:w w:val="94"/>
                <w:sz w:val="24"/>
                <w:szCs w:val="24"/>
              </w:rPr>
              <w:t>pi</w:t>
            </w:r>
            <w:r>
              <w:rPr>
                <w:spacing w:val="1"/>
                <w:w w:val="94"/>
                <w:sz w:val="24"/>
                <w:szCs w:val="24"/>
              </w:rPr>
              <w:t>l</w:t>
            </w:r>
            <w:r>
              <w:rPr>
                <w:spacing w:val="-1"/>
                <w:w w:val="94"/>
                <w:sz w:val="24"/>
                <w:szCs w:val="24"/>
              </w:rPr>
              <w:t>k</w:t>
            </w:r>
            <w:r>
              <w:rPr>
                <w:spacing w:val="2"/>
                <w:w w:val="94"/>
                <w:sz w:val="24"/>
                <w:szCs w:val="24"/>
              </w:rPr>
              <w:t>a</w:t>
            </w:r>
            <w:r>
              <w:rPr>
                <w:w w:val="94"/>
                <w:sz w:val="24"/>
                <w:szCs w:val="24"/>
              </w:rPr>
              <w:t>n</w:t>
            </w:r>
            <w:r>
              <w:rPr>
                <w:spacing w:val="12"/>
                <w:w w:val="94"/>
                <w:sz w:val="24"/>
                <w:szCs w:val="24"/>
              </w:rPr>
              <w:t xml:space="preserve"> </w:t>
            </w:r>
            <w:r>
              <w:rPr>
                <w:w w:val="94"/>
                <w:sz w:val="24"/>
                <w:szCs w:val="24"/>
              </w:rPr>
              <w:t>s</w:t>
            </w:r>
            <w:r>
              <w:rPr>
                <w:spacing w:val="-1"/>
                <w:w w:val="94"/>
                <w:sz w:val="24"/>
                <w:szCs w:val="24"/>
              </w:rPr>
              <w:t>i</w:t>
            </w:r>
            <w:r>
              <w:rPr>
                <w:w w:val="94"/>
                <w:sz w:val="24"/>
                <w:szCs w:val="24"/>
              </w:rPr>
              <w:t>s</w:t>
            </w:r>
            <w:r>
              <w:rPr>
                <w:spacing w:val="-1"/>
                <w:w w:val="94"/>
                <w:sz w:val="24"/>
                <w:szCs w:val="24"/>
              </w:rPr>
              <w:t>t</w:t>
            </w:r>
            <w:r>
              <w:rPr>
                <w:w w:val="94"/>
                <w:sz w:val="24"/>
                <w:szCs w:val="24"/>
              </w:rPr>
              <w:t>em</w:t>
            </w:r>
            <w:r>
              <w:rPr>
                <w:spacing w:val="8"/>
                <w:w w:val="94"/>
                <w:sz w:val="24"/>
                <w:szCs w:val="24"/>
              </w:rPr>
              <w:t xml:space="preserve"> </w:t>
            </w:r>
            <w:r>
              <w:rPr>
                <w:sz w:val="24"/>
                <w:szCs w:val="24"/>
              </w:rPr>
              <w:t>s</w:t>
            </w:r>
            <w:r>
              <w:rPr>
                <w:spacing w:val="-1"/>
                <w:sz w:val="24"/>
                <w:szCs w:val="24"/>
              </w:rPr>
              <w:t>eca</w:t>
            </w:r>
            <w:r>
              <w:rPr>
                <w:spacing w:val="2"/>
                <w:sz w:val="24"/>
                <w:szCs w:val="24"/>
              </w:rPr>
              <w:t>r</w:t>
            </w:r>
            <w:r>
              <w:rPr>
                <w:sz w:val="24"/>
                <w:szCs w:val="24"/>
              </w:rPr>
              <w:t>a</w:t>
            </w:r>
            <w:r>
              <w:rPr>
                <w:spacing w:val="-1"/>
                <w:sz w:val="24"/>
                <w:szCs w:val="24"/>
              </w:rPr>
              <w:t xml:space="preserve"> </w:t>
            </w:r>
            <w:r>
              <w:rPr>
                <w:sz w:val="24"/>
                <w:szCs w:val="24"/>
              </w:rPr>
              <w:t>t</w:t>
            </w:r>
            <w:r>
              <w:rPr>
                <w:spacing w:val="-1"/>
                <w:sz w:val="24"/>
                <w:szCs w:val="24"/>
              </w:rPr>
              <w:t>er</w:t>
            </w:r>
            <w:r>
              <w:rPr>
                <w:sz w:val="24"/>
                <w:szCs w:val="24"/>
              </w:rPr>
              <w:t>b</w:t>
            </w:r>
            <w:r>
              <w:rPr>
                <w:spacing w:val="-1"/>
                <w:sz w:val="24"/>
                <w:szCs w:val="24"/>
              </w:rPr>
              <w:t>a</w:t>
            </w:r>
            <w:r>
              <w:rPr>
                <w:sz w:val="24"/>
                <w:szCs w:val="24"/>
              </w:rPr>
              <w:t>tas.</w:t>
            </w:r>
          </w:p>
        </w:tc>
      </w:tr>
      <w:tr w:rsidR="0047694C">
        <w:trPr>
          <w:trHeight w:hRule="exact" w:val="2218"/>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182" w:right="187"/>
              <w:jc w:val="center"/>
              <w:rPr>
                <w:sz w:val="24"/>
                <w:szCs w:val="24"/>
              </w:rPr>
            </w:pPr>
            <w:r>
              <w:rPr>
                <w:sz w:val="24"/>
                <w:szCs w:val="24"/>
              </w:rPr>
              <w:t>8</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20" w:lineRule="exact"/>
              <w:rPr>
                <w:sz w:val="22"/>
                <w:szCs w:val="22"/>
              </w:rPr>
            </w:pPr>
          </w:p>
          <w:p w:rsidR="0047694C" w:rsidRDefault="003B46A5">
            <w:pPr>
              <w:ind w:left="464"/>
            </w:pPr>
            <w:r>
              <w:pict>
                <v:shape id="_x0000_i1032" type="#_x0000_t75" style="width:30.15pt;height:15.05pt">
                  <v:imagedata r:id="rId147"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60" w:lineRule="exact"/>
              <w:rPr>
                <w:sz w:val="26"/>
                <w:szCs w:val="26"/>
              </w:rPr>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599"/>
              <w:rPr>
                <w:sz w:val="24"/>
                <w:szCs w:val="24"/>
              </w:rPr>
            </w:pPr>
            <w:r>
              <w:rPr>
                <w:i/>
                <w:sz w:val="24"/>
                <w:szCs w:val="24"/>
              </w:rPr>
              <w:t>Use</w:t>
            </w:r>
            <w:r>
              <w:rPr>
                <w:i/>
                <w:spacing w:val="-1"/>
                <w:sz w:val="24"/>
                <w:szCs w:val="24"/>
              </w:rPr>
              <w:t xml:space="preserve"> </w:t>
            </w:r>
            <w:r>
              <w:rPr>
                <w:i/>
                <w:sz w:val="24"/>
                <w:szCs w:val="24"/>
              </w:rPr>
              <w:t>Case</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588"/>
              <w:jc w:val="both"/>
              <w:rPr>
                <w:sz w:val="24"/>
                <w:szCs w:val="24"/>
              </w:rPr>
            </w:pPr>
            <w:r>
              <w:rPr>
                <w:sz w:val="24"/>
                <w:szCs w:val="24"/>
              </w:rPr>
              <w:t>D</w:t>
            </w:r>
            <w:r>
              <w:rPr>
                <w:spacing w:val="-1"/>
                <w:sz w:val="24"/>
                <w:szCs w:val="24"/>
              </w:rPr>
              <w:t>e</w:t>
            </w:r>
            <w:r>
              <w:rPr>
                <w:sz w:val="24"/>
                <w:szCs w:val="24"/>
              </w:rPr>
              <w:t>skripsi d</w:t>
            </w:r>
            <w:r>
              <w:rPr>
                <w:spacing w:val="-1"/>
                <w:sz w:val="24"/>
                <w:szCs w:val="24"/>
              </w:rPr>
              <w:t>a</w:t>
            </w:r>
            <w:r>
              <w:rPr>
                <w:sz w:val="24"/>
                <w:szCs w:val="24"/>
              </w:rPr>
              <w:t>ri u</w:t>
            </w:r>
            <w:r>
              <w:rPr>
                <w:spacing w:val="-1"/>
                <w:sz w:val="24"/>
                <w:szCs w:val="24"/>
              </w:rPr>
              <w:t>r</w:t>
            </w:r>
            <w:r>
              <w:rPr>
                <w:sz w:val="24"/>
                <w:szCs w:val="24"/>
              </w:rPr>
              <w:t>utan</w:t>
            </w:r>
            <w:r>
              <w:rPr>
                <w:spacing w:val="2"/>
                <w:sz w:val="24"/>
                <w:szCs w:val="24"/>
              </w:rPr>
              <w:t xml:space="preserve"> </w:t>
            </w:r>
            <w:r>
              <w:rPr>
                <w:spacing w:val="-1"/>
                <w:sz w:val="24"/>
                <w:szCs w:val="24"/>
              </w:rPr>
              <w:t>a</w:t>
            </w:r>
            <w:r>
              <w:rPr>
                <w:sz w:val="24"/>
                <w:szCs w:val="24"/>
              </w:rPr>
              <w:t>k</w:t>
            </w:r>
            <w:r>
              <w:rPr>
                <w:spacing w:val="3"/>
                <w:sz w:val="24"/>
                <w:szCs w:val="24"/>
              </w:rPr>
              <w:t>si</w:t>
            </w:r>
            <w:r>
              <w:rPr>
                <w:spacing w:val="-1"/>
                <w:sz w:val="24"/>
                <w:szCs w:val="24"/>
              </w:rPr>
              <w:t>-a</w:t>
            </w:r>
            <w:r>
              <w:rPr>
                <w:sz w:val="24"/>
                <w:szCs w:val="24"/>
              </w:rPr>
              <w:t>ksi</w:t>
            </w:r>
          </w:p>
          <w:p w:rsidR="0047694C" w:rsidRDefault="0047694C">
            <w:pPr>
              <w:spacing w:before="6" w:line="260" w:lineRule="exact"/>
              <w:rPr>
                <w:sz w:val="26"/>
                <w:szCs w:val="26"/>
              </w:rPr>
            </w:pPr>
          </w:p>
          <w:p w:rsidR="0047694C" w:rsidRDefault="00000000">
            <w:pPr>
              <w:spacing w:line="480" w:lineRule="auto"/>
              <w:ind w:left="100" w:right="668"/>
              <w:jc w:val="both"/>
              <w:rPr>
                <w:sz w:val="24"/>
                <w:szCs w:val="24"/>
              </w:rPr>
            </w:pP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i</w:t>
            </w:r>
            <w:r>
              <w:rPr>
                <w:sz w:val="24"/>
                <w:szCs w:val="24"/>
              </w:rPr>
              <w:t>t</w:t>
            </w:r>
            <w:r>
              <w:rPr>
                <w:spacing w:val="-1"/>
                <w:sz w:val="24"/>
                <w:szCs w:val="24"/>
              </w:rPr>
              <w:t>a</w:t>
            </w:r>
            <w:r>
              <w:rPr>
                <w:sz w:val="24"/>
                <w:szCs w:val="24"/>
              </w:rPr>
              <w:t>mp</w:t>
            </w:r>
            <w:r>
              <w:rPr>
                <w:spacing w:val="1"/>
                <w:sz w:val="24"/>
                <w:szCs w:val="24"/>
              </w:rPr>
              <w:t>i</w:t>
            </w:r>
            <w:r>
              <w:rPr>
                <w:sz w:val="24"/>
                <w:szCs w:val="24"/>
              </w:rPr>
              <w:t>lk</w:t>
            </w:r>
            <w:r>
              <w:rPr>
                <w:spacing w:val="-1"/>
                <w:sz w:val="24"/>
                <w:szCs w:val="24"/>
              </w:rPr>
              <w:t>a</w:t>
            </w:r>
            <w:r>
              <w:rPr>
                <w:sz w:val="24"/>
                <w:szCs w:val="24"/>
              </w:rPr>
              <w:t>n</w:t>
            </w:r>
            <w:r>
              <w:rPr>
                <w:spacing w:val="2"/>
                <w:sz w:val="24"/>
                <w:szCs w:val="24"/>
              </w:rPr>
              <w:t xml:space="preserve"> </w:t>
            </w:r>
            <w:r>
              <w:rPr>
                <w:spacing w:val="3"/>
                <w:w w:val="95"/>
                <w:sz w:val="24"/>
                <w:szCs w:val="24"/>
              </w:rPr>
              <w:t>s</w:t>
            </w:r>
            <w:r>
              <w:rPr>
                <w:spacing w:val="-1"/>
                <w:w w:val="95"/>
                <w:sz w:val="24"/>
                <w:szCs w:val="24"/>
              </w:rPr>
              <w:t>i</w:t>
            </w:r>
            <w:r>
              <w:rPr>
                <w:w w:val="95"/>
                <w:sz w:val="24"/>
                <w:szCs w:val="24"/>
              </w:rPr>
              <w:t>s</w:t>
            </w:r>
            <w:r>
              <w:rPr>
                <w:spacing w:val="-1"/>
                <w:w w:val="95"/>
                <w:sz w:val="24"/>
                <w:szCs w:val="24"/>
              </w:rPr>
              <w:t>t</w:t>
            </w:r>
            <w:r>
              <w:rPr>
                <w:w w:val="95"/>
                <w:sz w:val="24"/>
                <w:szCs w:val="24"/>
              </w:rPr>
              <w:t>em</w:t>
            </w:r>
            <w:r>
              <w:rPr>
                <w:spacing w:val="1"/>
                <w:w w:val="95"/>
                <w:sz w:val="24"/>
                <w:szCs w:val="24"/>
              </w:rPr>
              <w:t xml:space="preserve"> </w:t>
            </w:r>
            <w:r>
              <w:rPr>
                <w:spacing w:val="-2"/>
                <w:sz w:val="24"/>
                <w:szCs w:val="24"/>
              </w:rPr>
              <w:t>y</w:t>
            </w:r>
            <w:r>
              <w:rPr>
                <w:spacing w:val="1"/>
                <w:sz w:val="24"/>
                <w:szCs w:val="24"/>
              </w:rPr>
              <w:t>a</w:t>
            </w:r>
            <w:r>
              <w:rPr>
                <w:sz w:val="24"/>
                <w:szCs w:val="24"/>
              </w:rPr>
              <w:t xml:space="preserve">ng </w:t>
            </w:r>
            <w:r>
              <w:rPr>
                <w:spacing w:val="2"/>
                <w:w w:val="92"/>
                <w:sz w:val="24"/>
                <w:szCs w:val="24"/>
              </w:rPr>
              <w:t>mengh</w:t>
            </w:r>
            <w:r>
              <w:rPr>
                <w:w w:val="92"/>
                <w:sz w:val="24"/>
                <w:szCs w:val="24"/>
              </w:rPr>
              <w:t>as</w:t>
            </w:r>
            <w:r>
              <w:rPr>
                <w:spacing w:val="1"/>
                <w:w w:val="92"/>
                <w:sz w:val="24"/>
                <w:szCs w:val="24"/>
              </w:rPr>
              <w:t>i</w:t>
            </w:r>
            <w:r>
              <w:rPr>
                <w:spacing w:val="3"/>
                <w:w w:val="92"/>
                <w:sz w:val="24"/>
                <w:szCs w:val="24"/>
              </w:rPr>
              <w:t>l</w:t>
            </w:r>
            <w:r>
              <w:rPr>
                <w:spacing w:val="2"/>
                <w:w w:val="92"/>
                <w:sz w:val="24"/>
                <w:szCs w:val="24"/>
              </w:rPr>
              <w:t>k</w:t>
            </w:r>
            <w:r>
              <w:rPr>
                <w:w w:val="92"/>
                <w:sz w:val="24"/>
                <w:szCs w:val="24"/>
              </w:rPr>
              <w:t>an</w:t>
            </w:r>
            <w:r>
              <w:rPr>
                <w:spacing w:val="37"/>
                <w:w w:val="92"/>
                <w:sz w:val="24"/>
                <w:szCs w:val="24"/>
              </w:rPr>
              <w:t xml:space="preserve"> </w:t>
            </w:r>
            <w:r>
              <w:rPr>
                <w:w w:val="92"/>
                <w:sz w:val="24"/>
                <w:szCs w:val="24"/>
              </w:rPr>
              <w:t>s</w:t>
            </w:r>
            <w:r>
              <w:rPr>
                <w:spacing w:val="2"/>
                <w:w w:val="92"/>
                <w:sz w:val="24"/>
                <w:szCs w:val="24"/>
              </w:rPr>
              <w:t>u</w:t>
            </w:r>
            <w:r>
              <w:rPr>
                <w:w w:val="92"/>
                <w:sz w:val="24"/>
                <w:szCs w:val="24"/>
              </w:rPr>
              <w:t>a</w:t>
            </w:r>
            <w:r>
              <w:rPr>
                <w:spacing w:val="3"/>
                <w:w w:val="92"/>
                <w:sz w:val="24"/>
                <w:szCs w:val="24"/>
              </w:rPr>
              <w:t>t</w:t>
            </w:r>
            <w:r>
              <w:rPr>
                <w:w w:val="92"/>
                <w:sz w:val="24"/>
                <w:szCs w:val="24"/>
              </w:rPr>
              <w:t>u</w:t>
            </w:r>
            <w:r>
              <w:rPr>
                <w:spacing w:val="21"/>
                <w:w w:val="92"/>
                <w:sz w:val="24"/>
                <w:szCs w:val="24"/>
              </w:rPr>
              <w:t xml:space="preserve"> </w:t>
            </w:r>
            <w:r>
              <w:rPr>
                <w:spacing w:val="2"/>
                <w:sz w:val="24"/>
                <w:szCs w:val="24"/>
              </w:rPr>
              <w:t>ha</w:t>
            </w:r>
            <w:r>
              <w:rPr>
                <w:sz w:val="24"/>
                <w:szCs w:val="24"/>
              </w:rPr>
              <w:t>s</w:t>
            </w:r>
            <w:r>
              <w:rPr>
                <w:spacing w:val="1"/>
                <w:sz w:val="24"/>
                <w:szCs w:val="24"/>
              </w:rPr>
              <w:t>i</w:t>
            </w:r>
            <w:r>
              <w:rPr>
                <w:sz w:val="24"/>
                <w:szCs w:val="24"/>
              </w:rPr>
              <w:t>l</w:t>
            </w:r>
            <w:r>
              <w:rPr>
                <w:spacing w:val="-19"/>
                <w:sz w:val="24"/>
                <w:szCs w:val="24"/>
              </w:rPr>
              <w:t xml:space="preserve"> </w:t>
            </w:r>
            <w:r>
              <w:rPr>
                <w:spacing w:val="-2"/>
                <w:sz w:val="24"/>
                <w:szCs w:val="24"/>
              </w:rPr>
              <w:t>y</w:t>
            </w:r>
            <w:r>
              <w:rPr>
                <w:spacing w:val="1"/>
                <w:sz w:val="24"/>
                <w:szCs w:val="24"/>
              </w:rPr>
              <w:t>a</w:t>
            </w:r>
            <w:r>
              <w:rPr>
                <w:sz w:val="24"/>
                <w:szCs w:val="24"/>
              </w:rPr>
              <w:t xml:space="preserve">ng </w:t>
            </w:r>
            <w:r>
              <w:rPr>
                <w:spacing w:val="-1"/>
                <w:w w:val="94"/>
                <w:sz w:val="24"/>
                <w:szCs w:val="24"/>
              </w:rPr>
              <w:t>t</w:t>
            </w:r>
            <w:r>
              <w:rPr>
                <w:w w:val="94"/>
                <w:sz w:val="24"/>
                <w:szCs w:val="24"/>
              </w:rPr>
              <w:t>e</w:t>
            </w:r>
            <w:r>
              <w:rPr>
                <w:spacing w:val="1"/>
                <w:w w:val="94"/>
                <w:sz w:val="24"/>
                <w:szCs w:val="24"/>
              </w:rPr>
              <w:t>r</w:t>
            </w:r>
            <w:r>
              <w:rPr>
                <w:spacing w:val="-1"/>
                <w:w w:val="94"/>
                <w:sz w:val="24"/>
                <w:szCs w:val="24"/>
              </w:rPr>
              <w:t>uku</w:t>
            </w:r>
            <w:r>
              <w:rPr>
                <w:w w:val="94"/>
                <w:sz w:val="24"/>
                <w:szCs w:val="24"/>
              </w:rPr>
              <w:t>r</w:t>
            </w:r>
            <w:r>
              <w:rPr>
                <w:spacing w:val="8"/>
                <w:w w:val="94"/>
                <w:sz w:val="24"/>
                <w:szCs w:val="24"/>
              </w:rPr>
              <w:t xml:space="preserve"> </w:t>
            </w:r>
            <w:r>
              <w:rPr>
                <w:sz w:val="24"/>
                <w:szCs w:val="24"/>
              </w:rPr>
              <w:t>b</w:t>
            </w:r>
            <w:r>
              <w:rPr>
                <w:spacing w:val="1"/>
                <w:sz w:val="24"/>
                <w:szCs w:val="24"/>
              </w:rPr>
              <w:t>a</w:t>
            </w:r>
            <w:r>
              <w:rPr>
                <w:spacing w:val="-2"/>
                <w:sz w:val="24"/>
                <w:szCs w:val="24"/>
              </w:rPr>
              <w:t>g</w:t>
            </w:r>
            <w:r>
              <w:rPr>
                <w:sz w:val="24"/>
                <w:szCs w:val="24"/>
              </w:rPr>
              <w:t>i suatu</w:t>
            </w:r>
            <w:r>
              <w:rPr>
                <w:spacing w:val="1"/>
                <w:sz w:val="24"/>
                <w:szCs w:val="24"/>
              </w:rPr>
              <w:t xml:space="preserve"> </w:t>
            </w:r>
            <w:r>
              <w:rPr>
                <w:spacing w:val="-1"/>
                <w:sz w:val="24"/>
                <w:szCs w:val="24"/>
              </w:rPr>
              <w:t>ac</w:t>
            </w:r>
            <w:r>
              <w:rPr>
                <w:sz w:val="24"/>
                <w:szCs w:val="24"/>
              </w:rPr>
              <w:t>tor</w:t>
            </w:r>
          </w:p>
        </w:tc>
      </w:tr>
      <w:tr w:rsidR="0047694C">
        <w:trPr>
          <w:trHeight w:hRule="exact" w:val="2218"/>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182" w:right="187"/>
              <w:jc w:val="center"/>
              <w:rPr>
                <w:sz w:val="24"/>
                <w:szCs w:val="24"/>
              </w:rPr>
            </w:pPr>
            <w:r>
              <w:rPr>
                <w:sz w:val="24"/>
                <w:szCs w:val="24"/>
              </w:rPr>
              <w:t>9</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40" w:lineRule="exact"/>
              <w:rPr>
                <w:sz w:val="24"/>
                <w:szCs w:val="24"/>
              </w:rPr>
            </w:pPr>
          </w:p>
          <w:p w:rsidR="0047694C" w:rsidRDefault="003B46A5">
            <w:pPr>
              <w:ind w:left="464"/>
            </w:pPr>
            <w:r>
              <w:pict>
                <v:shape id="_x0000_i1033" type="#_x0000_t75" style="width:30.15pt;height:12.55pt">
                  <v:imagedata r:id="rId148"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80" w:lineRule="exact"/>
              <w:rPr>
                <w:sz w:val="28"/>
                <w:szCs w:val="28"/>
              </w:rPr>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309"/>
              <w:rPr>
                <w:sz w:val="24"/>
                <w:szCs w:val="24"/>
              </w:rPr>
            </w:pPr>
            <w:r>
              <w:rPr>
                <w:i/>
                <w:spacing w:val="1"/>
                <w:sz w:val="24"/>
                <w:szCs w:val="24"/>
              </w:rPr>
              <w:t>C</w:t>
            </w:r>
            <w:r>
              <w:rPr>
                <w:i/>
                <w:sz w:val="24"/>
                <w:szCs w:val="24"/>
              </w:rPr>
              <w:t>OllObOratiOn</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52"/>
              <w:jc w:val="both"/>
              <w:rPr>
                <w:sz w:val="24"/>
                <w:szCs w:val="24"/>
              </w:rPr>
            </w:pPr>
            <w:r>
              <w:rPr>
                <w:spacing w:val="-2"/>
                <w:w w:val="92"/>
                <w:sz w:val="24"/>
                <w:szCs w:val="24"/>
              </w:rPr>
              <w:t>I</w:t>
            </w:r>
            <w:r>
              <w:rPr>
                <w:spacing w:val="-1"/>
                <w:w w:val="92"/>
                <w:sz w:val="24"/>
                <w:szCs w:val="24"/>
              </w:rPr>
              <w:t>n</w:t>
            </w:r>
            <w:r>
              <w:rPr>
                <w:spacing w:val="3"/>
                <w:w w:val="92"/>
                <w:sz w:val="24"/>
                <w:szCs w:val="24"/>
              </w:rPr>
              <w:t>t</w:t>
            </w:r>
            <w:r>
              <w:rPr>
                <w:spacing w:val="2"/>
                <w:w w:val="92"/>
                <w:sz w:val="24"/>
                <w:szCs w:val="24"/>
              </w:rPr>
              <w:t>e</w:t>
            </w:r>
            <w:r>
              <w:rPr>
                <w:spacing w:val="-2"/>
                <w:w w:val="92"/>
                <w:sz w:val="24"/>
                <w:szCs w:val="24"/>
              </w:rPr>
              <w:t>r</w:t>
            </w:r>
            <w:r>
              <w:rPr>
                <w:spacing w:val="2"/>
                <w:w w:val="92"/>
                <w:sz w:val="24"/>
                <w:szCs w:val="24"/>
              </w:rPr>
              <w:t>ak</w:t>
            </w:r>
            <w:r>
              <w:rPr>
                <w:w w:val="92"/>
                <w:sz w:val="24"/>
                <w:szCs w:val="24"/>
              </w:rPr>
              <w:t>si</w:t>
            </w:r>
            <w:r>
              <w:rPr>
                <w:spacing w:val="-11"/>
                <w:w w:val="92"/>
                <w:sz w:val="24"/>
                <w:szCs w:val="24"/>
              </w:rPr>
              <w:t xml:space="preserve"> </w:t>
            </w:r>
            <w:r>
              <w:rPr>
                <w:w w:val="92"/>
                <w:sz w:val="24"/>
                <w:szCs w:val="24"/>
              </w:rPr>
              <w:t>a</w:t>
            </w:r>
            <w:r>
              <w:rPr>
                <w:spacing w:val="3"/>
                <w:w w:val="92"/>
                <w:sz w:val="24"/>
                <w:szCs w:val="24"/>
              </w:rPr>
              <w:t>t</w:t>
            </w:r>
            <w:r>
              <w:rPr>
                <w:spacing w:val="2"/>
                <w:w w:val="92"/>
                <w:sz w:val="24"/>
                <w:szCs w:val="24"/>
              </w:rPr>
              <w:t>u</w:t>
            </w:r>
            <w:r>
              <w:rPr>
                <w:spacing w:val="-2"/>
                <w:w w:val="92"/>
                <w:sz w:val="24"/>
                <w:szCs w:val="24"/>
              </w:rPr>
              <w:t>r</w:t>
            </w:r>
            <w:r>
              <w:rPr>
                <w:spacing w:val="3"/>
                <w:w w:val="92"/>
                <w:sz w:val="24"/>
                <w:szCs w:val="24"/>
              </w:rPr>
              <w:t>a</w:t>
            </w:r>
            <w:r>
              <w:rPr>
                <w:spacing w:val="2"/>
                <w:w w:val="92"/>
                <w:sz w:val="24"/>
                <w:szCs w:val="24"/>
              </w:rPr>
              <w:t>n</w:t>
            </w:r>
            <w:r>
              <w:rPr>
                <w:w w:val="92"/>
                <w:sz w:val="24"/>
                <w:szCs w:val="24"/>
              </w:rPr>
              <w:t>-a</w:t>
            </w:r>
            <w:r>
              <w:rPr>
                <w:spacing w:val="3"/>
                <w:w w:val="92"/>
                <w:sz w:val="24"/>
                <w:szCs w:val="24"/>
              </w:rPr>
              <w:t>t</w:t>
            </w:r>
            <w:r>
              <w:rPr>
                <w:spacing w:val="2"/>
                <w:w w:val="92"/>
                <w:sz w:val="24"/>
                <w:szCs w:val="24"/>
              </w:rPr>
              <w:t>u</w:t>
            </w:r>
            <w:r>
              <w:rPr>
                <w:w w:val="92"/>
                <w:sz w:val="24"/>
                <w:szCs w:val="24"/>
              </w:rPr>
              <w:t>r</w:t>
            </w:r>
            <w:r>
              <w:rPr>
                <w:spacing w:val="2"/>
                <w:w w:val="92"/>
                <w:sz w:val="24"/>
                <w:szCs w:val="24"/>
              </w:rPr>
              <w:t>a</w:t>
            </w:r>
            <w:r>
              <w:rPr>
                <w:w w:val="92"/>
                <w:sz w:val="24"/>
                <w:szCs w:val="24"/>
              </w:rPr>
              <w:t>n</w:t>
            </w:r>
            <w:r>
              <w:rPr>
                <w:spacing w:val="-4"/>
                <w:w w:val="92"/>
                <w:sz w:val="24"/>
                <w:szCs w:val="24"/>
              </w:rPr>
              <w:t xml:space="preserve"> </w:t>
            </w:r>
            <w:r>
              <w:rPr>
                <w:spacing w:val="-1"/>
                <w:w w:val="95"/>
                <w:sz w:val="24"/>
                <w:szCs w:val="24"/>
              </w:rPr>
              <w:t>d</w:t>
            </w:r>
            <w:r>
              <w:rPr>
                <w:w w:val="95"/>
                <w:sz w:val="24"/>
                <w:szCs w:val="24"/>
              </w:rPr>
              <w:t>an</w:t>
            </w:r>
            <w:r>
              <w:rPr>
                <w:spacing w:val="-30"/>
                <w:sz w:val="24"/>
                <w:szCs w:val="24"/>
              </w:rPr>
              <w:t xml:space="preserve"> </w:t>
            </w:r>
            <w:r>
              <w:rPr>
                <w:w w:val="95"/>
                <w:sz w:val="24"/>
                <w:szCs w:val="24"/>
              </w:rPr>
              <w:t>e</w:t>
            </w:r>
            <w:r>
              <w:rPr>
                <w:spacing w:val="-1"/>
                <w:w w:val="95"/>
                <w:sz w:val="24"/>
                <w:szCs w:val="24"/>
              </w:rPr>
              <w:t>l</w:t>
            </w:r>
            <w:r>
              <w:rPr>
                <w:w w:val="95"/>
                <w:sz w:val="24"/>
                <w:szCs w:val="24"/>
              </w:rPr>
              <w:t>emen</w:t>
            </w:r>
            <w:r>
              <w:rPr>
                <w:spacing w:val="-31"/>
                <w:sz w:val="24"/>
                <w:szCs w:val="24"/>
              </w:rPr>
              <w:t xml:space="preserve"> </w:t>
            </w:r>
            <w:r>
              <w:rPr>
                <w:sz w:val="24"/>
                <w:szCs w:val="24"/>
              </w:rPr>
              <w:t>l</w:t>
            </w:r>
            <w:r>
              <w:rPr>
                <w:spacing w:val="-1"/>
                <w:sz w:val="24"/>
                <w:szCs w:val="24"/>
              </w:rPr>
              <w:t>a</w:t>
            </w:r>
            <w:r>
              <w:rPr>
                <w:sz w:val="24"/>
                <w:szCs w:val="24"/>
              </w:rPr>
              <w:t>in</w:t>
            </w:r>
          </w:p>
          <w:p w:rsidR="0047694C" w:rsidRDefault="0047694C">
            <w:pPr>
              <w:spacing w:before="9" w:line="260" w:lineRule="exact"/>
              <w:rPr>
                <w:sz w:val="26"/>
                <w:szCs w:val="26"/>
              </w:rPr>
            </w:pPr>
          </w:p>
          <w:p w:rsidR="0047694C" w:rsidRDefault="00000000">
            <w:pPr>
              <w:spacing w:line="480" w:lineRule="auto"/>
              <w:ind w:left="100" w:right="19"/>
              <w:jc w:val="both"/>
              <w:rPr>
                <w:sz w:val="24"/>
                <w:szCs w:val="24"/>
              </w:rPr>
            </w:pPr>
            <w:r>
              <w:rPr>
                <w:spacing w:val="-1"/>
                <w:w w:val="95"/>
                <w:sz w:val="24"/>
                <w:szCs w:val="24"/>
              </w:rPr>
              <w:t>y</w:t>
            </w:r>
            <w:r>
              <w:rPr>
                <w:spacing w:val="2"/>
                <w:w w:val="95"/>
                <w:sz w:val="24"/>
                <w:szCs w:val="24"/>
              </w:rPr>
              <w:t>a</w:t>
            </w:r>
            <w:r>
              <w:rPr>
                <w:spacing w:val="-4"/>
                <w:w w:val="95"/>
                <w:sz w:val="24"/>
                <w:szCs w:val="24"/>
              </w:rPr>
              <w:t>n</w:t>
            </w:r>
            <w:r>
              <w:rPr>
                <w:w w:val="95"/>
                <w:sz w:val="24"/>
                <w:szCs w:val="24"/>
              </w:rPr>
              <w:t>g</w:t>
            </w:r>
            <w:r>
              <w:rPr>
                <w:spacing w:val="-32"/>
                <w:sz w:val="24"/>
                <w:szCs w:val="24"/>
              </w:rPr>
              <w:t xml:space="preserve"> </w:t>
            </w:r>
            <w:r>
              <w:rPr>
                <w:spacing w:val="2"/>
                <w:w w:val="92"/>
                <w:sz w:val="24"/>
                <w:szCs w:val="24"/>
              </w:rPr>
              <w:t>b</w:t>
            </w:r>
            <w:r>
              <w:rPr>
                <w:w w:val="92"/>
                <w:sz w:val="24"/>
                <w:szCs w:val="24"/>
              </w:rPr>
              <w:t>e</w:t>
            </w:r>
            <w:r>
              <w:rPr>
                <w:spacing w:val="2"/>
                <w:w w:val="92"/>
                <w:sz w:val="24"/>
                <w:szCs w:val="24"/>
              </w:rPr>
              <w:t>ke</w:t>
            </w:r>
            <w:r>
              <w:rPr>
                <w:spacing w:val="-2"/>
                <w:w w:val="92"/>
                <w:sz w:val="24"/>
                <w:szCs w:val="24"/>
              </w:rPr>
              <w:t>r</w:t>
            </w:r>
            <w:r>
              <w:rPr>
                <w:spacing w:val="3"/>
                <w:w w:val="92"/>
                <w:sz w:val="24"/>
                <w:szCs w:val="24"/>
              </w:rPr>
              <w:t>j</w:t>
            </w:r>
            <w:r>
              <w:rPr>
                <w:w w:val="92"/>
                <w:sz w:val="24"/>
                <w:szCs w:val="24"/>
              </w:rPr>
              <w:t>a</w:t>
            </w:r>
            <w:r>
              <w:rPr>
                <w:spacing w:val="10"/>
                <w:w w:val="92"/>
                <w:sz w:val="24"/>
                <w:szCs w:val="24"/>
              </w:rPr>
              <w:t xml:space="preserve"> </w:t>
            </w:r>
            <w:r>
              <w:rPr>
                <w:spacing w:val="2"/>
                <w:w w:val="92"/>
                <w:sz w:val="24"/>
                <w:szCs w:val="24"/>
              </w:rPr>
              <w:t>sam</w:t>
            </w:r>
            <w:r>
              <w:rPr>
                <w:w w:val="92"/>
                <w:sz w:val="24"/>
                <w:szCs w:val="24"/>
              </w:rPr>
              <w:t>a</w:t>
            </w:r>
            <w:r>
              <w:rPr>
                <w:spacing w:val="11"/>
                <w:w w:val="92"/>
                <w:sz w:val="24"/>
                <w:szCs w:val="24"/>
              </w:rPr>
              <w:t xml:space="preserve"> </w:t>
            </w:r>
            <w:r>
              <w:rPr>
                <w:spacing w:val="-1"/>
                <w:w w:val="92"/>
                <w:sz w:val="24"/>
                <w:szCs w:val="24"/>
              </w:rPr>
              <w:t>un</w:t>
            </w:r>
            <w:r>
              <w:rPr>
                <w:spacing w:val="3"/>
                <w:w w:val="92"/>
                <w:sz w:val="24"/>
                <w:szCs w:val="24"/>
              </w:rPr>
              <w:t>t</w:t>
            </w:r>
            <w:r>
              <w:rPr>
                <w:spacing w:val="2"/>
                <w:w w:val="92"/>
                <w:sz w:val="24"/>
                <w:szCs w:val="24"/>
              </w:rPr>
              <w:t>u</w:t>
            </w:r>
            <w:r>
              <w:rPr>
                <w:w w:val="92"/>
                <w:sz w:val="24"/>
                <w:szCs w:val="24"/>
              </w:rPr>
              <w:t>k</w:t>
            </w:r>
            <w:r>
              <w:rPr>
                <w:spacing w:val="12"/>
                <w:w w:val="92"/>
                <w:sz w:val="24"/>
                <w:szCs w:val="24"/>
              </w:rPr>
              <w:t xml:space="preserve"> </w:t>
            </w:r>
            <w:r>
              <w:rPr>
                <w:spacing w:val="-2"/>
                <w:w w:val="95"/>
                <w:sz w:val="24"/>
                <w:szCs w:val="24"/>
              </w:rPr>
              <w:t>m</w:t>
            </w:r>
            <w:r>
              <w:rPr>
                <w:w w:val="95"/>
                <w:sz w:val="24"/>
                <w:szCs w:val="24"/>
              </w:rPr>
              <w:t>e</w:t>
            </w:r>
            <w:r>
              <w:rPr>
                <w:spacing w:val="-1"/>
                <w:w w:val="95"/>
                <w:sz w:val="24"/>
                <w:szCs w:val="24"/>
              </w:rPr>
              <w:t>ny</w:t>
            </w:r>
            <w:r>
              <w:rPr>
                <w:spacing w:val="2"/>
                <w:w w:val="95"/>
                <w:sz w:val="24"/>
                <w:szCs w:val="24"/>
              </w:rPr>
              <w:t>e</w:t>
            </w:r>
            <w:r>
              <w:rPr>
                <w:spacing w:val="-1"/>
                <w:w w:val="95"/>
                <w:sz w:val="24"/>
                <w:szCs w:val="24"/>
              </w:rPr>
              <w:t>di</w:t>
            </w:r>
            <w:r>
              <w:rPr>
                <w:w w:val="95"/>
                <w:sz w:val="24"/>
                <w:szCs w:val="24"/>
              </w:rPr>
              <w:t>a</w:t>
            </w:r>
            <w:r>
              <w:rPr>
                <w:spacing w:val="-1"/>
                <w:w w:val="95"/>
                <w:sz w:val="24"/>
                <w:szCs w:val="24"/>
              </w:rPr>
              <w:t>k</w:t>
            </w:r>
            <w:r>
              <w:rPr>
                <w:w w:val="95"/>
                <w:sz w:val="24"/>
                <w:szCs w:val="24"/>
              </w:rPr>
              <w:t xml:space="preserve">an </w:t>
            </w:r>
            <w:r>
              <w:rPr>
                <w:spacing w:val="-1"/>
                <w:w w:val="94"/>
                <w:sz w:val="24"/>
                <w:szCs w:val="24"/>
              </w:rPr>
              <w:t>p</w:t>
            </w:r>
            <w:r>
              <w:rPr>
                <w:w w:val="94"/>
                <w:sz w:val="24"/>
                <w:szCs w:val="24"/>
              </w:rPr>
              <w:t>e</w:t>
            </w:r>
            <w:r>
              <w:rPr>
                <w:spacing w:val="1"/>
                <w:w w:val="94"/>
                <w:sz w:val="24"/>
                <w:szCs w:val="24"/>
              </w:rPr>
              <w:t>r</w:t>
            </w:r>
            <w:r>
              <w:rPr>
                <w:spacing w:val="-1"/>
                <w:w w:val="94"/>
                <w:sz w:val="24"/>
                <w:szCs w:val="24"/>
              </w:rPr>
              <w:t>il</w:t>
            </w:r>
            <w:r>
              <w:rPr>
                <w:w w:val="94"/>
                <w:sz w:val="24"/>
                <w:szCs w:val="24"/>
              </w:rPr>
              <w:t>a</w:t>
            </w:r>
            <w:r>
              <w:rPr>
                <w:spacing w:val="-1"/>
                <w:w w:val="94"/>
                <w:sz w:val="24"/>
                <w:szCs w:val="24"/>
              </w:rPr>
              <w:t>k</w:t>
            </w:r>
            <w:r>
              <w:rPr>
                <w:w w:val="94"/>
                <w:sz w:val="24"/>
                <w:szCs w:val="24"/>
              </w:rPr>
              <w:t>u</w:t>
            </w:r>
            <w:r>
              <w:rPr>
                <w:spacing w:val="19"/>
                <w:w w:val="94"/>
                <w:sz w:val="24"/>
                <w:szCs w:val="24"/>
              </w:rPr>
              <w:t xml:space="preserve"> </w:t>
            </w:r>
            <w:r>
              <w:rPr>
                <w:spacing w:val="1"/>
                <w:sz w:val="24"/>
                <w:szCs w:val="24"/>
              </w:rPr>
              <w:t>y</w:t>
            </w:r>
            <w:r>
              <w:rPr>
                <w:sz w:val="24"/>
                <w:szCs w:val="24"/>
              </w:rPr>
              <w:t>a</w:t>
            </w:r>
            <w:r>
              <w:rPr>
                <w:spacing w:val="-1"/>
                <w:sz w:val="24"/>
                <w:szCs w:val="24"/>
              </w:rPr>
              <w:t>n</w:t>
            </w:r>
            <w:r>
              <w:rPr>
                <w:sz w:val="24"/>
                <w:szCs w:val="24"/>
              </w:rPr>
              <w:t>g</w:t>
            </w:r>
            <w:r>
              <w:rPr>
                <w:spacing w:val="-16"/>
                <w:sz w:val="24"/>
                <w:szCs w:val="24"/>
              </w:rPr>
              <w:t xml:space="preserve"> </w:t>
            </w:r>
            <w:r>
              <w:rPr>
                <w:spacing w:val="3"/>
                <w:sz w:val="24"/>
                <w:szCs w:val="24"/>
              </w:rPr>
              <w:t>l</w:t>
            </w:r>
            <w:r>
              <w:rPr>
                <w:spacing w:val="-1"/>
                <w:sz w:val="24"/>
                <w:szCs w:val="24"/>
              </w:rPr>
              <w:t>e</w:t>
            </w:r>
            <w:r>
              <w:rPr>
                <w:spacing w:val="-2"/>
                <w:sz w:val="24"/>
                <w:szCs w:val="24"/>
              </w:rPr>
              <w:t>b</w:t>
            </w:r>
            <w:r>
              <w:rPr>
                <w:sz w:val="24"/>
                <w:szCs w:val="24"/>
              </w:rPr>
              <w:t>ih</w:t>
            </w:r>
            <w:r>
              <w:rPr>
                <w:spacing w:val="-17"/>
                <w:sz w:val="24"/>
                <w:szCs w:val="24"/>
              </w:rPr>
              <w:t xml:space="preserve"> </w:t>
            </w:r>
            <w:r>
              <w:rPr>
                <w:spacing w:val="-1"/>
                <w:sz w:val="24"/>
                <w:szCs w:val="24"/>
              </w:rPr>
              <w:t>b</w:t>
            </w:r>
            <w:r>
              <w:rPr>
                <w:sz w:val="24"/>
                <w:szCs w:val="24"/>
              </w:rPr>
              <w:t>esar</w:t>
            </w:r>
            <w:r>
              <w:rPr>
                <w:spacing w:val="-15"/>
                <w:sz w:val="24"/>
                <w:szCs w:val="24"/>
              </w:rPr>
              <w:t xml:space="preserve"> </w:t>
            </w:r>
            <w:r>
              <w:rPr>
                <w:sz w:val="24"/>
                <w:szCs w:val="24"/>
              </w:rPr>
              <w:t>d</w:t>
            </w:r>
            <w:r>
              <w:rPr>
                <w:spacing w:val="-1"/>
                <w:sz w:val="24"/>
                <w:szCs w:val="24"/>
              </w:rPr>
              <w:t>ar</w:t>
            </w:r>
            <w:r>
              <w:rPr>
                <w:sz w:val="24"/>
                <w:szCs w:val="24"/>
              </w:rPr>
              <w:t>i</w:t>
            </w:r>
            <w:r>
              <w:rPr>
                <w:spacing w:val="12"/>
                <w:sz w:val="24"/>
                <w:szCs w:val="24"/>
              </w:rPr>
              <w:t xml:space="preserve"> </w:t>
            </w:r>
            <w:r>
              <w:rPr>
                <w:sz w:val="24"/>
                <w:szCs w:val="24"/>
              </w:rPr>
              <w:t>jumlah d</w:t>
            </w:r>
            <w:r>
              <w:rPr>
                <w:spacing w:val="-1"/>
                <w:sz w:val="24"/>
                <w:szCs w:val="24"/>
              </w:rPr>
              <w:t>a</w:t>
            </w:r>
            <w:r>
              <w:rPr>
                <w:sz w:val="24"/>
                <w:szCs w:val="24"/>
              </w:rPr>
              <w:t xml:space="preserve">n </w:t>
            </w:r>
            <w:r>
              <w:rPr>
                <w:spacing w:val="-1"/>
                <w:sz w:val="24"/>
                <w:szCs w:val="24"/>
              </w:rPr>
              <w:t>e</w:t>
            </w:r>
            <w:r>
              <w:rPr>
                <w:sz w:val="24"/>
                <w:szCs w:val="24"/>
              </w:rPr>
              <w:t>lem</w:t>
            </w:r>
            <w:r>
              <w:rPr>
                <w:spacing w:val="-1"/>
                <w:sz w:val="24"/>
                <w:szCs w:val="24"/>
              </w:rPr>
              <w:t>e</w:t>
            </w:r>
            <w:r>
              <w:rPr>
                <w:sz w:val="24"/>
                <w:szCs w:val="24"/>
              </w:rPr>
              <w:t>n</w:t>
            </w:r>
            <w:r>
              <w:rPr>
                <w:spacing w:val="2"/>
                <w:sz w:val="24"/>
                <w:szCs w:val="24"/>
              </w:rPr>
              <w:t>-</w:t>
            </w:r>
            <w:r>
              <w:rPr>
                <w:sz w:val="24"/>
                <w:szCs w:val="24"/>
              </w:rPr>
              <w:t>elem</w:t>
            </w:r>
            <w:r>
              <w:rPr>
                <w:spacing w:val="-1"/>
                <w:sz w:val="24"/>
                <w:szCs w:val="24"/>
              </w:rPr>
              <w:t>e</w:t>
            </w:r>
            <w:r>
              <w:rPr>
                <w:sz w:val="24"/>
                <w:szCs w:val="24"/>
              </w:rPr>
              <w:t>n</w:t>
            </w:r>
            <w:r>
              <w:rPr>
                <w:spacing w:val="2"/>
                <w:sz w:val="24"/>
                <w:szCs w:val="24"/>
              </w:rPr>
              <w:t>n</w:t>
            </w:r>
            <w:r>
              <w:rPr>
                <w:spacing w:val="-2"/>
                <w:sz w:val="24"/>
                <w:szCs w:val="24"/>
              </w:rPr>
              <w:t>y</w:t>
            </w:r>
            <w:r>
              <w:rPr>
                <w:sz w:val="24"/>
                <w:szCs w:val="24"/>
              </w:rPr>
              <w:t>a</w:t>
            </w:r>
            <w:r>
              <w:rPr>
                <w:spacing w:val="-1"/>
                <w:sz w:val="24"/>
                <w:szCs w:val="24"/>
              </w:rPr>
              <w:t xml:space="preserve"> (</w:t>
            </w:r>
            <w:r>
              <w:rPr>
                <w:spacing w:val="5"/>
                <w:sz w:val="24"/>
                <w:szCs w:val="24"/>
              </w:rPr>
              <w:t>s</w:t>
            </w:r>
            <w:r>
              <w:rPr>
                <w:sz w:val="24"/>
                <w:szCs w:val="24"/>
              </w:rPr>
              <w:t>ine</w:t>
            </w:r>
            <w:r>
              <w:rPr>
                <w:spacing w:val="-1"/>
                <w:sz w:val="24"/>
                <w:szCs w:val="24"/>
              </w:rPr>
              <w:t>r</w:t>
            </w:r>
            <w:r>
              <w:rPr>
                <w:spacing w:val="-2"/>
                <w:sz w:val="24"/>
                <w:szCs w:val="24"/>
              </w:rPr>
              <w:t>g</w:t>
            </w:r>
            <w:r>
              <w:rPr>
                <w:sz w:val="24"/>
                <w:szCs w:val="24"/>
              </w:rPr>
              <w:t>i).</w:t>
            </w:r>
          </w:p>
        </w:tc>
      </w:tr>
      <w:tr w:rsidR="0047694C">
        <w:trPr>
          <w:trHeight w:hRule="exact" w:val="1668"/>
        </w:trPr>
        <w:tc>
          <w:tcPr>
            <w:tcW w:w="578"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62"/>
              <w:rPr>
                <w:sz w:val="24"/>
                <w:szCs w:val="24"/>
              </w:rPr>
            </w:pPr>
            <w:r>
              <w:rPr>
                <w:sz w:val="24"/>
                <w:szCs w:val="24"/>
              </w:rPr>
              <w:t>10</w:t>
            </w:r>
          </w:p>
        </w:tc>
        <w:tc>
          <w:tcPr>
            <w:tcW w:w="1558" w:type="dxa"/>
            <w:tcBorders>
              <w:top w:val="single" w:sz="6" w:space="0" w:color="000000"/>
              <w:left w:val="single" w:sz="6" w:space="0" w:color="000000"/>
              <w:bottom w:val="single" w:sz="6" w:space="0" w:color="000000"/>
              <w:right w:val="single" w:sz="6" w:space="0" w:color="000000"/>
            </w:tcBorders>
          </w:tcPr>
          <w:p w:rsidR="0047694C" w:rsidRDefault="0047694C">
            <w:pPr>
              <w:spacing w:before="10" w:line="140" w:lineRule="exact"/>
              <w:rPr>
                <w:sz w:val="15"/>
                <w:szCs w:val="15"/>
              </w:rPr>
            </w:pPr>
          </w:p>
          <w:p w:rsidR="0047694C" w:rsidRDefault="0047694C">
            <w:pPr>
              <w:spacing w:line="200" w:lineRule="exact"/>
            </w:pPr>
          </w:p>
          <w:p w:rsidR="0047694C" w:rsidRDefault="0047694C">
            <w:pPr>
              <w:spacing w:line="200" w:lineRule="exact"/>
            </w:pPr>
          </w:p>
          <w:p w:rsidR="0047694C" w:rsidRDefault="003B46A5">
            <w:pPr>
              <w:ind w:left="464"/>
            </w:pPr>
            <w:r>
              <w:pict>
                <v:shape id="_x0000_i1034" type="#_x0000_t75" style="width:30.15pt;height:15.05pt">
                  <v:imagedata r:id="rId149" o:title=""/>
                </v:shape>
              </w:pict>
            </w:r>
          </w:p>
          <w:p w:rsidR="0047694C" w:rsidRDefault="0047694C">
            <w:pPr>
              <w:spacing w:before="4"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tc>
        <w:tc>
          <w:tcPr>
            <w:tcW w:w="2124"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789" w:right="792"/>
              <w:jc w:val="center"/>
              <w:rPr>
                <w:sz w:val="24"/>
                <w:szCs w:val="24"/>
              </w:rPr>
            </w:pPr>
            <w:r>
              <w:rPr>
                <w:i/>
                <w:sz w:val="24"/>
                <w:szCs w:val="24"/>
              </w:rPr>
              <w:t>Note</w:t>
            </w:r>
          </w:p>
        </w:tc>
        <w:tc>
          <w:tcPr>
            <w:tcW w:w="36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Pr>
                <w:sz w:val="24"/>
                <w:szCs w:val="24"/>
              </w:rPr>
            </w:pPr>
            <w:r>
              <w:rPr>
                <w:sz w:val="24"/>
                <w:szCs w:val="24"/>
              </w:rPr>
              <w:t>El</w:t>
            </w:r>
            <w:r>
              <w:rPr>
                <w:spacing w:val="-1"/>
                <w:sz w:val="24"/>
                <w:szCs w:val="24"/>
              </w:rPr>
              <w:t>e</w:t>
            </w:r>
            <w:r>
              <w:rPr>
                <w:sz w:val="24"/>
                <w:szCs w:val="24"/>
              </w:rPr>
              <w:t>men</w:t>
            </w:r>
            <w:r>
              <w:rPr>
                <w:spacing w:val="-12"/>
                <w:sz w:val="24"/>
                <w:szCs w:val="24"/>
              </w:rPr>
              <w:t xml:space="preserve"> </w:t>
            </w:r>
            <w:r>
              <w:rPr>
                <w:spacing w:val="-1"/>
                <w:sz w:val="24"/>
                <w:szCs w:val="24"/>
              </w:rPr>
              <w:t>f</w:t>
            </w:r>
            <w:r>
              <w:rPr>
                <w:sz w:val="24"/>
                <w:szCs w:val="24"/>
              </w:rPr>
              <w:t>isik</w:t>
            </w:r>
            <w:r>
              <w:rPr>
                <w:spacing w:val="3"/>
                <w:sz w:val="24"/>
                <w:szCs w:val="24"/>
              </w:rPr>
              <w:t xml:space="preserve"> </w:t>
            </w:r>
            <w:r>
              <w:rPr>
                <w:spacing w:val="-5"/>
                <w:sz w:val="24"/>
                <w:szCs w:val="24"/>
              </w:rPr>
              <w:t>y</w:t>
            </w:r>
            <w:r>
              <w:rPr>
                <w:spacing w:val="1"/>
                <w:sz w:val="24"/>
                <w:szCs w:val="24"/>
              </w:rPr>
              <w:t>a</w:t>
            </w:r>
            <w:r>
              <w:rPr>
                <w:sz w:val="24"/>
                <w:szCs w:val="24"/>
              </w:rPr>
              <w:t>ng</w:t>
            </w:r>
            <w:r>
              <w:rPr>
                <w:spacing w:val="-10"/>
                <w:sz w:val="24"/>
                <w:szCs w:val="24"/>
              </w:rPr>
              <w:t xml:space="preserve"> </w:t>
            </w:r>
            <w:r>
              <w:rPr>
                <w:spacing w:val="-1"/>
                <w:sz w:val="24"/>
                <w:szCs w:val="24"/>
              </w:rPr>
              <w:t>e</w:t>
            </w:r>
            <w:r>
              <w:rPr>
                <w:sz w:val="24"/>
                <w:szCs w:val="24"/>
              </w:rPr>
              <w:t xml:space="preserve">ksis </w:t>
            </w:r>
            <w:r>
              <w:rPr>
                <w:spacing w:val="-2"/>
                <w:sz w:val="24"/>
                <w:szCs w:val="24"/>
              </w:rPr>
              <w:t>s</w:t>
            </w:r>
            <w:r>
              <w:rPr>
                <w:spacing w:val="-1"/>
                <w:sz w:val="24"/>
                <w:szCs w:val="24"/>
              </w:rPr>
              <w:t>aa</w:t>
            </w:r>
            <w:r>
              <w:rPr>
                <w:sz w:val="24"/>
                <w:szCs w:val="24"/>
              </w:rPr>
              <w:t>t</w:t>
            </w:r>
            <w:r>
              <w:rPr>
                <w:spacing w:val="5"/>
                <w:sz w:val="24"/>
                <w:szCs w:val="24"/>
              </w:rPr>
              <w:t xml:space="preserve"> </w:t>
            </w:r>
            <w:r>
              <w:rPr>
                <w:spacing w:val="-1"/>
                <w:sz w:val="24"/>
                <w:szCs w:val="24"/>
              </w:rPr>
              <w:t>a</w:t>
            </w:r>
            <w:r>
              <w:rPr>
                <w:spacing w:val="-2"/>
                <w:sz w:val="24"/>
                <w:szCs w:val="24"/>
              </w:rPr>
              <w:t>p</w:t>
            </w:r>
            <w:r>
              <w:rPr>
                <w:sz w:val="24"/>
                <w:szCs w:val="24"/>
              </w:rPr>
              <w:t>lik</w:t>
            </w:r>
            <w:r>
              <w:rPr>
                <w:spacing w:val="-1"/>
                <w:sz w:val="24"/>
                <w:szCs w:val="24"/>
              </w:rPr>
              <w:t>a</w:t>
            </w:r>
            <w:r>
              <w:rPr>
                <w:spacing w:val="-2"/>
                <w:sz w:val="24"/>
                <w:szCs w:val="24"/>
              </w:rPr>
              <w:t>s</w:t>
            </w:r>
            <w:r>
              <w:rPr>
                <w:sz w:val="24"/>
                <w:szCs w:val="24"/>
              </w:rPr>
              <w:t>i</w:t>
            </w:r>
          </w:p>
          <w:p w:rsidR="0047694C" w:rsidRDefault="0047694C">
            <w:pPr>
              <w:spacing w:before="9" w:line="260" w:lineRule="exact"/>
              <w:rPr>
                <w:sz w:val="26"/>
                <w:szCs w:val="26"/>
              </w:rPr>
            </w:pPr>
          </w:p>
          <w:p w:rsidR="0047694C" w:rsidRDefault="00000000">
            <w:pPr>
              <w:spacing w:line="480" w:lineRule="auto"/>
              <w:ind w:left="100" w:right="62"/>
              <w:rPr>
                <w:sz w:val="24"/>
                <w:szCs w:val="24"/>
              </w:rPr>
            </w:pPr>
            <w:r>
              <w:rPr>
                <w:spacing w:val="-1"/>
                <w:w w:val="94"/>
                <w:sz w:val="24"/>
                <w:szCs w:val="24"/>
              </w:rPr>
              <w:t>d</w:t>
            </w:r>
            <w:r>
              <w:rPr>
                <w:spacing w:val="1"/>
                <w:w w:val="94"/>
                <w:sz w:val="24"/>
                <w:szCs w:val="24"/>
              </w:rPr>
              <w:t>i</w:t>
            </w:r>
            <w:r>
              <w:rPr>
                <w:spacing w:val="-1"/>
                <w:w w:val="94"/>
                <w:sz w:val="24"/>
                <w:szCs w:val="24"/>
              </w:rPr>
              <w:t>j</w:t>
            </w:r>
            <w:r>
              <w:rPr>
                <w:w w:val="94"/>
                <w:sz w:val="24"/>
                <w:szCs w:val="24"/>
              </w:rPr>
              <w:t>a</w:t>
            </w:r>
            <w:r>
              <w:rPr>
                <w:spacing w:val="-1"/>
                <w:w w:val="94"/>
                <w:sz w:val="24"/>
                <w:szCs w:val="24"/>
              </w:rPr>
              <w:t>l</w:t>
            </w:r>
            <w:r>
              <w:rPr>
                <w:w w:val="94"/>
                <w:sz w:val="24"/>
                <w:szCs w:val="24"/>
              </w:rPr>
              <w:t>a</w:t>
            </w:r>
            <w:r>
              <w:rPr>
                <w:spacing w:val="1"/>
                <w:w w:val="94"/>
                <w:sz w:val="24"/>
                <w:szCs w:val="24"/>
              </w:rPr>
              <w:t>n</w:t>
            </w:r>
            <w:r>
              <w:rPr>
                <w:spacing w:val="-1"/>
                <w:w w:val="94"/>
                <w:sz w:val="24"/>
                <w:szCs w:val="24"/>
              </w:rPr>
              <w:t>k</w:t>
            </w:r>
            <w:r>
              <w:rPr>
                <w:spacing w:val="-3"/>
                <w:w w:val="94"/>
                <w:sz w:val="24"/>
                <w:szCs w:val="24"/>
              </w:rPr>
              <w:t>a</w:t>
            </w:r>
            <w:r>
              <w:rPr>
                <w:w w:val="94"/>
                <w:sz w:val="24"/>
                <w:szCs w:val="24"/>
              </w:rPr>
              <w:t>n</w:t>
            </w:r>
            <w:r>
              <w:rPr>
                <w:spacing w:val="38"/>
                <w:w w:val="94"/>
                <w:sz w:val="24"/>
                <w:szCs w:val="24"/>
              </w:rPr>
              <w:t xml:space="preserve"> </w:t>
            </w:r>
            <w:r>
              <w:rPr>
                <w:sz w:val="24"/>
                <w:szCs w:val="24"/>
              </w:rPr>
              <w:t>d</w:t>
            </w:r>
            <w:r>
              <w:rPr>
                <w:spacing w:val="-3"/>
                <w:sz w:val="24"/>
                <w:szCs w:val="24"/>
              </w:rPr>
              <w:t>a</w:t>
            </w:r>
            <w:r>
              <w:rPr>
                <w:sz w:val="24"/>
                <w:szCs w:val="24"/>
              </w:rPr>
              <w:t>n</w:t>
            </w:r>
            <w:r>
              <w:rPr>
                <w:spacing w:val="25"/>
                <w:sz w:val="24"/>
                <w:szCs w:val="24"/>
              </w:rPr>
              <w:t xml:space="preserve"> </w:t>
            </w:r>
            <w:r>
              <w:rPr>
                <w:sz w:val="24"/>
                <w:szCs w:val="24"/>
              </w:rPr>
              <w:t>men</w:t>
            </w:r>
            <w:r>
              <w:rPr>
                <w:spacing w:val="-1"/>
                <w:sz w:val="24"/>
                <w:szCs w:val="24"/>
              </w:rPr>
              <w:t>ce</w:t>
            </w:r>
            <w:r>
              <w:rPr>
                <w:sz w:val="24"/>
                <w:szCs w:val="24"/>
              </w:rPr>
              <w:t>rm</w:t>
            </w:r>
            <w:r>
              <w:rPr>
                <w:spacing w:val="2"/>
                <w:sz w:val="24"/>
                <w:szCs w:val="24"/>
              </w:rPr>
              <w:t>i</w:t>
            </w:r>
            <w:r>
              <w:rPr>
                <w:sz w:val="24"/>
                <w:szCs w:val="24"/>
              </w:rPr>
              <w:t>nk</w:t>
            </w:r>
            <w:r>
              <w:rPr>
                <w:spacing w:val="-1"/>
                <w:sz w:val="24"/>
                <w:szCs w:val="24"/>
              </w:rPr>
              <w:t>a</w:t>
            </w:r>
            <w:r>
              <w:rPr>
                <w:sz w:val="24"/>
                <w:szCs w:val="24"/>
              </w:rPr>
              <w:t>n</w:t>
            </w:r>
            <w:r>
              <w:rPr>
                <w:spacing w:val="14"/>
                <w:sz w:val="24"/>
                <w:szCs w:val="24"/>
              </w:rPr>
              <w:t xml:space="preserve"> </w:t>
            </w:r>
            <w:r>
              <w:rPr>
                <w:sz w:val="24"/>
                <w:szCs w:val="24"/>
              </w:rPr>
              <w:t>su</w:t>
            </w:r>
            <w:r>
              <w:rPr>
                <w:spacing w:val="-1"/>
                <w:sz w:val="24"/>
                <w:szCs w:val="24"/>
              </w:rPr>
              <w:t>a</w:t>
            </w:r>
            <w:r>
              <w:rPr>
                <w:sz w:val="24"/>
                <w:szCs w:val="24"/>
              </w:rPr>
              <w:t>tu sum</w:t>
            </w:r>
            <w:r>
              <w:rPr>
                <w:spacing w:val="1"/>
                <w:sz w:val="24"/>
                <w:szCs w:val="24"/>
              </w:rPr>
              <w:t>b</w:t>
            </w:r>
            <w:r>
              <w:rPr>
                <w:spacing w:val="-1"/>
                <w:sz w:val="24"/>
                <w:szCs w:val="24"/>
              </w:rPr>
              <w:t>e</w:t>
            </w:r>
            <w:r>
              <w:rPr>
                <w:sz w:val="24"/>
                <w:szCs w:val="24"/>
              </w:rPr>
              <w:t>r</w:t>
            </w:r>
            <w:r>
              <w:rPr>
                <w:spacing w:val="-20"/>
                <w:sz w:val="24"/>
                <w:szCs w:val="24"/>
              </w:rPr>
              <w:t xml:space="preserve"> </w:t>
            </w:r>
            <w:r>
              <w:rPr>
                <w:sz w:val="24"/>
                <w:szCs w:val="24"/>
              </w:rPr>
              <w:t>d</w:t>
            </w:r>
            <w:r>
              <w:rPr>
                <w:spacing w:val="1"/>
                <w:sz w:val="24"/>
                <w:szCs w:val="24"/>
              </w:rPr>
              <w:t>a</w:t>
            </w:r>
            <w:r>
              <w:rPr>
                <w:spacing w:val="-5"/>
                <w:sz w:val="24"/>
                <w:szCs w:val="24"/>
              </w:rPr>
              <w:t>y</w:t>
            </w:r>
            <w:r>
              <w:rPr>
                <w:sz w:val="24"/>
                <w:szCs w:val="24"/>
              </w:rPr>
              <w:t>a</w:t>
            </w:r>
            <w:r>
              <w:rPr>
                <w:spacing w:val="-25"/>
                <w:sz w:val="24"/>
                <w:szCs w:val="24"/>
              </w:rPr>
              <w:t xml:space="preserve"> </w:t>
            </w:r>
            <w:r>
              <w:rPr>
                <w:sz w:val="24"/>
                <w:szCs w:val="24"/>
              </w:rPr>
              <w:t>komp</w:t>
            </w:r>
            <w:r>
              <w:rPr>
                <w:spacing w:val="1"/>
                <w:sz w:val="24"/>
                <w:szCs w:val="24"/>
              </w:rPr>
              <w:t>u</w:t>
            </w:r>
            <w:r>
              <w:rPr>
                <w:sz w:val="24"/>
                <w:szCs w:val="24"/>
              </w:rPr>
              <w:t>t</w:t>
            </w:r>
            <w:r>
              <w:rPr>
                <w:spacing w:val="-1"/>
                <w:sz w:val="24"/>
                <w:szCs w:val="24"/>
              </w:rPr>
              <w:t>a</w:t>
            </w:r>
            <w:r>
              <w:rPr>
                <w:sz w:val="24"/>
                <w:szCs w:val="24"/>
              </w:rPr>
              <w:t>si</w:t>
            </w:r>
          </w:p>
        </w:tc>
      </w:tr>
    </w:tbl>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80" w:lineRule="exact"/>
        <w:rPr>
          <w:sz w:val="28"/>
          <w:szCs w:val="28"/>
        </w:rPr>
      </w:pPr>
    </w:p>
    <w:p w:rsidR="0047694C" w:rsidRDefault="00000000">
      <w:pPr>
        <w:spacing w:before="29"/>
        <w:ind w:left="1582"/>
        <w:rPr>
          <w:sz w:val="24"/>
          <w:szCs w:val="24"/>
        </w:rPr>
      </w:pPr>
      <w:r>
        <w:rPr>
          <w:sz w:val="24"/>
          <w:szCs w:val="24"/>
        </w:rPr>
        <w:t xml:space="preserve">3.   </w:t>
      </w:r>
      <w:r>
        <w:rPr>
          <w:spacing w:val="5"/>
          <w:sz w:val="24"/>
          <w:szCs w:val="24"/>
        </w:rPr>
        <w:t xml:space="preserve">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z w:val="24"/>
          <w:szCs w:val="24"/>
        </w:rPr>
        <w:t>am</w:t>
      </w:r>
    </w:p>
    <w:p w:rsidR="0047694C" w:rsidRDefault="0047694C">
      <w:pPr>
        <w:spacing w:before="14" w:line="260" w:lineRule="exact"/>
        <w:rPr>
          <w:sz w:val="26"/>
          <w:szCs w:val="26"/>
        </w:rPr>
      </w:pPr>
    </w:p>
    <w:p w:rsidR="0047694C" w:rsidRDefault="00000000">
      <w:pPr>
        <w:spacing w:line="480" w:lineRule="auto"/>
        <w:ind w:left="2007" w:right="73" w:firstLine="425"/>
        <w:rPr>
          <w:sz w:val="24"/>
          <w:szCs w:val="24"/>
        </w:rPr>
        <w:sectPr w:rsidR="0047694C">
          <w:pgSz w:w="11940" w:h="16860"/>
          <w:pgMar w:top="760" w:right="1600" w:bottom="280" w:left="1680" w:header="731" w:footer="0" w:gutter="0"/>
          <w:cols w:space="720"/>
        </w:sectPr>
      </w:pP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 xml:space="preserve">e   </w:t>
      </w:r>
      <w:r>
        <w:rPr>
          <w:spacing w:val="59"/>
          <w:sz w:val="24"/>
          <w:szCs w:val="24"/>
        </w:rPr>
        <w:t xml:space="preserve"> </w:t>
      </w:r>
      <w:r>
        <w:rPr>
          <w:sz w:val="24"/>
          <w:szCs w:val="24"/>
        </w:rPr>
        <w:t>Di</w:t>
      </w:r>
      <w:r>
        <w:rPr>
          <w:spacing w:val="2"/>
          <w:sz w:val="24"/>
          <w:szCs w:val="24"/>
        </w:rPr>
        <w:t>a</w:t>
      </w:r>
      <w:r>
        <w:rPr>
          <w:sz w:val="24"/>
          <w:szCs w:val="24"/>
        </w:rPr>
        <w:t>g</w:t>
      </w:r>
      <w:r>
        <w:rPr>
          <w:spacing w:val="-1"/>
          <w:sz w:val="24"/>
          <w:szCs w:val="24"/>
        </w:rPr>
        <w:t>r</w:t>
      </w:r>
      <w:r>
        <w:rPr>
          <w:spacing w:val="-3"/>
          <w:sz w:val="24"/>
          <w:szCs w:val="24"/>
        </w:rPr>
        <w:t>a</w:t>
      </w:r>
      <w:r>
        <w:rPr>
          <w:sz w:val="24"/>
          <w:szCs w:val="24"/>
        </w:rPr>
        <w:t xml:space="preserve">m    </w:t>
      </w:r>
      <w:r>
        <w:rPr>
          <w:spacing w:val="8"/>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 xml:space="preserve"> </w:t>
      </w:r>
      <w:r>
        <w:rPr>
          <w:sz w:val="24"/>
          <w:szCs w:val="24"/>
        </w:rPr>
        <w:t>s</w:t>
      </w:r>
      <w:r>
        <w:rPr>
          <w:spacing w:val="1"/>
          <w:sz w:val="24"/>
          <w:szCs w:val="24"/>
        </w:rPr>
        <w:t>u</w:t>
      </w:r>
      <w:r>
        <w:rPr>
          <w:spacing w:val="-1"/>
          <w:sz w:val="24"/>
          <w:szCs w:val="24"/>
        </w:rPr>
        <w:t>a</w:t>
      </w:r>
      <w:r>
        <w:rPr>
          <w:sz w:val="24"/>
          <w:szCs w:val="24"/>
        </w:rPr>
        <w:t xml:space="preserve">tu    </w:t>
      </w:r>
      <w:r>
        <w:rPr>
          <w:spacing w:val="3"/>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meng</w:t>
      </w:r>
      <w:r>
        <w:rPr>
          <w:spacing w:val="-3"/>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2"/>
          <w:sz w:val="24"/>
          <w:szCs w:val="24"/>
        </w:rPr>
        <w:t xml:space="preserve"> </w:t>
      </w:r>
      <w:r>
        <w:rPr>
          <w:sz w:val="24"/>
          <w:szCs w:val="24"/>
        </w:rPr>
        <w:t>int</w:t>
      </w:r>
      <w:r>
        <w:rPr>
          <w:spacing w:val="-1"/>
          <w:sz w:val="24"/>
          <w:szCs w:val="24"/>
        </w:rPr>
        <w:t>er</w:t>
      </w:r>
      <w:r>
        <w:rPr>
          <w:spacing w:val="-3"/>
          <w:sz w:val="24"/>
          <w:szCs w:val="24"/>
        </w:rPr>
        <w:t>a</w:t>
      </w:r>
      <w:r>
        <w:rPr>
          <w:sz w:val="24"/>
          <w:szCs w:val="24"/>
        </w:rPr>
        <w:t>k</w:t>
      </w:r>
      <w:r>
        <w:rPr>
          <w:spacing w:val="5"/>
          <w:sz w:val="24"/>
          <w:szCs w:val="24"/>
        </w:rPr>
        <w:t>s</w:t>
      </w:r>
      <w:r>
        <w:rPr>
          <w:sz w:val="24"/>
          <w:szCs w:val="24"/>
        </w:rPr>
        <w:t>i</w:t>
      </w:r>
      <w:r>
        <w:rPr>
          <w:spacing w:val="-7"/>
          <w:sz w:val="24"/>
          <w:szCs w:val="24"/>
        </w:rPr>
        <w:t xml:space="preserve"> </w:t>
      </w:r>
      <w:r>
        <w:rPr>
          <w:spacing w:val="-1"/>
          <w:sz w:val="24"/>
          <w:szCs w:val="24"/>
        </w:rPr>
        <w:t>a</w:t>
      </w:r>
      <w:r>
        <w:rPr>
          <w:sz w:val="24"/>
          <w:szCs w:val="24"/>
        </w:rPr>
        <w:t>ntar</w:t>
      </w:r>
      <w:r>
        <w:rPr>
          <w:spacing w:val="-8"/>
          <w:sz w:val="24"/>
          <w:szCs w:val="24"/>
        </w:rPr>
        <w:t xml:space="preserve"> </w:t>
      </w:r>
      <w:r>
        <w:rPr>
          <w:sz w:val="24"/>
          <w:szCs w:val="24"/>
        </w:rPr>
        <w:t>objek</w:t>
      </w:r>
      <w:r>
        <w:rPr>
          <w:spacing w:val="-8"/>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pacing w:val="3"/>
          <w:sz w:val="24"/>
          <w:szCs w:val="24"/>
        </w:rPr>
        <w:t>m</w:t>
      </w:r>
      <w:r>
        <w:rPr>
          <w:spacing w:val="-1"/>
          <w:sz w:val="24"/>
          <w:szCs w:val="24"/>
        </w:rPr>
        <w:t>e</w:t>
      </w:r>
      <w:r>
        <w:rPr>
          <w:spacing w:val="2"/>
          <w:sz w:val="24"/>
          <w:szCs w:val="24"/>
        </w:rPr>
        <w:t>n</w:t>
      </w:r>
      <w:r>
        <w:rPr>
          <w:spacing w:val="-2"/>
          <w:sz w:val="24"/>
          <w:szCs w:val="24"/>
        </w:rPr>
        <w:t>g</w:t>
      </w:r>
      <w:r>
        <w:rPr>
          <w:sz w:val="24"/>
          <w:szCs w:val="24"/>
        </w:rPr>
        <w:t>i</w:t>
      </w:r>
      <w:r>
        <w:rPr>
          <w:spacing w:val="3"/>
          <w:sz w:val="24"/>
          <w:szCs w:val="24"/>
        </w:rPr>
        <w:t>n</w:t>
      </w:r>
      <w:r>
        <w:rPr>
          <w:sz w:val="24"/>
          <w:szCs w:val="24"/>
        </w:rPr>
        <w:t>dik</w:t>
      </w:r>
      <w:r>
        <w:rPr>
          <w:spacing w:val="-1"/>
          <w:sz w:val="24"/>
          <w:szCs w:val="24"/>
        </w:rPr>
        <w:t>a</w:t>
      </w:r>
      <w:r>
        <w:rPr>
          <w:sz w:val="24"/>
          <w:szCs w:val="24"/>
        </w:rPr>
        <w:t>si</w:t>
      </w:r>
      <w:r>
        <w:rPr>
          <w:spacing w:val="-7"/>
          <w:sz w:val="24"/>
          <w:szCs w:val="24"/>
        </w:rPr>
        <w:t xml:space="preserve"> </w:t>
      </w:r>
      <w:r>
        <w:rPr>
          <w:sz w:val="24"/>
          <w:szCs w:val="24"/>
        </w:rPr>
        <w:t>komunik</w:t>
      </w:r>
      <w:r>
        <w:rPr>
          <w:spacing w:val="-1"/>
          <w:sz w:val="24"/>
          <w:szCs w:val="24"/>
        </w:rPr>
        <w:t>a</w:t>
      </w:r>
      <w:r>
        <w:rPr>
          <w:sz w:val="24"/>
          <w:szCs w:val="24"/>
        </w:rPr>
        <w:t>si diant</w:t>
      </w:r>
      <w:r>
        <w:rPr>
          <w:spacing w:val="-1"/>
          <w:sz w:val="24"/>
          <w:szCs w:val="24"/>
        </w:rPr>
        <w:t>ar</w:t>
      </w:r>
      <w:r>
        <w:rPr>
          <w:sz w:val="24"/>
          <w:szCs w:val="24"/>
        </w:rPr>
        <w:t>a</w:t>
      </w:r>
      <w:r>
        <w:rPr>
          <w:spacing w:val="-3"/>
          <w:sz w:val="24"/>
          <w:szCs w:val="24"/>
        </w:rPr>
        <w:t xml:space="preserve"> </w:t>
      </w:r>
      <w:r>
        <w:rPr>
          <w:sz w:val="24"/>
          <w:szCs w:val="24"/>
        </w:rPr>
        <w:t>obje</w:t>
      </w:r>
      <w:r>
        <w:rPr>
          <w:spacing w:val="2"/>
          <w:sz w:val="24"/>
          <w:szCs w:val="24"/>
        </w:rPr>
        <w:t>k</w:t>
      </w:r>
      <w:r>
        <w:rPr>
          <w:spacing w:val="-1"/>
          <w:sz w:val="24"/>
          <w:szCs w:val="24"/>
        </w:rPr>
        <w:t>-</w:t>
      </w:r>
      <w:r>
        <w:rPr>
          <w:sz w:val="24"/>
          <w:szCs w:val="24"/>
        </w:rPr>
        <w:t>objek t</w:t>
      </w:r>
      <w:r>
        <w:rPr>
          <w:spacing w:val="-1"/>
          <w:sz w:val="24"/>
          <w:szCs w:val="24"/>
        </w:rPr>
        <w:t>er</w:t>
      </w:r>
      <w:r>
        <w:rPr>
          <w:spacing w:val="5"/>
          <w:sz w:val="24"/>
          <w:szCs w:val="24"/>
        </w:rPr>
        <w:t>s</w:t>
      </w:r>
      <w:r>
        <w:rPr>
          <w:spacing w:val="-1"/>
          <w:sz w:val="24"/>
          <w:szCs w:val="24"/>
        </w:rPr>
        <w:t>e</w:t>
      </w:r>
      <w:r>
        <w:rPr>
          <w:sz w:val="24"/>
          <w:szCs w:val="24"/>
        </w:rPr>
        <w:t>but (</w:t>
      </w:r>
      <w:r>
        <w:rPr>
          <w:spacing w:val="1"/>
          <w:sz w:val="24"/>
          <w:szCs w:val="24"/>
        </w:rPr>
        <w:t>S</w:t>
      </w:r>
      <w:r>
        <w:rPr>
          <w:spacing w:val="-1"/>
          <w:sz w:val="24"/>
          <w:szCs w:val="24"/>
        </w:rPr>
        <w:t>a</w:t>
      </w:r>
      <w:r>
        <w:rPr>
          <w:sz w:val="24"/>
          <w:szCs w:val="24"/>
        </w:rPr>
        <w:t>ufitro, H</w:t>
      </w:r>
      <w:r>
        <w:rPr>
          <w:spacing w:val="-1"/>
          <w:sz w:val="24"/>
          <w:szCs w:val="24"/>
        </w:rPr>
        <w:t>a</w:t>
      </w:r>
      <w:r>
        <w:rPr>
          <w:sz w:val="24"/>
          <w:szCs w:val="24"/>
        </w:rPr>
        <w:t>di, &amp;</w:t>
      </w:r>
      <w:r>
        <w:rPr>
          <w:spacing w:val="-1"/>
          <w:sz w:val="24"/>
          <w:szCs w:val="24"/>
        </w:rPr>
        <w:t xml:space="preserve"> </w:t>
      </w:r>
      <w:r>
        <w:rPr>
          <w:spacing w:val="4"/>
          <w:sz w:val="24"/>
          <w:szCs w:val="24"/>
        </w:rPr>
        <w:t>D</w:t>
      </w:r>
      <w:r>
        <w:rPr>
          <w:spacing w:val="-1"/>
          <w:sz w:val="24"/>
          <w:szCs w:val="24"/>
        </w:rPr>
        <w:t>e</w:t>
      </w:r>
      <w:r>
        <w:rPr>
          <w:sz w:val="24"/>
          <w:szCs w:val="24"/>
        </w:rPr>
        <w:t>wi, 2018</w:t>
      </w:r>
      <w:r>
        <w:rPr>
          <w:spacing w:val="-1"/>
          <w:sz w:val="24"/>
          <w:szCs w:val="24"/>
        </w:rPr>
        <w:t>)</w:t>
      </w:r>
      <w:r>
        <w:rPr>
          <w:sz w:val="24"/>
          <w:szCs w:val="24"/>
        </w:rPr>
        <w:t xml:space="preserve">. </w:t>
      </w:r>
      <w:r>
        <w:rPr>
          <w:spacing w:val="-2"/>
          <w:sz w:val="24"/>
          <w:szCs w:val="24"/>
        </w:rPr>
        <w:t>B</w:t>
      </w:r>
      <w:r>
        <w:rPr>
          <w:spacing w:val="-1"/>
          <w:sz w:val="24"/>
          <w:szCs w:val="24"/>
        </w:rPr>
        <w:t>e</w:t>
      </w:r>
      <w:r>
        <w:rPr>
          <w:sz w:val="24"/>
          <w:szCs w:val="24"/>
        </w:rPr>
        <w:t xml:space="preserve">rikut </w:t>
      </w:r>
      <w:r>
        <w:rPr>
          <w:spacing w:val="-1"/>
          <w:sz w:val="24"/>
          <w:szCs w:val="24"/>
        </w:rPr>
        <w:t>a</w:t>
      </w:r>
      <w:r>
        <w:rPr>
          <w:sz w:val="24"/>
          <w:szCs w:val="24"/>
        </w:rPr>
        <w:t>d</w:t>
      </w:r>
      <w:r>
        <w:rPr>
          <w:spacing w:val="-1"/>
          <w:sz w:val="24"/>
          <w:szCs w:val="24"/>
        </w:rPr>
        <w:t>a</w:t>
      </w:r>
      <w:r>
        <w:rPr>
          <w:sz w:val="24"/>
          <w:szCs w:val="24"/>
        </w:rPr>
        <w:t>lah simbol</w:t>
      </w:r>
      <w:r>
        <w:rPr>
          <w:spacing w:val="-1"/>
          <w:sz w:val="24"/>
          <w:szCs w:val="24"/>
        </w:rPr>
        <w:t>-</w:t>
      </w:r>
      <w:r>
        <w:rPr>
          <w:sz w:val="24"/>
          <w:szCs w:val="24"/>
        </w:rPr>
        <w:t>simbol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p</w:t>
      </w:r>
      <w:r>
        <w:rPr>
          <w:spacing w:val="-1"/>
          <w:sz w:val="24"/>
          <w:szCs w:val="24"/>
        </w:rPr>
        <w:t>a</w:t>
      </w:r>
      <w:r>
        <w:rPr>
          <w:spacing w:val="2"/>
          <w:sz w:val="24"/>
          <w:szCs w:val="24"/>
        </w:rPr>
        <w:t>d</w:t>
      </w:r>
      <w:r>
        <w:rPr>
          <w:sz w:val="24"/>
          <w:szCs w:val="24"/>
        </w:rPr>
        <w:t>a use</w:t>
      </w:r>
      <w:r>
        <w:rPr>
          <w:spacing w:val="2"/>
          <w:sz w:val="24"/>
          <w:szCs w:val="24"/>
        </w:rPr>
        <w:t xml:space="preserve"> </w:t>
      </w:r>
      <w:r>
        <w:rPr>
          <w:spacing w:val="-1"/>
          <w:sz w:val="24"/>
          <w:szCs w:val="24"/>
        </w:rPr>
        <w:t>ca</w:t>
      </w:r>
      <w:r>
        <w:rPr>
          <w:sz w:val="24"/>
          <w:szCs w:val="24"/>
        </w:rPr>
        <w:t>se</w:t>
      </w:r>
      <w:r>
        <w:rPr>
          <w:spacing w:val="-1"/>
          <w:sz w:val="24"/>
          <w:szCs w:val="24"/>
        </w:rPr>
        <w:t xml:space="preserve"> </w:t>
      </w:r>
      <w:r>
        <w:rPr>
          <w:sz w:val="24"/>
          <w:szCs w:val="24"/>
        </w:rPr>
        <w:t>diag</w:t>
      </w:r>
      <w:r>
        <w:rPr>
          <w:spacing w:val="2"/>
          <w:sz w:val="24"/>
          <w:szCs w:val="24"/>
        </w:rPr>
        <w:t>r</w:t>
      </w:r>
      <w:r>
        <w:rPr>
          <w:spacing w:val="-3"/>
          <w:sz w:val="24"/>
          <w:szCs w:val="24"/>
        </w:rPr>
        <w:t>a</w:t>
      </w:r>
      <w:r>
        <w:rPr>
          <w:sz w:val="24"/>
          <w:szCs w:val="24"/>
        </w:rPr>
        <w:t>m :</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80" w:lineRule="exact"/>
        <w:rPr>
          <w:sz w:val="28"/>
          <w:szCs w:val="28"/>
        </w:rPr>
      </w:pPr>
    </w:p>
    <w:tbl>
      <w:tblPr>
        <w:tblW w:w="0" w:type="auto"/>
        <w:tblInd w:w="436" w:type="dxa"/>
        <w:tblLayout w:type="fixed"/>
        <w:tblCellMar>
          <w:left w:w="0" w:type="dxa"/>
          <w:right w:w="0" w:type="dxa"/>
        </w:tblCellMar>
        <w:tblLook w:val="01E0" w:firstRow="1" w:lastRow="1" w:firstColumn="1" w:lastColumn="1" w:noHBand="0" w:noVBand="0"/>
      </w:tblPr>
      <w:tblGrid>
        <w:gridCol w:w="566"/>
        <w:gridCol w:w="1702"/>
        <w:gridCol w:w="1560"/>
        <w:gridCol w:w="4395"/>
      </w:tblGrid>
      <w:tr w:rsidR="0047694C">
        <w:trPr>
          <w:trHeight w:hRule="exact" w:val="521"/>
        </w:trPr>
        <w:tc>
          <w:tcPr>
            <w:tcW w:w="566" w:type="dxa"/>
            <w:tcBorders>
              <w:top w:val="single" w:sz="8" w:space="0" w:color="2D2D2D"/>
              <w:left w:val="single" w:sz="8" w:space="0" w:color="2D2D2D"/>
              <w:bottom w:val="single" w:sz="8" w:space="0" w:color="2D2D2D"/>
              <w:right w:val="single" w:sz="8" w:space="0" w:color="2D2D2D"/>
            </w:tcBorders>
          </w:tcPr>
          <w:p w:rsidR="0047694C" w:rsidRDefault="00000000">
            <w:pPr>
              <w:spacing w:line="240" w:lineRule="exact"/>
              <w:ind w:left="189"/>
              <w:rPr>
                <w:sz w:val="22"/>
                <w:szCs w:val="22"/>
              </w:rPr>
            </w:pPr>
            <w:r>
              <w:rPr>
                <w:color w:val="111111"/>
                <w:spacing w:val="-1"/>
                <w:sz w:val="22"/>
                <w:szCs w:val="22"/>
              </w:rPr>
              <w:t>NO</w:t>
            </w:r>
          </w:p>
        </w:tc>
        <w:tc>
          <w:tcPr>
            <w:tcW w:w="1702" w:type="dxa"/>
            <w:tcBorders>
              <w:top w:val="single" w:sz="8" w:space="0" w:color="2D2D2D"/>
              <w:left w:val="single" w:sz="8" w:space="0" w:color="2D2D2D"/>
              <w:bottom w:val="single" w:sz="8" w:space="0" w:color="2D2D2D"/>
              <w:right w:val="single" w:sz="8" w:space="0" w:color="2D2D2D"/>
            </w:tcBorders>
          </w:tcPr>
          <w:p w:rsidR="0047694C" w:rsidRDefault="00000000">
            <w:pPr>
              <w:spacing w:line="240" w:lineRule="exact"/>
              <w:ind w:left="359"/>
              <w:rPr>
                <w:sz w:val="22"/>
                <w:szCs w:val="22"/>
              </w:rPr>
            </w:pPr>
            <w:r>
              <w:rPr>
                <w:color w:val="111111"/>
                <w:spacing w:val="-1"/>
                <w:sz w:val="22"/>
                <w:szCs w:val="22"/>
              </w:rPr>
              <w:t>G</w:t>
            </w:r>
            <w:r>
              <w:rPr>
                <w:color w:val="111111"/>
                <w:sz w:val="22"/>
                <w:szCs w:val="22"/>
              </w:rPr>
              <w:t>A</w:t>
            </w:r>
            <w:r>
              <w:rPr>
                <w:color w:val="111111"/>
                <w:spacing w:val="1"/>
                <w:sz w:val="22"/>
                <w:szCs w:val="22"/>
              </w:rPr>
              <w:t>M</w:t>
            </w:r>
            <w:r>
              <w:rPr>
                <w:color w:val="111111"/>
                <w:spacing w:val="-1"/>
                <w:sz w:val="22"/>
                <w:szCs w:val="22"/>
              </w:rPr>
              <w:t>BA</w:t>
            </w:r>
            <w:r>
              <w:rPr>
                <w:color w:val="111111"/>
                <w:sz w:val="22"/>
                <w:szCs w:val="22"/>
              </w:rPr>
              <w:t>R</w:t>
            </w:r>
          </w:p>
        </w:tc>
        <w:tc>
          <w:tcPr>
            <w:tcW w:w="1560" w:type="dxa"/>
            <w:tcBorders>
              <w:top w:val="single" w:sz="8" w:space="0" w:color="2D2D2D"/>
              <w:left w:val="single" w:sz="8" w:space="0" w:color="2D2D2D"/>
              <w:bottom w:val="single" w:sz="8" w:space="0" w:color="2D2D2D"/>
              <w:right w:val="single" w:sz="8" w:space="0" w:color="2D2D2D"/>
            </w:tcBorders>
          </w:tcPr>
          <w:p w:rsidR="0047694C" w:rsidRDefault="00000000">
            <w:pPr>
              <w:spacing w:line="240" w:lineRule="exact"/>
              <w:ind w:left="455"/>
              <w:rPr>
                <w:sz w:val="22"/>
                <w:szCs w:val="22"/>
              </w:rPr>
            </w:pPr>
            <w:r>
              <w:rPr>
                <w:color w:val="080808"/>
                <w:spacing w:val="-1"/>
                <w:sz w:val="22"/>
                <w:szCs w:val="22"/>
              </w:rPr>
              <w:t>NA</w:t>
            </w:r>
            <w:r>
              <w:rPr>
                <w:color w:val="080808"/>
                <w:spacing w:val="1"/>
                <w:sz w:val="22"/>
                <w:szCs w:val="22"/>
              </w:rPr>
              <w:t>MA</w:t>
            </w:r>
          </w:p>
        </w:tc>
        <w:tc>
          <w:tcPr>
            <w:tcW w:w="4395" w:type="dxa"/>
            <w:tcBorders>
              <w:top w:val="single" w:sz="8" w:space="0" w:color="2D2D2D"/>
              <w:left w:val="single" w:sz="8" w:space="0" w:color="2D2D2D"/>
              <w:bottom w:val="single" w:sz="8" w:space="0" w:color="2D2D2D"/>
              <w:right w:val="single" w:sz="8" w:space="0" w:color="2D2D2D"/>
            </w:tcBorders>
          </w:tcPr>
          <w:p w:rsidR="0047694C" w:rsidRDefault="00000000">
            <w:pPr>
              <w:spacing w:line="240" w:lineRule="exact"/>
              <w:ind w:left="791"/>
              <w:rPr>
                <w:sz w:val="22"/>
                <w:szCs w:val="22"/>
              </w:rPr>
            </w:pPr>
            <w:r>
              <w:rPr>
                <w:color w:val="090909"/>
                <w:spacing w:val="2"/>
                <w:w w:val="103"/>
                <w:sz w:val="22"/>
                <w:szCs w:val="22"/>
              </w:rPr>
              <w:t>K</w:t>
            </w:r>
            <w:r>
              <w:rPr>
                <w:color w:val="090909"/>
                <w:spacing w:val="3"/>
                <w:w w:val="103"/>
                <w:sz w:val="22"/>
                <w:szCs w:val="22"/>
              </w:rPr>
              <w:t>ETE</w:t>
            </w:r>
            <w:r>
              <w:rPr>
                <w:color w:val="090909"/>
                <w:spacing w:val="2"/>
                <w:w w:val="103"/>
                <w:sz w:val="22"/>
                <w:szCs w:val="22"/>
              </w:rPr>
              <w:t>RA</w:t>
            </w:r>
            <w:r>
              <w:rPr>
                <w:color w:val="090909"/>
                <w:spacing w:val="4"/>
                <w:w w:val="103"/>
                <w:sz w:val="22"/>
                <w:szCs w:val="22"/>
              </w:rPr>
              <w:t>N</w:t>
            </w:r>
            <w:r>
              <w:rPr>
                <w:color w:val="090909"/>
                <w:spacing w:val="2"/>
                <w:w w:val="103"/>
                <w:sz w:val="22"/>
                <w:szCs w:val="22"/>
              </w:rPr>
              <w:t>G</w:t>
            </w:r>
            <w:r>
              <w:rPr>
                <w:color w:val="090909"/>
                <w:spacing w:val="4"/>
                <w:w w:val="103"/>
                <w:sz w:val="22"/>
                <w:szCs w:val="22"/>
              </w:rPr>
              <w:t>A</w:t>
            </w:r>
            <w:r>
              <w:rPr>
                <w:color w:val="090909"/>
                <w:w w:val="103"/>
                <w:sz w:val="22"/>
                <w:szCs w:val="22"/>
              </w:rPr>
              <w:t>N</w:t>
            </w:r>
          </w:p>
        </w:tc>
      </w:tr>
      <w:tr w:rsidR="0047694C">
        <w:trPr>
          <w:trHeight w:hRule="exact" w:val="2223"/>
        </w:trPr>
        <w:tc>
          <w:tcPr>
            <w:tcW w:w="566" w:type="dxa"/>
            <w:tcBorders>
              <w:top w:val="single" w:sz="8" w:space="0" w:color="2D2D2D"/>
              <w:left w:val="single" w:sz="8" w:space="0" w:color="2D2D2D"/>
              <w:bottom w:val="single" w:sz="8" w:space="0" w:color="2D2D2D"/>
              <w:right w:val="single" w:sz="8" w:space="0" w:color="2D2D2D"/>
            </w:tcBorders>
          </w:tcPr>
          <w:p w:rsidR="0047694C" w:rsidRDefault="0047694C">
            <w:pPr>
              <w:spacing w:before="5"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207" w:right="166"/>
              <w:jc w:val="center"/>
              <w:rPr>
                <w:sz w:val="22"/>
                <w:szCs w:val="22"/>
              </w:rPr>
            </w:pPr>
            <w:r>
              <w:rPr>
                <w:color w:val="111111"/>
                <w:w w:val="92"/>
                <w:sz w:val="22"/>
                <w:szCs w:val="22"/>
              </w:rPr>
              <w:t>1</w:t>
            </w:r>
          </w:p>
        </w:tc>
        <w:tc>
          <w:tcPr>
            <w:tcW w:w="1702" w:type="dxa"/>
            <w:tcBorders>
              <w:top w:val="single" w:sz="8" w:space="0" w:color="2D2D2D"/>
              <w:left w:val="single" w:sz="8" w:space="0" w:color="2D2D2D"/>
              <w:bottom w:val="single" w:sz="8" w:space="0" w:color="2D2D2D"/>
              <w:right w:val="single" w:sz="8" w:space="0" w:color="2D2D2D"/>
            </w:tcBorders>
          </w:tcPr>
          <w:p w:rsidR="0047694C" w:rsidRDefault="003B46A5">
            <w:pPr>
              <w:spacing w:before="66"/>
              <w:ind w:left="186"/>
            </w:pPr>
            <w:r>
              <w:pict>
                <v:shape id="_x0000_i1035" type="#_x0000_t75" style="width:67pt;height:43.55pt">
                  <v:imagedata r:id="rId150"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5" w:line="260" w:lineRule="exact"/>
              <w:rPr>
                <w:sz w:val="26"/>
                <w:szCs w:val="26"/>
              </w:rPr>
            </w:pPr>
          </w:p>
        </w:tc>
        <w:tc>
          <w:tcPr>
            <w:tcW w:w="1560" w:type="dxa"/>
            <w:tcBorders>
              <w:top w:val="single" w:sz="8" w:space="0" w:color="2D2D2D"/>
              <w:left w:val="single" w:sz="8" w:space="0" w:color="2D2D2D"/>
              <w:bottom w:val="single" w:sz="8" w:space="0" w:color="2D2D2D"/>
              <w:right w:val="single" w:sz="8" w:space="0" w:color="2D2D2D"/>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5" w:line="280" w:lineRule="exact"/>
              <w:rPr>
                <w:sz w:val="28"/>
                <w:szCs w:val="28"/>
              </w:rPr>
            </w:pPr>
          </w:p>
          <w:p w:rsidR="0047694C" w:rsidRDefault="00000000">
            <w:pPr>
              <w:ind w:left="333"/>
              <w:rPr>
                <w:sz w:val="24"/>
                <w:szCs w:val="24"/>
              </w:rPr>
            </w:pPr>
            <w:r>
              <w:rPr>
                <w:i/>
                <w:color w:val="111111"/>
                <w:w w:val="105"/>
                <w:sz w:val="24"/>
                <w:szCs w:val="24"/>
              </w:rPr>
              <w:t>A</w:t>
            </w:r>
            <w:r>
              <w:rPr>
                <w:i/>
                <w:color w:val="111111"/>
                <w:spacing w:val="-2"/>
                <w:w w:val="105"/>
                <w:sz w:val="24"/>
                <w:szCs w:val="24"/>
              </w:rPr>
              <w:t>c</w:t>
            </w:r>
            <w:r>
              <w:rPr>
                <w:i/>
                <w:color w:val="111111"/>
                <w:spacing w:val="-1"/>
                <w:w w:val="105"/>
                <w:sz w:val="24"/>
                <w:szCs w:val="24"/>
              </w:rPr>
              <w:t>to</w:t>
            </w:r>
            <w:r>
              <w:rPr>
                <w:i/>
                <w:color w:val="111111"/>
                <w:w w:val="105"/>
                <w:sz w:val="24"/>
                <w:szCs w:val="24"/>
              </w:rPr>
              <w:t>r</w:t>
            </w:r>
          </w:p>
        </w:tc>
        <w:tc>
          <w:tcPr>
            <w:tcW w:w="4395" w:type="dxa"/>
            <w:tcBorders>
              <w:top w:val="single" w:sz="8" w:space="0" w:color="2D2D2D"/>
              <w:left w:val="single" w:sz="8" w:space="0" w:color="2D2D2D"/>
              <w:bottom w:val="single" w:sz="8" w:space="0" w:color="2D2D2D"/>
              <w:right w:val="single" w:sz="8" w:space="0" w:color="2D2D2D"/>
            </w:tcBorders>
          </w:tcPr>
          <w:p w:rsidR="0047694C" w:rsidRDefault="00000000">
            <w:pPr>
              <w:spacing w:line="260" w:lineRule="exact"/>
              <w:ind w:left="1"/>
              <w:rPr>
                <w:sz w:val="24"/>
                <w:szCs w:val="24"/>
              </w:rPr>
            </w:pPr>
            <w:r>
              <w:rPr>
                <w:color w:val="0D0D0D"/>
                <w:sz w:val="24"/>
                <w:szCs w:val="24"/>
              </w:rPr>
              <w:t>O</w:t>
            </w:r>
            <w:r>
              <w:rPr>
                <w:color w:val="0D0D0D"/>
                <w:spacing w:val="-1"/>
                <w:sz w:val="24"/>
                <w:szCs w:val="24"/>
              </w:rPr>
              <w:t>ra</w:t>
            </w:r>
            <w:r>
              <w:rPr>
                <w:color w:val="0D0D0D"/>
                <w:spacing w:val="2"/>
                <w:sz w:val="24"/>
                <w:szCs w:val="24"/>
              </w:rPr>
              <w:t>n</w:t>
            </w:r>
            <w:r>
              <w:rPr>
                <w:color w:val="0D0D0D"/>
                <w:spacing w:val="-2"/>
                <w:sz w:val="24"/>
                <w:szCs w:val="24"/>
              </w:rPr>
              <w:t>g</w:t>
            </w:r>
            <w:r>
              <w:rPr>
                <w:color w:val="0D0D0D"/>
                <w:sz w:val="24"/>
                <w:szCs w:val="24"/>
              </w:rPr>
              <w:t>,</w:t>
            </w:r>
            <w:r>
              <w:rPr>
                <w:color w:val="0D0D0D"/>
                <w:spacing w:val="36"/>
                <w:sz w:val="24"/>
                <w:szCs w:val="24"/>
              </w:rPr>
              <w:t xml:space="preserve"> </w:t>
            </w:r>
            <w:r>
              <w:rPr>
                <w:color w:val="111111"/>
                <w:sz w:val="24"/>
                <w:szCs w:val="24"/>
              </w:rPr>
              <w:t>p</w:t>
            </w:r>
            <w:r>
              <w:rPr>
                <w:color w:val="111111"/>
                <w:spacing w:val="2"/>
                <w:sz w:val="24"/>
                <w:szCs w:val="24"/>
              </w:rPr>
              <w:t>r</w:t>
            </w:r>
            <w:r>
              <w:rPr>
                <w:color w:val="111111"/>
                <w:sz w:val="24"/>
                <w:szCs w:val="24"/>
              </w:rPr>
              <w:t>os</w:t>
            </w:r>
            <w:r>
              <w:rPr>
                <w:color w:val="111111"/>
                <w:spacing w:val="-1"/>
                <w:sz w:val="24"/>
                <w:szCs w:val="24"/>
              </w:rPr>
              <w:t>e</w:t>
            </w:r>
            <w:r>
              <w:rPr>
                <w:color w:val="111111"/>
                <w:sz w:val="24"/>
                <w:szCs w:val="24"/>
              </w:rPr>
              <w:t>s</w:t>
            </w:r>
            <w:r>
              <w:rPr>
                <w:color w:val="111111"/>
                <w:spacing w:val="34"/>
                <w:sz w:val="24"/>
                <w:szCs w:val="24"/>
              </w:rPr>
              <w:t xml:space="preserve"> </w:t>
            </w:r>
            <w:r>
              <w:rPr>
                <w:color w:val="111111"/>
                <w:spacing w:val="-1"/>
                <w:sz w:val="24"/>
                <w:szCs w:val="24"/>
              </w:rPr>
              <w:t>a</w:t>
            </w:r>
            <w:r>
              <w:rPr>
                <w:color w:val="111111"/>
                <w:spacing w:val="3"/>
                <w:sz w:val="24"/>
                <w:szCs w:val="24"/>
              </w:rPr>
              <w:t>t</w:t>
            </w:r>
            <w:r>
              <w:rPr>
                <w:color w:val="111111"/>
                <w:spacing w:val="-1"/>
                <w:sz w:val="24"/>
                <w:szCs w:val="24"/>
              </w:rPr>
              <w:t>a</w:t>
            </w:r>
            <w:r>
              <w:rPr>
                <w:color w:val="111111"/>
                <w:sz w:val="24"/>
                <w:szCs w:val="24"/>
              </w:rPr>
              <w:t>u</w:t>
            </w:r>
            <w:r>
              <w:rPr>
                <w:color w:val="111111"/>
                <w:spacing w:val="22"/>
                <w:sz w:val="24"/>
                <w:szCs w:val="24"/>
              </w:rPr>
              <w:t xml:space="preserve"> </w:t>
            </w:r>
            <w:r>
              <w:rPr>
                <w:color w:val="111111"/>
                <w:sz w:val="24"/>
                <w:szCs w:val="24"/>
              </w:rPr>
              <w:t>si</w:t>
            </w:r>
            <w:r>
              <w:rPr>
                <w:color w:val="111111"/>
                <w:spacing w:val="1"/>
                <w:sz w:val="24"/>
                <w:szCs w:val="24"/>
              </w:rPr>
              <w:t>s</w:t>
            </w:r>
            <w:r>
              <w:rPr>
                <w:color w:val="111111"/>
                <w:sz w:val="24"/>
                <w:szCs w:val="24"/>
              </w:rPr>
              <w:t>t</w:t>
            </w:r>
            <w:r>
              <w:rPr>
                <w:color w:val="111111"/>
                <w:spacing w:val="1"/>
                <w:sz w:val="24"/>
                <w:szCs w:val="24"/>
              </w:rPr>
              <w:t>e</w:t>
            </w:r>
            <w:r>
              <w:rPr>
                <w:color w:val="111111"/>
                <w:sz w:val="24"/>
                <w:szCs w:val="24"/>
              </w:rPr>
              <w:t>m</w:t>
            </w:r>
            <w:r>
              <w:rPr>
                <w:color w:val="111111"/>
                <w:spacing w:val="34"/>
                <w:sz w:val="24"/>
                <w:szCs w:val="24"/>
              </w:rPr>
              <w:t xml:space="preserve"> </w:t>
            </w:r>
            <w:r>
              <w:rPr>
                <w:color w:val="111111"/>
                <w:sz w:val="24"/>
                <w:szCs w:val="24"/>
              </w:rPr>
              <w:t>lain</w:t>
            </w:r>
            <w:r>
              <w:rPr>
                <w:color w:val="111111"/>
                <w:spacing w:val="19"/>
                <w:sz w:val="24"/>
                <w:szCs w:val="24"/>
              </w:rPr>
              <w:t xml:space="preserve"> </w:t>
            </w:r>
            <w:r>
              <w:rPr>
                <w:color w:val="111111"/>
                <w:spacing w:val="-4"/>
                <w:w w:val="105"/>
                <w:sz w:val="24"/>
                <w:szCs w:val="24"/>
              </w:rPr>
              <w:t>y</w:t>
            </w:r>
            <w:r>
              <w:rPr>
                <w:color w:val="111111"/>
                <w:spacing w:val="3"/>
                <w:w w:val="105"/>
                <w:sz w:val="24"/>
                <w:szCs w:val="24"/>
              </w:rPr>
              <w:t>a</w:t>
            </w:r>
            <w:r>
              <w:rPr>
                <w:color w:val="111111"/>
                <w:spacing w:val="-1"/>
                <w:w w:val="105"/>
                <w:sz w:val="24"/>
                <w:szCs w:val="24"/>
              </w:rPr>
              <w:t>n</w:t>
            </w:r>
            <w:r>
              <w:rPr>
                <w:color w:val="111111"/>
                <w:w w:val="105"/>
                <w:sz w:val="24"/>
                <w:szCs w:val="24"/>
              </w:rPr>
              <w:t>g</w:t>
            </w:r>
          </w:p>
          <w:p w:rsidR="0047694C" w:rsidRDefault="0047694C">
            <w:pPr>
              <w:spacing w:before="6" w:line="260" w:lineRule="exact"/>
              <w:rPr>
                <w:sz w:val="26"/>
                <w:szCs w:val="26"/>
              </w:rPr>
            </w:pPr>
          </w:p>
          <w:p w:rsidR="0047694C" w:rsidRDefault="00000000">
            <w:pPr>
              <w:spacing w:line="480" w:lineRule="auto"/>
              <w:ind w:left="1" w:right="65"/>
              <w:rPr>
                <w:sz w:val="24"/>
                <w:szCs w:val="24"/>
              </w:rPr>
            </w:pPr>
            <w:r>
              <w:rPr>
                <w:color w:val="080808"/>
                <w:sz w:val="24"/>
                <w:szCs w:val="24"/>
              </w:rPr>
              <w:t>b</w:t>
            </w:r>
            <w:r>
              <w:rPr>
                <w:color w:val="080808"/>
                <w:spacing w:val="-1"/>
                <w:sz w:val="24"/>
                <w:szCs w:val="24"/>
              </w:rPr>
              <w:t>er</w:t>
            </w:r>
            <w:r>
              <w:rPr>
                <w:color w:val="080808"/>
                <w:sz w:val="24"/>
                <w:szCs w:val="24"/>
              </w:rPr>
              <w:t>i</w:t>
            </w:r>
            <w:r>
              <w:rPr>
                <w:color w:val="080808"/>
                <w:spacing w:val="-2"/>
                <w:sz w:val="24"/>
                <w:szCs w:val="24"/>
              </w:rPr>
              <w:t>n</w:t>
            </w:r>
            <w:r>
              <w:rPr>
                <w:color w:val="080808"/>
                <w:sz w:val="24"/>
                <w:szCs w:val="24"/>
              </w:rPr>
              <w:t>te</w:t>
            </w:r>
            <w:r>
              <w:rPr>
                <w:color w:val="080808"/>
                <w:spacing w:val="1"/>
                <w:sz w:val="24"/>
                <w:szCs w:val="24"/>
              </w:rPr>
              <w:t>r</w:t>
            </w:r>
            <w:r>
              <w:rPr>
                <w:color w:val="080808"/>
                <w:spacing w:val="-1"/>
                <w:sz w:val="24"/>
                <w:szCs w:val="24"/>
              </w:rPr>
              <w:t>a</w:t>
            </w:r>
            <w:r>
              <w:rPr>
                <w:color w:val="080808"/>
                <w:sz w:val="24"/>
                <w:szCs w:val="24"/>
              </w:rPr>
              <w:t xml:space="preserve">ksi  </w:t>
            </w:r>
            <w:r>
              <w:rPr>
                <w:color w:val="111111"/>
                <w:sz w:val="24"/>
                <w:szCs w:val="24"/>
              </w:rPr>
              <w:t>d</w:t>
            </w:r>
            <w:r>
              <w:rPr>
                <w:color w:val="111111"/>
                <w:spacing w:val="-1"/>
                <w:sz w:val="24"/>
                <w:szCs w:val="24"/>
              </w:rPr>
              <w:t>e</w:t>
            </w:r>
            <w:r>
              <w:rPr>
                <w:color w:val="111111"/>
                <w:spacing w:val="2"/>
                <w:sz w:val="24"/>
                <w:szCs w:val="24"/>
              </w:rPr>
              <w:t>n</w:t>
            </w:r>
            <w:r>
              <w:rPr>
                <w:color w:val="111111"/>
                <w:spacing w:val="-2"/>
                <w:sz w:val="24"/>
                <w:szCs w:val="24"/>
              </w:rPr>
              <w:t>g</w:t>
            </w:r>
            <w:r>
              <w:rPr>
                <w:color w:val="111111"/>
                <w:spacing w:val="-1"/>
                <w:sz w:val="24"/>
                <w:szCs w:val="24"/>
              </w:rPr>
              <w:t>a</w:t>
            </w:r>
            <w:r>
              <w:rPr>
                <w:color w:val="111111"/>
                <w:sz w:val="24"/>
                <w:szCs w:val="24"/>
              </w:rPr>
              <w:t>n</w:t>
            </w:r>
            <w:r>
              <w:rPr>
                <w:color w:val="111111"/>
                <w:spacing w:val="39"/>
                <w:sz w:val="24"/>
                <w:szCs w:val="24"/>
              </w:rPr>
              <w:t xml:space="preserve"> </w:t>
            </w:r>
            <w:r>
              <w:rPr>
                <w:color w:val="111111"/>
                <w:sz w:val="24"/>
                <w:szCs w:val="24"/>
              </w:rPr>
              <w:t>si</w:t>
            </w:r>
            <w:r>
              <w:rPr>
                <w:color w:val="111111"/>
                <w:spacing w:val="1"/>
                <w:sz w:val="24"/>
                <w:szCs w:val="24"/>
              </w:rPr>
              <w:t>s</w:t>
            </w:r>
            <w:r>
              <w:rPr>
                <w:color w:val="111111"/>
                <w:spacing w:val="3"/>
                <w:sz w:val="24"/>
                <w:szCs w:val="24"/>
              </w:rPr>
              <w:t>t</w:t>
            </w:r>
            <w:r>
              <w:rPr>
                <w:color w:val="111111"/>
                <w:spacing w:val="-1"/>
                <w:sz w:val="24"/>
                <w:szCs w:val="24"/>
              </w:rPr>
              <w:t>e</w:t>
            </w:r>
            <w:r>
              <w:rPr>
                <w:color w:val="111111"/>
                <w:sz w:val="24"/>
                <w:szCs w:val="24"/>
              </w:rPr>
              <w:t>m</w:t>
            </w:r>
            <w:r>
              <w:rPr>
                <w:color w:val="111111"/>
                <w:spacing w:val="36"/>
                <w:sz w:val="24"/>
                <w:szCs w:val="24"/>
              </w:rPr>
              <w:t xml:space="preserve"> </w:t>
            </w:r>
            <w:r>
              <w:rPr>
                <w:color w:val="0D0D0D"/>
                <w:sz w:val="24"/>
                <w:szCs w:val="24"/>
              </w:rPr>
              <w:t>i</w:t>
            </w:r>
            <w:r>
              <w:rPr>
                <w:color w:val="0D0D0D"/>
                <w:spacing w:val="-2"/>
                <w:sz w:val="24"/>
                <w:szCs w:val="24"/>
              </w:rPr>
              <w:t>n</w:t>
            </w:r>
            <w:r>
              <w:rPr>
                <w:color w:val="0D0D0D"/>
                <w:spacing w:val="-1"/>
                <w:sz w:val="24"/>
                <w:szCs w:val="24"/>
              </w:rPr>
              <w:t>f</w:t>
            </w:r>
            <w:r>
              <w:rPr>
                <w:color w:val="0D0D0D"/>
                <w:sz w:val="24"/>
                <w:szCs w:val="24"/>
              </w:rPr>
              <w:t>o</w:t>
            </w:r>
            <w:r>
              <w:rPr>
                <w:color w:val="0D0D0D"/>
                <w:spacing w:val="-1"/>
                <w:sz w:val="24"/>
                <w:szCs w:val="24"/>
              </w:rPr>
              <w:t>r</w:t>
            </w:r>
            <w:r>
              <w:rPr>
                <w:color w:val="0D0D0D"/>
                <w:sz w:val="24"/>
                <w:szCs w:val="24"/>
              </w:rPr>
              <w:t>m</w:t>
            </w:r>
            <w:r>
              <w:rPr>
                <w:color w:val="0D0D0D"/>
                <w:spacing w:val="-1"/>
                <w:sz w:val="24"/>
                <w:szCs w:val="24"/>
              </w:rPr>
              <w:t>a</w:t>
            </w:r>
            <w:r>
              <w:rPr>
                <w:color w:val="0D0D0D"/>
                <w:sz w:val="24"/>
                <w:szCs w:val="24"/>
              </w:rPr>
              <w:t>si</w:t>
            </w:r>
            <w:r>
              <w:rPr>
                <w:color w:val="0D0D0D"/>
                <w:spacing w:val="51"/>
                <w:sz w:val="24"/>
                <w:szCs w:val="24"/>
              </w:rPr>
              <w:t xml:space="preserve"> </w:t>
            </w:r>
            <w:r>
              <w:rPr>
                <w:color w:val="111111"/>
                <w:spacing w:val="-1"/>
                <w:w w:val="105"/>
                <w:sz w:val="24"/>
                <w:szCs w:val="24"/>
              </w:rPr>
              <w:t>y</w:t>
            </w:r>
            <w:r>
              <w:rPr>
                <w:color w:val="111111"/>
                <w:spacing w:val="1"/>
                <w:w w:val="105"/>
                <w:sz w:val="24"/>
                <w:szCs w:val="24"/>
              </w:rPr>
              <w:t>a</w:t>
            </w:r>
            <w:r>
              <w:rPr>
                <w:color w:val="111111"/>
                <w:spacing w:val="-1"/>
                <w:w w:val="105"/>
                <w:sz w:val="24"/>
                <w:szCs w:val="24"/>
              </w:rPr>
              <w:t>n</w:t>
            </w:r>
            <w:r>
              <w:rPr>
                <w:color w:val="111111"/>
                <w:w w:val="105"/>
                <w:sz w:val="24"/>
                <w:szCs w:val="24"/>
              </w:rPr>
              <w:t xml:space="preserve">g </w:t>
            </w:r>
            <w:r>
              <w:rPr>
                <w:color w:val="111111"/>
                <w:spacing w:val="-1"/>
                <w:sz w:val="24"/>
                <w:szCs w:val="24"/>
              </w:rPr>
              <w:t>a</w:t>
            </w:r>
            <w:r>
              <w:rPr>
                <w:color w:val="111111"/>
                <w:sz w:val="24"/>
                <w:szCs w:val="24"/>
              </w:rPr>
              <w:t>k</w:t>
            </w:r>
            <w:r>
              <w:rPr>
                <w:color w:val="111111"/>
                <w:spacing w:val="-1"/>
                <w:sz w:val="24"/>
                <w:szCs w:val="24"/>
              </w:rPr>
              <w:t>a</w:t>
            </w:r>
            <w:r>
              <w:rPr>
                <w:color w:val="111111"/>
                <w:sz w:val="24"/>
                <w:szCs w:val="24"/>
              </w:rPr>
              <w:t>n</w:t>
            </w:r>
            <w:r>
              <w:rPr>
                <w:color w:val="111111"/>
                <w:spacing w:val="26"/>
                <w:sz w:val="24"/>
                <w:szCs w:val="24"/>
              </w:rPr>
              <w:t xml:space="preserve"> </w:t>
            </w:r>
            <w:r>
              <w:rPr>
                <w:color w:val="111111"/>
                <w:spacing w:val="-2"/>
                <w:sz w:val="24"/>
                <w:szCs w:val="24"/>
              </w:rPr>
              <w:t>d</w:t>
            </w:r>
            <w:r>
              <w:rPr>
                <w:color w:val="111111"/>
                <w:spacing w:val="3"/>
                <w:sz w:val="24"/>
                <w:szCs w:val="24"/>
              </w:rPr>
              <w:t>i</w:t>
            </w:r>
            <w:r>
              <w:rPr>
                <w:color w:val="111111"/>
                <w:sz w:val="24"/>
                <w:szCs w:val="24"/>
              </w:rPr>
              <w:t>bu</w:t>
            </w:r>
            <w:r>
              <w:rPr>
                <w:color w:val="111111"/>
                <w:spacing w:val="-1"/>
                <w:sz w:val="24"/>
                <w:szCs w:val="24"/>
              </w:rPr>
              <w:t>a</w:t>
            </w:r>
            <w:r>
              <w:rPr>
                <w:color w:val="111111"/>
                <w:sz w:val="24"/>
                <w:szCs w:val="24"/>
              </w:rPr>
              <w:t>t</w:t>
            </w:r>
            <w:r>
              <w:rPr>
                <w:color w:val="111111"/>
                <w:spacing w:val="34"/>
                <w:sz w:val="24"/>
                <w:szCs w:val="24"/>
              </w:rPr>
              <w:t xml:space="preserve"> </w:t>
            </w:r>
            <w:r>
              <w:rPr>
                <w:color w:val="111111"/>
                <w:sz w:val="24"/>
                <w:szCs w:val="24"/>
              </w:rPr>
              <w:t>di</w:t>
            </w:r>
            <w:r>
              <w:rPr>
                <w:color w:val="111111"/>
                <w:spacing w:val="12"/>
                <w:sz w:val="24"/>
                <w:szCs w:val="24"/>
              </w:rPr>
              <w:t xml:space="preserve"> </w:t>
            </w:r>
            <w:r>
              <w:rPr>
                <w:color w:val="111111"/>
                <w:spacing w:val="3"/>
                <w:sz w:val="24"/>
                <w:szCs w:val="24"/>
              </w:rPr>
              <w:t>l</w:t>
            </w:r>
            <w:r>
              <w:rPr>
                <w:color w:val="111111"/>
                <w:sz w:val="24"/>
                <w:szCs w:val="24"/>
              </w:rPr>
              <w:t>u</w:t>
            </w:r>
            <w:r>
              <w:rPr>
                <w:color w:val="111111"/>
                <w:spacing w:val="-1"/>
                <w:sz w:val="24"/>
                <w:szCs w:val="24"/>
              </w:rPr>
              <w:t>a</w:t>
            </w:r>
            <w:r>
              <w:rPr>
                <w:color w:val="111111"/>
                <w:sz w:val="24"/>
                <w:szCs w:val="24"/>
              </w:rPr>
              <w:t>r</w:t>
            </w:r>
            <w:r>
              <w:rPr>
                <w:color w:val="111111"/>
                <w:spacing w:val="24"/>
                <w:sz w:val="24"/>
                <w:szCs w:val="24"/>
              </w:rPr>
              <w:t xml:space="preserve"> </w:t>
            </w:r>
            <w:r>
              <w:rPr>
                <w:color w:val="090909"/>
                <w:sz w:val="24"/>
                <w:szCs w:val="24"/>
              </w:rPr>
              <w:t>si</w:t>
            </w:r>
            <w:r>
              <w:rPr>
                <w:color w:val="090909"/>
                <w:spacing w:val="1"/>
                <w:sz w:val="24"/>
                <w:szCs w:val="24"/>
              </w:rPr>
              <w:t>s</w:t>
            </w:r>
            <w:r>
              <w:rPr>
                <w:color w:val="090909"/>
                <w:sz w:val="24"/>
                <w:szCs w:val="24"/>
              </w:rPr>
              <w:t>t</w:t>
            </w:r>
            <w:r>
              <w:rPr>
                <w:color w:val="090909"/>
                <w:spacing w:val="-3"/>
                <w:sz w:val="24"/>
                <w:szCs w:val="24"/>
              </w:rPr>
              <w:t>e</w:t>
            </w:r>
            <w:r>
              <w:rPr>
                <w:color w:val="090909"/>
                <w:sz w:val="24"/>
                <w:szCs w:val="24"/>
              </w:rPr>
              <w:t>m</w:t>
            </w:r>
            <w:r>
              <w:rPr>
                <w:color w:val="090909"/>
                <w:spacing w:val="37"/>
                <w:sz w:val="24"/>
                <w:szCs w:val="24"/>
              </w:rPr>
              <w:t xml:space="preserve"> </w:t>
            </w:r>
            <w:r>
              <w:rPr>
                <w:color w:val="111111"/>
                <w:sz w:val="24"/>
                <w:szCs w:val="24"/>
              </w:rPr>
              <w:t>i</w:t>
            </w:r>
            <w:r>
              <w:rPr>
                <w:color w:val="111111"/>
                <w:spacing w:val="-2"/>
                <w:sz w:val="24"/>
                <w:szCs w:val="24"/>
              </w:rPr>
              <w:t>n</w:t>
            </w:r>
            <w:r>
              <w:rPr>
                <w:color w:val="111111"/>
                <w:spacing w:val="-1"/>
                <w:sz w:val="24"/>
                <w:szCs w:val="24"/>
              </w:rPr>
              <w:t>f</w:t>
            </w:r>
            <w:r>
              <w:rPr>
                <w:color w:val="111111"/>
                <w:sz w:val="24"/>
                <w:szCs w:val="24"/>
              </w:rPr>
              <w:t>o</w:t>
            </w:r>
            <w:r>
              <w:rPr>
                <w:color w:val="111111"/>
                <w:spacing w:val="-1"/>
                <w:sz w:val="24"/>
                <w:szCs w:val="24"/>
              </w:rPr>
              <w:t>r</w:t>
            </w:r>
            <w:r>
              <w:rPr>
                <w:color w:val="111111"/>
                <w:sz w:val="24"/>
                <w:szCs w:val="24"/>
              </w:rPr>
              <w:t>m</w:t>
            </w:r>
            <w:r>
              <w:rPr>
                <w:color w:val="111111"/>
                <w:spacing w:val="-1"/>
                <w:sz w:val="24"/>
                <w:szCs w:val="24"/>
              </w:rPr>
              <w:t>a</w:t>
            </w:r>
            <w:r>
              <w:rPr>
                <w:color w:val="111111"/>
                <w:sz w:val="24"/>
                <w:szCs w:val="24"/>
              </w:rPr>
              <w:t>si</w:t>
            </w:r>
            <w:r>
              <w:rPr>
                <w:color w:val="111111"/>
                <w:spacing w:val="48"/>
                <w:sz w:val="24"/>
                <w:szCs w:val="24"/>
              </w:rPr>
              <w:t xml:space="preserve"> </w:t>
            </w:r>
            <w:r>
              <w:rPr>
                <w:color w:val="111111"/>
                <w:w w:val="105"/>
                <w:sz w:val="24"/>
                <w:szCs w:val="24"/>
              </w:rPr>
              <w:t>itu s</w:t>
            </w:r>
            <w:r>
              <w:rPr>
                <w:color w:val="111111"/>
                <w:spacing w:val="1"/>
                <w:w w:val="105"/>
                <w:sz w:val="24"/>
                <w:szCs w:val="24"/>
              </w:rPr>
              <w:t>e</w:t>
            </w:r>
            <w:r>
              <w:rPr>
                <w:color w:val="111111"/>
                <w:spacing w:val="-1"/>
                <w:w w:val="105"/>
                <w:sz w:val="24"/>
                <w:szCs w:val="24"/>
              </w:rPr>
              <w:t>nd</w:t>
            </w:r>
            <w:r>
              <w:rPr>
                <w:color w:val="111111"/>
                <w:w w:val="105"/>
                <w:sz w:val="24"/>
                <w:szCs w:val="24"/>
              </w:rPr>
              <w:t>iri.</w:t>
            </w:r>
          </w:p>
        </w:tc>
      </w:tr>
      <w:tr w:rsidR="0047694C">
        <w:trPr>
          <w:trHeight w:hRule="exact" w:val="1670"/>
        </w:trPr>
        <w:tc>
          <w:tcPr>
            <w:tcW w:w="566" w:type="dxa"/>
            <w:tcBorders>
              <w:top w:val="single" w:sz="8" w:space="0" w:color="2D2D2D"/>
              <w:left w:val="single" w:sz="8" w:space="0" w:color="2D2D2D"/>
              <w:bottom w:val="single" w:sz="8" w:space="0" w:color="2D2D2D"/>
              <w:right w:val="single" w:sz="8" w:space="0" w:color="2D2D2D"/>
            </w:tcBorders>
          </w:tcPr>
          <w:p w:rsidR="0047694C" w:rsidRDefault="0047694C">
            <w:pPr>
              <w:spacing w:line="200" w:lineRule="exact"/>
            </w:pPr>
          </w:p>
          <w:p w:rsidR="0047694C" w:rsidRDefault="0047694C">
            <w:pPr>
              <w:spacing w:line="200" w:lineRule="exact"/>
            </w:pPr>
          </w:p>
          <w:p w:rsidR="0047694C" w:rsidRDefault="0047694C">
            <w:pPr>
              <w:spacing w:before="4" w:line="280" w:lineRule="exact"/>
              <w:rPr>
                <w:sz w:val="28"/>
                <w:szCs w:val="28"/>
              </w:rPr>
            </w:pPr>
          </w:p>
          <w:p w:rsidR="0047694C" w:rsidRDefault="00000000">
            <w:pPr>
              <w:ind w:left="207" w:right="166"/>
              <w:jc w:val="center"/>
              <w:rPr>
                <w:sz w:val="22"/>
                <w:szCs w:val="22"/>
              </w:rPr>
            </w:pPr>
            <w:r>
              <w:rPr>
                <w:color w:val="111111"/>
                <w:w w:val="92"/>
                <w:sz w:val="22"/>
                <w:szCs w:val="22"/>
              </w:rPr>
              <w:t>2</w:t>
            </w:r>
          </w:p>
        </w:tc>
        <w:tc>
          <w:tcPr>
            <w:tcW w:w="1702" w:type="dxa"/>
            <w:tcBorders>
              <w:top w:val="single" w:sz="8" w:space="0" w:color="2D2D2D"/>
              <w:left w:val="single" w:sz="8" w:space="0" w:color="2D2D2D"/>
              <w:bottom w:val="single" w:sz="8" w:space="0" w:color="2D2D2D"/>
              <w:right w:val="single" w:sz="8" w:space="0" w:color="2D2D2D"/>
            </w:tcBorders>
          </w:tcPr>
          <w:p w:rsidR="0047694C" w:rsidRDefault="003B46A5">
            <w:pPr>
              <w:spacing w:before="99"/>
              <w:ind w:left="405"/>
            </w:pPr>
            <w:r>
              <w:pict>
                <v:shape id="_x0000_i1036" type="#_x0000_t75" style="width:33.5pt;height:46.05pt">
                  <v:imagedata r:id="rId151" o:title=""/>
                </v:shape>
              </w:pict>
            </w:r>
          </w:p>
          <w:p w:rsidR="0047694C" w:rsidRDefault="0047694C">
            <w:pPr>
              <w:spacing w:line="200" w:lineRule="exact"/>
            </w:pPr>
          </w:p>
          <w:p w:rsidR="0047694C" w:rsidRDefault="0047694C">
            <w:pPr>
              <w:spacing w:line="200" w:lineRule="exact"/>
            </w:pPr>
          </w:p>
          <w:p w:rsidR="0047694C" w:rsidRDefault="0047694C">
            <w:pPr>
              <w:spacing w:before="13" w:line="220" w:lineRule="exact"/>
              <w:rPr>
                <w:sz w:val="22"/>
                <w:szCs w:val="22"/>
              </w:rPr>
            </w:pPr>
          </w:p>
        </w:tc>
        <w:tc>
          <w:tcPr>
            <w:tcW w:w="1560" w:type="dxa"/>
            <w:tcBorders>
              <w:top w:val="single" w:sz="8" w:space="0" w:color="2D2D2D"/>
              <w:left w:val="single" w:sz="8" w:space="0" w:color="2D2D2D"/>
              <w:bottom w:val="single" w:sz="8" w:space="0" w:color="2D2D2D"/>
              <w:right w:val="single" w:sz="8" w:space="0" w:color="2D2D2D"/>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80" w:lineRule="exact"/>
              <w:rPr>
                <w:sz w:val="28"/>
                <w:szCs w:val="28"/>
              </w:rPr>
            </w:pPr>
          </w:p>
          <w:p w:rsidR="0047694C" w:rsidRDefault="00000000">
            <w:pPr>
              <w:ind w:left="325"/>
              <w:rPr>
                <w:sz w:val="24"/>
                <w:szCs w:val="24"/>
              </w:rPr>
            </w:pPr>
            <w:r>
              <w:rPr>
                <w:i/>
                <w:color w:val="080808"/>
                <w:w w:val="110"/>
                <w:sz w:val="24"/>
                <w:szCs w:val="24"/>
              </w:rPr>
              <w:t>L</w:t>
            </w:r>
            <w:r>
              <w:rPr>
                <w:i/>
                <w:color w:val="080808"/>
                <w:spacing w:val="1"/>
                <w:w w:val="110"/>
                <w:sz w:val="24"/>
                <w:szCs w:val="24"/>
              </w:rPr>
              <w:t>i</w:t>
            </w:r>
            <w:r>
              <w:rPr>
                <w:i/>
                <w:color w:val="080808"/>
                <w:spacing w:val="-1"/>
                <w:w w:val="110"/>
                <w:sz w:val="24"/>
                <w:szCs w:val="24"/>
              </w:rPr>
              <w:t>f</w:t>
            </w:r>
            <w:r>
              <w:rPr>
                <w:i/>
                <w:color w:val="080808"/>
                <w:w w:val="110"/>
                <w:sz w:val="24"/>
                <w:szCs w:val="24"/>
              </w:rPr>
              <w:t>e</w:t>
            </w:r>
            <w:r>
              <w:rPr>
                <w:i/>
                <w:color w:val="080808"/>
                <w:spacing w:val="1"/>
                <w:w w:val="110"/>
                <w:sz w:val="24"/>
                <w:szCs w:val="24"/>
              </w:rPr>
              <w:t>l</w:t>
            </w:r>
            <w:r>
              <w:rPr>
                <w:i/>
                <w:color w:val="080808"/>
                <w:spacing w:val="-1"/>
                <w:w w:val="110"/>
                <w:sz w:val="24"/>
                <w:szCs w:val="24"/>
              </w:rPr>
              <w:t>i</w:t>
            </w:r>
            <w:r>
              <w:rPr>
                <w:i/>
                <w:color w:val="080808"/>
                <w:w w:val="110"/>
                <w:sz w:val="24"/>
                <w:szCs w:val="24"/>
              </w:rPr>
              <w:t>ne</w:t>
            </w:r>
          </w:p>
        </w:tc>
        <w:tc>
          <w:tcPr>
            <w:tcW w:w="4395" w:type="dxa"/>
            <w:tcBorders>
              <w:top w:val="single" w:sz="8" w:space="0" w:color="2D2D2D"/>
              <w:left w:val="single" w:sz="8" w:space="0" w:color="2D2D2D"/>
              <w:bottom w:val="single" w:sz="8" w:space="0" w:color="2D2D2D"/>
              <w:right w:val="single" w:sz="8" w:space="0" w:color="2D2D2D"/>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spacing w:line="480" w:lineRule="auto"/>
              <w:ind w:left="1" w:right="689"/>
              <w:rPr>
                <w:sz w:val="24"/>
                <w:szCs w:val="24"/>
              </w:rPr>
            </w:pPr>
            <w:r>
              <w:rPr>
                <w:color w:val="111111"/>
                <w:sz w:val="24"/>
                <w:szCs w:val="24"/>
              </w:rPr>
              <w:t>Obj</w:t>
            </w:r>
            <w:r>
              <w:rPr>
                <w:color w:val="111111"/>
                <w:spacing w:val="-1"/>
                <w:sz w:val="24"/>
                <w:szCs w:val="24"/>
              </w:rPr>
              <w:t>e</w:t>
            </w:r>
            <w:r>
              <w:rPr>
                <w:color w:val="111111"/>
                <w:sz w:val="24"/>
                <w:szCs w:val="24"/>
              </w:rPr>
              <w:t>k</w:t>
            </w:r>
            <w:r>
              <w:rPr>
                <w:color w:val="111111"/>
                <w:spacing w:val="31"/>
                <w:sz w:val="24"/>
                <w:szCs w:val="24"/>
              </w:rPr>
              <w:t xml:space="preserve"> </w:t>
            </w:r>
            <w:r>
              <w:rPr>
                <w:i/>
                <w:color w:val="111111"/>
                <w:spacing w:val="-1"/>
                <w:sz w:val="24"/>
                <w:szCs w:val="24"/>
              </w:rPr>
              <w:t>e</w:t>
            </w:r>
            <w:r>
              <w:rPr>
                <w:i/>
                <w:color w:val="111111"/>
                <w:sz w:val="24"/>
                <w:szCs w:val="24"/>
              </w:rPr>
              <w:t>ntit</w:t>
            </w:r>
            <w:r>
              <w:rPr>
                <w:i/>
                <w:color w:val="111111"/>
                <w:spacing w:val="-15"/>
                <w:sz w:val="24"/>
                <w:szCs w:val="24"/>
              </w:rPr>
              <w:t>y</w:t>
            </w:r>
            <w:r>
              <w:rPr>
                <w:i/>
                <w:color w:val="111111"/>
                <w:sz w:val="24"/>
                <w:szCs w:val="24"/>
              </w:rPr>
              <w:t>,</w:t>
            </w:r>
            <w:r>
              <w:rPr>
                <w:i/>
                <w:color w:val="111111"/>
                <w:spacing w:val="34"/>
                <w:sz w:val="24"/>
                <w:szCs w:val="24"/>
              </w:rPr>
              <w:t xml:space="preserve"> </w:t>
            </w:r>
            <w:r>
              <w:rPr>
                <w:color w:val="0C0C0C"/>
                <w:spacing w:val="-1"/>
                <w:sz w:val="24"/>
                <w:szCs w:val="24"/>
              </w:rPr>
              <w:t>a</w:t>
            </w:r>
            <w:r>
              <w:rPr>
                <w:color w:val="0C0C0C"/>
                <w:sz w:val="24"/>
                <w:szCs w:val="24"/>
              </w:rPr>
              <w:t>nta</w:t>
            </w:r>
            <w:r>
              <w:rPr>
                <w:color w:val="0C0C0C"/>
                <w:spacing w:val="-1"/>
                <w:sz w:val="24"/>
                <w:szCs w:val="24"/>
              </w:rPr>
              <w:t>r</w:t>
            </w:r>
            <w:r>
              <w:rPr>
                <w:color w:val="0C0C0C"/>
                <w:spacing w:val="1"/>
                <w:sz w:val="24"/>
                <w:szCs w:val="24"/>
              </w:rPr>
              <w:t>m</w:t>
            </w:r>
            <w:r>
              <w:rPr>
                <w:color w:val="0C0C0C"/>
                <w:sz w:val="24"/>
                <w:szCs w:val="24"/>
              </w:rPr>
              <w:t xml:space="preserve">uka </w:t>
            </w:r>
            <w:r>
              <w:rPr>
                <w:color w:val="0C0C0C"/>
                <w:spacing w:val="1"/>
                <w:sz w:val="24"/>
                <w:szCs w:val="24"/>
              </w:rPr>
              <w:t xml:space="preserve"> </w:t>
            </w:r>
            <w:r>
              <w:rPr>
                <w:color w:val="111111"/>
                <w:spacing w:val="-5"/>
                <w:sz w:val="24"/>
                <w:szCs w:val="24"/>
              </w:rPr>
              <w:t>y</w:t>
            </w:r>
            <w:r>
              <w:rPr>
                <w:color w:val="111111"/>
                <w:spacing w:val="-1"/>
                <w:sz w:val="24"/>
                <w:szCs w:val="24"/>
              </w:rPr>
              <w:t>a</w:t>
            </w:r>
            <w:r>
              <w:rPr>
                <w:color w:val="111111"/>
                <w:spacing w:val="2"/>
                <w:sz w:val="24"/>
                <w:szCs w:val="24"/>
              </w:rPr>
              <w:t>n</w:t>
            </w:r>
            <w:r>
              <w:rPr>
                <w:color w:val="111111"/>
                <w:sz w:val="24"/>
                <w:szCs w:val="24"/>
              </w:rPr>
              <w:t>g</w:t>
            </w:r>
            <w:r>
              <w:rPr>
                <w:color w:val="111111"/>
                <w:spacing w:val="24"/>
                <w:sz w:val="24"/>
                <w:szCs w:val="24"/>
              </w:rPr>
              <w:t xml:space="preserve"> </w:t>
            </w:r>
            <w:r>
              <w:rPr>
                <w:color w:val="111111"/>
                <w:w w:val="105"/>
                <w:sz w:val="24"/>
                <w:szCs w:val="24"/>
              </w:rPr>
              <w:t>s</w:t>
            </w:r>
            <w:r>
              <w:rPr>
                <w:color w:val="111111"/>
                <w:spacing w:val="1"/>
                <w:w w:val="105"/>
                <w:sz w:val="24"/>
                <w:szCs w:val="24"/>
              </w:rPr>
              <w:t>a</w:t>
            </w:r>
            <w:r>
              <w:rPr>
                <w:color w:val="111111"/>
                <w:w w:val="105"/>
                <w:sz w:val="24"/>
                <w:szCs w:val="24"/>
              </w:rPr>
              <w:t>l</w:t>
            </w:r>
            <w:r>
              <w:rPr>
                <w:color w:val="111111"/>
                <w:spacing w:val="-1"/>
                <w:w w:val="105"/>
                <w:sz w:val="24"/>
                <w:szCs w:val="24"/>
              </w:rPr>
              <w:t>in</w:t>
            </w:r>
            <w:r>
              <w:rPr>
                <w:color w:val="111111"/>
                <w:w w:val="105"/>
                <w:sz w:val="24"/>
                <w:szCs w:val="24"/>
              </w:rPr>
              <w:t xml:space="preserve">g </w:t>
            </w:r>
            <w:r>
              <w:rPr>
                <w:color w:val="080808"/>
                <w:spacing w:val="-1"/>
                <w:w w:val="105"/>
                <w:sz w:val="24"/>
                <w:szCs w:val="24"/>
              </w:rPr>
              <w:t>b</w:t>
            </w:r>
            <w:r>
              <w:rPr>
                <w:color w:val="080808"/>
                <w:spacing w:val="1"/>
                <w:w w:val="105"/>
                <w:sz w:val="24"/>
                <w:szCs w:val="24"/>
              </w:rPr>
              <w:t>e</w:t>
            </w:r>
            <w:r>
              <w:rPr>
                <w:color w:val="080808"/>
                <w:w w:val="105"/>
                <w:sz w:val="24"/>
                <w:szCs w:val="24"/>
              </w:rPr>
              <w:t>ri</w:t>
            </w:r>
            <w:r>
              <w:rPr>
                <w:color w:val="080808"/>
                <w:spacing w:val="-4"/>
                <w:w w:val="105"/>
                <w:sz w:val="24"/>
                <w:szCs w:val="24"/>
              </w:rPr>
              <w:t>n</w:t>
            </w:r>
            <w:r>
              <w:rPr>
                <w:color w:val="080808"/>
                <w:w w:val="105"/>
                <w:sz w:val="24"/>
                <w:szCs w:val="24"/>
              </w:rPr>
              <w:t>te</w:t>
            </w:r>
            <w:r>
              <w:rPr>
                <w:color w:val="080808"/>
                <w:spacing w:val="1"/>
                <w:w w:val="105"/>
                <w:sz w:val="24"/>
                <w:szCs w:val="24"/>
              </w:rPr>
              <w:t>ra</w:t>
            </w:r>
            <w:r>
              <w:rPr>
                <w:color w:val="080808"/>
                <w:spacing w:val="-1"/>
                <w:w w:val="105"/>
                <w:sz w:val="24"/>
                <w:szCs w:val="24"/>
              </w:rPr>
              <w:t>k</w:t>
            </w:r>
            <w:r>
              <w:rPr>
                <w:color w:val="080808"/>
                <w:w w:val="105"/>
                <w:sz w:val="24"/>
                <w:szCs w:val="24"/>
              </w:rPr>
              <w:t>si.</w:t>
            </w:r>
          </w:p>
        </w:tc>
      </w:tr>
      <w:tr w:rsidR="0047694C">
        <w:trPr>
          <w:trHeight w:hRule="exact" w:val="1673"/>
        </w:trPr>
        <w:tc>
          <w:tcPr>
            <w:tcW w:w="566" w:type="dxa"/>
            <w:tcBorders>
              <w:top w:val="single" w:sz="8" w:space="0" w:color="2D2D2D"/>
              <w:left w:val="single" w:sz="8" w:space="0" w:color="2D2D2D"/>
              <w:bottom w:val="single" w:sz="8" w:space="0" w:color="2D2D2D"/>
              <w:right w:val="single" w:sz="8" w:space="0" w:color="2D2D2D"/>
            </w:tcBorders>
          </w:tcPr>
          <w:p w:rsidR="0047694C" w:rsidRDefault="0047694C">
            <w:pPr>
              <w:spacing w:before="1" w:line="120" w:lineRule="exact"/>
              <w:rPr>
                <w:sz w:val="12"/>
                <w:szCs w:val="12"/>
              </w:rPr>
            </w:pPr>
          </w:p>
          <w:p w:rsidR="0047694C" w:rsidRDefault="0047694C">
            <w:pPr>
              <w:spacing w:line="200" w:lineRule="exact"/>
            </w:pPr>
          </w:p>
          <w:p w:rsidR="0047694C" w:rsidRDefault="0047694C">
            <w:pPr>
              <w:spacing w:line="200" w:lineRule="exact"/>
            </w:pPr>
          </w:p>
          <w:p w:rsidR="0047694C" w:rsidRDefault="00000000">
            <w:pPr>
              <w:ind w:left="204" w:right="163"/>
              <w:jc w:val="center"/>
              <w:rPr>
                <w:sz w:val="23"/>
                <w:szCs w:val="23"/>
              </w:rPr>
            </w:pPr>
            <w:r>
              <w:rPr>
                <w:color w:val="111111"/>
                <w:w w:val="92"/>
                <w:sz w:val="23"/>
                <w:szCs w:val="23"/>
              </w:rPr>
              <w:t>3</w:t>
            </w:r>
          </w:p>
        </w:tc>
        <w:tc>
          <w:tcPr>
            <w:tcW w:w="1702" w:type="dxa"/>
            <w:tcBorders>
              <w:top w:val="single" w:sz="8" w:space="0" w:color="2D2D2D"/>
              <w:left w:val="single" w:sz="8" w:space="0" w:color="2D2D2D"/>
              <w:bottom w:val="single" w:sz="8" w:space="0" w:color="2D2D2D"/>
              <w:right w:val="single" w:sz="8" w:space="0" w:color="2D2D2D"/>
            </w:tcBorders>
          </w:tcPr>
          <w:p w:rsidR="0047694C" w:rsidRDefault="0047694C">
            <w:pPr>
              <w:spacing w:before="18" w:line="220" w:lineRule="exact"/>
              <w:rPr>
                <w:sz w:val="22"/>
                <w:szCs w:val="22"/>
              </w:rPr>
            </w:pPr>
          </w:p>
          <w:p w:rsidR="0047694C" w:rsidRDefault="003B46A5">
            <w:pPr>
              <w:ind w:left="35"/>
            </w:pPr>
            <w:r>
              <w:pict>
                <v:shape id="_x0000_i1037" type="#_x0000_t75" style="width:82.05pt;height:20.1pt">
                  <v:imagedata r:id="rId152"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8" w:line="200" w:lineRule="exact"/>
            </w:pPr>
          </w:p>
        </w:tc>
        <w:tc>
          <w:tcPr>
            <w:tcW w:w="1560" w:type="dxa"/>
            <w:tcBorders>
              <w:top w:val="single" w:sz="8" w:space="0" w:color="2D2D2D"/>
              <w:left w:val="single" w:sz="8" w:space="0" w:color="2D2D2D"/>
              <w:bottom w:val="single" w:sz="8" w:space="0" w:color="2D2D2D"/>
              <w:right w:val="single" w:sz="8" w:space="0" w:color="2D2D2D"/>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00" w:lineRule="exact"/>
            </w:pPr>
          </w:p>
          <w:p w:rsidR="0047694C" w:rsidRDefault="00000000">
            <w:pPr>
              <w:ind w:left="330"/>
              <w:rPr>
                <w:sz w:val="24"/>
                <w:szCs w:val="24"/>
              </w:rPr>
            </w:pPr>
            <w:r>
              <w:rPr>
                <w:i/>
                <w:color w:val="080808"/>
                <w:spacing w:val="-1"/>
                <w:w w:val="105"/>
                <w:sz w:val="24"/>
                <w:szCs w:val="24"/>
              </w:rPr>
              <w:t>Me</w:t>
            </w:r>
            <w:r>
              <w:rPr>
                <w:i/>
                <w:color w:val="080808"/>
                <w:w w:val="105"/>
                <w:sz w:val="24"/>
                <w:szCs w:val="24"/>
              </w:rPr>
              <w:t>ss</w:t>
            </w:r>
            <w:r>
              <w:rPr>
                <w:i/>
                <w:color w:val="080808"/>
                <w:spacing w:val="1"/>
                <w:w w:val="105"/>
                <w:sz w:val="24"/>
                <w:szCs w:val="24"/>
              </w:rPr>
              <w:t>a</w:t>
            </w:r>
            <w:r>
              <w:rPr>
                <w:i/>
                <w:color w:val="080808"/>
                <w:spacing w:val="-1"/>
                <w:w w:val="105"/>
                <w:sz w:val="24"/>
                <w:szCs w:val="24"/>
              </w:rPr>
              <w:t>g</w:t>
            </w:r>
            <w:r>
              <w:rPr>
                <w:i/>
                <w:color w:val="080808"/>
                <w:w w:val="105"/>
                <w:sz w:val="24"/>
                <w:szCs w:val="24"/>
              </w:rPr>
              <w:t>e</w:t>
            </w:r>
          </w:p>
        </w:tc>
        <w:tc>
          <w:tcPr>
            <w:tcW w:w="4395" w:type="dxa"/>
            <w:tcBorders>
              <w:top w:val="single" w:sz="8" w:space="0" w:color="2D2D2D"/>
              <w:left w:val="single" w:sz="8" w:space="0" w:color="2D2D2D"/>
              <w:bottom w:val="single" w:sz="8" w:space="0" w:color="2D2D2D"/>
              <w:right w:val="single" w:sz="8" w:space="0" w:color="2D2D2D"/>
            </w:tcBorders>
          </w:tcPr>
          <w:p w:rsidR="0047694C" w:rsidRDefault="00000000">
            <w:pPr>
              <w:spacing w:line="260" w:lineRule="exact"/>
              <w:ind w:left="126"/>
              <w:rPr>
                <w:sz w:val="24"/>
                <w:szCs w:val="24"/>
              </w:rPr>
            </w:pPr>
            <w:r>
              <w:rPr>
                <w:color w:val="111111"/>
                <w:spacing w:val="1"/>
                <w:sz w:val="24"/>
                <w:szCs w:val="24"/>
              </w:rPr>
              <w:t>S</w:t>
            </w:r>
            <w:r>
              <w:rPr>
                <w:color w:val="111111"/>
                <w:sz w:val="24"/>
                <w:szCs w:val="24"/>
              </w:rPr>
              <w:t>p</w:t>
            </w:r>
            <w:r>
              <w:rPr>
                <w:color w:val="111111"/>
                <w:spacing w:val="-1"/>
                <w:sz w:val="24"/>
                <w:szCs w:val="24"/>
              </w:rPr>
              <w:t>e</w:t>
            </w:r>
            <w:r>
              <w:rPr>
                <w:color w:val="111111"/>
                <w:sz w:val="24"/>
                <w:szCs w:val="24"/>
              </w:rPr>
              <w:t>sifi</w:t>
            </w:r>
            <w:r>
              <w:rPr>
                <w:color w:val="111111"/>
                <w:spacing w:val="-2"/>
                <w:sz w:val="24"/>
                <w:szCs w:val="24"/>
              </w:rPr>
              <w:t>k</w:t>
            </w:r>
            <w:r>
              <w:rPr>
                <w:color w:val="111111"/>
                <w:spacing w:val="-1"/>
                <w:sz w:val="24"/>
                <w:szCs w:val="24"/>
              </w:rPr>
              <w:t>a</w:t>
            </w:r>
            <w:r>
              <w:rPr>
                <w:color w:val="111111"/>
                <w:sz w:val="24"/>
                <w:szCs w:val="24"/>
              </w:rPr>
              <w:t>si</w:t>
            </w:r>
            <w:r>
              <w:rPr>
                <w:color w:val="111111"/>
                <w:spacing w:val="56"/>
                <w:sz w:val="24"/>
                <w:szCs w:val="24"/>
              </w:rPr>
              <w:t xml:space="preserve"> </w:t>
            </w:r>
            <w:r>
              <w:rPr>
                <w:color w:val="111111"/>
                <w:spacing w:val="-2"/>
                <w:sz w:val="24"/>
                <w:szCs w:val="24"/>
              </w:rPr>
              <w:t>d</w:t>
            </w:r>
            <w:r>
              <w:rPr>
                <w:color w:val="111111"/>
                <w:spacing w:val="1"/>
                <w:sz w:val="24"/>
                <w:szCs w:val="24"/>
              </w:rPr>
              <w:t>a</w:t>
            </w:r>
            <w:r>
              <w:rPr>
                <w:color w:val="111111"/>
                <w:spacing w:val="-1"/>
                <w:sz w:val="24"/>
                <w:szCs w:val="24"/>
              </w:rPr>
              <w:t>r</w:t>
            </w:r>
            <w:r>
              <w:rPr>
                <w:color w:val="111111"/>
                <w:sz w:val="24"/>
                <w:szCs w:val="24"/>
              </w:rPr>
              <w:t>i</w:t>
            </w:r>
            <w:r>
              <w:rPr>
                <w:color w:val="111111"/>
                <w:spacing w:val="24"/>
                <w:sz w:val="24"/>
                <w:szCs w:val="24"/>
              </w:rPr>
              <w:t xml:space="preserve"> </w:t>
            </w:r>
            <w:r>
              <w:rPr>
                <w:color w:val="111111"/>
                <w:sz w:val="24"/>
                <w:szCs w:val="24"/>
              </w:rPr>
              <w:t>k</w:t>
            </w:r>
            <w:r>
              <w:rPr>
                <w:color w:val="111111"/>
                <w:spacing w:val="1"/>
                <w:sz w:val="24"/>
                <w:szCs w:val="24"/>
              </w:rPr>
              <w:t>o</w:t>
            </w:r>
            <w:r>
              <w:rPr>
                <w:color w:val="111111"/>
                <w:spacing w:val="3"/>
                <w:sz w:val="24"/>
                <w:szCs w:val="24"/>
              </w:rPr>
              <w:t>m</w:t>
            </w:r>
            <w:r>
              <w:rPr>
                <w:color w:val="111111"/>
                <w:spacing w:val="-2"/>
                <w:sz w:val="24"/>
                <w:szCs w:val="24"/>
              </w:rPr>
              <w:t>u</w:t>
            </w:r>
            <w:r>
              <w:rPr>
                <w:color w:val="111111"/>
                <w:sz w:val="24"/>
                <w:szCs w:val="24"/>
              </w:rPr>
              <w:t>nik</w:t>
            </w:r>
            <w:r>
              <w:rPr>
                <w:color w:val="111111"/>
                <w:spacing w:val="-1"/>
                <w:sz w:val="24"/>
                <w:szCs w:val="24"/>
              </w:rPr>
              <w:t>a</w:t>
            </w:r>
            <w:r>
              <w:rPr>
                <w:color w:val="111111"/>
                <w:sz w:val="24"/>
                <w:szCs w:val="24"/>
              </w:rPr>
              <w:t xml:space="preserve">si  </w:t>
            </w:r>
            <w:r>
              <w:rPr>
                <w:color w:val="111111"/>
                <w:spacing w:val="-1"/>
                <w:sz w:val="24"/>
                <w:szCs w:val="24"/>
              </w:rPr>
              <w:t>a</w:t>
            </w:r>
            <w:r>
              <w:rPr>
                <w:color w:val="111111"/>
                <w:sz w:val="24"/>
                <w:szCs w:val="24"/>
              </w:rPr>
              <w:t>ntar</w:t>
            </w:r>
            <w:r>
              <w:rPr>
                <w:color w:val="111111"/>
                <w:spacing w:val="25"/>
                <w:sz w:val="24"/>
                <w:szCs w:val="24"/>
              </w:rPr>
              <w:t xml:space="preserve"> </w:t>
            </w:r>
            <w:r>
              <w:rPr>
                <w:color w:val="111111"/>
                <w:spacing w:val="-1"/>
                <w:w w:val="105"/>
                <w:sz w:val="24"/>
                <w:szCs w:val="24"/>
              </w:rPr>
              <w:t>o</w:t>
            </w:r>
            <w:r>
              <w:rPr>
                <w:color w:val="111111"/>
                <w:spacing w:val="1"/>
                <w:w w:val="105"/>
                <w:sz w:val="24"/>
                <w:szCs w:val="24"/>
              </w:rPr>
              <w:t>b</w:t>
            </w:r>
            <w:r>
              <w:rPr>
                <w:color w:val="111111"/>
                <w:w w:val="105"/>
                <w:sz w:val="24"/>
                <w:szCs w:val="24"/>
              </w:rPr>
              <w:t>jek</w:t>
            </w:r>
          </w:p>
          <w:p w:rsidR="0047694C" w:rsidRDefault="0047694C">
            <w:pPr>
              <w:spacing w:before="16" w:line="260" w:lineRule="exact"/>
              <w:rPr>
                <w:sz w:val="26"/>
                <w:szCs w:val="26"/>
              </w:rPr>
            </w:pPr>
          </w:p>
          <w:p w:rsidR="0047694C" w:rsidRDefault="00000000">
            <w:pPr>
              <w:spacing w:line="480" w:lineRule="auto"/>
              <w:ind w:left="126" w:right="704"/>
              <w:rPr>
                <w:sz w:val="24"/>
                <w:szCs w:val="24"/>
              </w:rPr>
            </w:pPr>
            <w:r>
              <w:rPr>
                <w:color w:val="111111"/>
                <w:spacing w:val="-5"/>
                <w:sz w:val="24"/>
                <w:szCs w:val="24"/>
              </w:rPr>
              <w:t>y</w:t>
            </w:r>
            <w:r>
              <w:rPr>
                <w:color w:val="111111"/>
                <w:spacing w:val="1"/>
                <w:sz w:val="24"/>
                <w:szCs w:val="24"/>
              </w:rPr>
              <w:t>a</w:t>
            </w:r>
            <w:r>
              <w:rPr>
                <w:color w:val="111111"/>
                <w:spacing w:val="2"/>
                <w:sz w:val="24"/>
                <w:szCs w:val="24"/>
              </w:rPr>
              <w:t>n</w:t>
            </w:r>
            <w:r>
              <w:rPr>
                <w:color w:val="111111"/>
                <w:sz w:val="24"/>
                <w:szCs w:val="24"/>
              </w:rPr>
              <w:t>g</w:t>
            </w:r>
            <w:r>
              <w:rPr>
                <w:color w:val="111111"/>
                <w:spacing w:val="22"/>
                <w:sz w:val="24"/>
                <w:szCs w:val="24"/>
              </w:rPr>
              <w:t xml:space="preserve"> </w:t>
            </w:r>
            <w:r>
              <w:rPr>
                <w:color w:val="111111"/>
                <w:spacing w:val="3"/>
                <w:sz w:val="24"/>
                <w:szCs w:val="24"/>
              </w:rPr>
              <w:t>m</w:t>
            </w:r>
            <w:r>
              <w:rPr>
                <w:color w:val="111111"/>
                <w:spacing w:val="-1"/>
                <w:sz w:val="24"/>
                <w:szCs w:val="24"/>
              </w:rPr>
              <w:t>e</w:t>
            </w:r>
            <w:r>
              <w:rPr>
                <w:color w:val="111111"/>
                <w:sz w:val="24"/>
                <w:szCs w:val="24"/>
              </w:rPr>
              <w:t>muat</w:t>
            </w:r>
            <w:r>
              <w:rPr>
                <w:color w:val="111111"/>
                <w:spacing w:val="43"/>
                <w:sz w:val="24"/>
                <w:szCs w:val="24"/>
              </w:rPr>
              <w:t xml:space="preserve"> </w:t>
            </w:r>
            <w:r>
              <w:rPr>
                <w:color w:val="111111"/>
                <w:sz w:val="24"/>
                <w:szCs w:val="24"/>
              </w:rPr>
              <w:t>in</w:t>
            </w:r>
            <w:r>
              <w:rPr>
                <w:color w:val="111111"/>
                <w:spacing w:val="2"/>
                <w:sz w:val="24"/>
                <w:szCs w:val="24"/>
              </w:rPr>
              <w:t>f</w:t>
            </w:r>
            <w:r>
              <w:rPr>
                <w:color w:val="111111"/>
                <w:spacing w:val="1"/>
                <w:sz w:val="24"/>
                <w:szCs w:val="24"/>
              </w:rPr>
              <w:t>o</w:t>
            </w:r>
            <w:r>
              <w:rPr>
                <w:color w:val="111111"/>
                <w:spacing w:val="-1"/>
                <w:sz w:val="24"/>
                <w:szCs w:val="24"/>
              </w:rPr>
              <w:t>r</w:t>
            </w:r>
            <w:r>
              <w:rPr>
                <w:color w:val="111111"/>
                <w:sz w:val="24"/>
                <w:szCs w:val="24"/>
              </w:rPr>
              <w:t>m</w:t>
            </w:r>
            <w:r>
              <w:rPr>
                <w:color w:val="111111"/>
                <w:spacing w:val="-1"/>
                <w:sz w:val="24"/>
                <w:szCs w:val="24"/>
              </w:rPr>
              <w:t>a</w:t>
            </w:r>
            <w:r>
              <w:rPr>
                <w:color w:val="111111"/>
                <w:sz w:val="24"/>
                <w:szCs w:val="24"/>
              </w:rPr>
              <w:t>s</w:t>
            </w:r>
            <w:r>
              <w:rPr>
                <w:color w:val="111111"/>
                <w:spacing w:val="3"/>
                <w:sz w:val="24"/>
                <w:szCs w:val="24"/>
              </w:rPr>
              <w:t>i</w:t>
            </w:r>
            <w:r>
              <w:rPr>
                <w:color w:val="111111"/>
                <w:sz w:val="24"/>
                <w:szCs w:val="24"/>
              </w:rPr>
              <w:t>-</w:t>
            </w:r>
            <w:r>
              <w:rPr>
                <w:color w:val="111111"/>
                <w:spacing w:val="52"/>
                <w:sz w:val="24"/>
                <w:szCs w:val="24"/>
              </w:rPr>
              <w:t xml:space="preserve"> </w:t>
            </w:r>
            <w:r>
              <w:rPr>
                <w:color w:val="111111"/>
                <w:w w:val="105"/>
                <w:sz w:val="24"/>
                <w:szCs w:val="24"/>
              </w:rPr>
              <w:t>i</w:t>
            </w:r>
            <w:r>
              <w:rPr>
                <w:color w:val="111111"/>
                <w:spacing w:val="-4"/>
                <w:w w:val="105"/>
                <w:sz w:val="24"/>
                <w:szCs w:val="24"/>
              </w:rPr>
              <w:t>n</w:t>
            </w:r>
            <w:r>
              <w:rPr>
                <w:color w:val="111111"/>
                <w:w w:val="105"/>
                <w:sz w:val="24"/>
                <w:szCs w:val="24"/>
              </w:rPr>
              <w:t>f</w:t>
            </w:r>
            <w:r>
              <w:rPr>
                <w:color w:val="111111"/>
                <w:spacing w:val="-1"/>
                <w:w w:val="105"/>
                <w:sz w:val="24"/>
                <w:szCs w:val="24"/>
              </w:rPr>
              <w:t>o</w:t>
            </w:r>
            <w:r>
              <w:rPr>
                <w:color w:val="111111"/>
                <w:w w:val="105"/>
                <w:sz w:val="24"/>
                <w:szCs w:val="24"/>
              </w:rPr>
              <w:t>r</w:t>
            </w:r>
            <w:r>
              <w:rPr>
                <w:color w:val="111111"/>
                <w:spacing w:val="1"/>
                <w:w w:val="105"/>
                <w:sz w:val="24"/>
                <w:szCs w:val="24"/>
              </w:rPr>
              <w:t>ma</w:t>
            </w:r>
            <w:r>
              <w:rPr>
                <w:color w:val="111111"/>
                <w:w w:val="105"/>
                <w:sz w:val="24"/>
                <w:szCs w:val="24"/>
              </w:rPr>
              <w:t xml:space="preserve">si </w:t>
            </w:r>
            <w:r>
              <w:rPr>
                <w:color w:val="111111"/>
                <w:sz w:val="24"/>
                <w:szCs w:val="24"/>
              </w:rPr>
              <w:t>t</w:t>
            </w:r>
            <w:r>
              <w:rPr>
                <w:color w:val="111111"/>
                <w:spacing w:val="-1"/>
                <w:sz w:val="24"/>
                <w:szCs w:val="24"/>
              </w:rPr>
              <w:t>e</w:t>
            </w:r>
            <w:r>
              <w:rPr>
                <w:color w:val="111111"/>
                <w:sz w:val="24"/>
                <w:szCs w:val="24"/>
              </w:rPr>
              <w:t>nt</w:t>
            </w:r>
            <w:r>
              <w:rPr>
                <w:color w:val="111111"/>
                <w:spacing w:val="-1"/>
                <w:sz w:val="24"/>
                <w:szCs w:val="24"/>
              </w:rPr>
              <w:t>a</w:t>
            </w:r>
            <w:r>
              <w:rPr>
                <w:color w:val="111111"/>
                <w:sz w:val="24"/>
                <w:szCs w:val="24"/>
              </w:rPr>
              <w:t>ng</w:t>
            </w:r>
            <w:r>
              <w:rPr>
                <w:color w:val="111111"/>
                <w:spacing w:val="36"/>
                <w:sz w:val="24"/>
                <w:szCs w:val="24"/>
              </w:rPr>
              <w:t xml:space="preserve"> </w:t>
            </w:r>
            <w:r>
              <w:rPr>
                <w:color w:val="111111"/>
                <w:spacing w:val="-1"/>
                <w:sz w:val="24"/>
                <w:szCs w:val="24"/>
              </w:rPr>
              <w:t>a</w:t>
            </w:r>
            <w:r>
              <w:rPr>
                <w:color w:val="111111"/>
                <w:sz w:val="24"/>
                <w:szCs w:val="24"/>
              </w:rPr>
              <w:t>k</w:t>
            </w:r>
            <w:r>
              <w:rPr>
                <w:color w:val="111111"/>
                <w:spacing w:val="3"/>
                <w:sz w:val="24"/>
                <w:szCs w:val="24"/>
              </w:rPr>
              <w:t>t</w:t>
            </w:r>
            <w:r>
              <w:rPr>
                <w:color w:val="111111"/>
                <w:sz w:val="24"/>
                <w:szCs w:val="24"/>
              </w:rPr>
              <w:t>i</w:t>
            </w:r>
            <w:r>
              <w:rPr>
                <w:color w:val="111111"/>
                <w:spacing w:val="-1"/>
                <w:sz w:val="24"/>
                <w:szCs w:val="24"/>
              </w:rPr>
              <w:t>f</w:t>
            </w:r>
            <w:r>
              <w:rPr>
                <w:color w:val="111111"/>
                <w:sz w:val="24"/>
                <w:szCs w:val="24"/>
              </w:rPr>
              <w:t>itas</w:t>
            </w:r>
            <w:r>
              <w:rPr>
                <w:color w:val="111111"/>
                <w:spacing w:val="45"/>
                <w:sz w:val="24"/>
                <w:szCs w:val="24"/>
              </w:rPr>
              <w:t xml:space="preserve"> </w:t>
            </w:r>
            <w:r>
              <w:rPr>
                <w:color w:val="111111"/>
                <w:spacing w:val="-7"/>
                <w:sz w:val="24"/>
                <w:szCs w:val="24"/>
              </w:rPr>
              <w:t>y</w:t>
            </w:r>
            <w:r>
              <w:rPr>
                <w:color w:val="111111"/>
                <w:spacing w:val="1"/>
                <w:sz w:val="24"/>
                <w:szCs w:val="24"/>
              </w:rPr>
              <w:t>a</w:t>
            </w:r>
            <w:r>
              <w:rPr>
                <w:color w:val="111111"/>
                <w:spacing w:val="3"/>
                <w:sz w:val="24"/>
                <w:szCs w:val="24"/>
              </w:rPr>
              <w:t>n</w:t>
            </w:r>
            <w:r>
              <w:rPr>
                <w:color w:val="111111"/>
                <w:sz w:val="24"/>
                <w:szCs w:val="24"/>
              </w:rPr>
              <w:t>g</w:t>
            </w:r>
            <w:r>
              <w:rPr>
                <w:color w:val="111111"/>
                <w:spacing w:val="24"/>
                <w:sz w:val="24"/>
                <w:szCs w:val="24"/>
              </w:rPr>
              <w:t xml:space="preserve"> </w:t>
            </w:r>
            <w:r>
              <w:rPr>
                <w:color w:val="080808"/>
                <w:w w:val="105"/>
                <w:sz w:val="24"/>
                <w:szCs w:val="24"/>
              </w:rPr>
              <w:t>t</w:t>
            </w:r>
            <w:r>
              <w:rPr>
                <w:color w:val="080808"/>
                <w:spacing w:val="6"/>
                <w:w w:val="105"/>
                <w:sz w:val="24"/>
                <w:szCs w:val="24"/>
              </w:rPr>
              <w:t>e</w:t>
            </w:r>
            <w:r>
              <w:rPr>
                <w:color w:val="080808"/>
                <w:w w:val="105"/>
                <w:sz w:val="24"/>
                <w:szCs w:val="24"/>
              </w:rPr>
              <w:t>rjadi</w:t>
            </w:r>
          </w:p>
        </w:tc>
      </w:tr>
    </w:tbl>
    <w:p w:rsidR="0047694C" w:rsidRDefault="0047694C">
      <w:pPr>
        <w:spacing w:before="10" w:line="180" w:lineRule="exact"/>
        <w:rPr>
          <w:sz w:val="19"/>
          <w:szCs w:val="19"/>
        </w:rPr>
      </w:pPr>
    </w:p>
    <w:p w:rsidR="0047694C" w:rsidRDefault="0047694C">
      <w:pPr>
        <w:spacing w:line="200" w:lineRule="exact"/>
      </w:pPr>
    </w:p>
    <w:p w:rsidR="0047694C" w:rsidRDefault="00000000">
      <w:pPr>
        <w:spacing w:before="29" w:line="260" w:lineRule="exact"/>
        <w:ind w:left="2749"/>
        <w:rPr>
          <w:sz w:val="24"/>
          <w:szCs w:val="24"/>
        </w:rPr>
      </w:pPr>
      <w:r>
        <w:rPr>
          <w:b/>
          <w:spacing w:val="1"/>
          <w:position w:val="-1"/>
          <w:sz w:val="24"/>
          <w:szCs w:val="24"/>
        </w:rPr>
        <w:t>T</w:t>
      </w:r>
      <w:r>
        <w:rPr>
          <w:b/>
          <w:position w:val="-1"/>
          <w:sz w:val="24"/>
          <w:szCs w:val="24"/>
        </w:rPr>
        <w:t>a</w:t>
      </w:r>
      <w:r>
        <w:rPr>
          <w:b/>
          <w:spacing w:val="1"/>
          <w:position w:val="-1"/>
          <w:sz w:val="24"/>
          <w:szCs w:val="24"/>
        </w:rPr>
        <w:t>b</w:t>
      </w:r>
      <w:r>
        <w:rPr>
          <w:b/>
          <w:spacing w:val="-1"/>
          <w:position w:val="-1"/>
          <w:sz w:val="24"/>
          <w:szCs w:val="24"/>
        </w:rPr>
        <w:t>e</w:t>
      </w:r>
      <w:r>
        <w:rPr>
          <w:b/>
          <w:position w:val="-1"/>
          <w:sz w:val="24"/>
          <w:szCs w:val="24"/>
        </w:rPr>
        <w:t xml:space="preserve">l 2.3 </w:t>
      </w:r>
      <w:r>
        <w:rPr>
          <w:spacing w:val="1"/>
          <w:position w:val="-1"/>
          <w:sz w:val="24"/>
          <w:szCs w:val="24"/>
        </w:rPr>
        <w:t>S</w:t>
      </w:r>
      <w:r>
        <w:rPr>
          <w:spacing w:val="-1"/>
          <w:position w:val="-1"/>
          <w:sz w:val="24"/>
          <w:szCs w:val="24"/>
        </w:rPr>
        <w:t>e</w:t>
      </w:r>
      <w:r>
        <w:rPr>
          <w:position w:val="-1"/>
          <w:sz w:val="24"/>
          <w:szCs w:val="24"/>
        </w:rPr>
        <w:t>qu</w:t>
      </w:r>
      <w:r>
        <w:rPr>
          <w:spacing w:val="-1"/>
          <w:position w:val="-1"/>
          <w:sz w:val="24"/>
          <w:szCs w:val="24"/>
        </w:rPr>
        <w:t>e</w:t>
      </w:r>
      <w:r>
        <w:rPr>
          <w:position w:val="-1"/>
          <w:sz w:val="24"/>
          <w:szCs w:val="24"/>
        </w:rPr>
        <w:t>n</w:t>
      </w:r>
      <w:r>
        <w:rPr>
          <w:spacing w:val="-1"/>
          <w:position w:val="-1"/>
          <w:sz w:val="24"/>
          <w:szCs w:val="24"/>
        </w:rPr>
        <w:t>c</w:t>
      </w:r>
      <w:r>
        <w:rPr>
          <w:position w:val="-1"/>
          <w:sz w:val="24"/>
          <w:szCs w:val="24"/>
        </w:rPr>
        <w:t>e</w:t>
      </w:r>
      <w:r>
        <w:rPr>
          <w:spacing w:val="-1"/>
          <w:position w:val="-1"/>
          <w:sz w:val="24"/>
          <w:szCs w:val="24"/>
        </w:rPr>
        <w:t xml:space="preserve"> </w:t>
      </w:r>
      <w:r>
        <w:rPr>
          <w:position w:val="-1"/>
          <w:sz w:val="24"/>
          <w:szCs w:val="24"/>
        </w:rPr>
        <w:t>Di</w:t>
      </w:r>
      <w:r>
        <w:rPr>
          <w:spacing w:val="-1"/>
          <w:position w:val="-1"/>
          <w:sz w:val="24"/>
          <w:szCs w:val="24"/>
        </w:rPr>
        <w:t>a</w:t>
      </w:r>
      <w:r>
        <w:rPr>
          <w:spacing w:val="2"/>
          <w:position w:val="-1"/>
          <w:sz w:val="24"/>
          <w:szCs w:val="24"/>
        </w:rPr>
        <w:t>g</w:t>
      </w:r>
      <w:r>
        <w:rPr>
          <w:spacing w:val="-1"/>
          <w:position w:val="-1"/>
          <w:sz w:val="24"/>
          <w:szCs w:val="24"/>
        </w:rPr>
        <w:t>r</w:t>
      </w:r>
      <w:r>
        <w:rPr>
          <w:spacing w:val="-3"/>
          <w:position w:val="-1"/>
          <w:sz w:val="24"/>
          <w:szCs w:val="24"/>
        </w:rPr>
        <w:t>a</w:t>
      </w:r>
      <w:r>
        <w:rPr>
          <w:position w:val="-1"/>
          <w:sz w:val="24"/>
          <w:szCs w:val="24"/>
        </w:rPr>
        <w:t>m</w:t>
      </w:r>
    </w:p>
    <w:p w:rsidR="0047694C" w:rsidRDefault="0047694C">
      <w:pPr>
        <w:spacing w:before="5" w:line="180" w:lineRule="exact"/>
        <w:rPr>
          <w:sz w:val="19"/>
          <w:szCs w:val="19"/>
        </w:rPr>
      </w:pPr>
    </w:p>
    <w:p w:rsidR="0047694C" w:rsidRDefault="0047694C">
      <w:pPr>
        <w:spacing w:line="200" w:lineRule="exact"/>
      </w:pPr>
    </w:p>
    <w:p w:rsidR="0047694C" w:rsidRDefault="0047694C">
      <w:pPr>
        <w:spacing w:line="200" w:lineRule="exact"/>
      </w:pPr>
    </w:p>
    <w:p w:rsidR="0047694C" w:rsidRDefault="00000000">
      <w:pPr>
        <w:spacing w:before="29"/>
        <w:ind w:left="1582"/>
        <w:rPr>
          <w:sz w:val="24"/>
          <w:szCs w:val="24"/>
        </w:rPr>
      </w:pPr>
      <w:r>
        <w:rPr>
          <w:sz w:val="24"/>
          <w:szCs w:val="24"/>
        </w:rPr>
        <w:t xml:space="preserve">4.   </w:t>
      </w:r>
      <w:r>
        <w:rPr>
          <w:spacing w:val="5"/>
          <w:sz w:val="24"/>
          <w:szCs w:val="24"/>
        </w:rPr>
        <w:t xml:space="preserve"> </w:t>
      </w:r>
      <w:r>
        <w:rPr>
          <w:b/>
          <w:sz w:val="24"/>
          <w:szCs w:val="24"/>
        </w:rPr>
        <w:t>A</w:t>
      </w:r>
      <w:r>
        <w:rPr>
          <w:b/>
          <w:spacing w:val="-1"/>
          <w:sz w:val="24"/>
          <w:szCs w:val="24"/>
        </w:rPr>
        <w:t>c</w:t>
      </w:r>
      <w:r>
        <w:rPr>
          <w:b/>
          <w:sz w:val="24"/>
          <w:szCs w:val="24"/>
        </w:rPr>
        <w:t>tivity Diagr</w:t>
      </w:r>
      <w:r>
        <w:rPr>
          <w:b/>
          <w:spacing w:val="2"/>
          <w:sz w:val="24"/>
          <w:szCs w:val="24"/>
        </w:rPr>
        <w:t>a</w:t>
      </w:r>
      <w:r>
        <w:rPr>
          <w:b/>
          <w:sz w:val="24"/>
          <w:szCs w:val="24"/>
        </w:rPr>
        <w:t>m</w:t>
      </w:r>
    </w:p>
    <w:p w:rsidR="0047694C" w:rsidRDefault="0047694C">
      <w:pPr>
        <w:spacing w:before="14" w:line="260" w:lineRule="exact"/>
        <w:rPr>
          <w:sz w:val="26"/>
          <w:szCs w:val="26"/>
        </w:rPr>
      </w:pPr>
    </w:p>
    <w:p w:rsidR="0047694C" w:rsidRDefault="00000000">
      <w:pPr>
        <w:spacing w:line="480" w:lineRule="auto"/>
        <w:ind w:left="2007" w:right="155" w:firstLine="449"/>
        <w:jc w:val="both"/>
        <w:rPr>
          <w:sz w:val="24"/>
          <w:szCs w:val="24"/>
        </w:rPr>
      </w:pPr>
      <w:r>
        <w:rPr>
          <w:sz w:val="24"/>
          <w:szCs w:val="24"/>
        </w:rPr>
        <w:t>A</w:t>
      </w:r>
      <w:r>
        <w:rPr>
          <w:spacing w:val="-1"/>
          <w:sz w:val="24"/>
          <w:szCs w:val="24"/>
        </w:rPr>
        <w:t>c</w:t>
      </w:r>
      <w:r>
        <w:rPr>
          <w:sz w:val="24"/>
          <w:szCs w:val="24"/>
        </w:rPr>
        <w:t>tivi</w:t>
      </w:r>
      <w:r>
        <w:rPr>
          <w:spacing w:val="3"/>
          <w:sz w:val="24"/>
          <w:szCs w:val="24"/>
        </w:rPr>
        <w:t>t</w:t>
      </w:r>
      <w:r>
        <w:rPr>
          <w:sz w:val="24"/>
          <w:szCs w:val="24"/>
        </w:rPr>
        <w:t>y 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5"/>
          <w:sz w:val="24"/>
          <w:szCs w:val="24"/>
        </w:rPr>
        <w:t xml:space="preserve"> </w:t>
      </w:r>
      <w:r>
        <w:rPr>
          <w:sz w:val="24"/>
          <w:szCs w:val="24"/>
        </w:rPr>
        <w:t>me</w:t>
      </w:r>
      <w:r>
        <w:rPr>
          <w:spacing w:val="2"/>
          <w:sz w:val="24"/>
          <w:szCs w:val="24"/>
        </w:rPr>
        <w:t>n</w:t>
      </w:r>
      <w:r>
        <w:rPr>
          <w:sz w:val="24"/>
          <w:szCs w:val="24"/>
        </w:rPr>
        <w:t>gg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5"/>
          <w:sz w:val="24"/>
          <w:szCs w:val="24"/>
        </w:rPr>
        <w:t xml:space="preserve"> </w:t>
      </w:r>
      <w:r>
        <w:rPr>
          <w:sz w:val="24"/>
          <w:szCs w:val="24"/>
        </w:rPr>
        <w:t>w</w:t>
      </w:r>
      <w:r>
        <w:rPr>
          <w:spacing w:val="2"/>
          <w:sz w:val="24"/>
          <w:szCs w:val="24"/>
        </w:rPr>
        <w:t>o</w:t>
      </w:r>
      <w:r>
        <w:rPr>
          <w:spacing w:val="-1"/>
          <w:sz w:val="24"/>
          <w:szCs w:val="24"/>
        </w:rPr>
        <w:t>r</w:t>
      </w:r>
      <w:r>
        <w:rPr>
          <w:spacing w:val="1"/>
          <w:sz w:val="24"/>
          <w:szCs w:val="24"/>
        </w:rPr>
        <w:t>k</w:t>
      </w:r>
      <w:r>
        <w:rPr>
          <w:spacing w:val="-1"/>
          <w:sz w:val="24"/>
          <w:szCs w:val="24"/>
        </w:rPr>
        <w:t>f</w:t>
      </w:r>
      <w:r>
        <w:rPr>
          <w:sz w:val="24"/>
          <w:szCs w:val="24"/>
        </w:rPr>
        <w:t>low</w:t>
      </w:r>
      <w:r>
        <w:rPr>
          <w:spacing w:val="5"/>
          <w:sz w:val="24"/>
          <w:szCs w:val="24"/>
        </w:rPr>
        <w:t xml:space="preserve"> </w:t>
      </w:r>
      <w:r>
        <w:rPr>
          <w:spacing w:val="-1"/>
          <w:sz w:val="24"/>
          <w:szCs w:val="24"/>
        </w:rPr>
        <w:t>a</w:t>
      </w:r>
      <w:r>
        <w:rPr>
          <w:sz w:val="24"/>
          <w:szCs w:val="24"/>
        </w:rPr>
        <w:t>tau</w:t>
      </w:r>
      <w:r>
        <w:rPr>
          <w:spacing w:val="7"/>
          <w:sz w:val="24"/>
          <w:szCs w:val="24"/>
        </w:rPr>
        <w:t xml:space="preserve"> </w:t>
      </w:r>
      <w:r>
        <w:rPr>
          <w:spacing w:val="-1"/>
          <w:sz w:val="24"/>
          <w:szCs w:val="24"/>
        </w:rPr>
        <w:t>a</w:t>
      </w:r>
      <w:r>
        <w:rPr>
          <w:sz w:val="24"/>
          <w:szCs w:val="24"/>
        </w:rPr>
        <w:t>ktivit</w:t>
      </w:r>
      <w:r>
        <w:rPr>
          <w:spacing w:val="-1"/>
          <w:sz w:val="24"/>
          <w:szCs w:val="24"/>
        </w:rPr>
        <w:t>a</w:t>
      </w:r>
      <w:r>
        <w:rPr>
          <w:sz w:val="24"/>
          <w:szCs w:val="24"/>
        </w:rPr>
        <w:t>s</w:t>
      </w:r>
      <w:r>
        <w:rPr>
          <w:spacing w:val="5"/>
          <w:sz w:val="24"/>
          <w:szCs w:val="24"/>
        </w:rPr>
        <w:t xml:space="preserve"> </w:t>
      </w:r>
      <w:r>
        <w:rPr>
          <w:sz w:val="24"/>
          <w:szCs w:val="24"/>
        </w:rPr>
        <w:t>d</w:t>
      </w:r>
      <w:r>
        <w:rPr>
          <w:spacing w:val="-1"/>
          <w:sz w:val="24"/>
          <w:szCs w:val="24"/>
        </w:rPr>
        <w:t>a</w:t>
      </w:r>
      <w:r>
        <w:rPr>
          <w:spacing w:val="-3"/>
          <w:sz w:val="24"/>
          <w:szCs w:val="24"/>
        </w:rPr>
        <w:t>r</w:t>
      </w:r>
      <w:r>
        <w:rPr>
          <w:sz w:val="24"/>
          <w:szCs w:val="24"/>
        </w:rPr>
        <w:t>i s</w:t>
      </w:r>
      <w:r>
        <w:rPr>
          <w:spacing w:val="-1"/>
          <w:sz w:val="24"/>
          <w:szCs w:val="24"/>
        </w:rPr>
        <w:t>e</w:t>
      </w:r>
      <w:r>
        <w:rPr>
          <w:sz w:val="24"/>
          <w:szCs w:val="24"/>
        </w:rPr>
        <w:t>bu</w:t>
      </w:r>
      <w:r>
        <w:rPr>
          <w:spacing w:val="-1"/>
          <w:sz w:val="24"/>
          <w:szCs w:val="24"/>
        </w:rPr>
        <w:t>a</w:t>
      </w:r>
      <w:r>
        <w:rPr>
          <w:sz w:val="24"/>
          <w:szCs w:val="24"/>
        </w:rPr>
        <w:t xml:space="preserve">h sistem </w:t>
      </w:r>
      <w:r>
        <w:rPr>
          <w:spacing w:val="-1"/>
          <w:sz w:val="24"/>
          <w:szCs w:val="24"/>
        </w:rPr>
        <w:t>a</w:t>
      </w:r>
      <w:r>
        <w:rPr>
          <w:sz w:val="24"/>
          <w:szCs w:val="24"/>
        </w:rPr>
        <w:t>tau pros</w:t>
      </w:r>
      <w:r>
        <w:rPr>
          <w:spacing w:val="-1"/>
          <w:sz w:val="24"/>
          <w:szCs w:val="24"/>
        </w:rPr>
        <w:t>e</w:t>
      </w:r>
      <w:r>
        <w:rPr>
          <w:sz w:val="24"/>
          <w:szCs w:val="24"/>
        </w:rPr>
        <w:t>s</w:t>
      </w:r>
      <w:r>
        <w:rPr>
          <w:spacing w:val="3"/>
          <w:sz w:val="24"/>
          <w:szCs w:val="24"/>
        </w:rPr>
        <w:t xml:space="preserve"> </w:t>
      </w:r>
      <w:r>
        <w:rPr>
          <w:sz w:val="24"/>
          <w:szCs w:val="24"/>
        </w:rPr>
        <w:t>bis</w:t>
      </w:r>
      <w:r>
        <w:rPr>
          <w:spacing w:val="1"/>
          <w:sz w:val="24"/>
          <w:szCs w:val="24"/>
        </w:rPr>
        <w:t>n</w:t>
      </w:r>
      <w:r>
        <w:rPr>
          <w:sz w:val="24"/>
          <w:szCs w:val="24"/>
        </w:rPr>
        <w:t xml:space="preserve">is </w:t>
      </w:r>
      <w:r>
        <w:rPr>
          <w:spacing w:val="-1"/>
          <w:sz w:val="24"/>
          <w:szCs w:val="24"/>
        </w:rPr>
        <w:t>a</w:t>
      </w:r>
      <w:r>
        <w:rPr>
          <w:sz w:val="24"/>
          <w:szCs w:val="24"/>
        </w:rPr>
        <w:t>tau</w:t>
      </w:r>
      <w:r>
        <w:rPr>
          <w:spacing w:val="-3"/>
          <w:sz w:val="24"/>
          <w:szCs w:val="24"/>
        </w:rPr>
        <w:t xml:space="preserve"> </w:t>
      </w:r>
      <w:r>
        <w:rPr>
          <w:sz w:val="24"/>
          <w:szCs w:val="24"/>
        </w:rPr>
        <w:t xml:space="preserve">menu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z w:val="24"/>
          <w:szCs w:val="24"/>
        </w:rPr>
        <w:t>p</w:t>
      </w:r>
      <w:r>
        <w:rPr>
          <w:spacing w:val="-1"/>
          <w:sz w:val="24"/>
          <w:szCs w:val="24"/>
        </w:rPr>
        <w:t>era</w:t>
      </w:r>
      <w:r>
        <w:rPr>
          <w:spacing w:val="2"/>
          <w:sz w:val="24"/>
          <w:szCs w:val="24"/>
        </w:rPr>
        <w:t>n</w:t>
      </w:r>
      <w:r>
        <w:rPr>
          <w:spacing w:val="-2"/>
          <w:sz w:val="24"/>
          <w:szCs w:val="24"/>
        </w:rPr>
        <w:t>g</w:t>
      </w:r>
      <w:r>
        <w:rPr>
          <w:sz w:val="24"/>
          <w:szCs w:val="24"/>
        </w:rPr>
        <w:t>k</w:t>
      </w:r>
      <w:r>
        <w:rPr>
          <w:spacing w:val="-1"/>
          <w:sz w:val="24"/>
          <w:szCs w:val="24"/>
        </w:rPr>
        <w:t>a</w:t>
      </w:r>
      <w:r>
        <w:rPr>
          <w:sz w:val="24"/>
          <w:szCs w:val="24"/>
        </w:rPr>
        <w:t>t lunak.</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p</w:t>
      </w:r>
      <w:r>
        <w:rPr>
          <w:spacing w:val="-1"/>
          <w:sz w:val="24"/>
          <w:szCs w:val="24"/>
        </w:rPr>
        <w:t>e</w:t>
      </w:r>
      <w:r>
        <w:rPr>
          <w:sz w:val="24"/>
          <w:szCs w:val="24"/>
        </w:rPr>
        <w:t>rlu</w:t>
      </w:r>
      <w:r>
        <w:rPr>
          <w:spacing w:val="1"/>
          <w:sz w:val="24"/>
          <w:szCs w:val="24"/>
        </w:rPr>
        <w:t xml:space="preserve"> </w:t>
      </w:r>
      <w:r>
        <w:rPr>
          <w:sz w:val="24"/>
          <w:szCs w:val="24"/>
        </w:rPr>
        <w:t>dip</w:t>
      </w:r>
      <w:r>
        <w:rPr>
          <w:spacing w:val="4"/>
          <w:sz w:val="24"/>
          <w:szCs w:val="24"/>
        </w:rPr>
        <w:t>e</w:t>
      </w:r>
      <w:r>
        <w:rPr>
          <w:spacing w:val="-1"/>
          <w:sz w:val="24"/>
          <w:szCs w:val="24"/>
        </w:rPr>
        <w:t>r</w:t>
      </w:r>
      <w:r>
        <w:rPr>
          <w:sz w:val="24"/>
          <w:szCs w:val="24"/>
        </w:rPr>
        <w:t>h</w:t>
      </w:r>
      <w:r>
        <w:rPr>
          <w:spacing w:val="-3"/>
          <w:sz w:val="24"/>
          <w:szCs w:val="24"/>
        </w:rPr>
        <w:t>a</w:t>
      </w:r>
      <w:r>
        <w:rPr>
          <w:sz w:val="24"/>
          <w:szCs w:val="24"/>
        </w:rPr>
        <w:t>tik</w:t>
      </w:r>
      <w:r>
        <w:rPr>
          <w:spacing w:val="-1"/>
          <w:sz w:val="24"/>
          <w:szCs w:val="24"/>
        </w:rPr>
        <w:t>a</w:t>
      </w:r>
      <w:r>
        <w:rPr>
          <w:sz w:val="24"/>
          <w:szCs w:val="24"/>
        </w:rPr>
        <w:t>n</w:t>
      </w:r>
      <w:r>
        <w:rPr>
          <w:spacing w:val="3"/>
          <w:sz w:val="24"/>
          <w:szCs w:val="24"/>
        </w:rPr>
        <w:t xml:space="preserve"> </w:t>
      </w:r>
      <w:r>
        <w:rPr>
          <w:sz w:val="24"/>
          <w:szCs w:val="24"/>
        </w:rPr>
        <w:t>di</w:t>
      </w:r>
      <w:r>
        <w:rPr>
          <w:spacing w:val="1"/>
          <w:sz w:val="24"/>
          <w:szCs w:val="24"/>
        </w:rPr>
        <w:t>s</w:t>
      </w:r>
      <w:r>
        <w:rPr>
          <w:sz w:val="24"/>
          <w:szCs w:val="24"/>
        </w:rPr>
        <w:t>ini</w:t>
      </w:r>
      <w:r>
        <w:rPr>
          <w:spacing w:val="4"/>
          <w:sz w:val="24"/>
          <w:szCs w:val="24"/>
        </w:rPr>
        <w:t xml:space="preserve"> </w:t>
      </w:r>
      <w:r>
        <w:rPr>
          <w:sz w:val="24"/>
          <w:szCs w:val="24"/>
        </w:rPr>
        <w:t>bahwa dia</w:t>
      </w:r>
      <w:r>
        <w:rPr>
          <w:spacing w:val="-3"/>
          <w:sz w:val="24"/>
          <w:szCs w:val="24"/>
        </w:rPr>
        <w:t>g</w:t>
      </w:r>
      <w:r>
        <w:rPr>
          <w:spacing w:val="-1"/>
          <w:sz w:val="24"/>
          <w:szCs w:val="24"/>
        </w:rPr>
        <w:t>ra</w:t>
      </w:r>
      <w:r>
        <w:rPr>
          <w:sz w:val="24"/>
          <w:szCs w:val="24"/>
        </w:rPr>
        <w:t>m</w:t>
      </w:r>
      <w:r>
        <w:rPr>
          <w:spacing w:val="4"/>
          <w:sz w:val="24"/>
          <w:szCs w:val="24"/>
        </w:rPr>
        <w:t xml:space="preserve"> </w:t>
      </w:r>
      <w:r>
        <w:rPr>
          <w:spacing w:val="-1"/>
          <w:sz w:val="24"/>
          <w:szCs w:val="24"/>
        </w:rPr>
        <w:t>a</w:t>
      </w:r>
      <w:r>
        <w:rPr>
          <w:sz w:val="24"/>
          <w:szCs w:val="24"/>
        </w:rPr>
        <w:t>ktivit</w:t>
      </w:r>
      <w:r>
        <w:rPr>
          <w:spacing w:val="-1"/>
          <w:sz w:val="24"/>
          <w:szCs w:val="24"/>
        </w:rPr>
        <w:t>a</w:t>
      </w:r>
      <w:r>
        <w:rPr>
          <w:sz w:val="24"/>
          <w:szCs w:val="24"/>
        </w:rPr>
        <w:t>s meng</w:t>
      </w:r>
      <w:r>
        <w:rPr>
          <w:spacing w:val="-3"/>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3"/>
          <w:sz w:val="24"/>
          <w:szCs w:val="24"/>
        </w:rPr>
        <w:t xml:space="preserve"> </w:t>
      </w:r>
      <w:r>
        <w:rPr>
          <w:spacing w:val="5"/>
          <w:sz w:val="24"/>
          <w:szCs w:val="24"/>
        </w:rPr>
        <w:t>s</w:t>
      </w:r>
      <w:r>
        <w:rPr>
          <w:spacing w:val="-5"/>
          <w:sz w:val="24"/>
          <w:szCs w:val="24"/>
        </w:rPr>
        <w:t>y</w:t>
      </w:r>
      <w:r>
        <w:rPr>
          <w:spacing w:val="1"/>
          <w:sz w:val="24"/>
          <w:szCs w:val="24"/>
        </w:rPr>
        <w:t>s</w:t>
      </w:r>
      <w:r>
        <w:rPr>
          <w:sz w:val="24"/>
          <w:szCs w:val="24"/>
        </w:rPr>
        <w:t>t</w:t>
      </w:r>
      <w:r>
        <w:rPr>
          <w:spacing w:val="-1"/>
          <w:sz w:val="24"/>
          <w:szCs w:val="24"/>
        </w:rPr>
        <w:t>e</w:t>
      </w:r>
      <w:r>
        <w:rPr>
          <w:sz w:val="24"/>
          <w:szCs w:val="24"/>
        </w:rPr>
        <w:t>m</w:t>
      </w:r>
      <w:r>
        <w:rPr>
          <w:spacing w:val="3"/>
          <w:sz w:val="24"/>
          <w:szCs w:val="24"/>
        </w:rPr>
        <w:t xml:space="preserve"> </w:t>
      </w:r>
      <w:r>
        <w:rPr>
          <w:sz w:val="24"/>
          <w:szCs w:val="24"/>
        </w:rPr>
        <w:t>buk</w:t>
      </w:r>
      <w:r>
        <w:rPr>
          <w:spacing w:val="-1"/>
          <w:sz w:val="24"/>
          <w:szCs w:val="24"/>
        </w:rPr>
        <w:t>a</w:t>
      </w:r>
      <w:r>
        <w:rPr>
          <w:sz w:val="24"/>
          <w:szCs w:val="24"/>
        </w:rPr>
        <w:t xml:space="preserve">n </w:t>
      </w:r>
      <w:r>
        <w:rPr>
          <w:spacing w:val="-1"/>
          <w:sz w:val="24"/>
          <w:szCs w:val="24"/>
        </w:rPr>
        <w:t>a</w:t>
      </w:r>
      <w:r>
        <w:rPr>
          <w:spacing w:val="2"/>
          <w:sz w:val="24"/>
          <w:szCs w:val="24"/>
        </w:rPr>
        <w:t>p</w:t>
      </w:r>
      <w:r>
        <w:rPr>
          <w:sz w:val="24"/>
          <w:szCs w:val="24"/>
        </w:rPr>
        <w:t>a</w:t>
      </w:r>
      <w:r>
        <w:rPr>
          <w:spacing w:val="1"/>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dil</w:t>
      </w:r>
      <w:r>
        <w:rPr>
          <w:spacing w:val="1"/>
          <w:sz w:val="24"/>
          <w:szCs w:val="24"/>
        </w:rPr>
        <w:t>a</w:t>
      </w:r>
      <w:r>
        <w:rPr>
          <w:spacing w:val="2"/>
          <w:sz w:val="24"/>
          <w:szCs w:val="24"/>
        </w:rPr>
        <w:t>k</w:t>
      </w:r>
      <w:r>
        <w:rPr>
          <w:sz w:val="24"/>
          <w:szCs w:val="24"/>
        </w:rPr>
        <w:t>uk</w:t>
      </w:r>
      <w:r>
        <w:rPr>
          <w:spacing w:val="-1"/>
          <w:sz w:val="24"/>
          <w:szCs w:val="24"/>
        </w:rPr>
        <w:t>a</w:t>
      </w:r>
      <w:r>
        <w:rPr>
          <w:sz w:val="24"/>
          <w:szCs w:val="24"/>
        </w:rPr>
        <w:t xml:space="preserve">n </w:t>
      </w:r>
      <w:r>
        <w:rPr>
          <w:spacing w:val="-1"/>
          <w:sz w:val="24"/>
          <w:szCs w:val="24"/>
        </w:rPr>
        <w:t>a</w:t>
      </w:r>
      <w:r>
        <w:rPr>
          <w:sz w:val="24"/>
          <w:szCs w:val="24"/>
        </w:rPr>
        <w:t xml:space="preserve">ktor, jadi </w:t>
      </w:r>
      <w:r>
        <w:rPr>
          <w:spacing w:val="-1"/>
          <w:sz w:val="24"/>
          <w:szCs w:val="24"/>
        </w:rPr>
        <w:t>a</w:t>
      </w:r>
      <w:r>
        <w:rPr>
          <w:sz w:val="24"/>
          <w:szCs w:val="24"/>
        </w:rPr>
        <w:t>ktivit</w:t>
      </w:r>
      <w:r>
        <w:rPr>
          <w:spacing w:val="-1"/>
          <w:sz w:val="24"/>
          <w:szCs w:val="24"/>
        </w:rPr>
        <w:t>a</w:t>
      </w:r>
      <w:r>
        <w:rPr>
          <w:sz w:val="24"/>
          <w:szCs w:val="24"/>
        </w:rPr>
        <w:t>s</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di</w:t>
      </w:r>
      <w:r>
        <w:rPr>
          <w:spacing w:val="5"/>
          <w:sz w:val="24"/>
          <w:szCs w:val="24"/>
        </w:rPr>
        <w:t>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 xml:space="preserve">oleh </w:t>
      </w:r>
      <w:r>
        <w:rPr>
          <w:spacing w:val="2"/>
          <w:sz w:val="24"/>
          <w:szCs w:val="24"/>
        </w:rPr>
        <w:t>s</w:t>
      </w:r>
      <w:r>
        <w:rPr>
          <w:spacing w:val="-5"/>
          <w:sz w:val="24"/>
          <w:szCs w:val="24"/>
        </w:rPr>
        <w:t>y</w:t>
      </w:r>
      <w:r>
        <w:rPr>
          <w:spacing w:val="1"/>
          <w:sz w:val="24"/>
          <w:szCs w:val="24"/>
        </w:rPr>
        <w:t>s</w:t>
      </w:r>
      <w:r>
        <w:rPr>
          <w:sz w:val="24"/>
          <w:szCs w:val="24"/>
        </w:rPr>
        <w:t>tem</w:t>
      </w:r>
      <w:r>
        <w:rPr>
          <w:spacing w:val="9"/>
          <w:sz w:val="24"/>
          <w:szCs w:val="24"/>
        </w:rPr>
        <w:t xml:space="preserve"> </w:t>
      </w:r>
      <w:r>
        <w:rPr>
          <w:spacing w:val="-1"/>
          <w:sz w:val="24"/>
          <w:szCs w:val="24"/>
        </w:rPr>
        <w:t>(</w:t>
      </w:r>
      <w:r>
        <w:rPr>
          <w:spacing w:val="3"/>
          <w:sz w:val="24"/>
          <w:szCs w:val="24"/>
        </w:rPr>
        <w:t>R</w:t>
      </w:r>
      <w:r>
        <w:rPr>
          <w:sz w:val="24"/>
          <w:szCs w:val="24"/>
        </w:rPr>
        <w:t>osa A.S</w:t>
      </w:r>
      <w:r>
        <w:rPr>
          <w:spacing w:val="2"/>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 xml:space="preserve">M. </w:t>
      </w:r>
      <w:r>
        <w:rPr>
          <w:spacing w:val="1"/>
          <w:sz w:val="24"/>
          <w:szCs w:val="24"/>
        </w:rPr>
        <w:t>S</w:t>
      </w:r>
      <w:r>
        <w:rPr>
          <w:sz w:val="24"/>
          <w:szCs w:val="24"/>
        </w:rPr>
        <w:t>h</w:t>
      </w:r>
      <w:r>
        <w:rPr>
          <w:spacing w:val="-1"/>
          <w:sz w:val="24"/>
          <w:szCs w:val="24"/>
        </w:rPr>
        <w:t>a</w:t>
      </w:r>
      <w:r>
        <w:rPr>
          <w:sz w:val="24"/>
          <w:szCs w:val="24"/>
        </w:rPr>
        <w:t>lahudin, 2015:161).</w:t>
      </w:r>
    </w:p>
    <w:p w:rsidR="0047694C" w:rsidRDefault="00000000">
      <w:pPr>
        <w:spacing w:before="22" w:line="478" w:lineRule="auto"/>
        <w:ind w:left="2029" w:right="220"/>
        <w:rPr>
          <w:sz w:val="24"/>
          <w:szCs w:val="24"/>
        </w:rPr>
        <w:sectPr w:rsidR="0047694C">
          <w:pgSz w:w="11940" w:h="16860"/>
          <w:pgMar w:top="760" w:right="1460" w:bottom="280" w:left="1680" w:header="731" w:footer="0" w:gutter="0"/>
          <w:cols w:space="720"/>
        </w:sectPr>
      </w:pP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44"/>
          <w:sz w:val="24"/>
          <w:szCs w:val="24"/>
        </w:rPr>
        <w:t xml:space="preserve"> </w:t>
      </w:r>
      <w:r>
        <w:rPr>
          <w:spacing w:val="-1"/>
          <w:sz w:val="24"/>
          <w:szCs w:val="24"/>
        </w:rPr>
        <w:t>a</w:t>
      </w:r>
      <w:r>
        <w:rPr>
          <w:sz w:val="24"/>
          <w:szCs w:val="24"/>
        </w:rPr>
        <w:t>ktivit</w:t>
      </w:r>
      <w:r>
        <w:rPr>
          <w:spacing w:val="-1"/>
          <w:sz w:val="24"/>
          <w:szCs w:val="24"/>
        </w:rPr>
        <w:t>a</w:t>
      </w:r>
      <w:r>
        <w:rPr>
          <w:sz w:val="24"/>
          <w:szCs w:val="24"/>
        </w:rPr>
        <w:t>s</w:t>
      </w:r>
      <w:r>
        <w:rPr>
          <w:spacing w:val="41"/>
          <w:sz w:val="24"/>
          <w:szCs w:val="24"/>
        </w:rPr>
        <w:t xml:space="preserve"> </w:t>
      </w:r>
      <w:r>
        <w:rPr>
          <w:sz w:val="24"/>
          <w:szCs w:val="24"/>
        </w:rPr>
        <w:t>juga</w:t>
      </w:r>
      <w:r>
        <w:rPr>
          <w:spacing w:val="43"/>
          <w:sz w:val="24"/>
          <w:szCs w:val="24"/>
        </w:rPr>
        <w:t xml:space="preserve"> </w:t>
      </w:r>
      <w:r>
        <w:rPr>
          <w:sz w:val="24"/>
          <w:szCs w:val="24"/>
        </w:rPr>
        <w:t>b</w:t>
      </w:r>
      <w:r>
        <w:rPr>
          <w:spacing w:val="-1"/>
          <w:sz w:val="24"/>
          <w:szCs w:val="24"/>
        </w:rPr>
        <w:t>a</w:t>
      </w:r>
      <w:r>
        <w:rPr>
          <w:spacing w:val="2"/>
          <w:sz w:val="24"/>
          <w:szCs w:val="24"/>
        </w:rPr>
        <w:t>n</w:t>
      </w:r>
      <w:r>
        <w:rPr>
          <w:spacing w:val="-5"/>
          <w:sz w:val="24"/>
          <w:szCs w:val="24"/>
        </w:rPr>
        <w:t>y</w:t>
      </w:r>
      <w:r>
        <w:rPr>
          <w:spacing w:val="-1"/>
          <w:sz w:val="24"/>
          <w:szCs w:val="24"/>
        </w:rPr>
        <w:t>a</w:t>
      </w:r>
      <w:r>
        <w:rPr>
          <w:sz w:val="24"/>
          <w:szCs w:val="24"/>
        </w:rPr>
        <w:t>k</w:t>
      </w:r>
      <w:r>
        <w:rPr>
          <w:spacing w:val="41"/>
          <w:sz w:val="24"/>
          <w:szCs w:val="24"/>
        </w:rPr>
        <w:t xml:space="preserve"> </w:t>
      </w:r>
      <w:r>
        <w:rPr>
          <w:sz w:val="24"/>
          <w:szCs w:val="24"/>
        </w:rPr>
        <w:t>di</w:t>
      </w:r>
      <w:r>
        <w:rPr>
          <w:spacing w:val="44"/>
          <w:sz w:val="24"/>
          <w:szCs w:val="24"/>
        </w:rPr>
        <w:t xml:space="preserve"> </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44"/>
          <w:sz w:val="24"/>
          <w:szCs w:val="24"/>
        </w:rPr>
        <w:t xml:space="preserve"> </w:t>
      </w:r>
      <w:r>
        <w:rPr>
          <w:sz w:val="24"/>
          <w:szCs w:val="24"/>
        </w:rPr>
        <w:t>untuk</w:t>
      </w:r>
      <w:r>
        <w:rPr>
          <w:spacing w:val="41"/>
          <w:sz w:val="24"/>
          <w:szCs w:val="24"/>
        </w:rPr>
        <w:t xml:space="preserve"> </w:t>
      </w:r>
      <w:r>
        <w:rPr>
          <w:sz w:val="24"/>
          <w:szCs w:val="24"/>
        </w:rPr>
        <w:t>mend</w:t>
      </w:r>
      <w:r>
        <w:rPr>
          <w:spacing w:val="-1"/>
          <w:sz w:val="24"/>
          <w:szCs w:val="24"/>
        </w:rPr>
        <w:t>e</w:t>
      </w:r>
      <w:r>
        <w:rPr>
          <w:sz w:val="24"/>
          <w:szCs w:val="24"/>
        </w:rPr>
        <w:t>finisik</w:t>
      </w:r>
      <w:r>
        <w:rPr>
          <w:spacing w:val="-1"/>
          <w:sz w:val="24"/>
          <w:szCs w:val="24"/>
        </w:rPr>
        <w:t>a</w:t>
      </w:r>
      <w:r>
        <w:rPr>
          <w:sz w:val="24"/>
          <w:szCs w:val="24"/>
        </w:rPr>
        <w:t>n h</w:t>
      </w:r>
      <w:r>
        <w:rPr>
          <w:spacing w:val="-1"/>
          <w:sz w:val="24"/>
          <w:szCs w:val="24"/>
        </w:rPr>
        <w:t>a</w:t>
      </w:r>
      <w:r>
        <w:rPr>
          <w:sz w:val="24"/>
          <w:szCs w:val="24"/>
        </w:rPr>
        <w:t>l</w:t>
      </w:r>
      <w:r>
        <w:rPr>
          <w:spacing w:val="-1"/>
          <w:sz w:val="24"/>
          <w:szCs w:val="24"/>
        </w:rPr>
        <w:t>-</w:t>
      </w:r>
      <w:r>
        <w:rPr>
          <w:sz w:val="24"/>
          <w:szCs w:val="24"/>
        </w:rPr>
        <w:t>h</w:t>
      </w:r>
      <w:r>
        <w:rPr>
          <w:spacing w:val="-1"/>
          <w:sz w:val="24"/>
          <w:szCs w:val="24"/>
        </w:rPr>
        <w:t>a</w:t>
      </w:r>
      <w:r>
        <w:rPr>
          <w:sz w:val="24"/>
          <w:szCs w:val="24"/>
        </w:rPr>
        <w:t>l b</w:t>
      </w:r>
      <w:r>
        <w:rPr>
          <w:spacing w:val="-1"/>
          <w:sz w:val="24"/>
          <w:szCs w:val="24"/>
        </w:rPr>
        <w:t>e</w:t>
      </w:r>
      <w:r>
        <w:rPr>
          <w:sz w:val="24"/>
          <w:szCs w:val="24"/>
        </w:rPr>
        <w:t>rikut :</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2389" w:right="80" w:hanging="360"/>
        <w:jc w:val="both"/>
        <w:rPr>
          <w:sz w:val="24"/>
          <w:szCs w:val="24"/>
        </w:rPr>
      </w:pPr>
      <w:r>
        <w:rPr>
          <w:sz w:val="24"/>
          <w:szCs w:val="24"/>
        </w:rPr>
        <w:t xml:space="preserve">1)   </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z w:val="24"/>
          <w:szCs w:val="24"/>
        </w:rPr>
        <w:t>pr</w:t>
      </w:r>
      <w:r>
        <w:rPr>
          <w:spacing w:val="-1"/>
          <w:sz w:val="24"/>
          <w:szCs w:val="24"/>
        </w:rPr>
        <w:t>o</w:t>
      </w:r>
      <w:r>
        <w:rPr>
          <w:spacing w:val="3"/>
          <w:sz w:val="24"/>
          <w:szCs w:val="24"/>
        </w:rPr>
        <w:t>s</w:t>
      </w:r>
      <w:r>
        <w:rPr>
          <w:spacing w:val="-1"/>
          <w:sz w:val="24"/>
          <w:szCs w:val="24"/>
        </w:rPr>
        <w:t>e</w:t>
      </w:r>
      <w:r>
        <w:rPr>
          <w:sz w:val="24"/>
          <w:szCs w:val="24"/>
        </w:rPr>
        <w:t>s</w:t>
      </w:r>
      <w:r>
        <w:rPr>
          <w:spacing w:val="13"/>
          <w:sz w:val="24"/>
          <w:szCs w:val="24"/>
        </w:rPr>
        <w:t xml:space="preserve"> </w:t>
      </w:r>
      <w:r>
        <w:rPr>
          <w:sz w:val="24"/>
          <w:szCs w:val="24"/>
        </w:rPr>
        <w:t>bis</w:t>
      </w:r>
      <w:r>
        <w:rPr>
          <w:spacing w:val="1"/>
          <w:sz w:val="24"/>
          <w:szCs w:val="24"/>
        </w:rPr>
        <w:t>n</w:t>
      </w:r>
      <w:r>
        <w:rPr>
          <w:sz w:val="24"/>
          <w:szCs w:val="24"/>
        </w:rPr>
        <w:t>is</w:t>
      </w:r>
      <w:r>
        <w:rPr>
          <w:spacing w:val="10"/>
          <w:sz w:val="24"/>
          <w:szCs w:val="24"/>
        </w:rPr>
        <w:t xml:space="preserve"> </w:t>
      </w:r>
      <w:r>
        <w:rPr>
          <w:sz w:val="24"/>
          <w:szCs w:val="24"/>
        </w:rPr>
        <w:t>d</w:t>
      </w:r>
      <w:r>
        <w:rPr>
          <w:spacing w:val="1"/>
          <w:sz w:val="24"/>
          <w:szCs w:val="24"/>
        </w:rPr>
        <w:t>i</w:t>
      </w:r>
      <w:r>
        <w:rPr>
          <w:sz w:val="24"/>
          <w:szCs w:val="24"/>
        </w:rPr>
        <w:t>m</w:t>
      </w:r>
      <w:r>
        <w:rPr>
          <w:spacing w:val="-1"/>
          <w:sz w:val="24"/>
          <w:szCs w:val="24"/>
        </w:rPr>
        <w:t>a</w:t>
      </w:r>
      <w:r>
        <w:rPr>
          <w:sz w:val="24"/>
          <w:szCs w:val="24"/>
        </w:rPr>
        <w:t>na</w:t>
      </w:r>
      <w:r>
        <w:rPr>
          <w:spacing w:val="9"/>
          <w:sz w:val="24"/>
          <w:szCs w:val="24"/>
        </w:rPr>
        <w:t xml:space="preserve"> </w:t>
      </w:r>
      <w:r>
        <w:rPr>
          <w:sz w:val="24"/>
          <w:szCs w:val="24"/>
        </w:rPr>
        <w:t>s</w:t>
      </w:r>
      <w:r>
        <w:rPr>
          <w:spacing w:val="-1"/>
          <w:sz w:val="24"/>
          <w:szCs w:val="24"/>
        </w:rPr>
        <w:t>e</w:t>
      </w:r>
      <w:r>
        <w:rPr>
          <w:sz w:val="24"/>
          <w:szCs w:val="24"/>
        </w:rPr>
        <w:t>ti</w:t>
      </w:r>
      <w:r>
        <w:rPr>
          <w:spacing w:val="-1"/>
          <w:sz w:val="24"/>
          <w:szCs w:val="24"/>
        </w:rPr>
        <w:t>a</w:t>
      </w:r>
      <w:r>
        <w:rPr>
          <w:sz w:val="24"/>
          <w:szCs w:val="24"/>
        </w:rPr>
        <w:t>p</w:t>
      </w:r>
      <w:r>
        <w:rPr>
          <w:spacing w:val="13"/>
          <w:sz w:val="24"/>
          <w:szCs w:val="24"/>
        </w:rPr>
        <w:t xml:space="preserve"> </w:t>
      </w:r>
      <w:r>
        <w:rPr>
          <w:sz w:val="24"/>
          <w:szCs w:val="24"/>
        </w:rPr>
        <w:t>urut</w:t>
      </w:r>
      <w:r>
        <w:rPr>
          <w:spacing w:val="-1"/>
          <w:sz w:val="24"/>
          <w:szCs w:val="24"/>
        </w:rPr>
        <w:t>a</w:t>
      </w:r>
      <w:r>
        <w:rPr>
          <w:sz w:val="24"/>
          <w:szCs w:val="24"/>
        </w:rPr>
        <w:t>n</w:t>
      </w:r>
      <w:r>
        <w:rPr>
          <w:spacing w:val="12"/>
          <w:sz w:val="24"/>
          <w:szCs w:val="24"/>
        </w:rPr>
        <w:t xml:space="preserve"> </w:t>
      </w:r>
      <w:r>
        <w:rPr>
          <w:spacing w:val="-1"/>
          <w:sz w:val="24"/>
          <w:szCs w:val="24"/>
        </w:rPr>
        <w:t>a</w:t>
      </w:r>
      <w:r>
        <w:rPr>
          <w:sz w:val="24"/>
          <w:szCs w:val="24"/>
        </w:rPr>
        <w:t>ktivit</w:t>
      </w:r>
      <w:r>
        <w:rPr>
          <w:spacing w:val="-1"/>
          <w:sz w:val="24"/>
          <w:szCs w:val="24"/>
        </w:rPr>
        <w:t>a</w:t>
      </w:r>
      <w:r>
        <w:rPr>
          <w:sz w:val="24"/>
          <w:szCs w:val="24"/>
        </w:rPr>
        <w:t>s</w:t>
      </w:r>
      <w:r>
        <w:rPr>
          <w:spacing w:val="1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 xml:space="preserve">di </w:t>
      </w:r>
      <w:r>
        <w:rPr>
          <w:spacing w:val="-2"/>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 m</w:t>
      </w:r>
      <w:r>
        <w:rPr>
          <w:spacing w:val="1"/>
          <w:sz w:val="24"/>
          <w:szCs w:val="24"/>
        </w:rPr>
        <w:t>e</w:t>
      </w:r>
      <w:r>
        <w:rPr>
          <w:sz w:val="24"/>
          <w:szCs w:val="24"/>
        </w:rPr>
        <w:t>ru</w:t>
      </w:r>
      <w:r>
        <w:rPr>
          <w:spacing w:val="2"/>
          <w:sz w:val="24"/>
          <w:szCs w:val="24"/>
        </w:rPr>
        <w:t>p</w:t>
      </w:r>
      <w:r>
        <w:rPr>
          <w:spacing w:val="-3"/>
          <w:sz w:val="24"/>
          <w:szCs w:val="24"/>
        </w:rPr>
        <w:t>a</w:t>
      </w:r>
      <w:r>
        <w:rPr>
          <w:spacing w:val="2"/>
          <w:sz w:val="24"/>
          <w:szCs w:val="24"/>
        </w:rPr>
        <w:t>k</w:t>
      </w:r>
      <w:r>
        <w:rPr>
          <w:spacing w:val="-1"/>
          <w:sz w:val="24"/>
          <w:szCs w:val="24"/>
        </w:rPr>
        <w:t>a</w:t>
      </w:r>
      <w:r>
        <w:rPr>
          <w:sz w:val="24"/>
          <w:szCs w:val="24"/>
        </w:rPr>
        <w:t>n p</w:t>
      </w:r>
      <w:r>
        <w:rPr>
          <w:spacing w:val="2"/>
          <w:sz w:val="24"/>
          <w:szCs w:val="24"/>
        </w:rPr>
        <w:t>r</w:t>
      </w:r>
      <w:r>
        <w:rPr>
          <w:sz w:val="24"/>
          <w:szCs w:val="24"/>
        </w:rPr>
        <w:t>os</w:t>
      </w:r>
      <w:r>
        <w:rPr>
          <w:spacing w:val="-1"/>
          <w:sz w:val="24"/>
          <w:szCs w:val="24"/>
        </w:rPr>
        <w:t>e</w:t>
      </w:r>
      <w:r>
        <w:rPr>
          <w:sz w:val="24"/>
          <w:szCs w:val="24"/>
        </w:rPr>
        <w:t>s bisnis</w:t>
      </w:r>
      <w:r>
        <w:rPr>
          <w:spacing w:val="1"/>
          <w:sz w:val="24"/>
          <w:szCs w:val="24"/>
        </w:rPr>
        <w:t xml:space="preserve"> </w:t>
      </w:r>
      <w:r>
        <w:rPr>
          <w:sz w:val="24"/>
          <w:szCs w:val="24"/>
        </w:rPr>
        <w:t>sis</w:t>
      </w:r>
      <w:r>
        <w:rPr>
          <w:spacing w:val="1"/>
          <w:sz w:val="24"/>
          <w:szCs w:val="24"/>
        </w:rPr>
        <w:t>t</w:t>
      </w:r>
      <w:r>
        <w:rPr>
          <w:spacing w:val="-1"/>
          <w:sz w:val="24"/>
          <w:szCs w:val="24"/>
        </w:rPr>
        <w:t>e</w:t>
      </w:r>
      <w:r>
        <w:rPr>
          <w:sz w:val="24"/>
          <w:szCs w:val="24"/>
        </w:rPr>
        <w:t>m</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2"/>
          <w:sz w:val="24"/>
          <w:szCs w:val="24"/>
        </w:rPr>
        <w:t>d</w:t>
      </w:r>
      <w:r>
        <w:rPr>
          <w:sz w:val="24"/>
          <w:szCs w:val="24"/>
        </w:rPr>
        <w:t xml:space="preserve">i </w:t>
      </w:r>
      <w:r>
        <w:rPr>
          <w:spacing w:val="1"/>
          <w:sz w:val="24"/>
          <w:szCs w:val="24"/>
        </w:rPr>
        <w:t>d</w:t>
      </w:r>
      <w:r>
        <w:rPr>
          <w:spacing w:val="-1"/>
          <w:sz w:val="24"/>
          <w:szCs w:val="24"/>
        </w:rPr>
        <w:t>e</w:t>
      </w:r>
      <w:r>
        <w:rPr>
          <w:sz w:val="24"/>
          <w:szCs w:val="24"/>
        </w:rPr>
        <w:t>finisik</w:t>
      </w:r>
      <w:r>
        <w:rPr>
          <w:spacing w:val="-1"/>
          <w:sz w:val="24"/>
          <w:szCs w:val="24"/>
        </w:rPr>
        <w:t>a</w:t>
      </w:r>
      <w:r>
        <w:rPr>
          <w:sz w:val="24"/>
          <w:szCs w:val="24"/>
        </w:rPr>
        <w:t>n.</w:t>
      </w:r>
    </w:p>
    <w:p w:rsidR="0047694C" w:rsidRDefault="00000000">
      <w:pPr>
        <w:spacing w:before="22" w:line="479" w:lineRule="auto"/>
        <w:ind w:left="2389" w:right="79" w:hanging="360"/>
        <w:jc w:val="both"/>
        <w:rPr>
          <w:sz w:val="24"/>
          <w:szCs w:val="24"/>
        </w:rPr>
      </w:pPr>
      <w:r>
        <w:rPr>
          <w:sz w:val="24"/>
          <w:szCs w:val="24"/>
        </w:rPr>
        <w:t xml:space="preserve">2) </w:t>
      </w:r>
      <w:r>
        <w:rPr>
          <w:spacing w:val="52"/>
          <w:sz w:val="24"/>
          <w:szCs w:val="24"/>
        </w:rPr>
        <w:t xml:space="preserve"> </w:t>
      </w:r>
      <w:r>
        <w:rPr>
          <w:sz w:val="24"/>
          <w:szCs w:val="24"/>
        </w:rPr>
        <w:t>U</w:t>
      </w:r>
      <w:r>
        <w:rPr>
          <w:spacing w:val="-1"/>
          <w:sz w:val="24"/>
          <w:szCs w:val="24"/>
        </w:rPr>
        <w:t>r</w:t>
      </w:r>
      <w:r>
        <w:rPr>
          <w:sz w:val="24"/>
          <w:szCs w:val="24"/>
        </w:rPr>
        <w:t>utan d</w:t>
      </w:r>
      <w:r>
        <w:rPr>
          <w:spacing w:val="-1"/>
          <w:sz w:val="24"/>
          <w:szCs w:val="24"/>
        </w:rPr>
        <w:t>a</w:t>
      </w:r>
      <w:r>
        <w:rPr>
          <w:sz w:val="24"/>
          <w:szCs w:val="24"/>
        </w:rPr>
        <w:t>n p</w:t>
      </w:r>
      <w:r>
        <w:rPr>
          <w:spacing w:val="-1"/>
          <w:sz w:val="24"/>
          <w:szCs w:val="24"/>
        </w:rPr>
        <w:t>e</w:t>
      </w:r>
      <w:r>
        <w:rPr>
          <w:sz w:val="24"/>
          <w:szCs w:val="24"/>
        </w:rPr>
        <w:t>ng</w:t>
      </w:r>
      <w:r>
        <w:rPr>
          <w:spacing w:val="-1"/>
          <w:sz w:val="24"/>
          <w:szCs w:val="24"/>
        </w:rPr>
        <w:t>e</w:t>
      </w:r>
      <w:r>
        <w:rPr>
          <w:sz w:val="24"/>
          <w:szCs w:val="24"/>
        </w:rPr>
        <w:t>l</w:t>
      </w:r>
      <w:r>
        <w:rPr>
          <w:spacing w:val="2"/>
          <w:sz w:val="24"/>
          <w:szCs w:val="24"/>
        </w:rPr>
        <w:t>o</w:t>
      </w:r>
      <w:r>
        <w:rPr>
          <w:sz w:val="24"/>
          <w:szCs w:val="24"/>
        </w:rPr>
        <w:t>mpok</w:t>
      </w:r>
      <w:r>
        <w:rPr>
          <w:spacing w:val="-1"/>
          <w:sz w:val="24"/>
          <w:szCs w:val="24"/>
        </w:rPr>
        <w:t>a</w:t>
      </w:r>
      <w:r>
        <w:rPr>
          <w:sz w:val="24"/>
          <w:szCs w:val="24"/>
        </w:rPr>
        <w:t>n tampil</w:t>
      </w:r>
      <w:r>
        <w:rPr>
          <w:spacing w:val="-1"/>
          <w:sz w:val="24"/>
          <w:szCs w:val="24"/>
        </w:rPr>
        <w:t>a</w:t>
      </w:r>
      <w:r>
        <w:rPr>
          <w:sz w:val="24"/>
          <w:szCs w:val="24"/>
        </w:rPr>
        <w:t>n da</w:t>
      </w:r>
      <w:r>
        <w:rPr>
          <w:spacing w:val="-1"/>
          <w:sz w:val="24"/>
          <w:szCs w:val="24"/>
        </w:rPr>
        <w:t>r</w:t>
      </w:r>
      <w:r>
        <w:rPr>
          <w:sz w:val="24"/>
          <w:szCs w:val="24"/>
        </w:rPr>
        <w:t>i</w:t>
      </w:r>
      <w:r>
        <w:rPr>
          <w:spacing w:val="1"/>
          <w:sz w:val="24"/>
          <w:szCs w:val="24"/>
        </w:rPr>
        <w:t xml:space="preserve"> </w:t>
      </w:r>
      <w:r>
        <w:rPr>
          <w:sz w:val="24"/>
          <w:szCs w:val="24"/>
        </w:rPr>
        <w:t>si</w:t>
      </w:r>
      <w:r>
        <w:rPr>
          <w:spacing w:val="3"/>
          <w:sz w:val="24"/>
          <w:szCs w:val="24"/>
        </w:rPr>
        <w:t>s</w:t>
      </w:r>
      <w:r>
        <w:rPr>
          <w:sz w:val="24"/>
          <w:szCs w:val="24"/>
        </w:rPr>
        <w:t>tem /</w:t>
      </w:r>
      <w:r>
        <w:rPr>
          <w:spacing w:val="1"/>
          <w:sz w:val="24"/>
          <w:szCs w:val="24"/>
        </w:rPr>
        <w:t xml:space="preserve"> </w:t>
      </w:r>
      <w:r>
        <w:rPr>
          <w:sz w:val="24"/>
          <w:szCs w:val="24"/>
        </w:rPr>
        <w:t>us</w:t>
      </w:r>
      <w:r>
        <w:rPr>
          <w:spacing w:val="-1"/>
          <w:sz w:val="24"/>
          <w:szCs w:val="24"/>
        </w:rPr>
        <w:t>e</w:t>
      </w:r>
      <w:r>
        <w:rPr>
          <w:sz w:val="24"/>
          <w:szCs w:val="24"/>
        </w:rPr>
        <w:t>r int</w:t>
      </w:r>
      <w:r>
        <w:rPr>
          <w:spacing w:val="-1"/>
          <w:sz w:val="24"/>
          <w:szCs w:val="24"/>
        </w:rPr>
        <w:t>erfa</w:t>
      </w:r>
      <w:r>
        <w:rPr>
          <w:spacing w:val="1"/>
          <w:sz w:val="24"/>
          <w:szCs w:val="24"/>
        </w:rPr>
        <w:t>c</w:t>
      </w:r>
      <w:r>
        <w:rPr>
          <w:sz w:val="24"/>
          <w:szCs w:val="24"/>
        </w:rPr>
        <w:t>e dim</w:t>
      </w:r>
      <w:r>
        <w:rPr>
          <w:spacing w:val="-1"/>
          <w:sz w:val="24"/>
          <w:szCs w:val="24"/>
        </w:rPr>
        <w:t>a</w:t>
      </w:r>
      <w:r>
        <w:rPr>
          <w:sz w:val="24"/>
          <w:szCs w:val="24"/>
        </w:rPr>
        <w:t>na s</w:t>
      </w:r>
      <w:r>
        <w:rPr>
          <w:spacing w:val="-1"/>
          <w:sz w:val="24"/>
          <w:szCs w:val="24"/>
        </w:rPr>
        <w:t>e</w:t>
      </w:r>
      <w:r>
        <w:rPr>
          <w:sz w:val="24"/>
          <w:szCs w:val="24"/>
        </w:rPr>
        <w:t>ti</w:t>
      </w:r>
      <w:r>
        <w:rPr>
          <w:spacing w:val="-1"/>
          <w:sz w:val="24"/>
          <w:szCs w:val="24"/>
        </w:rPr>
        <w:t>a</w:t>
      </w:r>
      <w:r>
        <w:rPr>
          <w:sz w:val="24"/>
          <w:szCs w:val="24"/>
        </w:rPr>
        <w:t>p</w:t>
      </w:r>
      <w:r>
        <w:rPr>
          <w:spacing w:val="1"/>
          <w:sz w:val="24"/>
          <w:szCs w:val="24"/>
        </w:rPr>
        <w:t xml:space="preserve"> </w:t>
      </w:r>
      <w:r>
        <w:rPr>
          <w:spacing w:val="-1"/>
          <w:sz w:val="24"/>
          <w:szCs w:val="24"/>
        </w:rPr>
        <w:t>a</w:t>
      </w:r>
      <w:r>
        <w:rPr>
          <w:sz w:val="24"/>
          <w:szCs w:val="24"/>
        </w:rPr>
        <w:t>ktivit</w:t>
      </w:r>
      <w:r>
        <w:rPr>
          <w:spacing w:val="-1"/>
          <w:sz w:val="24"/>
          <w:szCs w:val="24"/>
        </w:rPr>
        <w:t>a</w:t>
      </w:r>
      <w:r>
        <w:rPr>
          <w:sz w:val="24"/>
          <w:szCs w:val="24"/>
        </w:rPr>
        <w:t>s</w:t>
      </w:r>
      <w:r>
        <w:rPr>
          <w:spacing w:val="6"/>
          <w:sz w:val="24"/>
          <w:szCs w:val="24"/>
        </w:rPr>
        <w:t xml:space="preserve"> </w:t>
      </w:r>
      <w:r>
        <w:rPr>
          <w:sz w:val="24"/>
          <w:szCs w:val="24"/>
        </w:rPr>
        <w:t>di</w:t>
      </w:r>
      <w:r>
        <w:rPr>
          <w:spacing w:val="4"/>
          <w:sz w:val="24"/>
          <w:szCs w:val="24"/>
        </w:rPr>
        <w:t xml:space="preserve"> </w:t>
      </w:r>
      <w:r>
        <w:rPr>
          <w:spacing w:val="-1"/>
          <w:sz w:val="24"/>
          <w:szCs w:val="24"/>
        </w:rPr>
        <w:t>a</w:t>
      </w:r>
      <w:r>
        <w:rPr>
          <w:sz w:val="24"/>
          <w:szCs w:val="24"/>
        </w:rPr>
        <w:t>ng</w:t>
      </w:r>
      <w:r>
        <w:rPr>
          <w:spacing w:val="-2"/>
          <w:sz w:val="24"/>
          <w:szCs w:val="24"/>
        </w:rPr>
        <w:t>g</w:t>
      </w:r>
      <w:r>
        <w:rPr>
          <w:spacing w:val="-1"/>
          <w:sz w:val="24"/>
          <w:szCs w:val="24"/>
        </w:rPr>
        <w:t>a</w:t>
      </w:r>
      <w:r>
        <w:rPr>
          <w:sz w:val="24"/>
          <w:szCs w:val="24"/>
        </w:rPr>
        <w:t>p</w:t>
      </w:r>
      <w:r>
        <w:rPr>
          <w:spacing w:val="1"/>
          <w:sz w:val="24"/>
          <w:szCs w:val="24"/>
        </w:rPr>
        <w:t xml:space="preserve"> </w:t>
      </w:r>
      <w:r>
        <w:rPr>
          <w:sz w:val="24"/>
          <w:szCs w:val="24"/>
        </w:rPr>
        <w:t>mem</w:t>
      </w:r>
      <w:r>
        <w:rPr>
          <w:spacing w:val="1"/>
          <w:sz w:val="24"/>
          <w:szCs w:val="24"/>
        </w:rPr>
        <w:t>i</w:t>
      </w:r>
      <w:r>
        <w:rPr>
          <w:sz w:val="24"/>
          <w:szCs w:val="24"/>
        </w:rPr>
        <w:t>liki</w:t>
      </w:r>
      <w:r>
        <w:rPr>
          <w:spacing w:val="4"/>
          <w:sz w:val="24"/>
          <w:szCs w:val="24"/>
        </w:rPr>
        <w:t xml:space="preserve"> </w:t>
      </w:r>
      <w:r>
        <w:rPr>
          <w:sz w:val="24"/>
          <w:szCs w:val="24"/>
        </w:rPr>
        <w:t>s</w:t>
      </w:r>
      <w:r>
        <w:rPr>
          <w:spacing w:val="-1"/>
          <w:sz w:val="24"/>
          <w:szCs w:val="24"/>
        </w:rPr>
        <w:t>e</w:t>
      </w:r>
      <w:r>
        <w:rPr>
          <w:spacing w:val="2"/>
          <w:sz w:val="24"/>
          <w:szCs w:val="24"/>
        </w:rPr>
        <w:t>b</w:t>
      </w:r>
      <w:r>
        <w:rPr>
          <w:sz w:val="24"/>
          <w:szCs w:val="24"/>
        </w:rPr>
        <w:t>u</w:t>
      </w:r>
      <w:r>
        <w:rPr>
          <w:spacing w:val="-1"/>
          <w:sz w:val="24"/>
          <w:szCs w:val="24"/>
        </w:rPr>
        <w:t>a</w:t>
      </w:r>
      <w:r>
        <w:rPr>
          <w:sz w:val="24"/>
          <w:szCs w:val="24"/>
        </w:rPr>
        <w:t>h</w:t>
      </w:r>
      <w:r>
        <w:rPr>
          <w:spacing w:val="1"/>
          <w:sz w:val="24"/>
          <w:szCs w:val="24"/>
        </w:rPr>
        <w:t xml:space="preserve"> </w:t>
      </w:r>
      <w:r>
        <w:rPr>
          <w:spacing w:val="-1"/>
          <w:sz w:val="24"/>
          <w:szCs w:val="24"/>
        </w:rPr>
        <w:t>r</w:t>
      </w:r>
      <w:r>
        <w:rPr>
          <w:spacing w:val="-3"/>
          <w:sz w:val="24"/>
          <w:szCs w:val="24"/>
        </w:rPr>
        <w:t>a</w:t>
      </w:r>
      <w:r>
        <w:rPr>
          <w:spacing w:val="2"/>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 xml:space="preserve">n </w:t>
      </w:r>
      <w:r>
        <w:rPr>
          <w:spacing w:val="-1"/>
          <w:sz w:val="24"/>
          <w:szCs w:val="24"/>
        </w:rPr>
        <w:t>a</w:t>
      </w:r>
      <w:r>
        <w:rPr>
          <w:sz w:val="24"/>
          <w:szCs w:val="24"/>
        </w:rPr>
        <w:t>nta</w:t>
      </w:r>
      <w:r>
        <w:rPr>
          <w:spacing w:val="-1"/>
          <w:sz w:val="24"/>
          <w:szCs w:val="24"/>
        </w:rPr>
        <w:t>r</w:t>
      </w:r>
      <w:r>
        <w:rPr>
          <w:sz w:val="24"/>
          <w:szCs w:val="24"/>
        </w:rPr>
        <w:t>muka</w:t>
      </w:r>
      <w:r>
        <w:rPr>
          <w:spacing w:val="-1"/>
          <w:sz w:val="24"/>
          <w:szCs w:val="24"/>
        </w:rPr>
        <w:t xml:space="preserve"> </w:t>
      </w:r>
      <w:r>
        <w:rPr>
          <w:sz w:val="24"/>
          <w:szCs w:val="24"/>
        </w:rPr>
        <w:t>t</w:t>
      </w:r>
      <w:r>
        <w:rPr>
          <w:spacing w:val="-1"/>
          <w:sz w:val="24"/>
          <w:szCs w:val="24"/>
        </w:rPr>
        <w:t>a</w:t>
      </w:r>
      <w:r>
        <w:rPr>
          <w:sz w:val="24"/>
          <w:szCs w:val="24"/>
        </w:rPr>
        <w:t>mpilan.</w:t>
      </w:r>
    </w:p>
    <w:p w:rsidR="0047694C" w:rsidRDefault="00000000">
      <w:pPr>
        <w:spacing w:before="23" w:line="479" w:lineRule="auto"/>
        <w:ind w:left="2389" w:right="78" w:hanging="360"/>
        <w:jc w:val="both"/>
        <w:rPr>
          <w:sz w:val="24"/>
          <w:szCs w:val="24"/>
        </w:rPr>
      </w:pPr>
      <w:r>
        <w:rPr>
          <w:sz w:val="24"/>
          <w:szCs w:val="24"/>
        </w:rPr>
        <w:t xml:space="preserve">3) </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51"/>
          <w:sz w:val="24"/>
          <w:szCs w:val="24"/>
        </w:rPr>
        <w:t xml:space="preserve"> </w:t>
      </w:r>
      <w:r>
        <w:rPr>
          <w:spacing w:val="2"/>
          <w:sz w:val="24"/>
          <w:szCs w:val="24"/>
        </w:rPr>
        <w:t>p</w:t>
      </w:r>
      <w:r>
        <w:rPr>
          <w:spacing w:val="-1"/>
          <w:sz w:val="24"/>
          <w:szCs w:val="24"/>
        </w:rPr>
        <w:t>e</w:t>
      </w:r>
      <w:r>
        <w:rPr>
          <w:spacing w:val="2"/>
          <w:sz w:val="24"/>
          <w:szCs w:val="24"/>
        </w:rPr>
        <w:t>n</w:t>
      </w:r>
      <w:r>
        <w:rPr>
          <w:spacing w:val="-2"/>
          <w:sz w:val="24"/>
          <w:szCs w:val="24"/>
        </w:rPr>
        <w:t>g</w:t>
      </w:r>
      <w:r>
        <w:rPr>
          <w:sz w:val="24"/>
          <w:szCs w:val="24"/>
        </w:rPr>
        <w:t>u</w:t>
      </w:r>
      <w:r>
        <w:rPr>
          <w:spacing w:val="1"/>
          <w:sz w:val="24"/>
          <w:szCs w:val="24"/>
        </w:rPr>
        <w:t>j</w:t>
      </w:r>
      <w:r>
        <w:rPr>
          <w:sz w:val="24"/>
          <w:szCs w:val="24"/>
        </w:rPr>
        <w:t>i</w:t>
      </w:r>
      <w:r>
        <w:rPr>
          <w:spacing w:val="1"/>
          <w:sz w:val="24"/>
          <w:szCs w:val="24"/>
        </w:rPr>
        <w:t>a</w:t>
      </w:r>
      <w:r>
        <w:rPr>
          <w:sz w:val="24"/>
          <w:szCs w:val="24"/>
        </w:rPr>
        <w:t>n</w:t>
      </w:r>
      <w:r>
        <w:rPr>
          <w:spacing w:val="56"/>
          <w:sz w:val="24"/>
          <w:szCs w:val="24"/>
        </w:rPr>
        <w:t xml:space="preserve"> </w:t>
      </w:r>
      <w:r>
        <w:rPr>
          <w:sz w:val="24"/>
          <w:szCs w:val="24"/>
        </w:rPr>
        <w:t>dim</w:t>
      </w:r>
      <w:r>
        <w:rPr>
          <w:spacing w:val="-1"/>
          <w:sz w:val="24"/>
          <w:szCs w:val="24"/>
        </w:rPr>
        <w:t>a</w:t>
      </w:r>
      <w:r>
        <w:rPr>
          <w:sz w:val="24"/>
          <w:szCs w:val="24"/>
        </w:rPr>
        <w:t>na</w:t>
      </w:r>
      <w:r>
        <w:rPr>
          <w:spacing w:val="50"/>
          <w:sz w:val="24"/>
          <w:szCs w:val="24"/>
        </w:rPr>
        <w:t xml:space="preserve"> </w:t>
      </w:r>
      <w:r>
        <w:rPr>
          <w:sz w:val="24"/>
          <w:szCs w:val="24"/>
        </w:rPr>
        <w:t>s</w:t>
      </w:r>
      <w:r>
        <w:rPr>
          <w:spacing w:val="-1"/>
          <w:sz w:val="24"/>
          <w:szCs w:val="24"/>
        </w:rPr>
        <w:t>e</w:t>
      </w:r>
      <w:r>
        <w:rPr>
          <w:sz w:val="24"/>
          <w:szCs w:val="24"/>
        </w:rPr>
        <w:t>ti</w:t>
      </w:r>
      <w:r>
        <w:rPr>
          <w:spacing w:val="-1"/>
          <w:sz w:val="24"/>
          <w:szCs w:val="24"/>
        </w:rPr>
        <w:t>a</w:t>
      </w:r>
      <w:r>
        <w:rPr>
          <w:sz w:val="24"/>
          <w:szCs w:val="24"/>
        </w:rPr>
        <w:t>p</w:t>
      </w:r>
      <w:r>
        <w:rPr>
          <w:spacing w:val="52"/>
          <w:sz w:val="24"/>
          <w:szCs w:val="24"/>
        </w:rPr>
        <w:t xml:space="preserve"> </w:t>
      </w:r>
      <w:r>
        <w:rPr>
          <w:spacing w:val="-1"/>
          <w:sz w:val="24"/>
          <w:szCs w:val="24"/>
        </w:rPr>
        <w:t>a</w:t>
      </w:r>
      <w:r>
        <w:rPr>
          <w:sz w:val="24"/>
          <w:szCs w:val="24"/>
        </w:rPr>
        <w:t>ktivit</w:t>
      </w:r>
      <w:r>
        <w:rPr>
          <w:spacing w:val="-1"/>
          <w:sz w:val="24"/>
          <w:szCs w:val="24"/>
        </w:rPr>
        <w:t>a</w:t>
      </w:r>
      <w:r>
        <w:rPr>
          <w:sz w:val="24"/>
          <w:szCs w:val="24"/>
        </w:rPr>
        <w:t>s</w:t>
      </w:r>
      <w:r>
        <w:rPr>
          <w:spacing w:val="51"/>
          <w:sz w:val="24"/>
          <w:szCs w:val="24"/>
        </w:rPr>
        <w:t xml:space="preserve"> </w:t>
      </w:r>
      <w:r>
        <w:rPr>
          <w:sz w:val="24"/>
          <w:szCs w:val="24"/>
        </w:rPr>
        <w:t>di</w:t>
      </w:r>
      <w:r>
        <w:rPr>
          <w:spacing w:val="54"/>
          <w:sz w:val="24"/>
          <w:szCs w:val="24"/>
        </w:rPr>
        <w:t xml:space="preserve"> </w:t>
      </w:r>
      <w:r>
        <w:rPr>
          <w:spacing w:val="-1"/>
          <w:sz w:val="24"/>
          <w:szCs w:val="24"/>
        </w:rPr>
        <w:t>a</w:t>
      </w:r>
      <w:r>
        <w:rPr>
          <w:sz w:val="24"/>
          <w:szCs w:val="24"/>
        </w:rPr>
        <w:t>ng</w:t>
      </w:r>
      <w:r>
        <w:rPr>
          <w:spacing w:val="-2"/>
          <w:sz w:val="24"/>
          <w:szCs w:val="24"/>
        </w:rPr>
        <w:t>g</w:t>
      </w:r>
      <w:r>
        <w:rPr>
          <w:spacing w:val="-1"/>
          <w:sz w:val="24"/>
          <w:szCs w:val="24"/>
        </w:rPr>
        <w:t>a</w:t>
      </w:r>
      <w:r>
        <w:rPr>
          <w:sz w:val="24"/>
          <w:szCs w:val="24"/>
        </w:rPr>
        <w:t>p mem</w:t>
      </w:r>
      <w:r>
        <w:rPr>
          <w:spacing w:val="-1"/>
          <w:sz w:val="24"/>
          <w:szCs w:val="24"/>
        </w:rPr>
        <w:t>e</w:t>
      </w:r>
      <w:r>
        <w:rPr>
          <w:sz w:val="24"/>
          <w:szCs w:val="24"/>
        </w:rPr>
        <w:t>rluk</w:t>
      </w:r>
      <w:r>
        <w:rPr>
          <w:spacing w:val="-1"/>
          <w:sz w:val="24"/>
          <w:szCs w:val="24"/>
        </w:rPr>
        <w:t>a</w:t>
      </w:r>
      <w:r>
        <w:rPr>
          <w:sz w:val="24"/>
          <w:szCs w:val="24"/>
        </w:rPr>
        <w:t>n</w:t>
      </w:r>
      <w:r>
        <w:rPr>
          <w:spacing w:val="2"/>
          <w:sz w:val="24"/>
          <w:szCs w:val="24"/>
        </w:rPr>
        <w:t xml:space="preserve"> </w:t>
      </w:r>
      <w:r>
        <w:rPr>
          <w:spacing w:val="3"/>
          <w:sz w:val="24"/>
          <w:szCs w:val="24"/>
        </w:rPr>
        <w:t>s</w:t>
      </w:r>
      <w:r>
        <w:rPr>
          <w:spacing w:val="-1"/>
          <w:sz w:val="24"/>
          <w:szCs w:val="24"/>
        </w:rPr>
        <w:t>e</w:t>
      </w:r>
      <w:r>
        <w:rPr>
          <w:sz w:val="24"/>
          <w:szCs w:val="24"/>
        </w:rPr>
        <w:t>bu</w:t>
      </w:r>
      <w:r>
        <w:rPr>
          <w:spacing w:val="-1"/>
          <w:sz w:val="24"/>
          <w:szCs w:val="24"/>
        </w:rPr>
        <w:t>a</w:t>
      </w:r>
      <w:r>
        <w:rPr>
          <w:sz w:val="24"/>
          <w:szCs w:val="24"/>
        </w:rPr>
        <w:t>h</w:t>
      </w:r>
      <w:r>
        <w:rPr>
          <w:spacing w:val="2"/>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p</w:t>
      </w:r>
      <w:r>
        <w:rPr>
          <w:sz w:val="24"/>
          <w:szCs w:val="24"/>
        </w:rPr>
        <w:t>e</w:t>
      </w:r>
      <w:r>
        <w:rPr>
          <w:spacing w:val="2"/>
          <w:sz w:val="24"/>
          <w:szCs w:val="24"/>
        </w:rPr>
        <w:t>r</w:t>
      </w:r>
      <w:r>
        <w:rPr>
          <w:sz w:val="24"/>
          <w:szCs w:val="24"/>
        </w:rPr>
        <w:t>lu</w:t>
      </w:r>
      <w:r>
        <w:rPr>
          <w:spacing w:val="4"/>
          <w:sz w:val="24"/>
          <w:szCs w:val="24"/>
        </w:rPr>
        <w:t xml:space="preserve"> </w:t>
      </w:r>
      <w:r>
        <w:rPr>
          <w:sz w:val="24"/>
          <w:szCs w:val="24"/>
        </w:rPr>
        <w:t>di</w:t>
      </w:r>
      <w:r>
        <w:rPr>
          <w:spacing w:val="2"/>
          <w:sz w:val="24"/>
          <w:szCs w:val="24"/>
        </w:rPr>
        <w:t xml:space="preserve"> d</w:t>
      </w:r>
      <w:r>
        <w:rPr>
          <w:spacing w:val="-1"/>
          <w:sz w:val="24"/>
          <w:szCs w:val="24"/>
        </w:rPr>
        <w:t>e</w:t>
      </w:r>
      <w:r>
        <w:rPr>
          <w:spacing w:val="2"/>
          <w:sz w:val="24"/>
          <w:szCs w:val="24"/>
        </w:rPr>
        <w:t>f</w:t>
      </w:r>
      <w:r>
        <w:rPr>
          <w:spacing w:val="3"/>
          <w:sz w:val="24"/>
          <w:szCs w:val="24"/>
        </w:rPr>
        <w:t>i</w:t>
      </w:r>
      <w:r>
        <w:rPr>
          <w:sz w:val="24"/>
          <w:szCs w:val="24"/>
        </w:rPr>
        <w:t>ni</w:t>
      </w:r>
      <w:r>
        <w:rPr>
          <w:spacing w:val="1"/>
          <w:sz w:val="24"/>
          <w:szCs w:val="24"/>
        </w:rPr>
        <w:t>s</w:t>
      </w:r>
      <w:r>
        <w:rPr>
          <w:sz w:val="24"/>
          <w:szCs w:val="24"/>
        </w:rPr>
        <w:t>ik</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a</w:t>
      </w:r>
      <w:r>
        <w:rPr>
          <w:sz w:val="24"/>
          <w:szCs w:val="24"/>
        </w:rPr>
        <w:t>sus uji</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23"/>
        <w:ind w:left="2029"/>
        <w:rPr>
          <w:sz w:val="24"/>
          <w:szCs w:val="24"/>
        </w:rPr>
      </w:pPr>
      <w:r>
        <w:rPr>
          <w:sz w:val="24"/>
          <w:szCs w:val="24"/>
        </w:rPr>
        <w:t xml:space="preserve">4) </w:t>
      </w:r>
      <w:r>
        <w:rPr>
          <w:spacing w:val="40"/>
          <w:sz w:val="24"/>
          <w:szCs w:val="24"/>
        </w:rPr>
        <w:t xml:space="preserve"> </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 menu</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3"/>
          <w:sz w:val="24"/>
          <w:szCs w:val="24"/>
        </w:rPr>
        <w:t xml:space="preserve"> </w:t>
      </w:r>
      <w:r>
        <w:rPr>
          <w:sz w:val="24"/>
          <w:szCs w:val="24"/>
        </w:rPr>
        <w:t>tampilk</w:t>
      </w:r>
      <w:r>
        <w:rPr>
          <w:spacing w:val="-1"/>
          <w:sz w:val="24"/>
          <w:szCs w:val="24"/>
        </w:rPr>
        <w:t>a</w:t>
      </w:r>
      <w:r>
        <w:rPr>
          <w:sz w:val="24"/>
          <w:szCs w:val="24"/>
        </w:rPr>
        <w:t>n p</w:t>
      </w:r>
      <w:r>
        <w:rPr>
          <w:spacing w:val="-1"/>
          <w:sz w:val="24"/>
          <w:szCs w:val="24"/>
        </w:rPr>
        <w:t>a</w:t>
      </w:r>
      <w:r>
        <w:rPr>
          <w:sz w:val="24"/>
          <w:szCs w:val="24"/>
        </w:rPr>
        <w:t>da p</w:t>
      </w:r>
      <w:r>
        <w:rPr>
          <w:spacing w:val="1"/>
          <w:sz w:val="24"/>
          <w:szCs w:val="24"/>
        </w:rPr>
        <w:t>e</w:t>
      </w:r>
      <w:r>
        <w:rPr>
          <w:spacing w:val="-1"/>
          <w:sz w:val="24"/>
          <w:szCs w:val="24"/>
        </w:rPr>
        <w:t>r</w:t>
      </w:r>
      <w:r>
        <w:rPr>
          <w:spacing w:val="1"/>
          <w:sz w:val="24"/>
          <w:szCs w:val="24"/>
        </w:rPr>
        <w:t>a</w:t>
      </w:r>
      <w:r>
        <w:rPr>
          <w:sz w:val="24"/>
          <w:szCs w:val="24"/>
        </w:rPr>
        <w:t>n</w:t>
      </w:r>
      <w:r>
        <w:rPr>
          <w:spacing w:val="-2"/>
          <w:sz w:val="24"/>
          <w:szCs w:val="24"/>
        </w:rPr>
        <w:t>g</w:t>
      </w:r>
      <w:r>
        <w:rPr>
          <w:spacing w:val="2"/>
          <w:sz w:val="24"/>
          <w:szCs w:val="24"/>
        </w:rPr>
        <w:t>k</w:t>
      </w:r>
      <w:r>
        <w:rPr>
          <w:spacing w:val="-1"/>
          <w:sz w:val="24"/>
          <w:szCs w:val="24"/>
        </w:rPr>
        <w:t>a</w:t>
      </w:r>
      <w:r>
        <w:rPr>
          <w:sz w:val="24"/>
          <w:szCs w:val="24"/>
        </w:rPr>
        <w:t>t lun</w:t>
      </w:r>
      <w:r>
        <w:rPr>
          <w:spacing w:val="-1"/>
          <w:sz w:val="24"/>
          <w:szCs w:val="24"/>
        </w:rPr>
        <w:t>a</w:t>
      </w:r>
      <w:r>
        <w:rPr>
          <w:sz w:val="24"/>
          <w:szCs w:val="24"/>
        </w:rPr>
        <w:t>k</w:t>
      </w:r>
    </w:p>
    <w:p w:rsidR="0047694C" w:rsidRDefault="0047694C">
      <w:pPr>
        <w:spacing w:before="14" w:line="260" w:lineRule="exact"/>
        <w:rPr>
          <w:sz w:val="26"/>
          <w:szCs w:val="26"/>
        </w:rPr>
      </w:pPr>
    </w:p>
    <w:p w:rsidR="0047694C" w:rsidRDefault="00000000">
      <w:pPr>
        <w:ind w:left="1440"/>
        <w:rPr>
          <w:sz w:val="24"/>
          <w:szCs w:val="24"/>
        </w:rPr>
      </w:pPr>
      <w:r>
        <w:rPr>
          <w:spacing w:val="-2"/>
          <w:sz w:val="24"/>
          <w:szCs w:val="24"/>
        </w:rPr>
        <w:t>B</w:t>
      </w:r>
      <w:r>
        <w:rPr>
          <w:sz w:val="24"/>
          <w:szCs w:val="24"/>
        </w:rPr>
        <w:t xml:space="preserve">erikut </w:t>
      </w:r>
      <w:r>
        <w:rPr>
          <w:spacing w:val="-1"/>
          <w:sz w:val="24"/>
          <w:szCs w:val="24"/>
        </w:rPr>
        <w:t>a</w:t>
      </w:r>
      <w:r>
        <w:rPr>
          <w:sz w:val="24"/>
          <w:szCs w:val="24"/>
        </w:rPr>
        <w:t>d</w:t>
      </w:r>
      <w:r>
        <w:rPr>
          <w:spacing w:val="-1"/>
          <w:sz w:val="24"/>
          <w:szCs w:val="24"/>
        </w:rPr>
        <w:t>a</w:t>
      </w:r>
      <w:r>
        <w:rPr>
          <w:sz w:val="24"/>
          <w:szCs w:val="24"/>
        </w:rPr>
        <w:t>lah simbo</w:t>
      </w:r>
      <w:r>
        <w:rPr>
          <w:spacing w:val="3"/>
          <w:sz w:val="24"/>
          <w:szCs w:val="24"/>
        </w:rPr>
        <w:t>l</w:t>
      </w:r>
      <w:r>
        <w:rPr>
          <w:spacing w:val="-1"/>
          <w:sz w:val="24"/>
          <w:szCs w:val="24"/>
        </w:rPr>
        <w:t>-</w:t>
      </w:r>
      <w:r>
        <w:rPr>
          <w:sz w:val="24"/>
          <w:szCs w:val="24"/>
        </w:rPr>
        <w:t>s</w:t>
      </w:r>
      <w:r>
        <w:rPr>
          <w:spacing w:val="-2"/>
          <w:sz w:val="24"/>
          <w:szCs w:val="24"/>
        </w:rPr>
        <w:t>i</w:t>
      </w:r>
      <w:r>
        <w:rPr>
          <w:spacing w:val="1"/>
          <w:sz w:val="24"/>
          <w:szCs w:val="24"/>
        </w:rPr>
        <w:t>m</w:t>
      </w:r>
      <w:r>
        <w:rPr>
          <w:sz w:val="24"/>
          <w:szCs w:val="24"/>
        </w:rPr>
        <w:t>bol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dia</w:t>
      </w:r>
      <w:r>
        <w:rPr>
          <w:spacing w:val="2"/>
          <w:sz w:val="24"/>
          <w:szCs w:val="24"/>
        </w:rPr>
        <w:t>g</w:t>
      </w:r>
      <w:r>
        <w:rPr>
          <w:sz w:val="24"/>
          <w:szCs w:val="24"/>
        </w:rPr>
        <w:t>r</w:t>
      </w:r>
      <w:r>
        <w:rPr>
          <w:spacing w:val="-3"/>
          <w:sz w:val="24"/>
          <w:szCs w:val="24"/>
        </w:rPr>
        <w:t>a</w:t>
      </w:r>
      <w:r>
        <w:rPr>
          <w:sz w:val="24"/>
          <w:szCs w:val="24"/>
        </w:rPr>
        <w:t>m aktivitas.</w:t>
      </w:r>
    </w:p>
    <w:p w:rsidR="0047694C" w:rsidRDefault="0047694C">
      <w:pPr>
        <w:spacing w:before="8" w:line="100" w:lineRule="exact"/>
        <w:rPr>
          <w:sz w:val="10"/>
          <w:szCs w:val="10"/>
        </w:rPr>
      </w:pPr>
    </w:p>
    <w:p w:rsidR="0047694C" w:rsidRDefault="0047694C">
      <w:pPr>
        <w:spacing w:line="200" w:lineRule="exact"/>
      </w:pPr>
    </w:p>
    <w:p w:rsidR="0047694C" w:rsidRDefault="00000000">
      <w:pPr>
        <w:ind w:left="274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2.4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p>
    <w:p w:rsidR="0047694C" w:rsidRDefault="0047694C">
      <w:pPr>
        <w:spacing w:before="15" w:line="240" w:lineRule="exact"/>
        <w:rPr>
          <w:sz w:val="24"/>
          <w:szCs w:val="24"/>
        </w:rPr>
      </w:pPr>
    </w:p>
    <w:tbl>
      <w:tblPr>
        <w:tblW w:w="0" w:type="auto"/>
        <w:tblInd w:w="580" w:type="dxa"/>
        <w:tblLayout w:type="fixed"/>
        <w:tblCellMar>
          <w:left w:w="0" w:type="dxa"/>
          <w:right w:w="0" w:type="dxa"/>
        </w:tblCellMar>
        <w:tblLook w:val="01E0" w:firstRow="1" w:lastRow="1" w:firstColumn="1" w:lastColumn="1" w:noHBand="0" w:noVBand="0"/>
      </w:tblPr>
      <w:tblGrid>
        <w:gridCol w:w="576"/>
        <w:gridCol w:w="2117"/>
        <w:gridCol w:w="1815"/>
        <w:gridCol w:w="3435"/>
      </w:tblGrid>
      <w:tr w:rsidR="0047694C">
        <w:trPr>
          <w:trHeight w:hRule="exact" w:val="562"/>
        </w:trPr>
        <w:tc>
          <w:tcPr>
            <w:tcW w:w="576"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b/>
                <w:sz w:val="24"/>
                <w:szCs w:val="24"/>
              </w:rPr>
              <w:t>NO</w:t>
            </w:r>
          </w:p>
        </w:tc>
        <w:tc>
          <w:tcPr>
            <w:tcW w:w="2117"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06"/>
              <w:rPr>
                <w:sz w:val="24"/>
                <w:szCs w:val="24"/>
              </w:rPr>
            </w:pPr>
            <w:r>
              <w:rPr>
                <w:b/>
                <w:spacing w:val="-2"/>
                <w:sz w:val="24"/>
                <w:szCs w:val="24"/>
              </w:rPr>
              <w:t>G</w:t>
            </w:r>
            <w:r>
              <w:rPr>
                <w:b/>
                <w:sz w:val="24"/>
                <w:szCs w:val="24"/>
              </w:rPr>
              <w:t>A</w:t>
            </w:r>
            <w:r>
              <w:rPr>
                <w:b/>
                <w:spacing w:val="-1"/>
                <w:sz w:val="24"/>
                <w:szCs w:val="24"/>
              </w:rPr>
              <w:t>M</w:t>
            </w:r>
            <w:r>
              <w:rPr>
                <w:b/>
                <w:sz w:val="24"/>
                <w:szCs w:val="24"/>
              </w:rPr>
              <w:t>BAR</w:t>
            </w:r>
          </w:p>
        </w:tc>
        <w:tc>
          <w:tcPr>
            <w:tcW w:w="181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27"/>
              <w:rPr>
                <w:sz w:val="24"/>
                <w:szCs w:val="24"/>
              </w:rPr>
            </w:pPr>
            <w:r>
              <w:rPr>
                <w:b/>
                <w:sz w:val="24"/>
                <w:szCs w:val="24"/>
              </w:rPr>
              <w:t>NA</w:t>
            </w:r>
            <w:r>
              <w:rPr>
                <w:b/>
                <w:spacing w:val="-1"/>
                <w:sz w:val="24"/>
                <w:szCs w:val="24"/>
              </w:rPr>
              <w:t>M</w:t>
            </w:r>
            <w:r>
              <w:rPr>
                <w:b/>
                <w:sz w:val="24"/>
                <w:szCs w:val="24"/>
              </w:rPr>
              <w:t>A</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851"/>
              <w:rPr>
                <w:sz w:val="24"/>
                <w:szCs w:val="24"/>
              </w:rPr>
            </w:pPr>
            <w:r>
              <w:rPr>
                <w:b/>
                <w:spacing w:val="-2"/>
                <w:sz w:val="24"/>
                <w:szCs w:val="24"/>
              </w:rPr>
              <w:t>K</w:t>
            </w:r>
            <w:r>
              <w:rPr>
                <w:b/>
                <w:spacing w:val="1"/>
                <w:sz w:val="24"/>
                <w:szCs w:val="24"/>
              </w:rPr>
              <w:t>ETE</w:t>
            </w:r>
            <w:r>
              <w:rPr>
                <w:b/>
                <w:sz w:val="24"/>
                <w:szCs w:val="24"/>
              </w:rPr>
              <w:t>RANGAN</w:t>
            </w:r>
          </w:p>
        </w:tc>
      </w:tr>
      <w:tr w:rsidR="0047694C">
        <w:trPr>
          <w:trHeight w:hRule="exact" w:val="1666"/>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82" w:right="184"/>
              <w:jc w:val="center"/>
              <w:rPr>
                <w:sz w:val="24"/>
                <w:szCs w:val="24"/>
              </w:rPr>
            </w:pPr>
            <w:r>
              <w:rPr>
                <w:sz w:val="24"/>
                <w:szCs w:val="24"/>
              </w:rPr>
              <w:t>1</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16" w:line="280" w:lineRule="exact"/>
              <w:rPr>
                <w:sz w:val="28"/>
                <w:szCs w:val="28"/>
              </w:rPr>
            </w:pPr>
          </w:p>
          <w:p w:rsidR="0047694C" w:rsidRDefault="003B46A5">
            <w:pPr>
              <w:ind w:left="990"/>
            </w:pPr>
            <w:r>
              <w:pict>
                <v:shape id="_x0000_i1038" type="#_x0000_t75" style="width:19.25pt;height:15.05pt">
                  <v:imagedata r:id="rId153"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6" w:line="240" w:lineRule="exact"/>
              <w:rPr>
                <w:sz w:val="24"/>
                <w:szCs w:val="24"/>
              </w:rPr>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349"/>
              <w:rPr>
                <w:sz w:val="24"/>
                <w:szCs w:val="24"/>
              </w:rPr>
            </w:pPr>
            <w:r>
              <w:rPr>
                <w:spacing w:val="1"/>
                <w:sz w:val="24"/>
                <w:szCs w:val="24"/>
              </w:rPr>
              <w:t>S</w:t>
            </w:r>
            <w:r>
              <w:rPr>
                <w:sz w:val="24"/>
                <w:szCs w:val="24"/>
              </w:rPr>
              <w:t>tatus</w:t>
            </w:r>
            <w:r>
              <w:rPr>
                <w:spacing w:val="1"/>
                <w:sz w:val="24"/>
                <w:szCs w:val="24"/>
              </w:rPr>
              <w:t xml:space="preserve"> </w:t>
            </w:r>
            <w:r>
              <w:rPr>
                <w:spacing w:val="-1"/>
                <w:sz w:val="24"/>
                <w:szCs w:val="24"/>
              </w:rPr>
              <w:t>a</w:t>
            </w:r>
            <w:r>
              <w:rPr>
                <w:sz w:val="24"/>
                <w:szCs w:val="24"/>
              </w:rPr>
              <w:t>w</w:t>
            </w:r>
            <w:r>
              <w:rPr>
                <w:spacing w:val="-1"/>
                <w:sz w:val="24"/>
                <w:szCs w:val="24"/>
              </w:rPr>
              <w:t>a</w:t>
            </w:r>
            <w:r>
              <w:rPr>
                <w:sz w:val="24"/>
                <w:szCs w:val="24"/>
              </w:rPr>
              <w:t>l</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color w:val="111111"/>
                <w:sz w:val="24"/>
                <w:szCs w:val="24"/>
              </w:rPr>
              <w:t>st</w:t>
            </w:r>
            <w:r>
              <w:rPr>
                <w:color w:val="111111"/>
                <w:spacing w:val="-3"/>
                <w:sz w:val="24"/>
                <w:szCs w:val="24"/>
              </w:rPr>
              <w:t>a</w:t>
            </w:r>
            <w:r>
              <w:rPr>
                <w:color w:val="111111"/>
                <w:sz w:val="24"/>
                <w:szCs w:val="24"/>
              </w:rPr>
              <w:t xml:space="preserve">tus  </w:t>
            </w:r>
            <w:r>
              <w:rPr>
                <w:color w:val="111111"/>
                <w:spacing w:val="39"/>
                <w:sz w:val="24"/>
                <w:szCs w:val="24"/>
              </w:rPr>
              <w:t xml:space="preserve"> </w:t>
            </w:r>
            <w:r>
              <w:rPr>
                <w:color w:val="161616"/>
                <w:spacing w:val="-3"/>
                <w:sz w:val="24"/>
                <w:szCs w:val="24"/>
              </w:rPr>
              <w:t>a</w:t>
            </w:r>
            <w:r>
              <w:rPr>
                <w:color w:val="161616"/>
                <w:sz w:val="24"/>
                <w:szCs w:val="24"/>
              </w:rPr>
              <w:t>w</w:t>
            </w:r>
            <w:r>
              <w:rPr>
                <w:color w:val="161616"/>
                <w:spacing w:val="-3"/>
                <w:sz w:val="24"/>
                <w:szCs w:val="24"/>
              </w:rPr>
              <w:t>a</w:t>
            </w:r>
            <w:r>
              <w:rPr>
                <w:color w:val="161616"/>
                <w:sz w:val="24"/>
                <w:szCs w:val="24"/>
              </w:rPr>
              <w:t xml:space="preserve">l  </w:t>
            </w:r>
            <w:r>
              <w:rPr>
                <w:color w:val="161616"/>
                <w:spacing w:val="27"/>
                <w:sz w:val="24"/>
                <w:szCs w:val="24"/>
              </w:rPr>
              <w:t xml:space="preserve"> </w:t>
            </w:r>
            <w:r>
              <w:rPr>
                <w:color w:val="111111"/>
                <w:spacing w:val="-2"/>
                <w:w w:val="110"/>
                <w:sz w:val="24"/>
                <w:szCs w:val="24"/>
              </w:rPr>
              <w:t>a</w:t>
            </w:r>
            <w:r>
              <w:rPr>
                <w:color w:val="111111"/>
                <w:spacing w:val="2"/>
                <w:w w:val="110"/>
                <w:sz w:val="24"/>
                <w:szCs w:val="24"/>
              </w:rPr>
              <w:t>k</w:t>
            </w:r>
            <w:r>
              <w:rPr>
                <w:color w:val="111111"/>
                <w:spacing w:val="1"/>
                <w:w w:val="110"/>
                <w:sz w:val="24"/>
                <w:szCs w:val="24"/>
              </w:rPr>
              <w:t>t</w:t>
            </w:r>
            <w:r>
              <w:rPr>
                <w:color w:val="111111"/>
                <w:spacing w:val="-1"/>
                <w:w w:val="110"/>
                <w:sz w:val="24"/>
                <w:szCs w:val="24"/>
              </w:rPr>
              <w:t>i</w:t>
            </w:r>
            <w:r>
              <w:rPr>
                <w:color w:val="111111"/>
                <w:spacing w:val="2"/>
                <w:w w:val="110"/>
                <w:sz w:val="24"/>
                <w:szCs w:val="24"/>
              </w:rPr>
              <w:t>v</w:t>
            </w:r>
            <w:r>
              <w:rPr>
                <w:color w:val="111111"/>
                <w:spacing w:val="1"/>
                <w:w w:val="110"/>
                <w:sz w:val="24"/>
                <w:szCs w:val="24"/>
              </w:rPr>
              <w:t>i</w:t>
            </w:r>
            <w:r>
              <w:rPr>
                <w:color w:val="111111"/>
                <w:spacing w:val="-1"/>
                <w:w w:val="110"/>
                <w:sz w:val="24"/>
                <w:szCs w:val="24"/>
              </w:rPr>
              <w:t>t</w:t>
            </w:r>
            <w:r>
              <w:rPr>
                <w:color w:val="111111"/>
                <w:spacing w:val="-2"/>
                <w:w w:val="110"/>
                <w:sz w:val="24"/>
                <w:szCs w:val="24"/>
              </w:rPr>
              <w:t>a</w:t>
            </w:r>
            <w:r>
              <w:rPr>
                <w:color w:val="111111"/>
                <w:w w:val="110"/>
                <w:sz w:val="24"/>
                <w:szCs w:val="24"/>
              </w:rPr>
              <w:t xml:space="preserve">s </w:t>
            </w:r>
            <w:r>
              <w:rPr>
                <w:color w:val="111111"/>
                <w:spacing w:val="32"/>
                <w:w w:val="110"/>
                <w:sz w:val="24"/>
                <w:szCs w:val="24"/>
              </w:rPr>
              <w:t xml:space="preserve"> </w:t>
            </w:r>
            <w:r>
              <w:rPr>
                <w:color w:val="111111"/>
                <w:spacing w:val="1"/>
                <w:w w:val="110"/>
                <w:sz w:val="24"/>
                <w:szCs w:val="24"/>
              </w:rPr>
              <w:t>s</w:t>
            </w:r>
            <w:r>
              <w:rPr>
                <w:color w:val="111111"/>
                <w:spacing w:val="-1"/>
                <w:w w:val="110"/>
                <w:sz w:val="24"/>
                <w:szCs w:val="24"/>
              </w:rPr>
              <w:t>i</w:t>
            </w:r>
            <w:r>
              <w:rPr>
                <w:color w:val="111111"/>
                <w:spacing w:val="1"/>
                <w:w w:val="110"/>
                <w:sz w:val="24"/>
                <w:szCs w:val="24"/>
              </w:rPr>
              <w:t>s</w:t>
            </w:r>
            <w:r>
              <w:rPr>
                <w:color w:val="111111"/>
                <w:spacing w:val="-1"/>
                <w:w w:val="110"/>
                <w:sz w:val="24"/>
                <w:szCs w:val="24"/>
              </w:rPr>
              <w:t>t</w:t>
            </w:r>
            <w:r>
              <w:rPr>
                <w:color w:val="111111"/>
                <w:w w:val="110"/>
                <w:sz w:val="24"/>
                <w:szCs w:val="24"/>
              </w:rPr>
              <w:t>e</w:t>
            </w:r>
            <w:r>
              <w:rPr>
                <w:color w:val="111111"/>
                <w:spacing w:val="1"/>
                <w:w w:val="110"/>
                <w:sz w:val="24"/>
                <w:szCs w:val="24"/>
              </w:rPr>
              <w:t>m</w:t>
            </w:r>
            <w:r>
              <w:rPr>
                <w:color w:val="111111"/>
                <w:w w:val="110"/>
                <w:sz w:val="24"/>
                <w:szCs w:val="24"/>
              </w:rPr>
              <w:t>,</w:t>
            </w:r>
          </w:p>
          <w:p w:rsidR="0047694C" w:rsidRDefault="0047694C">
            <w:pPr>
              <w:spacing w:before="6" w:line="260" w:lineRule="exact"/>
              <w:rPr>
                <w:sz w:val="26"/>
                <w:szCs w:val="26"/>
              </w:rPr>
            </w:pPr>
          </w:p>
          <w:p w:rsidR="0047694C" w:rsidRDefault="00000000">
            <w:pPr>
              <w:spacing w:line="480" w:lineRule="auto"/>
              <w:ind w:left="105" w:right="62"/>
              <w:rPr>
                <w:sz w:val="24"/>
                <w:szCs w:val="24"/>
              </w:rPr>
            </w:pPr>
            <w:r>
              <w:rPr>
                <w:color w:val="090909"/>
                <w:sz w:val="24"/>
                <w:szCs w:val="24"/>
              </w:rPr>
              <w:t>s</w:t>
            </w:r>
            <w:r>
              <w:rPr>
                <w:color w:val="090909"/>
                <w:spacing w:val="-3"/>
                <w:sz w:val="24"/>
                <w:szCs w:val="24"/>
              </w:rPr>
              <w:t>e</w:t>
            </w:r>
            <w:r>
              <w:rPr>
                <w:color w:val="090909"/>
                <w:sz w:val="24"/>
                <w:szCs w:val="24"/>
              </w:rPr>
              <w:t>bu</w:t>
            </w:r>
            <w:r>
              <w:rPr>
                <w:color w:val="090909"/>
                <w:spacing w:val="-3"/>
                <w:sz w:val="24"/>
                <w:szCs w:val="24"/>
              </w:rPr>
              <w:t>a</w:t>
            </w:r>
            <w:r>
              <w:rPr>
                <w:color w:val="090909"/>
                <w:sz w:val="24"/>
                <w:szCs w:val="24"/>
              </w:rPr>
              <w:t xml:space="preserve">n      </w:t>
            </w:r>
            <w:r>
              <w:rPr>
                <w:color w:val="111111"/>
                <w:spacing w:val="2"/>
                <w:w w:val="110"/>
                <w:sz w:val="24"/>
                <w:szCs w:val="24"/>
              </w:rPr>
              <w:t>d</w:t>
            </w:r>
            <w:r>
              <w:rPr>
                <w:color w:val="111111"/>
                <w:spacing w:val="-1"/>
                <w:w w:val="110"/>
                <w:sz w:val="24"/>
                <w:szCs w:val="24"/>
              </w:rPr>
              <w:t>i</w:t>
            </w:r>
            <w:r>
              <w:rPr>
                <w:color w:val="111111"/>
                <w:spacing w:val="-2"/>
                <w:w w:val="110"/>
                <w:sz w:val="24"/>
                <w:szCs w:val="24"/>
              </w:rPr>
              <w:t>a</w:t>
            </w:r>
            <w:r>
              <w:rPr>
                <w:color w:val="111111"/>
                <w:w w:val="110"/>
                <w:sz w:val="24"/>
                <w:szCs w:val="24"/>
              </w:rPr>
              <w:t>g</w:t>
            </w:r>
            <w:r>
              <w:rPr>
                <w:color w:val="111111"/>
                <w:spacing w:val="1"/>
                <w:w w:val="110"/>
                <w:sz w:val="24"/>
                <w:szCs w:val="24"/>
              </w:rPr>
              <w:t>r</w:t>
            </w:r>
            <w:r>
              <w:rPr>
                <w:color w:val="111111"/>
                <w:w w:val="110"/>
                <w:sz w:val="24"/>
                <w:szCs w:val="24"/>
              </w:rPr>
              <w:t xml:space="preserve">am     </w:t>
            </w:r>
            <w:r>
              <w:rPr>
                <w:color w:val="111111"/>
                <w:spacing w:val="39"/>
                <w:w w:val="110"/>
                <w:sz w:val="24"/>
                <w:szCs w:val="24"/>
              </w:rPr>
              <w:t xml:space="preserve"> </w:t>
            </w:r>
            <w:r>
              <w:rPr>
                <w:color w:val="111111"/>
                <w:w w:val="110"/>
                <w:sz w:val="24"/>
                <w:szCs w:val="24"/>
              </w:rPr>
              <w:t>ak</w:t>
            </w:r>
            <w:r>
              <w:rPr>
                <w:color w:val="111111"/>
                <w:spacing w:val="1"/>
                <w:w w:val="110"/>
                <w:sz w:val="24"/>
                <w:szCs w:val="24"/>
              </w:rPr>
              <w:t>t</w:t>
            </w:r>
            <w:r>
              <w:rPr>
                <w:color w:val="111111"/>
                <w:spacing w:val="-1"/>
                <w:w w:val="110"/>
                <w:sz w:val="24"/>
                <w:szCs w:val="24"/>
              </w:rPr>
              <w:t>i</w:t>
            </w:r>
            <w:r>
              <w:rPr>
                <w:color w:val="111111"/>
                <w:w w:val="110"/>
                <w:sz w:val="24"/>
                <w:szCs w:val="24"/>
              </w:rPr>
              <w:t>v</w:t>
            </w:r>
            <w:r>
              <w:rPr>
                <w:color w:val="111111"/>
                <w:spacing w:val="1"/>
                <w:w w:val="110"/>
                <w:sz w:val="24"/>
                <w:szCs w:val="24"/>
              </w:rPr>
              <w:t>i</w:t>
            </w:r>
            <w:r>
              <w:rPr>
                <w:color w:val="111111"/>
                <w:spacing w:val="-1"/>
                <w:w w:val="110"/>
                <w:sz w:val="24"/>
                <w:szCs w:val="24"/>
              </w:rPr>
              <w:t>t</w:t>
            </w:r>
            <w:r>
              <w:rPr>
                <w:color w:val="111111"/>
                <w:spacing w:val="-2"/>
                <w:w w:val="110"/>
                <w:sz w:val="24"/>
                <w:szCs w:val="24"/>
              </w:rPr>
              <w:t>a</w:t>
            </w:r>
            <w:r>
              <w:rPr>
                <w:color w:val="111111"/>
                <w:w w:val="110"/>
                <w:sz w:val="24"/>
                <w:szCs w:val="24"/>
              </w:rPr>
              <w:t xml:space="preserve">s </w:t>
            </w:r>
            <w:r>
              <w:rPr>
                <w:color w:val="857970"/>
                <w:spacing w:val="3"/>
                <w:sz w:val="24"/>
                <w:szCs w:val="24"/>
              </w:rPr>
              <w:t>m</w:t>
            </w:r>
            <w:r>
              <w:rPr>
                <w:color w:val="121212"/>
                <w:spacing w:val="3"/>
                <w:sz w:val="24"/>
                <w:szCs w:val="24"/>
              </w:rPr>
              <w:t>em</w:t>
            </w:r>
            <w:r>
              <w:rPr>
                <w:color w:val="171717"/>
                <w:spacing w:val="5"/>
                <w:sz w:val="24"/>
                <w:szCs w:val="24"/>
              </w:rPr>
              <w:t>il</w:t>
            </w:r>
            <w:r>
              <w:rPr>
                <w:color w:val="171717"/>
                <w:spacing w:val="3"/>
                <w:sz w:val="24"/>
                <w:szCs w:val="24"/>
              </w:rPr>
              <w:t>ik</w:t>
            </w:r>
            <w:r>
              <w:rPr>
                <w:color w:val="171717"/>
                <w:sz w:val="24"/>
                <w:szCs w:val="24"/>
              </w:rPr>
              <w:t xml:space="preserve">i </w:t>
            </w:r>
            <w:r>
              <w:rPr>
                <w:color w:val="171717"/>
                <w:spacing w:val="23"/>
                <w:sz w:val="24"/>
                <w:szCs w:val="24"/>
              </w:rPr>
              <w:t xml:space="preserve"> </w:t>
            </w:r>
            <w:r>
              <w:rPr>
                <w:color w:val="111111"/>
                <w:spacing w:val="3"/>
                <w:sz w:val="24"/>
                <w:szCs w:val="24"/>
              </w:rPr>
              <w:t>s</w:t>
            </w:r>
            <w:r>
              <w:rPr>
                <w:color w:val="111111"/>
                <w:spacing w:val="-3"/>
                <w:sz w:val="24"/>
                <w:szCs w:val="24"/>
              </w:rPr>
              <w:t>e</w:t>
            </w:r>
            <w:r>
              <w:rPr>
                <w:color w:val="111111"/>
                <w:sz w:val="24"/>
                <w:szCs w:val="24"/>
              </w:rPr>
              <w:t>bu</w:t>
            </w:r>
            <w:r>
              <w:rPr>
                <w:color w:val="111111"/>
                <w:spacing w:val="-3"/>
                <w:sz w:val="24"/>
                <w:szCs w:val="24"/>
              </w:rPr>
              <w:t>a</w:t>
            </w:r>
            <w:r>
              <w:rPr>
                <w:color w:val="111111"/>
                <w:sz w:val="24"/>
                <w:szCs w:val="24"/>
              </w:rPr>
              <w:t xml:space="preserve">n </w:t>
            </w:r>
            <w:r>
              <w:rPr>
                <w:color w:val="111111"/>
                <w:spacing w:val="14"/>
                <w:sz w:val="24"/>
                <w:szCs w:val="24"/>
              </w:rPr>
              <w:t xml:space="preserve"> </w:t>
            </w:r>
            <w:r>
              <w:rPr>
                <w:color w:val="121212"/>
                <w:spacing w:val="5"/>
                <w:sz w:val="24"/>
                <w:szCs w:val="24"/>
              </w:rPr>
              <w:t>s</w:t>
            </w:r>
            <w:r>
              <w:rPr>
                <w:color w:val="121212"/>
                <w:spacing w:val="-3"/>
                <w:sz w:val="24"/>
                <w:szCs w:val="24"/>
              </w:rPr>
              <w:t>c</w:t>
            </w:r>
            <w:r>
              <w:rPr>
                <w:color w:val="121212"/>
                <w:spacing w:val="1"/>
                <w:sz w:val="24"/>
                <w:szCs w:val="24"/>
              </w:rPr>
              <w:t>a</w:t>
            </w:r>
            <w:r>
              <w:rPr>
                <w:color w:val="121212"/>
                <w:spacing w:val="-3"/>
                <w:sz w:val="24"/>
                <w:szCs w:val="24"/>
              </w:rPr>
              <w:t>c</w:t>
            </w:r>
            <w:r>
              <w:rPr>
                <w:color w:val="121212"/>
                <w:spacing w:val="5"/>
                <w:sz w:val="24"/>
                <w:szCs w:val="24"/>
              </w:rPr>
              <w:t>u</w:t>
            </w:r>
            <w:r>
              <w:rPr>
                <w:color w:val="121212"/>
                <w:sz w:val="24"/>
                <w:szCs w:val="24"/>
              </w:rPr>
              <w:t xml:space="preserve">s  </w:t>
            </w:r>
            <w:r>
              <w:rPr>
                <w:color w:val="121212"/>
                <w:spacing w:val="12"/>
                <w:sz w:val="24"/>
                <w:szCs w:val="24"/>
              </w:rPr>
              <w:t xml:space="preserve"> </w:t>
            </w:r>
            <w:r>
              <w:rPr>
                <w:color w:val="121212"/>
                <w:spacing w:val="-2"/>
                <w:w w:val="110"/>
                <w:sz w:val="24"/>
                <w:szCs w:val="24"/>
              </w:rPr>
              <w:t>a</w:t>
            </w:r>
            <w:r>
              <w:rPr>
                <w:color w:val="121212"/>
                <w:spacing w:val="-1"/>
                <w:w w:val="110"/>
                <w:sz w:val="24"/>
                <w:szCs w:val="24"/>
              </w:rPr>
              <w:t>w</w:t>
            </w:r>
            <w:r>
              <w:rPr>
                <w:color w:val="121212"/>
                <w:spacing w:val="-2"/>
                <w:w w:val="110"/>
                <w:sz w:val="24"/>
                <w:szCs w:val="24"/>
              </w:rPr>
              <w:t>a</w:t>
            </w:r>
            <w:r>
              <w:rPr>
                <w:color w:val="121212"/>
                <w:w w:val="110"/>
                <w:sz w:val="24"/>
                <w:szCs w:val="24"/>
              </w:rPr>
              <w:t>l</w:t>
            </w:r>
          </w:p>
        </w:tc>
      </w:tr>
      <w:tr w:rsidR="0047694C">
        <w:trPr>
          <w:trHeight w:hRule="exact" w:val="1666"/>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82" w:right="184"/>
              <w:jc w:val="center"/>
              <w:rPr>
                <w:sz w:val="24"/>
                <w:szCs w:val="24"/>
              </w:rPr>
            </w:pPr>
            <w:r>
              <w:rPr>
                <w:sz w:val="24"/>
                <w:szCs w:val="24"/>
              </w:rPr>
              <w:t>2</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60" w:lineRule="exact"/>
              <w:rPr>
                <w:sz w:val="16"/>
                <w:szCs w:val="16"/>
              </w:rPr>
            </w:pPr>
          </w:p>
          <w:p w:rsidR="0047694C" w:rsidRDefault="003B46A5">
            <w:pPr>
              <w:ind w:left="258"/>
            </w:pPr>
            <w:r>
              <w:pict>
                <v:shape id="_x0000_i1039" type="#_x0000_t75" style="width:87.9pt;height:31pt">
                  <v:imagedata r:id="rId154"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60" w:lineRule="exact"/>
              <w:rPr>
                <w:sz w:val="26"/>
                <w:szCs w:val="26"/>
              </w:rPr>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457"/>
              <w:rPr>
                <w:sz w:val="24"/>
                <w:szCs w:val="24"/>
              </w:rPr>
            </w:pPr>
            <w:r>
              <w:rPr>
                <w:sz w:val="24"/>
                <w:szCs w:val="24"/>
              </w:rPr>
              <w:t>Akti</w:t>
            </w:r>
            <w:r>
              <w:rPr>
                <w:spacing w:val="1"/>
                <w:sz w:val="24"/>
                <w:szCs w:val="24"/>
              </w:rPr>
              <w:t>v</w:t>
            </w:r>
            <w:r>
              <w:rPr>
                <w:sz w:val="24"/>
                <w:szCs w:val="24"/>
              </w:rPr>
              <w:t>itas</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pacing w:val="-1"/>
                <w:sz w:val="24"/>
                <w:szCs w:val="24"/>
              </w:rPr>
              <w:t>a</w:t>
            </w:r>
            <w:r>
              <w:rPr>
                <w:sz w:val="24"/>
                <w:szCs w:val="24"/>
              </w:rPr>
              <w:t>ktivit</w:t>
            </w:r>
            <w:r>
              <w:rPr>
                <w:spacing w:val="-1"/>
                <w:sz w:val="24"/>
                <w:szCs w:val="24"/>
              </w:rPr>
              <w:t>a</w:t>
            </w:r>
            <w:r>
              <w:rPr>
                <w:sz w:val="24"/>
                <w:szCs w:val="24"/>
              </w:rPr>
              <w:t>s O</w:t>
            </w:r>
            <w:r>
              <w:rPr>
                <w:spacing w:val="-1"/>
                <w:sz w:val="24"/>
                <w:szCs w:val="24"/>
              </w:rPr>
              <w:t>ra</w:t>
            </w:r>
            <w:r>
              <w:rPr>
                <w:sz w:val="24"/>
                <w:szCs w:val="24"/>
              </w:rPr>
              <w:t>ng</w:t>
            </w:r>
            <w:r>
              <w:rPr>
                <w:spacing w:val="-2"/>
                <w:sz w:val="24"/>
                <w:szCs w:val="24"/>
              </w:rPr>
              <w:t xml:space="preserve"> </w:t>
            </w:r>
            <w:r>
              <w:rPr>
                <w:sz w:val="24"/>
                <w:szCs w:val="24"/>
              </w:rPr>
              <w:t>dil</w:t>
            </w:r>
            <w:r>
              <w:rPr>
                <w:spacing w:val="-1"/>
                <w:sz w:val="24"/>
                <w:szCs w:val="24"/>
              </w:rPr>
              <w:t>a</w:t>
            </w:r>
            <w:r>
              <w:rPr>
                <w:sz w:val="24"/>
                <w:szCs w:val="24"/>
              </w:rPr>
              <w:t>ku</w:t>
            </w:r>
            <w:r>
              <w:rPr>
                <w:spacing w:val="5"/>
                <w:sz w:val="24"/>
                <w:szCs w:val="24"/>
              </w:rPr>
              <w:t>k</w:t>
            </w:r>
            <w:r>
              <w:rPr>
                <w:spacing w:val="1"/>
                <w:sz w:val="24"/>
                <w:szCs w:val="24"/>
              </w:rPr>
              <w:t>a</w:t>
            </w:r>
            <w:r>
              <w:rPr>
                <w:sz w:val="24"/>
                <w:szCs w:val="24"/>
              </w:rPr>
              <w:t>n sistem.</w:t>
            </w:r>
          </w:p>
          <w:p w:rsidR="0047694C" w:rsidRDefault="0047694C">
            <w:pPr>
              <w:spacing w:before="6" w:line="260" w:lineRule="exact"/>
              <w:rPr>
                <w:sz w:val="26"/>
                <w:szCs w:val="26"/>
              </w:rPr>
            </w:pPr>
          </w:p>
          <w:p w:rsidR="0047694C" w:rsidRDefault="00000000">
            <w:pPr>
              <w:spacing w:line="480" w:lineRule="auto"/>
              <w:ind w:left="105" w:right="61"/>
              <w:rPr>
                <w:sz w:val="24"/>
                <w:szCs w:val="24"/>
              </w:rPr>
            </w:pPr>
            <w:r>
              <w:rPr>
                <w:spacing w:val="-1"/>
                <w:sz w:val="24"/>
                <w:szCs w:val="24"/>
              </w:rPr>
              <w:t>a</w:t>
            </w:r>
            <w:r>
              <w:rPr>
                <w:sz w:val="24"/>
                <w:szCs w:val="24"/>
              </w:rPr>
              <w:t>ktivit</w:t>
            </w:r>
            <w:r>
              <w:rPr>
                <w:spacing w:val="-1"/>
                <w:sz w:val="24"/>
                <w:szCs w:val="24"/>
              </w:rPr>
              <w:t>a</w:t>
            </w:r>
            <w:r>
              <w:rPr>
                <w:sz w:val="24"/>
                <w:szCs w:val="24"/>
              </w:rPr>
              <w:t>s</w:t>
            </w:r>
            <w:r>
              <w:rPr>
                <w:spacing w:val="-5"/>
                <w:sz w:val="24"/>
                <w:szCs w:val="24"/>
              </w:rPr>
              <w:t xml:space="preserve"> </w:t>
            </w:r>
            <w:r>
              <w:rPr>
                <w:sz w:val="24"/>
                <w:szCs w:val="24"/>
              </w:rPr>
              <w:t>bias</w:t>
            </w:r>
            <w:r>
              <w:rPr>
                <w:spacing w:val="-1"/>
                <w:sz w:val="24"/>
                <w:szCs w:val="24"/>
              </w:rPr>
              <w:t>a</w:t>
            </w:r>
            <w:r>
              <w:rPr>
                <w:spacing w:val="2"/>
                <w:sz w:val="24"/>
                <w:szCs w:val="24"/>
              </w:rPr>
              <w:t>n</w:t>
            </w:r>
            <w:r>
              <w:rPr>
                <w:spacing w:val="-5"/>
                <w:sz w:val="24"/>
                <w:szCs w:val="24"/>
              </w:rPr>
              <w:t>y</w:t>
            </w:r>
            <w:r>
              <w:rPr>
                <w:sz w:val="24"/>
                <w:szCs w:val="24"/>
              </w:rPr>
              <w:t>a</w:t>
            </w:r>
            <w:r>
              <w:rPr>
                <w:spacing w:val="-6"/>
                <w:sz w:val="24"/>
                <w:szCs w:val="24"/>
              </w:rPr>
              <w:t xml:space="preserve"> </w:t>
            </w:r>
            <w:r>
              <w:rPr>
                <w:sz w:val="24"/>
                <w:szCs w:val="24"/>
              </w:rPr>
              <w:t>diaw</w:t>
            </w:r>
            <w:r>
              <w:rPr>
                <w:spacing w:val="-1"/>
                <w:sz w:val="24"/>
                <w:szCs w:val="24"/>
              </w:rPr>
              <w:t>a</w:t>
            </w:r>
            <w:r>
              <w:rPr>
                <w:spacing w:val="5"/>
                <w:sz w:val="24"/>
                <w:szCs w:val="24"/>
              </w:rPr>
              <w:t>l</w:t>
            </w:r>
            <w:r>
              <w:rPr>
                <w:sz w:val="24"/>
                <w:szCs w:val="24"/>
              </w:rPr>
              <w:t>i</w:t>
            </w:r>
            <w:r>
              <w:rPr>
                <w:spacing w:val="-4"/>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k</w:t>
            </w:r>
            <w:r>
              <w:rPr>
                <w:spacing w:val="-1"/>
                <w:sz w:val="24"/>
                <w:szCs w:val="24"/>
              </w:rPr>
              <w:t>ac</w:t>
            </w:r>
            <w:r>
              <w:rPr>
                <w:sz w:val="24"/>
                <w:szCs w:val="24"/>
              </w:rPr>
              <w:t>a</w:t>
            </w:r>
            <w:r>
              <w:rPr>
                <w:spacing w:val="-1"/>
                <w:sz w:val="24"/>
                <w:szCs w:val="24"/>
              </w:rPr>
              <w:t xml:space="preserve"> </w:t>
            </w:r>
            <w:r>
              <w:rPr>
                <w:spacing w:val="2"/>
                <w:sz w:val="24"/>
                <w:szCs w:val="24"/>
              </w:rPr>
              <w:t>k</w:t>
            </w:r>
            <w:r>
              <w:rPr>
                <w:spacing w:val="-1"/>
                <w:sz w:val="24"/>
                <w:szCs w:val="24"/>
              </w:rPr>
              <w:t>e</w:t>
            </w:r>
            <w:r>
              <w:rPr>
                <w:sz w:val="24"/>
                <w:szCs w:val="24"/>
              </w:rPr>
              <w:t>rja</w:t>
            </w:r>
          </w:p>
        </w:tc>
      </w:tr>
      <w:tr w:rsidR="0047694C">
        <w:trPr>
          <w:trHeight w:hRule="exact" w:val="2770"/>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5" w:line="280" w:lineRule="exact"/>
              <w:rPr>
                <w:sz w:val="28"/>
                <w:szCs w:val="28"/>
              </w:rPr>
            </w:pPr>
          </w:p>
          <w:p w:rsidR="0047694C" w:rsidRDefault="00000000">
            <w:pPr>
              <w:ind w:left="182" w:right="184"/>
              <w:jc w:val="center"/>
              <w:rPr>
                <w:sz w:val="24"/>
                <w:szCs w:val="24"/>
              </w:rPr>
            </w:pPr>
            <w:r>
              <w:rPr>
                <w:sz w:val="24"/>
                <w:szCs w:val="24"/>
              </w:rPr>
              <w:t>3</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60" w:lineRule="exact"/>
              <w:rPr>
                <w:sz w:val="17"/>
                <w:szCs w:val="17"/>
              </w:rPr>
            </w:pPr>
          </w:p>
          <w:p w:rsidR="0047694C" w:rsidRDefault="0047694C">
            <w:pPr>
              <w:spacing w:line="200" w:lineRule="exact"/>
            </w:pPr>
          </w:p>
          <w:p w:rsidR="0047694C" w:rsidRDefault="003B46A5">
            <w:pPr>
              <w:ind w:left="613"/>
            </w:pPr>
            <w:r>
              <w:pict>
                <v:shape id="_x0000_i1040" type="#_x0000_t75" style="width:49.4pt;height:24.3pt">
                  <v:imagedata r:id="rId155" o:title=""/>
                </v:shape>
              </w:pict>
            </w:r>
          </w:p>
          <w:p w:rsidR="0047694C" w:rsidRDefault="0047694C">
            <w:pPr>
              <w:spacing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00" w:lineRule="exact"/>
            </w:pPr>
          </w:p>
          <w:p w:rsidR="0047694C" w:rsidRDefault="00000000">
            <w:pPr>
              <w:ind w:left="184" w:right="187"/>
              <w:jc w:val="center"/>
              <w:rPr>
                <w:sz w:val="24"/>
                <w:szCs w:val="24"/>
              </w:rPr>
            </w:pPr>
            <w:r>
              <w:rPr>
                <w:spacing w:val="1"/>
                <w:sz w:val="24"/>
                <w:szCs w:val="24"/>
              </w:rPr>
              <w:t>P</w:t>
            </w:r>
            <w:r>
              <w:rPr>
                <w:spacing w:val="-1"/>
                <w:sz w:val="24"/>
                <w:szCs w:val="24"/>
              </w:rPr>
              <w:t>er</w:t>
            </w:r>
            <w:r>
              <w:rPr>
                <w:spacing w:val="-3"/>
                <w:sz w:val="24"/>
                <w:szCs w:val="24"/>
              </w:rPr>
              <w:t>c</w:t>
            </w:r>
            <w:r>
              <w:rPr>
                <w:spacing w:val="-1"/>
                <w:sz w:val="24"/>
                <w:szCs w:val="24"/>
              </w:rPr>
              <w:t>a</w:t>
            </w:r>
            <w:r>
              <w:rPr>
                <w:sz w:val="24"/>
                <w:szCs w:val="24"/>
              </w:rPr>
              <w:t>b</w:t>
            </w:r>
            <w:r>
              <w:rPr>
                <w:spacing w:val="-1"/>
                <w:sz w:val="24"/>
                <w:szCs w:val="24"/>
              </w:rPr>
              <w:t>a</w:t>
            </w:r>
            <w:r>
              <w:rPr>
                <w:spacing w:val="2"/>
                <w:sz w:val="24"/>
                <w:szCs w:val="24"/>
              </w:rPr>
              <w:t>n</w:t>
            </w:r>
            <w:r>
              <w:rPr>
                <w:sz w:val="24"/>
                <w:szCs w:val="24"/>
              </w:rPr>
              <w:t>g</w:t>
            </w:r>
            <w:r>
              <w:rPr>
                <w:spacing w:val="-1"/>
                <w:sz w:val="24"/>
                <w:szCs w:val="24"/>
              </w:rPr>
              <w:t>a</w:t>
            </w:r>
            <w:r>
              <w:rPr>
                <w:sz w:val="24"/>
                <w:szCs w:val="24"/>
              </w:rPr>
              <w:t>n /</w:t>
            </w:r>
          </w:p>
          <w:p w:rsidR="0047694C" w:rsidRDefault="0047694C">
            <w:pPr>
              <w:spacing w:before="16" w:line="260" w:lineRule="exact"/>
              <w:rPr>
                <w:sz w:val="26"/>
                <w:szCs w:val="26"/>
              </w:rPr>
            </w:pPr>
          </w:p>
          <w:p w:rsidR="0047694C" w:rsidRDefault="00000000">
            <w:pPr>
              <w:ind w:left="460" w:right="465"/>
              <w:jc w:val="center"/>
              <w:rPr>
                <w:sz w:val="24"/>
                <w:szCs w:val="24"/>
              </w:rPr>
            </w:pPr>
            <w:r>
              <w:rPr>
                <w:sz w:val="24"/>
                <w:szCs w:val="24"/>
              </w:rPr>
              <w:t>d</w:t>
            </w:r>
            <w:r>
              <w:rPr>
                <w:spacing w:val="-1"/>
                <w:sz w:val="24"/>
                <w:szCs w:val="24"/>
              </w:rPr>
              <w:t>ec</w:t>
            </w:r>
            <w:r>
              <w:rPr>
                <w:sz w:val="24"/>
                <w:szCs w:val="24"/>
              </w:rPr>
              <w:t>ision</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pacing w:val="-1"/>
                <w:sz w:val="24"/>
                <w:szCs w:val="24"/>
              </w:rPr>
              <w:t>a</w:t>
            </w:r>
            <w:r>
              <w:rPr>
                <w:sz w:val="24"/>
                <w:szCs w:val="24"/>
              </w:rPr>
              <w:t>sosi</w:t>
            </w:r>
            <w:r>
              <w:rPr>
                <w:spacing w:val="-1"/>
                <w:sz w:val="24"/>
                <w:szCs w:val="24"/>
              </w:rPr>
              <w:t>a</w:t>
            </w:r>
            <w:r>
              <w:rPr>
                <w:sz w:val="24"/>
                <w:szCs w:val="24"/>
              </w:rPr>
              <w:t>si</w:t>
            </w:r>
            <w:r>
              <w:rPr>
                <w:spacing w:val="1"/>
                <w:sz w:val="24"/>
                <w:szCs w:val="24"/>
              </w:rPr>
              <w:t xml:space="preserve"> P</w:t>
            </w:r>
            <w:r>
              <w:rPr>
                <w:sz w:val="24"/>
                <w:szCs w:val="24"/>
              </w:rPr>
              <w:t>e</w:t>
            </w:r>
            <w:r>
              <w:rPr>
                <w:spacing w:val="-1"/>
                <w:sz w:val="24"/>
                <w:szCs w:val="24"/>
              </w:rPr>
              <w:t>r</w:t>
            </w:r>
            <w:r>
              <w:rPr>
                <w:spacing w:val="-3"/>
                <w:sz w:val="24"/>
                <w:szCs w:val="24"/>
              </w:rPr>
              <w:t>c</w:t>
            </w:r>
            <w:r>
              <w:rPr>
                <w:spacing w:val="-1"/>
                <w:sz w:val="24"/>
                <w:szCs w:val="24"/>
              </w:rPr>
              <w:t>a</w:t>
            </w:r>
            <w:r>
              <w:rPr>
                <w:spacing w:val="2"/>
                <w:sz w:val="24"/>
                <w:szCs w:val="24"/>
              </w:rPr>
              <w:t>b</w:t>
            </w:r>
            <w:r>
              <w:rPr>
                <w:spacing w:val="-1"/>
                <w:sz w:val="24"/>
                <w:szCs w:val="24"/>
              </w:rPr>
              <w:t>a</w:t>
            </w:r>
            <w:r>
              <w:rPr>
                <w:sz w:val="24"/>
                <w:szCs w:val="24"/>
              </w:rPr>
              <w:t>n</w:t>
            </w:r>
            <w:r>
              <w:rPr>
                <w:spacing w:val="-2"/>
                <w:sz w:val="24"/>
                <w:szCs w:val="24"/>
              </w:rPr>
              <w:t>g</w:t>
            </w:r>
            <w:r>
              <w:rPr>
                <w:spacing w:val="-1"/>
                <w:sz w:val="24"/>
                <w:szCs w:val="24"/>
              </w:rPr>
              <w:t>a</w:t>
            </w:r>
            <w:r>
              <w:rPr>
                <w:sz w:val="24"/>
                <w:szCs w:val="24"/>
              </w:rPr>
              <w:t>n d</w:t>
            </w:r>
            <w:r>
              <w:rPr>
                <w:spacing w:val="5"/>
                <w:sz w:val="24"/>
                <w:szCs w:val="24"/>
              </w:rPr>
              <w:t>i</w:t>
            </w:r>
            <w:r>
              <w:rPr>
                <w:sz w:val="24"/>
                <w:szCs w:val="24"/>
              </w:rPr>
              <w:t>mana</w:t>
            </w:r>
          </w:p>
          <w:p w:rsidR="0047694C" w:rsidRDefault="0047694C">
            <w:pPr>
              <w:spacing w:before="9" w:line="260" w:lineRule="exact"/>
              <w:rPr>
                <w:sz w:val="26"/>
                <w:szCs w:val="26"/>
              </w:rPr>
            </w:pPr>
          </w:p>
          <w:p w:rsidR="0047694C" w:rsidRDefault="00000000">
            <w:pPr>
              <w:spacing w:line="480" w:lineRule="auto"/>
              <w:ind w:left="105" w:right="383"/>
              <w:rPr>
                <w:sz w:val="24"/>
                <w:szCs w:val="24"/>
              </w:rPr>
            </w:pPr>
            <w:r>
              <w:rPr>
                <w:sz w:val="24"/>
                <w:szCs w:val="24"/>
              </w:rPr>
              <w:t>jika</w:t>
            </w:r>
            <w:r>
              <w:rPr>
                <w:spacing w:val="-1"/>
                <w:sz w:val="24"/>
                <w:szCs w:val="24"/>
              </w:rPr>
              <w:t xml:space="preserve"> a</w:t>
            </w:r>
            <w:r>
              <w:rPr>
                <w:sz w:val="24"/>
                <w:szCs w:val="24"/>
              </w:rPr>
              <w:t>da</w:t>
            </w:r>
            <w:r>
              <w:rPr>
                <w:spacing w:val="-1"/>
                <w:sz w:val="24"/>
                <w:szCs w:val="24"/>
              </w:rPr>
              <w:t xml:space="preserve"> </w:t>
            </w:r>
            <w:r>
              <w:rPr>
                <w:sz w:val="24"/>
                <w:szCs w:val="24"/>
              </w:rPr>
              <w:t>pil</w:t>
            </w:r>
            <w:r>
              <w:rPr>
                <w:spacing w:val="1"/>
                <w:sz w:val="24"/>
                <w:szCs w:val="24"/>
              </w:rPr>
              <w:t>i</w:t>
            </w:r>
            <w:r>
              <w:rPr>
                <w:sz w:val="24"/>
                <w:szCs w:val="24"/>
              </w:rPr>
              <w:t>h</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ktivit</w:t>
            </w:r>
            <w:r>
              <w:rPr>
                <w:spacing w:val="-1"/>
                <w:sz w:val="24"/>
                <w:szCs w:val="24"/>
              </w:rPr>
              <w:t>a</w:t>
            </w:r>
            <w:r>
              <w:rPr>
                <w:sz w:val="24"/>
                <w:szCs w:val="24"/>
              </w:rPr>
              <w:t>s lebih d</w:t>
            </w:r>
            <w:r>
              <w:rPr>
                <w:spacing w:val="-1"/>
                <w:sz w:val="24"/>
                <w:szCs w:val="24"/>
              </w:rPr>
              <w:t>a</w:t>
            </w:r>
            <w:r>
              <w:rPr>
                <w:sz w:val="24"/>
                <w:szCs w:val="24"/>
              </w:rPr>
              <w:t>ri s</w:t>
            </w:r>
            <w:r>
              <w:rPr>
                <w:spacing w:val="-1"/>
                <w:sz w:val="24"/>
                <w:szCs w:val="24"/>
              </w:rPr>
              <w:t>a</w:t>
            </w:r>
            <w:r>
              <w:rPr>
                <w:sz w:val="24"/>
                <w:szCs w:val="24"/>
              </w:rPr>
              <w:t>tu</w:t>
            </w:r>
          </w:p>
        </w:tc>
      </w:tr>
    </w:tbl>
    <w:p w:rsidR="0047694C" w:rsidRDefault="0047694C">
      <w:pPr>
        <w:sectPr w:rsidR="0047694C">
          <w:pgSz w:w="11940" w:h="16860"/>
          <w:pgMar w:top="760" w:right="1540" w:bottom="280" w:left="168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80" w:lineRule="exact"/>
        <w:rPr>
          <w:sz w:val="28"/>
          <w:szCs w:val="28"/>
        </w:rPr>
      </w:pPr>
    </w:p>
    <w:tbl>
      <w:tblPr>
        <w:tblW w:w="0" w:type="auto"/>
        <w:tblInd w:w="580" w:type="dxa"/>
        <w:tblLayout w:type="fixed"/>
        <w:tblCellMar>
          <w:left w:w="0" w:type="dxa"/>
          <w:right w:w="0" w:type="dxa"/>
        </w:tblCellMar>
        <w:tblLook w:val="01E0" w:firstRow="1" w:lastRow="1" w:firstColumn="1" w:lastColumn="1" w:noHBand="0" w:noVBand="0"/>
      </w:tblPr>
      <w:tblGrid>
        <w:gridCol w:w="576"/>
        <w:gridCol w:w="2117"/>
        <w:gridCol w:w="1815"/>
        <w:gridCol w:w="3435"/>
      </w:tblGrid>
      <w:tr w:rsidR="0047694C">
        <w:trPr>
          <w:trHeight w:hRule="exact" w:val="2218"/>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182" w:right="184"/>
              <w:jc w:val="center"/>
              <w:rPr>
                <w:sz w:val="24"/>
                <w:szCs w:val="24"/>
              </w:rPr>
            </w:pPr>
            <w:r>
              <w:rPr>
                <w:sz w:val="24"/>
                <w:szCs w:val="24"/>
              </w:rPr>
              <w:t>4</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16" w:line="280" w:lineRule="exact"/>
              <w:rPr>
                <w:sz w:val="28"/>
                <w:szCs w:val="28"/>
              </w:rPr>
            </w:pPr>
          </w:p>
          <w:p w:rsidR="0047694C" w:rsidRDefault="003B46A5">
            <w:pPr>
              <w:ind w:left="901"/>
            </w:pPr>
            <w:r>
              <w:pict>
                <v:shape id="_x0000_i1041" type="#_x0000_t75" style="width:24.3pt;height:20.1pt">
                  <v:imagedata r:id="rId156" o:title=""/>
                </v:shape>
              </w:pict>
            </w:r>
          </w:p>
          <w:p w:rsidR="0047694C" w:rsidRDefault="0047694C">
            <w:pPr>
              <w:spacing w:before="6"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ind w:left="330"/>
              <w:rPr>
                <w:sz w:val="24"/>
                <w:szCs w:val="24"/>
              </w:rPr>
            </w:pPr>
            <w:r>
              <w:rPr>
                <w:spacing w:val="1"/>
                <w:sz w:val="24"/>
                <w:szCs w:val="24"/>
              </w:rPr>
              <w:t>S</w:t>
            </w:r>
            <w:r>
              <w:rPr>
                <w:sz w:val="24"/>
                <w:szCs w:val="24"/>
              </w:rPr>
              <w:t>tatus</w:t>
            </w:r>
            <w:r>
              <w:rPr>
                <w:spacing w:val="1"/>
                <w:sz w:val="24"/>
                <w:szCs w:val="24"/>
              </w:rPr>
              <w:t xml:space="preserve"> </w:t>
            </w:r>
            <w:r>
              <w:rPr>
                <w:spacing w:val="-1"/>
                <w:sz w:val="24"/>
                <w:szCs w:val="24"/>
              </w:rPr>
              <w:t>a</w:t>
            </w:r>
            <w:r>
              <w:rPr>
                <w:sz w:val="24"/>
                <w:szCs w:val="24"/>
              </w:rPr>
              <w:t>khir</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z w:val="24"/>
                <w:szCs w:val="24"/>
              </w:rPr>
              <w:t xml:space="preserve">status  </w:t>
            </w:r>
            <w:r>
              <w:rPr>
                <w:spacing w:val="10"/>
                <w:sz w:val="24"/>
                <w:szCs w:val="24"/>
              </w:rPr>
              <w:t xml:space="preserve"> </w:t>
            </w:r>
            <w:r>
              <w:rPr>
                <w:spacing w:val="-1"/>
                <w:sz w:val="24"/>
                <w:szCs w:val="24"/>
              </w:rPr>
              <w:t>a</w:t>
            </w:r>
            <w:r>
              <w:rPr>
                <w:sz w:val="24"/>
                <w:szCs w:val="24"/>
              </w:rPr>
              <w:t xml:space="preserve">khir  </w:t>
            </w:r>
            <w:r>
              <w:rPr>
                <w:spacing w:val="12"/>
                <w:sz w:val="24"/>
                <w:szCs w:val="24"/>
              </w:rPr>
              <w:t xml:space="preserve"> </w:t>
            </w:r>
            <w:r>
              <w:rPr>
                <w:spacing w:val="-5"/>
                <w:sz w:val="24"/>
                <w:szCs w:val="24"/>
              </w:rPr>
              <w:t>y</w:t>
            </w:r>
            <w:r>
              <w:rPr>
                <w:spacing w:val="-1"/>
                <w:sz w:val="24"/>
                <w:szCs w:val="24"/>
              </w:rPr>
              <w:t>a</w:t>
            </w:r>
            <w:r>
              <w:rPr>
                <w:spacing w:val="5"/>
                <w:sz w:val="24"/>
                <w:szCs w:val="24"/>
              </w:rPr>
              <w:t>n</w:t>
            </w:r>
            <w:r>
              <w:rPr>
                <w:sz w:val="24"/>
                <w:szCs w:val="24"/>
              </w:rPr>
              <w:t xml:space="preserve">g     </w:t>
            </w:r>
            <w:r>
              <w:rPr>
                <w:spacing w:val="17"/>
                <w:sz w:val="24"/>
                <w:szCs w:val="24"/>
              </w:rPr>
              <w:t xml:space="preserve"> </w:t>
            </w:r>
            <w:r>
              <w:rPr>
                <w:sz w:val="24"/>
                <w:szCs w:val="24"/>
              </w:rPr>
              <w:t>d</w:t>
            </w:r>
            <w:r>
              <w:rPr>
                <w:spacing w:val="5"/>
                <w:sz w:val="24"/>
                <w:szCs w:val="24"/>
              </w:rPr>
              <w:t>i</w:t>
            </w:r>
            <w:r>
              <w:rPr>
                <w:sz w:val="24"/>
                <w:szCs w:val="24"/>
              </w:rPr>
              <w:t>lakuk</w:t>
            </w:r>
            <w:r>
              <w:rPr>
                <w:spacing w:val="-1"/>
                <w:sz w:val="24"/>
                <w:szCs w:val="24"/>
              </w:rPr>
              <w:t>a</w:t>
            </w:r>
            <w:r>
              <w:rPr>
                <w:sz w:val="24"/>
                <w:szCs w:val="24"/>
              </w:rPr>
              <w:t>n</w:t>
            </w:r>
          </w:p>
          <w:p w:rsidR="0047694C" w:rsidRDefault="0047694C">
            <w:pPr>
              <w:spacing w:before="6" w:line="260" w:lineRule="exact"/>
              <w:rPr>
                <w:sz w:val="26"/>
                <w:szCs w:val="26"/>
              </w:rPr>
            </w:pPr>
          </w:p>
          <w:p w:rsidR="0047694C" w:rsidRDefault="00000000">
            <w:pPr>
              <w:spacing w:line="480" w:lineRule="auto"/>
              <w:ind w:left="105" w:right="62"/>
              <w:rPr>
                <w:sz w:val="24"/>
                <w:szCs w:val="24"/>
              </w:rPr>
            </w:pPr>
            <w:r>
              <w:rPr>
                <w:sz w:val="24"/>
                <w:szCs w:val="24"/>
              </w:rPr>
              <w:t>sistem,</w:t>
            </w:r>
            <w:r>
              <w:rPr>
                <w:spacing w:val="14"/>
                <w:sz w:val="24"/>
                <w:szCs w:val="24"/>
              </w:rPr>
              <w:t xml:space="preserve"> </w:t>
            </w:r>
            <w:r>
              <w:rPr>
                <w:sz w:val="24"/>
                <w:szCs w:val="24"/>
              </w:rPr>
              <w:t>s</w:t>
            </w:r>
            <w:r>
              <w:rPr>
                <w:spacing w:val="-1"/>
                <w:sz w:val="24"/>
                <w:szCs w:val="24"/>
              </w:rPr>
              <w:t>e</w:t>
            </w:r>
            <w:r>
              <w:rPr>
                <w:sz w:val="24"/>
                <w:szCs w:val="24"/>
              </w:rPr>
              <w:t>b</w:t>
            </w:r>
            <w:r>
              <w:rPr>
                <w:spacing w:val="1"/>
                <w:sz w:val="24"/>
                <w:szCs w:val="24"/>
              </w:rPr>
              <w:t>u</w:t>
            </w:r>
            <w:r>
              <w:rPr>
                <w:spacing w:val="-1"/>
                <w:sz w:val="24"/>
                <w:szCs w:val="24"/>
              </w:rPr>
              <w:t>a</w:t>
            </w:r>
            <w:r>
              <w:rPr>
                <w:sz w:val="24"/>
                <w:szCs w:val="24"/>
              </w:rPr>
              <w:t>h</w:t>
            </w:r>
            <w:r>
              <w:rPr>
                <w:spacing w:val="14"/>
                <w:sz w:val="24"/>
                <w:szCs w:val="24"/>
              </w:rPr>
              <w:t xml:space="preserve"> </w:t>
            </w:r>
            <w:r>
              <w:rPr>
                <w:sz w:val="24"/>
                <w:szCs w:val="24"/>
              </w:rPr>
              <w:t>dia</w:t>
            </w:r>
            <w:r>
              <w:rPr>
                <w:spacing w:val="-3"/>
                <w:sz w:val="24"/>
                <w:szCs w:val="24"/>
              </w:rPr>
              <w:t>g</w:t>
            </w:r>
            <w:r>
              <w:rPr>
                <w:spacing w:val="-1"/>
                <w:sz w:val="24"/>
                <w:szCs w:val="24"/>
              </w:rPr>
              <w:t>ra</w:t>
            </w:r>
            <w:r>
              <w:rPr>
                <w:sz w:val="24"/>
                <w:szCs w:val="24"/>
              </w:rPr>
              <w:t>m</w:t>
            </w:r>
            <w:r>
              <w:rPr>
                <w:spacing w:val="15"/>
                <w:sz w:val="24"/>
                <w:szCs w:val="24"/>
              </w:rPr>
              <w:t xml:space="preserve"> </w:t>
            </w:r>
            <w:r>
              <w:rPr>
                <w:spacing w:val="1"/>
                <w:sz w:val="24"/>
                <w:szCs w:val="24"/>
              </w:rPr>
              <w:t>a</w:t>
            </w:r>
            <w:r>
              <w:rPr>
                <w:sz w:val="24"/>
                <w:szCs w:val="24"/>
              </w:rPr>
              <w:t>k</w:t>
            </w:r>
            <w:r>
              <w:rPr>
                <w:spacing w:val="-1"/>
                <w:sz w:val="24"/>
                <w:szCs w:val="24"/>
              </w:rPr>
              <w:t>c</w:t>
            </w:r>
            <w:r>
              <w:rPr>
                <w:sz w:val="24"/>
                <w:szCs w:val="24"/>
              </w:rPr>
              <w:t>ivilns memiliki</w:t>
            </w:r>
            <w:r>
              <w:rPr>
                <w:spacing w:val="1"/>
                <w:sz w:val="24"/>
                <w:szCs w:val="24"/>
              </w:rPr>
              <w:t xml:space="preserve"> s</w:t>
            </w:r>
            <w:r>
              <w:rPr>
                <w:spacing w:val="-1"/>
                <w:sz w:val="24"/>
                <w:szCs w:val="24"/>
              </w:rPr>
              <w:t>e</w:t>
            </w:r>
            <w:r>
              <w:rPr>
                <w:sz w:val="24"/>
                <w:szCs w:val="24"/>
              </w:rPr>
              <w:t>but</w:t>
            </w:r>
            <w:r>
              <w:rPr>
                <w:spacing w:val="-1"/>
                <w:sz w:val="24"/>
                <w:szCs w:val="24"/>
              </w:rPr>
              <w:t>a</w:t>
            </w:r>
            <w:r>
              <w:rPr>
                <w:sz w:val="24"/>
                <w:szCs w:val="24"/>
              </w:rPr>
              <w:t>n s</w:t>
            </w:r>
            <w:r>
              <w:rPr>
                <w:spacing w:val="-1"/>
                <w:sz w:val="24"/>
                <w:szCs w:val="24"/>
              </w:rPr>
              <w:t>a</w:t>
            </w:r>
            <w:r>
              <w:rPr>
                <w:spacing w:val="-3"/>
                <w:sz w:val="24"/>
                <w:szCs w:val="24"/>
              </w:rPr>
              <w:t>a</w:t>
            </w:r>
            <w:r>
              <w:rPr>
                <w:spacing w:val="1"/>
                <w:sz w:val="24"/>
                <w:szCs w:val="24"/>
              </w:rPr>
              <w:t>z</w:t>
            </w:r>
            <w:r>
              <w:rPr>
                <w:sz w:val="24"/>
                <w:szCs w:val="24"/>
              </w:rPr>
              <w:t>us nkhii</w:t>
            </w:r>
          </w:p>
        </w:tc>
      </w:tr>
      <w:tr w:rsidR="0047694C">
        <w:trPr>
          <w:trHeight w:hRule="exact" w:val="1666"/>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before="4"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82" w:right="184"/>
              <w:jc w:val="center"/>
              <w:rPr>
                <w:sz w:val="24"/>
                <w:szCs w:val="24"/>
              </w:rPr>
            </w:pPr>
            <w:r>
              <w:rPr>
                <w:sz w:val="24"/>
                <w:szCs w:val="24"/>
              </w:rPr>
              <w:t>5</w:t>
            </w:r>
          </w:p>
        </w:tc>
        <w:tc>
          <w:tcPr>
            <w:tcW w:w="2117" w:type="dxa"/>
            <w:tcBorders>
              <w:top w:val="single" w:sz="6" w:space="0" w:color="000000"/>
              <w:left w:val="single" w:sz="6" w:space="0" w:color="000000"/>
              <w:bottom w:val="single" w:sz="6" w:space="0" w:color="000000"/>
              <w:right w:val="single" w:sz="6" w:space="0" w:color="000000"/>
            </w:tcBorders>
          </w:tcPr>
          <w:p w:rsidR="0047694C" w:rsidRDefault="003B46A5">
            <w:pPr>
              <w:spacing w:before="97"/>
              <w:ind w:left="97"/>
            </w:pPr>
            <w:r>
              <w:pict>
                <v:shape id="_x0000_i1042" type="#_x0000_t75" style="width:94.6pt;height:44.35pt">
                  <v:imagedata r:id="rId157" o:title=""/>
                </v:shape>
              </w:pict>
            </w:r>
          </w:p>
          <w:p w:rsidR="0047694C" w:rsidRDefault="0047694C">
            <w:pPr>
              <w:spacing w:line="200" w:lineRule="exact"/>
            </w:pPr>
          </w:p>
          <w:p w:rsidR="0047694C" w:rsidRDefault="0047694C">
            <w:pPr>
              <w:spacing w:line="200" w:lineRule="exact"/>
            </w:pPr>
          </w:p>
          <w:p w:rsidR="0047694C" w:rsidRDefault="0047694C">
            <w:pPr>
              <w:spacing w:before="9" w:line="260" w:lineRule="exact"/>
              <w:rPr>
                <w:sz w:val="26"/>
                <w:szCs w:val="26"/>
              </w:rPr>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before="4"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390"/>
              <w:rPr>
                <w:sz w:val="24"/>
                <w:szCs w:val="24"/>
              </w:rPr>
            </w:pPr>
            <w:r>
              <w:rPr>
                <w:spacing w:val="1"/>
                <w:sz w:val="24"/>
                <w:szCs w:val="24"/>
              </w:rPr>
              <w:t>S</w:t>
            </w:r>
            <w:r>
              <w:rPr>
                <w:sz w:val="24"/>
                <w:szCs w:val="24"/>
              </w:rPr>
              <w:t>wim</w:t>
            </w:r>
            <w:r>
              <w:rPr>
                <w:spacing w:val="1"/>
                <w:sz w:val="24"/>
                <w:szCs w:val="24"/>
              </w:rPr>
              <w:t xml:space="preserve"> </w:t>
            </w:r>
            <w:r>
              <w:rPr>
                <w:sz w:val="24"/>
                <w:szCs w:val="24"/>
              </w:rPr>
              <w:t>l</w:t>
            </w:r>
            <w:r>
              <w:rPr>
                <w:spacing w:val="-1"/>
                <w:sz w:val="24"/>
                <w:szCs w:val="24"/>
              </w:rPr>
              <w:t>a</w:t>
            </w:r>
            <w:r>
              <w:rPr>
                <w:sz w:val="24"/>
                <w:szCs w:val="24"/>
              </w:rPr>
              <w:t>ne</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z w:val="24"/>
                <w:szCs w:val="24"/>
              </w:rPr>
              <w:t>memi</w:t>
            </w:r>
            <w:r>
              <w:rPr>
                <w:spacing w:val="1"/>
                <w:sz w:val="24"/>
                <w:szCs w:val="24"/>
              </w:rPr>
              <w:t>s</w:t>
            </w:r>
            <w:r>
              <w:rPr>
                <w:spacing w:val="-1"/>
                <w:sz w:val="24"/>
                <w:szCs w:val="24"/>
              </w:rPr>
              <w:t>a</w:t>
            </w:r>
            <w:r>
              <w:rPr>
                <w:sz w:val="24"/>
                <w:szCs w:val="24"/>
              </w:rPr>
              <w:t xml:space="preserve">hkan  </w:t>
            </w:r>
            <w:r>
              <w:rPr>
                <w:spacing w:val="55"/>
                <w:sz w:val="24"/>
                <w:szCs w:val="24"/>
              </w:rPr>
              <w:t xml:space="preserve"> </w:t>
            </w:r>
            <w:r>
              <w:rPr>
                <w:sz w:val="24"/>
                <w:szCs w:val="24"/>
              </w:rPr>
              <w:t>or</w:t>
            </w:r>
            <w:r>
              <w:rPr>
                <w:spacing w:val="-3"/>
                <w:sz w:val="24"/>
                <w:szCs w:val="24"/>
              </w:rPr>
              <w:t>ga</w:t>
            </w:r>
            <w:r>
              <w:rPr>
                <w:sz w:val="24"/>
                <w:szCs w:val="24"/>
              </w:rPr>
              <w:t>ni</w:t>
            </w:r>
            <w:r>
              <w:rPr>
                <w:spacing w:val="3"/>
                <w:sz w:val="24"/>
                <w:szCs w:val="24"/>
              </w:rPr>
              <w:t>s</w:t>
            </w:r>
            <w:r>
              <w:rPr>
                <w:spacing w:val="-1"/>
                <w:sz w:val="24"/>
                <w:szCs w:val="24"/>
              </w:rPr>
              <w:t>a</w:t>
            </w:r>
            <w:r>
              <w:rPr>
                <w:sz w:val="24"/>
                <w:szCs w:val="24"/>
              </w:rPr>
              <w:t xml:space="preserve">si  </w:t>
            </w:r>
            <w:r>
              <w:rPr>
                <w:spacing w:val="59"/>
                <w:sz w:val="24"/>
                <w:szCs w:val="24"/>
              </w:rPr>
              <w:t xml:space="preserve"> </w:t>
            </w:r>
            <w:r>
              <w:rPr>
                <w:sz w:val="24"/>
                <w:szCs w:val="24"/>
              </w:rPr>
              <w:t>bis</w:t>
            </w:r>
            <w:r>
              <w:rPr>
                <w:spacing w:val="1"/>
                <w:sz w:val="24"/>
                <w:szCs w:val="24"/>
              </w:rPr>
              <w:t>n</w:t>
            </w:r>
            <w:r>
              <w:rPr>
                <w:sz w:val="24"/>
                <w:szCs w:val="24"/>
              </w:rPr>
              <w:t>is</w:t>
            </w:r>
          </w:p>
          <w:p w:rsidR="0047694C" w:rsidRDefault="0047694C">
            <w:pPr>
              <w:spacing w:before="9" w:line="260" w:lineRule="exact"/>
              <w:rPr>
                <w:sz w:val="26"/>
                <w:szCs w:val="26"/>
              </w:rPr>
            </w:pPr>
          </w:p>
          <w:p w:rsidR="0047694C" w:rsidRDefault="00000000">
            <w:pPr>
              <w:spacing w:line="480" w:lineRule="auto"/>
              <w:ind w:left="105" w:right="66"/>
              <w:rPr>
                <w:sz w:val="24"/>
                <w:szCs w:val="24"/>
              </w:rPr>
            </w:pPr>
            <w:r>
              <w:rPr>
                <w:spacing w:val="-5"/>
                <w:sz w:val="24"/>
                <w:szCs w:val="24"/>
              </w:rPr>
              <w:t>y</w:t>
            </w:r>
            <w:r>
              <w:rPr>
                <w:spacing w:val="1"/>
                <w:sz w:val="24"/>
                <w:szCs w:val="24"/>
              </w:rPr>
              <w:t>a</w:t>
            </w:r>
            <w:r>
              <w:rPr>
                <w:spacing w:val="2"/>
                <w:sz w:val="24"/>
                <w:szCs w:val="24"/>
              </w:rPr>
              <w:t>n</w:t>
            </w:r>
            <w:r>
              <w:rPr>
                <w:sz w:val="24"/>
                <w:szCs w:val="24"/>
              </w:rPr>
              <w:t xml:space="preserve">g      </w:t>
            </w:r>
            <w:r>
              <w:rPr>
                <w:spacing w:val="29"/>
                <w:sz w:val="24"/>
                <w:szCs w:val="24"/>
              </w:rPr>
              <w:t xml:space="preserve"> </w:t>
            </w:r>
            <w:r>
              <w:rPr>
                <w:spacing w:val="3"/>
                <w:sz w:val="24"/>
                <w:szCs w:val="24"/>
              </w:rPr>
              <w:t>b</w:t>
            </w:r>
            <w:r>
              <w:rPr>
                <w:spacing w:val="-1"/>
                <w:sz w:val="24"/>
                <w:szCs w:val="24"/>
              </w:rPr>
              <w:t>er</w:t>
            </w:r>
            <w:r>
              <w:rPr>
                <w:sz w:val="24"/>
                <w:szCs w:val="24"/>
              </w:rPr>
              <w:t>t</w:t>
            </w:r>
            <w:r>
              <w:rPr>
                <w:spacing w:val="-1"/>
                <w:sz w:val="24"/>
                <w:szCs w:val="24"/>
              </w:rPr>
              <w:t>a</w:t>
            </w:r>
            <w:r>
              <w:rPr>
                <w:spacing w:val="2"/>
                <w:sz w:val="24"/>
                <w:szCs w:val="24"/>
              </w:rPr>
              <w:t>n</w:t>
            </w:r>
            <w:r>
              <w:rPr>
                <w:sz w:val="24"/>
                <w:szCs w:val="24"/>
              </w:rPr>
              <w:t>g</w:t>
            </w:r>
            <w:r>
              <w:rPr>
                <w:spacing w:val="-2"/>
                <w:sz w:val="24"/>
                <w:szCs w:val="24"/>
              </w:rPr>
              <w:t>g</w:t>
            </w:r>
            <w:r>
              <w:rPr>
                <w:sz w:val="24"/>
                <w:szCs w:val="24"/>
              </w:rPr>
              <w:t>u</w:t>
            </w:r>
            <w:r>
              <w:rPr>
                <w:spacing w:val="2"/>
                <w:sz w:val="24"/>
                <w:szCs w:val="24"/>
              </w:rPr>
              <w:t>n</w:t>
            </w:r>
            <w:r>
              <w:rPr>
                <w:sz w:val="24"/>
                <w:szCs w:val="24"/>
              </w:rPr>
              <w:t xml:space="preserve">g       </w:t>
            </w:r>
            <w:r>
              <w:rPr>
                <w:spacing w:val="41"/>
                <w:sz w:val="24"/>
                <w:szCs w:val="24"/>
              </w:rPr>
              <w:t xml:space="preserve"> </w:t>
            </w:r>
            <w:r>
              <w:rPr>
                <w:sz w:val="24"/>
                <w:szCs w:val="24"/>
              </w:rPr>
              <w:t>j</w:t>
            </w:r>
            <w:r>
              <w:rPr>
                <w:spacing w:val="-1"/>
                <w:sz w:val="24"/>
                <w:szCs w:val="24"/>
              </w:rPr>
              <w:t>a</w:t>
            </w:r>
            <w:r>
              <w:rPr>
                <w:sz w:val="24"/>
                <w:szCs w:val="24"/>
              </w:rPr>
              <w:t>w</w:t>
            </w:r>
            <w:r>
              <w:rPr>
                <w:spacing w:val="-1"/>
                <w:sz w:val="24"/>
                <w:szCs w:val="24"/>
              </w:rPr>
              <w:t>a</w:t>
            </w:r>
            <w:r>
              <w:rPr>
                <w:sz w:val="24"/>
                <w:szCs w:val="24"/>
              </w:rPr>
              <w:t>b t</w:t>
            </w:r>
            <w:r>
              <w:rPr>
                <w:spacing w:val="-1"/>
                <w:sz w:val="24"/>
                <w:szCs w:val="24"/>
              </w:rPr>
              <w:t>er</w:t>
            </w:r>
            <w:r>
              <w:rPr>
                <w:sz w:val="24"/>
                <w:szCs w:val="24"/>
              </w:rPr>
              <w:t>h</w:t>
            </w:r>
            <w:r>
              <w:rPr>
                <w:spacing w:val="-3"/>
                <w:sz w:val="24"/>
                <w:szCs w:val="24"/>
              </w:rPr>
              <w:t>a</w:t>
            </w:r>
            <w:r>
              <w:rPr>
                <w:sz w:val="24"/>
                <w:szCs w:val="24"/>
              </w:rPr>
              <w:t>d</w:t>
            </w:r>
            <w:r>
              <w:rPr>
                <w:spacing w:val="-1"/>
                <w:sz w:val="24"/>
                <w:szCs w:val="24"/>
              </w:rPr>
              <w:t>a</w:t>
            </w:r>
            <w:r>
              <w:rPr>
                <w:sz w:val="24"/>
                <w:szCs w:val="24"/>
              </w:rPr>
              <w:t>p</w:t>
            </w:r>
            <w:r>
              <w:rPr>
                <w:spacing w:val="2"/>
                <w:sz w:val="24"/>
                <w:szCs w:val="24"/>
              </w:rPr>
              <w:t xml:space="preserve"> </w:t>
            </w:r>
            <w:r>
              <w:rPr>
                <w:spacing w:val="-1"/>
                <w:sz w:val="24"/>
                <w:szCs w:val="24"/>
              </w:rPr>
              <w:t>a</w:t>
            </w:r>
            <w:r>
              <w:rPr>
                <w:sz w:val="24"/>
                <w:szCs w:val="24"/>
              </w:rPr>
              <w:t>k</w:t>
            </w:r>
            <w:r>
              <w:rPr>
                <w:spacing w:val="1"/>
                <w:sz w:val="24"/>
                <w:szCs w:val="24"/>
              </w:rPr>
              <w:t>t</w:t>
            </w:r>
            <w:r>
              <w:rPr>
                <w:sz w:val="24"/>
                <w:szCs w:val="24"/>
              </w:rPr>
              <w:t>ivit</w:t>
            </w:r>
            <w:r>
              <w:rPr>
                <w:spacing w:val="-1"/>
                <w:sz w:val="24"/>
                <w:szCs w:val="24"/>
              </w:rPr>
              <w:t>a</w:t>
            </w:r>
            <w:r>
              <w:rPr>
                <w:sz w:val="24"/>
                <w:szCs w:val="24"/>
              </w:rPr>
              <w:t>s</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w:t>
            </w:r>
            <w:r>
              <w:rPr>
                <w:spacing w:val="2"/>
                <w:sz w:val="24"/>
                <w:szCs w:val="24"/>
              </w:rPr>
              <w:t>e</w:t>
            </w:r>
            <w:r>
              <w:rPr>
                <w:spacing w:val="-1"/>
                <w:sz w:val="24"/>
                <w:szCs w:val="24"/>
              </w:rPr>
              <w:t>r</w:t>
            </w:r>
            <w:r>
              <w:rPr>
                <w:sz w:val="24"/>
                <w:szCs w:val="24"/>
              </w:rPr>
              <w:t>jadi</w:t>
            </w:r>
          </w:p>
        </w:tc>
      </w:tr>
      <w:tr w:rsidR="0047694C">
        <w:trPr>
          <w:trHeight w:hRule="exact" w:val="1666"/>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82" w:right="184"/>
              <w:jc w:val="center"/>
              <w:rPr>
                <w:sz w:val="24"/>
                <w:szCs w:val="24"/>
              </w:rPr>
            </w:pPr>
            <w:r>
              <w:rPr>
                <w:sz w:val="24"/>
                <w:szCs w:val="24"/>
              </w:rPr>
              <w:t>6</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3B46A5">
            <w:pPr>
              <w:ind w:left="652"/>
            </w:pPr>
            <w:r>
              <w:pict>
                <v:shape id="_x0000_i1043" type="#_x0000_t75" style="width:44.35pt;height:27.65pt">
                  <v:imagedata r:id="rId158" o:title=""/>
                </v:shape>
              </w:pict>
            </w:r>
          </w:p>
          <w:p w:rsidR="0047694C" w:rsidRDefault="0047694C">
            <w:pPr>
              <w:spacing w:before="2"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633" w:right="639"/>
              <w:jc w:val="center"/>
              <w:rPr>
                <w:sz w:val="24"/>
                <w:szCs w:val="24"/>
              </w:rPr>
            </w:pPr>
            <w:r>
              <w:rPr>
                <w:spacing w:val="-1"/>
                <w:sz w:val="24"/>
                <w:szCs w:val="24"/>
              </w:rPr>
              <w:t>F</w:t>
            </w:r>
            <w:r>
              <w:rPr>
                <w:sz w:val="24"/>
                <w:szCs w:val="24"/>
              </w:rPr>
              <w:t>ork</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utk</w:t>
            </w:r>
            <w:r>
              <w:rPr>
                <w:spacing w:val="1"/>
                <w:sz w:val="24"/>
                <w:szCs w:val="24"/>
              </w:rPr>
              <w:t xml:space="preserve"> </w:t>
            </w:r>
            <w:r>
              <w:rPr>
                <w:sz w:val="24"/>
                <w:szCs w:val="24"/>
              </w:rPr>
              <w:t>m</w:t>
            </w:r>
            <w:r>
              <w:rPr>
                <w:spacing w:val="-1"/>
                <w:sz w:val="24"/>
                <w:szCs w:val="24"/>
              </w:rPr>
              <w:t>e</w:t>
            </w:r>
            <w:r>
              <w:rPr>
                <w:sz w:val="24"/>
                <w:szCs w:val="24"/>
              </w:rPr>
              <w:t>n</w:t>
            </w:r>
            <w:r>
              <w:rPr>
                <w:spacing w:val="2"/>
                <w:sz w:val="24"/>
                <w:szCs w:val="24"/>
              </w:rPr>
              <w:t>u</w:t>
            </w:r>
            <w:r>
              <w:rPr>
                <w:sz w:val="24"/>
                <w:szCs w:val="24"/>
              </w:rPr>
              <w:t>njukk</w:t>
            </w:r>
            <w:r>
              <w:rPr>
                <w:spacing w:val="-1"/>
                <w:sz w:val="24"/>
                <w:szCs w:val="24"/>
              </w:rPr>
              <w:t>a</w:t>
            </w:r>
            <w:r>
              <w:rPr>
                <w:sz w:val="24"/>
                <w:szCs w:val="24"/>
              </w:rPr>
              <w:t>n</w:t>
            </w:r>
          </w:p>
          <w:p w:rsidR="0047694C" w:rsidRDefault="0047694C">
            <w:pPr>
              <w:spacing w:before="9" w:line="260" w:lineRule="exact"/>
              <w:rPr>
                <w:sz w:val="26"/>
                <w:szCs w:val="26"/>
              </w:rPr>
            </w:pPr>
          </w:p>
          <w:p w:rsidR="0047694C" w:rsidRDefault="00000000">
            <w:pPr>
              <w:spacing w:line="480" w:lineRule="auto"/>
              <w:ind w:left="105" w:right="271"/>
              <w:rPr>
                <w:sz w:val="24"/>
                <w:szCs w:val="24"/>
              </w:rPr>
            </w:pPr>
            <w:r>
              <w:rPr>
                <w:sz w:val="24"/>
                <w:szCs w:val="24"/>
              </w:rPr>
              <w:t>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5"/>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i</w:t>
            </w:r>
            <w:r>
              <w:rPr>
                <w:sz w:val="24"/>
                <w:szCs w:val="24"/>
              </w:rPr>
              <w:t>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5"/>
                <w:sz w:val="24"/>
                <w:szCs w:val="24"/>
              </w:rPr>
              <w:t xml:space="preserve"> </w:t>
            </w:r>
            <w:r>
              <w:rPr>
                <w:sz w:val="24"/>
                <w:szCs w:val="24"/>
              </w:rPr>
              <w:t>s</w:t>
            </w:r>
            <w:r>
              <w:rPr>
                <w:spacing w:val="-1"/>
                <w:sz w:val="24"/>
                <w:szCs w:val="24"/>
              </w:rPr>
              <w:t>ecar</w:t>
            </w:r>
            <w:r>
              <w:rPr>
                <w:sz w:val="24"/>
                <w:szCs w:val="24"/>
              </w:rPr>
              <w:t>a p</w:t>
            </w:r>
            <w:r>
              <w:rPr>
                <w:spacing w:val="-1"/>
                <w:sz w:val="24"/>
                <w:szCs w:val="24"/>
              </w:rPr>
              <w:t>arare</w:t>
            </w:r>
            <w:r>
              <w:rPr>
                <w:sz w:val="24"/>
                <w:szCs w:val="24"/>
              </w:rPr>
              <w:t>l</w:t>
            </w:r>
          </w:p>
        </w:tc>
      </w:tr>
      <w:tr w:rsidR="0047694C">
        <w:trPr>
          <w:trHeight w:hRule="exact" w:val="1116"/>
        </w:trPr>
        <w:tc>
          <w:tcPr>
            <w:tcW w:w="576"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260" w:lineRule="exact"/>
              <w:rPr>
                <w:sz w:val="26"/>
                <w:szCs w:val="26"/>
              </w:rPr>
            </w:pPr>
          </w:p>
          <w:p w:rsidR="0047694C" w:rsidRDefault="00000000">
            <w:pPr>
              <w:ind w:left="182" w:right="184"/>
              <w:jc w:val="center"/>
              <w:rPr>
                <w:sz w:val="24"/>
                <w:szCs w:val="24"/>
              </w:rPr>
            </w:pPr>
            <w:r>
              <w:rPr>
                <w:sz w:val="24"/>
                <w:szCs w:val="24"/>
              </w:rPr>
              <w:t>7</w:t>
            </w:r>
          </w:p>
        </w:tc>
        <w:tc>
          <w:tcPr>
            <w:tcW w:w="2117"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220" w:lineRule="exact"/>
              <w:rPr>
                <w:sz w:val="22"/>
                <w:szCs w:val="22"/>
              </w:rPr>
            </w:pPr>
          </w:p>
          <w:p w:rsidR="0047694C" w:rsidRDefault="003B46A5">
            <w:pPr>
              <w:ind w:left="719"/>
            </w:pPr>
            <w:r>
              <w:pict>
                <v:shape id="_x0000_i1044" type="#_x0000_t75" style="width:31pt;height:31.8pt">
                  <v:imagedata r:id="rId159" o:title=""/>
                </v:shape>
              </w:pict>
            </w:r>
          </w:p>
          <w:p w:rsidR="0047694C" w:rsidRDefault="0047694C">
            <w:pPr>
              <w:spacing w:line="240" w:lineRule="exact"/>
              <w:rPr>
                <w:sz w:val="24"/>
                <w:szCs w:val="24"/>
              </w:rPr>
            </w:pPr>
          </w:p>
        </w:tc>
        <w:tc>
          <w:tcPr>
            <w:tcW w:w="1815"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260" w:lineRule="exact"/>
              <w:rPr>
                <w:sz w:val="26"/>
                <w:szCs w:val="26"/>
              </w:rPr>
            </w:pPr>
          </w:p>
          <w:p w:rsidR="0047694C" w:rsidRDefault="00000000">
            <w:pPr>
              <w:ind w:left="660" w:right="663"/>
              <w:jc w:val="center"/>
              <w:rPr>
                <w:sz w:val="24"/>
                <w:szCs w:val="24"/>
              </w:rPr>
            </w:pPr>
            <w:r>
              <w:rPr>
                <w:spacing w:val="2"/>
                <w:sz w:val="24"/>
                <w:szCs w:val="24"/>
              </w:rPr>
              <w:t>J</w:t>
            </w:r>
            <w:r>
              <w:rPr>
                <w:sz w:val="24"/>
                <w:szCs w:val="24"/>
              </w:rPr>
              <w:t>oin</w:t>
            </w:r>
          </w:p>
        </w:tc>
        <w:tc>
          <w:tcPr>
            <w:tcW w:w="3435"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5"/>
              <w:rPr>
                <w:sz w:val="24"/>
                <w:szCs w:val="24"/>
              </w:rPr>
            </w:pP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utk</w:t>
            </w:r>
            <w:r>
              <w:rPr>
                <w:spacing w:val="1"/>
                <w:sz w:val="24"/>
                <w:szCs w:val="24"/>
              </w:rPr>
              <w:t xml:space="preserve"> </w:t>
            </w:r>
            <w:r>
              <w:rPr>
                <w:sz w:val="24"/>
                <w:szCs w:val="24"/>
              </w:rPr>
              <w:t>m</w:t>
            </w:r>
            <w:r>
              <w:rPr>
                <w:spacing w:val="-1"/>
                <w:sz w:val="24"/>
                <w:szCs w:val="24"/>
              </w:rPr>
              <w:t>e</w:t>
            </w:r>
            <w:r>
              <w:rPr>
                <w:sz w:val="24"/>
                <w:szCs w:val="24"/>
              </w:rPr>
              <w:t>nunju</w:t>
            </w:r>
            <w:r>
              <w:rPr>
                <w:spacing w:val="3"/>
                <w:sz w:val="24"/>
                <w:szCs w:val="24"/>
              </w:rPr>
              <w:t>k</w:t>
            </w:r>
            <w:r>
              <w:rPr>
                <w:sz w:val="24"/>
                <w:szCs w:val="24"/>
              </w:rPr>
              <w:t>k</w:t>
            </w:r>
            <w:r>
              <w:rPr>
                <w:spacing w:val="-1"/>
                <w:sz w:val="24"/>
                <w:szCs w:val="24"/>
              </w:rPr>
              <w:t>a</w:t>
            </w:r>
            <w:r>
              <w:rPr>
                <w:sz w:val="24"/>
                <w:szCs w:val="24"/>
              </w:rPr>
              <w:t>n</w:t>
            </w:r>
          </w:p>
          <w:p w:rsidR="0047694C" w:rsidRDefault="0047694C">
            <w:pPr>
              <w:spacing w:before="9" w:line="260" w:lineRule="exact"/>
              <w:rPr>
                <w:sz w:val="26"/>
                <w:szCs w:val="26"/>
              </w:rPr>
            </w:pPr>
          </w:p>
          <w:p w:rsidR="0047694C" w:rsidRDefault="00000000">
            <w:pPr>
              <w:ind w:left="105"/>
              <w:rPr>
                <w:sz w:val="24"/>
                <w:szCs w:val="24"/>
              </w:rPr>
            </w:pPr>
            <w:r>
              <w:rPr>
                <w:sz w:val="24"/>
                <w:szCs w:val="24"/>
              </w:rPr>
              <w:t>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5"/>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3"/>
                <w:sz w:val="24"/>
                <w:szCs w:val="24"/>
              </w:rPr>
              <w:t>i</w:t>
            </w:r>
            <w:r>
              <w:rPr>
                <w:spacing w:val="-2"/>
                <w:sz w:val="24"/>
                <w:szCs w:val="24"/>
              </w:rPr>
              <w:t>g</w:t>
            </w:r>
            <w:r>
              <w:rPr>
                <w:spacing w:val="-1"/>
                <w:sz w:val="24"/>
                <w:szCs w:val="24"/>
              </w:rPr>
              <w:t>a</w:t>
            </w:r>
            <w:r>
              <w:rPr>
                <w:sz w:val="24"/>
                <w:szCs w:val="24"/>
              </w:rPr>
              <w:t>bu</w:t>
            </w:r>
            <w:r>
              <w:rPr>
                <w:spacing w:val="2"/>
                <w:sz w:val="24"/>
                <w:szCs w:val="24"/>
              </w:rPr>
              <w:t>n</w:t>
            </w:r>
            <w:r>
              <w:rPr>
                <w:spacing w:val="-2"/>
                <w:sz w:val="24"/>
                <w:szCs w:val="24"/>
              </w:rPr>
              <w:t>g</w:t>
            </w:r>
            <w:r>
              <w:rPr>
                <w:spacing w:val="5"/>
                <w:sz w:val="24"/>
                <w:szCs w:val="24"/>
              </w:rPr>
              <w:t>k</w:t>
            </w:r>
            <w:r>
              <w:rPr>
                <w:spacing w:val="-1"/>
                <w:sz w:val="24"/>
                <w:szCs w:val="24"/>
              </w:rPr>
              <w:t>a</w:t>
            </w:r>
            <w:r>
              <w:rPr>
                <w:sz w:val="24"/>
                <w:szCs w:val="24"/>
              </w:rPr>
              <w:t>n</w:t>
            </w:r>
          </w:p>
        </w:tc>
      </w:tr>
    </w:tbl>
    <w:p w:rsidR="0047694C" w:rsidRDefault="0047694C">
      <w:pPr>
        <w:spacing w:before="3"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29"/>
        <w:ind w:left="1582"/>
        <w:rPr>
          <w:sz w:val="24"/>
          <w:szCs w:val="24"/>
        </w:rPr>
      </w:pPr>
      <w:r>
        <w:rPr>
          <w:sz w:val="24"/>
          <w:szCs w:val="24"/>
        </w:rPr>
        <w:t xml:space="preserve">1.   </w:t>
      </w:r>
      <w:r>
        <w:rPr>
          <w:spacing w:val="5"/>
          <w:sz w:val="24"/>
          <w:szCs w:val="24"/>
        </w:rPr>
        <w:t xml:space="preserve"> </w:t>
      </w:r>
      <w:r>
        <w:rPr>
          <w:b/>
          <w:sz w:val="24"/>
          <w:szCs w:val="24"/>
        </w:rPr>
        <w:t>Class Diagr</w:t>
      </w:r>
      <w:r>
        <w:rPr>
          <w:b/>
          <w:spacing w:val="2"/>
          <w:sz w:val="24"/>
          <w:szCs w:val="24"/>
        </w:rPr>
        <w:t>a</w:t>
      </w:r>
      <w:r>
        <w:rPr>
          <w:b/>
          <w:sz w:val="24"/>
          <w:szCs w:val="24"/>
        </w:rPr>
        <w:t>m</w:t>
      </w:r>
    </w:p>
    <w:p w:rsidR="0047694C" w:rsidRDefault="0047694C">
      <w:pPr>
        <w:spacing w:before="14" w:line="260" w:lineRule="exact"/>
        <w:rPr>
          <w:sz w:val="26"/>
          <w:szCs w:val="26"/>
        </w:rPr>
      </w:pPr>
    </w:p>
    <w:p w:rsidR="0047694C" w:rsidRDefault="00000000">
      <w:pPr>
        <w:spacing w:line="480" w:lineRule="auto"/>
        <w:ind w:left="2029" w:right="59" w:firstLine="338"/>
        <w:jc w:val="both"/>
        <w:rPr>
          <w:sz w:val="24"/>
          <w:szCs w:val="24"/>
        </w:rPr>
      </w:pPr>
      <w:r>
        <w:rPr>
          <w:sz w:val="24"/>
          <w:szCs w:val="24"/>
        </w:rPr>
        <w:t>Class Di</w:t>
      </w:r>
      <w:r>
        <w:rPr>
          <w:spacing w:val="-1"/>
          <w:sz w:val="24"/>
          <w:szCs w:val="24"/>
        </w:rPr>
        <w:t>a</w:t>
      </w:r>
      <w:r>
        <w:rPr>
          <w:spacing w:val="-2"/>
          <w:sz w:val="24"/>
          <w:szCs w:val="24"/>
        </w:rPr>
        <w:t>g</w:t>
      </w:r>
      <w:r>
        <w:rPr>
          <w:spacing w:val="-1"/>
          <w:sz w:val="24"/>
          <w:szCs w:val="24"/>
        </w:rPr>
        <w:t>r</w:t>
      </w:r>
      <w:r>
        <w:rPr>
          <w:spacing w:val="-3"/>
          <w:sz w:val="24"/>
          <w:szCs w:val="24"/>
        </w:rPr>
        <w:t>a</w:t>
      </w:r>
      <w:r>
        <w:rPr>
          <w:sz w:val="24"/>
          <w:szCs w:val="24"/>
        </w:rPr>
        <w:t>m</w:t>
      </w:r>
      <w:r>
        <w:rPr>
          <w:spacing w:val="1"/>
          <w:sz w:val="24"/>
          <w:szCs w:val="24"/>
        </w:rPr>
        <w:t xml:space="preserve"> </w:t>
      </w:r>
      <w:r>
        <w:rPr>
          <w:sz w:val="24"/>
          <w:szCs w:val="24"/>
        </w:rPr>
        <w:t>me</w:t>
      </w:r>
      <w:r>
        <w:rPr>
          <w:spacing w:val="2"/>
          <w:sz w:val="24"/>
          <w:szCs w:val="24"/>
        </w:rPr>
        <w:t>n</w:t>
      </w:r>
      <w:r>
        <w:rPr>
          <w:spacing w:val="1"/>
          <w:sz w:val="24"/>
          <w:szCs w:val="24"/>
        </w:rPr>
        <w:t>g</w:t>
      </w:r>
      <w:r>
        <w:rPr>
          <w:spacing w:val="2"/>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 struktur s</w:t>
      </w:r>
      <w:r>
        <w:rPr>
          <w:spacing w:val="2"/>
          <w:sz w:val="24"/>
          <w:szCs w:val="24"/>
        </w:rPr>
        <w:t>i</w:t>
      </w:r>
      <w:r>
        <w:rPr>
          <w:sz w:val="24"/>
          <w:szCs w:val="24"/>
        </w:rPr>
        <w:t>s</w:t>
      </w:r>
      <w:r>
        <w:rPr>
          <w:spacing w:val="3"/>
          <w:sz w:val="24"/>
          <w:szCs w:val="24"/>
        </w:rPr>
        <w:t>t</w:t>
      </w:r>
      <w:r>
        <w:rPr>
          <w:spacing w:val="-1"/>
          <w:sz w:val="24"/>
          <w:szCs w:val="24"/>
        </w:rPr>
        <w:t>e</w:t>
      </w:r>
      <w:r>
        <w:rPr>
          <w:sz w:val="24"/>
          <w:szCs w:val="24"/>
        </w:rPr>
        <w:t>m</w:t>
      </w:r>
      <w:r>
        <w:rPr>
          <w:spacing w:val="1"/>
          <w:sz w:val="24"/>
          <w:szCs w:val="24"/>
        </w:rPr>
        <w:t xml:space="preserve"> </w:t>
      </w:r>
      <w:r>
        <w:rPr>
          <w:sz w:val="24"/>
          <w:szCs w:val="24"/>
        </w:rPr>
        <w:t>d</w:t>
      </w:r>
      <w:r>
        <w:rPr>
          <w:spacing w:val="-1"/>
          <w:sz w:val="24"/>
          <w:szCs w:val="24"/>
        </w:rPr>
        <w:t>a</w:t>
      </w:r>
      <w:r>
        <w:rPr>
          <w:sz w:val="24"/>
          <w:szCs w:val="24"/>
        </w:rPr>
        <w:t>ri s</w:t>
      </w:r>
      <w:r>
        <w:rPr>
          <w:spacing w:val="-1"/>
          <w:sz w:val="24"/>
          <w:szCs w:val="24"/>
        </w:rPr>
        <w:t>e</w:t>
      </w:r>
      <w:r>
        <w:rPr>
          <w:spacing w:val="-2"/>
          <w:sz w:val="24"/>
          <w:szCs w:val="24"/>
        </w:rPr>
        <w:t>g</w:t>
      </w:r>
      <w:r>
        <w:rPr>
          <w:sz w:val="24"/>
          <w:szCs w:val="24"/>
        </w:rPr>
        <w:t>i p</w:t>
      </w:r>
      <w:r>
        <w:rPr>
          <w:spacing w:val="-1"/>
          <w:sz w:val="24"/>
          <w:szCs w:val="24"/>
        </w:rPr>
        <w:t>e</w:t>
      </w:r>
      <w:r>
        <w:rPr>
          <w:sz w:val="24"/>
          <w:szCs w:val="24"/>
        </w:rPr>
        <w:t>nd</w:t>
      </w:r>
      <w:r>
        <w:rPr>
          <w:spacing w:val="-1"/>
          <w:sz w:val="24"/>
          <w:szCs w:val="24"/>
        </w:rPr>
        <w:t>e</w:t>
      </w:r>
      <w:r>
        <w:rPr>
          <w:sz w:val="24"/>
          <w:szCs w:val="24"/>
        </w:rPr>
        <w:t>finisi</w:t>
      </w:r>
      <w:r>
        <w:rPr>
          <w:spacing w:val="-1"/>
          <w:sz w:val="24"/>
          <w:szCs w:val="24"/>
        </w:rPr>
        <w:t>a</w:t>
      </w:r>
      <w:r>
        <w:rPr>
          <w:sz w:val="24"/>
          <w:szCs w:val="24"/>
        </w:rPr>
        <w:t xml:space="preserve">n </w:t>
      </w:r>
      <w:r>
        <w:rPr>
          <w:spacing w:val="2"/>
          <w:sz w:val="24"/>
          <w:szCs w:val="24"/>
        </w:rPr>
        <w:t>k</w:t>
      </w:r>
      <w:r>
        <w:rPr>
          <w:spacing w:val="-1"/>
          <w:sz w:val="24"/>
          <w:szCs w:val="24"/>
        </w:rPr>
        <w:t>e</w:t>
      </w:r>
      <w:r>
        <w:rPr>
          <w:sz w:val="24"/>
          <w:szCs w:val="24"/>
        </w:rPr>
        <w:t>las</w:t>
      </w:r>
      <w:r>
        <w:rPr>
          <w:spacing w:val="-1"/>
          <w:sz w:val="24"/>
          <w:szCs w:val="24"/>
        </w:rPr>
        <w:t>-</w:t>
      </w:r>
      <w:r>
        <w:rPr>
          <w:sz w:val="24"/>
          <w:szCs w:val="24"/>
        </w:rPr>
        <w:t>k</w:t>
      </w:r>
      <w:r>
        <w:rPr>
          <w:spacing w:val="-1"/>
          <w:sz w:val="24"/>
          <w:szCs w:val="24"/>
        </w:rPr>
        <w:t>e</w:t>
      </w:r>
      <w:r>
        <w:rPr>
          <w:spacing w:val="3"/>
          <w:sz w:val="24"/>
          <w:szCs w:val="24"/>
        </w:rPr>
        <w:t>l</w:t>
      </w:r>
      <w:r>
        <w:rPr>
          <w:spacing w:val="-1"/>
          <w:sz w:val="24"/>
          <w:szCs w:val="24"/>
        </w:rPr>
        <w:t>a</w:t>
      </w:r>
      <w:r>
        <w:rPr>
          <w:sz w:val="24"/>
          <w:szCs w:val="24"/>
        </w:rPr>
        <w:t>s</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 xml:space="preserve">dibuat </w:t>
      </w:r>
      <w:r>
        <w:rPr>
          <w:spacing w:val="1"/>
          <w:sz w:val="24"/>
          <w:szCs w:val="24"/>
        </w:rPr>
        <w:t>u</w:t>
      </w:r>
      <w:r>
        <w:rPr>
          <w:spacing w:val="2"/>
          <w:sz w:val="24"/>
          <w:szCs w:val="24"/>
        </w:rPr>
        <w:t>n</w:t>
      </w:r>
      <w:r>
        <w:rPr>
          <w:sz w:val="24"/>
          <w:szCs w:val="24"/>
        </w:rPr>
        <w:t>tuk memb</w:t>
      </w:r>
      <w:r>
        <w:rPr>
          <w:spacing w:val="-1"/>
          <w:sz w:val="24"/>
          <w:szCs w:val="24"/>
        </w:rPr>
        <w:t>a</w:t>
      </w:r>
      <w:r>
        <w:rPr>
          <w:sz w:val="24"/>
          <w:szCs w:val="24"/>
        </w:rPr>
        <w:t>n</w:t>
      </w:r>
      <w:r>
        <w:rPr>
          <w:spacing w:val="-2"/>
          <w:sz w:val="24"/>
          <w:szCs w:val="24"/>
        </w:rPr>
        <w:t>g</w:t>
      </w:r>
      <w:r>
        <w:rPr>
          <w:spacing w:val="2"/>
          <w:sz w:val="24"/>
          <w:szCs w:val="24"/>
        </w:rPr>
        <w:t>u</w:t>
      </w:r>
      <w:r>
        <w:rPr>
          <w:sz w:val="24"/>
          <w:szCs w:val="24"/>
        </w:rPr>
        <w:t>n sistem.</w:t>
      </w:r>
      <w:r>
        <w:rPr>
          <w:spacing w:val="1"/>
          <w:sz w:val="24"/>
          <w:szCs w:val="24"/>
        </w:rPr>
        <w:t xml:space="preserve"> </w:t>
      </w:r>
      <w:r>
        <w:rPr>
          <w:sz w:val="24"/>
          <w:szCs w:val="24"/>
        </w:rPr>
        <w:t>K</w:t>
      </w:r>
      <w:r>
        <w:rPr>
          <w:spacing w:val="-1"/>
          <w:sz w:val="24"/>
          <w:szCs w:val="24"/>
        </w:rPr>
        <w:t>e</w:t>
      </w:r>
      <w:r>
        <w:rPr>
          <w:sz w:val="24"/>
          <w:szCs w:val="24"/>
        </w:rPr>
        <w:t>las</w:t>
      </w:r>
      <w:r>
        <w:rPr>
          <w:spacing w:val="1"/>
          <w:sz w:val="24"/>
          <w:szCs w:val="24"/>
        </w:rPr>
        <w:t xml:space="preserve"> </w:t>
      </w:r>
      <w:r>
        <w:rPr>
          <w:sz w:val="24"/>
          <w:szCs w:val="24"/>
        </w:rPr>
        <w:t>mem</w:t>
      </w:r>
      <w:r>
        <w:rPr>
          <w:spacing w:val="1"/>
          <w:sz w:val="24"/>
          <w:szCs w:val="24"/>
        </w:rPr>
        <w:t>i</w:t>
      </w:r>
      <w:r>
        <w:rPr>
          <w:sz w:val="24"/>
          <w:szCs w:val="24"/>
        </w:rPr>
        <w:t>liki</w:t>
      </w:r>
      <w:r>
        <w:rPr>
          <w:spacing w:val="2"/>
          <w:sz w:val="24"/>
          <w:szCs w:val="24"/>
        </w:rPr>
        <w:t xml:space="preserve"> </w:t>
      </w:r>
      <w:r>
        <w:rPr>
          <w:spacing w:val="-1"/>
          <w:sz w:val="24"/>
          <w:szCs w:val="24"/>
        </w:rPr>
        <w:t>a</w:t>
      </w:r>
      <w:r>
        <w:rPr>
          <w:sz w:val="24"/>
          <w:szCs w:val="24"/>
        </w:rPr>
        <w:t>pa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disebut</w:t>
      </w:r>
      <w:r>
        <w:rPr>
          <w:spacing w:val="4"/>
          <w:sz w:val="24"/>
          <w:szCs w:val="24"/>
        </w:rPr>
        <w:t xml:space="preserve"> </w:t>
      </w:r>
      <w:r>
        <w:rPr>
          <w:sz w:val="24"/>
          <w:szCs w:val="24"/>
        </w:rPr>
        <w:t>at</w:t>
      </w:r>
      <w:r>
        <w:rPr>
          <w:spacing w:val="-1"/>
          <w:sz w:val="24"/>
          <w:szCs w:val="24"/>
        </w:rPr>
        <w:t>r</w:t>
      </w:r>
      <w:r>
        <w:rPr>
          <w:sz w:val="24"/>
          <w:szCs w:val="24"/>
        </w:rPr>
        <w:t>ibut</w:t>
      </w:r>
      <w:r>
        <w:rPr>
          <w:spacing w:val="10"/>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 xml:space="preserve">metode </w:t>
      </w:r>
      <w:r>
        <w:rPr>
          <w:spacing w:val="-1"/>
          <w:sz w:val="24"/>
          <w:szCs w:val="24"/>
        </w:rPr>
        <w:t>a</w:t>
      </w:r>
      <w:r>
        <w:rPr>
          <w:sz w:val="24"/>
          <w:szCs w:val="24"/>
        </w:rPr>
        <w:t>tau op</w:t>
      </w:r>
      <w:r>
        <w:rPr>
          <w:spacing w:val="-1"/>
          <w:sz w:val="24"/>
          <w:szCs w:val="24"/>
        </w:rPr>
        <w:t>er</w:t>
      </w:r>
      <w:r>
        <w:rPr>
          <w:spacing w:val="-3"/>
          <w:sz w:val="24"/>
          <w:szCs w:val="24"/>
        </w:rPr>
        <w:t>a</w:t>
      </w:r>
      <w:r>
        <w:rPr>
          <w:sz w:val="24"/>
          <w:szCs w:val="24"/>
        </w:rPr>
        <w:t xml:space="preserve">si (Rosa A.S dan </w:t>
      </w:r>
      <w:r>
        <w:rPr>
          <w:spacing w:val="3"/>
          <w:sz w:val="24"/>
          <w:szCs w:val="24"/>
        </w:rPr>
        <w:t>M</w:t>
      </w:r>
      <w:r>
        <w:rPr>
          <w:sz w:val="24"/>
          <w:szCs w:val="24"/>
        </w:rPr>
        <w:t>.</w:t>
      </w:r>
      <w:r>
        <w:rPr>
          <w:spacing w:val="1"/>
          <w:sz w:val="24"/>
          <w:szCs w:val="24"/>
        </w:rPr>
        <w:t>S</w:t>
      </w:r>
      <w:r>
        <w:rPr>
          <w:sz w:val="24"/>
          <w:szCs w:val="24"/>
        </w:rPr>
        <w:t>h</w:t>
      </w:r>
      <w:r>
        <w:rPr>
          <w:spacing w:val="-1"/>
          <w:sz w:val="24"/>
          <w:szCs w:val="24"/>
        </w:rPr>
        <w:t>a</w:t>
      </w:r>
      <w:r>
        <w:rPr>
          <w:sz w:val="24"/>
          <w:szCs w:val="24"/>
        </w:rPr>
        <w:t>lahudin, 2015:141).</w:t>
      </w:r>
    </w:p>
    <w:p w:rsidR="0047694C" w:rsidRDefault="00000000">
      <w:pPr>
        <w:spacing w:before="22" w:line="477" w:lineRule="auto"/>
        <w:ind w:left="2293" w:right="113" w:hanging="362"/>
        <w:rPr>
          <w:sz w:val="24"/>
          <w:szCs w:val="24"/>
        </w:rPr>
      </w:pPr>
      <w:r>
        <w:rPr>
          <w:spacing w:val="-1"/>
          <w:sz w:val="24"/>
          <w:szCs w:val="24"/>
        </w:rPr>
        <w:t>a</w:t>
      </w:r>
      <w:r>
        <w:rPr>
          <w:sz w:val="24"/>
          <w:szCs w:val="24"/>
        </w:rPr>
        <w:t xml:space="preserve">.  </w:t>
      </w:r>
      <w:r>
        <w:rPr>
          <w:spacing w:val="14"/>
          <w:sz w:val="24"/>
          <w:szCs w:val="24"/>
        </w:rPr>
        <w:t xml:space="preserve"> </w:t>
      </w:r>
      <w:r>
        <w:rPr>
          <w:sz w:val="24"/>
          <w:szCs w:val="24"/>
        </w:rPr>
        <w:t>Atribut</w:t>
      </w:r>
      <w:r>
        <w:rPr>
          <w:spacing w:val="12"/>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pacing w:val="2"/>
          <w:sz w:val="24"/>
          <w:szCs w:val="24"/>
        </w:rPr>
        <w:t>v</w:t>
      </w:r>
      <w:r>
        <w:rPr>
          <w:spacing w:val="-1"/>
          <w:sz w:val="24"/>
          <w:szCs w:val="24"/>
        </w:rPr>
        <w:t>ar</w:t>
      </w:r>
      <w:r>
        <w:rPr>
          <w:sz w:val="24"/>
          <w:szCs w:val="24"/>
        </w:rPr>
        <w:t>i</w:t>
      </w:r>
      <w:r>
        <w:rPr>
          <w:spacing w:val="-1"/>
          <w:sz w:val="24"/>
          <w:szCs w:val="24"/>
        </w:rPr>
        <w:t>a</w:t>
      </w:r>
      <w:r>
        <w:rPr>
          <w:sz w:val="24"/>
          <w:szCs w:val="24"/>
        </w:rPr>
        <w:t>bl</w:t>
      </w:r>
      <w:r>
        <w:rPr>
          <w:spacing w:val="-1"/>
          <w:sz w:val="24"/>
          <w:szCs w:val="24"/>
        </w:rPr>
        <w:t>e-</w:t>
      </w:r>
      <w:r>
        <w:rPr>
          <w:sz w:val="24"/>
          <w:szCs w:val="24"/>
        </w:rPr>
        <w:t>v</w:t>
      </w:r>
      <w:r>
        <w:rPr>
          <w:spacing w:val="1"/>
          <w:sz w:val="24"/>
          <w:szCs w:val="24"/>
        </w:rPr>
        <w:t>a</w:t>
      </w:r>
      <w:r>
        <w:rPr>
          <w:spacing w:val="-1"/>
          <w:sz w:val="24"/>
          <w:szCs w:val="24"/>
        </w:rPr>
        <w:t>r</w:t>
      </w:r>
      <w:r>
        <w:rPr>
          <w:sz w:val="24"/>
          <w:szCs w:val="24"/>
        </w:rPr>
        <w:t>i</w:t>
      </w:r>
      <w:r>
        <w:rPr>
          <w:spacing w:val="-1"/>
          <w:sz w:val="24"/>
          <w:szCs w:val="24"/>
        </w:rPr>
        <w:t>a</w:t>
      </w:r>
      <w:r>
        <w:rPr>
          <w:spacing w:val="2"/>
          <w:sz w:val="24"/>
          <w:szCs w:val="24"/>
        </w:rPr>
        <w:t>b</w:t>
      </w:r>
      <w:r>
        <w:rPr>
          <w:spacing w:val="-1"/>
          <w:sz w:val="24"/>
          <w:szCs w:val="24"/>
        </w:rPr>
        <w:t>e</w:t>
      </w:r>
      <w:r>
        <w:rPr>
          <w:sz w:val="24"/>
          <w:szCs w:val="24"/>
        </w:rPr>
        <w:t>l</w:t>
      </w:r>
      <w:r>
        <w:rPr>
          <w:spacing w:val="1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di</w:t>
      </w:r>
      <w:r>
        <w:rPr>
          <w:spacing w:val="15"/>
          <w:sz w:val="24"/>
          <w:szCs w:val="24"/>
        </w:rPr>
        <w:t xml:space="preserve"> </w:t>
      </w:r>
      <w:r>
        <w:rPr>
          <w:sz w:val="24"/>
          <w:szCs w:val="24"/>
        </w:rPr>
        <w:t>miliki</w:t>
      </w:r>
      <w:r>
        <w:rPr>
          <w:spacing w:val="12"/>
          <w:sz w:val="24"/>
          <w:szCs w:val="24"/>
        </w:rPr>
        <w:t xml:space="preserve"> </w:t>
      </w:r>
      <w:r>
        <w:rPr>
          <w:sz w:val="24"/>
          <w:szCs w:val="24"/>
        </w:rPr>
        <w:t>oleh</w:t>
      </w:r>
      <w:r>
        <w:rPr>
          <w:spacing w:val="12"/>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tu k</w:t>
      </w:r>
      <w:r>
        <w:rPr>
          <w:spacing w:val="-1"/>
          <w:sz w:val="24"/>
          <w:szCs w:val="24"/>
        </w:rPr>
        <w:t>e</w:t>
      </w:r>
      <w:r>
        <w:rPr>
          <w:sz w:val="24"/>
          <w:szCs w:val="24"/>
        </w:rPr>
        <w:t>las.</w:t>
      </w:r>
    </w:p>
    <w:p w:rsidR="0047694C" w:rsidRDefault="00000000">
      <w:pPr>
        <w:spacing w:before="25" w:line="477" w:lineRule="auto"/>
        <w:ind w:left="2293" w:right="110" w:hanging="362"/>
        <w:rPr>
          <w:sz w:val="24"/>
          <w:szCs w:val="24"/>
        </w:rPr>
        <w:sectPr w:rsidR="0047694C">
          <w:pgSz w:w="11940" w:h="16860"/>
          <w:pgMar w:top="760" w:right="1560" w:bottom="280" w:left="1680" w:header="731" w:footer="0" w:gutter="0"/>
          <w:cols w:space="720"/>
        </w:sectPr>
      </w:pPr>
      <w:r>
        <w:rPr>
          <w:sz w:val="24"/>
          <w:szCs w:val="24"/>
        </w:rPr>
        <w:t>b.   Op</w:t>
      </w:r>
      <w:r>
        <w:rPr>
          <w:spacing w:val="-1"/>
          <w:sz w:val="24"/>
          <w:szCs w:val="24"/>
        </w:rPr>
        <w:t>er</w:t>
      </w:r>
      <w:r>
        <w:rPr>
          <w:spacing w:val="-3"/>
          <w:sz w:val="24"/>
          <w:szCs w:val="24"/>
        </w:rPr>
        <w:t>a</w:t>
      </w:r>
      <w:r>
        <w:rPr>
          <w:sz w:val="24"/>
          <w:szCs w:val="24"/>
        </w:rPr>
        <w:t>si</w:t>
      </w:r>
      <w:r>
        <w:rPr>
          <w:spacing w:val="-2"/>
          <w:sz w:val="24"/>
          <w:szCs w:val="24"/>
        </w:rPr>
        <w:t xml:space="preserve"> </w:t>
      </w:r>
      <w:r>
        <w:rPr>
          <w:sz w:val="24"/>
          <w:szCs w:val="24"/>
        </w:rPr>
        <w:t>tau</w:t>
      </w:r>
      <w:r>
        <w:rPr>
          <w:spacing w:val="-5"/>
          <w:sz w:val="24"/>
          <w:szCs w:val="24"/>
        </w:rPr>
        <w:t xml:space="preserve"> </w:t>
      </w:r>
      <w:r>
        <w:rPr>
          <w:sz w:val="24"/>
          <w:szCs w:val="24"/>
        </w:rPr>
        <w:t>metode</w:t>
      </w:r>
      <w:r>
        <w:rPr>
          <w:spacing w:val="-8"/>
          <w:sz w:val="24"/>
          <w:szCs w:val="24"/>
        </w:rPr>
        <w:t xml:space="preserve"> </w:t>
      </w:r>
      <w:r>
        <w:rPr>
          <w:spacing w:val="1"/>
          <w:sz w:val="24"/>
          <w:szCs w:val="24"/>
        </w:rPr>
        <w:t>a</w:t>
      </w:r>
      <w:r>
        <w:rPr>
          <w:spacing w:val="2"/>
          <w:sz w:val="24"/>
          <w:szCs w:val="24"/>
        </w:rPr>
        <w:t>d</w:t>
      </w:r>
      <w:r>
        <w:rPr>
          <w:spacing w:val="-1"/>
          <w:sz w:val="24"/>
          <w:szCs w:val="24"/>
        </w:rPr>
        <w:t>a</w:t>
      </w:r>
      <w:r>
        <w:rPr>
          <w:sz w:val="24"/>
          <w:szCs w:val="24"/>
        </w:rPr>
        <w:t>l</w:t>
      </w:r>
      <w:r>
        <w:rPr>
          <w:spacing w:val="1"/>
          <w:sz w:val="24"/>
          <w:szCs w:val="24"/>
        </w:rPr>
        <w:t>a</w:t>
      </w:r>
      <w:r>
        <w:rPr>
          <w:sz w:val="24"/>
          <w:szCs w:val="24"/>
        </w:rPr>
        <w:t>h</w:t>
      </w:r>
      <w:r>
        <w:rPr>
          <w:spacing w:val="-5"/>
          <w:sz w:val="24"/>
          <w:szCs w:val="24"/>
        </w:rPr>
        <w:t xml:space="preserve"> </w:t>
      </w:r>
      <w:r>
        <w:rPr>
          <w:sz w:val="24"/>
          <w:szCs w:val="24"/>
        </w:rPr>
        <w:t>fun</w:t>
      </w:r>
      <w:r>
        <w:rPr>
          <w:spacing w:val="-3"/>
          <w:sz w:val="24"/>
          <w:szCs w:val="24"/>
        </w:rPr>
        <w:t>g</w:t>
      </w:r>
      <w:r>
        <w:rPr>
          <w:sz w:val="24"/>
          <w:szCs w:val="24"/>
        </w:rPr>
        <w:t>si</w:t>
      </w:r>
      <w:r>
        <w:rPr>
          <w:spacing w:val="-1"/>
          <w:sz w:val="24"/>
          <w:szCs w:val="24"/>
        </w:rPr>
        <w:t>-</w:t>
      </w:r>
      <w:r>
        <w:rPr>
          <w:sz w:val="24"/>
          <w:szCs w:val="24"/>
        </w:rPr>
        <w:t>fu</w:t>
      </w:r>
      <w:r>
        <w:rPr>
          <w:spacing w:val="1"/>
          <w:sz w:val="24"/>
          <w:szCs w:val="24"/>
        </w:rPr>
        <w:t>n</w:t>
      </w:r>
      <w:r>
        <w:rPr>
          <w:spacing w:val="-2"/>
          <w:sz w:val="24"/>
          <w:szCs w:val="24"/>
        </w:rPr>
        <w:t>g</w:t>
      </w:r>
      <w:r>
        <w:rPr>
          <w:sz w:val="24"/>
          <w:szCs w:val="24"/>
        </w:rPr>
        <w:t>si</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dimiliki</w:t>
      </w:r>
      <w:r>
        <w:rPr>
          <w:spacing w:val="-4"/>
          <w:sz w:val="24"/>
          <w:szCs w:val="24"/>
        </w:rPr>
        <w:t xml:space="preserve"> </w:t>
      </w:r>
      <w:r>
        <w:rPr>
          <w:sz w:val="24"/>
          <w:szCs w:val="24"/>
        </w:rPr>
        <w:t>oleh</w:t>
      </w:r>
      <w:r>
        <w:rPr>
          <w:spacing w:val="-5"/>
          <w:sz w:val="24"/>
          <w:szCs w:val="24"/>
        </w:rPr>
        <w:t xml:space="preserve"> </w:t>
      </w:r>
      <w:r>
        <w:rPr>
          <w:sz w:val="24"/>
          <w:szCs w:val="24"/>
        </w:rPr>
        <w:t>su</w:t>
      </w:r>
      <w:r>
        <w:rPr>
          <w:spacing w:val="-1"/>
          <w:sz w:val="24"/>
          <w:szCs w:val="24"/>
        </w:rPr>
        <w:t>a</w:t>
      </w:r>
      <w:r>
        <w:rPr>
          <w:spacing w:val="-2"/>
          <w:sz w:val="24"/>
          <w:szCs w:val="24"/>
        </w:rPr>
        <w:t>t</w:t>
      </w:r>
      <w:r>
        <w:rPr>
          <w:sz w:val="24"/>
          <w:szCs w:val="24"/>
        </w:rPr>
        <w:t>u k</w:t>
      </w:r>
      <w:r>
        <w:rPr>
          <w:spacing w:val="-1"/>
          <w:sz w:val="24"/>
          <w:szCs w:val="24"/>
        </w:rPr>
        <w:t>e</w:t>
      </w:r>
      <w:r>
        <w:rPr>
          <w:sz w:val="24"/>
          <w:szCs w:val="24"/>
        </w:rPr>
        <w:t>las.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1931" w:right="73" w:firstLine="362"/>
        <w:jc w:val="both"/>
        <w:rPr>
          <w:sz w:val="24"/>
          <w:szCs w:val="24"/>
        </w:rPr>
      </w:pPr>
      <w:r>
        <w:rPr>
          <w:sz w:val="24"/>
          <w:szCs w:val="24"/>
        </w:rPr>
        <w:t>K</w:t>
      </w:r>
      <w:r>
        <w:rPr>
          <w:spacing w:val="-1"/>
          <w:sz w:val="24"/>
          <w:szCs w:val="24"/>
        </w:rPr>
        <w:t>e</w:t>
      </w:r>
      <w:r>
        <w:rPr>
          <w:sz w:val="24"/>
          <w:szCs w:val="24"/>
        </w:rPr>
        <w:t>las</w:t>
      </w:r>
      <w:r>
        <w:rPr>
          <w:spacing w:val="-1"/>
          <w:sz w:val="24"/>
          <w:szCs w:val="24"/>
        </w:rPr>
        <w:t>-</w:t>
      </w:r>
      <w:r>
        <w:rPr>
          <w:sz w:val="24"/>
          <w:szCs w:val="24"/>
        </w:rPr>
        <w:t>k</w:t>
      </w:r>
      <w:r>
        <w:rPr>
          <w:spacing w:val="-1"/>
          <w:sz w:val="24"/>
          <w:szCs w:val="24"/>
        </w:rPr>
        <w:t>e</w:t>
      </w:r>
      <w:r>
        <w:rPr>
          <w:spacing w:val="3"/>
          <w:sz w:val="24"/>
          <w:szCs w:val="24"/>
        </w:rPr>
        <w:t>l</w:t>
      </w:r>
      <w:r>
        <w:rPr>
          <w:spacing w:val="-1"/>
          <w:sz w:val="24"/>
          <w:szCs w:val="24"/>
        </w:rPr>
        <w:t>a</w:t>
      </w:r>
      <w:r>
        <w:rPr>
          <w:sz w:val="24"/>
          <w:szCs w:val="24"/>
        </w:rPr>
        <w:t>s</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d</w:t>
      </w:r>
      <w:r>
        <w:rPr>
          <w:sz w:val="24"/>
          <w:szCs w:val="24"/>
        </w:rPr>
        <w:t>a</w:t>
      </w:r>
      <w:r>
        <w:rPr>
          <w:spacing w:val="-3"/>
          <w:sz w:val="24"/>
          <w:szCs w:val="24"/>
        </w:rPr>
        <w:t xml:space="preserve"> </w:t>
      </w:r>
      <w:r>
        <w:rPr>
          <w:sz w:val="24"/>
          <w:szCs w:val="24"/>
        </w:rPr>
        <w:t>p</w:t>
      </w:r>
      <w:r>
        <w:rPr>
          <w:spacing w:val="-1"/>
          <w:sz w:val="24"/>
          <w:szCs w:val="24"/>
        </w:rPr>
        <w:t>a</w:t>
      </w:r>
      <w:r>
        <w:rPr>
          <w:spacing w:val="5"/>
          <w:sz w:val="24"/>
          <w:szCs w:val="24"/>
        </w:rPr>
        <w:t>d</w:t>
      </w:r>
      <w:r>
        <w:rPr>
          <w:sz w:val="24"/>
          <w:szCs w:val="24"/>
        </w:rPr>
        <w:t>a</w:t>
      </w:r>
      <w:r>
        <w:rPr>
          <w:spacing w:val="-6"/>
          <w:sz w:val="24"/>
          <w:szCs w:val="24"/>
        </w:rPr>
        <w:t xml:space="preserve"> </w:t>
      </w:r>
      <w:r>
        <w:rPr>
          <w:sz w:val="24"/>
          <w:szCs w:val="24"/>
        </w:rPr>
        <w:t>struktur</w:t>
      </w:r>
      <w:r>
        <w:rPr>
          <w:spacing w:val="-3"/>
          <w:sz w:val="24"/>
          <w:szCs w:val="24"/>
        </w:rPr>
        <w:t xml:space="preserve"> </w:t>
      </w:r>
      <w:r>
        <w:rPr>
          <w:sz w:val="24"/>
          <w:szCs w:val="24"/>
        </w:rPr>
        <w:t>sistem</w:t>
      </w:r>
      <w:r>
        <w:rPr>
          <w:spacing w:val="-2"/>
          <w:sz w:val="24"/>
          <w:szCs w:val="24"/>
        </w:rPr>
        <w:t xml:space="preserve"> </w:t>
      </w:r>
      <w:r>
        <w:rPr>
          <w:spacing w:val="2"/>
          <w:sz w:val="24"/>
          <w:szCs w:val="24"/>
        </w:rPr>
        <w:t>h</w:t>
      </w:r>
      <w:r>
        <w:rPr>
          <w:spacing w:val="-1"/>
          <w:sz w:val="24"/>
          <w:szCs w:val="24"/>
        </w:rPr>
        <w:t>a</w:t>
      </w:r>
      <w:r>
        <w:rPr>
          <w:sz w:val="24"/>
          <w:szCs w:val="24"/>
        </w:rPr>
        <w:t xml:space="preserve">rus </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 fun</w:t>
      </w:r>
      <w:r>
        <w:rPr>
          <w:spacing w:val="-3"/>
          <w:sz w:val="24"/>
          <w:szCs w:val="24"/>
        </w:rPr>
        <w:t>g</w:t>
      </w:r>
      <w:r>
        <w:rPr>
          <w:sz w:val="24"/>
          <w:szCs w:val="24"/>
        </w:rPr>
        <w:t>si</w:t>
      </w:r>
      <w:r>
        <w:rPr>
          <w:spacing w:val="2"/>
          <w:sz w:val="24"/>
          <w:szCs w:val="24"/>
        </w:rPr>
        <w:t>-</w:t>
      </w:r>
      <w:r>
        <w:rPr>
          <w:sz w:val="24"/>
          <w:szCs w:val="24"/>
        </w:rPr>
        <w:t>fu</w:t>
      </w:r>
      <w:r>
        <w:rPr>
          <w:spacing w:val="1"/>
          <w:sz w:val="24"/>
          <w:szCs w:val="24"/>
        </w:rPr>
        <w:t>n</w:t>
      </w:r>
      <w:r>
        <w:rPr>
          <w:spacing w:val="-2"/>
          <w:sz w:val="24"/>
          <w:szCs w:val="24"/>
        </w:rPr>
        <w:t>g</w:t>
      </w:r>
      <w:r>
        <w:rPr>
          <w:sz w:val="24"/>
          <w:szCs w:val="24"/>
        </w:rPr>
        <w:t xml:space="preserve">si </w:t>
      </w:r>
      <w:r>
        <w:rPr>
          <w:spacing w:val="1"/>
          <w:sz w:val="24"/>
          <w:szCs w:val="24"/>
        </w:rPr>
        <w:t xml:space="preserve"> s</w:t>
      </w:r>
      <w:r>
        <w:rPr>
          <w:spacing w:val="-1"/>
          <w:sz w:val="24"/>
          <w:szCs w:val="24"/>
        </w:rPr>
        <w:t>e</w:t>
      </w:r>
      <w:r>
        <w:rPr>
          <w:sz w:val="24"/>
          <w:szCs w:val="24"/>
        </w:rPr>
        <w:t>su</w:t>
      </w:r>
      <w:r>
        <w:rPr>
          <w:spacing w:val="-1"/>
          <w:sz w:val="24"/>
          <w:szCs w:val="24"/>
        </w:rPr>
        <w:t>a</w:t>
      </w:r>
      <w:r>
        <w:rPr>
          <w:sz w:val="24"/>
          <w:szCs w:val="24"/>
        </w:rPr>
        <w:t xml:space="preserve">i </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
          <w:sz w:val="24"/>
          <w:szCs w:val="24"/>
        </w:rPr>
        <w:t xml:space="preserve"> </w:t>
      </w:r>
      <w:r>
        <w:rPr>
          <w:sz w:val="24"/>
          <w:szCs w:val="24"/>
        </w:rPr>
        <w:t>k</w:t>
      </w:r>
      <w:r>
        <w:rPr>
          <w:spacing w:val="-1"/>
          <w:sz w:val="24"/>
          <w:szCs w:val="24"/>
        </w:rPr>
        <w:t>e</w:t>
      </w:r>
      <w:r>
        <w:rPr>
          <w:sz w:val="24"/>
          <w:szCs w:val="24"/>
        </w:rPr>
        <w:t>butuhan  s</w:t>
      </w:r>
      <w:r>
        <w:rPr>
          <w:spacing w:val="2"/>
          <w:sz w:val="24"/>
          <w:szCs w:val="24"/>
        </w:rPr>
        <w:t>i</w:t>
      </w:r>
      <w:r>
        <w:rPr>
          <w:sz w:val="24"/>
          <w:szCs w:val="24"/>
        </w:rPr>
        <w:t xml:space="preserve">stem. </w:t>
      </w:r>
      <w:r>
        <w:rPr>
          <w:spacing w:val="3"/>
          <w:sz w:val="24"/>
          <w:szCs w:val="24"/>
        </w:rPr>
        <w:t xml:space="preserve"> </w:t>
      </w:r>
      <w:r>
        <w:rPr>
          <w:spacing w:val="1"/>
          <w:sz w:val="24"/>
          <w:szCs w:val="24"/>
        </w:rPr>
        <w:t>S</w:t>
      </w:r>
      <w:r>
        <w:rPr>
          <w:sz w:val="24"/>
          <w:szCs w:val="24"/>
        </w:rPr>
        <w:t>usun</w:t>
      </w:r>
      <w:r>
        <w:rPr>
          <w:spacing w:val="-1"/>
          <w:sz w:val="24"/>
          <w:szCs w:val="24"/>
        </w:rPr>
        <w:t>a</w:t>
      </w:r>
      <w:r>
        <w:rPr>
          <w:sz w:val="24"/>
          <w:szCs w:val="24"/>
        </w:rPr>
        <w:t xml:space="preserve">n </w:t>
      </w:r>
      <w:r>
        <w:rPr>
          <w:spacing w:val="1"/>
          <w:sz w:val="24"/>
          <w:szCs w:val="24"/>
        </w:rPr>
        <w:t xml:space="preserve"> </w:t>
      </w:r>
      <w:r>
        <w:rPr>
          <w:sz w:val="24"/>
          <w:szCs w:val="24"/>
        </w:rPr>
        <w:t>struktur k</w:t>
      </w:r>
      <w:r>
        <w:rPr>
          <w:spacing w:val="-1"/>
          <w:sz w:val="24"/>
          <w:szCs w:val="24"/>
        </w:rPr>
        <w:t>e</w:t>
      </w:r>
      <w:r>
        <w:rPr>
          <w:sz w:val="24"/>
          <w:szCs w:val="24"/>
        </w:rPr>
        <w:t>las</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b</w:t>
      </w:r>
      <w:r>
        <w:rPr>
          <w:spacing w:val="-1"/>
          <w:sz w:val="24"/>
          <w:szCs w:val="24"/>
        </w:rPr>
        <w:t>a</w:t>
      </w:r>
      <w:r>
        <w:rPr>
          <w:sz w:val="24"/>
          <w:szCs w:val="24"/>
        </w:rPr>
        <w:t>ik</w:t>
      </w:r>
      <w:r>
        <w:rPr>
          <w:spacing w:val="3"/>
          <w:sz w:val="24"/>
          <w:szCs w:val="24"/>
        </w:rPr>
        <w:t xml:space="preserve"> </w:t>
      </w:r>
      <w:r>
        <w:rPr>
          <w:sz w:val="24"/>
          <w:szCs w:val="24"/>
        </w:rPr>
        <w:t>p</w:t>
      </w:r>
      <w:r>
        <w:rPr>
          <w:spacing w:val="-1"/>
          <w:sz w:val="24"/>
          <w:szCs w:val="24"/>
        </w:rPr>
        <w:t>a</w:t>
      </w:r>
      <w:r>
        <w:rPr>
          <w:sz w:val="24"/>
          <w:szCs w:val="24"/>
        </w:rPr>
        <w:t>da d</w:t>
      </w:r>
      <w:r>
        <w:rPr>
          <w:spacing w:val="3"/>
          <w:sz w:val="24"/>
          <w:szCs w:val="24"/>
        </w:rPr>
        <w:t>i</w:t>
      </w:r>
      <w:r>
        <w:rPr>
          <w:spacing w:val="-1"/>
          <w:sz w:val="24"/>
          <w:szCs w:val="24"/>
        </w:rPr>
        <w:t>a</w:t>
      </w:r>
      <w:r>
        <w:rPr>
          <w:spacing w:val="-2"/>
          <w:sz w:val="24"/>
          <w:szCs w:val="24"/>
        </w:rPr>
        <w:t>g</w:t>
      </w:r>
      <w:r>
        <w:rPr>
          <w:spacing w:val="-1"/>
          <w:sz w:val="24"/>
          <w:szCs w:val="24"/>
        </w:rPr>
        <w:t>ra</w:t>
      </w:r>
      <w:r>
        <w:rPr>
          <w:sz w:val="24"/>
          <w:szCs w:val="24"/>
        </w:rPr>
        <w:t>m</w:t>
      </w:r>
      <w:r>
        <w:rPr>
          <w:spacing w:val="4"/>
          <w:sz w:val="24"/>
          <w:szCs w:val="24"/>
        </w:rPr>
        <w:t xml:space="preserve"> </w:t>
      </w:r>
      <w:r>
        <w:rPr>
          <w:sz w:val="24"/>
          <w:szCs w:val="24"/>
        </w:rPr>
        <w:t>k</w:t>
      </w:r>
      <w:r>
        <w:rPr>
          <w:spacing w:val="-1"/>
          <w:sz w:val="24"/>
          <w:szCs w:val="24"/>
        </w:rPr>
        <w:t>e</w:t>
      </w:r>
      <w:r>
        <w:rPr>
          <w:sz w:val="24"/>
          <w:szCs w:val="24"/>
        </w:rPr>
        <w:t>las</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z w:val="24"/>
          <w:szCs w:val="24"/>
        </w:rPr>
        <w:t>ik</w:t>
      </w:r>
      <w:r>
        <w:rPr>
          <w:spacing w:val="5"/>
          <w:sz w:val="24"/>
          <w:szCs w:val="24"/>
        </w:rPr>
        <w:t>n</w:t>
      </w:r>
      <w:r>
        <w:rPr>
          <w:spacing w:val="-5"/>
          <w:sz w:val="24"/>
          <w:szCs w:val="24"/>
        </w:rPr>
        <w:t>y</w:t>
      </w:r>
      <w:r>
        <w:rPr>
          <w:sz w:val="24"/>
          <w:szCs w:val="24"/>
        </w:rPr>
        <w:t>a</w:t>
      </w:r>
      <w:r>
        <w:rPr>
          <w:spacing w:val="2"/>
          <w:sz w:val="24"/>
          <w:szCs w:val="24"/>
        </w:rPr>
        <w:t xml:space="preserve"> </w:t>
      </w:r>
      <w:r>
        <w:rPr>
          <w:sz w:val="24"/>
          <w:szCs w:val="24"/>
        </w:rPr>
        <w:t>mem</w:t>
      </w:r>
      <w:r>
        <w:rPr>
          <w:spacing w:val="2"/>
          <w:sz w:val="24"/>
          <w:szCs w:val="24"/>
        </w:rPr>
        <w:t>i</w:t>
      </w:r>
      <w:r>
        <w:rPr>
          <w:sz w:val="24"/>
          <w:szCs w:val="24"/>
        </w:rPr>
        <w:t>liku</w:t>
      </w:r>
      <w:r>
        <w:rPr>
          <w:spacing w:val="4"/>
          <w:sz w:val="24"/>
          <w:szCs w:val="24"/>
        </w:rPr>
        <w:t xml:space="preserve"> </w:t>
      </w:r>
      <w:r>
        <w:rPr>
          <w:sz w:val="24"/>
          <w:szCs w:val="24"/>
        </w:rPr>
        <w:t>jeni</w:t>
      </w:r>
      <w:r>
        <w:rPr>
          <w:spacing w:val="5"/>
          <w:sz w:val="24"/>
          <w:szCs w:val="24"/>
        </w:rPr>
        <w:t>s</w:t>
      </w:r>
      <w:r>
        <w:rPr>
          <w:spacing w:val="-1"/>
          <w:sz w:val="24"/>
          <w:szCs w:val="24"/>
        </w:rPr>
        <w:t>-</w:t>
      </w:r>
      <w:r>
        <w:rPr>
          <w:sz w:val="24"/>
          <w:szCs w:val="24"/>
        </w:rPr>
        <w:t>jenis k</w:t>
      </w:r>
      <w:r>
        <w:rPr>
          <w:spacing w:val="-1"/>
          <w:sz w:val="24"/>
          <w:szCs w:val="24"/>
        </w:rPr>
        <w:t>e</w:t>
      </w:r>
      <w:r>
        <w:rPr>
          <w:sz w:val="24"/>
          <w:szCs w:val="24"/>
        </w:rPr>
        <w:t>las b</w:t>
      </w:r>
      <w:r>
        <w:rPr>
          <w:spacing w:val="-1"/>
          <w:sz w:val="24"/>
          <w:szCs w:val="24"/>
        </w:rPr>
        <w:t>e</w:t>
      </w:r>
      <w:r>
        <w:rPr>
          <w:sz w:val="24"/>
          <w:szCs w:val="24"/>
        </w:rPr>
        <w:t>rikut :</w:t>
      </w:r>
    </w:p>
    <w:p w:rsidR="0047694C" w:rsidRDefault="00000000">
      <w:pPr>
        <w:spacing w:before="23" w:line="477" w:lineRule="auto"/>
        <w:ind w:left="2293" w:right="79" w:hanging="425"/>
        <w:jc w:val="both"/>
        <w:rPr>
          <w:sz w:val="24"/>
          <w:szCs w:val="24"/>
        </w:rPr>
      </w:pPr>
      <w:r>
        <w:rPr>
          <w:spacing w:val="-1"/>
          <w:sz w:val="24"/>
          <w:szCs w:val="24"/>
        </w:rPr>
        <w:t>a</w:t>
      </w:r>
      <w:r>
        <w:rPr>
          <w:sz w:val="24"/>
          <w:szCs w:val="24"/>
        </w:rPr>
        <w:t>.    K</w:t>
      </w:r>
      <w:r>
        <w:rPr>
          <w:spacing w:val="-1"/>
          <w:sz w:val="24"/>
          <w:szCs w:val="24"/>
        </w:rPr>
        <w:t>e</w:t>
      </w:r>
      <w:r>
        <w:rPr>
          <w:sz w:val="24"/>
          <w:szCs w:val="24"/>
        </w:rPr>
        <w:t>las</w:t>
      </w:r>
      <w:r>
        <w:rPr>
          <w:spacing w:val="17"/>
          <w:sz w:val="24"/>
          <w:szCs w:val="24"/>
        </w:rPr>
        <w:t xml:space="preserve"> </w:t>
      </w:r>
      <w:r>
        <w:rPr>
          <w:sz w:val="24"/>
          <w:szCs w:val="24"/>
        </w:rPr>
        <w:t>main.</w:t>
      </w:r>
      <w:r>
        <w:rPr>
          <w:spacing w:val="17"/>
          <w:sz w:val="24"/>
          <w:szCs w:val="24"/>
        </w:rPr>
        <w:t xml:space="preserve"> </w:t>
      </w:r>
      <w:r>
        <w:rPr>
          <w:spacing w:val="2"/>
          <w:sz w:val="24"/>
          <w:szCs w:val="24"/>
        </w:rPr>
        <w:t>K</w:t>
      </w:r>
      <w:r>
        <w:rPr>
          <w:spacing w:val="-1"/>
          <w:sz w:val="24"/>
          <w:szCs w:val="24"/>
        </w:rPr>
        <w:t>e</w:t>
      </w:r>
      <w:r>
        <w:rPr>
          <w:sz w:val="24"/>
          <w:szCs w:val="24"/>
        </w:rPr>
        <w:t>las</w:t>
      </w:r>
      <w:r>
        <w:rPr>
          <w:spacing w:val="2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9"/>
          <w:sz w:val="24"/>
          <w:szCs w:val="24"/>
        </w:rPr>
        <w:t xml:space="preserve"> </w:t>
      </w:r>
      <w:r>
        <w:rPr>
          <w:sz w:val="24"/>
          <w:szCs w:val="24"/>
        </w:rPr>
        <w:t>memiliki</w:t>
      </w:r>
      <w:r>
        <w:rPr>
          <w:spacing w:val="18"/>
          <w:sz w:val="24"/>
          <w:szCs w:val="24"/>
        </w:rPr>
        <w:t xml:space="preserve"> </w:t>
      </w:r>
      <w:r>
        <w:rPr>
          <w:sz w:val="24"/>
          <w:szCs w:val="24"/>
        </w:rPr>
        <w:t>fun</w:t>
      </w:r>
      <w:r>
        <w:rPr>
          <w:spacing w:val="-3"/>
          <w:sz w:val="24"/>
          <w:szCs w:val="24"/>
        </w:rPr>
        <w:t>g</w:t>
      </w:r>
      <w:r>
        <w:rPr>
          <w:sz w:val="24"/>
          <w:szCs w:val="24"/>
        </w:rPr>
        <w:t>si</w:t>
      </w:r>
      <w:r>
        <w:rPr>
          <w:spacing w:val="18"/>
          <w:sz w:val="24"/>
          <w:szCs w:val="24"/>
        </w:rPr>
        <w:t xml:space="preserve"> </w:t>
      </w:r>
      <w:r>
        <w:rPr>
          <w:spacing w:val="1"/>
          <w:sz w:val="24"/>
          <w:szCs w:val="24"/>
        </w:rPr>
        <w:t>a</w:t>
      </w:r>
      <w:r>
        <w:rPr>
          <w:sz w:val="24"/>
          <w:szCs w:val="24"/>
        </w:rPr>
        <w:t>w</w:t>
      </w:r>
      <w:r>
        <w:rPr>
          <w:spacing w:val="-1"/>
          <w:sz w:val="24"/>
          <w:szCs w:val="24"/>
        </w:rPr>
        <w:t>a</w:t>
      </w:r>
      <w:r>
        <w:rPr>
          <w:sz w:val="24"/>
          <w:szCs w:val="24"/>
        </w:rPr>
        <w:t>l</w:t>
      </w:r>
      <w:r>
        <w:rPr>
          <w:spacing w:val="17"/>
          <w:sz w:val="24"/>
          <w:szCs w:val="24"/>
        </w:rPr>
        <w:t xml:space="preserve"> </w:t>
      </w:r>
      <w:r>
        <w:rPr>
          <w:sz w:val="24"/>
          <w:szCs w:val="24"/>
        </w:rPr>
        <w:t>d</w:t>
      </w:r>
      <w:r>
        <w:rPr>
          <w:spacing w:val="3"/>
          <w:sz w:val="24"/>
          <w:szCs w:val="24"/>
        </w:rPr>
        <w:t>i</w:t>
      </w:r>
      <w:r>
        <w:rPr>
          <w:spacing w:val="1"/>
          <w:sz w:val="24"/>
          <w:szCs w:val="24"/>
        </w:rPr>
        <w:t>e</w:t>
      </w:r>
      <w:r>
        <w:rPr>
          <w:sz w:val="24"/>
          <w:szCs w:val="24"/>
        </w:rPr>
        <w:t>ks</w:t>
      </w:r>
      <w:r>
        <w:rPr>
          <w:spacing w:val="-1"/>
          <w:sz w:val="24"/>
          <w:szCs w:val="24"/>
        </w:rPr>
        <w:t>e</w:t>
      </w:r>
      <w:r>
        <w:rPr>
          <w:sz w:val="24"/>
          <w:szCs w:val="24"/>
        </w:rPr>
        <w:t>kusi</w:t>
      </w:r>
      <w:r>
        <w:rPr>
          <w:spacing w:val="18"/>
          <w:sz w:val="24"/>
          <w:szCs w:val="24"/>
        </w:rPr>
        <w:t xml:space="preserve"> </w:t>
      </w:r>
      <w:r>
        <w:rPr>
          <w:sz w:val="24"/>
          <w:szCs w:val="24"/>
        </w:rPr>
        <w:t>k</w:t>
      </w:r>
      <w:r>
        <w:rPr>
          <w:spacing w:val="-1"/>
          <w:sz w:val="24"/>
          <w:szCs w:val="24"/>
        </w:rPr>
        <w:t>e</w:t>
      </w:r>
      <w:r>
        <w:rPr>
          <w:sz w:val="24"/>
          <w:szCs w:val="24"/>
        </w:rPr>
        <w:t>tika sist</w:t>
      </w:r>
      <w:r>
        <w:rPr>
          <w:spacing w:val="-1"/>
          <w:sz w:val="24"/>
          <w:szCs w:val="24"/>
        </w:rPr>
        <w:t>e</w:t>
      </w:r>
      <w:r>
        <w:rPr>
          <w:sz w:val="24"/>
          <w:szCs w:val="24"/>
        </w:rPr>
        <w:t>m d</w:t>
      </w:r>
      <w:r>
        <w:rPr>
          <w:spacing w:val="1"/>
          <w:sz w:val="24"/>
          <w:szCs w:val="24"/>
        </w:rPr>
        <w:t>i</w:t>
      </w:r>
      <w:r>
        <w:rPr>
          <w:sz w:val="24"/>
          <w:szCs w:val="24"/>
        </w:rPr>
        <w:t>j</w:t>
      </w:r>
      <w:r>
        <w:rPr>
          <w:spacing w:val="-1"/>
          <w:sz w:val="24"/>
          <w:szCs w:val="24"/>
        </w:rPr>
        <w:t>a</w:t>
      </w:r>
      <w:r>
        <w:rPr>
          <w:sz w:val="24"/>
          <w:szCs w:val="24"/>
        </w:rPr>
        <w:t>lank</w:t>
      </w:r>
      <w:r>
        <w:rPr>
          <w:spacing w:val="-1"/>
          <w:sz w:val="24"/>
          <w:szCs w:val="24"/>
        </w:rPr>
        <w:t>a</w:t>
      </w:r>
      <w:r>
        <w:rPr>
          <w:sz w:val="24"/>
          <w:szCs w:val="24"/>
        </w:rPr>
        <w:t>n.</w:t>
      </w:r>
    </w:p>
    <w:p w:rsidR="0047694C" w:rsidRDefault="00000000">
      <w:pPr>
        <w:tabs>
          <w:tab w:val="left" w:pos="2280"/>
        </w:tabs>
        <w:spacing w:before="22" w:line="477" w:lineRule="auto"/>
        <w:ind w:left="2293" w:right="78" w:hanging="425"/>
        <w:jc w:val="both"/>
        <w:rPr>
          <w:sz w:val="24"/>
          <w:szCs w:val="24"/>
        </w:rPr>
      </w:pPr>
      <w:r>
        <w:rPr>
          <w:sz w:val="24"/>
          <w:szCs w:val="24"/>
        </w:rPr>
        <w:t>b.</w:t>
      </w:r>
      <w:r>
        <w:rPr>
          <w:sz w:val="24"/>
          <w:szCs w:val="24"/>
        </w:rPr>
        <w:tab/>
        <w:t>K</w:t>
      </w:r>
      <w:r>
        <w:rPr>
          <w:spacing w:val="-1"/>
          <w:sz w:val="24"/>
          <w:szCs w:val="24"/>
        </w:rPr>
        <w:t>e</w:t>
      </w:r>
      <w:r>
        <w:rPr>
          <w:sz w:val="24"/>
          <w:szCs w:val="24"/>
        </w:rPr>
        <w:t xml:space="preserve">las </w:t>
      </w:r>
      <w:r>
        <w:rPr>
          <w:spacing w:val="38"/>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4"/>
          <w:sz w:val="24"/>
          <w:szCs w:val="24"/>
        </w:rPr>
        <w:t xml:space="preserve"> </w:t>
      </w:r>
      <w:r>
        <w:rPr>
          <w:sz w:val="24"/>
          <w:szCs w:val="24"/>
        </w:rPr>
        <w:t>men</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 xml:space="preserve">ni </w:t>
      </w:r>
      <w:r>
        <w:rPr>
          <w:spacing w:val="39"/>
          <w:sz w:val="24"/>
          <w:szCs w:val="24"/>
        </w:rPr>
        <w:t xml:space="preserve"> </w:t>
      </w:r>
      <w:r>
        <w:rPr>
          <w:sz w:val="24"/>
          <w:szCs w:val="24"/>
        </w:rPr>
        <w:t>tampil</w:t>
      </w:r>
      <w:r>
        <w:rPr>
          <w:spacing w:val="-1"/>
          <w:sz w:val="24"/>
          <w:szCs w:val="24"/>
        </w:rPr>
        <w:t>a</w:t>
      </w:r>
      <w:r>
        <w:rPr>
          <w:sz w:val="24"/>
          <w:szCs w:val="24"/>
        </w:rPr>
        <w:t xml:space="preserve">n </w:t>
      </w:r>
      <w:r>
        <w:rPr>
          <w:spacing w:val="36"/>
          <w:sz w:val="24"/>
          <w:szCs w:val="24"/>
        </w:rPr>
        <w:t xml:space="preserve"> </w:t>
      </w:r>
      <w:r>
        <w:rPr>
          <w:sz w:val="24"/>
          <w:szCs w:val="24"/>
        </w:rPr>
        <w:t xml:space="preserve">sistem </w:t>
      </w:r>
      <w:r>
        <w:rPr>
          <w:spacing w:val="37"/>
          <w:sz w:val="24"/>
          <w:szCs w:val="24"/>
        </w:rPr>
        <w:t xml:space="preserve"> </w:t>
      </w:r>
      <w:r>
        <w:rPr>
          <w:sz w:val="24"/>
          <w:szCs w:val="24"/>
        </w:rPr>
        <w:t>(vi</w:t>
      </w:r>
      <w:r>
        <w:rPr>
          <w:spacing w:val="-1"/>
          <w:sz w:val="24"/>
          <w:szCs w:val="24"/>
        </w:rPr>
        <w:t>e</w:t>
      </w:r>
      <w:r>
        <w:rPr>
          <w:spacing w:val="-3"/>
          <w:sz w:val="24"/>
          <w:szCs w:val="24"/>
        </w:rPr>
        <w:t>w</w:t>
      </w:r>
      <w:r>
        <w:rPr>
          <w:spacing w:val="-1"/>
          <w:sz w:val="24"/>
          <w:szCs w:val="24"/>
        </w:rPr>
        <w:t>)</w:t>
      </w:r>
      <w:r>
        <w:rPr>
          <w:sz w:val="24"/>
          <w:szCs w:val="24"/>
        </w:rPr>
        <w:t xml:space="preserve">. </w:t>
      </w:r>
      <w:r>
        <w:rPr>
          <w:spacing w:val="36"/>
          <w:sz w:val="24"/>
          <w:szCs w:val="24"/>
        </w:rPr>
        <w:t xml:space="preserve"> </w:t>
      </w:r>
      <w:r>
        <w:rPr>
          <w:sz w:val="24"/>
          <w:szCs w:val="24"/>
        </w:rPr>
        <w:t>K</w:t>
      </w:r>
      <w:r>
        <w:rPr>
          <w:spacing w:val="-1"/>
          <w:sz w:val="24"/>
          <w:szCs w:val="24"/>
        </w:rPr>
        <w:t>e</w:t>
      </w:r>
      <w:r>
        <w:rPr>
          <w:sz w:val="24"/>
          <w:szCs w:val="24"/>
        </w:rPr>
        <w:t xml:space="preserve">las </w:t>
      </w:r>
      <w:r>
        <w:rPr>
          <w:spacing w:val="3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mend</w:t>
      </w:r>
      <w:r>
        <w:rPr>
          <w:spacing w:val="-1"/>
          <w:sz w:val="24"/>
          <w:szCs w:val="24"/>
        </w:rPr>
        <w:t>e</w:t>
      </w:r>
      <w:r>
        <w:rPr>
          <w:sz w:val="24"/>
          <w:szCs w:val="24"/>
        </w:rPr>
        <w:t>finisik</w:t>
      </w:r>
      <w:r>
        <w:rPr>
          <w:spacing w:val="-1"/>
          <w:sz w:val="24"/>
          <w:szCs w:val="24"/>
        </w:rPr>
        <w:t>a</w:t>
      </w:r>
      <w:r>
        <w:rPr>
          <w:sz w:val="24"/>
          <w:szCs w:val="24"/>
        </w:rPr>
        <w:t>n d</w:t>
      </w:r>
      <w:r>
        <w:rPr>
          <w:spacing w:val="-1"/>
          <w:sz w:val="24"/>
          <w:szCs w:val="24"/>
        </w:rPr>
        <w:t>a</w:t>
      </w:r>
      <w:r>
        <w:rPr>
          <w:sz w:val="24"/>
          <w:szCs w:val="24"/>
        </w:rPr>
        <w:t>n me</w:t>
      </w:r>
      <w:r>
        <w:rPr>
          <w:spacing w:val="2"/>
          <w:sz w:val="24"/>
          <w:szCs w:val="24"/>
        </w:rPr>
        <w:t>n</w:t>
      </w:r>
      <w:r>
        <w:rPr>
          <w:spacing w:val="-2"/>
          <w:sz w:val="24"/>
          <w:szCs w:val="24"/>
        </w:rPr>
        <w:t>g</w:t>
      </w:r>
      <w:r>
        <w:rPr>
          <w:spacing w:val="-1"/>
          <w:sz w:val="24"/>
          <w:szCs w:val="24"/>
        </w:rPr>
        <w:t>a</w:t>
      </w:r>
      <w:r>
        <w:rPr>
          <w:sz w:val="24"/>
          <w:szCs w:val="24"/>
        </w:rPr>
        <w:t>tur t</w:t>
      </w:r>
      <w:r>
        <w:rPr>
          <w:spacing w:val="-1"/>
          <w:sz w:val="24"/>
          <w:szCs w:val="24"/>
        </w:rPr>
        <w:t>a</w:t>
      </w:r>
      <w:r>
        <w:rPr>
          <w:sz w:val="24"/>
          <w:szCs w:val="24"/>
        </w:rPr>
        <w:t>mpilan ke</w:t>
      </w:r>
      <w:r>
        <w:rPr>
          <w:spacing w:val="-1"/>
          <w:sz w:val="24"/>
          <w:szCs w:val="24"/>
        </w:rPr>
        <w:t xml:space="preserve"> </w:t>
      </w:r>
      <w:r>
        <w:rPr>
          <w:sz w:val="24"/>
          <w:szCs w:val="24"/>
        </w:rPr>
        <w:t>us</w:t>
      </w:r>
      <w:r>
        <w:rPr>
          <w:spacing w:val="-1"/>
          <w:sz w:val="24"/>
          <w:szCs w:val="24"/>
        </w:rPr>
        <w:t>er.</w:t>
      </w:r>
    </w:p>
    <w:p w:rsidR="0047694C" w:rsidRDefault="00000000">
      <w:pPr>
        <w:spacing w:before="24" w:line="479" w:lineRule="auto"/>
        <w:ind w:left="2293" w:right="75" w:hanging="425"/>
        <w:jc w:val="both"/>
        <w:rPr>
          <w:sz w:val="24"/>
          <w:szCs w:val="24"/>
        </w:rPr>
      </w:pPr>
      <w:r>
        <w:rPr>
          <w:spacing w:val="-1"/>
          <w:sz w:val="24"/>
          <w:szCs w:val="24"/>
        </w:rPr>
        <w:t>c</w:t>
      </w:r>
      <w:r>
        <w:rPr>
          <w:sz w:val="24"/>
          <w:szCs w:val="24"/>
        </w:rPr>
        <w:t xml:space="preserve">.   </w:t>
      </w:r>
      <w:r>
        <w:rPr>
          <w:spacing w:val="7"/>
          <w:sz w:val="24"/>
          <w:szCs w:val="24"/>
        </w:rPr>
        <w:t xml:space="preserve"> </w:t>
      </w:r>
      <w:r>
        <w:rPr>
          <w:sz w:val="24"/>
          <w:szCs w:val="24"/>
        </w:rPr>
        <w:t>K</w:t>
      </w:r>
      <w:r>
        <w:rPr>
          <w:spacing w:val="-1"/>
          <w:sz w:val="24"/>
          <w:szCs w:val="24"/>
        </w:rPr>
        <w:t>e</w:t>
      </w:r>
      <w:r>
        <w:rPr>
          <w:sz w:val="24"/>
          <w:szCs w:val="24"/>
        </w:rPr>
        <w:t xml:space="preserve">las </w:t>
      </w:r>
      <w:r>
        <w:rPr>
          <w:spacing w:val="-5"/>
          <w:sz w:val="24"/>
          <w:szCs w:val="24"/>
        </w:rPr>
        <w:t>y</w:t>
      </w:r>
      <w:r>
        <w:rPr>
          <w:spacing w:val="-1"/>
          <w:sz w:val="24"/>
          <w:szCs w:val="24"/>
        </w:rPr>
        <w:t>a</w:t>
      </w:r>
      <w:r>
        <w:rPr>
          <w:spacing w:val="5"/>
          <w:sz w:val="24"/>
          <w:szCs w:val="24"/>
        </w:rPr>
        <w:t>n</w:t>
      </w:r>
      <w:r>
        <w:rPr>
          <w:sz w:val="24"/>
          <w:szCs w:val="24"/>
        </w:rPr>
        <w:t>g</w:t>
      </w:r>
      <w:r>
        <w:rPr>
          <w:spacing w:val="-7"/>
          <w:sz w:val="24"/>
          <w:szCs w:val="24"/>
        </w:rPr>
        <w:t xml:space="preserve"> </w:t>
      </w:r>
      <w:r>
        <w:rPr>
          <w:sz w:val="24"/>
          <w:szCs w:val="24"/>
        </w:rPr>
        <w:t>diambil</w:t>
      </w:r>
      <w:r>
        <w:rPr>
          <w:spacing w:val="-1"/>
          <w:sz w:val="24"/>
          <w:szCs w:val="24"/>
        </w:rPr>
        <w:t xml:space="preserve"> </w:t>
      </w:r>
      <w:r>
        <w:rPr>
          <w:sz w:val="24"/>
          <w:szCs w:val="24"/>
        </w:rPr>
        <w:t>d</w:t>
      </w:r>
      <w:r>
        <w:rPr>
          <w:spacing w:val="1"/>
          <w:sz w:val="24"/>
          <w:szCs w:val="24"/>
        </w:rPr>
        <w:t>a</w:t>
      </w:r>
      <w:r>
        <w:rPr>
          <w:spacing w:val="-1"/>
          <w:sz w:val="24"/>
          <w:szCs w:val="24"/>
        </w:rPr>
        <w:t>r</w:t>
      </w:r>
      <w:r>
        <w:rPr>
          <w:sz w:val="24"/>
          <w:szCs w:val="24"/>
        </w:rPr>
        <w:t>i</w:t>
      </w:r>
      <w:r>
        <w:rPr>
          <w:spacing w:val="-2"/>
          <w:sz w:val="24"/>
          <w:szCs w:val="24"/>
        </w:rPr>
        <w:t xml:space="preserve"> </w:t>
      </w:r>
      <w:r>
        <w:rPr>
          <w:spacing w:val="2"/>
          <w:sz w:val="24"/>
          <w:szCs w:val="24"/>
        </w:rPr>
        <w:t>p</w:t>
      </w:r>
      <w:r>
        <w:rPr>
          <w:spacing w:val="-1"/>
          <w:sz w:val="24"/>
          <w:szCs w:val="24"/>
        </w:rPr>
        <w:t>e</w:t>
      </w:r>
      <w:r>
        <w:rPr>
          <w:sz w:val="24"/>
          <w:szCs w:val="24"/>
        </w:rPr>
        <w:t>nd</w:t>
      </w:r>
      <w:r>
        <w:rPr>
          <w:spacing w:val="-1"/>
          <w:sz w:val="24"/>
          <w:szCs w:val="24"/>
        </w:rPr>
        <w:t>e</w:t>
      </w:r>
      <w:r>
        <w:rPr>
          <w:sz w:val="24"/>
          <w:szCs w:val="24"/>
        </w:rPr>
        <w:t>finisi</w:t>
      </w:r>
      <w:r>
        <w:rPr>
          <w:spacing w:val="-1"/>
          <w:sz w:val="24"/>
          <w:szCs w:val="24"/>
        </w:rPr>
        <w:t>a</w:t>
      </w:r>
      <w:r>
        <w:rPr>
          <w:sz w:val="24"/>
          <w:szCs w:val="24"/>
        </w:rPr>
        <w:t>n</w:t>
      </w:r>
      <w:r>
        <w:rPr>
          <w:spacing w:val="-5"/>
          <w:sz w:val="24"/>
          <w:szCs w:val="24"/>
        </w:rPr>
        <w:t xml:space="preserve"> </w:t>
      </w:r>
      <w:r>
        <w:rPr>
          <w:sz w:val="24"/>
          <w:szCs w:val="24"/>
        </w:rPr>
        <w:t>use</w:t>
      </w:r>
      <w:r>
        <w:rPr>
          <w:spacing w:val="-3"/>
          <w:sz w:val="24"/>
          <w:szCs w:val="24"/>
        </w:rPr>
        <w:t xml:space="preserve"> </w:t>
      </w:r>
      <w:r>
        <w:rPr>
          <w:spacing w:val="-1"/>
          <w:sz w:val="24"/>
          <w:szCs w:val="24"/>
        </w:rPr>
        <w:t>ca</w:t>
      </w:r>
      <w:r>
        <w:rPr>
          <w:spacing w:val="3"/>
          <w:sz w:val="24"/>
          <w:szCs w:val="24"/>
        </w:rPr>
        <w:t>s</w:t>
      </w:r>
      <w:r>
        <w:rPr>
          <w:sz w:val="24"/>
          <w:szCs w:val="24"/>
        </w:rPr>
        <w:t>e</w:t>
      </w:r>
      <w:r>
        <w:rPr>
          <w:spacing w:val="-1"/>
          <w:sz w:val="24"/>
          <w:szCs w:val="24"/>
        </w:rPr>
        <w:t xml:space="preserve"> (c</w:t>
      </w:r>
      <w:r>
        <w:rPr>
          <w:spacing w:val="2"/>
          <w:sz w:val="24"/>
          <w:szCs w:val="24"/>
        </w:rPr>
        <w:t>o</w:t>
      </w:r>
      <w:r>
        <w:rPr>
          <w:sz w:val="24"/>
          <w:szCs w:val="24"/>
        </w:rPr>
        <w:t>ntrol</w:t>
      </w:r>
      <w:r>
        <w:rPr>
          <w:spacing w:val="1"/>
          <w:sz w:val="24"/>
          <w:szCs w:val="24"/>
        </w:rPr>
        <w:t>l</w:t>
      </w:r>
      <w:r>
        <w:rPr>
          <w:spacing w:val="-1"/>
          <w:sz w:val="24"/>
          <w:szCs w:val="24"/>
        </w:rPr>
        <w:t>er)</w:t>
      </w:r>
      <w:r>
        <w:rPr>
          <w:sz w:val="24"/>
          <w:szCs w:val="24"/>
        </w:rPr>
        <w:t>.</w:t>
      </w:r>
      <w:r>
        <w:rPr>
          <w:spacing w:val="-5"/>
          <w:sz w:val="24"/>
          <w:szCs w:val="24"/>
        </w:rPr>
        <w:t xml:space="preserve"> </w:t>
      </w:r>
      <w:r>
        <w:rPr>
          <w:spacing w:val="2"/>
          <w:sz w:val="24"/>
          <w:szCs w:val="24"/>
        </w:rPr>
        <w:t>K</w:t>
      </w:r>
      <w:r>
        <w:rPr>
          <w:spacing w:val="1"/>
          <w:sz w:val="24"/>
          <w:szCs w:val="24"/>
        </w:rPr>
        <w:t>e</w:t>
      </w:r>
      <w:r>
        <w:rPr>
          <w:sz w:val="24"/>
          <w:szCs w:val="24"/>
        </w:rPr>
        <w:t xml:space="preserve">las </w:t>
      </w:r>
      <w:r>
        <w:rPr>
          <w:spacing w:val="-5"/>
          <w:sz w:val="24"/>
          <w:szCs w:val="24"/>
        </w:rPr>
        <w:t>y</w:t>
      </w:r>
      <w:r>
        <w:rPr>
          <w:spacing w:val="1"/>
          <w:sz w:val="24"/>
          <w:szCs w:val="24"/>
        </w:rPr>
        <w:t>a</w:t>
      </w:r>
      <w:r>
        <w:rPr>
          <w:spacing w:val="2"/>
          <w:sz w:val="24"/>
          <w:szCs w:val="24"/>
        </w:rPr>
        <w:t>n</w:t>
      </w:r>
      <w:r>
        <w:rPr>
          <w:sz w:val="24"/>
          <w:szCs w:val="24"/>
        </w:rPr>
        <w:t>g men</w:t>
      </w:r>
      <w:r>
        <w:rPr>
          <w:spacing w:val="-1"/>
          <w:sz w:val="24"/>
          <w:szCs w:val="24"/>
        </w:rPr>
        <w:t>a</w:t>
      </w:r>
      <w:r>
        <w:rPr>
          <w:spacing w:val="2"/>
          <w:sz w:val="24"/>
          <w:szCs w:val="24"/>
        </w:rPr>
        <w:t>n</w:t>
      </w:r>
      <w:r>
        <w:rPr>
          <w:sz w:val="24"/>
          <w:szCs w:val="24"/>
        </w:rPr>
        <w:t>g</w:t>
      </w:r>
      <w:r>
        <w:rPr>
          <w:spacing w:val="-1"/>
          <w:sz w:val="24"/>
          <w:szCs w:val="24"/>
        </w:rPr>
        <w:t>a</w:t>
      </w:r>
      <w:r>
        <w:rPr>
          <w:sz w:val="24"/>
          <w:szCs w:val="24"/>
        </w:rPr>
        <w:t>ni</w:t>
      </w:r>
      <w:r>
        <w:rPr>
          <w:spacing w:val="5"/>
          <w:sz w:val="24"/>
          <w:szCs w:val="24"/>
        </w:rPr>
        <w:t xml:space="preserve"> </w:t>
      </w:r>
      <w:r>
        <w:rPr>
          <w:sz w:val="24"/>
          <w:szCs w:val="24"/>
        </w:rPr>
        <w:t>fu</w:t>
      </w:r>
      <w:r>
        <w:rPr>
          <w:spacing w:val="1"/>
          <w:sz w:val="24"/>
          <w:szCs w:val="24"/>
        </w:rPr>
        <w:t>n</w:t>
      </w:r>
      <w:r>
        <w:rPr>
          <w:spacing w:val="-2"/>
          <w:sz w:val="24"/>
          <w:szCs w:val="24"/>
        </w:rPr>
        <w:t>g</w:t>
      </w:r>
      <w:r>
        <w:rPr>
          <w:sz w:val="24"/>
          <w:szCs w:val="24"/>
        </w:rPr>
        <w:t>s</w:t>
      </w:r>
      <w:r>
        <w:rPr>
          <w:spacing w:val="5"/>
          <w:sz w:val="24"/>
          <w:szCs w:val="24"/>
        </w:rPr>
        <w:t>i</w:t>
      </w:r>
      <w:r>
        <w:rPr>
          <w:spacing w:val="-1"/>
          <w:sz w:val="24"/>
          <w:szCs w:val="24"/>
        </w:rPr>
        <w:t>-</w:t>
      </w:r>
      <w:r>
        <w:rPr>
          <w:sz w:val="24"/>
          <w:szCs w:val="24"/>
        </w:rPr>
        <w:t>fun</w:t>
      </w:r>
      <w:r>
        <w:rPr>
          <w:spacing w:val="-3"/>
          <w:sz w:val="24"/>
          <w:szCs w:val="24"/>
        </w:rPr>
        <w:t>g</w:t>
      </w:r>
      <w:r>
        <w:rPr>
          <w:sz w:val="24"/>
          <w:szCs w:val="24"/>
        </w:rPr>
        <w:t>si</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ha</w:t>
      </w:r>
      <w:r>
        <w:rPr>
          <w:sz w:val="24"/>
          <w:szCs w:val="24"/>
        </w:rPr>
        <w:t>rus</w:t>
      </w:r>
      <w:r>
        <w:rPr>
          <w:spacing w:val="2"/>
          <w:sz w:val="24"/>
          <w:szCs w:val="24"/>
        </w:rPr>
        <w:t xml:space="preserve"> </w:t>
      </w:r>
      <w:r>
        <w:rPr>
          <w:spacing w:val="-1"/>
          <w:sz w:val="24"/>
          <w:szCs w:val="24"/>
        </w:rPr>
        <w:t>a</w:t>
      </w:r>
      <w:r>
        <w:rPr>
          <w:spacing w:val="2"/>
          <w:sz w:val="24"/>
          <w:szCs w:val="24"/>
        </w:rPr>
        <w:t>d</w:t>
      </w:r>
      <w:r>
        <w:rPr>
          <w:sz w:val="24"/>
          <w:szCs w:val="24"/>
        </w:rPr>
        <w:t>a</w:t>
      </w:r>
      <w:r>
        <w:rPr>
          <w:spacing w:val="4"/>
          <w:sz w:val="24"/>
          <w:szCs w:val="24"/>
        </w:rPr>
        <w:t xml:space="preserve"> </w:t>
      </w:r>
      <w:r>
        <w:rPr>
          <w:sz w:val="24"/>
          <w:szCs w:val="24"/>
        </w:rPr>
        <w:t>diambil</w:t>
      </w:r>
      <w:r>
        <w:rPr>
          <w:spacing w:val="3"/>
          <w:sz w:val="24"/>
          <w:szCs w:val="24"/>
        </w:rPr>
        <w:t xml:space="preserve"> </w:t>
      </w:r>
      <w:r>
        <w:rPr>
          <w:sz w:val="24"/>
          <w:szCs w:val="24"/>
        </w:rPr>
        <w:t>d</w:t>
      </w:r>
      <w:r>
        <w:rPr>
          <w:spacing w:val="-1"/>
          <w:sz w:val="24"/>
          <w:szCs w:val="24"/>
        </w:rPr>
        <w:t>a</w:t>
      </w:r>
      <w:r>
        <w:rPr>
          <w:sz w:val="24"/>
          <w:szCs w:val="24"/>
        </w:rPr>
        <w:t>ri p</w:t>
      </w:r>
      <w:r>
        <w:rPr>
          <w:spacing w:val="-1"/>
          <w:sz w:val="24"/>
          <w:szCs w:val="24"/>
        </w:rPr>
        <w:t>e</w:t>
      </w:r>
      <w:r>
        <w:rPr>
          <w:sz w:val="24"/>
          <w:szCs w:val="24"/>
        </w:rPr>
        <w:t>nd</w:t>
      </w:r>
      <w:r>
        <w:rPr>
          <w:spacing w:val="-1"/>
          <w:sz w:val="24"/>
          <w:szCs w:val="24"/>
        </w:rPr>
        <w:t>e</w:t>
      </w:r>
      <w:r>
        <w:rPr>
          <w:sz w:val="24"/>
          <w:szCs w:val="24"/>
        </w:rPr>
        <w:t>finisi</w:t>
      </w:r>
      <w:r>
        <w:rPr>
          <w:spacing w:val="-1"/>
          <w:sz w:val="24"/>
          <w:szCs w:val="24"/>
        </w:rPr>
        <w:t>a</w:t>
      </w:r>
      <w:r>
        <w:rPr>
          <w:sz w:val="24"/>
          <w:szCs w:val="24"/>
        </w:rPr>
        <w:t xml:space="preserve">n use </w:t>
      </w:r>
      <w:r>
        <w:rPr>
          <w:spacing w:val="-1"/>
          <w:sz w:val="24"/>
          <w:szCs w:val="24"/>
        </w:rPr>
        <w:t>ca</w:t>
      </w:r>
      <w:r>
        <w:rPr>
          <w:sz w:val="24"/>
          <w:szCs w:val="24"/>
        </w:rPr>
        <w:t>s</w:t>
      </w:r>
      <w:r>
        <w:rPr>
          <w:spacing w:val="-1"/>
          <w:sz w:val="24"/>
          <w:szCs w:val="24"/>
        </w:rPr>
        <w:t>e</w:t>
      </w:r>
      <w:r>
        <w:rPr>
          <w:sz w:val="24"/>
          <w:szCs w:val="24"/>
        </w:rPr>
        <w:t>.</w:t>
      </w:r>
    </w:p>
    <w:p w:rsidR="0047694C" w:rsidRDefault="00000000">
      <w:pPr>
        <w:tabs>
          <w:tab w:val="left" w:pos="2280"/>
        </w:tabs>
        <w:spacing w:before="23" w:line="480" w:lineRule="auto"/>
        <w:ind w:left="2293" w:right="78" w:hanging="425"/>
        <w:jc w:val="both"/>
        <w:rPr>
          <w:sz w:val="24"/>
          <w:szCs w:val="24"/>
        </w:rPr>
      </w:pPr>
      <w:r>
        <w:rPr>
          <w:sz w:val="24"/>
          <w:szCs w:val="24"/>
        </w:rPr>
        <w:t>d.</w:t>
      </w:r>
      <w:r>
        <w:rPr>
          <w:sz w:val="24"/>
          <w:szCs w:val="24"/>
        </w:rPr>
        <w:tab/>
        <w:t>K</w:t>
      </w:r>
      <w:r>
        <w:rPr>
          <w:spacing w:val="-1"/>
          <w:sz w:val="24"/>
          <w:szCs w:val="24"/>
        </w:rPr>
        <w:t>e</w:t>
      </w:r>
      <w:r>
        <w:rPr>
          <w:sz w:val="24"/>
          <w:szCs w:val="24"/>
        </w:rPr>
        <w:t>las</w:t>
      </w:r>
      <w:r>
        <w:rPr>
          <w:spacing w:val="2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2"/>
          <w:sz w:val="24"/>
          <w:szCs w:val="24"/>
        </w:rPr>
        <w:t xml:space="preserve"> </w:t>
      </w:r>
      <w:r>
        <w:rPr>
          <w:sz w:val="24"/>
          <w:szCs w:val="24"/>
        </w:rPr>
        <w:t>diambil</w:t>
      </w:r>
      <w:r>
        <w:rPr>
          <w:spacing w:val="25"/>
          <w:sz w:val="24"/>
          <w:szCs w:val="24"/>
        </w:rPr>
        <w:t xml:space="preserve"> </w:t>
      </w:r>
      <w:r>
        <w:rPr>
          <w:sz w:val="24"/>
          <w:szCs w:val="24"/>
        </w:rPr>
        <w:t>d</w:t>
      </w:r>
      <w:r>
        <w:rPr>
          <w:spacing w:val="-1"/>
          <w:sz w:val="24"/>
          <w:szCs w:val="24"/>
        </w:rPr>
        <w:t>ar</w:t>
      </w:r>
      <w:r>
        <w:rPr>
          <w:sz w:val="24"/>
          <w:szCs w:val="24"/>
        </w:rPr>
        <w:t>i</w:t>
      </w:r>
      <w:r>
        <w:rPr>
          <w:spacing w:val="22"/>
          <w:sz w:val="24"/>
          <w:szCs w:val="24"/>
        </w:rPr>
        <w:t xml:space="preserve"> </w:t>
      </w:r>
      <w:r>
        <w:rPr>
          <w:sz w:val="24"/>
          <w:szCs w:val="24"/>
        </w:rPr>
        <w:t>p</w:t>
      </w:r>
      <w:r>
        <w:rPr>
          <w:spacing w:val="-1"/>
          <w:sz w:val="24"/>
          <w:szCs w:val="24"/>
        </w:rPr>
        <w:t>e</w:t>
      </w:r>
      <w:r>
        <w:rPr>
          <w:sz w:val="24"/>
          <w:szCs w:val="24"/>
        </w:rPr>
        <w:t>nd</w:t>
      </w:r>
      <w:r>
        <w:rPr>
          <w:spacing w:val="-1"/>
          <w:sz w:val="24"/>
          <w:szCs w:val="24"/>
        </w:rPr>
        <w:t>e</w:t>
      </w:r>
      <w:r>
        <w:rPr>
          <w:sz w:val="24"/>
          <w:szCs w:val="24"/>
        </w:rPr>
        <w:t>finisi</w:t>
      </w:r>
      <w:r>
        <w:rPr>
          <w:spacing w:val="-1"/>
          <w:sz w:val="24"/>
          <w:szCs w:val="24"/>
        </w:rPr>
        <w:t>a</w:t>
      </w:r>
      <w:r>
        <w:rPr>
          <w:sz w:val="24"/>
          <w:szCs w:val="24"/>
        </w:rPr>
        <w:t>n</w:t>
      </w:r>
      <w:r>
        <w:rPr>
          <w:spacing w:val="24"/>
          <w:sz w:val="24"/>
          <w:szCs w:val="24"/>
        </w:rPr>
        <w:t xml:space="preserve"> </w:t>
      </w:r>
      <w:r>
        <w:rPr>
          <w:spacing w:val="1"/>
          <w:sz w:val="24"/>
          <w:szCs w:val="24"/>
        </w:rPr>
        <w:t>d</w:t>
      </w:r>
      <w:r>
        <w:rPr>
          <w:spacing w:val="-1"/>
          <w:sz w:val="24"/>
          <w:szCs w:val="24"/>
        </w:rPr>
        <w:t>a</w:t>
      </w:r>
      <w:r>
        <w:rPr>
          <w:sz w:val="24"/>
          <w:szCs w:val="24"/>
        </w:rPr>
        <w:t>ta</w:t>
      </w:r>
      <w:r>
        <w:rPr>
          <w:spacing w:val="23"/>
          <w:sz w:val="24"/>
          <w:szCs w:val="24"/>
        </w:rPr>
        <w:t xml:space="preserve"> </w:t>
      </w:r>
      <w:r>
        <w:rPr>
          <w:sz w:val="24"/>
          <w:szCs w:val="24"/>
        </w:rPr>
        <w:t>(mo</w:t>
      </w:r>
      <w:r>
        <w:rPr>
          <w:spacing w:val="-3"/>
          <w:sz w:val="24"/>
          <w:szCs w:val="24"/>
        </w:rPr>
        <w:t>d</w:t>
      </w:r>
      <w:r>
        <w:rPr>
          <w:spacing w:val="-1"/>
          <w:sz w:val="24"/>
          <w:szCs w:val="24"/>
        </w:rPr>
        <w:t>e</w:t>
      </w:r>
      <w:r>
        <w:rPr>
          <w:sz w:val="24"/>
          <w:szCs w:val="24"/>
        </w:rPr>
        <w:t>l).</w:t>
      </w:r>
      <w:r>
        <w:rPr>
          <w:spacing w:val="24"/>
          <w:sz w:val="24"/>
          <w:szCs w:val="24"/>
        </w:rPr>
        <w:t xml:space="preserve"> </w:t>
      </w:r>
      <w:r>
        <w:rPr>
          <w:sz w:val="24"/>
          <w:szCs w:val="24"/>
        </w:rPr>
        <w:t>K</w:t>
      </w:r>
      <w:r>
        <w:rPr>
          <w:spacing w:val="-1"/>
          <w:sz w:val="24"/>
          <w:szCs w:val="24"/>
        </w:rPr>
        <w:t>e</w:t>
      </w:r>
      <w:r>
        <w:rPr>
          <w:sz w:val="24"/>
          <w:szCs w:val="24"/>
        </w:rPr>
        <w:t>las</w:t>
      </w:r>
      <w:r>
        <w:rPr>
          <w:spacing w:val="2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untuk</w:t>
      </w:r>
      <w:r>
        <w:rPr>
          <w:spacing w:val="-9"/>
          <w:sz w:val="24"/>
          <w:szCs w:val="24"/>
        </w:rPr>
        <w:t xml:space="preserve"> </w:t>
      </w:r>
      <w:r>
        <w:rPr>
          <w:sz w:val="24"/>
          <w:szCs w:val="24"/>
        </w:rPr>
        <w:t>mem</w:t>
      </w:r>
      <w:r>
        <w:rPr>
          <w:spacing w:val="1"/>
          <w:sz w:val="24"/>
          <w:szCs w:val="24"/>
        </w:rPr>
        <w:t>e</w:t>
      </w:r>
      <w:r>
        <w:rPr>
          <w:sz w:val="24"/>
          <w:szCs w:val="24"/>
        </w:rPr>
        <w:t>g</w:t>
      </w:r>
      <w:r>
        <w:rPr>
          <w:spacing w:val="-1"/>
          <w:sz w:val="24"/>
          <w:szCs w:val="24"/>
        </w:rPr>
        <w:t>a</w:t>
      </w:r>
      <w:r>
        <w:rPr>
          <w:sz w:val="24"/>
          <w:szCs w:val="24"/>
        </w:rPr>
        <w:t>ng</w:t>
      </w:r>
      <w:r>
        <w:rPr>
          <w:spacing w:val="-10"/>
          <w:sz w:val="24"/>
          <w:szCs w:val="24"/>
        </w:rPr>
        <w:t xml:space="preserve"> </w:t>
      </w:r>
      <w:r>
        <w:rPr>
          <w:spacing w:val="-1"/>
          <w:sz w:val="24"/>
          <w:szCs w:val="24"/>
        </w:rPr>
        <w:t>a</w:t>
      </w:r>
      <w:r>
        <w:rPr>
          <w:sz w:val="24"/>
          <w:szCs w:val="24"/>
        </w:rPr>
        <w:t>tau</w:t>
      </w:r>
      <w:r>
        <w:rPr>
          <w:spacing w:val="-10"/>
          <w:sz w:val="24"/>
          <w:szCs w:val="24"/>
        </w:rPr>
        <w:t xml:space="preserve"> </w:t>
      </w:r>
      <w:r>
        <w:rPr>
          <w:sz w:val="24"/>
          <w:szCs w:val="24"/>
        </w:rPr>
        <w:t>membu</w:t>
      </w:r>
      <w:r>
        <w:rPr>
          <w:spacing w:val="2"/>
          <w:sz w:val="24"/>
          <w:szCs w:val="24"/>
        </w:rPr>
        <w:t>n</w:t>
      </w:r>
      <w:r>
        <w:rPr>
          <w:spacing w:val="-2"/>
          <w:sz w:val="24"/>
          <w:szCs w:val="24"/>
        </w:rPr>
        <w:t>g</w:t>
      </w:r>
      <w:r>
        <w:rPr>
          <w:spacing w:val="2"/>
          <w:sz w:val="24"/>
          <w:szCs w:val="24"/>
        </w:rPr>
        <w:t>k</w:t>
      </w:r>
      <w:r>
        <w:rPr>
          <w:sz w:val="24"/>
          <w:szCs w:val="24"/>
        </w:rPr>
        <w:t>us</w:t>
      </w:r>
      <w:r>
        <w:rPr>
          <w:spacing w:val="-7"/>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menj</w:t>
      </w:r>
      <w:r>
        <w:rPr>
          <w:spacing w:val="-1"/>
          <w:sz w:val="24"/>
          <w:szCs w:val="24"/>
        </w:rPr>
        <w:t>a</w:t>
      </w:r>
      <w:r>
        <w:rPr>
          <w:sz w:val="24"/>
          <w:szCs w:val="24"/>
        </w:rPr>
        <w:t>di s</w:t>
      </w:r>
      <w:r>
        <w:rPr>
          <w:spacing w:val="-1"/>
          <w:sz w:val="24"/>
          <w:szCs w:val="24"/>
        </w:rPr>
        <w:t>e</w:t>
      </w:r>
      <w:r>
        <w:rPr>
          <w:sz w:val="24"/>
          <w:szCs w:val="24"/>
        </w:rPr>
        <w:t>bu</w:t>
      </w:r>
      <w:r>
        <w:rPr>
          <w:spacing w:val="-1"/>
          <w:sz w:val="24"/>
          <w:szCs w:val="24"/>
        </w:rPr>
        <w:t>a</w:t>
      </w:r>
      <w:r>
        <w:rPr>
          <w:sz w:val="24"/>
          <w:szCs w:val="24"/>
        </w:rPr>
        <w:t>h</w:t>
      </w:r>
      <w:r>
        <w:rPr>
          <w:spacing w:val="5"/>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z w:val="24"/>
          <w:szCs w:val="24"/>
        </w:rPr>
        <w:t>t</w:t>
      </w:r>
      <w:r>
        <w:rPr>
          <w:spacing w:val="2"/>
          <w:sz w:val="24"/>
          <w:szCs w:val="24"/>
        </w:rPr>
        <w:t>u</w:t>
      </w:r>
      <w:r>
        <w:rPr>
          <w:spacing w:val="-1"/>
          <w:sz w:val="24"/>
          <w:szCs w:val="24"/>
        </w:rPr>
        <w:t>a</w:t>
      </w:r>
      <w:r>
        <w:rPr>
          <w:sz w:val="24"/>
          <w:szCs w:val="24"/>
        </w:rPr>
        <w:t>n</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d</w:t>
      </w:r>
      <w:r>
        <w:rPr>
          <w:sz w:val="24"/>
          <w:szCs w:val="24"/>
        </w:rPr>
        <w:t>iambil</w:t>
      </w:r>
      <w:r>
        <w:rPr>
          <w:spacing w:val="3"/>
          <w:sz w:val="24"/>
          <w:szCs w:val="24"/>
        </w:rPr>
        <w:t xml:space="preserve"> </w:t>
      </w:r>
      <w:r>
        <w:rPr>
          <w:sz w:val="24"/>
          <w:szCs w:val="24"/>
        </w:rPr>
        <w:t>mau</w:t>
      </w:r>
      <w:r>
        <w:rPr>
          <w:spacing w:val="2"/>
          <w:sz w:val="24"/>
          <w:szCs w:val="24"/>
        </w:rPr>
        <w:t>p</w:t>
      </w:r>
      <w:r>
        <w:rPr>
          <w:sz w:val="24"/>
          <w:szCs w:val="24"/>
        </w:rPr>
        <w:t>un</w:t>
      </w:r>
      <w:r>
        <w:rPr>
          <w:spacing w:val="2"/>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pacing w:val="2"/>
          <w:sz w:val="24"/>
          <w:szCs w:val="24"/>
        </w:rPr>
        <w:t>k</w:t>
      </w:r>
      <w:r>
        <w:rPr>
          <w:spacing w:val="-1"/>
          <w:sz w:val="24"/>
          <w:szCs w:val="24"/>
        </w:rPr>
        <w:t>a</w:t>
      </w:r>
      <w:r>
        <w:rPr>
          <w:sz w:val="24"/>
          <w:szCs w:val="24"/>
        </w:rPr>
        <w:t>n d</w:t>
      </w:r>
      <w:r>
        <w:rPr>
          <w:spacing w:val="1"/>
          <w:sz w:val="24"/>
          <w:szCs w:val="24"/>
        </w:rPr>
        <w:t>i</w:t>
      </w:r>
      <w:r>
        <w:rPr>
          <w:sz w:val="24"/>
          <w:szCs w:val="24"/>
        </w:rPr>
        <w:t>simp</w:t>
      </w:r>
      <w:r>
        <w:rPr>
          <w:spacing w:val="-1"/>
          <w:sz w:val="24"/>
          <w:szCs w:val="24"/>
        </w:rPr>
        <w:t>a</w:t>
      </w:r>
      <w:r>
        <w:rPr>
          <w:sz w:val="24"/>
          <w:szCs w:val="24"/>
        </w:rPr>
        <w:t>n di b</w:t>
      </w:r>
      <w:r>
        <w:rPr>
          <w:spacing w:val="-1"/>
          <w:sz w:val="24"/>
          <w:szCs w:val="24"/>
        </w:rPr>
        <w:t>a</w:t>
      </w:r>
      <w:r>
        <w:rPr>
          <w:sz w:val="24"/>
          <w:szCs w:val="24"/>
        </w:rPr>
        <w:t>sis</w:t>
      </w:r>
      <w:r>
        <w:rPr>
          <w:spacing w:val="1"/>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w:t>
      </w:r>
    </w:p>
    <w:p w:rsidR="0047694C" w:rsidRDefault="00000000">
      <w:pPr>
        <w:spacing w:before="23"/>
        <w:ind w:left="2029"/>
        <w:rPr>
          <w:sz w:val="24"/>
          <w:szCs w:val="24"/>
        </w:rPr>
      </w:pPr>
      <w:r>
        <w:rPr>
          <w:spacing w:val="-2"/>
          <w:sz w:val="24"/>
          <w:szCs w:val="24"/>
        </w:rPr>
        <w:t>B</w:t>
      </w:r>
      <w:r>
        <w:rPr>
          <w:spacing w:val="-1"/>
          <w:sz w:val="24"/>
          <w:szCs w:val="24"/>
        </w:rPr>
        <w:t>e</w:t>
      </w:r>
      <w:r>
        <w:rPr>
          <w:sz w:val="24"/>
          <w:szCs w:val="24"/>
        </w:rPr>
        <w:t>rikut simbol</w:t>
      </w:r>
      <w:r>
        <w:rPr>
          <w:spacing w:val="-1"/>
          <w:sz w:val="24"/>
          <w:szCs w:val="24"/>
        </w:rPr>
        <w:t>-</w:t>
      </w:r>
      <w:r>
        <w:rPr>
          <w:sz w:val="24"/>
          <w:szCs w:val="24"/>
        </w:rPr>
        <w:t>simbol</w:t>
      </w:r>
      <w:r>
        <w:rPr>
          <w:spacing w:val="3"/>
          <w:sz w:val="24"/>
          <w:szCs w:val="24"/>
        </w:rPr>
        <w:t xml:space="preserve"> </w:t>
      </w:r>
      <w:r>
        <w:rPr>
          <w:spacing w:val="-4"/>
          <w:sz w:val="24"/>
          <w:szCs w:val="24"/>
        </w:rPr>
        <w:t>y</w:t>
      </w:r>
      <w:r>
        <w:rPr>
          <w:spacing w:val="-1"/>
          <w:sz w:val="24"/>
          <w:szCs w:val="24"/>
        </w:rPr>
        <w:t>a</w:t>
      </w:r>
      <w:r>
        <w:rPr>
          <w:sz w:val="24"/>
          <w:szCs w:val="24"/>
        </w:rPr>
        <w:t>ng</w:t>
      </w:r>
      <w:r>
        <w:rPr>
          <w:spacing w:val="-2"/>
          <w:sz w:val="24"/>
          <w:szCs w:val="24"/>
        </w:rPr>
        <w:t xml:space="preserve"> </w:t>
      </w:r>
      <w:r>
        <w:rPr>
          <w:spacing w:val="-1"/>
          <w:sz w:val="24"/>
          <w:szCs w:val="24"/>
        </w:rPr>
        <w:t>a</w:t>
      </w:r>
      <w:r>
        <w:rPr>
          <w:sz w:val="24"/>
          <w:szCs w:val="24"/>
        </w:rPr>
        <w:t>da</w:t>
      </w:r>
      <w:r>
        <w:rPr>
          <w:spacing w:val="-1"/>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z w:val="24"/>
          <w:szCs w:val="24"/>
        </w:rPr>
        <w:t xml:space="preserve">am </w:t>
      </w:r>
      <w:r>
        <w:rPr>
          <w:spacing w:val="2"/>
          <w:sz w:val="24"/>
          <w:szCs w:val="24"/>
        </w:rPr>
        <w:t>k</w:t>
      </w:r>
      <w:r>
        <w:rPr>
          <w:spacing w:val="-1"/>
          <w:sz w:val="24"/>
          <w:szCs w:val="24"/>
        </w:rPr>
        <w:t>e</w:t>
      </w:r>
      <w:r>
        <w:rPr>
          <w:sz w:val="24"/>
          <w:szCs w:val="24"/>
        </w:rPr>
        <w:t>l</w:t>
      </w:r>
      <w:r>
        <w:rPr>
          <w:spacing w:val="4"/>
          <w:sz w:val="24"/>
          <w:szCs w:val="24"/>
        </w:rPr>
        <w:t>a</w:t>
      </w:r>
      <w:r>
        <w:rPr>
          <w:sz w:val="24"/>
          <w:szCs w:val="24"/>
        </w:rPr>
        <w:t>s:</w:t>
      </w:r>
    </w:p>
    <w:p w:rsidR="0047694C" w:rsidRDefault="0047694C">
      <w:pPr>
        <w:spacing w:before="5" w:line="260" w:lineRule="exact"/>
        <w:rPr>
          <w:sz w:val="26"/>
          <w:szCs w:val="26"/>
        </w:rPr>
      </w:pPr>
    </w:p>
    <w:tbl>
      <w:tblPr>
        <w:tblW w:w="0" w:type="auto"/>
        <w:tblInd w:w="585" w:type="dxa"/>
        <w:tblLayout w:type="fixed"/>
        <w:tblCellMar>
          <w:left w:w="0" w:type="dxa"/>
          <w:right w:w="0" w:type="dxa"/>
        </w:tblCellMar>
        <w:tblLook w:val="01E0" w:firstRow="1" w:lastRow="1" w:firstColumn="1" w:lastColumn="1" w:noHBand="0" w:noVBand="0"/>
      </w:tblPr>
      <w:tblGrid>
        <w:gridCol w:w="694"/>
        <w:gridCol w:w="472"/>
        <w:gridCol w:w="901"/>
        <w:gridCol w:w="1779"/>
        <w:gridCol w:w="4088"/>
      </w:tblGrid>
      <w:tr w:rsidR="0047694C">
        <w:trPr>
          <w:trHeight w:hRule="exact" w:val="566"/>
        </w:trPr>
        <w:tc>
          <w:tcPr>
            <w:tcW w:w="694"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
              <w:rPr>
                <w:sz w:val="24"/>
                <w:szCs w:val="24"/>
              </w:rPr>
            </w:pPr>
            <w:r>
              <w:rPr>
                <w:sz w:val="24"/>
                <w:szCs w:val="24"/>
              </w:rPr>
              <w:t>NO</w:t>
            </w:r>
          </w:p>
        </w:tc>
        <w:tc>
          <w:tcPr>
            <w:tcW w:w="1373" w:type="dxa"/>
            <w:gridSpan w:val="2"/>
            <w:tcBorders>
              <w:top w:val="single" w:sz="8" w:space="0" w:color="2B2B2B"/>
              <w:left w:val="single" w:sz="8" w:space="0" w:color="2B2B2B"/>
              <w:bottom w:val="nil"/>
              <w:right w:val="single" w:sz="8" w:space="0" w:color="2B2B2B"/>
            </w:tcBorders>
          </w:tcPr>
          <w:p w:rsidR="0047694C" w:rsidRDefault="00000000">
            <w:pPr>
              <w:spacing w:line="260" w:lineRule="exact"/>
              <w:ind w:left="299" w:right="-51"/>
              <w:rPr>
                <w:sz w:val="24"/>
                <w:szCs w:val="24"/>
              </w:rPr>
            </w:pPr>
            <w:r>
              <w:rPr>
                <w:sz w:val="24"/>
                <w:szCs w:val="24"/>
              </w:rPr>
              <w:t>GAM</w:t>
            </w:r>
            <w:r>
              <w:rPr>
                <w:spacing w:val="-2"/>
                <w:sz w:val="24"/>
                <w:szCs w:val="24"/>
              </w:rPr>
              <w:t>B</w:t>
            </w:r>
            <w:r>
              <w:rPr>
                <w:sz w:val="24"/>
                <w:szCs w:val="24"/>
              </w:rPr>
              <w:t>AR</w:t>
            </w:r>
          </w:p>
        </w:tc>
        <w:tc>
          <w:tcPr>
            <w:tcW w:w="1779"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05"/>
              <w:rPr>
                <w:sz w:val="24"/>
                <w:szCs w:val="24"/>
              </w:rPr>
            </w:pPr>
            <w:r>
              <w:rPr>
                <w:sz w:val="24"/>
                <w:szCs w:val="24"/>
              </w:rPr>
              <w:t>NAMA</w:t>
            </w:r>
          </w:p>
        </w:tc>
        <w:tc>
          <w:tcPr>
            <w:tcW w:w="4088"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875"/>
              <w:rPr>
                <w:sz w:val="24"/>
                <w:szCs w:val="24"/>
              </w:rPr>
            </w:pPr>
            <w:r>
              <w:rPr>
                <w:sz w:val="24"/>
                <w:szCs w:val="24"/>
              </w:rPr>
              <w:t>KETERANGAN</w:t>
            </w:r>
          </w:p>
        </w:tc>
      </w:tr>
      <w:tr w:rsidR="0047694C">
        <w:trPr>
          <w:trHeight w:hRule="exact" w:val="1376"/>
        </w:trPr>
        <w:tc>
          <w:tcPr>
            <w:tcW w:w="694" w:type="dxa"/>
            <w:vMerge w:val="restart"/>
            <w:tcBorders>
              <w:top w:val="single" w:sz="8" w:space="0" w:color="2B2B2B"/>
              <w:left w:val="single" w:sz="8" w:space="0" w:color="2B2B2B"/>
              <w:right w:val="single" w:sz="8" w:space="0" w:color="2B2B2B"/>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242" w:right="243"/>
              <w:jc w:val="center"/>
              <w:rPr>
                <w:sz w:val="24"/>
                <w:szCs w:val="24"/>
              </w:rPr>
            </w:pPr>
            <w:r>
              <w:rPr>
                <w:w w:val="95"/>
                <w:sz w:val="24"/>
                <w:szCs w:val="24"/>
              </w:rPr>
              <w:t>1</w:t>
            </w:r>
          </w:p>
        </w:tc>
        <w:tc>
          <w:tcPr>
            <w:tcW w:w="472" w:type="dxa"/>
            <w:vMerge w:val="restart"/>
            <w:tcBorders>
              <w:top w:val="single" w:sz="8" w:space="0" w:color="2B2B2B"/>
              <w:left w:val="single" w:sz="8" w:space="0" w:color="2B2B2B"/>
              <w:right w:val="nil"/>
            </w:tcBorders>
          </w:tcPr>
          <w:p w:rsidR="0047694C" w:rsidRDefault="0047694C"/>
        </w:tc>
        <w:tc>
          <w:tcPr>
            <w:tcW w:w="901" w:type="dxa"/>
            <w:tcBorders>
              <w:top w:val="single" w:sz="8" w:space="0" w:color="2B2B2B"/>
              <w:left w:val="nil"/>
              <w:bottom w:val="single" w:sz="7" w:space="0" w:color="0D0D12"/>
              <w:right w:val="single" w:sz="8" w:space="0" w:color="2B2B2B"/>
            </w:tcBorders>
          </w:tcPr>
          <w:p w:rsidR="0047694C" w:rsidRDefault="0047694C"/>
        </w:tc>
        <w:tc>
          <w:tcPr>
            <w:tcW w:w="1779" w:type="dxa"/>
            <w:vMerge w:val="restart"/>
            <w:tcBorders>
              <w:top w:val="single" w:sz="8" w:space="0" w:color="2B2B2B"/>
              <w:left w:val="single" w:sz="8" w:space="0" w:color="2B2B2B"/>
              <w:right w:val="single" w:sz="8" w:space="0" w:color="2B2B2B"/>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05"/>
              <w:rPr>
                <w:sz w:val="24"/>
                <w:szCs w:val="24"/>
              </w:rPr>
            </w:pPr>
            <w:r>
              <w:rPr>
                <w:i/>
                <w:sz w:val="24"/>
                <w:szCs w:val="24"/>
              </w:rPr>
              <w:t>Asso</w:t>
            </w:r>
            <w:r>
              <w:rPr>
                <w:i/>
                <w:spacing w:val="-1"/>
                <w:sz w:val="24"/>
                <w:szCs w:val="24"/>
              </w:rPr>
              <w:t>c</w:t>
            </w:r>
            <w:r>
              <w:rPr>
                <w:i/>
                <w:sz w:val="24"/>
                <w:szCs w:val="24"/>
              </w:rPr>
              <w:t>iation</w:t>
            </w:r>
          </w:p>
        </w:tc>
        <w:tc>
          <w:tcPr>
            <w:tcW w:w="4088" w:type="dxa"/>
            <w:vMerge w:val="restart"/>
            <w:tcBorders>
              <w:top w:val="single" w:sz="8" w:space="0" w:color="2B2B2B"/>
              <w:left w:val="single" w:sz="8" w:space="0" w:color="2B2B2B"/>
              <w:right w:val="single" w:sz="8" w:space="0" w:color="2B2B2B"/>
            </w:tcBorders>
          </w:tcPr>
          <w:p w:rsidR="0047694C" w:rsidRDefault="00000000">
            <w:pPr>
              <w:spacing w:line="260" w:lineRule="exact"/>
              <w:ind w:left="117"/>
              <w:rPr>
                <w:sz w:val="24"/>
                <w:szCs w:val="24"/>
              </w:rPr>
            </w:pPr>
            <w:r>
              <w:rPr>
                <w:sz w:val="24"/>
                <w:szCs w:val="24"/>
              </w:rPr>
              <w:t>Hubun</w:t>
            </w:r>
            <w:r>
              <w:rPr>
                <w:spacing w:val="-3"/>
                <w:sz w:val="24"/>
                <w:szCs w:val="24"/>
              </w:rPr>
              <w:t>g</w:t>
            </w:r>
            <w:r>
              <w:rPr>
                <w:spacing w:val="-1"/>
                <w:sz w:val="24"/>
                <w:szCs w:val="24"/>
              </w:rPr>
              <w:t>a</w:t>
            </w:r>
            <w:r>
              <w:rPr>
                <w:sz w:val="24"/>
                <w:szCs w:val="24"/>
              </w:rPr>
              <w:t xml:space="preserve">n   </w:t>
            </w:r>
            <w:r>
              <w:rPr>
                <w:spacing w:val="-1"/>
                <w:sz w:val="24"/>
                <w:szCs w:val="24"/>
              </w:rPr>
              <w:t>a</w:t>
            </w:r>
            <w:r>
              <w:rPr>
                <w:sz w:val="24"/>
                <w:szCs w:val="24"/>
              </w:rPr>
              <w:t>nt</w:t>
            </w:r>
            <w:r>
              <w:rPr>
                <w:spacing w:val="4"/>
                <w:sz w:val="24"/>
                <w:szCs w:val="24"/>
              </w:rPr>
              <w:t>a</w:t>
            </w:r>
            <w:r>
              <w:rPr>
                <w:sz w:val="24"/>
                <w:szCs w:val="24"/>
              </w:rPr>
              <w:t>r   k</w:t>
            </w:r>
            <w:r>
              <w:rPr>
                <w:spacing w:val="-3"/>
                <w:sz w:val="24"/>
                <w:szCs w:val="24"/>
              </w:rPr>
              <w:t>e</w:t>
            </w:r>
            <w:r>
              <w:rPr>
                <w:sz w:val="24"/>
                <w:szCs w:val="24"/>
              </w:rPr>
              <w:t>las</w:t>
            </w:r>
            <w:r>
              <w:rPr>
                <w:spacing w:val="48"/>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p>
          <w:p w:rsidR="0047694C" w:rsidRDefault="0047694C">
            <w:pPr>
              <w:spacing w:before="6" w:line="260" w:lineRule="exact"/>
              <w:rPr>
                <w:sz w:val="26"/>
                <w:szCs w:val="26"/>
              </w:rPr>
            </w:pPr>
          </w:p>
          <w:p w:rsidR="0047694C" w:rsidRDefault="00000000">
            <w:pPr>
              <w:spacing w:line="480" w:lineRule="auto"/>
              <w:ind w:left="117" w:right="-33" w:firstLine="2"/>
              <w:rPr>
                <w:sz w:val="24"/>
                <w:szCs w:val="24"/>
              </w:rPr>
            </w:pPr>
            <w:r>
              <w:rPr>
                <w:sz w:val="24"/>
                <w:szCs w:val="24"/>
              </w:rPr>
              <w:t xml:space="preserve">makna </w:t>
            </w:r>
            <w:r>
              <w:rPr>
                <w:spacing w:val="35"/>
                <w:sz w:val="24"/>
                <w:szCs w:val="24"/>
              </w:rPr>
              <w:t xml:space="preserve"> </w:t>
            </w:r>
            <w:r>
              <w:rPr>
                <w:sz w:val="24"/>
                <w:szCs w:val="24"/>
              </w:rPr>
              <w:t xml:space="preserve">umum, </w:t>
            </w:r>
            <w:r>
              <w:rPr>
                <w:spacing w:val="38"/>
                <w:sz w:val="24"/>
                <w:szCs w:val="24"/>
              </w:rPr>
              <w:t xml:space="preserve"> </w:t>
            </w:r>
            <w:r>
              <w:rPr>
                <w:sz w:val="24"/>
                <w:szCs w:val="24"/>
              </w:rPr>
              <w:t>asosi</w:t>
            </w:r>
            <w:r>
              <w:rPr>
                <w:spacing w:val="-1"/>
                <w:sz w:val="24"/>
                <w:szCs w:val="24"/>
              </w:rPr>
              <w:t>a</w:t>
            </w:r>
            <w:r>
              <w:rPr>
                <w:sz w:val="24"/>
                <w:szCs w:val="24"/>
              </w:rPr>
              <w:t xml:space="preserve">si </w:t>
            </w:r>
            <w:r>
              <w:rPr>
                <w:spacing w:val="42"/>
                <w:sz w:val="24"/>
                <w:szCs w:val="24"/>
              </w:rPr>
              <w:t xml:space="preserve"> </w:t>
            </w:r>
            <w:r>
              <w:rPr>
                <w:sz w:val="24"/>
                <w:szCs w:val="24"/>
              </w:rPr>
              <w:t>bias</w:t>
            </w:r>
            <w:r>
              <w:rPr>
                <w:spacing w:val="-1"/>
                <w:sz w:val="24"/>
                <w:szCs w:val="24"/>
              </w:rPr>
              <w:t>a</w:t>
            </w:r>
            <w:r>
              <w:rPr>
                <w:spacing w:val="2"/>
                <w:sz w:val="24"/>
                <w:szCs w:val="24"/>
              </w:rPr>
              <w:t>n</w:t>
            </w:r>
            <w:r>
              <w:rPr>
                <w:spacing w:val="-5"/>
                <w:sz w:val="24"/>
                <w:szCs w:val="24"/>
              </w:rPr>
              <w:t>y</w:t>
            </w:r>
            <w:r>
              <w:rPr>
                <w:sz w:val="24"/>
                <w:szCs w:val="24"/>
              </w:rPr>
              <w:t xml:space="preserve">a </w:t>
            </w:r>
            <w:r>
              <w:rPr>
                <w:spacing w:val="38"/>
                <w:sz w:val="24"/>
                <w:szCs w:val="24"/>
              </w:rPr>
              <w:t xml:space="preserve"> </w:t>
            </w:r>
            <w:r>
              <w:rPr>
                <w:sz w:val="24"/>
                <w:szCs w:val="24"/>
              </w:rPr>
              <w:t>j</w:t>
            </w:r>
            <w:r>
              <w:rPr>
                <w:spacing w:val="3"/>
                <w:sz w:val="24"/>
                <w:szCs w:val="24"/>
              </w:rPr>
              <w:t>u</w:t>
            </w:r>
            <w:r>
              <w:rPr>
                <w:spacing w:val="-2"/>
                <w:sz w:val="24"/>
                <w:szCs w:val="24"/>
              </w:rPr>
              <w:t>g</w:t>
            </w:r>
            <w:r>
              <w:rPr>
                <w:sz w:val="24"/>
                <w:szCs w:val="24"/>
              </w:rPr>
              <w:t>a dise</w:t>
            </w:r>
            <w:r>
              <w:rPr>
                <w:spacing w:val="-1"/>
                <w:sz w:val="24"/>
                <w:szCs w:val="24"/>
              </w:rPr>
              <w:t>r</w:t>
            </w:r>
            <w:r>
              <w:rPr>
                <w:sz w:val="24"/>
                <w:szCs w:val="24"/>
              </w:rPr>
              <w:t>tai</w:t>
            </w:r>
            <w:r>
              <w:rPr>
                <w:spacing w:val="-17"/>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7"/>
                <w:sz w:val="24"/>
                <w:szCs w:val="24"/>
              </w:rPr>
              <w:t xml:space="preserve"> </w:t>
            </w:r>
            <w:r>
              <w:rPr>
                <w:sz w:val="24"/>
                <w:szCs w:val="24"/>
              </w:rPr>
              <w:t>m</w:t>
            </w:r>
            <w:r>
              <w:rPr>
                <w:spacing w:val="1"/>
                <w:sz w:val="24"/>
                <w:szCs w:val="24"/>
              </w:rPr>
              <w:t>u</w:t>
            </w:r>
            <w:r>
              <w:rPr>
                <w:sz w:val="24"/>
                <w:szCs w:val="24"/>
              </w:rPr>
              <w:t>ltipli</w:t>
            </w:r>
            <w:r>
              <w:rPr>
                <w:spacing w:val="-1"/>
                <w:sz w:val="24"/>
                <w:szCs w:val="24"/>
              </w:rPr>
              <w:t>c</w:t>
            </w:r>
            <w:r>
              <w:rPr>
                <w:sz w:val="24"/>
                <w:szCs w:val="24"/>
              </w:rPr>
              <w:t>i</w:t>
            </w:r>
            <w:r>
              <w:rPr>
                <w:spacing w:val="3"/>
                <w:sz w:val="24"/>
                <w:szCs w:val="24"/>
              </w:rPr>
              <w:t>t</w:t>
            </w:r>
            <w:r>
              <w:rPr>
                <w:spacing w:val="-19"/>
                <w:sz w:val="24"/>
                <w:szCs w:val="24"/>
              </w:rPr>
              <w:t>y</w:t>
            </w:r>
            <w:r>
              <w:rPr>
                <w:sz w:val="24"/>
                <w:szCs w:val="24"/>
              </w:rPr>
              <w:t>.</w:t>
            </w:r>
          </w:p>
        </w:tc>
      </w:tr>
      <w:tr w:rsidR="0047694C">
        <w:trPr>
          <w:trHeight w:hRule="exact" w:val="294"/>
        </w:trPr>
        <w:tc>
          <w:tcPr>
            <w:tcW w:w="694" w:type="dxa"/>
            <w:vMerge/>
            <w:tcBorders>
              <w:left w:val="single" w:sz="8" w:space="0" w:color="2B2B2B"/>
              <w:bottom w:val="single" w:sz="8" w:space="0" w:color="2B2B2B"/>
              <w:right w:val="single" w:sz="8" w:space="0" w:color="2B2B2B"/>
            </w:tcBorders>
          </w:tcPr>
          <w:p w:rsidR="0047694C" w:rsidRDefault="0047694C"/>
        </w:tc>
        <w:tc>
          <w:tcPr>
            <w:tcW w:w="472" w:type="dxa"/>
            <w:vMerge/>
            <w:tcBorders>
              <w:left w:val="single" w:sz="8" w:space="0" w:color="2B2B2B"/>
              <w:bottom w:val="single" w:sz="8" w:space="0" w:color="2B2B2B"/>
              <w:right w:val="nil"/>
            </w:tcBorders>
          </w:tcPr>
          <w:p w:rsidR="0047694C" w:rsidRDefault="0047694C"/>
        </w:tc>
        <w:tc>
          <w:tcPr>
            <w:tcW w:w="901" w:type="dxa"/>
            <w:tcBorders>
              <w:top w:val="single" w:sz="7" w:space="0" w:color="0D0D12"/>
              <w:left w:val="nil"/>
              <w:bottom w:val="single" w:sz="8" w:space="0" w:color="2B2B2B"/>
              <w:right w:val="single" w:sz="8" w:space="0" w:color="2B2B2B"/>
            </w:tcBorders>
          </w:tcPr>
          <w:p w:rsidR="0047694C" w:rsidRDefault="0047694C"/>
        </w:tc>
        <w:tc>
          <w:tcPr>
            <w:tcW w:w="1779" w:type="dxa"/>
            <w:vMerge/>
            <w:tcBorders>
              <w:left w:val="single" w:sz="8" w:space="0" w:color="2B2B2B"/>
              <w:bottom w:val="single" w:sz="8" w:space="0" w:color="2B2B2B"/>
              <w:right w:val="single" w:sz="8" w:space="0" w:color="2B2B2B"/>
            </w:tcBorders>
          </w:tcPr>
          <w:p w:rsidR="0047694C" w:rsidRDefault="0047694C"/>
        </w:tc>
        <w:tc>
          <w:tcPr>
            <w:tcW w:w="4088" w:type="dxa"/>
            <w:vMerge/>
            <w:tcBorders>
              <w:left w:val="single" w:sz="8" w:space="0" w:color="2B2B2B"/>
              <w:bottom w:val="single" w:sz="8" w:space="0" w:color="2B2B2B"/>
              <w:right w:val="single" w:sz="8" w:space="0" w:color="2B2B2B"/>
            </w:tcBorders>
          </w:tcPr>
          <w:p w:rsidR="0047694C" w:rsidRDefault="0047694C"/>
        </w:tc>
      </w:tr>
      <w:tr w:rsidR="0047694C">
        <w:trPr>
          <w:trHeight w:hRule="exact" w:val="1697"/>
        </w:trPr>
        <w:tc>
          <w:tcPr>
            <w:tcW w:w="694" w:type="dxa"/>
            <w:tcBorders>
              <w:top w:val="single" w:sz="8" w:space="0" w:color="2B2B2B"/>
              <w:left w:val="single" w:sz="8" w:space="0" w:color="2B2B2B"/>
              <w:bottom w:val="single" w:sz="8" w:space="0" w:color="2B2B2B"/>
              <w:right w:val="single" w:sz="8" w:space="0" w:color="2B2B2B"/>
            </w:tcBorders>
          </w:tcPr>
          <w:p w:rsidR="0047694C" w:rsidRDefault="0047694C">
            <w:pPr>
              <w:spacing w:before="3" w:line="140" w:lineRule="exact"/>
              <w:rPr>
                <w:sz w:val="15"/>
                <w:szCs w:val="15"/>
              </w:rPr>
            </w:pPr>
          </w:p>
          <w:p w:rsidR="0047694C" w:rsidRDefault="0047694C">
            <w:pPr>
              <w:spacing w:line="200" w:lineRule="exact"/>
            </w:pPr>
          </w:p>
          <w:p w:rsidR="0047694C" w:rsidRDefault="0047694C">
            <w:pPr>
              <w:spacing w:line="200" w:lineRule="exact"/>
            </w:pPr>
          </w:p>
          <w:p w:rsidR="0047694C" w:rsidRDefault="00000000">
            <w:pPr>
              <w:ind w:left="239" w:right="245"/>
              <w:jc w:val="center"/>
              <w:rPr>
                <w:sz w:val="24"/>
                <w:szCs w:val="24"/>
              </w:rPr>
            </w:pPr>
            <w:r>
              <w:rPr>
                <w:w w:val="95"/>
                <w:sz w:val="24"/>
                <w:szCs w:val="24"/>
              </w:rPr>
              <w:t>2</w:t>
            </w:r>
          </w:p>
        </w:tc>
        <w:tc>
          <w:tcPr>
            <w:tcW w:w="1373" w:type="dxa"/>
            <w:gridSpan w:val="2"/>
            <w:tcBorders>
              <w:top w:val="nil"/>
              <w:left w:val="single" w:sz="8" w:space="0" w:color="2B2B2B"/>
              <w:bottom w:val="single" w:sz="8" w:space="0" w:color="2B2B2B"/>
              <w:right w:val="single" w:sz="8" w:space="0" w:color="2B2B2B"/>
            </w:tcBorders>
          </w:tcPr>
          <w:p w:rsidR="0047694C" w:rsidRDefault="0047694C">
            <w:pPr>
              <w:spacing w:before="6"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3B46A5">
            <w:pPr>
              <w:ind w:left="388"/>
            </w:pPr>
            <w:r>
              <w:pict>
                <v:shape id="_x0000_i1045" type="#_x0000_t75" style="width:34.35pt;height:15.05pt">
                  <v:imagedata r:id="rId160" o:title=""/>
                </v:shape>
              </w:pict>
            </w:r>
          </w:p>
          <w:p w:rsidR="0047694C" w:rsidRDefault="0047694C">
            <w:pPr>
              <w:spacing w:before="7" w:line="280" w:lineRule="exact"/>
              <w:rPr>
                <w:sz w:val="28"/>
                <w:szCs w:val="28"/>
              </w:rPr>
            </w:pPr>
          </w:p>
        </w:tc>
        <w:tc>
          <w:tcPr>
            <w:tcW w:w="1779" w:type="dxa"/>
            <w:tcBorders>
              <w:top w:val="single" w:sz="8" w:space="0" w:color="2B2B2B"/>
              <w:left w:val="single" w:sz="8" w:space="0" w:color="2B2B2B"/>
              <w:bottom w:val="single" w:sz="8" w:space="0" w:color="2B2B2B"/>
              <w:right w:val="single" w:sz="8" w:space="0" w:color="2B2B2B"/>
            </w:tcBorders>
          </w:tcPr>
          <w:p w:rsidR="0047694C" w:rsidRDefault="0047694C">
            <w:pPr>
              <w:spacing w:before="1"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05"/>
              <w:rPr>
                <w:sz w:val="24"/>
                <w:szCs w:val="24"/>
              </w:rPr>
            </w:pPr>
            <w:r>
              <w:rPr>
                <w:i/>
                <w:sz w:val="24"/>
                <w:szCs w:val="24"/>
              </w:rPr>
              <w:t>Class</w:t>
            </w:r>
          </w:p>
        </w:tc>
        <w:tc>
          <w:tcPr>
            <w:tcW w:w="4088"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17"/>
              <w:rPr>
                <w:sz w:val="24"/>
                <w:szCs w:val="24"/>
              </w:rPr>
            </w:pPr>
            <w:r>
              <w:rPr>
                <w:sz w:val="24"/>
                <w:szCs w:val="24"/>
              </w:rPr>
              <w:t>Himpunan d</w:t>
            </w:r>
            <w:r>
              <w:rPr>
                <w:spacing w:val="-1"/>
                <w:sz w:val="24"/>
                <w:szCs w:val="24"/>
              </w:rPr>
              <w:t>a</w:t>
            </w:r>
            <w:r>
              <w:rPr>
                <w:sz w:val="24"/>
                <w:szCs w:val="24"/>
              </w:rPr>
              <w:t>ri objek</w:t>
            </w:r>
            <w:r>
              <w:rPr>
                <w:spacing w:val="-1"/>
                <w:sz w:val="24"/>
                <w:szCs w:val="24"/>
              </w:rPr>
              <w:t>-</w:t>
            </w:r>
            <w:r>
              <w:rPr>
                <w:sz w:val="24"/>
                <w:szCs w:val="24"/>
              </w:rPr>
              <w:t>ob</w:t>
            </w:r>
            <w:r>
              <w:rPr>
                <w:spacing w:val="3"/>
                <w:sz w:val="24"/>
                <w:szCs w:val="24"/>
              </w:rPr>
              <w:t>j</w:t>
            </w:r>
            <w:r>
              <w:rPr>
                <w:spacing w:val="-1"/>
                <w:sz w:val="24"/>
                <w:szCs w:val="24"/>
              </w:rPr>
              <w:t>e</w:t>
            </w:r>
            <w:r>
              <w:rPr>
                <w:sz w:val="24"/>
                <w:szCs w:val="24"/>
              </w:rPr>
              <w:t>k</w:t>
            </w:r>
            <w:r>
              <w:rPr>
                <w:spacing w:val="2"/>
                <w:sz w:val="24"/>
                <w:szCs w:val="24"/>
              </w:rPr>
              <w:t xml:space="preserve"> </w:t>
            </w:r>
            <w:r>
              <w:rPr>
                <w:spacing w:val="-5"/>
                <w:sz w:val="24"/>
                <w:szCs w:val="24"/>
              </w:rPr>
              <w:t>y</w:t>
            </w:r>
            <w:r>
              <w:rPr>
                <w:spacing w:val="-1"/>
                <w:sz w:val="24"/>
                <w:szCs w:val="24"/>
              </w:rPr>
              <w:t>a</w:t>
            </w:r>
            <w:r>
              <w:rPr>
                <w:spacing w:val="2"/>
                <w:sz w:val="24"/>
                <w:szCs w:val="24"/>
              </w:rPr>
              <w:t>ng</w:t>
            </w:r>
          </w:p>
          <w:p w:rsidR="0047694C" w:rsidRDefault="0047694C">
            <w:pPr>
              <w:spacing w:before="7" w:line="260" w:lineRule="exact"/>
              <w:rPr>
                <w:sz w:val="26"/>
                <w:szCs w:val="26"/>
              </w:rPr>
            </w:pPr>
          </w:p>
          <w:p w:rsidR="0047694C" w:rsidRDefault="00000000">
            <w:pPr>
              <w:ind w:left="117"/>
              <w:rPr>
                <w:sz w:val="24"/>
                <w:szCs w:val="24"/>
              </w:rPr>
            </w:pPr>
            <w:r>
              <w:rPr>
                <w:sz w:val="24"/>
                <w:szCs w:val="24"/>
              </w:rPr>
              <w:t>b</w:t>
            </w:r>
            <w:r>
              <w:rPr>
                <w:spacing w:val="-1"/>
                <w:sz w:val="24"/>
                <w:szCs w:val="24"/>
              </w:rPr>
              <w:t>er</w:t>
            </w:r>
            <w:r>
              <w:rPr>
                <w:sz w:val="24"/>
                <w:szCs w:val="24"/>
              </w:rPr>
              <w:t>b</w:t>
            </w:r>
            <w:r>
              <w:rPr>
                <w:spacing w:val="-1"/>
                <w:sz w:val="24"/>
                <w:szCs w:val="24"/>
              </w:rPr>
              <w:t>a</w:t>
            </w:r>
            <w:r>
              <w:rPr>
                <w:spacing w:val="-2"/>
                <w:sz w:val="24"/>
                <w:szCs w:val="24"/>
              </w:rPr>
              <w:t>g</w:t>
            </w:r>
            <w:r>
              <w:rPr>
                <w:sz w:val="24"/>
                <w:szCs w:val="24"/>
              </w:rPr>
              <w:t>i at</w:t>
            </w:r>
            <w:r>
              <w:rPr>
                <w:spacing w:val="-1"/>
                <w:sz w:val="24"/>
                <w:szCs w:val="24"/>
              </w:rPr>
              <w:t>r</w:t>
            </w:r>
            <w:r>
              <w:rPr>
                <w:sz w:val="24"/>
                <w:szCs w:val="24"/>
              </w:rPr>
              <w:t>ibut</w:t>
            </w:r>
            <w:r>
              <w:rPr>
                <w:spacing w:val="1"/>
                <w:sz w:val="24"/>
                <w:szCs w:val="24"/>
              </w:rPr>
              <w:t xml:space="preserve"> </w:t>
            </w:r>
            <w:r>
              <w:rPr>
                <w:sz w:val="24"/>
                <w:szCs w:val="24"/>
              </w:rPr>
              <w:t>s</w:t>
            </w:r>
            <w:r>
              <w:rPr>
                <w:spacing w:val="2"/>
                <w:sz w:val="24"/>
                <w:szCs w:val="24"/>
              </w:rPr>
              <w:t>e</w:t>
            </w:r>
            <w:r>
              <w:rPr>
                <w:sz w:val="24"/>
                <w:szCs w:val="24"/>
              </w:rPr>
              <w:t>rta</w:t>
            </w:r>
            <w:r>
              <w:rPr>
                <w:spacing w:val="-1"/>
                <w:sz w:val="24"/>
                <w:szCs w:val="24"/>
              </w:rPr>
              <w:t xml:space="preserve"> </w:t>
            </w:r>
            <w:r>
              <w:rPr>
                <w:sz w:val="24"/>
                <w:szCs w:val="24"/>
              </w:rPr>
              <w:t>op</w:t>
            </w:r>
            <w:r>
              <w:rPr>
                <w:spacing w:val="-1"/>
                <w:sz w:val="24"/>
                <w:szCs w:val="24"/>
              </w:rPr>
              <w:t>e</w:t>
            </w:r>
            <w:r>
              <w:rPr>
                <w:spacing w:val="2"/>
                <w:sz w:val="24"/>
                <w:szCs w:val="24"/>
              </w:rPr>
              <w:t>r</w:t>
            </w:r>
            <w:r>
              <w:rPr>
                <w:spacing w:val="-1"/>
                <w:sz w:val="24"/>
                <w:szCs w:val="24"/>
              </w:rPr>
              <w:t>a</w:t>
            </w:r>
            <w:r>
              <w:rPr>
                <w:sz w:val="24"/>
                <w:szCs w:val="24"/>
              </w:rPr>
              <w:t>si</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w:t>
            </w:r>
            <w:r>
              <w:rPr>
                <w:spacing w:val="-1"/>
                <w:sz w:val="24"/>
                <w:szCs w:val="24"/>
              </w:rPr>
              <w:t>a</w:t>
            </w:r>
            <w:r>
              <w:rPr>
                <w:sz w:val="24"/>
                <w:szCs w:val="24"/>
              </w:rPr>
              <w:t>ma.</w:t>
            </w:r>
          </w:p>
        </w:tc>
      </w:tr>
    </w:tbl>
    <w:p w:rsidR="0047694C" w:rsidRDefault="0047694C">
      <w:pPr>
        <w:sectPr w:rsidR="0047694C">
          <w:pgSz w:w="11940" w:h="16860"/>
          <w:pgMar w:top="760" w:right="1540" w:bottom="280" w:left="168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80" w:lineRule="exact"/>
        <w:rPr>
          <w:sz w:val="28"/>
          <w:szCs w:val="28"/>
        </w:rPr>
      </w:pPr>
    </w:p>
    <w:tbl>
      <w:tblPr>
        <w:tblW w:w="0" w:type="auto"/>
        <w:tblInd w:w="585" w:type="dxa"/>
        <w:tblLayout w:type="fixed"/>
        <w:tblCellMar>
          <w:left w:w="0" w:type="dxa"/>
          <w:right w:w="0" w:type="dxa"/>
        </w:tblCellMar>
        <w:tblLook w:val="01E0" w:firstRow="1" w:lastRow="1" w:firstColumn="1" w:lastColumn="1" w:noHBand="0" w:noVBand="0"/>
      </w:tblPr>
      <w:tblGrid>
        <w:gridCol w:w="694"/>
        <w:gridCol w:w="1373"/>
        <w:gridCol w:w="1779"/>
        <w:gridCol w:w="4086"/>
      </w:tblGrid>
      <w:tr w:rsidR="0047694C">
        <w:trPr>
          <w:trHeight w:hRule="exact" w:val="1118"/>
        </w:trPr>
        <w:tc>
          <w:tcPr>
            <w:tcW w:w="694" w:type="dxa"/>
            <w:tcBorders>
              <w:top w:val="single" w:sz="8" w:space="0" w:color="2B2B2B"/>
              <w:left w:val="single" w:sz="8" w:space="0" w:color="2B2B2B"/>
              <w:bottom w:val="single" w:sz="8" w:space="0" w:color="2B2B2B"/>
              <w:right w:val="single" w:sz="8" w:space="0" w:color="2B2B2B"/>
            </w:tcBorders>
          </w:tcPr>
          <w:p w:rsidR="0047694C" w:rsidRDefault="0047694C">
            <w:pPr>
              <w:spacing w:before="5" w:line="260" w:lineRule="exact"/>
              <w:rPr>
                <w:sz w:val="26"/>
                <w:szCs w:val="26"/>
              </w:rPr>
            </w:pPr>
          </w:p>
          <w:p w:rsidR="0047694C" w:rsidRDefault="00000000">
            <w:pPr>
              <w:ind w:left="239" w:right="245"/>
              <w:jc w:val="center"/>
              <w:rPr>
                <w:sz w:val="24"/>
                <w:szCs w:val="24"/>
              </w:rPr>
            </w:pPr>
            <w:r>
              <w:rPr>
                <w:w w:val="95"/>
                <w:sz w:val="24"/>
                <w:szCs w:val="24"/>
              </w:rPr>
              <w:t>3</w:t>
            </w:r>
          </w:p>
        </w:tc>
        <w:tc>
          <w:tcPr>
            <w:tcW w:w="1373"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40" w:lineRule="exact"/>
              <w:rPr>
                <w:sz w:val="24"/>
                <w:szCs w:val="24"/>
              </w:rPr>
            </w:pPr>
          </w:p>
          <w:p w:rsidR="0047694C" w:rsidRDefault="003B46A5">
            <w:pPr>
              <w:ind w:left="393"/>
              <w:rPr>
                <w:sz w:val="10"/>
                <w:szCs w:val="10"/>
              </w:rPr>
            </w:pPr>
            <w:r>
              <w:pict>
                <v:shape id="_x0000_i1046" type="#_x0000_t75" style="width:9.2pt;height:5pt">
                  <v:imagedata r:id="rId161" o:title=""/>
                </v:shape>
              </w:pict>
            </w:r>
          </w:p>
          <w:p w:rsidR="0047694C" w:rsidRDefault="0047694C">
            <w:pPr>
              <w:spacing w:before="6" w:line="140" w:lineRule="exact"/>
              <w:rPr>
                <w:sz w:val="14"/>
                <w:szCs w:val="14"/>
              </w:rPr>
            </w:pPr>
          </w:p>
        </w:tc>
        <w:tc>
          <w:tcPr>
            <w:tcW w:w="1779"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02"/>
              <w:rPr>
                <w:sz w:val="24"/>
                <w:szCs w:val="24"/>
              </w:rPr>
            </w:pPr>
            <w:r>
              <w:rPr>
                <w:i/>
                <w:sz w:val="24"/>
                <w:szCs w:val="24"/>
              </w:rPr>
              <w:t>R</w:t>
            </w:r>
            <w:r>
              <w:rPr>
                <w:i/>
                <w:spacing w:val="-1"/>
                <w:sz w:val="24"/>
                <w:szCs w:val="24"/>
              </w:rPr>
              <w:t>e</w:t>
            </w:r>
            <w:r>
              <w:rPr>
                <w:i/>
                <w:sz w:val="24"/>
                <w:szCs w:val="24"/>
              </w:rPr>
              <w:t>aliza</w:t>
            </w:r>
            <w:r>
              <w:rPr>
                <w:i/>
                <w:spacing w:val="1"/>
                <w:sz w:val="24"/>
                <w:szCs w:val="24"/>
              </w:rPr>
              <w:t>t</w:t>
            </w:r>
            <w:r>
              <w:rPr>
                <w:i/>
                <w:sz w:val="24"/>
                <w:szCs w:val="24"/>
              </w:rPr>
              <w:t>ion</w:t>
            </w:r>
          </w:p>
        </w:tc>
        <w:tc>
          <w:tcPr>
            <w:tcW w:w="4086"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17"/>
              <w:rPr>
                <w:sz w:val="24"/>
                <w:szCs w:val="24"/>
              </w:rPr>
            </w:pPr>
            <w:r>
              <w:rPr>
                <w:sz w:val="24"/>
                <w:szCs w:val="24"/>
              </w:rPr>
              <w:t>Op</w:t>
            </w:r>
            <w:r>
              <w:rPr>
                <w:spacing w:val="-1"/>
                <w:sz w:val="24"/>
                <w:szCs w:val="24"/>
              </w:rPr>
              <w:t>er</w:t>
            </w:r>
            <w:r>
              <w:rPr>
                <w:spacing w:val="-3"/>
                <w:sz w:val="24"/>
                <w:szCs w:val="24"/>
              </w:rPr>
              <w:t>a</w:t>
            </w:r>
            <w:r>
              <w:rPr>
                <w:sz w:val="24"/>
                <w:szCs w:val="24"/>
              </w:rPr>
              <w:t xml:space="preserve">si     </w:t>
            </w:r>
            <w:r>
              <w:rPr>
                <w:spacing w:val="54"/>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2"/>
                <w:sz w:val="24"/>
                <w:szCs w:val="24"/>
              </w:rPr>
              <w:t xml:space="preserve"> </w:t>
            </w:r>
            <w:r>
              <w:rPr>
                <w:sz w:val="24"/>
                <w:szCs w:val="24"/>
              </w:rPr>
              <w:t>b</w:t>
            </w:r>
            <w:r>
              <w:rPr>
                <w:spacing w:val="-1"/>
                <w:sz w:val="24"/>
                <w:szCs w:val="24"/>
              </w:rPr>
              <w:t>e</w:t>
            </w:r>
            <w:r>
              <w:rPr>
                <w:spacing w:val="2"/>
                <w:sz w:val="24"/>
                <w:szCs w:val="24"/>
              </w:rPr>
              <w:t>n</w:t>
            </w:r>
            <w:r>
              <w:rPr>
                <w:spacing w:val="-1"/>
                <w:sz w:val="24"/>
                <w:szCs w:val="24"/>
              </w:rPr>
              <w:t>a</w:t>
            </w:r>
            <w:r>
              <w:rPr>
                <w:spacing w:val="-6"/>
                <w:sz w:val="24"/>
                <w:szCs w:val="24"/>
              </w:rPr>
              <w:t>r</w:t>
            </w:r>
            <w:r>
              <w:rPr>
                <w:spacing w:val="-1"/>
                <w:sz w:val="24"/>
                <w:szCs w:val="24"/>
              </w:rPr>
              <w:t>-</w:t>
            </w:r>
            <w:r>
              <w:rPr>
                <w:spacing w:val="2"/>
                <w:sz w:val="24"/>
                <w:szCs w:val="24"/>
              </w:rPr>
              <w:t>b</w:t>
            </w:r>
            <w:r>
              <w:rPr>
                <w:spacing w:val="-1"/>
                <w:sz w:val="24"/>
                <w:szCs w:val="24"/>
              </w:rPr>
              <w:t>e</w:t>
            </w:r>
            <w:r>
              <w:rPr>
                <w:sz w:val="24"/>
                <w:szCs w:val="24"/>
              </w:rPr>
              <w:t>n</w:t>
            </w:r>
            <w:r>
              <w:rPr>
                <w:spacing w:val="-1"/>
                <w:sz w:val="24"/>
                <w:szCs w:val="24"/>
              </w:rPr>
              <w:t>a</w:t>
            </w:r>
            <w:r>
              <w:rPr>
                <w:sz w:val="24"/>
                <w:szCs w:val="24"/>
              </w:rPr>
              <w:t>r</w:t>
            </w:r>
          </w:p>
          <w:p w:rsidR="0047694C" w:rsidRDefault="0047694C">
            <w:pPr>
              <w:spacing w:before="6" w:line="260" w:lineRule="exact"/>
              <w:rPr>
                <w:sz w:val="26"/>
                <w:szCs w:val="26"/>
              </w:rPr>
            </w:pPr>
          </w:p>
          <w:p w:rsidR="0047694C" w:rsidRDefault="00000000">
            <w:pPr>
              <w:ind w:left="119"/>
              <w:rPr>
                <w:sz w:val="24"/>
                <w:szCs w:val="24"/>
              </w:rPr>
            </w:pPr>
            <w:r>
              <w:rPr>
                <w:sz w:val="24"/>
                <w:szCs w:val="24"/>
              </w:rPr>
              <w:t>dil</w:t>
            </w:r>
            <w:r>
              <w:rPr>
                <w:spacing w:val="-1"/>
                <w:sz w:val="24"/>
                <w:szCs w:val="24"/>
              </w:rPr>
              <w:t>a</w:t>
            </w:r>
            <w:r>
              <w:rPr>
                <w:sz w:val="24"/>
                <w:szCs w:val="24"/>
              </w:rPr>
              <w:t>kuk</w:t>
            </w:r>
            <w:r>
              <w:rPr>
                <w:spacing w:val="-1"/>
                <w:sz w:val="24"/>
                <w:szCs w:val="24"/>
              </w:rPr>
              <w:t>a</w:t>
            </w:r>
            <w:r>
              <w:rPr>
                <w:sz w:val="24"/>
                <w:szCs w:val="24"/>
              </w:rPr>
              <w:t>n oleh su</w:t>
            </w:r>
            <w:r>
              <w:rPr>
                <w:spacing w:val="-1"/>
                <w:sz w:val="24"/>
                <w:szCs w:val="24"/>
              </w:rPr>
              <w:t>a</w:t>
            </w:r>
            <w:r>
              <w:rPr>
                <w:sz w:val="24"/>
                <w:szCs w:val="24"/>
              </w:rPr>
              <w:t>tu obj</w:t>
            </w:r>
            <w:r>
              <w:rPr>
                <w:spacing w:val="-1"/>
                <w:sz w:val="24"/>
                <w:szCs w:val="24"/>
              </w:rPr>
              <w:t>e</w:t>
            </w:r>
            <w:r>
              <w:rPr>
                <w:sz w:val="24"/>
                <w:szCs w:val="24"/>
              </w:rPr>
              <w:t>k.</w:t>
            </w:r>
          </w:p>
        </w:tc>
      </w:tr>
      <w:tr w:rsidR="0047694C">
        <w:trPr>
          <w:trHeight w:hRule="exact" w:val="2775"/>
        </w:trPr>
        <w:tc>
          <w:tcPr>
            <w:tcW w:w="694"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80" w:lineRule="exact"/>
              <w:rPr>
                <w:sz w:val="28"/>
                <w:szCs w:val="28"/>
              </w:rPr>
            </w:pPr>
          </w:p>
          <w:p w:rsidR="0047694C" w:rsidRDefault="00000000">
            <w:pPr>
              <w:ind w:left="242" w:right="243"/>
              <w:jc w:val="center"/>
              <w:rPr>
                <w:sz w:val="24"/>
                <w:szCs w:val="24"/>
              </w:rPr>
            </w:pPr>
            <w:r>
              <w:rPr>
                <w:w w:val="95"/>
                <w:sz w:val="24"/>
                <w:szCs w:val="24"/>
              </w:rPr>
              <w:t>4</w:t>
            </w:r>
          </w:p>
        </w:tc>
        <w:tc>
          <w:tcPr>
            <w:tcW w:w="1373" w:type="dxa"/>
            <w:tcBorders>
              <w:top w:val="single" w:sz="8" w:space="0" w:color="2B2B2B"/>
              <w:left w:val="single" w:sz="8" w:space="0" w:color="2B2B2B"/>
              <w:bottom w:val="single" w:sz="8" w:space="0" w:color="2B2B2B"/>
              <w:right w:val="single" w:sz="8" w:space="0" w:color="2B2B2B"/>
            </w:tcBorders>
          </w:tcPr>
          <w:p w:rsidR="0047694C" w:rsidRDefault="0047694C"/>
        </w:tc>
        <w:tc>
          <w:tcPr>
            <w:tcW w:w="1779"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5" w:line="240" w:lineRule="exact"/>
              <w:rPr>
                <w:sz w:val="24"/>
                <w:szCs w:val="24"/>
              </w:rPr>
            </w:pPr>
          </w:p>
          <w:p w:rsidR="0047694C" w:rsidRDefault="00000000">
            <w:pPr>
              <w:ind w:left="102"/>
              <w:rPr>
                <w:sz w:val="24"/>
                <w:szCs w:val="24"/>
              </w:rPr>
            </w:pPr>
            <w:r>
              <w:rPr>
                <w:i/>
                <w:sz w:val="24"/>
                <w:szCs w:val="24"/>
              </w:rPr>
              <w:t>D</w:t>
            </w:r>
            <w:r>
              <w:rPr>
                <w:i/>
                <w:spacing w:val="-1"/>
                <w:sz w:val="24"/>
                <w:szCs w:val="24"/>
              </w:rPr>
              <w:t>e</w:t>
            </w:r>
            <w:r>
              <w:rPr>
                <w:i/>
                <w:sz w:val="24"/>
                <w:szCs w:val="24"/>
              </w:rPr>
              <w:t>p</w:t>
            </w:r>
            <w:r>
              <w:rPr>
                <w:i/>
                <w:spacing w:val="-1"/>
                <w:sz w:val="24"/>
                <w:szCs w:val="24"/>
              </w:rPr>
              <w:t>e</w:t>
            </w:r>
            <w:r>
              <w:rPr>
                <w:i/>
                <w:sz w:val="24"/>
                <w:szCs w:val="24"/>
              </w:rPr>
              <w:t>nd</w:t>
            </w:r>
            <w:r>
              <w:rPr>
                <w:i/>
                <w:spacing w:val="-1"/>
                <w:sz w:val="24"/>
                <w:szCs w:val="24"/>
              </w:rPr>
              <w:t>e</w:t>
            </w:r>
            <w:r>
              <w:rPr>
                <w:i/>
                <w:spacing w:val="2"/>
                <w:sz w:val="24"/>
                <w:szCs w:val="24"/>
              </w:rPr>
              <w:t>n</w:t>
            </w:r>
            <w:r>
              <w:rPr>
                <w:i/>
                <w:spacing w:val="-1"/>
                <w:sz w:val="24"/>
                <w:szCs w:val="24"/>
              </w:rPr>
              <w:t>c</w:t>
            </w:r>
            <w:r>
              <w:rPr>
                <w:i/>
                <w:sz w:val="24"/>
                <w:szCs w:val="24"/>
              </w:rPr>
              <w:t>y</w:t>
            </w:r>
          </w:p>
        </w:tc>
        <w:tc>
          <w:tcPr>
            <w:tcW w:w="4086"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17" w:right="1089"/>
              <w:jc w:val="both"/>
              <w:rPr>
                <w:sz w:val="24"/>
                <w:szCs w:val="24"/>
              </w:rPr>
            </w:pPr>
            <w:r>
              <w:rPr>
                <w:sz w:val="24"/>
                <w:szCs w:val="24"/>
              </w:rPr>
              <w:t>Hubun</w:t>
            </w:r>
            <w:r>
              <w:rPr>
                <w:spacing w:val="-3"/>
                <w:sz w:val="24"/>
                <w:szCs w:val="24"/>
              </w:rPr>
              <w:t>g</w:t>
            </w:r>
            <w:r>
              <w:rPr>
                <w:spacing w:val="-1"/>
                <w:sz w:val="24"/>
                <w:szCs w:val="24"/>
              </w:rPr>
              <w:t>a</w:t>
            </w:r>
            <w:r>
              <w:rPr>
                <w:sz w:val="24"/>
                <w:szCs w:val="24"/>
              </w:rPr>
              <w:t>n dim</w:t>
            </w:r>
            <w:r>
              <w:rPr>
                <w:spacing w:val="-1"/>
                <w:sz w:val="24"/>
                <w:szCs w:val="24"/>
              </w:rPr>
              <w:t>a</w:t>
            </w:r>
            <w:r>
              <w:rPr>
                <w:spacing w:val="2"/>
                <w:sz w:val="24"/>
                <w:szCs w:val="24"/>
              </w:rPr>
              <w:t>n</w:t>
            </w:r>
            <w:r>
              <w:rPr>
                <w:sz w:val="24"/>
                <w:szCs w:val="24"/>
              </w:rPr>
              <w:t>a p</w:t>
            </w:r>
            <w:r>
              <w:rPr>
                <w:spacing w:val="-1"/>
                <w:sz w:val="24"/>
                <w:szCs w:val="24"/>
              </w:rPr>
              <w:t>er</w:t>
            </w:r>
            <w:r>
              <w:rPr>
                <w:spacing w:val="2"/>
                <w:sz w:val="24"/>
                <w:szCs w:val="24"/>
              </w:rPr>
              <w:t>ub</w:t>
            </w:r>
            <w:r>
              <w:rPr>
                <w:spacing w:val="-1"/>
                <w:sz w:val="24"/>
                <w:szCs w:val="24"/>
              </w:rPr>
              <w:t>a</w:t>
            </w:r>
            <w:r>
              <w:rPr>
                <w:sz w:val="24"/>
                <w:szCs w:val="24"/>
              </w:rPr>
              <w:t>h</w:t>
            </w:r>
            <w:r>
              <w:rPr>
                <w:spacing w:val="-1"/>
                <w:sz w:val="24"/>
                <w:szCs w:val="24"/>
              </w:rPr>
              <w:t>a</w:t>
            </w:r>
            <w:r>
              <w:rPr>
                <w:sz w:val="24"/>
                <w:szCs w:val="24"/>
              </w:rPr>
              <w:t>n</w:t>
            </w:r>
          </w:p>
          <w:p w:rsidR="0047694C" w:rsidRDefault="0047694C">
            <w:pPr>
              <w:spacing w:before="6" w:line="260" w:lineRule="exact"/>
              <w:rPr>
                <w:sz w:val="26"/>
                <w:szCs w:val="26"/>
              </w:rPr>
            </w:pPr>
          </w:p>
          <w:p w:rsidR="0047694C" w:rsidRDefault="00000000">
            <w:pPr>
              <w:spacing w:line="480" w:lineRule="auto"/>
              <w:ind w:left="117" w:right="15"/>
              <w:jc w:val="both"/>
              <w:rPr>
                <w:sz w:val="24"/>
                <w:szCs w:val="24"/>
              </w:rPr>
            </w:pP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t</w:t>
            </w:r>
            <w:r>
              <w:rPr>
                <w:spacing w:val="-1"/>
                <w:sz w:val="24"/>
                <w:szCs w:val="24"/>
              </w:rPr>
              <w:t>er</w:t>
            </w:r>
            <w:r>
              <w:rPr>
                <w:spacing w:val="3"/>
                <w:sz w:val="24"/>
                <w:szCs w:val="24"/>
              </w:rPr>
              <w:t>j</w:t>
            </w:r>
            <w:r>
              <w:rPr>
                <w:spacing w:val="-1"/>
                <w:sz w:val="24"/>
                <w:szCs w:val="24"/>
              </w:rPr>
              <w:t>a</w:t>
            </w:r>
            <w:r>
              <w:rPr>
                <w:sz w:val="24"/>
                <w:szCs w:val="24"/>
              </w:rPr>
              <w:t>di</w:t>
            </w:r>
            <w:r>
              <w:rPr>
                <w:spacing w:val="5"/>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s</w:t>
            </w:r>
            <w:r>
              <w:rPr>
                <w:spacing w:val="1"/>
                <w:sz w:val="24"/>
                <w:szCs w:val="24"/>
              </w:rPr>
              <w:t>u</w:t>
            </w:r>
            <w:r>
              <w:rPr>
                <w:spacing w:val="-1"/>
                <w:sz w:val="24"/>
                <w:szCs w:val="24"/>
              </w:rPr>
              <w:t>a</w:t>
            </w:r>
            <w:r>
              <w:rPr>
                <w:sz w:val="24"/>
                <w:szCs w:val="24"/>
              </w:rPr>
              <w:t>tu</w:t>
            </w:r>
            <w:r>
              <w:rPr>
                <w:spacing w:val="7"/>
                <w:sz w:val="24"/>
                <w:szCs w:val="24"/>
              </w:rPr>
              <w:t xml:space="preserve"> </w:t>
            </w:r>
            <w:r>
              <w:rPr>
                <w:spacing w:val="-1"/>
                <w:sz w:val="24"/>
                <w:szCs w:val="24"/>
              </w:rPr>
              <w:t>e</w:t>
            </w:r>
            <w:r>
              <w:rPr>
                <w:sz w:val="24"/>
                <w:szCs w:val="24"/>
              </w:rPr>
              <w:t>lem</w:t>
            </w:r>
            <w:r>
              <w:rPr>
                <w:spacing w:val="-1"/>
                <w:sz w:val="24"/>
                <w:szCs w:val="24"/>
              </w:rPr>
              <w:t>e</w:t>
            </w:r>
            <w:r>
              <w:rPr>
                <w:sz w:val="24"/>
                <w:szCs w:val="24"/>
              </w:rPr>
              <w:t>n</w:t>
            </w:r>
            <w:r>
              <w:rPr>
                <w:spacing w:val="3"/>
                <w:sz w:val="24"/>
                <w:szCs w:val="24"/>
              </w:rPr>
              <w:t xml:space="preserve"> </w:t>
            </w:r>
            <w:r>
              <w:rPr>
                <w:sz w:val="24"/>
                <w:szCs w:val="24"/>
              </w:rPr>
              <w:t>mandi</w:t>
            </w:r>
            <w:r>
              <w:rPr>
                <w:spacing w:val="-1"/>
                <w:sz w:val="24"/>
                <w:szCs w:val="24"/>
              </w:rPr>
              <w:t>r</w:t>
            </w:r>
            <w:r>
              <w:rPr>
                <w:sz w:val="24"/>
                <w:szCs w:val="24"/>
              </w:rPr>
              <w:t xml:space="preserve">i </w:t>
            </w:r>
            <w:r>
              <w:rPr>
                <w:i/>
                <w:spacing w:val="-3"/>
                <w:sz w:val="24"/>
                <w:szCs w:val="24"/>
              </w:rPr>
              <w:t>(</w:t>
            </w:r>
            <w:r>
              <w:rPr>
                <w:i/>
                <w:sz w:val="24"/>
                <w:szCs w:val="24"/>
              </w:rPr>
              <w:t>ind</w:t>
            </w:r>
            <w:r>
              <w:rPr>
                <w:i/>
                <w:spacing w:val="-1"/>
                <w:sz w:val="24"/>
                <w:szCs w:val="24"/>
              </w:rPr>
              <w:t>e</w:t>
            </w:r>
            <w:r>
              <w:rPr>
                <w:i/>
                <w:sz w:val="24"/>
                <w:szCs w:val="24"/>
              </w:rPr>
              <w:t>p</w:t>
            </w:r>
            <w:r>
              <w:rPr>
                <w:i/>
                <w:spacing w:val="-1"/>
                <w:sz w:val="24"/>
                <w:szCs w:val="24"/>
              </w:rPr>
              <w:t>e</w:t>
            </w:r>
            <w:r>
              <w:rPr>
                <w:i/>
                <w:sz w:val="24"/>
                <w:szCs w:val="24"/>
              </w:rPr>
              <w:t>nd</w:t>
            </w:r>
            <w:r>
              <w:rPr>
                <w:i/>
                <w:spacing w:val="-1"/>
                <w:sz w:val="24"/>
                <w:szCs w:val="24"/>
              </w:rPr>
              <w:t>e</w:t>
            </w:r>
            <w:r>
              <w:rPr>
                <w:i/>
                <w:sz w:val="24"/>
                <w:szCs w:val="24"/>
              </w:rPr>
              <w:t>n</w:t>
            </w:r>
            <w:r>
              <w:rPr>
                <w:i/>
                <w:spacing w:val="3"/>
                <w:sz w:val="24"/>
                <w:szCs w:val="24"/>
              </w:rPr>
              <w:t>t</w:t>
            </w:r>
            <w:r>
              <w:rPr>
                <w:i/>
                <w:sz w:val="24"/>
                <w:szCs w:val="24"/>
              </w:rPr>
              <w:t xml:space="preserve">)  </w:t>
            </w:r>
            <w:r>
              <w:rPr>
                <w:spacing w:val="-1"/>
                <w:sz w:val="24"/>
                <w:szCs w:val="24"/>
              </w:rPr>
              <w:t>a</w:t>
            </w:r>
            <w:r>
              <w:rPr>
                <w:spacing w:val="2"/>
                <w:sz w:val="24"/>
                <w:szCs w:val="24"/>
              </w:rPr>
              <w:t>k</w:t>
            </w:r>
            <w:r>
              <w:rPr>
                <w:spacing w:val="-1"/>
                <w:sz w:val="24"/>
                <w:szCs w:val="24"/>
              </w:rPr>
              <w:t>a</w:t>
            </w:r>
            <w:r>
              <w:rPr>
                <w:sz w:val="24"/>
                <w:szCs w:val="24"/>
              </w:rPr>
              <w:t xml:space="preserve">n </w:t>
            </w:r>
            <w:r>
              <w:rPr>
                <w:spacing w:val="2"/>
                <w:sz w:val="24"/>
                <w:szCs w:val="24"/>
              </w:rPr>
              <w:t xml:space="preserve"> </w:t>
            </w:r>
            <w:r>
              <w:rPr>
                <w:sz w:val="24"/>
                <w:szCs w:val="24"/>
              </w:rPr>
              <w:t>memp</w:t>
            </w:r>
            <w:r>
              <w:rPr>
                <w:spacing w:val="-1"/>
                <w:sz w:val="24"/>
                <w:szCs w:val="24"/>
              </w:rPr>
              <w:t>e</w:t>
            </w:r>
            <w:r>
              <w:rPr>
                <w:spacing w:val="-2"/>
                <w:sz w:val="24"/>
                <w:szCs w:val="24"/>
              </w:rPr>
              <w:t>g</w:t>
            </w:r>
            <w:r>
              <w:rPr>
                <w:spacing w:val="-1"/>
                <w:sz w:val="24"/>
                <w:szCs w:val="24"/>
              </w:rPr>
              <w:t>a</w:t>
            </w:r>
            <w:r>
              <w:rPr>
                <w:sz w:val="24"/>
                <w:szCs w:val="24"/>
              </w:rPr>
              <w:t xml:space="preserve">ruhi </w:t>
            </w:r>
            <w:r>
              <w:rPr>
                <w:spacing w:val="-1"/>
                <w:sz w:val="24"/>
                <w:szCs w:val="24"/>
              </w:rPr>
              <w:t>e</w:t>
            </w:r>
            <w:r>
              <w:rPr>
                <w:sz w:val="24"/>
                <w:szCs w:val="24"/>
              </w:rPr>
              <w:t>lem</w:t>
            </w:r>
            <w:r>
              <w:rPr>
                <w:spacing w:val="-1"/>
                <w:sz w:val="24"/>
                <w:szCs w:val="24"/>
              </w:rPr>
              <w:t>e</w:t>
            </w:r>
            <w:r>
              <w:rPr>
                <w:sz w:val="24"/>
                <w:szCs w:val="24"/>
              </w:rPr>
              <w:t xml:space="preserve">n </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b</w:t>
            </w:r>
            <w:r>
              <w:rPr>
                <w:spacing w:val="1"/>
                <w:sz w:val="24"/>
                <w:szCs w:val="24"/>
              </w:rPr>
              <w:t>e</w:t>
            </w:r>
            <w:r>
              <w:rPr>
                <w:spacing w:val="-6"/>
                <w:sz w:val="24"/>
                <w:szCs w:val="24"/>
              </w:rPr>
              <w:t>r</w:t>
            </w:r>
            <w:r>
              <w:rPr>
                <w:sz w:val="24"/>
                <w:szCs w:val="24"/>
              </w:rPr>
              <w:t>g</w:t>
            </w:r>
            <w:r>
              <w:rPr>
                <w:spacing w:val="-1"/>
                <w:sz w:val="24"/>
                <w:szCs w:val="24"/>
              </w:rPr>
              <w:t>a</w:t>
            </w:r>
            <w:r>
              <w:rPr>
                <w:sz w:val="24"/>
                <w:szCs w:val="24"/>
              </w:rPr>
              <w:t>ntung  p</w:t>
            </w:r>
            <w:r>
              <w:rPr>
                <w:spacing w:val="-1"/>
                <w:sz w:val="24"/>
                <w:szCs w:val="24"/>
              </w:rPr>
              <w:t>a</w:t>
            </w:r>
            <w:r>
              <w:rPr>
                <w:sz w:val="24"/>
                <w:szCs w:val="24"/>
              </w:rPr>
              <w:t>d</w:t>
            </w:r>
            <w:r>
              <w:rPr>
                <w:spacing w:val="-1"/>
                <w:sz w:val="24"/>
                <w:szCs w:val="24"/>
              </w:rPr>
              <w:t>a</w:t>
            </w:r>
            <w:r>
              <w:rPr>
                <w:spacing w:val="5"/>
                <w:sz w:val="24"/>
                <w:szCs w:val="24"/>
              </w:rPr>
              <w:t>n</w:t>
            </w:r>
            <w:r>
              <w:rPr>
                <w:spacing w:val="-5"/>
                <w:sz w:val="24"/>
                <w:szCs w:val="24"/>
              </w:rPr>
              <w:t>y</w:t>
            </w:r>
            <w:r>
              <w:rPr>
                <w:sz w:val="24"/>
                <w:szCs w:val="24"/>
              </w:rPr>
              <w:t xml:space="preserve">a </w:t>
            </w:r>
            <w:r>
              <w:rPr>
                <w:spacing w:val="-1"/>
                <w:sz w:val="24"/>
                <w:szCs w:val="24"/>
              </w:rPr>
              <w:t>e</w:t>
            </w:r>
            <w:r>
              <w:rPr>
                <w:sz w:val="24"/>
                <w:szCs w:val="24"/>
              </w:rPr>
              <w:t>lem</w:t>
            </w:r>
            <w:r>
              <w:rPr>
                <w:spacing w:val="-1"/>
                <w:sz w:val="24"/>
                <w:szCs w:val="24"/>
              </w:rPr>
              <w:t>e</w:t>
            </w:r>
            <w:r>
              <w:rPr>
                <w:sz w:val="24"/>
                <w:szCs w:val="24"/>
              </w:rPr>
              <w:t>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t</w:t>
            </w:r>
            <w:r>
              <w:rPr>
                <w:sz w:val="24"/>
                <w:szCs w:val="24"/>
              </w:rPr>
              <w:t>id</w:t>
            </w:r>
            <w:r>
              <w:rPr>
                <w:spacing w:val="-1"/>
                <w:sz w:val="24"/>
                <w:szCs w:val="24"/>
              </w:rPr>
              <w:t>a</w:t>
            </w:r>
            <w:r>
              <w:rPr>
                <w:sz w:val="24"/>
                <w:szCs w:val="24"/>
              </w:rPr>
              <w:t>k mand</w:t>
            </w:r>
            <w:r>
              <w:rPr>
                <w:spacing w:val="5"/>
                <w:sz w:val="24"/>
                <w:szCs w:val="24"/>
              </w:rPr>
              <w:t>i</w:t>
            </w:r>
            <w:r>
              <w:rPr>
                <w:spacing w:val="-1"/>
                <w:sz w:val="24"/>
                <w:szCs w:val="24"/>
              </w:rPr>
              <w:t>ri</w:t>
            </w:r>
          </w:p>
        </w:tc>
      </w:tr>
      <w:tr w:rsidR="0047694C">
        <w:trPr>
          <w:trHeight w:hRule="exact" w:val="3327"/>
        </w:trPr>
        <w:tc>
          <w:tcPr>
            <w:tcW w:w="694"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40" w:lineRule="exact"/>
              <w:rPr>
                <w:sz w:val="24"/>
                <w:szCs w:val="24"/>
              </w:rPr>
            </w:pPr>
          </w:p>
          <w:p w:rsidR="0047694C" w:rsidRDefault="00000000">
            <w:pPr>
              <w:ind w:left="263" w:right="221"/>
              <w:jc w:val="center"/>
              <w:rPr>
                <w:sz w:val="24"/>
                <w:szCs w:val="24"/>
              </w:rPr>
            </w:pPr>
            <w:r>
              <w:rPr>
                <w:w w:val="95"/>
                <w:sz w:val="24"/>
                <w:szCs w:val="24"/>
              </w:rPr>
              <w:t>5</w:t>
            </w:r>
          </w:p>
        </w:tc>
        <w:tc>
          <w:tcPr>
            <w:tcW w:w="1373"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5" w:line="200" w:lineRule="exact"/>
            </w:pPr>
          </w:p>
          <w:p w:rsidR="0047694C" w:rsidRDefault="003B46A5">
            <w:pPr>
              <w:ind w:left="330"/>
              <w:rPr>
                <w:sz w:val="12"/>
                <w:szCs w:val="12"/>
              </w:rPr>
            </w:pPr>
            <w:r>
              <w:pict>
                <v:shape id="_x0000_i1047" type="#_x0000_t75" style="width:34.35pt;height:5.85pt">
                  <v:imagedata r:id="rId162" o:title=""/>
                </v:shape>
              </w:pict>
            </w:r>
          </w:p>
          <w:p w:rsidR="0047694C" w:rsidRDefault="0047694C">
            <w:pPr>
              <w:spacing w:before="8"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tc>
        <w:tc>
          <w:tcPr>
            <w:tcW w:w="1779"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40" w:lineRule="exact"/>
              <w:rPr>
                <w:sz w:val="24"/>
                <w:szCs w:val="24"/>
              </w:rPr>
            </w:pPr>
          </w:p>
          <w:p w:rsidR="0047694C" w:rsidRDefault="00000000">
            <w:pPr>
              <w:ind w:left="102"/>
              <w:rPr>
                <w:sz w:val="24"/>
                <w:szCs w:val="24"/>
              </w:rPr>
            </w:pPr>
            <w:r>
              <w:rPr>
                <w:i/>
                <w:sz w:val="24"/>
                <w:szCs w:val="24"/>
              </w:rPr>
              <w:t>G</w:t>
            </w:r>
            <w:r>
              <w:rPr>
                <w:i/>
                <w:spacing w:val="-1"/>
                <w:sz w:val="24"/>
                <w:szCs w:val="24"/>
              </w:rPr>
              <w:t>e</w:t>
            </w:r>
            <w:r>
              <w:rPr>
                <w:i/>
                <w:sz w:val="24"/>
                <w:szCs w:val="24"/>
              </w:rPr>
              <w:t>n</w:t>
            </w:r>
            <w:r>
              <w:rPr>
                <w:i/>
                <w:spacing w:val="-1"/>
                <w:sz w:val="24"/>
                <w:szCs w:val="24"/>
              </w:rPr>
              <w:t>e</w:t>
            </w:r>
            <w:r>
              <w:rPr>
                <w:i/>
                <w:sz w:val="24"/>
                <w:szCs w:val="24"/>
              </w:rPr>
              <w:t>ra</w:t>
            </w:r>
            <w:r>
              <w:rPr>
                <w:i/>
                <w:spacing w:val="1"/>
                <w:sz w:val="24"/>
                <w:szCs w:val="24"/>
              </w:rPr>
              <w:t>l</w:t>
            </w:r>
            <w:r>
              <w:rPr>
                <w:i/>
                <w:sz w:val="24"/>
                <w:szCs w:val="24"/>
              </w:rPr>
              <w:t>iza</w:t>
            </w:r>
            <w:r>
              <w:rPr>
                <w:i/>
                <w:spacing w:val="1"/>
                <w:sz w:val="24"/>
                <w:szCs w:val="24"/>
              </w:rPr>
              <w:t>ti</w:t>
            </w:r>
            <w:r>
              <w:rPr>
                <w:i/>
                <w:sz w:val="24"/>
                <w:szCs w:val="24"/>
              </w:rPr>
              <w:t>on</w:t>
            </w:r>
          </w:p>
        </w:tc>
        <w:tc>
          <w:tcPr>
            <w:tcW w:w="4086"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17" w:right="1315"/>
              <w:jc w:val="both"/>
              <w:rPr>
                <w:sz w:val="24"/>
                <w:szCs w:val="24"/>
              </w:rPr>
            </w:pPr>
            <w:r>
              <w:rPr>
                <w:sz w:val="24"/>
                <w:szCs w:val="24"/>
              </w:rPr>
              <w:t>Hubun</w:t>
            </w:r>
            <w:r>
              <w:rPr>
                <w:spacing w:val="-3"/>
                <w:sz w:val="24"/>
                <w:szCs w:val="24"/>
              </w:rPr>
              <w:t>g</w:t>
            </w:r>
            <w:r>
              <w:rPr>
                <w:spacing w:val="-1"/>
                <w:sz w:val="24"/>
                <w:szCs w:val="24"/>
              </w:rPr>
              <w:t>a</w:t>
            </w:r>
            <w:r>
              <w:rPr>
                <w:sz w:val="24"/>
                <w:szCs w:val="24"/>
              </w:rPr>
              <w:t>n</w:t>
            </w:r>
            <w:r>
              <w:rPr>
                <w:spacing w:val="2"/>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pacing w:val="2"/>
                <w:sz w:val="24"/>
                <w:szCs w:val="24"/>
              </w:rPr>
              <w:t>r</w:t>
            </w:r>
            <w:r>
              <w:rPr>
                <w:spacing w:val="-3"/>
                <w:sz w:val="24"/>
                <w:szCs w:val="24"/>
              </w:rPr>
              <w:t>a</w:t>
            </w:r>
            <w:r>
              <w:rPr>
                <w:sz w:val="24"/>
                <w:szCs w:val="24"/>
              </w:rPr>
              <w:t>lis</w:t>
            </w:r>
            <w:r>
              <w:rPr>
                <w:spacing w:val="-1"/>
                <w:sz w:val="24"/>
                <w:szCs w:val="24"/>
              </w:rPr>
              <w:t>a</w:t>
            </w:r>
            <w:r>
              <w:rPr>
                <w:sz w:val="24"/>
                <w:szCs w:val="24"/>
              </w:rPr>
              <w:t>si</w:t>
            </w:r>
            <w:r>
              <w:rPr>
                <w:spacing w:val="1"/>
                <w:sz w:val="24"/>
                <w:szCs w:val="24"/>
              </w:rPr>
              <w:t xml:space="preserve"> </w:t>
            </w:r>
            <w:r>
              <w:rPr>
                <w:spacing w:val="5"/>
                <w:sz w:val="24"/>
                <w:szCs w:val="24"/>
              </w:rPr>
              <w:t>d</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spacing w:line="480" w:lineRule="auto"/>
              <w:ind w:left="117" w:right="13" w:firstLine="2"/>
              <w:jc w:val="both"/>
              <w:rPr>
                <w:sz w:val="24"/>
                <w:szCs w:val="24"/>
              </w:rPr>
            </w:pPr>
            <w:r>
              <w:rPr>
                <w:sz w:val="24"/>
                <w:szCs w:val="24"/>
              </w:rPr>
              <w:t>sp</w:t>
            </w:r>
            <w:r>
              <w:rPr>
                <w:spacing w:val="-1"/>
                <w:sz w:val="24"/>
                <w:szCs w:val="24"/>
              </w:rPr>
              <w:t>e</w:t>
            </w:r>
            <w:r>
              <w:rPr>
                <w:sz w:val="24"/>
                <w:szCs w:val="24"/>
              </w:rPr>
              <w:t>sial</w:t>
            </w:r>
            <w:r>
              <w:rPr>
                <w:spacing w:val="1"/>
                <w:sz w:val="24"/>
                <w:szCs w:val="24"/>
              </w:rPr>
              <w:t>i</w:t>
            </w:r>
            <w:r>
              <w:rPr>
                <w:sz w:val="24"/>
                <w:szCs w:val="24"/>
              </w:rPr>
              <w:t>s</w:t>
            </w:r>
            <w:r>
              <w:rPr>
                <w:spacing w:val="-1"/>
                <w:sz w:val="24"/>
                <w:szCs w:val="24"/>
              </w:rPr>
              <w:t>a</w:t>
            </w:r>
            <w:r>
              <w:rPr>
                <w:sz w:val="24"/>
                <w:szCs w:val="24"/>
              </w:rPr>
              <w:t>si</w:t>
            </w:r>
            <w:r>
              <w:rPr>
                <w:spacing w:val="7"/>
                <w:sz w:val="24"/>
                <w:szCs w:val="24"/>
              </w:rPr>
              <w:t xml:space="preserve"> </w:t>
            </w:r>
            <w:r>
              <w:rPr>
                <w:sz w:val="24"/>
                <w:szCs w:val="24"/>
              </w:rPr>
              <w:t>(umum</w:t>
            </w:r>
            <w:r>
              <w:rPr>
                <w:spacing w:val="-1"/>
                <w:sz w:val="24"/>
                <w:szCs w:val="24"/>
              </w:rPr>
              <w:t>-</w:t>
            </w:r>
            <w:r>
              <w:rPr>
                <w:sz w:val="24"/>
                <w:szCs w:val="24"/>
              </w:rPr>
              <w:t>kh</w:t>
            </w:r>
            <w:r>
              <w:rPr>
                <w:spacing w:val="-2"/>
                <w:sz w:val="24"/>
                <w:szCs w:val="24"/>
              </w:rPr>
              <w:t>u</w:t>
            </w:r>
            <w:r>
              <w:rPr>
                <w:sz w:val="24"/>
                <w:szCs w:val="24"/>
              </w:rPr>
              <w:t>sus)</w:t>
            </w:r>
            <w:r>
              <w:rPr>
                <w:spacing w:val="4"/>
                <w:sz w:val="24"/>
                <w:szCs w:val="24"/>
              </w:rPr>
              <w:t xml:space="preserve"> </w:t>
            </w:r>
            <w:r>
              <w:rPr>
                <w:spacing w:val="-1"/>
                <w:sz w:val="24"/>
                <w:szCs w:val="24"/>
              </w:rPr>
              <w:t>a</w:t>
            </w:r>
            <w:r>
              <w:rPr>
                <w:sz w:val="24"/>
                <w:szCs w:val="24"/>
              </w:rPr>
              <w:t>ntar dua bu</w:t>
            </w:r>
            <w:r>
              <w:rPr>
                <w:spacing w:val="-1"/>
                <w:sz w:val="24"/>
                <w:szCs w:val="24"/>
              </w:rPr>
              <w:t>a</w:t>
            </w:r>
            <w:r>
              <w:rPr>
                <w:sz w:val="24"/>
                <w:szCs w:val="24"/>
              </w:rPr>
              <w:t>h</w:t>
            </w:r>
            <w:r>
              <w:rPr>
                <w:spacing w:val="1"/>
                <w:sz w:val="24"/>
                <w:szCs w:val="24"/>
              </w:rPr>
              <w:t xml:space="preserve"> </w:t>
            </w:r>
            <w:r>
              <w:rPr>
                <w:i/>
                <w:sz w:val="24"/>
                <w:szCs w:val="24"/>
              </w:rPr>
              <w:t>use</w:t>
            </w:r>
            <w:r>
              <w:rPr>
                <w:i/>
                <w:spacing w:val="3"/>
                <w:sz w:val="24"/>
                <w:szCs w:val="24"/>
              </w:rPr>
              <w:t xml:space="preserve"> </w:t>
            </w:r>
            <w:r>
              <w:rPr>
                <w:i/>
                <w:spacing w:val="-1"/>
                <w:sz w:val="24"/>
                <w:szCs w:val="24"/>
              </w:rPr>
              <w:t>c</w:t>
            </w:r>
            <w:r>
              <w:rPr>
                <w:i/>
                <w:sz w:val="24"/>
                <w:szCs w:val="24"/>
              </w:rPr>
              <w:t>ase</w:t>
            </w:r>
            <w:r>
              <w:rPr>
                <w:i/>
                <w:spacing w:val="1"/>
                <w:sz w:val="24"/>
                <w:szCs w:val="24"/>
              </w:rPr>
              <w:t xml:space="preserve"> </w:t>
            </w:r>
            <w:r>
              <w:rPr>
                <w:sz w:val="24"/>
                <w:szCs w:val="24"/>
              </w:rPr>
              <w:t>d</w:t>
            </w:r>
            <w:r>
              <w:rPr>
                <w:spacing w:val="1"/>
                <w:sz w:val="24"/>
                <w:szCs w:val="24"/>
              </w:rPr>
              <w:t>i</w:t>
            </w:r>
            <w:r>
              <w:rPr>
                <w:sz w:val="24"/>
                <w:szCs w:val="24"/>
              </w:rPr>
              <w:t>m</w:t>
            </w:r>
            <w:r>
              <w:rPr>
                <w:spacing w:val="-1"/>
                <w:sz w:val="24"/>
                <w:szCs w:val="24"/>
              </w:rPr>
              <w:t>a</w:t>
            </w:r>
            <w:r>
              <w:rPr>
                <w:spacing w:val="5"/>
                <w:sz w:val="24"/>
                <w:szCs w:val="24"/>
              </w:rPr>
              <w:t>n</w:t>
            </w:r>
            <w:r>
              <w:rPr>
                <w:sz w:val="24"/>
                <w:szCs w:val="24"/>
              </w:rPr>
              <w:t>a fun</w:t>
            </w:r>
            <w:r>
              <w:rPr>
                <w:spacing w:val="-2"/>
                <w:sz w:val="24"/>
                <w:szCs w:val="24"/>
              </w:rPr>
              <w:t>g</w:t>
            </w:r>
            <w:r>
              <w:rPr>
                <w:sz w:val="24"/>
                <w:szCs w:val="24"/>
              </w:rPr>
              <w:t>si</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w:t>
            </w:r>
            <w:r>
              <w:rPr>
                <w:spacing w:val="-1"/>
                <w:sz w:val="24"/>
                <w:szCs w:val="24"/>
              </w:rPr>
              <w:t>a</w:t>
            </w:r>
            <w:r>
              <w:rPr>
                <w:sz w:val="24"/>
                <w:szCs w:val="24"/>
              </w:rPr>
              <w:t xml:space="preserve">tu </w:t>
            </w:r>
            <w:r>
              <w:rPr>
                <w:spacing w:val="-1"/>
                <w:sz w:val="24"/>
                <w:szCs w:val="24"/>
              </w:rPr>
              <w:t>a</w:t>
            </w:r>
            <w:r>
              <w:rPr>
                <w:sz w:val="24"/>
                <w:szCs w:val="24"/>
              </w:rPr>
              <w:t>d</w:t>
            </w:r>
            <w:r>
              <w:rPr>
                <w:spacing w:val="-1"/>
                <w:sz w:val="24"/>
                <w:szCs w:val="24"/>
              </w:rPr>
              <w:t>a</w:t>
            </w:r>
            <w:r>
              <w:rPr>
                <w:sz w:val="24"/>
                <w:szCs w:val="24"/>
              </w:rPr>
              <w:t>lah  fun</w:t>
            </w:r>
            <w:r>
              <w:rPr>
                <w:spacing w:val="-3"/>
                <w:sz w:val="24"/>
                <w:szCs w:val="24"/>
              </w:rPr>
              <w:t>g</w:t>
            </w:r>
            <w:r>
              <w:rPr>
                <w:sz w:val="24"/>
                <w:szCs w:val="24"/>
              </w:rPr>
              <w:t xml:space="preserve">si </w:t>
            </w:r>
            <w:r>
              <w:rPr>
                <w:spacing w:val="6"/>
                <w:sz w:val="24"/>
                <w:szCs w:val="24"/>
              </w:rPr>
              <w:t xml:space="preserve"> </w:t>
            </w:r>
            <w:r>
              <w:rPr>
                <w:spacing w:val="-5"/>
                <w:sz w:val="24"/>
                <w:szCs w:val="24"/>
              </w:rPr>
              <w:t>y</w:t>
            </w:r>
            <w:r>
              <w:rPr>
                <w:sz w:val="24"/>
                <w:szCs w:val="24"/>
              </w:rPr>
              <w:t>a</w:t>
            </w:r>
            <w:r>
              <w:rPr>
                <w:spacing w:val="2"/>
                <w:sz w:val="24"/>
                <w:szCs w:val="24"/>
              </w:rPr>
              <w:t>n</w:t>
            </w:r>
            <w:r>
              <w:rPr>
                <w:sz w:val="24"/>
                <w:szCs w:val="24"/>
              </w:rPr>
              <w:t>g  l</w:t>
            </w:r>
            <w:r>
              <w:rPr>
                <w:spacing w:val="-1"/>
                <w:sz w:val="24"/>
                <w:szCs w:val="24"/>
              </w:rPr>
              <w:t>e</w:t>
            </w:r>
            <w:r>
              <w:rPr>
                <w:spacing w:val="5"/>
                <w:sz w:val="24"/>
                <w:szCs w:val="24"/>
              </w:rPr>
              <w:t>b</w:t>
            </w:r>
            <w:r>
              <w:rPr>
                <w:sz w:val="24"/>
                <w:szCs w:val="24"/>
              </w:rPr>
              <w:t xml:space="preserve">ih  umum </w:t>
            </w:r>
            <w:r>
              <w:rPr>
                <w:spacing w:val="4"/>
                <w:sz w:val="24"/>
                <w:szCs w:val="24"/>
              </w:rPr>
              <w:t xml:space="preserve"> </w:t>
            </w:r>
            <w:r>
              <w:rPr>
                <w:sz w:val="24"/>
                <w:szCs w:val="24"/>
              </w:rPr>
              <w:t>d</w:t>
            </w:r>
            <w:r>
              <w:rPr>
                <w:spacing w:val="-1"/>
                <w:sz w:val="24"/>
                <w:szCs w:val="24"/>
              </w:rPr>
              <w:t>a</w:t>
            </w:r>
            <w:r>
              <w:rPr>
                <w:sz w:val="24"/>
                <w:szCs w:val="24"/>
              </w:rPr>
              <w:t xml:space="preserve">ri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lain</w:t>
            </w:r>
            <w:r>
              <w:rPr>
                <w:spacing w:val="5"/>
                <w:sz w:val="24"/>
                <w:szCs w:val="24"/>
              </w:rPr>
              <w:t>n</w:t>
            </w:r>
            <w:r>
              <w:rPr>
                <w:spacing w:val="-4"/>
                <w:sz w:val="24"/>
                <w:szCs w:val="24"/>
              </w:rPr>
              <w:t>y</w:t>
            </w:r>
            <w:r>
              <w:rPr>
                <w:spacing w:val="-1"/>
                <w:sz w:val="24"/>
                <w:szCs w:val="24"/>
              </w:rPr>
              <w:t>a</w:t>
            </w:r>
            <w:r>
              <w:rPr>
                <w:sz w:val="24"/>
                <w:szCs w:val="24"/>
              </w:rPr>
              <w:t>.</w:t>
            </w:r>
          </w:p>
        </w:tc>
      </w:tr>
      <w:tr w:rsidR="0047694C">
        <w:trPr>
          <w:trHeight w:hRule="exact" w:val="1673"/>
        </w:trPr>
        <w:tc>
          <w:tcPr>
            <w:tcW w:w="694" w:type="dxa"/>
            <w:tcBorders>
              <w:top w:val="single" w:sz="8" w:space="0" w:color="2B2B2B"/>
              <w:left w:val="single" w:sz="8" w:space="0" w:color="2B2B2B"/>
              <w:bottom w:val="single" w:sz="8" w:space="0" w:color="2B2B2B"/>
              <w:right w:val="single" w:sz="8" w:space="0" w:color="2B2B2B"/>
            </w:tcBorders>
          </w:tcPr>
          <w:p w:rsidR="0047694C" w:rsidRDefault="0047694C">
            <w:pPr>
              <w:spacing w:before="3"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244" w:right="247"/>
              <w:jc w:val="center"/>
              <w:rPr>
                <w:sz w:val="24"/>
                <w:szCs w:val="24"/>
              </w:rPr>
            </w:pPr>
            <w:r>
              <w:rPr>
                <w:w w:val="90"/>
                <w:sz w:val="24"/>
                <w:szCs w:val="24"/>
              </w:rPr>
              <w:t>6</w:t>
            </w:r>
          </w:p>
        </w:tc>
        <w:tc>
          <w:tcPr>
            <w:tcW w:w="1373" w:type="dxa"/>
            <w:tcBorders>
              <w:top w:val="single" w:sz="8" w:space="0" w:color="2B2B2B"/>
              <w:left w:val="single" w:sz="8" w:space="0" w:color="2B2B2B"/>
              <w:bottom w:val="single" w:sz="8" w:space="0" w:color="2B2B2B"/>
              <w:right w:val="single" w:sz="8" w:space="0" w:color="2B2B2B"/>
            </w:tcBorders>
          </w:tcPr>
          <w:p w:rsidR="0047694C" w:rsidRDefault="0047694C">
            <w:pPr>
              <w:spacing w:line="200" w:lineRule="exact"/>
            </w:pPr>
          </w:p>
          <w:p w:rsidR="0047694C" w:rsidRDefault="0047694C">
            <w:pPr>
              <w:spacing w:before="10" w:line="220" w:lineRule="exact"/>
              <w:rPr>
                <w:sz w:val="22"/>
                <w:szCs w:val="22"/>
              </w:rPr>
            </w:pPr>
          </w:p>
          <w:p w:rsidR="0047694C" w:rsidRDefault="003B46A5">
            <w:pPr>
              <w:ind w:left="280"/>
              <w:rPr>
                <w:sz w:val="14"/>
                <w:szCs w:val="14"/>
              </w:rPr>
            </w:pPr>
            <w:r>
              <w:pict>
                <v:shape id="_x0000_i1048" type="#_x0000_t75" style="width:34.35pt;height:7.55pt">
                  <v:imagedata r:id="rId163"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80" w:lineRule="exact"/>
              <w:rPr>
                <w:sz w:val="28"/>
                <w:szCs w:val="28"/>
              </w:rPr>
            </w:pPr>
          </w:p>
        </w:tc>
        <w:tc>
          <w:tcPr>
            <w:tcW w:w="1779"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22" w:right="51"/>
              <w:jc w:val="center"/>
              <w:rPr>
                <w:sz w:val="24"/>
                <w:szCs w:val="24"/>
              </w:rPr>
            </w:pPr>
            <w:r>
              <w:rPr>
                <w:i/>
                <w:w w:val="95"/>
                <w:sz w:val="24"/>
                <w:szCs w:val="24"/>
              </w:rPr>
              <w:t>A</w:t>
            </w:r>
            <w:r>
              <w:rPr>
                <w:i/>
                <w:spacing w:val="-1"/>
                <w:w w:val="95"/>
                <w:sz w:val="24"/>
                <w:szCs w:val="24"/>
              </w:rPr>
              <w:t>g</w:t>
            </w:r>
            <w:r>
              <w:rPr>
                <w:i/>
                <w:spacing w:val="-9"/>
                <w:w w:val="95"/>
                <w:sz w:val="24"/>
                <w:szCs w:val="24"/>
              </w:rPr>
              <w:t>r</w:t>
            </w:r>
            <w:r>
              <w:rPr>
                <w:i/>
                <w:w w:val="95"/>
                <w:sz w:val="24"/>
                <w:szCs w:val="24"/>
              </w:rPr>
              <w:t>e</w:t>
            </w:r>
            <w:r>
              <w:rPr>
                <w:i/>
                <w:spacing w:val="1"/>
                <w:w w:val="95"/>
                <w:sz w:val="24"/>
                <w:szCs w:val="24"/>
              </w:rPr>
              <w:t>g</w:t>
            </w:r>
            <w:r>
              <w:rPr>
                <w:i/>
                <w:spacing w:val="-1"/>
                <w:w w:val="95"/>
                <w:sz w:val="24"/>
                <w:szCs w:val="24"/>
              </w:rPr>
              <w:t>a</w:t>
            </w:r>
            <w:r>
              <w:rPr>
                <w:i/>
                <w:w w:val="95"/>
                <w:sz w:val="24"/>
                <w:szCs w:val="24"/>
              </w:rPr>
              <w:t>s</w:t>
            </w:r>
            <w:r>
              <w:rPr>
                <w:i/>
                <w:spacing w:val="-1"/>
                <w:w w:val="95"/>
                <w:sz w:val="24"/>
                <w:szCs w:val="24"/>
              </w:rPr>
              <w:t>i/</w:t>
            </w:r>
            <w:r>
              <w:rPr>
                <w:i/>
                <w:spacing w:val="1"/>
                <w:w w:val="95"/>
                <w:sz w:val="24"/>
                <w:szCs w:val="24"/>
              </w:rPr>
              <w:t>ag</w:t>
            </w:r>
            <w:r>
              <w:rPr>
                <w:i/>
                <w:spacing w:val="-1"/>
                <w:w w:val="95"/>
                <w:sz w:val="24"/>
                <w:szCs w:val="24"/>
              </w:rPr>
              <w:t>g</w:t>
            </w:r>
            <w:r>
              <w:rPr>
                <w:i/>
                <w:spacing w:val="-9"/>
                <w:w w:val="95"/>
                <w:sz w:val="24"/>
                <w:szCs w:val="24"/>
              </w:rPr>
              <w:t>r</w:t>
            </w:r>
            <w:r>
              <w:rPr>
                <w:i/>
                <w:w w:val="95"/>
                <w:sz w:val="24"/>
                <w:szCs w:val="24"/>
              </w:rPr>
              <w:t>eg</w:t>
            </w:r>
          </w:p>
          <w:p w:rsidR="0047694C" w:rsidRDefault="0047694C">
            <w:pPr>
              <w:spacing w:before="16" w:line="260" w:lineRule="exact"/>
              <w:rPr>
                <w:sz w:val="26"/>
                <w:szCs w:val="26"/>
              </w:rPr>
            </w:pPr>
          </w:p>
          <w:p w:rsidR="0047694C" w:rsidRDefault="00000000">
            <w:pPr>
              <w:ind w:left="681" w:right="509"/>
              <w:jc w:val="center"/>
              <w:rPr>
                <w:sz w:val="24"/>
                <w:szCs w:val="24"/>
              </w:rPr>
            </w:pPr>
            <w:r>
              <w:rPr>
                <w:i/>
                <w:sz w:val="24"/>
                <w:szCs w:val="24"/>
              </w:rPr>
              <w:t>ation</w:t>
            </w:r>
          </w:p>
        </w:tc>
        <w:tc>
          <w:tcPr>
            <w:tcW w:w="4086" w:type="dxa"/>
            <w:tcBorders>
              <w:top w:val="single" w:sz="8" w:space="0" w:color="2B2B2B"/>
              <w:left w:val="single" w:sz="8" w:space="0" w:color="2B2B2B"/>
              <w:bottom w:val="single" w:sz="8" w:space="0" w:color="2B2B2B"/>
              <w:right w:val="single" w:sz="8" w:space="0" w:color="2B2B2B"/>
            </w:tcBorders>
          </w:tcPr>
          <w:p w:rsidR="0047694C" w:rsidRDefault="00000000">
            <w:pPr>
              <w:spacing w:line="260" w:lineRule="exact"/>
              <w:ind w:left="117"/>
              <w:rPr>
                <w:sz w:val="24"/>
                <w:szCs w:val="24"/>
              </w:rPr>
            </w:pPr>
            <w:r>
              <w:rPr>
                <w:sz w:val="24"/>
                <w:szCs w:val="24"/>
              </w:rPr>
              <w:t>Hubun</w:t>
            </w:r>
            <w:r>
              <w:rPr>
                <w:spacing w:val="-3"/>
                <w:sz w:val="24"/>
                <w:szCs w:val="24"/>
              </w:rPr>
              <w:t>g</w:t>
            </w:r>
            <w:r>
              <w:rPr>
                <w:spacing w:val="-1"/>
                <w:sz w:val="24"/>
                <w:szCs w:val="24"/>
              </w:rPr>
              <w:t>a</w:t>
            </w:r>
            <w:r>
              <w:rPr>
                <w:sz w:val="24"/>
                <w:szCs w:val="24"/>
              </w:rPr>
              <w:t xml:space="preserve">n </w:t>
            </w:r>
            <w:r>
              <w:rPr>
                <w:spacing w:val="-1"/>
                <w:sz w:val="24"/>
                <w:szCs w:val="24"/>
              </w:rPr>
              <w:t>a</w:t>
            </w:r>
            <w:r>
              <w:rPr>
                <w:sz w:val="24"/>
                <w:szCs w:val="24"/>
              </w:rPr>
              <w:t>nt</w:t>
            </w:r>
            <w:r>
              <w:rPr>
                <w:spacing w:val="4"/>
                <w:sz w:val="24"/>
                <w:szCs w:val="24"/>
              </w:rPr>
              <w:t>a</w:t>
            </w:r>
            <w:r>
              <w:rPr>
                <w:sz w:val="24"/>
                <w:szCs w:val="24"/>
              </w:rPr>
              <w:t>r k</w:t>
            </w:r>
            <w:r>
              <w:rPr>
                <w:spacing w:val="-3"/>
                <w:sz w:val="24"/>
                <w:szCs w:val="24"/>
              </w:rPr>
              <w:t>e</w:t>
            </w:r>
            <w:r>
              <w:rPr>
                <w:sz w:val="24"/>
                <w:szCs w:val="24"/>
              </w:rPr>
              <w:t>las</w:t>
            </w:r>
            <w:r>
              <w:rPr>
                <w:spacing w:val="55"/>
                <w:sz w:val="24"/>
                <w:szCs w:val="24"/>
              </w:rPr>
              <w:t xml:space="preserve"> </w:t>
            </w:r>
            <w:r>
              <w:rPr>
                <w:spacing w:val="5"/>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ind w:left="119"/>
              <w:rPr>
                <w:sz w:val="24"/>
                <w:szCs w:val="24"/>
              </w:rPr>
            </w:pPr>
            <w:r>
              <w:rPr>
                <w:sz w:val="24"/>
                <w:szCs w:val="24"/>
              </w:rPr>
              <w:t xml:space="preserve">makna   </w:t>
            </w:r>
            <w:r>
              <w:rPr>
                <w:spacing w:val="23"/>
                <w:sz w:val="24"/>
                <w:szCs w:val="24"/>
              </w:rPr>
              <w:t xml:space="preserve"> </w:t>
            </w:r>
            <w:r>
              <w:rPr>
                <w:sz w:val="24"/>
                <w:szCs w:val="24"/>
              </w:rPr>
              <w:t>s</w:t>
            </w:r>
            <w:r>
              <w:rPr>
                <w:spacing w:val="-1"/>
                <w:sz w:val="24"/>
                <w:szCs w:val="24"/>
              </w:rPr>
              <w:t>e</w:t>
            </w:r>
            <w:r>
              <w:rPr>
                <w:sz w:val="24"/>
                <w:szCs w:val="24"/>
              </w:rPr>
              <w:t>mua</w:t>
            </w:r>
            <w:r>
              <w:rPr>
                <w:spacing w:val="-1"/>
                <w:sz w:val="24"/>
                <w:szCs w:val="24"/>
              </w:rPr>
              <w:t>-</w:t>
            </w:r>
            <w:r>
              <w:rPr>
                <w:spacing w:val="1"/>
                <w:sz w:val="24"/>
                <w:szCs w:val="24"/>
              </w:rPr>
              <w:t>b</w:t>
            </w:r>
            <w:r>
              <w:rPr>
                <w:spacing w:val="-1"/>
                <w:sz w:val="24"/>
                <w:szCs w:val="24"/>
              </w:rPr>
              <w:t>a</w:t>
            </w:r>
            <w:r>
              <w:rPr>
                <w:spacing w:val="-2"/>
                <w:sz w:val="24"/>
                <w:szCs w:val="24"/>
              </w:rPr>
              <w:t>g</w:t>
            </w:r>
            <w:r>
              <w:rPr>
                <w:sz w:val="24"/>
                <w:szCs w:val="24"/>
              </w:rPr>
              <w:t xml:space="preserve">ian   </w:t>
            </w:r>
            <w:r>
              <w:rPr>
                <w:spacing w:val="28"/>
                <w:sz w:val="24"/>
                <w:szCs w:val="24"/>
              </w:rPr>
              <w:t xml:space="preserve"> </w:t>
            </w:r>
            <w:r>
              <w:rPr>
                <w:i/>
                <w:spacing w:val="-10"/>
                <w:sz w:val="24"/>
                <w:szCs w:val="24"/>
              </w:rPr>
              <w:t>(</w:t>
            </w:r>
            <w:r>
              <w:rPr>
                <w:i/>
                <w:spacing w:val="-4"/>
                <w:sz w:val="24"/>
                <w:szCs w:val="24"/>
              </w:rPr>
              <w:t>w</w:t>
            </w:r>
            <w:r>
              <w:rPr>
                <w:i/>
                <w:spacing w:val="-5"/>
                <w:sz w:val="24"/>
                <w:szCs w:val="24"/>
              </w:rPr>
              <w:t>ho</w:t>
            </w:r>
            <w:r>
              <w:rPr>
                <w:i/>
                <w:spacing w:val="-2"/>
                <w:sz w:val="24"/>
                <w:szCs w:val="24"/>
              </w:rPr>
              <w:t>l</w:t>
            </w:r>
            <w:r>
              <w:rPr>
                <w:i/>
                <w:sz w:val="24"/>
                <w:szCs w:val="24"/>
              </w:rPr>
              <w:t>e</w:t>
            </w:r>
            <w:r>
              <w:rPr>
                <w:i/>
                <w:spacing w:val="-8"/>
                <w:sz w:val="24"/>
                <w:szCs w:val="24"/>
              </w:rPr>
              <w:t xml:space="preserve"> </w:t>
            </w:r>
            <w:r>
              <w:rPr>
                <w:i/>
                <w:sz w:val="24"/>
                <w:szCs w:val="24"/>
              </w:rPr>
              <w:t>part</w:t>
            </w:r>
            <w:r>
              <w:rPr>
                <w:i/>
                <w:spacing w:val="-16"/>
                <w:sz w:val="24"/>
                <w:szCs w:val="24"/>
              </w:rPr>
              <w:t xml:space="preserve"> </w:t>
            </w:r>
            <w:r>
              <w:rPr>
                <w:i/>
                <w:sz w:val="24"/>
                <w:szCs w:val="24"/>
              </w:rPr>
              <w:t>)</w:t>
            </w:r>
          </w:p>
        </w:tc>
      </w:tr>
    </w:tbl>
    <w:p w:rsidR="0047694C" w:rsidRDefault="0047694C">
      <w:pPr>
        <w:spacing w:before="10" w:line="180" w:lineRule="exact"/>
        <w:rPr>
          <w:sz w:val="19"/>
          <w:szCs w:val="19"/>
        </w:rPr>
      </w:pPr>
    </w:p>
    <w:p w:rsidR="0047694C" w:rsidRDefault="0047694C">
      <w:pPr>
        <w:spacing w:line="200" w:lineRule="exact"/>
      </w:pPr>
    </w:p>
    <w:p w:rsidR="0047694C" w:rsidRDefault="00000000">
      <w:pPr>
        <w:spacing w:before="29"/>
        <w:ind w:left="2749"/>
        <w:rPr>
          <w:sz w:val="24"/>
          <w:szCs w:val="24"/>
        </w:rPr>
        <w:sectPr w:rsidR="0047694C">
          <w:pgSz w:w="11940" w:h="16860"/>
          <w:pgMar w:top="760" w:right="1600" w:bottom="280" w:left="1680" w:header="731" w:footer="0" w:gutter="0"/>
          <w:cols w:space="720"/>
        </w:sect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2.5 </w:t>
      </w:r>
      <w:r>
        <w:rPr>
          <w:sz w:val="24"/>
          <w:szCs w:val="24"/>
        </w:rPr>
        <w:t>Class D</w:t>
      </w:r>
      <w:r>
        <w:rPr>
          <w:spacing w:val="1"/>
          <w:sz w:val="24"/>
          <w:szCs w:val="24"/>
        </w:rPr>
        <w:t>i</w:t>
      </w:r>
      <w:r>
        <w:rPr>
          <w:spacing w:val="-1"/>
          <w:sz w:val="24"/>
          <w:szCs w:val="24"/>
        </w:rPr>
        <w:t>a</w:t>
      </w:r>
      <w:r>
        <w:rPr>
          <w:spacing w:val="-2"/>
          <w:sz w:val="24"/>
          <w:szCs w:val="24"/>
        </w:rPr>
        <w:t>g</w:t>
      </w:r>
      <w:r>
        <w:rPr>
          <w:spacing w:val="-1"/>
          <w:sz w:val="24"/>
          <w:szCs w:val="24"/>
        </w:rPr>
        <w:t>r</w:t>
      </w:r>
      <w:r>
        <w:rPr>
          <w:spacing w:val="-3"/>
          <w:sz w:val="24"/>
          <w:szCs w:val="24"/>
        </w:rPr>
        <w:t>a</w:t>
      </w:r>
      <w:r>
        <w:rPr>
          <w:sz w:val="24"/>
          <w:szCs w:val="24"/>
        </w:rPr>
        <w:t>m</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5" w:line="260" w:lineRule="exact"/>
        <w:rPr>
          <w:sz w:val="26"/>
          <w:szCs w:val="26"/>
        </w:rPr>
      </w:pPr>
    </w:p>
    <w:p w:rsidR="0047694C" w:rsidRDefault="00000000">
      <w:pPr>
        <w:spacing w:before="29"/>
        <w:ind w:left="1308"/>
        <w:rPr>
          <w:sz w:val="24"/>
          <w:szCs w:val="24"/>
        </w:rPr>
      </w:pPr>
      <w:r>
        <w:rPr>
          <w:b/>
          <w:sz w:val="24"/>
          <w:szCs w:val="24"/>
        </w:rPr>
        <w:t>2.5.4</w:t>
      </w:r>
      <w:r>
        <w:rPr>
          <w:b/>
          <w:spacing w:val="8"/>
          <w:sz w:val="24"/>
          <w:szCs w:val="24"/>
        </w:rPr>
        <w:t xml:space="preserve"> </w:t>
      </w:r>
      <w:r>
        <w:rPr>
          <w:b/>
          <w:sz w:val="24"/>
          <w:szCs w:val="24"/>
        </w:rPr>
        <w:t>Da</w:t>
      </w:r>
      <w:r>
        <w:rPr>
          <w:b/>
          <w:spacing w:val="-1"/>
          <w:sz w:val="24"/>
          <w:szCs w:val="24"/>
        </w:rPr>
        <w:t>t</w:t>
      </w:r>
      <w:r>
        <w:rPr>
          <w:b/>
          <w:sz w:val="24"/>
          <w:szCs w:val="24"/>
        </w:rPr>
        <w:t>a</w:t>
      </w:r>
    </w:p>
    <w:p w:rsidR="0047694C" w:rsidRDefault="0047694C">
      <w:pPr>
        <w:spacing w:before="16" w:line="260" w:lineRule="exact"/>
        <w:rPr>
          <w:sz w:val="26"/>
          <w:szCs w:val="26"/>
        </w:rPr>
      </w:pPr>
    </w:p>
    <w:p w:rsidR="0047694C" w:rsidRDefault="00000000">
      <w:pPr>
        <w:ind w:left="1667"/>
        <w:rPr>
          <w:sz w:val="24"/>
          <w:szCs w:val="24"/>
        </w:rPr>
      </w:pPr>
      <w:r>
        <w:rPr>
          <w:b/>
          <w:sz w:val="24"/>
          <w:szCs w:val="24"/>
        </w:rPr>
        <w:t xml:space="preserve">1. </w:t>
      </w:r>
      <w:r>
        <w:rPr>
          <w:b/>
          <w:spacing w:val="55"/>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pacing w:val="1"/>
          <w:sz w:val="24"/>
          <w:szCs w:val="24"/>
        </w:rPr>
        <w:t>r</w:t>
      </w:r>
      <w:r>
        <w:rPr>
          <w:b/>
          <w:sz w:val="24"/>
          <w:szCs w:val="24"/>
        </w:rPr>
        <w:t>tian Da</w:t>
      </w:r>
      <w:r>
        <w:rPr>
          <w:b/>
          <w:spacing w:val="-1"/>
          <w:sz w:val="24"/>
          <w:szCs w:val="24"/>
        </w:rPr>
        <w:t>t</w:t>
      </w:r>
      <w:r>
        <w:rPr>
          <w:b/>
          <w:sz w:val="24"/>
          <w:szCs w:val="24"/>
        </w:rPr>
        <w:t>a</w:t>
      </w:r>
    </w:p>
    <w:p w:rsidR="0047694C" w:rsidRDefault="0047694C">
      <w:pPr>
        <w:spacing w:before="11" w:line="260" w:lineRule="exact"/>
        <w:rPr>
          <w:sz w:val="26"/>
          <w:szCs w:val="26"/>
        </w:rPr>
      </w:pPr>
    </w:p>
    <w:p w:rsidR="0047694C" w:rsidRDefault="00000000">
      <w:pPr>
        <w:spacing w:line="479" w:lineRule="auto"/>
        <w:ind w:left="2384" w:right="75" w:firstLine="365"/>
        <w:jc w:val="both"/>
        <w:rPr>
          <w:sz w:val="24"/>
          <w:szCs w:val="24"/>
        </w:rPr>
      </w:pPr>
      <w:r>
        <w:rPr>
          <w:sz w:val="24"/>
          <w:szCs w:val="24"/>
        </w:rPr>
        <w:t>M</w:t>
      </w:r>
      <w:r>
        <w:rPr>
          <w:spacing w:val="-1"/>
          <w:sz w:val="24"/>
          <w:szCs w:val="24"/>
        </w:rPr>
        <w:t>e</w:t>
      </w:r>
      <w:r>
        <w:rPr>
          <w:sz w:val="24"/>
          <w:szCs w:val="24"/>
        </w:rPr>
        <w:t>nurut</w:t>
      </w:r>
      <w:r>
        <w:rPr>
          <w:spacing w:val="-12"/>
          <w:sz w:val="24"/>
          <w:szCs w:val="24"/>
        </w:rPr>
        <w:t xml:space="preserve"> </w:t>
      </w:r>
      <w:r>
        <w:rPr>
          <w:sz w:val="24"/>
          <w:szCs w:val="24"/>
        </w:rPr>
        <w:t>And</w:t>
      </w:r>
      <w:r>
        <w:rPr>
          <w:spacing w:val="-1"/>
          <w:sz w:val="24"/>
          <w:szCs w:val="24"/>
        </w:rPr>
        <w:t>r</w:t>
      </w:r>
      <w:r>
        <w:rPr>
          <w:sz w:val="24"/>
          <w:szCs w:val="24"/>
        </w:rPr>
        <w:t>i</w:t>
      </w:r>
      <w:r>
        <w:rPr>
          <w:spacing w:val="-9"/>
          <w:sz w:val="24"/>
          <w:szCs w:val="24"/>
        </w:rPr>
        <w:t xml:space="preserve"> </w:t>
      </w:r>
      <w:r>
        <w:rPr>
          <w:sz w:val="24"/>
          <w:szCs w:val="24"/>
        </w:rPr>
        <w:t>K</w:t>
      </w:r>
      <w:r>
        <w:rPr>
          <w:spacing w:val="-1"/>
          <w:sz w:val="24"/>
          <w:szCs w:val="24"/>
        </w:rPr>
        <w:t>r</w:t>
      </w:r>
      <w:r>
        <w:rPr>
          <w:sz w:val="24"/>
          <w:szCs w:val="24"/>
        </w:rPr>
        <w:t>ist</w:t>
      </w:r>
      <w:r>
        <w:rPr>
          <w:spacing w:val="-1"/>
          <w:sz w:val="24"/>
          <w:szCs w:val="24"/>
        </w:rPr>
        <w:t>a</w:t>
      </w:r>
      <w:r>
        <w:rPr>
          <w:sz w:val="24"/>
          <w:szCs w:val="24"/>
        </w:rPr>
        <w:t>nto</w:t>
      </w:r>
      <w:r>
        <w:rPr>
          <w:spacing w:val="-7"/>
          <w:sz w:val="24"/>
          <w:szCs w:val="24"/>
        </w:rPr>
        <w:t xml:space="preserve"> </w:t>
      </w:r>
      <w:r>
        <w:rPr>
          <w:sz w:val="24"/>
          <w:szCs w:val="24"/>
        </w:rPr>
        <w:t>(20</w:t>
      </w:r>
      <w:r>
        <w:rPr>
          <w:spacing w:val="-1"/>
          <w:sz w:val="24"/>
          <w:szCs w:val="24"/>
        </w:rPr>
        <w:t>1</w:t>
      </w:r>
      <w:r>
        <w:rPr>
          <w:sz w:val="24"/>
          <w:szCs w:val="24"/>
        </w:rPr>
        <w:t>8:7),</w:t>
      </w:r>
      <w:r>
        <w:rPr>
          <w:spacing w:val="-12"/>
          <w:sz w:val="24"/>
          <w:szCs w:val="24"/>
        </w:rPr>
        <w:t xml:space="preserve"> </w:t>
      </w:r>
      <w:r>
        <w:rPr>
          <w:spacing w:val="3"/>
          <w:sz w:val="24"/>
          <w:szCs w:val="24"/>
        </w:rPr>
        <w:t>d</w:t>
      </w:r>
      <w:r>
        <w:rPr>
          <w:spacing w:val="-1"/>
          <w:sz w:val="24"/>
          <w:szCs w:val="24"/>
        </w:rPr>
        <w:t>a</w:t>
      </w:r>
      <w:r>
        <w:rPr>
          <w:sz w:val="24"/>
          <w:szCs w:val="24"/>
        </w:rPr>
        <w:t>ta</w:t>
      </w:r>
      <w:r>
        <w:rPr>
          <w:spacing w:val="-12"/>
          <w:sz w:val="24"/>
          <w:szCs w:val="24"/>
        </w:rPr>
        <w:t xml:space="preserve"> </w:t>
      </w:r>
      <w:r>
        <w:rPr>
          <w:sz w:val="24"/>
          <w:szCs w:val="24"/>
        </w:rPr>
        <w:t>dide</w:t>
      </w:r>
      <w:r>
        <w:rPr>
          <w:spacing w:val="-1"/>
          <w:sz w:val="24"/>
          <w:szCs w:val="24"/>
        </w:rPr>
        <w:t>f</w:t>
      </w:r>
      <w:r>
        <w:rPr>
          <w:sz w:val="24"/>
          <w:szCs w:val="24"/>
        </w:rPr>
        <w:t>inisi</w:t>
      </w:r>
      <w:r>
        <w:rPr>
          <w:spacing w:val="3"/>
          <w:sz w:val="24"/>
          <w:szCs w:val="24"/>
        </w:rPr>
        <w:t>k</w:t>
      </w:r>
      <w:r>
        <w:rPr>
          <w:spacing w:val="-1"/>
          <w:sz w:val="24"/>
          <w:szCs w:val="24"/>
        </w:rPr>
        <w:t>a</w:t>
      </w:r>
      <w:r>
        <w:rPr>
          <w:sz w:val="24"/>
          <w:szCs w:val="24"/>
        </w:rPr>
        <w:t>n</w:t>
      </w:r>
      <w:r>
        <w:rPr>
          <w:spacing w:val="-12"/>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1"/>
          <w:sz w:val="24"/>
          <w:szCs w:val="24"/>
        </w:rPr>
        <w:t>re</w:t>
      </w:r>
      <w:r>
        <w:rPr>
          <w:sz w:val="24"/>
          <w:szCs w:val="24"/>
        </w:rPr>
        <w:t>p</w:t>
      </w:r>
      <w:r>
        <w:rPr>
          <w:spacing w:val="2"/>
          <w:sz w:val="24"/>
          <w:szCs w:val="24"/>
        </w:rPr>
        <w:t>r</w:t>
      </w:r>
      <w:r>
        <w:rPr>
          <w:spacing w:val="-3"/>
          <w:sz w:val="24"/>
          <w:szCs w:val="24"/>
        </w:rPr>
        <w:t>e</w:t>
      </w:r>
      <w:r>
        <w:rPr>
          <w:spacing w:val="3"/>
          <w:sz w:val="24"/>
          <w:szCs w:val="24"/>
        </w:rPr>
        <w:t>s</w:t>
      </w:r>
      <w:r>
        <w:rPr>
          <w:spacing w:val="-1"/>
          <w:sz w:val="24"/>
          <w:szCs w:val="24"/>
        </w:rPr>
        <w:t>e</w:t>
      </w:r>
      <w:r>
        <w:rPr>
          <w:sz w:val="24"/>
          <w:szCs w:val="24"/>
        </w:rPr>
        <w:t>ntasi</w:t>
      </w:r>
      <w:r>
        <w:rPr>
          <w:spacing w:val="54"/>
          <w:sz w:val="24"/>
          <w:szCs w:val="24"/>
        </w:rPr>
        <w:t xml:space="preserve"> </w:t>
      </w:r>
      <w:r>
        <w:rPr>
          <w:sz w:val="24"/>
          <w:szCs w:val="24"/>
        </w:rPr>
        <w:t>d</w:t>
      </w:r>
      <w:r>
        <w:rPr>
          <w:spacing w:val="2"/>
          <w:sz w:val="24"/>
          <w:szCs w:val="24"/>
        </w:rPr>
        <w:t>u</w:t>
      </w:r>
      <w:r>
        <w:rPr>
          <w:sz w:val="24"/>
          <w:szCs w:val="24"/>
        </w:rPr>
        <w:t>nia</w:t>
      </w:r>
      <w:r>
        <w:rPr>
          <w:spacing w:val="53"/>
          <w:sz w:val="24"/>
          <w:szCs w:val="24"/>
        </w:rPr>
        <w:t xml:space="preserve"> </w:t>
      </w:r>
      <w:r>
        <w:rPr>
          <w:spacing w:val="5"/>
          <w:sz w:val="24"/>
          <w:szCs w:val="24"/>
        </w:rPr>
        <w:t>n</w:t>
      </w:r>
      <w:r>
        <w:rPr>
          <w:spacing w:val="-4"/>
          <w:sz w:val="24"/>
          <w:szCs w:val="24"/>
        </w:rPr>
        <w:t>y</w:t>
      </w:r>
      <w:r>
        <w:rPr>
          <w:spacing w:val="-1"/>
          <w:sz w:val="24"/>
          <w:szCs w:val="24"/>
        </w:rPr>
        <w:t>a</w:t>
      </w:r>
      <w:r>
        <w:rPr>
          <w:sz w:val="24"/>
          <w:szCs w:val="24"/>
        </w:rPr>
        <w:t>ta  m</w:t>
      </w:r>
      <w:r>
        <w:rPr>
          <w:spacing w:val="-1"/>
          <w:sz w:val="24"/>
          <w:szCs w:val="24"/>
        </w:rPr>
        <w:t>e</w:t>
      </w:r>
      <w:r>
        <w:rPr>
          <w:sz w:val="24"/>
          <w:szCs w:val="24"/>
        </w:rPr>
        <w:t>w</w:t>
      </w:r>
      <w:r>
        <w:rPr>
          <w:spacing w:val="-1"/>
          <w:sz w:val="24"/>
          <w:szCs w:val="24"/>
        </w:rPr>
        <w:t>a</w:t>
      </w:r>
      <w:r>
        <w:rPr>
          <w:sz w:val="24"/>
          <w:szCs w:val="24"/>
        </w:rPr>
        <w:t>kili</w:t>
      </w:r>
      <w:r>
        <w:rPr>
          <w:spacing w:val="55"/>
          <w:sz w:val="24"/>
          <w:szCs w:val="24"/>
        </w:rPr>
        <w:t xml:space="preserve"> </w:t>
      </w:r>
      <w:r>
        <w:rPr>
          <w:sz w:val="24"/>
          <w:szCs w:val="24"/>
        </w:rPr>
        <w:t>suatu</w:t>
      </w:r>
      <w:r>
        <w:rPr>
          <w:spacing w:val="54"/>
          <w:sz w:val="24"/>
          <w:szCs w:val="24"/>
        </w:rPr>
        <w:t xml:space="preserve"> </w:t>
      </w:r>
      <w:r>
        <w:rPr>
          <w:sz w:val="24"/>
          <w:szCs w:val="24"/>
        </w:rPr>
        <w:t>ob</w:t>
      </w:r>
      <w:r>
        <w:rPr>
          <w:spacing w:val="3"/>
          <w:sz w:val="24"/>
          <w:szCs w:val="24"/>
        </w:rPr>
        <w:t>j</w:t>
      </w:r>
      <w:r>
        <w:rPr>
          <w:spacing w:val="-1"/>
          <w:sz w:val="24"/>
          <w:szCs w:val="24"/>
        </w:rPr>
        <w:t>e</w:t>
      </w:r>
      <w:r>
        <w:rPr>
          <w:sz w:val="24"/>
          <w:szCs w:val="24"/>
        </w:rPr>
        <w:t>k</w:t>
      </w:r>
      <w:r>
        <w:rPr>
          <w:spacing w:val="56"/>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52"/>
          <w:sz w:val="24"/>
          <w:szCs w:val="24"/>
        </w:rPr>
        <w:t xml:space="preserve"> </w:t>
      </w:r>
      <w:r>
        <w:rPr>
          <w:sz w:val="24"/>
          <w:szCs w:val="24"/>
        </w:rPr>
        <w:t>dir</w:t>
      </w:r>
      <w:r>
        <w:rPr>
          <w:spacing w:val="-1"/>
          <w:sz w:val="24"/>
          <w:szCs w:val="24"/>
        </w:rPr>
        <w:t>e</w:t>
      </w:r>
      <w:r>
        <w:rPr>
          <w:sz w:val="24"/>
          <w:szCs w:val="24"/>
        </w:rPr>
        <w:t>k</w:t>
      </w:r>
      <w:r>
        <w:rPr>
          <w:spacing w:val="-1"/>
          <w:sz w:val="24"/>
          <w:szCs w:val="24"/>
        </w:rPr>
        <w:t>a</w:t>
      </w:r>
      <w:r>
        <w:rPr>
          <w:sz w:val="24"/>
          <w:szCs w:val="24"/>
        </w:rPr>
        <w:t>m d</w:t>
      </w:r>
      <w:r>
        <w:rPr>
          <w:spacing w:val="-1"/>
          <w:sz w:val="24"/>
          <w:szCs w:val="24"/>
        </w:rPr>
        <w:t>a</w:t>
      </w:r>
      <w:r>
        <w:rPr>
          <w:spacing w:val="3"/>
          <w:sz w:val="24"/>
          <w:szCs w:val="24"/>
        </w:rPr>
        <w:t>l</w:t>
      </w:r>
      <w:r>
        <w:rPr>
          <w:spacing w:val="-1"/>
          <w:sz w:val="24"/>
          <w:szCs w:val="24"/>
        </w:rPr>
        <w:t>a</w:t>
      </w:r>
      <w:r>
        <w:rPr>
          <w:sz w:val="24"/>
          <w:szCs w:val="24"/>
        </w:rPr>
        <w:t>m</w:t>
      </w:r>
      <w:r>
        <w:rPr>
          <w:spacing w:val="2"/>
          <w:sz w:val="24"/>
          <w:szCs w:val="24"/>
        </w:rPr>
        <w:t xml:space="preserve"> </w:t>
      </w:r>
      <w:r>
        <w:rPr>
          <w:sz w:val="24"/>
          <w:szCs w:val="24"/>
        </w:rPr>
        <w:t>b</w:t>
      </w:r>
      <w:r>
        <w:rPr>
          <w:spacing w:val="-1"/>
          <w:sz w:val="24"/>
          <w:szCs w:val="24"/>
        </w:rPr>
        <w:t>e</w:t>
      </w:r>
      <w:r>
        <w:rPr>
          <w:sz w:val="24"/>
          <w:szCs w:val="24"/>
        </w:rPr>
        <w:t>ntuk</w:t>
      </w:r>
      <w:r>
        <w:rPr>
          <w:spacing w:val="7"/>
          <w:sz w:val="24"/>
          <w:szCs w:val="24"/>
        </w:rPr>
        <w:t xml:space="preserve"> </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w:t>
      </w:r>
      <w:r>
        <w:rPr>
          <w:spacing w:val="1"/>
          <w:sz w:val="24"/>
          <w:szCs w:val="24"/>
        </w:rPr>
        <w:t xml:space="preserve"> </w:t>
      </w:r>
      <w:r>
        <w:rPr>
          <w:sz w:val="24"/>
          <w:szCs w:val="24"/>
        </w:rPr>
        <w:t>h</w:t>
      </w:r>
      <w:r>
        <w:rPr>
          <w:spacing w:val="5"/>
          <w:sz w:val="24"/>
          <w:szCs w:val="24"/>
        </w:rPr>
        <w:t>u</w:t>
      </w:r>
      <w:r>
        <w:rPr>
          <w:spacing w:val="-1"/>
          <w:sz w:val="24"/>
          <w:szCs w:val="24"/>
        </w:rPr>
        <w:t>r</w:t>
      </w:r>
      <w:r>
        <w:rPr>
          <w:sz w:val="24"/>
          <w:szCs w:val="24"/>
        </w:rPr>
        <w:t>u</w:t>
      </w:r>
      <w:r>
        <w:rPr>
          <w:spacing w:val="-1"/>
          <w:sz w:val="24"/>
          <w:szCs w:val="24"/>
        </w:rPr>
        <w:t>f</w:t>
      </w:r>
      <w:r>
        <w:rPr>
          <w:sz w:val="24"/>
          <w:szCs w:val="24"/>
        </w:rPr>
        <w:t>,</w:t>
      </w:r>
      <w:r>
        <w:rPr>
          <w:spacing w:val="1"/>
          <w:sz w:val="24"/>
          <w:szCs w:val="24"/>
        </w:rPr>
        <w:t xml:space="preserve"> </w:t>
      </w:r>
      <w:r>
        <w:rPr>
          <w:sz w:val="24"/>
          <w:szCs w:val="24"/>
        </w:rPr>
        <w:t>s</w:t>
      </w:r>
      <w:r>
        <w:rPr>
          <w:spacing w:val="1"/>
          <w:sz w:val="24"/>
          <w:szCs w:val="24"/>
        </w:rPr>
        <w:t>i</w:t>
      </w:r>
      <w:r>
        <w:rPr>
          <w:sz w:val="24"/>
          <w:szCs w:val="24"/>
        </w:rPr>
        <w:t>mbol,</w:t>
      </w:r>
      <w:r>
        <w:rPr>
          <w:spacing w:val="2"/>
          <w:sz w:val="24"/>
          <w:szCs w:val="24"/>
        </w:rPr>
        <w:t xml:space="preserve"> </w:t>
      </w:r>
      <w:r>
        <w:rPr>
          <w:spacing w:val="3"/>
          <w:sz w:val="24"/>
          <w:szCs w:val="24"/>
        </w:rPr>
        <w:t>t</w:t>
      </w:r>
      <w:r>
        <w:rPr>
          <w:sz w:val="24"/>
          <w:szCs w:val="24"/>
        </w:rPr>
        <w:t>eks,</w:t>
      </w:r>
      <w:r>
        <w:rPr>
          <w:spacing w:val="4"/>
          <w:sz w:val="24"/>
          <w:szCs w:val="24"/>
        </w:rPr>
        <w:t xml:space="preserve"> </w:t>
      </w:r>
      <w:r>
        <w:rPr>
          <w:spacing w:val="-2"/>
          <w:sz w:val="24"/>
          <w:szCs w:val="24"/>
        </w:rPr>
        <w:t>g</w:t>
      </w:r>
      <w:r>
        <w:rPr>
          <w:spacing w:val="-1"/>
          <w:sz w:val="24"/>
          <w:szCs w:val="24"/>
        </w:rPr>
        <w:t>a</w:t>
      </w:r>
      <w:r>
        <w:rPr>
          <w:sz w:val="24"/>
          <w:szCs w:val="24"/>
        </w:rPr>
        <w:t>mb</w:t>
      </w:r>
      <w:r>
        <w:rPr>
          <w:spacing w:val="4"/>
          <w:sz w:val="24"/>
          <w:szCs w:val="24"/>
        </w:rPr>
        <w:t>a</w:t>
      </w:r>
      <w:r>
        <w:rPr>
          <w:sz w:val="24"/>
          <w:szCs w:val="24"/>
        </w:rPr>
        <w:t>r, bu</w:t>
      </w:r>
      <w:r>
        <w:rPr>
          <w:spacing w:val="5"/>
          <w:sz w:val="24"/>
          <w:szCs w:val="24"/>
        </w:rPr>
        <w:t>n</w:t>
      </w:r>
      <w:r>
        <w:rPr>
          <w:spacing w:val="-7"/>
          <w:sz w:val="24"/>
          <w:szCs w:val="24"/>
        </w:rPr>
        <w:t>y</w:t>
      </w:r>
      <w:r>
        <w:rPr>
          <w:sz w:val="24"/>
          <w:szCs w:val="24"/>
        </w:rPr>
        <w:t>i,</w:t>
      </w:r>
      <w:r>
        <w:rPr>
          <w:spacing w:val="5"/>
          <w:sz w:val="24"/>
          <w:szCs w:val="24"/>
        </w:rPr>
        <w:t xml:space="preserve"> </w:t>
      </w:r>
      <w:r>
        <w:rPr>
          <w:spacing w:val="-1"/>
          <w:sz w:val="24"/>
          <w:szCs w:val="24"/>
        </w:rPr>
        <w:t>a</w:t>
      </w:r>
      <w:r>
        <w:rPr>
          <w:spacing w:val="3"/>
          <w:sz w:val="24"/>
          <w:szCs w:val="24"/>
        </w:rPr>
        <w:t>t</w:t>
      </w:r>
      <w:r>
        <w:rPr>
          <w:spacing w:val="-1"/>
          <w:sz w:val="24"/>
          <w:szCs w:val="24"/>
        </w:rPr>
        <w:t>a</w:t>
      </w:r>
      <w:r>
        <w:rPr>
          <w:sz w:val="24"/>
          <w:szCs w:val="24"/>
        </w:rPr>
        <w:t>u kombin</w:t>
      </w:r>
      <w:r>
        <w:rPr>
          <w:spacing w:val="-1"/>
          <w:sz w:val="24"/>
          <w:szCs w:val="24"/>
        </w:rPr>
        <w:t>a</w:t>
      </w:r>
      <w:r>
        <w:rPr>
          <w:sz w:val="24"/>
          <w:szCs w:val="24"/>
        </w:rPr>
        <w:t>si</w:t>
      </w:r>
      <w:r>
        <w:rPr>
          <w:spacing w:val="3"/>
          <w:sz w:val="24"/>
          <w:szCs w:val="24"/>
        </w:rPr>
        <w:t>n</w:t>
      </w:r>
      <w:r>
        <w:rPr>
          <w:spacing w:val="-7"/>
          <w:sz w:val="24"/>
          <w:szCs w:val="24"/>
        </w:rPr>
        <w:t>y</w:t>
      </w:r>
      <w:r>
        <w:rPr>
          <w:spacing w:val="-1"/>
          <w:sz w:val="24"/>
          <w:szCs w:val="24"/>
        </w:rPr>
        <w:t>a</w:t>
      </w:r>
      <w:r>
        <w:rPr>
          <w:sz w:val="24"/>
          <w:szCs w:val="24"/>
        </w:rPr>
        <w:t>.</w:t>
      </w:r>
      <w:r>
        <w:rPr>
          <w:spacing w:val="-1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pacing w:val="2"/>
          <w:sz w:val="24"/>
          <w:szCs w:val="24"/>
        </w:rPr>
        <w:t>k</w:t>
      </w:r>
      <w:r>
        <w:rPr>
          <w:spacing w:val="-1"/>
          <w:sz w:val="24"/>
          <w:szCs w:val="24"/>
        </w:rPr>
        <w:t>a</w:t>
      </w:r>
      <w:r>
        <w:rPr>
          <w:sz w:val="24"/>
          <w:szCs w:val="24"/>
        </w:rPr>
        <w:t>ta</w:t>
      </w:r>
      <w:r>
        <w:rPr>
          <w:spacing w:val="-12"/>
          <w:sz w:val="24"/>
          <w:szCs w:val="24"/>
        </w:rPr>
        <w:t xml:space="preserve"> </w:t>
      </w:r>
      <w:r>
        <w:rPr>
          <w:sz w:val="24"/>
          <w:szCs w:val="24"/>
        </w:rPr>
        <w:t>lain,</w:t>
      </w:r>
      <w:r>
        <w:rPr>
          <w:spacing w:val="-12"/>
          <w:sz w:val="24"/>
          <w:szCs w:val="24"/>
        </w:rPr>
        <w:t xml:space="preserve"> </w:t>
      </w:r>
      <w:r>
        <w:rPr>
          <w:sz w:val="24"/>
          <w:szCs w:val="24"/>
        </w:rPr>
        <w:t>d</w:t>
      </w:r>
      <w:r>
        <w:rPr>
          <w:spacing w:val="-1"/>
          <w:sz w:val="24"/>
          <w:szCs w:val="24"/>
        </w:rPr>
        <w:t>a</w:t>
      </w:r>
      <w:r>
        <w:rPr>
          <w:sz w:val="24"/>
          <w:szCs w:val="24"/>
        </w:rPr>
        <w:t>ta</w:t>
      </w:r>
      <w:r>
        <w:rPr>
          <w:spacing w:val="-12"/>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z w:val="24"/>
          <w:szCs w:val="24"/>
        </w:rPr>
        <w:t>k</w:t>
      </w:r>
      <w:r>
        <w:rPr>
          <w:spacing w:val="-1"/>
          <w:sz w:val="24"/>
          <w:szCs w:val="24"/>
        </w:rPr>
        <w:t>e</w:t>
      </w:r>
      <w:r>
        <w:rPr>
          <w:spacing w:val="2"/>
          <w:sz w:val="24"/>
          <w:szCs w:val="24"/>
        </w:rPr>
        <w:t>n</w:t>
      </w:r>
      <w:r>
        <w:rPr>
          <w:spacing w:val="-5"/>
          <w:sz w:val="24"/>
          <w:szCs w:val="24"/>
        </w:rPr>
        <w:t>y</w:t>
      </w:r>
      <w:r>
        <w:rPr>
          <w:spacing w:val="-1"/>
          <w:sz w:val="24"/>
          <w:szCs w:val="24"/>
        </w:rPr>
        <w:t>a</w:t>
      </w:r>
      <w:r>
        <w:rPr>
          <w:sz w:val="24"/>
          <w:szCs w:val="24"/>
        </w:rPr>
        <w:t>t</w:t>
      </w:r>
      <w:r>
        <w:rPr>
          <w:spacing w:val="-1"/>
          <w:sz w:val="24"/>
          <w:szCs w:val="24"/>
        </w:rPr>
        <w:t>aa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mengg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22"/>
          <w:sz w:val="24"/>
          <w:szCs w:val="24"/>
        </w:rPr>
        <w:t xml:space="preserve"> </w:t>
      </w:r>
      <w:r>
        <w:rPr>
          <w:sz w:val="24"/>
          <w:szCs w:val="24"/>
        </w:rPr>
        <w:t>s</w:t>
      </w:r>
      <w:r>
        <w:rPr>
          <w:spacing w:val="1"/>
          <w:sz w:val="24"/>
          <w:szCs w:val="24"/>
        </w:rPr>
        <w:t>u</w:t>
      </w:r>
      <w:r>
        <w:rPr>
          <w:spacing w:val="-1"/>
          <w:sz w:val="24"/>
          <w:szCs w:val="24"/>
        </w:rPr>
        <w:t>a</w:t>
      </w:r>
      <w:r>
        <w:rPr>
          <w:sz w:val="24"/>
          <w:szCs w:val="24"/>
        </w:rPr>
        <w:t>tu</w:t>
      </w:r>
      <w:r>
        <w:rPr>
          <w:spacing w:val="22"/>
          <w:sz w:val="24"/>
          <w:szCs w:val="24"/>
        </w:rPr>
        <w:t xml:space="preserve"> </w:t>
      </w:r>
      <w:r>
        <w:rPr>
          <w:spacing w:val="3"/>
          <w:sz w:val="24"/>
          <w:szCs w:val="24"/>
        </w:rPr>
        <w:t>k</w:t>
      </w:r>
      <w:r>
        <w:rPr>
          <w:spacing w:val="-1"/>
          <w:sz w:val="24"/>
          <w:szCs w:val="24"/>
        </w:rPr>
        <w:t>e</w:t>
      </w:r>
      <w:r>
        <w:rPr>
          <w:sz w:val="24"/>
          <w:szCs w:val="24"/>
        </w:rPr>
        <w:t>jadi</w:t>
      </w:r>
      <w:r>
        <w:rPr>
          <w:spacing w:val="-1"/>
          <w:sz w:val="24"/>
          <w:szCs w:val="24"/>
        </w:rPr>
        <w:t>a</w:t>
      </w:r>
      <w:r>
        <w:rPr>
          <w:sz w:val="24"/>
          <w:szCs w:val="24"/>
        </w:rPr>
        <w:t>n</w:t>
      </w:r>
      <w:r>
        <w:rPr>
          <w:spacing w:val="27"/>
          <w:sz w:val="24"/>
          <w:szCs w:val="24"/>
        </w:rPr>
        <w:t xml:space="preserve"> </w:t>
      </w:r>
      <w:r>
        <w:rPr>
          <w:sz w:val="24"/>
          <w:szCs w:val="24"/>
        </w:rPr>
        <w:t>d</w:t>
      </w:r>
      <w:r>
        <w:rPr>
          <w:spacing w:val="-1"/>
          <w:sz w:val="24"/>
          <w:szCs w:val="24"/>
        </w:rPr>
        <w:t>a</w:t>
      </w:r>
      <w:r>
        <w:rPr>
          <w:sz w:val="24"/>
          <w:szCs w:val="24"/>
        </w:rPr>
        <w:t>n</w:t>
      </w:r>
      <w:r>
        <w:rPr>
          <w:spacing w:val="22"/>
          <w:sz w:val="24"/>
          <w:szCs w:val="24"/>
        </w:rPr>
        <w:t xml:space="preserve"> </w:t>
      </w:r>
      <w:r>
        <w:rPr>
          <w:sz w:val="24"/>
          <w:szCs w:val="24"/>
        </w:rPr>
        <w:t>kes</w:t>
      </w:r>
      <w:r>
        <w:rPr>
          <w:spacing w:val="-1"/>
          <w:sz w:val="24"/>
          <w:szCs w:val="24"/>
        </w:rPr>
        <w:t>a</w:t>
      </w:r>
      <w:r>
        <w:rPr>
          <w:sz w:val="24"/>
          <w:szCs w:val="24"/>
        </w:rPr>
        <w:t>tuan</w:t>
      </w:r>
      <w:r>
        <w:rPr>
          <w:spacing w:val="24"/>
          <w:sz w:val="24"/>
          <w:szCs w:val="24"/>
        </w:rPr>
        <w:t xml:space="preserve"> </w:t>
      </w:r>
      <w:r>
        <w:rPr>
          <w:spacing w:val="-5"/>
          <w:sz w:val="24"/>
          <w:szCs w:val="24"/>
        </w:rPr>
        <w:t>y</w:t>
      </w:r>
      <w:r>
        <w:rPr>
          <w:spacing w:val="1"/>
          <w:sz w:val="24"/>
          <w:szCs w:val="24"/>
        </w:rPr>
        <w:t>a</w:t>
      </w:r>
      <w:r>
        <w:rPr>
          <w:sz w:val="24"/>
          <w:szCs w:val="24"/>
        </w:rPr>
        <w:t>ng</w:t>
      </w:r>
      <w:r>
        <w:rPr>
          <w:spacing w:val="1"/>
          <w:sz w:val="24"/>
          <w:szCs w:val="24"/>
        </w:rPr>
        <w:t xml:space="preserve"> </w:t>
      </w:r>
      <w:r>
        <w:rPr>
          <w:spacing w:val="5"/>
          <w:sz w:val="24"/>
          <w:szCs w:val="24"/>
        </w:rPr>
        <w:t>n</w:t>
      </w:r>
      <w:r>
        <w:rPr>
          <w:spacing w:val="-5"/>
          <w:sz w:val="24"/>
          <w:szCs w:val="24"/>
        </w:rPr>
        <w:t>y</w:t>
      </w:r>
      <w:r>
        <w:rPr>
          <w:spacing w:val="-1"/>
          <w:sz w:val="24"/>
          <w:szCs w:val="24"/>
        </w:rPr>
        <w:t>a</w:t>
      </w:r>
      <w:r>
        <w:rPr>
          <w:sz w:val="24"/>
          <w:szCs w:val="24"/>
        </w:rPr>
        <w:t xml:space="preserve">ta. </w:t>
      </w:r>
      <w:r>
        <w:rPr>
          <w:spacing w:val="2"/>
          <w:sz w:val="24"/>
          <w:szCs w:val="24"/>
        </w:rPr>
        <w:t>D</w:t>
      </w:r>
      <w:r>
        <w:rPr>
          <w:spacing w:val="-1"/>
          <w:sz w:val="24"/>
          <w:szCs w:val="24"/>
        </w:rPr>
        <w:t>a</w:t>
      </w:r>
      <w:r>
        <w:rPr>
          <w:sz w:val="24"/>
          <w:szCs w:val="24"/>
        </w:rPr>
        <w:t xml:space="preserve">ta </w:t>
      </w:r>
      <w:r>
        <w:rPr>
          <w:spacing w:val="-1"/>
          <w:sz w:val="24"/>
          <w:szCs w:val="24"/>
        </w:rPr>
        <w:t>a</w:t>
      </w:r>
      <w:r>
        <w:rPr>
          <w:spacing w:val="2"/>
          <w:sz w:val="24"/>
          <w:szCs w:val="24"/>
        </w:rPr>
        <w:t>d</w:t>
      </w:r>
      <w:r>
        <w:rPr>
          <w:spacing w:val="-1"/>
          <w:sz w:val="24"/>
          <w:szCs w:val="24"/>
        </w:rPr>
        <w:t>a</w:t>
      </w:r>
      <w:r>
        <w:rPr>
          <w:sz w:val="24"/>
          <w:szCs w:val="24"/>
        </w:rPr>
        <w:t>lah</w:t>
      </w:r>
      <w:r>
        <w:rPr>
          <w:spacing w:val="-17"/>
          <w:sz w:val="24"/>
          <w:szCs w:val="24"/>
        </w:rPr>
        <w:t xml:space="preserve"> </w:t>
      </w:r>
      <w:r>
        <w:rPr>
          <w:spacing w:val="2"/>
          <w:sz w:val="24"/>
          <w:szCs w:val="24"/>
        </w:rPr>
        <w:t>p</w:t>
      </w:r>
      <w:r>
        <w:rPr>
          <w:spacing w:val="-1"/>
          <w:sz w:val="24"/>
          <w:szCs w:val="24"/>
        </w:rPr>
        <w:t>e</w:t>
      </w:r>
      <w:r>
        <w:rPr>
          <w:sz w:val="24"/>
          <w:szCs w:val="24"/>
        </w:rPr>
        <w:t>ng</w:t>
      </w:r>
      <w:r>
        <w:rPr>
          <w:spacing w:val="-2"/>
          <w:sz w:val="24"/>
          <w:szCs w:val="24"/>
        </w:rPr>
        <w:t>g</w:t>
      </w:r>
      <w:r>
        <w:rPr>
          <w:spacing w:val="-1"/>
          <w:sz w:val="24"/>
          <w:szCs w:val="24"/>
        </w:rPr>
        <w:t>a</w:t>
      </w:r>
      <w:r>
        <w:rPr>
          <w:sz w:val="24"/>
          <w:szCs w:val="24"/>
        </w:rPr>
        <w:t>mb</w:t>
      </w:r>
      <w:r>
        <w:rPr>
          <w:spacing w:val="2"/>
          <w:sz w:val="24"/>
          <w:szCs w:val="24"/>
        </w:rPr>
        <w:t>a</w:t>
      </w:r>
      <w:r>
        <w:rPr>
          <w:spacing w:val="-1"/>
          <w:sz w:val="24"/>
          <w:szCs w:val="24"/>
        </w:rPr>
        <w:t>ra</w:t>
      </w:r>
      <w:r>
        <w:rPr>
          <w:sz w:val="24"/>
          <w:szCs w:val="24"/>
        </w:rPr>
        <w:t>n</w:t>
      </w:r>
      <w:r>
        <w:rPr>
          <w:spacing w:val="-17"/>
          <w:sz w:val="24"/>
          <w:szCs w:val="24"/>
        </w:rPr>
        <w:t xml:space="preserve"> </w:t>
      </w:r>
      <w:r>
        <w:rPr>
          <w:sz w:val="24"/>
          <w:szCs w:val="24"/>
        </w:rPr>
        <w:t>d</w:t>
      </w:r>
      <w:r>
        <w:rPr>
          <w:spacing w:val="1"/>
          <w:sz w:val="24"/>
          <w:szCs w:val="24"/>
        </w:rPr>
        <w:t>a</w:t>
      </w:r>
      <w:r>
        <w:rPr>
          <w:spacing w:val="2"/>
          <w:sz w:val="24"/>
          <w:szCs w:val="24"/>
        </w:rPr>
        <w:t>r</w:t>
      </w:r>
      <w:r>
        <w:rPr>
          <w:sz w:val="24"/>
          <w:szCs w:val="24"/>
        </w:rPr>
        <w:t>i</w:t>
      </w:r>
      <w:r>
        <w:rPr>
          <w:spacing w:val="-16"/>
          <w:sz w:val="24"/>
          <w:szCs w:val="24"/>
        </w:rPr>
        <w:t xml:space="preserve"> </w:t>
      </w:r>
      <w:r>
        <w:rPr>
          <w:spacing w:val="3"/>
          <w:sz w:val="24"/>
          <w:szCs w:val="24"/>
        </w:rPr>
        <w:t>s</w:t>
      </w:r>
      <w:r>
        <w:rPr>
          <w:spacing w:val="-1"/>
          <w:sz w:val="24"/>
          <w:szCs w:val="24"/>
        </w:rPr>
        <w:t>e</w:t>
      </w:r>
      <w:r>
        <w:rPr>
          <w:sz w:val="24"/>
          <w:szCs w:val="24"/>
        </w:rPr>
        <w:t>su</w:t>
      </w:r>
      <w:r>
        <w:rPr>
          <w:spacing w:val="-1"/>
          <w:sz w:val="24"/>
          <w:szCs w:val="24"/>
        </w:rPr>
        <w:t>a</w:t>
      </w:r>
      <w:r>
        <w:rPr>
          <w:spacing w:val="3"/>
          <w:sz w:val="24"/>
          <w:szCs w:val="24"/>
        </w:rPr>
        <w:t>t</w:t>
      </w:r>
      <w:r>
        <w:rPr>
          <w:sz w:val="24"/>
          <w:szCs w:val="24"/>
        </w:rPr>
        <w:t>u</w:t>
      </w:r>
      <w:r>
        <w:rPr>
          <w:spacing w:val="-17"/>
          <w:sz w:val="24"/>
          <w:szCs w:val="24"/>
        </w:rPr>
        <w:t xml:space="preserve"> </w:t>
      </w:r>
      <w:r>
        <w:rPr>
          <w:sz w:val="24"/>
          <w:szCs w:val="24"/>
        </w:rPr>
        <w:t>d</w:t>
      </w:r>
      <w:r>
        <w:rPr>
          <w:spacing w:val="-1"/>
          <w:sz w:val="24"/>
          <w:szCs w:val="24"/>
        </w:rPr>
        <w:t>a</w:t>
      </w:r>
      <w:r>
        <w:rPr>
          <w:sz w:val="24"/>
          <w:szCs w:val="24"/>
        </w:rPr>
        <w:t>n</w:t>
      </w:r>
      <w:r>
        <w:rPr>
          <w:spacing w:val="-17"/>
          <w:sz w:val="24"/>
          <w:szCs w:val="24"/>
        </w:rPr>
        <w:t xml:space="preserve"> </w:t>
      </w:r>
      <w:r>
        <w:rPr>
          <w:sz w:val="24"/>
          <w:szCs w:val="24"/>
        </w:rPr>
        <w:t>ke</w:t>
      </w:r>
      <w:r>
        <w:rPr>
          <w:spacing w:val="3"/>
          <w:sz w:val="24"/>
          <w:szCs w:val="24"/>
        </w:rPr>
        <w:t>j</w:t>
      </w:r>
      <w:r>
        <w:rPr>
          <w:spacing w:val="-1"/>
          <w:sz w:val="24"/>
          <w:szCs w:val="24"/>
        </w:rPr>
        <w:t>a</w:t>
      </w:r>
      <w:r>
        <w:rPr>
          <w:sz w:val="24"/>
          <w:szCs w:val="24"/>
        </w:rPr>
        <w:t>dian</w:t>
      </w:r>
      <w:r>
        <w:rPr>
          <w:spacing w:val="2"/>
          <w:sz w:val="24"/>
          <w:szCs w:val="24"/>
        </w:rPr>
        <w:t xml:space="preserve"> </w:t>
      </w:r>
      <w:r>
        <w:rPr>
          <w:spacing w:val="-5"/>
          <w:sz w:val="24"/>
          <w:szCs w:val="24"/>
        </w:rPr>
        <w:t>y</w:t>
      </w:r>
      <w:r>
        <w:rPr>
          <w:spacing w:val="1"/>
          <w:sz w:val="24"/>
          <w:szCs w:val="24"/>
        </w:rPr>
        <w:t>a</w:t>
      </w:r>
      <w:r>
        <w:rPr>
          <w:sz w:val="24"/>
          <w:szCs w:val="24"/>
        </w:rPr>
        <w:t>ng</w:t>
      </w:r>
      <w:r>
        <w:rPr>
          <w:spacing w:val="-2"/>
          <w:sz w:val="24"/>
          <w:szCs w:val="24"/>
        </w:rPr>
        <w:t xml:space="preserve"> </w:t>
      </w:r>
      <w:r>
        <w:rPr>
          <w:sz w:val="24"/>
          <w:szCs w:val="24"/>
        </w:rPr>
        <w:t>kita</w:t>
      </w:r>
      <w:r>
        <w:rPr>
          <w:spacing w:val="-3"/>
          <w:sz w:val="24"/>
          <w:szCs w:val="24"/>
        </w:rPr>
        <w:t xml:space="preserve"> </w:t>
      </w:r>
      <w:r>
        <w:rPr>
          <w:sz w:val="24"/>
          <w:szCs w:val="24"/>
        </w:rPr>
        <w:t>h</w:t>
      </w:r>
      <w:r>
        <w:rPr>
          <w:spacing w:val="-1"/>
          <w:sz w:val="24"/>
          <w:szCs w:val="24"/>
        </w:rPr>
        <w:t>a</w:t>
      </w:r>
      <w:r>
        <w:rPr>
          <w:sz w:val="24"/>
          <w:szCs w:val="24"/>
        </w:rPr>
        <w:t>d</w:t>
      </w:r>
      <w:r>
        <w:rPr>
          <w:spacing w:val="-1"/>
          <w:sz w:val="24"/>
          <w:szCs w:val="24"/>
        </w:rPr>
        <w:t>a</w:t>
      </w:r>
      <w:r>
        <w:rPr>
          <w:sz w:val="24"/>
          <w:szCs w:val="24"/>
        </w:rPr>
        <w:t>pi, k</w:t>
      </w:r>
      <w:r>
        <w:rPr>
          <w:spacing w:val="-1"/>
          <w:sz w:val="24"/>
          <w:szCs w:val="24"/>
        </w:rPr>
        <w:t>e</w:t>
      </w:r>
      <w:r>
        <w:rPr>
          <w:spacing w:val="2"/>
          <w:sz w:val="24"/>
          <w:szCs w:val="24"/>
        </w:rPr>
        <w:t>n</w:t>
      </w:r>
      <w:r>
        <w:rPr>
          <w:spacing w:val="-5"/>
          <w:sz w:val="24"/>
          <w:szCs w:val="24"/>
        </w:rPr>
        <w:t>y</w:t>
      </w:r>
      <w:r>
        <w:rPr>
          <w:spacing w:val="1"/>
          <w:sz w:val="24"/>
          <w:szCs w:val="24"/>
        </w:rPr>
        <w:t>a</w:t>
      </w:r>
      <w:r>
        <w:rPr>
          <w:sz w:val="24"/>
          <w:szCs w:val="24"/>
        </w:rPr>
        <w:t>t</w:t>
      </w:r>
      <w:r>
        <w:rPr>
          <w:spacing w:val="-1"/>
          <w:sz w:val="24"/>
          <w:szCs w:val="24"/>
        </w:rPr>
        <w:t>aa</w:t>
      </w:r>
      <w:r>
        <w:rPr>
          <w:sz w:val="24"/>
          <w:szCs w:val="24"/>
        </w:rPr>
        <w:t>n</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7"/>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14"/>
          <w:sz w:val="24"/>
          <w:szCs w:val="24"/>
        </w:rPr>
        <w:t xml:space="preserve"> </w:t>
      </w:r>
      <w:r>
        <w:rPr>
          <w:sz w:val="24"/>
          <w:szCs w:val="24"/>
        </w:rPr>
        <w:t>k</w:t>
      </w:r>
      <w:r>
        <w:rPr>
          <w:spacing w:val="-1"/>
          <w:sz w:val="24"/>
          <w:szCs w:val="24"/>
        </w:rPr>
        <w:t>e</w:t>
      </w:r>
      <w:r>
        <w:rPr>
          <w:sz w:val="24"/>
          <w:szCs w:val="24"/>
        </w:rPr>
        <w:t>jadia</w:t>
      </w:r>
      <w:r>
        <w:rPr>
          <w:spacing w:val="2"/>
          <w:sz w:val="24"/>
          <w:szCs w:val="24"/>
        </w:rPr>
        <w:t>n</w:t>
      </w:r>
      <w:r>
        <w:rPr>
          <w:sz w:val="24"/>
          <w:szCs w:val="24"/>
        </w:rPr>
        <w:t>-</w:t>
      </w:r>
      <w:r>
        <w:rPr>
          <w:spacing w:val="-15"/>
          <w:sz w:val="24"/>
          <w:szCs w:val="24"/>
        </w:rPr>
        <w:t xml:space="preserve"> </w:t>
      </w:r>
      <w:r>
        <w:rPr>
          <w:sz w:val="24"/>
          <w:szCs w:val="24"/>
        </w:rPr>
        <w:t>k</w:t>
      </w:r>
      <w:r>
        <w:rPr>
          <w:spacing w:val="-1"/>
          <w:sz w:val="24"/>
          <w:szCs w:val="24"/>
        </w:rPr>
        <w:t>e</w:t>
      </w:r>
      <w:r>
        <w:rPr>
          <w:sz w:val="24"/>
          <w:szCs w:val="24"/>
        </w:rPr>
        <w:t>jad</w:t>
      </w:r>
      <w:r>
        <w:rPr>
          <w:spacing w:val="2"/>
          <w:sz w:val="24"/>
          <w:szCs w:val="24"/>
        </w:rPr>
        <w:t>i</w:t>
      </w:r>
      <w:r>
        <w:rPr>
          <w:spacing w:val="-1"/>
          <w:sz w:val="24"/>
          <w:szCs w:val="24"/>
        </w:rPr>
        <w:t>a</w:t>
      </w:r>
      <w:r>
        <w:rPr>
          <w:sz w:val="24"/>
          <w:szCs w:val="24"/>
        </w:rPr>
        <w:t>n</w:t>
      </w:r>
      <w:r>
        <w:rPr>
          <w:spacing w:val="-14"/>
          <w:sz w:val="24"/>
          <w:szCs w:val="24"/>
        </w:rPr>
        <w:t xml:space="preserve"> </w:t>
      </w:r>
      <w:r>
        <w:rPr>
          <w:sz w:val="24"/>
          <w:szCs w:val="24"/>
        </w:rPr>
        <w:t>d</w:t>
      </w:r>
      <w:r>
        <w:rPr>
          <w:spacing w:val="-1"/>
          <w:sz w:val="24"/>
          <w:szCs w:val="24"/>
        </w:rPr>
        <w:t>a</w:t>
      </w:r>
      <w:r>
        <w:rPr>
          <w:sz w:val="24"/>
          <w:szCs w:val="24"/>
        </w:rPr>
        <w:t>n</w:t>
      </w:r>
      <w:r>
        <w:rPr>
          <w:spacing w:val="-14"/>
          <w:sz w:val="24"/>
          <w:szCs w:val="24"/>
        </w:rPr>
        <w:t xml:space="preserve"> </w:t>
      </w:r>
      <w:r>
        <w:rPr>
          <w:spacing w:val="2"/>
          <w:sz w:val="24"/>
          <w:szCs w:val="24"/>
        </w:rPr>
        <w:t>k</w:t>
      </w:r>
      <w:r>
        <w:rPr>
          <w:spacing w:val="-1"/>
          <w:sz w:val="24"/>
          <w:szCs w:val="24"/>
        </w:rPr>
        <w:t>e</w:t>
      </w:r>
      <w:r>
        <w:rPr>
          <w:sz w:val="24"/>
          <w:szCs w:val="24"/>
        </w:rPr>
        <w:t>s</w:t>
      </w:r>
      <w:r>
        <w:rPr>
          <w:spacing w:val="-1"/>
          <w:sz w:val="24"/>
          <w:szCs w:val="24"/>
        </w:rPr>
        <w:t>a</w:t>
      </w:r>
      <w:r>
        <w:rPr>
          <w:sz w:val="24"/>
          <w:szCs w:val="24"/>
        </w:rPr>
        <w:t xml:space="preserve">tuan </w:t>
      </w:r>
      <w:r>
        <w:rPr>
          <w:spacing w:val="2"/>
          <w:sz w:val="24"/>
          <w:szCs w:val="24"/>
        </w:rPr>
        <w:t>n</w:t>
      </w:r>
      <w:r>
        <w:rPr>
          <w:spacing w:val="-2"/>
          <w:sz w:val="24"/>
          <w:szCs w:val="24"/>
        </w:rPr>
        <w:t>y</w:t>
      </w:r>
      <w:r>
        <w:rPr>
          <w:spacing w:val="-1"/>
          <w:sz w:val="24"/>
          <w:szCs w:val="24"/>
        </w:rPr>
        <w:t>a</w:t>
      </w:r>
      <w:r>
        <w:rPr>
          <w:sz w:val="24"/>
          <w:szCs w:val="24"/>
        </w:rPr>
        <w:t>ta.</w:t>
      </w:r>
    </w:p>
    <w:p w:rsidR="0047694C" w:rsidRDefault="00000000">
      <w:pPr>
        <w:spacing w:before="23" w:line="480" w:lineRule="auto"/>
        <w:ind w:left="2389" w:right="80" w:firstLine="360"/>
        <w:jc w:val="both"/>
        <w:rPr>
          <w:sz w:val="24"/>
          <w:szCs w:val="24"/>
        </w:rPr>
      </w:pPr>
      <w:r>
        <w:rPr>
          <w:sz w:val="24"/>
          <w:szCs w:val="24"/>
        </w:rPr>
        <w:t>M</w:t>
      </w:r>
      <w:r>
        <w:rPr>
          <w:spacing w:val="-1"/>
          <w:sz w:val="24"/>
          <w:szCs w:val="24"/>
        </w:rPr>
        <w:t>e</w:t>
      </w:r>
      <w:r>
        <w:rPr>
          <w:sz w:val="24"/>
          <w:szCs w:val="24"/>
        </w:rPr>
        <w:t>nurut</w:t>
      </w:r>
      <w:r>
        <w:rPr>
          <w:spacing w:val="8"/>
          <w:sz w:val="24"/>
          <w:szCs w:val="24"/>
        </w:rPr>
        <w:t xml:space="preserve"> </w:t>
      </w:r>
      <w:r>
        <w:rPr>
          <w:spacing w:val="-8"/>
          <w:sz w:val="24"/>
          <w:szCs w:val="24"/>
        </w:rPr>
        <w:t>I</w:t>
      </w:r>
      <w:r>
        <w:rPr>
          <w:sz w:val="24"/>
          <w:szCs w:val="24"/>
        </w:rPr>
        <w:t>n</w:t>
      </w:r>
      <w:r>
        <w:rPr>
          <w:spacing w:val="3"/>
          <w:sz w:val="24"/>
          <w:szCs w:val="24"/>
        </w:rPr>
        <w:t>d</w:t>
      </w:r>
      <w:r>
        <w:rPr>
          <w:spacing w:val="-1"/>
          <w:sz w:val="24"/>
          <w:szCs w:val="24"/>
        </w:rPr>
        <w:t>ra</w:t>
      </w:r>
      <w:r>
        <w:rPr>
          <w:sz w:val="24"/>
          <w:szCs w:val="24"/>
        </w:rPr>
        <w:t>jani</w:t>
      </w:r>
      <w:r>
        <w:rPr>
          <w:spacing w:val="4"/>
          <w:sz w:val="24"/>
          <w:szCs w:val="24"/>
        </w:rPr>
        <w:t xml:space="preserve"> </w:t>
      </w:r>
      <w:r>
        <w:rPr>
          <w:sz w:val="24"/>
          <w:szCs w:val="24"/>
        </w:rPr>
        <w:t>(2</w:t>
      </w:r>
      <w:r>
        <w:rPr>
          <w:spacing w:val="2"/>
          <w:sz w:val="24"/>
          <w:szCs w:val="24"/>
        </w:rPr>
        <w:t>01</w:t>
      </w:r>
      <w:r>
        <w:rPr>
          <w:sz w:val="24"/>
          <w:szCs w:val="24"/>
        </w:rPr>
        <w:t>5:69),</w:t>
      </w:r>
      <w:r>
        <w:rPr>
          <w:spacing w:val="3"/>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pacing w:val="-1"/>
          <w:sz w:val="24"/>
          <w:szCs w:val="24"/>
        </w:rPr>
        <w:t>a</w:t>
      </w:r>
      <w:r>
        <w:rPr>
          <w:spacing w:val="2"/>
          <w:sz w:val="24"/>
          <w:szCs w:val="24"/>
        </w:rPr>
        <w:t>d</w:t>
      </w:r>
      <w:r>
        <w:rPr>
          <w:spacing w:val="-1"/>
          <w:sz w:val="24"/>
          <w:szCs w:val="24"/>
        </w:rPr>
        <w:t>a</w:t>
      </w:r>
      <w:r>
        <w:rPr>
          <w:sz w:val="24"/>
          <w:szCs w:val="24"/>
        </w:rPr>
        <w:t>lah</w:t>
      </w:r>
      <w:r>
        <w:rPr>
          <w:spacing w:val="3"/>
          <w:sz w:val="24"/>
          <w:szCs w:val="24"/>
        </w:rPr>
        <w:t xml:space="preserve"> </w:t>
      </w:r>
      <w:r>
        <w:rPr>
          <w:spacing w:val="-1"/>
          <w:sz w:val="24"/>
          <w:szCs w:val="24"/>
        </w:rPr>
        <w:t>fa</w:t>
      </w:r>
      <w:r>
        <w:rPr>
          <w:sz w:val="24"/>
          <w:szCs w:val="24"/>
        </w:rPr>
        <w:t>k</w:t>
      </w:r>
      <w:r>
        <w:rPr>
          <w:spacing w:val="3"/>
          <w:sz w:val="24"/>
          <w:szCs w:val="24"/>
        </w:rPr>
        <w:t>t</w:t>
      </w:r>
      <w:r>
        <w:rPr>
          <w:sz w:val="24"/>
          <w:szCs w:val="24"/>
        </w:rPr>
        <w:t>a ment</w:t>
      </w:r>
      <w:r>
        <w:rPr>
          <w:spacing w:val="-1"/>
          <w:sz w:val="24"/>
          <w:szCs w:val="24"/>
        </w:rPr>
        <w:t>a</w:t>
      </w:r>
      <w:r>
        <w:rPr>
          <w:sz w:val="24"/>
          <w:szCs w:val="24"/>
        </w:rPr>
        <w:t>h k</w:t>
      </w:r>
      <w:r>
        <w:rPr>
          <w:spacing w:val="-1"/>
          <w:sz w:val="24"/>
          <w:szCs w:val="24"/>
        </w:rPr>
        <w:t>e</w:t>
      </w:r>
      <w:r>
        <w:rPr>
          <w:sz w:val="24"/>
          <w:szCs w:val="24"/>
        </w:rPr>
        <w:t>mudi</w:t>
      </w:r>
      <w:r>
        <w:rPr>
          <w:spacing w:val="-1"/>
          <w:sz w:val="24"/>
          <w:szCs w:val="24"/>
        </w:rPr>
        <w:t>a</w:t>
      </w:r>
      <w:r>
        <w:rPr>
          <w:sz w:val="24"/>
          <w:szCs w:val="24"/>
        </w:rPr>
        <w:t>n</w:t>
      </w:r>
      <w:r>
        <w:rPr>
          <w:spacing w:val="2"/>
          <w:sz w:val="24"/>
          <w:szCs w:val="24"/>
        </w:rPr>
        <w:t xml:space="preserve"> </w:t>
      </w:r>
      <w:r>
        <w:rPr>
          <w:sz w:val="24"/>
          <w:szCs w:val="24"/>
        </w:rPr>
        <w:t>dikelola</w:t>
      </w:r>
      <w:r>
        <w:rPr>
          <w:spacing w:val="2"/>
          <w:sz w:val="24"/>
          <w:szCs w:val="24"/>
        </w:rPr>
        <w:t xml:space="preserve"> </w:t>
      </w:r>
      <w:r>
        <w:rPr>
          <w:spacing w:val="3"/>
          <w:sz w:val="24"/>
          <w:szCs w:val="24"/>
        </w:rPr>
        <w:t>s</w:t>
      </w:r>
      <w:r>
        <w:rPr>
          <w:spacing w:val="-1"/>
          <w:sz w:val="24"/>
          <w:szCs w:val="24"/>
        </w:rPr>
        <w:t>e</w:t>
      </w:r>
      <w:r>
        <w:rPr>
          <w:spacing w:val="2"/>
          <w:sz w:val="24"/>
          <w:szCs w:val="24"/>
        </w:rPr>
        <w:t>h</w:t>
      </w:r>
      <w:r>
        <w:rPr>
          <w:sz w:val="24"/>
          <w:szCs w:val="24"/>
        </w:rPr>
        <w:t>ing</w:t>
      </w:r>
      <w:r>
        <w:rPr>
          <w:spacing w:val="-2"/>
          <w:sz w:val="24"/>
          <w:szCs w:val="24"/>
        </w:rPr>
        <w:t>g</w:t>
      </w:r>
      <w:r>
        <w:rPr>
          <w:sz w:val="24"/>
          <w:szCs w:val="24"/>
        </w:rPr>
        <w:t>a me</w:t>
      </w:r>
      <w:r>
        <w:rPr>
          <w:spacing w:val="2"/>
          <w:sz w:val="24"/>
          <w:szCs w:val="24"/>
        </w:rPr>
        <w:t>n</w:t>
      </w:r>
      <w:r>
        <w:rPr>
          <w:spacing w:val="-2"/>
          <w:sz w:val="24"/>
          <w:szCs w:val="24"/>
        </w:rPr>
        <w:t>g</w:t>
      </w:r>
      <w:r>
        <w:rPr>
          <w:spacing w:val="1"/>
          <w:sz w:val="24"/>
          <w:szCs w:val="24"/>
        </w:rPr>
        <w:t>h</w:t>
      </w:r>
      <w:r>
        <w:rPr>
          <w:sz w:val="24"/>
          <w:szCs w:val="24"/>
        </w:rPr>
        <w:t>asilk</w:t>
      </w:r>
      <w:r>
        <w:rPr>
          <w:spacing w:val="-1"/>
          <w:sz w:val="24"/>
          <w:szCs w:val="24"/>
        </w:rPr>
        <w:t>a</w:t>
      </w:r>
      <w:r>
        <w:rPr>
          <w:sz w:val="24"/>
          <w:szCs w:val="24"/>
        </w:rPr>
        <w:t>n</w:t>
      </w:r>
      <w:r>
        <w:rPr>
          <w:spacing w:val="6"/>
          <w:sz w:val="24"/>
          <w:szCs w:val="24"/>
        </w:rPr>
        <w:t xml:space="preserve"> </w:t>
      </w:r>
      <w:r>
        <w:rPr>
          <w:sz w:val="24"/>
          <w:szCs w:val="24"/>
        </w:rPr>
        <w:t>i</w:t>
      </w:r>
      <w:r>
        <w:rPr>
          <w:spacing w:val="2"/>
          <w:sz w:val="24"/>
          <w:szCs w:val="24"/>
        </w:rPr>
        <w:t>nf</w:t>
      </w:r>
      <w:r>
        <w:rPr>
          <w:sz w:val="24"/>
          <w:szCs w:val="24"/>
        </w:rPr>
        <w:t>orm</w:t>
      </w:r>
      <w:r>
        <w:rPr>
          <w:spacing w:val="-1"/>
          <w:sz w:val="24"/>
          <w:szCs w:val="24"/>
        </w:rPr>
        <w:t>a</w:t>
      </w:r>
      <w:r>
        <w:rPr>
          <w:sz w:val="24"/>
          <w:szCs w:val="24"/>
        </w:rPr>
        <w:t>si</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p</w:t>
      </w:r>
      <w:r>
        <w:rPr>
          <w:spacing w:val="-1"/>
          <w:sz w:val="24"/>
          <w:szCs w:val="24"/>
        </w:rPr>
        <w:t>e</w:t>
      </w:r>
      <w:r>
        <w:rPr>
          <w:sz w:val="24"/>
          <w:szCs w:val="24"/>
        </w:rPr>
        <w:t>nting</w:t>
      </w:r>
      <w:r>
        <w:rPr>
          <w:spacing w:val="-2"/>
          <w:sz w:val="24"/>
          <w:szCs w:val="24"/>
        </w:rPr>
        <w:t xml:space="preserve"> </w:t>
      </w:r>
      <w:r>
        <w:rPr>
          <w:sz w:val="24"/>
          <w:szCs w:val="24"/>
        </w:rPr>
        <w:t>b</w:t>
      </w:r>
      <w:r>
        <w:rPr>
          <w:spacing w:val="1"/>
          <w:sz w:val="24"/>
          <w:szCs w:val="24"/>
        </w:rPr>
        <w:t>a</w:t>
      </w:r>
      <w:r>
        <w:rPr>
          <w:spacing w:val="-2"/>
          <w:sz w:val="24"/>
          <w:szCs w:val="24"/>
        </w:rPr>
        <w:t>g</w:t>
      </w:r>
      <w:r>
        <w:rPr>
          <w:sz w:val="24"/>
          <w:szCs w:val="24"/>
        </w:rPr>
        <w:t>i sebu</w:t>
      </w:r>
      <w:r>
        <w:rPr>
          <w:spacing w:val="-1"/>
          <w:sz w:val="24"/>
          <w:szCs w:val="24"/>
        </w:rPr>
        <w:t>a</w:t>
      </w:r>
      <w:r>
        <w:rPr>
          <w:sz w:val="24"/>
          <w:szCs w:val="24"/>
        </w:rPr>
        <w:t xml:space="preserve">h </w:t>
      </w:r>
      <w:r>
        <w:rPr>
          <w:spacing w:val="2"/>
          <w:sz w:val="24"/>
          <w:szCs w:val="24"/>
        </w:rPr>
        <w:t>p</w:t>
      </w:r>
      <w:r>
        <w:rPr>
          <w:spacing w:val="-1"/>
          <w:sz w:val="24"/>
          <w:szCs w:val="24"/>
        </w:rPr>
        <w:t>e</w:t>
      </w:r>
      <w:r>
        <w:rPr>
          <w:spacing w:val="2"/>
          <w:sz w:val="24"/>
          <w:szCs w:val="24"/>
        </w:rPr>
        <w:t>ru</w:t>
      </w:r>
      <w:r>
        <w:rPr>
          <w:sz w:val="24"/>
          <w:szCs w:val="24"/>
        </w:rPr>
        <w:t>s</w:t>
      </w:r>
      <w:r>
        <w:rPr>
          <w:spacing w:val="-1"/>
          <w:sz w:val="24"/>
          <w:szCs w:val="24"/>
        </w:rPr>
        <w:t>a</w:t>
      </w:r>
      <w:r>
        <w:rPr>
          <w:sz w:val="24"/>
          <w:szCs w:val="24"/>
        </w:rPr>
        <w:t>h</w:t>
      </w:r>
      <w:r>
        <w:rPr>
          <w:spacing w:val="-1"/>
          <w:sz w:val="24"/>
          <w:szCs w:val="24"/>
        </w:rPr>
        <w:t>aa</w:t>
      </w:r>
      <w:r>
        <w:rPr>
          <w:sz w:val="24"/>
          <w:szCs w:val="24"/>
        </w:rPr>
        <w:t xml:space="preserve">n </w:t>
      </w:r>
      <w:r>
        <w:rPr>
          <w:spacing w:val="-1"/>
          <w:sz w:val="24"/>
          <w:szCs w:val="24"/>
        </w:rPr>
        <w:t>a</w:t>
      </w:r>
      <w:r>
        <w:rPr>
          <w:spacing w:val="3"/>
          <w:sz w:val="24"/>
          <w:szCs w:val="24"/>
        </w:rPr>
        <w:t>t</w:t>
      </w:r>
      <w:r>
        <w:rPr>
          <w:spacing w:val="-1"/>
          <w:sz w:val="24"/>
          <w:szCs w:val="24"/>
        </w:rPr>
        <w:t>a</w:t>
      </w:r>
      <w:r>
        <w:rPr>
          <w:sz w:val="24"/>
          <w:szCs w:val="24"/>
        </w:rPr>
        <w:t>u o</w:t>
      </w:r>
      <w:r>
        <w:rPr>
          <w:spacing w:val="-1"/>
          <w:sz w:val="24"/>
          <w:szCs w:val="24"/>
        </w:rPr>
        <w:t>r</w:t>
      </w:r>
      <w:r>
        <w:rPr>
          <w:spacing w:val="-2"/>
          <w:sz w:val="24"/>
          <w:szCs w:val="24"/>
        </w:rPr>
        <w:t>g</w:t>
      </w:r>
      <w:r>
        <w:rPr>
          <w:sz w:val="24"/>
          <w:szCs w:val="24"/>
        </w:rPr>
        <w:t>anisasi.</w:t>
      </w:r>
    </w:p>
    <w:p w:rsidR="0047694C" w:rsidRDefault="00000000">
      <w:pPr>
        <w:spacing w:before="22" w:line="479" w:lineRule="auto"/>
        <w:ind w:left="2389" w:right="80" w:firstLine="360"/>
        <w:jc w:val="both"/>
        <w:rPr>
          <w:sz w:val="24"/>
          <w:szCs w:val="24"/>
        </w:rPr>
      </w:pPr>
      <w:r>
        <w:rPr>
          <w:sz w:val="24"/>
          <w:szCs w:val="24"/>
        </w:rPr>
        <w:t>D</w:t>
      </w:r>
      <w:r>
        <w:rPr>
          <w:spacing w:val="-1"/>
          <w:sz w:val="24"/>
          <w:szCs w:val="24"/>
        </w:rPr>
        <w:t>ar</w:t>
      </w:r>
      <w:r>
        <w:rPr>
          <w:sz w:val="24"/>
          <w:szCs w:val="24"/>
        </w:rPr>
        <w:t>i</w:t>
      </w:r>
      <w:r>
        <w:rPr>
          <w:spacing w:val="1"/>
          <w:sz w:val="24"/>
          <w:szCs w:val="24"/>
        </w:rPr>
        <w:t xml:space="preserve"> </w:t>
      </w:r>
      <w:r>
        <w:rPr>
          <w:sz w:val="24"/>
          <w:szCs w:val="24"/>
        </w:rPr>
        <w:t>b</w:t>
      </w:r>
      <w:r>
        <w:rPr>
          <w:spacing w:val="-1"/>
          <w:sz w:val="24"/>
          <w:szCs w:val="24"/>
        </w:rPr>
        <w:t>e</w:t>
      </w:r>
      <w:r>
        <w:rPr>
          <w:sz w:val="24"/>
          <w:szCs w:val="24"/>
        </w:rPr>
        <w:t>b</w:t>
      </w:r>
      <w:r>
        <w:rPr>
          <w:spacing w:val="1"/>
          <w:sz w:val="24"/>
          <w:szCs w:val="24"/>
        </w:rPr>
        <w:t>e</w:t>
      </w:r>
      <w:r>
        <w:rPr>
          <w:spacing w:val="-1"/>
          <w:sz w:val="24"/>
          <w:szCs w:val="24"/>
        </w:rPr>
        <w:t>ra</w:t>
      </w:r>
      <w:r>
        <w:rPr>
          <w:sz w:val="24"/>
          <w:szCs w:val="24"/>
        </w:rPr>
        <w:t>pa p</w:t>
      </w:r>
      <w:r>
        <w:rPr>
          <w:spacing w:val="-1"/>
          <w:sz w:val="24"/>
          <w:szCs w:val="24"/>
        </w:rPr>
        <w:t>e</w:t>
      </w:r>
      <w:r>
        <w:rPr>
          <w:spacing w:val="2"/>
          <w:sz w:val="24"/>
          <w:szCs w:val="24"/>
        </w:rPr>
        <w:t>n</w:t>
      </w:r>
      <w:r>
        <w:rPr>
          <w:sz w:val="24"/>
          <w:szCs w:val="24"/>
        </w:rPr>
        <w:t>g</w:t>
      </w:r>
      <w:r>
        <w:rPr>
          <w:spacing w:val="-1"/>
          <w:sz w:val="24"/>
          <w:szCs w:val="24"/>
        </w:rPr>
        <w:t>e</w:t>
      </w:r>
      <w:r>
        <w:rPr>
          <w:sz w:val="24"/>
          <w:szCs w:val="24"/>
        </w:rPr>
        <w:t>rt</w:t>
      </w:r>
      <w:r>
        <w:rPr>
          <w:spacing w:val="3"/>
          <w:sz w:val="24"/>
          <w:szCs w:val="24"/>
        </w:rPr>
        <w:t>i</w:t>
      </w:r>
      <w:r>
        <w:rPr>
          <w:spacing w:val="-1"/>
          <w:sz w:val="24"/>
          <w:szCs w:val="24"/>
        </w:rPr>
        <w:t>a</w:t>
      </w:r>
      <w:r>
        <w:rPr>
          <w:sz w:val="24"/>
          <w:szCs w:val="24"/>
        </w:rPr>
        <w:t>n</w:t>
      </w:r>
      <w:r>
        <w:rPr>
          <w:spacing w:val="1"/>
          <w:sz w:val="24"/>
          <w:szCs w:val="24"/>
        </w:rPr>
        <w:t xml:space="preserve"> </w:t>
      </w:r>
      <w:r>
        <w:rPr>
          <w:sz w:val="24"/>
          <w:szCs w:val="24"/>
        </w:rPr>
        <w:t>diat</w:t>
      </w:r>
      <w:r>
        <w:rPr>
          <w:spacing w:val="-1"/>
          <w:sz w:val="24"/>
          <w:szCs w:val="24"/>
        </w:rPr>
        <w:t>a</w:t>
      </w:r>
      <w:r>
        <w:rPr>
          <w:sz w:val="24"/>
          <w:szCs w:val="24"/>
        </w:rPr>
        <w:t>s</w:t>
      </w:r>
      <w:r>
        <w:rPr>
          <w:spacing w:val="6"/>
          <w:sz w:val="24"/>
          <w:szCs w:val="24"/>
        </w:rPr>
        <w:t xml:space="preserve"> </w:t>
      </w:r>
      <w:r>
        <w:rPr>
          <w:sz w:val="24"/>
          <w:szCs w:val="24"/>
        </w:rPr>
        <w:t>men</w:t>
      </w:r>
      <w:r>
        <w:rPr>
          <w:spacing w:val="-3"/>
          <w:sz w:val="24"/>
          <w:szCs w:val="24"/>
        </w:rPr>
        <w:t>g</w:t>
      </w:r>
      <w:r>
        <w:rPr>
          <w:spacing w:val="-1"/>
          <w:sz w:val="24"/>
          <w:szCs w:val="24"/>
        </w:rPr>
        <w:t>e</w:t>
      </w:r>
      <w:r>
        <w:rPr>
          <w:sz w:val="24"/>
          <w:szCs w:val="24"/>
        </w:rPr>
        <w:t>n</w:t>
      </w:r>
      <w:r>
        <w:rPr>
          <w:spacing w:val="-1"/>
          <w:sz w:val="24"/>
          <w:szCs w:val="24"/>
        </w:rPr>
        <w:t>a</w:t>
      </w:r>
      <w:r>
        <w:rPr>
          <w:sz w:val="24"/>
          <w:szCs w:val="24"/>
        </w:rPr>
        <w:t>i</w:t>
      </w:r>
      <w:r>
        <w:rPr>
          <w:spacing w:val="6"/>
          <w:sz w:val="24"/>
          <w:szCs w:val="24"/>
        </w:rPr>
        <w:t xml:space="preserve"> </w:t>
      </w:r>
      <w:r>
        <w:rPr>
          <w:sz w:val="24"/>
          <w:szCs w:val="24"/>
        </w:rPr>
        <w:t>d</w:t>
      </w:r>
      <w:r>
        <w:rPr>
          <w:spacing w:val="-1"/>
          <w:sz w:val="24"/>
          <w:szCs w:val="24"/>
        </w:rPr>
        <w:t>a</w:t>
      </w:r>
      <w:r>
        <w:rPr>
          <w:sz w:val="24"/>
          <w:szCs w:val="24"/>
        </w:rPr>
        <w:t>ta d</w:t>
      </w:r>
      <w:r>
        <w:rPr>
          <w:spacing w:val="-1"/>
          <w:sz w:val="24"/>
          <w:szCs w:val="24"/>
        </w:rPr>
        <w:t>a</w:t>
      </w:r>
      <w:r>
        <w:rPr>
          <w:sz w:val="24"/>
          <w:szCs w:val="24"/>
        </w:rPr>
        <w:t>p</w:t>
      </w:r>
      <w:r>
        <w:rPr>
          <w:spacing w:val="-1"/>
          <w:sz w:val="24"/>
          <w:szCs w:val="24"/>
        </w:rPr>
        <w:t>a</w:t>
      </w:r>
      <w:r>
        <w:rPr>
          <w:sz w:val="24"/>
          <w:szCs w:val="24"/>
        </w:rPr>
        <w:t>t di</w:t>
      </w:r>
      <w:r>
        <w:rPr>
          <w:spacing w:val="1"/>
          <w:sz w:val="24"/>
          <w:szCs w:val="24"/>
        </w:rPr>
        <w:t>s</w:t>
      </w:r>
      <w:r>
        <w:rPr>
          <w:sz w:val="24"/>
          <w:szCs w:val="24"/>
        </w:rPr>
        <w:t>impulk</w:t>
      </w:r>
      <w:r>
        <w:rPr>
          <w:spacing w:val="-1"/>
          <w:sz w:val="24"/>
          <w:szCs w:val="24"/>
        </w:rPr>
        <w:t>a</w:t>
      </w:r>
      <w:r>
        <w:rPr>
          <w:sz w:val="24"/>
          <w:szCs w:val="24"/>
        </w:rPr>
        <w:t>n</w:t>
      </w:r>
      <w:r>
        <w:rPr>
          <w:spacing w:val="58"/>
          <w:sz w:val="24"/>
          <w:szCs w:val="24"/>
        </w:rPr>
        <w:t xml:space="preserve"> </w:t>
      </w:r>
      <w:r>
        <w:rPr>
          <w:sz w:val="24"/>
          <w:szCs w:val="24"/>
        </w:rPr>
        <w:t>b</w:t>
      </w:r>
      <w:r>
        <w:rPr>
          <w:spacing w:val="-1"/>
          <w:sz w:val="24"/>
          <w:szCs w:val="24"/>
        </w:rPr>
        <w:t>a</w:t>
      </w:r>
      <w:r>
        <w:rPr>
          <w:sz w:val="24"/>
          <w:szCs w:val="24"/>
        </w:rPr>
        <w:t>hwa</w:t>
      </w:r>
      <w:r>
        <w:rPr>
          <w:spacing w:val="54"/>
          <w:sz w:val="24"/>
          <w:szCs w:val="24"/>
        </w:rPr>
        <w:t xml:space="preserve"> </w:t>
      </w:r>
      <w:r>
        <w:rPr>
          <w:spacing w:val="1"/>
          <w:sz w:val="24"/>
          <w:szCs w:val="24"/>
        </w:rPr>
        <w:t>d</w:t>
      </w:r>
      <w:r>
        <w:rPr>
          <w:spacing w:val="-1"/>
          <w:sz w:val="24"/>
          <w:szCs w:val="24"/>
        </w:rPr>
        <w:t>a</w:t>
      </w:r>
      <w:r>
        <w:rPr>
          <w:sz w:val="24"/>
          <w:szCs w:val="24"/>
        </w:rPr>
        <w:t>ta</w:t>
      </w:r>
      <w:r>
        <w:rPr>
          <w:spacing w:val="59"/>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58"/>
          <w:sz w:val="24"/>
          <w:szCs w:val="24"/>
        </w:rPr>
        <w:t xml:space="preserve"> </w:t>
      </w:r>
      <w:r>
        <w:rPr>
          <w:spacing w:val="1"/>
          <w:sz w:val="24"/>
          <w:szCs w:val="24"/>
        </w:rPr>
        <w:t>b</w:t>
      </w:r>
      <w:r>
        <w:rPr>
          <w:spacing w:val="-1"/>
          <w:sz w:val="24"/>
          <w:szCs w:val="24"/>
        </w:rPr>
        <w:t>a</w:t>
      </w:r>
      <w:r>
        <w:rPr>
          <w:sz w:val="24"/>
          <w:szCs w:val="24"/>
        </w:rPr>
        <w:t>h</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w:t>
      </w:r>
      <w:r>
        <w:rPr>
          <w:spacing w:val="-1"/>
          <w:sz w:val="24"/>
          <w:szCs w:val="24"/>
        </w:rPr>
        <w:t>a</w:t>
      </w:r>
      <w:r>
        <w:rPr>
          <w:sz w:val="24"/>
          <w:szCs w:val="24"/>
        </w:rPr>
        <w:t>n</w:t>
      </w:r>
      <w:r>
        <w:rPr>
          <w:spacing w:val="58"/>
          <w:sz w:val="24"/>
          <w:szCs w:val="24"/>
        </w:rPr>
        <w:t xml:space="preserve"> </w:t>
      </w:r>
      <w:r>
        <w:rPr>
          <w:sz w:val="24"/>
          <w:szCs w:val="24"/>
        </w:rPr>
        <w:t>diol</w:t>
      </w:r>
      <w:r>
        <w:rPr>
          <w:spacing w:val="-1"/>
          <w:sz w:val="24"/>
          <w:szCs w:val="24"/>
        </w:rPr>
        <w:t>a</w:t>
      </w:r>
      <w:r>
        <w:rPr>
          <w:sz w:val="24"/>
          <w:szCs w:val="24"/>
        </w:rPr>
        <w:t>h menj</w:t>
      </w:r>
      <w:r>
        <w:rPr>
          <w:spacing w:val="-1"/>
          <w:sz w:val="24"/>
          <w:szCs w:val="24"/>
        </w:rPr>
        <w:t>a</w:t>
      </w:r>
      <w:r>
        <w:rPr>
          <w:sz w:val="24"/>
          <w:szCs w:val="24"/>
        </w:rPr>
        <w:t>di</w:t>
      </w:r>
      <w:r>
        <w:rPr>
          <w:spacing w:val="-7"/>
          <w:sz w:val="24"/>
          <w:szCs w:val="24"/>
        </w:rPr>
        <w:t xml:space="preserve"> </w:t>
      </w:r>
      <w:r>
        <w:rPr>
          <w:sz w:val="24"/>
          <w:szCs w:val="24"/>
        </w:rPr>
        <w:t>su</w:t>
      </w:r>
      <w:r>
        <w:rPr>
          <w:spacing w:val="-1"/>
          <w:sz w:val="24"/>
          <w:szCs w:val="24"/>
        </w:rPr>
        <w:t>a</w:t>
      </w:r>
      <w:r>
        <w:rPr>
          <w:sz w:val="24"/>
          <w:szCs w:val="24"/>
        </w:rPr>
        <w:t>tu</w:t>
      </w:r>
      <w:r>
        <w:rPr>
          <w:spacing w:val="-7"/>
          <w:sz w:val="24"/>
          <w:szCs w:val="24"/>
        </w:rPr>
        <w:t xml:space="preserve"> </w:t>
      </w:r>
      <w:r>
        <w:rPr>
          <w:sz w:val="24"/>
          <w:szCs w:val="24"/>
        </w:rPr>
        <w:t>b</w:t>
      </w:r>
      <w:r>
        <w:rPr>
          <w:spacing w:val="-1"/>
          <w:sz w:val="24"/>
          <w:szCs w:val="24"/>
        </w:rPr>
        <w:t>e</w:t>
      </w:r>
      <w:r>
        <w:rPr>
          <w:sz w:val="24"/>
          <w:szCs w:val="24"/>
        </w:rPr>
        <w:t>ntuk</w:t>
      </w:r>
      <w:r>
        <w:rPr>
          <w:spacing w:val="-2"/>
          <w:sz w:val="24"/>
          <w:szCs w:val="24"/>
        </w:rPr>
        <w:t xml:space="preserve"> </w:t>
      </w:r>
      <w:r>
        <w:rPr>
          <w:spacing w:val="-7"/>
          <w:sz w:val="24"/>
          <w:szCs w:val="24"/>
        </w:rPr>
        <w:t>y</w:t>
      </w:r>
      <w:r>
        <w:rPr>
          <w:spacing w:val="-1"/>
          <w:sz w:val="24"/>
          <w:szCs w:val="24"/>
        </w:rPr>
        <w:t>a</w:t>
      </w:r>
      <w:r>
        <w:rPr>
          <w:spacing w:val="5"/>
          <w:sz w:val="24"/>
          <w:szCs w:val="24"/>
        </w:rPr>
        <w:t>n</w:t>
      </w:r>
      <w:r>
        <w:rPr>
          <w:sz w:val="24"/>
          <w:szCs w:val="24"/>
        </w:rPr>
        <w:t>g</w:t>
      </w:r>
      <w:r>
        <w:rPr>
          <w:spacing w:val="-10"/>
          <w:sz w:val="24"/>
          <w:szCs w:val="24"/>
        </w:rPr>
        <w:t xml:space="preserve"> </w:t>
      </w:r>
      <w:r>
        <w:rPr>
          <w:sz w:val="24"/>
          <w:szCs w:val="24"/>
        </w:rPr>
        <w:t>lebih</w:t>
      </w:r>
      <w:r>
        <w:rPr>
          <w:spacing w:val="-7"/>
          <w:sz w:val="24"/>
          <w:szCs w:val="24"/>
        </w:rPr>
        <w:t xml:space="preserve"> </w:t>
      </w:r>
      <w:r>
        <w:rPr>
          <w:sz w:val="24"/>
          <w:szCs w:val="24"/>
        </w:rPr>
        <w:t>b</w:t>
      </w:r>
      <w:r>
        <w:rPr>
          <w:spacing w:val="-1"/>
          <w:sz w:val="24"/>
          <w:szCs w:val="24"/>
        </w:rPr>
        <w:t>e</w:t>
      </w:r>
      <w:r>
        <w:rPr>
          <w:spacing w:val="1"/>
          <w:sz w:val="24"/>
          <w:szCs w:val="24"/>
        </w:rPr>
        <w:t>r</w:t>
      </w:r>
      <w:r>
        <w:rPr>
          <w:sz w:val="24"/>
          <w:szCs w:val="24"/>
        </w:rPr>
        <w:t>guna</w:t>
      </w:r>
      <w:r>
        <w:rPr>
          <w:spacing w:val="-8"/>
          <w:sz w:val="24"/>
          <w:szCs w:val="24"/>
        </w:rPr>
        <w:t xml:space="preserve"> </w:t>
      </w:r>
      <w:r>
        <w:rPr>
          <w:spacing w:val="2"/>
          <w:sz w:val="24"/>
          <w:szCs w:val="24"/>
        </w:rPr>
        <w:t>d</w:t>
      </w:r>
      <w:r>
        <w:rPr>
          <w:spacing w:val="-1"/>
          <w:sz w:val="24"/>
          <w:szCs w:val="24"/>
        </w:rPr>
        <w:t>a</w:t>
      </w:r>
      <w:r>
        <w:rPr>
          <w:sz w:val="24"/>
          <w:szCs w:val="24"/>
        </w:rPr>
        <w:t>n</w:t>
      </w:r>
      <w:r>
        <w:rPr>
          <w:spacing w:val="-7"/>
          <w:sz w:val="24"/>
          <w:szCs w:val="24"/>
        </w:rPr>
        <w:t xml:space="preserve"> </w:t>
      </w:r>
      <w:r>
        <w:rPr>
          <w:spacing w:val="2"/>
          <w:sz w:val="24"/>
          <w:szCs w:val="24"/>
        </w:rPr>
        <w:t>b</w:t>
      </w:r>
      <w:r>
        <w:rPr>
          <w:spacing w:val="-1"/>
          <w:sz w:val="24"/>
          <w:szCs w:val="24"/>
        </w:rPr>
        <w:t>er</w:t>
      </w:r>
      <w:r>
        <w:rPr>
          <w:spacing w:val="3"/>
          <w:sz w:val="24"/>
          <w:szCs w:val="24"/>
        </w:rPr>
        <w:t>m</w:t>
      </w:r>
      <w:r>
        <w:rPr>
          <w:spacing w:val="-1"/>
          <w:sz w:val="24"/>
          <w:szCs w:val="24"/>
        </w:rPr>
        <w:t>a</w:t>
      </w:r>
      <w:r>
        <w:rPr>
          <w:sz w:val="24"/>
          <w:szCs w:val="24"/>
        </w:rPr>
        <w:t>n</w:t>
      </w:r>
      <w:r>
        <w:rPr>
          <w:spacing w:val="-1"/>
          <w:sz w:val="24"/>
          <w:szCs w:val="24"/>
        </w:rPr>
        <w:t>f</w:t>
      </w:r>
      <w:r>
        <w:rPr>
          <w:spacing w:val="-3"/>
          <w:sz w:val="24"/>
          <w:szCs w:val="24"/>
        </w:rPr>
        <w:t>a</w:t>
      </w:r>
      <w:r>
        <w:rPr>
          <w:spacing w:val="-1"/>
          <w:sz w:val="24"/>
          <w:szCs w:val="24"/>
        </w:rPr>
        <w:t>a</w:t>
      </w:r>
      <w:r>
        <w:rPr>
          <w:sz w:val="24"/>
          <w:szCs w:val="24"/>
        </w:rPr>
        <w:t>t.</w:t>
      </w:r>
      <w:r>
        <w:rPr>
          <w:spacing w:val="-5"/>
          <w:sz w:val="24"/>
          <w:szCs w:val="24"/>
        </w:rPr>
        <w:t xml:space="preserve"> </w:t>
      </w:r>
      <w:r>
        <w:rPr>
          <w:spacing w:val="1"/>
          <w:sz w:val="24"/>
          <w:szCs w:val="24"/>
        </w:rPr>
        <w:t>P</w:t>
      </w:r>
      <w:r>
        <w:rPr>
          <w:sz w:val="24"/>
          <w:szCs w:val="24"/>
        </w:rPr>
        <w:t>ros</w:t>
      </w:r>
      <w:r>
        <w:rPr>
          <w:spacing w:val="-1"/>
          <w:sz w:val="24"/>
          <w:szCs w:val="24"/>
        </w:rPr>
        <w:t>e</w:t>
      </w:r>
      <w:r>
        <w:rPr>
          <w:sz w:val="24"/>
          <w:szCs w:val="24"/>
        </w:rPr>
        <w:t>s 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n</w:t>
      </w:r>
      <w:r>
        <w:rPr>
          <w:spacing w:val="18"/>
          <w:sz w:val="24"/>
          <w:szCs w:val="24"/>
        </w:rPr>
        <w:t xml:space="preserve"> </w:t>
      </w:r>
      <w:r>
        <w:rPr>
          <w:spacing w:val="2"/>
          <w:sz w:val="24"/>
          <w:szCs w:val="24"/>
        </w:rPr>
        <w:t>d</w:t>
      </w:r>
      <w:r>
        <w:rPr>
          <w:spacing w:val="-1"/>
          <w:sz w:val="24"/>
          <w:szCs w:val="24"/>
        </w:rPr>
        <w:t>a</w:t>
      </w:r>
      <w:r>
        <w:rPr>
          <w:sz w:val="24"/>
          <w:szCs w:val="24"/>
        </w:rPr>
        <w:t>ta</w:t>
      </w:r>
      <w:r>
        <w:rPr>
          <w:spacing w:val="20"/>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16"/>
          <w:sz w:val="24"/>
          <w:szCs w:val="24"/>
        </w:rPr>
        <w:t xml:space="preserve"> </w:t>
      </w:r>
      <w:r>
        <w:rPr>
          <w:sz w:val="24"/>
          <w:szCs w:val="24"/>
        </w:rPr>
        <w:t>d</w:t>
      </w:r>
      <w:r>
        <w:rPr>
          <w:spacing w:val="5"/>
          <w:sz w:val="24"/>
          <w:szCs w:val="24"/>
        </w:rPr>
        <w:t>i</w:t>
      </w:r>
      <w:r>
        <w:rPr>
          <w:sz w:val="24"/>
          <w:szCs w:val="24"/>
        </w:rPr>
        <w:t>s</w:t>
      </w:r>
      <w:r>
        <w:rPr>
          <w:spacing w:val="-1"/>
          <w:sz w:val="24"/>
          <w:szCs w:val="24"/>
        </w:rPr>
        <w:t>e</w:t>
      </w:r>
      <w:r>
        <w:rPr>
          <w:sz w:val="24"/>
          <w:szCs w:val="24"/>
        </w:rPr>
        <w:t xml:space="preserve">but   </w:t>
      </w:r>
      <w:r>
        <w:rPr>
          <w:spacing w:val="2"/>
          <w:sz w:val="24"/>
          <w:szCs w:val="24"/>
        </w:rPr>
        <w:t>D</w:t>
      </w:r>
      <w:r>
        <w:rPr>
          <w:spacing w:val="-1"/>
          <w:sz w:val="24"/>
          <w:szCs w:val="24"/>
        </w:rPr>
        <w:t>a</w:t>
      </w:r>
      <w:r>
        <w:rPr>
          <w:sz w:val="24"/>
          <w:szCs w:val="24"/>
        </w:rPr>
        <w:t>ta</w:t>
      </w:r>
      <w:r>
        <w:rPr>
          <w:spacing w:val="17"/>
          <w:sz w:val="24"/>
          <w:szCs w:val="24"/>
        </w:rPr>
        <w:t xml:space="preserve"> </w:t>
      </w:r>
      <w:r>
        <w:rPr>
          <w:spacing w:val="2"/>
          <w:sz w:val="24"/>
          <w:szCs w:val="24"/>
        </w:rPr>
        <w:t>P</w:t>
      </w:r>
      <w:r>
        <w:rPr>
          <w:spacing w:val="-1"/>
          <w:sz w:val="24"/>
          <w:szCs w:val="24"/>
        </w:rPr>
        <w:t>r</w:t>
      </w:r>
      <w:r>
        <w:rPr>
          <w:sz w:val="24"/>
          <w:szCs w:val="24"/>
        </w:rPr>
        <w:t>o</w:t>
      </w:r>
      <w:r>
        <w:rPr>
          <w:spacing w:val="-1"/>
          <w:sz w:val="24"/>
          <w:szCs w:val="24"/>
        </w:rPr>
        <w:t>ce</w:t>
      </w:r>
      <w:r>
        <w:rPr>
          <w:sz w:val="24"/>
          <w:szCs w:val="24"/>
        </w:rPr>
        <w:t>ssing</w:t>
      </w:r>
      <w:r>
        <w:rPr>
          <w:spacing w:val="21"/>
          <w:sz w:val="24"/>
          <w:szCs w:val="24"/>
        </w:rPr>
        <w:t xml:space="preserve"> </w:t>
      </w:r>
      <w:r>
        <w:rPr>
          <w:spacing w:val="3"/>
          <w:sz w:val="24"/>
          <w:szCs w:val="24"/>
        </w:rPr>
        <w:t>C</w:t>
      </w:r>
      <w:r>
        <w:rPr>
          <w:spacing w:val="-5"/>
          <w:sz w:val="24"/>
          <w:szCs w:val="24"/>
        </w:rPr>
        <w:t>y</w:t>
      </w:r>
      <w:r>
        <w:rPr>
          <w:spacing w:val="-1"/>
          <w:sz w:val="24"/>
          <w:szCs w:val="24"/>
        </w:rPr>
        <w:t>c</w:t>
      </w:r>
      <w:r>
        <w:rPr>
          <w:sz w:val="24"/>
          <w:szCs w:val="24"/>
        </w:rPr>
        <w:t>le</w:t>
      </w:r>
      <w:r>
        <w:rPr>
          <w:spacing w:val="17"/>
          <w:sz w:val="24"/>
          <w:szCs w:val="24"/>
        </w:rPr>
        <w:t xml:space="preserve"> </w:t>
      </w:r>
      <w:r>
        <w:rPr>
          <w:sz w:val="24"/>
          <w:szCs w:val="24"/>
        </w:rPr>
        <w:t>(Si</w:t>
      </w:r>
      <w:r>
        <w:rPr>
          <w:spacing w:val="1"/>
          <w:sz w:val="24"/>
          <w:szCs w:val="24"/>
        </w:rPr>
        <w:t>k</w:t>
      </w:r>
      <w:r>
        <w:rPr>
          <w:sz w:val="24"/>
          <w:szCs w:val="24"/>
        </w:rPr>
        <w:t xml:space="preserve">lus </w:t>
      </w:r>
      <w:r>
        <w:rPr>
          <w:spacing w:val="1"/>
          <w:sz w:val="24"/>
          <w:szCs w:val="24"/>
        </w:rPr>
        <w:t>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n D</w:t>
      </w:r>
      <w:r>
        <w:rPr>
          <w:spacing w:val="-1"/>
          <w:sz w:val="24"/>
          <w:szCs w:val="24"/>
        </w:rPr>
        <w:t>a</w:t>
      </w:r>
      <w:r>
        <w:rPr>
          <w:sz w:val="24"/>
          <w:szCs w:val="24"/>
        </w:rPr>
        <w:t>t</w:t>
      </w:r>
      <w:r>
        <w:rPr>
          <w:spacing w:val="4"/>
          <w:sz w:val="24"/>
          <w:szCs w:val="24"/>
        </w:rPr>
        <w:t>a</w:t>
      </w:r>
      <w:r>
        <w:rPr>
          <w:sz w:val="24"/>
          <w:szCs w:val="24"/>
        </w:rPr>
        <w:t>) t</w:t>
      </w:r>
      <w:r>
        <w:rPr>
          <w:spacing w:val="-1"/>
          <w:sz w:val="24"/>
          <w:szCs w:val="24"/>
        </w:rPr>
        <w:t>e</w:t>
      </w:r>
      <w:r>
        <w:rPr>
          <w:sz w:val="24"/>
          <w:szCs w:val="24"/>
        </w:rPr>
        <w:t>rdi</w:t>
      </w:r>
      <w:r>
        <w:rPr>
          <w:spacing w:val="-1"/>
          <w:sz w:val="24"/>
          <w:szCs w:val="24"/>
        </w:rPr>
        <w:t>r</w:t>
      </w:r>
      <w:r>
        <w:rPr>
          <w:sz w:val="24"/>
          <w:szCs w:val="24"/>
        </w:rPr>
        <w:t>i</w:t>
      </w:r>
      <w:r>
        <w:rPr>
          <w:spacing w:val="3"/>
          <w:sz w:val="24"/>
          <w:szCs w:val="24"/>
        </w:rPr>
        <w:t xml:space="preserve"> </w:t>
      </w:r>
      <w:r>
        <w:rPr>
          <w:sz w:val="24"/>
          <w:szCs w:val="24"/>
        </w:rPr>
        <w:t>d</w:t>
      </w:r>
      <w:r>
        <w:rPr>
          <w:spacing w:val="-1"/>
          <w:sz w:val="24"/>
          <w:szCs w:val="24"/>
        </w:rPr>
        <w:t>a</w:t>
      </w:r>
      <w:r>
        <w:rPr>
          <w:sz w:val="24"/>
          <w:szCs w:val="24"/>
        </w:rPr>
        <w:t>ri t</w:t>
      </w:r>
      <w:r>
        <w:rPr>
          <w:spacing w:val="1"/>
          <w:sz w:val="24"/>
          <w:szCs w:val="24"/>
        </w:rPr>
        <w:t>i</w:t>
      </w:r>
      <w:r>
        <w:rPr>
          <w:spacing w:val="-2"/>
          <w:sz w:val="24"/>
          <w:szCs w:val="24"/>
        </w:rPr>
        <w:t>g</w:t>
      </w:r>
      <w:r>
        <w:rPr>
          <w:sz w:val="24"/>
          <w:szCs w:val="24"/>
        </w:rPr>
        <w:t>a</w:t>
      </w:r>
      <w:r>
        <w:rPr>
          <w:spacing w:val="-1"/>
          <w:sz w:val="24"/>
          <w:szCs w:val="24"/>
        </w:rPr>
        <w:t xml:space="preserve"> </w:t>
      </w:r>
      <w:r>
        <w:rPr>
          <w:sz w:val="24"/>
          <w:szCs w:val="24"/>
        </w:rPr>
        <w:t>pros</w:t>
      </w:r>
      <w:r>
        <w:rPr>
          <w:spacing w:val="-1"/>
          <w:sz w:val="24"/>
          <w:szCs w:val="24"/>
        </w:rPr>
        <w:t>e</w:t>
      </w:r>
      <w:r>
        <w:rPr>
          <w:sz w:val="24"/>
          <w:szCs w:val="24"/>
        </w:rPr>
        <w:t>s</w:t>
      </w:r>
      <w:r>
        <w:rPr>
          <w:spacing w:val="5"/>
          <w:sz w:val="24"/>
          <w:szCs w:val="24"/>
        </w:rPr>
        <w:t xml:space="preserve"> </w:t>
      </w:r>
      <w:r>
        <w:rPr>
          <w:spacing w:val="-4"/>
          <w:sz w:val="24"/>
          <w:szCs w:val="24"/>
        </w:rPr>
        <w:t>y</w:t>
      </w:r>
      <w:r>
        <w:rPr>
          <w:spacing w:val="-1"/>
          <w:sz w:val="24"/>
          <w:szCs w:val="24"/>
        </w:rPr>
        <w:t>a</w:t>
      </w:r>
      <w:r>
        <w:rPr>
          <w:sz w:val="24"/>
          <w:szCs w:val="24"/>
        </w:rPr>
        <w:t>itu :</w:t>
      </w:r>
    </w:p>
    <w:p w:rsidR="0047694C" w:rsidRDefault="00000000">
      <w:pPr>
        <w:spacing w:before="22"/>
        <w:ind w:left="2432"/>
        <w:rPr>
          <w:sz w:val="24"/>
          <w:szCs w:val="24"/>
        </w:rPr>
      </w:pPr>
      <w:r>
        <w:rPr>
          <w:sz w:val="24"/>
          <w:szCs w:val="24"/>
        </w:rPr>
        <w:t xml:space="preserve">1.   </w:t>
      </w:r>
      <w:r>
        <w:rPr>
          <w:spacing w:val="5"/>
          <w:sz w:val="24"/>
          <w:szCs w:val="24"/>
        </w:rPr>
        <w:t xml:space="preserve"> </w:t>
      </w: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n</w:t>
      </w:r>
      <w:r>
        <w:rPr>
          <w:spacing w:val="5"/>
          <w:sz w:val="24"/>
          <w:szCs w:val="24"/>
        </w:rPr>
        <w:t xml:space="preserve"> </w:t>
      </w:r>
      <w:r>
        <w:rPr>
          <w:spacing w:val="-6"/>
          <w:sz w:val="24"/>
          <w:szCs w:val="24"/>
        </w:rPr>
        <w:t>I</w:t>
      </w:r>
      <w:r>
        <w:rPr>
          <w:sz w:val="24"/>
          <w:szCs w:val="24"/>
        </w:rPr>
        <w:t>nput</w:t>
      </w:r>
    </w:p>
    <w:p w:rsidR="0047694C" w:rsidRDefault="0047694C">
      <w:pPr>
        <w:spacing w:before="14" w:line="260" w:lineRule="exact"/>
        <w:rPr>
          <w:sz w:val="26"/>
          <w:szCs w:val="26"/>
        </w:rPr>
      </w:pPr>
    </w:p>
    <w:p w:rsidR="0047694C" w:rsidRDefault="00000000">
      <w:pPr>
        <w:spacing w:line="480" w:lineRule="auto"/>
        <w:ind w:left="2857" w:right="138"/>
        <w:rPr>
          <w:sz w:val="24"/>
          <w:szCs w:val="24"/>
        </w:rPr>
        <w:sectPr w:rsidR="0047694C">
          <w:pgSz w:w="11940" w:h="16860"/>
          <w:pgMar w:top="760" w:right="1540" w:bottom="280" w:left="1680" w:header="731" w:footer="0" w:gutter="0"/>
          <w:cols w:space="720"/>
        </w:sectPr>
      </w:pPr>
      <w:r>
        <w:rPr>
          <w:sz w:val="24"/>
          <w:szCs w:val="24"/>
        </w:rPr>
        <w:t>Dilakuk</w:t>
      </w:r>
      <w:r>
        <w:rPr>
          <w:spacing w:val="-1"/>
          <w:sz w:val="24"/>
          <w:szCs w:val="24"/>
        </w:rPr>
        <w:t>a</w:t>
      </w:r>
      <w:r>
        <w:rPr>
          <w:sz w:val="24"/>
          <w:szCs w:val="24"/>
        </w:rPr>
        <w:t xml:space="preserve">n </w:t>
      </w:r>
      <w:r>
        <w:rPr>
          <w:spacing w:val="27"/>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 xml:space="preserve">n </w:t>
      </w:r>
      <w:r>
        <w:rPr>
          <w:spacing w:val="26"/>
          <w:sz w:val="24"/>
          <w:szCs w:val="24"/>
        </w:rPr>
        <w:t xml:space="preserve"> </w:t>
      </w:r>
      <w:r>
        <w:rPr>
          <w:sz w:val="24"/>
          <w:szCs w:val="24"/>
        </w:rPr>
        <w:t>m</w:t>
      </w:r>
      <w:r>
        <w:rPr>
          <w:spacing w:val="4"/>
          <w:sz w:val="24"/>
          <w:szCs w:val="24"/>
        </w:rPr>
        <w:t>e</w:t>
      </w:r>
      <w:r>
        <w:rPr>
          <w:sz w:val="24"/>
          <w:szCs w:val="24"/>
        </w:rPr>
        <w:t>masukk</w:t>
      </w:r>
      <w:r>
        <w:rPr>
          <w:spacing w:val="-1"/>
          <w:sz w:val="24"/>
          <w:szCs w:val="24"/>
        </w:rPr>
        <w:t>a</w:t>
      </w:r>
      <w:r>
        <w:rPr>
          <w:sz w:val="24"/>
          <w:szCs w:val="24"/>
        </w:rPr>
        <w:t xml:space="preserve">n </w:t>
      </w:r>
      <w:r>
        <w:rPr>
          <w:spacing w:val="27"/>
          <w:sz w:val="24"/>
          <w:szCs w:val="24"/>
        </w:rPr>
        <w:t xml:space="preserve"> </w:t>
      </w:r>
      <w:r>
        <w:rPr>
          <w:sz w:val="24"/>
          <w:szCs w:val="24"/>
        </w:rPr>
        <w:t>d</w:t>
      </w:r>
      <w:r>
        <w:rPr>
          <w:spacing w:val="-1"/>
          <w:sz w:val="24"/>
          <w:szCs w:val="24"/>
        </w:rPr>
        <w:t>a</w:t>
      </w:r>
      <w:r>
        <w:rPr>
          <w:sz w:val="24"/>
          <w:szCs w:val="24"/>
        </w:rPr>
        <w:t xml:space="preserve">ta </w:t>
      </w:r>
      <w:r>
        <w:rPr>
          <w:spacing w:val="28"/>
          <w:sz w:val="24"/>
          <w:szCs w:val="24"/>
        </w:rPr>
        <w:t xml:space="preserve"> </w:t>
      </w:r>
      <w:r>
        <w:rPr>
          <w:sz w:val="24"/>
          <w:szCs w:val="24"/>
        </w:rPr>
        <w:t xml:space="preserve">ke </w:t>
      </w:r>
      <w:r>
        <w:rPr>
          <w:spacing w:val="25"/>
          <w:sz w:val="24"/>
          <w:szCs w:val="24"/>
        </w:rPr>
        <w:t xml:space="preserve"> </w:t>
      </w:r>
      <w:r>
        <w:rPr>
          <w:sz w:val="24"/>
          <w:szCs w:val="24"/>
        </w:rPr>
        <w:t>d</w:t>
      </w:r>
      <w:r>
        <w:rPr>
          <w:spacing w:val="-1"/>
          <w:sz w:val="24"/>
          <w:szCs w:val="24"/>
        </w:rPr>
        <w:t>a</w:t>
      </w:r>
      <w:r>
        <w:rPr>
          <w:sz w:val="24"/>
          <w:szCs w:val="24"/>
        </w:rPr>
        <w:t>l</w:t>
      </w:r>
      <w:r>
        <w:rPr>
          <w:spacing w:val="1"/>
          <w:sz w:val="24"/>
          <w:szCs w:val="24"/>
        </w:rPr>
        <w:t>a</w:t>
      </w:r>
      <w:r>
        <w:rPr>
          <w:sz w:val="24"/>
          <w:szCs w:val="24"/>
        </w:rPr>
        <w:t xml:space="preserve">m </w:t>
      </w:r>
      <w:r>
        <w:rPr>
          <w:spacing w:val="27"/>
          <w:sz w:val="24"/>
          <w:szCs w:val="24"/>
        </w:rPr>
        <w:t xml:space="preserve"> </w:t>
      </w:r>
      <w:r>
        <w:rPr>
          <w:sz w:val="24"/>
          <w:szCs w:val="24"/>
        </w:rPr>
        <w:t>pros</w:t>
      </w:r>
      <w:r>
        <w:rPr>
          <w:spacing w:val="-1"/>
          <w:sz w:val="24"/>
          <w:szCs w:val="24"/>
        </w:rPr>
        <w:t>e</w:t>
      </w:r>
      <w:r>
        <w:rPr>
          <w:sz w:val="24"/>
          <w:szCs w:val="24"/>
        </w:rPr>
        <w:t>s komput</w:t>
      </w:r>
      <w:r>
        <w:rPr>
          <w:spacing w:val="-1"/>
          <w:sz w:val="24"/>
          <w:szCs w:val="24"/>
        </w:rPr>
        <w:t>e</w:t>
      </w:r>
      <w:r>
        <w:rPr>
          <w:sz w:val="24"/>
          <w:szCs w:val="24"/>
        </w:rPr>
        <w:t>r m</w:t>
      </w:r>
      <w:r>
        <w:rPr>
          <w:spacing w:val="-1"/>
          <w:sz w:val="24"/>
          <w:szCs w:val="24"/>
        </w:rPr>
        <w:t>e</w:t>
      </w:r>
      <w:r>
        <w:rPr>
          <w:sz w:val="24"/>
          <w:szCs w:val="24"/>
        </w:rPr>
        <w:t>lalui al</w:t>
      </w:r>
      <w:r>
        <w:rPr>
          <w:spacing w:val="-1"/>
          <w:sz w:val="24"/>
          <w:szCs w:val="24"/>
        </w:rPr>
        <w:t>a</w:t>
      </w:r>
      <w:r>
        <w:rPr>
          <w:sz w:val="24"/>
          <w:szCs w:val="24"/>
        </w:rPr>
        <w:t>t input.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ind w:left="2432"/>
        <w:rPr>
          <w:sz w:val="24"/>
          <w:szCs w:val="24"/>
        </w:rPr>
      </w:pPr>
      <w:r>
        <w:rPr>
          <w:sz w:val="24"/>
          <w:szCs w:val="24"/>
        </w:rPr>
        <w:t xml:space="preserve">2.   </w:t>
      </w:r>
      <w:r>
        <w:rPr>
          <w:spacing w:val="5"/>
          <w:sz w:val="24"/>
          <w:szCs w:val="24"/>
        </w:rPr>
        <w:t xml:space="preserve"> </w:t>
      </w: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 xml:space="preserve">n </w:t>
      </w:r>
      <w:r>
        <w:rPr>
          <w:spacing w:val="1"/>
          <w:sz w:val="24"/>
          <w:szCs w:val="24"/>
        </w:rPr>
        <w:t>P</w:t>
      </w:r>
      <w:r>
        <w:rPr>
          <w:sz w:val="24"/>
          <w:szCs w:val="24"/>
        </w:rPr>
        <w:t>ro</w:t>
      </w:r>
      <w:r>
        <w:rPr>
          <w:spacing w:val="-1"/>
          <w:sz w:val="24"/>
          <w:szCs w:val="24"/>
        </w:rPr>
        <w:t>ce</w:t>
      </w:r>
      <w:r>
        <w:rPr>
          <w:sz w:val="24"/>
          <w:szCs w:val="24"/>
        </w:rPr>
        <w:t>ss</w:t>
      </w:r>
    </w:p>
    <w:p w:rsidR="0047694C" w:rsidRDefault="0047694C">
      <w:pPr>
        <w:spacing w:before="16" w:line="260" w:lineRule="exact"/>
        <w:rPr>
          <w:sz w:val="26"/>
          <w:szCs w:val="26"/>
        </w:rPr>
      </w:pPr>
    </w:p>
    <w:p w:rsidR="0047694C" w:rsidRDefault="00000000">
      <w:pPr>
        <w:spacing w:line="480" w:lineRule="auto"/>
        <w:ind w:left="2857" w:right="77"/>
        <w:jc w:val="both"/>
        <w:rPr>
          <w:sz w:val="24"/>
          <w:szCs w:val="24"/>
        </w:rPr>
      </w:pPr>
      <w:r>
        <w:rPr>
          <w:sz w:val="24"/>
          <w:szCs w:val="24"/>
        </w:rPr>
        <w:t>Dilakuk</w:t>
      </w:r>
      <w:r>
        <w:rPr>
          <w:spacing w:val="-1"/>
          <w:sz w:val="24"/>
          <w:szCs w:val="24"/>
        </w:rPr>
        <w:t>a</w:t>
      </w:r>
      <w:r>
        <w:rPr>
          <w:sz w:val="24"/>
          <w:szCs w:val="24"/>
        </w:rPr>
        <w:t>n pros</w:t>
      </w:r>
      <w:r>
        <w:rPr>
          <w:spacing w:val="-1"/>
          <w:sz w:val="24"/>
          <w:szCs w:val="24"/>
        </w:rPr>
        <w:t>e</w:t>
      </w:r>
      <w:r>
        <w:rPr>
          <w:sz w:val="24"/>
          <w:szCs w:val="24"/>
        </w:rPr>
        <w:t>s</w:t>
      </w:r>
      <w:r>
        <w:rPr>
          <w:spacing w:val="3"/>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w:t>
      </w:r>
      <w:r>
        <w:rPr>
          <w:spacing w:val="5"/>
          <w:sz w:val="24"/>
          <w:szCs w:val="24"/>
        </w:rPr>
        <w:t>l</w:t>
      </w:r>
      <w:r>
        <w:rPr>
          <w:spacing w:val="-1"/>
          <w:sz w:val="24"/>
          <w:szCs w:val="24"/>
        </w:rPr>
        <w:t>a</w:t>
      </w:r>
      <w:r>
        <w:rPr>
          <w:sz w:val="24"/>
          <w:szCs w:val="24"/>
        </w:rPr>
        <w:t>h</w:t>
      </w:r>
      <w:r>
        <w:rPr>
          <w:spacing w:val="-1"/>
          <w:sz w:val="24"/>
          <w:szCs w:val="24"/>
        </w:rPr>
        <w:t>a</w:t>
      </w:r>
      <w:r>
        <w:rPr>
          <w:sz w:val="24"/>
          <w:szCs w:val="24"/>
        </w:rPr>
        <w:t>n d</w:t>
      </w:r>
      <w:r>
        <w:rPr>
          <w:spacing w:val="-1"/>
          <w:sz w:val="24"/>
          <w:szCs w:val="24"/>
        </w:rPr>
        <w:t>a</w:t>
      </w:r>
      <w:r>
        <w:rPr>
          <w:spacing w:val="3"/>
          <w:sz w:val="24"/>
          <w:szCs w:val="24"/>
        </w:rPr>
        <w:t>t</w:t>
      </w:r>
      <w:r>
        <w:rPr>
          <w:sz w:val="24"/>
          <w:szCs w:val="24"/>
        </w:rPr>
        <w: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sud</w:t>
      </w:r>
      <w:r>
        <w:rPr>
          <w:spacing w:val="-1"/>
          <w:sz w:val="24"/>
          <w:szCs w:val="24"/>
        </w:rPr>
        <w:t>a</w:t>
      </w:r>
      <w:r>
        <w:rPr>
          <w:sz w:val="24"/>
          <w:szCs w:val="24"/>
        </w:rPr>
        <w:t>h d</w:t>
      </w:r>
      <w:r>
        <w:rPr>
          <w:spacing w:val="3"/>
          <w:sz w:val="24"/>
          <w:szCs w:val="24"/>
        </w:rPr>
        <w:t>i</w:t>
      </w:r>
      <w:r>
        <w:rPr>
          <w:sz w:val="24"/>
          <w:szCs w:val="24"/>
        </w:rPr>
        <w:t>masukk</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dil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oleh d</w:t>
      </w:r>
      <w:r>
        <w:rPr>
          <w:spacing w:val="-1"/>
          <w:sz w:val="24"/>
          <w:szCs w:val="24"/>
        </w:rPr>
        <w:t>a</w:t>
      </w:r>
      <w:r>
        <w:rPr>
          <w:spacing w:val="3"/>
          <w:sz w:val="24"/>
          <w:szCs w:val="24"/>
        </w:rPr>
        <w:t>t</w:t>
      </w:r>
      <w:r>
        <w:rPr>
          <w:sz w:val="24"/>
          <w:szCs w:val="24"/>
        </w:rPr>
        <w:t>a p</w:t>
      </w:r>
      <w:r>
        <w:rPr>
          <w:spacing w:val="-1"/>
          <w:sz w:val="24"/>
          <w:szCs w:val="24"/>
        </w:rPr>
        <w:t>e</w:t>
      </w:r>
      <w:r>
        <w:rPr>
          <w:sz w:val="24"/>
          <w:szCs w:val="24"/>
        </w:rPr>
        <w:t>mros</w:t>
      </w:r>
      <w:r>
        <w:rPr>
          <w:spacing w:val="-1"/>
          <w:sz w:val="24"/>
          <w:szCs w:val="24"/>
        </w:rPr>
        <w:t>e</w:t>
      </w:r>
      <w:r>
        <w:rPr>
          <w:sz w:val="24"/>
          <w:szCs w:val="24"/>
        </w:rPr>
        <w:t>s</w:t>
      </w:r>
      <w:r>
        <w:rPr>
          <w:spacing w:val="2"/>
          <w:sz w:val="24"/>
          <w:szCs w:val="24"/>
        </w:rPr>
        <w:t xml:space="preserve"> </w:t>
      </w:r>
      <w:r>
        <w:rPr>
          <w:sz w:val="24"/>
          <w:szCs w:val="24"/>
        </w:rPr>
        <w:t>(Pro</w:t>
      </w:r>
      <w:r>
        <w:rPr>
          <w:spacing w:val="-1"/>
          <w:sz w:val="24"/>
          <w:szCs w:val="24"/>
        </w:rPr>
        <w:t>ce</w:t>
      </w:r>
      <w:r>
        <w:rPr>
          <w:sz w:val="24"/>
          <w:szCs w:val="24"/>
        </w:rPr>
        <w:t>ss</w:t>
      </w:r>
      <w:r>
        <w:rPr>
          <w:spacing w:val="4"/>
          <w:sz w:val="24"/>
          <w:szCs w:val="24"/>
        </w:rPr>
        <w:t xml:space="preserve"> </w:t>
      </w:r>
      <w:r>
        <w:rPr>
          <w:sz w:val="24"/>
          <w:szCs w:val="24"/>
        </w:rPr>
        <w:t>D</w:t>
      </w:r>
      <w:r>
        <w:rPr>
          <w:spacing w:val="1"/>
          <w:sz w:val="24"/>
          <w:szCs w:val="24"/>
        </w:rPr>
        <w:t>e</w:t>
      </w:r>
      <w:r>
        <w:rPr>
          <w:sz w:val="24"/>
          <w:szCs w:val="24"/>
        </w:rPr>
        <w:t>v</w:t>
      </w:r>
      <w:r>
        <w:rPr>
          <w:spacing w:val="3"/>
          <w:sz w:val="24"/>
          <w:szCs w:val="24"/>
        </w:rPr>
        <w:t>i</w:t>
      </w:r>
      <w:r>
        <w:rPr>
          <w:spacing w:val="-1"/>
          <w:sz w:val="24"/>
          <w:szCs w:val="24"/>
        </w:rPr>
        <w:t>ce</w:t>
      </w:r>
      <w:r>
        <w:rPr>
          <w:sz w:val="24"/>
          <w:szCs w:val="24"/>
        </w:rPr>
        <w:t>)</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b</w:t>
      </w:r>
      <w:r>
        <w:rPr>
          <w:spacing w:val="-1"/>
          <w:sz w:val="24"/>
          <w:szCs w:val="24"/>
        </w:rPr>
        <w:t>er</w:t>
      </w:r>
      <w:r>
        <w:rPr>
          <w:sz w:val="24"/>
          <w:szCs w:val="24"/>
        </w:rPr>
        <w:t>upa pro</w:t>
      </w:r>
      <w:r>
        <w:rPr>
          <w:spacing w:val="3"/>
          <w:sz w:val="24"/>
          <w:szCs w:val="24"/>
        </w:rPr>
        <w:t>s</w:t>
      </w:r>
      <w:r>
        <w:rPr>
          <w:spacing w:val="-1"/>
          <w:sz w:val="24"/>
          <w:szCs w:val="24"/>
        </w:rPr>
        <w:t>e</w:t>
      </w:r>
      <w:r>
        <w:rPr>
          <w:sz w:val="24"/>
          <w:szCs w:val="24"/>
        </w:rPr>
        <w:t>s</w:t>
      </w:r>
      <w:r>
        <w:rPr>
          <w:spacing w:val="4"/>
          <w:sz w:val="24"/>
          <w:szCs w:val="24"/>
        </w:rPr>
        <w:t xml:space="preserve"> </w:t>
      </w:r>
      <w:r>
        <w:rPr>
          <w:sz w:val="24"/>
          <w:szCs w:val="24"/>
        </w:rPr>
        <w:t>p</w:t>
      </w:r>
      <w:r>
        <w:rPr>
          <w:spacing w:val="-1"/>
          <w:sz w:val="24"/>
          <w:szCs w:val="24"/>
        </w:rPr>
        <w:t>e</w:t>
      </w:r>
      <w:r>
        <w:rPr>
          <w:sz w:val="24"/>
          <w:szCs w:val="24"/>
        </w:rPr>
        <w:t>rhitun</w:t>
      </w:r>
      <w:r>
        <w:rPr>
          <w:spacing w:val="-2"/>
          <w:sz w:val="24"/>
          <w:szCs w:val="24"/>
        </w:rPr>
        <w:t>g</w:t>
      </w:r>
      <w:r>
        <w:rPr>
          <w:sz w:val="24"/>
          <w:szCs w:val="24"/>
        </w:rPr>
        <w:t>an,</w:t>
      </w:r>
      <w:r>
        <w:rPr>
          <w:spacing w:val="1"/>
          <w:sz w:val="24"/>
          <w:szCs w:val="24"/>
        </w:rPr>
        <w:t xml:space="preserve"> </w:t>
      </w:r>
      <w:r>
        <w:rPr>
          <w:sz w:val="24"/>
          <w:szCs w:val="24"/>
        </w:rPr>
        <w:t>p</w:t>
      </w:r>
      <w:r>
        <w:rPr>
          <w:spacing w:val="-1"/>
          <w:sz w:val="24"/>
          <w:szCs w:val="24"/>
        </w:rPr>
        <w:t>e</w:t>
      </w:r>
      <w:r>
        <w:rPr>
          <w:sz w:val="24"/>
          <w:szCs w:val="24"/>
        </w:rPr>
        <w:t>ng</w:t>
      </w:r>
      <w:r>
        <w:rPr>
          <w:spacing w:val="-1"/>
          <w:sz w:val="24"/>
          <w:szCs w:val="24"/>
        </w:rPr>
        <w:t>e</w:t>
      </w:r>
      <w:r>
        <w:rPr>
          <w:sz w:val="24"/>
          <w:szCs w:val="24"/>
        </w:rPr>
        <w:t>nd</w:t>
      </w:r>
      <w:r>
        <w:rPr>
          <w:spacing w:val="-1"/>
          <w:sz w:val="24"/>
          <w:szCs w:val="24"/>
        </w:rPr>
        <w:t>a</w:t>
      </w:r>
      <w:r>
        <w:rPr>
          <w:spacing w:val="3"/>
          <w:sz w:val="24"/>
          <w:szCs w:val="24"/>
        </w:rPr>
        <w:t>li</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tau p</w:t>
      </w:r>
      <w:r>
        <w:rPr>
          <w:spacing w:val="-1"/>
          <w:sz w:val="24"/>
          <w:szCs w:val="24"/>
        </w:rPr>
        <w:t>e</w:t>
      </w:r>
      <w:r>
        <w:rPr>
          <w:sz w:val="24"/>
          <w:szCs w:val="24"/>
        </w:rPr>
        <w:t>n</w:t>
      </w:r>
      <w:r>
        <w:rPr>
          <w:spacing w:val="-1"/>
          <w:sz w:val="24"/>
          <w:szCs w:val="24"/>
        </w:rPr>
        <w:t>car</w:t>
      </w:r>
      <w:r>
        <w:rPr>
          <w:spacing w:val="3"/>
          <w:sz w:val="24"/>
          <w:szCs w:val="24"/>
        </w:rPr>
        <w:t>i</w:t>
      </w:r>
      <w:r>
        <w:rPr>
          <w:spacing w:val="-1"/>
          <w:sz w:val="24"/>
          <w:szCs w:val="24"/>
        </w:rPr>
        <w:t>a</w:t>
      </w:r>
      <w:r>
        <w:rPr>
          <w:sz w:val="24"/>
          <w:szCs w:val="24"/>
        </w:rPr>
        <w:t>n p</w:t>
      </w:r>
      <w:r>
        <w:rPr>
          <w:spacing w:val="-1"/>
          <w:sz w:val="24"/>
          <w:szCs w:val="24"/>
        </w:rPr>
        <w:t>a</w:t>
      </w:r>
      <w:r>
        <w:rPr>
          <w:sz w:val="24"/>
          <w:szCs w:val="24"/>
        </w:rPr>
        <w:t>da</w:t>
      </w:r>
      <w:r>
        <w:rPr>
          <w:spacing w:val="-1"/>
          <w:sz w:val="24"/>
          <w:szCs w:val="24"/>
        </w:rPr>
        <w:t xml:space="preserve"> </w:t>
      </w:r>
      <w:r>
        <w:rPr>
          <w:sz w:val="24"/>
          <w:szCs w:val="24"/>
        </w:rPr>
        <w:t>st</w:t>
      </w:r>
      <w:r>
        <w:rPr>
          <w:spacing w:val="1"/>
          <w:sz w:val="24"/>
          <w:szCs w:val="24"/>
        </w:rPr>
        <w:t>o</w:t>
      </w:r>
      <w:r>
        <w:rPr>
          <w:spacing w:val="2"/>
          <w:sz w:val="24"/>
          <w:szCs w:val="24"/>
        </w:rPr>
        <w:t>r</w:t>
      </w:r>
      <w:r>
        <w:rPr>
          <w:spacing w:val="-1"/>
          <w:sz w:val="24"/>
          <w:szCs w:val="24"/>
        </w:rPr>
        <w:t>a</w:t>
      </w:r>
      <w:r>
        <w:rPr>
          <w:spacing w:val="-2"/>
          <w:sz w:val="24"/>
          <w:szCs w:val="24"/>
        </w:rPr>
        <w:t>g</w:t>
      </w:r>
      <w:r>
        <w:rPr>
          <w:spacing w:val="-1"/>
          <w:sz w:val="24"/>
          <w:szCs w:val="24"/>
        </w:rPr>
        <w:t>e</w:t>
      </w:r>
      <w:r>
        <w:rPr>
          <w:sz w:val="24"/>
          <w:szCs w:val="24"/>
        </w:rPr>
        <w:t>.</w:t>
      </w:r>
    </w:p>
    <w:p w:rsidR="0047694C" w:rsidRDefault="00000000">
      <w:pPr>
        <w:spacing w:before="19"/>
        <w:ind w:left="2432"/>
        <w:rPr>
          <w:sz w:val="24"/>
          <w:szCs w:val="24"/>
        </w:rPr>
      </w:pPr>
      <w:r>
        <w:rPr>
          <w:sz w:val="24"/>
          <w:szCs w:val="24"/>
        </w:rPr>
        <w:t xml:space="preserve">3.   </w:t>
      </w:r>
      <w:r>
        <w:rPr>
          <w:spacing w:val="5"/>
          <w:sz w:val="24"/>
          <w:szCs w:val="24"/>
        </w:rPr>
        <w:t xml:space="preserve"> </w:t>
      </w:r>
      <w:r>
        <w:rPr>
          <w:sz w:val="24"/>
          <w:szCs w:val="24"/>
        </w:rPr>
        <w:t>T</w:t>
      </w:r>
      <w:r>
        <w:rPr>
          <w:spacing w:val="-1"/>
          <w:sz w:val="24"/>
          <w:szCs w:val="24"/>
        </w:rPr>
        <w:t>a</w:t>
      </w:r>
      <w:r>
        <w:rPr>
          <w:sz w:val="24"/>
          <w:szCs w:val="24"/>
        </w:rPr>
        <w:t>h</w:t>
      </w:r>
      <w:r>
        <w:rPr>
          <w:spacing w:val="-1"/>
          <w:sz w:val="24"/>
          <w:szCs w:val="24"/>
        </w:rPr>
        <w:t>a</w:t>
      </w:r>
      <w:r>
        <w:rPr>
          <w:sz w:val="24"/>
          <w:szCs w:val="24"/>
        </w:rPr>
        <w:t>p</w:t>
      </w:r>
      <w:r>
        <w:rPr>
          <w:spacing w:val="-1"/>
          <w:sz w:val="24"/>
          <w:szCs w:val="24"/>
        </w:rPr>
        <w:t>a</w:t>
      </w:r>
      <w:r>
        <w:rPr>
          <w:sz w:val="24"/>
          <w:szCs w:val="24"/>
        </w:rPr>
        <w:t>n Output</w:t>
      </w:r>
    </w:p>
    <w:p w:rsidR="0047694C" w:rsidRDefault="0047694C">
      <w:pPr>
        <w:spacing w:before="16" w:line="260" w:lineRule="exact"/>
        <w:rPr>
          <w:sz w:val="26"/>
          <w:szCs w:val="26"/>
        </w:rPr>
      </w:pPr>
    </w:p>
    <w:p w:rsidR="0047694C" w:rsidRDefault="00000000">
      <w:pPr>
        <w:spacing w:line="480" w:lineRule="auto"/>
        <w:ind w:left="2857" w:right="80"/>
        <w:jc w:val="both"/>
        <w:rPr>
          <w:sz w:val="24"/>
          <w:szCs w:val="24"/>
        </w:rPr>
      </w:pPr>
      <w:r>
        <w:rPr>
          <w:sz w:val="24"/>
          <w:szCs w:val="24"/>
        </w:rPr>
        <w:t>Dilakuk</w:t>
      </w:r>
      <w:r>
        <w:rPr>
          <w:spacing w:val="-1"/>
          <w:sz w:val="24"/>
          <w:szCs w:val="24"/>
        </w:rPr>
        <w:t>a</w:t>
      </w:r>
      <w:r>
        <w:rPr>
          <w:sz w:val="24"/>
          <w:szCs w:val="24"/>
        </w:rPr>
        <w:t>n pros</w:t>
      </w:r>
      <w:r>
        <w:rPr>
          <w:spacing w:val="-1"/>
          <w:sz w:val="24"/>
          <w:szCs w:val="24"/>
        </w:rPr>
        <w:t>e</w:t>
      </w:r>
      <w:r>
        <w:rPr>
          <w:sz w:val="24"/>
          <w:szCs w:val="24"/>
        </w:rPr>
        <w:t>s</w:t>
      </w:r>
      <w:r>
        <w:rPr>
          <w:spacing w:val="3"/>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2"/>
          <w:sz w:val="24"/>
          <w:szCs w:val="24"/>
        </w:rPr>
        <w:t>h</w:t>
      </w:r>
      <w:r>
        <w:rPr>
          <w:spacing w:val="1"/>
          <w:sz w:val="24"/>
          <w:szCs w:val="24"/>
        </w:rPr>
        <w:t>a</w:t>
      </w:r>
      <w:r>
        <w:rPr>
          <w:sz w:val="24"/>
          <w:szCs w:val="24"/>
        </w:rPr>
        <w:t>sil</w:t>
      </w:r>
      <w:r>
        <w:rPr>
          <w:spacing w:val="-1"/>
          <w:sz w:val="24"/>
          <w:szCs w:val="24"/>
        </w:rPr>
        <w:t>a</w:t>
      </w:r>
      <w:r>
        <w:rPr>
          <w:sz w:val="24"/>
          <w:szCs w:val="24"/>
        </w:rPr>
        <w:t>n output</w:t>
      </w:r>
      <w:r>
        <w:rPr>
          <w:spacing w:val="2"/>
          <w:sz w:val="24"/>
          <w:szCs w:val="24"/>
        </w:rPr>
        <w:t xml:space="preserve"> </w:t>
      </w:r>
      <w:r>
        <w:rPr>
          <w:sz w:val="24"/>
          <w:szCs w:val="24"/>
        </w:rPr>
        <w:t>d</w:t>
      </w:r>
      <w:r>
        <w:rPr>
          <w:spacing w:val="-1"/>
          <w:sz w:val="24"/>
          <w:szCs w:val="24"/>
        </w:rPr>
        <w:t>a</w:t>
      </w:r>
      <w:r>
        <w:rPr>
          <w:sz w:val="24"/>
          <w:szCs w:val="24"/>
        </w:rPr>
        <w:t>ri h</w:t>
      </w:r>
      <w:r>
        <w:rPr>
          <w:spacing w:val="-1"/>
          <w:sz w:val="24"/>
          <w:szCs w:val="24"/>
        </w:rPr>
        <w:t>a</w:t>
      </w:r>
      <w:r>
        <w:rPr>
          <w:sz w:val="24"/>
          <w:szCs w:val="24"/>
        </w:rPr>
        <w:t>sil</w:t>
      </w:r>
      <w:r>
        <w:rPr>
          <w:spacing w:val="2"/>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olah</w:t>
      </w:r>
      <w:r>
        <w:rPr>
          <w:spacing w:val="-1"/>
          <w:sz w:val="24"/>
          <w:szCs w:val="24"/>
        </w:rPr>
        <w:t>a</w:t>
      </w:r>
      <w:r>
        <w:rPr>
          <w:sz w:val="24"/>
          <w:szCs w:val="24"/>
        </w:rPr>
        <w:t>n d</w:t>
      </w:r>
      <w:r>
        <w:rPr>
          <w:spacing w:val="-1"/>
          <w:sz w:val="24"/>
          <w:szCs w:val="24"/>
        </w:rPr>
        <w:t>a</w:t>
      </w:r>
      <w:r>
        <w:rPr>
          <w:sz w:val="24"/>
          <w:szCs w:val="24"/>
        </w:rPr>
        <w:t>ta</w:t>
      </w:r>
      <w:r>
        <w:rPr>
          <w:spacing w:val="-3"/>
          <w:sz w:val="24"/>
          <w:szCs w:val="24"/>
        </w:rPr>
        <w:t xml:space="preserve"> </w:t>
      </w:r>
      <w:r>
        <w:rPr>
          <w:sz w:val="24"/>
          <w:szCs w:val="24"/>
        </w:rPr>
        <w:t>ke</w:t>
      </w:r>
      <w:r>
        <w:rPr>
          <w:spacing w:val="-1"/>
          <w:sz w:val="24"/>
          <w:szCs w:val="24"/>
        </w:rPr>
        <w:t xml:space="preserve"> a</w:t>
      </w:r>
      <w:r>
        <w:rPr>
          <w:sz w:val="24"/>
          <w:szCs w:val="24"/>
        </w:rPr>
        <w:t>lat</w:t>
      </w:r>
      <w:r>
        <w:rPr>
          <w:spacing w:val="-2"/>
          <w:sz w:val="24"/>
          <w:szCs w:val="24"/>
        </w:rPr>
        <w:t xml:space="preserve"> </w:t>
      </w:r>
      <w:r>
        <w:rPr>
          <w:sz w:val="24"/>
          <w:szCs w:val="24"/>
        </w:rPr>
        <w:t>output</w:t>
      </w:r>
      <w:r>
        <w:rPr>
          <w:spacing w:val="-1"/>
          <w:sz w:val="24"/>
          <w:szCs w:val="24"/>
        </w:rPr>
        <w:t xml:space="preserve"> (</w:t>
      </w:r>
      <w:r>
        <w:rPr>
          <w:sz w:val="24"/>
          <w:szCs w:val="24"/>
        </w:rPr>
        <w:t>Out</w:t>
      </w:r>
      <w:r>
        <w:rPr>
          <w:spacing w:val="2"/>
          <w:sz w:val="24"/>
          <w:szCs w:val="24"/>
        </w:rPr>
        <w:t>p</w:t>
      </w:r>
      <w:r>
        <w:rPr>
          <w:sz w:val="24"/>
          <w:szCs w:val="24"/>
        </w:rPr>
        <w:t>ut</w:t>
      </w:r>
      <w:r>
        <w:rPr>
          <w:spacing w:val="-2"/>
          <w:sz w:val="24"/>
          <w:szCs w:val="24"/>
        </w:rPr>
        <w:t xml:space="preserve"> </w:t>
      </w:r>
      <w:r>
        <w:rPr>
          <w:sz w:val="24"/>
          <w:szCs w:val="24"/>
        </w:rPr>
        <w:t>D</w:t>
      </w:r>
      <w:r>
        <w:rPr>
          <w:spacing w:val="-1"/>
          <w:sz w:val="24"/>
          <w:szCs w:val="24"/>
        </w:rPr>
        <w:t>e</w:t>
      </w:r>
      <w:r>
        <w:rPr>
          <w:sz w:val="24"/>
          <w:szCs w:val="24"/>
        </w:rPr>
        <w:t>vic</w:t>
      </w:r>
      <w:r>
        <w:rPr>
          <w:spacing w:val="-1"/>
          <w:sz w:val="24"/>
          <w:szCs w:val="24"/>
        </w:rPr>
        <w:t>e</w:t>
      </w:r>
      <w:r>
        <w:rPr>
          <w:sz w:val="24"/>
          <w:szCs w:val="24"/>
        </w:rPr>
        <w:t>)</w:t>
      </w:r>
      <w:r>
        <w:rPr>
          <w:spacing w:val="2"/>
          <w:sz w:val="24"/>
          <w:szCs w:val="24"/>
        </w:rPr>
        <w:t xml:space="preserve"> </w:t>
      </w:r>
      <w:r>
        <w:rPr>
          <w:spacing w:val="-5"/>
          <w:sz w:val="24"/>
          <w:szCs w:val="24"/>
        </w:rPr>
        <w:t>y</w:t>
      </w:r>
      <w:r>
        <w:rPr>
          <w:spacing w:val="-1"/>
          <w:sz w:val="24"/>
          <w:szCs w:val="24"/>
        </w:rPr>
        <w:t>a</w:t>
      </w:r>
      <w:r>
        <w:rPr>
          <w:sz w:val="24"/>
          <w:szCs w:val="24"/>
        </w:rPr>
        <w:t>itu</w:t>
      </w:r>
      <w:r>
        <w:rPr>
          <w:spacing w:val="-2"/>
          <w:sz w:val="24"/>
          <w:szCs w:val="24"/>
        </w:rPr>
        <w:t xml:space="preserve"> </w:t>
      </w:r>
      <w:r>
        <w:rPr>
          <w:sz w:val="24"/>
          <w:szCs w:val="24"/>
        </w:rPr>
        <w:t>b</w:t>
      </w:r>
      <w:r>
        <w:rPr>
          <w:spacing w:val="1"/>
          <w:sz w:val="24"/>
          <w:szCs w:val="24"/>
        </w:rPr>
        <w:t>e</w:t>
      </w:r>
      <w:r>
        <w:rPr>
          <w:spacing w:val="-1"/>
          <w:sz w:val="24"/>
          <w:szCs w:val="24"/>
        </w:rPr>
        <w:t>r</w:t>
      </w:r>
      <w:r>
        <w:rPr>
          <w:sz w:val="24"/>
          <w:szCs w:val="24"/>
        </w:rPr>
        <w:t>upa</w:t>
      </w:r>
      <w:r>
        <w:rPr>
          <w:spacing w:val="-3"/>
          <w:sz w:val="24"/>
          <w:szCs w:val="24"/>
        </w:rPr>
        <w:t xml:space="preserve"> </w:t>
      </w:r>
      <w:r>
        <w:rPr>
          <w:spacing w:val="5"/>
          <w:sz w:val="24"/>
          <w:szCs w:val="24"/>
        </w:rPr>
        <w:t>i</w:t>
      </w:r>
      <w:r>
        <w:rPr>
          <w:sz w:val="24"/>
          <w:szCs w:val="24"/>
        </w:rPr>
        <w:t>nf</w:t>
      </w:r>
      <w:r>
        <w:rPr>
          <w:spacing w:val="-1"/>
          <w:sz w:val="24"/>
          <w:szCs w:val="24"/>
        </w:rPr>
        <w:t>or</w:t>
      </w:r>
      <w:r>
        <w:rPr>
          <w:sz w:val="24"/>
          <w:szCs w:val="24"/>
        </w:rPr>
        <w:t>masi.</w:t>
      </w:r>
    </w:p>
    <w:p w:rsidR="0047694C" w:rsidRDefault="00000000">
      <w:pPr>
        <w:spacing w:before="68"/>
        <w:ind w:left="946"/>
        <w:rPr>
          <w:sz w:val="24"/>
          <w:szCs w:val="24"/>
        </w:rPr>
      </w:pPr>
      <w:r>
        <w:rPr>
          <w:b/>
          <w:sz w:val="24"/>
          <w:szCs w:val="24"/>
        </w:rPr>
        <w:t>2.6</w:t>
      </w:r>
      <w:r>
        <w:rPr>
          <w:b/>
          <w:spacing w:val="7"/>
          <w:sz w:val="24"/>
          <w:szCs w:val="24"/>
        </w:rPr>
        <w:t xml:space="preserve"> </w:t>
      </w:r>
      <w:r>
        <w:rPr>
          <w:b/>
          <w:spacing w:val="-2"/>
          <w:sz w:val="24"/>
          <w:szCs w:val="24"/>
        </w:rPr>
        <w:t>K</w:t>
      </w:r>
      <w:r>
        <w:rPr>
          <w:b/>
          <w:spacing w:val="2"/>
          <w:sz w:val="24"/>
          <w:szCs w:val="24"/>
        </w:rPr>
        <w:t>a</w:t>
      </w:r>
      <w:r>
        <w:rPr>
          <w:b/>
          <w:sz w:val="24"/>
          <w:szCs w:val="24"/>
        </w:rPr>
        <w:t>m</w:t>
      </w:r>
      <w:r>
        <w:rPr>
          <w:b/>
          <w:spacing w:val="1"/>
          <w:sz w:val="24"/>
          <w:szCs w:val="24"/>
        </w:rPr>
        <w:t>u</w:t>
      </w:r>
      <w:r>
        <w:rPr>
          <w:b/>
          <w:sz w:val="24"/>
          <w:szCs w:val="24"/>
        </w:rPr>
        <w:t>s Da</w:t>
      </w:r>
      <w:r>
        <w:rPr>
          <w:b/>
          <w:spacing w:val="-1"/>
          <w:sz w:val="24"/>
          <w:szCs w:val="24"/>
        </w:rPr>
        <w:t>t</w:t>
      </w:r>
      <w:r>
        <w:rPr>
          <w:b/>
          <w:sz w:val="24"/>
          <w:szCs w:val="24"/>
        </w:rPr>
        <w:t>a</w:t>
      </w:r>
    </w:p>
    <w:p w:rsidR="0047694C" w:rsidRDefault="0047694C">
      <w:pPr>
        <w:spacing w:before="2" w:line="100" w:lineRule="exact"/>
        <w:rPr>
          <w:sz w:val="10"/>
          <w:szCs w:val="10"/>
        </w:rPr>
      </w:pPr>
    </w:p>
    <w:p w:rsidR="0047694C" w:rsidRDefault="0047694C">
      <w:pPr>
        <w:spacing w:line="200" w:lineRule="exact"/>
      </w:pPr>
    </w:p>
    <w:p w:rsidR="0047694C" w:rsidRDefault="00000000">
      <w:pPr>
        <w:ind w:left="1308"/>
        <w:rPr>
          <w:sz w:val="24"/>
          <w:szCs w:val="24"/>
        </w:rPr>
      </w:pPr>
      <w:r>
        <w:rPr>
          <w:b/>
          <w:sz w:val="24"/>
          <w:szCs w:val="24"/>
        </w:rPr>
        <w:t>2.6.1</w:t>
      </w:r>
      <w:r>
        <w:rPr>
          <w:b/>
          <w:spacing w:val="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er</w:t>
      </w:r>
      <w:r>
        <w:rPr>
          <w:b/>
          <w:sz w:val="24"/>
          <w:szCs w:val="24"/>
        </w:rPr>
        <w:t xml:space="preserve">tian </w:t>
      </w:r>
      <w:r>
        <w:rPr>
          <w:b/>
          <w:spacing w:val="-2"/>
          <w:sz w:val="24"/>
          <w:szCs w:val="24"/>
        </w:rPr>
        <w:t>K</w:t>
      </w:r>
      <w:r>
        <w:rPr>
          <w:b/>
          <w:spacing w:val="2"/>
          <w:sz w:val="24"/>
          <w:szCs w:val="24"/>
        </w:rPr>
        <w:t>am</w:t>
      </w:r>
      <w:r>
        <w:rPr>
          <w:b/>
          <w:spacing w:val="3"/>
          <w:sz w:val="24"/>
          <w:szCs w:val="24"/>
        </w:rPr>
        <w:t>u</w:t>
      </w:r>
      <w:r>
        <w:rPr>
          <w:b/>
          <w:sz w:val="24"/>
          <w:szCs w:val="24"/>
        </w:rPr>
        <w:t>s Da</w:t>
      </w:r>
      <w:r>
        <w:rPr>
          <w:b/>
          <w:spacing w:val="-1"/>
          <w:sz w:val="24"/>
          <w:szCs w:val="24"/>
        </w:rPr>
        <w:t>t</w:t>
      </w:r>
      <w:r>
        <w:rPr>
          <w:b/>
          <w:sz w:val="24"/>
          <w:szCs w:val="24"/>
        </w:rPr>
        <w:t>a</w:t>
      </w:r>
    </w:p>
    <w:p w:rsidR="0047694C" w:rsidRDefault="0047694C">
      <w:pPr>
        <w:spacing w:before="12" w:line="260" w:lineRule="exact"/>
        <w:rPr>
          <w:sz w:val="26"/>
          <w:szCs w:val="26"/>
        </w:rPr>
      </w:pPr>
    </w:p>
    <w:p w:rsidR="0047694C" w:rsidRDefault="00000000">
      <w:pPr>
        <w:spacing w:line="480" w:lineRule="auto"/>
        <w:ind w:left="1667" w:right="75" w:firstLine="362"/>
        <w:jc w:val="both"/>
        <w:rPr>
          <w:sz w:val="24"/>
          <w:szCs w:val="24"/>
        </w:rPr>
      </w:pPr>
      <w:r>
        <w:rPr>
          <w:sz w:val="24"/>
          <w:szCs w:val="24"/>
        </w:rPr>
        <w:t>K</w:t>
      </w:r>
      <w:r>
        <w:rPr>
          <w:spacing w:val="-1"/>
          <w:sz w:val="24"/>
          <w:szCs w:val="24"/>
        </w:rPr>
        <w:t>a</w:t>
      </w:r>
      <w:r>
        <w:rPr>
          <w:sz w:val="24"/>
          <w:szCs w:val="24"/>
        </w:rPr>
        <w:t>mus</w:t>
      </w:r>
      <w:r>
        <w:rPr>
          <w:spacing w:val="4"/>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
          <w:sz w:val="24"/>
          <w:szCs w:val="24"/>
        </w:rPr>
        <w:t xml:space="preserve"> </w:t>
      </w:r>
      <w:r>
        <w:rPr>
          <w:spacing w:val="2"/>
          <w:sz w:val="24"/>
          <w:szCs w:val="24"/>
        </w:rPr>
        <w:t>k</w:t>
      </w:r>
      <w:r>
        <w:rPr>
          <w:spacing w:val="1"/>
          <w:sz w:val="24"/>
          <w:szCs w:val="24"/>
        </w:rPr>
        <w:t>a</w:t>
      </w:r>
      <w:r>
        <w:rPr>
          <w:spacing w:val="3"/>
          <w:sz w:val="24"/>
          <w:szCs w:val="24"/>
        </w:rPr>
        <w:t>t</w:t>
      </w:r>
      <w:r>
        <w:rPr>
          <w:spacing w:val="-1"/>
          <w:sz w:val="24"/>
          <w:szCs w:val="24"/>
        </w:rPr>
        <w:t>a</w:t>
      </w:r>
      <w:r>
        <w:rPr>
          <w:sz w:val="24"/>
          <w:szCs w:val="24"/>
        </w:rPr>
        <w:t>log</w:t>
      </w:r>
      <w:r>
        <w:rPr>
          <w:spacing w:val="1"/>
          <w:sz w:val="24"/>
          <w:szCs w:val="24"/>
        </w:rPr>
        <w:t xml:space="preserve"> </w:t>
      </w:r>
      <w:r>
        <w:rPr>
          <w:spacing w:val="-1"/>
          <w:sz w:val="24"/>
          <w:szCs w:val="24"/>
        </w:rPr>
        <w:t>f</w:t>
      </w:r>
      <w:r>
        <w:rPr>
          <w:spacing w:val="-3"/>
          <w:sz w:val="24"/>
          <w:szCs w:val="24"/>
        </w:rPr>
        <w:t>a</w:t>
      </w:r>
      <w:r>
        <w:rPr>
          <w:sz w:val="24"/>
          <w:szCs w:val="24"/>
        </w:rPr>
        <w:t>k</w:t>
      </w:r>
      <w:r>
        <w:rPr>
          <w:spacing w:val="3"/>
          <w:sz w:val="24"/>
          <w:szCs w:val="24"/>
        </w:rPr>
        <w:t>t</w:t>
      </w:r>
      <w:r>
        <w:rPr>
          <w:sz w:val="24"/>
          <w:szCs w:val="24"/>
        </w:rPr>
        <w:t>a ten</w:t>
      </w:r>
      <w:r>
        <w:rPr>
          <w:spacing w:val="3"/>
          <w:sz w:val="24"/>
          <w:szCs w:val="24"/>
        </w:rPr>
        <w:t>t</w:t>
      </w:r>
      <w:r>
        <w:rPr>
          <w:spacing w:val="-1"/>
          <w:sz w:val="24"/>
          <w:szCs w:val="24"/>
        </w:rPr>
        <w:t>a</w:t>
      </w:r>
      <w:r>
        <w:rPr>
          <w:sz w:val="24"/>
          <w:szCs w:val="24"/>
        </w:rPr>
        <w:t>ng</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5"/>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butuha</w:t>
      </w:r>
      <w:r>
        <w:rPr>
          <w:spacing w:val="5"/>
          <w:sz w:val="24"/>
          <w:szCs w:val="24"/>
        </w:rPr>
        <w:t>n</w:t>
      </w:r>
      <w:r>
        <w:rPr>
          <w:sz w:val="24"/>
          <w:szCs w:val="24"/>
        </w:rPr>
        <w:t>- k</w:t>
      </w:r>
      <w:r>
        <w:rPr>
          <w:spacing w:val="-1"/>
          <w:sz w:val="24"/>
          <w:szCs w:val="24"/>
        </w:rPr>
        <w:t>e</w:t>
      </w:r>
      <w:r>
        <w:rPr>
          <w:sz w:val="24"/>
          <w:szCs w:val="24"/>
        </w:rPr>
        <w:t>butuhan info</w:t>
      </w:r>
      <w:r>
        <w:rPr>
          <w:spacing w:val="-1"/>
          <w:sz w:val="24"/>
          <w:szCs w:val="24"/>
        </w:rPr>
        <w:t>r</w:t>
      </w:r>
      <w:r>
        <w:rPr>
          <w:sz w:val="24"/>
          <w:szCs w:val="24"/>
        </w:rPr>
        <w:t>masi</w:t>
      </w:r>
      <w:r>
        <w:rPr>
          <w:spacing w:val="1"/>
          <w:sz w:val="24"/>
          <w:szCs w:val="24"/>
        </w:rPr>
        <w:t xml:space="preserve"> </w:t>
      </w:r>
      <w:r>
        <w:rPr>
          <w:spacing w:val="2"/>
          <w:sz w:val="24"/>
          <w:szCs w:val="24"/>
        </w:rPr>
        <w:t>d</w:t>
      </w:r>
      <w:r>
        <w:rPr>
          <w:spacing w:val="-1"/>
          <w:sz w:val="24"/>
          <w:szCs w:val="24"/>
        </w:rPr>
        <w:t>ar</w:t>
      </w:r>
      <w:r>
        <w:rPr>
          <w:sz w:val="24"/>
          <w:szCs w:val="24"/>
        </w:rPr>
        <w:t>i</w:t>
      </w:r>
      <w:r>
        <w:rPr>
          <w:spacing w:val="1"/>
          <w:sz w:val="24"/>
          <w:szCs w:val="24"/>
        </w:rPr>
        <w:t xml:space="preserve"> </w:t>
      </w:r>
      <w:r>
        <w:rPr>
          <w:sz w:val="24"/>
          <w:szCs w:val="24"/>
        </w:rPr>
        <w:t>su</w:t>
      </w:r>
      <w:r>
        <w:rPr>
          <w:spacing w:val="-1"/>
          <w:sz w:val="24"/>
          <w:szCs w:val="24"/>
        </w:rPr>
        <w:t>a</w:t>
      </w:r>
      <w:r>
        <w:rPr>
          <w:sz w:val="24"/>
          <w:szCs w:val="24"/>
        </w:rPr>
        <w:t>tu sistem info</w:t>
      </w:r>
      <w:r>
        <w:rPr>
          <w:spacing w:val="-1"/>
          <w:sz w:val="24"/>
          <w:szCs w:val="24"/>
        </w:rPr>
        <w:t>r</w:t>
      </w:r>
      <w:r>
        <w:rPr>
          <w:sz w:val="24"/>
          <w:szCs w:val="24"/>
        </w:rPr>
        <w:t>masi.</w:t>
      </w:r>
      <w:r>
        <w:rPr>
          <w:spacing w:val="1"/>
          <w:sz w:val="24"/>
          <w:szCs w:val="24"/>
        </w:rPr>
        <w:t xml:space="preserve"> </w:t>
      </w:r>
      <w:r>
        <w:rPr>
          <w:sz w:val="24"/>
          <w:szCs w:val="24"/>
        </w:rPr>
        <w:t>K</w:t>
      </w:r>
      <w:r>
        <w:rPr>
          <w:spacing w:val="-1"/>
          <w:sz w:val="24"/>
          <w:szCs w:val="24"/>
        </w:rPr>
        <w:t>a</w:t>
      </w:r>
      <w:r>
        <w:rPr>
          <w:sz w:val="24"/>
          <w:szCs w:val="24"/>
        </w:rPr>
        <w:t>mus</w:t>
      </w:r>
      <w:r>
        <w:rPr>
          <w:spacing w:val="4"/>
          <w:sz w:val="24"/>
          <w:szCs w:val="24"/>
        </w:rPr>
        <w:t xml:space="preserve"> </w:t>
      </w:r>
      <w:r>
        <w:rPr>
          <w:sz w:val="24"/>
          <w:szCs w:val="24"/>
        </w:rPr>
        <w:t>d</w:t>
      </w:r>
      <w:r>
        <w:rPr>
          <w:spacing w:val="-1"/>
          <w:sz w:val="24"/>
          <w:szCs w:val="24"/>
        </w:rPr>
        <w:t>a</w:t>
      </w:r>
      <w:r>
        <w:rPr>
          <w:sz w:val="24"/>
          <w:szCs w:val="24"/>
        </w:rPr>
        <w:t xml:space="preserve">ta </w:t>
      </w:r>
      <w:r>
        <w:rPr>
          <w:spacing w:val="3"/>
          <w:sz w:val="24"/>
          <w:szCs w:val="24"/>
        </w:rPr>
        <w:t>s</w:t>
      </w:r>
      <w:r>
        <w:rPr>
          <w:spacing w:val="-1"/>
          <w:sz w:val="24"/>
          <w:szCs w:val="24"/>
        </w:rPr>
        <w:t>e</w:t>
      </w:r>
      <w:r>
        <w:rPr>
          <w:sz w:val="24"/>
          <w:szCs w:val="24"/>
        </w:rPr>
        <w:t>lain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untuk</w:t>
      </w:r>
      <w:r>
        <w:rPr>
          <w:spacing w:val="2"/>
          <w:sz w:val="24"/>
          <w:szCs w:val="24"/>
        </w:rPr>
        <w:t xml:space="preserve"> </w:t>
      </w:r>
      <w:r>
        <w:rPr>
          <w:sz w:val="24"/>
          <w:szCs w:val="24"/>
        </w:rPr>
        <w:t>doku</w:t>
      </w:r>
      <w:r>
        <w:rPr>
          <w:spacing w:val="3"/>
          <w:sz w:val="24"/>
          <w:szCs w:val="24"/>
        </w:rPr>
        <w:t>m</w:t>
      </w:r>
      <w:r>
        <w:rPr>
          <w:spacing w:val="-1"/>
          <w:sz w:val="24"/>
          <w:szCs w:val="24"/>
        </w:rPr>
        <w:t>e</w:t>
      </w:r>
      <w:r>
        <w:rPr>
          <w:sz w:val="24"/>
          <w:szCs w:val="24"/>
        </w:rPr>
        <w:t>n</w:t>
      </w:r>
      <w:r>
        <w:rPr>
          <w:spacing w:val="1"/>
          <w:sz w:val="24"/>
          <w:szCs w:val="24"/>
        </w:rPr>
        <w:t>t</w:t>
      </w:r>
      <w:r>
        <w:rPr>
          <w:spacing w:val="-1"/>
          <w:sz w:val="24"/>
          <w:szCs w:val="24"/>
        </w:rPr>
        <w:t>a</w:t>
      </w:r>
      <w:r>
        <w:rPr>
          <w:sz w:val="24"/>
          <w:szCs w:val="24"/>
        </w:rPr>
        <w:t>si</w:t>
      </w:r>
      <w:r>
        <w:rPr>
          <w:spacing w:val="2"/>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me</w:t>
      </w:r>
      <w:r>
        <w:rPr>
          <w:spacing w:val="2"/>
          <w:sz w:val="24"/>
          <w:szCs w:val="24"/>
        </w:rPr>
        <w:t>n</w:t>
      </w:r>
      <w:r>
        <w:rPr>
          <w:spacing w:val="-2"/>
          <w:sz w:val="24"/>
          <w:szCs w:val="24"/>
        </w:rPr>
        <w:t>g</w:t>
      </w:r>
      <w:r>
        <w:rPr>
          <w:sz w:val="24"/>
          <w:szCs w:val="24"/>
        </w:rPr>
        <w:t>u</w:t>
      </w:r>
      <w:r>
        <w:rPr>
          <w:spacing w:val="-1"/>
          <w:sz w:val="24"/>
          <w:szCs w:val="24"/>
        </w:rPr>
        <w:t>ra</w:t>
      </w:r>
      <w:r>
        <w:rPr>
          <w:spacing w:val="2"/>
          <w:sz w:val="24"/>
          <w:szCs w:val="24"/>
        </w:rPr>
        <w:t>n</w:t>
      </w:r>
      <w:r>
        <w:rPr>
          <w:spacing w:val="-2"/>
          <w:sz w:val="24"/>
          <w:szCs w:val="24"/>
        </w:rPr>
        <w:t>g</w:t>
      </w:r>
      <w:r>
        <w:rPr>
          <w:sz w:val="24"/>
          <w:szCs w:val="24"/>
        </w:rPr>
        <w:t>i</w:t>
      </w:r>
      <w:r>
        <w:rPr>
          <w:spacing w:val="5"/>
          <w:sz w:val="24"/>
          <w:szCs w:val="24"/>
        </w:rPr>
        <w:t xml:space="preserve"> </w:t>
      </w:r>
      <w:r>
        <w:rPr>
          <w:spacing w:val="2"/>
          <w:sz w:val="24"/>
          <w:szCs w:val="24"/>
        </w:rPr>
        <w:t>r</w:t>
      </w:r>
      <w:r>
        <w:rPr>
          <w:spacing w:val="-1"/>
          <w:sz w:val="24"/>
          <w:szCs w:val="24"/>
        </w:rPr>
        <w:t>e</w:t>
      </w:r>
      <w:r>
        <w:rPr>
          <w:sz w:val="24"/>
          <w:szCs w:val="24"/>
        </w:rPr>
        <w:t>dud</w:t>
      </w:r>
      <w:r>
        <w:rPr>
          <w:spacing w:val="-1"/>
          <w:sz w:val="24"/>
          <w:szCs w:val="24"/>
        </w:rPr>
        <w:t>a</w:t>
      </w:r>
      <w:r>
        <w:rPr>
          <w:sz w:val="24"/>
          <w:szCs w:val="24"/>
        </w:rPr>
        <w:t>nsi,</w:t>
      </w:r>
      <w:r>
        <w:rPr>
          <w:spacing w:val="2"/>
          <w:sz w:val="24"/>
          <w:szCs w:val="24"/>
        </w:rPr>
        <w:t xml:space="preserve"> </w:t>
      </w:r>
      <w:r>
        <w:rPr>
          <w:sz w:val="24"/>
          <w:szCs w:val="24"/>
        </w:rPr>
        <w:t>ju</w:t>
      </w:r>
      <w:r>
        <w:rPr>
          <w:spacing w:val="-2"/>
          <w:sz w:val="24"/>
          <w:szCs w:val="24"/>
        </w:rPr>
        <w:t>g</w:t>
      </w:r>
      <w:r>
        <w:rPr>
          <w:sz w:val="24"/>
          <w:szCs w:val="24"/>
        </w:rPr>
        <w:t>a d</w:t>
      </w:r>
      <w:r>
        <w:rPr>
          <w:spacing w:val="-1"/>
          <w:sz w:val="24"/>
          <w:szCs w:val="24"/>
        </w:rPr>
        <w:t>a</w:t>
      </w:r>
      <w:r>
        <w:rPr>
          <w:sz w:val="24"/>
          <w:szCs w:val="24"/>
        </w:rPr>
        <w:t>p</w:t>
      </w:r>
      <w:r>
        <w:rPr>
          <w:spacing w:val="-1"/>
          <w:sz w:val="24"/>
          <w:szCs w:val="24"/>
        </w:rPr>
        <w:t>a</w:t>
      </w:r>
      <w:r>
        <w:rPr>
          <w:sz w:val="24"/>
          <w:szCs w:val="24"/>
        </w:rPr>
        <w:t>t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untuk:</w:t>
      </w:r>
    </w:p>
    <w:p w:rsidR="0047694C" w:rsidRDefault="00000000">
      <w:pPr>
        <w:spacing w:before="22" w:line="478" w:lineRule="auto"/>
        <w:ind w:left="2007" w:right="140" w:hanging="361"/>
        <w:rPr>
          <w:sz w:val="24"/>
          <w:szCs w:val="24"/>
        </w:rPr>
      </w:pPr>
      <w:r>
        <w:rPr>
          <w:sz w:val="24"/>
          <w:szCs w:val="24"/>
        </w:rPr>
        <w:t xml:space="preserve">1.   </w:t>
      </w:r>
      <w:r>
        <w:rPr>
          <w:spacing w:val="1"/>
          <w:sz w:val="24"/>
          <w:szCs w:val="24"/>
        </w:rPr>
        <w:t>M</w:t>
      </w:r>
      <w:r>
        <w:rPr>
          <w:spacing w:val="-1"/>
          <w:sz w:val="24"/>
          <w:szCs w:val="24"/>
        </w:rPr>
        <w:t>e</w:t>
      </w:r>
      <w:r>
        <w:rPr>
          <w:sz w:val="24"/>
          <w:szCs w:val="24"/>
        </w:rPr>
        <w:t xml:space="preserve">mvalidasi </w:t>
      </w:r>
      <w:r>
        <w:rPr>
          <w:spacing w:val="36"/>
          <w:sz w:val="24"/>
          <w:szCs w:val="24"/>
        </w:rPr>
        <w:t xml:space="preserve"> </w:t>
      </w:r>
      <w:r>
        <w:rPr>
          <w:sz w:val="24"/>
          <w:szCs w:val="24"/>
        </w:rPr>
        <w:t>dia</w:t>
      </w:r>
      <w:r>
        <w:rPr>
          <w:spacing w:val="-3"/>
          <w:sz w:val="24"/>
          <w:szCs w:val="24"/>
        </w:rPr>
        <w:t>g</w:t>
      </w:r>
      <w:r>
        <w:rPr>
          <w:spacing w:val="-1"/>
          <w:sz w:val="24"/>
          <w:szCs w:val="24"/>
        </w:rPr>
        <w:t>r</w:t>
      </w:r>
      <w:r>
        <w:rPr>
          <w:spacing w:val="2"/>
          <w:sz w:val="24"/>
          <w:szCs w:val="24"/>
        </w:rPr>
        <w:t>a</w:t>
      </w:r>
      <w:r>
        <w:rPr>
          <w:sz w:val="24"/>
          <w:szCs w:val="24"/>
        </w:rPr>
        <w:t xml:space="preserve">m </w:t>
      </w:r>
      <w:r>
        <w:rPr>
          <w:spacing w:val="39"/>
          <w:sz w:val="24"/>
          <w:szCs w:val="24"/>
        </w:rPr>
        <w:t xml:space="preserve"> </w:t>
      </w:r>
      <w:r>
        <w:rPr>
          <w:spacing w:val="-1"/>
          <w:sz w:val="24"/>
          <w:szCs w:val="24"/>
        </w:rPr>
        <w:t>a</w:t>
      </w:r>
      <w:r>
        <w:rPr>
          <w:sz w:val="24"/>
          <w:szCs w:val="24"/>
        </w:rPr>
        <w:t>li</w:t>
      </w:r>
      <w:r>
        <w:rPr>
          <w:spacing w:val="-1"/>
          <w:sz w:val="24"/>
          <w:szCs w:val="24"/>
        </w:rPr>
        <w:t>r</w:t>
      </w:r>
      <w:r>
        <w:rPr>
          <w:spacing w:val="-3"/>
          <w:sz w:val="24"/>
          <w:szCs w:val="24"/>
        </w:rPr>
        <w:t>a</w:t>
      </w:r>
      <w:r>
        <w:rPr>
          <w:sz w:val="24"/>
          <w:szCs w:val="24"/>
        </w:rPr>
        <w:t xml:space="preserve">n </w:t>
      </w:r>
      <w:r>
        <w:rPr>
          <w:spacing w:val="36"/>
          <w:sz w:val="24"/>
          <w:szCs w:val="24"/>
        </w:rPr>
        <w:t xml:space="preserve"> </w:t>
      </w:r>
      <w:r>
        <w:rPr>
          <w:sz w:val="24"/>
          <w:szCs w:val="24"/>
        </w:rPr>
        <w:t>d</w:t>
      </w:r>
      <w:r>
        <w:rPr>
          <w:spacing w:val="-1"/>
          <w:sz w:val="24"/>
          <w:szCs w:val="24"/>
        </w:rPr>
        <w:t>a</w:t>
      </w:r>
      <w:r>
        <w:rPr>
          <w:sz w:val="24"/>
          <w:szCs w:val="24"/>
        </w:rPr>
        <w:t xml:space="preserve">ta </w:t>
      </w:r>
      <w:r>
        <w:rPr>
          <w:spacing w:val="36"/>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 xml:space="preserve">m </w:t>
      </w:r>
      <w:r>
        <w:rPr>
          <w:spacing w:val="37"/>
          <w:sz w:val="24"/>
          <w:szCs w:val="24"/>
        </w:rPr>
        <w:t xml:space="preserve"> </w:t>
      </w:r>
      <w:r>
        <w:rPr>
          <w:sz w:val="24"/>
          <w:szCs w:val="24"/>
        </w:rPr>
        <w:t>h</w:t>
      </w:r>
      <w:r>
        <w:rPr>
          <w:spacing w:val="-1"/>
          <w:sz w:val="24"/>
          <w:szCs w:val="24"/>
        </w:rPr>
        <w:t>a</w:t>
      </w:r>
      <w:r>
        <w:rPr>
          <w:sz w:val="24"/>
          <w:szCs w:val="24"/>
        </w:rPr>
        <w:t xml:space="preserve">l </w:t>
      </w:r>
      <w:r>
        <w:rPr>
          <w:spacing w:val="39"/>
          <w:sz w:val="24"/>
          <w:szCs w:val="24"/>
        </w:rPr>
        <w:t xml:space="preserve"> </w:t>
      </w:r>
      <w:r>
        <w:rPr>
          <w:sz w:val="24"/>
          <w:szCs w:val="24"/>
        </w:rPr>
        <w:t>k</w:t>
      </w:r>
      <w:r>
        <w:rPr>
          <w:spacing w:val="-1"/>
          <w:sz w:val="24"/>
          <w:szCs w:val="24"/>
        </w:rPr>
        <w:t>e</w:t>
      </w:r>
      <w:r>
        <w:rPr>
          <w:sz w:val="24"/>
          <w:szCs w:val="24"/>
        </w:rPr>
        <w:t>len</w:t>
      </w:r>
      <w:r>
        <w:rPr>
          <w:spacing w:val="-3"/>
          <w:sz w:val="24"/>
          <w:szCs w:val="24"/>
        </w:rPr>
        <w:t>g</w:t>
      </w:r>
      <w:r>
        <w:rPr>
          <w:sz w:val="24"/>
          <w:szCs w:val="24"/>
        </w:rPr>
        <w:t>k</w:t>
      </w:r>
      <w:r>
        <w:rPr>
          <w:spacing w:val="-1"/>
          <w:sz w:val="24"/>
          <w:szCs w:val="24"/>
        </w:rPr>
        <w:t>a</w:t>
      </w:r>
      <w:r>
        <w:rPr>
          <w:sz w:val="24"/>
          <w:szCs w:val="24"/>
        </w:rPr>
        <w:t>p</w:t>
      </w:r>
      <w:r>
        <w:rPr>
          <w:spacing w:val="-1"/>
          <w:sz w:val="24"/>
          <w:szCs w:val="24"/>
        </w:rPr>
        <w:t>a</w:t>
      </w:r>
      <w:r>
        <w:rPr>
          <w:sz w:val="24"/>
          <w:szCs w:val="24"/>
        </w:rPr>
        <w:t xml:space="preserve">n </w:t>
      </w:r>
      <w:r>
        <w:rPr>
          <w:spacing w:val="38"/>
          <w:sz w:val="24"/>
          <w:szCs w:val="24"/>
        </w:rPr>
        <w:t xml:space="preserve"> </w:t>
      </w:r>
      <w:r>
        <w:rPr>
          <w:sz w:val="24"/>
          <w:szCs w:val="24"/>
        </w:rPr>
        <w:t>d</w:t>
      </w:r>
      <w:r>
        <w:rPr>
          <w:spacing w:val="-1"/>
          <w:sz w:val="24"/>
          <w:szCs w:val="24"/>
        </w:rPr>
        <w:t>a</w:t>
      </w:r>
      <w:r>
        <w:rPr>
          <w:sz w:val="24"/>
          <w:szCs w:val="24"/>
        </w:rPr>
        <w:t>n k</w:t>
      </w:r>
      <w:r>
        <w:rPr>
          <w:spacing w:val="-1"/>
          <w:sz w:val="24"/>
          <w:szCs w:val="24"/>
        </w:rPr>
        <w:t>ea</w:t>
      </w:r>
      <w:r>
        <w:rPr>
          <w:sz w:val="24"/>
          <w:szCs w:val="24"/>
        </w:rPr>
        <w:t>ku</w:t>
      </w:r>
      <w:r>
        <w:rPr>
          <w:spacing w:val="-1"/>
          <w:sz w:val="24"/>
          <w:szCs w:val="24"/>
        </w:rPr>
        <w:t>r</w:t>
      </w:r>
      <w:r>
        <w:rPr>
          <w:spacing w:val="-3"/>
          <w:sz w:val="24"/>
          <w:szCs w:val="24"/>
        </w:rPr>
        <w:t>a</w:t>
      </w:r>
      <w:r>
        <w:rPr>
          <w:spacing w:val="3"/>
          <w:sz w:val="24"/>
          <w:szCs w:val="24"/>
        </w:rPr>
        <w:t>t</w:t>
      </w:r>
      <w:r>
        <w:rPr>
          <w:spacing w:val="-1"/>
          <w:sz w:val="24"/>
          <w:szCs w:val="24"/>
        </w:rPr>
        <w:t>a</w:t>
      </w:r>
      <w:r>
        <w:rPr>
          <w:sz w:val="24"/>
          <w:szCs w:val="24"/>
        </w:rPr>
        <w:t>n.</w:t>
      </w:r>
    </w:p>
    <w:p w:rsidR="0047694C" w:rsidRDefault="00000000">
      <w:pPr>
        <w:spacing w:before="24" w:line="477" w:lineRule="auto"/>
        <w:ind w:left="2007" w:right="137" w:hanging="361"/>
        <w:rPr>
          <w:sz w:val="24"/>
          <w:szCs w:val="24"/>
        </w:rPr>
      </w:pPr>
      <w:r>
        <w:rPr>
          <w:sz w:val="24"/>
          <w:szCs w:val="24"/>
        </w:rPr>
        <w:t xml:space="preserve">2.   </w:t>
      </w:r>
      <w:r>
        <w:rPr>
          <w:spacing w:val="1"/>
          <w:sz w:val="24"/>
          <w:szCs w:val="24"/>
        </w:rPr>
        <w:t>M</w:t>
      </w:r>
      <w:r>
        <w:rPr>
          <w:spacing w:val="-1"/>
          <w:sz w:val="24"/>
          <w:szCs w:val="24"/>
        </w:rPr>
        <w:t>e</w:t>
      </w:r>
      <w:r>
        <w:rPr>
          <w:spacing w:val="2"/>
          <w:sz w:val="24"/>
          <w:szCs w:val="24"/>
        </w:rPr>
        <w:t>n</w:t>
      </w:r>
      <w:r>
        <w:rPr>
          <w:spacing w:val="-5"/>
          <w:sz w:val="24"/>
          <w:szCs w:val="24"/>
        </w:rPr>
        <w:t>y</w:t>
      </w:r>
      <w:r>
        <w:rPr>
          <w:spacing w:val="-1"/>
          <w:sz w:val="24"/>
          <w:szCs w:val="24"/>
        </w:rPr>
        <w:t>e</w:t>
      </w:r>
      <w:r>
        <w:rPr>
          <w:sz w:val="24"/>
          <w:szCs w:val="24"/>
        </w:rPr>
        <w:t>diak</w:t>
      </w:r>
      <w:r>
        <w:rPr>
          <w:spacing w:val="-1"/>
          <w:sz w:val="24"/>
          <w:szCs w:val="24"/>
        </w:rPr>
        <w:t>a</w:t>
      </w:r>
      <w:r>
        <w:rPr>
          <w:sz w:val="24"/>
          <w:szCs w:val="24"/>
        </w:rPr>
        <w:t xml:space="preserve">n </w:t>
      </w:r>
      <w:r>
        <w:rPr>
          <w:spacing w:val="2"/>
          <w:sz w:val="24"/>
          <w:szCs w:val="24"/>
        </w:rPr>
        <w:t xml:space="preserve"> </w:t>
      </w:r>
      <w:r>
        <w:rPr>
          <w:sz w:val="24"/>
          <w:szCs w:val="24"/>
        </w:rPr>
        <w:t>su</w:t>
      </w:r>
      <w:r>
        <w:rPr>
          <w:spacing w:val="-1"/>
          <w:sz w:val="24"/>
          <w:szCs w:val="24"/>
        </w:rPr>
        <w:t>a</w:t>
      </w:r>
      <w:r>
        <w:rPr>
          <w:sz w:val="24"/>
          <w:szCs w:val="24"/>
        </w:rPr>
        <w:t xml:space="preserve">tu </w:t>
      </w:r>
      <w:r>
        <w:rPr>
          <w:spacing w:val="6"/>
          <w:sz w:val="24"/>
          <w:szCs w:val="24"/>
        </w:rPr>
        <w:t xml:space="preserve"> </w:t>
      </w:r>
      <w:r>
        <w:rPr>
          <w:sz w:val="24"/>
          <w:szCs w:val="24"/>
        </w:rPr>
        <w:t xml:space="preserve">titik </w:t>
      </w:r>
      <w:r>
        <w:rPr>
          <w:spacing w:val="2"/>
          <w:sz w:val="24"/>
          <w:szCs w:val="24"/>
        </w:rPr>
        <w:t xml:space="preserve"> </w:t>
      </w:r>
      <w:r>
        <w:rPr>
          <w:spacing w:val="-1"/>
          <w:sz w:val="24"/>
          <w:szCs w:val="24"/>
        </w:rPr>
        <w:t>a</w:t>
      </w:r>
      <w:r>
        <w:rPr>
          <w:sz w:val="24"/>
          <w:szCs w:val="24"/>
        </w:rPr>
        <w:t>w</w:t>
      </w:r>
      <w:r>
        <w:rPr>
          <w:spacing w:val="-1"/>
          <w:sz w:val="24"/>
          <w:szCs w:val="24"/>
        </w:rPr>
        <w:t>a</w:t>
      </w:r>
      <w:r>
        <w:rPr>
          <w:sz w:val="24"/>
          <w:szCs w:val="24"/>
        </w:rPr>
        <w:t xml:space="preserve">l </w:t>
      </w:r>
      <w:r>
        <w:rPr>
          <w:spacing w:val="3"/>
          <w:sz w:val="24"/>
          <w:szCs w:val="24"/>
        </w:rPr>
        <w:t xml:space="preserve"> </w:t>
      </w:r>
      <w:r>
        <w:rPr>
          <w:sz w:val="24"/>
          <w:szCs w:val="24"/>
        </w:rPr>
        <w:t xml:space="preserve">untuk </w:t>
      </w:r>
      <w:r>
        <w:rPr>
          <w:spacing w:val="3"/>
          <w:sz w:val="24"/>
          <w:szCs w:val="24"/>
        </w:rPr>
        <w:t xml:space="preserve"> </w:t>
      </w:r>
      <w:r>
        <w:rPr>
          <w:sz w:val="24"/>
          <w:szCs w:val="24"/>
        </w:rPr>
        <w:t>men</w:t>
      </w:r>
      <w:r>
        <w:rPr>
          <w:spacing w:val="-2"/>
          <w:sz w:val="24"/>
          <w:szCs w:val="24"/>
        </w:rPr>
        <w:t>g</w:t>
      </w:r>
      <w:r>
        <w:rPr>
          <w:spacing w:val="1"/>
          <w:sz w:val="24"/>
          <w:szCs w:val="24"/>
        </w:rPr>
        <w:t>e</w:t>
      </w:r>
      <w:r>
        <w:rPr>
          <w:sz w:val="24"/>
          <w:szCs w:val="24"/>
        </w:rPr>
        <w:t>mb</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 xml:space="preserve">n </w:t>
      </w:r>
      <w:r>
        <w:rPr>
          <w:spacing w:val="2"/>
          <w:sz w:val="24"/>
          <w:szCs w:val="24"/>
        </w:rPr>
        <w:t xml:space="preserve"> </w:t>
      </w:r>
      <w:r>
        <w:rPr>
          <w:sz w:val="24"/>
          <w:szCs w:val="24"/>
        </w:rPr>
        <w:t>l</w:t>
      </w:r>
      <w:r>
        <w:rPr>
          <w:spacing w:val="4"/>
          <w:sz w:val="24"/>
          <w:szCs w:val="24"/>
        </w:rPr>
        <w:t>a</w:t>
      </w:r>
      <w:r>
        <w:rPr>
          <w:spacing w:val="-5"/>
          <w:sz w:val="24"/>
          <w:szCs w:val="24"/>
        </w:rPr>
        <w:t>y</w:t>
      </w:r>
      <w:r>
        <w:rPr>
          <w:spacing w:val="-1"/>
          <w:sz w:val="24"/>
          <w:szCs w:val="24"/>
        </w:rPr>
        <w:t>a</w:t>
      </w:r>
      <w:r>
        <w:rPr>
          <w:sz w:val="24"/>
          <w:szCs w:val="24"/>
        </w:rPr>
        <w:t xml:space="preserve">r </w:t>
      </w:r>
      <w:r>
        <w:rPr>
          <w:spacing w:val="2"/>
          <w:sz w:val="24"/>
          <w:szCs w:val="24"/>
        </w:rPr>
        <w:t xml:space="preserve"> </w:t>
      </w:r>
      <w:r>
        <w:rPr>
          <w:sz w:val="24"/>
          <w:szCs w:val="24"/>
        </w:rPr>
        <w:t>d</w:t>
      </w:r>
      <w:r>
        <w:rPr>
          <w:spacing w:val="-1"/>
          <w:sz w:val="24"/>
          <w:szCs w:val="24"/>
        </w:rPr>
        <w:t>a</w:t>
      </w:r>
      <w:r>
        <w:rPr>
          <w:sz w:val="24"/>
          <w:szCs w:val="24"/>
        </w:rPr>
        <w:t>n lapo</w:t>
      </w:r>
      <w:r>
        <w:rPr>
          <w:spacing w:val="-1"/>
          <w:sz w:val="24"/>
          <w:szCs w:val="24"/>
        </w:rPr>
        <w:t>ra</w:t>
      </w:r>
      <w:r>
        <w:rPr>
          <w:sz w:val="24"/>
          <w:szCs w:val="24"/>
        </w:rPr>
        <w:t>n</w:t>
      </w:r>
      <w:r>
        <w:rPr>
          <w:spacing w:val="-1"/>
          <w:sz w:val="24"/>
          <w:szCs w:val="24"/>
        </w:rPr>
        <w:t>-</w:t>
      </w:r>
      <w:r>
        <w:rPr>
          <w:sz w:val="24"/>
          <w:szCs w:val="24"/>
        </w:rPr>
        <w:t>lap</w:t>
      </w:r>
      <w:r>
        <w:rPr>
          <w:spacing w:val="2"/>
          <w:sz w:val="24"/>
          <w:szCs w:val="24"/>
        </w:rPr>
        <w:t>o</w:t>
      </w:r>
      <w:r>
        <w:rPr>
          <w:spacing w:val="-1"/>
          <w:sz w:val="24"/>
          <w:szCs w:val="24"/>
        </w:rPr>
        <w:t>r</w:t>
      </w:r>
      <w:r>
        <w:rPr>
          <w:spacing w:val="-3"/>
          <w:sz w:val="24"/>
          <w:szCs w:val="24"/>
        </w:rPr>
        <w:t>a</w:t>
      </w:r>
      <w:r>
        <w:rPr>
          <w:sz w:val="24"/>
          <w:szCs w:val="24"/>
        </w:rPr>
        <w:t>n.</w:t>
      </w:r>
    </w:p>
    <w:p w:rsidR="0047694C" w:rsidRDefault="00000000">
      <w:pPr>
        <w:spacing w:before="24"/>
        <w:ind w:left="1647"/>
        <w:rPr>
          <w:sz w:val="24"/>
          <w:szCs w:val="24"/>
        </w:rPr>
      </w:pPr>
      <w:r>
        <w:rPr>
          <w:sz w:val="24"/>
          <w:szCs w:val="24"/>
        </w:rPr>
        <w:t xml:space="preserve">3.   </w:t>
      </w:r>
      <w:r>
        <w:rPr>
          <w:spacing w:val="1"/>
          <w:sz w:val="24"/>
          <w:szCs w:val="24"/>
        </w:rPr>
        <w:t>M</w:t>
      </w:r>
      <w:r>
        <w:rPr>
          <w:spacing w:val="-1"/>
          <w:sz w:val="24"/>
          <w:szCs w:val="24"/>
        </w:rPr>
        <w:t>e</w:t>
      </w:r>
      <w:r>
        <w:rPr>
          <w:sz w:val="24"/>
          <w:szCs w:val="24"/>
        </w:rPr>
        <w:t>n</w:t>
      </w:r>
      <w:r>
        <w:rPr>
          <w:spacing w:val="-1"/>
          <w:sz w:val="24"/>
          <w:szCs w:val="24"/>
        </w:rPr>
        <w:t>e</w:t>
      </w:r>
      <w:r>
        <w:rPr>
          <w:sz w:val="24"/>
          <w:szCs w:val="24"/>
        </w:rPr>
        <w:t>ntukan mu</w:t>
      </w:r>
      <w:r>
        <w:rPr>
          <w:spacing w:val="-1"/>
          <w:sz w:val="24"/>
          <w:szCs w:val="24"/>
        </w:rPr>
        <w:t>a</w:t>
      </w:r>
      <w:r>
        <w:rPr>
          <w:sz w:val="24"/>
          <w:szCs w:val="24"/>
        </w:rPr>
        <w:t xml:space="preserve">tan </w:t>
      </w:r>
      <w:r>
        <w:rPr>
          <w:spacing w:val="2"/>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dis</w:t>
      </w:r>
      <w:r>
        <w:rPr>
          <w:spacing w:val="1"/>
          <w:sz w:val="24"/>
          <w:szCs w:val="24"/>
        </w:rPr>
        <w:t>i</w:t>
      </w:r>
      <w:r>
        <w:rPr>
          <w:sz w:val="24"/>
          <w:szCs w:val="24"/>
        </w:rPr>
        <w:t>mp</w:t>
      </w:r>
      <w:r>
        <w:rPr>
          <w:spacing w:val="-1"/>
          <w:sz w:val="24"/>
          <w:szCs w:val="24"/>
        </w:rPr>
        <w:t>a</w:t>
      </w:r>
      <w:r>
        <w:rPr>
          <w:sz w:val="24"/>
          <w:szCs w:val="24"/>
        </w:rPr>
        <w:t>n d</w:t>
      </w:r>
      <w:r>
        <w:rPr>
          <w:spacing w:val="-1"/>
          <w:sz w:val="24"/>
          <w:szCs w:val="24"/>
        </w:rPr>
        <w:t>a</w:t>
      </w:r>
      <w:r>
        <w:rPr>
          <w:sz w:val="24"/>
          <w:szCs w:val="24"/>
        </w:rPr>
        <w:t>l</w:t>
      </w:r>
      <w:r>
        <w:rPr>
          <w:spacing w:val="2"/>
          <w:sz w:val="24"/>
          <w:szCs w:val="24"/>
        </w:rPr>
        <w:t>a</w:t>
      </w:r>
      <w:r>
        <w:rPr>
          <w:sz w:val="24"/>
          <w:szCs w:val="24"/>
        </w:rPr>
        <w:t>m</w:t>
      </w:r>
      <w:r>
        <w:rPr>
          <w:spacing w:val="1"/>
          <w:sz w:val="24"/>
          <w:szCs w:val="24"/>
        </w:rPr>
        <w:t xml:space="preserve"> </w:t>
      </w:r>
      <w:r>
        <w:rPr>
          <w:spacing w:val="-1"/>
          <w:sz w:val="24"/>
          <w:szCs w:val="24"/>
        </w:rPr>
        <w:t>f</w:t>
      </w:r>
      <w:r>
        <w:rPr>
          <w:sz w:val="24"/>
          <w:szCs w:val="24"/>
        </w:rPr>
        <w:t>il</w:t>
      </w:r>
      <w:r>
        <w:rPr>
          <w:spacing w:val="-1"/>
          <w:sz w:val="24"/>
          <w:szCs w:val="24"/>
        </w:rPr>
        <w:t>e-</w:t>
      </w:r>
      <w:r>
        <w:rPr>
          <w:sz w:val="24"/>
          <w:szCs w:val="24"/>
        </w:rPr>
        <w:t>fil</w:t>
      </w:r>
      <w:r>
        <w:rPr>
          <w:spacing w:val="-1"/>
          <w:sz w:val="24"/>
          <w:szCs w:val="24"/>
        </w:rPr>
        <w:t>e</w:t>
      </w:r>
      <w:r>
        <w:rPr>
          <w:sz w:val="24"/>
          <w:szCs w:val="24"/>
        </w:rPr>
        <w:t>.</w:t>
      </w:r>
    </w:p>
    <w:p w:rsidR="0047694C" w:rsidRDefault="0047694C">
      <w:pPr>
        <w:spacing w:before="16" w:line="260" w:lineRule="exact"/>
        <w:rPr>
          <w:sz w:val="26"/>
          <w:szCs w:val="26"/>
        </w:rPr>
      </w:pPr>
    </w:p>
    <w:p w:rsidR="0047694C" w:rsidRDefault="00000000">
      <w:pPr>
        <w:ind w:left="1647"/>
        <w:rPr>
          <w:sz w:val="24"/>
          <w:szCs w:val="24"/>
        </w:rPr>
      </w:pPr>
      <w:r>
        <w:rPr>
          <w:sz w:val="24"/>
          <w:szCs w:val="24"/>
        </w:rPr>
        <w:t xml:space="preserve">4.   </w:t>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pacing w:val="-2"/>
          <w:sz w:val="24"/>
          <w:szCs w:val="24"/>
        </w:rPr>
        <w:t>g</w:t>
      </w:r>
      <w:r>
        <w:rPr>
          <w:sz w:val="24"/>
          <w:szCs w:val="24"/>
        </w:rPr>
        <w:t>k</w:t>
      </w:r>
      <w:r>
        <w:rPr>
          <w:spacing w:val="-1"/>
          <w:sz w:val="24"/>
          <w:szCs w:val="24"/>
        </w:rPr>
        <w:t>a</w:t>
      </w:r>
      <w:r>
        <w:rPr>
          <w:sz w:val="24"/>
          <w:szCs w:val="24"/>
        </w:rPr>
        <w:t>n l</w:t>
      </w:r>
      <w:r>
        <w:rPr>
          <w:spacing w:val="3"/>
          <w:sz w:val="24"/>
          <w:szCs w:val="24"/>
        </w:rPr>
        <w:t>o</w:t>
      </w:r>
      <w:r>
        <w:rPr>
          <w:spacing w:val="1"/>
          <w:sz w:val="24"/>
          <w:szCs w:val="24"/>
        </w:rPr>
        <w:t>g</w:t>
      </w:r>
      <w:r>
        <w:rPr>
          <w:sz w:val="24"/>
          <w:szCs w:val="24"/>
        </w:rPr>
        <w:t>ika</w:t>
      </w:r>
      <w:r>
        <w:rPr>
          <w:spacing w:val="-1"/>
          <w:sz w:val="24"/>
          <w:szCs w:val="24"/>
        </w:rPr>
        <w:t xml:space="preserve"> </w:t>
      </w:r>
      <w:r>
        <w:rPr>
          <w:sz w:val="24"/>
          <w:szCs w:val="24"/>
        </w:rPr>
        <w:t>untuk pros</w:t>
      </w:r>
      <w:r>
        <w:rPr>
          <w:spacing w:val="-1"/>
          <w:sz w:val="24"/>
          <w:szCs w:val="24"/>
        </w:rPr>
        <w:t>e</w:t>
      </w:r>
      <w:r>
        <w:rPr>
          <w:spacing w:val="3"/>
          <w:sz w:val="24"/>
          <w:szCs w:val="24"/>
        </w:rPr>
        <w:t>s</w:t>
      </w:r>
      <w:r>
        <w:rPr>
          <w:spacing w:val="-1"/>
          <w:sz w:val="24"/>
          <w:szCs w:val="24"/>
        </w:rPr>
        <w:t>-</w:t>
      </w:r>
      <w:r>
        <w:rPr>
          <w:sz w:val="24"/>
          <w:szCs w:val="24"/>
        </w:rPr>
        <w:t>pros</w:t>
      </w:r>
      <w:r>
        <w:rPr>
          <w:spacing w:val="-1"/>
          <w:sz w:val="24"/>
          <w:szCs w:val="24"/>
        </w:rPr>
        <w:t>e</w:t>
      </w:r>
      <w:r>
        <w:rPr>
          <w:sz w:val="24"/>
          <w:szCs w:val="24"/>
        </w:rPr>
        <w:t xml:space="preserve">s </w:t>
      </w:r>
      <w:r>
        <w:rPr>
          <w:spacing w:val="2"/>
          <w:sz w:val="24"/>
          <w:szCs w:val="24"/>
        </w:rPr>
        <w:t>d</w:t>
      </w:r>
      <w:r>
        <w:rPr>
          <w:spacing w:val="1"/>
          <w:sz w:val="24"/>
          <w:szCs w:val="24"/>
        </w:rPr>
        <w:t>i</w:t>
      </w:r>
      <w:r>
        <w:rPr>
          <w:spacing w:val="-1"/>
          <w:sz w:val="24"/>
          <w:szCs w:val="24"/>
        </w:rPr>
        <w:t>a</w:t>
      </w:r>
      <w:r>
        <w:rPr>
          <w:sz w:val="24"/>
          <w:szCs w:val="24"/>
        </w:rPr>
        <w:t>g</w:t>
      </w:r>
      <w:r>
        <w:rPr>
          <w:spacing w:val="-1"/>
          <w:sz w:val="24"/>
          <w:szCs w:val="24"/>
        </w:rPr>
        <w:t>r</w:t>
      </w:r>
      <w:r>
        <w:rPr>
          <w:spacing w:val="-3"/>
          <w:sz w:val="24"/>
          <w:szCs w:val="24"/>
        </w:rPr>
        <w:t>a</w:t>
      </w:r>
      <w:r>
        <w:rPr>
          <w:sz w:val="24"/>
          <w:szCs w:val="24"/>
        </w:rPr>
        <w:t>m</w:t>
      </w:r>
      <w:r>
        <w:rPr>
          <w:spacing w:val="3"/>
          <w:sz w:val="24"/>
          <w:szCs w:val="24"/>
        </w:rPr>
        <w:t xml:space="preserve"> </w:t>
      </w:r>
      <w:r>
        <w:rPr>
          <w:spacing w:val="-1"/>
          <w:sz w:val="24"/>
          <w:szCs w:val="24"/>
        </w:rPr>
        <w:t>a</w:t>
      </w:r>
      <w:r>
        <w:rPr>
          <w:sz w:val="24"/>
          <w:szCs w:val="24"/>
        </w:rPr>
        <w:t>l</w:t>
      </w:r>
      <w:r>
        <w:rPr>
          <w:spacing w:val="1"/>
          <w:sz w:val="24"/>
          <w:szCs w:val="24"/>
        </w:rPr>
        <w:t>i</w:t>
      </w:r>
      <w:r>
        <w:rPr>
          <w:sz w:val="24"/>
          <w:szCs w:val="24"/>
        </w:rPr>
        <w:t>r</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w:t>
      </w:r>
    </w:p>
    <w:p w:rsidR="0047694C" w:rsidRDefault="0047694C">
      <w:pPr>
        <w:spacing w:before="16" w:line="260" w:lineRule="exact"/>
        <w:rPr>
          <w:sz w:val="26"/>
          <w:szCs w:val="26"/>
        </w:rPr>
      </w:pPr>
    </w:p>
    <w:p w:rsidR="0047694C" w:rsidRDefault="00000000">
      <w:pPr>
        <w:spacing w:line="480" w:lineRule="auto"/>
        <w:ind w:left="1647" w:right="77" w:firstLine="361"/>
        <w:jc w:val="both"/>
        <w:rPr>
          <w:sz w:val="24"/>
          <w:szCs w:val="24"/>
        </w:rPr>
        <w:sectPr w:rsidR="0047694C">
          <w:pgSz w:w="11940" w:h="16860"/>
          <w:pgMar w:top="760" w:right="1540" w:bottom="280" w:left="1680" w:header="731" w:footer="0" w:gutter="0"/>
          <w:cols w:space="720"/>
        </w:sectPr>
      </w:pPr>
      <w:r>
        <w:rPr>
          <w:sz w:val="24"/>
          <w:szCs w:val="24"/>
        </w:rPr>
        <w:t>KD</w:t>
      </w:r>
      <w:r>
        <w:rPr>
          <w:spacing w:val="-3"/>
          <w:sz w:val="24"/>
          <w:szCs w:val="24"/>
        </w:rPr>
        <w:t xml:space="preserve"> </w:t>
      </w:r>
      <w:r>
        <w:rPr>
          <w:sz w:val="24"/>
          <w:szCs w:val="24"/>
        </w:rPr>
        <w:t>dibuat</w:t>
      </w:r>
      <w:r>
        <w:rPr>
          <w:spacing w:val="-2"/>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3"/>
          <w:sz w:val="24"/>
          <w:szCs w:val="24"/>
        </w:rPr>
        <w:t xml:space="preserve"> </w:t>
      </w:r>
      <w:r>
        <w:rPr>
          <w:sz w:val="24"/>
          <w:szCs w:val="24"/>
        </w:rPr>
        <w:t>t</w:t>
      </w:r>
      <w:r>
        <w:rPr>
          <w:spacing w:val="-1"/>
          <w:sz w:val="24"/>
          <w:szCs w:val="24"/>
        </w:rPr>
        <w:t>a</w:t>
      </w:r>
      <w:r>
        <w:rPr>
          <w:spacing w:val="2"/>
          <w:sz w:val="24"/>
          <w:szCs w:val="24"/>
        </w:rPr>
        <w:t>h</w:t>
      </w:r>
      <w:r>
        <w:rPr>
          <w:spacing w:val="-1"/>
          <w:sz w:val="24"/>
          <w:szCs w:val="24"/>
        </w:rPr>
        <w:t>a</w:t>
      </w:r>
      <w:r>
        <w:rPr>
          <w:sz w:val="24"/>
          <w:szCs w:val="24"/>
        </w:rPr>
        <w:t>p</w:t>
      </w:r>
      <w:r>
        <w:rPr>
          <w:spacing w:val="-2"/>
          <w:sz w:val="24"/>
          <w:szCs w:val="24"/>
        </w:rPr>
        <w:t xml:space="preserve"> </w:t>
      </w:r>
      <w:r>
        <w:rPr>
          <w:spacing w:val="-1"/>
          <w:sz w:val="24"/>
          <w:szCs w:val="24"/>
        </w:rPr>
        <w:t>a</w:t>
      </w:r>
      <w:r>
        <w:rPr>
          <w:spacing w:val="5"/>
          <w:sz w:val="24"/>
          <w:szCs w:val="24"/>
        </w:rPr>
        <w:t>n</w:t>
      </w:r>
      <w:r>
        <w:rPr>
          <w:spacing w:val="-1"/>
          <w:sz w:val="24"/>
          <w:szCs w:val="24"/>
        </w:rPr>
        <w:t>a</w:t>
      </w:r>
      <w:r>
        <w:rPr>
          <w:sz w:val="24"/>
          <w:szCs w:val="24"/>
        </w:rPr>
        <w:t>lisis</w:t>
      </w:r>
      <w:r>
        <w:rPr>
          <w:spacing w:val="-1"/>
          <w:sz w:val="24"/>
          <w:szCs w:val="24"/>
        </w:rPr>
        <w:t xml:space="preserve"> </w:t>
      </w:r>
      <w:r>
        <w:rPr>
          <w:sz w:val="24"/>
          <w:szCs w:val="24"/>
        </w:rPr>
        <w:t>sistem</w:t>
      </w:r>
      <w:r>
        <w:rPr>
          <w:spacing w:val="-2"/>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d</w:t>
      </w:r>
      <w:r>
        <w:rPr>
          <w:spacing w:val="3"/>
          <w:sz w:val="24"/>
          <w:szCs w:val="24"/>
        </w:rPr>
        <w:t>i</w:t>
      </w:r>
      <w:r>
        <w:rPr>
          <w:spacing w:val="-2"/>
          <w:sz w:val="24"/>
          <w:szCs w:val="24"/>
        </w:rPr>
        <w:t>g</w:t>
      </w:r>
      <w:r>
        <w:rPr>
          <w:sz w:val="24"/>
          <w:szCs w:val="24"/>
        </w:rPr>
        <w:t>una</w:t>
      </w:r>
      <w:r>
        <w:rPr>
          <w:spacing w:val="5"/>
          <w:sz w:val="24"/>
          <w:szCs w:val="24"/>
        </w:rPr>
        <w:t>k</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z w:val="24"/>
          <w:szCs w:val="24"/>
        </w:rPr>
        <w:t>ik</w:t>
      </w:r>
      <w:r>
        <w:rPr>
          <w:spacing w:val="-2"/>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t</w:t>
      </w:r>
      <w:r>
        <w:rPr>
          <w:spacing w:val="-1"/>
          <w:sz w:val="24"/>
          <w:szCs w:val="24"/>
        </w:rPr>
        <w:t>a</w:t>
      </w:r>
      <w:r>
        <w:rPr>
          <w:spacing w:val="2"/>
          <w:sz w:val="24"/>
          <w:szCs w:val="24"/>
        </w:rPr>
        <w:t>h</w:t>
      </w:r>
      <w:r>
        <w:rPr>
          <w:spacing w:val="-1"/>
          <w:sz w:val="24"/>
          <w:szCs w:val="24"/>
        </w:rPr>
        <w:t>a</w:t>
      </w:r>
      <w:r>
        <w:rPr>
          <w:sz w:val="24"/>
          <w:szCs w:val="24"/>
        </w:rPr>
        <w:t>p an</w:t>
      </w:r>
      <w:r>
        <w:rPr>
          <w:spacing w:val="-1"/>
          <w:sz w:val="24"/>
          <w:szCs w:val="24"/>
        </w:rPr>
        <w:t>a</w:t>
      </w:r>
      <w:r>
        <w:rPr>
          <w:sz w:val="24"/>
          <w:szCs w:val="24"/>
        </w:rPr>
        <w:t>lisis</w:t>
      </w:r>
      <w:r>
        <w:rPr>
          <w:spacing w:val="7"/>
          <w:sz w:val="24"/>
          <w:szCs w:val="24"/>
        </w:rPr>
        <w:t xml:space="preserve"> </w:t>
      </w:r>
      <w:r>
        <w:rPr>
          <w:sz w:val="24"/>
          <w:szCs w:val="24"/>
        </w:rPr>
        <w:t>maupun p</w:t>
      </w:r>
      <w:r>
        <w:rPr>
          <w:spacing w:val="-1"/>
          <w:sz w:val="24"/>
          <w:szCs w:val="24"/>
        </w:rPr>
        <w:t>a</w:t>
      </w:r>
      <w:r>
        <w:rPr>
          <w:sz w:val="24"/>
          <w:szCs w:val="24"/>
        </w:rPr>
        <w:t>da t</w:t>
      </w:r>
      <w:r>
        <w:rPr>
          <w:spacing w:val="2"/>
          <w:sz w:val="24"/>
          <w:szCs w:val="24"/>
        </w:rPr>
        <w:t>a</w:t>
      </w:r>
      <w:r>
        <w:rPr>
          <w:spacing w:val="1"/>
          <w:sz w:val="24"/>
          <w:szCs w:val="24"/>
        </w:rPr>
        <w:t>h</w:t>
      </w:r>
      <w:r>
        <w:rPr>
          <w:spacing w:val="-1"/>
          <w:sz w:val="24"/>
          <w:szCs w:val="24"/>
        </w:rPr>
        <w:t>a</w:t>
      </w:r>
      <w:r>
        <w:rPr>
          <w:sz w:val="24"/>
          <w:szCs w:val="24"/>
        </w:rPr>
        <w:t>p</w:t>
      </w:r>
      <w:r>
        <w:rPr>
          <w:spacing w:val="3"/>
          <w:sz w:val="24"/>
          <w:szCs w:val="24"/>
        </w:rPr>
        <w:t xml:space="preserve"> </w:t>
      </w:r>
      <w:r>
        <w:rPr>
          <w:sz w:val="24"/>
          <w:szCs w:val="24"/>
        </w:rPr>
        <w:t>p</w:t>
      </w:r>
      <w:r>
        <w:rPr>
          <w:spacing w:val="-1"/>
          <w:sz w:val="24"/>
          <w:szCs w:val="24"/>
        </w:rPr>
        <w:t>er</w:t>
      </w:r>
      <w:r>
        <w:rPr>
          <w:spacing w:val="-3"/>
          <w:sz w:val="24"/>
          <w:szCs w:val="24"/>
        </w:rPr>
        <w:t>a</w:t>
      </w:r>
      <w:r>
        <w:rPr>
          <w:spacing w:val="2"/>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z w:val="24"/>
          <w:szCs w:val="24"/>
        </w:rPr>
        <w:t>sistem.</w:t>
      </w:r>
      <w:r>
        <w:rPr>
          <w:spacing w:val="9"/>
          <w:sz w:val="24"/>
          <w:szCs w:val="24"/>
        </w:rPr>
        <w:t xml:space="preserve"> </w:t>
      </w:r>
      <w:r>
        <w:rPr>
          <w:spacing w:val="1"/>
          <w:sz w:val="24"/>
          <w:szCs w:val="24"/>
        </w:rPr>
        <w:t>P</w:t>
      </w:r>
      <w:r>
        <w:rPr>
          <w:spacing w:val="-1"/>
          <w:sz w:val="24"/>
          <w:szCs w:val="24"/>
        </w:rPr>
        <w:t>a</w:t>
      </w:r>
      <w:r>
        <w:rPr>
          <w:sz w:val="24"/>
          <w:szCs w:val="24"/>
        </w:rPr>
        <w:t>da tah</w:t>
      </w:r>
      <w:r>
        <w:rPr>
          <w:spacing w:val="-1"/>
          <w:sz w:val="24"/>
          <w:szCs w:val="24"/>
        </w:rPr>
        <w:t>a</w:t>
      </w:r>
      <w:r>
        <w:rPr>
          <w:sz w:val="24"/>
          <w:szCs w:val="24"/>
        </w:rPr>
        <w:t>p</w:t>
      </w:r>
      <w:r>
        <w:rPr>
          <w:spacing w:val="3"/>
          <w:sz w:val="24"/>
          <w:szCs w:val="24"/>
        </w:rPr>
        <w:t xml:space="preserve"> </w:t>
      </w:r>
      <w:r>
        <w:rPr>
          <w:spacing w:val="-1"/>
          <w:sz w:val="24"/>
          <w:szCs w:val="24"/>
        </w:rPr>
        <w:t>a</w:t>
      </w:r>
      <w:r>
        <w:rPr>
          <w:sz w:val="24"/>
          <w:szCs w:val="24"/>
        </w:rPr>
        <w:t>n</w:t>
      </w:r>
      <w:r>
        <w:rPr>
          <w:spacing w:val="-1"/>
          <w:sz w:val="24"/>
          <w:szCs w:val="24"/>
        </w:rPr>
        <w:t>a</w:t>
      </w:r>
      <w:r>
        <w:rPr>
          <w:sz w:val="24"/>
          <w:szCs w:val="24"/>
        </w:rPr>
        <w:t>lisis s</w:t>
      </w:r>
      <w:r>
        <w:rPr>
          <w:spacing w:val="1"/>
          <w:sz w:val="24"/>
          <w:szCs w:val="24"/>
        </w:rPr>
        <w:t>i</w:t>
      </w:r>
      <w:r>
        <w:rPr>
          <w:sz w:val="24"/>
          <w:szCs w:val="24"/>
        </w:rPr>
        <w:t>stem,</w:t>
      </w:r>
      <w:r>
        <w:rPr>
          <w:spacing w:val="46"/>
          <w:sz w:val="24"/>
          <w:szCs w:val="24"/>
        </w:rPr>
        <w:t xml:space="preserve"> </w:t>
      </w:r>
      <w:r>
        <w:rPr>
          <w:sz w:val="24"/>
          <w:szCs w:val="24"/>
        </w:rPr>
        <w:t>KD</w:t>
      </w:r>
      <w:r>
        <w:rPr>
          <w:spacing w:val="43"/>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46"/>
          <w:sz w:val="24"/>
          <w:szCs w:val="24"/>
        </w:rPr>
        <w:t xml:space="preserve"> </w:t>
      </w:r>
      <w:r>
        <w:rPr>
          <w:sz w:val="24"/>
          <w:szCs w:val="24"/>
        </w:rPr>
        <w:t>di</w:t>
      </w:r>
      <w:r>
        <w:rPr>
          <w:spacing w:val="-2"/>
          <w:sz w:val="24"/>
          <w:szCs w:val="24"/>
        </w:rPr>
        <w:t>g</w:t>
      </w:r>
      <w:r>
        <w:rPr>
          <w:sz w:val="24"/>
          <w:szCs w:val="24"/>
        </w:rPr>
        <w:t>u</w:t>
      </w:r>
      <w:r>
        <w:rPr>
          <w:spacing w:val="5"/>
          <w:sz w:val="24"/>
          <w:szCs w:val="24"/>
        </w:rPr>
        <w:t>n</w:t>
      </w:r>
      <w:r>
        <w:rPr>
          <w:spacing w:val="-1"/>
          <w:sz w:val="24"/>
          <w:szCs w:val="24"/>
        </w:rPr>
        <w:t>a</w:t>
      </w:r>
      <w:r>
        <w:rPr>
          <w:sz w:val="24"/>
          <w:szCs w:val="24"/>
        </w:rPr>
        <w:t>k</w:t>
      </w:r>
      <w:r>
        <w:rPr>
          <w:spacing w:val="-1"/>
          <w:sz w:val="24"/>
          <w:szCs w:val="24"/>
        </w:rPr>
        <w:t>a</w:t>
      </w:r>
      <w:r>
        <w:rPr>
          <w:sz w:val="24"/>
          <w:szCs w:val="24"/>
        </w:rPr>
        <w:t>n</w:t>
      </w:r>
      <w:r>
        <w:rPr>
          <w:spacing w:val="46"/>
          <w:sz w:val="24"/>
          <w:szCs w:val="24"/>
        </w:rPr>
        <w:t xml:space="preserve"> </w:t>
      </w:r>
      <w:r>
        <w:rPr>
          <w:sz w:val="24"/>
          <w:szCs w:val="24"/>
        </w:rPr>
        <w:t>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46"/>
          <w:sz w:val="24"/>
          <w:szCs w:val="24"/>
        </w:rPr>
        <w:t xml:space="preserve"> </w:t>
      </w:r>
      <w:r>
        <w:rPr>
          <w:spacing w:val="-1"/>
          <w:sz w:val="24"/>
          <w:szCs w:val="24"/>
        </w:rPr>
        <w:t>a</w:t>
      </w:r>
      <w:r>
        <w:rPr>
          <w:spacing w:val="3"/>
          <w:sz w:val="24"/>
          <w:szCs w:val="24"/>
        </w:rPr>
        <w:t>l</w:t>
      </w:r>
      <w:r>
        <w:rPr>
          <w:spacing w:val="-1"/>
          <w:sz w:val="24"/>
          <w:szCs w:val="24"/>
        </w:rPr>
        <w:t>a</w:t>
      </w:r>
      <w:r>
        <w:rPr>
          <w:sz w:val="24"/>
          <w:szCs w:val="24"/>
        </w:rPr>
        <w:t>t</w:t>
      </w:r>
      <w:r>
        <w:rPr>
          <w:spacing w:val="46"/>
          <w:sz w:val="24"/>
          <w:szCs w:val="24"/>
        </w:rPr>
        <w:t xml:space="preserve"> </w:t>
      </w:r>
      <w:r>
        <w:rPr>
          <w:sz w:val="24"/>
          <w:szCs w:val="24"/>
        </w:rPr>
        <w:t>komu</w:t>
      </w:r>
      <w:r>
        <w:rPr>
          <w:spacing w:val="1"/>
          <w:sz w:val="24"/>
          <w:szCs w:val="24"/>
        </w:rPr>
        <w:t>n</w:t>
      </w:r>
      <w:r>
        <w:rPr>
          <w:sz w:val="24"/>
          <w:szCs w:val="24"/>
        </w:rPr>
        <w:t>ik</w:t>
      </w:r>
      <w:r>
        <w:rPr>
          <w:spacing w:val="-1"/>
          <w:sz w:val="24"/>
          <w:szCs w:val="24"/>
        </w:rPr>
        <w:t>a</w:t>
      </w:r>
      <w:r>
        <w:rPr>
          <w:sz w:val="24"/>
          <w:szCs w:val="24"/>
        </w:rPr>
        <w:t>si</w:t>
      </w:r>
      <w:r>
        <w:rPr>
          <w:spacing w:val="46"/>
          <w:sz w:val="24"/>
          <w:szCs w:val="24"/>
        </w:rPr>
        <w:t xml:space="preserve"> </w:t>
      </w:r>
      <w:r>
        <w:rPr>
          <w:spacing w:val="-1"/>
          <w:sz w:val="24"/>
          <w:szCs w:val="24"/>
        </w:rPr>
        <w:t>a</w:t>
      </w:r>
      <w:r>
        <w:rPr>
          <w:sz w:val="24"/>
          <w:szCs w:val="24"/>
        </w:rPr>
        <w:t>nta</w:t>
      </w:r>
      <w:r>
        <w:rPr>
          <w:spacing w:val="-1"/>
          <w:sz w:val="24"/>
          <w:szCs w:val="24"/>
        </w:rPr>
        <w:t>r</w:t>
      </w:r>
      <w:r>
        <w:rPr>
          <w:sz w:val="24"/>
          <w:szCs w:val="24"/>
        </w:rPr>
        <w:t>a</w:t>
      </w:r>
      <w:r>
        <w:rPr>
          <w:spacing w:val="47"/>
          <w:sz w:val="24"/>
          <w:szCs w:val="24"/>
        </w:rPr>
        <w:t xml:space="preserve"> </w:t>
      </w:r>
      <w:r>
        <w:rPr>
          <w:spacing w:val="-1"/>
          <w:sz w:val="24"/>
          <w:szCs w:val="24"/>
        </w:rPr>
        <w:t>a</w:t>
      </w:r>
      <w:r>
        <w:rPr>
          <w:sz w:val="24"/>
          <w:szCs w:val="24"/>
        </w:rPr>
        <w:t>n</w:t>
      </w:r>
      <w:r>
        <w:rPr>
          <w:spacing w:val="-1"/>
          <w:sz w:val="24"/>
          <w:szCs w:val="24"/>
        </w:rPr>
        <w:t>a</w:t>
      </w:r>
      <w:r>
        <w:rPr>
          <w:sz w:val="24"/>
          <w:szCs w:val="24"/>
        </w:rPr>
        <w:t>lisis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79" w:lineRule="auto"/>
        <w:ind w:left="1647" w:right="130"/>
        <w:rPr>
          <w:sz w:val="24"/>
          <w:szCs w:val="24"/>
        </w:rPr>
      </w:pPr>
      <w:r>
        <w:rPr>
          <w:sz w:val="24"/>
          <w:szCs w:val="24"/>
        </w:rPr>
        <w:t>s</w:t>
      </w:r>
      <w:r>
        <w:rPr>
          <w:spacing w:val="1"/>
          <w:sz w:val="24"/>
          <w:szCs w:val="24"/>
        </w:rPr>
        <w:t>i</w:t>
      </w:r>
      <w:r>
        <w:rPr>
          <w:sz w:val="24"/>
          <w:szCs w:val="24"/>
        </w:rPr>
        <w:t>stem</w:t>
      </w:r>
      <w:r>
        <w:rPr>
          <w:spacing w:val="36"/>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36"/>
          <w:sz w:val="24"/>
          <w:szCs w:val="24"/>
        </w:rPr>
        <w:t xml:space="preserve"> </w:t>
      </w:r>
      <w:r>
        <w:rPr>
          <w:sz w:val="24"/>
          <w:szCs w:val="24"/>
        </w:rPr>
        <w:t>p</w:t>
      </w:r>
      <w:r>
        <w:rPr>
          <w:spacing w:val="-1"/>
          <w:sz w:val="24"/>
          <w:szCs w:val="24"/>
        </w:rPr>
        <w:t>e</w:t>
      </w:r>
      <w:r>
        <w:rPr>
          <w:sz w:val="24"/>
          <w:szCs w:val="24"/>
        </w:rPr>
        <w:t>mak</w:t>
      </w:r>
      <w:r>
        <w:rPr>
          <w:spacing w:val="-1"/>
          <w:sz w:val="24"/>
          <w:szCs w:val="24"/>
        </w:rPr>
        <w:t>a</w:t>
      </w:r>
      <w:r>
        <w:rPr>
          <w:sz w:val="24"/>
          <w:szCs w:val="24"/>
        </w:rPr>
        <w:t>i</w:t>
      </w:r>
      <w:r>
        <w:rPr>
          <w:spacing w:val="42"/>
          <w:sz w:val="24"/>
          <w:szCs w:val="24"/>
        </w:rPr>
        <w:t xml:space="preserve"> </w:t>
      </w:r>
      <w:r>
        <w:rPr>
          <w:sz w:val="24"/>
          <w:szCs w:val="24"/>
        </w:rPr>
        <w:t>sistem</w:t>
      </w:r>
      <w:r>
        <w:rPr>
          <w:spacing w:val="36"/>
          <w:sz w:val="24"/>
          <w:szCs w:val="24"/>
        </w:rPr>
        <w:t xml:space="preserve"> </w:t>
      </w:r>
      <w:r>
        <w:rPr>
          <w:sz w:val="24"/>
          <w:szCs w:val="24"/>
        </w:rPr>
        <w:t>tent</w:t>
      </w:r>
      <w:r>
        <w:rPr>
          <w:spacing w:val="-1"/>
          <w:sz w:val="24"/>
          <w:szCs w:val="24"/>
        </w:rPr>
        <w:t>a</w:t>
      </w:r>
      <w:r>
        <w:rPr>
          <w:sz w:val="24"/>
          <w:szCs w:val="24"/>
        </w:rPr>
        <w:t>ng</w:t>
      </w:r>
      <w:r>
        <w:rPr>
          <w:spacing w:val="34"/>
          <w:sz w:val="24"/>
          <w:szCs w:val="24"/>
        </w:rPr>
        <w:t xml:space="preserve"> </w:t>
      </w:r>
      <w:r>
        <w:rPr>
          <w:sz w:val="24"/>
          <w:szCs w:val="24"/>
        </w:rPr>
        <w:t>d</w:t>
      </w:r>
      <w:r>
        <w:rPr>
          <w:spacing w:val="-1"/>
          <w:sz w:val="24"/>
          <w:szCs w:val="24"/>
        </w:rPr>
        <w:t>a</w:t>
      </w:r>
      <w:r>
        <w:rPr>
          <w:sz w:val="24"/>
          <w:szCs w:val="24"/>
        </w:rPr>
        <w:t>ta</w:t>
      </w:r>
      <w:r>
        <w:rPr>
          <w:spacing w:val="40"/>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34"/>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lir</w:t>
      </w:r>
      <w:r>
        <w:rPr>
          <w:spacing w:val="35"/>
          <w:sz w:val="24"/>
          <w:szCs w:val="24"/>
        </w:rPr>
        <w:t xml:space="preserve"> </w:t>
      </w:r>
      <w:r>
        <w:rPr>
          <w:sz w:val="24"/>
          <w:szCs w:val="24"/>
        </w:rPr>
        <w:t>di</w:t>
      </w:r>
      <w:r>
        <w:rPr>
          <w:spacing w:val="36"/>
          <w:sz w:val="24"/>
          <w:szCs w:val="24"/>
        </w:rPr>
        <w:t xml:space="preserve"> </w:t>
      </w:r>
      <w:r>
        <w:rPr>
          <w:sz w:val="24"/>
          <w:szCs w:val="24"/>
        </w:rPr>
        <w:t xml:space="preserve">sistem, </w:t>
      </w:r>
      <w:r>
        <w:rPr>
          <w:spacing w:val="-4"/>
          <w:sz w:val="24"/>
          <w:szCs w:val="24"/>
        </w:rPr>
        <w:t>y</w:t>
      </w:r>
      <w:r>
        <w:rPr>
          <w:spacing w:val="1"/>
          <w:sz w:val="24"/>
          <w:szCs w:val="24"/>
        </w:rPr>
        <w:t>a</w:t>
      </w:r>
      <w:r>
        <w:rPr>
          <w:sz w:val="24"/>
          <w:szCs w:val="24"/>
        </w:rPr>
        <w:t>itu</w:t>
      </w:r>
      <w:r>
        <w:rPr>
          <w:spacing w:val="31"/>
          <w:sz w:val="24"/>
          <w:szCs w:val="24"/>
        </w:rPr>
        <w:t xml:space="preserve"> </w:t>
      </w:r>
      <w:r>
        <w:rPr>
          <w:sz w:val="24"/>
          <w:szCs w:val="24"/>
        </w:rPr>
        <w:t>tent</w:t>
      </w:r>
      <w:r>
        <w:rPr>
          <w:spacing w:val="-1"/>
          <w:sz w:val="24"/>
          <w:szCs w:val="24"/>
        </w:rPr>
        <w:t>a</w:t>
      </w:r>
      <w:r>
        <w:rPr>
          <w:spacing w:val="2"/>
          <w:sz w:val="24"/>
          <w:szCs w:val="24"/>
        </w:rPr>
        <w:t>n</w:t>
      </w:r>
      <w:r>
        <w:rPr>
          <w:sz w:val="24"/>
          <w:szCs w:val="24"/>
        </w:rPr>
        <w:t>g</w:t>
      </w:r>
      <w:r>
        <w:rPr>
          <w:spacing w:val="29"/>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6"/>
          <w:sz w:val="24"/>
          <w:szCs w:val="24"/>
        </w:rPr>
        <w:t xml:space="preserve"> </w:t>
      </w:r>
      <w:r>
        <w:rPr>
          <w:sz w:val="24"/>
          <w:szCs w:val="24"/>
        </w:rPr>
        <w:t>masuk</w:t>
      </w:r>
      <w:r>
        <w:rPr>
          <w:spacing w:val="31"/>
          <w:sz w:val="24"/>
          <w:szCs w:val="24"/>
        </w:rPr>
        <w:t xml:space="preserve"> </w:t>
      </w:r>
      <w:r>
        <w:rPr>
          <w:sz w:val="24"/>
          <w:szCs w:val="24"/>
        </w:rPr>
        <w:t>ke</w:t>
      </w:r>
      <w:r>
        <w:rPr>
          <w:spacing w:val="30"/>
          <w:sz w:val="24"/>
          <w:szCs w:val="24"/>
        </w:rPr>
        <w:t xml:space="preserve"> </w:t>
      </w:r>
      <w:r>
        <w:rPr>
          <w:sz w:val="24"/>
          <w:szCs w:val="24"/>
        </w:rPr>
        <w:t>sistem</w:t>
      </w:r>
      <w:r>
        <w:rPr>
          <w:spacing w:val="31"/>
          <w:sz w:val="24"/>
          <w:szCs w:val="24"/>
        </w:rPr>
        <w:t xml:space="preserve"> </w:t>
      </w:r>
      <w:r>
        <w:rPr>
          <w:spacing w:val="2"/>
          <w:sz w:val="24"/>
          <w:szCs w:val="24"/>
        </w:rPr>
        <w:t>d</w:t>
      </w:r>
      <w:r>
        <w:rPr>
          <w:spacing w:val="-1"/>
          <w:sz w:val="24"/>
          <w:szCs w:val="24"/>
        </w:rPr>
        <w:t>a</w:t>
      </w:r>
      <w:r>
        <w:rPr>
          <w:sz w:val="24"/>
          <w:szCs w:val="24"/>
        </w:rPr>
        <w:t>n</w:t>
      </w:r>
      <w:r>
        <w:rPr>
          <w:spacing w:val="32"/>
          <w:sz w:val="24"/>
          <w:szCs w:val="24"/>
        </w:rPr>
        <w:t xml:space="preserve"> </w:t>
      </w:r>
      <w:r>
        <w:rPr>
          <w:sz w:val="24"/>
          <w:szCs w:val="24"/>
        </w:rPr>
        <w:t>t</w:t>
      </w:r>
      <w:r>
        <w:rPr>
          <w:spacing w:val="1"/>
          <w:sz w:val="24"/>
          <w:szCs w:val="24"/>
        </w:rPr>
        <w:t>e</w:t>
      </w:r>
      <w:r>
        <w:rPr>
          <w:sz w:val="24"/>
          <w:szCs w:val="24"/>
        </w:rPr>
        <w:t>n</w:t>
      </w:r>
      <w:r>
        <w:rPr>
          <w:spacing w:val="5"/>
          <w:sz w:val="24"/>
          <w:szCs w:val="24"/>
        </w:rPr>
        <w:t>t</w:t>
      </w:r>
      <w:r>
        <w:rPr>
          <w:spacing w:val="-1"/>
          <w:sz w:val="24"/>
          <w:szCs w:val="24"/>
        </w:rPr>
        <w:t>a</w:t>
      </w:r>
      <w:r>
        <w:rPr>
          <w:sz w:val="24"/>
          <w:szCs w:val="24"/>
        </w:rPr>
        <w:t>ng</w:t>
      </w:r>
      <w:r>
        <w:rPr>
          <w:spacing w:val="29"/>
          <w:sz w:val="24"/>
          <w:szCs w:val="24"/>
        </w:rPr>
        <w:t xml:space="preserve"> </w:t>
      </w:r>
      <w:r>
        <w:rPr>
          <w:sz w:val="24"/>
          <w:szCs w:val="24"/>
        </w:rPr>
        <w:t>info</w:t>
      </w:r>
      <w:r>
        <w:rPr>
          <w:spacing w:val="-1"/>
          <w:sz w:val="24"/>
          <w:szCs w:val="24"/>
        </w:rPr>
        <w:t>r</w:t>
      </w:r>
      <w:r>
        <w:rPr>
          <w:sz w:val="24"/>
          <w:szCs w:val="24"/>
        </w:rPr>
        <w:t>masi</w:t>
      </w:r>
      <w:r>
        <w:rPr>
          <w:spacing w:val="3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dib</w:t>
      </w:r>
      <w:r>
        <w:rPr>
          <w:spacing w:val="1"/>
          <w:sz w:val="24"/>
          <w:szCs w:val="24"/>
        </w:rPr>
        <w:t>u</w:t>
      </w:r>
      <w:r>
        <w:rPr>
          <w:sz w:val="24"/>
          <w:szCs w:val="24"/>
        </w:rPr>
        <w:t>tuhk</w:t>
      </w:r>
      <w:r>
        <w:rPr>
          <w:spacing w:val="-1"/>
          <w:sz w:val="24"/>
          <w:szCs w:val="24"/>
        </w:rPr>
        <w:t>a</w:t>
      </w:r>
      <w:r>
        <w:rPr>
          <w:sz w:val="24"/>
          <w:szCs w:val="24"/>
        </w:rPr>
        <w:t>n</w:t>
      </w:r>
      <w:r>
        <w:rPr>
          <w:spacing w:val="24"/>
          <w:sz w:val="24"/>
          <w:szCs w:val="24"/>
        </w:rPr>
        <w:t xml:space="preserve"> </w:t>
      </w:r>
      <w:r>
        <w:rPr>
          <w:sz w:val="24"/>
          <w:szCs w:val="24"/>
        </w:rPr>
        <w:t>oleh</w:t>
      </w:r>
      <w:r>
        <w:rPr>
          <w:spacing w:val="24"/>
          <w:sz w:val="24"/>
          <w:szCs w:val="24"/>
        </w:rPr>
        <w:t xml:space="preserve"> </w:t>
      </w:r>
      <w:r>
        <w:rPr>
          <w:sz w:val="24"/>
          <w:szCs w:val="24"/>
        </w:rPr>
        <w:t>p</w:t>
      </w:r>
      <w:r>
        <w:rPr>
          <w:spacing w:val="-1"/>
          <w:sz w:val="24"/>
          <w:szCs w:val="24"/>
        </w:rPr>
        <w:t>e</w:t>
      </w:r>
      <w:r>
        <w:rPr>
          <w:spacing w:val="3"/>
          <w:sz w:val="24"/>
          <w:szCs w:val="24"/>
        </w:rPr>
        <w:t>m</w:t>
      </w:r>
      <w:r>
        <w:rPr>
          <w:spacing w:val="-1"/>
          <w:sz w:val="24"/>
          <w:szCs w:val="24"/>
        </w:rPr>
        <w:t>a</w:t>
      </w:r>
      <w:r>
        <w:rPr>
          <w:sz w:val="24"/>
          <w:szCs w:val="24"/>
        </w:rPr>
        <w:t>k</w:t>
      </w:r>
      <w:r>
        <w:rPr>
          <w:spacing w:val="1"/>
          <w:sz w:val="24"/>
          <w:szCs w:val="24"/>
        </w:rPr>
        <w:t>a</w:t>
      </w:r>
      <w:r>
        <w:rPr>
          <w:sz w:val="24"/>
          <w:szCs w:val="24"/>
        </w:rPr>
        <w:t>i</w:t>
      </w:r>
      <w:r>
        <w:rPr>
          <w:spacing w:val="24"/>
          <w:sz w:val="24"/>
          <w:szCs w:val="24"/>
        </w:rPr>
        <w:t xml:space="preserve"> </w:t>
      </w:r>
      <w:r>
        <w:rPr>
          <w:sz w:val="24"/>
          <w:szCs w:val="24"/>
        </w:rPr>
        <w:t>sistem.</w:t>
      </w:r>
      <w:r>
        <w:rPr>
          <w:spacing w:val="24"/>
          <w:sz w:val="24"/>
          <w:szCs w:val="24"/>
        </w:rPr>
        <w:t xml:space="preserve"> </w:t>
      </w:r>
      <w:r>
        <w:rPr>
          <w:spacing w:val="1"/>
          <w:sz w:val="24"/>
          <w:szCs w:val="24"/>
        </w:rPr>
        <w:t>P</w:t>
      </w:r>
      <w:r>
        <w:rPr>
          <w:spacing w:val="-1"/>
          <w:sz w:val="24"/>
          <w:szCs w:val="24"/>
        </w:rPr>
        <w:t>a</w:t>
      </w:r>
      <w:r>
        <w:rPr>
          <w:sz w:val="24"/>
          <w:szCs w:val="24"/>
        </w:rPr>
        <w:t>da</w:t>
      </w:r>
      <w:r>
        <w:rPr>
          <w:spacing w:val="23"/>
          <w:sz w:val="24"/>
          <w:szCs w:val="24"/>
        </w:rPr>
        <w:t xml:space="preserve"> </w:t>
      </w:r>
      <w:r>
        <w:rPr>
          <w:sz w:val="24"/>
          <w:szCs w:val="24"/>
        </w:rPr>
        <w:t>t</w:t>
      </w:r>
      <w:r>
        <w:rPr>
          <w:spacing w:val="-1"/>
          <w:sz w:val="24"/>
          <w:szCs w:val="24"/>
        </w:rPr>
        <w:t>a</w:t>
      </w:r>
      <w:r>
        <w:rPr>
          <w:spacing w:val="2"/>
          <w:sz w:val="24"/>
          <w:szCs w:val="24"/>
        </w:rPr>
        <w:t>h</w:t>
      </w:r>
      <w:r>
        <w:rPr>
          <w:spacing w:val="-1"/>
          <w:sz w:val="24"/>
          <w:szCs w:val="24"/>
        </w:rPr>
        <w:t>a</w:t>
      </w:r>
      <w:r>
        <w:rPr>
          <w:sz w:val="24"/>
          <w:szCs w:val="24"/>
        </w:rPr>
        <w:t>p</w:t>
      </w:r>
      <w:r>
        <w:rPr>
          <w:spacing w:val="24"/>
          <w:sz w:val="24"/>
          <w:szCs w:val="24"/>
        </w:rPr>
        <w:t xml:space="preserve"> </w:t>
      </w:r>
      <w:r>
        <w:rPr>
          <w:spacing w:val="3"/>
          <w:sz w:val="24"/>
          <w:szCs w:val="24"/>
        </w:rPr>
        <w:t>p</w:t>
      </w:r>
      <w:r>
        <w:rPr>
          <w:spacing w:val="-1"/>
          <w:sz w:val="24"/>
          <w:szCs w:val="24"/>
        </w:rPr>
        <w:t>era</w:t>
      </w:r>
      <w:r>
        <w:rPr>
          <w:sz w:val="24"/>
          <w:szCs w:val="24"/>
        </w:rPr>
        <w:t>n</w:t>
      </w:r>
      <w:r>
        <w:rPr>
          <w:spacing w:val="-1"/>
          <w:sz w:val="24"/>
          <w:szCs w:val="24"/>
        </w:rPr>
        <w:t>ca</w:t>
      </w:r>
      <w:r>
        <w:rPr>
          <w:sz w:val="24"/>
          <w:szCs w:val="24"/>
        </w:rPr>
        <w:t>ng</w:t>
      </w:r>
      <w:r>
        <w:rPr>
          <w:spacing w:val="-1"/>
          <w:sz w:val="24"/>
          <w:szCs w:val="24"/>
        </w:rPr>
        <w:t>a</w:t>
      </w:r>
      <w:r>
        <w:rPr>
          <w:sz w:val="24"/>
          <w:szCs w:val="24"/>
        </w:rPr>
        <w:t>n</w:t>
      </w:r>
      <w:r>
        <w:rPr>
          <w:spacing w:val="24"/>
          <w:sz w:val="24"/>
          <w:szCs w:val="24"/>
        </w:rPr>
        <w:t xml:space="preserve"> </w:t>
      </w:r>
      <w:r>
        <w:rPr>
          <w:sz w:val="24"/>
          <w:szCs w:val="24"/>
        </w:rPr>
        <w:t>sistem,</w:t>
      </w:r>
      <w:r>
        <w:rPr>
          <w:spacing w:val="24"/>
          <w:sz w:val="24"/>
          <w:szCs w:val="24"/>
        </w:rPr>
        <w:t xml:space="preserve"> </w:t>
      </w:r>
      <w:r>
        <w:rPr>
          <w:spacing w:val="2"/>
          <w:sz w:val="24"/>
          <w:szCs w:val="24"/>
        </w:rPr>
        <w:t>K</w:t>
      </w:r>
      <w:r>
        <w:rPr>
          <w:sz w:val="24"/>
          <w:szCs w:val="24"/>
        </w:rPr>
        <w:t>D di</w:t>
      </w:r>
      <w:r>
        <w:rPr>
          <w:spacing w:val="-2"/>
          <w:sz w:val="24"/>
          <w:szCs w:val="24"/>
        </w:rPr>
        <w:t>g</w:t>
      </w:r>
      <w:r>
        <w:rPr>
          <w:sz w:val="24"/>
          <w:szCs w:val="24"/>
        </w:rPr>
        <w:t>un</w:t>
      </w:r>
      <w:r>
        <w:rPr>
          <w:spacing w:val="-1"/>
          <w:sz w:val="24"/>
          <w:szCs w:val="24"/>
        </w:rPr>
        <w:t>a</w:t>
      </w:r>
      <w:r>
        <w:rPr>
          <w:spacing w:val="1"/>
          <w:sz w:val="24"/>
          <w:szCs w:val="24"/>
        </w:rPr>
        <w:t>k</w:t>
      </w:r>
      <w:r>
        <w:rPr>
          <w:spacing w:val="-1"/>
          <w:sz w:val="24"/>
          <w:szCs w:val="24"/>
        </w:rPr>
        <w:t>a</w:t>
      </w:r>
      <w:r>
        <w:rPr>
          <w:sz w:val="24"/>
          <w:szCs w:val="24"/>
        </w:rPr>
        <w:t xml:space="preserve">n </w:t>
      </w:r>
      <w:r>
        <w:rPr>
          <w:spacing w:val="14"/>
          <w:sz w:val="24"/>
          <w:szCs w:val="24"/>
        </w:rPr>
        <w:t xml:space="preserve"> </w:t>
      </w:r>
      <w:r>
        <w:rPr>
          <w:sz w:val="24"/>
          <w:szCs w:val="24"/>
        </w:rPr>
        <w:t xml:space="preserve">untuk </w:t>
      </w:r>
      <w:r>
        <w:rPr>
          <w:spacing w:val="15"/>
          <w:sz w:val="24"/>
          <w:szCs w:val="24"/>
        </w:rPr>
        <w:t xml:space="preserve"> </w:t>
      </w:r>
      <w:r>
        <w:rPr>
          <w:sz w:val="24"/>
          <w:szCs w:val="24"/>
        </w:rPr>
        <w:t>m</w:t>
      </w:r>
      <w:r>
        <w:rPr>
          <w:spacing w:val="-1"/>
          <w:sz w:val="24"/>
          <w:szCs w:val="24"/>
        </w:rPr>
        <w:t>e</w:t>
      </w:r>
      <w:r>
        <w:rPr>
          <w:spacing w:val="2"/>
          <w:sz w:val="24"/>
          <w:szCs w:val="24"/>
        </w:rPr>
        <w:t>r</w:t>
      </w:r>
      <w:r>
        <w:rPr>
          <w:spacing w:val="-1"/>
          <w:sz w:val="24"/>
          <w:szCs w:val="24"/>
        </w:rPr>
        <w:t>a</w:t>
      </w:r>
      <w:r>
        <w:rPr>
          <w:spacing w:val="5"/>
          <w:sz w:val="24"/>
          <w:szCs w:val="24"/>
        </w:rPr>
        <w:t>n</w:t>
      </w:r>
      <w:r>
        <w:rPr>
          <w:spacing w:val="-1"/>
          <w:sz w:val="24"/>
          <w:szCs w:val="24"/>
        </w:rPr>
        <w:t>ca</w:t>
      </w:r>
      <w:r>
        <w:rPr>
          <w:sz w:val="24"/>
          <w:szCs w:val="24"/>
        </w:rPr>
        <w:t xml:space="preserve">ng </w:t>
      </w:r>
      <w:r>
        <w:rPr>
          <w:spacing w:val="12"/>
          <w:sz w:val="24"/>
          <w:szCs w:val="24"/>
        </w:rPr>
        <w:t xml:space="preserve"> </w:t>
      </w:r>
      <w:r>
        <w:rPr>
          <w:sz w:val="24"/>
          <w:szCs w:val="24"/>
        </w:rPr>
        <w:t xml:space="preserve">input, </w:t>
      </w:r>
      <w:r>
        <w:rPr>
          <w:spacing w:val="14"/>
          <w:sz w:val="24"/>
          <w:szCs w:val="24"/>
        </w:rPr>
        <w:t xml:space="preserve"> </w:t>
      </w:r>
      <w:r>
        <w:rPr>
          <w:sz w:val="24"/>
          <w:szCs w:val="24"/>
        </w:rPr>
        <w:t>m</w:t>
      </w:r>
      <w:r>
        <w:rPr>
          <w:spacing w:val="-1"/>
          <w:sz w:val="24"/>
          <w:szCs w:val="24"/>
        </w:rPr>
        <w:t>era</w:t>
      </w:r>
      <w:r>
        <w:rPr>
          <w:spacing w:val="2"/>
          <w:sz w:val="24"/>
          <w:szCs w:val="24"/>
        </w:rPr>
        <w:t>n</w:t>
      </w:r>
      <w:r>
        <w:rPr>
          <w:spacing w:val="-1"/>
          <w:sz w:val="24"/>
          <w:szCs w:val="24"/>
        </w:rPr>
        <w:t>ca</w:t>
      </w:r>
      <w:r>
        <w:rPr>
          <w:sz w:val="24"/>
          <w:szCs w:val="24"/>
        </w:rPr>
        <w:t xml:space="preserve">ng </w:t>
      </w:r>
      <w:r>
        <w:rPr>
          <w:spacing w:val="17"/>
          <w:sz w:val="24"/>
          <w:szCs w:val="24"/>
        </w:rPr>
        <w:t xml:space="preserve"> </w:t>
      </w:r>
      <w:r>
        <w:rPr>
          <w:sz w:val="24"/>
          <w:szCs w:val="24"/>
        </w:rPr>
        <w:t>lapo</w:t>
      </w:r>
      <w:r>
        <w:rPr>
          <w:spacing w:val="-1"/>
          <w:sz w:val="24"/>
          <w:szCs w:val="24"/>
        </w:rPr>
        <w:t>ra</w:t>
      </w:r>
      <w:r>
        <w:rPr>
          <w:spacing w:val="5"/>
          <w:sz w:val="24"/>
          <w:szCs w:val="24"/>
        </w:rPr>
        <w:t>n</w:t>
      </w:r>
      <w:r>
        <w:rPr>
          <w:spacing w:val="-1"/>
          <w:sz w:val="24"/>
          <w:szCs w:val="24"/>
        </w:rPr>
        <w:t>-</w:t>
      </w:r>
      <w:r>
        <w:rPr>
          <w:sz w:val="24"/>
          <w:szCs w:val="24"/>
        </w:rPr>
        <w:t>lap</w:t>
      </w:r>
      <w:r>
        <w:rPr>
          <w:spacing w:val="2"/>
          <w:sz w:val="24"/>
          <w:szCs w:val="24"/>
        </w:rPr>
        <w:t>o</w:t>
      </w:r>
      <w:r>
        <w:rPr>
          <w:spacing w:val="-1"/>
          <w:sz w:val="24"/>
          <w:szCs w:val="24"/>
        </w:rPr>
        <w:t>r</w:t>
      </w:r>
      <w:r>
        <w:rPr>
          <w:spacing w:val="-3"/>
          <w:sz w:val="24"/>
          <w:szCs w:val="24"/>
        </w:rPr>
        <w:t>a</w:t>
      </w:r>
      <w:r>
        <w:rPr>
          <w:sz w:val="24"/>
          <w:szCs w:val="24"/>
        </w:rPr>
        <w:t xml:space="preserve">n </w:t>
      </w:r>
      <w:r>
        <w:rPr>
          <w:spacing w:val="14"/>
          <w:sz w:val="24"/>
          <w:szCs w:val="24"/>
        </w:rPr>
        <w:t xml:space="preserve"> </w:t>
      </w:r>
      <w:r>
        <w:rPr>
          <w:spacing w:val="2"/>
          <w:sz w:val="24"/>
          <w:szCs w:val="24"/>
        </w:rPr>
        <w:t>d</w:t>
      </w:r>
      <w:r>
        <w:rPr>
          <w:spacing w:val="-1"/>
          <w:sz w:val="24"/>
          <w:szCs w:val="24"/>
        </w:rPr>
        <w:t>a</w:t>
      </w:r>
      <w:r>
        <w:rPr>
          <w:sz w:val="24"/>
          <w:szCs w:val="24"/>
        </w:rPr>
        <w:t xml:space="preserve">n </w:t>
      </w:r>
      <w:r>
        <w:rPr>
          <w:spacing w:val="1"/>
          <w:sz w:val="24"/>
          <w:szCs w:val="24"/>
        </w:rPr>
        <w:t>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 xml:space="preserve">. </w:t>
      </w:r>
      <w:r>
        <w:rPr>
          <w:spacing w:val="2"/>
          <w:sz w:val="24"/>
          <w:szCs w:val="24"/>
        </w:rPr>
        <w:t>K</w:t>
      </w:r>
      <w:r>
        <w:rPr>
          <w:spacing w:val="-1"/>
          <w:sz w:val="24"/>
          <w:szCs w:val="24"/>
        </w:rPr>
        <w:t>a</w:t>
      </w:r>
      <w:r>
        <w:rPr>
          <w:sz w:val="24"/>
          <w:szCs w:val="24"/>
        </w:rPr>
        <w:t xml:space="preserve">mus </w:t>
      </w:r>
      <w:r>
        <w:rPr>
          <w:spacing w:val="1"/>
          <w:sz w:val="24"/>
          <w:szCs w:val="24"/>
        </w:rPr>
        <w:t>d</w:t>
      </w:r>
      <w:r>
        <w:rPr>
          <w:spacing w:val="-1"/>
          <w:sz w:val="24"/>
          <w:szCs w:val="24"/>
        </w:rPr>
        <w:t>a</w:t>
      </w:r>
      <w:r>
        <w:rPr>
          <w:sz w:val="24"/>
          <w:szCs w:val="24"/>
        </w:rPr>
        <w:t>ta di</w:t>
      </w:r>
      <w:r>
        <w:rPr>
          <w:spacing w:val="2"/>
          <w:sz w:val="24"/>
          <w:szCs w:val="24"/>
        </w:rPr>
        <w:t>b</w:t>
      </w:r>
      <w:r>
        <w:rPr>
          <w:sz w:val="24"/>
          <w:szCs w:val="24"/>
        </w:rPr>
        <w:t>u</w:t>
      </w:r>
      <w:r>
        <w:rPr>
          <w:spacing w:val="-1"/>
          <w:sz w:val="24"/>
          <w:szCs w:val="24"/>
        </w:rPr>
        <w:t>a</w:t>
      </w:r>
      <w:r>
        <w:rPr>
          <w:sz w:val="24"/>
          <w:szCs w:val="24"/>
        </w:rPr>
        <w:t>t b</w:t>
      </w:r>
      <w:r>
        <w:rPr>
          <w:spacing w:val="-1"/>
          <w:sz w:val="24"/>
          <w:szCs w:val="24"/>
        </w:rPr>
        <w:t>er</w:t>
      </w:r>
      <w:r>
        <w:rPr>
          <w:sz w:val="24"/>
          <w:szCs w:val="24"/>
        </w:rPr>
        <w:t>d</w:t>
      </w:r>
      <w:r>
        <w:rPr>
          <w:spacing w:val="-1"/>
          <w:sz w:val="24"/>
          <w:szCs w:val="24"/>
        </w:rPr>
        <w:t>a</w:t>
      </w:r>
      <w:r>
        <w:rPr>
          <w:spacing w:val="3"/>
          <w:sz w:val="24"/>
          <w:szCs w:val="24"/>
        </w:rPr>
        <w:t>s</w:t>
      </w:r>
      <w:r>
        <w:rPr>
          <w:spacing w:val="-1"/>
          <w:sz w:val="24"/>
          <w:szCs w:val="24"/>
        </w:rPr>
        <w:t>ar</w:t>
      </w:r>
      <w:r>
        <w:rPr>
          <w:sz w:val="24"/>
          <w:szCs w:val="24"/>
        </w:rPr>
        <w:t>k</w:t>
      </w:r>
      <w:r>
        <w:rPr>
          <w:spacing w:val="-3"/>
          <w:sz w:val="24"/>
          <w:szCs w:val="24"/>
        </w:rPr>
        <w:t>a</w:t>
      </w:r>
      <w:r>
        <w:rPr>
          <w:sz w:val="24"/>
          <w:szCs w:val="24"/>
        </w:rPr>
        <w:t>n</w:t>
      </w:r>
      <w:r>
        <w:rPr>
          <w:spacing w:val="2"/>
          <w:sz w:val="24"/>
          <w:szCs w:val="24"/>
        </w:rPr>
        <w:t xml:space="preserve"> </w:t>
      </w:r>
      <w:r>
        <w:rPr>
          <w:spacing w:val="-1"/>
          <w:sz w:val="24"/>
          <w:szCs w:val="24"/>
        </w:rPr>
        <w:t>a</w:t>
      </w:r>
      <w:r>
        <w:rPr>
          <w:sz w:val="24"/>
          <w:szCs w:val="24"/>
        </w:rPr>
        <w:t>rus 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da</w:t>
      </w:r>
      <w:r>
        <w:rPr>
          <w:spacing w:val="-1"/>
          <w:sz w:val="24"/>
          <w:szCs w:val="24"/>
        </w:rPr>
        <w:t xml:space="preserve"> </w:t>
      </w:r>
      <w:r>
        <w:rPr>
          <w:sz w:val="24"/>
          <w:szCs w:val="24"/>
        </w:rPr>
        <w:t>di D</w:t>
      </w:r>
      <w:r>
        <w:rPr>
          <w:spacing w:val="2"/>
          <w:sz w:val="24"/>
          <w:szCs w:val="24"/>
        </w:rPr>
        <w:t>A</w:t>
      </w:r>
      <w:r>
        <w:rPr>
          <w:sz w:val="24"/>
          <w:szCs w:val="24"/>
        </w:rPr>
        <w:t>D. KD mend</w:t>
      </w:r>
      <w:r>
        <w:rPr>
          <w:spacing w:val="-1"/>
          <w:sz w:val="24"/>
          <w:szCs w:val="24"/>
        </w:rPr>
        <w:t>e</w:t>
      </w:r>
      <w:r>
        <w:rPr>
          <w:sz w:val="24"/>
          <w:szCs w:val="24"/>
        </w:rPr>
        <w:t>finisik</w:t>
      </w:r>
      <w:r>
        <w:rPr>
          <w:spacing w:val="-1"/>
          <w:sz w:val="24"/>
          <w:szCs w:val="24"/>
        </w:rPr>
        <w:t>a</w:t>
      </w:r>
      <w:r>
        <w:rPr>
          <w:sz w:val="24"/>
          <w:szCs w:val="24"/>
        </w:rPr>
        <w:t xml:space="preserve">n </w:t>
      </w:r>
      <w:r>
        <w:rPr>
          <w:spacing w:val="-1"/>
          <w:sz w:val="24"/>
          <w:szCs w:val="24"/>
        </w:rPr>
        <w:t>e</w:t>
      </w:r>
      <w:r>
        <w:rPr>
          <w:spacing w:val="3"/>
          <w:sz w:val="24"/>
          <w:szCs w:val="24"/>
        </w:rPr>
        <w:t>l</w:t>
      </w:r>
      <w:r>
        <w:rPr>
          <w:spacing w:val="-1"/>
          <w:sz w:val="24"/>
          <w:szCs w:val="24"/>
        </w:rPr>
        <w:t>e</w:t>
      </w:r>
      <w:r>
        <w:rPr>
          <w:sz w:val="24"/>
          <w:szCs w:val="24"/>
        </w:rPr>
        <w:t>men d</w:t>
      </w:r>
      <w:r>
        <w:rPr>
          <w:spacing w:val="-1"/>
          <w:sz w:val="24"/>
          <w:szCs w:val="24"/>
        </w:rPr>
        <w:t>a</w:t>
      </w:r>
      <w:r>
        <w:rPr>
          <w:sz w:val="24"/>
          <w:szCs w:val="24"/>
        </w:rPr>
        <w:t>ta 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z w:val="24"/>
          <w:szCs w:val="24"/>
        </w:rPr>
        <w:t>fungsi</w:t>
      </w:r>
      <w:r>
        <w:rPr>
          <w:spacing w:val="1"/>
          <w:sz w:val="24"/>
          <w:szCs w:val="24"/>
        </w:rPr>
        <w:t xml:space="preserve"> </w:t>
      </w:r>
      <w:r>
        <w:rPr>
          <w:spacing w:val="3"/>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be</w:t>
      </w:r>
      <w:r>
        <w:rPr>
          <w:spacing w:val="-1"/>
          <w:sz w:val="24"/>
          <w:szCs w:val="24"/>
        </w:rPr>
        <w:t>r</w:t>
      </w:r>
      <w:r>
        <w:rPr>
          <w:sz w:val="24"/>
          <w:szCs w:val="24"/>
        </w:rPr>
        <w:t>ikut:</w:t>
      </w:r>
    </w:p>
    <w:p w:rsidR="0047694C" w:rsidRDefault="00000000">
      <w:pPr>
        <w:spacing w:before="22"/>
        <w:ind w:left="1789"/>
        <w:rPr>
          <w:sz w:val="24"/>
          <w:szCs w:val="24"/>
        </w:rPr>
      </w:pPr>
      <w:r>
        <w:rPr>
          <w:sz w:val="24"/>
          <w:szCs w:val="24"/>
        </w:rPr>
        <w:t>1.   M</w:t>
      </w:r>
      <w:r>
        <w:rPr>
          <w:spacing w:val="-1"/>
          <w:sz w:val="24"/>
          <w:szCs w:val="24"/>
        </w:rPr>
        <w:t>e</w:t>
      </w:r>
      <w:r>
        <w:rPr>
          <w:sz w:val="24"/>
          <w:szCs w:val="24"/>
        </w:rPr>
        <w:t>njel</w:t>
      </w:r>
      <w:r>
        <w:rPr>
          <w:spacing w:val="-1"/>
          <w:sz w:val="24"/>
          <w:szCs w:val="24"/>
        </w:rPr>
        <w:t>a</w:t>
      </w:r>
      <w:r>
        <w:rPr>
          <w:sz w:val="24"/>
          <w:szCs w:val="24"/>
        </w:rPr>
        <w:t>sk</w:t>
      </w:r>
      <w:r>
        <w:rPr>
          <w:spacing w:val="-1"/>
          <w:sz w:val="24"/>
          <w:szCs w:val="24"/>
        </w:rPr>
        <w:t>a</w:t>
      </w:r>
      <w:r>
        <w:rPr>
          <w:sz w:val="24"/>
          <w:szCs w:val="24"/>
        </w:rPr>
        <w:t xml:space="preserve">n </w:t>
      </w:r>
      <w:r>
        <w:rPr>
          <w:spacing w:val="-1"/>
          <w:sz w:val="24"/>
          <w:szCs w:val="24"/>
        </w:rPr>
        <w:t>a</w:t>
      </w:r>
      <w:r>
        <w:rPr>
          <w:sz w:val="24"/>
          <w:szCs w:val="24"/>
        </w:rPr>
        <w:t xml:space="preserve">rti </w:t>
      </w:r>
      <w:r>
        <w:rPr>
          <w:spacing w:val="-1"/>
          <w:sz w:val="24"/>
          <w:szCs w:val="24"/>
        </w:rPr>
        <w:t>a</w:t>
      </w:r>
      <w:r>
        <w:rPr>
          <w:spacing w:val="1"/>
          <w:sz w:val="24"/>
          <w:szCs w:val="24"/>
        </w:rPr>
        <w:t>l</w:t>
      </w:r>
      <w:r>
        <w:rPr>
          <w:sz w:val="24"/>
          <w:szCs w:val="24"/>
        </w:rPr>
        <w:t>i</w:t>
      </w:r>
      <w:r>
        <w:rPr>
          <w:spacing w:val="2"/>
          <w:sz w:val="24"/>
          <w:szCs w:val="24"/>
        </w:rPr>
        <w:t>r</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 d</w:t>
      </w:r>
      <w:r>
        <w:rPr>
          <w:spacing w:val="-1"/>
          <w:sz w:val="24"/>
          <w:szCs w:val="24"/>
        </w:rPr>
        <w:t>a</w:t>
      </w:r>
      <w:r>
        <w:rPr>
          <w:sz w:val="24"/>
          <w:szCs w:val="24"/>
        </w:rPr>
        <w:t>n p</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mpa</w:t>
      </w:r>
      <w:r>
        <w:rPr>
          <w:spacing w:val="2"/>
          <w:sz w:val="24"/>
          <w:szCs w:val="24"/>
        </w:rPr>
        <w:t>n</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d</w:t>
      </w:r>
      <w:r>
        <w:rPr>
          <w:spacing w:val="-1"/>
          <w:sz w:val="24"/>
          <w:szCs w:val="24"/>
        </w:rPr>
        <w:t>a</w:t>
      </w:r>
      <w:r>
        <w:rPr>
          <w:sz w:val="24"/>
          <w:szCs w:val="24"/>
        </w:rPr>
        <w:t xml:space="preserve">lam </w:t>
      </w:r>
      <w:r>
        <w:rPr>
          <w:spacing w:val="2"/>
          <w:sz w:val="24"/>
          <w:szCs w:val="24"/>
        </w:rPr>
        <w:t>D</w:t>
      </w:r>
      <w:r>
        <w:rPr>
          <w:spacing w:val="-1"/>
          <w:sz w:val="24"/>
          <w:szCs w:val="24"/>
        </w:rPr>
        <w:t>F</w:t>
      </w:r>
      <w:r>
        <w:rPr>
          <w:sz w:val="24"/>
          <w:szCs w:val="24"/>
        </w:rPr>
        <w:t>D.</w:t>
      </w:r>
    </w:p>
    <w:p w:rsidR="0047694C" w:rsidRDefault="0047694C">
      <w:pPr>
        <w:spacing w:before="16" w:line="260" w:lineRule="exact"/>
        <w:rPr>
          <w:sz w:val="26"/>
          <w:szCs w:val="26"/>
        </w:rPr>
      </w:pPr>
    </w:p>
    <w:p w:rsidR="0047694C" w:rsidRDefault="00000000">
      <w:pPr>
        <w:spacing w:line="480" w:lineRule="auto"/>
        <w:ind w:left="2149" w:right="78" w:hanging="360"/>
        <w:jc w:val="both"/>
        <w:rPr>
          <w:sz w:val="24"/>
          <w:szCs w:val="24"/>
        </w:rPr>
      </w:pPr>
      <w:r>
        <w:rPr>
          <w:sz w:val="24"/>
          <w:szCs w:val="24"/>
        </w:rPr>
        <w:t xml:space="preserve">2.   </w:t>
      </w:r>
      <w:r>
        <w:rPr>
          <w:spacing w:val="1"/>
          <w:sz w:val="24"/>
          <w:szCs w:val="24"/>
        </w:rPr>
        <w:t>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 xml:space="preserve">n </w:t>
      </w:r>
      <w:r>
        <w:rPr>
          <w:spacing w:val="6"/>
          <w:sz w:val="24"/>
          <w:szCs w:val="24"/>
        </w:rPr>
        <w:t xml:space="preserve"> </w:t>
      </w:r>
      <w:r>
        <w:rPr>
          <w:sz w:val="24"/>
          <w:szCs w:val="24"/>
        </w:rPr>
        <w:t>k</w:t>
      </w:r>
      <w:r>
        <w:rPr>
          <w:spacing w:val="-2"/>
          <w:sz w:val="24"/>
          <w:szCs w:val="24"/>
        </w:rPr>
        <w:t>o</w:t>
      </w:r>
      <w:r>
        <w:rPr>
          <w:sz w:val="24"/>
          <w:szCs w:val="24"/>
        </w:rPr>
        <w:t>mp</w:t>
      </w:r>
      <w:r>
        <w:rPr>
          <w:spacing w:val="2"/>
          <w:sz w:val="24"/>
          <w:szCs w:val="24"/>
        </w:rPr>
        <w:t>o</w:t>
      </w:r>
      <w:r>
        <w:rPr>
          <w:sz w:val="24"/>
          <w:szCs w:val="24"/>
        </w:rPr>
        <w:t xml:space="preserve">sisi </w:t>
      </w:r>
      <w:r>
        <w:rPr>
          <w:spacing w:val="8"/>
          <w:sz w:val="24"/>
          <w:szCs w:val="24"/>
        </w:rPr>
        <w:t xml:space="preserve"> </w:t>
      </w:r>
      <w:r>
        <w:rPr>
          <w:sz w:val="24"/>
          <w:szCs w:val="24"/>
        </w:rPr>
        <w:t>p</w:t>
      </w:r>
      <w:r>
        <w:rPr>
          <w:spacing w:val="-1"/>
          <w:sz w:val="24"/>
          <w:szCs w:val="24"/>
        </w:rPr>
        <w:t>a</w:t>
      </w:r>
      <w:r>
        <w:rPr>
          <w:sz w:val="24"/>
          <w:szCs w:val="24"/>
        </w:rPr>
        <w:t>k</w:t>
      </w:r>
      <w:r>
        <w:rPr>
          <w:spacing w:val="-1"/>
          <w:sz w:val="24"/>
          <w:szCs w:val="24"/>
        </w:rPr>
        <w:t>e</w:t>
      </w:r>
      <w:r>
        <w:rPr>
          <w:sz w:val="24"/>
          <w:szCs w:val="24"/>
        </w:rPr>
        <w:t xml:space="preserve">t </w:t>
      </w:r>
      <w:r>
        <w:rPr>
          <w:spacing w:val="6"/>
          <w:sz w:val="24"/>
          <w:szCs w:val="24"/>
        </w:rPr>
        <w:t xml:space="preserve"> </w:t>
      </w:r>
      <w:r>
        <w:rPr>
          <w:sz w:val="24"/>
          <w:szCs w:val="24"/>
        </w:rPr>
        <w:t>d</w:t>
      </w:r>
      <w:r>
        <w:rPr>
          <w:spacing w:val="-1"/>
          <w:sz w:val="24"/>
          <w:szCs w:val="24"/>
        </w:rPr>
        <w:t>a</w:t>
      </w:r>
      <w:r>
        <w:rPr>
          <w:sz w:val="24"/>
          <w:szCs w:val="24"/>
        </w:rPr>
        <w:t xml:space="preserve">ta </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 xml:space="preserve">g </w:t>
      </w:r>
      <w:r>
        <w:rPr>
          <w:spacing w:val="5"/>
          <w:sz w:val="24"/>
          <w:szCs w:val="24"/>
        </w:rPr>
        <w:t xml:space="preserve"> </w:t>
      </w:r>
      <w:r>
        <w:rPr>
          <w:spacing w:val="2"/>
          <w:sz w:val="24"/>
          <w:szCs w:val="24"/>
        </w:rPr>
        <w:t>b</w:t>
      </w:r>
      <w:r>
        <w:rPr>
          <w:spacing w:val="-1"/>
          <w:sz w:val="24"/>
          <w:szCs w:val="24"/>
        </w:rPr>
        <w:t>er</w:t>
      </w:r>
      <w:r>
        <w:rPr>
          <w:sz w:val="24"/>
          <w:szCs w:val="24"/>
        </w:rPr>
        <w:t>g</w:t>
      </w:r>
      <w:r>
        <w:rPr>
          <w:spacing w:val="-1"/>
          <w:sz w:val="24"/>
          <w:szCs w:val="24"/>
        </w:rPr>
        <w:t>era</w:t>
      </w:r>
      <w:r>
        <w:rPr>
          <w:sz w:val="24"/>
          <w:szCs w:val="24"/>
        </w:rPr>
        <w:t xml:space="preserve">k </w:t>
      </w:r>
      <w:r>
        <w:rPr>
          <w:spacing w:val="8"/>
          <w:sz w:val="24"/>
          <w:szCs w:val="24"/>
        </w:rPr>
        <w:t xml:space="preserve"> </w:t>
      </w:r>
      <w:r>
        <w:rPr>
          <w:sz w:val="24"/>
          <w:szCs w:val="24"/>
        </w:rPr>
        <w:t>mel</w:t>
      </w:r>
      <w:r>
        <w:rPr>
          <w:spacing w:val="-1"/>
          <w:sz w:val="24"/>
          <w:szCs w:val="24"/>
        </w:rPr>
        <w:t>a</w:t>
      </w:r>
      <w:r>
        <w:rPr>
          <w:sz w:val="24"/>
          <w:szCs w:val="24"/>
        </w:rPr>
        <w:t xml:space="preserve">lui </w:t>
      </w:r>
      <w:r>
        <w:rPr>
          <w:spacing w:val="-1"/>
          <w:sz w:val="24"/>
          <w:szCs w:val="24"/>
        </w:rPr>
        <w:t>a</w:t>
      </w:r>
      <w:r>
        <w:rPr>
          <w:sz w:val="24"/>
          <w:szCs w:val="24"/>
        </w:rPr>
        <w:t>li</w:t>
      </w:r>
      <w:r>
        <w:rPr>
          <w:spacing w:val="-1"/>
          <w:sz w:val="24"/>
          <w:szCs w:val="24"/>
        </w:rPr>
        <w:t>r</w:t>
      </w:r>
      <w:r>
        <w:rPr>
          <w:spacing w:val="-3"/>
          <w:sz w:val="24"/>
          <w:szCs w:val="24"/>
        </w:rPr>
        <w:t>a</w:t>
      </w:r>
      <w:r>
        <w:rPr>
          <w:sz w:val="24"/>
          <w:szCs w:val="24"/>
        </w:rPr>
        <w:t>n</w:t>
      </w:r>
      <w:r>
        <w:rPr>
          <w:spacing w:val="3"/>
          <w:sz w:val="24"/>
          <w:szCs w:val="24"/>
        </w:rPr>
        <w:t xml:space="preserve"> </w:t>
      </w:r>
      <w:r>
        <w:rPr>
          <w:sz w:val="24"/>
          <w:szCs w:val="24"/>
        </w:rPr>
        <w:t>(misal</w:t>
      </w:r>
      <w:r>
        <w:rPr>
          <w:spacing w:val="5"/>
          <w:sz w:val="24"/>
          <w:szCs w:val="24"/>
        </w:rPr>
        <w:t>n</w:t>
      </w:r>
      <w:r>
        <w:rPr>
          <w:spacing w:val="-5"/>
          <w:sz w:val="24"/>
          <w:szCs w:val="24"/>
        </w:rPr>
        <w:t>y</w:t>
      </w:r>
      <w:r>
        <w:rPr>
          <w:sz w:val="24"/>
          <w:szCs w:val="24"/>
        </w:rPr>
        <w:t>a</w:t>
      </w:r>
      <w:r>
        <w:rPr>
          <w:spacing w:val="5"/>
          <w:sz w:val="24"/>
          <w:szCs w:val="24"/>
        </w:rPr>
        <w:t xml:space="preserve"> </w:t>
      </w:r>
      <w:r>
        <w:rPr>
          <w:spacing w:val="-1"/>
          <w:sz w:val="24"/>
          <w:szCs w:val="24"/>
        </w:rPr>
        <w:t>a</w:t>
      </w:r>
      <w:r>
        <w:rPr>
          <w:sz w:val="24"/>
          <w:szCs w:val="24"/>
        </w:rPr>
        <w:t>l</w:t>
      </w:r>
      <w:r>
        <w:rPr>
          <w:spacing w:val="-1"/>
          <w:sz w:val="24"/>
          <w:szCs w:val="24"/>
        </w:rPr>
        <w:t>a</w:t>
      </w:r>
      <w:r>
        <w:rPr>
          <w:sz w:val="24"/>
          <w:szCs w:val="24"/>
        </w:rPr>
        <w:t>m</w:t>
      </w:r>
      <w:r>
        <w:rPr>
          <w:spacing w:val="-1"/>
          <w:sz w:val="24"/>
          <w:szCs w:val="24"/>
        </w:rPr>
        <w:t>a</w:t>
      </w:r>
      <w:r>
        <w:rPr>
          <w:sz w:val="24"/>
          <w:szCs w:val="24"/>
        </w:rPr>
        <w:t>t</w:t>
      </w:r>
      <w:r>
        <w:rPr>
          <w:spacing w:val="9"/>
          <w:sz w:val="24"/>
          <w:szCs w:val="24"/>
        </w:rPr>
        <w:t xml:space="preserve"> </w:t>
      </w:r>
      <w:r>
        <w:rPr>
          <w:sz w:val="24"/>
          <w:szCs w:val="24"/>
        </w:rPr>
        <w:t>diur</w:t>
      </w:r>
      <w:r>
        <w:rPr>
          <w:spacing w:val="-1"/>
          <w:sz w:val="24"/>
          <w:szCs w:val="24"/>
        </w:rPr>
        <w:t>a</w:t>
      </w:r>
      <w:r>
        <w:rPr>
          <w:sz w:val="24"/>
          <w:szCs w:val="24"/>
        </w:rPr>
        <w:t>ikan menj</w:t>
      </w:r>
      <w:r>
        <w:rPr>
          <w:spacing w:val="-1"/>
          <w:sz w:val="24"/>
          <w:szCs w:val="24"/>
        </w:rPr>
        <w:t>a</w:t>
      </w:r>
      <w:r>
        <w:rPr>
          <w:sz w:val="24"/>
          <w:szCs w:val="24"/>
        </w:rPr>
        <w:t>di</w:t>
      </w:r>
      <w:r>
        <w:rPr>
          <w:spacing w:val="2"/>
          <w:sz w:val="24"/>
          <w:szCs w:val="24"/>
        </w:rPr>
        <w:t xml:space="preserve"> </w:t>
      </w:r>
      <w:r>
        <w:rPr>
          <w:sz w:val="24"/>
          <w:szCs w:val="24"/>
        </w:rPr>
        <w:t>ko</w:t>
      </w:r>
      <w:r>
        <w:rPr>
          <w:spacing w:val="3"/>
          <w:sz w:val="24"/>
          <w:szCs w:val="24"/>
        </w:rPr>
        <w:t>t</w:t>
      </w:r>
      <w:r>
        <w:rPr>
          <w:spacing w:val="-1"/>
          <w:sz w:val="24"/>
          <w:szCs w:val="24"/>
        </w:rPr>
        <w:t>a</w:t>
      </w:r>
      <w:r>
        <w:rPr>
          <w:sz w:val="24"/>
          <w:szCs w:val="24"/>
        </w:rPr>
        <w:t>,</w:t>
      </w:r>
      <w:r>
        <w:rPr>
          <w:spacing w:val="8"/>
          <w:sz w:val="24"/>
          <w:szCs w:val="24"/>
        </w:rPr>
        <w:t xml:space="preserve"> </w:t>
      </w:r>
      <w:r>
        <w:rPr>
          <w:sz w:val="24"/>
          <w:szCs w:val="24"/>
        </w:rPr>
        <w:t>n</w:t>
      </w:r>
      <w:r>
        <w:rPr>
          <w:spacing w:val="-1"/>
          <w:sz w:val="24"/>
          <w:szCs w:val="24"/>
        </w:rPr>
        <w:t>e</w:t>
      </w:r>
      <w:r>
        <w:rPr>
          <w:spacing w:val="-2"/>
          <w:sz w:val="24"/>
          <w:szCs w:val="24"/>
        </w:rPr>
        <w:t>g</w:t>
      </w:r>
      <w:r>
        <w:rPr>
          <w:spacing w:val="-1"/>
          <w:sz w:val="24"/>
          <w:szCs w:val="24"/>
        </w:rPr>
        <w:t>a</w:t>
      </w:r>
      <w:r>
        <w:rPr>
          <w:spacing w:val="2"/>
          <w:sz w:val="24"/>
          <w:szCs w:val="24"/>
        </w:rPr>
        <w:t>r</w:t>
      </w:r>
      <w:r>
        <w:rPr>
          <w:sz w:val="24"/>
          <w:szCs w:val="24"/>
        </w:rPr>
        <w:t>a</w:t>
      </w:r>
      <w:r>
        <w:rPr>
          <w:spacing w:val="2"/>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pacing w:val="2"/>
          <w:sz w:val="24"/>
          <w:szCs w:val="24"/>
        </w:rPr>
        <w:t>k</w:t>
      </w:r>
      <w:r>
        <w:rPr>
          <w:sz w:val="24"/>
          <w:szCs w:val="24"/>
        </w:rPr>
        <w:t>o</w:t>
      </w:r>
      <w:r>
        <w:rPr>
          <w:spacing w:val="2"/>
          <w:sz w:val="24"/>
          <w:szCs w:val="24"/>
        </w:rPr>
        <w:t>d</w:t>
      </w:r>
      <w:r>
        <w:rPr>
          <w:sz w:val="24"/>
          <w:szCs w:val="24"/>
        </w:rPr>
        <w:t>e pos).</w:t>
      </w:r>
    </w:p>
    <w:p w:rsidR="0047694C" w:rsidRDefault="00000000">
      <w:pPr>
        <w:spacing w:before="22"/>
        <w:ind w:left="1789"/>
        <w:rPr>
          <w:sz w:val="24"/>
          <w:szCs w:val="24"/>
        </w:rPr>
      </w:pPr>
      <w:r>
        <w:rPr>
          <w:sz w:val="24"/>
          <w:szCs w:val="24"/>
        </w:rPr>
        <w:t>3.   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n kom</w:t>
      </w:r>
      <w:r>
        <w:rPr>
          <w:spacing w:val="1"/>
          <w:sz w:val="24"/>
          <w:szCs w:val="24"/>
        </w:rPr>
        <w:t>p</w:t>
      </w:r>
      <w:r>
        <w:rPr>
          <w:spacing w:val="2"/>
          <w:sz w:val="24"/>
          <w:szCs w:val="24"/>
        </w:rPr>
        <w:t>o</w:t>
      </w:r>
      <w:r>
        <w:rPr>
          <w:sz w:val="24"/>
          <w:szCs w:val="24"/>
        </w:rPr>
        <w:t>sisi pe</w:t>
      </w:r>
      <w:r>
        <w:rPr>
          <w:spacing w:val="2"/>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w:t>
      </w:r>
      <w:r>
        <w:rPr>
          <w:spacing w:val="-1"/>
          <w:sz w:val="24"/>
          <w:szCs w:val="24"/>
        </w:rPr>
        <w:t>a</w:t>
      </w:r>
      <w:r>
        <w:rPr>
          <w:sz w:val="24"/>
          <w:szCs w:val="24"/>
        </w:rPr>
        <w:t xml:space="preserve">n </w:t>
      </w:r>
      <w:r>
        <w:rPr>
          <w:spacing w:val="1"/>
          <w:sz w:val="24"/>
          <w:szCs w:val="24"/>
        </w:rPr>
        <w:t>d</w:t>
      </w:r>
      <w:r>
        <w:rPr>
          <w:spacing w:val="-1"/>
          <w:sz w:val="24"/>
          <w:szCs w:val="24"/>
        </w:rPr>
        <w:t>a</w:t>
      </w:r>
      <w:r>
        <w:rPr>
          <w:spacing w:val="3"/>
          <w:sz w:val="24"/>
          <w:szCs w:val="24"/>
        </w:rPr>
        <w:t>t</w:t>
      </w:r>
      <w:r>
        <w:rPr>
          <w:spacing w:val="-1"/>
          <w:sz w:val="24"/>
          <w:szCs w:val="24"/>
        </w:rPr>
        <w:t>a</w:t>
      </w:r>
      <w:r>
        <w:rPr>
          <w:sz w:val="24"/>
          <w:szCs w:val="24"/>
        </w:rPr>
        <w:t>.</w:t>
      </w:r>
    </w:p>
    <w:p w:rsidR="0047694C" w:rsidRDefault="0047694C">
      <w:pPr>
        <w:spacing w:before="14" w:line="260" w:lineRule="exact"/>
        <w:rPr>
          <w:sz w:val="26"/>
          <w:szCs w:val="26"/>
        </w:rPr>
      </w:pPr>
    </w:p>
    <w:p w:rsidR="0047694C" w:rsidRDefault="00000000">
      <w:pPr>
        <w:spacing w:line="480" w:lineRule="auto"/>
        <w:ind w:left="2149" w:right="83" w:hanging="360"/>
        <w:jc w:val="both"/>
        <w:rPr>
          <w:sz w:val="24"/>
          <w:szCs w:val="24"/>
        </w:rPr>
      </w:pPr>
      <w:r>
        <w:rPr>
          <w:sz w:val="24"/>
          <w:szCs w:val="24"/>
        </w:rPr>
        <w:t>4. M</w:t>
      </w:r>
      <w:r>
        <w:rPr>
          <w:spacing w:val="-1"/>
          <w:sz w:val="24"/>
          <w:szCs w:val="24"/>
        </w:rPr>
        <w:t>e</w:t>
      </w:r>
      <w:r>
        <w:rPr>
          <w:sz w:val="24"/>
          <w:szCs w:val="24"/>
        </w:rPr>
        <w:t>nsp</w:t>
      </w:r>
      <w:r>
        <w:rPr>
          <w:spacing w:val="-1"/>
          <w:sz w:val="24"/>
          <w:szCs w:val="24"/>
        </w:rPr>
        <w:t>e</w:t>
      </w:r>
      <w:r>
        <w:rPr>
          <w:sz w:val="24"/>
          <w:szCs w:val="24"/>
        </w:rPr>
        <w:t xml:space="preserve">sifikasikan  </w:t>
      </w:r>
      <w:r>
        <w:rPr>
          <w:spacing w:val="38"/>
          <w:sz w:val="24"/>
          <w:szCs w:val="24"/>
        </w:rPr>
        <w:t xml:space="preserve"> </w:t>
      </w:r>
      <w:r>
        <w:rPr>
          <w:sz w:val="24"/>
          <w:szCs w:val="24"/>
        </w:rPr>
        <w:t>nil</w:t>
      </w:r>
      <w:r>
        <w:rPr>
          <w:spacing w:val="-1"/>
          <w:sz w:val="24"/>
          <w:szCs w:val="24"/>
        </w:rPr>
        <w:t>a</w:t>
      </w:r>
      <w:r>
        <w:rPr>
          <w:sz w:val="24"/>
          <w:szCs w:val="24"/>
        </w:rPr>
        <w:t xml:space="preserve">i  </w:t>
      </w:r>
      <w:r>
        <w:rPr>
          <w:spacing w:val="43"/>
          <w:sz w:val="24"/>
          <w:szCs w:val="24"/>
        </w:rPr>
        <w:t xml:space="preserve"> </w:t>
      </w:r>
      <w:r>
        <w:rPr>
          <w:sz w:val="24"/>
          <w:szCs w:val="24"/>
        </w:rPr>
        <w:t>d</w:t>
      </w:r>
      <w:r>
        <w:rPr>
          <w:spacing w:val="-1"/>
          <w:sz w:val="24"/>
          <w:szCs w:val="24"/>
        </w:rPr>
        <w:t>a</w:t>
      </w:r>
      <w:r>
        <w:rPr>
          <w:sz w:val="24"/>
          <w:szCs w:val="24"/>
        </w:rPr>
        <w:t xml:space="preserve">n  </w:t>
      </w:r>
      <w:r>
        <w:rPr>
          <w:spacing w:val="41"/>
          <w:sz w:val="24"/>
          <w:szCs w:val="24"/>
        </w:rPr>
        <w:t xml:space="preserve"> </w:t>
      </w:r>
      <w:r>
        <w:rPr>
          <w:sz w:val="24"/>
          <w:szCs w:val="24"/>
        </w:rPr>
        <w:t>s</w:t>
      </w:r>
      <w:r>
        <w:rPr>
          <w:spacing w:val="-1"/>
          <w:sz w:val="24"/>
          <w:szCs w:val="24"/>
        </w:rPr>
        <w:t>a</w:t>
      </w:r>
      <w:r>
        <w:rPr>
          <w:sz w:val="24"/>
          <w:szCs w:val="24"/>
        </w:rPr>
        <w:t>t</w:t>
      </w:r>
      <w:r>
        <w:rPr>
          <w:spacing w:val="2"/>
          <w:sz w:val="24"/>
          <w:szCs w:val="24"/>
        </w:rPr>
        <w:t>u</w:t>
      </w:r>
      <w:r>
        <w:rPr>
          <w:spacing w:val="-1"/>
          <w:sz w:val="24"/>
          <w:szCs w:val="24"/>
        </w:rPr>
        <w:t>a</w:t>
      </w:r>
      <w:r>
        <w:rPr>
          <w:sz w:val="24"/>
          <w:szCs w:val="24"/>
        </w:rPr>
        <w:t xml:space="preserve">n  </w:t>
      </w:r>
      <w:r>
        <w:rPr>
          <w:spacing w:val="44"/>
          <w:sz w:val="24"/>
          <w:szCs w:val="24"/>
        </w:rPr>
        <w:t xml:space="preserve"> </w:t>
      </w:r>
      <w:r>
        <w:rPr>
          <w:spacing w:val="-2"/>
          <w:sz w:val="24"/>
          <w:szCs w:val="24"/>
        </w:rPr>
        <w:t>y</w:t>
      </w:r>
      <w:r>
        <w:rPr>
          <w:spacing w:val="-1"/>
          <w:sz w:val="24"/>
          <w:szCs w:val="24"/>
        </w:rPr>
        <w:t>a</w:t>
      </w:r>
      <w:r>
        <w:rPr>
          <w:sz w:val="24"/>
          <w:szCs w:val="24"/>
        </w:rPr>
        <w:t xml:space="preserve">ng  </w:t>
      </w:r>
      <w:r>
        <w:rPr>
          <w:spacing w:val="41"/>
          <w:sz w:val="24"/>
          <w:szCs w:val="24"/>
        </w:rPr>
        <w:t xml:space="preserve"> </w:t>
      </w:r>
      <w:r>
        <w:rPr>
          <w:spacing w:val="2"/>
          <w:sz w:val="24"/>
          <w:szCs w:val="24"/>
        </w:rPr>
        <w:t>r</w:t>
      </w:r>
      <w:r>
        <w:rPr>
          <w:spacing w:val="-3"/>
          <w:sz w:val="24"/>
          <w:szCs w:val="24"/>
        </w:rPr>
        <w:t>e</w:t>
      </w:r>
      <w:r>
        <w:rPr>
          <w:sz w:val="24"/>
          <w:szCs w:val="24"/>
        </w:rPr>
        <w:t>l</w:t>
      </w:r>
      <w:r>
        <w:rPr>
          <w:spacing w:val="-1"/>
          <w:sz w:val="24"/>
          <w:szCs w:val="24"/>
        </w:rPr>
        <w:t>e</w:t>
      </w:r>
      <w:r>
        <w:rPr>
          <w:spacing w:val="2"/>
          <w:sz w:val="24"/>
          <w:szCs w:val="24"/>
        </w:rPr>
        <w:t>v</w:t>
      </w:r>
      <w:r>
        <w:rPr>
          <w:spacing w:val="-1"/>
          <w:sz w:val="24"/>
          <w:szCs w:val="24"/>
        </w:rPr>
        <w:t>a</w:t>
      </w:r>
      <w:r>
        <w:rPr>
          <w:sz w:val="24"/>
          <w:szCs w:val="24"/>
        </w:rPr>
        <w:t xml:space="preserve">n  </w:t>
      </w:r>
      <w:r>
        <w:rPr>
          <w:spacing w:val="41"/>
          <w:sz w:val="24"/>
          <w:szCs w:val="24"/>
        </w:rPr>
        <w:t xml:space="preserve"> </w:t>
      </w:r>
      <w:r>
        <w:rPr>
          <w:spacing w:val="2"/>
          <w:sz w:val="24"/>
          <w:szCs w:val="24"/>
        </w:rPr>
        <w:t>b</w:t>
      </w:r>
      <w:r>
        <w:rPr>
          <w:spacing w:val="-1"/>
          <w:sz w:val="24"/>
          <w:szCs w:val="24"/>
        </w:rPr>
        <w:t>a</w:t>
      </w:r>
      <w:r>
        <w:rPr>
          <w:spacing w:val="-2"/>
          <w:sz w:val="24"/>
          <w:szCs w:val="24"/>
        </w:rPr>
        <w:t>g</w:t>
      </w:r>
      <w:r>
        <w:rPr>
          <w:sz w:val="24"/>
          <w:szCs w:val="24"/>
        </w:rPr>
        <w:t>i p</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
          <w:sz w:val="24"/>
          <w:szCs w:val="24"/>
        </w:rPr>
        <w:t>a</w:t>
      </w:r>
      <w:r>
        <w:rPr>
          <w:sz w:val="24"/>
          <w:szCs w:val="24"/>
        </w:rPr>
        <w:t>n d</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li</w:t>
      </w:r>
      <w:r>
        <w:rPr>
          <w:spacing w:val="2"/>
          <w:sz w:val="24"/>
          <w:szCs w:val="24"/>
        </w:rPr>
        <w:t>r</w:t>
      </w:r>
      <w:r>
        <w:rPr>
          <w:spacing w:val="-3"/>
          <w:sz w:val="24"/>
          <w:szCs w:val="24"/>
        </w:rPr>
        <w:t>a</w:t>
      </w:r>
      <w:r>
        <w:rPr>
          <w:sz w:val="24"/>
          <w:szCs w:val="24"/>
        </w:rPr>
        <w:t>n.</w:t>
      </w:r>
    </w:p>
    <w:p w:rsidR="0047694C" w:rsidRDefault="00000000">
      <w:pPr>
        <w:spacing w:before="20" w:line="477" w:lineRule="auto"/>
        <w:ind w:left="2149" w:right="80" w:hanging="283"/>
        <w:jc w:val="both"/>
        <w:rPr>
          <w:sz w:val="24"/>
          <w:szCs w:val="24"/>
        </w:rPr>
        <w:sectPr w:rsidR="0047694C">
          <w:pgSz w:w="11940" w:h="16860"/>
          <w:pgMar w:top="760" w:right="1540" w:bottom="280" w:left="1680" w:header="731" w:footer="0" w:gutter="0"/>
          <w:cols w:space="720"/>
        </w:sectPr>
      </w:pPr>
      <w:r>
        <w:pict>
          <v:group id="_x0000_s2383" style="position:absolute;left:0;text-align:left;margin-left:175.3pt;margin-top:70.45pt;width:341.05pt;height:217.3pt;z-index:-8075;mso-position-horizontal-relative:page" coordorigin="3506,1409" coordsize="6821,4346">
            <v:shape id="_x0000_s2385" style="position:absolute;left:3527;top:1429;width:6780;height:4306" coordorigin="3527,1429" coordsize="6780,4306" path="m3527,5735r6780,l10307,1429r-6780,l3527,5735xe" filled="f" strokeweight="2.04pt">
              <v:path arrowok="t"/>
            </v:shape>
            <v:shape id="_x0000_s2384" type="#_x0000_t75" style="position:absolute;left:3689;top:1522;width:6480;height:4183">
              <v:imagedata r:id="rId164" o:title=""/>
            </v:shape>
            <w10:wrap anchorx="page"/>
          </v:group>
        </w:pict>
      </w:r>
      <w:r>
        <w:rPr>
          <w:sz w:val="24"/>
          <w:szCs w:val="24"/>
        </w:rPr>
        <w:t>5.</w:t>
      </w:r>
      <w:r>
        <w:rPr>
          <w:spacing w:val="14"/>
          <w:sz w:val="24"/>
          <w:szCs w:val="24"/>
        </w:rPr>
        <w:t xml:space="preserve"> </w:t>
      </w:r>
      <w:r>
        <w:rPr>
          <w:sz w:val="24"/>
          <w:szCs w:val="24"/>
        </w:rPr>
        <w:t>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n</w:t>
      </w:r>
      <w:r>
        <w:rPr>
          <w:spacing w:val="2"/>
          <w:sz w:val="24"/>
          <w:szCs w:val="24"/>
        </w:rPr>
        <w:t xml:space="preserve"> </w:t>
      </w:r>
      <w:r>
        <w:rPr>
          <w:sz w:val="24"/>
          <w:szCs w:val="24"/>
        </w:rPr>
        <w:t>hub</w:t>
      </w:r>
      <w:r>
        <w:rPr>
          <w:spacing w:val="1"/>
          <w:sz w:val="24"/>
          <w:szCs w:val="24"/>
        </w:rPr>
        <w:t>u</w:t>
      </w:r>
      <w:r>
        <w:rPr>
          <w:spacing w:val="2"/>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til</w:t>
      </w:r>
      <w:r>
        <w:rPr>
          <w:spacing w:val="3"/>
          <w:sz w:val="24"/>
          <w:szCs w:val="24"/>
        </w:rPr>
        <w:t xml:space="preserve"> </w:t>
      </w:r>
      <w:r>
        <w:rPr>
          <w:spacing w:val="-1"/>
          <w:sz w:val="24"/>
          <w:szCs w:val="24"/>
        </w:rPr>
        <w:t>a</w:t>
      </w:r>
      <w:r>
        <w:rPr>
          <w:sz w:val="24"/>
          <w:szCs w:val="24"/>
        </w:rPr>
        <w:t>ntar</w:t>
      </w:r>
      <w:r>
        <w:rPr>
          <w:spacing w:val="3"/>
          <w:sz w:val="24"/>
          <w:szCs w:val="24"/>
        </w:rPr>
        <w:t xml:space="preserve"> </w:t>
      </w:r>
      <w:r>
        <w:rPr>
          <w:sz w:val="24"/>
          <w:szCs w:val="24"/>
        </w:rPr>
        <w:t>pe</w:t>
      </w:r>
      <w:r>
        <w:rPr>
          <w:spacing w:val="5"/>
          <w:sz w:val="24"/>
          <w:szCs w:val="24"/>
        </w:rPr>
        <w:t>n</w:t>
      </w:r>
      <w:r>
        <w:rPr>
          <w:spacing w:val="-5"/>
          <w:sz w:val="24"/>
          <w:szCs w:val="24"/>
        </w:rPr>
        <w:t>y</w:t>
      </w:r>
      <w:r>
        <w:rPr>
          <w:spacing w:val="3"/>
          <w:sz w:val="24"/>
          <w:szCs w:val="24"/>
        </w:rPr>
        <w:t>i</w:t>
      </w:r>
      <w:r>
        <w:rPr>
          <w:sz w:val="24"/>
          <w:szCs w:val="24"/>
        </w:rPr>
        <w:t>m</w:t>
      </w:r>
      <w:r>
        <w:rPr>
          <w:spacing w:val="2"/>
          <w:sz w:val="24"/>
          <w:szCs w:val="24"/>
        </w:rPr>
        <w:t>p</w:t>
      </w:r>
      <w:r>
        <w:rPr>
          <w:spacing w:val="-1"/>
          <w:sz w:val="24"/>
          <w:szCs w:val="24"/>
        </w:rPr>
        <w:t>a</w:t>
      </w:r>
      <w:r>
        <w:rPr>
          <w:sz w:val="24"/>
          <w:szCs w:val="24"/>
        </w:rPr>
        <w:t>n</w:t>
      </w:r>
      <w:r>
        <w:rPr>
          <w:spacing w:val="-1"/>
          <w:sz w:val="24"/>
          <w:szCs w:val="24"/>
        </w:rPr>
        <w:t>a</w:t>
      </w:r>
      <w:r>
        <w:rPr>
          <w:sz w:val="24"/>
          <w:szCs w:val="24"/>
        </w:rPr>
        <w:t>n</w:t>
      </w:r>
      <w:r>
        <w:rPr>
          <w:spacing w:val="2"/>
          <w:sz w:val="24"/>
          <w:szCs w:val="24"/>
        </w:rPr>
        <w:t xml:space="preserve"> </w:t>
      </w:r>
      <w:r>
        <w:rPr>
          <w:spacing w:val="4"/>
          <w:sz w:val="24"/>
          <w:szCs w:val="24"/>
        </w:rPr>
        <w:t>(</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pacing w:val="2"/>
          <w:sz w:val="24"/>
          <w:szCs w:val="24"/>
        </w:rPr>
        <w:t>k</w:t>
      </w:r>
      <w:r>
        <w:rPr>
          <w:spacing w:val="-1"/>
          <w:sz w:val="24"/>
          <w:szCs w:val="24"/>
        </w:rPr>
        <w:t>a</w:t>
      </w:r>
      <w:r>
        <w:rPr>
          <w:sz w:val="24"/>
          <w:szCs w:val="24"/>
        </w:rPr>
        <w:t>n menj</w:t>
      </w:r>
      <w:r>
        <w:rPr>
          <w:spacing w:val="-1"/>
          <w:sz w:val="24"/>
          <w:szCs w:val="24"/>
        </w:rPr>
        <w:t>a</w:t>
      </w:r>
      <w:r>
        <w:rPr>
          <w:sz w:val="24"/>
          <w:szCs w:val="24"/>
        </w:rPr>
        <w:t>di titik pe</w:t>
      </w:r>
      <w:r>
        <w:rPr>
          <w:spacing w:val="-1"/>
          <w:sz w:val="24"/>
          <w:szCs w:val="24"/>
        </w:rPr>
        <w:t>r</w:t>
      </w:r>
      <w:r>
        <w:rPr>
          <w:sz w:val="24"/>
          <w:szCs w:val="24"/>
        </w:rPr>
        <w:t>h</w:t>
      </w:r>
      <w:r>
        <w:rPr>
          <w:spacing w:val="-1"/>
          <w:sz w:val="24"/>
          <w:szCs w:val="24"/>
        </w:rPr>
        <w:t>a</w:t>
      </w:r>
      <w:r>
        <w:rPr>
          <w:sz w:val="24"/>
          <w:szCs w:val="24"/>
        </w:rPr>
        <w:t>ti</w:t>
      </w:r>
      <w:r>
        <w:rPr>
          <w:spacing w:val="-1"/>
          <w:sz w:val="24"/>
          <w:szCs w:val="24"/>
        </w:rPr>
        <w:t>a</w:t>
      </w:r>
      <w:r>
        <w:rPr>
          <w:sz w:val="24"/>
          <w:szCs w:val="24"/>
        </w:rPr>
        <w:t>n d</w:t>
      </w:r>
      <w:r>
        <w:rPr>
          <w:spacing w:val="-1"/>
          <w:sz w:val="24"/>
          <w:szCs w:val="24"/>
        </w:rPr>
        <w:t>a</w:t>
      </w:r>
      <w:r>
        <w:rPr>
          <w:sz w:val="24"/>
          <w:szCs w:val="24"/>
        </w:rPr>
        <w:t xml:space="preserve">lam </w:t>
      </w:r>
      <w:r>
        <w:rPr>
          <w:spacing w:val="-1"/>
          <w:sz w:val="24"/>
          <w:szCs w:val="24"/>
        </w:rPr>
        <w:t>e</w:t>
      </w:r>
      <w:r>
        <w:rPr>
          <w:sz w:val="24"/>
          <w:szCs w:val="24"/>
        </w:rPr>
        <w:t>nti</w:t>
      </w:r>
      <w:r>
        <w:rPr>
          <w:spacing w:val="3"/>
          <w:sz w:val="24"/>
          <w:szCs w:val="24"/>
        </w:rPr>
        <w:t>t</w:t>
      </w:r>
      <w:r>
        <w:rPr>
          <w:spacing w:val="-5"/>
          <w:sz w:val="24"/>
          <w:szCs w:val="24"/>
        </w:rPr>
        <w:t>y</w:t>
      </w:r>
      <w:r>
        <w:rPr>
          <w:spacing w:val="2"/>
          <w:sz w:val="24"/>
          <w:szCs w:val="24"/>
        </w:rPr>
        <w:t>-</w:t>
      </w:r>
      <w:r>
        <w:rPr>
          <w:spacing w:val="-1"/>
          <w:sz w:val="24"/>
          <w:szCs w:val="24"/>
        </w:rPr>
        <w:t>r</w:t>
      </w:r>
      <w:r>
        <w:rPr>
          <w:spacing w:val="-3"/>
          <w:sz w:val="24"/>
          <w:szCs w:val="24"/>
        </w:rPr>
        <w:t>e</w:t>
      </w:r>
      <w:r>
        <w:rPr>
          <w:sz w:val="24"/>
          <w:szCs w:val="24"/>
        </w:rPr>
        <w:t>lationship</w:t>
      </w:r>
      <w:r>
        <w:rPr>
          <w:spacing w:val="6"/>
          <w:sz w:val="24"/>
          <w:szCs w:val="24"/>
        </w:rPr>
        <w:t xml:space="preserve"> </w:t>
      </w:r>
      <w:r>
        <w:rPr>
          <w:sz w:val="24"/>
          <w:szCs w:val="24"/>
        </w:rPr>
        <w:t>dia</w:t>
      </w:r>
      <w:r>
        <w:rPr>
          <w:spacing w:val="-3"/>
          <w:sz w:val="24"/>
          <w:szCs w:val="24"/>
        </w:rPr>
        <w:t>g</w:t>
      </w:r>
      <w:r>
        <w:rPr>
          <w:spacing w:val="-1"/>
          <w:sz w:val="24"/>
          <w:szCs w:val="24"/>
        </w:rPr>
        <w:t>ra</w:t>
      </w:r>
      <w:r>
        <w:rPr>
          <w:sz w:val="24"/>
          <w:szCs w:val="24"/>
        </w:rPr>
        <w:t>m).</w:t>
      </w:r>
    </w:p>
    <w:p w:rsidR="0047694C" w:rsidRDefault="0047694C">
      <w:pPr>
        <w:spacing w:before="7"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3B46A5">
      <w:pPr>
        <w:ind w:left="588"/>
      </w:pPr>
      <w:r>
        <w:pict>
          <v:shape id="_x0000_i1049" type="#_x0000_t75" style="width:396.85pt;height:158.25pt">
            <v:imagedata r:id="rId165" o:title=""/>
          </v:shape>
        </w:pict>
      </w:r>
    </w:p>
    <w:p w:rsidR="0047694C" w:rsidRDefault="0047694C">
      <w:pPr>
        <w:spacing w:before="7" w:line="120" w:lineRule="exact"/>
        <w:rPr>
          <w:sz w:val="12"/>
          <w:szCs w:val="12"/>
        </w:rPr>
      </w:pPr>
    </w:p>
    <w:p w:rsidR="0047694C" w:rsidRDefault="00000000">
      <w:pPr>
        <w:spacing w:before="29"/>
        <w:ind w:left="3256" w:right="2886"/>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 xml:space="preserve">ar 2.3 </w:t>
      </w:r>
      <w:r>
        <w:rPr>
          <w:sz w:val="24"/>
          <w:szCs w:val="24"/>
        </w:rPr>
        <w:t>K</w:t>
      </w:r>
      <w:r>
        <w:rPr>
          <w:spacing w:val="-1"/>
          <w:sz w:val="24"/>
          <w:szCs w:val="24"/>
        </w:rPr>
        <w:t>a</w:t>
      </w:r>
      <w:r>
        <w:rPr>
          <w:sz w:val="24"/>
          <w:szCs w:val="24"/>
        </w:rPr>
        <w:t>mus D</w:t>
      </w:r>
      <w:r>
        <w:rPr>
          <w:spacing w:val="-1"/>
          <w:sz w:val="24"/>
          <w:szCs w:val="24"/>
        </w:rPr>
        <w:t>a</w:t>
      </w:r>
      <w:r>
        <w:rPr>
          <w:spacing w:val="3"/>
          <w:sz w:val="24"/>
          <w:szCs w:val="24"/>
        </w:rPr>
        <w:t>ta</w:t>
      </w:r>
    </w:p>
    <w:p w:rsidR="0047694C" w:rsidRDefault="0047694C">
      <w:pPr>
        <w:spacing w:line="200" w:lineRule="exact"/>
      </w:pPr>
    </w:p>
    <w:p w:rsidR="0047694C" w:rsidRDefault="0047694C">
      <w:pPr>
        <w:spacing w:before="2" w:line="220" w:lineRule="exact"/>
        <w:rPr>
          <w:sz w:val="22"/>
          <w:szCs w:val="22"/>
        </w:rPr>
      </w:pPr>
    </w:p>
    <w:p w:rsidR="0047694C" w:rsidRDefault="00000000">
      <w:pPr>
        <w:spacing w:line="479" w:lineRule="auto"/>
        <w:ind w:left="1308" w:right="74" w:firstLine="721"/>
        <w:jc w:val="both"/>
        <w:rPr>
          <w:sz w:val="24"/>
          <w:szCs w:val="24"/>
        </w:rPr>
      </w:pPr>
      <w:r>
        <w:rPr>
          <w:sz w:val="24"/>
          <w:szCs w:val="24"/>
        </w:rPr>
        <w:t>K</w:t>
      </w:r>
      <w:r>
        <w:rPr>
          <w:spacing w:val="-1"/>
          <w:sz w:val="24"/>
          <w:szCs w:val="24"/>
        </w:rPr>
        <w:t>a</w:t>
      </w:r>
      <w:r>
        <w:rPr>
          <w:sz w:val="24"/>
          <w:szCs w:val="24"/>
        </w:rPr>
        <w:t>mus</w:t>
      </w:r>
      <w:r>
        <w:rPr>
          <w:spacing w:val="4"/>
          <w:sz w:val="24"/>
          <w:szCs w:val="24"/>
        </w:rPr>
        <w:t xml:space="preserve"> </w:t>
      </w:r>
      <w:r>
        <w:rPr>
          <w:sz w:val="24"/>
          <w:szCs w:val="24"/>
        </w:rPr>
        <w:t>d</w:t>
      </w:r>
      <w:r>
        <w:rPr>
          <w:spacing w:val="-1"/>
          <w:sz w:val="24"/>
          <w:szCs w:val="24"/>
        </w:rPr>
        <w:t>a</w:t>
      </w:r>
      <w:r>
        <w:rPr>
          <w:sz w:val="24"/>
          <w:szCs w:val="24"/>
        </w:rPr>
        <w:t>ta dibuat</w:t>
      </w:r>
      <w:r>
        <w:rPr>
          <w:spacing w:val="1"/>
          <w:sz w:val="24"/>
          <w:szCs w:val="24"/>
        </w:rPr>
        <w:t xml:space="preserve"> </w:t>
      </w:r>
      <w:r>
        <w:rPr>
          <w:sz w:val="24"/>
          <w:szCs w:val="24"/>
        </w:rPr>
        <w:t>d</w:t>
      </w:r>
      <w:r>
        <w:rPr>
          <w:spacing w:val="-1"/>
          <w:sz w:val="24"/>
          <w:szCs w:val="24"/>
        </w:rPr>
        <w:t>e</w:t>
      </w:r>
      <w:r>
        <w:rPr>
          <w:spacing w:val="-2"/>
          <w:sz w:val="24"/>
          <w:szCs w:val="24"/>
        </w:rPr>
        <w:t>ng</w:t>
      </w:r>
      <w:r>
        <w:rPr>
          <w:spacing w:val="-1"/>
          <w:sz w:val="24"/>
          <w:szCs w:val="24"/>
        </w:rPr>
        <w:t>a</w:t>
      </w:r>
      <w:r>
        <w:rPr>
          <w:sz w:val="24"/>
          <w:szCs w:val="24"/>
        </w:rPr>
        <w:t>n</w:t>
      </w:r>
      <w:r>
        <w:rPr>
          <w:spacing w:val="1"/>
          <w:sz w:val="24"/>
          <w:szCs w:val="24"/>
        </w:rPr>
        <w:t xml:space="preserve"> </w:t>
      </w:r>
      <w:r>
        <w:rPr>
          <w:sz w:val="24"/>
          <w:szCs w:val="24"/>
        </w:rPr>
        <w:t>memp</w:t>
      </w:r>
      <w:r>
        <w:rPr>
          <w:spacing w:val="-1"/>
          <w:sz w:val="24"/>
          <w:szCs w:val="24"/>
        </w:rPr>
        <w:t>er</w:t>
      </w:r>
      <w:r>
        <w:rPr>
          <w:spacing w:val="2"/>
          <w:sz w:val="24"/>
          <w:szCs w:val="24"/>
        </w:rPr>
        <w:t>h</w:t>
      </w:r>
      <w:r>
        <w:rPr>
          <w:spacing w:val="-3"/>
          <w:sz w:val="24"/>
          <w:szCs w:val="24"/>
        </w:rPr>
        <w:t>a</w:t>
      </w:r>
      <w:r>
        <w:rPr>
          <w:sz w:val="24"/>
          <w:szCs w:val="24"/>
        </w:rPr>
        <w:t>tikan</w:t>
      </w:r>
      <w:r>
        <w:rPr>
          <w:spacing w:val="1"/>
          <w:sz w:val="24"/>
          <w:szCs w:val="24"/>
        </w:rPr>
        <w:t xml:space="preserve"> </w:t>
      </w:r>
      <w:r>
        <w:rPr>
          <w:sz w:val="24"/>
          <w:szCs w:val="24"/>
        </w:rPr>
        <w:t>d</w:t>
      </w:r>
      <w:r>
        <w:rPr>
          <w:spacing w:val="-1"/>
          <w:sz w:val="24"/>
          <w:szCs w:val="24"/>
        </w:rPr>
        <w:t>a</w:t>
      </w:r>
      <w:r>
        <w:rPr>
          <w:sz w:val="24"/>
          <w:szCs w:val="24"/>
        </w:rPr>
        <w:t>n</w:t>
      </w:r>
      <w:r>
        <w:rPr>
          <w:spacing w:val="6"/>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 mua</w:t>
      </w:r>
      <w:r>
        <w:rPr>
          <w:spacing w:val="1"/>
          <w:sz w:val="24"/>
          <w:szCs w:val="24"/>
        </w:rPr>
        <w:t>t</w:t>
      </w:r>
      <w:r>
        <w:rPr>
          <w:spacing w:val="-1"/>
          <w:sz w:val="24"/>
          <w:szCs w:val="24"/>
        </w:rPr>
        <w:t>a</w:t>
      </w:r>
      <w:r>
        <w:rPr>
          <w:sz w:val="24"/>
          <w:szCs w:val="24"/>
        </w:rPr>
        <w:t>n</w:t>
      </w:r>
      <w:r>
        <w:rPr>
          <w:spacing w:val="14"/>
          <w:sz w:val="24"/>
          <w:szCs w:val="24"/>
        </w:rPr>
        <w:t xml:space="preserve"> </w:t>
      </w:r>
      <w:r>
        <w:rPr>
          <w:spacing w:val="-1"/>
          <w:sz w:val="24"/>
          <w:szCs w:val="24"/>
        </w:rPr>
        <w:t>a</w:t>
      </w:r>
      <w:r>
        <w:rPr>
          <w:sz w:val="24"/>
          <w:szCs w:val="24"/>
        </w:rPr>
        <w:t>li</w:t>
      </w:r>
      <w:r>
        <w:rPr>
          <w:spacing w:val="-1"/>
          <w:sz w:val="24"/>
          <w:szCs w:val="24"/>
        </w:rPr>
        <w:t>r</w:t>
      </w:r>
      <w:r>
        <w:rPr>
          <w:spacing w:val="-3"/>
          <w:sz w:val="24"/>
          <w:szCs w:val="24"/>
        </w:rPr>
        <w:t>a</w:t>
      </w:r>
      <w:r>
        <w:rPr>
          <w:sz w:val="24"/>
          <w:szCs w:val="24"/>
        </w:rPr>
        <w:t>n</w:t>
      </w:r>
      <w:r>
        <w:rPr>
          <w:spacing w:val="17"/>
          <w:sz w:val="24"/>
          <w:szCs w:val="24"/>
        </w:rPr>
        <w:t xml:space="preserve"> </w:t>
      </w:r>
      <w:r>
        <w:rPr>
          <w:sz w:val="24"/>
          <w:szCs w:val="24"/>
        </w:rPr>
        <w:t>d</w:t>
      </w:r>
      <w:r>
        <w:rPr>
          <w:spacing w:val="-1"/>
          <w:sz w:val="24"/>
          <w:szCs w:val="24"/>
        </w:rPr>
        <w:t>a</w:t>
      </w:r>
      <w:r>
        <w:rPr>
          <w:sz w:val="24"/>
          <w:szCs w:val="24"/>
        </w:rPr>
        <w:t>ta,</w:t>
      </w:r>
      <w:r>
        <w:rPr>
          <w:spacing w:val="16"/>
          <w:sz w:val="24"/>
          <w:szCs w:val="24"/>
        </w:rPr>
        <w:t xml:space="preserve"> </w:t>
      </w:r>
      <w:r>
        <w:rPr>
          <w:sz w:val="24"/>
          <w:szCs w:val="24"/>
        </w:rPr>
        <w:t>simp</w:t>
      </w:r>
      <w:r>
        <w:rPr>
          <w:spacing w:val="-1"/>
          <w:sz w:val="24"/>
          <w:szCs w:val="24"/>
        </w:rPr>
        <w:t>a</w:t>
      </w:r>
      <w:r>
        <w:rPr>
          <w:sz w:val="24"/>
          <w:szCs w:val="24"/>
        </w:rPr>
        <w:t>n</w:t>
      </w:r>
      <w:r>
        <w:rPr>
          <w:spacing w:val="-1"/>
          <w:sz w:val="24"/>
          <w:szCs w:val="24"/>
        </w:rPr>
        <w:t>a</w:t>
      </w:r>
      <w:r>
        <w:rPr>
          <w:sz w:val="24"/>
          <w:szCs w:val="24"/>
        </w:rPr>
        <w:t>n</w:t>
      </w:r>
      <w:r>
        <w:rPr>
          <w:spacing w:val="14"/>
          <w:sz w:val="24"/>
          <w:szCs w:val="24"/>
        </w:rPr>
        <w:t xml:space="preserve"> </w:t>
      </w:r>
      <w:r>
        <w:rPr>
          <w:spacing w:val="2"/>
          <w:sz w:val="24"/>
          <w:szCs w:val="24"/>
        </w:rPr>
        <w:t>d</w:t>
      </w:r>
      <w:r>
        <w:rPr>
          <w:spacing w:val="-1"/>
          <w:sz w:val="24"/>
          <w:szCs w:val="24"/>
        </w:rPr>
        <w:t>a</w:t>
      </w:r>
      <w:r>
        <w:rPr>
          <w:sz w:val="24"/>
          <w:szCs w:val="24"/>
        </w:rPr>
        <w:t>taa</w:t>
      </w:r>
      <w:r>
        <w:rPr>
          <w:spacing w:val="13"/>
          <w:sz w:val="24"/>
          <w:szCs w:val="24"/>
        </w:rPr>
        <w:t xml:space="preserve"> </w:t>
      </w:r>
      <w:r>
        <w:rPr>
          <w:sz w:val="24"/>
          <w:szCs w:val="24"/>
        </w:rPr>
        <w:t>d</w:t>
      </w:r>
      <w:r>
        <w:rPr>
          <w:spacing w:val="-1"/>
          <w:sz w:val="24"/>
          <w:szCs w:val="24"/>
        </w:rPr>
        <w:t>a</w:t>
      </w:r>
      <w:r>
        <w:rPr>
          <w:sz w:val="24"/>
          <w:szCs w:val="24"/>
        </w:rPr>
        <w:t>n</w:t>
      </w:r>
      <w:r>
        <w:rPr>
          <w:spacing w:val="14"/>
          <w:sz w:val="24"/>
          <w:szCs w:val="24"/>
        </w:rPr>
        <w:t xml:space="preserve"> </w:t>
      </w:r>
      <w:r>
        <w:rPr>
          <w:spacing w:val="2"/>
          <w:sz w:val="24"/>
          <w:szCs w:val="24"/>
        </w:rPr>
        <w:t>p</w:t>
      </w:r>
      <w:r>
        <w:rPr>
          <w:sz w:val="24"/>
          <w:szCs w:val="24"/>
        </w:rPr>
        <w:t>ros</w:t>
      </w:r>
      <w:r>
        <w:rPr>
          <w:spacing w:val="-1"/>
          <w:sz w:val="24"/>
          <w:szCs w:val="24"/>
        </w:rPr>
        <w:t>e</w:t>
      </w:r>
      <w:r>
        <w:rPr>
          <w:spacing w:val="5"/>
          <w:sz w:val="24"/>
          <w:szCs w:val="24"/>
        </w:rPr>
        <w:t>s</w:t>
      </w:r>
      <w:r>
        <w:rPr>
          <w:spacing w:val="-1"/>
          <w:sz w:val="24"/>
          <w:szCs w:val="24"/>
        </w:rPr>
        <w:t>-</w:t>
      </w:r>
      <w:r>
        <w:rPr>
          <w:sz w:val="24"/>
          <w:szCs w:val="24"/>
        </w:rPr>
        <w:t>p</w:t>
      </w:r>
      <w:r>
        <w:rPr>
          <w:spacing w:val="-1"/>
          <w:sz w:val="24"/>
          <w:szCs w:val="24"/>
        </w:rPr>
        <w:t>r</w:t>
      </w:r>
      <w:r>
        <w:rPr>
          <w:sz w:val="24"/>
          <w:szCs w:val="24"/>
        </w:rPr>
        <w:t>o</w:t>
      </w:r>
      <w:r>
        <w:rPr>
          <w:spacing w:val="1"/>
          <w:sz w:val="24"/>
          <w:szCs w:val="24"/>
        </w:rPr>
        <w:t>s</w:t>
      </w:r>
      <w:r>
        <w:rPr>
          <w:spacing w:val="-1"/>
          <w:sz w:val="24"/>
          <w:szCs w:val="24"/>
        </w:rPr>
        <w:t>e</w:t>
      </w:r>
      <w:r>
        <w:rPr>
          <w:sz w:val="24"/>
          <w:szCs w:val="24"/>
        </w:rPr>
        <w:t>s</w:t>
      </w:r>
      <w:r>
        <w:rPr>
          <w:spacing w:val="14"/>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14"/>
          <w:sz w:val="24"/>
          <w:szCs w:val="24"/>
        </w:rPr>
        <w:t xml:space="preserve"> </w:t>
      </w:r>
      <w:r>
        <w:rPr>
          <w:sz w:val="24"/>
          <w:szCs w:val="24"/>
        </w:rPr>
        <w:t>p</w:t>
      </w:r>
      <w:r>
        <w:rPr>
          <w:spacing w:val="-1"/>
          <w:sz w:val="24"/>
          <w:szCs w:val="24"/>
        </w:rPr>
        <w:t>a</w:t>
      </w:r>
      <w:r>
        <w:rPr>
          <w:sz w:val="24"/>
          <w:szCs w:val="24"/>
        </w:rPr>
        <w:t>da</w:t>
      </w:r>
      <w:r>
        <w:rPr>
          <w:spacing w:val="16"/>
          <w:sz w:val="24"/>
          <w:szCs w:val="24"/>
        </w:rPr>
        <w:t xml:space="preserve"> </w:t>
      </w:r>
      <w:r>
        <w:rPr>
          <w:spacing w:val="-2"/>
          <w:sz w:val="24"/>
          <w:szCs w:val="24"/>
        </w:rPr>
        <w:t>g</w:t>
      </w:r>
      <w:r>
        <w:rPr>
          <w:spacing w:val="-1"/>
          <w:sz w:val="24"/>
          <w:szCs w:val="24"/>
        </w:rPr>
        <w:t>a</w:t>
      </w:r>
      <w:r>
        <w:rPr>
          <w:sz w:val="24"/>
          <w:szCs w:val="24"/>
        </w:rPr>
        <w:t>mb</w:t>
      </w:r>
      <w:r>
        <w:rPr>
          <w:spacing w:val="2"/>
          <w:sz w:val="24"/>
          <w:szCs w:val="24"/>
        </w:rPr>
        <w:t>a</w:t>
      </w:r>
      <w:r>
        <w:rPr>
          <w:sz w:val="24"/>
          <w:szCs w:val="24"/>
        </w:rPr>
        <w:t>r di</w:t>
      </w:r>
      <w:r>
        <w:rPr>
          <w:spacing w:val="1"/>
          <w:sz w:val="24"/>
          <w:szCs w:val="24"/>
        </w:rPr>
        <w:t xml:space="preserve"> </w:t>
      </w:r>
      <w:r>
        <w:rPr>
          <w:sz w:val="24"/>
          <w:szCs w:val="24"/>
        </w:rPr>
        <w:t xml:space="preserve">atas. </w:t>
      </w:r>
      <w:r>
        <w:rPr>
          <w:spacing w:val="1"/>
          <w:sz w:val="24"/>
          <w:szCs w:val="24"/>
        </w:rPr>
        <w:t>S</w:t>
      </w:r>
      <w:r>
        <w:rPr>
          <w:spacing w:val="-1"/>
          <w:sz w:val="24"/>
          <w:szCs w:val="24"/>
        </w:rPr>
        <w:t>e</w:t>
      </w:r>
      <w:r>
        <w:rPr>
          <w:sz w:val="24"/>
          <w:szCs w:val="24"/>
        </w:rPr>
        <w:t>ti</w:t>
      </w:r>
      <w:r>
        <w:rPr>
          <w:spacing w:val="-1"/>
          <w:sz w:val="24"/>
          <w:szCs w:val="24"/>
        </w:rPr>
        <w:t>a</w:t>
      </w:r>
      <w:r>
        <w:rPr>
          <w:sz w:val="24"/>
          <w:szCs w:val="24"/>
        </w:rPr>
        <w:t>p</w:t>
      </w:r>
      <w:r>
        <w:rPr>
          <w:spacing w:val="1"/>
          <w:sz w:val="24"/>
          <w:szCs w:val="24"/>
        </w:rPr>
        <w:t xml:space="preserve"> </w:t>
      </w:r>
      <w:r>
        <w:rPr>
          <w:sz w:val="24"/>
          <w:szCs w:val="24"/>
        </w:rPr>
        <w:t>simp</w:t>
      </w:r>
      <w:r>
        <w:rPr>
          <w:spacing w:val="-1"/>
          <w:sz w:val="24"/>
          <w:szCs w:val="24"/>
        </w:rPr>
        <w:t>a</w:t>
      </w:r>
      <w:r>
        <w:rPr>
          <w:sz w:val="24"/>
          <w:szCs w:val="24"/>
        </w:rPr>
        <w:t>n</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ta d</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li</w:t>
      </w:r>
      <w:r>
        <w:rPr>
          <w:spacing w:val="-1"/>
          <w:sz w:val="24"/>
          <w:szCs w:val="24"/>
        </w:rPr>
        <w:t>r</w:t>
      </w:r>
      <w:r>
        <w:rPr>
          <w:spacing w:val="-3"/>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ta bisa</w:t>
      </w:r>
      <w:r>
        <w:rPr>
          <w:spacing w:val="5"/>
          <w:sz w:val="24"/>
          <w:szCs w:val="24"/>
        </w:rPr>
        <w:t xml:space="preserve"> </w:t>
      </w:r>
      <w:r>
        <w:rPr>
          <w:sz w:val="24"/>
          <w:szCs w:val="24"/>
        </w:rPr>
        <w:t>d</w:t>
      </w:r>
      <w:r>
        <w:rPr>
          <w:spacing w:val="1"/>
          <w:sz w:val="24"/>
          <w:szCs w:val="24"/>
        </w:rPr>
        <w:t>i</w:t>
      </w:r>
      <w:r>
        <w:rPr>
          <w:sz w:val="24"/>
          <w:szCs w:val="24"/>
        </w:rPr>
        <w:t>t</w:t>
      </w:r>
      <w:r>
        <w:rPr>
          <w:spacing w:val="-1"/>
          <w:sz w:val="24"/>
          <w:szCs w:val="24"/>
        </w:rPr>
        <w:t>e</w:t>
      </w:r>
      <w:r>
        <w:rPr>
          <w:sz w:val="24"/>
          <w:szCs w:val="24"/>
        </w:rPr>
        <w:t>tapk</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mudi</w:t>
      </w:r>
      <w:r>
        <w:rPr>
          <w:spacing w:val="-1"/>
          <w:sz w:val="24"/>
          <w:szCs w:val="24"/>
        </w:rPr>
        <w:t>a</w:t>
      </w:r>
      <w:r>
        <w:rPr>
          <w:sz w:val="24"/>
          <w:szCs w:val="24"/>
        </w:rPr>
        <w:t>n dipe</w:t>
      </w:r>
      <w:r>
        <w:rPr>
          <w:spacing w:val="-1"/>
          <w:sz w:val="24"/>
          <w:szCs w:val="24"/>
        </w:rPr>
        <w:t>r</w:t>
      </w:r>
      <w:r>
        <w:rPr>
          <w:sz w:val="24"/>
          <w:szCs w:val="24"/>
        </w:rPr>
        <w:t>lu</w:t>
      </w:r>
      <w:r>
        <w:rPr>
          <w:spacing w:val="-1"/>
          <w:sz w:val="24"/>
          <w:szCs w:val="24"/>
        </w:rPr>
        <w:t>a</w:t>
      </w:r>
      <w:r>
        <w:rPr>
          <w:sz w:val="24"/>
          <w:szCs w:val="24"/>
        </w:rPr>
        <w:t>s</w:t>
      </w:r>
      <w:r>
        <w:rPr>
          <w:spacing w:val="3"/>
          <w:sz w:val="24"/>
          <w:szCs w:val="24"/>
        </w:rPr>
        <w:t xml:space="preserve"> </w:t>
      </w:r>
      <w:r>
        <w:rPr>
          <w:sz w:val="24"/>
          <w:szCs w:val="24"/>
        </w:rPr>
        <w:t>s</w:t>
      </w:r>
      <w:r>
        <w:rPr>
          <w:spacing w:val="-1"/>
          <w:sz w:val="24"/>
          <w:szCs w:val="24"/>
        </w:rPr>
        <w:t>a</w:t>
      </w:r>
      <w:r>
        <w:rPr>
          <w:sz w:val="24"/>
          <w:szCs w:val="24"/>
        </w:rPr>
        <w:t>m</w:t>
      </w:r>
      <w:r>
        <w:rPr>
          <w:spacing w:val="2"/>
          <w:sz w:val="24"/>
          <w:szCs w:val="24"/>
        </w:rPr>
        <w:t>p</w:t>
      </w:r>
      <w:r>
        <w:rPr>
          <w:spacing w:val="-1"/>
          <w:sz w:val="24"/>
          <w:szCs w:val="24"/>
        </w:rPr>
        <w:t>a</w:t>
      </w:r>
      <w:r>
        <w:rPr>
          <w:sz w:val="24"/>
          <w:szCs w:val="24"/>
        </w:rPr>
        <w:t>i</w:t>
      </w:r>
      <w:r>
        <w:rPr>
          <w:spacing w:val="3"/>
          <w:sz w:val="24"/>
          <w:szCs w:val="24"/>
        </w:rPr>
        <w:t xml:space="preserve"> </w:t>
      </w:r>
      <w:r>
        <w:rPr>
          <w:sz w:val="24"/>
          <w:szCs w:val="24"/>
        </w:rPr>
        <w:t>men</w:t>
      </w:r>
      <w:r>
        <w:rPr>
          <w:spacing w:val="1"/>
          <w:sz w:val="24"/>
          <w:szCs w:val="24"/>
        </w:rPr>
        <w:t>ca</w:t>
      </w:r>
      <w:r>
        <w:rPr>
          <w:sz w:val="24"/>
          <w:szCs w:val="24"/>
        </w:rPr>
        <w:t>kup</w:t>
      </w:r>
      <w:r>
        <w:rPr>
          <w:spacing w:val="2"/>
          <w:sz w:val="24"/>
          <w:szCs w:val="24"/>
        </w:rPr>
        <w:t xml:space="preserve"> </w:t>
      </w:r>
      <w:r>
        <w:rPr>
          <w:spacing w:val="1"/>
          <w:sz w:val="24"/>
          <w:szCs w:val="24"/>
        </w:rPr>
        <w:t>d</w:t>
      </w:r>
      <w:r>
        <w:rPr>
          <w:spacing w:val="-1"/>
          <w:sz w:val="24"/>
          <w:szCs w:val="24"/>
        </w:rPr>
        <w:t>e</w:t>
      </w:r>
      <w:r>
        <w:rPr>
          <w:sz w:val="24"/>
          <w:szCs w:val="24"/>
        </w:rPr>
        <w:t>tai</w:t>
      </w:r>
      <w:r>
        <w:rPr>
          <w:spacing w:val="3"/>
          <w:sz w:val="24"/>
          <w:szCs w:val="24"/>
        </w:rPr>
        <w:t>l</w:t>
      </w:r>
      <w:r>
        <w:rPr>
          <w:spacing w:val="-1"/>
          <w:sz w:val="24"/>
          <w:szCs w:val="24"/>
        </w:rPr>
        <w:t>-</w:t>
      </w:r>
      <w:r>
        <w:rPr>
          <w:sz w:val="24"/>
          <w:szCs w:val="24"/>
        </w:rPr>
        <w:t>d</w:t>
      </w:r>
      <w:r>
        <w:rPr>
          <w:spacing w:val="-1"/>
          <w:sz w:val="24"/>
          <w:szCs w:val="24"/>
        </w:rPr>
        <w:t>e</w:t>
      </w:r>
      <w:r>
        <w:rPr>
          <w:sz w:val="24"/>
          <w:szCs w:val="24"/>
        </w:rPr>
        <w:t>tail</w:t>
      </w:r>
      <w:r>
        <w:rPr>
          <w:spacing w:val="8"/>
          <w:sz w:val="24"/>
          <w:szCs w:val="24"/>
        </w:rPr>
        <w:t xml:space="preserve"> </w:t>
      </w:r>
      <w:r>
        <w:rPr>
          <w:spacing w:val="-1"/>
          <w:sz w:val="24"/>
          <w:szCs w:val="24"/>
        </w:rPr>
        <w:t>e</w:t>
      </w:r>
      <w:r>
        <w:rPr>
          <w:sz w:val="24"/>
          <w:szCs w:val="24"/>
        </w:rPr>
        <w:t>lem</w:t>
      </w:r>
      <w:r>
        <w:rPr>
          <w:spacing w:val="-1"/>
          <w:sz w:val="24"/>
          <w:szCs w:val="24"/>
        </w:rPr>
        <w:t>e</w:t>
      </w:r>
      <w:r>
        <w:rPr>
          <w:sz w:val="24"/>
          <w:szCs w:val="24"/>
        </w:rPr>
        <w:t>n</w:t>
      </w:r>
      <w:r>
        <w:rPr>
          <w:spacing w:val="5"/>
          <w:sz w:val="24"/>
          <w:szCs w:val="24"/>
        </w:rPr>
        <w:t xml:space="preserve"> </w:t>
      </w:r>
      <w:r>
        <w:rPr>
          <w:spacing w:val="-4"/>
          <w:sz w:val="24"/>
          <w:szCs w:val="24"/>
        </w:rPr>
        <w:t>y</w:t>
      </w:r>
      <w:r>
        <w:rPr>
          <w:spacing w:val="-1"/>
          <w:sz w:val="24"/>
          <w:szCs w:val="24"/>
        </w:rPr>
        <w:t>a</w:t>
      </w:r>
      <w:r>
        <w:rPr>
          <w:spacing w:val="2"/>
          <w:sz w:val="24"/>
          <w:szCs w:val="24"/>
        </w:rPr>
        <w:t>n</w:t>
      </w:r>
      <w:r>
        <w:rPr>
          <w:sz w:val="24"/>
          <w:szCs w:val="24"/>
        </w:rPr>
        <w:t>g d</w:t>
      </w:r>
      <w:r>
        <w:rPr>
          <w:spacing w:val="1"/>
          <w:sz w:val="24"/>
          <w:szCs w:val="24"/>
        </w:rPr>
        <w:t>i</w:t>
      </w:r>
      <w:r>
        <w:rPr>
          <w:sz w:val="24"/>
          <w:szCs w:val="24"/>
        </w:rPr>
        <w:t>mu</w:t>
      </w:r>
      <w:r>
        <w:rPr>
          <w:spacing w:val="-1"/>
          <w:sz w:val="24"/>
          <w:szCs w:val="24"/>
        </w:rPr>
        <w:t>a</w:t>
      </w:r>
      <w:r>
        <w:rPr>
          <w:sz w:val="24"/>
          <w:szCs w:val="24"/>
        </w:rPr>
        <w:t>t</w:t>
      </w:r>
      <w:r>
        <w:rPr>
          <w:spacing w:val="5"/>
          <w:sz w:val="24"/>
          <w:szCs w:val="24"/>
        </w:rPr>
        <w:t>n</w:t>
      </w:r>
      <w:r>
        <w:rPr>
          <w:spacing w:val="-2"/>
          <w:sz w:val="24"/>
          <w:szCs w:val="24"/>
        </w:rPr>
        <w:t>y</w:t>
      </w:r>
      <w:r>
        <w:rPr>
          <w:spacing w:val="-1"/>
          <w:sz w:val="24"/>
          <w:szCs w:val="24"/>
        </w:rPr>
        <w:t>a</w:t>
      </w:r>
      <w:r>
        <w:rPr>
          <w:sz w:val="24"/>
          <w:szCs w:val="24"/>
        </w:rPr>
        <w:t>.</w:t>
      </w:r>
      <w:r>
        <w:rPr>
          <w:spacing w:val="10"/>
          <w:sz w:val="24"/>
          <w:szCs w:val="24"/>
        </w:rPr>
        <w:t xml:space="preserve"> </w:t>
      </w:r>
      <w:r>
        <w:rPr>
          <w:spacing w:val="-3"/>
          <w:sz w:val="24"/>
          <w:szCs w:val="24"/>
        </w:rPr>
        <w:t>L</w:t>
      </w:r>
      <w:r>
        <w:rPr>
          <w:spacing w:val="2"/>
          <w:sz w:val="24"/>
          <w:szCs w:val="24"/>
        </w:rPr>
        <w:t>o</w:t>
      </w:r>
      <w:r>
        <w:rPr>
          <w:spacing w:val="-2"/>
          <w:sz w:val="24"/>
          <w:szCs w:val="24"/>
        </w:rPr>
        <w:t>g</w:t>
      </w:r>
      <w:r>
        <w:rPr>
          <w:spacing w:val="1"/>
          <w:sz w:val="24"/>
          <w:szCs w:val="24"/>
        </w:rPr>
        <w:t>i</w:t>
      </w:r>
      <w:r>
        <w:rPr>
          <w:spacing w:val="5"/>
          <w:sz w:val="24"/>
          <w:szCs w:val="24"/>
        </w:rPr>
        <w:t>k</w:t>
      </w:r>
      <w:r>
        <w:rPr>
          <w:sz w:val="24"/>
          <w:szCs w:val="24"/>
        </w:rPr>
        <w:t>a d</w:t>
      </w:r>
      <w:r>
        <w:rPr>
          <w:spacing w:val="-1"/>
          <w:sz w:val="24"/>
          <w:szCs w:val="24"/>
        </w:rPr>
        <w:t>ar</w:t>
      </w:r>
      <w:r>
        <w:rPr>
          <w:sz w:val="24"/>
          <w:szCs w:val="24"/>
        </w:rPr>
        <w:t>i</w:t>
      </w:r>
      <w:r>
        <w:rPr>
          <w:spacing w:val="4"/>
          <w:sz w:val="24"/>
          <w:szCs w:val="24"/>
        </w:rPr>
        <w:t xml:space="preserve"> </w:t>
      </w:r>
      <w:r>
        <w:rPr>
          <w:sz w:val="24"/>
          <w:szCs w:val="24"/>
        </w:rPr>
        <w:t>s</w:t>
      </w:r>
      <w:r>
        <w:rPr>
          <w:spacing w:val="-1"/>
          <w:sz w:val="24"/>
          <w:szCs w:val="24"/>
        </w:rPr>
        <w:t>e</w:t>
      </w:r>
      <w:r>
        <w:rPr>
          <w:sz w:val="24"/>
          <w:szCs w:val="24"/>
        </w:rPr>
        <w:t>ti</w:t>
      </w:r>
      <w:r>
        <w:rPr>
          <w:spacing w:val="-1"/>
          <w:sz w:val="24"/>
          <w:szCs w:val="24"/>
        </w:rPr>
        <w:t>a</w:t>
      </w:r>
      <w:r>
        <w:rPr>
          <w:sz w:val="24"/>
          <w:szCs w:val="24"/>
        </w:rPr>
        <w:t>p</w:t>
      </w:r>
      <w:r>
        <w:rPr>
          <w:spacing w:val="6"/>
          <w:sz w:val="24"/>
          <w:szCs w:val="24"/>
        </w:rPr>
        <w:t xml:space="preserve"> </w:t>
      </w:r>
      <w:r>
        <w:rPr>
          <w:sz w:val="24"/>
          <w:szCs w:val="24"/>
        </w:rPr>
        <w:t>pros</w:t>
      </w:r>
      <w:r>
        <w:rPr>
          <w:spacing w:val="-1"/>
          <w:sz w:val="24"/>
          <w:szCs w:val="24"/>
        </w:rPr>
        <w:t>e</w:t>
      </w:r>
      <w:r>
        <w:rPr>
          <w:sz w:val="24"/>
          <w:szCs w:val="24"/>
        </w:rPr>
        <w:t>s</w:t>
      </w:r>
      <w:r>
        <w:rPr>
          <w:spacing w:val="3"/>
          <w:sz w:val="24"/>
          <w:szCs w:val="24"/>
        </w:rPr>
        <w:t xml:space="preserve"> </w:t>
      </w:r>
      <w:r>
        <w:rPr>
          <w:sz w:val="24"/>
          <w:szCs w:val="24"/>
        </w:rPr>
        <w:t>ini</w:t>
      </w:r>
      <w:r>
        <w:rPr>
          <w:spacing w:val="4"/>
          <w:sz w:val="24"/>
          <w:szCs w:val="24"/>
        </w:rPr>
        <w:t xml:space="preserve"> </w:t>
      </w:r>
      <w:r>
        <w:rPr>
          <w:sz w:val="24"/>
          <w:szCs w:val="24"/>
        </w:rPr>
        <w:t>b</w:t>
      </w:r>
      <w:r>
        <w:rPr>
          <w:spacing w:val="3"/>
          <w:sz w:val="24"/>
          <w:szCs w:val="24"/>
        </w:rPr>
        <w:t>i</w:t>
      </w:r>
      <w:r>
        <w:rPr>
          <w:sz w:val="24"/>
          <w:szCs w:val="24"/>
        </w:rPr>
        <w:t>sa digam</w:t>
      </w:r>
      <w:r>
        <w:rPr>
          <w:spacing w:val="1"/>
          <w:sz w:val="24"/>
          <w:szCs w:val="24"/>
        </w:rPr>
        <w:t>b</w:t>
      </w:r>
      <w:r>
        <w:rPr>
          <w:spacing w:val="-1"/>
          <w:sz w:val="24"/>
          <w:szCs w:val="24"/>
        </w:rPr>
        <w:t>ar</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8"/>
          <w:sz w:val="24"/>
          <w:szCs w:val="24"/>
        </w:rPr>
        <w:t xml:space="preserve"> </w:t>
      </w:r>
      <w:r>
        <w:rPr>
          <w:sz w:val="24"/>
          <w:szCs w:val="24"/>
        </w:rPr>
        <w:t>meng</w:t>
      </w:r>
      <w:r>
        <w:rPr>
          <w:spacing w:val="-3"/>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d</w:t>
      </w:r>
      <w:r>
        <w:rPr>
          <w:spacing w:val="-1"/>
          <w:sz w:val="24"/>
          <w:szCs w:val="24"/>
        </w:rPr>
        <w:t>a</w:t>
      </w:r>
      <w:r>
        <w:rPr>
          <w:sz w:val="24"/>
          <w:szCs w:val="24"/>
        </w:rPr>
        <w:t>ta</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men</w:t>
      </w:r>
      <w:r>
        <w:rPr>
          <w:spacing w:val="-2"/>
          <w:sz w:val="24"/>
          <w:szCs w:val="24"/>
        </w:rPr>
        <w:t>g</w:t>
      </w:r>
      <w:r>
        <w:rPr>
          <w:spacing w:val="-1"/>
          <w:sz w:val="24"/>
          <w:szCs w:val="24"/>
        </w:rPr>
        <w:t>a</w:t>
      </w:r>
      <w:r>
        <w:rPr>
          <w:sz w:val="24"/>
          <w:szCs w:val="24"/>
        </w:rPr>
        <w:t>lir m</w:t>
      </w:r>
      <w:r>
        <w:rPr>
          <w:spacing w:val="-1"/>
          <w:sz w:val="24"/>
          <w:szCs w:val="24"/>
        </w:rPr>
        <w:t>e</w:t>
      </w:r>
      <w:r>
        <w:rPr>
          <w:sz w:val="24"/>
          <w:szCs w:val="24"/>
        </w:rPr>
        <w:t>nuju dan k</w:t>
      </w:r>
      <w:r>
        <w:rPr>
          <w:spacing w:val="-1"/>
          <w:sz w:val="24"/>
          <w:szCs w:val="24"/>
        </w:rPr>
        <w:t>e</w:t>
      </w:r>
      <w:r>
        <w:rPr>
          <w:spacing w:val="5"/>
          <w:sz w:val="24"/>
          <w:szCs w:val="24"/>
        </w:rPr>
        <w:t>l</w:t>
      </w:r>
      <w:r>
        <w:rPr>
          <w:sz w:val="24"/>
          <w:szCs w:val="24"/>
        </w:rPr>
        <w:t>u</w:t>
      </w:r>
      <w:r>
        <w:rPr>
          <w:spacing w:val="-1"/>
          <w:sz w:val="24"/>
          <w:szCs w:val="24"/>
        </w:rPr>
        <w:t>a</w:t>
      </w:r>
      <w:r>
        <w:rPr>
          <w:sz w:val="24"/>
          <w:szCs w:val="24"/>
        </w:rPr>
        <w:t>r d</w:t>
      </w:r>
      <w:r>
        <w:rPr>
          <w:spacing w:val="-3"/>
          <w:sz w:val="24"/>
          <w:szCs w:val="24"/>
        </w:rPr>
        <w:t>a</w:t>
      </w:r>
      <w:r>
        <w:rPr>
          <w:sz w:val="24"/>
          <w:szCs w:val="24"/>
        </w:rPr>
        <w:t>ri p</w:t>
      </w:r>
      <w:r>
        <w:rPr>
          <w:spacing w:val="-1"/>
          <w:sz w:val="24"/>
          <w:szCs w:val="24"/>
        </w:rPr>
        <w:t>r</w:t>
      </w:r>
      <w:r>
        <w:rPr>
          <w:sz w:val="24"/>
          <w:szCs w:val="24"/>
        </w:rPr>
        <w:t>o</w:t>
      </w:r>
      <w:r>
        <w:rPr>
          <w:spacing w:val="3"/>
          <w:sz w:val="24"/>
          <w:szCs w:val="24"/>
        </w:rPr>
        <w:t>s</w:t>
      </w:r>
      <w:r>
        <w:rPr>
          <w:spacing w:val="-1"/>
          <w:sz w:val="24"/>
          <w:szCs w:val="24"/>
        </w:rPr>
        <w:t>e</w:t>
      </w:r>
      <w:r>
        <w:rPr>
          <w:sz w:val="24"/>
          <w:szCs w:val="24"/>
        </w:rPr>
        <w:t>s te</w:t>
      </w:r>
      <w:r>
        <w:rPr>
          <w:spacing w:val="-1"/>
          <w:sz w:val="24"/>
          <w:szCs w:val="24"/>
        </w:rPr>
        <w:t>r</w:t>
      </w:r>
      <w:r>
        <w:rPr>
          <w:spacing w:val="3"/>
          <w:sz w:val="24"/>
          <w:szCs w:val="24"/>
        </w:rPr>
        <w:t>s</w:t>
      </w:r>
      <w:r>
        <w:rPr>
          <w:spacing w:val="-1"/>
          <w:sz w:val="24"/>
          <w:szCs w:val="24"/>
        </w:rPr>
        <w:t>e</w:t>
      </w:r>
      <w:r>
        <w:rPr>
          <w:sz w:val="24"/>
          <w:szCs w:val="24"/>
        </w:rPr>
        <w:t>but.</w:t>
      </w:r>
    </w:p>
    <w:p w:rsidR="0047694C" w:rsidRDefault="00000000">
      <w:pPr>
        <w:spacing w:before="68"/>
        <w:ind w:left="1308"/>
        <w:rPr>
          <w:sz w:val="24"/>
          <w:szCs w:val="24"/>
        </w:rPr>
      </w:pPr>
      <w:r>
        <w:rPr>
          <w:b/>
          <w:sz w:val="24"/>
          <w:szCs w:val="24"/>
        </w:rPr>
        <w:t>2.6.2</w:t>
      </w:r>
      <w:r>
        <w:rPr>
          <w:b/>
          <w:spacing w:val="8"/>
          <w:sz w:val="24"/>
          <w:szCs w:val="24"/>
        </w:rPr>
        <w:t xml:space="preserve"> </w:t>
      </w:r>
      <w:r>
        <w:rPr>
          <w:b/>
          <w:sz w:val="24"/>
          <w:szCs w:val="24"/>
        </w:rPr>
        <w:t>El</w:t>
      </w:r>
      <w:r>
        <w:rPr>
          <w:b/>
          <w:spacing w:val="2"/>
          <w:sz w:val="24"/>
          <w:szCs w:val="24"/>
        </w:rPr>
        <w:t>e</w:t>
      </w:r>
      <w:r>
        <w:rPr>
          <w:b/>
          <w:spacing w:val="-3"/>
          <w:sz w:val="24"/>
          <w:szCs w:val="24"/>
        </w:rPr>
        <w:t>m</w:t>
      </w:r>
      <w:r>
        <w:rPr>
          <w:b/>
          <w:spacing w:val="-1"/>
          <w:sz w:val="24"/>
          <w:szCs w:val="24"/>
        </w:rPr>
        <w:t>e</w:t>
      </w:r>
      <w:r>
        <w:rPr>
          <w:b/>
          <w:spacing w:val="1"/>
          <w:sz w:val="24"/>
          <w:szCs w:val="24"/>
        </w:rPr>
        <w:t>n</w:t>
      </w:r>
      <w:r>
        <w:rPr>
          <w:b/>
          <w:spacing w:val="-1"/>
          <w:sz w:val="24"/>
          <w:szCs w:val="24"/>
        </w:rPr>
        <w:t>t-e</w:t>
      </w:r>
      <w:r>
        <w:rPr>
          <w:b/>
          <w:sz w:val="24"/>
          <w:szCs w:val="24"/>
        </w:rPr>
        <w:t>l</w:t>
      </w:r>
      <w:r>
        <w:rPr>
          <w:b/>
          <w:spacing w:val="1"/>
          <w:sz w:val="24"/>
          <w:szCs w:val="24"/>
        </w:rPr>
        <w:t>e</w:t>
      </w:r>
      <w:r>
        <w:rPr>
          <w:b/>
          <w:spacing w:val="-1"/>
          <w:sz w:val="24"/>
          <w:szCs w:val="24"/>
        </w:rPr>
        <w:t>me</w:t>
      </w:r>
      <w:r>
        <w:rPr>
          <w:b/>
          <w:spacing w:val="1"/>
          <w:sz w:val="24"/>
          <w:szCs w:val="24"/>
        </w:rPr>
        <w:t>n</w:t>
      </w:r>
      <w:r>
        <w:rPr>
          <w:b/>
          <w:sz w:val="24"/>
          <w:szCs w:val="24"/>
        </w:rPr>
        <w:t>t</w:t>
      </w:r>
      <w:r>
        <w:rPr>
          <w:b/>
          <w:spacing w:val="2"/>
          <w:sz w:val="24"/>
          <w:szCs w:val="24"/>
        </w:rPr>
        <w:t xml:space="preserve"> </w:t>
      </w:r>
      <w:r>
        <w:rPr>
          <w:b/>
          <w:sz w:val="24"/>
          <w:szCs w:val="24"/>
        </w:rPr>
        <w:t>Data</w:t>
      </w:r>
    </w:p>
    <w:p w:rsidR="0047694C" w:rsidRDefault="0047694C">
      <w:pPr>
        <w:spacing w:before="9" w:line="260" w:lineRule="exact"/>
        <w:rPr>
          <w:sz w:val="26"/>
          <w:szCs w:val="26"/>
        </w:rPr>
      </w:pPr>
    </w:p>
    <w:p w:rsidR="0047694C" w:rsidRDefault="00000000">
      <w:pPr>
        <w:spacing w:line="480" w:lineRule="auto"/>
        <w:ind w:left="1667" w:right="79" w:firstLine="358"/>
        <w:jc w:val="both"/>
        <w:rPr>
          <w:sz w:val="24"/>
          <w:szCs w:val="24"/>
        </w:rPr>
      </w:pPr>
      <w:r>
        <w:rPr>
          <w:sz w:val="24"/>
          <w:szCs w:val="24"/>
        </w:rPr>
        <w:t>K</w:t>
      </w:r>
      <w:r>
        <w:rPr>
          <w:spacing w:val="-1"/>
          <w:sz w:val="24"/>
          <w:szCs w:val="24"/>
        </w:rPr>
        <w:t>a</w:t>
      </w:r>
      <w:r>
        <w:rPr>
          <w:sz w:val="24"/>
          <w:szCs w:val="24"/>
        </w:rPr>
        <w:t>mus</w:t>
      </w:r>
      <w:r>
        <w:rPr>
          <w:spacing w:val="4"/>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z w:val="24"/>
          <w:szCs w:val="24"/>
        </w:rPr>
        <w:t>h</w:t>
      </w:r>
      <w:r>
        <w:rPr>
          <w:spacing w:val="-1"/>
          <w:sz w:val="24"/>
          <w:szCs w:val="24"/>
        </w:rPr>
        <w:t>a</w:t>
      </w:r>
      <w:r>
        <w:rPr>
          <w:sz w:val="24"/>
          <w:szCs w:val="24"/>
        </w:rPr>
        <w:t>rus</w:t>
      </w:r>
      <w:r>
        <w:rPr>
          <w:spacing w:val="5"/>
          <w:sz w:val="24"/>
          <w:szCs w:val="24"/>
        </w:rPr>
        <w:t xml:space="preserve"> </w:t>
      </w:r>
      <w:r>
        <w:rPr>
          <w:sz w:val="24"/>
          <w:szCs w:val="24"/>
        </w:rPr>
        <w:t>d</w:t>
      </w:r>
      <w:r>
        <w:rPr>
          <w:spacing w:val="-1"/>
          <w:sz w:val="24"/>
          <w:szCs w:val="24"/>
        </w:rPr>
        <w:t>a</w:t>
      </w:r>
      <w:r>
        <w:rPr>
          <w:spacing w:val="5"/>
          <w:sz w:val="24"/>
          <w:szCs w:val="24"/>
        </w:rPr>
        <w:t>p</w:t>
      </w:r>
      <w:r>
        <w:rPr>
          <w:spacing w:val="-1"/>
          <w:sz w:val="24"/>
          <w:szCs w:val="24"/>
        </w:rPr>
        <w:t>a</w:t>
      </w:r>
      <w:r>
        <w:rPr>
          <w:sz w:val="24"/>
          <w:szCs w:val="24"/>
        </w:rPr>
        <w:t>t</w:t>
      </w:r>
      <w:r>
        <w:rPr>
          <w:spacing w:val="3"/>
          <w:sz w:val="24"/>
          <w:szCs w:val="24"/>
        </w:rPr>
        <w:t xml:space="preserve"> </w:t>
      </w:r>
      <w:r>
        <w:rPr>
          <w:sz w:val="24"/>
          <w:szCs w:val="24"/>
        </w:rPr>
        <w:t>men</w:t>
      </w:r>
      <w:r>
        <w:rPr>
          <w:spacing w:val="-1"/>
          <w:sz w:val="24"/>
          <w:szCs w:val="24"/>
        </w:rPr>
        <w:t>c</w:t>
      </w:r>
      <w:r>
        <w:rPr>
          <w:spacing w:val="1"/>
          <w:sz w:val="24"/>
          <w:szCs w:val="24"/>
        </w:rPr>
        <w:t>e</w:t>
      </w:r>
      <w:r>
        <w:rPr>
          <w:sz w:val="24"/>
          <w:szCs w:val="24"/>
        </w:rPr>
        <w:t>rmink</w:t>
      </w:r>
      <w:r>
        <w:rPr>
          <w:spacing w:val="-1"/>
          <w:sz w:val="24"/>
          <w:szCs w:val="24"/>
        </w:rPr>
        <w:t>a</w:t>
      </w:r>
      <w:r>
        <w:rPr>
          <w:sz w:val="24"/>
          <w:szCs w:val="24"/>
        </w:rPr>
        <w:t>n</w:t>
      </w:r>
      <w:r>
        <w:rPr>
          <w:spacing w:val="8"/>
          <w:sz w:val="24"/>
          <w:szCs w:val="24"/>
        </w:rPr>
        <w:t xml:space="preserve"> </w:t>
      </w:r>
      <w:r>
        <w:rPr>
          <w:spacing w:val="2"/>
          <w:sz w:val="24"/>
          <w:szCs w:val="24"/>
        </w:rPr>
        <w:t>k</w:t>
      </w:r>
      <w:r>
        <w:rPr>
          <w:spacing w:val="-1"/>
          <w:sz w:val="24"/>
          <w:szCs w:val="24"/>
        </w:rPr>
        <w:t>e</w:t>
      </w:r>
      <w:r>
        <w:rPr>
          <w:sz w:val="24"/>
          <w:szCs w:val="24"/>
        </w:rPr>
        <w:t>t</w:t>
      </w:r>
      <w:r>
        <w:rPr>
          <w:spacing w:val="-1"/>
          <w:sz w:val="24"/>
          <w:szCs w:val="24"/>
        </w:rPr>
        <w:t>e</w:t>
      </w:r>
      <w:r>
        <w:rPr>
          <w:spacing w:val="2"/>
          <w:sz w:val="24"/>
          <w:szCs w:val="24"/>
        </w:rPr>
        <w:t>r</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8"/>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jel</w:t>
      </w:r>
      <w:r>
        <w:rPr>
          <w:spacing w:val="-1"/>
          <w:sz w:val="24"/>
          <w:szCs w:val="24"/>
        </w:rPr>
        <w:t>a</w:t>
      </w:r>
      <w:r>
        <w:rPr>
          <w:sz w:val="24"/>
          <w:szCs w:val="24"/>
        </w:rPr>
        <w:t>s tent</w:t>
      </w:r>
      <w:r>
        <w:rPr>
          <w:spacing w:val="-1"/>
          <w:sz w:val="24"/>
          <w:szCs w:val="24"/>
        </w:rPr>
        <w:t>a</w:t>
      </w:r>
      <w:r>
        <w:rPr>
          <w:sz w:val="24"/>
          <w:szCs w:val="24"/>
        </w:rPr>
        <w:t>ng</w:t>
      </w:r>
      <w:r>
        <w:rPr>
          <w:spacing w:val="54"/>
          <w:sz w:val="24"/>
          <w:szCs w:val="24"/>
        </w:rPr>
        <w:t xml:space="preserve"> </w:t>
      </w:r>
      <w:r>
        <w:rPr>
          <w:sz w:val="24"/>
          <w:szCs w:val="24"/>
        </w:rPr>
        <w:t>d</w:t>
      </w:r>
      <w:r>
        <w:rPr>
          <w:spacing w:val="-1"/>
          <w:sz w:val="24"/>
          <w:szCs w:val="24"/>
        </w:rPr>
        <w:t>a</w:t>
      </w:r>
      <w:r>
        <w:rPr>
          <w:spacing w:val="3"/>
          <w:sz w:val="24"/>
          <w:szCs w:val="24"/>
        </w:rPr>
        <w:t>t</w:t>
      </w:r>
      <w:r>
        <w:rPr>
          <w:sz w:val="24"/>
          <w:szCs w:val="24"/>
        </w:rPr>
        <w:t xml:space="preserve">a  </w:t>
      </w:r>
      <w:r>
        <w:rPr>
          <w:spacing w:val="-4"/>
          <w:sz w:val="24"/>
          <w:szCs w:val="24"/>
        </w:rPr>
        <w:t>y</w:t>
      </w:r>
      <w:r>
        <w:rPr>
          <w:spacing w:val="-1"/>
          <w:sz w:val="24"/>
          <w:szCs w:val="24"/>
        </w:rPr>
        <w:t>a</w:t>
      </w:r>
      <w:r>
        <w:rPr>
          <w:spacing w:val="2"/>
          <w:sz w:val="24"/>
          <w:szCs w:val="24"/>
        </w:rPr>
        <w:t>n</w:t>
      </w:r>
      <w:r>
        <w:rPr>
          <w:sz w:val="24"/>
          <w:szCs w:val="24"/>
        </w:rPr>
        <w:t>g</w:t>
      </w:r>
      <w:r>
        <w:rPr>
          <w:spacing w:val="54"/>
          <w:sz w:val="24"/>
          <w:szCs w:val="24"/>
        </w:rPr>
        <w:t xml:space="preserve"> </w:t>
      </w:r>
      <w:r>
        <w:rPr>
          <w:spacing w:val="-1"/>
          <w:sz w:val="24"/>
          <w:szCs w:val="24"/>
        </w:rPr>
        <w:t>a</w:t>
      </w:r>
      <w:r>
        <w:rPr>
          <w:sz w:val="24"/>
          <w:szCs w:val="24"/>
        </w:rPr>
        <w:t>k</w:t>
      </w:r>
      <w:r>
        <w:rPr>
          <w:spacing w:val="-1"/>
          <w:sz w:val="24"/>
          <w:szCs w:val="24"/>
        </w:rPr>
        <w:t>a</w:t>
      </w:r>
      <w:r>
        <w:rPr>
          <w:sz w:val="24"/>
          <w:szCs w:val="24"/>
        </w:rPr>
        <w:t xml:space="preserve">n </w:t>
      </w:r>
      <w:r>
        <w:rPr>
          <w:spacing w:val="4"/>
          <w:sz w:val="24"/>
          <w:szCs w:val="24"/>
        </w:rPr>
        <w:t xml:space="preserve"> </w:t>
      </w:r>
      <w:r>
        <w:rPr>
          <w:sz w:val="24"/>
          <w:szCs w:val="24"/>
        </w:rPr>
        <w:t>dic</w:t>
      </w:r>
      <w:r>
        <w:rPr>
          <w:spacing w:val="-1"/>
          <w:sz w:val="24"/>
          <w:szCs w:val="24"/>
        </w:rPr>
        <w:t>a</w:t>
      </w:r>
      <w:r>
        <w:rPr>
          <w:sz w:val="24"/>
          <w:szCs w:val="24"/>
        </w:rPr>
        <w:t>tat.</w:t>
      </w:r>
      <w:r>
        <w:rPr>
          <w:spacing w:val="57"/>
          <w:sz w:val="24"/>
          <w:szCs w:val="24"/>
        </w:rPr>
        <w:t xml:space="preserve"> </w:t>
      </w:r>
      <w:r>
        <w:rPr>
          <w:sz w:val="24"/>
          <w:szCs w:val="24"/>
        </w:rPr>
        <w:t>Untuk</w:t>
      </w:r>
      <w:r>
        <w:rPr>
          <w:spacing w:val="57"/>
          <w:sz w:val="24"/>
          <w:szCs w:val="24"/>
        </w:rPr>
        <w:t xml:space="preserve"> </w:t>
      </w:r>
      <w:r>
        <w:rPr>
          <w:sz w:val="24"/>
          <w:szCs w:val="24"/>
        </w:rPr>
        <w:t>maksud</w:t>
      </w:r>
      <w:r>
        <w:rPr>
          <w:spacing w:val="58"/>
          <w:sz w:val="24"/>
          <w:szCs w:val="24"/>
        </w:rPr>
        <w:t xml:space="preserve"> </w:t>
      </w:r>
      <w:r>
        <w:rPr>
          <w:spacing w:val="1"/>
          <w:sz w:val="24"/>
          <w:szCs w:val="24"/>
        </w:rPr>
        <w:t>k</w:t>
      </w:r>
      <w:r>
        <w:rPr>
          <w:spacing w:val="-1"/>
          <w:sz w:val="24"/>
          <w:szCs w:val="24"/>
        </w:rPr>
        <w:t>e</w:t>
      </w:r>
      <w:r>
        <w:rPr>
          <w:sz w:val="24"/>
          <w:szCs w:val="24"/>
        </w:rPr>
        <w:t>p</w:t>
      </w:r>
      <w:r>
        <w:rPr>
          <w:spacing w:val="-1"/>
          <w:sz w:val="24"/>
          <w:szCs w:val="24"/>
        </w:rPr>
        <w:t>e</w:t>
      </w:r>
      <w:r>
        <w:rPr>
          <w:sz w:val="24"/>
          <w:szCs w:val="24"/>
        </w:rPr>
        <w:t>rlu</w:t>
      </w:r>
      <w:r>
        <w:rPr>
          <w:spacing w:val="-1"/>
          <w:sz w:val="24"/>
          <w:szCs w:val="24"/>
        </w:rPr>
        <w:t>a</w:t>
      </w:r>
      <w:r>
        <w:rPr>
          <w:sz w:val="24"/>
          <w:szCs w:val="24"/>
        </w:rPr>
        <w:t>n</w:t>
      </w:r>
      <w:r>
        <w:rPr>
          <w:spacing w:val="57"/>
          <w:sz w:val="24"/>
          <w:szCs w:val="24"/>
        </w:rPr>
        <w:t xml:space="preserve"> </w:t>
      </w:r>
      <w:r>
        <w:rPr>
          <w:sz w:val="24"/>
          <w:szCs w:val="24"/>
        </w:rPr>
        <w:t>ini,</w:t>
      </w:r>
      <w:r>
        <w:rPr>
          <w:spacing w:val="57"/>
          <w:sz w:val="24"/>
          <w:szCs w:val="24"/>
        </w:rPr>
        <w:t xml:space="preserve"> </w:t>
      </w:r>
      <w:r>
        <w:rPr>
          <w:sz w:val="24"/>
          <w:szCs w:val="24"/>
        </w:rPr>
        <w:t>ma</w:t>
      </w:r>
      <w:r>
        <w:rPr>
          <w:spacing w:val="2"/>
          <w:sz w:val="24"/>
          <w:szCs w:val="24"/>
        </w:rPr>
        <w:t>k</w:t>
      </w:r>
      <w:r>
        <w:rPr>
          <w:sz w:val="24"/>
          <w:szCs w:val="24"/>
        </w:rPr>
        <w:t>a k</w:t>
      </w:r>
      <w:r>
        <w:rPr>
          <w:spacing w:val="-1"/>
          <w:sz w:val="24"/>
          <w:szCs w:val="24"/>
        </w:rPr>
        <w:t>a</w:t>
      </w:r>
      <w:r>
        <w:rPr>
          <w:sz w:val="24"/>
          <w:szCs w:val="24"/>
        </w:rPr>
        <w:t xml:space="preserve">mus </w:t>
      </w:r>
      <w:r>
        <w:rPr>
          <w:spacing w:val="1"/>
          <w:sz w:val="24"/>
          <w:szCs w:val="24"/>
        </w:rPr>
        <w:t>d</w:t>
      </w:r>
      <w:r>
        <w:rPr>
          <w:spacing w:val="-1"/>
          <w:sz w:val="24"/>
          <w:szCs w:val="24"/>
        </w:rPr>
        <w:t>a</w:t>
      </w:r>
      <w:r>
        <w:rPr>
          <w:sz w:val="24"/>
          <w:szCs w:val="24"/>
        </w:rPr>
        <w:t>ta h</w:t>
      </w:r>
      <w:r>
        <w:rPr>
          <w:spacing w:val="-1"/>
          <w:sz w:val="24"/>
          <w:szCs w:val="24"/>
        </w:rPr>
        <w:t>a</w:t>
      </w:r>
      <w:r>
        <w:rPr>
          <w:sz w:val="24"/>
          <w:szCs w:val="24"/>
        </w:rPr>
        <w:t>rus m</w:t>
      </w:r>
      <w:r>
        <w:rPr>
          <w:spacing w:val="-1"/>
          <w:sz w:val="24"/>
          <w:szCs w:val="24"/>
        </w:rPr>
        <w:t>e</w:t>
      </w:r>
      <w:r>
        <w:rPr>
          <w:sz w:val="24"/>
          <w:szCs w:val="24"/>
        </w:rPr>
        <w:t>m</w:t>
      </w:r>
      <w:r>
        <w:rPr>
          <w:spacing w:val="3"/>
          <w:sz w:val="24"/>
          <w:szCs w:val="24"/>
        </w:rPr>
        <w:t>u</w:t>
      </w:r>
      <w:r>
        <w:rPr>
          <w:spacing w:val="1"/>
          <w:sz w:val="24"/>
          <w:szCs w:val="24"/>
        </w:rPr>
        <w:t>a</w:t>
      </w:r>
      <w:r>
        <w:rPr>
          <w:sz w:val="24"/>
          <w:szCs w:val="24"/>
        </w:rPr>
        <w:t>t hal</w:t>
      </w:r>
      <w:r>
        <w:rPr>
          <w:spacing w:val="-1"/>
          <w:sz w:val="24"/>
          <w:szCs w:val="24"/>
        </w:rPr>
        <w:t>-</w:t>
      </w:r>
      <w:r>
        <w:rPr>
          <w:sz w:val="24"/>
          <w:szCs w:val="24"/>
        </w:rPr>
        <w:t>h</w:t>
      </w:r>
      <w:r>
        <w:rPr>
          <w:spacing w:val="-1"/>
          <w:sz w:val="24"/>
          <w:szCs w:val="24"/>
        </w:rPr>
        <w:t>a</w:t>
      </w:r>
      <w:r>
        <w:rPr>
          <w:sz w:val="24"/>
          <w:szCs w:val="24"/>
        </w:rPr>
        <w:t>l be</w:t>
      </w:r>
      <w:r>
        <w:rPr>
          <w:spacing w:val="-1"/>
          <w:sz w:val="24"/>
          <w:szCs w:val="24"/>
        </w:rPr>
        <w:t>r</w:t>
      </w:r>
      <w:r>
        <w:rPr>
          <w:sz w:val="24"/>
          <w:szCs w:val="24"/>
        </w:rPr>
        <w:t>ikut:</w:t>
      </w:r>
    </w:p>
    <w:p w:rsidR="0047694C" w:rsidRDefault="00000000">
      <w:pPr>
        <w:spacing w:before="22" w:line="479" w:lineRule="auto"/>
        <w:ind w:left="2432" w:right="81" w:hanging="360"/>
        <w:jc w:val="both"/>
        <w:rPr>
          <w:sz w:val="24"/>
          <w:szCs w:val="24"/>
        </w:rPr>
      </w:pPr>
      <w:r>
        <w:rPr>
          <w:sz w:val="24"/>
          <w:szCs w:val="24"/>
        </w:rPr>
        <w:t xml:space="preserve">1.  </w:t>
      </w:r>
      <w:r>
        <w:rPr>
          <w:spacing w:val="14"/>
          <w:sz w:val="24"/>
          <w:szCs w:val="24"/>
        </w:rPr>
        <w:t xml:space="preserve"> </w:t>
      </w:r>
      <w:r>
        <w:rPr>
          <w:sz w:val="24"/>
          <w:szCs w:val="24"/>
        </w:rPr>
        <w:t>N</w:t>
      </w:r>
      <w:r>
        <w:rPr>
          <w:spacing w:val="-1"/>
          <w:sz w:val="24"/>
          <w:szCs w:val="24"/>
        </w:rPr>
        <w:t>a</w:t>
      </w:r>
      <w:r>
        <w:rPr>
          <w:sz w:val="24"/>
          <w:szCs w:val="24"/>
        </w:rPr>
        <w:t>ma</w:t>
      </w:r>
      <w:r>
        <w:rPr>
          <w:spacing w:val="-6"/>
          <w:sz w:val="24"/>
          <w:szCs w:val="24"/>
        </w:rPr>
        <w:t xml:space="preserve"> </w:t>
      </w:r>
      <w:r>
        <w:rPr>
          <w:spacing w:val="-1"/>
          <w:sz w:val="24"/>
          <w:szCs w:val="24"/>
        </w:rPr>
        <w:t>a</w:t>
      </w:r>
      <w:r>
        <w:rPr>
          <w:sz w:val="24"/>
          <w:szCs w:val="24"/>
        </w:rPr>
        <w:t>rus</w:t>
      </w:r>
      <w:r>
        <w:rPr>
          <w:spacing w:val="-8"/>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z w:val="24"/>
          <w:szCs w:val="24"/>
        </w:rPr>
        <w:t>k</w:t>
      </w:r>
      <w:r>
        <w:rPr>
          <w:spacing w:val="-1"/>
          <w:sz w:val="24"/>
          <w:szCs w:val="24"/>
        </w:rPr>
        <w:t>ar</w:t>
      </w:r>
      <w:r>
        <w:rPr>
          <w:spacing w:val="1"/>
          <w:sz w:val="24"/>
          <w:szCs w:val="24"/>
        </w:rPr>
        <w:t>e</w:t>
      </w:r>
      <w:r>
        <w:rPr>
          <w:sz w:val="24"/>
          <w:szCs w:val="24"/>
        </w:rPr>
        <w:t>na</w:t>
      </w:r>
      <w:r>
        <w:rPr>
          <w:spacing w:val="-8"/>
          <w:sz w:val="24"/>
          <w:szCs w:val="24"/>
        </w:rPr>
        <w:t xml:space="preserve"> </w:t>
      </w:r>
      <w:r>
        <w:rPr>
          <w:spacing w:val="2"/>
          <w:sz w:val="24"/>
          <w:szCs w:val="24"/>
        </w:rPr>
        <w:t>k</w:t>
      </w:r>
      <w:r>
        <w:rPr>
          <w:spacing w:val="-1"/>
          <w:sz w:val="24"/>
          <w:szCs w:val="24"/>
        </w:rPr>
        <w:t>a</w:t>
      </w:r>
      <w:r>
        <w:rPr>
          <w:sz w:val="24"/>
          <w:szCs w:val="24"/>
        </w:rPr>
        <w:t>mus</w:t>
      </w:r>
      <w:r>
        <w:rPr>
          <w:spacing w:val="-6"/>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dibuat</w:t>
      </w:r>
      <w:r>
        <w:rPr>
          <w:spacing w:val="-7"/>
          <w:sz w:val="24"/>
          <w:szCs w:val="24"/>
        </w:rPr>
        <w:t xml:space="preserve"> </w:t>
      </w:r>
      <w:r>
        <w:rPr>
          <w:spacing w:val="2"/>
          <w:sz w:val="24"/>
          <w:szCs w:val="24"/>
        </w:rPr>
        <w:t>b</w:t>
      </w:r>
      <w:r>
        <w:rPr>
          <w:spacing w:val="-1"/>
          <w:sz w:val="24"/>
          <w:szCs w:val="24"/>
        </w:rPr>
        <w:t>e</w:t>
      </w:r>
      <w:r>
        <w:rPr>
          <w:spacing w:val="-3"/>
          <w:sz w:val="24"/>
          <w:szCs w:val="24"/>
        </w:rPr>
        <w:t>r</w:t>
      </w:r>
      <w:r>
        <w:rPr>
          <w:sz w:val="24"/>
          <w:szCs w:val="24"/>
        </w:rPr>
        <w:t>d</w:t>
      </w:r>
      <w:r>
        <w:rPr>
          <w:spacing w:val="-3"/>
          <w:sz w:val="24"/>
          <w:szCs w:val="24"/>
        </w:rPr>
        <w:t>a</w:t>
      </w:r>
      <w:r>
        <w:rPr>
          <w:spacing w:val="3"/>
          <w:sz w:val="24"/>
          <w:szCs w:val="24"/>
        </w:rPr>
        <w:t>s</w:t>
      </w:r>
      <w:r>
        <w:rPr>
          <w:spacing w:val="-1"/>
          <w:sz w:val="24"/>
          <w:szCs w:val="24"/>
        </w:rPr>
        <w:t>ar</w:t>
      </w:r>
      <w:r>
        <w:rPr>
          <w:spacing w:val="2"/>
          <w:sz w:val="24"/>
          <w:szCs w:val="24"/>
        </w:rPr>
        <w:t>k</w:t>
      </w:r>
      <w:r>
        <w:rPr>
          <w:spacing w:val="-3"/>
          <w:sz w:val="24"/>
          <w:szCs w:val="24"/>
        </w:rPr>
        <w:t>a</w:t>
      </w:r>
      <w:r>
        <w:rPr>
          <w:sz w:val="24"/>
          <w:szCs w:val="24"/>
        </w:rPr>
        <w:t>n</w:t>
      </w:r>
      <w:r>
        <w:rPr>
          <w:spacing w:val="-5"/>
          <w:sz w:val="24"/>
          <w:szCs w:val="24"/>
        </w:rPr>
        <w:t xml:space="preserve"> </w:t>
      </w:r>
      <w:r>
        <w:rPr>
          <w:spacing w:val="-1"/>
          <w:sz w:val="24"/>
          <w:szCs w:val="24"/>
        </w:rPr>
        <w:t>a</w:t>
      </w:r>
      <w:r>
        <w:rPr>
          <w:sz w:val="24"/>
          <w:szCs w:val="24"/>
        </w:rPr>
        <w:t>rus</w:t>
      </w:r>
      <w:r>
        <w:rPr>
          <w:spacing w:val="-8"/>
          <w:sz w:val="24"/>
          <w:szCs w:val="24"/>
        </w:rPr>
        <w:t xml:space="preserve"> </w:t>
      </w:r>
      <w:r>
        <w:rPr>
          <w:sz w:val="24"/>
          <w:szCs w:val="24"/>
        </w:rPr>
        <w:t>d</w:t>
      </w:r>
      <w:r>
        <w:rPr>
          <w:spacing w:val="-1"/>
          <w:sz w:val="24"/>
          <w:szCs w:val="24"/>
        </w:rPr>
        <w:t>a</w:t>
      </w:r>
      <w:r>
        <w:rPr>
          <w:spacing w:val="3"/>
          <w:sz w:val="24"/>
          <w:szCs w:val="24"/>
        </w:rPr>
        <w:t>t</w:t>
      </w:r>
      <w:r>
        <w:rPr>
          <w:sz w:val="24"/>
          <w:szCs w:val="24"/>
        </w:rPr>
        <w:t xml:space="preserve">a </w:t>
      </w:r>
      <w:r>
        <w:rPr>
          <w:spacing w:val="-5"/>
          <w:sz w:val="24"/>
          <w:szCs w:val="24"/>
        </w:rPr>
        <w:t>y</w:t>
      </w:r>
      <w:r>
        <w:rPr>
          <w:spacing w:val="1"/>
          <w:sz w:val="24"/>
          <w:szCs w:val="24"/>
        </w:rPr>
        <w:t>a</w:t>
      </w:r>
      <w:r>
        <w:rPr>
          <w:spacing w:val="2"/>
          <w:sz w:val="24"/>
          <w:szCs w:val="24"/>
        </w:rPr>
        <w:t>n</w:t>
      </w:r>
      <w:r>
        <w:rPr>
          <w:sz w:val="24"/>
          <w:szCs w:val="24"/>
        </w:rPr>
        <w:t>g me</w:t>
      </w:r>
      <w:r>
        <w:rPr>
          <w:spacing w:val="2"/>
          <w:sz w:val="24"/>
          <w:szCs w:val="24"/>
        </w:rPr>
        <w:t>n</w:t>
      </w:r>
      <w:r>
        <w:rPr>
          <w:spacing w:val="-2"/>
          <w:sz w:val="24"/>
          <w:szCs w:val="24"/>
        </w:rPr>
        <w:t>g</w:t>
      </w:r>
      <w:r>
        <w:rPr>
          <w:spacing w:val="-1"/>
          <w:sz w:val="24"/>
          <w:szCs w:val="24"/>
        </w:rPr>
        <w:t>a</w:t>
      </w:r>
      <w:r>
        <w:rPr>
          <w:sz w:val="24"/>
          <w:szCs w:val="24"/>
        </w:rPr>
        <w:t>l</w:t>
      </w:r>
      <w:r>
        <w:rPr>
          <w:spacing w:val="3"/>
          <w:sz w:val="24"/>
          <w:szCs w:val="24"/>
        </w:rPr>
        <w:t>i</w:t>
      </w:r>
      <w:r>
        <w:rPr>
          <w:sz w:val="24"/>
          <w:szCs w:val="24"/>
        </w:rPr>
        <w:t>r</w:t>
      </w:r>
      <w:r>
        <w:rPr>
          <w:spacing w:val="1"/>
          <w:sz w:val="24"/>
          <w:szCs w:val="24"/>
        </w:rPr>
        <w:t xml:space="preserve"> </w:t>
      </w:r>
      <w:r>
        <w:rPr>
          <w:sz w:val="24"/>
          <w:szCs w:val="24"/>
        </w:rPr>
        <w:t>di</w:t>
      </w:r>
      <w:r>
        <w:rPr>
          <w:spacing w:val="6"/>
          <w:sz w:val="24"/>
          <w:szCs w:val="24"/>
        </w:rPr>
        <w:t xml:space="preserve"> </w:t>
      </w:r>
      <w:r>
        <w:rPr>
          <w:sz w:val="24"/>
          <w:szCs w:val="24"/>
        </w:rPr>
        <w:t>DAD,</w:t>
      </w:r>
      <w:r>
        <w:rPr>
          <w:spacing w:val="5"/>
          <w:sz w:val="24"/>
          <w:szCs w:val="24"/>
        </w:rPr>
        <w:t xml:space="preserve"> </w:t>
      </w:r>
      <w:r>
        <w:rPr>
          <w:sz w:val="24"/>
          <w:szCs w:val="24"/>
        </w:rPr>
        <w:t>maka</w:t>
      </w:r>
      <w:r>
        <w:rPr>
          <w:spacing w:val="1"/>
          <w:sz w:val="24"/>
          <w:szCs w:val="24"/>
        </w:rPr>
        <w:t xml:space="preserve"> </w:t>
      </w:r>
      <w:r>
        <w:rPr>
          <w:sz w:val="24"/>
          <w:szCs w:val="24"/>
        </w:rPr>
        <w:t>n</w:t>
      </w:r>
      <w:r>
        <w:rPr>
          <w:spacing w:val="-1"/>
          <w:sz w:val="24"/>
          <w:szCs w:val="24"/>
        </w:rPr>
        <w:t>a</w:t>
      </w:r>
      <w:r>
        <w:rPr>
          <w:sz w:val="24"/>
          <w:szCs w:val="24"/>
        </w:rPr>
        <w:t>ma</w:t>
      </w:r>
      <w:r>
        <w:rPr>
          <w:spacing w:val="1"/>
          <w:sz w:val="24"/>
          <w:szCs w:val="24"/>
        </w:rPr>
        <w:t xml:space="preserve"> da</w:t>
      </w:r>
      <w:r>
        <w:rPr>
          <w:spacing w:val="-1"/>
          <w:sz w:val="24"/>
          <w:szCs w:val="24"/>
        </w:rPr>
        <w:t>r</w:t>
      </w:r>
      <w:r>
        <w:rPr>
          <w:sz w:val="24"/>
          <w:szCs w:val="24"/>
        </w:rPr>
        <w:t>i</w:t>
      </w:r>
      <w:r>
        <w:rPr>
          <w:spacing w:val="3"/>
          <w:sz w:val="24"/>
          <w:szCs w:val="24"/>
        </w:rPr>
        <w:t xml:space="preserve"> </w:t>
      </w:r>
      <w:r>
        <w:rPr>
          <w:spacing w:val="-1"/>
          <w:sz w:val="24"/>
          <w:szCs w:val="24"/>
        </w:rPr>
        <w:t>a</w:t>
      </w:r>
      <w:r>
        <w:rPr>
          <w:sz w:val="24"/>
          <w:szCs w:val="24"/>
        </w:rPr>
        <w:t>rus</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ju</w:t>
      </w:r>
      <w:r>
        <w:rPr>
          <w:spacing w:val="-2"/>
          <w:sz w:val="24"/>
          <w:szCs w:val="24"/>
        </w:rPr>
        <w:t>g</w:t>
      </w:r>
      <w:r>
        <w:rPr>
          <w:sz w:val="24"/>
          <w:szCs w:val="24"/>
        </w:rPr>
        <w:t>a</w:t>
      </w:r>
      <w:r>
        <w:rPr>
          <w:spacing w:val="1"/>
          <w:sz w:val="24"/>
          <w:szCs w:val="24"/>
        </w:rPr>
        <w:t xml:space="preserve"> </w:t>
      </w:r>
      <w:r>
        <w:rPr>
          <w:sz w:val="24"/>
          <w:szCs w:val="24"/>
        </w:rPr>
        <w:t>h</w:t>
      </w:r>
      <w:r>
        <w:rPr>
          <w:spacing w:val="1"/>
          <w:sz w:val="24"/>
          <w:szCs w:val="24"/>
        </w:rPr>
        <w:t>a</w:t>
      </w:r>
      <w:r>
        <w:rPr>
          <w:sz w:val="24"/>
          <w:szCs w:val="24"/>
        </w:rPr>
        <w:t>rus dic</w:t>
      </w:r>
      <w:r>
        <w:rPr>
          <w:spacing w:val="-1"/>
          <w:sz w:val="24"/>
          <w:szCs w:val="24"/>
        </w:rPr>
        <w:t>a</w:t>
      </w:r>
      <w:r>
        <w:rPr>
          <w:sz w:val="24"/>
          <w:szCs w:val="24"/>
        </w:rPr>
        <w:t>tat di KD.</w:t>
      </w:r>
    </w:p>
    <w:p w:rsidR="0047694C" w:rsidRDefault="00000000">
      <w:pPr>
        <w:spacing w:before="23" w:line="480" w:lineRule="auto"/>
        <w:ind w:left="2432" w:right="79" w:hanging="360"/>
        <w:jc w:val="both"/>
        <w:rPr>
          <w:sz w:val="24"/>
          <w:szCs w:val="24"/>
        </w:rPr>
        <w:sectPr w:rsidR="0047694C">
          <w:pgSz w:w="11940" w:h="16860"/>
          <w:pgMar w:top="760" w:right="1540" w:bottom="280" w:left="1680" w:header="731" w:footer="0" w:gutter="0"/>
          <w:cols w:space="720"/>
        </w:sectPr>
      </w:pPr>
      <w:r>
        <w:rPr>
          <w:sz w:val="24"/>
          <w:szCs w:val="24"/>
        </w:rPr>
        <w:t xml:space="preserve">2.  </w:t>
      </w:r>
      <w:r>
        <w:rPr>
          <w:spacing w:val="3"/>
          <w:sz w:val="24"/>
          <w:szCs w:val="24"/>
        </w:rPr>
        <w:t xml:space="preserve"> </w:t>
      </w:r>
      <w:r>
        <w:rPr>
          <w:sz w:val="24"/>
          <w:szCs w:val="24"/>
        </w:rPr>
        <w:t>Alias,</w:t>
      </w:r>
      <w:r>
        <w:rPr>
          <w:spacing w:val="4"/>
          <w:sz w:val="24"/>
          <w:szCs w:val="24"/>
        </w:rPr>
        <w:t xml:space="preserve"> </w:t>
      </w:r>
      <w:r>
        <w:rPr>
          <w:spacing w:val="-3"/>
          <w:sz w:val="24"/>
          <w:szCs w:val="24"/>
        </w:rPr>
        <w:t>a</w:t>
      </w:r>
      <w:r>
        <w:rPr>
          <w:sz w:val="24"/>
          <w:szCs w:val="24"/>
        </w:rPr>
        <w:t>li</w:t>
      </w:r>
      <w:r>
        <w:rPr>
          <w:spacing w:val="-1"/>
          <w:sz w:val="24"/>
          <w:szCs w:val="24"/>
        </w:rPr>
        <w:t>a</w:t>
      </w:r>
      <w:r>
        <w:rPr>
          <w:sz w:val="24"/>
          <w:szCs w:val="24"/>
        </w:rPr>
        <w:t>s</w:t>
      </w:r>
      <w:r>
        <w:rPr>
          <w:spacing w:val="4"/>
          <w:sz w:val="24"/>
          <w:szCs w:val="24"/>
        </w:rPr>
        <w:t xml:space="preserve"> </w:t>
      </w:r>
      <w:r>
        <w:rPr>
          <w:spacing w:val="-1"/>
          <w:sz w:val="24"/>
          <w:szCs w:val="24"/>
        </w:rPr>
        <w:t>a</w:t>
      </w:r>
      <w:r>
        <w:rPr>
          <w:sz w:val="24"/>
          <w:szCs w:val="24"/>
        </w:rPr>
        <w:t>tau</w:t>
      </w:r>
      <w:r>
        <w:rPr>
          <w:spacing w:val="3"/>
          <w:sz w:val="24"/>
          <w:szCs w:val="24"/>
        </w:rPr>
        <w:t xml:space="preserve"> </w:t>
      </w:r>
      <w:r>
        <w:rPr>
          <w:sz w:val="24"/>
          <w:szCs w:val="24"/>
        </w:rPr>
        <w:t>n</w:t>
      </w:r>
      <w:r>
        <w:rPr>
          <w:spacing w:val="-1"/>
          <w:sz w:val="24"/>
          <w:szCs w:val="24"/>
        </w:rPr>
        <w:t>a</w:t>
      </w:r>
      <w:r>
        <w:rPr>
          <w:spacing w:val="-2"/>
          <w:sz w:val="24"/>
          <w:szCs w:val="24"/>
        </w:rPr>
        <w:t>m</w:t>
      </w:r>
      <w:r>
        <w:rPr>
          <w:sz w:val="24"/>
          <w:szCs w:val="24"/>
        </w:rPr>
        <w:t>a</w:t>
      </w:r>
      <w:r>
        <w:rPr>
          <w:spacing w:val="2"/>
          <w:sz w:val="24"/>
          <w:szCs w:val="24"/>
        </w:rPr>
        <w:t xml:space="preserve"> </w:t>
      </w:r>
      <w:r>
        <w:rPr>
          <w:sz w:val="24"/>
          <w:szCs w:val="24"/>
        </w:rPr>
        <w:t>lain</w:t>
      </w:r>
      <w:r>
        <w:rPr>
          <w:spacing w:val="3"/>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z w:val="24"/>
          <w:szCs w:val="24"/>
        </w:rPr>
        <w:t>dap</w:t>
      </w:r>
      <w:r>
        <w:rPr>
          <w:spacing w:val="-1"/>
          <w:sz w:val="24"/>
          <w:szCs w:val="24"/>
        </w:rPr>
        <w:t>a</w:t>
      </w:r>
      <w:r>
        <w:rPr>
          <w:sz w:val="24"/>
          <w:szCs w:val="24"/>
        </w:rPr>
        <w:t>t</w:t>
      </w:r>
      <w:r>
        <w:rPr>
          <w:spacing w:val="4"/>
          <w:sz w:val="24"/>
          <w:szCs w:val="24"/>
        </w:rPr>
        <w:t xml:space="preserve"> </w:t>
      </w:r>
      <w:r>
        <w:rPr>
          <w:sz w:val="24"/>
          <w:szCs w:val="24"/>
        </w:rPr>
        <w:t>di</w:t>
      </w:r>
      <w:r>
        <w:rPr>
          <w:spacing w:val="-2"/>
          <w:sz w:val="24"/>
          <w:szCs w:val="24"/>
        </w:rPr>
        <w:t>t</w:t>
      </w:r>
      <w:r>
        <w:rPr>
          <w:sz w:val="24"/>
          <w:szCs w:val="24"/>
        </w:rPr>
        <w:t>ulisk</w:t>
      </w:r>
      <w:r>
        <w:rPr>
          <w:spacing w:val="-1"/>
          <w:sz w:val="24"/>
          <w:szCs w:val="24"/>
        </w:rPr>
        <w:t>a</w:t>
      </w:r>
      <w:r>
        <w:rPr>
          <w:sz w:val="24"/>
          <w:szCs w:val="24"/>
        </w:rPr>
        <w:t>n</w:t>
      </w:r>
      <w:r>
        <w:rPr>
          <w:spacing w:val="3"/>
          <w:sz w:val="24"/>
          <w:szCs w:val="24"/>
        </w:rPr>
        <w:t xml:space="preserve"> </w:t>
      </w:r>
      <w:r>
        <w:rPr>
          <w:sz w:val="24"/>
          <w:szCs w:val="24"/>
        </w:rPr>
        <w:t>bila n</w:t>
      </w:r>
      <w:r>
        <w:rPr>
          <w:spacing w:val="-1"/>
          <w:sz w:val="24"/>
          <w:szCs w:val="24"/>
        </w:rPr>
        <w:t>a</w:t>
      </w:r>
      <w:r>
        <w:rPr>
          <w:sz w:val="24"/>
          <w:szCs w:val="24"/>
        </w:rPr>
        <w:t xml:space="preserve">ma lain </w:t>
      </w:r>
      <w:r>
        <w:rPr>
          <w:spacing w:val="46"/>
          <w:sz w:val="24"/>
          <w:szCs w:val="24"/>
        </w:rPr>
        <w:t xml:space="preserve"> </w:t>
      </w:r>
      <w:r>
        <w:rPr>
          <w:sz w:val="24"/>
          <w:szCs w:val="24"/>
        </w:rPr>
        <w:t xml:space="preserve">ini </w:t>
      </w:r>
      <w:r>
        <w:rPr>
          <w:spacing w:val="47"/>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 </w:t>
      </w:r>
      <w:r>
        <w:rPr>
          <w:spacing w:val="46"/>
          <w:sz w:val="24"/>
          <w:szCs w:val="24"/>
        </w:rPr>
        <w:t xml:space="preserve"> </w:t>
      </w:r>
      <w:r>
        <w:rPr>
          <w:sz w:val="24"/>
          <w:szCs w:val="24"/>
        </w:rPr>
        <w:t xml:space="preserve">Alias </w:t>
      </w:r>
      <w:r>
        <w:rPr>
          <w:spacing w:val="46"/>
          <w:sz w:val="24"/>
          <w:szCs w:val="24"/>
        </w:rPr>
        <w:t xml:space="preserve"> </w:t>
      </w:r>
      <w:r>
        <w:rPr>
          <w:sz w:val="24"/>
          <w:szCs w:val="24"/>
        </w:rPr>
        <w:t>p</w:t>
      </w:r>
      <w:r>
        <w:rPr>
          <w:spacing w:val="-1"/>
          <w:sz w:val="24"/>
          <w:szCs w:val="24"/>
        </w:rPr>
        <w:t>e</w:t>
      </w:r>
      <w:r>
        <w:rPr>
          <w:sz w:val="24"/>
          <w:szCs w:val="24"/>
        </w:rPr>
        <w:t xml:space="preserve">rlu </w:t>
      </w:r>
      <w:r>
        <w:rPr>
          <w:spacing w:val="45"/>
          <w:sz w:val="24"/>
          <w:szCs w:val="24"/>
        </w:rPr>
        <w:t xml:space="preserve"> </w:t>
      </w:r>
      <w:r>
        <w:rPr>
          <w:sz w:val="24"/>
          <w:szCs w:val="24"/>
        </w:rPr>
        <w:t xml:space="preserve">ditulis </w:t>
      </w:r>
      <w:r>
        <w:rPr>
          <w:spacing w:val="46"/>
          <w:sz w:val="24"/>
          <w:szCs w:val="24"/>
        </w:rPr>
        <w:t xml:space="preserve"> </w:t>
      </w:r>
      <w:r>
        <w:rPr>
          <w:sz w:val="24"/>
          <w:szCs w:val="24"/>
        </w:rPr>
        <w:t>ka</w:t>
      </w:r>
      <w:r>
        <w:rPr>
          <w:spacing w:val="-1"/>
          <w:sz w:val="24"/>
          <w:szCs w:val="24"/>
        </w:rPr>
        <w:t>r</w:t>
      </w:r>
      <w:r>
        <w:rPr>
          <w:spacing w:val="-3"/>
          <w:sz w:val="24"/>
          <w:szCs w:val="24"/>
        </w:rPr>
        <w:t>e</w:t>
      </w:r>
      <w:r>
        <w:rPr>
          <w:sz w:val="24"/>
          <w:szCs w:val="24"/>
        </w:rPr>
        <w:t xml:space="preserve">na </w:t>
      </w:r>
      <w:r>
        <w:rPr>
          <w:spacing w:val="42"/>
          <w:sz w:val="24"/>
          <w:szCs w:val="24"/>
        </w:rPr>
        <w:t xml:space="preserve"> </w:t>
      </w:r>
      <w:r>
        <w:rPr>
          <w:sz w:val="24"/>
          <w:szCs w:val="24"/>
        </w:rPr>
        <w:t>d</w:t>
      </w:r>
      <w:r>
        <w:rPr>
          <w:spacing w:val="-1"/>
          <w:sz w:val="24"/>
          <w:szCs w:val="24"/>
        </w:rPr>
        <w:t>a</w:t>
      </w:r>
      <w:r>
        <w:rPr>
          <w:spacing w:val="3"/>
          <w:sz w:val="24"/>
          <w:szCs w:val="24"/>
        </w:rPr>
        <w:t>t</w:t>
      </w:r>
      <w:r>
        <w:rPr>
          <w:sz w:val="24"/>
          <w:szCs w:val="24"/>
        </w:rPr>
        <w:t xml:space="preserve">a </w:t>
      </w:r>
      <w:r>
        <w:rPr>
          <w:spacing w:val="52"/>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43"/>
          <w:sz w:val="24"/>
          <w:szCs w:val="24"/>
        </w:rPr>
        <w:t xml:space="preserve"> </w:t>
      </w:r>
      <w:r>
        <w:rPr>
          <w:sz w:val="24"/>
          <w:szCs w:val="24"/>
        </w:rPr>
        <w:t>s</w:t>
      </w:r>
      <w:r>
        <w:rPr>
          <w:spacing w:val="-1"/>
          <w:sz w:val="24"/>
          <w:szCs w:val="24"/>
        </w:rPr>
        <w:t>a</w:t>
      </w:r>
      <w:r>
        <w:rPr>
          <w:sz w:val="24"/>
          <w:szCs w:val="24"/>
        </w:rPr>
        <w:t>ma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79" w:lineRule="auto"/>
        <w:ind w:left="2432" w:right="75"/>
        <w:jc w:val="both"/>
        <w:rPr>
          <w:sz w:val="24"/>
          <w:szCs w:val="24"/>
        </w:rPr>
      </w:pPr>
      <w:r>
        <w:rPr>
          <w:sz w:val="24"/>
          <w:szCs w:val="24"/>
        </w:rPr>
        <w:t>mempu</w:t>
      </w:r>
      <w:r>
        <w:rPr>
          <w:spacing w:val="2"/>
          <w:sz w:val="24"/>
          <w:szCs w:val="24"/>
        </w:rPr>
        <w:t>n</w:t>
      </w:r>
      <w:r>
        <w:rPr>
          <w:spacing w:val="-5"/>
          <w:sz w:val="24"/>
          <w:szCs w:val="24"/>
        </w:rPr>
        <w:t>y</w:t>
      </w:r>
      <w:r>
        <w:rPr>
          <w:spacing w:val="-1"/>
          <w:sz w:val="24"/>
          <w:szCs w:val="24"/>
        </w:rPr>
        <w:t>a</w:t>
      </w:r>
      <w:r>
        <w:rPr>
          <w:sz w:val="24"/>
          <w:szCs w:val="24"/>
        </w:rPr>
        <w:t>i</w:t>
      </w:r>
      <w:r>
        <w:rPr>
          <w:spacing w:val="4"/>
          <w:sz w:val="24"/>
          <w:szCs w:val="24"/>
        </w:rPr>
        <w:t xml:space="preserve"> </w:t>
      </w:r>
      <w:r>
        <w:rPr>
          <w:sz w:val="24"/>
          <w:szCs w:val="24"/>
        </w:rPr>
        <w:t>n</w:t>
      </w:r>
      <w:r>
        <w:rPr>
          <w:spacing w:val="-1"/>
          <w:sz w:val="24"/>
          <w:szCs w:val="24"/>
        </w:rPr>
        <w:t>a</w:t>
      </w:r>
      <w:r>
        <w:rPr>
          <w:sz w:val="24"/>
          <w:szCs w:val="24"/>
        </w:rPr>
        <w:t>ma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6"/>
          <w:sz w:val="24"/>
          <w:szCs w:val="24"/>
        </w:rPr>
        <w:t xml:space="preserve"> </w:t>
      </w:r>
      <w:r>
        <w:rPr>
          <w:sz w:val="24"/>
          <w:szCs w:val="24"/>
        </w:rPr>
        <w:t>b</w:t>
      </w:r>
      <w:r>
        <w:rPr>
          <w:spacing w:val="-1"/>
          <w:sz w:val="24"/>
          <w:szCs w:val="24"/>
        </w:rPr>
        <w:t>er</w:t>
      </w:r>
      <w:r>
        <w:rPr>
          <w:sz w:val="24"/>
          <w:szCs w:val="24"/>
        </w:rPr>
        <w:t>b</w:t>
      </w:r>
      <w:r>
        <w:rPr>
          <w:spacing w:val="-3"/>
          <w:sz w:val="24"/>
          <w:szCs w:val="24"/>
        </w:rPr>
        <w:t>e</w:t>
      </w:r>
      <w:r>
        <w:rPr>
          <w:sz w:val="24"/>
          <w:szCs w:val="24"/>
        </w:rPr>
        <w:t>da untuk</w:t>
      </w:r>
      <w:r>
        <w:rPr>
          <w:spacing w:val="5"/>
          <w:sz w:val="24"/>
          <w:szCs w:val="24"/>
        </w:rPr>
        <w:t xml:space="preserve"> </w:t>
      </w:r>
      <w:r>
        <w:rPr>
          <w:sz w:val="24"/>
          <w:szCs w:val="24"/>
        </w:rPr>
        <w:t>o</w:t>
      </w:r>
      <w:r>
        <w:rPr>
          <w:spacing w:val="-1"/>
          <w:sz w:val="24"/>
          <w:szCs w:val="24"/>
        </w:rPr>
        <w:t>ra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t</w:t>
      </w:r>
      <w:r>
        <w:rPr>
          <w:spacing w:val="4"/>
          <w:sz w:val="24"/>
          <w:szCs w:val="24"/>
        </w:rPr>
        <w:t>a</w:t>
      </w:r>
      <w:r>
        <w:rPr>
          <w:sz w:val="24"/>
          <w:szCs w:val="24"/>
        </w:rPr>
        <w:t>u</w:t>
      </w:r>
      <w:r>
        <w:rPr>
          <w:spacing w:val="2"/>
          <w:sz w:val="24"/>
          <w:szCs w:val="24"/>
        </w:rPr>
        <w:t xml:space="preserve"> </w:t>
      </w:r>
      <w:r>
        <w:rPr>
          <w:sz w:val="24"/>
          <w:szCs w:val="24"/>
        </w:rPr>
        <w:t>d</w:t>
      </w:r>
      <w:r>
        <w:rPr>
          <w:spacing w:val="-1"/>
          <w:sz w:val="24"/>
          <w:szCs w:val="24"/>
        </w:rPr>
        <w:t>e</w:t>
      </w:r>
      <w:r>
        <w:rPr>
          <w:sz w:val="24"/>
          <w:szCs w:val="24"/>
        </w:rPr>
        <w:t>p</w:t>
      </w:r>
      <w:r>
        <w:rPr>
          <w:spacing w:val="-1"/>
          <w:sz w:val="24"/>
          <w:szCs w:val="24"/>
        </w:rPr>
        <w:t>ar</w:t>
      </w:r>
      <w:r>
        <w:rPr>
          <w:sz w:val="24"/>
          <w:szCs w:val="24"/>
        </w:rPr>
        <w:t>t</w:t>
      </w:r>
      <w:r>
        <w:rPr>
          <w:spacing w:val="-1"/>
          <w:sz w:val="24"/>
          <w:szCs w:val="24"/>
        </w:rPr>
        <w:t>e</w:t>
      </w:r>
      <w:r>
        <w:rPr>
          <w:sz w:val="24"/>
          <w:szCs w:val="24"/>
        </w:rPr>
        <w:t>men s</w:t>
      </w:r>
      <w:r>
        <w:rPr>
          <w:spacing w:val="-1"/>
          <w:sz w:val="24"/>
          <w:szCs w:val="24"/>
        </w:rPr>
        <w:t>a</w:t>
      </w:r>
      <w:r>
        <w:rPr>
          <w:sz w:val="24"/>
          <w:szCs w:val="24"/>
        </w:rPr>
        <w:t>tu</w:t>
      </w:r>
      <w:r>
        <w:rPr>
          <w:spacing w:val="3"/>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lain</w:t>
      </w:r>
      <w:r>
        <w:rPr>
          <w:spacing w:val="5"/>
          <w:sz w:val="24"/>
          <w:szCs w:val="24"/>
        </w:rPr>
        <w:t>n</w:t>
      </w:r>
      <w:r>
        <w:rPr>
          <w:spacing w:val="-1"/>
          <w:sz w:val="24"/>
          <w:szCs w:val="24"/>
        </w:rPr>
        <w:t>ya</w:t>
      </w:r>
      <w:r>
        <w:rPr>
          <w:sz w:val="24"/>
          <w:szCs w:val="24"/>
        </w:rPr>
        <w:t>.</w:t>
      </w:r>
      <w:r>
        <w:rPr>
          <w:spacing w:val="2"/>
          <w:sz w:val="24"/>
          <w:szCs w:val="24"/>
        </w:rPr>
        <w:t xml:space="preserve"> </w:t>
      </w:r>
      <w:r>
        <w:rPr>
          <w:sz w:val="24"/>
          <w:szCs w:val="24"/>
        </w:rPr>
        <w:t>M</w:t>
      </w:r>
      <w:r>
        <w:rPr>
          <w:spacing w:val="1"/>
          <w:sz w:val="24"/>
          <w:szCs w:val="24"/>
        </w:rPr>
        <w:t>i</w:t>
      </w:r>
      <w:r>
        <w:rPr>
          <w:sz w:val="24"/>
          <w:szCs w:val="24"/>
        </w:rPr>
        <w:t>s</w:t>
      </w:r>
      <w:r>
        <w:rPr>
          <w:spacing w:val="-1"/>
          <w:sz w:val="24"/>
          <w:szCs w:val="24"/>
        </w:rPr>
        <w:t>a</w:t>
      </w:r>
      <w:r>
        <w:rPr>
          <w:sz w:val="24"/>
          <w:szCs w:val="24"/>
        </w:rPr>
        <w:t>l</w:t>
      </w:r>
      <w:r>
        <w:rPr>
          <w:spacing w:val="5"/>
          <w:sz w:val="24"/>
          <w:szCs w:val="24"/>
        </w:rPr>
        <w:t>n</w:t>
      </w:r>
      <w:r>
        <w:rPr>
          <w:spacing w:val="-5"/>
          <w:sz w:val="24"/>
          <w:szCs w:val="24"/>
        </w:rPr>
        <w:t>y</w:t>
      </w:r>
      <w:r>
        <w:rPr>
          <w:sz w:val="24"/>
          <w:szCs w:val="24"/>
        </w:rPr>
        <w:t>a</w:t>
      </w:r>
      <w:r>
        <w:rPr>
          <w:spacing w:val="1"/>
          <w:sz w:val="24"/>
          <w:szCs w:val="24"/>
        </w:rPr>
        <w:t xml:space="preserve"> </w:t>
      </w:r>
      <w:r>
        <w:rPr>
          <w:sz w:val="24"/>
          <w:szCs w:val="24"/>
        </w:rPr>
        <w:t>b</w:t>
      </w:r>
      <w:r>
        <w:rPr>
          <w:spacing w:val="2"/>
          <w:sz w:val="24"/>
          <w:szCs w:val="24"/>
        </w:rPr>
        <w:t>a</w:t>
      </w:r>
      <w:r>
        <w:rPr>
          <w:spacing w:val="-2"/>
          <w:sz w:val="24"/>
          <w:szCs w:val="24"/>
        </w:rPr>
        <w:t>g</w:t>
      </w:r>
      <w:r>
        <w:rPr>
          <w:sz w:val="24"/>
          <w:szCs w:val="24"/>
        </w:rPr>
        <w:t>ian</w:t>
      </w:r>
      <w:r>
        <w:rPr>
          <w:spacing w:val="2"/>
          <w:sz w:val="24"/>
          <w:szCs w:val="24"/>
        </w:rPr>
        <w:t xml:space="preserve"> p</w:t>
      </w:r>
      <w:r>
        <w:rPr>
          <w:spacing w:val="-1"/>
          <w:sz w:val="24"/>
          <w:szCs w:val="24"/>
        </w:rPr>
        <w:t>e</w:t>
      </w:r>
      <w:r>
        <w:rPr>
          <w:sz w:val="24"/>
          <w:szCs w:val="24"/>
        </w:rPr>
        <w:t>m</w:t>
      </w:r>
      <w:r>
        <w:rPr>
          <w:spacing w:val="3"/>
          <w:sz w:val="24"/>
          <w:szCs w:val="24"/>
        </w:rPr>
        <w:t>b</w:t>
      </w:r>
      <w:r>
        <w:rPr>
          <w:sz w:val="24"/>
          <w:szCs w:val="24"/>
        </w:rPr>
        <w:t>u</w:t>
      </w:r>
      <w:r>
        <w:rPr>
          <w:spacing w:val="-1"/>
          <w:sz w:val="24"/>
          <w:szCs w:val="24"/>
        </w:rPr>
        <w:t>a</w:t>
      </w:r>
      <w:r>
        <w:rPr>
          <w:sz w:val="24"/>
          <w:szCs w:val="24"/>
        </w:rPr>
        <w:t>t</w:t>
      </w:r>
      <w:r>
        <w:rPr>
          <w:spacing w:val="3"/>
          <w:sz w:val="24"/>
          <w:szCs w:val="24"/>
        </w:rPr>
        <w:t xml:space="preserve"> </w:t>
      </w:r>
      <w:r>
        <w:rPr>
          <w:sz w:val="24"/>
          <w:szCs w:val="24"/>
        </w:rPr>
        <w:t>f</w:t>
      </w:r>
      <w:r>
        <w:rPr>
          <w:spacing w:val="-3"/>
          <w:sz w:val="24"/>
          <w:szCs w:val="24"/>
        </w:rPr>
        <w:t>a</w:t>
      </w:r>
      <w:r>
        <w:rPr>
          <w:sz w:val="24"/>
          <w:szCs w:val="24"/>
        </w:rPr>
        <w:t>ktur</w:t>
      </w:r>
      <w:r>
        <w:rPr>
          <w:spacing w:val="2"/>
          <w:sz w:val="24"/>
          <w:szCs w:val="24"/>
        </w:rPr>
        <w:t xml:space="preserve"> d</w:t>
      </w:r>
      <w:r>
        <w:rPr>
          <w:spacing w:val="-1"/>
          <w:sz w:val="24"/>
          <w:szCs w:val="24"/>
        </w:rPr>
        <w:t>a</w:t>
      </w:r>
      <w:r>
        <w:rPr>
          <w:sz w:val="24"/>
          <w:szCs w:val="24"/>
        </w:rPr>
        <w:t>n lang</w:t>
      </w:r>
      <w:r>
        <w:rPr>
          <w:spacing w:val="-3"/>
          <w:sz w:val="24"/>
          <w:szCs w:val="24"/>
        </w:rPr>
        <w:t>g</w:t>
      </w:r>
      <w:r>
        <w:rPr>
          <w:spacing w:val="-1"/>
          <w:sz w:val="24"/>
          <w:szCs w:val="24"/>
        </w:rPr>
        <w:t>a</w:t>
      </w:r>
      <w:r>
        <w:rPr>
          <w:sz w:val="24"/>
          <w:szCs w:val="24"/>
        </w:rPr>
        <w:t>n</w:t>
      </w:r>
      <w:r>
        <w:rPr>
          <w:spacing w:val="-1"/>
          <w:sz w:val="24"/>
          <w:szCs w:val="24"/>
        </w:rPr>
        <w:t>a</w:t>
      </w:r>
      <w:r>
        <w:rPr>
          <w:sz w:val="24"/>
          <w:szCs w:val="24"/>
        </w:rPr>
        <w:t>n</w:t>
      </w:r>
      <w:r>
        <w:rPr>
          <w:spacing w:val="3"/>
          <w:sz w:val="24"/>
          <w:szCs w:val="24"/>
        </w:rPr>
        <w:t xml:space="preserve"> </w:t>
      </w:r>
      <w:r>
        <w:rPr>
          <w:sz w:val="24"/>
          <w:szCs w:val="24"/>
        </w:rPr>
        <w:t>me</w:t>
      </w:r>
      <w:r>
        <w:rPr>
          <w:spacing w:val="4"/>
          <w:sz w:val="24"/>
          <w:szCs w:val="24"/>
        </w:rPr>
        <w:t>n</w:t>
      </w:r>
      <w:r>
        <w:rPr>
          <w:spacing w:val="-4"/>
          <w:sz w:val="24"/>
          <w:szCs w:val="24"/>
        </w:rPr>
        <w:t>y</w:t>
      </w:r>
      <w:r>
        <w:rPr>
          <w:spacing w:val="-1"/>
          <w:sz w:val="24"/>
          <w:szCs w:val="24"/>
        </w:rPr>
        <w:t>e</w:t>
      </w:r>
      <w:r>
        <w:rPr>
          <w:sz w:val="24"/>
          <w:szCs w:val="24"/>
        </w:rPr>
        <w:t>but</w:t>
      </w:r>
      <w:r>
        <w:rPr>
          <w:spacing w:val="6"/>
          <w:sz w:val="24"/>
          <w:szCs w:val="24"/>
        </w:rPr>
        <w:t xml:space="preserve"> </w:t>
      </w:r>
      <w:r>
        <w:rPr>
          <w:sz w:val="24"/>
          <w:szCs w:val="24"/>
        </w:rPr>
        <w:t>bu</w:t>
      </w:r>
      <w:r>
        <w:rPr>
          <w:spacing w:val="2"/>
          <w:sz w:val="24"/>
          <w:szCs w:val="24"/>
        </w:rPr>
        <w:t>k</w:t>
      </w:r>
      <w:r>
        <w:rPr>
          <w:sz w:val="24"/>
          <w:szCs w:val="24"/>
        </w:rPr>
        <w:t>ti</w:t>
      </w:r>
      <w:r>
        <w:rPr>
          <w:spacing w:val="6"/>
          <w:sz w:val="24"/>
          <w:szCs w:val="24"/>
        </w:rPr>
        <w:t xml:space="preserve"> </w:t>
      </w:r>
      <w:r>
        <w:rPr>
          <w:sz w:val="24"/>
          <w:szCs w:val="24"/>
        </w:rPr>
        <w:t>p</w:t>
      </w:r>
      <w:r>
        <w:rPr>
          <w:spacing w:val="-1"/>
          <w:sz w:val="24"/>
          <w:szCs w:val="24"/>
        </w:rPr>
        <w:t>e</w:t>
      </w:r>
      <w:r>
        <w:rPr>
          <w:sz w:val="24"/>
          <w:szCs w:val="24"/>
        </w:rPr>
        <w:t>njual</w:t>
      </w:r>
      <w:r>
        <w:rPr>
          <w:spacing w:val="-1"/>
          <w:sz w:val="24"/>
          <w:szCs w:val="24"/>
        </w:rPr>
        <w:t>a</w:t>
      </w:r>
      <w:r>
        <w:rPr>
          <w:sz w:val="24"/>
          <w:szCs w:val="24"/>
        </w:rPr>
        <w:t>n</w:t>
      </w:r>
      <w:r>
        <w:rPr>
          <w:spacing w:val="1"/>
          <w:sz w:val="24"/>
          <w:szCs w:val="24"/>
        </w:rPr>
        <w:t xml:space="preserve"> </w:t>
      </w:r>
      <w:r>
        <w:rPr>
          <w:sz w:val="24"/>
          <w:szCs w:val="24"/>
        </w:rPr>
        <w:t>seb</w:t>
      </w:r>
      <w:r>
        <w:rPr>
          <w:spacing w:val="-1"/>
          <w:sz w:val="24"/>
          <w:szCs w:val="24"/>
        </w:rPr>
        <w:t>a</w:t>
      </w:r>
      <w:r>
        <w:rPr>
          <w:spacing w:val="-2"/>
          <w:sz w:val="24"/>
          <w:szCs w:val="24"/>
        </w:rPr>
        <w:t>g</w:t>
      </w:r>
      <w:r>
        <w:rPr>
          <w:spacing w:val="-1"/>
          <w:sz w:val="24"/>
          <w:szCs w:val="24"/>
        </w:rPr>
        <w:t>a</w:t>
      </w:r>
      <w:r>
        <w:rPr>
          <w:sz w:val="24"/>
          <w:szCs w:val="24"/>
        </w:rPr>
        <w:t>i</w:t>
      </w:r>
      <w:r>
        <w:rPr>
          <w:spacing w:val="6"/>
          <w:sz w:val="24"/>
          <w:szCs w:val="24"/>
        </w:rPr>
        <w:t xml:space="preserve"> </w:t>
      </w:r>
      <w:r>
        <w:rPr>
          <w:spacing w:val="-1"/>
          <w:sz w:val="24"/>
          <w:szCs w:val="24"/>
        </w:rPr>
        <w:t>f</w:t>
      </w:r>
      <w:r>
        <w:rPr>
          <w:spacing w:val="-3"/>
          <w:sz w:val="24"/>
          <w:szCs w:val="24"/>
        </w:rPr>
        <w:t>a</w:t>
      </w:r>
      <w:r>
        <w:rPr>
          <w:sz w:val="24"/>
          <w:szCs w:val="24"/>
        </w:rPr>
        <w:t>k</w:t>
      </w:r>
      <w:r>
        <w:rPr>
          <w:spacing w:val="5"/>
          <w:sz w:val="24"/>
          <w:szCs w:val="24"/>
        </w:rPr>
        <w:t>t</w:t>
      </w:r>
      <w:r>
        <w:rPr>
          <w:sz w:val="24"/>
          <w:szCs w:val="24"/>
        </w:rPr>
        <w:t>ur, s</w:t>
      </w:r>
      <w:r>
        <w:rPr>
          <w:spacing w:val="-1"/>
          <w:sz w:val="24"/>
          <w:szCs w:val="24"/>
        </w:rPr>
        <w:t>e</w:t>
      </w:r>
      <w:r>
        <w:rPr>
          <w:sz w:val="24"/>
          <w:szCs w:val="24"/>
        </w:rPr>
        <w:t>d</w:t>
      </w:r>
      <w:r>
        <w:rPr>
          <w:spacing w:val="-1"/>
          <w:sz w:val="24"/>
          <w:szCs w:val="24"/>
        </w:rPr>
        <w:t>a</w:t>
      </w:r>
      <w:r>
        <w:rPr>
          <w:spacing w:val="2"/>
          <w:sz w:val="24"/>
          <w:szCs w:val="24"/>
        </w:rPr>
        <w:t>n</w:t>
      </w:r>
      <w:r>
        <w:rPr>
          <w:spacing w:val="-2"/>
          <w:sz w:val="24"/>
          <w:szCs w:val="24"/>
        </w:rPr>
        <w:t>g</w:t>
      </w:r>
      <w:r>
        <w:rPr>
          <w:sz w:val="24"/>
          <w:szCs w:val="24"/>
        </w:rPr>
        <w:t>k</w:t>
      </w:r>
      <w:r>
        <w:rPr>
          <w:spacing w:val="-1"/>
          <w:sz w:val="24"/>
          <w:szCs w:val="24"/>
        </w:rPr>
        <w:t>a</w:t>
      </w:r>
      <w:r>
        <w:rPr>
          <w:sz w:val="24"/>
          <w:szCs w:val="24"/>
        </w:rPr>
        <w:t>n b</w:t>
      </w:r>
      <w:r>
        <w:rPr>
          <w:spacing w:val="-1"/>
          <w:sz w:val="24"/>
          <w:szCs w:val="24"/>
        </w:rPr>
        <w:t>a</w:t>
      </w:r>
      <w:r>
        <w:rPr>
          <w:spacing w:val="-2"/>
          <w:sz w:val="24"/>
          <w:szCs w:val="24"/>
        </w:rPr>
        <w:t>g</w:t>
      </w:r>
      <w:r>
        <w:rPr>
          <w:sz w:val="24"/>
          <w:szCs w:val="24"/>
        </w:rPr>
        <w:t>ian</w:t>
      </w:r>
      <w:r>
        <w:rPr>
          <w:spacing w:val="3"/>
          <w:sz w:val="24"/>
          <w:szCs w:val="24"/>
        </w:rPr>
        <w:t xml:space="preserve"> </w:t>
      </w:r>
      <w:r>
        <w:rPr>
          <w:spacing w:val="-2"/>
          <w:sz w:val="24"/>
          <w:szCs w:val="24"/>
        </w:rPr>
        <w:t>g</w:t>
      </w:r>
      <w:r>
        <w:rPr>
          <w:sz w:val="24"/>
          <w:szCs w:val="24"/>
        </w:rPr>
        <w:t>ud</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w:t>
      </w:r>
      <w:r>
        <w:rPr>
          <w:spacing w:val="4"/>
          <w:sz w:val="24"/>
          <w:szCs w:val="24"/>
        </w:rPr>
        <w:t>n</w:t>
      </w:r>
      <w:r>
        <w:rPr>
          <w:spacing w:val="-5"/>
          <w:sz w:val="24"/>
          <w:szCs w:val="24"/>
        </w:rPr>
        <w:t>y</w:t>
      </w:r>
      <w:r>
        <w:rPr>
          <w:spacing w:val="-1"/>
          <w:sz w:val="24"/>
          <w:szCs w:val="24"/>
        </w:rPr>
        <w:t>e</w:t>
      </w:r>
      <w:r>
        <w:rPr>
          <w:spacing w:val="5"/>
          <w:sz w:val="24"/>
          <w:szCs w:val="24"/>
        </w:rPr>
        <w:t>b</w:t>
      </w:r>
      <w:r>
        <w:rPr>
          <w:sz w:val="24"/>
          <w:szCs w:val="24"/>
        </w:rPr>
        <w:t>ut</w:t>
      </w:r>
      <w:r>
        <w:rPr>
          <w:spacing w:val="3"/>
          <w:sz w:val="24"/>
          <w:szCs w:val="24"/>
        </w:rPr>
        <w:t>n</w:t>
      </w:r>
      <w:r>
        <w:rPr>
          <w:spacing w:val="-5"/>
          <w:sz w:val="24"/>
          <w:szCs w:val="24"/>
        </w:rPr>
        <w:t>y</w:t>
      </w:r>
      <w:r>
        <w:rPr>
          <w:sz w:val="24"/>
          <w:szCs w:val="24"/>
        </w:rPr>
        <w:t xml:space="preserve">a </w:t>
      </w:r>
      <w:r>
        <w:rPr>
          <w:spacing w:val="1"/>
          <w:sz w:val="24"/>
          <w:szCs w:val="24"/>
        </w:rPr>
        <w:t>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2"/>
          <w:sz w:val="24"/>
          <w:szCs w:val="24"/>
        </w:rPr>
        <w:t xml:space="preserve"> </w:t>
      </w:r>
      <w:r>
        <w:rPr>
          <w:sz w:val="24"/>
          <w:szCs w:val="24"/>
        </w:rPr>
        <w:t>tembu</w:t>
      </w:r>
      <w:r>
        <w:rPr>
          <w:spacing w:val="3"/>
          <w:sz w:val="24"/>
          <w:szCs w:val="24"/>
        </w:rPr>
        <w:t>s</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z w:val="24"/>
          <w:szCs w:val="24"/>
        </w:rPr>
        <w:t>rmin</w:t>
      </w:r>
      <w:r>
        <w:rPr>
          <w:spacing w:val="1"/>
          <w:sz w:val="24"/>
          <w:szCs w:val="24"/>
        </w:rPr>
        <w:t>t</w:t>
      </w:r>
      <w:r>
        <w:rPr>
          <w:spacing w:val="-1"/>
          <w:sz w:val="24"/>
          <w:szCs w:val="24"/>
        </w:rPr>
        <w:t>aa</w:t>
      </w:r>
      <w:r>
        <w:rPr>
          <w:sz w:val="24"/>
          <w:szCs w:val="24"/>
        </w:rPr>
        <w:t>n p</w:t>
      </w:r>
      <w:r>
        <w:rPr>
          <w:spacing w:val="-1"/>
          <w:sz w:val="24"/>
          <w:szCs w:val="24"/>
        </w:rPr>
        <w:t>er</w:t>
      </w:r>
      <w:r>
        <w:rPr>
          <w:sz w:val="24"/>
          <w:szCs w:val="24"/>
        </w:rPr>
        <w:t>s</w:t>
      </w:r>
      <w:r>
        <w:rPr>
          <w:spacing w:val="-1"/>
          <w:sz w:val="24"/>
          <w:szCs w:val="24"/>
        </w:rPr>
        <w:t>e</w:t>
      </w:r>
      <w:r>
        <w:rPr>
          <w:sz w:val="24"/>
          <w:szCs w:val="24"/>
        </w:rPr>
        <w:t>di</w:t>
      </w:r>
      <w:r>
        <w:rPr>
          <w:spacing w:val="1"/>
          <w:sz w:val="24"/>
          <w:szCs w:val="24"/>
        </w:rPr>
        <w:t>a</w:t>
      </w:r>
      <w:r>
        <w:rPr>
          <w:spacing w:val="-1"/>
          <w:sz w:val="24"/>
          <w:szCs w:val="24"/>
        </w:rPr>
        <w:t>a</w:t>
      </w:r>
      <w:r>
        <w:rPr>
          <w:sz w:val="24"/>
          <w:szCs w:val="24"/>
        </w:rPr>
        <w:t xml:space="preserve">n. </w:t>
      </w:r>
      <w:r>
        <w:rPr>
          <w:spacing w:val="-2"/>
          <w:sz w:val="24"/>
          <w:szCs w:val="24"/>
        </w:rPr>
        <w:t>B</w:t>
      </w:r>
      <w:r>
        <w:rPr>
          <w:spacing w:val="-1"/>
          <w:sz w:val="24"/>
          <w:szCs w:val="24"/>
        </w:rPr>
        <w:t>a</w:t>
      </w:r>
      <w:r>
        <w:rPr>
          <w:sz w:val="24"/>
          <w:szCs w:val="24"/>
        </w:rPr>
        <w:t xml:space="preserve">ik </w:t>
      </w:r>
      <w:r>
        <w:rPr>
          <w:spacing w:val="-1"/>
          <w:sz w:val="24"/>
          <w:szCs w:val="24"/>
        </w:rPr>
        <w:t>fa</w:t>
      </w:r>
      <w:r>
        <w:rPr>
          <w:sz w:val="24"/>
          <w:szCs w:val="24"/>
        </w:rPr>
        <w:t xml:space="preserve">ktur </w:t>
      </w:r>
      <w:r>
        <w:rPr>
          <w:spacing w:val="2"/>
          <w:sz w:val="24"/>
          <w:szCs w:val="24"/>
        </w:rPr>
        <w:t>d</w:t>
      </w:r>
      <w:r>
        <w:rPr>
          <w:spacing w:val="-1"/>
          <w:sz w:val="24"/>
          <w:szCs w:val="24"/>
        </w:rPr>
        <w:t>a</w:t>
      </w:r>
      <w:r>
        <w:rPr>
          <w:sz w:val="24"/>
          <w:szCs w:val="24"/>
        </w:rPr>
        <w:t>n tembus</w:t>
      </w:r>
      <w:r>
        <w:rPr>
          <w:spacing w:val="-1"/>
          <w:sz w:val="24"/>
          <w:szCs w:val="24"/>
        </w:rPr>
        <w:t>a</w:t>
      </w:r>
      <w:r>
        <w:rPr>
          <w:sz w:val="24"/>
          <w:szCs w:val="24"/>
        </w:rPr>
        <w:t xml:space="preserve">n </w:t>
      </w:r>
      <w:r>
        <w:rPr>
          <w:spacing w:val="1"/>
          <w:sz w:val="24"/>
          <w:szCs w:val="24"/>
        </w:rPr>
        <w:t>p</w:t>
      </w:r>
      <w:r>
        <w:rPr>
          <w:spacing w:val="-1"/>
          <w:sz w:val="24"/>
          <w:szCs w:val="24"/>
        </w:rPr>
        <w:t>e</w:t>
      </w:r>
      <w:r>
        <w:rPr>
          <w:sz w:val="24"/>
          <w:szCs w:val="24"/>
        </w:rPr>
        <w:t>rmin</w:t>
      </w:r>
      <w:r>
        <w:rPr>
          <w:spacing w:val="1"/>
          <w:sz w:val="24"/>
          <w:szCs w:val="24"/>
        </w:rPr>
        <w:t>t</w:t>
      </w:r>
      <w:r>
        <w:rPr>
          <w:spacing w:val="-1"/>
          <w:sz w:val="24"/>
          <w:szCs w:val="24"/>
        </w:rPr>
        <w:t>aa</w:t>
      </w:r>
      <w:r>
        <w:rPr>
          <w:sz w:val="24"/>
          <w:szCs w:val="24"/>
        </w:rPr>
        <w:t>n p</w:t>
      </w:r>
      <w:r>
        <w:rPr>
          <w:spacing w:val="-1"/>
          <w:sz w:val="24"/>
          <w:szCs w:val="24"/>
        </w:rPr>
        <w:t>er</w:t>
      </w:r>
      <w:r>
        <w:rPr>
          <w:sz w:val="24"/>
          <w:szCs w:val="24"/>
        </w:rPr>
        <w:t>s</w:t>
      </w:r>
      <w:r>
        <w:rPr>
          <w:spacing w:val="-1"/>
          <w:sz w:val="24"/>
          <w:szCs w:val="24"/>
        </w:rPr>
        <w:t>e</w:t>
      </w:r>
      <w:r>
        <w:rPr>
          <w:sz w:val="24"/>
          <w:szCs w:val="24"/>
        </w:rPr>
        <w:t>di</w:t>
      </w:r>
      <w:r>
        <w:rPr>
          <w:spacing w:val="1"/>
          <w:sz w:val="24"/>
          <w:szCs w:val="24"/>
        </w:rPr>
        <w:t>a</w:t>
      </w:r>
      <w:r>
        <w:rPr>
          <w:spacing w:val="-1"/>
          <w:sz w:val="24"/>
          <w:szCs w:val="24"/>
        </w:rPr>
        <w:t>a</w:t>
      </w:r>
      <w:r>
        <w:rPr>
          <w:sz w:val="24"/>
          <w:szCs w:val="24"/>
        </w:rPr>
        <w:t>n ini mempu</w:t>
      </w:r>
      <w:r>
        <w:rPr>
          <w:spacing w:val="2"/>
          <w:sz w:val="24"/>
          <w:szCs w:val="24"/>
        </w:rPr>
        <w:t>n</w:t>
      </w:r>
      <w:r>
        <w:rPr>
          <w:spacing w:val="-5"/>
          <w:sz w:val="24"/>
          <w:szCs w:val="24"/>
        </w:rPr>
        <w:t>y</w:t>
      </w:r>
      <w:r>
        <w:rPr>
          <w:spacing w:val="-1"/>
          <w:sz w:val="24"/>
          <w:szCs w:val="24"/>
        </w:rPr>
        <w:t>a</w:t>
      </w:r>
      <w:r>
        <w:rPr>
          <w:sz w:val="24"/>
          <w:szCs w:val="24"/>
        </w:rPr>
        <w:t>i</w:t>
      </w:r>
      <w:r>
        <w:rPr>
          <w:spacing w:val="3"/>
          <w:sz w:val="24"/>
          <w:szCs w:val="24"/>
        </w:rPr>
        <w:t xml:space="preserve"> </w:t>
      </w:r>
      <w:r>
        <w:rPr>
          <w:sz w:val="24"/>
          <w:szCs w:val="24"/>
        </w:rPr>
        <w:t>struktur</w:t>
      </w:r>
      <w:r>
        <w:rPr>
          <w:spacing w:val="5"/>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s</w:t>
      </w:r>
      <w:r>
        <w:rPr>
          <w:spacing w:val="-1"/>
          <w:sz w:val="24"/>
          <w:szCs w:val="24"/>
        </w:rPr>
        <w:t>a</w:t>
      </w:r>
      <w:r>
        <w:rPr>
          <w:sz w:val="24"/>
          <w:szCs w:val="24"/>
        </w:rPr>
        <w:t>ma,</w:t>
      </w:r>
      <w:r>
        <w:rPr>
          <w:spacing w:val="4"/>
          <w:sz w:val="24"/>
          <w:szCs w:val="24"/>
        </w:rPr>
        <w:t xml:space="preserve"> </w:t>
      </w:r>
      <w:r>
        <w:rPr>
          <w:sz w:val="24"/>
          <w:szCs w:val="24"/>
        </w:rPr>
        <w:t>te</w:t>
      </w:r>
      <w:r>
        <w:rPr>
          <w:spacing w:val="1"/>
          <w:sz w:val="24"/>
          <w:szCs w:val="24"/>
        </w:rPr>
        <w:t>t</w:t>
      </w:r>
      <w:r>
        <w:rPr>
          <w:spacing w:val="-1"/>
          <w:sz w:val="24"/>
          <w:szCs w:val="24"/>
        </w:rPr>
        <w:t>a</w:t>
      </w:r>
      <w:r>
        <w:rPr>
          <w:sz w:val="24"/>
          <w:szCs w:val="24"/>
        </w:rPr>
        <w:t>pi</w:t>
      </w:r>
      <w:r>
        <w:rPr>
          <w:spacing w:val="3"/>
          <w:sz w:val="24"/>
          <w:szCs w:val="24"/>
        </w:rPr>
        <w:t xml:space="preserve"> </w:t>
      </w:r>
      <w:r>
        <w:rPr>
          <w:sz w:val="24"/>
          <w:szCs w:val="24"/>
        </w:rPr>
        <w:t>mem</w:t>
      </w:r>
      <w:r>
        <w:rPr>
          <w:spacing w:val="2"/>
          <w:sz w:val="24"/>
          <w:szCs w:val="24"/>
        </w:rPr>
        <w:t>p</w:t>
      </w:r>
      <w:r>
        <w:rPr>
          <w:sz w:val="24"/>
          <w:szCs w:val="24"/>
        </w:rPr>
        <w:t>u</w:t>
      </w:r>
      <w:r>
        <w:rPr>
          <w:spacing w:val="2"/>
          <w:sz w:val="24"/>
          <w:szCs w:val="24"/>
        </w:rPr>
        <w:t>n</w:t>
      </w:r>
      <w:r>
        <w:rPr>
          <w:spacing w:val="-4"/>
          <w:sz w:val="24"/>
          <w:szCs w:val="24"/>
        </w:rPr>
        <w:t>y</w:t>
      </w:r>
      <w:r>
        <w:rPr>
          <w:spacing w:val="-1"/>
          <w:sz w:val="24"/>
          <w:szCs w:val="24"/>
        </w:rPr>
        <w:t>a</w:t>
      </w:r>
      <w:r>
        <w:rPr>
          <w:sz w:val="24"/>
          <w:szCs w:val="24"/>
        </w:rPr>
        <w:t>i</w:t>
      </w:r>
      <w:r>
        <w:rPr>
          <w:spacing w:val="3"/>
          <w:sz w:val="24"/>
          <w:szCs w:val="24"/>
        </w:rPr>
        <w:t xml:space="preserve"> </w:t>
      </w:r>
      <w:r>
        <w:rPr>
          <w:sz w:val="24"/>
          <w:szCs w:val="24"/>
        </w:rPr>
        <w:t>strukt</w:t>
      </w:r>
      <w:r>
        <w:rPr>
          <w:spacing w:val="3"/>
          <w:sz w:val="24"/>
          <w:szCs w:val="24"/>
        </w:rPr>
        <w:t>u</w:t>
      </w:r>
      <w:r>
        <w:rPr>
          <w:sz w:val="24"/>
          <w:szCs w:val="24"/>
        </w:rPr>
        <w:t xml:space="preserve">r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pacing w:val="2"/>
          <w:sz w:val="24"/>
          <w:szCs w:val="24"/>
        </w:rPr>
        <w:t>b</w:t>
      </w:r>
      <w:r>
        <w:rPr>
          <w:spacing w:val="-3"/>
          <w:sz w:val="24"/>
          <w:szCs w:val="24"/>
        </w:rPr>
        <w:t>e</w:t>
      </w:r>
      <w:r>
        <w:rPr>
          <w:spacing w:val="2"/>
          <w:sz w:val="24"/>
          <w:szCs w:val="24"/>
        </w:rPr>
        <w:t>d</w:t>
      </w:r>
      <w:r>
        <w:rPr>
          <w:spacing w:val="-1"/>
          <w:sz w:val="24"/>
          <w:szCs w:val="24"/>
        </w:rPr>
        <w:t>a</w:t>
      </w:r>
      <w:r>
        <w:rPr>
          <w:sz w:val="24"/>
          <w:szCs w:val="24"/>
        </w:rPr>
        <w:t>.</w:t>
      </w:r>
    </w:p>
    <w:p w:rsidR="0047694C" w:rsidRDefault="00000000">
      <w:pPr>
        <w:spacing w:before="22"/>
        <w:ind w:left="2072"/>
        <w:rPr>
          <w:sz w:val="24"/>
          <w:szCs w:val="24"/>
        </w:rPr>
      </w:pPr>
      <w:r>
        <w:rPr>
          <w:sz w:val="24"/>
          <w:szCs w:val="24"/>
        </w:rPr>
        <w:t xml:space="preserve">3.   </w:t>
      </w:r>
      <w:r>
        <w:rPr>
          <w:spacing w:val="-2"/>
          <w:sz w:val="24"/>
          <w:szCs w:val="24"/>
        </w:rPr>
        <w:t>B</w:t>
      </w:r>
      <w:r>
        <w:rPr>
          <w:spacing w:val="-1"/>
          <w:sz w:val="24"/>
          <w:szCs w:val="24"/>
        </w:rPr>
        <w:t>e</w:t>
      </w:r>
      <w:r>
        <w:rPr>
          <w:sz w:val="24"/>
          <w:szCs w:val="24"/>
        </w:rPr>
        <w:t>ntuk dat</w:t>
      </w:r>
      <w:r>
        <w:rPr>
          <w:spacing w:val="-1"/>
          <w:sz w:val="24"/>
          <w:szCs w:val="24"/>
        </w:rPr>
        <w:t>a</w:t>
      </w:r>
      <w:r>
        <w:rPr>
          <w:sz w:val="24"/>
          <w:szCs w:val="24"/>
        </w:rPr>
        <w:t>, tel</w:t>
      </w:r>
      <w:r>
        <w:rPr>
          <w:spacing w:val="-1"/>
          <w:sz w:val="24"/>
          <w:szCs w:val="24"/>
        </w:rPr>
        <w:t>a</w:t>
      </w:r>
      <w:r>
        <w:rPr>
          <w:sz w:val="24"/>
          <w:szCs w:val="24"/>
        </w:rPr>
        <w:t>h diket</w:t>
      </w:r>
      <w:r>
        <w:rPr>
          <w:spacing w:val="-1"/>
          <w:sz w:val="24"/>
          <w:szCs w:val="24"/>
        </w:rPr>
        <w:t>a</w:t>
      </w:r>
      <w:r>
        <w:rPr>
          <w:sz w:val="24"/>
          <w:szCs w:val="24"/>
        </w:rPr>
        <w:t>hui bahwa</w:t>
      </w:r>
      <w:r>
        <w:rPr>
          <w:spacing w:val="-1"/>
          <w:sz w:val="24"/>
          <w:szCs w:val="24"/>
        </w:rPr>
        <w:t xml:space="preserve"> a</w:t>
      </w:r>
      <w:r>
        <w:rPr>
          <w:sz w:val="24"/>
          <w:szCs w:val="24"/>
        </w:rPr>
        <w:t xml:space="preserve">rus </w:t>
      </w:r>
      <w:r>
        <w:rPr>
          <w:spacing w:val="2"/>
          <w:sz w:val="24"/>
          <w:szCs w:val="24"/>
        </w:rPr>
        <w:t>d</w:t>
      </w:r>
      <w:r>
        <w:rPr>
          <w:spacing w:val="-1"/>
          <w:sz w:val="24"/>
          <w:szCs w:val="24"/>
        </w:rPr>
        <w:t>a</w:t>
      </w:r>
      <w:r>
        <w:rPr>
          <w:sz w:val="24"/>
          <w:szCs w:val="24"/>
        </w:rPr>
        <w:t>ta</w:t>
      </w:r>
      <w:r>
        <w:rPr>
          <w:spacing w:val="2"/>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 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li</w:t>
      </w:r>
      <w:r>
        <w:rPr>
          <w:spacing w:val="-1"/>
          <w:sz w:val="24"/>
          <w:szCs w:val="24"/>
        </w:rPr>
        <w:t>r:</w:t>
      </w:r>
    </w:p>
    <w:p w:rsidR="0047694C" w:rsidRDefault="0047694C">
      <w:pPr>
        <w:spacing w:before="16" w:line="260" w:lineRule="exact"/>
        <w:rPr>
          <w:sz w:val="26"/>
          <w:szCs w:val="26"/>
        </w:rPr>
      </w:pPr>
    </w:p>
    <w:p w:rsidR="0047694C" w:rsidRDefault="00000000">
      <w:pPr>
        <w:spacing w:line="480" w:lineRule="auto"/>
        <w:ind w:left="2857" w:right="86" w:hanging="360"/>
        <w:jc w:val="both"/>
        <w:rPr>
          <w:sz w:val="24"/>
          <w:szCs w:val="24"/>
        </w:rPr>
      </w:pPr>
      <w:r>
        <w:rPr>
          <w:spacing w:val="-1"/>
          <w:sz w:val="24"/>
          <w:szCs w:val="24"/>
        </w:rPr>
        <w:t>a</w:t>
      </w:r>
      <w:r>
        <w:rPr>
          <w:sz w:val="24"/>
          <w:szCs w:val="24"/>
        </w:rPr>
        <w:t xml:space="preserve">.  </w:t>
      </w:r>
      <w:r>
        <w:rPr>
          <w:spacing w:val="33"/>
          <w:sz w:val="24"/>
          <w:szCs w:val="24"/>
        </w:rPr>
        <w:t xml:space="preserve"> </w:t>
      </w:r>
      <w:r>
        <w:rPr>
          <w:sz w:val="24"/>
          <w:szCs w:val="24"/>
        </w:rPr>
        <w:t>D</w:t>
      </w:r>
      <w:r>
        <w:rPr>
          <w:spacing w:val="-1"/>
          <w:sz w:val="24"/>
          <w:szCs w:val="24"/>
        </w:rPr>
        <w:t>ar</w:t>
      </w:r>
      <w:r>
        <w:rPr>
          <w:sz w:val="24"/>
          <w:szCs w:val="24"/>
        </w:rPr>
        <w:t>i</w:t>
      </w:r>
      <w:r>
        <w:rPr>
          <w:spacing w:val="2"/>
          <w:sz w:val="24"/>
          <w:szCs w:val="24"/>
        </w:rPr>
        <w:t xml:space="preserve"> </w:t>
      </w:r>
      <w:r>
        <w:rPr>
          <w:sz w:val="24"/>
          <w:szCs w:val="24"/>
        </w:rPr>
        <w:t>k</w:t>
      </w:r>
      <w:r>
        <w:rPr>
          <w:spacing w:val="-1"/>
          <w:sz w:val="24"/>
          <w:szCs w:val="24"/>
        </w:rPr>
        <w:t>e</w:t>
      </w:r>
      <w:r>
        <w:rPr>
          <w:spacing w:val="3"/>
          <w:sz w:val="24"/>
          <w:szCs w:val="24"/>
        </w:rPr>
        <w:t>s</w:t>
      </w:r>
      <w:r>
        <w:rPr>
          <w:spacing w:val="-1"/>
          <w:sz w:val="24"/>
          <w:szCs w:val="24"/>
        </w:rPr>
        <w:t>a</w:t>
      </w:r>
      <w:r>
        <w:rPr>
          <w:sz w:val="24"/>
          <w:szCs w:val="24"/>
        </w:rPr>
        <w:t>tuan</w:t>
      </w:r>
      <w:r>
        <w:rPr>
          <w:spacing w:val="1"/>
          <w:sz w:val="24"/>
          <w:szCs w:val="24"/>
        </w:rPr>
        <w:t xml:space="preserve"> </w:t>
      </w:r>
      <w:r>
        <w:rPr>
          <w:sz w:val="24"/>
          <w:szCs w:val="24"/>
        </w:rPr>
        <w:t>luar</w:t>
      </w:r>
      <w:r>
        <w:rPr>
          <w:spacing w:val="1"/>
          <w:sz w:val="24"/>
          <w:szCs w:val="24"/>
        </w:rPr>
        <w:t xml:space="preserve"> </w:t>
      </w:r>
      <w:r>
        <w:rPr>
          <w:sz w:val="24"/>
          <w:szCs w:val="24"/>
        </w:rPr>
        <w:t>ke s</w:t>
      </w:r>
      <w:r>
        <w:rPr>
          <w:spacing w:val="2"/>
          <w:sz w:val="24"/>
          <w:szCs w:val="24"/>
        </w:rPr>
        <w:t>u</w:t>
      </w:r>
      <w:r>
        <w:rPr>
          <w:spacing w:val="-1"/>
          <w:sz w:val="24"/>
          <w:szCs w:val="24"/>
        </w:rPr>
        <w:t>a</w:t>
      </w:r>
      <w:r>
        <w:rPr>
          <w:sz w:val="24"/>
          <w:szCs w:val="24"/>
        </w:rPr>
        <w:t>tu</w:t>
      </w:r>
      <w:r>
        <w:rPr>
          <w:spacing w:val="1"/>
          <w:sz w:val="24"/>
          <w:szCs w:val="24"/>
        </w:rPr>
        <w:t xml:space="preserve"> </w:t>
      </w:r>
      <w:r>
        <w:rPr>
          <w:sz w:val="24"/>
          <w:szCs w:val="24"/>
        </w:rPr>
        <w:t>pros</w:t>
      </w:r>
      <w:r>
        <w:rPr>
          <w:spacing w:val="-1"/>
          <w:sz w:val="24"/>
          <w:szCs w:val="24"/>
        </w:rPr>
        <w:t>e</w:t>
      </w:r>
      <w:r>
        <w:rPr>
          <w:sz w:val="24"/>
          <w:szCs w:val="24"/>
        </w:rPr>
        <w:t>s,</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lir ini bias</w:t>
      </w:r>
      <w:r>
        <w:rPr>
          <w:spacing w:val="-1"/>
          <w:sz w:val="24"/>
          <w:szCs w:val="24"/>
        </w:rPr>
        <w:t>a</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t</w:t>
      </w:r>
      <w:r>
        <w:rPr>
          <w:spacing w:val="1"/>
          <w:sz w:val="24"/>
          <w:szCs w:val="24"/>
        </w:rPr>
        <w:t>e</w:t>
      </w:r>
      <w:r>
        <w:rPr>
          <w:sz w:val="24"/>
          <w:szCs w:val="24"/>
        </w:rPr>
        <w:t>r</w:t>
      </w:r>
      <w:r>
        <w:rPr>
          <w:spacing w:val="-1"/>
          <w:sz w:val="24"/>
          <w:szCs w:val="24"/>
        </w:rPr>
        <w:t>ca</w:t>
      </w:r>
      <w:r>
        <w:rPr>
          <w:sz w:val="24"/>
          <w:szCs w:val="24"/>
        </w:rPr>
        <w:t>tat di su</w:t>
      </w:r>
      <w:r>
        <w:rPr>
          <w:spacing w:val="-1"/>
          <w:sz w:val="24"/>
          <w:szCs w:val="24"/>
        </w:rPr>
        <w:t>a</w:t>
      </w:r>
      <w:r>
        <w:rPr>
          <w:sz w:val="24"/>
          <w:szCs w:val="24"/>
        </w:rPr>
        <w:t>tu</w:t>
      </w:r>
      <w:r>
        <w:rPr>
          <w:spacing w:val="2"/>
          <w:sz w:val="24"/>
          <w:szCs w:val="24"/>
        </w:rPr>
        <w:t xml:space="preserve"> </w:t>
      </w:r>
      <w:r>
        <w:rPr>
          <w:sz w:val="24"/>
          <w:szCs w:val="24"/>
        </w:rPr>
        <w:t xml:space="preserve">dokumen </w:t>
      </w:r>
      <w:r>
        <w:rPr>
          <w:spacing w:val="-1"/>
          <w:sz w:val="24"/>
          <w:szCs w:val="24"/>
        </w:rPr>
        <w:t>a</w:t>
      </w:r>
      <w:r>
        <w:rPr>
          <w:sz w:val="24"/>
          <w:szCs w:val="24"/>
        </w:rPr>
        <w:t xml:space="preserve">tau </w:t>
      </w:r>
      <w:r>
        <w:rPr>
          <w:spacing w:val="-1"/>
          <w:sz w:val="24"/>
          <w:szCs w:val="24"/>
        </w:rPr>
        <w:t>f</w:t>
      </w:r>
      <w:r>
        <w:rPr>
          <w:sz w:val="24"/>
          <w:szCs w:val="24"/>
        </w:rPr>
        <w:t>ormulir.</w:t>
      </w:r>
    </w:p>
    <w:p w:rsidR="0047694C" w:rsidRDefault="00000000">
      <w:pPr>
        <w:spacing w:before="22" w:line="479" w:lineRule="auto"/>
        <w:ind w:left="2857" w:right="77" w:hanging="360"/>
        <w:jc w:val="both"/>
        <w:rPr>
          <w:sz w:val="24"/>
          <w:szCs w:val="24"/>
        </w:rPr>
      </w:pPr>
      <w:r>
        <w:rPr>
          <w:sz w:val="24"/>
          <w:szCs w:val="24"/>
        </w:rPr>
        <w:t xml:space="preserve">b.  </w:t>
      </w:r>
      <w:r>
        <w:rPr>
          <w:spacing w:val="14"/>
          <w:sz w:val="24"/>
          <w:szCs w:val="24"/>
        </w:rPr>
        <w:t xml:space="preserve"> </w:t>
      </w:r>
      <w:r>
        <w:rPr>
          <w:sz w:val="24"/>
          <w:szCs w:val="24"/>
        </w:rPr>
        <w:t>H</w:t>
      </w:r>
      <w:r>
        <w:rPr>
          <w:spacing w:val="-1"/>
          <w:sz w:val="24"/>
          <w:szCs w:val="24"/>
        </w:rPr>
        <w:t>a</w:t>
      </w:r>
      <w:r>
        <w:rPr>
          <w:sz w:val="24"/>
          <w:szCs w:val="24"/>
        </w:rPr>
        <w:t>sil</w:t>
      </w:r>
      <w:r>
        <w:rPr>
          <w:spacing w:val="-4"/>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z w:val="24"/>
          <w:szCs w:val="24"/>
        </w:rPr>
        <w:t>su</w:t>
      </w:r>
      <w:r>
        <w:rPr>
          <w:spacing w:val="-1"/>
          <w:sz w:val="24"/>
          <w:szCs w:val="24"/>
        </w:rPr>
        <w:t>a</w:t>
      </w:r>
      <w:r>
        <w:rPr>
          <w:sz w:val="24"/>
          <w:szCs w:val="24"/>
        </w:rPr>
        <w:t>tu</w:t>
      </w:r>
      <w:r>
        <w:rPr>
          <w:spacing w:val="-5"/>
          <w:sz w:val="24"/>
          <w:szCs w:val="24"/>
        </w:rPr>
        <w:t xml:space="preserve"> </w:t>
      </w:r>
      <w:r>
        <w:rPr>
          <w:sz w:val="24"/>
          <w:szCs w:val="24"/>
        </w:rPr>
        <w:t>p</w:t>
      </w:r>
      <w:r>
        <w:rPr>
          <w:spacing w:val="-1"/>
          <w:sz w:val="24"/>
          <w:szCs w:val="24"/>
        </w:rPr>
        <w:t>r</w:t>
      </w:r>
      <w:r>
        <w:rPr>
          <w:sz w:val="24"/>
          <w:szCs w:val="24"/>
        </w:rPr>
        <w:t>os</w:t>
      </w:r>
      <w:r>
        <w:rPr>
          <w:spacing w:val="-1"/>
          <w:sz w:val="24"/>
          <w:szCs w:val="24"/>
        </w:rPr>
        <w:t>e</w:t>
      </w:r>
      <w:r>
        <w:rPr>
          <w:sz w:val="24"/>
          <w:szCs w:val="24"/>
        </w:rPr>
        <w:t>s</w:t>
      </w:r>
      <w:r>
        <w:rPr>
          <w:spacing w:val="-5"/>
          <w:sz w:val="24"/>
          <w:szCs w:val="24"/>
        </w:rPr>
        <w:t xml:space="preserve"> </w:t>
      </w:r>
      <w:r>
        <w:rPr>
          <w:sz w:val="24"/>
          <w:szCs w:val="24"/>
        </w:rPr>
        <w:t>ke</w:t>
      </w:r>
      <w:r>
        <w:rPr>
          <w:spacing w:val="-3"/>
          <w:sz w:val="24"/>
          <w:szCs w:val="24"/>
        </w:rPr>
        <w:t xml:space="preserve"> </w:t>
      </w:r>
      <w:r>
        <w:rPr>
          <w:sz w:val="24"/>
          <w:szCs w:val="24"/>
        </w:rPr>
        <w:t>k</w:t>
      </w:r>
      <w:r>
        <w:rPr>
          <w:spacing w:val="-1"/>
          <w:sz w:val="24"/>
          <w:szCs w:val="24"/>
        </w:rPr>
        <w:t>e</w:t>
      </w:r>
      <w:r>
        <w:rPr>
          <w:sz w:val="24"/>
          <w:szCs w:val="24"/>
        </w:rPr>
        <w:t>s</w:t>
      </w:r>
      <w:r>
        <w:rPr>
          <w:spacing w:val="-1"/>
          <w:sz w:val="24"/>
          <w:szCs w:val="24"/>
        </w:rPr>
        <w:t>a</w:t>
      </w:r>
      <w:r>
        <w:rPr>
          <w:sz w:val="24"/>
          <w:szCs w:val="24"/>
        </w:rPr>
        <w:t>tuan</w:t>
      </w:r>
      <w:r>
        <w:rPr>
          <w:spacing w:val="-5"/>
          <w:sz w:val="24"/>
          <w:szCs w:val="24"/>
        </w:rPr>
        <w:t xml:space="preserve"> </w:t>
      </w:r>
      <w:r>
        <w:rPr>
          <w:sz w:val="24"/>
          <w:szCs w:val="24"/>
        </w:rPr>
        <w:t>lua</w:t>
      </w:r>
      <w:r>
        <w:rPr>
          <w:spacing w:val="-1"/>
          <w:sz w:val="24"/>
          <w:szCs w:val="24"/>
        </w:rPr>
        <w:t>r</w:t>
      </w:r>
      <w:r>
        <w:rPr>
          <w:sz w:val="24"/>
          <w:szCs w:val="24"/>
        </w:rPr>
        <w:t>,</w:t>
      </w:r>
      <w:r>
        <w:rPr>
          <w:spacing w:val="-5"/>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6"/>
          <w:sz w:val="24"/>
          <w:szCs w:val="24"/>
        </w:rPr>
        <w:t xml:space="preserve"> </w:t>
      </w:r>
      <w:r>
        <w:rPr>
          <w:spacing w:val="-2"/>
          <w:sz w:val="24"/>
          <w:szCs w:val="24"/>
        </w:rPr>
        <w:t>y</w:t>
      </w:r>
      <w:r>
        <w:rPr>
          <w:spacing w:val="-1"/>
          <w:sz w:val="24"/>
          <w:szCs w:val="24"/>
        </w:rPr>
        <w:t>a</w:t>
      </w:r>
      <w:r>
        <w:rPr>
          <w:sz w:val="24"/>
          <w:szCs w:val="24"/>
        </w:rPr>
        <w:t>ng</w:t>
      </w:r>
      <w:r>
        <w:rPr>
          <w:spacing w:val="-5"/>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l</w:t>
      </w:r>
      <w:r>
        <w:rPr>
          <w:spacing w:val="1"/>
          <w:sz w:val="24"/>
          <w:szCs w:val="24"/>
        </w:rPr>
        <w:t>i</w:t>
      </w:r>
      <w:r>
        <w:rPr>
          <w:sz w:val="24"/>
          <w:szCs w:val="24"/>
        </w:rPr>
        <w:t>r ini</w:t>
      </w:r>
      <w:r>
        <w:rPr>
          <w:spacing w:val="5"/>
          <w:sz w:val="24"/>
          <w:szCs w:val="24"/>
        </w:rPr>
        <w:t xml:space="preserve"> </w:t>
      </w:r>
      <w:r>
        <w:rPr>
          <w:sz w:val="24"/>
          <w:szCs w:val="24"/>
        </w:rPr>
        <w:t>bias</w:t>
      </w:r>
      <w:r>
        <w:rPr>
          <w:spacing w:val="-1"/>
          <w:sz w:val="24"/>
          <w:szCs w:val="24"/>
        </w:rPr>
        <w:t>a</w:t>
      </w:r>
      <w:r>
        <w:rPr>
          <w:spacing w:val="2"/>
          <w:sz w:val="24"/>
          <w:szCs w:val="24"/>
        </w:rPr>
        <w:t>n</w:t>
      </w:r>
      <w:r>
        <w:rPr>
          <w:spacing w:val="-5"/>
          <w:sz w:val="24"/>
          <w:szCs w:val="24"/>
        </w:rPr>
        <w:t>y</w:t>
      </w:r>
      <w:r>
        <w:rPr>
          <w:sz w:val="24"/>
          <w:szCs w:val="24"/>
        </w:rPr>
        <w:t xml:space="preserve">a </w:t>
      </w:r>
      <w:r>
        <w:rPr>
          <w:spacing w:val="1"/>
          <w:sz w:val="24"/>
          <w:szCs w:val="24"/>
        </w:rPr>
        <w:t>t</w:t>
      </w:r>
      <w:r>
        <w:rPr>
          <w:spacing w:val="4"/>
          <w:sz w:val="24"/>
          <w:szCs w:val="24"/>
        </w:rPr>
        <w:t>e</w:t>
      </w:r>
      <w:r>
        <w:rPr>
          <w:spacing w:val="-1"/>
          <w:sz w:val="24"/>
          <w:szCs w:val="24"/>
        </w:rPr>
        <w:t>r</w:t>
      </w:r>
      <w:r>
        <w:rPr>
          <w:sz w:val="24"/>
          <w:szCs w:val="24"/>
        </w:rPr>
        <w:t>d</w:t>
      </w:r>
      <w:r>
        <w:rPr>
          <w:spacing w:val="-3"/>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di</w:t>
      </w:r>
      <w:r>
        <w:rPr>
          <w:spacing w:val="12"/>
          <w:sz w:val="24"/>
          <w:szCs w:val="24"/>
        </w:rPr>
        <w:t xml:space="preserve"> </w:t>
      </w:r>
      <w:r>
        <w:rPr>
          <w:sz w:val="24"/>
          <w:szCs w:val="24"/>
        </w:rPr>
        <w:t>media lap</w:t>
      </w:r>
      <w:r>
        <w:rPr>
          <w:spacing w:val="3"/>
          <w:sz w:val="24"/>
          <w:szCs w:val="24"/>
        </w:rPr>
        <w:t>o</w:t>
      </w:r>
      <w:r>
        <w:rPr>
          <w:spacing w:val="-1"/>
          <w:sz w:val="24"/>
          <w:szCs w:val="24"/>
        </w:rPr>
        <w:t>ra</w:t>
      </w:r>
      <w:r>
        <w:rPr>
          <w:sz w:val="24"/>
          <w:szCs w:val="24"/>
        </w:rPr>
        <w:t>n</w:t>
      </w:r>
      <w:r>
        <w:rPr>
          <w:spacing w:val="6"/>
          <w:sz w:val="24"/>
          <w:szCs w:val="24"/>
        </w:rPr>
        <w:t xml:space="preserve"> </w:t>
      </w:r>
      <w:r>
        <w:rPr>
          <w:spacing w:val="-1"/>
          <w:sz w:val="24"/>
          <w:szCs w:val="24"/>
        </w:rPr>
        <w:t>a</w:t>
      </w:r>
      <w:r>
        <w:rPr>
          <w:sz w:val="24"/>
          <w:szCs w:val="24"/>
        </w:rPr>
        <w:t>tau</w:t>
      </w:r>
      <w:r>
        <w:rPr>
          <w:spacing w:val="6"/>
          <w:sz w:val="24"/>
          <w:szCs w:val="24"/>
        </w:rPr>
        <w:t xml:space="preserve"> </w:t>
      </w:r>
      <w:r>
        <w:rPr>
          <w:sz w:val="24"/>
          <w:szCs w:val="24"/>
        </w:rPr>
        <w:t>qu</w:t>
      </w:r>
      <w:r>
        <w:rPr>
          <w:spacing w:val="-1"/>
          <w:sz w:val="24"/>
          <w:szCs w:val="24"/>
        </w:rPr>
        <w:t>e</w:t>
      </w:r>
      <w:r>
        <w:rPr>
          <w:spacing w:val="2"/>
          <w:sz w:val="24"/>
          <w:szCs w:val="24"/>
        </w:rPr>
        <w:t>r</w:t>
      </w:r>
      <w:r>
        <w:rPr>
          <w:sz w:val="24"/>
          <w:szCs w:val="24"/>
        </w:rPr>
        <w:t>y</w:t>
      </w:r>
      <w:r>
        <w:rPr>
          <w:spacing w:val="2"/>
          <w:sz w:val="24"/>
          <w:szCs w:val="24"/>
        </w:rPr>
        <w:t xml:space="preserve"> </w:t>
      </w:r>
      <w:r>
        <w:rPr>
          <w:spacing w:val="3"/>
          <w:sz w:val="24"/>
          <w:szCs w:val="24"/>
        </w:rPr>
        <w:t>t</w:t>
      </w:r>
      <w:r>
        <w:rPr>
          <w:spacing w:val="-1"/>
          <w:sz w:val="24"/>
          <w:szCs w:val="24"/>
        </w:rPr>
        <w:t>a</w:t>
      </w:r>
      <w:r>
        <w:rPr>
          <w:sz w:val="24"/>
          <w:szCs w:val="24"/>
        </w:rPr>
        <w:t>mp</w:t>
      </w:r>
      <w:r>
        <w:rPr>
          <w:spacing w:val="1"/>
          <w:sz w:val="24"/>
          <w:szCs w:val="24"/>
        </w:rPr>
        <w:t>i</w:t>
      </w:r>
      <w:r>
        <w:rPr>
          <w:sz w:val="24"/>
          <w:szCs w:val="24"/>
        </w:rPr>
        <w:t>l</w:t>
      </w:r>
      <w:r>
        <w:rPr>
          <w:spacing w:val="-1"/>
          <w:sz w:val="24"/>
          <w:szCs w:val="24"/>
        </w:rPr>
        <w:t>a</w:t>
      </w:r>
      <w:r>
        <w:rPr>
          <w:sz w:val="24"/>
          <w:szCs w:val="24"/>
        </w:rPr>
        <w:t>n l</w:t>
      </w:r>
      <w:r>
        <w:rPr>
          <w:spacing w:val="2"/>
          <w:sz w:val="24"/>
          <w:szCs w:val="24"/>
        </w:rPr>
        <w:t>a</w:t>
      </w:r>
      <w:r>
        <w:rPr>
          <w:spacing w:val="-5"/>
          <w:sz w:val="24"/>
          <w:szCs w:val="24"/>
        </w:rPr>
        <w:t>y</w:t>
      </w:r>
      <w:r>
        <w:rPr>
          <w:spacing w:val="-1"/>
          <w:sz w:val="24"/>
          <w:szCs w:val="24"/>
        </w:rPr>
        <w:t>a</w:t>
      </w:r>
      <w:r>
        <w:rPr>
          <w:sz w:val="24"/>
          <w:szCs w:val="24"/>
        </w:rPr>
        <w:t>r</w:t>
      </w:r>
      <w:r>
        <w:rPr>
          <w:spacing w:val="2"/>
          <w:sz w:val="24"/>
          <w:szCs w:val="24"/>
        </w:rPr>
        <w:t xml:space="preserve"> </w:t>
      </w:r>
      <w:r>
        <w:rPr>
          <w:spacing w:val="-3"/>
          <w:sz w:val="24"/>
          <w:szCs w:val="24"/>
        </w:rPr>
        <w:t>a</w:t>
      </w:r>
      <w:r>
        <w:rPr>
          <w:sz w:val="24"/>
          <w:szCs w:val="24"/>
        </w:rPr>
        <w:t>tau doku</w:t>
      </w:r>
      <w:r>
        <w:rPr>
          <w:spacing w:val="3"/>
          <w:sz w:val="24"/>
          <w:szCs w:val="24"/>
        </w:rPr>
        <w:t>m</w:t>
      </w:r>
      <w:r>
        <w:rPr>
          <w:spacing w:val="-1"/>
          <w:sz w:val="24"/>
          <w:szCs w:val="24"/>
        </w:rPr>
        <w:t>e</w:t>
      </w:r>
      <w:r>
        <w:rPr>
          <w:sz w:val="24"/>
          <w:szCs w:val="24"/>
        </w:rPr>
        <w:t>n h</w:t>
      </w:r>
      <w:r>
        <w:rPr>
          <w:spacing w:val="-1"/>
          <w:sz w:val="24"/>
          <w:szCs w:val="24"/>
        </w:rPr>
        <w:t>a</w:t>
      </w:r>
      <w:r>
        <w:rPr>
          <w:sz w:val="24"/>
          <w:szCs w:val="24"/>
        </w:rPr>
        <w:t>sil</w:t>
      </w:r>
      <w:r>
        <w:rPr>
          <w:spacing w:val="4"/>
          <w:sz w:val="24"/>
          <w:szCs w:val="24"/>
        </w:rPr>
        <w:t xml:space="preserve"> </w:t>
      </w:r>
      <w:r>
        <w:rPr>
          <w:spacing w:val="-1"/>
          <w:sz w:val="24"/>
          <w:szCs w:val="24"/>
        </w:rPr>
        <w:t>ce</w:t>
      </w:r>
      <w:r>
        <w:rPr>
          <w:sz w:val="24"/>
          <w:szCs w:val="24"/>
        </w:rPr>
        <w:t>tak</w:t>
      </w:r>
      <w:r>
        <w:rPr>
          <w:spacing w:val="-1"/>
          <w:sz w:val="24"/>
          <w:szCs w:val="24"/>
        </w:rPr>
        <w:t>a</w:t>
      </w:r>
      <w:r>
        <w:rPr>
          <w:sz w:val="24"/>
          <w:szCs w:val="24"/>
        </w:rPr>
        <w:t>n</w:t>
      </w:r>
      <w:r>
        <w:rPr>
          <w:spacing w:val="2"/>
          <w:sz w:val="24"/>
          <w:szCs w:val="24"/>
        </w:rPr>
        <w:t xml:space="preserve"> </w:t>
      </w:r>
      <w:r>
        <w:rPr>
          <w:sz w:val="24"/>
          <w:szCs w:val="24"/>
        </w:rPr>
        <w:t>comput</w:t>
      </w:r>
      <w:r>
        <w:rPr>
          <w:spacing w:val="-1"/>
          <w:sz w:val="24"/>
          <w:szCs w:val="24"/>
        </w:rPr>
        <w:t>er.</w:t>
      </w:r>
    </w:p>
    <w:p w:rsidR="0047694C" w:rsidRDefault="00000000">
      <w:pPr>
        <w:spacing w:before="23" w:line="479" w:lineRule="auto"/>
        <w:ind w:left="2857" w:right="78" w:hanging="360"/>
        <w:jc w:val="both"/>
        <w:rPr>
          <w:sz w:val="24"/>
          <w:szCs w:val="24"/>
        </w:rPr>
      </w:pPr>
      <w:r>
        <w:rPr>
          <w:spacing w:val="-1"/>
          <w:sz w:val="24"/>
          <w:szCs w:val="24"/>
        </w:rPr>
        <w:t>c</w:t>
      </w:r>
      <w:r>
        <w:rPr>
          <w:sz w:val="24"/>
          <w:szCs w:val="24"/>
        </w:rPr>
        <w:t xml:space="preserve">.  </w:t>
      </w:r>
      <w:r>
        <w:rPr>
          <w:spacing w:val="29"/>
          <w:sz w:val="24"/>
          <w:szCs w:val="24"/>
        </w:rPr>
        <w:t xml:space="preserve"> </w:t>
      </w:r>
      <w:r>
        <w:rPr>
          <w:sz w:val="24"/>
          <w:szCs w:val="24"/>
        </w:rPr>
        <w:t>H</w:t>
      </w:r>
      <w:r>
        <w:rPr>
          <w:spacing w:val="-1"/>
          <w:sz w:val="24"/>
          <w:szCs w:val="24"/>
        </w:rPr>
        <w:t>a</w:t>
      </w:r>
      <w:r>
        <w:rPr>
          <w:sz w:val="24"/>
          <w:szCs w:val="24"/>
        </w:rPr>
        <w:t>sil</w:t>
      </w:r>
      <w:r>
        <w:rPr>
          <w:spacing w:val="6"/>
          <w:sz w:val="24"/>
          <w:szCs w:val="24"/>
        </w:rPr>
        <w:t xml:space="preserve"> </w:t>
      </w:r>
      <w:r>
        <w:rPr>
          <w:sz w:val="24"/>
          <w:szCs w:val="24"/>
        </w:rPr>
        <w:t>su</w:t>
      </w:r>
      <w:r>
        <w:rPr>
          <w:spacing w:val="-1"/>
          <w:sz w:val="24"/>
          <w:szCs w:val="24"/>
        </w:rPr>
        <w:t>a</w:t>
      </w:r>
      <w:r>
        <w:rPr>
          <w:sz w:val="24"/>
          <w:szCs w:val="24"/>
        </w:rPr>
        <w:t>tu</w:t>
      </w:r>
      <w:r>
        <w:rPr>
          <w:spacing w:val="3"/>
          <w:sz w:val="24"/>
          <w:szCs w:val="24"/>
        </w:rPr>
        <w:t xml:space="preserve"> </w:t>
      </w:r>
      <w:r>
        <w:rPr>
          <w:sz w:val="24"/>
          <w:szCs w:val="24"/>
        </w:rPr>
        <w:t>pros</w:t>
      </w:r>
      <w:r>
        <w:rPr>
          <w:spacing w:val="-1"/>
          <w:sz w:val="24"/>
          <w:szCs w:val="24"/>
        </w:rPr>
        <w:t>e</w:t>
      </w:r>
      <w:r>
        <w:rPr>
          <w:sz w:val="24"/>
          <w:szCs w:val="24"/>
        </w:rPr>
        <w:t>s</w:t>
      </w:r>
      <w:r>
        <w:rPr>
          <w:spacing w:val="3"/>
          <w:sz w:val="24"/>
          <w:szCs w:val="24"/>
        </w:rPr>
        <w:t xml:space="preserve"> </w:t>
      </w:r>
      <w:r>
        <w:rPr>
          <w:sz w:val="24"/>
          <w:szCs w:val="24"/>
        </w:rPr>
        <w:t>ke</w:t>
      </w:r>
      <w:r>
        <w:rPr>
          <w:spacing w:val="4"/>
          <w:sz w:val="24"/>
          <w:szCs w:val="24"/>
        </w:rPr>
        <w:t xml:space="preserve"> </w:t>
      </w:r>
      <w:r>
        <w:rPr>
          <w:sz w:val="24"/>
          <w:szCs w:val="24"/>
        </w:rPr>
        <w:t>pros</w:t>
      </w:r>
      <w:r>
        <w:rPr>
          <w:spacing w:val="-1"/>
          <w:sz w:val="24"/>
          <w:szCs w:val="24"/>
        </w:rPr>
        <w:t>e</w:t>
      </w:r>
      <w:r>
        <w:rPr>
          <w:sz w:val="24"/>
          <w:szCs w:val="24"/>
        </w:rPr>
        <w:t>s</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lain,</w:t>
      </w:r>
      <w:r>
        <w:rPr>
          <w:spacing w:val="3"/>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2"/>
          <w:sz w:val="24"/>
          <w:szCs w:val="24"/>
        </w:rPr>
        <w:t>y</w:t>
      </w:r>
      <w:r>
        <w:rPr>
          <w:spacing w:val="-1"/>
          <w:sz w:val="24"/>
          <w:szCs w:val="24"/>
        </w:rPr>
        <w:t>a</w:t>
      </w:r>
      <w:r>
        <w:rPr>
          <w:sz w:val="24"/>
          <w:szCs w:val="24"/>
        </w:rPr>
        <w:t xml:space="preserve">ng </w:t>
      </w:r>
      <w:r>
        <w:rPr>
          <w:spacing w:val="3"/>
          <w:sz w:val="24"/>
          <w:szCs w:val="24"/>
        </w:rPr>
        <w:t>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l</w:t>
      </w:r>
      <w:r>
        <w:rPr>
          <w:spacing w:val="3"/>
          <w:sz w:val="24"/>
          <w:szCs w:val="24"/>
        </w:rPr>
        <w:t>i</w:t>
      </w:r>
      <w:r>
        <w:rPr>
          <w:sz w:val="24"/>
          <w:szCs w:val="24"/>
        </w:rPr>
        <w:t>r ini</w:t>
      </w:r>
      <w:r>
        <w:rPr>
          <w:spacing w:val="4"/>
          <w:sz w:val="24"/>
          <w:szCs w:val="24"/>
        </w:rPr>
        <w:t xml:space="preserve"> </w:t>
      </w:r>
      <w:r>
        <w:rPr>
          <w:sz w:val="24"/>
          <w:szCs w:val="24"/>
        </w:rPr>
        <w:t>bias</w:t>
      </w:r>
      <w:r>
        <w:rPr>
          <w:spacing w:val="-1"/>
          <w:sz w:val="24"/>
          <w:szCs w:val="24"/>
        </w:rPr>
        <w:t>a</w:t>
      </w:r>
      <w:r>
        <w:rPr>
          <w:spacing w:val="2"/>
          <w:sz w:val="24"/>
          <w:szCs w:val="24"/>
        </w:rPr>
        <w:t>n</w:t>
      </w:r>
      <w:r>
        <w:rPr>
          <w:spacing w:val="-5"/>
          <w:sz w:val="24"/>
          <w:szCs w:val="24"/>
        </w:rPr>
        <w:t>y</w:t>
      </w:r>
      <w:r>
        <w:rPr>
          <w:sz w:val="24"/>
          <w:szCs w:val="24"/>
        </w:rPr>
        <w:t xml:space="preserve">a </w:t>
      </w:r>
      <w:r>
        <w:rPr>
          <w:spacing w:val="1"/>
          <w:sz w:val="24"/>
          <w:szCs w:val="24"/>
        </w:rPr>
        <w:t>d</w:t>
      </w:r>
      <w:r>
        <w:rPr>
          <w:spacing w:val="-1"/>
          <w:sz w:val="24"/>
          <w:szCs w:val="24"/>
        </w:rPr>
        <w:t>a</w:t>
      </w:r>
      <w:r>
        <w:rPr>
          <w:sz w:val="24"/>
          <w:szCs w:val="24"/>
        </w:rPr>
        <w:t>lam</w:t>
      </w:r>
      <w:r>
        <w:rPr>
          <w:spacing w:val="1"/>
          <w:sz w:val="24"/>
          <w:szCs w:val="24"/>
        </w:rPr>
        <w:t xml:space="preserve"> </w:t>
      </w:r>
      <w:r>
        <w:rPr>
          <w:sz w:val="24"/>
          <w:szCs w:val="24"/>
        </w:rPr>
        <w:t>b</w:t>
      </w:r>
      <w:r>
        <w:rPr>
          <w:spacing w:val="-1"/>
          <w:sz w:val="24"/>
          <w:szCs w:val="24"/>
        </w:rPr>
        <w:t>e</w:t>
      </w:r>
      <w:r>
        <w:rPr>
          <w:sz w:val="24"/>
          <w:szCs w:val="24"/>
        </w:rPr>
        <w:t>n</w:t>
      </w:r>
      <w:r>
        <w:rPr>
          <w:spacing w:val="5"/>
          <w:sz w:val="24"/>
          <w:szCs w:val="24"/>
        </w:rPr>
        <w:t>t</w:t>
      </w:r>
      <w:r>
        <w:rPr>
          <w:sz w:val="24"/>
          <w:szCs w:val="24"/>
        </w:rPr>
        <w:t>uk</w:t>
      </w:r>
      <w:r>
        <w:rPr>
          <w:spacing w:val="1"/>
          <w:sz w:val="24"/>
          <w:szCs w:val="24"/>
        </w:rPr>
        <w:t xml:space="preserve"> </w:t>
      </w:r>
      <w:r>
        <w:rPr>
          <w:sz w:val="24"/>
          <w:szCs w:val="24"/>
        </w:rPr>
        <w:t>v</w:t>
      </w:r>
      <w:r>
        <w:rPr>
          <w:spacing w:val="-1"/>
          <w:sz w:val="24"/>
          <w:szCs w:val="24"/>
        </w:rPr>
        <w:t>ar</w:t>
      </w:r>
      <w:r>
        <w:rPr>
          <w:sz w:val="24"/>
          <w:szCs w:val="24"/>
        </w:rPr>
        <w:t>i</w:t>
      </w:r>
      <w:r>
        <w:rPr>
          <w:spacing w:val="-1"/>
          <w:sz w:val="24"/>
          <w:szCs w:val="24"/>
        </w:rPr>
        <w:t>a</w:t>
      </w:r>
      <w:r>
        <w:rPr>
          <w:spacing w:val="1"/>
          <w:sz w:val="24"/>
          <w:szCs w:val="24"/>
        </w:rPr>
        <w:t>b</w:t>
      </w:r>
      <w:r>
        <w:rPr>
          <w:spacing w:val="-1"/>
          <w:sz w:val="24"/>
          <w:szCs w:val="24"/>
        </w:rPr>
        <w:t>e</w:t>
      </w:r>
      <w:r>
        <w:rPr>
          <w:sz w:val="24"/>
          <w:szCs w:val="24"/>
        </w:rPr>
        <w:t>l</w:t>
      </w:r>
      <w:r>
        <w:rPr>
          <w:spacing w:val="4"/>
          <w:sz w:val="24"/>
          <w:szCs w:val="24"/>
        </w:rPr>
        <w:t xml:space="preserve"> </w:t>
      </w:r>
      <w:r>
        <w:rPr>
          <w:spacing w:val="-1"/>
          <w:sz w:val="24"/>
          <w:szCs w:val="24"/>
        </w:rPr>
        <w:t>a</w:t>
      </w:r>
      <w:r>
        <w:rPr>
          <w:sz w:val="24"/>
          <w:szCs w:val="24"/>
        </w:rPr>
        <w:t xml:space="preserve">tau </w:t>
      </w:r>
      <w:r>
        <w:rPr>
          <w:spacing w:val="2"/>
          <w:sz w:val="24"/>
          <w:szCs w:val="24"/>
        </w:rPr>
        <w:t>p</w:t>
      </w:r>
      <w:r>
        <w:rPr>
          <w:spacing w:val="-1"/>
          <w:sz w:val="24"/>
          <w:szCs w:val="24"/>
        </w:rPr>
        <w:t>ar</w:t>
      </w:r>
      <w:r>
        <w:rPr>
          <w:spacing w:val="-3"/>
          <w:sz w:val="24"/>
          <w:szCs w:val="24"/>
        </w:rPr>
        <w:t>a</w:t>
      </w:r>
      <w:r>
        <w:rPr>
          <w:spacing w:val="5"/>
          <w:sz w:val="24"/>
          <w:szCs w:val="24"/>
        </w:rPr>
        <w:t>m</w:t>
      </w:r>
      <w:r>
        <w:rPr>
          <w:spacing w:val="-1"/>
          <w:sz w:val="24"/>
          <w:szCs w:val="24"/>
        </w:rPr>
        <w:t>e</w:t>
      </w:r>
      <w:r>
        <w:rPr>
          <w:sz w:val="24"/>
          <w:szCs w:val="24"/>
        </w:rPr>
        <w:t>t</w:t>
      </w:r>
      <w:r>
        <w:rPr>
          <w:spacing w:val="-1"/>
          <w:sz w:val="24"/>
          <w:szCs w:val="24"/>
        </w:rPr>
        <w:t>e</w:t>
      </w:r>
      <w:r>
        <w:rPr>
          <w:sz w:val="24"/>
          <w:szCs w:val="24"/>
        </w:rPr>
        <w:t>r</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dibutuhk</w:t>
      </w:r>
      <w:r>
        <w:rPr>
          <w:spacing w:val="-1"/>
          <w:sz w:val="24"/>
          <w:szCs w:val="24"/>
        </w:rPr>
        <w:t>a</w:t>
      </w:r>
      <w:r>
        <w:rPr>
          <w:sz w:val="24"/>
          <w:szCs w:val="24"/>
        </w:rPr>
        <w:t>n oleh p</w:t>
      </w:r>
      <w:r>
        <w:rPr>
          <w:spacing w:val="-1"/>
          <w:sz w:val="24"/>
          <w:szCs w:val="24"/>
        </w:rPr>
        <w:t>r</w:t>
      </w:r>
      <w:r>
        <w:rPr>
          <w:sz w:val="24"/>
          <w:szCs w:val="24"/>
        </w:rPr>
        <w:t>os</w:t>
      </w:r>
      <w:r>
        <w:rPr>
          <w:spacing w:val="-1"/>
          <w:sz w:val="24"/>
          <w:szCs w:val="24"/>
        </w:rPr>
        <w:t>e</w:t>
      </w:r>
      <w:r>
        <w:rPr>
          <w:sz w:val="24"/>
          <w:szCs w:val="24"/>
        </w:rPr>
        <w:t xml:space="preserve">s </w:t>
      </w:r>
      <w:r>
        <w:rPr>
          <w:spacing w:val="2"/>
          <w:sz w:val="24"/>
          <w:szCs w:val="24"/>
        </w:rPr>
        <w:t>p</w:t>
      </w:r>
      <w:r>
        <w:rPr>
          <w:spacing w:val="-1"/>
          <w:sz w:val="24"/>
          <w:szCs w:val="24"/>
        </w:rPr>
        <w:t>e</w:t>
      </w:r>
      <w:r>
        <w:rPr>
          <w:sz w:val="24"/>
          <w:szCs w:val="24"/>
        </w:rPr>
        <w:t>n</w:t>
      </w:r>
      <w:r>
        <w:rPr>
          <w:spacing w:val="-1"/>
          <w:sz w:val="24"/>
          <w:szCs w:val="24"/>
        </w:rPr>
        <w:t>e</w:t>
      </w:r>
      <w:r>
        <w:rPr>
          <w:sz w:val="24"/>
          <w:szCs w:val="24"/>
        </w:rPr>
        <w:t>rim</w:t>
      </w:r>
      <w:r>
        <w:rPr>
          <w:spacing w:val="-1"/>
          <w:sz w:val="24"/>
          <w:szCs w:val="24"/>
        </w:rPr>
        <w:t>a</w:t>
      </w:r>
      <w:r>
        <w:rPr>
          <w:spacing w:val="2"/>
          <w:sz w:val="24"/>
          <w:szCs w:val="24"/>
        </w:rPr>
        <w:t>n</w:t>
      </w:r>
      <w:r>
        <w:rPr>
          <w:spacing w:val="-4"/>
          <w:sz w:val="24"/>
          <w:szCs w:val="24"/>
        </w:rPr>
        <w:t>y</w:t>
      </w:r>
      <w:r>
        <w:rPr>
          <w:spacing w:val="-1"/>
          <w:sz w:val="24"/>
          <w:szCs w:val="24"/>
        </w:rPr>
        <w:t>a</w:t>
      </w:r>
      <w:r>
        <w:rPr>
          <w:sz w:val="24"/>
          <w:szCs w:val="24"/>
        </w:rPr>
        <w:t>.</w:t>
      </w:r>
    </w:p>
    <w:p w:rsidR="0047694C" w:rsidRDefault="00000000">
      <w:pPr>
        <w:spacing w:before="23" w:line="477" w:lineRule="auto"/>
        <w:ind w:left="2857" w:right="79" w:hanging="360"/>
        <w:jc w:val="both"/>
        <w:rPr>
          <w:sz w:val="24"/>
          <w:szCs w:val="24"/>
        </w:rPr>
      </w:pPr>
      <w:r>
        <w:rPr>
          <w:sz w:val="24"/>
          <w:szCs w:val="24"/>
        </w:rPr>
        <w:t xml:space="preserve">d.  </w:t>
      </w:r>
      <w:r>
        <w:rPr>
          <w:spacing w:val="14"/>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su</w:t>
      </w:r>
      <w:r>
        <w:rPr>
          <w:spacing w:val="-1"/>
          <w:sz w:val="24"/>
          <w:szCs w:val="24"/>
        </w:rPr>
        <w:t>a</w:t>
      </w:r>
      <w:r>
        <w:rPr>
          <w:sz w:val="24"/>
          <w:szCs w:val="24"/>
        </w:rPr>
        <w:t>tu pros</w:t>
      </w:r>
      <w:r>
        <w:rPr>
          <w:spacing w:val="-1"/>
          <w:sz w:val="24"/>
          <w:szCs w:val="24"/>
        </w:rPr>
        <w:t>e</w:t>
      </w:r>
      <w:r>
        <w:rPr>
          <w:sz w:val="24"/>
          <w:szCs w:val="24"/>
        </w:rPr>
        <w:t>s</w:t>
      </w:r>
      <w:r>
        <w:rPr>
          <w:spacing w:val="5"/>
          <w:sz w:val="24"/>
          <w:szCs w:val="24"/>
        </w:rPr>
        <w:t xml:space="preserve"> </w:t>
      </w:r>
      <w:r>
        <w:rPr>
          <w:spacing w:val="-5"/>
          <w:sz w:val="24"/>
          <w:szCs w:val="24"/>
        </w:rPr>
        <w:t>y</w:t>
      </w:r>
      <w:r>
        <w:rPr>
          <w:spacing w:val="1"/>
          <w:sz w:val="24"/>
          <w:szCs w:val="24"/>
        </w:rPr>
        <w:t>a</w:t>
      </w:r>
      <w:r>
        <w:rPr>
          <w:sz w:val="24"/>
          <w:szCs w:val="24"/>
        </w:rPr>
        <w:t>ng</w:t>
      </w:r>
      <w:r>
        <w:rPr>
          <w:spacing w:val="-2"/>
          <w:sz w:val="24"/>
          <w:szCs w:val="24"/>
        </w:rPr>
        <w:t xml:space="preserve"> </w:t>
      </w:r>
      <w:r>
        <w:rPr>
          <w:sz w:val="24"/>
          <w:szCs w:val="24"/>
        </w:rPr>
        <w:t>dir</w:t>
      </w:r>
      <w:r>
        <w:rPr>
          <w:spacing w:val="-1"/>
          <w:sz w:val="24"/>
          <w:szCs w:val="24"/>
        </w:rPr>
        <w:t>e</w:t>
      </w:r>
      <w:r>
        <w:rPr>
          <w:sz w:val="24"/>
          <w:szCs w:val="24"/>
        </w:rPr>
        <w:t>k</w:t>
      </w:r>
      <w:r>
        <w:rPr>
          <w:spacing w:val="-1"/>
          <w:sz w:val="24"/>
          <w:szCs w:val="24"/>
        </w:rPr>
        <w:t>a</w:t>
      </w:r>
      <w:r>
        <w:rPr>
          <w:sz w:val="24"/>
          <w:szCs w:val="24"/>
        </w:rPr>
        <w:t xml:space="preserve">mkan </w:t>
      </w:r>
      <w:r>
        <w:rPr>
          <w:spacing w:val="2"/>
          <w:sz w:val="24"/>
          <w:szCs w:val="24"/>
        </w:rPr>
        <w:t>k</w:t>
      </w:r>
      <w:r>
        <w:rPr>
          <w:sz w:val="24"/>
          <w:szCs w:val="24"/>
        </w:rPr>
        <w:t>e</w:t>
      </w:r>
      <w:r>
        <w:rPr>
          <w:spacing w:val="-3"/>
          <w:sz w:val="24"/>
          <w:szCs w:val="24"/>
        </w:rPr>
        <w:t xml:space="preserve"> </w:t>
      </w:r>
      <w:r>
        <w:rPr>
          <w:sz w:val="24"/>
          <w:szCs w:val="24"/>
        </w:rPr>
        <w:t>simp</w:t>
      </w:r>
      <w:r>
        <w:rPr>
          <w:spacing w:val="1"/>
          <w:sz w:val="24"/>
          <w:szCs w:val="24"/>
        </w:rPr>
        <w:t>a</w:t>
      </w:r>
      <w:r>
        <w:rPr>
          <w:sz w:val="24"/>
          <w:szCs w:val="24"/>
        </w:rPr>
        <w:t>n</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 d</w:t>
      </w:r>
      <w:r>
        <w:rPr>
          <w:spacing w:val="-1"/>
          <w:sz w:val="24"/>
          <w:szCs w:val="24"/>
        </w:rPr>
        <w:t>a</w:t>
      </w:r>
      <w:r>
        <w:rPr>
          <w:sz w:val="24"/>
          <w:szCs w:val="24"/>
        </w:rPr>
        <w:t xml:space="preserve">ta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lir ini b</w:t>
      </w:r>
      <w:r>
        <w:rPr>
          <w:spacing w:val="1"/>
          <w:sz w:val="24"/>
          <w:szCs w:val="24"/>
        </w:rPr>
        <w:t>i</w:t>
      </w:r>
      <w:r>
        <w:rPr>
          <w:spacing w:val="-1"/>
          <w:sz w:val="24"/>
          <w:szCs w:val="24"/>
        </w:rPr>
        <w:t>a</w:t>
      </w:r>
      <w:r>
        <w:rPr>
          <w:sz w:val="24"/>
          <w:szCs w:val="24"/>
        </w:rPr>
        <w:t>s</w:t>
      </w:r>
      <w:r>
        <w:rPr>
          <w:spacing w:val="-1"/>
          <w:sz w:val="24"/>
          <w:szCs w:val="24"/>
        </w:rPr>
        <w:t>a</w:t>
      </w:r>
      <w:r>
        <w:rPr>
          <w:spacing w:val="2"/>
          <w:sz w:val="24"/>
          <w:szCs w:val="24"/>
        </w:rPr>
        <w:t>n</w:t>
      </w:r>
      <w:r>
        <w:rPr>
          <w:spacing w:val="-5"/>
          <w:sz w:val="24"/>
          <w:szCs w:val="24"/>
        </w:rPr>
        <w:t>y</w:t>
      </w:r>
      <w:r>
        <w:rPr>
          <w:sz w:val="24"/>
          <w:szCs w:val="24"/>
        </w:rPr>
        <w:t>a</w:t>
      </w:r>
      <w:r>
        <w:rPr>
          <w:spacing w:val="1"/>
          <w:sz w:val="24"/>
          <w:szCs w:val="24"/>
        </w:rPr>
        <w:t xml:space="preserve"> </w:t>
      </w:r>
      <w:r>
        <w:rPr>
          <w:sz w:val="24"/>
          <w:szCs w:val="24"/>
        </w:rPr>
        <w:t>b</w:t>
      </w:r>
      <w:r>
        <w:rPr>
          <w:spacing w:val="-1"/>
          <w:sz w:val="24"/>
          <w:szCs w:val="24"/>
        </w:rPr>
        <w:t>er</w:t>
      </w:r>
      <w:r>
        <w:rPr>
          <w:spacing w:val="2"/>
          <w:sz w:val="24"/>
          <w:szCs w:val="24"/>
        </w:rPr>
        <w:t>b</w:t>
      </w:r>
      <w:r>
        <w:rPr>
          <w:spacing w:val="-3"/>
          <w:sz w:val="24"/>
          <w:szCs w:val="24"/>
        </w:rPr>
        <w:t>e</w:t>
      </w:r>
      <w:r>
        <w:rPr>
          <w:sz w:val="24"/>
          <w:szCs w:val="24"/>
        </w:rPr>
        <w:t xml:space="preserve">ntuk </w:t>
      </w:r>
      <w:r>
        <w:rPr>
          <w:spacing w:val="1"/>
          <w:sz w:val="24"/>
          <w:szCs w:val="24"/>
        </w:rPr>
        <w:t>s</w:t>
      </w:r>
      <w:r>
        <w:rPr>
          <w:spacing w:val="2"/>
          <w:sz w:val="24"/>
          <w:szCs w:val="24"/>
        </w:rPr>
        <w:t>u</w:t>
      </w:r>
      <w:r>
        <w:rPr>
          <w:spacing w:val="-1"/>
          <w:sz w:val="24"/>
          <w:szCs w:val="24"/>
        </w:rPr>
        <w:t>a</w:t>
      </w:r>
      <w:r>
        <w:rPr>
          <w:sz w:val="24"/>
          <w:szCs w:val="24"/>
        </w:rPr>
        <w:t>tu va</w:t>
      </w:r>
      <w:r>
        <w:rPr>
          <w:spacing w:val="-1"/>
          <w:sz w:val="24"/>
          <w:szCs w:val="24"/>
        </w:rPr>
        <w:t>r</w:t>
      </w:r>
      <w:r>
        <w:rPr>
          <w:sz w:val="24"/>
          <w:szCs w:val="24"/>
        </w:rPr>
        <w:t>i</w:t>
      </w:r>
      <w:r>
        <w:rPr>
          <w:spacing w:val="1"/>
          <w:sz w:val="24"/>
          <w:szCs w:val="24"/>
        </w:rPr>
        <w:t>a</w:t>
      </w:r>
      <w:r>
        <w:rPr>
          <w:sz w:val="24"/>
          <w:szCs w:val="24"/>
        </w:rPr>
        <w:t>b</w:t>
      </w:r>
      <w:r>
        <w:rPr>
          <w:spacing w:val="-1"/>
          <w:sz w:val="24"/>
          <w:szCs w:val="24"/>
        </w:rPr>
        <w:t>e</w:t>
      </w:r>
      <w:r>
        <w:rPr>
          <w:sz w:val="24"/>
          <w:szCs w:val="24"/>
        </w:rPr>
        <w:t>l.</w:t>
      </w:r>
    </w:p>
    <w:p w:rsidR="0047694C" w:rsidRDefault="00000000">
      <w:pPr>
        <w:spacing w:before="24" w:line="477" w:lineRule="auto"/>
        <w:ind w:left="2857" w:right="82" w:hanging="360"/>
        <w:jc w:val="both"/>
        <w:rPr>
          <w:sz w:val="24"/>
          <w:szCs w:val="24"/>
        </w:rPr>
        <w:sectPr w:rsidR="0047694C">
          <w:pgSz w:w="11940" w:h="16860"/>
          <w:pgMar w:top="760" w:right="1540" w:bottom="280" w:left="1680" w:header="731" w:footer="0" w:gutter="0"/>
          <w:cols w:space="720"/>
        </w:sectPr>
      </w:pPr>
      <w:r>
        <w:rPr>
          <w:spacing w:val="-1"/>
          <w:sz w:val="24"/>
          <w:szCs w:val="24"/>
        </w:rPr>
        <w:t>e</w:t>
      </w:r>
      <w:r>
        <w:rPr>
          <w:sz w:val="24"/>
          <w:szCs w:val="24"/>
        </w:rPr>
        <w:t>.   D</w:t>
      </w:r>
      <w:r>
        <w:rPr>
          <w:spacing w:val="-1"/>
          <w:sz w:val="24"/>
          <w:szCs w:val="24"/>
        </w:rPr>
        <w:t>ar</w:t>
      </w:r>
      <w:r>
        <w:rPr>
          <w:sz w:val="24"/>
          <w:szCs w:val="24"/>
        </w:rPr>
        <w:t>i</w:t>
      </w:r>
      <w:r>
        <w:rPr>
          <w:spacing w:val="16"/>
          <w:sz w:val="24"/>
          <w:szCs w:val="24"/>
        </w:rPr>
        <w:t xml:space="preserve"> </w:t>
      </w:r>
      <w:r>
        <w:rPr>
          <w:sz w:val="24"/>
          <w:szCs w:val="24"/>
        </w:rPr>
        <w:t>simp</w:t>
      </w:r>
      <w:r>
        <w:rPr>
          <w:spacing w:val="-1"/>
          <w:sz w:val="24"/>
          <w:szCs w:val="24"/>
        </w:rPr>
        <w:t>a</w:t>
      </w:r>
      <w:r>
        <w:rPr>
          <w:sz w:val="24"/>
          <w:szCs w:val="24"/>
        </w:rPr>
        <w:t>n</w:t>
      </w:r>
      <w:r>
        <w:rPr>
          <w:spacing w:val="-1"/>
          <w:sz w:val="24"/>
          <w:szCs w:val="24"/>
        </w:rPr>
        <w:t>a</w:t>
      </w:r>
      <w:r>
        <w:rPr>
          <w:sz w:val="24"/>
          <w:szCs w:val="24"/>
        </w:rPr>
        <w:t>n</w:t>
      </w:r>
      <w:r>
        <w:rPr>
          <w:spacing w:val="15"/>
          <w:sz w:val="24"/>
          <w:szCs w:val="24"/>
        </w:rPr>
        <w:t xml:space="preserve"> </w:t>
      </w:r>
      <w:r>
        <w:rPr>
          <w:sz w:val="24"/>
          <w:szCs w:val="24"/>
        </w:rPr>
        <w:t>d</w:t>
      </w:r>
      <w:r>
        <w:rPr>
          <w:spacing w:val="-1"/>
          <w:sz w:val="24"/>
          <w:szCs w:val="24"/>
        </w:rPr>
        <w:t>a</w:t>
      </w:r>
      <w:r>
        <w:rPr>
          <w:sz w:val="24"/>
          <w:szCs w:val="24"/>
        </w:rPr>
        <w:t>ta</w:t>
      </w:r>
      <w:r>
        <w:rPr>
          <w:spacing w:val="12"/>
          <w:sz w:val="24"/>
          <w:szCs w:val="24"/>
        </w:rPr>
        <w:t xml:space="preserve"> </w:t>
      </w:r>
      <w:r>
        <w:rPr>
          <w:sz w:val="24"/>
          <w:szCs w:val="24"/>
        </w:rPr>
        <w:t>diba</w:t>
      </w:r>
      <w:r>
        <w:rPr>
          <w:spacing w:val="-1"/>
          <w:sz w:val="24"/>
          <w:szCs w:val="24"/>
        </w:rPr>
        <w:t>c</w:t>
      </w:r>
      <w:r>
        <w:rPr>
          <w:sz w:val="24"/>
          <w:szCs w:val="24"/>
        </w:rPr>
        <w:t>a</w:t>
      </w:r>
      <w:r>
        <w:rPr>
          <w:spacing w:val="12"/>
          <w:sz w:val="24"/>
          <w:szCs w:val="24"/>
        </w:rPr>
        <w:t xml:space="preserve"> </w:t>
      </w:r>
      <w:r>
        <w:rPr>
          <w:sz w:val="24"/>
          <w:szCs w:val="24"/>
        </w:rPr>
        <w:t>oleh</w:t>
      </w:r>
      <w:r>
        <w:rPr>
          <w:spacing w:val="15"/>
          <w:sz w:val="24"/>
          <w:szCs w:val="24"/>
        </w:rPr>
        <w:t xml:space="preserve"> </w:t>
      </w:r>
      <w:r>
        <w:rPr>
          <w:sz w:val="24"/>
          <w:szCs w:val="24"/>
        </w:rPr>
        <w:t>s</w:t>
      </w:r>
      <w:r>
        <w:rPr>
          <w:spacing w:val="1"/>
          <w:sz w:val="24"/>
          <w:szCs w:val="24"/>
        </w:rPr>
        <w:t>u</w:t>
      </w:r>
      <w:r>
        <w:rPr>
          <w:spacing w:val="-1"/>
          <w:sz w:val="24"/>
          <w:szCs w:val="24"/>
        </w:rPr>
        <w:t>a</w:t>
      </w:r>
      <w:r>
        <w:rPr>
          <w:sz w:val="24"/>
          <w:szCs w:val="24"/>
        </w:rPr>
        <w:t>tu</w:t>
      </w:r>
      <w:r>
        <w:rPr>
          <w:spacing w:val="15"/>
          <w:sz w:val="24"/>
          <w:szCs w:val="24"/>
        </w:rPr>
        <w:t xml:space="preserve"> </w:t>
      </w:r>
      <w:r>
        <w:rPr>
          <w:sz w:val="24"/>
          <w:szCs w:val="24"/>
        </w:rPr>
        <w:t>pros</w:t>
      </w:r>
      <w:r>
        <w:rPr>
          <w:spacing w:val="-1"/>
          <w:sz w:val="24"/>
          <w:szCs w:val="24"/>
        </w:rPr>
        <w:t>e</w:t>
      </w:r>
      <w:r>
        <w:rPr>
          <w:sz w:val="24"/>
          <w:szCs w:val="24"/>
        </w:rPr>
        <w:t>s,</w:t>
      </w:r>
      <w:r>
        <w:rPr>
          <w:spacing w:val="15"/>
          <w:sz w:val="24"/>
          <w:szCs w:val="24"/>
        </w:rPr>
        <w:t xml:space="preserve"> </w:t>
      </w:r>
      <w:r>
        <w:rPr>
          <w:sz w:val="24"/>
          <w:szCs w:val="24"/>
        </w:rPr>
        <w:t>d</w:t>
      </w:r>
      <w:r>
        <w:rPr>
          <w:spacing w:val="-1"/>
          <w:sz w:val="24"/>
          <w:szCs w:val="24"/>
        </w:rPr>
        <w:t>a</w:t>
      </w:r>
      <w:r>
        <w:rPr>
          <w:sz w:val="24"/>
          <w:szCs w:val="24"/>
        </w:rPr>
        <w:t>ta</w:t>
      </w:r>
      <w:r>
        <w:rPr>
          <w:spacing w:val="17"/>
          <w:sz w:val="24"/>
          <w:szCs w:val="24"/>
        </w:rPr>
        <w:t xml:space="preserve"> </w:t>
      </w:r>
      <w:r>
        <w:rPr>
          <w:spacing w:val="-7"/>
          <w:sz w:val="24"/>
          <w:szCs w:val="24"/>
        </w:rPr>
        <w:t>y</w:t>
      </w:r>
      <w:r>
        <w:rPr>
          <w:spacing w:val="-1"/>
          <w:sz w:val="24"/>
          <w:szCs w:val="24"/>
        </w:rPr>
        <w:t>a</w:t>
      </w:r>
      <w:r>
        <w:rPr>
          <w:spacing w:val="2"/>
          <w:sz w:val="24"/>
          <w:szCs w:val="24"/>
        </w:rPr>
        <w:t>n</w:t>
      </w:r>
      <w:r>
        <w:rPr>
          <w:sz w:val="24"/>
          <w:szCs w:val="24"/>
        </w:rPr>
        <w:t>g men</w:t>
      </w:r>
      <w:r>
        <w:rPr>
          <w:spacing w:val="-3"/>
          <w:sz w:val="24"/>
          <w:szCs w:val="24"/>
        </w:rPr>
        <w:t>g</w:t>
      </w:r>
      <w:r>
        <w:rPr>
          <w:spacing w:val="-1"/>
          <w:sz w:val="24"/>
          <w:szCs w:val="24"/>
        </w:rPr>
        <w:t>a</w:t>
      </w:r>
      <w:r>
        <w:rPr>
          <w:sz w:val="24"/>
          <w:szCs w:val="24"/>
        </w:rPr>
        <w:t>lir ini b</w:t>
      </w:r>
      <w:r>
        <w:rPr>
          <w:spacing w:val="1"/>
          <w:sz w:val="24"/>
          <w:szCs w:val="24"/>
        </w:rPr>
        <w:t>i</w:t>
      </w:r>
      <w:r>
        <w:rPr>
          <w:spacing w:val="-1"/>
          <w:sz w:val="24"/>
          <w:szCs w:val="24"/>
        </w:rPr>
        <w:t>a</w:t>
      </w:r>
      <w:r>
        <w:rPr>
          <w:sz w:val="24"/>
          <w:szCs w:val="24"/>
        </w:rPr>
        <w:t>s</w:t>
      </w:r>
      <w:r>
        <w:rPr>
          <w:spacing w:val="-1"/>
          <w:sz w:val="24"/>
          <w:szCs w:val="24"/>
        </w:rPr>
        <w:t>a</w:t>
      </w:r>
      <w:r>
        <w:rPr>
          <w:spacing w:val="5"/>
          <w:sz w:val="24"/>
          <w:szCs w:val="24"/>
        </w:rPr>
        <w:t>n</w:t>
      </w:r>
      <w:r>
        <w:rPr>
          <w:spacing w:val="-5"/>
          <w:sz w:val="24"/>
          <w:szCs w:val="24"/>
        </w:rPr>
        <w:t>y</w:t>
      </w:r>
      <w:r>
        <w:rPr>
          <w:sz w:val="24"/>
          <w:szCs w:val="24"/>
        </w:rPr>
        <w:t>a</w:t>
      </w:r>
      <w:r>
        <w:rPr>
          <w:spacing w:val="-1"/>
          <w:sz w:val="24"/>
          <w:szCs w:val="24"/>
        </w:rPr>
        <w:t xml:space="preserve"> </w:t>
      </w:r>
      <w:r>
        <w:rPr>
          <w:sz w:val="24"/>
          <w:szCs w:val="24"/>
        </w:rPr>
        <w:t>b</w:t>
      </w:r>
      <w:r>
        <w:rPr>
          <w:spacing w:val="1"/>
          <w:sz w:val="24"/>
          <w:szCs w:val="24"/>
        </w:rPr>
        <w:t>e</w:t>
      </w:r>
      <w:r>
        <w:rPr>
          <w:spacing w:val="2"/>
          <w:sz w:val="24"/>
          <w:szCs w:val="24"/>
        </w:rPr>
        <w:t>r</w:t>
      </w:r>
      <w:r>
        <w:rPr>
          <w:sz w:val="24"/>
          <w:szCs w:val="24"/>
        </w:rPr>
        <w:t>upa</w:t>
      </w:r>
      <w:r>
        <w:rPr>
          <w:spacing w:val="-1"/>
          <w:sz w:val="24"/>
          <w:szCs w:val="24"/>
        </w:rPr>
        <w:t xml:space="preserve"> </w:t>
      </w:r>
      <w:r>
        <w:rPr>
          <w:sz w:val="24"/>
          <w:szCs w:val="24"/>
        </w:rPr>
        <w:t>su</w:t>
      </w:r>
      <w:r>
        <w:rPr>
          <w:spacing w:val="-1"/>
          <w:sz w:val="24"/>
          <w:szCs w:val="24"/>
        </w:rPr>
        <w:t>a</w:t>
      </w:r>
      <w:r>
        <w:rPr>
          <w:sz w:val="24"/>
          <w:szCs w:val="24"/>
        </w:rPr>
        <w:t>tu f</w:t>
      </w:r>
      <w:r>
        <w:rPr>
          <w:spacing w:val="1"/>
          <w:sz w:val="24"/>
          <w:szCs w:val="24"/>
        </w:rPr>
        <w:t>i</w:t>
      </w:r>
      <w:r>
        <w:rPr>
          <w:spacing w:val="-1"/>
          <w:sz w:val="24"/>
          <w:szCs w:val="24"/>
        </w:rPr>
        <w:t>e</w:t>
      </w:r>
      <w:r>
        <w:rPr>
          <w:sz w:val="24"/>
          <w:szCs w:val="24"/>
        </w:rPr>
        <w:t>ld (item d</w:t>
      </w:r>
      <w:r>
        <w:rPr>
          <w:spacing w:val="-1"/>
          <w:sz w:val="24"/>
          <w:szCs w:val="24"/>
        </w:rPr>
        <w:t>a</w:t>
      </w:r>
      <w:r>
        <w:rPr>
          <w:sz w:val="24"/>
          <w:szCs w:val="24"/>
        </w:rPr>
        <w:t>t</w:t>
      </w:r>
      <w:r>
        <w:rPr>
          <w:spacing w:val="1"/>
          <w:sz w:val="24"/>
          <w:szCs w:val="24"/>
        </w:rPr>
        <w:t>a</w:t>
      </w:r>
      <w:r>
        <w:rPr>
          <w:spacing w:val="-1"/>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1308" w:right="82" w:firstLine="721"/>
        <w:jc w:val="both"/>
        <w:rPr>
          <w:sz w:val="24"/>
          <w:szCs w:val="24"/>
        </w:rPr>
      </w:pP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pacing w:val="2"/>
          <w:sz w:val="24"/>
          <w:szCs w:val="24"/>
        </w:rPr>
        <w:t>d</w:t>
      </w:r>
      <w:r>
        <w:rPr>
          <w:spacing w:val="-1"/>
          <w:sz w:val="24"/>
          <w:szCs w:val="24"/>
        </w:rPr>
        <w:t>e</w:t>
      </w:r>
      <w:r>
        <w:rPr>
          <w:sz w:val="24"/>
          <w:szCs w:val="24"/>
        </w:rPr>
        <w:t xml:space="preserve">mikian </w:t>
      </w:r>
      <w:r>
        <w:rPr>
          <w:spacing w:val="1"/>
          <w:sz w:val="24"/>
          <w:szCs w:val="24"/>
        </w:rPr>
        <w:t>b</w:t>
      </w:r>
      <w:r>
        <w:rPr>
          <w:spacing w:val="-1"/>
          <w:sz w:val="24"/>
          <w:szCs w:val="24"/>
        </w:rPr>
        <w:t>e</w:t>
      </w:r>
      <w:r>
        <w:rPr>
          <w:sz w:val="24"/>
          <w:szCs w:val="24"/>
        </w:rPr>
        <w:t>nt</w:t>
      </w:r>
      <w:r>
        <w:rPr>
          <w:spacing w:val="5"/>
          <w:sz w:val="24"/>
          <w:szCs w:val="24"/>
        </w:rPr>
        <w:t>u</w:t>
      </w:r>
      <w:r>
        <w:rPr>
          <w:sz w:val="24"/>
          <w:szCs w:val="24"/>
        </w:rPr>
        <w:t>k</w:t>
      </w:r>
      <w:r>
        <w:rPr>
          <w:spacing w:val="1"/>
          <w:sz w:val="24"/>
          <w:szCs w:val="24"/>
        </w:rPr>
        <w:t xml:space="preserve"> </w:t>
      </w:r>
      <w:r>
        <w:rPr>
          <w:sz w:val="24"/>
          <w:szCs w:val="24"/>
        </w:rPr>
        <w:t>d</w:t>
      </w:r>
      <w:r>
        <w:rPr>
          <w:spacing w:val="-1"/>
          <w:sz w:val="24"/>
          <w:szCs w:val="24"/>
        </w:rPr>
        <w:t>ar</w:t>
      </w:r>
      <w:r>
        <w:rPr>
          <w:sz w:val="24"/>
          <w:szCs w:val="24"/>
        </w:rPr>
        <w:t>i</w:t>
      </w:r>
      <w:r>
        <w:rPr>
          <w:spacing w:val="2"/>
          <w:sz w:val="24"/>
          <w:szCs w:val="24"/>
        </w:rPr>
        <w:t xml:space="preserve"> d</w:t>
      </w:r>
      <w:r>
        <w:rPr>
          <w:spacing w:val="-1"/>
          <w:sz w:val="24"/>
          <w:szCs w:val="24"/>
        </w:rPr>
        <w:t>a</w:t>
      </w:r>
      <w:r>
        <w:rPr>
          <w:sz w:val="24"/>
          <w:szCs w:val="24"/>
        </w:rPr>
        <w:t>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w:t>
      </w:r>
      <w:r>
        <w:rPr>
          <w:spacing w:val="2"/>
          <w:sz w:val="24"/>
          <w:szCs w:val="24"/>
        </w:rPr>
        <w:t>ng</w:t>
      </w:r>
      <w:r>
        <w:rPr>
          <w:spacing w:val="-1"/>
          <w:sz w:val="24"/>
          <w:szCs w:val="24"/>
        </w:rPr>
        <w:t>a</w:t>
      </w:r>
      <w:r>
        <w:rPr>
          <w:sz w:val="24"/>
          <w:szCs w:val="24"/>
        </w:rPr>
        <w:t>lir 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b</w:t>
      </w:r>
      <w:r>
        <w:rPr>
          <w:spacing w:val="-1"/>
          <w:sz w:val="24"/>
          <w:szCs w:val="24"/>
        </w:rPr>
        <w:t>e</w:t>
      </w:r>
      <w:r>
        <w:rPr>
          <w:sz w:val="24"/>
          <w:szCs w:val="24"/>
        </w:rPr>
        <w:t>ru</w:t>
      </w:r>
      <w:r>
        <w:rPr>
          <w:spacing w:val="-1"/>
          <w:sz w:val="24"/>
          <w:szCs w:val="24"/>
        </w:rPr>
        <w:t>p</w:t>
      </w:r>
      <w:r>
        <w:rPr>
          <w:spacing w:val="-3"/>
          <w:sz w:val="24"/>
          <w:szCs w:val="24"/>
        </w:rPr>
        <w:t>a</w:t>
      </w:r>
      <w:r>
        <w:rPr>
          <w:sz w:val="24"/>
          <w:szCs w:val="24"/>
        </w:rPr>
        <w:t>: dokumen</w:t>
      </w:r>
      <w:r>
        <w:rPr>
          <w:spacing w:val="1"/>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 xml:space="preserve">r </w:t>
      </w:r>
      <w:r>
        <w:rPr>
          <w:spacing w:val="-1"/>
          <w:sz w:val="24"/>
          <w:szCs w:val="24"/>
        </w:rPr>
        <w:t>a</w:t>
      </w:r>
      <w:r>
        <w:rPr>
          <w:spacing w:val="3"/>
          <w:sz w:val="24"/>
          <w:szCs w:val="24"/>
        </w:rPr>
        <w:t>t</w:t>
      </w:r>
      <w:r>
        <w:rPr>
          <w:spacing w:val="-1"/>
          <w:sz w:val="24"/>
          <w:szCs w:val="24"/>
        </w:rPr>
        <w:t>a</w:t>
      </w:r>
      <w:r>
        <w:rPr>
          <w:sz w:val="24"/>
          <w:szCs w:val="24"/>
        </w:rPr>
        <w:t>u</w:t>
      </w:r>
      <w:r>
        <w:rPr>
          <w:spacing w:val="4"/>
          <w:sz w:val="24"/>
          <w:szCs w:val="24"/>
        </w:rPr>
        <w:t xml:space="preserve"> </w:t>
      </w:r>
      <w:r>
        <w:rPr>
          <w:spacing w:val="-1"/>
          <w:sz w:val="24"/>
          <w:szCs w:val="24"/>
        </w:rPr>
        <w:t>f</w:t>
      </w:r>
      <w:r>
        <w:rPr>
          <w:spacing w:val="2"/>
          <w:sz w:val="24"/>
          <w:szCs w:val="24"/>
        </w:rPr>
        <w:t>or</w:t>
      </w:r>
      <w:r>
        <w:rPr>
          <w:sz w:val="24"/>
          <w:szCs w:val="24"/>
        </w:rPr>
        <w:t>mulir,</w:t>
      </w:r>
      <w:r>
        <w:rPr>
          <w:spacing w:val="1"/>
          <w:sz w:val="24"/>
          <w:szCs w:val="24"/>
        </w:rPr>
        <w:t xml:space="preserve"> </w:t>
      </w:r>
      <w:r>
        <w:rPr>
          <w:sz w:val="24"/>
          <w:szCs w:val="24"/>
        </w:rPr>
        <w:t>dokumen</w:t>
      </w:r>
      <w:r>
        <w:rPr>
          <w:spacing w:val="3"/>
          <w:sz w:val="24"/>
          <w:szCs w:val="24"/>
        </w:rPr>
        <w:t xml:space="preserve"> </w:t>
      </w:r>
      <w:r>
        <w:rPr>
          <w:sz w:val="24"/>
          <w:szCs w:val="24"/>
        </w:rPr>
        <w:t>h</w:t>
      </w:r>
      <w:r>
        <w:rPr>
          <w:spacing w:val="-1"/>
          <w:sz w:val="24"/>
          <w:szCs w:val="24"/>
        </w:rPr>
        <w:t>a</w:t>
      </w:r>
      <w:r>
        <w:rPr>
          <w:sz w:val="24"/>
          <w:szCs w:val="24"/>
        </w:rPr>
        <w:t>sil</w:t>
      </w:r>
      <w:r>
        <w:rPr>
          <w:spacing w:val="7"/>
          <w:sz w:val="24"/>
          <w:szCs w:val="24"/>
        </w:rPr>
        <w:t xml:space="preserve"> </w:t>
      </w:r>
      <w:r>
        <w:rPr>
          <w:spacing w:val="-1"/>
          <w:sz w:val="24"/>
          <w:szCs w:val="24"/>
        </w:rPr>
        <w:t>c</w:t>
      </w:r>
      <w:r>
        <w:rPr>
          <w:spacing w:val="-3"/>
          <w:sz w:val="24"/>
          <w:szCs w:val="24"/>
        </w:rPr>
        <w:t>e</w:t>
      </w:r>
      <w:r>
        <w:rPr>
          <w:sz w:val="24"/>
          <w:szCs w:val="24"/>
        </w:rPr>
        <w:t>tak</w:t>
      </w:r>
      <w:r>
        <w:rPr>
          <w:spacing w:val="-1"/>
          <w:sz w:val="24"/>
          <w:szCs w:val="24"/>
        </w:rPr>
        <w:t>a</w:t>
      </w:r>
      <w:r>
        <w:rPr>
          <w:sz w:val="24"/>
          <w:szCs w:val="24"/>
        </w:rPr>
        <w:t>n</w:t>
      </w:r>
      <w:r>
        <w:rPr>
          <w:spacing w:val="1"/>
          <w:sz w:val="24"/>
          <w:szCs w:val="24"/>
        </w:rPr>
        <w:t xml:space="preserve"> </w:t>
      </w:r>
      <w:r>
        <w:rPr>
          <w:sz w:val="24"/>
          <w:szCs w:val="24"/>
        </w:rPr>
        <w:t>komput</w:t>
      </w:r>
      <w:r>
        <w:rPr>
          <w:spacing w:val="-1"/>
          <w:sz w:val="24"/>
          <w:szCs w:val="24"/>
        </w:rPr>
        <w:t>e</w:t>
      </w:r>
      <w:r>
        <w:rPr>
          <w:sz w:val="24"/>
          <w:szCs w:val="24"/>
        </w:rPr>
        <w:t>r, lapo</w:t>
      </w:r>
      <w:r>
        <w:rPr>
          <w:spacing w:val="-1"/>
          <w:sz w:val="24"/>
          <w:szCs w:val="24"/>
        </w:rPr>
        <w:t>ra</w:t>
      </w:r>
      <w:r>
        <w:rPr>
          <w:sz w:val="24"/>
          <w:szCs w:val="24"/>
        </w:rPr>
        <w:t>n t</w:t>
      </w:r>
      <w:r>
        <w:rPr>
          <w:spacing w:val="-1"/>
          <w:sz w:val="24"/>
          <w:szCs w:val="24"/>
        </w:rPr>
        <w:t>e</w:t>
      </w:r>
      <w:r>
        <w:rPr>
          <w:sz w:val="24"/>
          <w:szCs w:val="24"/>
        </w:rPr>
        <w:t>r</w:t>
      </w:r>
      <w:r>
        <w:rPr>
          <w:spacing w:val="-2"/>
          <w:sz w:val="24"/>
          <w:szCs w:val="24"/>
        </w:rPr>
        <w:t>c</w:t>
      </w:r>
      <w:r>
        <w:rPr>
          <w:sz w:val="24"/>
          <w:szCs w:val="24"/>
        </w:rPr>
        <w:t xml:space="preserve">etak, </w:t>
      </w:r>
      <w:r>
        <w:rPr>
          <w:spacing w:val="3"/>
          <w:sz w:val="24"/>
          <w:szCs w:val="24"/>
        </w:rPr>
        <w:t>t</w:t>
      </w:r>
      <w:r>
        <w:rPr>
          <w:spacing w:val="-1"/>
          <w:sz w:val="24"/>
          <w:szCs w:val="24"/>
        </w:rPr>
        <w:t>a</w:t>
      </w:r>
      <w:r>
        <w:rPr>
          <w:sz w:val="24"/>
          <w:szCs w:val="24"/>
        </w:rPr>
        <w:t>mpilan di l</w:t>
      </w:r>
      <w:r>
        <w:rPr>
          <w:spacing w:val="2"/>
          <w:sz w:val="24"/>
          <w:szCs w:val="24"/>
        </w:rPr>
        <w:t>a</w:t>
      </w:r>
      <w:r>
        <w:rPr>
          <w:spacing w:val="-5"/>
          <w:sz w:val="24"/>
          <w:szCs w:val="24"/>
        </w:rPr>
        <w:t>y</w:t>
      </w:r>
      <w:r>
        <w:rPr>
          <w:spacing w:val="4"/>
          <w:sz w:val="24"/>
          <w:szCs w:val="24"/>
        </w:rPr>
        <w:t>a</w:t>
      </w:r>
      <w:r>
        <w:rPr>
          <w:sz w:val="24"/>
          <w:szCs w:val="24"/>
        </w:rPr>
        <w:t>r monitor, v</w:t>
      </w:r>
      <w:r>
        <w:rPr>
          <w:spacing w:val="-3"/>
          <w:sz w:val="24"/>
          <w:szCs w:val="24"/>
        </w:rPr>
        <w:t>a</w:t>
      </w:r>
      <w:r>
        <w:rPr>
          <w:spacing w:val="-1"/>
          <w:sz w:val="24"/>
          <w:szCs w:val="24"/>
        </w:rPr>
        <w:t>r</w:t>
      </w:r>
      <w:r>
        <w:rPr>
          <w:sz w:val="24"/>
          <w:szCs w:val="24"/>
        </w:rPr>
        <w:t>i</w:t>
      </w:r>
      <w:r>
        <w:rPr>
          <w:spacing w:val="-1"/>
          <w:sz w:val="24"/>
          <w:szCs w:val="24"/>
        </w:rPr>
        <w:t>a</w:t>
      </w:r>
      <w:r>
        <w:rPr>
          <w:sz w:val="24"/>
          <w:szCs w:val="24"/>
        </w:rPr>
        <w:t>b</w:t>
      </w:r>
      <w:r>
        <w:rPr>
          <w:spacing w:val="-1"/>
          <w:sz w:val="24"/>
          <w:szCs w:val="24"/>
        </w:rPr>
        <w:t>e</w:t>
      </w:r>
      <w:r>
        <w:rPr>
          <w:sz w:val="24"/>
          <w:szCs w:val="24"/>
        </w:rPr>
        <w:t>l, p</w:t>
      </w:r>
      <w:r>
        <w:rPr>
          <w:spacing w:val="1"/>
          <w:sz w:val="24"/>
          <w:szCs w:val="24"/>
        </w:rPr>
        <w:t>a</w:t>
      </w:r>
      <w:r>
        <w:rPr>
          <w:sz w:val="24"/>
          <w:szCs w:val="24"/>
        </w:rPr>
        <w:t>rame</w:t>
      </w:r>
      <w:r>
        <w:rPr>
          <w:spacing w:val="1"/>
          <w:sz w:val="24"/>
          <w:szCs w:val="24"/>
        </w:rPr>
        <w:t>t</w:t>
      </w:r>
      <w:r>
        <w:rPr>
          <w:spacing w:val="-1"/>
          <w:sz w:val="24"/>
          <w:szCs w:val="24"/>
        </w:rPr>
        <w:t>e</w:t>
      </w:r>
      <w:r>
        <w:rPr>
          <w:sz w:val="24"/>
          <w:szCs w:val="24"/>
        </w:rPr>
        <w:t>r,</w:t>
      </w:r>
      <w:r>
        <w:rPr>
          <w:spacing w:val="-1"/>
          <w:sz w:val="24"/>
          <w:szCs w:val="24"/>
        </w:rPr>
        <w:t xml:space="preserve"> f</w:t>
      </w:r>
      <w:r>
        <w:rPr>
          <w:sz w:val="24"/>
          <w:szCs w:val="24"/>
        </w:rPr>
        <w:t>ield.</w:t>
      </w:r>
    </w:p>
    <w:p w:rsidR="0047694C" w:rsidRDefault="00000000">
      <w:pPr>
        <w:spacing w:before="22" w:line="479" w:lineRule="auto"/>
        <w:ind w:left="1722" w:right="79" w:hanging="361"/>
        <w:jc w:val="both"/>
        <w:rPr>
          <w:sz w:val="24"/>
          <w:szCs w:val="24"/>
        </w:rPr>
      </w:pPr>
      <w:r>
        <w:rPr>
          <w:sz w:val="24"/>
          <w:szCs w:val="24"/>
        </w:rPr>
        <w:t xml:space="preserve">1.  </w:t>
      </w:r>
      <w:r>
        <w:rPr>
          <w:spacing w:val="14"/>
          <w:sz w:val="24"/>
          <w:szCs w:val="24"/>
        </w:rPr>
        <w:t xml:space="preserve"> </w:t>
      </w:r>
      <w:r>
        <w:rPr>
          <w:spacing w:val="1"/>
          <w:sz w:val="24"/>
          <w:szCs w:val="24"/>
        </w:rPr>
        <w:t>A</w:t>
      </w:r>
      <w:r>
        <w:rPr>
          <w:spacing w:val="-1"/>
          <w:sz w:val="24"/>
          <w:szCs w:val="24"/>
        </w:rPr>
        <w:t>r</w:t>
      </w:r>
      <w:r>
        <w:rPr>
          <w:sz w:val="24"/>
          <w:szCs w:val="24"/>
        </w:rPr>
        <w:t>us</w:t>
      </w:r>
      <w:r>
        <w:rPr>
          <w:spacing w:val="-7"/>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pacing w:val="-1"/>
          <w:sz w:val="24"/>
          <w:szCs w:val="24"/>
        </w:rPr>
        <w:t>a</w:t>
      </w:r>
      <w:r>
        <w:rPr>
          <w:sz w:val="24"/>
          <w:szCs w:val="24"/>
        </w:rPr>
        <w:t>rus</w:t>
      </w:r>
      <w:r>
        <w:rPr>
          <w:spacing w:val="-10"/>
          <w:sz w:val="24"/>
          <w:szCs w:val="24"/>
        </w:rPr>
        <w:t xml:space="preserve"> </w:t>
      </w:r>
      <w:r>
        <w:rPr>
          <w:spacing w:val="2"/>
          <w:sz w:val="24"/>
          <w:szCs w:val="24"/>
        </w:rPr>
        <w:t>d</w:t>
      </w:r>
      <w:r>
        <w:rPr>
          <w:spacing w:val="-1"/>
          <w:sz w:val="24"/>
          <w:szCs w:val="24"/>
        </w:rPr>
        <w:t>a</w:t>
      </w:r>
      <w:r>
        <w:rPr>
          <w:sz w:val="24"/>
          <w:szCs w:val="24"/>
        </w:rPr>
        <w:t>ta</w:t>
      </w:r>
      <w:r>
        <w:rPr>
          <w:spacing w:val="-11"/>
          <w:sz w:val="24"/>
          <w:szCs w:val="24"/>
        </w:rPr>
        <w:t xml:space="preserve"> </w:t>
      </w:r>
      <w:r>
        <w:rPr>
          <w:sz w:val="24"/>
          <w:szCs w:val="24"/>
        </w:rPr>
        <w:t>men</w:t>
      </w:r>
      <w:r>
        <w:rPr>
          <w:spacing w:val="2"/>
          <w:sz w:val="24"/>
          <w:szCs w:val="24"/>
        </w:rPr>
        <w:t>u</w:t>
      </w:r>
      <w:r>
        <w:rPr>
          <w:sz w:val="24"/>
          <w:szCs w:val="24"/>
        </w:rPr>
        <w:t>njukkan</w:t>
      </w:r>
      <w:r>
        <w:rPr>
          <w:spacing w:val="-8"/>
          <w:sz w:val="24"/>
          <w:szCs w:val="24"/>
        </w:rPr>
        <w:t xml:space="preserve"> </w:t>
      </w:r>
      <w:r>
        <w:rPr>
          <w:sz w:val="24"/>
          <w:szCs w:val="24"/>
        </w:rPr>
        <w:t>d</w:t>
      </w:r>
      <w:r>
        <w:rPr>
          <w:spacing w:val="-1"/>
          <w:sz w:val="24"/>
          <w:szCs w:val="24"/>
        </w:rPr>
        <w:t>ar</w:t>
      </w:r>
      <w:r>
        <w:rPr>
          <w:sz w:val="24"/>
          <w:szCs w:val="24"/>
        </w:rPr>
        <w:t>i</w:t>
      </w:r>
      <w:r>
        <w:rPr>
          <w:spacing w:val="-7"/>
          <w:sz w:val="24"/>
          <w:szCs w:val="24"/>
        </w:rPr>
        <w:t xml:space="preserve"> </w:t>
      </w:r>
      <w:r>
        <w:rPr>
          <w:sz w:val="24"/>
          <w:szCs w:val="24"/>
        </w:rPr>
        <w:t>m</w:t>
      </w:r>
      <w:r>
        <w:rPr>
          <w:spacing w:val="-1"/>
          <w:sz w:val="24"/>
          <w:szCs w:val="24"/>
        </w:rPr>
        <w:t>a</w:t>
      </w:r>
      <w:r>
        <w:rPr>
          <w:spacing w:val="2"/>
          <w:sz w:val="24"/>
          <w:szCs w:val="24"/>
        </w:rPr>
        <w:t>n</w:t>
      </w:r>
      <w:r>
        <w:rPr>
          <w:sz w:val="24"/>
          <w:szCs w:val="24"/>
        </w:rPr>
        <w:t>a</w:t>
      </w:r>
      <w:r>
        <w:rPr>
          <w:spacing w:val="-11"/>
          <w:sz w:val="24"/>
          <w:szCs w:val="24"/>
        </w:rPr>
        <w:t xml:space="preserve"> </w:t>
      </w:r>
      <w:r>
        <w:rPr>
          <w:sz w:val="24"/>
          <w:szCs w:val="24"/>
        </w:rPr>
        <w:t>data</w:t>
      </w:r>
      <w:r>
        <w:rPr>
          <w:spacing w:val="-8"/>
          <w:sz w:val="24"/>
          <w:szCs w:val="24"/>
        </w:rPr>
        <w:t xml:space="preserve"> </w:t>
      </w:r>
      <w:r>
        <w:rPr>
          <w:spacing w:val="3"/>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lir</w:t>
      </w:r>
      <w:r>
        <w:rPr>
          <w:spacing w:val="-10"/>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pacing w:val="2"/>
          <w:sz w:val="24"/>
          <w:szCs w:val="24"/>
        </w:rPr>
        <w:t>k</w:t>
      </w:r>
      <w:r>
        <w:rPr>
          <w:sz w:val="24"/>
          <w:szCs w:val="24"/>
        </w:rPr>
        <w:t>e</w:t>
      </w:r>
      <w:r>
        <w:rPr>
          <w:spacing w:val="-11"/>
          <w:sz w:val="24"/>
          <w:szCs w:val="24"/>
        </w:rPr>
        <w:t xml:space="preserve"> </w:t>
      </w:r>
      <w:r>
        <w:rPr>
          <w:sz w:val="24"/>
          <w:szCs w:val="24"/>
        </w:rPr>
        <w:t>m</w:t>
      </w:r>
      <w:r>
        <w:rPr>
          <w:spacing w:val="-1"/>
          <w:sz w:val="24"/>
          <w:szCs w:val="24"/>
        </w:rPr>
        <w:t>a</w:t>
      </w:r>
      <w:r>
        <w:rPr>
          <w:spacing w:val="5"/>
          <w:sz w:val="24"/>
          <w:szCs w:val="24"/>
        </w:rPr>
        <w:t>n</w:t>
      </w:r>
      <w:r>
        <w:rPr>
          <w:sz w:val="24"/>
          <w:szCs w:val="24"/>
        </w:rPr>
        <w:t>a 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menuju.</w:t>
      </w:r>
      <w:r>
        <w:rPr>
          <w:spacing w:val="1"/>
          <w:sz w:val="24"/>
          <w:szCs w:val="24"/>
        </w:rPr>
        <w:t xml:space="preserve"> </w:t>
      </w:r>
      <w:r>
        <w:rPr>
          <w:spacing w:val="2"/>
          <w:sz w:val="24"/>
          <w:szCs w:val="24"/>
        </w:rPr>
        <w:t>K</w:t>
      </w:r>
      <w:r>
        <w:rPr>
          <w:spacing w:val="-1"/>
          <w:sz w:val="24"/>
          <w:szCs w:val="24"/>
        </w:rPr>
        <w:t>e</w:t>
      </w:r>
      <w:r>
        <w:rPr>
          <w:sz w:val="24"/>
          <w:szCs w:val="24"/>
        </w:rPr>
        <w:t>t</w:t>
      </w:r>
      <w:r>
        <w:rPr>
          <w:spacing w:val="4"/>
          <w:sz w:val="24"/>
          <w:szCs w:val="24"/>
        </w:rPr>
        <w:t>e</w:t>
      </w:r>
      <w:r>
        <w:rPr>
          <w:spacing w:val="-1"/>
          <w:sz w:val="24"/>
          <w:szCs w:val="24"/>
        </w:rPr>
        <w:t>r</w:t>
      </w:r>
      <w:r>
        <w:rPr>
          <w:spacing w:val="-3"/>
          <w:sz w:val="24"/>
          <w:szCs w:val="24"/>
        </w:rPr>
        <w:t>a</w:t>
      </w:r>
      <w:r>
        <w:rPr>
          <w:spacing w:val="2"/>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p</w:t>
      </w:r>
      <w:r>
        <w:rPr>
          <w:spacing w:val="1"/>
          <w:sz w:val="24"/>
          <w:szCs w:val="24"/>
        </w:rPr>
        <w:t>e</w:t>
      </w:r>
      <w:r>
        <w:rPr>
          <w:sz w:val="24"/>
          <w:szCs w:val="24"/>
        </w:rPr>
        <w:t>rlu</w:t>
      </w:r>
      <w:r>
        <w:rPr>
          <w:spacing w:val="1"/>
          <w:sz w:val="24"/>
          <w:szCs w:val="24"/>
        </w:rPr>
        <w:t xml:space="preserve"> </w:t>
      </w:r>
      <w:r>
        <w:rPr>
          <w:sz w:val="24"/>
          <w:szCs w:val="24"/>
        </w:rPr>
        <w:t>di</w:t>
      </w:r>
      <w:r>
        <w:rPr>
          <w:spacing w:val="1"/>
          <w:sz w:val="24"/>
          <w:szCs w:val="24"/>
        </w:rPr>
        <w:t>c</w:t>
      </w:r>
      <w:r>
        <w:rPr>
          <w:sz w:val="24"/>
          <w:szCs w:val="24"/>
        </w:rPr>
        <w:t>atat</w:t>
      </w:r>
      <w:r>
        <w:rPr>
          <w:spacing w:val="6"/>
          <w:sz w:val="24"/>
          <w:szCs w:val="24"/>
        </w:rPr>
        <w:t xml:space="preserve"> </w:t>
      </w:r>
      <w:r>
        <w:rPr>
          <w:sz w:val="24"/>
          <w:szCs w:val="24"/>
        </w:rPr>
        <w:t>di</w:t>
      </w:r>
      <w:r>
        <w:rPr>
          <w:spacing w:val="1"/>
          <w:sz w:val="24"/>
          <w:szCs w:val="24"/>
        </w:rPr>
        <w:t xml:space="preserve"> </w:t>
      </w:r>
      <w:r>
        <w:rPr>
          <w:sz w:val="24"/>
          <w:szCs w:val="24"/>
        </w:rPr>
        <w:t xml:space="preserve">KD </w:t>
      </w:r>
      <w:r>
        <w:rPr>
          <w:spacing w:val="1"/>
          <w:sz w:val="24"/>
          <w:szCs w:val="24"/>
        </w:rPr>
        <w:t>a</w:t>
      </w:r>
      <w:r>
        <w:rPr>
          <w:spacing w:val="-2"/>
          <w:sz w:val="24"/>
          <w:szCs w:val="24"/>
        </w:rPr>
        <w:t>g</w:t>
      </w:r>
      <w:r>
        <w:rPr>
          <w:spacing w:val="-1"/>
          <w:sz w:val="24"/>
          <w:szCs w:val="24"/>
        </w:rPr>
        <w:t>a</w:t>
      </w:r>
      <w:r>
        <w:rPr>
          <w:sz w:val="24"/>
          <w:szCs w:val="24"/>
        </w:rPr>
        <w:t>r mudah men</w:t>
      </w:r>
      <w:r>
        <w:rPr>
          <w:spacing w:val="-1"/>
          <w:sz w:val="24"/>
          <w:szCs w:val="24"/>
        </w:rPr>
        <w:t>ca</w:t>
      </w:r>
      <w:r>
        <w:rPr>
          <w:sz w:val="24"/>
          <w:szCs w:val="24"/>
        </w:rPr>
        <w:t xml:space="preserve">ri </w:t>
      </w:r>
      <w:r>
        <w:rPr>
          <w:spacing w:val="1"/>
          <w:sz w:val="24"/>
          <w:szCs w:val="24"/>
        </w:rPr>
        <w:t>a</w:t>
      </w:r>
      <w:r>
        <w:rPr>
          <w:sz w:val="24"/>
          <w:szCs w:val="24"/>
        </w:rPr>
        <w:t>rus d</w:t>
      </w:r>
      <w:r>
        <w:rPr>
          <w:spacing w:val="-1"/>
          <w:sz w:val="24"/>
          <w:szCs w:val="24"/>
        </w:rPr>
        <w:t>a</w:t>
      </w:r>
      <w:r>
        <w:rPr>
          <w:sz w:val="24"/>
          <w:szCs w:val="24"/>
        </w:rPr>
        <w:t>ta di D</w:t>
      </w:r>
      <w:r>
        <w:rPr>
          <w:spacing w:val="2"/>
          <w:sz w:val="24"/>
          <w:szCs w:val="24"/>
        </w:rPr>
        <w:t>A</w:t>
      </w:r>
      <w:r>
        <w:rPr>
          <w:sz w:val="24"/>
          <w:szCs w:val="24"/>
        </w:rPr>
        <w:t>D.</w:t>
      </w:r>
    </w:p>
    <w:p w:rsidR="0047694C" w:rsidRDefault="00000000">
      <w:pPr>
        <w:spacing w:before="23" w:line="479" w:lineRule="auto"/>
        <w:ind w:left="1722" w:right="75" w:hanging="361"/>
        <w:jc w:val="both"/>
        <w:rPr>
          <w:sz w:val="24"/>
          <w:szCs w:val="24"/>
        </w:rPr>
      </w:pPr>
      <w:r>
        <w:rPr>
          <w:sz w:val="24"/>
          <w:szCs w:val="24"/>
        </w:rPr>
        <w:t xml:space="preserve">2.  </w:t>
      </w:r>
      <w:r>
        <w:rPr>
          <w:spacing w:val="11"/>
          <w:sz w:val="24"/>
          <w:szCs w:val="24"/>
        </w:rPr>
        <w:t xml:space="preserve"> </w:t>
      </w:r>
      <w:r>
        <w:rPr>
          <w:spacing w:val="1"/>
          <w:sz w:val="24"/>
          <w:szCs w:val="24"/>
        </w:rPr>
        <w:t>P</w:t>
      </w:r>
      <w:r>
        <w:rPr>
          <w:spacing w:val="-1"/>
          <w:sz w:val="24"/>
          <w:szCs w:val="24"/>
        </w:rPr>
        <w:t>e</w:t>
      </w:r>
      <w:r>
        <w:rPr>
          <w:sz w:val="24"/>
          <w:szCs w:val="24"/>
        </w:rPr>
        <w:t>njel</w:t>
      </w:r>
      <w:r>
        <w:rPr>
          <w:spacing w:val="-1"/>
          <w:sz w:val="24"/>
          <w:szCs w:val="24"/>
        </w:rPr>
        <w:t>a</w:t>
      </w:r>
      <w:r>
        <w:rPr>
          <w:sz w:val="24"/>
          <w:szCs w:val="24"/>
        </w:rPr>
        <w:t>s</w:t>
      </w:r>
      <w:r>
        <w:rPr>
          <w:spacing w:val="-1"/>
          <w:sz w:val="24"/>
          <w:szCs w:val="24"/>
        </w:rPr>
        <w:t>a</w:t>
      </w:r>
      <w:r>
        <w:rPr>
          <w:sz w:val="24"/>
          <w:szCs w:val="24"/>
        </w:rPr>
        <w:t>n,</w:t>
      </w:r>
      <w:r>
        <w:rPr>
          <w:spacing w:val="1"/>
          <w:sz w:val="24"/>
          <w:szCs w:val="24"/>
        </w:rPr>
        <w:t xml:space="preserve"> </w:t>
      </w:r>
      <w:r>
        <w:rPr>
          <w:sz w:val="24"/>
          <w:szCs w:val="24"/>
        </w:rPr>
        <w:t>Untuk</w:t>
      </w:r>
      <w:r>
        <w:rPr>
          <w:spacing w:val="1"/>
          <w:sz w:val="24"/>
          <w:szCs w:val="24"/>
        </w:rPr>
        <w:t xml:space="preserve"> </w:t>
      </w:r>
      <w:r>
        <w:rPr>
          <w:sz w:val="24"/>
          <w:szCs w:val="24"/>
        </w:rPr>
        <w:t>lebih</w:t>
      </w:r>
      <w:r>
        <w:rPr>
          <w:spacing w:val="1"/>
          <w:sz w:val="24"/>
          <w:szCs w:val="24"/>
        </w:rPr>
        <w:t xml:space="preserve"> </w:t>
      </w:r>
      <w:r>
        <w:rPr>
          <w:sz w:val="24"/>
          <w:szCs w:val="24"/>
        </w:rPr>
        <w:t>mem</w:t>
      </w:r>
      <w:r>
        <w:rPr>
          <w:spacing w:val="1"/>
          <w:sz w:val="24"/>
          <w:szCs w:val="24"/>
        </w:rPr>
        <w:t>p</w:t>
      </w:r>
      <w:r>
        <w:rPr>
          <w:spacing w:val="-1"/>
          <w:sz w:val="24"/>
          <w:szCs w:val="24"/>
        </w:rPr>
        <w:t>er</w:t>
      </w:r>
      <w:r>
        <w:rPr>
          <w:sz w:val="24"/>
          <w:szCs w:val="24"/>
        </w:rPr>
        <w:t>j</w:t>
      </w:r>
      <w:r>
        <w:rPr>
          <w:spacing w:val="-1"/>
          <w:sz w:val="24"/>
          <w:szCs w:val="24"/>
        </w:rPr>
        <w:t>e</w:t>
      </w:r>
      <w:r>
        <w:rPr>
          <w:sz w:val="24"/>
          <w:szCs w:val="24"/>
        </w:rPr>
        <w:t xml:space="preserve">las </w:t>
      </w:r>
      <w:r>
        <w:rPr>
          <w:spacing w:val="1"/>
          <w:sz w:val="24"/>
          <w:szCs w:val="24"/>
        </w:rPr>
        <w:t>l</w:t>
      </w:r>
      <w:r>
        <w:rPr>
          <w:spacing w:val="-1"/>
          <w:sz w:val="24"/>
          <w:szCs w:val="24"/>
        </w:rPr>
        <w:t>a</w:t>
      </w:r>
      <w:r>
        <w:rPr>
          <w:spacing w:val="-2"/>
          <w:sz w:val="24"/>
          <w:szCs w:val="24"/>
        </w:rPr>
        <w:t>g</w:t>
      </w:r>
      <w:r>
        <w:rPr>
          <w:sz w:val="24"/>
          <w:szCs w:val="24"/>
        </w:rPr>
        <w:t>i</w:t>
      </w:r>
      <w:r>
        <w:rPr>
          <w:spacing w:val="1"/>
          <w:sz w:val="24"/>
          <w:szCs w:val="24"/>
        </w:rPr>
        <w:t xml:space="preserve"> </w:t>
      </w:r>
      <w:r>
        <w:rPr>
          <w:sz w:val="24"/>
          <w:szCs w:val="24"/>
        </w:rPr>
        <w:t>t</w:t>
      </w:r>
      <w:r>
        <w:rPr>
          <w:spacing w:val="-1"/>
          <w:sz w:val="24"/>
          <w:szCs w:val="24"/>
        </w:rPr>
        <w:t>e</w:t>
      </w:r>
      <w:r>
        <w:rPr>
          <w:sz w:val="24"/>
          <w:szCs w:val="24"/>
        </w:rPr>
        <w:t>ntang</w:t>
      </w:r>
      <w:r>
        <w:rPr>
          <w:spacing w:val="1"/>
          <w:sz w:val="24"/>
          <w:szCs w:val="24"/>
        </w:rPr>
        <w:t xml:space="preserve"> </w:t>
      </w:r>
      <w:r>
        <w:rPr>
          <w:sz w:val="24"/>
          <w:szCs w:val="24"/>
        </w:rPr>
        <w:t>mak</w:t>
      </w:r>
      <w:r>
        <w:rPr>
          <w:spacing w:val="2"/>
          <w:sz w:val="24"/>
          <w:szCs w:val="24"/>
        </w:rPr>
        <w:t>n</w:t>
      </w:r>
      <w:r>
        <w:rPr>
          <w:sz w:val="24"/>
          <w:szCs w:val="24"/>
        </w:rPr>
        <w:t>a d</w:t>
      </w:r>
      <w:r>
        <w:rPr>
          <w:spacing w:val="-1"/>
          <w:sz w:val="24"/>
          <w:szCs w:val="24"/>
        </w:rPr>
        <w:t>a</w:t>
      </w:r>
      <w:r>
        <w:rPr>
          <w:sz w:val="24"/>
          <w:szCs w:val="24"/>
        </w:rPr>
        <w:t>ri</w:t>
      </w:r>
      <w:r>
        <w:rPr>
          <w:spacing w:val="1"/>
          <w:sz w:val="24"/>
          <w:szCs w:val="24"/>
        </w:rPr>
        <w:t xml:space="preserve"> </w:t>
      </w:r>
      <w:r>
        <w:rPr>
          <w:spacing w:val="-1"/>
          <w:sz w:val="24"/>
          <w:szCs w:val="24"/>
        </w:rPr>
        <w:t>a</w:t>
      </w:r>
      <w:r>
        <w:rPr>
          <w:sz w:val="24"/>
          <w:szCs w:val="24"/>
        </w:rPr>
        <w:t>rus d</w:t>
      </w:r>
      <w:r>
        <w:rPr>
          <w:spacing w:val="-1"/>
          <w:sz w:val="24"/>
          <w:szCs w:val="24"/>
        </w:rPr>
        <w:t>a</w:t>
      </w:r>
      <w:r>
        <w:rPr>
          <w:sz w:val="24"/>
          <w:szCs w:val="24"/>
        </w:rPr>
        <w:t xml:space="preserve">ta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dic</w:t>
      </w:r>
      <w:r>
        <w:rPr>
          <w:spacing w:val="-1"/>
          <w:sz w:val="24"/>
          <w:szCs w:val="24"/>
        </w:rPr>
        <w:t>a</w:t>
      </w:r>
      <w:r>
        <w:rPr>
          <w:spacing w:val="3"/>
          <w:sz w:val="24"/>
          <w:szCs w:val="24"/>
        </w:rPr>
        <w:t>t</w:t>
      </w:r>
      <w:r>
        <w:rPr>
          <w:spacing w:val="-1"/>
          <w:sz w:val="24"/>
          <w:szCs w:val="24"/>
        </w:rPr>
        <w:t>a</w:t>
      </w:r>
      <w:r>
        <w:rPr>
          <w:sz w:val="24"/>
          <w:szCs w:val="24"/>
        </w:rPr>
        <w:t>t</w:t>
      </w:r>
      <w:r>
        <w:rPr>
          <w:spacing w:val="5"/>
          <w:sz w:val="24"/>
          <w:szCs w:val="24"/>
        </w:rPr>
        <w:t xml:space="preserve"> </w:t>
      </w:r>
      <w:r>
        <w:rPr>
          <w:sz w:val="24"/>
          <w:szCs w:val="24"/>
        </w:rPr>
        <w:t>di</w:t>
      </w:r>
      <w:r>
        <w:rPr>
          <w:spacing w:val="5"/>
          <w:sz w:val="24"/>
          <w:szCs w:val="24"/>
        </w:rPr>
        <w:t xml:space="preserve"> </w:t>
      </w:r>
      <w:r>
        <w:rPr>
          <w:sz w:val="24"/>
          <w:szCs w:val="24"/>
        </w:rPr>
        <w:t>KD,</w:t>
      </w:r>
      <w:r>
        <w:rPr>
          <w:spacing w:val="12"/>
          <w:sz w:val="24"/>
          <w:szCs w:val="24"/>
        </w:rPr>
        <w:t xml:space="preserve"> </w:t>
      </w:r>
      <w:r>
        <w:rPr>
          <w:sz w:val="24"/>
          <w:szCs w:val="24"/>
        </w:rPr>
        <w:t>maka b</w:t>
      </w:r>
      <w:r>
        <w:rPr>
          <w:spacing w:val="-1"/>
          <w:sz w:val="24"/>
          <w:szCs w:val="24"/>
        </w:rPr>
        <w:t>a</w:t>
      </w:r>
      <w:r>
        <w:rPr>
          <w:spacing w:val="-2"/>
          <w:sz w:val="24"/>
          <w:szCs w:val="24"/>
        </w:rPr>
        <w:t>g</w:t>
      </w:r>
      <w:r>
        <w:rPr>
          <w:spacing w:val="3"/>
          <w:sz w:val="24"/>
          <w:szCs w:val="24"/>
        </w:rPr>
        <w:t>i</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e</w:t>
      </w:r>
      <w:r>
        <w:rPr>
          <w:sz w:val="24"/>
          <w:szCs w:val="24"/>
        </w:rPr>
        <w:t>n</w:t>
      </w:r>
      <w:r>
        <w:rPr>
          <w:spacing w:val="3"/>
          <w:sz w:val="24"/>
          <w:szCs w:val="24"/>
        </w:rPr>
        <w:t>j</w:t>
      </w:r>
      <w:r>
        <w:rPr>
          <w:spacing w:val="-1"/>
          <w:sz w:val="24"/>
          <w:szCs w:val="24"/>
        </w:rPr>
        <w:t>e</w:t>
      </w:r>
      <w:r>
        <w:rPr>
          <w:sz w:val="24"/>
          <w:szCs w:val="24"/>
        </w:rPr>
        <w:t>la</w:t>
      </w:r>
      <w:r>
        <w:rPr>
          <w:spacing w:val="3"/>
          <w:sz w:val="24"/>
          <w:szCs w:val="24"/>
        </w:rPr>
        <w:t>s</w:t>
      </w:r>
      <w:r>
        <w:rPr>
          <w:spacing w:val="1"/>
          <w:sz w:val="24"/>
          <w:szCs w:val="24"/>
        </w:rPr>
        <w:t>a</w:t>
      </w:r>
      <w:r>
        <w:rPr>
          <w:sz w:val="24"/>
          <w:szCs w:val="24"/>
        </w:rPr>
        <w:t>n</w:t>
      </w:r>
      <w:r>
        <w:rPr>
          <w:spacing w:val="4"/>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5"/>
          <w:sz w:val="24"/>
          <w:szCs w:val="24"/>
        </w:rPr>
        <w:t xml:space="preserve"> </w:t>
      </w:r>
      <w:r>
        <w:rPr>
          <w:sz w:val="24"/>
          <w:szCs w:val="24"/>
        </w:rPr>
        <w:t>diisi</w:t>
      </w:r>
      <w:r>
        <w:rPr>
          <w:spacing w:val="5"/>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k</w:t>
      </w:r>
      <w:r>
        <w:rPr>
          <w:spacing w:val="-1"/>
          <w:sz w:val="24"/>
          <w:szCs w:val="24"/>
        </w:rPr>
        <w:t>e</w:t>
      </w:r>
      <w:r>
        <w:rPr>
          <w:sz w:val="24"/>
          <w:szCs w:val="24"/>
        </w:rPr>
        <w:t>t</w:t>
      </w:r>
      <w:r>
        <w:rPr>
          <w:spacing w:val="-1"/>
          <w:sz w:val="24"/>
          <w:szCs w:val="24"/>
        </w:rPr>
        <w:t>era</w:t>
      </w:r>
      <w:r>
        <w:rPr>
          <w:sz w:val="24"/>
          <w:szCs w:val="24"/>
        </w:rPr>
        <w:t>ng</w:t>
      </w:r>
      <w:r>
        <w:rPr>
          <w:spacing w:val="-1"/>
          <w:sz w:val="24"/>
          <w:szCs w:val="24"/>
        </w:rPr>
        <w:t>a</w:t>
      </w:r>
      <w:r>
        <w:rPr>
          <w:sz w:val="24"/>
          <w:szCs w:val="24"/>
        </w:rPr>
        <w:t>n</w:t>
      </w:r>
      <w:r>
        <w:rPr>
          <w:spacing w:val="-1"/>
          <w:sz w:val="24"/>
          <w:szCs w:val="24"/>
        </w:rPr>
        <w:t>-</w:t>
      </w:r>
      <w:r>
        <w:rPr>
          <w:sz w:val="24"/>
          <w:szCs w:val="24"/>
        </w:rPr>
        <w:t>k</w:t>
      </w:r>
      <w:r>
        <w:rPr>
          <w:spacing w:val="-1"/>
          <w:sz w:val="24"/>
          <w:szCs w:val="24"/>
        </w:rPr>
        <w:t>e</w:t>
      </w:r>
      <w:r>
        <w:rPr>
          <w:spacing w:val="3"/>
          <w:sz w:val="24"/>
          <w:szCs w:val="24"/>
        </w:rPr>
        <w:t>t</w:t>
      </w:r>
      <w:r>
        <w:rPr>
          <w:spacing w:val="-1"/>
          <w:sz w:val="24"/>
          <w:szCs w:val="24"/>
        </w:rPr>
        <w:t>e</w:t>
      </w:r>
      <w:r>
        <w:rPr>
          <w:spacing w:val="2"/>
          <w:sz w:val="24"/>
          <w:szCs w:val="24"/>
        </w:rPr>
        <w:t>r</w:t>
      </w:r>
      <w:r>
        <w:rPr>
          <w:spacing w:val="-3"/>
          <w:sz w:val="24"/>
          <w:szCs w:val="24"/>
        </w:rPr>
        <w:t>a</w:t>
      </w:r>
      <w:r>
        <w:rPr>
          <w:spacing w:val="2"/>
          <w:sz w:val="24"/>
          <w:szCs w:val="24"/>
        </w:rPr>
        <w:t>n</w:t>
      </w:r>
      <w:r>
        <w:rPr>
          <w:sz w:val="24"/>
          <w:szCs w:val="24"/>
        </w:rPr>
        <w:t>g</w:t>
      </w:r>
      <w:r>
        <w:rPr>
          <w:spacing w:val="-1"/>
          <w:sz w:val="24"/>
          <w:szCs w:val="24"/>
        </w:rPr>
        <w:t>a</w:t>
      </w:r>
      <w:r>
        <w:rPr>
          <w:sz w:val="24"/>
          <w:szCs w:val="24"/>
        </w:rPr>
        <w:t>n</w:t>
      </w:r>
      <w:r>
        <w:rPr>
          <w:spacing w:val="6"/>
          <w:sz w:val="24"/>
          <w:szCs w:val="24"/>
        </w:rPr>
        <w:t xml:space="preserve"> </w:t>
      </w:r>
      <w:r>
        <w:rPr>
          <w:sz w:val="24"/>
          <w:szCs w:val="24"/>
        </w:rPr>
        <w:t>t</w:t>
      </w:r>
      <w:r>
        <w:rPr>
          <w:spacing w:val="4"/>
          <w:sz w:val="24"/>
          <w:szCs w:val="24"/>
        </w:rPr>
        <w:t>e</w:t>
      </w:r>
      <w:r>
        <w:rPr>
          <w:sz w:val="24"/>
          <w:szCs w:val="24"/>
        </w:rPr>
        <w:t xml:space="preserve">ntang </w:t>
      </w:r>
      <w:r>
        <w:rPr>
          <w:spacing w:val="1"/>
          <w:sz w:val="24"/>
          <w:szCs w:val="24"/>
        </w:rPr>
        <w:t>a</w:t>
      </w:r>
      <w:r>
        <w:rPr>
          <w:sz w:val="24"/>
          <w:szCs w:val="24"/>
        </w:rPr>
        <w:t>rus</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2"/>
          <w:sz w:val="24"/>
          <w:szCs w:val="24"/>
        </w:rPr>
        <w:t xml:space="preserve"> </w:t>
      </w:r>
      <w:r>
        <w:rPr>
          <w:spacing w:val="3"/>
          <w:sz w:val="24"/>
          <w:szCs w:val="24"/>
        </w:rPr>
        <w:t>t</w:t>
      </w:r>
      <w:r>
        <w:rPr>
          <w:sz w:val="24"/>
          <w:szCs w:val="24"/>
        </w:rPr>
        <w:t>e</w:t>
      </w:r>
      <w:r>
        <w:rPr>
          <w:spacing w:val="-1"/>
          <w:sz w:val="24"/>
          <w:szCs w:val="24"/>
        </w:rPr>
        <w:t>r</w:t>
      </w:r>
      <w:r>
        <w:rPr>
          <w:spacing w:val="3"/>
          <w:sz w:val="24"/>
          <w:szCs w:val="24"/>
        </w:rPr>
        <w:t>s</w:t>
      </w:r>
      <w:r>
        <w:rPr>
          <w:spacing w:val="-1"/>
          <w:sz w:val="24"/>
          <w:szCs w:val="24"/>
        </w:rPr>
        <w:t>e</w:t>
      </w:r>
      <w:r>
        <w:rPr>
          <w:sz w:val="24"/>
          <w:szCs w:val="24"/>
        </w:rPr>
        <w:t>but.</w:t>
      </w:r>
      <w:r>
        <w:rPr>
          <w:spacing w:val="4"/>
          <w:sz w:val="24"/>
          <w:szCs w:val="24"/>
        </w:rPr>
        <w:t xml:space="preserve"> </w:t>
      </w:r>
      <w:r>
        <w:rPr>
          <w:sz w:val="24"/>
          <w:szCs w:val="24"/>
        </w:rPr>
        <w:t>Mis</w:t>
      </w:r>
      <w:r>
        <w:rPr>
          <w:spacing w:val="-1"/>
          <w:sz w:val="24"/>
          <w:szCs w:val="24"/>
        </w:rPr>
        <w:t>a</w:t>
      </w:r>
      <w:r>
        <w:rPr>
          <w:sz w:val="24"/>
          <w:szCs w:val="24"/>
        </w:rPr>
        <w:t>l</w:t>
      </w:r>
      <w:r>
        <w:rPr>
          <w:spacing w:val="5"/>
          <w:sz w:val="24"/>
          <w:szCs w:val="24"/>
        </w:rPr>
        <w:t>n</w:t>
      </w:r>
      <w:r>
        <w:rPr>
          <w:spacing w:val="-5"/>
          <w:sz w:val="24"/>
          <w:szCs w:val="24"/>
        </w:rPr>
        <w:t>y</w:t>
      </w:r>
      <w:r>
        <w:rPr>
          <w:sz w:val="24"/>
          <w:szCs w:val="24"/>
        </w:rPr>
        <w:t>a</w:t>
      </w:r>
      <w:r>
        <w:rPr>
          <w:spacing w:val="2"/>
          <w:sz w:val="24"/>
          <w:szCs w:val="24"/>
        </w:rPr>
        <w:t xml:space="preserve"> </w:t>
      </w:r>
      <w:r>
        <w:rPr>
          <w:sz w:val="24"/>
          <w:szCs w:val="24"/>
        </w:rPr>
        <w:t>n</w:t>
      </w:r>
      <w:r>
        <w:rPr>
          <w:spacing w:val="-1"/>
          <w:sz w:val="24"/>
          <w:szCs w:val="24"/>
        </w:rPr>
        <w:t>a</w:t>
      </w:r>
      <w:r>
        <w:rPr>
          <w:sz w:val="24"/>
          <w:szCs w:val="24"/>
        </w:rPr>
        <w:t>ma</w:t>
      </w:r>
      <w:r>
        <w:rPr>
          <w:spacing w:val="5"/>
          <w:sz w:val="24"/>
          <w:szCs w:val="24"/>
        </w:rPr>
        <w:t xml:space="preserve"> </w:t>
      </w:r>
      <w:r>
        <w:rPr>
          <w:sz w:val="24"/>
          <w:szCs w:val="24"/>
        </w:rPr>
        <w:t>d</w:t>
      </w:r>
      <w:r>
        <w:rPr>
          <w:spacing w:val="1"/>
          <w:sz w:val="24"/>
          <w:szCs w:val="24"/>
        </w:rPr>
        <w:t>a</w:t>
      </w:r>
      <w:r>
        <w:rPr>
          <w:sz w:val="24"/>
          <w:szCs w:val="24"/>
        </w:rPr>
        <w:t xml:space="preserve">ri </w:t>
      </w:r>
      <w:r>
        <w:rPr>
          <w:spacing w:val="-1"/>
          <w:sz w:val="24"/>
          <w:szCs w:val="24"/>
        </w:rPr>
        <w:t>a</w:t>
      </w:r>
      <w:r>
        <w:rPr>
          <w:sz w:val="24"/>
          <w:szCs w:val="24"/>
        </w:rPr>
        <w:t>rus d</w:t>
      </w:r>
      <w:r>
        <w:rPr>
          <w:spacing w:val="-1"/>
          <w:sz w:val="24"/>
          <w:szCs w:val="24"/>
        </w:rPr>
        <w:t>a</w:t>
      </w:r>
      <w:r>
        <w:rPr>
          <w:sz w:val="24"/>
          <w:szCs w:val="24"/>
        </w:rPr>
        <w:t>ta</w:t>
      </w:r>
      <w:r>
        <w:rPr>
          <w:spacing w:val="2"/>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lah </w:t>
      </w:r>
      <w:r>
        <w:rPr>
          <w:spacing w:val="2"/>
          <w:sz w:val="24"/>
          <w:szCs w:val="24"/>
        </w:rPr>
        <w:t>T</w:t>
      </w:r>
      <w:r>
        <w:rPr>
          <w:spacing w:val="-1"/>
          <w:sz w:val="24"/>
          <w:szCs w:val="24"/>
        </w:rPr>
        <w:t>e</w:t>
      </w:r>
      <w:r>
        <w:rPr>
          <w:sz w:val="24"/>
          <w:szCs w:val="24"/>
        </w:rPr>
        <w:t>mb</w:t>
      </w:r>
      <w:r>
        <w:rPr>
          <w:spacing w:val="3"/>
          <w:sz w:val="24"/>
          <w:szCs w:val="24"/>
        </w:rPr>
        <w:t>u</w:t>
      </w:r>
      <w:r>
        <w:rPr>
          <w:spacing w:val="1"/>
          <w:sz w:val="24"/>
          <w:szCs w:val="24"/>
        </w:rPr>
        <w:t>s</w:t>
      </w:r>
      <w:r>
        <w:rPr>
          <w:spacing w:val="-1"/>
          <w:sz w:val="24"/>
          <w:szCs w:val="24"/>
        </w:rPr>
        <w:t>a</w:t>
      </w:r>
      <w:r>
        <w:rPr>
          <w:sz w:val="24"/>
          <w:szCs w:val="24"/>
        </w:rPr>
        <w:t>n</w:t>
      </w:r>
      <w:r>
        <w:rPr>
          <w:spacing w:val="3"/>
          <w:sz w:val="24"/>
          <w:szCs w:val="24"/>
        </w:rPr>
        <w:t xml:space="preserve"> </w:t>
      </w:r>
      <w:r>
        <w:rPr>
          <w:spacing w:val="1"/>
          <w:sz w:val="24"/>
          <w:szCs w:val="24"/>
        </w:rPr>
        <w:t>P</w:t>
      </w:r>
      <w:r>
        <w:rPr>
          <w:spacing w:val="-1"/>
          <w:sz w:val="24"/>
          <w:szCs w:val="24"/>
        </w:rPr>
        <w:t>e</w:t>
      </w:r>
      <w:r>
        <w:rPr>
          <w:sz w:val="24"/>
          <w:szCs w:val="24"/>
        </w:rPr>
        <w:t>rmin</w:t>
      </w:r>
      <w:r>
        <w:rPr>
          <w:spacing w:val="1"/>
          <w:sz w:val="24"/>
          <w:szCs w:val="24"/>
        </w:rPr>
        <w:t>ta</w:t>
      </w:r>
      <w:r>
        <w:rPr>
          <w:spacing w:val="-1"/>
          <w:sz w:val="24"/>
          <w:szCs w:val="24"/>
        </w:rPr>
        <w:t>a</w:t>
      </w:r>
      <w:r>
        <w:rPr>
          <w:sz w:val="24"/>
          <w:szCs w:val="24"/>
        </w:rPr>
        <w:t>n</w:t>
      </w:r>
      <w:r>
        <w:rPr>
          <w:spacing w:val="3"/>
          <w:sz w:val="24"/>
          <w:szCs w:val="24"/>
        </w:rPr>
        <w:t xml:space="preserve"> </w:t>
      </w:r>
      <w:r>
        <w:rPr>
          <w:spacing w:val="1"/>
          <w:sz w:val="24"/>
          <w:szCs w:val="24"/>
        </w:rPr>
        <w:t>P</w:t>
      </w:r>
      <w:r>
        <w:rPr>
          <w:spacing w:val="-1"/>
          <w:sz w:val="24"/>
          <w:szCs w:val="24"/>
        </w:rPr>
        <w:t>er</w:t>
      </w:r>
      <w:r>
        <w:rPr>
          <w:sz w:val="24"/>
          <w:szCs w:val="24"/>
        </w:rPr>
        <w:t>s</w:t>
      </w:r>
      <w:r>
        <w:rPr>
          <w:spacing w:val="-1"/>
          <w:sz w:val="24"/>
          <w:szCs w:val="24"/>
        </w:rPr>
        <w:t>e</w:t>
      </w:r>
      <w:r>
        <w:rPr>
          <w:sz w:val="24"/>
          <w:szCs w:val="24"/>
        </w:rPr>
        <w:t>di</w:t>
      </w:r>
      <w:r>
        <w:rPr>
          <w:spacing w:val="3"/>
          <w:sz w:val="24"/>
          <w:szCs w:val="24"/>
        </w:rPr>
        <w:t>a</w:t>
      </w:r>
      <w:r>
        <w:rPr>
          <w:spacing w:val="-1"/>
          <w:sz w:val="24"/>
          <w:szCs w:val="24"/>
        </w:rPr>
        <w:t>a</w:t>
      </w:r>
      <w:r>
        <w:rPr>
          <w:sz w:val="24"/>
          <w:szCs w:val="24"/>
        </w:rPr>
        <w:t>n,</w:t>
      </w:r>
      <w:r>
        <w:rPr>
          <w:spacing w:val="3"/>
          <w:sz w:val="24"/>
          <w:szCs w:val="24"/>
        </w:rPr>
        <w:t xml:space="preserve"> </w:t>
      </w:r>
      <w:r>
        <w:rPr>
          <w:sz w:val="24"/>
          <w:szCs w:val="24"/>
        </w:rPr>
        <w:t>ma</w:t>
      </w:r>
      <w:r>
        <w:rPr>
          <w:spacing w:val="2"/>
          <w:sz w:val="24"/>
          <w:szCs w:val="24"/>
        </w:rPr>
        <w:t>k</w:t>
      </w:r>
      <w:r>
        <w:rPr>
          <w:sz w:val="24"/>
          <w:szCs w:val="24"/>
        </w:rPr>
        <w:t>a d</w:t>
      </w:r>
      <w:r>
        <w:rPr>
          <w:spacing w:val="-1"/>
          <w:sz w:val="24"/>
          <w:szCs w:val="24"/>
        </w:rPr>
        <w:t>a</w:t>
      </w:r>
      <w:r>
        <w:rPr>
          <w:sz w:val="24"/>
          <w:szCs w:val="24"/>
        </w:rPr>
        <w:t>p</w:t>
      </w:r>
      <w:r>
        <w:rPr>
          <w:spacing w:val="-1"/>
          <w:sz w:val="24"/>
          <w:szCs w:val="24"/>
        </w:rPr>
        <w:t>a</w:t>
      </w:r>
      <w:r>
        <w:rPr>
          <w:sz w:val="24"/>
          <w:szCs w:val="24"/>
        </w:rPr>
        <w:t>t</w:t>
      </w:r>
      <w:r>
        <w:rPr>
          <w:spacing w:val="4"/>
          <w:sz w:val="24"/>
          <w:szCs w:val="24"/>
        </w:rPr>
        <w:t xml:space="preserve"> </w:t>
      </w:r>
      <w:r>
        <w:rPr>
          <w:sz w:val="24"/>
          <w:szCs w:val="24"/>
        </w:rPr>
        <w:t>lebih dij</w:t>
      </w:r>
      <w:r>
        <w:rPr>
          <w:spacing w:val="-1"/>
          <w:sz w:val="24"/>
          <w:szCs w:val="24"/>
        </w:rPr>
        <w:t>e</w:t>
      </w:r>
      <w:r>
        <w:rPr>
          <w:sz w:val="24"/>
          <w:szCs w:val="24"/>
        </w:rPr>
        <w:t>lask</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4"/>
          <w:sz w:val="24"/>
          <w:szCs w:val="24"/>
        </w:rPr>
        <w:t xml:space="preserve"> </w:t>
      </w:r>
      <w:r>
        <w:rPr>
          <w:sz w:val="24"/>
          <w:szCs w:val="24"/>
        </w:rPr>
        <w:t>tem</w:t>
      </w:r>
      <w:r>
        <w:rPr>
          <w:spacing w:val="2"/>
          <w:sz w:val="24"/>
          <w:szCs w:val="24"/>
        </w:rPr>
        <w:t>b</w:t>
      </w:r>
      <w:r>
        <w:rPr>
          <w:sz w:val="24"/>
          <w:szCs w:val="24"/>
        </w:rPr>
        <w:t>u</w:t>
      </w:r>
      <w:r>
        <w:rPr>
          <w:spacing w:val="1"/>
          <w:sz w:val="24"/>
          <w:szCs w:val="24"/>
        </w:rPr>
        <w:t>s</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pacing w:val="-1"/>
          <w:sz w:val="24"/>
          <w:szCs w:val="24"/>
        </w:rPr>
        <w:t>fa</w:t>
      </w:r>
      <w:r>
        <w:rPr>
          <w:sz w:val="24"/>
          <w:szCs w:val="24"/>
        </w:rPr>
        <w:t>ktur</w:t>
      </w:r>
      <w:r>
        <w:rPr>
          <w:spacing w:val="3"/>
          <w:sz w:val="24"/>
          <w:szCs w:val="24"/>
        </w:rPr>
        <w:t xml:space="preserve"> </w:t>
      </w:r>
      <w:r>
        <w:rPr>
          <w:sz w:val="24"/>
          <w:szCs w:val="24"/>
        </w:rPr>
        <w:t>p</w:t>
      </w:r>
      <w:r>
        <w:rPr>
          <w:spacing w:val="-1"/>
          <w:sz w:val="24"/>
          <w:szCs w:val="24"/>
        </w:rPr>
        <w:t>e</w:t>
      </w:r>
      <w:r>
        <w:rPr>
          <w:sz w:val="24"/>
          <w:szCs w:val="24"/>
        </w:rPr>
        <w:t>nj</w:t>
      </w:r>
      <w:r>
        <w:rPr>
          <w:spacing w:val="1"/>
          <w:sz w:val="24"/>
          <w:szCs w:val="24"/>
        </w:rPr>
        <w:t>u</w:t>
      </w:r>
      <w:r>
        <w:rPr>
          <w:spacing w:val="4"/>
          <w:sz w:val="24"/>
          <w:szCs w:val="24"/>
        </w:rPr>
        <w:t>a</w:t>
      </w:r>
      <w:r>
        <w:rPr>
          <w:sz w:val="24"/>
          <w:szCs w:val="24"/>
        </w:rPr>
        <w:t>lan untuk</w:t>
      </w:r>
      <w:r>
        <w:rPr>
          <w:spacing w:val="2"/>
          <w:sz w:val="24"/>
          <w:szCs w:val="24"/>
        </w:rPr>
        <w:t xml:space="preserve"> </w:t>
      </w:r>
      <w:r>
        <w:rPr>
          <w:sz w:val="24"/>
          <w:szCs w:val="24"/>
        </w:rPr>
        <w:t>meminta b</w:t>
      </w:r>
      <w:r>
        <w:rPr>
          <w:spacing w:val="-1"/>
          <w:sz w:val="24"/>
          <w:szCs w:val="24"/>
        </w:rPr>
        <w:t>ar</w:t>
      </w:r>
      <w:r>
        <w:rPr>
          <w:spacing w:val="-3"/>
          <w:sz w:val="24"/>
          <w:szCs w:val="24"/>
        </w:rPr>
        <w:t>a</w:t>
      </w:r>
      <w:r>
        <w:rPr>
          <w:spacing w:val="2"/>
          <w:sz w:val="24"/>
          <w:szCs w:val="24"/>
        </w:rPr>
        <w:t>n</w:t>
      </w:r>
      <w:r>
        <w:rPr>
          <w:sz w:val="24"/>
          <w:szCs w:val="24"/>
        </w:rPr>
        <w:t>g</w:t>
      </w:r>
      <w:r>
        <w:rPr>
          <w:spacing w:val="-2"/>
          <w:sz w:val="24"/>
          <w:szCs w:val="24"/>
        </w:rPr>
        <w:t xml:space="preserve"> </w:t>
      </w:r>
      <w:r>
        <w:rPr>
          <w:spacing w:val="3"/>
          <w:sz w:val="24"/>
          <w:szCs w:val="24"/>
        </w:rPr>
        <w:t>d</w:t>
      </w:r>
      <w:r>
        <w:rPr>
          <w:spacing w:val="-1"/>
          <w:sz w:val="24"/>
          <w:szCs w:val="24"/>
        </w:rPr>
        <w:t>a</w:t>
      </w:r>
      <w:r>
        <w:rPr>
          <w:sz w:val="24"/>
          <w:szCs w:val="24"/>
        </w:rPr>
        <w:t>ri</w:t>
      </w:r>
      <w:r>
        <w:rPr>
          <w:spacing w:val="2"/>
          <w:sz w:val="24"/>
          <w:szCs w:val="24"/>
        </w:rPr>
        <w:t xml:space="preserve"> </w:t>
      </w:r>
      <w:r>
        <w:rPr>
          <w:spacing w:val="-2"/>
          <w:sz w:val="24"/>
          <w:szCs w:val="24"/>
        </w:rPr>
        <w:t>g</w:t>
      </w:r>
      <w:r>
        <w:rPr>
          <w:sz w:val="24"/>
          <w:szCs w:val="24"/>
        </w:rPr>
        <w:t>ud</w:t>
      </w:r>
      <w:r>
        <w:rPr>
          <w:spacing w:val="-1"/>
          <w:sz w:val="24"/>
          <w:szCs w:val="24"/>
        </w:rPr>
        <w:t>a</w:t>
      </w:r>
      <w:r>
        <w:rPr>
          <w:spacing w:val="2"/>
          <w:sz w:val="24"/>
          <w:szCs w:val="24"/>
        </w:rPr>
        <w:t>n</w:t>
      </w:r>
      <w:r>
        <w:rPr>
          <w:spacing w:val="-2"/>
          <w:sz w:val="24"/>
          <w:szCs w:val="24"/>
        </w:rPr>
        <w:t>g</w:t>
      </w:r>
      <w:r>
        <w:rPr>
          <w:sz w:val="24"/>
          <w:szCs w:val="24"/>
        </w:rPr>
        <w:t>.</w:t>
      </w:r>
    </w:p>
    <w:p w:rsidR="0047694C" w:rsidRDefault="00000000">
      <w:pPr>
        <w:spacing w:before="22"/>
        <w:ind w:left="1361"/>
        <w:rPr>
          <w:sz w:val="24"/>
          <w:szCs w:val="24"/>
        </w:rPr>
      </w:pPr>
      <w:r>
        <w:rPr>
          <w:sz w:val="24"/>
          <w:szCs w:val="24"/>
        </w:rPr>
        <w:t xml:space="preserve">3.  </w:t>
      </w:r>
      <w:r>
        <w:rPr>
          <w:spacing w:val="1"/>
          <w:sz w:val="24"/>
          <w:szCs w:val="24"/>
        </w:rPr>
        <w:t xml:space="preserve"> P</w:t>
      </w:r>
      <w:r>
        <w:rPr>
          <w:spacing w:val="-1"/>
          <w:sz w:val="24"/>
          <w:szCs w:val="24"/>
        </w:rPr>
        <w:t>e</w:t>
      </w:r>
      <w:r>
        <w:rPr>
          <w:sz w:val="24"/>
          <w:szCs w:val="24"/>
        </w:rPr>
        <w:t>riod</w:t>
      </w:r>
      <w:r>
        <w:rPr>
          <w:spacing w:val="-1"/>
          <w:sz w:val="24"/>
          <w:szCs w:val="24"/>
        </w:rPr>
        <w:t>e</w:t>
      </w:r>
      <w:r>
        <w:rPr>
          <w:sz w:val="24"/>
          <w:szCs w:val="24"/>
        </w:rPr>
        <w:t xml:space="preserve">, </w:t>
      </w:r>
      <w:r>
        <w:rPr>
          <w:spacing w:val="17"/>
          <w:sz w:val="24"/>
          <w:szCs w:val="24"/>
        </w:rPr>
        <w:t xml:space="preserve"> </w:t>
      </w:r>
      <w:r>
        <w:rPr>
          <w:sz w:val="24"/>
          <w:szCs w:val="24"/>
        </w:rPr>
        <w:t>p</w:t>
      </w:r>
      <w:r>
        <w:rPr>
          <w:spacing w:val="-1"/>
          <w:sz w:val="24"/>
          <w:szCs w:val="24"/>
        </w:rPr>
        <w:t>e</w:t>
      </w:r>
      <w:r>
        <w:rPr>
          <w:sz w:val="24"/>
          <w:szCs w:val="24"/>
        </w:rPr>
        <w:t xml:space="preserve">riode </w:t>
      </w:r>
      <w:r>
        <w:rPr>
          <w:spacing w:val="13"/>
          <w:sz w:val="24"/>
          <w:szCs w:val="24"/>
        </w:rPr>
        <w:t xml:space="preserve"> </w:t>
      </w:r>
      <w:r>
        <w:rPr>
          <w:sz w:val="24"/>
          <w:szCs w:val="24"/>
        </w:rPr>
        <w:t xml:space="preserve">ini </w:t>
      </w:r>
      <w:r>
        <w:rPr>
          <w:spacing w:val="18"/>
          <w:sz w:val="24"/>
          <w:szCs w:val="24"/>
        </w:rPr>
        <w:t xml:space="preserve"> </w:t>
      </w:r>
      <w:r>
        <w:rPr>
          <w:spacing w:val="-2"/>
          <w:sz w:val="24"/>
          <w:szCs w:val="24"/>
        </w:rPr>
        <w:t>m</w:t>
      </w:r>
      <w:r>
        <w:rPr>
          <w:spacing w:val="-1"/>
          <w:sz w:val="24"/>
          <w:szCs w:val="24"/>
        </w:rPr>
        <w:t>e</w:t>
      </w:r>
      <w:r>
        <w:rPr>
          <w:sz w:val="24"/>
          <w:szCs w:val="24"/>
        </w:rPr>
        <w:t xml:space="preserve">nunjukkan </w:t>
      </w:r>
      <w:r>
        <w:rPr>
          <w:spacing w:val="16"/>
          <w:sz w:val="24"/>
          <w:szCs w:val="24"/>
        </w:rPr>
        <w:t xml:space="preserve"> </w:t>
      </w:r>
      <w:r>
        <w:rPr>
          <w:sz w:val="24"/>
          <w:szCs w:val="24"/>
        </w:rPr>
        <w:t>k</w:t>
      </w:r>
      <w:r>
        <w:rPr>
          <w:spacing w:val="-1"/>
          <w:sz w:val="24"/>
          <w:szCs w:val="24"/>
        </w:rPr>
        <w:t>a</w:t>
      </w:r>
      <w:r>
        <w:rPr>
          <w:sz w:val="24"/>
          <w:szCs w:val="24"/>
        </w:rPr>
        <w:t>p</w:t>
      </w:r>
      <w:r>
        <w:rPr>
          <w:spacing w:val="-1"/>
          <w:sz w:val="24"/>
          <w:szCs w:val="24"/>
        </w:rPr>
        <w:t>a</w:t>
      </w:r>
      <w:r>
        <w:rPr>
          <w:sz w:val="24"/>
          <w:szCs w:val="24"/>
        </w:rPr>
        <w:t xml:space="preserve">n </w:t>
      </w:r>
      <w:r>
        <w:rPr>
          <w:spacing w:val="17"/>
          <w:sz w:val="24"/>
          <w:szCs w:val="24"/>
        </w:rPr>
        <w:t xml:space="preserve"> </w:t>
      </w:r>
      <w:r>
        <w:rPr>
          <w:sz w:val="24"/>
          <w:szCs w:val="24"/>
        </w:rPr>
        <w:t>te</w:t>
      </w:r>
      <w:r>
        <w:rPr>
          <w:spacing w:val="-1"/>
          <w:sz w:val="24"/>
          <w:szCs w:val="24"/>
        </w:rPr>
        <w:t>r</w:t>
      </w:r>
      <w:r>
        <w:rPr>
          <w:sz w:val="24"/>
          <w:szCs w:val="24"/>
        </w:rPr>
        <w:t>j</w:t>
      </w:r>
      <w:r>
        <w:rPr>
          <w:spacing w:val="1"/>
          <w:sz w:val="24"/>
          <w:szCs w:val="24"/>
        </w:rPr>
        <w:t>a</w:t>
      </w:r>
      <w:r>
        <w:rPr>
          <w:sz w:val="24"/>
          <w:szCs w:val="24"/>
        </w:rPr>
        <w:t>di</w:t>
      </w:r>
      <w:r>
        <w:rPr>
          <w:spacing w:val="3"/>
          <w:sz w:val="24"/>
          <w:szCs w:val="24"/>
        </w:rPr>
        <w:t>n</w:t>
      </w:r>
      <w:r>
        <w:rPr>
          <w:spacing w:val="-5"/>
          <w:sz w:val="24"/>
          <w:szCs w:val="24"/>
        </w:rPr>
        <w:t>y</w:t>
      </w:r>
      <w:r>
        <w:rPr>
          <w:sz w:val="24"/>
          <w:szCs w:val="24"/>
        </w:rPr>
        <w:t xml:space="preserve">a </w:t>
      </w:r>
      <w:r>
        <w:rPr>
          <w:spacing w:val="16"/>
          <w:sz w:val="24"/>
          <w:szCs w:val="24"/>
        </w:rPr>
        <w:t xml:space="preserve"> </w:t>
      </w:r>
      <w:r>
        <w:rPr>
          <w:spacing w:val="-1"/>
          <w:sz w:val="24"/>
          <w:szCs w:val="24"/>
        </w:rPr>
        <w:t>a</w:t>
      </w:r>
      <w:r>
        <w:rPr>
          <w:sz w:val="24"/>
          <w:szCs w:val="24"/>
        </w:rPr>
        <w:t xml:space="preserve">rus </w:t>
      </w:r>
      <w:r>
        <w:rPr>
          <w:spacing w:val="16"/>
          <w:sz w:val="24"/>
          <w:szCs w:val="24"/>
        </w:rPr>
        <w:t xml:space="preserve"> </w:t>
      </w:r>
      <w:r>
        <w:rPr>
          <w:sz w:val="24"/>
          <w:szCs w:val="24"/>
        </w:rPr>
        <w:t>d</w:t>
      </w:r>
      <w:r>
        <w:rPr>
          <w:spacing w:val="-1"/>
          <w:sz w:val="24"/>
          <w:szCs w:val="24"/>
        </w:rPr>
        <w:t>a</w:t>
      </w:r>
      <w:r>
        <w:rPr>
          <w:sz w:val="24"/>
          <w:szCs w:val="24"/>
        </w:rPr>
        <w:t xml:space="preserve">ta </w:t>
      </w:r>
      <w:r>
        <w:rPr>
          <w:spacing w:val="16"/>
          <w:sz w:val="24"/>
          <w:szCs w:val="24"/>
        </w:rPr>
        <w:t xml:space="preserve"> </w:t>
      </w:r>
      <w:r>
        <w:rPr>
          <w:sz w:val="24"/>
          <w:szCs w:val="24"/>
        </w:rPr>
        <w:t>ini.</w:t>
      </w:r>
    </w:p>
    <w:p w:rsidR="0047694C" w:rsidRDefault="0047694C">
      <w:pPr>
        <w:spacing w:before="14" w:line="260" w:lineRule="exact"/>
        <w:rPr>
          <w:sz w:val="26"/>
          <w:szCs w:val="26"/>
        </w:rPr>
      </w:pPr>
    </w:p>
    <w:p w:rsidR="0047694C" w:rsidRDefault="00000000">
      <w:pPr>
        <w:spacing w:line="480" w:lineRule="auto"/>
        <w:ind w:left="1722" w:right="80"/>
        <w:jc w:val="both"/>
        <w:rPr>
          <w:sz w:val="24"/>
          <w:szCs w:val="24"/>
        </w:rPr>
      </w:pPr>
      <w:r>
        <w:rPr>
          <w:spacing w:val="1"/>
          <w:sz w:val="24"/>
          <w:szCs w:val="24"/>
        </w:rPr>
        <w:t>P</w:t>
      </w:r>
      <w:r>
        <w:rPr>
          <w:spacing w:val="-1"/>
          <w:sz w:val="24"/>
          <w:szCs w:val="24"/>
        </w:rPr>
        <w:t>e</w:t>
      </w:r>
      <w:r>
        <w:rPr>
          <w:sz w:val="24"/>
          <w:szCs w:val="24"/>
        </w:rPr>
        <w:t xml:space="preserve">riode </w:t>
      </w:r>
      <w:r>
        <w:rPr>
          <w:spacing w:val="3"/>
          <w:sz w:val="24"/>
          <w:szCs w:val="24"/>
        </w:rPr>
        <w:t>p</w:t>
      </w:r>
      <w:r>
        <w:rPr>
          <w:spacing w:val="-1"/>
          <w:sz w:val="24"/>
          <w:szCs w:val="24"/>
        </w:rPr>
        <w:t>e</w:t>
      </w:r>
      <w:r>
        <w:rPr>
          <w:sz w:val="24"/>
          <w:szCs w:val="24"/>
        </w:rPr>
        <w:t>rlu</w:t>
      </w:r>
      <w:r>
        <w:rPr>
          <w:spacing w:val="3"/>
          <w:sz w:val="24"/>
          <w:szCs w:val="24"/>
        </w:rPr>
        <w:t xml:space="preserve"> </w:t>
      </w:r>
      <w:r>
        <w:rPr>
          <w:sz w:val="24"/>
          <w:szCs w:val="24"/>
        </w:rPr>
        <w:t>dic</w:t>
      </w:r>
      <w:r>
        <w:rPr>
          <w:spacing w:val="-1"/>
          <w:sz w:val="24"/>
          <w:szCs w:val="24"/>
        </w:rPr>
        <w:t>a</w:t>
      </w:r>
      <w:r>
        <w:rPr>
          <w:spacing w:val="3"/>
          <w:sz w:val="24"/>
          <w:szCs w:val="24"/>
        </w:rPr>
        <w:t>t</w:t>
      </w:r>
      <w:r>
        <w:rPr>
          <w:spacing w:val="-1"/>
          <w:sz w:val="24"/>
          <w:szCs w:val="24"/>
        </w:rPr>
        <w:t>a</w:t>
      </w:r>
      <w:r>
        <w:rPr>
          <w:sz w:val="24"/>
          <w:szCs w:val="24"/>
        </w:rPr>
        <w:t>t</w:t>
      </w:r>
      <w:r>
        <w:rPr>
          <w:spacing w:val="6"/>
          <w:sz w:val="24"/>
          <w:szCs w:val="24"/>
        </w:rPr>
        <w:t xml:space="preserve"> </w:t>
      </w:r>
      <w:r>
        <w:rPr>
          <w:sz w:val="24"/>
          <w:szCs w:val="24"/>
        </w:rPr>
        <w:t>di</w:t>
      </w:r>
      <w:r>
        <w:rPr>
          <w:spacing w:val="4"/>
          <w:sz w:val="24"/>
          <w:szCs w:val="24"/>
        </w:rPr>
        <w:t xml:space="preserve"> </w:t>
      </w:r>
      <w:r>
        <w:rPr>
          <w:sz w:val="24"/>
          <w:szCs w:val="24"/>
        </w:rPr>
        <w:t>KD</w:t>
      </w:r>
      <w:r>
        <w:rPr>
          <w:spacing w:val="5"/>
          <w:sz w:val="24"/>
          <w:szCs w:val="24"/>
        </w:rPr>
        <w:t xml:space="preserve"> </w:t>
      </w:r>
      <w:r>
        <w:rPr>
          <w:sz w:val="24"/>
          <w:szCs w:val="24"/>
        </w:rPr>
        <w:t>k</w:t>
      </w:r>
      <w:r>
        <w:rPr>
          <w:spacing w:val="-1"/>
          <w:sz w:val="24"/>
          <w:szCs w:val="24"/>
        </w:rPr>
        <w:t>are</w:t>
      </w:r>
      <w:r>
        <w:rPr>
          <w:sz w:val="24"/>
          <w:szCs w:val="24"/>
        </w:rPr>
        <w:t>na</w:t>
      </w:r>
      <w:r>
        <w:rPr>
          <w:spacing w:val="5"/>
          <w:sz w:val="24"/>
          <w:szCs w:val="24"/>
        </w:rPr>
        <w:t xml:space="preserve"> </w:t>
      </w:r>
      <w:r>
        <w:rPr>
          <w:sz w:val="24"/>
          <w:szCs w:val="24"/>
        </w:rPr>
        <w:t>da</w:t>
      </w:r>
      <w:r>
        <w:rPr>
          <w:spacing w:val="5"/>
          <w:sz w:val="24"/>
          <w:szCs w:val="24"/>
        </w:rPr>
        <w:t>p</w:t>
      </w:r>
      <w:r>
        <w:rPr>
          <w:spacing w:val="-1"/>
          <w:sz w:val="24"/>
          <w:szCs w:val="24"/>
        </w:rPr>
        <w:t>a</w:t>
      </w:r>
      <w:r>
        <w:rPr>
          <w:sz w:val="24"/>
          <w:szCs w:val="24"/>
        </w:rPr>
        <w:t>t</w:t>
      </w:r>
      <w:r>
        <w:rPr>
          <w:spacing w:val="4"/>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6"/>
          <w:sz w:val="24"/>
          <w:szCs w:val="24"/>
        </w:rPr>
        <w:t xml:space="preserve"> </w:t>
      </w:r>
      <w:r>
        <w:rPr>
          <w:sz w:val="24"/>
          <w:szCs w:val="24"/>
        </w:rPr>
        <w:t>untuk men</w:t>
      </w:r>
      <w:r>
        <w:rPr>
          <w:spacing w:val="-3"/>
          <w:sz w:val="24"/>
          <w:szCs w:val="24"/>
        </w:rPr>
        <w:t>g</w:t>
      </w:r>
      <w:r>
        <w:rPr>
          <w:sz w:val="24"/>
          <w:szCs w:val="24"/>
        </w:rPr>
        <w:t>id</w:t>
      </w:r>
      <w:r>
        <w:rPr>
          <w:spacing w:val="-1"/>
          <w:sz w:val="24"/>
          <w:szCs w:val="24"/>
        </w:rPr>
        <w:t>e</w:t>
      </w:r>
      <w:r>
        <w:rPr>
          <w:sz w:val="24"/>
          <w:szCs w:val="24"/>
        </w:rPr>
        <w:t>ntifik</w:t>
      </w:r>
      <w:r>
        <w:rPr>
          <w:spacing w:val="-1"/>
          <w:sz w:val="24"/>
          <w:szCs w:val="24"/>
        </w:rPr>
        <w:t>a</w:t>
      </w:r>
      <w:r>
        <w:rPr>
          <w:sz w:val="24"/>
          <w:szCs w:val="24"/>
        </w:rPr>
        <w:t>si</w:t>
      </w:r>
      <w:r>
        <w:rPr>
          <w:spacing w:val="3"/>
          <w:sz w:val="24"/>
          <w:szCs w:val="24"/>
        </w:rPr>
        <w:t>k</w:t>
      </w:r>
      <w:r>
        <w:rPr>
          <w:spacing w:val="-1"/>
          <w:sz w:val="24"/>
          <w:szCs w:val="24"/>
        </w:rPr>
        <w:t>a</w:t>
      </w:r>
      <w:r>
        <w:rPr>
          <w:sz w:val="24"/>
          <w:szCs w:val="24"/>
        </w:rPr>
        <w:t>n  k</w:t>
      </w:r>
      <w:r>
        <w:rPr>
          <w:spacing w:val="-1"/>
          <w:sz w:val="24"/>
          <w:szCs w:val="24"/>
        </w:rPr>
        <w:t>a</w:t>
      </w:r>
      <w:r>
        <w:rPr>
          <w:spacing w:val="5"/>
          <w:sz w:val="24"/>
          <w:szCs w:val="24"/>
        </w:rPr>
        <w:t>p</w:t>
      </w:r>
      <w:r>
        <w:rPr>
          <w:spacing w:val="-1"/>
          <w:sz w:val="24"/>
          <w:szCs w:val="24"/>
        </w:rPr>
        <w:t>a</w:t>
      </w:r>
      <w:r>
        <w:rPr>
          <w:sz w:val="24"/>
          <w:szCs w:val="24"/>
        </w:rPr>
        <w:t xml:space="preserve">n  input </w:t>
      </w:r>
      <w:r>
        <w:rPr>
          <w:spacing w:val="1"/>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59"/>
          <w:sz w:val="24"/>
          <w:szCs w:val="24"/>
        </w:rPr>
        <w:t xml:space="preserve"> </w:t>
      </w:r>
      <w:r>
        <w:rPr>
          <w:spacing w:val="3"/>
          <w:sz w:val="24"/>
          <w:szCs w:val="24"/>
        </w:rPr>
        <w:t>h</w:t>
      </w:r>
      <w:r>
        <w:rPr>
          <w:spacing w:val="-1"/>
          <w:sz w:val="24"/>
          <w:szCs w:val="24"/>
        </w:rPr>
        <w:t>a</w:t>
      </w:r>
      <w:r>
        <w:rPr>
          <w:sz w:val="24"/>
          <w:szCs w:val="24"/>
        </w:rPr>
        <w:t>rus</w:t>
      </w:r>
      <w:r>
        <w:rPr>
          <w:spacing w:val="59"/>
          <w:sz w:val="24"/>
          <w:szCs w:val="24"/>
        </w:rPr>
        <w:t xml:space="preserve"> </w:t>
      </w:r>
      <w:r>
        <w:rPr>
          <w:spacing w:val="1"/>
          <w:sz w:val="24"/>
          <w:szCs w:val="24"/>
        </w:rPr>
        <w:t>d</w:t>
      </w:r>
      <w:r>
        <w:rPr>
          <w:spacing w:val="5"/>
          <w:sz w:val="24"/>
          <w:szCs w:val="24"/>
        </w:rPr>
        <w:t>i</w:t>
      </w:r>
      <w:r>
        <w:rPr>
          <w:sz w:val="24"/>
          <w:szCs w:val="24"/>
        </w:rPr>
        <w:t>masukk</w:t>
      </w:r>
      <w:r>
        <w:rPr>
          <w:spacing w:val="-1"/>
          <w:sz w:val="24"/>
          <w:szCs w:val="24"/>
        </w:rPr>
        <w:t>a</w:t>
      </w:r>
      <w:r>
        <w:rPr>
          <w:sz w:val="24"/>
          <w:szCs w:val="24"/>
        </w:rPr>
        <w:t xml:space="preserve">n  ke </w:t>
      </w:r>
      <w:r>
        <w:rPr>
          <w:spacing w:val="1"/>
          <w:sz w:val="24"/>
          <w:szCs w:val="24"/>
        </w:rPr>
        <w:t xml:space="preserve"> </w:t>
      </w:r>
      <w:r>
        <w:rPr>
          <w:sz w:val="24"/>
          <w:szCs w:val="24"/>
        </w:rPr>
        <w:t>sistem, k</w:t>
      </w:r>
      <w:r>
        <w:rPr>
          <w:spacing w:val="-1"/>
          <w:sz w:val="24"/>
          <w:szCs w:val="24"/>
        </w:rPr>
        <w:t>a</w:t>
      </w:r>
      <w:r>
        <w:rPr>
          <w:sz w:val="24"/>
          <w:szCs w:val="24"/>
        </w:rPr>
        <w:t>p</w:t>
      </w:r>
      <w:r>
        <w:rPr>
          <w:spacing w:val="-1"/>
          <w:sz w:val="24"/>
          <w:szCs w:val="24"/>
        </w:rPr>
        <w:t>a</w:t>
      </w:r>
      <w:r>
        <w:rPr>
          <w:sz w:val="24"/>
          <w:szCs w:val="24"/>
        </w:rPr>
        <w:t>n</w:t>
      </w:r>
      <w:r>
        <w:rPr>
          <w:spacing w:val="3"/>
          <w:sz w:val="24"/>
          <w:szCs w:val="24"/>
        </w:rPr>
        <w:t xml:space="preserve"> </w:t>
      </w:r>
      <w:r>
        <w:rPr>
          <w:sz w:val="24"/>
          <w:szCs w:val="24"/>
        </w:rPr>
        <w:t>pr</w:t>
      </w:r>
      <w:r>
        <w:rPr>
          <w:spacing w:val="-1"/>
          <w:sz w:val="24"/>
          <w:szCs w:val="24"/>
        </w:rPr>
        <w:t>o</w:t>
      </w:r>
      <w:r>
        <w:rPr>
          <w:spacing w:val="3"/>
          <w:sz w:val="24"/>
          <w:szCs w:val="24"/>
        </w:rPr>
        <w:t>s</w:t>
      </w:r>
      <w:r>
        <w:rPr>
          <w:spacing w:val="-1"/>
          <w:sz w:val="24"/>
          <w:szCs w:val="24"/>
        </w:rPr>
        <w:t>e</w:t>
      </w:r>
      <w:r>
        <w:rPr>
          <w:sz w:val="24"/>
          <w:szCs w:val="24"/>
        </w:rPr>
        <w:t>s</w:t>
      </w:r>
      <w:r>
        <w:rPr>
          <w:spacing w:val="3"/>
          <w:sz w:val="24"/>
          <w:szCs w:val="24"/>
        </w:rPr>
        <w:t xml:space="preserve"> </w:t>
      </w:r>
      <w:r>
        <w:rPr>
          <w:sz w:val="24"/>
          <w:szCs w:val="24"/>
        </w:rPr>
        <w:t>d</w:t>
      </w:r>
      <w:r>
        <w:rPr>
          <w:spacing w:val="-1"/>
          <w:sz w:val="24"/>
          <w:szCs w:val="24"/>
        </w:rPr>
        <w:t>a</w:t>
      </w:r>
      <w:r>
        <w:rPr>
          <w:sz w:val="24"/>
          <w:szCs w:val="24"/>
        </w:rPr>
        <w:t xml:space="preserve">ri </w:t>
      </w:r>
      <w:r>
        <w:rPr>
          <w:spacing w:val="2"/>
          <w:sz w:val="24"/>
          <w:szCs w:val="24"/>
        </w:rPr>
        <w:t>p</w:t>
      </w:r>
      <w:r>
        <w:rPr>
          <w:sz w:val="24"/>
          <w:szCs w:val="24"/>
        </w:rPr>
        <w:t>r</w:t>
      </w:r>
      <w:r>
        <w:rPr>
          <w:spacing w:val="2"/>
          <w:sz w:val="24"/>
          <w:szCs w:val="24"/>
        </w:rPr>
        <w:t>o</w:t>
      </w:r>
      <w:r>
        <w:rPr>
          <w:spacing w:val="-2"/>
          <w:sz w:val="24"/>
          <w:szCs w:val="24"/>
        </w:rPr>
        <w:t>g</w:t>
      </w:r>
      <w:r>
        <w:rPr>
          <w:spacing w:val="1"/>
          <w:sz w:val="24"/>
          <w:szCs w:val="24"/>
        </w:rPr>
        <w:t>ra</w:t>
      </w:r>
      <w:r>
        <w:rPr>
          <w:sz w:val="24"/>
          <w:szCs w:val="24"/>
        </w:rPr>
        <w:t>m</w:t>
      </w:r>
      <w:r>
        <w:rPr>
          <w:spacing w:val="4"/>
          <w:sz w:val="24"/>
          <w:szCs w:val="24"/>
        </w:rPr>
        <w:t xml:space="preserve"> </w:t>
      </w:r>
      <w:r>
        <w:rPr>
          <w:sz w:val="24"/>
          <w:szCs w:val="24"/>
        </w:rPr>
        <w:t>h</w:t>
      </w:r>
      <w:r>
        <w:rPr>
          <w:spacing w:val="-1"/>
          <w:sz w:val="24"/>
          <w:szCs w:val="24"/>
        </w:rPr>
        <w:t>a</w:t>
      </w:r>
      <w:r>
        <w:rPr>
          <w:sz w:val="24"/>
          <w:szCs w:val="24"/>
        </w:rPr>
        <w:t>rus d</w:t>
      </w:r>
      <w:r>
        <w:rPr>
          <w:spacing w:val="1"/>
          <w:sz w:val="24"/>
          <w:szCs w:val="24"/>
        </w:rPr>
        <w:t>i</w:t>
      </w:r>
      <w:r>
        <w:rPr>
          <w:sz w:val="24"/>
          <w:szCs w:val="24"/>
        </w:rPr>
        <w:t>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3"/>
          <w:sz w:val="24"/>
          <w:szCs w:val="24"/>
        </w:rPr>
        <w:t xml:space="preserve"> </w:t>
      </w:r>
      <w:r>
        <w:rPr>
          <w:sz w:val="24"/>
          <w:szCs w:val="24"/>
        </w:rPr>
        <w:t>dan</w:t>
      </w:r>
      <w:r>
        <w:rPr>
          <w:spacing w:val="5"/>
          <w:sz w:val="24"/>
          <w:szCs w:val="24"/>
        </w:rPr>
        <w:t xml:space="preserve"> </w:t>
      </w:r>
      <w:r>
        <w:rPr>
          <w:spacing w:val="2"/>
          <w:sz w:val="24"/>
          <w:szCs w:val="24"/>
        </w:rPr>
        <w:t>k</w:t>
      </w:r>
      <w:r>
        <w:rPr>
          <w:spacing w:val="-1"/>
          <w:sz w:val="24"/>
          <w:szCs w:val="24"/>
        </w:rPr>
        <w:t>a</w:t>
      </w:r>
      <w:r>
        <w:rPr>
          <w:sz w:val="24"/>
          <w:szCs w:val="24"/>
        </w:rPr>
        <w:t>p</w:t>
      </w:r>
      <w:r>
        <w:rPr>
          <w:spacing w:val="-1"/>
          <w:sz w:val="24"/>
          <w:szCs w:val="24"/>
        </w:rPr>
        <w:t>a</w:t>
      </w:r>
      <w:r>
        <w:rPr>
          <w:sz w:val="24"/>
          <w:szCs w:val="24"/>
        </w:rPr>
        <w:t>n</w:t>
      </w:r>
      <w:r>
        <w:rPr>
          <w:spacing w:val="3"/>
          <w:sz w:val="24"/>
          <w:szCs w:val="24"/>
        </w:rPr>
        <w:t xml:space="preserve"> </w:t>
      </w:r>
      <w:r>
        <w:rPr>
          <w:sz w:val="24"/>
          <w:szCs w:val="24"/>
        </w:rPr>
        <w:t>lap</w:t>
      </w:r>
      <w:r>
        <w:rPr>
          <w:spacing w:val="2"/>
          <w:sz w:val="24"/>
          <w:szCs w:val="24"/>
        </w:rPr>
        <w:t>o</w:t>
      </w:r>
      <w:r>
        <w:rPr>
          <w:spacing w:val="-1"/>
          <w:sz w:val="24"/>
          <w:szCs w:val="24"/>
        </w:rPr>
        <w:t>r</w:t>
      </w:r>
      <w:r>
        <w:rPr>
          <w:spacing w:val="-3"/>
          <w:sz w:val="24"/>
          <w:szCs w:val="24"/>
        </w:rPr>
        <w:t>a</w:t>
      </w:r>
      <w:r>
        <w:rPr>
          <w:spacing w:val="7"/>
          <w:sz w:val="24"/>
          <w:szCs w:val="24"/>
        </w:rPr>
        <w:t>n</w:t>
      </w:r>
      <w:r>
        <w:rPr>
          <w:spacing w:val="-1"/>
          <w:sz w:val="24"/>
          <w:szCs w:val="24"/>
        </w:rPr>
        <w:t>-</w:t>
      </w:r>
      <w:r>
        <w:rPr>
          <w:spacing w:val="3"/>
          <w:sz w:val="24"/>
          <w:szCs w:val="24"/>
        </w:rPr>
        <w:t>l</w:t>
      </w:r>
      <w:r>
        <w:rPr>
          <w:spacing w:val="-1"/>
          <w:sz w:val="24"/>
          <w:szCs w:val="24"/>
        </w:rPr>
        <w:t>a</w:t>
      </w:r>
      <w:r>
        <w:rPr>
          <w:sz w:val="24"/>
          <w:szCs w:val="24"/>
        </w:rPr>
        <w:t>po</w:t>
      </w:r>
      <w:r>
        <w:rPr>
          <w:spacing w:val="-1"/>
          <w:sz w:val="24"/>
          <w:szCs w:val="24"/>
        </w:rPr>
        <w:t>r</w:t>
      </w:r>
      <w:r>
        <w:rPr>
          <w:spacing w:val="-3"/>
          <w:sz w:val="24"/>
          <w:szCs w:val="24"/>
        </w:rPr>
        <w:t>a</w:t>
      </w:r>
      <w:r>
        <w:rPr>
          <w:sz w:val="24"/>
          <w:szCs w:val="24"/>
        </w:rPr>
        <w:t>n h</w:t>
      </w:r>
      <w:r>
        <w:rPr>
          <w:spacing w:val="-1"/>
          <w:sz w:val="24"/>
          <w:szCs w:val="24"/>
        </w:rPr>
        <w:t>a</w:t>
      </w:r>
      <w:r>
        <w:rPr>
          <w:sz w:val="24"/>
          <w:szCs w:val="24"/>
        </w:rPr>
        <w:t>rus dih</w:t>
      </w:r>
      <w:r>
        <w:rPr>
          <w:spacing w:val="-1"/>
          <w:sz w:val="24"/>
          <w:szCs w:val="24"/>
        </w:rPr>
        <w:t>a</w:t>
      </w:r>
      <w:r>
        <w:rPr>
          <w:sz w:val="24"/>
          <w:szCs w:val="24"/>
        </w:rPr>
        <w:t>silk</w:t>
      </w:r>
      <w:r>
        <w:rPr>
          <w:spacing w:val="-1"/>
          <w:sz w:val="24"/>
          <w:szCs w:val="24"/>
        </w:rPr>
        <w:t>a</w:t>
      </w:r>
      <w:r>
        <w:rPr>
          <w:sz w:val="24"/>
          <w:szCs w:val="24"/>
        </w:rPr>
        <w:t>n.</w:t>
      </w:r>
    </w:p>
    <w:p w:rsidR="0047694C" w:rsidRDefault="00000000">
      <w:pPr>
        <w:spacing w:before="22" w:line="479" w:lineRule="auto"/>
        <w:ind w:left="1722" w:right="79" w:hanging="281"/>
        <w:jc w:val="both"/>
        <w:rPr>
          <w:sz w:val="24"/>
          <w:szCs w:val="24"/>
        </w:rPr>
        <w:sectPr w:rsidR="0047694C">
          <w:pgSz w:w="11940" w:h="16860"/>
          <w:pgMar w:top="760" w:right="1540" w:bottom="280" w:left="1680" w:header="731" w:footer="0" w:gutter="0"/>
          <w:cols w:space="720"/>
        </w:sectPr>
      </w:pPr>
      <w:r>
        <w:rPr>
          <w:sz w:val="24"/>
          <w:szCs w:val="24"/>
        </w:rPr>
        <w:t>4.</w:t>
      </w:r>
      <w:r>
        <w:rPr>
          <w:spacing w:val="47"/>
          <w:sz w:val="24"/>
          <w:szCs w:val="24"/>
        </w:rPr>
        <w:t xml:space="preserve"> </w:t>
      </w:r>
      <w:r>
        <w:rPr>
          <w:sz w:val="24"/>
          <w:szCs w:val="24"/>
        </w:rPr>
        <w:t>Volume, volume</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pacing w:val="2"/>
          <w:sz w:val="24"/>
          <w:szCs w:val="24"/>
        </w:rPr>
        <w:t>p</w:t>
      </w:r>
      <w:r>
        <w:rPr>
          <w:spacing w:val="-1"/>
          <w:sz w:val="24"/>
          <w:szCs w:val="24"/>
        </w:rPr>
        <w:t>e</w:t>
      </w:r>
      <w:r>
        <w:rPr>
          <w:sz w:val="24"/>
          <w:szCs w:val="24"/>
        </w:rPr>
        <w:t>rlu</w:t>
      </w:r>
      <w:r>
        <w:rPr>
          <w:spacing w:val="1"/>
          <w:sz w:val="24"/>
          <w:szCs w:val="24"/>
        </w:rPr>
        <w:t xml:space="preserve"> </w:t>
      </w:r>
      <w:r>
        <w:rPr>
          <w:sz w:val="24"/>
          <w:szCs w:val="24"/>
        </w:rPr>
        <w:t>d</w:t>
      </w:r>
      <w:r>
        <w:rPr>
          <w:spacing w:val="3"/>
          <w:sz w:val="24"/>
          <w:szCs w:val="24"/>
        </w:rPr>
        <w:t>i</w:t>
      </w:r>
      <w:r>
        <w:rPr>
          <w:spacing w:val="-1"/>
          <w:sz w:val="24"/>
          <w:szCs w:val="24"/>
        </w:rPr>
        <w:t>ca</w:t>
      </w:r>
      <w:r>
        <w:rPr>
          <w:sz w:val="24"/>
          <w:szCs w:val="24"/>
        </w:rPr>
        <w:t>tat</w:t>
      </w:r>
      <w:r>
        <w:rPr>
          <w:spacing w:val="1"/>
          <w:sz w:val="24"/>
          <w:szCs w:val="24"/>
        </w:rPr>
        <w:t xml:space="preserve"> </w:t>
      </w:r>
      <w:r>
        <w:rPr>
          <w:sz w:val="24"/>
          <w:szCs w:val="24"/>
        </w:rPr>
        <w:t>di</w:t>
      </w:r>
      <w:r>
        <w:rPr>
          <w:spacing w:val="6"/>
          <w:sz w:val="24"/>
          <w:szCs w:val="24"/>
        </w:rPr>
        <w:t xml:space="preserve"> </w:t>
      </w:r>
      <w:r>
        <w:rPr>
          <w:sz w:val="24"/>
          <w:szCs w:val="24"/>
        </w:rPr>
        <w:t xml:space="preserve">KD </w:t>
      </w:r>
      <w:r>
        <w:rPr>
          <w:spacing w:val="-1"/>
          <w:sz w:val="24"/>
          <w:szCs w:val="24"/>
        </w:rPr>
        <w:t>a</w:t>
      </w:r>
      <w:r>
        <w:rPr>
          <w:spacing w:val="2"/>
          <w:sz w:val="24"/>
          <w:szCs w:val="24"/>
        </w:rPr>
        <w:t>d</w:t>
      </w:r>
      <w:r>
        <w:rPr>
          <w:sz w:val="24"/>
          <w:szCs w:val="24"/>
        </w:rPr>
        <w:t>a</w:t>
      </w:r>
      <w:r>
        <w:rPr>
          <w:spacing w:val="3"/>
          <w:sz w:val="24"/>
          <w:szCs w:val="24"/>
        </w:rPr>
        <w:t>l</w:t>
      </w:r>
      <w:r>
        <w:rPr>
          <w:spacing w:val="-1"/>
          <w:sz w:val="24"/>
          <w:szCs w:val="24"/>
        </w:rPr>
        <w:t>a</w:t>
      </w:r>
      <w:r>
        <w:rPr>
          <w:sz w:val="24"/>
          <w:szCs w:val="24"/>
        </w:rPr>
        <w:t>h</w:t>
      </w:r>
      <w:r>
        <w:rPr>
          <w:spacing w:val="1"/>
          <w:sz w:val="24"/>
          <w:szCs w:val="24"/>
        </w:rPr>
        <w:t xml:space="preserve"> </w:t>
      </w:r>
      <w:r>
        <w:rPr>
          <w:spacing w:val="3"/>
          <w:sz w:val="24"/>
          <w:szCs w:val="24"/>
        </w:rPr>
        <w:t>t</w:t>
      </w:r>
      <w:r>
        <w:rPr>
          <w:spacing w:val="-1"/>
          <w:sz w:val="24"/>
          <w:szCs w:val="24"/>
        </w:rPr>
        <w:t>e</w:t>
      </w:r>
      <w:r>
        <w:rPr>
          <w:sz w:val="24"/>
          <w:szCs w:val="24"/>
        </w:rPr>
        <w:t>nta</w:t>
      </w:r>
      <w:r>
        <w:rPr>
          <w:spacing w:val="2"/>
          <w:sz w:val="24"/>
          <w:szCs w:val="24"/>
        </w:rPr>
        <w:t>n</w:t>
      </w:r>
      <w:r>
        <w:rPr>
          <w:sz w:val="24"/>
          <w:szCs w:val="24"/>
        </w:rPr>
        <w:t>g</w:t>
      </w:r>
      <w:r>
        <w:rPr>
          <w:spacing w:val="1"/>
          <w:sz w:val="24"/>
          <w:szCs w:val="24"/>
        </w:rPr>
        <w:t xml:space="preserve"> </w:t>
      </w:r>
      <w:r>
        <w:rPr>
          <w:sz w:val="24"/>
          <w:szCs w:val="24"/>
        </w:rPr>
        <w:t>volu</w:t>
      </w:r>
      <w:r>
        <w:rPr>
          <w:spacing w:val="3"/>
          <w:sz w:val="24"/>
          <w:szCs w:val="24"/>
        </w:rPr>
        <w:t>m</w:t>
      </w:r>
      <w:r>
        <w:rPr>
          <w:sz w:val="24"/>
          <w:szCs w:val="24"/>
        </w:rPr>
        <w:t xml:space="preserve">e </w:t>
      </w:r>
      <w:r>
        <w:rPr>
          <w:spacing w:val="2"/>
          <w:sz w:val="24"/>
          <w:szCs w:val="24"/>
        </w:rPr>
        <w:t>r</w:t>
      </w:r>
      <w:r>
        <w:rPr>
          <w:spacing w:val="-3"/>
          <w:sz w:val="24"/>
          <w:szCs w:val="24"/>
        </w:rPr>
        <w:t>a</w:t>
      </w:r>
      <w:r>
        <w:rPr>
          <w:spacing w:val="3"/>
          <w:sz w:val="24"/>
          <w:szCs w:val="24"/>
        </w:rPr>
        <w:t>t</w:t>
      </w:r>
      <w:r>
        <w:rPr>
          <w:spacing w:val="4"/>
          <w:sz w:val="24"/>
          <w:szCs w:val="24"/>
        </w:rPr>
        <w:t>a</w:t>
      </w:r>
      <w:r>
        <w:rPr>
          <w:sz w:val="24"/>
          <w:szCs w:val="24"/>
        </w:rPr>
        <w:t xml:space="preserve">- </w:t>
      </w:r>
      <w:r>
        <w:rPr>
          <w:spacing w:val="-1"/>
          <w:sz w:val="24"/>
          <w:szCs w:val="24"/>
        </w:rPr>
        <w:t>r</w:t>
      </w:r>
      <w:r>
        <w:rPr>
          <w:spacing w:val="-3"/>
          <w:sz w:val="24"/>
          <w:szCs w:val="24"/>
        </w:rPr>
        <w:t>a</w:t>
      </w:r>
      <w:r>
        <w:rPr>
          <w:sz w:val="24"/>
          <w:szCs w:val="24"/>
        </w:rPr>
        <w:t>ta d</w:t>
      </w:r>
      <w:r>
        <w:rPr>
          <w:spacing w:val="-1"/>
          <w:sz w:val="24"/>
          <w:szCs w:val="24"/>
        </w:rPr>
        <w:t>a</w:t>
      </w:r>
      <w:r>
        <w:rPr>
          <w:sz w:val="24"/>
          <w:szCs w:val="24"/>
        </w:rPr>
        <w:t>n</w:t>
      </w:r>
      <w:r>
        <w:rPr>
          <w:spacing w:val="3"/>
          <w:sz w:val="24"/>
          <w:szCs w:val="24"/>
        </w:rPr>
        <w:t xml:space="preserve"> </w:t>
      </w:r>
      <w:r>
        <w:rPr>
          <w:sz w:val="24"/>
          <w:szCs w:val="24"/>
        </w:rPr>
        <w:t>volume</w:t>
      </w:r>
      <w:r>
        <w:rPr>
          <w:spacing w:val="2"/>
          <w:sz w:val="24"/>
          <w:szCs w:val="24"/>
        </w:rPr>
        <w:t xml:space="preserve"> </w:t>
      </w:r>
      <w:r>
        <w:rPr>
          <w:sz w:val="24"/>
          <w:szCs w:val="24"/>
        </w:rPr>
        <w:t>pun</w:t>
      </w:r>
      <w:r>
        <w:rPr>
          <w:spacing w:val="-1"/>
          <w:sz w:val="24"/>
          <w:szCs w:val="24"/>
        </w:rPr>
        <w:t>ca</w:t>
      </w:r>
      <w:r>
        <w:rPr>
          <w:sz w:val="24"/>
          <w:szCs w:val="24"/>
        </w:rPr>
        <w:t>k</w:t>
      </w:r>
      <w:r>
        <w:rPr>
          <w:spacing w:val="6"/>
          <w:sz w:val="24"/>
          <w:szCs w:val="24"/>
        </w:rPr>
        <w:t xml:space="preserve"> </w:t>
      </w:r>
      <w:r>
        <w:rPr>
          <w:sz w:val="24"/>
          <w:szCs w:val="24"/>
        </w:rPr>
        <w:t>d</w:t>
      </w:r>
      <w:r>
        <w:rPr>
          <w:spacing w:val="-1"/>
          <w:sz w:val="24"/>
          <w:szCs w:val="24"/>
        </w:rPr>
        <w:t>ar</w:t>
      </w:r>
      <w:r>
        <w:rPr>
          <w:sz w:val="24"/>
          <w:szCs w:val="24"/>
        </w:rPr>
        <w:t>i</w:t>
      </w:r>
      <w:r>
        <w:rPr>
          <w:spacing w:val="1"/>
          <w:sz w:val="24"/>
          <w:szCs w:val="24"/>
        </w:rPr>
        <w:t xml:space="preserve"> </w:t>
      </w:r>
      <w:r>
        <w:rPr>
          <w:spacing w:val="-1"/>
          <w:sz w:val="24"/>
          <w:szCs w:val="24"/>
        </w:rPr>
        <w:t>a</w:t>
      </w:r>
      <w:r>
        <w:rPr>
          <w:sz w:val="24"/>
          <w:szCs w:val="24"/>
        </w:rPr>
        <w:t>rus d</w:t>
      </w:r>
      <w:r>
        <w:rPr>
          <w:spacing w:val="-1"/>
          <w:sz w:val="24"/>
          <w:szCs w:val="24"/>
        </w:rPr>
        <w:t>aa</w:t>
      </w:r>
      <w:r>
        <w:rPr>
          <w:sz w:val="24"/>
          <w:szCs w:val="24"/>
        </w:rPr>
        <w:t>.</w:t>
      </w:r>
      <w:r>
        <w:rPr>
          <w:spacing w:val="3"/>
          <w:sz w:val="24"/>
          <w:szCs w:val="24"/>
        </w:rPr>
        <w:t xml:space="preserve"> </w:t>
      </w:r>
      <w:r>
        <w:rPr>
          <w:sz w:val="24"/>
          <w:szCs w:val="24"/>
        </w:rPr>
        <w:t>Volume</w:t>
      </w:r>
      <w:r>
        <w:rPr>
          <w:spacing w:val="2"/>
          <w:sz w:val="24"/>
          <w:szCs w:val="24"/>
        </w:rPr>
        <w:t xml:space="preserve"> </w:t>
      </w:r>
      <w:r>
        <w:rPr>
          <w:sz w:val="24"/>
          <w:szCs w:val="24"/>
        </w:rPr>
        <w:t>ra</w:t>
      </w:r>
      <w:r>
        <w:rPr>
          <w:spacing w:val="2"/>
          <w:sz w:val="24"/>
          <w:szCs w:val="24"/>
        </w:rPr>
        <w:t>t</w:t>
      </w:r>
      <w:r>
        <w:rPr>
          <w:spacing w:val="1"/>
          <w:sz w:val="24"/>
          <w:szCs w:val="24"/>
        </w:rPr>
        <w:t>a</w:t>
      </w:r>
      <w:r>
        <w:rPr>
          <w:spacing w:val="-1"/>
          <w:sz w:val="24"/>
          <w:szCs w:val="24"/>
        </w:rPr>
        <w:t>-r</w:t>
      </w:r>
      <w:r>
        <w:rPr>
          <w:spacing w:val="-3"/>
          <w:sz w:val="24"/>
          <w:szCs w:val="24"/>
        </w:rPr>
        <w:t>a</w:t>
      </w:r>
      <w:r>
        <w:rPr>
          <w:sz w:val="24"/>
          <w:szCs w:val="24"/>
        </w:rPr>
        <w:t>ta</w:t>
      </w:r>
      <w:r>
        <w:rPr>
          <w:spacing w:val="2"/>
          <w:sz w:val="24"/>
          <w:szCs w:val="24"/>
        </w:rPr>
        <w:t xml:space="preserve"> </w:t>
      </w:r>
      <w:r>
        <w:rPr>
          <w:sz w:val="24"/>
          <w:szCs w:val="24"/>
        </w:rPr>
        <w:t>menunjukk</w:t>
      </w:r>
      <w:r>
        <w:rPr>
          <w:spacing w:val="-1"/>
          <w:sz w:val="24"/>
          <w:szCs w:val="24"/>
        </w:rPr>
        <w:t>a</w:t>
      </w:r>
      <w:r>
        <w:rPr>
          <w:sz w:val="24"/>
          <w:szCs w:val="24"/>
        </w:rPr>
        <w:t>n b</w:t>
      </w:r>
      <w:r>
        <w:rPr>
          <w:spacing w:val="-1"/>
          <w:sz w:val="24"/>
          <w:szCs w:val="24"/>
        </w:rPr>
        <w:t>a</w:t>
      </w:r>
      <w:r>
        <w:rPr>
          <w:spacing w:val="2"/>
          <w:sz w:val="24"/>
          <w:szCs w:val="24"/>
        </w:rPr>
        <w:t>n</w:t>
      </w:r>
      <w:r>
        <w:rPr>
          <w:spacing w:val="-5"/>
          <w:sz w:val="24"/>
          <w:szCs w:val="24"/>
        </w:rPr>
        <w:t>y</w:t>
      </w:r>
      <w:r>
        <w:rPr>
          <w:spacing w:val="-1"/>
          <w:sz w:val="24"/>
          <w:szCs w:val="24"/>
        </w:rPr>
        <w:t>a</w:t>
      </w:r>
      <w:r>
        <w:rPr>
          <w:sz w:val="24"/>
          <w:szCs w:val="24"/>
        </w:rPr>
        <w:t>k</w:t>
      </w:r>
      <w:r>
        <w:rPr>
          <w:spacing w:val="5"/>
          <w:sz w:val="24"/>
          <w:szCs w:val="24"/>
        </w:rPr>
        <w:t>n</w:t>
      </w:r>
      <w:r>
        <w:rPr>
          <w:spacing w:val="-5"/>
          <w:sz w:val="24"/>
          <w:szCs w:val="24"/>
        </w:rPr>
        <w:t>y</w:t>
      </w:r>
      <w:r>
        <w:rPr>
          <w:sz w:val="24"/>
          <w:szCs w:val="24"/>
        </w:rPr>
        <w:t>a</w:t>
      </w:r>
      <w:r>
        <w:rPr>
          <w:spacing w:val="-6"/>
          <w:sz w:val="24"/>
          <w:szCs w:val="24"/>
        </w:rPr>
        <w:t xml:space="preserve"> </w:t>
      </w:r>
      <w:r>
        <w:rPr>
          <w:spacing w:val="2"/>
          <w:sz w:val="24"/>
          <w:szCs w:val="24"/>
        </w:rPr>
        <w:t>r</w:t>
      </w:r>
      <w:r>
        <w:rPr>
          <w:spacing w:val="-3"/>
          <w:sz w:val="24"/>
          <w:szCs w:val="24"/>
        </w:rPr>
        <w:t>a</w:t>
      </w:r>
      <w:r>
        <w:rPr>
          <w:sz w:val="24"/>
          <w:szCs w:val="24"/>
        </w:rPr>
        <w:t>t</w:t>
      </w:r>
      <w:r>
        <w:rPr>
          <w:spacing w:val="1"/>
          <w:sz w:val="24"/>
          <w:szCs w:val="24"/>
        </w:rPr>
        <w:t>a</w:t>
      </w:r>
      <w:r>
        <w:rPr>
          <w:spacing w:val="-1"/>
          <w:sz w:val="24"/>
          <w:szCs w:val="24"/>
        </w:rPr>
        <w:t>-</w:t>
      </w:r>
      <w:r>
        <w:rPr>
          <w:spacing w:val="2"/>
          <w:sz w:val="24"/>
          <w:szCs w:val="24"/>
        </w:rPr>
        <w:t>r</w:t>
      </w:r>
      <w:r>
        <w:rPr>
          <w:spacing w:val="-3"/>
          <w:sz w:val="24"/>
          <w:szCs w:val="24"/>
        </w:rPr>
        <w:t>a</w:t>
      </w:r>
      <w:r>
        <w:rPr>
          <w:spacing w:val="3"/>
          <w:sz w:val="24"/>
          <w:szCs w:val="24"/>
        </w:rPr>
        <w:t>t</w:t>
      </w:r>
      <w:r>
        <w:rPr>
          <w:sz w:val="24"/>
          <w:szCs w:val="24"/>
        </w:rPr>
        <w:t>a</w:t>
      </w:r>
      <w:r>
        <w:rPr>
          <w:spacing w:val="-8"/>
          <w:sz w:val="24"/>
          <w:szCs w:val="24"/>
        </w:rPr>
        <w:t xml:space="preserve"> </w:t>
      </w:r>
      <w:r>
        <w:rPr>
          <w:spacing w:val="1"/>
          <w:sz w:val="24"/>
          <w:szCs w:val="24"/>
        </w:rPr>
        <w:t>a</w:t>
      </w:r>
      <w:r>
        <w:rPr>
          <w:sz w:val="24"/>
          <w:szCs w:val="24"/>
        </w:rPr>
        <w:t>rus</w:t>
      </w:r>
      <w:r>
        <w:rPr>
          <w:spacing w:val="-5"/>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lir</w:t>
      </w:r>
      <w:r>
        <w:rPr>
          <w:spacing w:val="-6"/>
          <w:sz w:val="24"/>
          <w:szCs w:val="24"/>
        </w:rPr>
        <w:t xml:space="preserve"> </w:t>
      </w:r>
      <w:r>
        <w:rPr>
          <w:sz w:val="24"/>
          <w:szCs w:val="24"/>
        </w:rPr>
        <w:t>dalam</w:t>
      </w:r>
      <w:r>
        <w:rPr>
          <w:spacing w:val="-5"/>
          <w:sz w:val="24"/>
          <w:szCs w:val="24"/>
        </w:rPr>
        <w:t xml:space="preserve"> </w:t>
      </w:r>
      <w:r>
        <w:rPr>
          <w:sz w:val="24"/>
          <w:szCs w:val="24"/>
        </w:rPr>
        <w:t>s</w:t>
      </w:r>
      <w:r>
        <w:rPr>
          <w:spacing w:val="-1"/>
          <w:sz w:val="24"/>
          <w:szCs w:val="24"/>
        </w:rPr>
        <w:t>a</w:t>
      </w:r>
      <w:r>
        <w:rPr>
          <w:sz w:val="24"/>
          <w:szCs w:val="24"/>
        </w:rPr>
        <w:t>tu</w:t>
      </w:r>
      <w:r>
        <w:rPr>
          <w:spacing w:val="-7"/>
          <w:sz w:val="24"/>
          <w:szCs w:val="24"/>
        </w:rPr>
        <w:t xml:space="preserve"> </w:t>
      </w:r>
      <w:r>
        <w:rPr>
          <w:sz w:val="24"/>
          <w:szCs w:val="24"/>
        </w:rPr>
        <w:t>p</w:t>
      </w:r>
      <w:r>
        <w:rPr>
          <w:spacing w:val="-1"/>
          <w:sz w:val="24"/>
          <w:szCs w:val="24"/>
        </w:rPr>
        <w:t>e</w:t>
      </w:r>
      <w:r>
        <w:rPr>
          <w:sz w:val="24"/>
          <w:szCs w:val="24"/>
        </w:rPr>
        <w:t>riode</w:t>
      </w:r>
      <w:r>
        <w:rPr>
          <w:spacing w:val="-11"/>
          <w:sz w:val="24"/>
          <w:szCs w:val="24"/>
        </w:rPr>
        <w:t xml:space="preserve"> </w:t>
      </w:r>
      <w:r>
        <w:rPr>
          <w:sz w:val="24"/>
          <w:szCs w:val="24"/>
        </w:rPr>
        <w:t>t</w:t>
      </w:r>
      <w:r>
        <w:rPr>
          <w:spacing w:val="1"/>
          <w:sz w:val="24"/>
          <w:szCs w:val="24"/>
        </w:rPr>
        <w:t>e</w:t>
      </w:r>
      <w:r>
        <w:rPr>
          <w:spacing w:val="-1"/>
          <w:sz w:val="24"/>
          <w:szCs w:val="24"/>
        </w:rPr>
        <w:t>r</w:t>
      </w:r>
      <w:r>
        <w:rPr>
          <w:sz w:val="24"/>
          <w:szCs w:val="24"/>
        </w:rPr>
        <w:t>t</w:t>
      </w:r>
      <w:r>
        <w:rPr>
          <w:spacing w:val="-1"/>
          <w:sz w:val="24"/>
          <w:szCs w:val="24"/>
        </w:rPr>
        <w:t>e</w:t>
      </w:r>
      <w:r>
        <w:rPr>
          <w:sz w:val="24"/>
          <w:szCs w:val="24"/>
        </w:rPr>
        <w:t>ntu d</w:t>
      </w:r>
      <w:r>
        <w:rPr>
          <w:spacing w:val="-1"/>
          <w:sz w:val="24"/>
          <w:szCs w:val="24"/>
        </w:rPr>
        <w:t>a</w:t>
      </w:r>
      <w:r>
        <w:rPr>
          <w:sz w:val="24"/>
          <w:szCs w:val="24"/>
        </w:rPr>
        <w:t>n</w:t>
      </w:r>
      <w:r>
        <w:rPr>
          <w:spacing w:val="4"/>
          <w:sz w:val="24"/>
          <w:szCs w:val="24"/>
        </w:rPr>
        <w:t xml:space="preserve"> </w:t>
      </w:r>
      <w:r>
        <w:rPr>
          <w:sz w:val="24"/>
          <w:szCs w:val="24"/>
        </w:rPr>
        <w:t>volume pun</w:t>
      </w:r>
      <w:r>
        <w:rPr>
          <w:spacing w:val="-1"/>
          <w:sz w:val="24"/>
          <w:szCs w:val="24"/>
        </w:rPr>
        <w:t>ca</w:t>
      </w:r>
      <w:r>
        <w:rPr>
          <w:sz w:val="24"/>
          <w:szCs w:val="24"/>
        </w:rPr>
        <w:t>k</w:t>
      </w:r>
      <w:r>
        <w:rPr>
          <w:spacing w:val="4"/>
          <w:sz w:val="24"/>
          <w:szCs w:val="24"/>
        </w:rPr>
        <w:t xml:space="preserve"> </w:t>
      </w:r>
      <w:r>
        <w:rPr>
          <w:sz w:val="24"/>
          <w:szCs w:val="24"/>
        </w:rPr>
        <w:t>m</w:t>
      </w:r>
      <w:r>
        <w:rPr>
          <w:spacing w:val="-1"/>
          <w:sz w:val="24"/>
          <w:szCs w:val="24"/>
        </w:rPr>
        <w:t>e</w:t>
      </w:r>
      <w:r>
        <w:rPr>
          <w:spacing w:val="5"/>
          <w:sz w:val="24"/>
          <w:szCs w:val="24"/>
        </w:rPr>
        <w:t>n</w:t>
      </w:r>
      <w:r>
        <w:rPr>
          <w:sz w:val="24"/>
          <w:szCs w:val="24"/>
        </w:rPr>
        <w:t>unjukkan</w:t>
      </w:r>
      <w:r>
        <w:rPr>
          <w:spacing w:val="1"/>
          <w:sz w:val="24"/>
          <w:szCs w:val="24"/>
        </w:rPr>
        <w:t xml:space="preserve"> </w:t>
      </w:r>
      <w:r>
        <w:rPr>
          <w:sz w:val="24"/>
          <w:szCs w:val="24"/>
        </w:rPr>
        <w:t>vol</w:t>
      </w:r>
      <w:r>
        <w:rPr>
          <w:spacing w:val="1"/>
          <w:sz w:val="24"/>
          <w:szCs w:val="24"/>
        </w:rPr>
        <w:t>u</w:t>
      </w:r>
      <w:r>
        <w:rPr>
          <w:sz w:val="24"/>
          <w:szCs w:val="24"/>
        </w:rPr>
        <w:t>me</w:t>
      </w:r>
      <w:r>
        <w:rPr>
          <w:spacing w:val="7"/>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w:t>
      </w:r>
      <w:r>
        <w:rPr>
          <w:spacing w:val="1"/>
          <w:sz w:val="24"/>
          <w:szCs w:val="24"/>
        </w:rPr>
        <w:t>e</w:t>
      </w:r>
      <w:r>
        <w:rPr>
          <w:spacing w:val="-1"/>
          <w:sz w:val="24"/>
          <w:szCs w:val="24"/>
        </w:rPr>
        <w:t>r</w:t>
      </w:r>
      <w:r>
        <w:rPr>
          <w:sz w:val="24"/>
          <w:szCs w:val="24"/>
        </w:rPr>
        <w:t>b</w:t>
      </w:r>
      <w:r>
        <w:rPr>
          <w:spacing w:val="-3"/>
          <w:sz w:val="24"/>
          <w:szCs w:val="24"/>
        </w:rPr>
        <w:t>a</w:t>
      </w:r>
      <w:r>
        <w:rPr>
          <w:spacing w:val="5"/>
          <w:sz w:val="24"/>
          <w:szCs w:val="24"/>
        </w:rPr>
        <w:t>n</w:t>
      </w:r>
      <w:r>
        <w:rPr>
          <w:spacing w:val="-5"/>
          <w:sz w:val="24"/>
          <w:szCs w:val="24"/>
        </w:rPr>
        <w:t>y</w:t>
      </w:r>
      <w:r>
        <w:rPr>
          <w:spacing w:val="4"/>
          <w:sz w:val="24"/>
          <w:szCs w:val="24"/>
        </w:rPr>
        <w:t>a</w:t>
      </w:r>
      <w:r>
        <w:rPr>
          <w:sz w:val="24"/>
          <w:szCs w:val="24"/>
        </w:rPr>
        <w:t>k.</w:t>
      </w:r>
      <w:r>
        <w:rPr>
          <w:spacing w:val="4"/>
          <w:sz w:val="24"/>
          <w:szCs w:val="24"/>
        </w:rPr>
        <w:t xml:space="preserve"> </w:t>
      </w:r>
      <w:r>
        <w:rPr>
          <w:sz w:val="24"/>
          <w:szCs w:val="24"/>
        </w:rPr>
        <w:t>Volume</w:t>
      </w:r>
      <w:r>
        <w:rPr>
          <w:spacing w:val="1"/>
          <w:sz w:val="24"/>
          <w:szCs w:val="24"/>
        </w:rPr>
        <w:t xml:space="preserve"> </w:t>
      </w:r>
      <w:r>
        <w:rPr>
          <w:sz w:val="24"/>
          <w:szCs w:val="24"/>
        </w:rPr>
        <w:t>ini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55"/>
          <w:sz w:val="24"/>
          <w:szCs w:val="24"/>
        </w:rPr>
        <w:t xml:space="preserve"> </w:t>
      </w:r>
      <w:r>
        <w:rPr>
          <w:sz w:val="24"/>
          <w:szCs w:val="24"/>
        </w:rPr>
        <w:t>untuk</w:t>
      </w:r>
      <w:r>
        <w:rPr>
          <w:spacing w:val="56"/>
          <w:sz w:val="24"/>
          <w:szCs w:val="24"/>
        </w:rPr>
        <w:t xml:space="preserve"> </w:t>
      </w:r>
      <w:r>
        <w:rPr>
          <w:sz w:val="24"/>
          <w:szCs w:val="24"/>
        </w:rPr>
        <w:t>me</w:t>
      </w:r>
      <w:r>
        <w:rPr>
          <w:spacing w:val="2"/>
          <w:sz w:val="24"/>
          <w:szCs w:val="24"/>
        </w:rPr>
        <w:t>n</w:t>
      </w:r>
      <w:r>
        <w:rPr>
          <w:spacing w:val="-2"/>
          <w:sz w:val="24"/>
          <w:szCs w:val="24"/>
        </w:rPr>
        <w:t>g</w:t>
      </w:r>
      <w:r>
        <w:rPr>
          <w:sz w:val="24"/>
          <w:szCs w:val="24"/>
        </w:rPr>
        <w:t>id</w:t>
      </w:r>
      <w:r>
        <w:rPr>
          <w:spacing w:val="-1"/>
          <w:sz w:val="24"/>
          <w:szCs w:val="24"/>
        </w:rPr>
        <w:t>e</w:t>
      </w:r>
      <w:r>
        <w:rPr>
          <w:sz w:val="24"/>
          <w:szCs w:val="24"/>
        </w:rPr>
        <w:t>ntifik</w:t>
      </w:r>
      <w:r>
        <w:rPr>
          <w:spacing w:val="-1"/>
          <w:sz w:val="24"/>
          <w:szCs w:val="24"/>
        </w:rPr>
        <w:t>a</w:t>
      </w:r>
      <w:r>
        <w:rPr>
          <w:sz w:val="24"/>
          <w:szCs w:val="24"/>
        </w:rPr>
        <w:t>sikan</w:t>
      </w:r>
      <w:r>
        <w:rPr>
          <w:spacing w:val="55"/>
          <w:sz w:val="24"/>
          <w:szCs w:val="24"/>
        </w:rPr>
        <w:t xml:space="preserve"> </w:t>
      </w:r>
      <w:r>
        <w:rPr>
          <w:sz w:val="24"/>
          <w:szCs w:val="24"/>
        </w:rPr>
        <w:t>b</w:t>
      </w:r>
      <w:r>
        <w:rPr>
          <w:spacing w:val="-1"/>
          <w:sz w:val="24"/>
          <w:szCs w:val="24"/>
        </w:rPr>
        <w:t>e</w:t>
      </w:r>
      <w:r>
        <w:rPr>
          <w:sz w:val="24"/>
          <w:szCs w:val="24"/>
        </w:rPr>
        <w:t>s</w:t>
      </w:r>
      <w:r>
        <w:rPr>
          <w:spacing w:val="-1"/>
          <w:sz w:val="24"/>
          <w:szCs w:val="24"/>
        </w:rPr>
        <w:t>ar</w:t>
      </w:r>
      <w:r>
        <w:rPr>
          <w:spacing w:val="5"/>
          <w:sz w:val="24"/>
          <w:szCs w:val="24"/>
        </w:rPr>
        <w:t>n</w:t>
      </w:r>
      <w:r>
        <w:rPr>
          <w:spacing w:val="-4"/>
          <w:sz w:val="24"/>
          <w:szCs w:val="24"/>
        </w:rPr>
        <w:t>y</w:t>
      </w:r>
      <w:r>
        <w:rPr>
          <w:sz w:val="24"/>
          <w:szCs w:val="24"/>
        </w:rPr>
        <w:t>a</w:t>
      </w:r>
      <w:r>
        <w:rPr>
          <w:spacing w:val="57"/>
          <w:sz w:val="24"/>
          <w:szCs w:val="24"/>
        </w:rPr>
        <w:t xml:space="preserve"> </w:t>
      </w:r>
      <w:r>
        <w:rPr>
          <w:sz w:val="24"/>
          <w:szCs w:val="24"/>
        </w:rPr>
        <w:t>simp</w:t>
      </w:r>
      <w:r>
        <w:rPr>
          <w:spacing w:val="-1"/>
          <w:sz w:val="24"/>
          <w:szCs w:val="24"/>
        </w:rPr>
        <w:t>a</w:t>
      </w:r>
      <w:r>
        <w:rPr>
          <w:sz w:val="24"/>
          <w:szCs w:val="24"/>
        </w:rPr>
        <w:t>n</w:t>
      </w:r>
      <w:r>
        <w:rPr>
          <w:spacing w:val="-1"/>
          <w:sz w:val="24"/>
          <w:szCs w:val="24"/>
        </w:rPr>
        <w:t>a</w:t>
      </w:r>
      <w:r>
        <w:rPr>
          <w:sz w:val="24"/>
          <w:szCs w:val="24"/>
        </w:rPr>
        <w:t>n</w:t>
      </w:r>
      <w:r>
        <w:rPr>
          <w:spacing w:val="55"/>
          <w:sz w:val="24"/>
          <w:szCs w:val="24"/>
        </w:rPr>
        <w:t xml:space="preserve"> </w:t>
      </w:r>
      <w:r>
        <w:rPr>
          <w:sz w:val="24"/>
          <w:szCs w:val="24"/>
        </w:rPr>
        <w:t>luar</w:t>
      </w:r>
      <w:r>
        <w:rPr>
          <w:spacing w:val="56"/>
          <w:sz w:val="24"/>
          <w:szCs w:val="24"/>
        </w:rPr>
        <w:t xml:space="preserve"> </w:t>
      </w:r>
      <w:r>
        <w:rPr>
          <w:spacing w:val="-5"/>
          <w:sz w:val="24"/>
          <w:szCs w:val="24"/>
        </w:rPr>
        <w:t>y</w:t>
      </w:r>
      <w:r>
        <w:rPr>
          <w:spacing w:val="-1"/>
          <w:sz w:val="24"/>
          <w:szCs w:val="24"/>
        </w:rPr>
        <w:t>a</w:t>
      </w:r>
      <w:r>
        <w:rPr>
          <w:spacing w:val="2"/>
          <w:sz w:val="24"/>
          <w:szCs w:val="24"/>
        </w:rPr>
        <w:t>ng</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1722" w:right="135"/>
        <w:rPr>
          <w:sz w:val="24"/>
          <w:szCs w:val="24"/>
        </w:rPr>
      </w:pP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pacing w:val="2"/>
          <w:sz w:val="24"/>
          <w:szCs w:val="24"/>
        </w:rPr>
        <w:t>k</w:t>
      </w:r>
      <w:r>
        <w:rPr>
          <w:spacing w:val="-1"/>
          <w:sz w:val="24"/>
          <w:szCs w:val="24"/>
        </w:rPr>
        <w:t>a</w:t>
      </w:r>
      <w:r>
        <w:rPr>
          <w:sz w:val="24"/>
          <w:szCs w:val="24"/>
        </w:rPr>
        <w:t>p</w:t>
      </w:r>
      <w:r>
        <w:rPr>
          <w:spacing w:val="-1"/>
          <w:sz w:val="24"/>
          <w:szCs w:val="24"/>
        </w:rPr>
        <w:t>a</w:t>
      </w:r>
      <w:r>
        <w:rPr>
          <w:sz w:val="24"/>
          <w:szCs w:val="24"/>
        </w:rPr>
        <w:t>s</w:t>
      </w:r>
      <w:r>
        <w:rPr>
          <w:spacing w:val="1"/>
          <w:sz w:val="24"/>
          <w:szCs w:val="24"/>
        </w:rPr>
        <w:t>i</w:t>
      </w:r>
      <w:r>
        <w:rPr>
          <w:spacing w:val="3"/>
          <w:sz w:val="24"/>
          <w:szCs w:val="24"/>
        </w:rPr>
        <w:t>t</w:t>
      </w:r>
      <w:r>
        <w:rPr>
          <w:spacing w:val="1"/>
          <w:sz w:val="24"/>
          <w:szCs w:val="24"/>
        </w:rPr>
        <w:t>a</w:t>
      </w:r>
      <w:r>
        <w:rPr>
          <w:sz w:val="24"/>
          <w:szCs w:val="24"/>
        </w:rPr>
        <w:t>s</w:t>
      </w:r>
      <w:r>
        <w:rPr>
          <w:spacing w:val="-7"/>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z w:val="24"/>
          <w:szCs w:val="24"/>
        </w:rPr>
        <w:t>jumlah</w:t>
      </w:r>
      <w:r>
        <w:rPr>
          <w:spacing w:val="-8"/>
          <w:sz w:val="24"/>
          <w:szCs w:val="24"/>
        </w:rPr>
        <w:t xml:space="preserve"> </w:t>
      </w:r>
      <w:r>
        <w:rPr>
          <w:sz w:val="24"/>
          <w:szCs w:val="24"/>
        </w:rPr>
        <w:t>d</w:t>
      </w:r>
      <w:r>
        <w:rPr>
          <w:spacing w:val="-1"/>
          <w:sz w:val="24"/>
          <w:szCs w:val="24"/>
        </w:rPr>
        <w:t>ar</w:t>
      </w:r>
      <w:r>
        <w:rPr>
          <w:sz w:val="24"/>
          <w:szCs w:val="24"/>
        </w:rPr>
        <w:t>i</w:t>
      </w:r>
      <w:r>
        <w:rPr>
          <w:spacing w:val="-7"/>
          <w:sz w:val="24"/>
          <w:szCs w:val="24"/>
        </w:rPr>
        <w:t xml:space="preserve"> </w:t>
      </w:r>
      <w:r>
        <w:rPr>
          <w:spacing w:val="-1"/>
          <w:sz w:val="24"/>
          <w:szCs w:val="24"/>
        </w:rPr>
        <w:t>a</w:t>
      </w:r>
      <w:r>
        <w:rPr>
          <w:sz w:val="24"/>
          <w:szCs w:val="24"/>
        </w:rPr>
        <w:t>lat</w:t>
      </w:r>
      <w:r>
        <w:rPr>
          <w:spacing w:val="-7"/>
          <w:sz w:val="24"/>
          <w:szCs w:val="24"/>
        </w:rPr>
        <w:t xml:space="preserve"> </w:t>
      </w:r>
      <w:r>
        <w:rPr>
          <w:sz w:val="24"/>
          <w:szCs w:val="24"/>
        </w:rPr>
        <w:t>input,</w:t>
      </w:r>
      <w:r>
        <w:rPr>
          <w:spacing w:val="-7"/>
          <w:sz w:val="24"/>
          <w:szCs w:val="24"/>
        </w:rPr>
        <w:t xml:space="preserve"> </w:t>
      </w:r>
      <w:r>
        <w:rPr>
          <w:spacing w:val="-1"/>
          <w:sz w:val="24"/>
          <w:szCs w:val="24"/>
        </w:rPr>
        <w:t>a</w:t>
      </w:r>
      <w:r>
        <w:rPr>
          <w:sz w:val="24"/>
          <w:szCs w:val="24"/>
        </w:rPr>
        <w:t>lat</w:t>
      </w:r>
      <w:r>
        <w:rPr>
          <w:spacing w:val="-7"/>
          <w:sz w:val="24"/>
          <w:szCs w:val="24"/>
        </w:rPr>
        <w:t xml:space="preserve"> </w:t>
      </w:r>
      <w:r>
        <w:rPr>
          <w:sz w:val="24"/>
          <w:szCs w:val="24"/>
        </w:rPr>
        <w:t>p</w:t>
      </w:r>
      <w:r>
        <w:rPr>
          <w:spacing w:val="-1"/>
          <w:sz w:val="24"/>
          <w:szCs w:val="24"/>
        </w:rPr>
        <w:t>e</w:t>
      </w:r>
      <w:r>
        <w:rPr>
          <w:sz w:val="24"/>
          <w:szCs w:val="24"/>
        </w:rPr>
        <w:t>mros</w:t>
      </w:r>
      <w:r>
        <w:rPr>
          <w:spacing w:val="-1"/>
          <w:sz w:val="24"/>
          <w:szCs w:val="24"/>
        </w:rPr>
        <w:t>e</w:t>
      </w:r>
      <w:r>
        <w:rPr>
          <w:sz w:val="24"/>
          <w:szCs w:val="24"/>
        </w:rPr>
        <w:t>s</w:t>
      </w:r>
      <w:r>
        <w:rPr>
          <w:spacing w:val="-7"/>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a</w:t>
      </w:r>
      <w:r>
        <w:rPr>
          <w:sz w:val="24"/>
          <w:szCs w:val="24"/>
        </w:rPr>
        <w:t>lat output.</w:t>
      </w:r>
    </w:p>
    <w:p w:rsidR="0047694C" w:rsidRDefault="00000000">
      <w:pPr>
        <w:spacing w:before="22"/>
        <w:ind w:left="1440"/>
        <w:rPr>
          <w:sz w:val="24"/>
          <w:szCs w:val="24"/>
        </w:rPr>
      </w:pPr>
      <w:r>
        <w:rPr>
          <w:sz w:val="24"/>
          <w:szCs w:val="24"/>
        </w:rPr>
        <w:t>5.</w:t>
      </w:r>
      <w:r>
        <w:rPr>
          <w:spacing w:val="41"/>
          <w:sz w:val="24"/>
          <w:szCs w:val="24"/>
        </w:rPr>
        <w:t xml:space="preserve"> </w:t>
      </w:r>
      <w:r>
        <w:rPr>
          <w:spacing w:val="1"/>
          <w:sz w:val="24"/>
          <w:szCs w:val="24"/>
        </w:rPr>
        <w:t>S</w:t>
      </w:r>
      <w:r>
        <w:rPr>
          <w:sz w:val="24"/>
          <w:szCs w:val="24"/>
        </w:rPr>
        <w:t>truktur</w:t>
      </w:r>
      <w:r>
        <w:rPr>
          <w:spacing w:val="7"/>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z w:val="24"/>
          <w:szCs w:val="24"/>
        </w:rPr>
        <w:t>struktur</w:t>
      </w:r>
      <w:r>
        <w:rPr>
          <w:spacing w:val="7"/>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z w:val="24"/>
          <w:szCs w:val="24"/>
        </w:rPr>
        <w:t>menunjukk</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rus</w:t>
      </w:r>
      <w:r>
        <w:rPr>
          <w:spacing w:val="5"/>
          <w:sz w:val="24"/>
          <w:szCs w:val="24"/>
        </w:rPr>
        <w:t xml:space="preserve"> </w:t>
      </w:r>
      <w:r>
        <w:rPr>
          <w:sz w:val="24"/>
          <w:szCs w:val="24"/>
        </w:rPr>
        <w:t>d</w:t>
      </w:r>
      <w:r>
        <w:rPr>
          <w:spacing w:val="-1"/>
          <w:sz w:val="24"/>
          <w:szCs w:val="24"/>
        </w:rPr>
        <w:t>a</w:t>
      </w:r>
      <w:r>
        <w:rPr>
          <w:sz w:val="24"/>
          <w:szCs w:val="24"/>
        </w:rPr>
        <w:t>ta</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dic</w:t>
      </w:r>
      <w:r>
        <w:rPr>
          <w:spacing w:val="-1"/>
          <w:sz w:val="24"/>
          <w:szCs w:val="24"/>
        </w:rPr>
        <w:t>a</w:t>
      </w:r>
      <w:r>
        <w:rPr>
          <w:sz w:val="24"/>
          <w:szCs w:val="24"/>
        </w:rPr>
        <w:t>tat</w:t>
      </w:r>
      <w:r>
        <w:rPr>
          <w:spacing w:val="7"/>
          <w:sz w:val="24"/>
          <w:szCs w:val="24"/>
        </w:rPr>
        <w:t xml:space="preserve"> </w:t>
      </w:r>
      <w:r>
        <w:rPr>
          <w:sz w:val="24"/>
          <w:szCs w:val="24"/>
        </w:rPr>
        <w:t>di</w:t>
      </w:r>
      <w:r>
        <w:rPr>
          <w:spacing w:val="8"/>
          <w:sz w:val="24"/>
          <w:szCs w:val="24"/>
        </w:rPr>
        <w:t xml:space="preserve"> </w:t>
      </w:r>
      <w:r>
        <w:rPr>
          <w:sz w:val="24"/>
          <w:szCs w:val="24"/>
        </w:rPr>
        <w:t>KD</w:t>
      </w:r>
    </w:p>
    <w:p w:rsidR="0047694C" w:rsidRDefault="0047694C">
      <w:pPr>
        <w:spacing w:before="14" w:line="260" w:lineRule="exact"/>
        <w:rPr>
          <w:sz w:val="26"/>
          <w:szCs w:val="26"/>
        </w:rPr>
      </w:pPr>
    </w:p>
    <w:p w:rsidR="0047694C" w:rsidRDefault="00000000">
      <w:pPr>
        <w:ind w:left="1722"/>
        <w:rPr>
          <w:sz w:val="24"/>
          <w:szCs w:val="24"/>
        </w:rPr>
      </w:pPr>
      <w:r>
        <w:rPr>
          <w:sz w:val="24"/>
          <w:szCs w:val="24"/>
        </w:rPr>
        <w:t>t</w:t>
      </w:r>
      <w:r>
        <w:rPr>
          <w:spacing w:val="-1"/>
          <w:sz w:val="24"/>
          <w:szCs w:val="24"/>
        </w:rPr>
        <w:t>er</w:t>
      </w:r>
      <w:r>
        <w:rPr>
          <w:sz w:val="24"/>
          <w:szCs w:val="24"/>
        </w:rPr>
        <w:t>diri d</w:t>
      </w:r>
      <w:r>
        <w:rPr>
          <w:spacing w:val="-1"/>
          <w:sz w:val="24"/>
          <w:szCs w:val="24"/>
        </w:rPr>
        <w:t>a</w:t>
      </w:r>
      <w:r>
        <w:rPr>
          <w:sz w:val="24"/>
          <w:szCs w:val="24"/>
        </w:rPr>
        <w:t>ri i</w:t>
      </w:r>
      <w:r>
        <w:rPr>
          <w:spacing w:val="1"/>
          <w:sz w:val="24"/>
          <w:szCs w:val="24"/>
        </w:rPr>
        <w:t>t</w:t>
      </w:r>
      <w:r>
        <w:rPr>
          <w:spacing w:val="-1"/>
          <w:sz w:val="24"/>
          <w:szCs w:val="24"/>
        </w:rPr>
        <w:t>e</w:t>
      </w:r>
      <w:r>
        <w:rPr>
          <w:sz w:val="24"/>
          <w:szCs w:val="24"/>
        </w:rPr>
        <w:t>mitem d</w:t>
      </w:r>
      <w:r>
        <w:rPr>
          <w:spacing w:val="-1"/>
          <w:sz w:val="24"/>
          <w:szCs w:val="24"/>
        </w:rPr>
        <w:t>a</w:t>
      </w:r>
      <w:r>
        <w:rPr>
          <w:sz w:val="24"/>
          <w:szCs w:val="24"/>
        </w:rPr>
        <w:t>ta</w:t>
      </w:r>
      <w:r>
        <w:rPr>
          <w:spacing w:val="1"/>
          <w:sz w:val="24"/>
          <w:szCs w:val="24"/>
        </w:rPr>
        <w:t xml:space="preserve"> </w:t>
      </w:r>
      <w:r>
        <w:rPr>
          <w:spacing w:val="-1"/>
          <w:sz w:val="24"/>
          <w:szCs w:val="24"/>
        </w:rPr>
        <w:t>a</w:t>
      </w:r>
      <w:r>
        <w:rPr>
          <w:sz w:val="24"/>
          <w:szCs w:val="24"/>
        </w:rPr>
        <w:t>pa</w:t>
      </w:r>
      <w:r>
        <w:rPr>
          <w:spacing w:val="-1"/>
          <w:sz w:val="24"/>
          <w:szCs w:val="24"/>
        </w:rPr>
        <w:t xml:space="preserve"> </w:t>
      </w:r>
      <w:r>
        <w:rPr>
          <w:sz w:val="24"/>
          <w:szCs w:val="24"/>
        </w:rPr>
        <w:t>s</w:t>
      </w:r>
      <w:r>
        <w:rPr>
          <w:spacing w:val="-1"/>
          <w:sz w:val="24"/>
          <w:szCs w:val="24"/>
        </w:rPr>
        <w:t>a</w:t>
      </w:r>
      <w:r>
        <w:rPr>
          <w:sz w:val="24"/>
          <w:szCs w:val="24"/>
        </w:rPr>
        <w:t>ja.</w:t>
      </w:r>
    </w:p>
    <w:p w:rsidR="0047694C" w:rsidRDefault="0047694C">
      <w:pPr>
        <w:spacing w:before="3" w:line="100" w:lineRule="exact"/>
        <w:rPr>
          <w:sz w:val="11"/>
          <w:szCs w:val="11"/>
        </w:rPr>
      </w:pPr>
    </w:p>
    <w:p w:rsidR="0047694C" w:rsidRDefault="0047694C">
      <w:pPr>
        <w:spacing w:line="200" w:lineRule="exact"/>
      </w:pPr>
    </w:p>
    <w:p w:rsidR="0047694C" w:rsidRDefault="00000000">
      <w:pPr>
        <w:ind w:left="1308"/>
        <w:rPr>
          <w:sz w:val="24"/>
          <w:szCs w:val="24"/>
        </w:rPr>
      </w:pPr>
      <w:r>
        <w:rPr>
          <w:b/>
          <w:sz w:val="24"/>
          <w:szCs w:val="24"/>
        </w:rPr>
        <w:t>2.6.3</w:t>
      </w:r>
      <w:r>
        <w:rPr>
          <w:b/>
          <w:spacing w:val="8"/>
          <w:sz w:val="24"/>
          <w:szCs w:val="24"/>
        </w:rPr>
        <w:t xml:space="preserve"> </w:t>
      </w:r>
      <w:r>
        <w:rPr>
          <w:b/>
          <w:spacing w:val="-3"/>
          <w:sz w:val="24"/>
          <w:szCs w:val="24"/>
        </w:rPr>
        <w:t>F</w:t>
      </w:r>
      <w:r>
        <w:rPr>
          <w:b/>
          <w:spacing w:val="1"/>
          <w:sz w:val="24"/>
          <w:szCs w:val="24"/>
        </w:rPr>
        <w:t>un</w:t>
      </w:r>
      <w:r>
        <w:rPr>
          <w:b/>
          <w:sz w:val="24"/>
          <w:szCs w:val="24"/>
        </w:rPr>
        <w:t>gsi</w:t>
      </w:r>
      <w:r>
        <w:rPr>
          <w:b/>
          <w:spacing w:val="3"/>
          <w:sz w:val="24"/>
          <w:szCs w:val="24"/>
        </w:rPr>
        <w:t xml:space="preserve"> </w:t>
      </w:r>
      <w:r>
        <w:rPr>
          <w:b/>
          <w:spacing w:val="-2"/>
          <w:sz w:val="24"/>
          <w:szCs w:val="24"/>
        </w:rPr>
        <w:t>K</w:t>
      </w:r>
      <w:r>
        <w:rPr>
          <w:b/>
          <w:sz w:val="24"/>
          <w:szCs w:val="24"/>
        </w:rPr>
        <w:t>a</w:t>
      </w:r>
      <w:r>
        <w:rPr>
          <w:b/>
          <w:spacing w:val="-1"/>
          <w:sz w:val="24"/>
          <w:szCs w:val="24"/>
        </w:rPr>
        <w:t>m</w:t>
      </w:r>
      <w:r>
        <w:rPr>
          <w:b/>
          <w:spacing w:val="1"/>
          <w:sz w:val="24"/>
          <w:szCs w:val="24"/>
        </w:rPr>
        <w:t>u</w:t>
      </w:r>
      <w:r>
        <w:rPr>
          <w:b/>
          <w:sz w:val="24"/>
          <w:szCs w:val="24"/>
        </w:rPr>
        <w:t>s D</w:t>
      </w:r>
      <w:r>
        <w:rPr>
          <w:b/>
          <w:spacing w:val="2"/>
          <w:sz w:val="24"/>
          <w:szCs w:val="24"/>
        </w:rPr>
        <w:t>a</w:t>
      </w:r>
      <w:r>
        <w:rPr>
          <w:b/>
          <w:spacing w:val="-1"/>
          <w:sz w:val="24"/>
          <w:szCs w:val="24"/>
        </w:rPr>
        <w:t>t</w:t>
      </w:r>
      <w:r>
        <w:rPr>
          <w:b/>
          <w:sz w:val="24"/>
          <w:szCs w:val="24"/>
        </w:rPr>
        <w:t>a</w:t>
      </w:r>
    </w:p>
    <w:p w:rsidR="0047694C" w:rsidRDefault="0047694C">
      <w:pPr>
        <w:spacing w:before="11" w:line="260" w:lineRule="exact"/>
        <w:rPr>
          <w:sz w:val="26"/>
          <w:szCs w:val="26"/>
        </w:rPr>
      </w:pPr>
    </w:p>
    <w:p w:rsidR="0047694C" w:rsidRDefault="00000000">
      <w:pPr>
        <w:spacing w:line="480" w:lineRule="auto"/>
        <w:ind w:left="1667" w:right="143" w:firstLine="194"/>
        <w:rPr>
          <w:sz w:val="24"/>
          <w:szCs w:val="24"/>
        </w:rPr>
      </w:pPr>
      <w:r>
        <w:rPr>
          <w:sz w:val="24"/>
          <w:szCs w:val="24"/>
        </w:rPr>
        <w:t>K</w:t>
      </w:r>
      <w:r>
        <w:rPr>
          <w:spacing w:val="-1"/>
          <w:sz w:val="24"/>
          <w:szCs w:val="24"/>
        </w:rPr>
        <w:t>a</w:t>
      </w:r>
      <w:r>
        <w:rPr>
          <w:sz w:val="24"/>
          <w:szCs w:val="24"/>
        </w:rPr>
        <w:t xml:space="preserve">mus </w:t>
      </w:r>
      <w:r>
        <w:rPr>
          <w:spacing w:val="15"/>
          <w:sz w:val="24"/>
          <w:szCs w:val="24"/>
        </w:rPr>
        <w:t xml:space="preserve"> </w:t>
      </w:r>
      <w:r>
        <w:rPr>
          <w:sz w:val="24"/>
          <w:szCs w:val="24"/>
        </w:rPr>
        <w:t>D</w:t>
      </w:r>
      <w:r>
        <w:rPr>
          <w:spacing w:val="-1"/>
          <w:sz w:val="24"/>
          <w:szCs w:val="24"/>
        </w:rPr>
        <w:t>a</w:t>
      </w:r>
      <w:r>
        <w:rPr>
          <w:sz w:val="24"/>
          <w:szCs w:val="24"/>
        </w:rPr>
        <w:t xml:space="preserve">ta </w:t>
      </w:r>
      <w:r>
        <w:rPr>
          <w:spacing w:val="16"/>
          <w:sz w:val="24"/>
          <w:szCs w:val="24"/>
        </w:rPr>
        <w:t xml:space="preserve"> </w:t>
      </w:r>
      <w:r>
        <w:rPr>
          <w:sz w:val="24"/>
          <w:szCs w:val="24"/>
        </w:rPr>
        <w:t>mend</w:t>
      </w:r>
      <w:r>
        <w:rPr>
          <w:spacing w:val="-1"/>
          <w:sz w:val="24"/>
          <w:szCs w:val="24"/>
        </w:rPr>
        <w:t>e</w:t>
      </w:r>
      <w:r>
        <w:rPr>
          <w:sz w:val="24"/>
          <w:szCs w:val="24"/>
        </w:rPr>
        <w:t>fin</w:t>
      </w:r>
      <w:r>
        <w:rPr>
          <w:spacing w:val="2"/>
          <w:sz w:val="24"/>
          <w:szCs w:val="24"/>
        </w:rPr>
        <w:t>i</w:t>
      </w:r>
      <w:r>
        <w:rPr>
          <w:spacing w:val="1"/>
          <w:sz w:val="24"/>
          <w:szCs w:val="24"/>
        </w:rPr>
        <w:t>s</w:t>
      </w:r>
      <w:r>
        <w:rPr>
          <w:sz w:val="24"/>
          <w:szCs w:val="24"/>
        </w:rPr>
        <w:t>ik</w:t>
      </w:r>
      <w:r>
        <w:rPr>
          <w:spacing w:val="-1"/>
          <w:sz w:val="24"/>
          <w:szCs w:val="24"/>
        </w:rPr>
        <w:t>a</w:t>
      </w:r>
      <w:r>
        <w:rPr>
          <w:sz w:val="24"/>
          <w:szCs w:val="24"/>
        </w:rPr>
        <w:t xml:space="preserve">n </w:t>
      </w:r>
      <w:r>
        <w:rPr>
          <w:spacing w:val="14"/>
          <w:sz w:val="24"/>
          <w:szCs w:val="24"/>
        </w:rPr>
        <w:t xml:space="preserve"> </w:t>
      </w:r>
      <w:r>
        <w:rPr>
          <w:spacing w:val="-1"/>
          <w:sz w:val="24"/>
          <w:szCs w:val="24"/>
        </w:rPr>
        <w:t>e</w:t>
      </w:r>
      <w:r>
        <w:rPr>
          <w:sz w:val="24"/>
          <w:szCs w:val="24"/>
        </w:rPr>
        <w:t>lem</w:t>
      </w:r>
      <w:r>
        <w:rPr>
          <w:spacing w:val="-1"/>
          <w:sz w:val="24"/>
          <w:szCs w:val="24"/>
        </w:rPr>
        <w:t>e</w:t>
      </w:r>
      <w:r>
        <w:rPr>
          <w:sz w:val="24"/>
          <w:szCs w:val="24"/>
        </w:rPr>
        <w:t xml:space="preserve">n </w:t>
      </w:r>
      <w:r>
        <w:rPr>
          <w:spacing w:val="17"/>
          <w:sz w:val="24"/>
          <w:szCs w:val="24"/>
        </w:rPr>
        <w:t xml:space="preserve"> </w:t>
      </w:r>
      <w:r>
        <w:rPr>
          <w:sz w:val="24"/>
          <w:szCs w:val="24"/>
        </w:rPr>
        <w:t>d</w:t>
      </w:r>
      <w:r>
        <w:rPr>
          <w:spacing w:val="-1"/>
          <w:sz w:val="24"/>
          <w:szCs w:val="24"/>
        </w:rPr>
        <w:t>a</w:t>
      </w:r>
      <w:r>
        <w:rPr>
          <w:sz w:val="24"/>
          <w:szCs w:val="24"/>
        </w:rPr>
        <w:t xml:space="preserve">ta </w:t>
      </w:r>
      <w:r>
        <w:rPr>
          <w:spacing w:val="17"/>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4"/>
          <w:sz w:val="24"/>
          <w:szCs w:val="24"/>
        </w:rPr>
        <w:t xml:space="preserve"> </w:t>
      </w:r>
      <w:r>
        <w:rPr>
          <w:sz w:val="24"/>
          <w:szCs w:val="24"/>
        </w:rPr>
        <w:t>fu</w:t>
      </w:r>
      <w:r>
        <w:rPr>
          <w:spacing w:val="1"/>
          <w:sz w:val="24"/>
          <w:szCs w:val="24"/>
        </w:rPr>
        <w:t>n</w:t>
      </w:r>
      <w:r>
        <w:rPr>
          <w:spacing w:val="-2"/>
          <w:sz w:val="24"/>
          <w:szCs w:val="24"/>
        </w:rPr>
        <w:t>g</w:t>
      </w:r>
      <w:r>
        <w:rPr>
          <w:sz w:val="24"/>
          <w:szCs w:val="24"/>
        </w:rPr>
        <w:t xml:space="preserve">si </w:t>
      </w:r>
      <w:r>
        <w:rPr>
          <w:spacing w:val="15"/>
          <w:sz w:val="24"/>
          <w:szCs w:val="24"/>
        </w:rPr>
        <w:t xml:space="preserve"> </w:t>
      </w:r>
      <w:r>
        <w:rPr>
          <w:sz w:val="24"/>
          <w:szCs w:val="24"/>
        </w:rPr>
        <w:t>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1"/>
          <w:sz w:val="24"/>
          <w:szCs w:val="24"/>
        </w:rPr>
        <w:t>e</w:t>
      </w:r>
      <w:r>
        <w:rPr>
          <w:sz w:val="24"/>
          <w:szCs w:val="24"/>
        </w:rPr>
        <w:t>rikut:</w:t>
      </w:r>
    </w:p>
    <w:p w:rsidR="0047694C" w:rsidRDefault="00000000">
      <w:pPr>
        <w:spacing w:before="22"/>
        <w:ind w:left="1861"/>
        <w:rPr>
          <w:sz w:val="24"/>
          <w:szCs w:val="24"/>
        </w:rPr>
      </w:pPr>
      <w:r>
        <w:rPr>
          <w:sz w:val="24"/>
          <w:szCs w:val="24"/>
        </w:rPr>
        <w:t>1.   M</w:t>
      </w:r>
      <w:r>
        <w:rPr>
          <w:spacing w:val="-1"/>
          <w:sz w:val="24"/>
          <w:szCs w:val="24"/>
        </w:rPr>
        <w:t>e</w:t>
      </w:r>
      <w:r>
        <w:rPr>
          <w:sz w:val="24"/>
          <w:szCs w:val="24"/>
        </w:rPr>
        <w:t>njel</w:t>
      </w:r>
      <w:r>
        <w:rPr>
          <w:spacing w:val="-1"/>
          <w:sz w:val="24"/>
          <w:szCs w:val="24"/>
        </w:rPr>
        <w:t>a</w:t>
      </w:r>
      <w:r>
        <w:rPr>
          <w:sz w:val="24"/>
          <w:szCs w:val="24"/>
        </w:rPr>
        <w:t>sk</w:t>
      </w:r>
      <w:r>
        <w:rPr>
          <w:spacing w:val="-1"/>
          <w:sz w:val="24"/>
          <w:szCs w:val="24"/>
        </w:rPr>
        <w:t>a</w:t>
      </w:r>
      <w:r>
        <w:rPr>
          <w:sz w:val="24"/>
          <w:szCs w:val="24"/>
        </w:rPr>
        <w:t xml:space="preserve">n </w:t>
      </w:r>
      <w:r>
        <w:rPr>
          <w:spacing w:val="-1"/>
          <w:sz w:val="24"/>
          <w:szCs w:val="24"/>
        </w:rPr>
        <w:t>a</w:t>
      </w:r>
      <w:r>
        <w:rPr>
          <w:sz w:val="24"/>
          <w:szCs w:val="24"/>
        </w:rPr>
        <w:t xml:space="preserve">rti </w:t>
      </w:r>
      <w:r>
        <w:rPr>
          <w:spacing w:val="-1"/>
          <w:sz w:val="24"/>
          <w:szCs w:val="24"/>
        </w:rPr>
        <w:t>a</w:t>
      </w:r>
      <w:r>
        <w:rPr>
          <w:sz w:val="24"/>
          <w:szCs w:val="24"/>
        </w:rPr>
        <w:t>li</w:t>
      </w:r>
      <w:r>
        <w:rPr>
          <w:spacing w:val="2"/>
          <w:sz w:val="24"/>
          <w:szCs w:val="24"/>
        </w:rPr>
        <w:t>r</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 d</w:t>
      </w:r>
      <w:r>
        <w:rPr>
          <w:spacing w:val="-1"/>
          <w:sz w:val="24"/>
          <w:szCs w:val="24"/>
        </w:rPr>
        <w:t>a</w:t>
      </w:r>
      <w:r>
        <w:rPr>
          <w:sz w:val="24"/>
          <w:szCs w:val="24"/>
        </w:rPr>
        <w:t>n p</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mpa</w:t>
      </w:r>
      <w:r>
        <w:rPr>
          <w:spacing w:val="2"/>
          <w:sz w:val="24"/>
          <w:szCs w:val="24"/>
        </w:rPr>
        <w:t>n</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d</w:t>
      </w:r>
      <w:r>
        <w:rPr>
          <w:spacing w:val="-1"/>
          <w:sz w:val="24"/>
          <w:szCs w:val="24"/>
        </w:rPr>
        <w:t>a</w:t>
      </w:r>
      <w:r>
        <w:rPr>
          <w:sz w:val="24"/>
          <w:szCs w:val="24"/>
        </w:rPr>
        <w:t xml:space="preserve">lam </w:t>
      </w:r>
      <w:r>
        <w:rPr>
          <w:spacing w:val="2"/>
          <w:sz w:val="24"/>
          <w:szCs w:val="24"/>
        </w:rPr>
        <w:t>D</w:t>
      </w:r>
      <w:r>
        <w:rPr>
          <w:spacing w:val="-1"/>
          <w:sz w:val="24"/>
          <w:szCs w:val="24"/>
        </w:rPr>
        <w:t>F</w:t>
      </w:r>
      <w:r>
        <w:rPr>
          <w:sz w:val="24"/>
          <w:szCs w:val="24"/>
        </w:rPr>
        <w:t>D.</w:t>
      </w:r>
    </w:p>
    <w:p w:rsidR="0047694C" w:rsidRDefault="0047694C">
      <w:pPr>
        <w:spacing w:before="14" w:line="260" w:lineRule="exact"/>
        <w:rPr>
          <w:sz w:val="26"/>
          <w:szCs w:val="26"/>
        </w:rPr>
      </w:pPr>
    </w:p>
    <w:p w:rsidR="0047694C" w:rsidRDefault="00000000">
      <w:pPr>
        <w:spacing w:line="479" w:lineRule="auto"/>
        <w:ind w:left="2221" w:right="78" w:hanging="360"/>
        <w:jc w:val="both"/>
        <w:rPr>
          <w:sz w:val="24"/>
          <w:szCs w:val="24"/>
        </w:rPr>
      </w:pPr>
      <w:r>
        <w:rPr>
          <w:sz w:val="24"/>
          <w:szCs w:val="24"/>
        </w:rPr>
        <w:t xml:space="preserve">2.  </w:t>
      </w:r>
      <w:r>
        <w:rPr>
          <w:spacing w:val="7"/>
          <w:sz w:val="24"/>
          <w:szCs w:val="24"/>
        </w:rPr>
        <w:t xml:space="preserve"> </w:t>
      </w:r>
      <w:r>
        <w:rPr>
          <w:sz w:val="24"/>
          <w:szCs w:val="24"/>
        </w:rPr>
        <w:t>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n  k</w:t>
      </w:r>
      <w:r>
        <w:rPr>
          <w:spacing w:val="-2"/>
          <w:sz w:val="24"/>
          <w:szCs w:val="24"/>
        </w:rPr>
        <w:t>o</w:t>
      </w:r>
      <w:r>
        <w:rPr>
          <w:sz w:val="24"/>
          <w:szCs w:val="24"/>
        </w:rPr>
        <w:t>m</w:t>
      </w:r>
      <w:r>
        <w:rPr>
          <w:spacing w:val="1"/>
          <w:sz w:val="24"/>
          <w:szCs w:val="24"/>
        </w:rPr>
        <w:t>p</w:t>
      </w:r>
      <w:r>
        <w:rPr>
          <w:spacing w:val="2"/>
          <w:sz w:val="24"/>
          <w:szCs w:val="24"/>
        </w:rPr>
        <w:t>o</w:t>
      </w:r>
      <w:r>
        <w:rPr>
          <w:sz w:val="24"/>
          <w:szCs w:val="24"/>
        </w:rPr>
        <w:t xml:space="preserve">sisi </w:t>
      </w:r>
      <w:r>
        <w:rPr>
          <w:spacing w:val="3"/>
          <w:sz w:val="24"/>
          <w:szCs w:val="24"/>
        </w:rPr>
        <w:t xml:space="preserve"> </w:t>
      </w:r>
      <w:r>
        <w:rPr>
          <w:sz w:val="24"/>
          <w:szCs w:val="24"/>
        </w:rPr>
        <w:t>p</w:t>
      </w:r>
      <w:r>
        <w:rPr>
          <w:spacing w:val="-1"/>
          <w:sz w:val="24"/>
          <w:szCs w:val="24"/>
        </w:rPr>
        <w:t>a</w:t>
      </w:r>
      <w:r>
        <w:rPr>
          <w:sz w:val="24"/>
          <w:szCs w:val="24"/>
        </w:rPr>
        <w:t>k</w:t>
      </w:r>
      <w:r>
        <w:rPr>
          <w:spacing w:val="-1"/>
          <w:sz w:val="24"/>
          <w:szCs w:val="24"/>
        </w:rPr>
        <w:t>e</w:t>
      </w:r>
      <w:r>
        <w:rPr>
          <w:sz w:val="24"/>
          <w:szCs w:val="24"/>
        </w:rPr>
        <w:t>t  d</w:t>
      </w:r>
      <w:r>
        <w:rPr>
          <w:spacing w:val="-1"/>
          <w:sz w:val="24"/>
          <w:szCs w:val="24"/>
        </w:rPr>
        <w:t>a</w:t>
      </w:r>
      <w:r>
        <w:rPr>
          <w:sz w:val="24"/>
          <w:szCs w:val="24"/>
        </w:rPr>
        <w:t xml:space="preserve">ta </w:t>
      </w:r>
      <w:r>
        <w:rPr>
          <w:spacing w:val="2"/>
          <w:sz w:val="24"/>
          <w:szCs w:val="24"/>
        </w:rPr>
        <w:t xml:space="preserve"> </w:t>
      </w:r>
      <w:r>
        <w:rPr>
          <w:spacing w:val="-7"/>
          <w:sz w:val="24"/>
          <w:szCs w:val="24"/>
        </w:rPr>
        <w:t>y</w:t>
      </w:r>
      <w:r>
        <w:rPr>
          <w:spacing w:val="-1"/>
          <w:sz w:val="24"/>
          <w:szCs w:val="24"/>
        </w:rPr>
        <w:t>a</w:t>
      </w:r>
      <w:r>
        <w:rPr>
          <w:spacing w:val="2"/>
          <w:sz w:val="24"/>
          <w:szCs w:val="24"/>
        </w:rPr>
        <w:t>n</w:t>
      </w:r>
      <w:r>
        <w:rPr>
          <w:sz w:val="24"/>
          <w:szCs w:val="24"/>
        </w:rPr>
        <w:t xml:space="preserve">g  </w:t>
      </w:r>
      <w:r>
        <w:rPr>
          <w:spacing w:val="1"/>
          <w:sz w:val="24"/>
          <w:szCs w:val="24"/>
        </w:rPr>
        <w:t>b</w:t>
      </w:r>
      <w:r>
        <w:rPr>
          <w:spacing w:val="-1"/>
          <w:sz w:val="24"/>
          <w:szCs w:val="24"/>
        </w:rPr>
        <w:t>e</w:t>
      </w:r>
      <w:r>
        <w:rPr>
          <w:spacing w:val="2"/>
          <w:sz w:val="24"/>
          <w:szCs w:val="24"/>
        </w:rPr>
        <w:t>r</w:t>
      </w:r>
      <w:r>
        <w:rPr>
          <w:sz w:val="24"/>
          <w:szCs w:val="24"/>
        </w:rPr>
        <w:t>g</w:t>
      </w:r>
      <w:r>
        <w:rPr>
          <w:spacing w:val="-3"/>
          <w:sz w:val="24"/>
          <w:szCs w:val="24"/>
        </w:rPr>
        <w:t>e</w:t>
      </w:r>
      <w:r>
        <w:rPr>
          <w:spacing w:val="2"/>
          <w:sz w:val="24"/>
          <w:szCs w:val="24"/>
        </w:rPr>
        <w:t>r</w:t>
      </w:r>
      <w:r>
        <w:rPr>
          <w:spacing w:val="-3"/>
          <w:sz w:val="24"/>
          <w:szCs w:val="24"/>
        </w:rPr>
        <w:t>a</w:t>
      </w:r>
      <w:r>
        <w:rPr>
          <w:sz w:val="24"/>
          <w:szCs w:val="24"/>
        </w:rPr>
        <w:t xml:space="preserve">k </w:t>
      </w:r>
      <w:r>
        <w:rPr>
          <w:spacing w:val="3"/>
          <w:sz w:val="24"/>
          <w:szCs w:val="24"/>
        </w:rPr>
        <w:t xml:space="preserve"> m</w:t>
      </w:r>
      <w:r>
        <w:rPr>
          <w:spacing w:val="-1"/>
          <w:sz w:val="24"/>
          <w:szCs w:val="24"/>
        </w:rPr>
        <w:t>e</w:t>
      </w:r>
      <w:r>
        <w:rPr>
          <w:sz w:val="24"/>
          <w:szCs w:val="24"/>
        </w:rPr>
        <w:t xml:space="preserve">lalui </w:t>
      </w:r>
      <w:r>
        <w:rPr>
          <w:spacing w:val="-1"/>
          <w:sz w:val="24"/>
          <w:szCs w:val="24"/>
        </w:rPr>
        <w:t>a</w:t>
      </w:r>
      <w:r>
        <w:rPr>
          <w:sz w:val="24"/>
          <w:szCs w:val="24"/>
        </w:rPr>
        <w:t>li</w:t>
      </w:r>
      <w:r>
        <w:rPr>
          <w:spacing w:val="-1"/>
          <w:sz w:val="24"/>
          <w:szCs w:val="24"/>
        </w:rPr>
        <w:t>r</w:t>
      </w:r>
      <w:r>
        <w:rPr>
          <w:spacing w:val="-3"/>
          <w:sz w:val="24"/>
          <w:szCs w:val="24"/>
        </w:rPr>
        <w:t>a</w:t>
      </w:r>
      <w:r>
        <w:rPr>
          <w:sz w:val="24"/>
          <w:szCs w:val="24"/>
        </w:rPr>
        <w:t>n</w:t>
      </w:r>
      <w:r>
        <w:rPr>
          <w:spacing w:val="3"/>
          <w:sz w:val="24"/>
          <w:szCs w:val="24"/>
        </w:rPr>
        <w:t xml:space="preserve"> </w:t>
      </w:r>
      <w:r>
        <w:rPr>
          <w:sz w:val="24"/>
          <w:szCs w:val="24"/>
        </w:rPr>
        <w:t>(misal</w:t>
      </w:r>
      <w:r>
        <w:rPr>
          <w:spacing w:val="5"/>
          <w:sz w:val="24"/>
          <w:szCs w:val="24"/>
        </w:rPr>
        <w:t>n</w:t>
      </w:r>
      <w:r>
        <w:rPr>
          <w:spacing w:val="-5"/>
          <w:sz w:val="24"/>
          <w:szCs w:val="24"/>
        </w:rPr>
        <w:t>y</w:t>
      </w:r>
      <w:r>
        <w:rPr>
          <w:sz w:val="24"/>
          <w:szCs w:val="24"/>
        </w:rPr>
        <w:t>a</w:t>
      </w:r>
      <w:r>
        <w:rPr>
          <w:spacing w:val="2"/>
          <w:sz w:val="24"/>
          <w:szCs w:val="24"/>
        </w:rPr>
        <w:t xml:space="preserve"> </w:t>
      </w:r>
      <w:r>
        <w:rPr>
          <w:spacing w:val="-1"/>
          <w:sz w:val="24"/>
          <w:szCs w:val="24"/>
        </w:rPr>
        <w:t>a</w:t>
      </w:r>
      <w:r>
        <w:rPr>
          <w:sz w:val="24"/>
          <w:szCs w:val="24"/>
        </w:rPr>
        <w:t>lam</w:t>
      </w:r>
      <w:r>
        <w:rPr>
          <w:spacing w:val="-1"/>
          <w:sz w:val="24"/>
          <w:szCs w:val="24"/>
        </w:rPr>
        <w:t>a</w:t>
      </w:r>
      <w:r>
        <w:rPr>
          <w:sz w:val="24"/>
          <w:szCs w:val="24"/>
        </w:rPr>
        <w:t>t</w:t>
      </w:r>
      <w:r>
        <w:rPr>
          <w:spacing w:val="4"/>
          <w:sz w:val="24"/>
          <w:szCs w:val="24"/>
        </w:rPr>
        <w:t xml:space="preserve"> </w:t>
      </w:r>
      <w:r>
        <w:rPr>
          <w:sz w:val="24"/>
          <w:szCs w:val="24"/>
        </w:rPr>
        <w:t>diur</w:t>
      </w:r>
      <w:r>
        <w:rPr>
          <w:spacing w:val="-1"/>
          <w:sz w:val="24"/>
          <w:szCs w:val="24"/>
        </w:rPr>
        <w:t>a</w:t>
      </w:r>
      <w:r>
        <w:rPr>
          <w:sz w:val="24"/>
          <w:szCs w:val="24"/>
        </w:rPr>
        <w:t xml:space="preserve">ikan </w:t>
      </w:r>
      <w:r>
        <w:rPr>
          <w:spacing w:val="3"/>
          <w:sz w:val="24"/>
          <w:szCs w:val="24"/>
        </w:rPr>
        <w:t>m</w:t>
      </w:r>
      <w:r>
        <w:rPr>
          <w:spacing w:val="-1"/>
          <w:sz w:val="24"/>
          <w:szCs w:val="24"/>
        </w:rPr>
        <w:t>e</w:t>
      </w:r>
      <w:r>
        <w:rPr>
          <w:sz w:val="24"/>
          <w:szCs w:val="24"/>
        </w:rPr>
        <w:t>njadi</w:t>
      </w:r>
      <w:r>
        <w:rPr>
          <w:spacing w:val="4"/>
          <w:sz w:val="24"/>
          <w:szCs w:val="24"/>
        </w:rPr>
        <w:t xml:space="preserve"> </w:t>
      </w:r>
      <w:r>
        <w:rPr>
          <w:sz w:val="24"/>
          <w:szCs w:val="24"/>
        </w:rPr>
        <w:t>kota,</w:t>
      </w:r>
      <w:r>
        <w:rPr>
          <w:spacing w:val="3"/>
          <w:sz w:val="24"/>
          <w:szCs w:val="24"/>
        </w:rPr>
        <w:t xml:space="preserve"> </w:t>
      </w:r>
      <w:r>
        <w:rPr>
          <w:sz w:val="24"/>
          <w:szCs w:val="24"/>
        </w:rPr>
        <w:t>n</w:t>
      </w:r>
      <w:r>
        <w:rPr>
          <w:spacing w:val="-1"/>
          <w:sz w:val="24"/>
          <w:szCs w:val="24"/>
        </w:rPr>
        <w:t>e</w:t>
      </w:r>
      <w:r>
        <w:rPr>
          <w:spacing w:val="-2"/>
          <w:sz w:val="24"/>
          <w:szCs w:val="24"/>
        </w:rPr>
        <w:t>g</w:t>
      </w:r>
      <w:r>
        <w:rPr>
          <w:spacing w:val="-1"/>
          <w:sz w:val="24"/>
          <w:szCs w:val="24"/>
        </w:rPr>
        <w:t>a</w:t>
      </w:r>
      <w:r>
        <w:rPr>
          <w:spacing w:val="1"/>
          <w:sz w:val="24"/>
          <w:szCs w:val="24"/>
        </w:rPr>
        <w:t>r</w:t>
      </w:r>
      <w:r>
        <w:rPr>
          <w:sz w:val="24"/>
          <w:szCs w:val="24"/>
        </w:rPr>
        <w:t>a d</w:t>
      </w:r>
      <w:r>
        <w:rPr>
          <w:spacing w:val="-1"/>
          <w:sz w:val="24"/>
          <w:szCs w:val="24"/>
        </w:rPr>
        <w:t>a</w:t>
      </w:r>
      <w:r>
        <w:rPr>
          <w:sz w:val="24"/>
          <w:szCs w:val="24"/>
        </w:rPr>
        <w:t>n</w:t>
      </w:r>
      <w:r>
        <w:rPr>
          <w:spacing w:val="3"/>
          <w:sz w:val="24"/>
          <w:szCs w:val="24"/>
        </w:rPr>
        <w:t xml:space="preserve"> </w:t>
      </w:r>
      <w:r>
        <w:rPr>
          <w:sz w:val="24"/>
          <w:szCs w:val="24"/>
        </w:rPr>
        <w:t>ko</w:t>
      </w:r>
      <w:r>
        <w:rPr>
          <w:spacing w:val="2"/>
          <w:sz w:val="24"/>
          <w:szCs w:val="24"/>
        </w:rPr>
        <w:t>d</w:t>
      </w:r>
      <w:r>
        <w:rPr>
          <w:sz w:val="24"/>
          <w:szCs w:val="24"/>
        </w:rPr>
        <w:t>e pos).</w:t>
      </w:r>
    </w:p>
    <w:p w:rsidR="0047694C" w:rsidRDefault="00000000">
      <w:pPr>
        <w:spacing w:before="23"/>
        <w:ind w:left="1861"/>
        <w:rPr>
          <w:sz w:val="24"/>
          <w:szCs w:val="24"/>
        </w:rPr>
      </w:pPr>
      <w:r>
        <w:rPr>
          <w:sz w:val="24"/>
          <w:szCs w:val="24"/>
        </w:rPr>
        <w:t>3.   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n kom</w:t>
      </w:r>
      <w:r>
        <w:rPr>
          <w:spacing w:val="1"/>
          <w:sz w:val="24"/>
          <w:szCs w:val="24"/>
        </w:rPr>
        <w:t>p</w:t>
      </w:r>
      <w:r>
        <w:rPr>
          <w:spacing w:val="2"/>
          <w:sz w:val="24"/>
          <w:szCs w:val="24"/>
        </w:rPr>
        <w:t>o</w:t>
      </w:r>
      <w:r>
        <w:rPr>
          <w:sz w:val="24"/>
          <w:szCs w:val="24"/>
        </w:rPr>
        <w:t>sisi pe</w:t>
      </w:r>
      <w:r>
        <w:rPr>
          <w:spacing w:val="2"/>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w:t>
      </w:r>
      <w:r>
        <w:rPr>
          <w:spacing w:val="-1"/>
          <w:sz w:val="24"/>
          <w:szCs w:val="24"/>
        </w:rPr>
        <w:t>a</w:t>
      </w:r>
      <w:r>
        <w:rPr>
          <w:sz w:val="24"/>
          <w:szCs w:val="24"/>
        </w:rPr>
        <w:t xml:space="preserve">n </w:t>
      </w:r>
      <w:r>
        <w:rPr>
          <w:spacing w:val="1"/>
          <w:sz w:val="24"/>
          <w:szCs w:val="24"/>
        </w:rPr>
        <w:t>d</w:t>
      </w:r>
      <w:r>
        <w:rPr>
          <w:spacing w:val="-1"/>
          <w:sz w:val="24"/>
          <w:szCs w:val="24"/>
        </w:rPr>
        <w:t>a</w:t>
      </w:r>
      <w:r>
        <w:rPr>
          <w:spacing w:val="3"/>
          <w:sz w:val="24"/>
          <w:szCs w:val="24"/>
        </w:rPr>
        <w:t>t</w:t>
      </w:r>
      <w:r>
        <w:rPr>
          <w:spacing w:val="-1"/>
          <w:sz w:val="24"/>
          <w:szCs w:val="24"/>
        </w:rPr>
        <w:t>a</w:t>
      </w:r>
      <w:r>
        <w:rPr>
          <w:sz w:val="24"/>
          <w:szCs w:val="24"/>
        </w:rPr>
        <w:t>.</w:t>
      </w:r>
    </w:p>
    <w:p w:rsidR="0047694C" w:rsidRDefault="0047694C">
      <w:pPr>
        <w:spacing w:before="14" w:line="260" w:lineRule="exact"/>
        <w:rPr>
          <w:sz w:val="26"/>
          <w:szCs w:val="26"/>
        </w:rPr>
      </w:pPr>
    </w:p>
    <w:p w:rsidR="0047694C" w:rsidRDefault="00000000">
      <w:pPr>
        <w:spacing w:line="480" w:lineRule="auto"/>
        <w:ind w:left="2221" w:right="80" w:hanging="360"/>
        <w:jc w:val="both"/>
        <w:rPr>
          <w:sz w:val="24"/>
          <w:szCs w:val="24"/>
        </w:rPr>
      </w:pPr>
      <w:r>
        <w:rPr>
          <w:sz w:val="24"/>
          <w:szCs w:val="24"/>
        </w:rPr>
        <w:t>4. M</w:t>
      </w:r>
      <w:r>
        <w:rPr>
          <w:spacing w:val="-1"/>
          <w:sz w:val="24"/>
          <w:szCs w:val="24"/>
        </w:rPr>
        <w:t>e</w:t>
      </w:r>
      <w:r>
        <w:rPr>
          <w:sz w:val="24"/>
          <w:szCs w:val="24"/>
        </w:rPr>
        <w:t>nsp</w:t>
      </w:r>
      <w:r>
        <w:rPr>
          <w:spacing w:val="-1"/>
          <w:sz w:val="24"/>
          <w:szCs w:val="24"/>
        </w:rPr>
        <w:t>e</w:t>
      </w:r>
      <w:r>
        <w:rPr>
          <w:sz w:val="24"/>
          <w:szCs w:val="24"/>
        </w:rPr>
        <w:t xml:space="preserve">sifikasikan  </w:t>
      </w:r>
      <w:r>
        <w:rPr>
          <w:spacing w:val="24"/>
          <w:sz w:val="24"/>
          <w:szCs w:val="24"/>
        </w:rPr>
        <w:t xml:space="preserve"> </w:t>
      </w:r>
      <w:r>
        <w:rPr>
          <w:sz w:val="24"/>
          <w:szCs w:val="24"/>
        </w:rPr>
        <w:t>nil</w:t>
      </w:r>
      <w:r>
        <w:rPr>
          <w:spacing w:val="-1"/>
          <w:sz w:val="24"/>
          <w:szCs w:val="24"/>
        </w:rPr>
        <w:t>a</w:t>
      </w:r>
      <w:r>
        <w:rPr>
          <w:sz w:val="24"/>
          <w:szCs w:val="24"/>
        </w:rPr>
        <w:t xml:space="preserve">i  </w:t>
      </w:r>
      <w:r>
        <w:rPr>
          <w:spacing w:val="29"/>
          <w:sz w:val="24"/>
          <w:szCs w:val="24"/>
        </w:rPr>
        <w:t xml:space="preserve"> </w:t>
      </w:r>
      <w:r>
        <w:rPr>
          <w:sz w:val="24"/>
          <w:szCs w:val="24"/>
        </w:rPr>
        <w:t>d</w:t>
      </w:r>
      <w:r>
        <w:rPr>
          <w:spacing w:val="-1"/>
          <w:sz w:val="24"/>
          <w:szCs w:val="24"/>
        </w:rPr>
        <w:t>a</w:t>
      </w:r>
      <w:r>
        <w:rPr>
          <w:sz w:val="24"/>
          <w:szCs w:val="24"/>
        </w:rPr>
        <w:t xml:space="preserve">n  </w:t>
      </w:r>
      <w:r>
        <w:rPr>
          <w:spacing w:val="24"/>
          <w:sz w:val="24"/>
          <w:szCs w:val="24"/>
        </w:rPr>
        <w:t xml:space="preserve"> </w:t>
      </w:r>
      <w:r>
        <w:rPr>
          <w:sz w:val="24"/>
          <w:szCs w:val="24"/>
        </w:rPr>
        <w:t>s</w:t>
      </w:r>
      <w:r>
        <w:rPr>
          <w:spacing w:val="-1"/>
          <w:sz w:val="24"/>
          <w:szCs w:val="24"/>
        </w:rPr>
        <w:t>a</w:t>
      </w:r>
      <w:r>
        <w:rPr>
          <w:sz w:val="24"/>
          <w:szCs w:val="24"/>
        </w:rPr>
        <w:t>t</w:t>
      </w:r>
      <w:r>
        <w:rPr>
          <w:spacing w:val="2"/>
          <w:sz w:val="24"/>
          <w:szCs w:val="24"/>
        </w:rPr>
        <w:t>u</w:t>
      </w:r>
      <w:r>
        <w:rPr>
          <w:spacing w:val="-1"/>
          <w:sz w:val="24"/>
          <w:szCs w:val="24"/>
        </w:rPr>
        <w:t>a</w:t>
      </w:r>
      <w:r>
        <w:rPr>
          <w:sz w:val="24"/>
          <w:szCs w:val="24"/>
        </w:rPr>
        <w:t xml:space="preserve">n  </w:t>
      </w:r>
      <w:r>
        <w:rPr>
          <w:spacing w:val="30"/>
          <w:sz w:val="24"/>
          <w:szCs w:val="24"/>
        </w:rPr>
        <w:t xml:space="preserve"> </w:t>
      </w:r>
      <w:r>
        <w:rPr>
          <w:spacing w:val="-2"/>
          <w:sz w:val="24"/>
          <w:szCs w:val="24"/>
        </w:rPr>
        <w:t>y</w:t>
      </w:r>
      <w:r>
        <w:rPr>
          <w:spacing w:val="1"/>
          <w:sz w:val="24"/>
          <w:szCs w:val="24"/>
        </w:rPr>
        <w:t>a</w:t>
      </w:r>
      <w:r>
        <w:rPr>
          <w:sz w:val="24"/>
          <w:szCs w:val="24"/>
        </w:rPr>
        <w:t xml:space="preserve">ng  </w:t>
      </w:r>
      <w:r>
        <w:rPr>
          <w:spacing w:val="27"/>
          <w:sz w:val="24"/>
          <w:szCs w:val="24"/>
        </w:rPr>
        <w:t xml:space="preserve"> </w:t>
      </w:r>
      <w:r>
        <w:rPr>
          <w:spacing w:val="2"/>
          <w:sz w:val="24"/>
          <w:szCs w:val="24"/>
        </w:rPr>
        <w:t>r</w:t>
      </w:r>
      <w:r>
        <w:rPr>
          <w:spacing w:val="-3"/>
          <w:sz w:val="24"/>
          <w:szCs w:val="24"/>
        </w:rPr>
        <w:t>e</w:t>
      </w:r>
      <w:r>
        <w:rPr>
          <w:sz w:val="24"/>
          <w:szCs w:val="24"/>
        </w:rPr>
        <w:t>l</w:t>
      </w:r>
      <w:r>
        <w:rPr>
          <w:spacing w:val="-1"/>
          <w:sz w:val="24"/>
          <w:szCs w:val="24"/>
        </w:rPr>
        <w:t>e</w:t>
      </w:r>
      <w:r>
        <w:rPr>
          <w:spacing w:val="2"/>
          <w:sz w:val="24"/>
          <w:szCs w:val="24"/>
        </w:rPr>
        <w:t>v</w:t>
      </w:r>
      <w:r>
        <w:rPr>
          <w:spacing w:val="-1"/>
          <w:sz w:val="24"/>
          <w:szCs w:val="24"/>
        </w:rPr>
        <w:t>a</w:t>
      </w:r>
      <w:r>
        <w:rPr>
          <w:sz w:val="24"/>
          <w:szCs w:val="24"/>
        </w:rPr>
        <w:t xml:space="preserve">n  </w:t>
      </w:r>
      <w:r>
        <w:rPr>
          <w:spacing w:val="24"/>
          <w:sz w:val="24"/>
          <w:szCs w:val="24"/>
        </w:rPr>
        <w:t xml:space="preserve"> </w:t>
      </w:r>
      <w:r>
        <w:rPr>
          <w:spacing w:val="2"/>
          <w:sz w:val="24"/>
          <w:szCs w:val="24"/>
        </w:rPr>
        <w:t>b</w:t>
      </w:r>
      <w:r>
        <w:rPr>
          <w:spacing w:val="1"/>
          <w:sz w:val="24"/>
          <w:szCs w:val="24"/>
        </w:rPr>
        <w:t>a</w:t>
      </w:r>
      <w:r>
        <w:rPr>
          <w:spacing w:val="-2"/>
          <w:sz w:val="24"/>
          <w:szCs w:val="24"/>
        </w:rPr>
        <w:t>g</w:t>
      </w:r>
      <w:r>
        <w:rPr>
          <w:sz w:val="24"/>
          <w:szCs w:val="24"/>
        </w:rPr>
        <w:t>i p</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
          <w:sz w:val="24"/>
          <w:szCs w:val="24"/>
        </w:rPr>
        <w:t>a</w:t>
      </w:r>
      <w:r>
        <w:rPr>
          <w:sz w:val="24"/>
          <w:szCs w:val="24"/>
        </w:rPr>
        <w:t>n d</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li</w:t>
      </w:r>
      <w:r>
        <w:rPr>
          <w:spacing w:val="2"/>
          <w:sz w:val="24"/>
          <w:szCs w:val="24"/>
        </w:rPr>
        <w:t>r</w:t>
      </w:r>
      <w:r>
        <w:rPr>
          <w:spacing w:val="-3"/>
          <w:sz w:val="24"/>
          <w:szCs w:val="24"/>
        </w:rPr>
        <w:t>a</w:t>
      </w:r>
      <w:r>
        <w:rPr>
          <w:sz w:val="24"/>
          <w:szCs w:val="24"/>
        </w:rPr>
        <w:t>n.</w:t>
      </w:r>
    </w:p>
    <w:p w:rsidR="0047694C" w:rsidRDefault="00000000">
      <w:pPr>
        <w:spacing w:before="22" w:line="478" w:lineRule="auto"/>
        <w:ind w:left="2221" w:right="85" w:hanging="360"/>
        <w:jc w:val="both"/>
        <w:rPr>
          <w:sz w:val="24"/>
          <w:szCs w:val="24"/>
        </w:rPr>
      </w:pPr>
      <w:r>
        <w:rPr>
          <w:sz w:val="24"/>
          <w:szCs w:val="24"/>
        </w:rPr>
        <w:t xml:space="preserve">5.   </w:t>
      </w:r>
      <w:r>
        <w:rPr>
          <w:spacing w:val="1"/>
          <w:sz w:val="24"/>
          <w:szCs w:val="24"/>
        </w:rPr>
        <w:t>M</w:t>
      </w:r>
      <w:r>
        <w:rPr>
          <w:spacing w:val="-1"/>
          <w:sz w:val="24"/>
          <w:szCs w:val="24"/>
        </w:rPr>
        <w:t>e</w:t>
      </w:r>
      <w:r>
        <w:rPr>
          <w:sz w:val="24"/>
          <w:szCs w:val="24"/>
        </w:rPr>
        <w:t>nd</w:t>
      </w:r>
      <w:r>
        <w:rPr>
          <w:spacing w:val="-1"/>
          <w:sz w:val="24"/>
          <w:szCs w:val="24"/>
        </w:rPr>
        <w:t>e</w:t>
      </w:r>
      <w:r>
        <w:rPr>
          <w:sz w:val="24"/>
          <w:szCs w:val="24"/>
        </w:rPr>
        <w:t>skripsik</w:t>
      </w:r>
      <w:r>
        <w:rPr>
          <w:spacing w:val="-1"/>
          <w:sz w:val="24"/>
          <w:szCs w:val="24"/>
        </w:rPr>
        <w:t>a</w:t>
      </w:r>
      <w:r>
        <w:rPr>
          <w:sz w:val="24"/>
          <w:szCs w:val="24"/>
        </w:rPr>
        <w:t>n</w:t>
      </w:r>
      <w:r>
        <w:rPr>
          <w:spacing w:val="18"/>
          <w:sz w:val="24"/>
          <w:szCs w:val="24"/>
        </w:rPr>
        <w:t xml:space="preserve"> </w:t>
      </w:r>
      <w:r>
        <w:rPr>
          <w:sz w:val="24"/>
          <w:szCs w:val="24"/>
        </w:rPr>
        <w:t>hubu</w:t>
      </w:r>
      <w:r>
        <w:rPr>
          <w:spacing w:val="2"/>
          <w:sz w:val="24"/>
          <w:szCs w:val="24"/>
        </w:rPr>
        <w:t>n</w:t>
      </w:r>
      <w:r>
        <w:rPr>
          <w:spacing w:val="-2"/>
          <w:sz w:val="24"/>
          <w:szCs w:val="24"/>
        </w:rPr>
        <w:t>g</w:t>
      </w:r>
      <w:r>
        <w:rPr>
          <w:spacing w:val="-1"/>
          <w:sz w:val="24"/>
          <w:szCs w:val="24"/>
        </w:rPr>
        <w:t>a</w:t>
      </w:r>
      <w:r>
        <w:rPr>
          <w:sz w:val="24"/>
          <w:szCs w:val="24"/>
        </w:rPr>
        <w:t>n</w:t>
      </w:r>
      <w:r>
        <w:rPr>
          <w:spacing w:val="17"/>
          <w:sz w:val="24"/>
          <w:szCs w:val="24"/>
        </w:rPr>
        <w:t xml:space="preserve"> </w:t>
      </w:r>
      <w:r>
        <w:rPr>
          <w:sz w:val="24"/>
          <w:szCs w:val="24"/>
        </w:rPr>
        <w:t>d</w:t>
      </w:r>
      <w:r>
        <w:rPr>
          <w:spacing w:val="-1"/>
          <w:sz w:val="24"/>
          <w:szCs w:val="24"/>
        </w:rPr>
        <w:t>e</w:t>
      </w:r>
      <w:r>
        <w:rPr>
          <w:sz w:val="24"/>
          <w:szCs w:val="24"/>
        </w:rPr>
        <w:t>til</w:t>
      </w:r>
      <w:r>
        <w:rPr>
          <w:spacing w:val="18"/>
          <w:sz w:val="24"/>
          <w:szCs w:val="24"/>
        </w:rPr>
        <w:t xml:space="preserve"> </w:t>
      </w:r>
      <w:r>
        <w:rPr>
          <w:spacing w:val="-1"/>
          <w:sz w:val="24"/>
          <w:szCs w:val="24"/>
        </w:rPr>
        <w:t>a</w:t>
      </w:r>
      <w:r>
        <w:rPr>
          <w:sz w:val="24"/>
          <w:szCs w:val="24"/>
        </w:rPr>
        <w:t>ntar</w:t>
      </w:r>
      <w:r>
        <w:rPr>
          <w:spacing w:val="16"/>
          <w:sz w:val="24"/>
          <w:szCs w:val="24"/>
        </w:rPr>
        <w:t xml:space="preserve"> </w:t>
      </w:r>
      <w:r>
        <w:rPr>
          <w:spacing w:val="1"/>
          <w:sz w:val="24"/>
          <w:szCs w:val="24"/>
        </w:rPr>
        <w:t>p</w:t>
      </w:r>
      <w:r>
        <w:rPr>
          <w:spacing w:val="-1"/>
          <w:sz w:val="24"/>
          <w:szCs w:val="24"/>
        </w:rPr>
        <w:t>e</w:t>
      </w:r>
      <w:r>
        <w:rPr>
          <w:spacing w:val="5"/>
          <w:sz w:val="24"/>
          <w:szCs w:val="24"/>
        </w:rPr>
        <w:t>n</w:t>
      </w:r>
      <w:r>
        <w:rPr>
          <w:spacing w:val="-5"/>
          <w:sz w:val="24"/>
          <w:szCs w:val="24"/>
        </w:rPr>
        <w:t>y</w:t>
      </w:r>
      <w:r>
        <w:rPr>
          <w:spacing w:val="3"/>
          <w:sz w:val="24"/>
          <w:szCs w:val="24"/>
        </w:rPr>
        <w:t>i</w:t>
      </w:r>
      <w:r>
        <w:rPr>
          <w:sz w:val="24"/>
          <w:szCs w:val="24"/>
        </w:rPr>
        <w:t>mp</w:t>
      </w:r>
      <w:r>
        <w:rPr>
          <w:spacing w:val="-1"/>
          <w:sz w:val="24"/>
          <w:szCs w:val="24"/>
        </w:rPr>
        <w:t>a</w:t>
      </w:r>
      <w:r>
        <w:rPr>
          <w:sz w:val="24"/>
          <w:szCs w:val="24"/>
        </w:rPr>
        <w:t>n</w:t>
      </w:r>
      <w:r>
        <w:rPr>
          <w:spacing w:val="-1"/>
          <w:sz w:val="24"/>
          <w:szCs w:val="24"/>
        </w:rPr>
        <w:t>a</w:t>
      </w:r>
      <w:r>
        <w:rPr>
          <w:sz w:val="24"/>
          <w:szCs w:val="24"/>
        </w:rPr>
        <w:t>n</w:t>
      </w:r>
      <w:r>
        <w:rPr>
          <w:spacing w:val="17"/>
          <w:sz w:val="24"/>
          <w:szCs w:val="24"/>
        </w:rPr>
        <w:t xml:space="preserve"> </w:t>
      </w:r>
      <w:r>
        <w:rPr>
          <w:spacing w:val="4"/>
          <w:sz w:val="24"/>
          <w:szCs w:val="24"/>
        </w:rPr>
        <w:t>(</w:t>
      </w:r>
      <w:r>
        <w:rPr>
          <w:spacing w:val="-5"/>
          <w:sz w:val="24"/>
          <w:szCs w:val="24"/>
        </w:rPr>
        <w:t>y</w:t>
      </w:r>
      <w:r>
        <w:rPr>
          <w:spacing w:val="-1"/>
          <w:sz w:val="24"/>
          <w:szCs w:val="24"/>
        </w:rPr>
        <w:t>a</w:t>
      </w:r>
      <w:r>
        <w:rPr>
          <w:spacing w:val="2"/>
          <w:sz w:val="24"/>
          <w:szCs w:val="24"/>
        </w:rPr>
        <w:t>n</w:t>
      </w:r>
      <w:r>
        <w:rPr>
          <w:sz w:val="24"/>
          <w:szCs w:val="24"/>
        </w:rPr>
        <w:t>g</w:t>
      </w:r>
      <w:r>
        <w:rPr>
          <w:spacing w:val="15"/>
          <w:sz w:val="24"/>
          <w:szCs w:val="24"/>
        </w:rPr>
        <w:t xml:space="preserve"> </w:t>
      </w:r>
      <w:r>
        <w:rPr>
          <w:spacing w:val="-1"/>
          <w:sz w:val="24"/>
          <w:szCs w:val="24"/>
        </w:rPr>
        <w:t>a</w:t>
      </w:r>
      <w:r>
        <w:rPr>
          <w:sz w:val="24"/>
          <w:szCs w:val="24"/>
        </w:rPr>
        <w:t>k</w:t>
      </w:r>
      <w:r>
        <w:rPr>
          <w:spacing w:val="-1"/>
          <w:sz w:val="24"/>
          <w:szCs w:val="24"/>
        </w:rPr>
        <w:t>a</w:t>
      </w:r>
      <w:r>
        <w:rPr>
          <w:sz w:val="24"/>
          <w:szCs w:val="24"/>
        </w:rPr>
        <w:t>n menj</w:t>
      </w:r>
      <w:r>
        <w:rPr>
          <w:spacing w:val="-1"/>
          <w:sz w:val="24"/>
          <w:szCs w:val="24"/>
        </w:rPr>
        <w:t>a</w:t>
      </w:r>
      <w:r>
        <w:rPr>
          <w:sz w:val="24"/>
          <w:szCs w:val="24"/>
        </w:rPr>
        <w:t>di titik pe</w:t>
      </w:r>
      <w:r>
        <w:rPr>
          <w:spacing w:val="-1"/>
          <w:sz w:val="24"/>
          <w:szCs w:val="24"/>
        </w:rPr>
        <w:t>r</w:t>
      </w:r>
      <w:r>
        <w:rPr>
          <w:sz w:val="24"/>
          <w:szCs w:val="24"/>
        </w:rPr>
        <w:t>h</w:t>
      </w:r>
      <w:r>
        <w:rPr>
          <w:spacing w:val="-1"/>
          <w:sz w:val="24"/>
          <w:szCs w:val="24"/>
        </w:rPr>
        <w:t>a</w:t>
      </w:r>
      <w:r>
        <w:rPr>
          <w:sz w:val="24"/>
          <w:szCs w:val="24"/>
        </w:rPr>
        <w:t>ti</w:t>
      </w:r>
      <w:r>
        <w:rPr>
          <w:spacing w:val="-1"/>
          <w:sz w:val="24"/>
          <w:szCs w:val="24"/>
        </w:rPr>
        <w:t>a</w:t>
      </w:r>
      <w:r>
        <w:rPr>
          <w:sz w:val="24"/>
          <w:szCs w:val="24"/>
        </w:rPr>
        <w:t>n d</w:t>
      </w:r>
      <w:r>
        <w:rPr>
          <w:spacing w:val="-1"/>
          <w:sz w:val="24"/>
          <w:szCs w:val="24"/>
        </w:rPr>
        <w:t>a</w:t>
      </w:r>
      <w:r>
        <w:rPr>
          <w:sz w:val="24"/>
          <w:szCs w:val="24"/>
        </w:rPr>
        <w:t xml:space="preserve">lam </w:t>
      </w:r>
      <w:r>
        <w:rPr>
          <w:spacing w:val="-1"/>
          <w:sz w:val="24"/>
          <w:szCs w:val="24"/>
        </w:rPr>
        <w:t>e</w:t>
      </w:r>
      <w:r>
        <w:rPr>
          <w:sz w:val="24"/>
          <w:szCs w:val="24"/>
        </w:rPr>
        <w:t>nti</w:t>
      </w:r>
      <w:r>
        <w:rPr>
          <w:spacing w:val="3"/>
          <w:sz w:val="24"/>
          <w:szCs w:val="24"/>
        </w:rPr>
        <w:t>t</w:t>
      </w:r>
      <w:r>
        <w:rPr>
          <w:spacing w:val="-5"/>
          <w:sz w:val="24"/>
          <w:szCs w:val="24"/>
        </w:rPr>
        <w:t>y</w:t>
      </w:r>
      <w:r>
        <w:rPr>
          <w:spacing w:val="2"/>
          <w:sz w:val="24"/>
          <w:szCs w:val="24"/>
        </w:rPr>
        <w:t>-</w:t>
      </w:r>
      <w:r>
        <w:rPr>
          <w:spacing w:val="-1"/>
          <w:sz w:val="24"/>
          <w:szCs w:val="24"/>
        </w:rPr>
        <w:t>r</w:t>
      </w:r>
      <w:r>
        <w:rPr>
          <w:spacing w:val="-3"/>
          <w:sz w:val="24"/>
          <w:szCs w:val="24"/>
        </w:rPr>
        <w:t>e</w:t>
      </w:r>
      <w:r>
        <w:rPr>
          <w:sz w:val="24"/>
          <w:szCs w:val="24"/>
        </w:rPr>
        <w:t>l</w:t>
      </w:r>
      <w:r>
        <w:rPr>
          <w:spacing w:val="-1"/>
          <w:sz w:val="24"/>
          <w:szCs w:val="24"/>
        </w:rPr>
        <w:t>a</w:t>
      </w:r>
      <w:r>
        <w:rPr>
          <w:sz w:val="24"/>
          <w:szCs w:val="24"/>
        </w:rPr>
        <w:t>t</w:t>
      </w:r>
      <w:r>
        <w:rPr>
          <w:spacing w:val="1"/>
          <w:sz w:val="24"/>
          <w:szCs w:val="24"/>
        </w:rPr>
        <w:t>i</w:t>
      </w:r>
      <w:r>
        <w:rPr>
          <w:sz w:val="24"/>
          <w:szCs w:val="24"/>
        </w:rPr>
        <w:t>onship</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w:t>
      </w:r>
    </w:p>
    <w:p w:rsidR="0047694C" w:rsidRDefault="00000000">
      <w:pPr>
        <w:spacing w:before="69"/>
        <w:ind w:left="915" w:right="4573"/>
        <w:jc w:val="center"/>
        <w:rPr>
          <w:sz w:val="24"/>
          <w:szCs w:val="24"/>
        </w:rPr>
      </w:pPr>
      <w:r>
        <w:rPr>
          <w:b/>
          <w:sz w:val="24"/>
          <w:szCs w:val="24"/>
        </w:rPr>
        <w:t>2.7</w:t>
      </w:r>
      <w:r>
        <w:rPr>
          <w:b/>
          <w:spacing w:val="7"/>
          <w:sz w:val="24"/>
          <w:szCs w:val="24"/>
        </w:rPr>
        <w:t xml:space="preserve"> </w:t>
      </w:r>
      <w:r>
        <w:rPr>
          <w:b/>
          <w:sz w:val="24"/>
          <w:szCs w:val="24"/>
        </w:rPr>
        <w:t>Dasar</w:t>
      </w:r>
      <w:r>
        <w:rPr>
          <w:b/>
          <w:spacing w:val="-1"/>
          <w:sz w:val="24"/>
          <w:szCs w:val="24"/>
        </w:rPr>
        <w:t xml:space="preserve"> </w:t>
      </w:r>
      <w:r>
        <w:rPr>
          <w:b/>
          <w:spacing w:val="1"/>
          <w:sz w:val="24"/>
          <w:szCs w:val="24"/>
        </w:rPr>
        <w:t>T</w:t>
      </w:r>
      <w:r>
        <w:rPr>
          <w:b/>
          <w:spacing w:val="-1"/>
          <w:sz w:val="24"/>
          <w:szCs w:val="24"/>
        </w:rPr>
        <w:t>e</w:t>
      </w:r>
      <w:r>
        <w:rPr>
          <w:b/>
          <w:sz w:val="24"/>
          <w:szCs w:val="24"/>
        </w:rPr>
        <w:t>o</w:t>
      </w:r>
      <w:r>
        <w:rPr>
          <w:b/>
          <w:spacing w:val="-1"/>
          <w:sz w:val="24"/>
          <w:szCs w:val="24"/>
        </w:rPr>
        <w:t>r</w:t>
      </w:r>
      <w:r>
        <w:rPr>
          <w:b/>
          <w:sz w:val="24"/>
          <w:szCs w:val="24"/>
        </w:rPr>
        <w:t xml:space="preserve">i </w:t>
      </w:r>
      <w:r>
        <w:rPr>
          <w:b/>
          <w:spacing w:val="-2"/>
          <w:sz w:val="24"/>
          <w:szCs w:val="24"/>
        </w:rPr>
        <w:t>P</w:t>
      </w:r>
      <w:r>
        <w:rPr>
          <w:b/>
          <w:spacing w:val="1"/>
          <w:sz w:val="24"/>
          <w:szCs w:val="24"/>
        </w:rPr>
        <w:t>e</w:t>
      </w:r>
      <w:r>
        <w:rPr>
          <w:b/>
          <w:spacing w:val="-3"/>
          <w:sz w:val="24"/>
          <w:szCs w:val="24"/>
        </w:rPr>
        <w:t>m</w:t>
      </w:r>
      <w:r>
        <w:rPr>
          <w:b/>
          <w:spacing w:val="-1"/>
          <w:sz w:val="24"/>
          <w:szCs w:val="24"/>
        </w:rPr>
        <w:t>r</w:t>
      </w:r>
      <w:r>
        <w:rPr>
          <w:b/>
          <w:sz w:val="24"/>
          <w:szCs w:val="24"/>
        </w:rPr>
        <w:t>o</w:t>
      </w:r>
      <w:r>
        <w:rPr>
          <w:b/>
          <w:spacing w:val="2"/>
          <w:sz w:val="24"/>
          <w:szCs w:val="24"/>
        </w:rPr>
        <w:t>g</w:t>
      </w:r>
      <w:r>
        <w:rPr>
          <w:b/>
          <w:spacing w:val="-1"/>
          <w:sz w:val="24"/>
          <w:szCs w:val="24"/>
        </w:rPr>
        <w:t>r</w:t>
      </w:r>
      <w:r>
        <w:rPr>
          <w:b/>
          <w:spacing w:val="5"/>
          <w:sz w:val="24"/>
          <w:szCs w:val="24"/>
        </w:rPr>
        <w:t>a</w:t>
      </w:r>
      <w:r>
        <w:rPr>
          <w:b/>
          <w:spacing w:val="-3"/>
          <w:sz w:val="24"/>
          <w:szCs w:val="24"/>
        </w:rPr>
        <w:t>m</w:t>
      </w:r>
      <w:r>
        <w:rPr>
          <w:b/>
          <w:sz w:val="24"/>
          <w:szCs w:val="24"/>
        </w:rPr>
        <w:t>an</w:t>
      </w:r>
    </w:p>
    <w:p w:rsidR="0047694C" w:rsidRDefault="0047694C">
      <w:pPr>
        <w:spacing w:before="5" w:line="100" w:lineRule="exact"/>
        <w:rPr>
          <w:sz w:val="10"/>
          <w:szCs w:val="10"/>
        </w:rPr>
      </w:pPr>
    </w:p>
    <w:p w:rsidR="0047694C" w:rsidRDefault="0047694C">
      <w:pPr>
        <w:spacing w:line="200" w:lineRule="exact"/>
      </w:pPr>
    </w:p>
    <w:p w:rsidR="0047694C" w:rsidRDefault="00000000">
      <w:pPr>
        <w:ind w:left="1308"/>
        <w:rPr>
          <w:sz w:val="24"/>
          <w:szCs w:val="24"/>
        </w:rPr>
      </w:pPr>
      <w:r>
        <w:rPr>
          <w:b/>
          <w:sz w:val="24"/>
          <w:szCs w:val="24"/>
        </w:rPr>
        <w:t>2.7.1</w:t>
      </w:r>
      <w:r>
        <w:rPr>
          <w:b/>
          <w:spacing w:val="8"/>
          <w:sz w:val="24"/>
          <w:szCs w:val="24"/>
        </w:rPr>
        <w:t xml:space="preserve"> </w:t>
      </w:r>
      <w:r>
        <w:rPr>
          <w:b/>
          <w:spacing w:val="-3"/>
          <w:sz w:val="24"/>
          <w:szCs w:val="24"/>
        </w:rPr>
        <w:t>P</w:t>
      </w:r>
      <w:r>
        <w:rPr>
          <w:b/>
          <w:spacing w:val="3"/>
          <w:sz w:val="24"/>
          <w:szCs w:val="24"/>
        </w:rPr>
        <w:t>H</w:t>
      </w:r>
      <w:r>
        <w:rPr>
          <w:b/>
          <w:sz w:val="24"/>
          <w:szCs w:val="24"/>
        </w:rPr>
        <w:t>P</w:t>
      </w:r>
    </w:p>
    <w:p w:rsidR="0047694C" w:rsidRDefault="0047694C">
      <w:pPr>
        <w:spacing w:before="14" w:line="260" w:lineRule="exact"/>
        <w:rPr>
          <w:sz w:val="26"/>
          <w:szCs w:val="26"/>
        </w:rPr>
      </w:pPr>
    </w:p>
    <w:p w:rsidR="0047694C" w:rsidRDefault="00000000">
      <w:pPr>
        <w:spacing w:line="480" w:lineRule="auto"/>
        <w:ind w:left="1667" w:right="73" w:firstLine="362"/>
        <w:jc w:val="both"/>
        <w:rPr>
          <w:sz w:val="24"/>
          <w:szCs w:val="24"/>
        </w:rPr>
        <w:sectPr w:rsidR="0047694C">
          <w:pgSz w:w="11940" w:h="16860"/>
          <w:pgMar w:top="760" w:right="1540" w:bottom="280" w:left="1680" w:header="731" w:footer="0" w:gutter="0"/>
          <w:cols w:space="720"/>
        </w:sectPr>
      </w:pPr>
      <w:r>
        <w:rPr>
          <w:spacing w:val="1"/>
          <w:sz w:val="24"/>
          <w:szCs w:val="24"/>
        </w:rPr>
        <w:t>P</w:t>
      </w:r>
      <w:r>
        <w:rPr>
          <w:sz w:val="24"/>
          <w:szCs w:val="24"/>
        </w:rPr>
        <w:t>HP</w:t>
      </w:r>
      <w:r>
        <w:rPr>
          <w:spacing w:val="2"/>
          <w:sz w:val="24"/>
          <w:szCs w:val="24"/>
        </w:rPr>
        <w:t xml:space="preserve"> </w:t>
      </w:r>
      <w:r>
        <w:rPr>
          <w:spacing w:val="-1"/>
          <w:sz w:val="24"/>
          <w:szCs w:val="24"/>
        </w:rPr>
        <w:t>a</w:t>
      </w:r>
      <w:r>
        <w:rPr>
          <w:sz w:val="24"/>
          <w:szCs w:val="24"/>
        </w:rPr>
        <w:t>w</w:t>
      </w:r>
      <w:r>
        <w:rPr>
          <w:spacing w:val="-1"/>
          <w:sz w:val="24"/>
          <w:szCs w:val="24"/>
        </w:rPr>
        <w:t>a</w:t>
      </w:r>
      <w:r>
        <w:rPr>
          <w:sz w:val="24"/>
          <w:szCs w:val="24"/>
        </w:rPr>
        <w:t>l</w:t>
      </w:r>
      <w:r>
        <w:rPr>
          <w:spacing w:val="3"/>
          <w:sz w:val="24"/>
          <w:szCs w:val="24"/>
        </w:rPr>
        <w:t>n</w:t>
      </w:r>
      <w:r>
        <w:rPr>
          <w:spacing w:val="-5"/>
          <w:sz w:val="24"/>
          <w:szCs w:val="24"/>
        </w:rPr>
        <w:t>y</w:t>
      </w:r>
      <w:r>
        <w:rPr>
          <w:sz w:val="24"/>
          <w:szCs w:val="24"/>
        </w:rPr>
        <w:t>a</w:t>
      </w:r>
      <w:r>
        <w:rPr>
          <w:spacing w:val="2"/>
          <w:sz w:val="24"/>
          <w:szCs w:val="24"/>
        </w:rPr>
        <w:t xml:space="preserve"> </w:t>
      </w:r>
      <w:r>
        <w:rPr>
          <w:sz w:val="24"/>
          <w:szCs w:val="24"/>
        </w:rPr>
        <w:t>dikem</w:t>
      </w:r>
      <w:r>
        <w:rPr>
          <w:spacing w:val="1"/>
          <w:sz w:val="24"/>
          <w:szCs w:val="24"/>
        </w:rPr>
        <w:t>b</w:t>
      </w:r>
      <w:r>
        <w:rPr>
          <w:spacing w:val="-1"/>
          <w:sz w:val="24"/>
          <w:szCs w:val="24"/>
        </w:rPr>
        <w:t>a</w:t>
      </w:r>
      <w:r>
        <w:rPr>
          <w:spacing w:val="2"/>
          <w:sz w:val="24"/>
          <w:szCs w:val="24"/>
        </w:rPr>
        <w:t>n</w:t>
      </w:r>
      <w:r>
        <w:rPr>
          <w:spacing w:val="-2"/>
          <w:sz w:val="24"/>
          <w:szCs w:val="24"/>
        </w:rPr>
        <w:t>g</w:t>
      </w:r>
      <w:r>
        <w:rPr>
          <w:sz w:val="24"/>
          <w:szCs w:val="24"/>
        </w:rPr>
        <w:t>k</w:t>
      </w:r>
      <w:r>
        <w:rPr>
          <w:spacing w:val="-1"/>
          <w:sz w:val="24"/>
          <w:szCs w:val="24"/>
        </w:rPr>
        <w:t>a</w:t>
      </w:r>
      <w:r>
        <w:rPr>
          <w:sz w:val="24"/>
          <w:szCs w:val="24"/>
        </w:rPr>
        <w:t>n</w:t>
      </w:r>
      <w:r>
        <w:rPr>
          <w:spacing w:val="4"/>
          <w:sz w:val="24"/>
          <w:szCs w:val="24"/>
        </w:rPr>
        <w:t xml:space="preserve"> </w:t>
      </w:r>
      <w:r>
        <w:rPr>
          <w:sz w:val="24"/>
          <w:szCs w:val="24"/>
        </w:rPr>
        <w:t>oleh</w:t>
      </w:r>
      <w:r>
        <w:rPr>
          <w:spacing w:val="1"/>
          <w:sz w:val="24"/>
          <w:szCs w:val="24"/>
        </w:rPr>
        <w:t xml:space="preserve"> </w:t>
      </w:r>
      <w:r>
        <w:rPr>
          <w:sz w:val="24"/>
          <w:szCs w:val="24"/>
        </w:rPr>
        <w:t>s</w:t>
      </w:r>
      <w:r>
        <w:rPr>
          <w:spacing w:val="-1"/>
          <w:sz w:val="24"/>
          <w:szCs w:val="24"/>
        </w:rPr>
        <w:t>e</w:t>
      </w:r>
      <w:r>
        <w:rPr>
          <w:sz w:val="24"/>
          <w:szCs w:val="24"/>
        </w:rPr>
        <w:t>o</w:t>
      </w:r>
      <w:r>
        <w:rPr>
          <w:spacing w:val="-1"/>
          <w:sz w:val="24"/>
          <w:szCs w:val="24"/>
        </w:rPr>
        <w:t>r</w:t>
      </w:r>
      <w:r>
        <w:rPr>
          <w:spacing w:val="-3"/>
          <w:sz w:val="24"/>
          <w:szCs w:val="24"/>
        </w:rPr>
        <w:t>a</w:t>
      </w:r>
      <w:r>
        <w:rPr>
          <w:spacing w:val="2"/>
          <w:sz w:val="24"/>
          <w:szCs w:val="24"/>
        </w:rPr>
        <w:t>n</w:t>
      </w:r>
      <w:r>
        <w:rPr>
          <w:sz w:val="24"/>
          <w:szCs w:val="24"/>
        </w:rPr>
        <w:t>g</w:t>
      </w:r>
      <w:r>
        <w:rPr>
          <w:spacing w:val="2"/>
          <w:sz w:val="24"/>
          <w:szCs w:val="24"/>
        </w:rPr>
        <w:t xml:space="preserve"> </w:t>
      </w:r>
      <w:r>
        <w:rPr>
          <w:sz w:val="24"/>
          <w:szCs w:val="24"/>
        </w:rPr>
        <w:t>pr</w:t>
      </w:r>
      <w:r>
        <w:rPr>
          <w:spacing w:val="2"/>
          <w:sz w:val="24"/>
          <w:szCs w:val="24"/>
        </w:rPr>
        <w:t>og</w:t>
      </w:r>
      <w:r>
        <w:rPr>
          <w:spacing w:val="-1"/>
          <w:sz w:val="24"/>
          <w:szCs w:val="24"/>
        </w:rPr>
        <w:t>r</w:t>
      </w:r>
      <w:r>
        <w:rPr>
          <w:spacing w:val="-3"/>
          <w:sz w:val="24"/>
          <w:szCs w:val="24"/>
        </w:rPr>
        <w:t>a</w:t>
      </w:r>
      <w:r>
        <w:rPr>
          <w:sz w:val="24"/>
          <w:szCs w:val="24"/>
        </w:rPr>
        <w:t>mm</w:t>
      </w:r>
      <w:r>
        <w:rPr>
          <w:spacing w:val="-1"/>
          <w:sz w:val="24"/>
          <w:szCs w:val="24"/>
        </w:rPr>
        <w:t>e</w:t>
      </w:r>
      <w:r>
        <w:rPr>
          <w:sz w:val="24"/>
          <w:szCs w:val="24"/>
        </w:rPr>
        <w:t>r b</w:t>
      </w:r>
      <w:r>
        <w:rPr>
          <w:spacing w:val="-1"/>
          <w:sz w:val="24"/>
          <w:szCs w:val="24"/>
        </w:rPr>
        <w:t>e</w:t>
      </w:r>
      <w:r>
        <w:rPr>
          <w:spacing w:val="2"/>
          <w:sz w:val="24"/>
          <w:szCs w:val="24"/>
        </w:rPr>
        <w:t>r</w:t>
      </w:r>
      <w:r>
        <w:rPr>
          <w:sz w:val="24"/>
          <w:szCs w:val="24"/>
        </w:rPr>
        <w:t>n</w:t>
      </w:r>
      <w:r>
        <w:rPr>
          <w:spacing w:val="-1"/>
          <w:sz w:val="24"/>
          <w:szCs w:val="24"/>
        </w:rPr>
        <w:t>a</w:t>
      </w:r>
      <w:r>
        <w:rPr>
          <w:sz w:val="24"/>
          <w:szCs w:val="24"/>
        </w:rPr>
        <w:t xml:space="preserve">ma </w:t>
      </w:r>
      <w:r>
        <w:rPr>
          <w:spacing w:val="1"/>
          <w:sz w:val="24"/>
          <w:szCs w:val="24"/>
        </w:rPr>
        <w:t>R</w:t>
      </w:r>
      <w:r>
        <w:rPr>
          <w:spacing w:val="-1"/>
          <w:sz w:val="24"/>
          <w:szCs w:val="24"/>
        </w:rPr>
        <w:t>a</w:t>
      </w:r>
      <w:r>
        <w:rPr>
          <w:sz w:val="24"/>
          <w:szCs w:val="24"/>
        </w:rPr>
        <w:t>smus</w:t>
      </w:r>
      <w:r>
        <w:rPr>
          <w:spacing w:val="5"/>
          <w:sz w:val="24"/>
          <w:szCs w:val="24"/>
        </w:rPr>
        <w:t xml:space="preserve"> </w:t>
      </w:r>
      <w:r>
        <w:rPr>
          <w:spacing w:val="-5"/>
          <w:sz w:val="24"/>
          <w:szCs w:val="24"/>
        </w:rPr>
        <w:t>L</w:t>
      </w:r>
      <w:r>
        <w:rPr>
          <w:spacing w:val="-1"/>
          <w:sz w:val="24"/>
          <w:szCs w:val="24"/>
        </w:rPr>
        <w:t>e</w:t>
      </w:r>
      <w:r>
        <w:rPr>
          <w:sz w:val="24"/>
          <w:szCs w:val="24"/>
        </w:rPr>
        <w:t>rd</w:t>
      </w:r>
      <w:r>
        <w:rPr>
          <w:spacing w:val="2"/>
          <w:sz w:val="24"/>
          <w:szCs w:val="24"/>
        </w:rPr>
        <w:t>o</w:t>
      </w:r>
      <w:r>
        <w:rPr>
          <w:spacing w:val="-1"/>
          <w:sz w:val="24"/>
          <w:szCs w:val="24"/>
        </w:rPr>
        <w:t>r</w:t>
      </w:r>
      <w:r>
        <w:rPr>
          <w:sz w:val="24"/>
          <w:szCs w:val="24"/>
        </w:rPr>
        <w:t>f p</w:t>
      </w:r>
      <w:r>
        <w:rPr>
          <w:spacing w:val="-1"/>
          <w:sz w:val="24"/>
          <w:szCs w:val="24"/>
        </w:rPr>
        <w:t>a</w:t>
      </w:r>
      <w:r>
        <w:rPr>
          <w:spacing w:val="2"/>
          <w:sz w:val="24"/>
          <w:szCs w:val="24"/>
        </w:rPr>
        <w:t>d</w:t>
      </w:r>
      <w:r>
        <w:rPr>
          <w:sz w:val="24"/>
          <w:szCs w:val="24"/>
        </w:rPr>
        <w:t>a</w:t>
      </w:r>
      <w:r>
        <w:rPr>
          <w:spacing w:val="6"/>
          <w:sz w:val="24"/>
          <w:szCs w:val="24"/>
        </w:rPr>
        <w:t xml:space="preserve"> </w:t>
      </w:r>
      <w:r>
        <w:rPr>
          <w:sz w:val="24"/>
          <w:szCs w:val="24"/>
        </w:rPr>
        <w:t>tahun</w:t>
      </w:r>
      <w:r>
        <w:rPr>
          <w:spacing w:val="1"/>
          <w:sz w:val="24"/>
          <w:szCs w:val="24"/>
        </w:rPr>
        <w:t xml:space="preserve"> </w:t>
      </w:r>
      <w:r>
        <w:rPr>
          <w:sz w:val="24"/>
          <w:szCs w:val="24"/>
        </w:rPr>
        <w:t>1995,</w:t>
      </w:r>
      <w:r>
        <w:rPr>
          <w:spacing w:val="4"/>
          <w:sz w:val="24"/>
          <w:szCs w:val="24"/>
        </w:rPr>
        <w:t xml:space="preserve"> </w:t>
      </w:r>
      <w:r>
        <w:rPr>
          <w:sz w:val="24"/>
          <w:szCs w:val="24"/>
        </w:rPr>
        <w:t>n</w:t>
      </w:r>
      <w:r>
        <w:rPr>
          <w:spacing w:val="-1"/>
          <w:sz w:val="24"/>
          <w:szCs w:val="24"/>
        </w:rPr>
        <w:t>a</w:t>
      </w:r>
      <w:r>
        <w:rPr>
          <w:sz w:val="24"/>
          <w:szCs w:val="24"/>
        </w:rPr>
        <w:t>mun</w:t>
      </w:r>
      <w:r>
        <w:rPr>
          <w:spacing w:val="7"/>
          <w:sz w:val="24"/>
          <w:szCs w:val="24"/>
        </w:rPr>
        <w:t xml:space="preserve"> </w:t>
      </w:r>
      <w:r>
        <w:rPr>
          <w:sz w:val="24"/>
          <w:szCs w:val="24"/>
        </w:rPr>
        <w:t>s</w:t>
      </w:r>
      <w:r>
        <w:rPr>
          <w:spacing w:val="-1"/>
          <w:sz w:val="24"/>
          <w:szCs w:val="24"/>
        </w:rPr>
        <w:t>e</w:t>
      </w:r>
      <w:r>
        <w:rPr>
          <w:sz w:val="24"/>
          <w:szCs w:val="24"/>
        </w:rPr>
        <w:t>menj</w:t>
      </w:r>
      <w:r>
        <w:rPr>
          <w:spacing w:val="-1"/>
          <w:sz w:val="24"/>
          <w:szCs w:val="24"/>
        </w:rPr>
        <w:t>a</w:t>
      </w:r>
      <w:r>
        <w:rPr>
          <w:sz w:val="24"/>
          <w:szCs w:val="24"/>
        </w:rPr>
        <w:t>k</w:t>
      </w:r>
      <w:r>
        <w:rPr>
          <w:spacing w:val="4"/>
          <w:sz w:val="24"/>
          <w:szCs w:val="24"/>
        </w:rPr>
        <w:t xml:space="preserve"> </w:t>
      </w:r>
      <w:r>
        <w:rPr>
          <w:sz w:val="24"/>
          <w:szCs w:val="24"/>
        </w:rPr>
        <w:t>itu</w:t>
      </w:r>
      <w:r>
        <w:rPr>
          <w:spacing w:val="2"/>
          <w:sz w:val="24"/>
          <w:szCs w:val="24"/>
        </w:rPr>
        <w:t xml:space="preserve"> </w:t>
      </w:r>
      <w:r>
        <w:rPr>
          <w:sz w:val="24"/>
          <w:szCs w:val="24"/>
        </w:rPr>
        <w:t>s</w:t>
      </w:r>
      <w:r>
        <w:rPr>
          <w:spacing w:val="-1"/>
          <w:sz w:val="24"/>
          <w:szCs w:val="24"/>
        </w:rPr>
        <w:t>e</w:t>
      </w:r>
      <w:r>
        <w:rPr>
          <w:sz w:val="24"/>
          <w:szCs w:val="24"/>
        </w:rPr>
        <w:t>lalu dikemb</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n oleh k</w:t>
      </w:r>
      <w:r>
        <w:rPr>
          <w:spacing w:val="-1"/>
          <w:sz w:val="24"/>
          <w:szCs w:val="24"/>
        </w:rPr>
        <w:t>e</w:t>
      </w:r>
      <w:r>
        <w:rPr>
          <w:spacing w:val="1"/>
          <w:sz w:val="24"/>
          <w:szCs w:val="24"/>
        </w:rPr>
        <w:t>l</w:t>
      </w:r>
      <w:r>
        <w:rPr>
          <w:spacing w:val="5"/>
          <w:sz w:val="24"/>
          <w:szCs w:val="24"/>
        </w:rPr>
        <w:t>o</w:t>
      </w:r>
      <w:r>
        <w:rPr>
          <w:sz w:val="24"/>
          <w:szCs w:val="24"/>
        </w:rPr>
        <w:t>mpok</w:t>
      </w:r>
      <w:r>
        <w:rPr>
          <w:spacing w:val="1"/>
          <w:sz w:val="24"/>
          <w:szCs w:val="24"/>
        </w:rPr>
        <w:t xml:space="preserve"> </w:t>
      </w:r>
      <w:r>
        <w:rPr>
          <w:sz w:val="24"/>
          <w:szCs w:val="24"/>
        </w:rPr>
        <w:t>indep</w:t>
      </w:r>
      <w:r>
        <w:rPr>
          <w:spacing w:val="-1"/>
          <w:sz w:val="24"/>
          <w:szCs w:val="24"/>
        </w:rPr>
        <w:t>e</w:t>
      </w:r>
      <w:r>
        <w:rPr>
          <w:sz w:val="24"/>
          <w:szCs w:val="24"/>
        </w:rPr>
        <w:t>nd</w:t>
      </w:r>
      <w:r>
        <w:rPr>
          <w:spacing w:val="-1"/>
          <w:sz w:val="24"/>
          <w:szCs w:val="24"/>
        </w:rPr>
        <w:t>e</w:t>
      </w:r>
      <w:r>
        <w:rPr>
          <w:sz w:val="24"/>
          <w:szCs w:val="24"/>
        </w:rPr>
        <w:t>nt</w:t>
      </w:r>
      <w:r>
        <w:rPr>
          <w:spacing w:val="3"/>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3"/>
          <w:sz w:val="24"/>
          <w:szCs w:val="24"/>
        </w:rPr>
        <w:t xml:space="preserve"> </w:t>
      </w:r>
      <w:r>
        <w:rPr>
          <w:sz w:val="24"/>
          <w:szCs w:val="24"/>
        </w:rPr>
        <w:t>disebut G</w:t>
      </w:r>
      <w:r>
        <w:rPr>
          <w:spacing w:val="-1"/>
          <w:sz w:val="24"/>
          <w:szCs w:val="24"/>
        </w:rPr>
        <w:t>r</w:t>
      </w:r>
      <w:r>
        <w:rPr>
          <w:sz w:val="24"/>
          <w:szCs w:val="24"/>
        </w:rPr>
        <w:t xml:space="preserve">oup </w:t>
      </w:r>
      <w:r>
        <w:rPr>
          <w:spacing w:val="1"/>
          <w:sz w:val="24"/>
          <w:szCs w:val="24"/>
        </w:rPr>
        <w:t>P</w:t>
      </w:r>
      <w:r>
        <w:rPr>
          <w:sz w:val="24"/>
          <w:szCs w:val="24"/>
        </w:rPr>
        <w:t>H</w:t>
      </w:r>
      <w:r>
        <w:rPr>
          <w:spacing w:val="-2"/>
          <w:sz w:val="24"/>
          <w:szCs w:val="24"/>
        </w:rPr>
        <w:t>P</w:t>
      </w:r>
      <w:r>
        <w:rPr>
          <w:sz w:val="24"/>
          <w:szCs w:val="24"/>
        </w:rPr>
        <w:t>. M</w:t>
      </w:r>
      <w:r>
        <w:rPr>
          <w:spacing w:val="-1"/>
          <w:sz w:val="24"/>
          <w:szCs w:val="24"/>
        </w:rPr>
        <w:t>e</w:t>
      </w:r>
      <w:r>
        <w:rPr>
          <w:sz w:val="24"/>
          <w:szCs w:val="24"/>
        </w:rPr>
        <w:t>nurut A</w:t>
      </w:r>
      <w:r>
        <w:rPr>
          <w:spacing w:val="-1"/>
          <w:sz w:val="24"/>
          <w:szCs w:val="24"/>
        </w:rPr>
        <w:t>r</w:t>
      </w:r>
      <w:r>
        <w:rPr>
          <w:sz w:val="24"/>
          <w:szCs w:val="24"/>
        </w:rPr>
        <w:t>d</w:t>
      </w:r>
      <w:r>
        <w:rPr>
          <w:spacing w:val="2"/>
          <w:sz w:val="24"/>
          <w:szCs w:val="24"/>
        </w:rPr>
        <w:t>h</w:t>
      </w:r>
      <w:r>
        <w:rPr>
          <w:spacing w:val="-1"/>
          <w:sz w:val="24"/>
          <w:szCs w:val="24"/>
        </w:rPr>
        <w:t>a</w:t>
      </w:r>
      <w:r>
        <w:rPr>
          <w:sz w:val="24"/>
          <w:szCs w:val="24"/>
        </w:rPr>
        <w:t>na</w:t>
      </w:r>
      <w:r>
        <w:rPr>
          <w:spacing w:val="4"/>
          <w:sz w:val="24"/>
          <w:szCs w:val="24"/>
        </w:rPr>
        <w:t xml:space="preserve"> </w:t>
      </w:r>
      <w:r>
        <w:rPr>
          <w:sz w:val="24"/>
          <w:szCs w:val="24"/>
        </w:rPr>
        <w:t>(2</w:t>
      </w:r>
      <w:r>
        <w:rPr>
          <w:spacing w:val="-1"/>
          <w:sz w:val="24"/>
          <w:szCs w:val="24"/>
        </w:rPr>
        <w:t>0</w:t>
      </w:r>
      <w:r>
        <w:rPr>
          <w:spacing w:val="3"/>
          <w:sz w:val="24"/>
          <w:szCs w:val="24"/>
        </w:rPr>
        <w:t>1</w:t>
      </w:r>
      <w:r>
        <w:rPr>
          <w:sz w:val="24"/>
          <w:szCs w:val="24"/>
        </w:rPr>
        <w:t xml:space="preserve">4:65) </w:t>
      </w:r>
      <w:r>
        <w:rPr>
          <w:spacing w:val="1"/>
          <w:sz w:val="24"/>
          <w:szCs w:val="24"/>
        </w:rPr>
        <w:t>P</w:t>
      </w:r>
      <w:r>
        <w:rPr>
          <w:sz w:val="24"/>
          <w:szCs w:val="24"/>
        </w:rPr>
        <w:t>HP</w:t>
      </w:r>
      <w:r>
        <w:rPr>
          <w:spacing w:val="9"/>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8"/>
          <w:sz w:val="24"/>
          <w:szCs w:val="24"/>
        </w:rPr>
        <w:t xml:space="preserve"> </w:t>
      </w:r>
      <w:r>
        <w:rPr>
          <w:sz w:val="24"/>
          <w:szCs w:val="24"/>
        </w:rPr>
        <w:t>b</w:t>
      </w:r>
      <w:r>
        <w:rPr>
          <w:spacing w:val="-1"/>
          <w:sz w:val="24"/>
          <w:szCs w:val="24"/>
        </w:rPr>
        <w:t>a</w:t>
      </w:r>
      <w:r>
        <w:rPr>
          <w:sz w:val="24"/>
          <w:szCs w:val="24"/>
        </w:rPr>
        <w:t>h</w:t>
      </w:r>
      <w:r>
        <w:rPr>
          <w:spacing w:val="-1"/>
          <w:sz w:val="24"/>
          <w:szCs w:val="24"/>
        </w:rPr>
        <w:t>a</w:t>
      </w:r>
      <w:r>
        <w:rPr>
          <w:sz w:val="24"/>
          <w:szCs w:val="24"/>
        </w:rPr>
        <w:t xml:space="preserve">sa </w:t>
      </w:r>
      <w:r>
        <w:rPr>
          <w:spacing w:val="2"/>
          <w:sz w:val="24"/>
          <w:szCs w:val="24"/>
        </w:rPr>
        <w:t>p</w:t>
      </w:r>
      <w:r>
        <w:rPr>
          <w:spacing w:val="-1"/>
          <w:sz w:val="24"/>
          <w:szCs w:val="24"/>
        </w:rPr>
        <w:t>e</w:t>
      </w:r>
      <w:r>
        <w:rPr>
          <w:sz w:val="24"/>
          <w:szCs w:val="24"/>
        </w:rPr>
        <w:t>mrog</w:t>
      </w:r>
      <w:r>
        <w:rPr>
          <w:spacing w:val="-1"/>
          <w:sz w:val="24"/>
          <w:szCs w:val="24"/>
        </w:rPr>
        <w:t>ra</w:t>
      </w:r>
      <w:r>
        <w:rPr>
          <w:sz w:val="24"/>
          <w:szCs w:val="24"/>
        </w:rPr>
        <w:t>man b</w:t>
      </w:r>
      <w:r>
        <w:rPr>
          <w:spacing w:val="-1"/>
          <w:sz w:val="24"/>
          <w:szCs w:val="24"/>
        </w:rPr>
        <w:t>er</w:t>
      </w:r>
      <w:r>
        <w:rPr>
          <w:sz w:val="24"/>
          <w:szCs w:val="24"/>
        </w:rPr>
        <w:t>b</w:t>
      </w:r>
      <w:r>
        <w:rPr>
          <w:spacing w:val="-3"/>
          <w:sz w:val="24"/>
          <w:szCs w:val="24"/>
        </w:rPr>
        <w:t>a</w:t>
      </w:r>
      <w:r>
        <w:rPr>
          <w:sz w:val="24"/>
          <w:szCs w:val="24"/>
        </w:rPr>
        <w:t>sis</w:t>
      </w:r>
      <w:r>
        <w:rPr>
          <w:spacing w:val="8"/>
          <w:sz w:val="24"/>
          <w:szCs w:val="24"/>
        </w:rPr>
        <w:t xml:space="preserve"> </w:t>
      </w:r>
      <w:r>
        <w:rPr>
          <w:i/>
          <w:sz w:val="24"/>
          <w:szCs w:val="24"/>
        </w:rPr>
        <w:t>s</w:t>
      </w:r>
      <w:r>
        <w:rPr>
          <w:i/>
          <w:spacing w:val="-1"/>
          <w:sz w:val="24"/>
          <w:szCs w:val="24"/>
        </w:rPr>
        <w:t>e</w:t>
      </w:r>
      <w:r>
        <w:rPr>
          <w:i/>
          <w:sz w:val="24"/>
          <w:szCs w:val="24"/>
        </w:rPr>
        <w:t>r</w:t>
      </w:r>
      <w:r>
        <w:rPr>
          <w:i/>
          <w:spacing w:val="-1"/>
          <w:sz w:val="24"/>
          <w:szCs w:val="24"/>
        </w:rPr>
        <w:t>ve</w:t>
      </w:r>
      <w:r>
        <w:rPr>
          <w:i/>
          <w:sz w:val="24"/>
          <w:szCs w:val="24"/>
        </w:rPr>
        <w:t>r</w:t>
      </w:r>
      <w:r>
        <w:rPr>
          <w:i/>
          <w:spacing w:val="5"/>
          <w:sz w:val="24"/>
          <w:szCs w:val="24"/>
        </w:rPr>
        <w:t xml:space="preserve"> </w:t>
      </w:r>
      <w:r>
        <w:rPr>
          <w:i/>
          <w:sz w:val="24"/>
          <w:szCs w:val="24"/>
        </w:rPr>
        <w:t>side</w:t>
      </w:r>
      <w:r>
        <w:rPr>
          <w:i/>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8"/>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5"/>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a</w:t>
      </w:r>
      <w:r>
        <w:rPr>
          <w:sz w:val="24"/>
          <w:szCs w:val="24"/>
        </w:rPr>
        <w:t>rsi</w:t>
      </w:r>
      <w:r>
        <w:rPr>
          <w:spacing w:val="2"/>
          <w:sz w:val="24"/>
          <w:szCs w:val="24"/>
        </w:rPr>
        <w:t>n</w:t>
      </w:r>
      <w:r>
        <w:rPr>
          <w:sz w:val="24"/>
          <w:szCs w:val="24"/>
        </w:rPr>
        <w:t>g</w:t>
      </w:r>
      <w:r>
        <w:rPr>
          <w:spacing w:val="6"/>
          <w:sz w:val="24"/>
          <w:szCs w:val="24"/>
        </w:rPr>
        <w:t xml:space="preserve"> </w:t>
      </w:r>
      <w:r>
        <w:rPr>
          <w:i/>
          <w:sz w:val="24"/>
          <w:szCs w:val="24"/>
        </w:rPr>
        <w:t>s</w:t>
      </w:r>
      <w:r>
        <w:rPr>
          <w:i/>
          <w:spacing w:val="-1"/>
          <w:sz w:val="24"/>
          <w:szCs w:val="24"/>
        </w:rPr>
        <w:t>c</w:t>
      </w:r>
      <w:r>
        <w:rPr>
          <w:i/>
          <w:sz w:val="24"/>
          <w:szCs w:val="24"/>
        </w:rPr>
        <w:t>ript</w:t>
      </w:r>
      <w:r>
        <w:rPr>
          <w:i/>
          <w:spacing w:val="8"/>
          <w:sz w:val="24"/>
          <w:szCs w:val="24"/>
        </w:rPr>
        <w:t xml:space="preserve"> </w:t>
      </w:r>
      <w:r>
        <w:rPr>
          <w:spacing w:val="1"/>
          <w:sz w:val="24"/>
          <w:szCs w:val="24"/>
        </w:rPr>
        <w:t>P</w:t>
      </w:r>
      <w:r>
        <w:rPr>
          <w:sz w:val="24"/>
          <w:szCs w:val="24"/>
        </w:rPr>
        <w:t>HP</w:t>
      </w:r>
      <w:r>
        <w:rPr>
          <w:spacing w:val="6"/>
          <w:sz w:val="24"/>
          <w:szCs w:val="24"/>
        </w:rPr>
        <w:t xml:space="preserve"> </w:t>
      </w:r>
      <w:r>
        <w:rPr>
          <w:sz w:val="24"/>
          <w:szCs w:val="24"/>
        </w:rPr>
        <w:t>menj</w:t>
      </w:r>
      <w:r>
        <w:rPr>
          <w:spacing w:val="-1"/>
          <w:sz w:val="24"/>
          <w:szCs w:val="24"/>
        </w:rPr>
        <w:t>a</w:t>
      </w:r>
      <w:r>
        <w:rPr>
          <w:sz w:val="24"/>
          <w:szCs w:val="24"/>
        </w:rPr>
        <w:t>di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1667" w:right="80"/>
        <w:jc w:val="both"/>
        <w:rPr>
          <w:sz w:val="24"/>
          <w:szCs w:val="24"/>
        </w:rPr>
      </w:pPr>
      <w:r>
        <w:rPr>
          <w:i/>
          <w:sz w:val="24"/>
          <w:szCs w:val="24"/>
        </w:rPr>
        <w:t>s</w:t>
      </w:r>
      <w:r>
        <w:rPr>
          <w:i/>
          <w:spacing w:val="-1"/>
          <w:sz w:val="24"/>
          <w:szCs w:val="24"/>
        </w:rPr>
        <w:t>c</w:t>
      </w:r>
      <w:r>
        <w:rPr>
          <w:i/>
          <w:sz w:val="24"/>
          <w:szCs w:val="24"/>
        </w:rPr>
        <w:t>ript</w:t>
      </w:r>
      <w:r>
        <w:rPr>
          <w:i/>
          <w:spacing w:val="3"/>
          <w:sz w:val="24"/>
          <w:szCs w:val="24"/>
        </w:rPr>
        <w:t xml:space="preserve"> </w:t>
      </w:r>
      <w:r>
        <w:rPr>
          <w:i/>
          <w:spacing w:val="1"/>
          <w:sz w:val="24"/>
          <w:szCs w:val="24"/>
        </w:rPr>
        <w:t>w</w:t>
      </w:r>
      <w:r>
        <w:rPr>
          <w:i/>
          <w:spacing w:val="-1"/>
          <w:sz w:val="24"/>
          <w:szCs w:val="24"/>
        </w:rPr>
        <w:t>e</w:t>
      </w:r>
      <w:r>
        <w:rPr>
          <w:i/>
          <w:sz w:val="24"/>
          <w:szCs w:val="24"/>
        </w:rPr>
        <w:t>b</w:t>
      </w:r>
      <w:r>
        <w:rPr>
          <w:i/>
          <w:spacing w:val="2"/>
          <w:sz w:val="24"/>
          <w:szCs w:val="24"/>
        </w:rPr>
        <w:t xml:space="preserve"> </w:t>
      </w:r>
      <w:r>
        <w:rPr>
          <w:sz w:val="24"/>
          <w:szCs w:val="24"/>
        </w:rPr>
        <w:t>s</w:t>
      </w:r>
      <w:r>
        <w:rPr>
          <w:spacing w:val="-1"/>
          <w:sz w:val="24"/>
          <w:szCs w:val="24"/>
        </w:rPr>
        <w:t>e</w:t>
      </w:r>
      <w:r>
        <w:rPr>
          <w:sz w:val="24"/>
          <w:szCs w:val="24"/>
        </w:rPr>
        <w:t>hin</w:t>
      </w:r>
      <w:r>
        <w:rPr>
          <w:spacing w:val="-2"/>
          <w:sz w:val="24"/>
          <w:szCs w:val="24"/>
        </w:rPr>
        <w:t>g</w:t>
      </w:r>
      <w:r>
        <w:rPr>
          <w:sz w:val="24"/>
          <w:szCs w:val="24"/>
        </w:rPr>
        <w:t>ga</w:t>
      </w:r>
      <w:r>
        <w:rPr>
          <w:spacing w:val="1"/>
          <w:sz w:val="24"/>
          <w:szCs w:val="24"/>
        </w:rPr>
        <w:t xml:space="preserve"> </w:t>
      </w:r>
      <w:r>
        <w:rPr>
          <w:spacing w:val="2"/>
          <w:sz w:val="24"/>
          <w:szCs w:val="24"/>
        </w:rPr>
        <w:t>d</w:t>
      </w:r>
      <w:r>
        <w:rPr>
          <w:spacing w:val="-1"/>
          <w:sz w:val="24"/>
          <w:szCs w:val="24"/>
        </w:rPr>
        <w:t>a</w:t>
      </w:r>
      <w:r>
        <w:rPr>
          <w:sz w:val="24"/>
          <w:szCs w:val="24"/>
        </w:rPr>
        <w:t>ri</w:t>
      </w:r>
      <w:r>
        <w:rPr>
          <w:spacing w:val="1"/>
          <w:sz w:val="24"/>
          <w:szCs w:val="24"/>
        </w:rPr>
        <w:t xml:space="preserve"> </w:t>
      </w:r>
      <w:r>
        <w:rPr>
          <w:sz w:val="24"/>
          <w:szCs w:val="24"/>
        </w:rPr>
        <w:t>s</w:t>
      </w:r>
      <w:r>
        <w:rPr>
          <w:spacing w:val="2"/>
          <w:sz w:val="24"/>
          <w:szCs w:val="24"/>
        </w:rPr>
        <w:t>i</w:t>
      </w:r>
      <w:r>
        <w:rPr>
          <w:sz w:val="24"/>
          <w:szCs w:val="24"/>
        </w:rPr>
        <w:t xml:space="preserve">si </w:t>
      </w:r>
      <w:r>
        <w:rPr>
          <w:spacing w:val="-1"/>
          <w:sz w:val="24"/>
          <w:szCs w:val="24"/>
        </w:rPr>
        <w:t>c</w:t>
      </w:r>
      <w:r>
        <w:rPr>
          <w:sz w:val="24"/>
          <w:szCs w:val="24"/>
        </w:rPr>
        <w:t>li</w:t>
      </w:r>
      <w:r>
        <w:rPr>
          <w:spacing w:val="-1"/>
          <w:sz w:val="24"/>
          <w:szCs w:val="24"/>
        </w:rPr>
        <w:t>e</w:t>
      </w:r>
      <w:r>
        <w:rPr>
          <w:sz w:val="24"/>
          <w:szCs w:val="24"/>
        </w:rPr>
        <w:t>nt me</w:t>
      </w:r>
      <w:r>
        <w:rPr>
          <w:spacing w:val="2"/>
          <w:sz w:val="24"/>
          <w:szCs w:val="24"/>
        </w:rPr>
        <w:t>n</w:t>
      </w:r>
      <w:r>
        <w:rPr>
          <w:spacing w:val="-2"/>
          <w:sz w:val="24"/>
          <w:szCs w:val="24"/>
        </w:rPr>
        <w:t>g</w:t>
      </w:r>
      <w:r>
        <w:rPr>
          <w:spacing w:val="2"/>
          <w:sz w:val="24"/>
          <w:szCs w:val="24"/>
        </w:rPr>
        <w:t>h</w:t>
      </w:r>
      <w:r>
        <w:rPr>
          <w:spacing w:val="-1"/>
          <w:sz w:val="24"/>
          <w:szCs w:val="24"/>
        </w:rPr>
        <w:t>a</w:t>
      </w:r>
      <w:r>
        <w:rPr>
          <w:sz w:val="24"/>
          <w:szCs w:val="24"/>
        </w:rPr>
        <w:t>sil</w:t>
      </w:r>
      <w:r>
        <w:rPr>
          <w:spacing w:val="1"/>
          <w:sz w:val="24"/>
          <w:szCs w:val="24"/>
        </w:rPr>
        <w:t>k</w:t>
      </w:r>
      <w:r>
        <w:rPr>
          <w:spacing w:val="-1"/>
          <w:sz w:val="24"/>
          <w:szCs w:val="24"/>
        </w:rPr>
        <w:t>a</w:t>
      </w:r>
      <w:r>
        <w:rPr>
          <w:sz w:val="24"/>
          <w:szCs w:val="24"/>
        </w:rPr>
        <w:t>n</w:t>
      </w:r>
      <w:r>
        <w:rPr>
          <w:spacing w:val="2"/>
          <w:sz w:val="24"/>
          <w:szCs w:val="24"/>
        </w:rPr>
        <w:t xml:space="preserve"> </w:t>
      </w:r>
      <w:r>
        <w:rPr>
          <w:sz w:val="24"/>
          <w:szCs w:val="24"/>
        </w:rPr>
        <w:t>su</w:t>
      </w:r>
      <w:r>
        <w:rPr>
          <w:spacing w:val="-1"/>
          <w:sz w:val="24"/>
          <w:szCs w:val="24"/>
        </w:rPr>
        <w:t>a</w:t>
      </w:r>
      <w:r>
        <w:rPr>
          <w:sz w:val="24"/>
          <w:szCs w:val="24"/>
        </w:rPr>
        <w:t>tu tampil</w:t>
      </w:r>
      <w:r>
        <w:rPr>
          <w:spacing w:val="-1"/>
          <w:sz w:val="24"/>
          <w:szCs w:val="24"/>
        </w:rPr>
        <w:t>a</w:t>
      </w:r>
      <w:r>
        <w:rPr>
          <w:sz w:val="24"/>
          <w:szCs w:val="24"/>
        </w:rPr>
        <w:t>n</w:t>
      </w:r>
      <w:r>
        <w:rPr>
          <w:spacing w:val="4"/>
          <w:sz w:val="24"/>
          <w:szCs w:val="24"/>
        </w:rPr>
        <w:t xml:space="preserve"> </w:t>
      </w:r>
      <w:r>
        <w:rPr>
          <w:spacing w:val="-2"/>
          <w:sz w:val="24"/>
          <w:szCs w:val="24"/>
        </w:rPr>
        <w:t>y</w:t>
      </w:r>
      <w:r>
        <w:rPr>
          <w:spacing w:val="-1"/>
          <w:sz w:val="24"/>
          <w:szCs w:val="24"/>
        </w:rPr>
        <w:t>a</w:t>
      </w:r>
      <w:r>
        <w:rPr>
          <w:spacing w:val="2"/>
          <w:sz w:val="24"/>
          <w:szCs w:val="24"/>
        </w:rPr>
        <w:t xml:space="preserve">ng </w:t>
      </w:r>
      <w:r>
        <w:rPr>
          <w:sz w:val="24"/>
          <w:szCs w:val="24"/>
        </w:rPr>
        <w:t>men</w:t>
      </w:r>
      <w:r>
        <w:rPr>
          <w:spacing w:val="-1"/>
          <w:sz w:val="24"/>
          <w:szCs w:val="24"/>
        </w:rPr>
        <w:t>a</w:t>
      </w:r>
      <w:r>
        <w:rPr>
          <w:sz w:val="24"/>
          <w:szCs w:val="24"/>
        </w:rPr>
        <w:t>rik.</w:t>
      </w:r>
    </w:p>
    <w:p w:rsidR="0047694C" w:rsidRDefault="00000000">
      <w:pPr>
        <w:spacing w:before="22" w:line="479" w:lineRule="auto"/>
        <w:ind w:left="1308" w:right="77" w:firstLine="721"/>
        <w:jc w:val="both"/>
        <w:rPr>
          <w:sz w:val="24"/>
          <w:szCs w:val="24"/>
        </w:rPr>
      </w:pPr>
      <w:r>
        <w:rPr>
          <w:sz w:val="24"/>
          <w:szCs w:val="24"/>
        </w:rPr>
        <w:t>M</w:t>
      </w:r>
      <w:r>
        <w:rPr>
          <w:spacing w:val="-1"/>
          <w:sz w:val="24"/>
          <w:szCs w:val="24"/>
        </w:rPr>
        <w:t>e</w:t>
      </w:r>
      <w:r>
        <w:rPr>
          <w:sz w:val="24"/>
          <w:szCs w:val="24"/>
        </w:rPr>
        <w:t>nurut</w:t>
      </w:r>
      <w:r>
        <w:rPr>
          <w:spacing w:val="-10"/>
          <w:sz w:val="24"/>
          <w:szCs w:val="24"/>
        </w:rPr>
        <w:t xml:space="preserve"> </w:t>
      </w:r>
      <w:r>
        <w:rPr>
          <w:sz w:val="24"/>
          <w:szCs w:val="24"/>
        </w:rPr>
        <w:t>(Si</w:t>
      </w:r>
      <w:r>
        <w:rPr>
          <w:spacing w:val="1"/>
          <w:sz w:val="24"/>
          <w:szCs w:val="24"/>
        </w:rPr>
        <w:t>d</w:t>
      </w:r>
      <w:r>
        <w:rPr>
          <w:sz w:val="24"/>
          <w:szCs w:val="24"/>
        </w:rPr>
        <w:t>ik,</w:t>
      </w:r>
      <w:r>
        <w:rPr>
          <w:spacing w:val="-10"/>
          <w:sz w:val="24"/>
          <w:szCs w:val="24"/>
        </w:rPr>
        <w:t xml:space="preserve"> </w:t>
      </w:r>
      <w:r>
        <w:rPr>
          <w:sz w:val="24"/>
          <w:szCs w:val="24"/>
        </w:rPr>
        <w:t>2014</w:t>
      </w:r>
      <w:r>
        <w:rPr>
          <w:spacing w:val="-1"/>
          <w:sz w:val="24"/>
          <w:szCs w:val="24"/>
        </w:rPr>
        <w:t>)</w:t>
      </w:r>
      <w:r>
        <w:rPr>
          <w:sz w:val="24"/>
          <w:szCs w:val="24"/>
        </w:rPr>
        <w:t>,</w:t>
      </w:r>
      <w:r>
        <w:rPr>
          <w:spacing w:val="-7"/>
          <w:sz w:val="24"/>
          <w:szCs w:val="24"/>
        </w:rPr>
        <w:t xml:space="preserve"> </w:t>
      </w:r>
      <w:r>
        <w:rPr>
          <w:spacing w:val="1"/>
          <w:sz w:val="24"/>
          <w:szCs w:val="24"/>
        </w:rPr>
        <w:t>P</w:t>
      </w:r>
      <w:r>
        <w:rPr>
          <w:sz w:val="24"/>
          <w:szCs w:val="24"/>
        </w:rPr>
        <w:t>HP</w:t>
      </w:r>
      <w:r>
        <w:rPr>
          <w:spacing w:val="-9"/>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b</w:t>
      </w:r>
      <w:r>
        <w:rPr>
          <w:spacing w:val="-1"/>
          <w:sz w:val="24"/>
          <w:szCs w:val="24"/>
        </w:rPr>
        <w:t>a</w:t>
      </w:r>
      <w:r>
        <w:rPr>
          <w:spacing w:val="1"/>
          <w:sz w:val="24"/>
          <w:szCs w:val="24"/>
        </w:rPr>
        <w:t>h</w:t>
      </w:r>
      <w:r>
        <w:rPr>
          <w:spacing w:val="-1"/>
          <w:sz w:val="24"/>
          <w:szCs w:val="24"/>
        </w:rPr>
        <w:t>a</w:t>
      </w:r>
      <w:r>
        <w:rPr>
          <w:sz w:val="24"/>
          <w:szCs w:val="24"/>
        </w:rPr>
        <w:t>sa</w:t>
      </w:r>
      <w:r>
        <w:rPr>
          <w:spacing w:val="-10"/>
          <w:sz w:val="24"/>
          <w:szCs w:val="24"/>
        </w:rPr>
        <w:t xml:space="preserve"> </w:t>
      </w:r>
      <w:r>
        <w:rPr>
          <w:sz w:val="24"/>
          <w:szCs w:val="24"/>
        </w:rPr>
        <w:t>p</w:t>
      </w:r>
      <w:r>
        <w:rPr>
          <w:spacing w:val="1"/>
          <w:sz w:val="24"/>
          <w:szCs w:val="24"/>
        </w:rPr>
        <w:t>e</w:t>
      </w:r>
      <w:r>
        <w:rPr>
          <w:sz w:val="24"/>
          <w:szCs w:val="24"/>
        </w:rPr>
        <w:t>mrog</w:t>
      </w:r>
      <w:r>
        <w:rPr>
          <w:spacing w:val="-1"/>
          <w:sz w:val="24"/>
          <w:szCs w:val="24"/>
        </w:rPr>
        <w:t>ra</w:t>
      </w:r>
      <w:r>
        <w:rPr>
          <w:sz w:val="24"/>
          <w:szCs w:val="24"/>
        </w:rPr>
        <w:t>man</w:t>
      </w:r>
      <w:r>
        <w:rPr>
          <w:spacing w:val="-10"/>
          <w:sz w:val="24"/>
          <w:szCs w:val="24"/>
        </w:rPr>
        <w:t xml:space="preserve"> </w:t>
      </w:r>
      <w:r>
        <w:rPr>
          <w:sz w:val="24"/>
          <w:szCs w:val="24"/>
        </w:rPr>
        <w:t>s</w:t>
      </w:r>
      <w:r>
        <w:rPr>
          <w:spacing w:val="-1"/>
          <w:sz w:val="24"/>
          <w:szCs w:val="24"/>
        </w:rPr>
        <w:t>c</w:t>
      </w:r>
      <w:r>
        <w:rPr>
          <w:sz w:val="24"/>
          <w:szCs w:val="24"/>
        </w:rPr>
        <w:t>rip</w:t>
      </w:r>
      <w:r>
        <w:rPr>
          <w:spacing w:val="1"/>
          <w:sz w:val="24"/>
          <w:szCs w:val="24"/>
        </w:rPr>
        <w:t>t</w:t>
      </w:r>
      <w:r>
        <w:rPr>
          <w:sz w:val="24"/>
          <w:szCs w:val="24"/>
        </w:rPr>
        <w:t>- s</w:t>
      </w:r>
      <w:r>
        <w:rPr>
          <w:spacing w:val="-1"/>
          <w:sz w:val="24"/>
          <w:szCs w:val="24"/>
        </w:rPr>
        <w:t>c</w:t>
      </w:r>
      <w:r>
        <w:rPr>
          <w:sz w:val="24"/>
          <w:szCs w:val="24"/>
        </w:rPr>
        <w:t>ript</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m</w:t>
      </w:r>
      <w:r>
        <w:rPr>
          <w:spacing w:val="-1"/>
          <w:sz w:val="24"/>
          <w:szCs w:val="24"/>
        </w:rPr>
        <w:t>e</w:t>
      </w:r>
      <w:r>
        <w:rPr>
          <w:sz w:val="24"/>
          <w:szCs w:val="24"/>
        </w:rPr>
        <w:t>mb</w:t>
      </w:r>
      <w:r>
        <w:rPr>
          <w:spacing w:val="3"/>
          <w:sz w:val="24"/>
          <w:szCs w:val="24"/>
        </w:rPr>
        <w:t>u</w:t>
      </w:r>
      <w:r>
        <w:rPr>
          <w:spacing w:val="-1"/>
          <w:sz w:val="24"/>
          <w:szCs w:val="24"/>
        </w:rPr>
        <w:t>a</w:t>
      </w:r>
      <w:r>
        <w:rPr>
          <w:sz w:val="24"/>
          <w:szCs w:val="24"/>
        </w:rPr>
        <w:t>t</w:t>
      </w:r>
      <w:r>
        <w:rPr>
          <w:spacing w:val="1"/>
          <w:sz w:val="24"/>
          <w:szCs w:val="24"/>
        </w:rPr>
        <w:t xml:space="preserve"> </w:t>
      </w:r>
      <w:r>
        <w:rPr>
          <w:sz w:val="24"/>
          <w:szCs w:val="24"/>
        </w:rPr>
        <w:t>do</w:t>
      </w:r>
      <w:r>
        <w:rPr>
          <w:spacing w:val="2"/>
          <w:sz w:val="24"/>
          <w:szCs w:val="24"/>
        </w:rPr>
        <w:t>k</w:t>
      </w:r>
      <w:r>
        <w:rPr>
          <w:sz w:val="24"/>
          <w:szCs w:val="24"/>
        </w:rPr>
        <w:t>umen HT</w:t>
      </w:r>
      <w:r>
        <w:rPr>
          <w:spacing w:val="3"/>
          <w:sz w:val="24"/>
          <w:szCs w:val="24"/>
        </w:rPr>
        <w:t>M</w:t>
      </w:r>
      <w:r>
        <w:rPr>
          <w:sz w:val="24"/>
          <w:szCs w:val="24"/>
        </w:rPr>
        <w:t>L</w:t>
      </w:r>
      <w:r>
        <w:rPr>
          <w:spacing w:val="-3"/>
          <w:sz w:val="24"/>
          <w:szCs w:val="24"/>
        </w:rPr>
        <w:t xml:space="preserve"> </w:t>
      </w:r>
      <w:r>
        <w:rPr>
          <w:sz w:val="24"/>
          <w:szCs w:val="24"/>
        </w:rPr>
        <w:t>s</w:t>
      </w:r>
      <w:r>
        <w:rPr>
          <w:spacing w:val="-1"/>
          <w:sz w:val="24"/>
          <w:szCs w:val="24"/>
        </w:rPr>
        <w:t>ec</w:t>
      </w:r>
      <w:r>
        <w:rPr>
          <w:spacing w:val="1"/>
          <w:sz w:val="24"/>
          <w:szCs w:val="24"/>
        </w:rPr>
        <w:t>a</w:t>
      </w:r>
      <w:r>
        <w:rPr>
          <w:spacing w:val="-1"/>
          <w:sz w:val="24"/>
          <w:szCs w:val="24"/>
        </w:rPr>
        <w:t>r</w:t>
      </w:r>
      <w:r>
        <w:rPr>
          <w:sz w:val="24"/>
          <w:szCs w:val="24"/>
        </w:rPr>
        <w:t>a</w:t>
      </w:r>
      <w:r>
        <w:rPr>
          <w:spacing w:val="1"/>
          <w:sz w:val="24"/>
          <w:szCs w:val="24"/>
        </w:rPr>
        <w:t xml:space="preserve"> </w:t>
      </w:r>
      <w:r>
        <w:rPr>
          <w:i/>
          <w:sz w:val="24"/>
          <w:szCs w:val="24"/>
        </w:rPr>
        <w:t>on</w:t>
      </w:r>
      <w:r>
        <w:rPr>
          <w:i/>
          <w:spacing w:val="2"/>
          <w:sz w:val="24"/>
          <w:szCs w:val="24"/>
        </w:rPr>
        <w:t xml:space="preserve"> </w:t>
      </w:r>
      <w:r>
        <w:rPr>
          <w:i/>
          <w:sz w:val="24"/>
          <w:szCs w:val="24"/>
        </w:rPr>
        <w:t xml:space="preserve">the </w:t>
      </w:r>
      <w:r>
        <w:rPr>
          <w:i/>
          <w:spacing w:val="1"/>
          <w:sz w:val="24"/>
          <w:szCs w:val="24"/>
        </w:rPr>
        <w:t>f</w:t>
      </w:r>
      <w:r>
        <w:rPr>
          <w:i/>
          <w:sz w:val="24"/>
          <w:szCs w:val="24"/>
        </w:rPr>
        <w:t>ly</w:t>
      </w:r>
      <w:r>
        <w:rPr>
          <w:i/>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dieks</w:t>
      </w:r>
      <w:r>
        <w:rPr>
          <w:spacing w:val="-1"/>
          <w:sz w:val="24"/>
          <w:szCs w:val="24"/>
        </w:rPr>
        <w:t>e</w:t>
      </w:r>
      <w:r>
        <w:rPr>
          <w:sz w:val="24"/>
          <w:szCs w:val="24"/>
        </w:rPr>
        <w:t>kusik</w:t>
      </w:r>
      <w:r>
        <w:rPr>
          <w:spacing w:val="1"/>
          <w:sz w:val="24"/>
          <w:szCs w:val="24"/>
        </w:rPr>
        <w:t>a</w:t>
      </w:r>
      <w:r>
        <w:rPr>
          <w:sz w:val="24"/>
          <w:szCs w:val="24"/>
        </w:rPr>
        <w:t>n dise</w:t>
      </w:r>
      <w:r>
        <w:rPr>
          <w:spacing w:val="-1"/>
          <w:sz w:val="24"/>
          <w:szCs w:val="24"/>
        </w:rPr>
        <w:t>r</w:t>
      </w:r>
      <w:r>
        <w:rPr>
          <w:spacing w:val="2"/>
          <w:sz w:val="24"/>
          <w:szCs w:val="24"/>
        </w:rPr>
        <w:t>v</w:t>
      </w:r>
      <w:r>
        <w:rPr>
          <w:spacing w:val="-1"/>
          <w:sz w:val="24"/>
          <w:szCs w:val="24"/>
        </w:rPr>
        <w:t>e</w:t>
      </w:r>
      <w:r>
        <w:rPr>
          <w:sz w:val="24"/>
          <w:szCs w:val="24"/>
        </w:rPr>
        <w:t>r</w:t>
      </w:r>
      <w:r>
        <w:rPr>
          <w:spacing w:val="9"/>
          <w:sz w:val="24"/>
          <w:szCs w:val="24"/>
        </w:rPr>
        <w:t xml:space="preserve"> </w:t>
      </w:r>
      <w:r>
        <w:rPr>
          <w:sz w:val="24"/>
          <w:szCs w:val="24"/>
        </w:rPr>
        <w:t>w</w:t>
      </w:r>
      <w:r>
        <w:rPr>
          <w:spacing w:val="-1"/>
          <w:sz w:val="24"/>
          <w:szCs w:val="24"/>
        </w:rPr>
        <w:t>e</w:t>
      </w:r>
      <w:r>
        <w:rPr>
          <w:sz w:val="24"/>
          <w:szCs w:val="24"/>
        </w:rPr>
        <w:t>b,</w:t>
      </w:r>
      <w:r>
        <w:rPr>
          <w:spacing w:val="2"/>
          <w:sz w:val="24"/>
          <w:szCs w:val="24"/>
        </w:rPr>
        <w:t xml:space="preserve"> </w:t>
      </w:r>
      <w:r>
        <w:rPr>
          <w:sz w:val="24"/>
          <w:szCs w:val="24"/>
        </w:rPr>
        <w:t>dokumen</w:t>
      </w:r>
      <w:r>
        <w:rPr>
          <w:spacing w:val="7"/>
          <w:sz w:val="24"/>
          <w:szCs w:val="24"/>
        </w:rPr>
        <w:t xml:space="preserve"> </w:t>
      </w:r>
      <w:r>
        <w:rPr>
          <w:sz w:val="24"/>
          <w:szCs w:val="24"/>
        </w:rPr>
        <w:t>HT</w:t>
      </w:r>
      <w:r>
        <w:rPr>
          <w:spacing w:val="3"/>
          <w:sz w:val="24"/>
          <w:szCs w:val="24"/>
        </w:rPr>
        <w:t>M</w:t>
      </w:r>
      <w:r>
        <w:rPr>
          <w:sz w:val="24"/>
          <w:szCs w:val="24"/>
        </w:rPr>
        <w:t>L</w:t>
      </w:r>
      <w:r>
        <w:rPr>
          <w:spacing w:val="5"/>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di</w:t>
      </w:r>
      <w:r>
        <w:rPr>
          <w:spacing w:val="3"/>
          <w:sz w:val="24"/>
          <w:szCs w:val="24"/>
        </w:rPr>
        <w:t>h</w:t>
      </w:r>
      <w:r>
        <w:rPr>
          <w:spacing w:val="-1"/>
          <w:sz w:val="24"/>
          <w:szCs w:val="24"/>
        </w:rPr>
        <w:t>a</w:t>
      </w:r>
      <w:r>
        <w:rPr>
          <w:sz w:val="24"/>
          <w:szCs w:val="24"/>
        </w:rPr>
        <w:t>si</w:t>
      </w:r>
      <w:r>
        <w:rPr>
          <w:spacing w:val="1"/>
          <w:sz w:val="24"/>
          <w:szCs w:val="24"/>
        </w:rPr>
        <w:t>l</w:t>
      </w:r>
      <w:r>
        <w:rPr>
          <w:sz w:val="24"/>
          <w:szCs w:val="24"/>
        </w:rPr>
        <w:t>k</w:t>
      </w:r>
      <w:r>
        <w:rPr>
          <w:spacing w:val="-1"/>
          <w:sz w:val="24"/>
          <w:szCs w:val="24"/>
        </w:rPr>
        <w:t>a</w:t>
      </w:r>
      <w:r>
        <w:rPr>
          <w:sz w:val="24"/>
          <w:szCs w:val="24"/>
        </w:rPr>
        <w:t>n</w:t>
      </w:r>
      <w:r>
        <w:rPr>
          <w:spacing w:val="5"/>
          <w:sz w:val="24"/>
          <w:szCs w:val="24"/>
        </w:rPr>
        <w:t xml:space="preserve"> </w:t>
      </w:r>
      <w:r>
        <w:rPr>
          <w:spacing w:val="3"/>
          <w:sz w:val="24"/>
          <w:szCs w:val="24"/>
        </w:rPr>
        <w:t>d</w:t>
      </w:r>
      <w:r>
        <w:rPr>
          <w:spacing w:val="-1"/>
          <w:sz w:val="24"/>
          <w:szCs w:val="24"/>
        </w:rPr>
        <w:t>a</w:t>
      </w:r>
      <w:r>
        <w:rPr>
          <w:sz w:val="24"/>
          <w:szCs w:val="24"/>
        </w:rPr>
        <w:t>ri</w:t>
      </w:r>
      <w:r>
        <w:rPr>
          <w:spacing w:val="2"/>
          <w:sz w:val="24"/>
          <w:szCs w:val="24"/>
        </w:rPr>
        <w:t xml:space="preserve"> </w:t>
      </w:r>
      <w:r>
        <w:rPr>
          <w:sz w:val="24"/>
          <w:szCs w:val="24"/>
        </w:rPr>
        <w:t>s</w:t>
      </w:r>
      <w:r>
        <w:rPr>
          <w:spacing w:val="2"/>
          <w:sz w:val="24"/>
          <w:szCs w:val="24"/>
        </w:rPr>
        <w:t>u</w:t>
      </w:r>
      <w:r>
        <w:rPr>
          <w:spacing w:val="-1"/>
          <w:sz w:val="24"/>
          <w:szCs w:val="24"/>
        </w:rPr>
        <w:t>a</w:t>
      </w:r>
      <w:r>
        <w:rPr>
          <w:sz w:val="24"/>
          <w:szCs w:val="24"/>
        </w:rPr>
        <w:t>tu</w:t>
      </w:r>
      <w:r>
        <w:rPr>
          <w:spacing w:val="3"/>
          <w:sz w:val="24"/>
          <w:szCs w:val="24"/>
        </w:rPr>
        <w:t xml:space="preserve"> </w:t>
      </w:r>
      <w:r>
        <w:rPr>
          <w:spacing w:val="-1"/>
          <w:sz w:val="24"/>
          <w:szCs w:val="24"/>
        </w:rPr>
        <w:t>a</w:t>
      </w:r>
      <w:r>
        <w:rPr>
          <w:sz w:val="24"/>
          <w:szCs w:val="24"/>
        </w:rPr>
        <w:t>plik</w:t>
      </w:r>
      <w:r>
        <w:rPr>
          <w:spacing w:val="-1"/>
          <w:sz w:val="24"/>
          <w:szCs w:val="24"/>
        </w:rPr>
        <w:t>a</w:t>
      </w:r>
      <w:r>
        <w:rPr>
          <w:sz w:val="24"/>
          <w:szCs w:val="24"/>
        </w:rPr>
        <w:t>si</w:t>
      </w:r>
      <w:r>
        <w:rPr>
          <w:spacing w:val="8"/>
          <w:sz w:val="24"/>
          <w:szCs w:val="24"/>
        </w:rPr>
        <w:t xml:space="preserve"> </w:t>
      </w:r>
      <w:r>
        <w:rPr>
          <w:sz w:val="24"/>
          <w:szCs w:val="24"/>
        </w:rPr>
        <w:t>buk</w:t>
      </w:r>
      <w:r>
        <w:rPr>
          <w:spacing w:val="-1"/>
          <w:sz w:val="24"/>
          <w:szCs w:val="24"/>
        </w:rPr>
        <w:t>a</w:t>
      </w:r>
      <w:r>
        <w:rPr>
          <w:sz w:val="24"/>
          <w:szCs w:val="24"/>
        </w:rPr>
        <w:t>n dokumen</w:t>
      </w:r>
      <w:r>
        <w:rPr>
          <w:spacing w:val="-2"/>
          <w:sz w:val="24"/>
          <w:szCs w:val="24"/>
        </w:rPr>
        <w:t xml:space="preserve"> </w:t>
      </w:r>
      <w:r>
        <w:rPr>
          <w:sz w:val="24"/>
          <w:szCs w:val="24"/>
        </w:rPr>
        <w:t>HT</w:t>
      </w:r>
      <w:r>
        <w:rPr>
          <w:spacing w:val="2"/>
          <w:sz w:val="24"/>
          <w:szCs w:val="24"/>
        </w:rPr>
        <w:t>M</w:t>
      </w:r>
      <w:r>
        <w:rPr>
          <w:sz w:val="24"/>
          <w:szCs w:val="24"/>
        </w:rPr>
        <w:t xml:space="preserve">L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dibuat meng</w:t>
      </w:r>
      <w:r>
        <w:rPr>
          <w:spacing w:val="-3"/>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e</w:t>
      </w:r>
      <w:r>
        <w:rPr>
          <w:sz w:val="24"/>
          <w:szCs w:val="24"/>
        </w:rPr>
        <w:t>ditor</w:t>
      </w:r>
      <w:r>
        <w:rPr>
          <w:spacing w:val="-1"/>
          <w:sz w:val="24"/>
          <w:szCs w:val="24"/>
        </w:rPr>
        <w:t xml:space="preserve"> </w:t>
      </w:r>
      <w:r>
        <w:rPr>
          <w:sz w:val="24"/>
          <w:szCs w:val="24"/>
        </w:rPr>
        <w:t xml:space="preserve">teks </w:t>
      </w:r>
      <w:r>
        <w:rPr>
          <w:spacing w:val="-1"/>
          <w:sz w:val="24"/>
          <w:szCs w:val="24"/>
        </w:rPr>
        <w:t>a</w:t>
      </w:r>
      <w:r>
        <w:rPr>
          <w:sz w:val="24"/>
          <w:szCs w:val="24"/>
        </w:rPr>
        <w:t>tau</w:t>
      </w:r>
      <w:r>
        <w:rPr>
          <w:spacing w:val="-3"/>
          <w:sz w:val="24"/>
          <w:szCs w:val="24"/>
        </w:rPr>
        <w:t xml:space="preserve"> </w:t>
      </w:r>
      <w:r>
        <w:rPr>
          <w:spacing w:val="-1"/>
          <w:sz w:val="24"/>
          <w:szCs w:val="24"/>
        </w:rPr>
        <w:t>a</w:t>
      </w:r>
      <w:r>
        <w:rPr>
          <w:sz w:val="24"/>
          <w:szCs w:val="24"/>
        </w:rPr>
        <w:t>uditor</w:t>
      </w:r>
      <w:r>
        <w:rPr>
          <w:spacing w:val="-3"/>
          <w:sz w:val="24"/>
          <w:szCs w:val="24"/>
        </w:rPr>
        <w:t xml:space="preserve"> </w:t>
      </w:r>
      <w:r>
        <w:rPr>
          <w:sz w:val="24"/>
          <w:szCs w:val="24"/>
        </w:rPr>
        <w:t>HT</w:t>
      </w:r>
      <w:r>
        <w:rPr>
          <w:spacing w:val="2"/>
          <w:sz w:val="24"/>
          <w:szCs w:val="24"/>
        </w:rPr>
        <w:t>M</w:t>
      </w:r>
      <w:r>
        <w:rPr>
          <w:spacing w:val="-5"/>
          <w:sz w:val="24"/>
          <w:szCs w:val="24"/>
        </w:rPr>
        <w:t>L</w:t>
      </w:r>
      <w:r>
        <w:rPr>
          <w:sz w:val="24"/>
          <w:szCs w:val="24"/>
        </w:rPr>
        <w:t>. Diken</w:t>
      </w:r>
      <w:r>
        <w:rPr>
          <w:spacing w:val="-1"/>
          <w:sz w:val="24"/>
          <w:szCs w:val="24"/>
        </w:rPr>
        <w:t>a</w:t>
      </w:r>
      <w:r>
        <w:rPr>
          <w:sz w:val="24"/>
          <w:szCs w:val="24"/>
        </w:rPr>
        <w:t xml:space="preserve">l </w:t>
      </w:r>
      <w:r>
        <w:rPr>
          <w:spacing w:val="3"/>
          <w:sz w:val="24"/>
          <w:szCs w:val="24"/>
        </w:rPr>
        <w:t>j</w:t>
      </w:r>
      <w:r>
        <w:rPr>
          <w:sz w:val="24"/>
          <w:szCs w:val="24"/>
        </w:rPr>
        <w:t>u</w:t>
      </w:r>
      <w:r>
        <w:rPr>
          <w:spacing w:val="-2"/>
          <w:sz w:val="24"/>
          <w:szCs w:val="24"/>
        </w:rPr>
        <w:t>g</w:t>
      </w:r>
      <w:r>
        <w:rPr>
          <w:sz w:val="24"/>
          <w:szCs w:val="24"/>
        </w:rPr>
        <w:t>a</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2"/>
          <w:sz w:val="24"/>
          <w:szCs w:val="24"/>
        </w:rPr>
        <w:t>b</w:t>
      </w:r>
      <w:r>
        <w:rPr>
          <w:spacing w:val="-1"/>
          <w:sz w:val="24"/>
          <w:szCs w:val="24"/>
        </w:rPr>
        <w:t>a</w:t>
      </w:r>
      <w:r>
        <w:rPr>
          <w:spacing w:val="2"/>
          <w:sz w:val="24"/>
          <w:szCs w:val="24"/>
        </w:rPr>
        <w:t>h</w:t>
      </w:r>
      <w:r>
        <w:rPr>
          <w:spacing w:val="-1"/>
          <w:sz w:val="24"/>
          <w:szCs w:val="24"/>
        </w:rPr>
        <w:t>a</w:t>
      </w:r>
      <w:r>
        <w:rPr>
          <w:sz w:val="24"/>
          <w:szCs w:val="24"/>
        </w:rPr>
        <w:t xml:space="preserve">sa </w:t>
      </w:r>
      <w:r>
        <w:rPr>
          <w:spacing w:val="2"/>
          <w:sz w:val="24"/>
          <w:szCs w:val="24"/>
        </w:rPr>
        <w:t>p</w:t>
      </w:r>
      <w:r>
        <w:rPr>
          <w:spacing w:val="-1"/>
          <w:sz w:val="24"/>
          <w:szCs w:val="24"/>
        </w:rPr>
        <w:t>e</w:t>
      </w:r>
      <w:r>
        <w:rPr>
          <w:sz w:val="24"/>
          <w:szCs w:val="24"/>
        </w:rPr>
        <w:t>m</w:t>
      </w:r>
      <w:r>
        <w:rPr>
          <w:spacing w:val="2"/>
          <w:sz w:val="24"/>
          <w:szCs w:val="24"/>
        </w:rPr>
        <w:t>r</w:t>
      </w:r>
      <w:r>
        <w:rPr>
          <w:sz w:val="24"/>
          <w:szCs w:val="24"/>
        </w:rPr>
        <w:t>o</w:t>
      </w:r>
      <w:r>
        <w:rPr>
          <w:spacing w:val="-2"/>
          <w:sz w:val="24"/>
          <w:szCs w:val="24"/>
        </w:rPr>
        <w:t>g</w:t>
      </w:r>
      <w:r>
        <w:rPr>
          <w:spacing w:val="-1"/>
          <w:sz w:val="24"/>
          <w:szCs w:val="24"/>
        </w:rPr>
        <w:t>r</w:t>
      </w:r>
      <w:r>
        <w:rPr>
          <w:spacing w:val="-3"/>
          <w:sz w:val="24"/>
          <w:szCs w:val="24"/>
        </w:rPr>
        <w:t>a</w:t>
      </w:r>
      <w:r>
        <w:rPr>
          <w:spacing w:val="3"/>
          <w:sz w:val="24"/>
          <w:szCs w:val="24"/>
        </w:rPr>
        <w:t>m</w:t>
      </w:r>
      <w:r>
        <w:rPr>
          <w:spacing w:val="-1"/>
          <w:sz w:val="24"/>
          <w:szCs w:val="24"/>
        </w:rPr>
        <w:t>a</w:t>
      </w:r>
      <w:r>
        <w:rPr>
          <w:sz w:val="24"/>
          <w:szCs w:val="24"/>
        </w:rPr>
        <w:t>n s</w:t>
      </w:r>
      <w:r>
        <w:rPr>
          <w:spacing w:val="-1"/>
          <w:sz w:val="24"/>
          <w:szCs w:val="24"/>
        </w:rPr>
        <w:t>er</w:t>
      </w:r>
      <w:r>
        <w:rPr>
          <w:sz w:val="24"/>
          <w:szCs w:val="24"/>
        </w:rPr>
        <w:t>v</w:t>
      </w:r>
      <w:r>
        <w:rPr>
          <w:spacing w:val="1"/>
          <w:sz w:val="24"/>
          <w:szCs w:val="24"/>
        </w:rPr>
        <w:t>e</w:t>
      </w:r>
      <w:r>
        <w:rPr>
          <w:sz w:val="24"/>
          <w:szCs w:val="24"/>
        </w:rPr>
        <w:t>r</w:t>
      </w:r>
      <w:r>
        <w:rPr>
          <w:spacing w:val="1"/>
          <w:sz w:val="24"/>
          <w:szCs w:val="24"/>
        </w:rPr>
        <w:t xml:space="preserve"> </w:t>
      </w:r>
      <w:r>
        <w:rPr>
          <w:sz w:val="24"/>
          <w:szCs w:val="24"/>
        </w:rPr>
        <w:t>si</w:t>
      </w:r>
      <w:r>
        <w:rPr>
          <w:spacing w:val="2"/>
          <w:sz w:val="24"/>
          <w:szCs w:val="24"/>
        </w:rPr>
        <w:t>d</w:t>
      </w:r>
      <w:r>
        <w:rPr>
          <w:spacing w:val="-1"/>
          <w:sz w:val="24"/>
          <w:szCs w:val="24"/>
        </w:rPr>
        <w:t>e</w:t>
      </w:r>
      <w:r>
        <w:rPr>
          <w:sz w:val="24"/>
          <w:szCs w:val="24"/>
        </w:rPr>
        <w:t>.</w:t>
      </w:r>
    </w:p>
    <w:p w:rsidR="0047694C" w:rsidRDefault="00000000">
      <w:pPr>
        <w:spacing w:before="65"/>
        <w:ind w:left="1308"/>
        <w:rPr>
          <w:sz w:val="24"/>
          <w:szCs w:val="24"/>
        </w:rPr>
      </w:pPr>
      <w:r>
        <w:rPr>
          <w:b/>
          <w:sz w:val="24"/>
          <w:szCs w:val="24"/>
        </w:rPr>
        <w:t>2.7.2</w:t>
      </w:r>
      <w:r>
        <w:rPr>
          <w:b/>
          <w:spacing w:val="8"/>
          <w:sz w:val="24"/>
          <w:szCs w:val="24"/>
        </w:rPr>
        <w:t xml:space="preserve"> </w:t>
      </w:r>
      <w:r>
        <w:rPr>
          <w:b/>
          <w:spacing w:val="1"/>
          <w:sz w:val="24"/>
          <w:szCs w:val="24"/>
        </w:rPr>
        <w:t>S</w:t>
      </w:r>
      <w:r>
        <w:rPr>
          <w:b/>
          <w:spacing w:val="-1"/>
          <w:sz w:val="24"/>
          <w:szCs w:val="24"/>
        </w:rPr>
        <w:t>t</w:t>
      </w:r>
      <w:r>
        <w:rPr>
          <w:b/>
          <w:sz w:val="24"/>
          <w:szCs w:val="24"/>
        </w:rPr>
        <w:t>a</w:t>
      </w:r>
      <w:r>
        <w:rPr>
          <w:b/>
          <w:spacing w:val="-3"/>
          <w:sz w:val="24"/>
          <w:szCs w:val="24"/>
        </w:rPr>
        <w:t>r</w:t>
      </w:r>
      <w:r>
        <w:rPr>
          <w:b/>
          <w:sz w:val="24"/>
          <w:szCs w:val="24"/>
        </w:rPr>
        <w:t>tBoo</w:t>
      </w:r>
      <w:r>
        <w:rPr>
          <w:b/>
          <w:spacing w:val="-1"/>
          <w:sz w:val="24"/>
          <w:szCs w:val="24"/>
        </w:rPr>
        <w:t>t</w:t>
      </w:r>
      <w:r>
        <w:rPr>
          <w:b/>
          <w:sz w:val="24"/>
          <w:szCs w:val="24"/>
        </w:rPr>
        <w:t>s</w:t>
      </w:r>
      <w:r>
        <w:rPr>
          <w:b/>
          <w:spacing w:val="-1"/>
          <w:sz w:val="24"/>
          <w:szCs w:val="24"/>
        </w:rPr>
        <w:t>tr</w:t>
      </w:r>
      <w:r>
        <w:rPr>
          <w:b/>
          <w:sz w:val="24"/>
          <w:szCs w:val="24"/>
        </w:rPr>
        <w:t>ap</w:t>
      </w:r>
    </w:p>
    <w:p w:rsidR="0047694C" w:rsidRDefault="0047694C">
      <w:pPr>
        <w:spacing w:before="9" w:line="260" w:lineRule="exact"/>
        <w:rPr>
          <w:sz w:val="26"/>
          <w:szCs w:val="26"/>
        </w:rPr>
      </w:pPr>
    </w:p>
    <w:p w:rsidR="0047694C" w:rsidRDefault="00000000">
      <w:pPr>
        <w:ind w:left="2029"/>
        <w:rPr>
          <w:sz w:val="24"/>
          <w:szCs w:val="24"/>
        </w:rPr>
      </w:pPr>
      <w:r>
        <w:rPr>
          <w:spacing w:val="1"/>
          <w:sz w:val="24"/>
          <w:szCs w:val="24"/>
        </w:rPr>
        <w:t>S</w:t>
      </w:r>
      <w:r>
        <w:rPr>
          <w:sz w:val="24"/>
          <w:szCs w:val="24"/>
        </w:rPr>
        <w:t>t</w:t>
      </w:r>
      <w:r>
        <w:rPr>
          <w:spacing w:val="-1"/>
          <w:sz w:val="24"/>
          <w:szCs w:val="24"/>
        </w:rPr>
        <w:t>ar</w:t>
      </w:r>
      <w:r>
        <w:rPr>
          <w:sz w:val="24"/>
          <w:szCs w:val="24"/>
        </w:rPr>
        <w:t>t</w:t>
      </w:r>
      <w:r>
        <w:rPr>
          <w:spacing w:val="-2"/>
          <w:sz w:val="24"/>
          <w:szCs w:val="24"/>
        </w:rPr>
        <w:t>B</w:t>
      </w:r>
      <w:r>
        <w:rPr>
          <w:sz w:val="24"/>
          <w:szCs w:val="24"/>
        </w:rPr>
        <w:t>oot</w:t>
      </w:r>
      <w:r>
        <w:rPr>
          <w:spacing w:val="1"/>
          <w:sz w:val="24"/>
          <w:szCs w:val="24"/>
        </w:rPr>
        <w:t>s</w:t>
      </w:r>
      <w:r>
        <w:rPr>
          <w:sz w:val="24"/>
          <w:szCs w:val="24"/>
        </w:rPr>
        <w:t>t</w:t>
      </w:r>
      <w:r>
        <w:rPr>
          <w:spacing w:val="2"/>
          <w:sz w:val="24"/>
          <w:szCs w:val="24"/>
        </w:rPr>
        <w:t>r</w:t>
      </w:r>
      <w:r>
        <w:rPr>
          <w:spacing w:val="-3"/>
          <w:sz w:val="24"/>
          <w:szCs w:val="24"/>
        </w:rPr>
        <w:t>a</w:t>
      </w:r>
      <w:r>
        <w:rPr>
          <w:sz w:val="24"/>
          <w:szCs w:val="24"/>
        </w:rPr>
        <w:t>p</w:t>
      </w:r>
      <w:r>
        <w:rPr>
          <w:spacing w:val="10"/>
          <w:sz w:val="24"/>
          <w:szCs w:val="24"/>
        </w:rPr>
        <w:t xml:space="preserve"> </w:t>
      </w:r>
      <w:r>
        <w:rPr>
          <w:sz w:val="24"/>
          <w:szCs w:val="24"/>
        </w:rPr>
        <w:t>didirik</w:t>
      </w:r>
      <w:r>
        <w:rPr>
          <w:spacing w:val="-1"/>
          <w:sz w:val="24"/>
          <w:szCs w:val="24"/>
        </w:rPr>
        <w:t>a</w:t>
      </w:r>
      <w:r>
        <w:rPr>
          <w:sz w:val="24"/>
          <w:szCs w:val="24"/>
        </w:rPr>
        <w:t>n</w:t>
      </w:r>
      <w:r>
        <w:rPr>
          <w:spacing w:val="14"/>
          <w:sz w:val="24"/>
          <w:szCs w:val="24"/>
        </w:rPr>
        <w:t xml:space="preserve"> </w:t>
      </w:r>
      <w:r>
        <w:rPr>
          <w:sz w:val="24"/>
          <w:szCs w:val="24"/>
        </w:rPr>
        <w:t>d</w:t>
      </w:r>
      <w:r>
        <w:rPr>
          <w:spacing w:val="-1"/>
          <w:sz w:val="24"/>
          <w:szCs w:val="24"/>
        </w:rPr>
        <w:t>a</w:t>
      </w:r>
      <w:r>
        <w:rPr>
          <w:sz w:val="24"/>
          <w:szCs w:val="24"/>
        </w:rPr>
        <w:t>n</w:t>
      </w:r>
      <w:r>
        <w:rPr>
          <w:spacing w:val="10"/>
          <w:sz w:val="24"/>
          <w:szCs w:val="24"/>
        </w:rPr>
        <w:t xml:space="preserve"> </w:t>
      </w:r>
      <w:r>
        <w:rPr>
          <w:sz w:val="24"/>
          <w:szCs w:val="24"/>
        </w:rPr>
        <w:t>dikelola</w:t>
      </w:r>
      <w:r>
        <w:rPr>
          <w:spacing w:val="9"/>
          <w:sz w:val="24"/>
          <w:szCs w:val="24"/>
        </w:rPr>
        <w:t xml:space="preserve"> </w:t>
      </w:r>
      <w:r>
        <w:rPr>
          <w:sz w:val="24"/>
          <w:szCs w:val="24"/>
        </w:rPr>
        <w:t>o</w:t>
      </w:r>
      <w:r>
        <w:rPr>
          <w:spacing w:val="3"/>
          <w:sz w:val="24"/>
          <w:szCs w:val="24"/>
        </w:rPr>
        <w:t>l</w:t>
      </w:r>
      <w:r>
        <w:rPr>
          <w:spacing w:val="-1"/>
          <w:sz w:val="24"/>
          <w:szCs w:val="24"/>
        </w:rPr>
        <w:t>e</w:t>
      </w:r>
      <w:r>
        <w:rPr>
          <w:sz w:val="24"/>
          <w:szCs w:val="24"/>
        </w:rPr>
        <w:t>h</w:t>
      </w:r>
      <w:r>
        <w:rPr>
          <w:spacing w:val="10"/>
          <w:sz w:val="24"/>
          <w:szCs w:val="24"/>
        </w:rPr>
        <w:t xml:space="preserve"> </w:t>
      </w:r>
      <w:r>
        <w:rPr>
          <w:spacing w:val="3"/>
          <w:sz w:val="24"/>
          <w:szCs w:val="24"/>
        </w:rPr>
        <w:t>D</w:t>
      </w:r>
      <w:r>
        <w:rPr>
          <w:spacing w:val="-1"/>
          <w:sz w:val="24"/>
          <w:szCs w:val="24"/>
        </w:rPr>
        <w:t>a</w:t>
      </w:r>
      <w:r>
        <w:rPr>
          <w:sz w:val="24"/>
          <w:szCs w:val="24"/>
        </w:rPr>
        <w:t>vid</w:t>
      </w:r>
      <w:r>
        <w:rPr>
          <w:spacing w:val="10"/>
          <w:sz w:val="24"/>
          <w:szCs w:val="24"/>
        </w:rPr>
        <w:t xml:space="preserve"> </w:t>
      </w:r>
      <w:r>
        <w:rPr>
          <w:sz w:val="24"/>
          <w:szCs w:val="24"/>
        </w:rPr>
        <w:t>mill</w:t>
      </w:r>
      <w:r>
        <w:rPr>
          <w:spacing w:val="-1"/>
          <w:sz w:val="24"/>
          <w:szCs w:val="24"/>
        </w:rPr>
        <w:t>e</w:t>
      </w:r>
      <w:r>
        <w:rPr>
          <w:sz w:val="24"/>
          <w:szCs w:val="24"/>
        </w:rPr>
        <w:t>r</w:t>
      </w:r>
      <w:r>
        <w:rPr>
          <w:spacing w:val="9"/>
          <w:sz w:val="24"/>
          <w:szCs w:val="24"/>
        </w:rPr>
        <w:t xml:space="preserve"> </w:t>
      </w:r>
      <w:r>
        <w:rPr>
          <w:sz w:val="24"/>
          <w:szCs w:val="24"/>
        </w:rPr>
        <w:t>p</w:t>
      </w:r>
      <w:r>
        <w:rPr>
          <w:spacing w:val="-1"/>
          <w:sz w:val="24"/>
          <w:szCs w:val="24"/>
        </w:rPr>
        <w:t>a</w:t>
      </w:r>
      <w:r>
        <w:rPr>
          <w:sz w:val="24"/>
          <w:szCs w:val="24"/>
        </w:rPr>
        <w:t>da</w:t>
      </w:r>
      <w:r>
        <w:rPr>
          <w:spacing w:val="11"/>
          <w:sz w:val="24"/>
          <w:szCs w:val="24"/>
        </w:rPr>
        <w:t xml:space="preserve"> </w:t>
      </w:r>
      <w:r>
        <w:rPr>
          <w:sz w:val="24"/>
          <w:szCs w:val="24"/>
        </w:rPr>
        <w:t>tahun</w:t>
      </w:r>
    </w:p>
    <w:p w:rsidR="0047694C" w:rsidRDefault="0047694C">
      <w:pPr>
        <w:spacing w:before="16" w:line="260" w:lineRule="exact"/>
        <w:rPr>
          <w:sz w:val="26"/>
          <w:szCs w:val="26"/>
        </w:rPr>
      </w:pPr>
    </w:p>
    <w:p w:rsidR="0047694C" w:rsidRDefault="00000000">
      <w:pPr>
        <w:spacing w:line="479" w:lineRule="auto"/>
        <w:ind w:left="1667" w:right="78"/>
        <w:jc w:val="both"/>
        <w:rPr>
          <w:sz w:val="24"/>
          <w:szCs w:val="24"/>
        </w:rPr>
      </w:pPr>
      <w:r>
        <w:rPr>
          <w:sz w:val="24"/>
          <w:szCs w:val="24"/>
        </w:rPr>
        <w:t>2013,</w:t>
      </w:r>
      <w:r>
        <w:rPr>
          <w:spacing w:val="5"/>
          <w:sz w:val="24"/>
          <w:szCs w:val="24"/>
        </w:rPr>
        <w:t xml:space="preserve"> </w:t>
      </w:r>
      <w:r>
        <w:rPr>
          <w:spacing w:val="1"/>
          <w:sz w:val="24"/>
          <w:szCs w:val="24"/>
        </w:rPr>
        <w:t>S</w:t>
      </w:r>
      <w:r>
        <w:rPr>
          <w:sz w:val="24"/>
          <w:szCs w:val="24"/>
        </w:rPr>
        <w:t>t</w:t>
      </w:r>
      <w:r>
        <w:rPr>
          <w:spacing w:val="-1"/>
          <w:sz w:val="24"/>
          <w:szCs w:val="24"/>
        </w:rPr>
        <w:t>ar</w:t>
      </w:r>
      <w:r>
        <w:rPr>
          <w:sz w:val="24"/>
          <w:szCs w:val="24"/>
        </w:rPr>
        <w:t>t</w:t>
      </w:r>
      <w:r>
        <w:rPr>
          <w:spacing w:val="-2"/>
          <w:sz w:val="24"/>
          <w:szCs w:val="24"/>
        </w:rPr>
        <w:t>B</w:t>
      </w:r>
      <w:r>
        <w:rPr>
          <w:sz w:val="24"/>
          <w:szCs w:val="24"/>
        </w:rPr>
        <w:t>oot</w:t>
      </w:r>
      <w:r>
        <w:rPr>
          <w:spacing w:val="1"/>
          <w:sz w:val="24"/>
          <w:szCs w:val="24"/>
        </w:rPr>
        <w:t>s</w:t>
      </w:r>
      <w:r>
        <w:rPr>
          <w:sz w:val="24"/>
          <w:szCs w:val="24"/>
        </w:rPr>
        <w:t>t</w:t>
      </w:r>
      <w:r>
        <w:rPr>
          <w:spacing w:val="2"/>
          <w:sz w:val="24"/>
          <w:szCs w:val="24"/>
        </w:rPr>
        <w:t>r</w:t>
      </w:r>
      <w:r>
        <w:rPr>
          <w:spacing w:val="-3"/>
          <w:sz w:val="24"/>
          <w:szCs w:val="24"/>
        </w:rPr>
        <w:t>a</w:t>
      </w:r>
      <w:r>
        <w:rPr>
          <w:sz w:val="24"/>
          <w:szCs w:val="24"/>
        </w:rPr>
        <w:t>p</w:t>
      </w:r>
      <w:r>
        <w:rPr>
          <w:spacing w:val="5"/>
          <w:sz w:val="24"/>
          <w:szCs w:val="24"/>
        </w:rPr>
        <w:t xml:space="preserve"> </w:t>
      </w:r>
      <w:r>
        <w:rPr>
          <w:sz w:val="24"/>
          <w:szCs w:val="24"/>
        </w:rPr>
        <w:t>te</w:t>
      </w:r>
      <w:r>
        <w:rPr>
          <w:spacing w:val="3"/>
          <w:sz w:val="24"/>
          <w:szCs w:val="24"/>
        </w:rPr>
        <w:t>l</w:t>
      </w:r>
      <w:r>
        <w:rPr>
          <w:spacing w:val="-1"/>
          <w:sz w:val="24"/>
          <w:szCs w:val="24"/>
        </w:rPr>
        <w:t>a</w:t>
      </w:r>
      <w:r>
        <w:rPr>
          <w:sz w:val="24"/>
          <w:szCs w:val="24"/>
        </w:rPr>
        <w:t>h</w:t>
      </w:r>
      <w:r>
        <w:rPr>
          <w:spacing w:val="5"/>
          <w:sz w:val="24"/>
          <w:szCs w:val="24"/>
        </w:rPr>
        <w:t xml:space="preserve"> </w:t>
      </w:r>
      <w:r>
        <w:rPr>
          <w:sz w:val="24"/>
          <w:szCs w:val="24"/>
        </w:rPr>
        <w:t>menj</w:t>
      </w:r>
      <w:r>
        <w:rPr>
          <w:spacing w:val="-1"/>
          <w:sz w:val="24"/>
          <w:szCs w:val="24"/>
        </w:rPr>
        <w:t>a</w:t>
      </w:r>
      <w:r>
        <w:rPr>
          <w:sz w:val="24"/>
          <w:szCs w:val="24"/>
        </w:rPr>
        <w:t>di</w:t>
      </w:r>
      <w:r>
        <w:rPr>
          <w:spacing w:val="5"/>
          <w:sz w:val="24"/>
          <w:szCs w:val="24"/>
        </w:rPr>
        <w:t xml:space="preserve"> </w:t>
      </w:r>
      <w:r>
        <w:rPr>
          <w:sz w:val="24"/>
          <w:szCs w:val="24"/>
        </w:rPr>
        <w:t>lib</w:t>
      </w:r>
      <w:r>
        <w:rPr>
          <w:spacing w:val="-1"/>
          <w:sz w:val="24"/>
          <w:szCs w:val="24"/>
        </w:rPr>
        <w:t>r</w:t>
      </w:r>
      <w:r>
        <w:rPr>
          <w:spacing w:val="-3"/>
          <w:sz w:val="24"/>
          <w:szCs w:val="24"/>
        </w:rPr>
        <w:t>a</w:t>
      </w:r>
      <w:r>
        <w:rPr>
          <w:spacing w:val="4"/>
          <w:sz w:val="24"/>
          <w:szCs w:val="24"/>
        </w:rPr>
        <w:t>r</w:t>
      </w:r>
      <w:r>
        <w:rPr>
          <w:sz w:val="24"/>
          <w:szCs w:val="24"/>
        </w:rPr>
        <w:t>y p</w:t>
      </w:r>
      <w:r>
        <w:rPr>
          <w:spacing w:val="-1"/>
          <w:sz w:val="24"/>
          <w:szCs w:val="24"/>
        </w:rPr>
        <w:t>a</w:t>
      </w:r>
      <w:r>
        <w:rPr>
          <w:spacing w:val="1"/>
          <w:sz w:val="24"/>
          <w:szCs w:val="24"/>
        </w:rPr>
        <w:t>l</w:t>
      </w:r>
      <w:r>
        <w:rPr>
          <w:sz w:val="24"/>
          <w:szCs w:val="24"/>
        </w:rPr>
        <w:t>ing</w:t>
      </w:r>
      <w:r>
        <w:rPr>
          <w:spacing w:val="3"/>
          <w:sz w:val="24"/>
          <w:szCs w:val="24"/>
        </w:rPr>
        <w:t xml:space="preserve"> </w:t>
      </w:r>
      <w:r>
        <w:rPr>
          <w:sz w:val="24"/>
          <w:szCs w:val="24"/>
        </w:rPr>
        <w:t>popul</w:t>
      </w:r>
      <w:r>
        <w:rPr>
          <w:spacing w:val="2"/>
          <w:sz w:val="24"/>
          <w:szCs w:val="24"/>
        </w:rPr>
        <w:t>e</w:t>
      </w:r>
      <w:r>
        <w:rPr>
          <w:sz w:val="24"/>
          <w:szCs w:val="24"/>
        </w:rPr>
        <w:t>r</w:t>
      </w:r>
      <w:r>
        <w:rPr>
          <w:spacing w:val="2"/>
          <w:sz w:val="24"/>
          <w:szCs w:val="24"/>
        </w:rPr>
        <w:t xml:space="preserve"> </w:t>
      </w:r>
      <w:r>
        <w:rPr>
          <w:sz w:val="24"/>
          <w:szCs w:val="24"/>
        </w:rPr>
        <w:t>untuk</w:t>
      </w:r>
      <w:r>
        <w:rPr>
          <w:spacing w:val="6"/>
          <w:sz w:val="24"/>
          <w:szCs w:val="24"/>
        </w:rPr>
        <w:t xml:space="preserve"> </w:t>
      </w:r>
      <w:r>
        <w:rPr>
          <w:sz w:val="24"/>
          <w:szCs w:val="24"/>
        </w:rPr>
        <w:t xml:space="preserve">tema </w:t>
      </w:r>
      <w:r>
        <w:rPr>
          <w:spacing w:val="-2"/>
          <w:sz w:val="24"/>
          <w:szCs w:val="24"/>
        </w:rPr>
        <w:t>B</w:t>
      </w:r>
      <w:r>
        <w:rPr>
          <w:sz w:val="24"/>
          <w:szCs w:val="24"/>
        </w:rPr>
        <w:t>oot</w:t>
      </w:r>
      <w:r>
        <w:rPr>
          <w:spacing w:val="1"/>
          <w:sz w:val="24"/>
          <w:szCs w:val="24"/>
        </w:rPr>
        <w:t>s</w:t>
      </w:r>
      <w:r>
        <w:rPr>
          <w:sz w:val="24"/>
          <w:szCs w:val="24"/>
        </w:rPr>
        <w:t>t</w:t>
      </w:r>
      <w:r>
        <w:rPr>
          <w:spacing w:val="-1"/>
          <w:sz w:val="24"/>
          <w:szCs w:val="24"/>
        </w:rPr>
        <w:t>r</w:t>
      </w:r>
      <w:r>
        <w:rPr>
          <w:spacing w:val="-3"/>
          <w:sz w:val="24"/>
          <w:szCs w:val="24"/>
        </w:rPr>
        <w:t>a</w:t>
      </w:r>
      <w:r>
        <w:rPr>
          <w:sz w:val="24"/>
          <w:szCs w:val="24"/>
        </w:rPr>
        <w:t>p</w:t>
      </w:r>
      <w:r>
        <w:rPr>
          <w:spacing w:val="4"/>
          <w:sz w:val="24"/>
          <w:szCs w:val="24"/>
        </w:rPr>
        <w:t xml:space="preserve"> </w:t>
      </w:r>
      <w:r>
        <w:rPr>
          <w:sz w:val="24"/>
          <w:szCs w:val="24"/>
        </w:rPr>
        <w:t>sum</w:t>
      </w:r>
      <w:r>
        <w:rPr>
          <w:spacing w:val="1"/>
          <w:sz w:val="24"/>
          <w:szCs w:val="24"/>
        </w:rPr>
        <w:t>b</w:t>
      </w:r>
      <w:r>
        <w:rPr>
          <w:spacing w:val="-1"/>
          <w:sz w:val="24"/>
          <w:szCs w:val="24"/>
        </w:rPr>
        <w:t>e</w:t>
      </w:r>
      <w:r>
        <w:rPr>
          <w:sz w:val="24"/>
          <w:szCs w:val="24"/>
        </w:rPr>
        <w:t>r o</w:t>
      </w:r>
      <w:r>
        <w:rPr>
          <w:spacing w:val="2"/>
          <w:sz w:val="24"/>
          <w:szCs w:val="24"/>
        </w:rPr>
        <w:t>p</w:t>
      </w:r>
      <w:r>
        <w:rPr>
          <w:spacing w:val="-1"/>
          <w:sz w:val="24"/>
          <w:szCs w:val="24"/>
        </w:rPr>
        <w:t>e</w:t>
      </w:r>
      <w:r>
        <w:rPr>
          <w:sz w:val="24"/>
          <w:szCs w:val="24"/>
        </w:rPr>
        <w:t>n</w:t>
      </w:r>
      <w:r>
        <w:rPr>
          <w:spacing w:val="9"/>
          <w:sz w:val="24"/>
          <w:szCs w:val="24"/>
        </w:rPr>
        <w:t xml:space="preserve"> </w:t>
      </w:r>
      <w:r>
        <w:rPr>
          <w:sz w:val="24"/>
          <w:szCs w:val="24"/>
        </w:rPr>
        <w:t>sour</w:t>
      </w:r>
      <w:r>
        <w:rPr>
          <w:spacing w:val="-1"/>
          <w:sz w:val="24"/>
          <w:szCs w:val="24"/>
        </w:rPr>
        <w:t>ce</w:t>
      </w:r>
      <w:r>
        <w:rPr>
          <w:sz w:val="24"/>
          <w:szCs w:val="24"/>
        </w:rPr>
        <w:t>di</w:t>
      </w:r>
      <w:r>
        <w:rPr>
          <w:spacing w:val="9"/>
          <w:sz w:val="24"/>
          <w:szCs w:val="24"/>
        </w:rPr>
        <w:t xml:space="preserve"> </w:t>
      </w:r>
      <w:r>
        <w:rPr>
          <w:sz w:val="24"/>
          <w:szCs w:val="24"/>
        </w:rPr>
        <w:t>w</w:t>
      </w:r>
      <w:r>
        <w:rPr>
          <w:spacing w:val="-1"/>
          <w:sz w:val="24"/>
          <w:szCs w:val="24"/>
        </w:rPr>
        <w:t>e</w:t>
      </w:r>
      <w:r>
        <w:rPr>
          <w:sz w:val="24"/>
          <w:szCs w:val="24"/>
        </w:rPr>
        <w:t>bs</w:t>
      </w:r>
      <w:r>
        <w:rPr>
          <w:spacing w:val="1"/>
          <w:sz w:val="24"/>
          <w:szCs w:val="24"/>
        </w:rPr>
        <w:t>i</w:t>
      </w:r>
      <w:r>
        <w:rPr>
          <w:sz w:val="24"/>
          <w:szCs w:val="24"/>
        </w:rPr>
        <w:t>te</w:t>
      </w:r>
      <w:r>
        <w:rPr>
          <w:spacing w:val="10"/>
          <w:sz w:val="24"/>
          <w:szCs w:val="24"/>
        </w:rPr>
        <w:t xml:space="preserve"> </w:t>
      </w:r>
      <w:r>
        <w:rPr>
          <w:sz w:val="24"/>
          <w:szCs w:val="24"/>
        </w:rPr>
        <w:t>s</w:t>
      </w:r>
      <w:r>
        <w:rPr>
          <w:spacing w:val="-1"/>
          <w:sz w:val="24"/>
          <w:szCs w:val="24"/>
        </w:rPr>
        <w:t>e</w:t>
      </w:r>
      <w:r>
        <w:rPr>
          <w:spacing w:val="1"/>
          <w:sz w:val="24"/>
          <w:szCs w:val="24"/>
        </w:rPr>
        <w:t>l</w:t>
      </w:r>
      <w:r>
        <w:rPr>
          <w:spacing w:val="-1"/>
          <w:sz w:val="24"/>
          <w:szCs w:val="24"/>
        </w:rPr>
        <w:t>a</w:t>
      </w:r>
      <w:r>
        <w:rPr>
          <w:sz w:val="24"/>
          <w:szCs w:val="24"/>
        </w:rPr>
        <w:t>ma tujuh</w:t>
      </w:r>
      <w:r>
        <w:rPr>
          <w:spacing w:val="1"/>
          <w:sz w:val="24"/>
          <w:szCs w:val="24"/>
        </w:rPr>
        <w:t xml:space="preserve"> </w:t>
      </w:r>
      <w:r>
        <w:rPr>
          <w:sz w:val="24"/>
          <w:szCs w:val="24"/>
        </w:rPr>
        <w:t>tahun.</w:t>
      </w:r>
      <w:r>
        <w:rPr>
          <w:spacing w:val="3"/>
          <w:sz w:val="24"/>
          <w:szCs w:val="24"/>
        </w:rPr>
        <w:t xml:space="preserve"> </w:t>
      </w:r>
      <w:r>
        <w:rPr>
          <w:spacing w:val="1"/>
          <w:sz w:val="24"/>
          <w:szCs w:val="24"/>
        </w:rPr>
        <w:t>P</w:t>
      </w:r>
      <w:r>
        <w:rPr>
          <w:spacing w:val="-1"/>
          <w:sz w:val="24"/>
          <w:szCs w:val="24"/>
        </w:rPr>
        <w:t>a</w:t>
      </w:r>
      <w:r>
        <w:rPr>
          <w:spacing w:val="2"/>
          <w:sz w:val="24"/>
          <w:szCs w:val="24"/>
        </w:rPr>
        <w:t>d</w:t>
      </w:r>
      <w:r>
        <w:rPr>
          <w:sz w:val="24"/>
          <w:szCs w:val="24"/>
        </w:rPr>
        <w:t xml:space="preserve">a </w:t>
      </w:r>
      <w:r>
        <w:rPr>
          <w:spacing w:val="-1"/>
          <w:sz w:val="24"/>
          <w:szCs w:val="24"/>
        </w:rPr>
        <w:t>a</w:t>
      </w:r>
      <w:r>
        <w:rPr>
          <w:sz w:val="24"/>
          <w:szCs w:val="24"/>
        </w:rPr>
        <w:t>w</w:t>
      </w:r>
      <w:r>
        <w:rPr>
          <w:spacing w:val="-1"/>
          <w:sz w:val="24"/>
          <w:szCs w:val="24"/>
        </w:rPr>
        <w:t>a</w:t>
      </w:r>
      <w:r>
        <w:rPr>
          <w:sz w:val="24"/>
          <w:szCs w:val="24"/>
        </w:rPr>
        <w:t>l</w:t>
      </w:r>
      <w:r>
        <w:rPr>
          <w:spacing w:val="3"/>
          <w:sz w:val="24"/>
          <w:szCs w:val="24"/>
        </w:rPr>
        <w:t>n</w:t>
      </w:r>
      <w:r>
        <w:rPr>
          <w:spacing w:val="-5"/>
          <w:sz w:val="24"/>
          <w:szCs w:val="24"/>
        </w:rPr>
        <w:t>y</w:t>
      </w:r>
      <w:r>
        <w:rPr>
          <w:spacing w:val="-1"/>
          <w:sz w:val="24"/>
          <w:szCs w:val="24"/>
        </w:rPr>
        <w:t>a</w:t>
      </w:r>
      <w:r>
        <w:rPr>
          <w:sz w:val="24"/>
          <w:szCs w:val="24"/>
        </w:rPr>
        <w:t>,</w:t>
      </w:r>
      <w:r>
        <w:rPr>
          <w:spacing w:val="6"/>
          <w:sz w:val="24"/>
          <w:szCs w:val="24"/>
        </w:rPr>
        <w:t xml:space="preserve"> </w:t>
      </w:r>
      <w:r>
        <w:rPr>
          <w:sz w:val="24"/>
          <w:szCs w:val="24"/>
        </w:rPr>
        <w:t>misi</w:t>
      </w:r>
      <w:r>
        <w:rPr>
          <w:spacing w:val="3"/>
          <w:sz w:val="24"/>
          <w:szCs w:val="24"/>
        </w:rPr>
        <w:t>n</w:t>
      </w:r>
      <w:r>
        <w:rPr>
          <w:spacing w:val="-5"/>
          <w:sz w:val="24"/>
          <w:szCs w:val="24"/>
        </w:rPr>
        <w:t>y</w:t>
      </w:r>
      <w:r>
        <w:rPr>
          <w:sz w:val="24"/>
          <w:szCs w:val="24"/>
        </w:rPr>
        <w:t>a</w:t>
      </w:r>
      <w:r>
        <w:rPr>
          <w:spacing w:val="2"/>
          <w:sz w:val="24"/>
          <w:szCs w:val="24"/>
        </w:rPr>
        <w:t xml:space="preserve"> </w:t>
      </w:r>
      <w:r>
        <w:rPr>
          <w:spacing w:val="1"/>
          <w:sz w:val="24"/>
          <w:szCs w:val="24"/>
        </w:rPr>
        <w:t>h</w:t>
      </w:r>
      <w:r>
        <w:rPr>
          <w:spacing w:val="-1"/>
          <w:sz w:val="24"/>
          <w:szCs w:val="24"/>
        </w:rPr>
        <w:t>a</w:t>
      </w:r>
      <w:r>
        <w:rPr>
          <w:spacing w:val="5"/>
          <w:sz w:val="24"/>
          <w:szCs w:val="24"/>
        </w:rPr>
        <w:t>n</w:t>
      </w:r>
      <w:r>
        <w:rPr>
          <w:spacing w:val="-2"/>
          <w:sz w:val="24"/>
          <w:szCs w:val="24"/>
        </w:rPr>
        <w:t>y</w:t>
      </w:r>
      <w:r>
        <w:rPr>
          <w:spacing w:val="-1"/>
          <w:sz w:val="24"/>
          <w:szCs w:val="24"/>
        </w:rPr>
        <w:t>a</w:t>
      </w:r>
      <w:r>
        <w:rPr>
          <w:sz w:val="24"/>
          <w:szCs w:val="24"/>
        </w:rPr>
        <w:t>lah membu</w:t>
      </w:r>
      <w:r>
        <w:rPr>
          <w:spacing w:val="-1"/>
          <w:sz w:val="24"/>
          <w:szCs w:val="24"/>
        </w:rPr>
        <w:t>a</w:t>
      </w:r>
      <w:r>
        <w:rPr>
          <w:sz w:val="24"/>
          <w:szCs w:val="24"/>
        </w:rPr>
        <w:t>t</w:t>
      </w:r>
      <w:r>
        <w:rPr>
          <w:spacing w:val="6"/>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pacing w:val="3"/>
          <w:sz w:val="24"/>
          <w:szCs w:val="24"/>
        </w:rPr>
        <w:t>m</w:t>
      </w:r>
      <w:r>
        <w:rPr>
          <w:spacing w:val="-1"/>
          <w:sz w:val="24"/>
          <w:szCs w:val="24"/>
        </w:rPr>
        <w:t>e</w:t>
      </w:r>
      <w:r>
        <w:rPr>
          <w:sz w:val="24"/>
          <w:szCs w:val="24"/>
        </w:rPr>
        <w:t>m</w:t>
      </w:r>
      <w:r>
        <w:rPr>
          <w:spacing w:val="1"/>
          <w:sz w:val="24"/>
          <w:szCs w:val="24"/>
        </w:rPr>
        <w:t>ba</w:t>
      </w:r>
      <w:r>
        <w:rPr>
          <w:spacing w:val="-2"/>
          <w:sz w:val="24"/>
          <w:szCs w:val="24"/>
        </w:rPr>
        <w:t>g</w:t>
      </w:r>
      <w:r>
        <w:rPr>
          <w:sz w:val="24"/>
          <w:szCs w:val="24"/>
        </w:rPr>
        <w:t xml:space="preserve">ikan </w:t>
      </w:r>
      <w:r>
        <w:rPr>
          <w:spacing w:val="3"/>
          <w:sz w:val="24"/>
          <w:szCs w:val="24"/>
        </w:rPr>
        <w:t>t</w:t>
      </w:r>
      <w:r>
        <w:rPr>
          <w:spacing w:val="-1"/>
          <w:sz w:val="24"/>
          <w:szCs w:val="24"/>
        </w:rPr>
        <w:t>e</w:t>
      </w:r>
      <w:r>
        <w:rPr>
          <w:sz w:val="24"/>
          <w:szCs w:val="24"/>
        </w:rPr>
        <w:t>ma</w:t>
      </w:r>
      <w:r>
        <w:rPr>
          <w:spacing w:val="6"/>
          <w:sz w:val="24"/>
          <w:szCs w:val="24"/>
        </w:rPr>
        <w:t xml:space="preserve"> </w:t>
      </w:r>
      <w:r>
        <w:rPr>
          <w:spacing w:val="-2"/>
          <w:sz w:val="24"/>
          <w:szCs w:val="24"/>
        </w:rPr>
        <w:t>B</w:t>
      </w:r>
      <w:r>
        <w:rPr>
          <w:sz w:val="24"/>
          <w:szCs w:val="24"/>
        </w:rPr>
        <w:t>oot</w:t>
      </w:r>
      <w:r>
        <w:rPr>
          <w:spacing w:val="1"/>
          <w:sz w:val="24"/>
          <w:szCs w:val="24"/>
        </w:rPr>
        <w:t>s</w:t>
      </w:r>
      <w:r>
        <w:rPr>
          <w:sz w:val="24"/>
          <w:szCs w:val="24"/>
        </w:rPr>
        <w:t>t</w:t>
      </w:r>
      <w:r>
        <w:rPr>
          <w:spacing w:val="-1"/>
          <w:sz w:val="24"/>
          <w:szCs w:val="24"/>
        </w:rPr>
        <w:t>ra</w:t>
      </w:r>
      <w:r>
        <w:rPr>
          <w:sz w:val="24"/>
          <w:szCs w:val="24"/>
        </w:rPr>
        <w:t>p s</w:t>
      </w:r>
      <w:r>
        <w:rPr>
          <w:spacing w:val="-1"/>
          <w:sz w:val="24"/>
          <w:szCs w:val="24"/>
        </w:rPr>
        <w:t>ecar</w:t>
      </w:r>
      <w:r>
        <w:rPr>
          <w:sz w:val="24"/>
          <w:szCs w:val="24"/>
        </w:rPr>
        <w:t>a</w:t>
      </w:r>
      <w:r>
        <w:rPr>
          <w:spacing w:val="3"/>
          <w:sz w:val="24"/>
          <w:szCs w:val="24"/>
        </w:rPr>
        <w:t xml:space="preserve"> </w:t>
      </w:r>
      <w:r>
        <w:rPr>
          <w:sz w:val="24"/>
          <w:szCs w:val="24"/>
        </w:rPr>
        <w:t>g</w:t>
      </w:r>
      <w:r>
        <w:rPr>
          <w:spacing w:val="-1"/>
          <w:sz w:val="24"/>
          <w:szCs w:val="24"/>
        </w:rPr>
        <w:t>ra</w:t>
      </w:r>
      <w:r>
        <w:rPr>
          <w:sz w:val="24"/>
          <w:szCs w:val="24"/>
        </w:rPr>
        <w:t>tis,</w:t>
      </w:r>
      <w:r>
        <w:rPr>
          <w:spacing w:val="4"/>
          <w:sz w:val="24"/>
          <w:szCs w:val="24"/>
        </w:rPr>
        <w:t xml:space="preserve"> </w:t>
      </w:r>
      <w:r>
        <w:rPr>
          <w:sz w:val="24"/>
          <w:szCs w:val="24"/>
        </w:rPr>
        <w:t>op</w:t>
      </w:r>
      <w:r>
        <w:rPr>
          <w:spacing w:val="-1"/>
          <w:sz w:val="24"/>
          <w:szCs w:val="24"/>
        </w:rPr>
        <w:t>e</w:t>
      </w:r>
      <w:r>
        <w:rPr>
          <w:sz w:val="24"/>
          <w:szCs w:val="24"/>
        </w:rPr>
        <w:t>n</w:t>
      </w:r>
      <w:r>
        <w:rPr>
          <w:spacing w:val="4"/>
          <w:sz w:val="24"/>
          <w:szCs w:val="24"/>
        </w:rPr>
        <w:t xml:space="preserve"> </w:t>
      </w:r>
      <w:r>
        <w:rPr>
          <w:sz w:val="24"/>
          <w:szCs w:val="24"/>
        </w:rPr>
        <w:t>so</w:t>
      </w:r>
      <w:r>
        <w:rPr>
          <w:spacing w:val="1"/>
          <w:sz w:val="24"/>
          <w:szCs w:val="24"/>
        </w:rPr>
        <w:t>u</w:t>
      </w:r>
      <w:r>
        <w:rPr>
          <w:spacing w:val="4"/>
          <w:sz w:val="24"/>
          <w:szCs w:val="24"/>
        </w:rPr>
        <w:t>r</w:t>
      </w:r>
      <w:r>
        <w:rPr>
          <w:spacing w:val="-1"/>
          <w:sz w:val="24"/>
          <w:szCs w:val="24"/>
        </w:rPr>
        <w:t>c</w:t>
      </w:r>
      <w:r>
        <w:rPr>
          <w:sz w:val="24"/>
          <w:szCs w:val="24"/>
        </w:rPr>
        <w:t>e ,</w:t>
      </w:r>
      <w:r>
        <w:rPr>
          <w:spacing w:val="2"/>
          <w:sz w:val="24"/>
          <w:szCs w:val="24"/>
        </w:rPr>
        <w:t xml:space="preserve"> d</w:t>
      </w:r>
      <w:r>
        <w:rPr>
          <w:spacing w:val="-1"/>
          <w:sz w:val="24"/>
          <w:szCs w:val="24"/>
        </w:rPr>
        <w:t>a</w:t>
      </w:r>
      <w:r>
        <w:rPr>
          <w:sz w:val="24"/>
          <w:szCs w:val="24"/>
        </w:rPr>
        <w:t>n</w:t>
      </w:r>
      <w:r>
        <w:rPr>
          <w:spacing w:val="4"/>
          <w:sz w:val="24"/>
          <w:szCs w:val="24"/>
        </w:rPr>
        <w:t xml:space="preserve"> </w:t>
      </w:r>
      <w:r>
        <w:rPr>
          <w:sz w:val="24"/>
          <w:szCs w:val="24"/>
        </w:rPr>
        <w:t>mudah</w:t>
      </w:r>
      <w:r>
        <w:rPr>
          <w:spacing w:val="1"/>
          <w:sz w:val="24"/>
          <w:szCs w:val="24"/>
        </w:rPr>
        <w:t xml:space="preserve"> </w:t>
      </w:r>
      <w:r>
        <w:rPr>
          <w:sz w:val="24"/>
          <w:szCs w:val="24"/>
        </w:rPr>
        <w:t>diun</w:t>
      </w:r>
      <w:r>
        <w:rPr>
          <w:spacing w:val="1"/>
          <w:sz w:val="24"/>
          <w:szCs w:val="24"/>
        </w:rPr>
        <w:t>d</w:t>
      </w:r>
      <w:r>
        <w:rPr>
          <w:spacing w:val="5"/>
          <w:sz w:val="24"/>
          <w:szCs w:val="24"/>
        </w:rPr>
        <w:t>u</w:t>
      </w:r>
      <w:r>
        <w:rPr>
          <w:sz w:val="24"/>
          <w:szCs w:val="24"/>
        </w:rPr>
        <w:t>h</w:t>
      </w:r>
      <w:r>
        <w:rPr>
          <w:spacing w:val="1"/>
          <w:sz w:val="24"/>
          <w:szCs w:val="24"/>
        </w:rPr>
        <w:t xml:space="preserve"> </w:t>
      </w:r>
      <w:r>
        <w:rPr>
          <w:sz w:val="24"/>
          <w:szCs w:val="24"/>
        </w:rPr>
        <w:t>tanpa me</w:t>
      </w:r>
      <w:r>
        <w:rPr>
          <w:spacing w:val="2"/>
          <w:sz w:val="24"/>
          <w:szCs w:val="24"/>
        </w:rPr>
        <w:t>n</w:t>
      </w:r>
      <w:r>
        <w:rPr>
          <w:spacing w:val="-2"/>
          <w:sz w:val="24"/>
          <w:szCs w:val="24"/>
        </w:rPr>
        <w:t>g</w:t>
      </w:r>
      <w:r>
        <w:rPr>
          <w:spacing w:val="3"/>
          <w:sz w:val="24"/>
          <w:szCs w:val="24"/>
        </w:rPr>
        <w:t>u</w:t>
      </w:r>
      <w:r>
        <w:rPr>
          <w:spacing w:val="-1"/>
          <w:sz w:val="24"/>
          <w:szCs w:val="24"/>
        </w:rPr>
        <w:t>ra</w:t>
      </w:r>
      <w:r>
        <w:rPr>
          <w:spacing w:val="2"/>
          <w:sz w:val="24"/>
          <w:szCs w:val="24"/>
        </w:rPr>
        <w:t>n</w:t>
      </w:r>
      <w:r>
        <w:rPr>
          <w:spacing w:val="-2"/>
          <w:sz w:val="24"/>
          <w:szCs w:val="24"/>
        </w:rPr>
        <w:t>g</w:t>
      </w:r>
      <w:r>
        <w:rPr>
          <w:sz w:val="24"/>
          <w:szCs w:val="24"/>
        </w:rPr>
        <w:t>i ku</w:t>
      </w:r>
      <w:r>
        <w:rPr>
          <w:spacing w:val="-1"/>
          <w:sz w:val="24"/>
          <w:szCs w:val="24"/>
        </w:rPr>
        <w:t>a</w:t>
      </w:r>
      <w:r>
        <w:rPr>
          <w:sz w:val="24"/>
          <w:szCs w:val="24"/>
        </w:rPr>
        <w:t xml:space="preserve">litas. </w:t>
      </w:r>
      <w:r>
        <w:rPr>
          <w:spacing w:val="1"/>
          <w:sz w:val="24"/>
          <w:szCs w:val="24"/>
        </w:rPr>
        <w:t>S</w:t>
      </w:r>
      <w:r>
        <w:rPr>
          <w:sz w:val="24"/>
          <w:szCs w:val="24"/>
        </w:rPr>
        <w:t>t</w:t>
      </w:r>
      <w:r>
        <w:rPr>
          <w:spacing w:val="-1"/>
          <w:sz w:val="24"/>
          <w:szCs w:val="24"/>
        </w:rPr>
        <w:t>ar</w:t>
      </w:r>
      <w:r>
        <w:rPr>
          <w:sz w:val="24"/>
          <w:szCs w:val="24"/>
        </w:rPr>
        <w:t>t</w:t>
      </w:r>
      <w:r>
        <w:rPr>
          <w:spacing w:val="-2"/>
          <w:sz w:val="24"/>
          <w:szCs w:val="24"/>
        </w:rPr>
        <w:t>B</w:t>
      </w:r>
      <w:r>
        <w:rPr>
          <w:sz w:val="24"/>
          <w:szCs w:val="24"/>
        </w:rPr>
        <w:t>oot</w:t>
      </w:r>
      <w:r>
        <w:rPr>
          <w:spacing w:val="1"/>
          <w:sz w:val="24"/>
          <w:szCs w:val="24"/>
        </w:rPr>
        <w:t>s</w:t>
      </w:r>
      <w:r>
        <w:rPr>
          <w:spacing w:val="3"/>
          <w:sz w:val="24"/>
          <w:szCs w:val="24"/>
        </w:rPr>
        <w:t>t</w:t>
      </w:r>
      <w:r>
        <w:rPr>
          <w:spacing w:val="-1"/>
          <w:sz w:val="24"/>
          <w:szCs w:val="24"/>
        </w:rPr>
        <w:t>r</w:t>
      </w:r>
      <w:r>
        <w:rPr>
          <w:spacing w:val="-3"/>
          <w:sz w:val="24"/>
          <w:szCs w:val="24"/>
        </w:rPr>
        <w:t>a</w:t>
      </w:r>
      <w:r>
        <w:rPr>
          <w:sz w:val="24"/>
          <w:szCs w:val="24"/>
        </w:rPr>
        <w:t>p</w:t>
      </w:r>
      <w:r>
        <w:rPr>
          <w:spacing w:val="3"/>
          <w:sz w:val="24"/>
          <w:szCs w:val="24"/>
        </w:rPr>
        <w:t xml:space="preserve"> </w:t>
      </w:r>
      <w:r>
        <w:rPr>
          <w:sz w:val="24"/>
          <w:szCs w:val="24"/>
        </w:rPr>
        <w:t>s</w:t>
      </w:r>
      <w:r>
        <w:rPr>
          <w:spacing w:val="-1"/>
          <w:sz w:val="24"/>
          <w:szCs w:val="24"/>
        </w:rPr>
        <w:t>a</w:t>
      </w:r>
      <w:r>
        <w:rPr>
          <w:sz w:val="24"/>
          <w:szCs w:val="24"/>
        </w:rPr>
        <w:t>mpai s</w:t>
      </w:r>
      <w:r>
        <w:rPr>
          <w:spacing w:val="-1"/>
          <w:sz w:val="24"/>
          <w:szCs w:val="24"/>
        </w:rPr>
        <w:t>aa</w:t>
      </w:r>
      <w:r>
        <w:rPr>
          <w:sz w:val="24"/>
          <w:szCs w:val="24"/>
        </w:rPr>
        <w:t>t</w:t>
      </w:r>
      <w:r>
        <w:rPr>
          <w:spacing w:val="1"/>
          <w:sz w:val="24"/>
          <w:szCs w:val="24"/>
        </w:rPr>
        <w:t xml:space="preserve"> </w:t>
      </w:r>
      <w:r>
        <w:rPr>
          <w:sz w:val="24"/>
          <w:szCs w:val="24"/>
        </w:rPr>
        <w:t>i</w:t>
      </w:r>
      <w:r>
        <w:rPr>
          <w:spacing w:val="1"/>
          <w:sz w:val="24"/>
          <w:szCs w:val="24"/>
        </w:rPr>
        <w:t>n</w:t>
      </w:r>
      <w:r>
        <w:rPr>
          <w:sz w:val="24"/>
          <w:szCs w:val="24"/>
        </w:rPr>
        <w:t>ipun masih</w:t>
      </w:r>
      <w:r>
        <w:rPr>
          <w:spacing w:val="3"/>
          <w:sz w:val="24"/>
          <w:szCs w:val="24"/>
        </w:rPr>
        <w:t xml:space="preserve"> </w:t>
      </w:r>
      <w:r>
        <w:rPr>
          <w:sz w:val="24"/>
          <w:szCs w:val="24"/>
        </w:rPr>
        <w:t>meng</w:t>
      </w:r>
      <w:r>
        <w:rPr>
          <w:spacing w:val="-3"/>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1"/>
          <w:sz w:val="24"/>
          <w:szCs w:val="24"/>
        </w:rPr>
        <w:t>l</w:t>
      </w:r>
      <w:r>
        <w:rPr>
          <w:sz w:val="24"/>
          <w:szCs w:val="24"/>
        </w:rPr>
        <w:t>is</w:t>
      </w:r>
      <w:r>
        <w:rPr>
          <w:spacing w:val="-1"/>
          <w:sz w:val="24"/>
          <w:szCs w:val="24"/>
        </w:rPr>
        <w:t>e</w:t>
      </w:r>
      <w:r>
        <w:rPr>
          <w:sz w:val="24"/>
          <w:szCs w:val="24"/>
        </w:rPr>
        <w:t xml:space="preserve">nsi </w:t>
      </w:r>
      <w:r>
        <w:rPr>
          <w:spacing w:val="3"/>
          <w:sz w:val="24"/>
          <w:szCs w:val="24"/>
        </w:rPr>
        <w:t>M</w:t>
      </w:r>
      <w:r>
        <w:rPr>
          <w:spacing w:val="-8"/>
          <w:sz w:val="24"/>
          <w:szCs w:val="24"/>
        </w:rPr>
        <w:t>I</w:t>
      </w:r>
      <w:r>
        <w:rPr>
          <w:sz w:val="24"/>
          <w:szCs w:val="24"/>
        </w:rPr>
        <w:t>T</w:t>
      </w:r>
      <w:r>
        <w:rPr>
          <w:spacing w:val="3"/>
          <w:sz w:val="24"/>
          <w:szCs w:val="24"/>
        </w:rPr>
        <w:t xml:space="preserve"> </w:t>
      </w:r>
      <w:r>
        <w:rPr>
          <w:sz w:val="24"/>
          <w:szCs w:val="24"/>
        </w:rPr>
        <w:t>untuk</w:t>
      </w:r>
      <w:r>
        <w:rPr>
          <w:spacing w:val="4"/>
          <w:sz w:val="24"/>
          <w:szCs w:val="24"/>
        </w:rPr>
        <w:t xml:space="preserve"> </w:t>
      </w:r>
      <w:r>
        <w:rPr>
          <w:sz w:val="24"/>
          <w:szCs w:val="24"/>
        </w:rPr>
        <w:t>pro</w:t>
      </w:r>
      <w:r>
        <w:rPr>
          <w:spacing w:val="-1"/>
          <w:sz w:val="24"/>
          <w:szCs w:val="24"/>
        </w:rPr>
        <w:t>d</w:t>
      </w:r>
      <w:r>
        <w:rPr>
          <w:sz w:val="24"/>
          <w:szCs w:val="24"/>
        </w:rPr>
        <w:t>uk</w:t>
      </w:r>
      <w:r>
        <w:rPr>
          <w:spacing w:val="5"/>
          <w:sz w:val="24"/>
          <w:szCs w:val="24"/>
        </w:rPr>
        <w:t>n</w:t>
      </w:r>
      <w:r>
        <w:rPr>
          <w:spacing w:val="-2"/>
          <w:sz w:val="24"/>
          <w:szCs w:val="24"/>
        </w:rPr>
        <w:t>y</w:t>
      </w:r>
      <w:r>
        <w:rPr>
          <w:spacing w:val="-1"/>
          <w:sz w:val="24"/>
          <w:szCs w:val="24"/>
        </w:rPr>
        <w:t>a</w:t>
      </w:r>
      <w:r>
        <w:rPr>
          <w:sz w:val="24"/>
          <w:szCs w:val="24"/>
        </w:rPr>
        <w:t>,</w:t>
      </w:r>
      <w:r>
        <w:rPr>
          <w:spacing w:val="4"/>
          <w:sz w:val="24"/>
          <w:szCs w:val="24"/>
        </w:rPr>
        <w:t xml:space="preserve"> </w:t>
      </w:r>
      <w:r>
        <w:rPr>
          <w:spacing w:val="3"/>
          <w:sz w:val="24"/>
          <w:szCs w:val="24"/>
        </w:rPr>
        <w:t>s</w:t>
      </w:r>
      <w:r>
        <w:rPr>
          <w:spacing w:val="-1"/>
          <w:sz w:val="24"/>
          <w:szCs w:val="24"/>
        </w:rPr>
        <w:t>e</w:t>
      </w:r>
      <w:r>
        <w:rPr>
          <w:sz w:val="24"/>
          <w:szCs w:val="24"/>
        </w:rPr>
        <w:t>hing</w:t>
      </w:r>
      <w:r>
        <w:rPr>
          <w:spacing w:val="-2"/>
          <w:sz w:val="24"/>
          <w:szCs w:val="24"/>
        </w:rPr>
        <w:t>g</w:t>
      </w:r>
      <w:r>
        <w:rPr>
          <w:sz w:val="24"/>
          <w:szCs w:val="24"/>
        </w:rPr>
        <w:t>a</w:t>
      </w:r>
      <w:r>
        <w:rPr>
          <w:spacing w:val="2"/>
          <w:sz w:val="24"/>
          <w:szCs w:val="24"/>
        </w:rPr>
        <w:t xml:space="preserve"> </w:t>
      </w:r>
      <w:r>
        <w:rPr>
          <w:spacing w:val="1"/>
          <w:sz w:val="24"/>
          <w:szCs w:val="24"/>
        </w:rPr>
        <w:t>t</w:t>
      </w:r>
      <w:r>
        <w:rPr>
          <w:spacing w:val="3"/>
          <w:sz w:val="24"/>
          <w:szCs w:val="24"/>
        </w:rPr>
        <w:t>i</w:t>
      </w:r>
      <w:r>
        <w:rPr>
          <w:sz w:val="24"/>
          <w:szCs w:val="24"/>
        </w:rPr>
        <w:t>d</w:t>
      </w:r>
      <w:r>
        <w:rPr>
          <w:spacing w:val="-1"/>
          <w:sz w:val="24"/>
          <w:szCs w:val="24"/>
        </w:rPr>
        <w:t>a</w:t>
      </w:r>
      <w:r>
        <w:rPr>
          <w:sz w:val="24"/>
          <w:szCs w:val="24"/>
        </w:rPr>
        <w:t>k</w:t>
      </w:r>
      <w:r>
        <w:rPr>
          <w:spacing w:val="3"/>
          <w:sz w:val="24"/>
          <w:szCs w:val="24"/>
        </w:rPr>
        <w:t xml:space="preserve"> </w:t>
      </w:r>
      <w:r>
        <w:rPr>
          <w:sz w:val="24"/>
          <w:szCs w:val="24"/>
        </w:rPr>
        <w:t>p</w:t>
      </w:r>
      <w:r>
        <w:rPr>
          <w:spacing w:val="-1"/>
          <w:sz w:val="24"/>
          <w:szCs w:val="24"/>
        </w:rPr>
        <w:t>e</w:t>
      </w:r>
      <w:r>
        <w:rPr>
          <w:sz w:val="24"/>
          <w:szCs w:val="24"/>
        </w:rPr>
        <w:t>rlu</w:t>
      </w:r>
      <w:r>
        <w:rPr>
          <w:spacing w:val="3"/>
          <w:sz w:val="24"/>
          <w:szCs w:val="24"/>
        </w:rPr>
        <w:t xml:space="preserve"> </w:t>
      </w:r>
      <w:r>
        <w:rPr>
          <w:sz w:val="24"/>
          <w:szCs w:val="24"/>
        </w:rPr>
        <w:t>k</w:t>
      </w:r>
      <w:r>
        <w:rPr>
          <w:spacing w:val="1"/>
          <w:sz w:val="24"/>
          <w:szCs w:val="24"/>
        </w:rPr>
        <w:t>ha</w:t>
      </w:r>
      <w:r>
        <w:rPr>
          <w:sz w:val="24"/>
          <w:szCs w:val="24"/>
        </w:rPr>
        <w:t>w</w:t>
      </w:r>
      <w:r>
        <w:rPr>
          <w:spacing w:val="-1"/>
          <w:sz w:val="24"/>
          <w:szCs w:val="24"/>
        </w:rPr>
        <w:t>a</w:t>
      </w:r>
      <w:r>
        <w:rPr>
          <w:sz w:val="24"/>
          <w:szCs w:val="24"/>
        </w:rPr>
        <w:t>tir me</w:t>
      </w:r>
      <w:r>
        <w:rPr>
          <w:spacing w:val="2"/>
          <w:sz w:val="24"/>
          <w:szCs w:val="24"/>
        </w:rPr>
        <w:t>n</w:t>
      </w:r>
      <w:r>
        <w:rPr>
          <w:spacing w:val="-2"/>
          <w:sz w:val="24"/>
          <w:szCs w:val="24"/>
        </w:rPr>
        <w:t>g</w:t>
      </w:r>
      <w:r>
        <w:rPr>
          <w:spacing w:val="-1"/>
          <w:sz w:val="24"/>
          <w:szCs w:val="24"/>
        </w:rPr>
        <w:t>e</w:t>
      </w:r>
      <w:r>
        <w:rPr>
          <w:sz w:val="24"/>
          <w:szCs w:val="24"/>
        </w:rPr>
        <w:t>n</w:t>
      </w:r>
      <w:r>
        <w:rPr>
          <w:spacing w:val="-1"/>
          <w:sz w:val="24"/>
          <w:szCs w:val="24"/>
        </w:rPr>
        <w:t>a</w:t>
      </w:r>
      <w:r>
        <w:rPr>
          <w:sz w:val="24"/>
          <w:szCs w:val="24"/>
        </w:rPr>
        <w:t>i</w:t>
      </w:r>
      <w:r>
        <w:rPr>
          <w:spacing w:val="4"/>
          <w:sz w:val="24"/>
          <w:szCs w:val="24"/>
        </w:rPr>
        <w:t xml:space="preserve"> </w:t>
      </w:r>
      <w:r>
        <w:rPr>
          <w:sz w:val="24"/>
          <w:szCs w:val="24"/>
        </w:rPr>
        <w:t>lis</w:t>
      </w:r>
      <w:r>
        <w:rPr>
          <w:spacing w:val="-1"/>
          <w:sz w:val="24"/>
          <w:szCs w:val="24"/>
        </w:rPr>
        <w:t>e</w:t>
      </w:r>
      <w:r>
        <w:rPr>
          <w:sz w:val="24"/>
          <w:szCs w:val="24"/>
        </w:rPr>
        <w:t>nsi h</w:t>
      </w:r>
      <w:r>
        <w:rPr>
          <w:spacing w:val="-1"/>
          <w:sz w:val="24"/>
          <w:szCs w:val="24"/>
        </w:rPr>
        <w:t>a</w:t>
      </w:r>
      <w:r>
        <w:rPr>
          <w:sz w:val="24"/>
          <w:szCs w:val="24"/>
        </w:rPr>
        <w:t xml:space="preserve">k </w:t>
      </w:r>
      <w:r>
        <w:rPr>
          <w:spacing w:val="-1"/>
          <w:sz w:val="24"/>
          <w:szCs w:val="24"/>
        </w:rPr>
        <w:t>c</w:t>
      </w:r>
      <w:r>
        <w:rPr>
          <w:sz w:val="24"/>
          <w:szCs w:val="24"/>
        </w:rPr>
        <w:t>ipt</w:t>
      </w:r>
      <w:r>
        <w:rPr>
          <w:spacing w:val="-1"/>
          <w:sz w:val="24"/>
          <w:szCs w:val="24"/>
        </w:rPr>
        <w:t>a</w:t>
      </w:r>
      <w:r>
        <w:rPr>
          <w:sz w:val="24"/>
          <w:szCs w:val="24"/>
        </w:rPr>
        <w:t>.</w:t>
      </w:r>
    </w:p>
    <w:p w:rsidR="0047694C" w:rsidRDefault="00000000">
      <w:pPr>
        <w:spacing w:before="22" w:line="480" w:lineRule="auto"/>
        <w:ind w:left="1667" w:right="75" w:firstLine="722"/>
        <w:jc w:val="both"/>
        <w:rPr>
          <w:sz w:val="24"/>
          <w:szCs w:val="24"/>
        </w:rPr>
        <w:sectPr w:rsidR="0047694C">
          <w:pgSz w:w="11940" w:h="16860"/>
          <w:pgMar w:top="760" w:right="1540" w:bottom="280" w:left="1680" w:header="731" w:footer="0" w:gutter="0"/>
          <w:cols w:space="720"/>
        </w:sectPr>
      </w:pPr>
      <w:r>
        <w:rPr>
          <w:sz w:val="24"/>
          <w:szCs w:val="24"/>
        </w:rPr>
        <w:t>Hing</w:t>
      </w:r>
      <w:r>
        <w:rPr>
          <w:spacing w:val="-2"/>
          <w:sz w:val="24"/>
          <w:szCs w:val="24"/>
        </w:rPr>
        <w:t>g</w:t>
      </w:r>
      <w:r>
        <w:rPr>
          <w:sz w:val="24"/>
          <w:szCs w:val="24"/>
        </w:rPr>
        <w:t xml:space="preserve">a </w:t>
      </w:r>
      <w:r>
        <w:rPr>
          <w:spacing w:val="3"/>
          <w:sz w:val="24"/>
          <w:szCs w:val="24"/>
        </w:rPr>
        <w:t>t</w:t>
      </w:r>
      <w:r>
        <w:rPr>
          <w:spacing w:val="-1"/>
          <w:sz w:val="24"/>
          <w:szCs w:val="24"/>
        </w:rPr>
        <w:t>a</w:t>
      </w:r>
      <w:r>
        <w:rPr>
          <w:sz w:val="24"/>
          <w:szCs w:val="24"/>
        </w:rPr>
        <w:t>hun</w:t>
      </w:r>
      <w:r>
        <w:rPr>
          <w:spacing w:val="1"/>
          <w:sz w:val="24"/>
          <w:szCs w:val="24"/>
        </w:rPr>
        <w:t xml:space="preserve"> </w:t>
      </w:r>
      <w:r>
        <w:rPr>
          <w:sz w:val="24"/>
          <w:szCs w:val="24"/>
        </w:rPr>
        <w:t>2020</w:t>
      </w:r>
      <w:r>
        <w:rPr>
          <w:spacing w:val="2"/>
          <w:sz w:val="24"/>
          <w:szCs w:val="24"/>
        </w:rPr>
        <w:t xml:space="preserve"> </w:t>
      </w:r>
      <w:r>
        <w:rPr>
          <w:spacing w:val="1"/>
          <w:sz w:val="24"/>
          <w:szCs w:val="24"/>
        </w:rPr>
        <w:t>S</w:t>
      </w:r>
      <w:r>
        <w:rPr>
          <w:spacing w:val="-1"/>
          <w:sz w:val="24"/>
          <w:szCs w:val="24"/>
        </w:rPr>
        <w:t>a</w:t>
      </w:r>
      <w:r>
        <w:rPr>
          <w:sz w:val="24"/>
          <w:szCs w:val="24"/>
        </w:rPr>
        <w:t>m</w:t>
      </w:r>
      <w:r>
        <w:rPr>
          <w:spacing w:val="11"/>
          <w:sz w:val="24"/>
          <w:szCs w:val="24"/>
        </w:rPr>
        <w:t xml:space="preserve"> </w:t>
      </w:r>
      <w:r>
        <w:rPr>
          <w:sz w:val="24"/>
          <w:szCs w:val="24"/>
        </w:rPr>
        <w:t>Atrioli</w:t>
      </w:r>
      <w:r>
        <w:rPr>
          <w:spacing w:val="2"/>
          <w:sz w:val="24"/>
          <w:szCs w:val="24"/>
        </w:rPr>
        <w:t xml:space="preserve"> </w:t>
      </w:r>
      <w:r>
        <w:rPr>
          <w:sz w:val="24"/>
          <w:szCs w:val="24"/>
        </w:rPr>
        <w:t>b</w:t>
      </w:r>
      <w:r>
        <w:rPr>
          <w:spacing w:val="-1"/>
          <w:sz w:val="24"/>
          <w:szCs w:val="24"/>
        </w:rPr>
        <w:t>er</w:t>
      </w:r>
      <w:r>
        <w:rPr>
          <w:spacing w:val="-2"/>
          <w:sz w:val="24"/>
          <w:szCs w:val="24"/>
        </w:rPr>
        <w:t>g</w:t>
      </w:r>
      <w:r>
        <w:rPr>
          <w:spacing w:val="-3"/>
          <w:sz w:val="24"/>
          <w:szCs w:val="24"/>
        </w:rPr>
        <w:t>a</w:t>
      </w:r>
      <w:r>
        <w:rPr>
          <w:sz w:val="24"/>
          <w:szCs w:val="24"/>
        </w:rPr>
        <w:t>bu</w:t>
      </w:r>
      <w:r>
        <w:rPr>
          <w:spacing w:val="2"/>
          <w:sz w:val="24"/>
          <w:szCs w:val="24"/>
        </w:rPr>
        <w:t>n</w:t>
      </w:r>
      <w:r>
        <w:rPr>
          <w:sz w:val="24"/>
          <w:szCs w:val="24"/>
        </w:rPr>
        <w:t>g</w:t>
      </w:r>
      <w:r>
        <w:rPr>
          <w:spacing w:val="2"/>
          <w:sz w:val="24"/>
          <w:szCs w:val="24"/>
        </w:rPr>
        <w:t xml:space="preserve"> 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z w:val="24"/>
          <w:szCs w:val="24"/>
        </w:rPr>
        <w:t>rus</w:t>
      </w:r>
      <w:r>
        <w:rPr>
          <w:spacing w:val="-1"/>
          <w:sz w:val="24"/>
          <w:szCs w:val="24"/>
        </w:rPr>
        <w:t>a</w:t>
      </w:r>
      <w:r>
        <w:rPr>
          <w:spacing w:val="2"/>
          <w:sz w:val="24"/>
          <w:szCs w:val="24"/>
        </w:rPr>
        <w:t>h</w:t>
      </w:r>
      <w:r>
        <w:rPr>
          <w:spacing w:val="-1"/>
          <w:sz w:val="24"/>
          <w:szCs w:val="24"/>
        </w:rPr>
        <w:t>aa</w:t>
      </w:r>
      <w:r>
        <w:rPr>
          <w:sz w:val="24"/>
          <w:szCs w:val="24"/>
        </w:rPr>
        <w:t xml:space="preserve">n. </w:t>
      </w:r>
      <w:r>
        <w:rPr>
          <w:spacing w:val="1"/>
          <w:sz w:val="24"/>
          <w:szCs w:val="24"/>
        </w:rPr>
        <w:t>S</w:t>
      </w:r>
      <w:r>
        <w:rPr>
          <w:sz w:val="24"/>
          <w:szCs w:val="24"/>
        </w:rPr>
        <w:t>t</w:t>
      </w:r>
      <w:r>
        <w:rPr>
          <w:spacing w:val="-1"/>
          <w:sz w:val="24"/>
          <w:szCs w:val="24"/>
        </w:rPr>
        <w:t>ar</w:t>
      </w:r>
      <w:r>
        <w:rPr>
          <w:sz w:val="24"/>
          <w:szCs w:val="24"/>
        </w:rPr>
        <w:t>t</w:t>
      </w:r>
      <w:r>
        <w:rPr>
          <w:spacing w:val="-2"/>
          <w:sz w:val="24"/>
          <w:szCs w:val="24"/>
        </w:rPr>
        <w:t>B</w:t>
      </w:r>
      <w:r>
        <w:rPr>
          <w:sz w:val="24"/>
          <w:szCs w:val="24"/>
        </w:rPr>
        <w:t>oot</w:t>
      </w:r>
      <w:r>
        <w:rPr>
          <w:spacing w:val="1"/>
          <w:sz w:val="24"/>
          <w:szCs w:val="24"/>
        </w:rPr>
        <w:t>s</w:t>
      </w:r>
      <w:r>
        <w:rPr>
          <w:sz w:val="24"/>
          <w:szCs w:val="24"/>
        </w:rPr>
        <w:t>t</w:t>
      </w:r>
      <w:r>
        <w:rPr>
          <w:spacing w:val="2"/>
          <w:sz w:val="24"/>
          <w:szCs w:val="24"/>
        </w:rPr>
        <w:t>r</w:t>
      </w:r>
      <w:r>
        <w:rPr>
          <w:spacing w:val="-3"/>
          <w:sz w:val="24"/>
          <w:szCs w:val="24"/>
        </w:rPr>
        <w:t>a</w:t>
      </w:r>
      <w:r>
        <w:rPr>
          <w:sz w:val="24"/>
          <w:szCs w:val="24"/>
        </w:rPr>
        <w:t>p</w:t>
      </w:r>
      <w:r>
        <w:rPr>
          <w:spacing w:val="-10"/>
          <w:sz w:val="24"/>
          <w:szCs w:val="24"/>
        </w:rPr>
        <w:t xml:space="preserve"> </w:t>
      </w:r>
      <w:r>
        <w:rPr>
          <w:sz w:val="24"/>
          <w:szCs w:val="24"/>
        </w:rPr>
        <w:t>h</w:t>
      </w:r>
      <w:r>
        <w:rPr>
          <w:spacing w:val="-1"/>
          <w:sz w:val="24"/>
          <w:szCs w:val="24"/>
        </w:rPr>
        <w:t>a</w:t>
      </w:r>
      <w:r>
        <w:rPr>
          <w:spacing w:val="5"/>
          <w:sz w:val="24"/>
          <w:szCs w:val="24"/>
        </w:rPr>
        <w:t>n</w:t>
      </w:r>
      <w:r>
        <w:rPr>
          <w:spacing w:val="-5"/>
          <w:sz w:val="24"/>
          <w:szCs w:val="24"/>
        </w:rPr>
        <w:t>y</w:t>
      </w:r>
      <w:r>
        <w:rPr>
          <w:sz w:val="24"/>
          <w:szCs w:val="24"/>
        </w:rPr>
        <w:t>a</w:t>
      </w:r>
      <w:r>
        <w:rPr>
          <w:spacing w:val="-13"/>
          <w:sz w:val="24"/>
          <w:szCs w:val="24"/>
        </w:rPr>
        <w:t xml:space="preserve"> </w:t>
      </w:r>
      <w:r>
        <w:rPr>
          <w:spacing w:val="3"/>
          <w:sz w:val="24"/>
          <w:szCs w:val="24"/>
        </w:rPr>
        <w:t>m</w:t>
      </w:r>
      <w:r>
        <w:rPr>
          <w:spacing w:val="1"/>
          <w:sz w:val="24"/>
          <w:szCs w:val="24"/>
        </w:rPr>
        <w:t>en</w:t>
      </w:r>
      <w:r>
        <w:rPr>
          <w:spacing w:val="-1"/>
          <w:sz w:val="24"/>
          <w:szCs w:val="24"/>
        </w:rPr>
        <w:t>a</w:t>
      </w:r>
      <w:r>
        <w:rPr>
          <w:sz w:val="24"/>
          <w:szCs w:val="24"/>
        </w:rPr>
        <w:t>mpilkan</w:t>
      </w:r>
      <w:r>
        <w:rPr>
          <w:spacing w:val="-12"/>
          <w:sz w:val="24"/>
          <w:szCs w:val="24"/>
        </w:rPr>
        <w:t xml:space="preserve"> </w:t>
      </w:r>
      <w:r>
        <w:rPr>
          <w:sz w:val="24"/>
          <w:szCs w:val="24"/>
        </w:rPr>
        <w:t>pro</w:t>
      </w:r>
      <w:r>
        <w:rPr>
          <w:spacing w:val="-1"/>
          <w:sz w:val="24"/>
          <w:szCs w:val="24"/>
        </w:rPr>
        <w:t>d</w:t>
      </w:r>
      <w:r>
        <w:rPr>
          <w:sz w:val="24"/>
          <w:szCs w:val="24"/>
        </w:rPr>
        <w:t>uk</w:t>
      </w:r>
      <w:r>
        <w:rPr>
          <w:spacing w:val="-7"/>
          <w:sz w:val="24"/>
          <w:szCs w:val="24"/>
        </w:rPr>
        <w:t xml:space="preserve"> </w:t>
      </w:r>
      <w:r>
        <w:rPr>
          <w:spacing w:val="-2"/>
          <w:sz w:val="24"/>
          <w:szCs w:val="24"/>
        </w:rPr>
        <w:t>g</w:t>
      </w:r>
      <w:r>
        <w:rPr>
          <w:spacing w:val="2"/>
          <w:sz w:val="24"/>
          <w:szCs w:val="24"/>
        </w:rPr>
        <w:t>r</w:t>
      </w:r>
      <w:r>
        <w:rPr>
          <w:spacing w:val="-3"/>
          <w:sz w:val="24"/>
          <w:szCs w:val="24"/>
        </w:rPr>
        <w:t>a</w:t>
      </w:r>
      <w:r>
        <w:rPr>
          <w:sz w:val="24"/>
          <w:szCs w:val="24"/>
        </w:rPr>
        <w:t>t</w:t>
      </w:r>
      <w:r>
        <w:rPr>
          <w:spacing w:val="1"/>
          <w:sz w:val="24"/>
          <w:szCs w:val="24"/>
        </w:rPr>
        <w:t>i</w:t>
      </w:r>
      <w:r>
        <w:rPr>
          <w:sz w:val="24"/>
          <w:szCs w:val="24"/>
        </w:rPr>
        <w:t>s</w:t>
      </w:r>
      <w:r>
        <w:rPr>
          <w:spacing w:val="-9"/>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m</w:t>
      </w:r>
      <w:r>
        <w:rPr>
          <w:spacing w:val="3"/>
          <w:sz w:val="24"/>
          <w:szCs w:val="24"/>
        </w:rPr>
        <w:t>b</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 d</w:t>
      </w:r>
      <w:r>
        <w:rPr>
          <w:spacing w:val="3"/>
          <w:sz w:val="24"/>
          <w:szCs w:val="24"/>
        </w:rPr>
        <w:t>i</w:t>
      </w:r>
      <w:r>
        <w:rPr>
          <w:sz w:val="24"/>
          <w:szCs w:val="24"/>
        </w:rPr>
        <w:t>duku</w:t>
      </w:r>
      <w:r>
        <w:rPr>
          <w:spacing w:val="2"/>
          <w:sz w:val="24"/>
          <w:szCs w:val="24"/>
        </w:rPr>
        <w:t>n</w:t>
      </w:r>
      <w:r>
        <w:rPr>
          <w:sz w:val="24"/>
          <w:szCs w:val="24"/>
        </w:rPr>
        <w:t>g</w:t>
      </w:r>
      <w:r>
        <w:rPr>
          <w:spacing w:val="3"/>
          <w:sz w:val="24"/>
          <w:szCs w:val="24"/>
        </w:rPr>
        <w:t xml:space="preserve"> </w:t>
      </w:r>
      <w:r>
        <w:rPr>
          <w:sz w:val="24"/>
          <w:szCs w:val="24"/>
        </w:rPr>
        <w:t>oleh</w:t>
      </w:r>
      <w:r>
        <w:rPr>
          <w:spacing w:val="2"/>
          <w:sz w:val="24"/>
          <w:szCs w:val="24"/>
        </w:rPr>
        <w:t xml:space="preserve"> </w:t>
      </w:r>
      <w:r>
        <w:rPr>
          <w:sz w:val="24"/>
          <w:szCs w:val="24"/>
        </w:rPr>
        <w:t>i</w:t>
      </w:r>
      <w:r>
        <w:rPr>
          <w:spacing w:val="1"/>
          <w:sz w:val="24"/>
          <w:szCs w:val="24"/>
        </w:rPr>
        <w:t>k</w:t>
      </w:r>
      <w:r>
        <w:rPr>
          <w:sz w:val="24"/>
          <w:szCs w:val="24"/>
        </w:rPr>
        <w:t>l</w:t>
      </w:r>
      <w:r>
        <w:rPr>
          <w:spacing w:val="2"/>
          <w:sz w:val="24"/>
          <w:szCs w:val="24"/>
        </w:rPr>
        <w:t>a</w:t>
      </w:r>
      <w:r>
        <w:rPr>
          <w:sz w:val="24"/>
          <w:szCs w:val="24"/>
        </w:rPr>
        <w:t>n</w:t>
      </w:r>
      <w:r>
        <w:rPr>
          <w:spacing w:val="2"/>
          <w:sz w:val="24"/>
          <w:szCs w:val="24"/>
        </w:rPr>
        <w:t xml:space="preserve"> </w:t>
      </w:r>
      <w:r>
        <w:rPr>
          <w:sz w:val="24"/>
          <w:szCs w:val="24"/>
        </w:rPr>
        <w:t>mi</w:t>
      </w:r>
      <w:r>
        <w:rPr>
          <w:spacing w:val="-2"/>
          <w:sz w:val="24"/>
          <w:szCs w:val="24"/>
        </w:rPr>
        <w:t>n</w:t>
      </w:r>
      <w:r>
        <w:rPr>
          <w:sz w:val="24"/>
          <w:szCs w:val="24"/>
        </w:rPr>
        <w:t>im</w:t>
      </w:r>
      <w:r>
        <w:rPr>
          <w:spacing w:val="-1"/>
          <w:sz w:val="24"/>
          <w:szCs w:val="24"/>
        </w:rPr>
        <w:t>a</w:t>
      </w:r>
      <w:r>
        <w:rPr>
          <w:sz w:val="24"/>
          <w:szCs w:val="24"/>
        </w:rPr>
        <w:t>l</w:t>
      </w:r>
      <w:r>
        <w:rPr>
          <w:spacing w:val="3"/>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w:t>
      </w:r>
      <w:r>
        <w:rPr>
          <w:sz w:val="24"/>
          <w:szCs w:val="24"/>
        </w:rPr>
        <w:t>mit</w:t>
      </w:r>
      <w:r>
        <w:rPr>
          <w:spacing w:val="-1"/>
          <w:sz w:val="24"/>
          <w:szCs w:val="24"/>
        </w:rPr>
        <w:t>ra</w:t>
      </w:r>
      <w:r>
        <w:rPr>
          <w:sz w:val="24"/>
          <w:szCs w:val="24"/>
        </w:rPr>
        <w:t>an</w:t>
      </w:r>
      <w:r>
        <w:rPr>
          <w:spacing w:val="5"/>
          <w:sz w:val="24"/>
          <w:szCs w:val="24"/>
        </w:rPr>
        <w:t xml:space="preserve"> </w:t>
      </w:r>
      <w:r>
        <w:rPr>
          <w:spacing w:val="-1"/>
          <w:sz w:val="24"/>
          <w:szCs w:val="24"/>
        </w:rPr>
        <w:t>a</w:t>
      </w:r>
      <w:r>
        <w:rPr>
          <w:sz w:val="24"/>
          <w:szCs w:val="24"/>
        </w:rPr>
        <w:t>filiasi.</w:t>
      </w:r>
      <w:r>
        <w:rPr>
          <w:spacing w:val="3"/>
          <w:sz w:val="24"/>
          <w:szCs w:val="24"/>
        </w:rPr>
        <w:t xml:space="preserve"> </w:t>
      </w:r>
      <w:r>
        <w:rPr>
          <w:sz w:val="24"/>
          <w:szCs w:val="24"/>
        </w:rPr>
        <w:t>N</w:t>
      </w:r>
      <w:r>
        <w:rPr>
          <w:spacing w:val="-1"/>
          <w:sz w:val="24"/>
          <w:szCs w:val="24"/>
        </w:rPr>
        <w:t>a</w:t>
      </w:r>
      <w:r>
        <w:rPr>
          <w:sz w:val="24"/>
          <w:szCs w:val="24"/>
        </w:rPr>
        <w:t>mun</w:t>
      </w:r>
      <w:r>
        <w:rPr>
          <w:spacing w:val="3"/>
          <w:sz w:val="24"/>
          <w:szCs w:val="24"/>
        </w:rPr>
        <w:t xml:space="preserve"> </w:t>
      </w:r>
      <w:r>
        <w:rPr>
          <w:sz w:val="24"/>
          <w:szCs w:val="24"/>
        </w:rPr>
        <w:t>p</w:t>
      </w:r>
      <w:r>
        <w:rPr>
          <w:spacing w:val="-1"/>
          <w:sz w:val="24"/>
          <w:szCs w:val="24"/>
        </w:rPr>
        <w:t>a</w:t>
      </w:r>
      <w:r>
        <w:rPr>
          <w:sz w:val="24"/>
          <w:szCs w:val="24"/>
        </w:rPr>
        <w:t xml:space="preserve">da </w:t>
      </w:r>
      <w:r>
        <w:rPr>
          <w:spacing w:val="3"/>
          <w:sz w:val="24"/>
          <w:szCs w:val="24"/>
        </w:rPr>
        <w:t>t</w:t>
      </w:r>
      <w:r>
        <w:rPr>
          <w:spacing w:val="-1"/>
          <w:sz w:val="24"/>
          <w:szCs w:val="24"/>
        </w:rPr>
        <w:t>a</w:t>
      </w:r>
      <w:r>
        <w:rPr>
          <w:spacing w:val="2"/>
          <w:sz w:val="24"/>
          <w:szCs w:val="24"/>
        </w:rPr>
        <w:t>h</w:t>
      </w:r>
      <w:r>
        <w:rPr>
          <w:sz w:val="24"/>
          <w:szCs w:val="24"/>
        </w:rPr>
        <w:t>un</w:t>
      </w:r>
      <w:r>
        <w:rPr>
          <w:spacing w:val="1"/>
          <w:sz w:val="24"/>
          <w:szCs w:val="24"/>
        </w:rPr>
        <w:t xml:space="preserve"> </w:t>
      </w:r>
      <w:r>
        <w:rPr>
          <w:sz w:val="24"/>
          <w:szCs w:val="24"/>
        </w:rPr>
        <w:t>2020,</w:t>
      </w:r>
      <w:r>
        <w:rPr>
          <w:spacing w:val="1"/>
          <w:sz w:val="24"/>
          <w:szCs w:val="24"/>
        </w:rPr>
        <w:t xml:space="preserve"> </w:t>
      </w:r>
      <w:r>
        <w:rPr>
          <w:sz w:val="24"/>
          <w:szCs w:val="24"/>
        </w:rPr>
        <w:t>s</w:t>
      </w:r>
      <w:r>
        <w:rPr>
          <w:spacing w:val="-1"/>
          <w:sz w:val="24"/>
          <w:szCs w:val="24"/>
        </w:rPr>
        <w:t>e</w:t>
      </w:r>
      <w:r>
        <w:rPr>
          <w:spacing w:val="3"/>
          <w:sz w:val="24"/>
          <w:szCs w:val="24"/>
        </w:rPr>
        <w:t>t</w:t>
      </w:r>
      <w:r>
        <w:rPr>
          <w:spacing w:val="-1"/>
          <w:sz w:val="24"/>
          <w:szCs w:val="24"/>
        </w:rPr>
        <w:t>e</w:t>
      </w:r>
      <w:r>
        <w:rPr>
          <w:sz w:val="24"/>
          <w:szCs w:val="24"/>
        </w:rPr>
        <w:t>lah b</w:t>
      </w:r>
      <w:r>
        <w:rPr>
          <w:spacing w:val="-1"/>
          <w:sz w:val="24"/>
          <w:szCs w:val="24"/>
        </w:rPr>
        <w:t>a</w:t>
      </w:r>
      <w:r>
        <w:rPr>
          <w:sz w:val="24"/>
          <w:szCs w:val="24"/>
        </w:rPr>
        <w:t>n</w:t>
      </w:r>
      <w:r>
        <w:rPr>
          <w:spacing w:val="-2"/>
          <w:sz w:val="24"/>
          <w:szCs w:val="24"/>
        </w:rPr>
        <w:t>y</w:t>
      </w:r>
      <w:r>
        <w:rPr>
          <w:spacing w:val="1"/>
          <w:sz w:val="24"/>
          <w:szCs w:val="24"/>
        </w:rPr>
        <w:t>a</w:t>
      </w:r>
      <w:r>
        <w:rPr>
          <w:spacing w:val="2"/>
          <w:sz w:val="24"/>
          <w:szCs w:val="24"/>
        </w:rPr>
        <w:t>k</w:t>
      </w:r>
      <w:r>
        <w:rPr>
          <w:spacing w:val="5"/>
          <w:sz w:val="24"/>
          <w:szCs w:val="24"/>
        </w:rPr>
        <w:t>n</w:t>
      </w:r>
      <w:r>
        <w:rPr>
          <w:spacing w:val="-5"/>
          <w:sz w:val="24"/>
          <w:szCs w:val="24"/>
        </w:rPr>
        <w:t>y</w:t>
      </w:r>
      <w:r>
        <w:rPr>
          <w:sz w:val="24"/>
          <w:szCs w:val="24"/>
        </w:rPr>
        <w:t>a p</w:t>
      </w:r>
      <w:r>
        <w:rPr>
          <w:spacing w:val="-1"/>
          <w:sz w:val="24"/>
          <w:szCs w:val="24"/>
        </w:rPr>
        <w:t>e</w:t>
      </w:r>
      <w:r>
        <w:rPr>
          <w:sz w:val="24"/>
          <w:szCs w:val="24"/>
        </w:rPr>
        <w:t>min</w:t>
      </w:r>
      <w:r>
        <w:rPr>
          <w:spacing w:val="-1"/>
          <w:sz w:val="24"/>
          <w:szCs w:val="24"/>
        </w:rPr>
        <w:t>a</w:t>
      </w:r>
      <w:r>
        <w:rPr>
          <w:sz w:val="24"/>
          <w:szCs w:val="24"/>
        </w:rPr>
        <w:t>t</w:t>
      </w:r>
      <w:r>
        <w:rPr>
          <w:spacing w:val="1"/>
          <w:sz w:val="24"/>
          <w:szCs w:val="24"/>
        </w:rPr>
        <w:t xml:space="preserve"> </w:t>
      </w:r>
      <w:r>
        <w:rPr>
          <w:sz w:val="24"/>
          <w:szCs w:val="24"/>
        </w:rPr>
        <w:t>s</w:t>
      </w:r>
      <w:r>
        <w:rPr>
          <w:spacing w:val="-1"/>
          <w:sz w:val="24"/>
          <w:szCs w:val="24"/>
        </w:rPr>
        <w:t>e</w:t>
      </w:r>
      <w:r>
        <w:rPr>
          <w:sz w:val="24"/>
          <w:szCs w:val="24"/>
        </w:rPr>
        <w:t>lama t</w:t>
      </w:r>
      <w:r>
        <w:rPr>
          <w:spacing w:val="1"/>
          <w:sz w:val="24"/>
          <w:szCs w:val="24"/>
        </w:rPr>
        <w:t>u</w:t>
      </w:r>
      <w:r>
        <w:rPr>
          <w:sz w:val="24"/>
          <w:szCs w:val="24"/>
        </w:rPr>
        <w:t>juh</w:t>
      </w:r>
      <w:r>
        <w:rPr>
          <w:spacing w:val="1"/>
          <w:sz w:val="24"/>
          <w:szCs w:val="24"/>
        </w:rPr>
        <w:t xml:space="preserve"> </w:t>
      </w:r>
      <w:r>
        <w:rPr>
          <w:sz w:val="24"/>
          <w:szCs w:val="24"/>
        </w:rPr>
        <w:t>tahun te</w:t>
      </w:r>
      <w:r>
        <w:rPr>
          <w:spacing w:val="-1"/>
          <w:sz w:val="24"/>
          <w:szCs w:val="24"/>
        </w:rPr>
        <w:t>ra</w:t>
      </w:r>
      <w:r>
        <w:rPr>
          <w:sz w:val="24"/>
          <w:szCs w:val="24"/>
        </w:rPr>
        <w:t>khir, p</w:t>
      </w:r>
      <w:r>
        <w:rPr>
          <w:spacing w:val="-1"/>
          <w:sz w:val="24"/>
          <w:szCs w:val="24"/>
        </w:rPr>
        <w:t>er</w:t>
      </w:r>
      <w:r>
        <w:rPr>
          <w:sz w:val="24"/>
          <w:szCs w:val="24"/>
        </w:rPr>
        <w:t>us</w:t>
      </w:r>
      <w:r>
        <w:rPr>
          <w:spacing w:val="-1"/>
          <w:sz w:val="24"/>
          <w:szCs w:val="24"/>
        </w:rPr>
        <w:t>a</w:t>
      </w:r>
      <w:r>
        <w:rPr>
          <w:sz w:val="24"/>
          <w:szCs w:val="24"/>
        </w:rPr>
        <w:t>h</w:t>
      </w:r>
      <w:r>
        <w:rPr>
          <w:spacing w:val="-1"/>
          <w:sz w:val="24"/>
          <w:szCs w:val="24"/>
        </w:rPr>
        <w:t>aa</w:t>
      </w:r>
      <w:r>
        <w:rPr>
          <w:sz w:val="24"/>
          <w:szCs w:val="24"/>
        </w:rPr>
        <w:t>n</w:t>
      </w:r>
      <w:r>
        <w:rPr>
          <w:spacing w:val="3"/>
          <w:sz w:val="24"/>
          <w:szCs w:val="24"/>
        </w:rPr>
        <w:t xml:space="preserve"> </w:t>
      </w:r>
      <w:r>
        <w:rPr>
          <w:sz w:val="24"/>
          <w:szCs w:val="24"/>
        </w:rPr>
        <w:t>pun</w:t>
      </w:r>
      <w:r>
        <w:rPr>
          <w:spacing w:val="8"/>
          <w:sz w:val="24"/>
          <w:szCs w:val="24"/>
        </w:rPr>
        <w:t xml:space="preserve"> </w:t>
      </w:r>
      <w:r>
        <w:rPr>
          <w:sz w:val="24"/>
          <w:szCs w:val="24"/>
        </w:rPr>
        <w:t>mul</w:t>
      </w:r>
      <w:r>
        <w:rPr>
          <w:spacing w:val="-1"/>
          <w:sz w:val="24"/>
          <w:szCs w:val="24"/>
        </w:rPr>
        <w:t>a</w:t>
      </w:r>
      <w:r>
        <w:rPr>
          <w:sz w:val="24"/>
          <w:szCs w:val="24"/>
        </w:rPr>
        <w:t>i</w:t>
      </w:r>
      <w:r>
        <w:rPr>
          <w:spacing w:val="6"/>
          <w:sz w:val="24"/>
          <w:szCs w:val="24"/>
        </w:rPr>
        <w:t xml:space="preserve"> </w:t>
      </w:r>
      <w:r>
        <w:rPr>
          <w:sz w:val="24"/>
          <w:szCs w:val="24"/>
        </w:rPr>
        <w:t>m</w:t>
      </w:r>
      <w:r>
        <w:rPr>
          <w:spacing w:val="-1"/>
          <w:sz w:val="24"/>
          <w:szCs w:val="24"/>
        </w:rPr>
        <w:t>e</w:t>
      </w:r>
      <w:r>
        <w:rPr>
          <w:spacing w:val="3"/>
          <w:sz w:val="24"/>
          <w:szCs w:val="24"/>
        </w:rPr>
        <w:t>m</w:t>
      </w:r>
      <w:r>
        <w:rPr>
          <w:sz w:val="24"/>
          <w:szCs w:val="24"/>
        </w:rPr>
        <w:t>bu</w:t>
      </w:r>
      <w:r>
        <w:rPr>
          <w:spacing w:val="-1"/>
          <w:sz w:val="24"/>
          <w:szCs w:val="24"/>
        </w:rPr>
        <w:t>a</w:t>
      </w:r>
      <w:r>
        <w:rPr>
          <w:sz w:val="24"/>
          <w:szCs w:val="24"/>
        </w:rPr>
        <w:t>t</w:t>
      </w:r>
      <w:r>
        <w:rPr>
          <w:spacing w:val="3"/>
          <w:sz w:val="24"/>
          <w:szCs w:val="24"/>
        </w:rPr>
        <w:t xml:space="preserve"> </w:t>
      </w:r>
      <w:r>
        <w:rPr>
          <w:sz w:val="24"/>
          <w:szCs w:val="24"/>
        </w:rPr>
        <w:t>pro</w:t>
      </w:r>
      <w:r>
        <w:rPr>
          <w:spacing w:val="-1"/>
          <w:sz w:val="24"/>
          <w:szCs w:val="24"/>
        </w:rPr>
        <w:t>d</w:t>
      </w:r>
      <w:r>
        <w:rPr>
          <w:sz w:val="24"/>
          <w:szCs w:val="24"/>
        </w:rPr>
        <w:t>uk</w:t>
      </w:r>
      <w:r>
        <w:rPr>
          <w:spacing w:val="3"/>
          <w:sz w:val="24"/>
          <w:szCs w:val="24"/>
        </w:rPr>
        <w:t xml:space="preserve"> </w:t>
      </w:r>
      <w:r>
        <w:rPr>
          <w:sz w:val="24"/>
          <w:szCs w:val="24"/>
        </w:rPr>
        <w:t>p</w:t>
      </w:r>
      <w:r>
        <w:rPr>
          <w:spacing w:val="-1"/>
          <w:sz w:val="24"/>
          <w:szCs w:val="24"/>
        </w:rPr>
        <w:t>re</w:t>
      </w:r>
      <w:r>
        <w:rPr>
          <w:sz w:val="24"/>
          <w:szCs w:val="24"/>
        </w:rPr>
        <w:t>m</w:t>
      </w:r>
      <w:r>
        <w:rPr>
          <w:spacing w:val="1"/>
          <w:sz w:val="24"/>
          <w:szCs w:val="24"/>
        </w:rPr>
        <w:t>i</w:t>
      </w:r>
      <w:r>
        <w:rPr>
          <w:spacing w:val="2"/>
          <w:sz w:val="24"/>
          <w:szCs w:val="24"/>
        </w:rPr>
        <w:t>u</w:t>
      </w:r>
      <w:r>
        <w:rPr>
          <w:sz w:val="24"/>
          <w:szCs w:val="24"/>
        </w:rPr>
        <w:t>m</w:t>
      </w:r>
      <w:r>
        <w:rPr>
          <w:spacing w:val="3"/>
          <w:sz w:val="24"/>
          <w:szCs w:val="24"/>
        </w:rPr>
        <w:t xml:space="preserve"> </w:t>
      </w:r>
      <w:r>
        <w:rPr>
          <w:sz w:val="24"/>
          <w:szCs w:val="24"/>
        </w:rPr>
        <w:t>b</w:t>
      </w:r>
      <w:r>
        <w:rPr>
          <w:spacing w:val="-1"/>
          <w:sz w:val="24"/>
          <w:szCs w:val="24"/>
        </w:rPr>
        <w:t>er</w:t>
      </w:r>
      <w:r>
        <w:rPr>
          <w:sz w:val="24"/>
          <w:szCs w:val="24"/>
        </w:rPr>
        <w:t>b</w:t>
      </w:r>
      <w:r>
        <w:rPr>
          <w:spacing w:val="1"/>
          <w:sz w:val="24"/>
          <w:szCs w:val="24"/>
        </w:rPr>
        <w:t>a</w:t>
      </w:r>
      <w:r>
        <w:rPr>
          <w:spacing w:val="-5"/>
          <w:sz w:val="24"/>
          <w:szCs w:val="24"/>
        </w:rPr>
        <w:t>y</w:t>
      </w:r>
      <w:r>
        <w:rPr>
          <w:spacing w:val="1"/>
          <w:sz w:val="24"/>
          <w:szCs w:val="24"/>
        </w:rPr>
        <w:t>a</w:t>
      </w:r>
      <w:r>
        <w:rPr>
          <w:sz w:val="24"/>
          <w:szCs w:val="24"/>
        </w:rPr>
        <w:t>r</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jauh </w:t>
      </w:r>
      <w:r>
        <w:rPr>
          <w:spacing w:val="3"/>
          <w:sz w:val="24"/>
          <w:szCs w:val="24"/>
        </w:rPr>
        <w:t>l</w:t>
      </w:r>
      <w:r>
        <w:rPr>
          <w:spacing w:val="-1"/>
          <w:sz w:val="24"/>
          <w:szCs w:val="24"/>
        </w:rPr>
        <w:t>e</w:t>
      </w:r>
      <w:r>
        <w:rPr>
          <w:sz w:val="24"/>
          <w:szCs w:val="24"/>
        </w:rPr>
        <w:t>bih komp</w:t>
      </w:r>
      <w:r>
        <w:rPr>
          <w:spacing w:val="-1"/>
          <w:sz w:val="24"/>
          <w:szCs w:val="24"/>
        </w:rPr>
        <w:t>r</w:t>
      </w:r>
      <w:r>
        <w:rPr>
          <w:spacing w:val="-3"/>
          <w:sz w:val="24"/>
          <w:szCs w:val="24"/>
        </w:rPr>
        <w:t>e</w:t>
      </w:r>
      <w:r>
        <w:rPr>
          <w:sz w:val="24"/>
          <w:szCs w:val="24"/>
        </w:rPr>
        <w:t>h</w:t>
      </w:r>
      <w:r>
        <w:rPr>
          <w:spacing w:val="-1"/>
          <w:sz w:val="24"/>
          <w:szCs w:val="24"/>
        </w:rPr>
        <w:t>e</w:t>
      </w:r>
      <w:r>
        <w:rPr>
          <w:sz w:val="24"/>
          <w:szCs w:val="24"/>
        </w:rPr>
        <w:t>nsif d</w:t>
      </w:r>
      <w:r>
        <w:rPr>
          <w:spacing w:val="-1"/>
          <w:sz w:val="24"/>
          <w:szCs w:val="24"/>
        </w:rPr>
        <w:t>e</w:t>
      </w:r>
      <w:r>
        <w:rPr>
          <w:sz w:val="24"/>
          <w:szCs w:val="24"/>
        </w:rPr>
        <w:t>n</w:t>
      </w:r>
      <w:r>
        <w:rPr>
          <w:spacing w:val="3"/>
          <w:sz w:val="24"/>
          <w:szCs w:val="24"/>
        </w:rPr>
        <w:t>g</w:t>
      </w:r>
      <w:r>
        <w:rPr>
          <w:spacing w:val="-1"/>
          <w:sz w:val="24"/>
          <w:szCs w:val="24"/>
        </w:rPr>
        <w:t>a</w:t>
      </w:r>
      <w:r>
        <w:rPr>
          <w:sz w:val="24"/>
          <w:szCs w:val="24"/>
        </w:rPr>
        <w:t>n v</w:t>
      </w:r>
      <w:r>
        <w:rPr>
          <w:spacing w:val="-1"/>
          <w:sz w:val="24"/>
          <w:szCs w:val="24"/>
        </w:rPr>
        <w:t>er</w:t>
      </w:r>
      <w:r>
        <w:rPr>
          <w:sz w:val="24"/>
          <w:szCs w:val="24"/>
        </w:rPr>
        <w:t>si</w:t>
      </w:r>
      <w:r>
        <w:rPr>
          <w:spacing w:val="1"/>
          <w:sz w:val="24"/>
          <w:szCs w:val="24"/>
        </w:rPr>
        <w:t xml:space="preserve"> </w:t>
      </w:r>
      <w:r>
        <w:rPr>
          <w:sz w:val="24"/>
          <w:szCs w:val="24"/>
        </w:rPr>
        <w:t>l</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a</w:t>
      </w:r>
      <w:r>
        <w:rPr>
          <w:sz w:val="24"/>
          <w:szCs w:val="24"/>
        </w:rPr>
        <w:t>p.</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5" w:line="260" w:lineRule="exact"/>
        <w:rPr>
          <w:sz w:val="26"/>
          <w:szCs w:val="26"/>
        </w:rPr>
      </w:pPr>
    </w:p>
    <w:p w:rsidR="0047694C" w:rsidRDefault="00000000">
      <w:pPr>
        <w:spacing w:before="29"/>
        <w:ind w:left="1308"/>
        <w:rPr>
          <w:sz w:val="24"/>
          <w:szCs w:val="24"/>
        </w:rPr>
      </w:pPr>
      <w:r>
        <w:rPr>
          <w:b/>
          <w:sz w:val="24"/>
          <w:szCs w:val="24"/>
        </w:rPr>
        <w:t>2.7.3</w:t>
      </w:r>
      <w:r>
        <w:rPr>
          <w:b/>
          <w:spacing w:val="8"/>
          <w:sz w:val="24"/>
          <w:szCs w:val="24"/>
        </w:rPr>
        <w:t xml:space="preserve"> </w:t>
      </w:r>
      <w:r>
        <w:rPr>
          <w:b/>
          <w:spacing w:val="-1"/>
          <w:sz w:val="24"/>
          <w:szCs w:val="24"/>
        </w:rPr>
        <w:t>M</w:t>
      </w:r>
      <w:r>
        <w:rPr>
          <w:b/>
          <w:sz w:val="24"/>
          <w:szCs w:val="24"/>
        </w:rPr>
        <w:t>y</w:t>
      </w:r>
      <w:r>
        <w:rPr>
          <w:b/>
          <w:spacing w:val="1"/>
          <w:sz w:val="24"/>
          <w:szCs w:val="24"/>
        </w:rPr>
        <w:t>S</w:t>
      </w:r>
      <w:r>
        <w:rPr>
          <w:b/>
          <w:sz w:val="24"/>
          <w:szCs w:val="24"/>
        </w:rPr>
        <w:t>QL</w:t>
      </w:r>
    </w:p>
    <w:p w:rsidR="0047694C" w:rsidRDefault="0047694C">
      <w:pPr>
        <w:spacing w:before="11" w:line="260" w:lineRule="exact"/>
        <w:rPr>
          <w:sz w:val="26"/>
          <w:szCs w:val="26"/>
        </w:rPr>
      </w:pPr>
    </w:p>
    <w:p w:rsidR="0047694C" w:rsidRDefault="00000000">
      <w:pPr>
        <w:spacing w:line="479" w:lineRule="auto"/>
        <w:ind w:left="1667" w:right="74" w:firstLine="362"/>
        <w:jc w:val="both"/>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 xml:space="preserve">L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w:t>
      </w:r>
      <w:r>
        <w:rPr>
          <w:spacing w:val="5"/>
          <w:sz w:val="24"/>
          <w:szCs w:val="24"/>
        </w:rPr>
        <w:t xml:space="preserve"> </w:t>
      </w:r>
      <w:r>
        <w:rPr>
          <w:i/>
          <w:sz w:val="24"/>
          <w:szCs w:val="24"/>
        </w:rPr>
        <w:t>R</w:t>
      </w:r>
      <w:r>
        <w:rPr>
          <w:i/>
          <w:spacing w:val="-1"/>
          <w:sz w:val="24"/>
          <w:szCs w:val="24"/>
        </w:rPr>
        <w:t>e</w:t>
      </w:r>
      <w:r>
        <w:rPr>
          <w:i/>
          <w:sz w:val="24"/>
          <w:szCs w:val="24"/>
        </w:rPr>
        <w:t>lation</w:t>
      </w:r>
      <w:r>
        <w:rPr>
          <w:i/>
          <w:spacing w:val="10"/>
          <w:sz w:val="24"/>
          <w:szCs w:val="24"/>
        </w:rPr>
        <w:t xml:space="preserve"> </w:t>
      </w:r>
      <w:r>
        <w:rPr>
          <w:i/>
          <w:sz w:val="24"/>
          <w:szCs w:val="24"/>
        </w:rPr>
        <w:t>Database</w:t>
      </w:r>
      <w:r>
        <w:rPr>
          <w:i/>
          <w:spacing w:val="1"/>
          <w:sz w:val="24"/>
          <w:szCs w:val="24"/>
        </w:rPr>
        <w:t xml:space="preserve"> </w:t>
      </w:r>
      <w:r>
        <w:rPr>
          <w:i/>
          <w:spacing w:val="-1"/>
          <w:sz w:val="24"/>
          <w:szCs w:val="24"/>
        </w:rPr>
        <w:t>M</w:t>
      </w:r>
      <w:r>
        <w:rPr>
          <w:i/>
          <w:sz w:val="24"/>
          <w:szCs w:val="24"/>
        </w:rPr>
        <w:t>anage</w:t>
      </w:r>
      <w:r>
        <w:rPr>
          <w:i/>
          <w:spacing w:val="2"/>
          <w:sz w:val="24"/>
          <w:szCs w:val="24"/>
        </w:rPr>
        <w:t>m</w:t>
      </w:r>
      <w:r>
        <w:rPr>
          <w:i/>
          <w:spacing w:val="-1"/>
          <w:sz w:val="24"/>
          <w:szCs w:val="24"/>
        </w:rPr>
        <w:t>e</w:t>
      </w:r>
      <w:r>
        <w:rPr>
          <w:i/>
          <w:sz w:val="24"/>
          <w:szCs w:val="24"/>
        </w:rPr>
        <w:t>nt</w:t>
      </w:r>
      <w:r>
        <w:rPr>
          <w:i/>
          <w:spacing w:val="5"/>
          <w:sz w:val="24"/>
          <w:szCs w:val="24"/>
        </w:rPr>
        <w:t xml:space="preserve"> </w:t>
      </w:r>
      <w:r>
        <w:rPr>
          <w:i/>
          <w:sz w:val="24"/>
          <w:szCs w:val="24"/>
        </w:rPr>
        <w:t>S</w:t>
      </w:r>
      <w:r>
        <w:rPr>
          <w:i/>
          <w:spacing w:val="-1"/>
          <w:sz w:val="24"/>
          <w:szCs w:val="24"/>
        </w:rPr>
        <w:t>y</w:t>
      </w:r>
      <w:r>
        <w:rPr>
          <w:i/>
          <w:sz w:val="24"/>
          <w:szCs w:val="24"/>
        </w:rPr>
        <w:t>stem</w:t>
      </w:r>
      <w:r>
        <w:rPr>
          <w:i/>
          <w:spacing w:val="6"/>
          <w:sz w:val="24"/>
          <w:szCs w:val="24"/>
        </w:rPr>
        <w:t xml:space="preserve"> </w:t>
      </w:r>
      <w:r>
        <w:rPr>
          <w:sz w:val="24"/>
          <w:szCs w:val="24"/>
        </w:rPr>
        <w:t>(RD</w:t>
      </w:r>
      <w:r>
        <w:rPr>
          <w:spacing w:val="-2"/>
          <w:sz w:val="24"/>
          <w:szCs w:val="24"/>
        </w:rPr>
        <w:t>B</w:t>
      </w:r>
      <w:r>
        <w:rPr>
          <w:sz w:val="24"/>
          <w:szCs w:val="24"/>
        </w:rPr>
        <w:t>M</w:t>
      </w:r>
      <w:r>
        <w:rPr>
          <w:spacing w:val="1"/>
          <w:sz w:val="24"/>
          <w:szCs w:val="24"/>
        </w:rPr>
        <w:t>S</w:t>
      </w:r>
      <w:r>
        <w:rPr>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didistribusikan</w:t>
      </w:r>
      <w:r>
        <w:rPr>
          <w:spacing w:val="4"/>
          <w:sz w:val="24"/>
          <w:szCs w:val="24"/>
        </w:rPr>
        <w:t xml:space="preserve"> </w:t>
      </w:r>
      <w:r>
        <w:rPr>
          <w:sz w:val="24"/>
          <w:szCs w:val="24"/>
        </w:rPr>
        <w:t>s</w:t>
      </w:r>
      <w:r>
        <w:rPr>
          <w:spacing w:val="-1"/>
          <w:sz w:val="24"/>
          <w:szCs w:val="24"/>
        </w:rPr>
        <w:t>e</w:t>
      </w:r>
      <w:r>
        <w:rPr>
          <w:spacing w:val="2"/>
          <w:sz w:val="24"/>
          <w:szCs w:val="24"/>
        </w:rPr>
        <w:t>c</w:t>
      </w:r>
      <w:r>
        <w:rPr>
          <w:spacing w:val="1"/>
          <w:sz w:val="24"/>
          <w:szCs w:val="24"/>
        </w:rPr>
        <w:t>a</w:t>
      </w:r>
      <w:r>
        <w:rPr>
          <w:sz w:val="24"/>
          <w:szCs w:val="24"/>
        </w:rPr>
        <w:t>ra</w:t>
      </w:r>
      <w:r>
        <w:rPr>
          <w:spacing w:val="3"/>
          <w:sz w:val="24"/>
          <w:szCs w:val="24"/>
        </w:rPr>
        <w:t xml:space="preserve"> </w:t>
      </w:r>
      <w:r>
        <w:rPr>
          <w:sz w:val="24"/>
          <w:szCs w:val="24"/>
        </w:rPr>
        <w:t>g</w:t>
      </w:r>
      <w:r>
        <w:rPr>
          <w:spacing w:val="-1"/>
          <w:sz w:val="24"/>
          <w:szCs w:val="24"/>
        </w:rPr>
        <w:t>ra</w:t>
      </w:r>
      <w:r>
        <w:rPr>
          <w:sz w:val="24"/>
          <w:szCs w:val="24"/>
        </w:rPr>
        <w:t>tis</w:t>
      </w:r>
      <w:r>
        <w:rPr>
          <w:spacing w:val="5"/>
          <w:sz w:val="24"/>
          <w:szCs w:val="24"/>
        </w:rPr>
        <w:t xml:space="preserve"> </w:t>
      </w:r>
      <w:r>
        <w:rPr>
          <w:sz w:val="24"/>
          <w:szCs w:val="24"/>
        </w:rPr>
        <w:t>dibaw</w:t>
      </w:r>
      <w:r>
        <w:rPr>
          <w:spacing w:val="-1"/>
          <w:sz w:val="24"/>
          <w:szCs w:val="24"/>
        </w:rPr>
        <w:t>a</w:t>
      </w:r>
      <w:r>
        <w:rPr>
          <w:sz w:val="24"/>
          <w:szCs w:val="24"/>
        </w:rPr>
        <w:t>h</w:t>
      </w:r>
      <w:r>
        <w:rPr>
          <w:spacing w:val="5"/>
          <w:sz w:val="24"/>
          <w:szCs w:val="24"/>
        </w:rPr>
        <w:t xml:space="preserve"> </w:t>
      </w:r>
      <w:r>
        <w:rPr>
          <w:sz w:val="24"/>
          <w:szCs w:val="24"/>
        </w:rPr>
        <w:t>lis</w:t>
      </w:r>
      <w:r>
        <w:rPr>
          <w:spacing w:val="-1"/>
          <w:sz w:val="24"/>
          <w:szCs w:val="24"/>
        </w:rPr>
        <w:t>e</w:t>
      </w:r>
      <w:r>
        <w:rPr>
          <w:sz w:val="24"/>
          <w:szCs w:val="24"/>
        </w:rPr>
        <w:t>nsi</w:t>
      </w:r>
      <w:r>
        <w:rPr>
          <w:spacing w:val="11"/>
          <w:sz w:val="24"/>
          <w:szCs w:val="24"/>
        </w:rPr>
        <w:t xml:space="preserve"> </w:t>
      </w:r>
      <w:r>
        <w:rPr>
          <w:sz w:val="24"/>
          <w:szCs w:val="24"/>
        </w:rPr>
        <w:t>G</w:t>
      </w:r>
      <w:r>
        <w:rPr>
          <w:spacing w:val="3"/>
          <w:sz w:val="24"/>
          <w:szCs w:val="24"/>
        </w:rPr>
        <w:t>P</w:t>
      </w:r>
      <w:r>
        <w:rPr>
          <w:sz w:val="24"/>
          <w:szCs w:val="24"/>
        </w:rPr>
        <w:t xml:space="preserve">L </w:t>
      </w:r>
      <w:r>
        <w:rPr>
          <w:spacing w:val="-1"/>
          <w:sz w:val="24"/>
          <w:szCs w:val="24"/>
        </w:rPr>
        <w:t>(</w:t>
      </w:r>
      <w:r>
        <w:rPr>
          <w:sz w:val="24"/>
          <w:szCs w:val="24"/>
        </w:rPr>
        <w:t>G</w:t>
      </w:r>
      <w:r>
        <w:rPr>
          <w:spacing w:val="-1"/>
          <w:sz w:val="24"/>
          <w:szCs w:val="24"/>
        </w:rPr>
        <w:t>e</w:t>
      </w:r>
      <w:r>
        <w:rPr>
          <w:spacing w:val="2"/>
          <w:sz w:val="24"/>
          <w:szCs w:val="24"/>
        </w:rPr>
        <w:t>n</w:t>
      </w:r>
      <w:r>
        <w:rPr>
          <w:spacing w:val="-1"/>
          <w:sz w:val="24"/>
          <w:szCs w:val="24"/>
        </w:rPr>
        <w:t>e</w:t>
      </w:r>
      <w:r>
        <w:rPr>
          <w:spacing w:val="2"/>
          <w:sz w:val="24"/>
          <w:szCs w:val="24"/>
        </w:rPr>
        <w:t>r</w:t>
      </w:r>
      <w:r>
        <w:rPr>
          <w:spacing w:val="-3"/>
          <w:sz w:val="24"/>
          <w:szCs w:val="24"/>
        </w:rPr>
        <w:t>a</w:t>
      </w:r>
      <w:r>
        <w:rPr>
          <w:sz w:val="24"/>
          <w:szCs w:val="24"/>
        </w:rPr>
        <w:t>l</w:t>
      </w:r>
      <w:r>
        <w:rPr>
          <w:spacing w:val="5"/>
          <w:sz w:val="24"/>
          <w:szCs w:val="24"/>
        </w:rPr>
        <w:t xml:space="preserve"> </w:t>
      </w:r>
      <w:r>
        <w:rPr>
          <w:spacing w:val="1"/>
          <w:sz w:val="24"/>
          <w:szCs w:val="24"/>
        </w:rPr>
        <w:t>P</w:t>
      </w:r>
      <w:r>
        <w:rPr>
          <w:sz w:val="24"/>
          <w:szCs w:val="24"/>
        </w:rPr>
        <w:t>ubl</w:t>
      </w:r>
      <w:r>
        <w:rPr>
          <w:spacing w:val="3"/>
          <w:sz w:val="24"/>
          <w:szCs w:val="24"/>
        </w:rPr>
        <w:t>i</w:t>
      </w:r>
      <w:r>
        <w:rPr>
          <w:sz w:val="24"/>
          <w:szCs w:val="24"/>
        </w:rPr>
        <w:t xml:space="preserve">c </w:t>
      </w:r>
      <w:r>
        <w:rPr>
          <w:spacing w:val="-3"/>
          <w:sz w:val="24"/>
          <w:szCs w:val="24"/>
        </w:rPr>
        <w:t>L</w:t>
      </w:r>
      <w:r>
        <w:rPr>
          <w:sz w:val="24"/>
          <w:szCs w:val="24"/>
        </w:rPr>
        <w:t>i</w:t>
      </w:r>
      <w:r>
        <w:rPr>
          <w:spacing w:val="-1"/>
          <w:sz w:val="24"/>
          <w:szCs w:val="24"/>
        </w:rPr>
        <w:t>ce</w:t>
      </w:r>
      <w:r>
        <w:rPr>
          <w:sz w:val="24"/>
          <w:szCs w:val="24"/>
        </w:rPr>
        <w:t>ns</w:t>
      </w:r>
      <w:r>
        <w:rPr>
          <w:spacing w:val="-1"/>
          <w:sz w:val="24"/>
          <w:szCs w:val="24"/>
        </w:rPr>
        <w:t>e)</w:t>
      </w:r>
      <w:r>
        <w:rPr>
          <w:sz w:val="24"/>
          <w:szCs w:val="24"/>
        </w:rPr>
        <w:t>.</w:t>
      </w:r>
      <w:r>
        <w:rPr>
          <w:spacing w:val="7"/>
          <w:sz w:val="24"/>
          <w:szCs w:val="24"/>
        </w:rPr>
        <w:t xml:space="preserve"> </w:t>
      </w:r>
      <w:r>
        <w:rPr>
          <w:spacing w:val="3"/>
          <w:sz w:val="24"/>
          <w:szCs w:val="24"/>
        </w:rPr>
        <w:t>M</w:t>
      </w:r>
      <w:r>
        <w:rPr>
          <w:sz w:val="24"/>
          <w:szCs w:val="24"/>
        </w:rPr>
        <w:t xml:space="preserve">y </w:t>
      </w:r>
      <w:r>
        <w:rPr>
          <w:spacing w:val="1"/>
          <w:sz w:val="24"/>
          <w:szCs w:val="24"/>
        </w:rPr>
        <w:t>S</w:t>
      </w:r>
      <w:r>
        <w:rPr>
          <w:spacing w:val="2"/>
          <w:sz w:val="24"/>
          <w:szCs w:val="24"/>
        </w:rPr>
        <w:t>Q</w:t>
      </w:r>
      <w:r>
        <w:rPr>
          <w:sz w:val="24"/>
          <w:szCs w:val="24"/>
        </w:rPr>
        <w:t>L</w:t>
      </w:r>
      <w:r>
        <w:rPr>
          <w:spacing w:val="4"/>
          <w:sz w:val="24"/>
          <w:szCs w:val="24"/>
        </w:rPr>
        <w:t xml:space="preserve"> </w:t>
      </w:r>
      <w:r>
        <w:rPr>
          <w:sz w:val="24"/>
          <w:szCs w:val="24"/>
        </w:rPr>
        <w:t>d</w:t>
      </w:r>
      <w:r>
        <w:rPr>
          <w:spacing w:val="3"/>
          <w:sz w:val="24"/>
          <w:szCs w:val="24"/>
        </w:rPr>
        <w:t>i</w:t>
      </w:r>
      <w:r>
        <w:rPr>
          <w:sz w:val="24"/>
          <w:szCs w:val="24"/>
        </w:rPr>
        <w:t>k</w:t>
      </w:r>
      <w:r>
        <w:rPr>
          <w:spacing w:val="-1"/>
          <w:sz w:val="24"/>
          <w:szCs w:val="24"/>
        </w:rPr>
        <w:t>e</w:t>
      </w:r>
      <w:r>
        <w:rPr>
          <w:sz w:val="24"/>
          <w:szCs w:val="24"/>
        </w:rPr>
        <w:t>m</w:t>
      </w:r>
      <w:r>
        <w:rPr>
          <w:spacing w:val="1"/>
          <w:sz w:val="24"/>
          <w:szCs w:val="24"/>
        </w:rPr>
        <w:t>b</w:t>
      </w:r>
      <w:r>
        <w:rPr>
          <w:spacing w:val="-1"/>
          <w:sz w:val="24"/>
          <w:szCs w:val="24"/>
        </w:rPr>
        <w:t>a</w:t>
      </w:r>
      <w:r>
        <w:rPr>
          <w:sz w:val="24"/>
          <w:szCs w:val="24"/>
        </w:rPr>
        <w:t>n</w:t>
      </w:r>
      <w:r>
        <w:rPr>
          <w:spacing w:val="-2"/>
          <w:sz w:val="24"/>
          <w:szCs w:val="24"/>
        </w:rPr>
        <w:t>g</w:t>
      </w:r>
      <w:r>
        <w:rPr>
          <w:sz w:val="24"/>
          <w:szCs w:val="24"/>
        </w:rPr>
        <w:t>k</w:t>
      </w:r>
      <w:r>
        <w:rPr>
          <w:spacing w:val="-1"/>
          <w:sz w:val="24"/>
          <w:szCs w:val="24"/>
        </w:rPr>
        <w:t>a</w:t>
      </w:r>
      <w:r>
        <w:rPr>
          <w:sz w:val="24"/>
          <w:szCs w:val="24"/>
        </w:rPr>
        <w:t>n</w:t>
      </w:r>
      <w:r>
        <w:rPr>
          <w:spacing w:val="5"/>
          <w:sz w:val="24"/>
          <w:szCs w:val="24"/>
        </w:rPr>
        <w:t xml:space="preserve"> </w:t>
      </w:r>
      <w:r>
        <w:rPr>
          <w:spacing w:val="3"/>
          <w:sz w:val="24"/>
          <w:szCs w:val="24"/>
        </w:rPr>
        <w:t>t</w:t>
      </w:r>
      <w:r>
        <w:rPr>
          <w:spacing w:val="-1"/>
          <w:sz w:val="24"/>
          <w:szCs w:val="24"/>
        </w:rPr>
        <w:t>a</w:t>
      </w:r>
      <w:r>
        <w:rPr>
          <w:sz w:val="24"/>
          <w:szCs w:val="24"/>
        </w:rPr>
        <w:t>hun</w:t>
      </w:r>
      <w:r>
        <w:rPr>
          <w:spacing w:val="5"/>
          <w:sz w:val="24"/>
          <w:szCs w:val="24"/>
        </w:rPr>
        <w:t xml:space="preserve"> </w:t>
      </w:r>
      <w:r>
        <w:rPr>
          <w:sz w:val="24"/>
          <w:szCs w:val="24"/>
        </w:rPr>
        <w:t>1</w:t>
      </w:r>
      <w:r>
        <w:rPr>
          <w:spacing w:val="2"/>
          <w:sz w:val="24"/>
          <w:szCs w:val="24"/>
        </w:rPr>
        <w:t>9</w:t>
      </w:r>
      <w:r>
        <w:rPr>
          <w:sz w:val="24"/>
          <w:szCs w:val="24"/>
        </w:rPr>
        <w:t>94</w:t>
      </w:r>
      <w:r>
        <w:rPr>
          <w:spacing w:val="2"/>
          <w:sz w:val="24"/>
          <w:szCs w:val="24"/>
        </w:rPr>
        <w:t xml:space="preserve"> </w:t>
      </w:r>
      <w:r>
        <w:rPr>
          <w:sz w:val="24"/>
          <w:szCs w:val="24"/>
        </w:rPr>
        <w:t>oleh</w:t>
      </w:r>
      <w:r>
        <w:rPr>
          <w:spacing w:val="2"/>
          <w:sz w:val="24"/>
          <w:szCs w:val="24"/>
        </w:rPr>
        <w:t xml:space="preserve"> p</w:t>
      </w:r>
      <w:r>
        <w:rPr>
          <w:spacing w:val="-1"/>
          <w:sz w:val="24"/>
          <w:szCs w:val="24"/>
        </w:rPr>
        <w:t>e</w:t>
      </w:r>
      <w:r>
        <w:rPr>
          <w:sz w:val="24"/>
          <w:szCs w:val="24"/>
        </w:rPr>
        <w:t>rus</w:t>
      </w:r>
      <w:r>
        <w:rPr>
          <w:spacing w:val="-1"/>
          <w:sz w:val="24"/>
          <w:szCs w:val="24"/>
        </w:rPr>
        <w:t>a</w:t>
      </w:r>
      <w:r>
        <w:rPr>
          <w:spacing w:val="2"/>
          <w:sz w:val="24"/>
          <w:szCs w:val="24"/>
        </w:rPr>
        <w:t>h</w:t>
      </w:r>
      <w:r>
        <w:rPr>
          <w:spacing w:val="-1"/>
          <w:sz w:val="24"/>
          <w:szCs w:val="24"/>
        </w:rPr>
        <w:t>aa</w:t>
      </w:r>
      <w:r>
        <w:rPr>
          <w:sz w:val="24"/>
          <w:szCs w:val="24"/>
        </w:rPr>
        <w:t>n p</w:t>
      </w:r>
      <w:r>
        <w:rPr>
          <w:spacing w:val="-1"/>
          <w:sz w:val="24"/>
          <w:szCs w:val="24"/>
        </w:rPr>
        <w:t>e</w:t>
      </w:r>
      <w:r>
        <w:rPr>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z w:val="24"/>
          <w:szCs w:val="24"/>
        </w:rPr>
        <w:t>g</w:t>
      </w:r>
      <w:r>
        <w:rPr>
          <w:spacing w:val="2"/>
          <w:sz w:val="24"/>
          <w:szCs w:val="24"/>
        </w:rPr>
        <w:t xml:space="preserve"> </w:t>
      </w:r>
      <w:r>
        <w:rPr>
          <w:sz w:val="24"/>
          <w:szCs w:val="24"/>
        </w:rPr>
        <w:t>soft</w:t>
      </w:r>
      <w:r>
        <w:rPr>
          <w:spacing w:val="2"/>
          <w:sz w:val="24"/>
          <w:szCs w:val="24"/>
        </w:rPr>
        <w:t>w</w:t>
      </w:r>
      <w:r>
        <w:rPr>
          <w:spacing w:val="-1"/>
          <w:sz w:val="24"/>
          <w:szCs w:val="24"/>
        </w:rPr>
        <w:t>a</w:t>
      </w:r>
      <w:r>
        <w:rPr>
          <w:sz w:val="24"/>
          <w:szCs w:val="24"/>
        </w:rPr>
        <w:t>re</w:t>
      </w:r>
      <w:r>
        <w:rPr>
          <w:spacing w:val="1"/>
          <w:sz w:val="24"/>
          <w:szCs w:val="24"/>
        </w:rPr>
        <w:t xml:space="preserve"> </w:t>
      </w:r>
      <w:r>
        <w:rPr>
          <w:spacing w:val="5"/>
          <w:sz w:val="24"/>
          <w:szCs w:val="24"/>
        </w:rPr>
        <w:t>d</w:t>
      </w:r>
      <w:r>
        <w:rPr>
          <w:spacing w:val="-1"/>
          <w:sz w:val="24"/>
          <w:szCs w:val="24"/>
        </w:rPr>
        <w:t>a</w:t>
      </w:r>
      <w:r>
        <w:rPr>
          <w:sz w:val="24"/>
          <w:szCs w:val="24"/>
        </w:rPr>
        <w:t>n</w:t>
      </w:r>
      <w:r>
        <w:rPr>
          <w:spacing w:val="5"/>
          <w:sz w:val="24"/>
          <w:szCs w:val="24"/>
        </w:rPr>
        <w:t xml:space="preserve"> </w:t>
      </w:r>
      <w:r>
        <w:rPr>
          <w:sz w:val="24"/>
          <w:szCs w:val="24"/>
        </w:rPr>
        <w:t>konsultan</w:t>
      </w:r>
      <w:r>
        <w:rPr>
          <w:spacing w:val="2"/>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2"/>
          <w:sz w:val="24"/>
          <w:szCs w:val="24"/>
        </w:rPr>
        <w:t xml:space="preserve"> </w:t>
      </w:r>
      <w:r>
        <w:rPr>
          <w:spacing w:val="5"/>
          <w:sz w:val="24"/>
          <w:szCs w:val="24"/>
        </w:rPr>
        <w:t>b</w:t>
      </w:r>
      <w:r>
        <w:rPr>
          <w:spacing w:val="-1"/>
          <w:sz w:val="24"/>
          <w:szCs w:val="24"/>
        </w:rPr>
        <w:t>er</w:t>
      </w:r>
      <w:r>
        <w:rPr>
          <w:sz w:val="24"/>
          <w:szCs w:val="24"/>
        </w:rPr>
        <w:t>n</w:t>
      </w:r>
      <w:r>
        <w:rPr>
          <w:spacing w:val="-3"/>
          <w:sz w:val="24"/>
          <w:szCs w:val="24"/>
        </w:rPr>
        <w:t>a</w:t>
      </w:r>
      <w:r>
        <w:rPr>
          <w:sz w:val="24"/>
          <w:szCs w:val="24"/>
        </w:rPr>
        <w:t>ma</w:t>
      </w:r>
      <w:r>
        <w:rPr>
          <w:spacing w:val="1"/>
          <w:sz w:val="24"/>
          <w:szCs w:val="24"/>
        </w:rPr>
        <w:t xml:space="preserve"> </w:t>
      </w:r>
      <w:r>
        <w:rPr>
          <w:spacing w:val="5"/>
          <w:sz w:val="24"/>
          <w:szCs w:val="24"/>
        </w:rPr>
        <w:t>M</w:t>
      </w:r>
      <w:r>
        <w:rPr>
          <w:spacing w:val="-5"/>
          <w:sz w:val="24"/>
          <w:szCs w:val="24"/>
        </w:rPr>
        <w:t>y</w:t>
      </w:r>
      <w:r>
        <w:rPr>
          <w:spacing w:val="3"/>
          <w:sz w:val="24"/>
          <w:szCs w:val="24"/>
        </w:rPr>
        <w:t>S</w:t>
      </w:r>
      <w:r>
        <w:rPr>
          <w:spacing w:val="2"/>
          <w:sz w:val="24"/>
          <w:szCs w:val="24"/>
        </w:rPr>
        <w:t>Q</w:t>
      </w:r>
      <w:r>
        <w:rPr>
          <w:sz w:val="24"/>
          <w:szCs w:val="24"/>
        </w:rPr>
        <w:t xml:space="preserve">L </w:t>
      </w:r>
      <w:r>
        <w:rPr>
          <w:spacing w:val="2"/>
          <w:sz w:val="24"/>
          <w:szCs w:val="24"/>
        </w:rPr>
        <w:t>A</w:t>
      </w:r>
      <w:r>
        <w:rPr>
          <w:sz w:val="24"/>
          <w:szCs w:val="24"/>
        </w:rPr>
        <w:t xml:space="preserve">B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pacing w:val="3"/>
          <w:sz w:val="24"/>
          <w:szCs w:val="24"/>
        </w:rPr>
        <w:t>t</w:t>
      </w:r>
      <w:r>
        <w:rPr>
          <w:spacing w:val="-1"/>
          <w:sz w:val="24"/>
          <w:szCs w:val="24"/>
        </w:rPr>
        <w:t>e</w:t>
      </w:r>
      <w:r>
        <w:rPr>
          <w:sz w:val="24"/>
          <w:szCs w:val="24"/>
        </w:rPr>
        <w:t xml:space="preserve">mpat di </w:t>
      </w:r>
      <w:r>
        <w:rPr>
          <w:spacing w:val="1"/>
          <w:sz w:val="24"/>
          <w:szCs w:val="24"/>
        </w:rPr>
        <w:t>S</w:t>
      </w:r>
      <w:r>
        <w:rPr>
          <w:sz w:val="24"/>
          <w:szCs w:val="24"/>
        </w:rPr>
        <w:t>w</w:t>
      </w:r>
      <w:r>
        <w:rPr>
          <w:spacing w:val="-1"/>
          <w:sz w:val="24"/>
          <w:szCs w:val="24"/>
        </w:rPr>
        <w:t>e</w:t>
      </w:r>
      <w:r>
        <w:rPr>
          <w:sz w:val="24"/>
          <w:szCs w:val="24"/>
        </w:rPr>
        <w:t>d</w:t>
      </w:r>
      <w:r>
        <w:rPr>
          <w:spacing w:val="5"/>
          <w:sz w:val="24"/>
          <w:szCs w:val="24"/>
        </w:rPr>
        <w:t>i</w:t>
      </w:r>
      <w:r>
        <w:rPr>
          <w:spacing w:val="-1"/>
          <w:sz w:val="24"/>
          <w:szCs w:val="24"/>
        </w:rPr>
        <w:t>a</w:t>
      </w:r>
      <w:r>
        <w:rPr>
          <w:sz w:val="24"/>
          <w:szCs w:val="24"/>
        </w:rPr>
        <w:t xml:space="preserve">. </w:t>
      </w: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L</w:t>
      </w:r>
      <w:r>
        <w:rPr>
          <w:spacing w:val="-3"/>
          <w:sz w:val="24"/>
          <w:szCs w:val="24"/>
        </w:rPr>
        <w:t xml:space="preserve"> </w:t>
      </w:r>
      <w:r>
        <w:rPr>
          <w:sz w:val="24"/>
          <w:szCs w:val="24"/>
        </w:rPr>
        <w:t>m</w:t>
      </w:r>
      <w:r>
        <w:rPr>
          <w:spacing w:val="-1"/>
          <w:sz w:val="24"/>
          <w:szCs w:val="24"/>
        </w:rPr>
        <w:t>er</w:t>
      </w:r>
      <w:r>
        <w:rPr>
          <w:sz w:val="24"/>
          <w:szCs w:val="24"/>
        </w:rPr>
        <w:t>u</w:t>
      </w:r>
      <w:r>
        <w:rPr>
          <w:spacing w:val="2"/>
          <w:sz w:val="24"/>
          <w:szCs w:val="24"/>
        </w:rPr>
        <w:t>p</w:t>
      </w:r>
      <w:r>
        <w:rPr>
          <w:spacing w:val="-1"/>
          <w:sz w:val="24"/>
          <w:szCs w:val="24"/>
        </w:rPr>
        <w:t>a</w:t>
      </w:r>
      <w:r>
        <w:rPr>
          <w:sz w:val="24"/>
          <w:szCs w:val="24"/>
        </w:rPr>
        <w:t>k</w:t>
      </w:r>
      <w:r>
        <w:rPr>
          <w:spacing w:val="-1"/>
          <w:sz w:val="24"/>
          <w:szCs w:val="24"/>
        </w:rPr>
        <w:t>a</w:t>
      </w:r>
      <w:r>
        <w:rPr>
          <w:sz w:val="24"/>
          <w:szCs w:val="24"/>
        </w:rPr>
        <w:t xml:space="preserve">n </w:t>
      </w:r>
      <w:r>
        <w:rPr>
          <w:spacing w:val="5"/>
          <w:sz w:val="24"/>
          <w:szCs w:val="24"/>
        </w:rPr>
        <w:t>m</w:t>
      </w:r>
      <w:r>
        <w:rPr>
          <w:sz w:val="24"/>
          <w:szCs w:val="24"/>
        </w:rPr>
        <w:t>ultiuser</w:t>
      </w:r>
      <w:r>
        <w:rPr>
          <w:spacing w:val="-1"/>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pacing w:val="3"/>
          <w:sz w:val="24"/>
          <w:szCs w:val="24"/>
        </w:rPr>
        <w:t>s</w:t>
      </w:r>
      <w:r>
        <w:rPr>
          <w:sz w:val="24"/>
          <w:szCs w:val="24"/>
        </w:rPr>
        <w:t>e</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meng</w:t>
      </w:r>
      <w:r>
        <w:rPr>
          <w:spacing w:val="-3"/>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b</w:t>
      </w:r>
      <w:r>
        <w:rPr>
          <w:spacing w:val="-1"/>
          <w:sz w:val="24"/>
          <w:szCs w:val="24"/>
        </w:rPr>
        <w:t>a</w:t>
      </w:r>
      <w:r>
        <w:rPr>
          <w:spacing w:val="2"/>
          <w:sz w:val="24"/>
          <w:szCs w:val="24"/>
        </w:rPr>
        <w:t>h</w:t>
      </w:r>
      <w:r>
        <w:rPr>
          <w:spacing w:val="-1"/>
          <w:sz w:val="24"/>
          <w:szCs w:val="24"/>
        </w:rPr>
        <w:t>a</w:t>
      </w:r>
      <w:r>
        <w:rPr>
          <w:sz w:val="24"/>
          <w:szCs w:val="24"/>
        </w:rPr>
        <w:t>sa</w:t>
      </w:r>
      <w:r>
        <w:rPr>
          <w:spacing w:val="1"/>
          <w:sz w:val="24"/>
          <w:szCs w:val="24"/>
        </w:rPr>
        <w:t xml:space="preserve"> </w:t>
      </w:r>
      <w:r>
        <w:rPr>
          <w:i/>
          <w:sz w:val="24"/>
          <w:szCs w:val="24"/>
        </w:rPr>
        <w:t>St</w:t>
      </w:r>
      <w:r>
        <w:rPr>
          <w:i/>
          <w:spacing w:val="3"/>
          <w:sz w:val="24"/>
          <w:szCs w:val="24"/>
        </w:rPr>
        <w:t>r</w:t>
      </w:r>
      <w:r>
        <w:rPr>
          <w:i/>
          <w:sz w:val="24"/>
          <w:szCs w:val="24"/>
        </w:rPr>
        <w:t>u</w:t>
      </w:r>
      <w:r>
        <w:rPr>
          <w:i/>
          <w:spacing w:val="-1"/>
          <w:sz w:val="24"/>
          <w:szCs w:val="24"/>
        </w:rPr>
        <w:t>c</w:t>
      </w:r>
      <w:r>
        <w:rPr>
          <w:i/>
          <w:sz w:val="24"/>
          <w:szCs w:val="24"/>
        </w:rPr>
        <w:t>ture</w:t>
      </w:r>
      <w:r>
        <w:rPr>
          <w:i/>
          <w:spacing w:val="2"/>
          <w:sz w:val="24"/>
          <w:szCs w:val="24"/>
        </w:rPr>
        <w:t xml:space="preserve"> </w:t>
      </w:r>
      <w:r>
        <w:rPr>
          <w:i/>
          <w:sz w:val="24"/>
          <w:szCs w:val="24"/>
        </w:rPr>
        <w:t>Qu</w:t>
      </w:r>
      <w:r>
        <w:rPr>
          <w:i/>
          <w:spacing w:val="-1"/>
          <w:sz w:val="24"/>
          <w:szCs w:val="24"/>
        </w:rPr>
        <w:t>e</w:t>
      </w:r>
      <w:r>
        <w:rPr>
          <w:i/>
          <w:sz w:val="24"/>
          <w:szCs w:val="24"/>
        </w:rPr>
        <w:t>ry</w:t>
      </w:r>
      <w:r>
        <w:rPr>
          <w:i/>
          <w:spacing w:val="1"/>
          <w:sz w:val="24"/>
          <w:szCs w:val="24"/>
        </w:rPr>
        <w:t xml:space="preserve"> L</w:t>
      </w:r>
      <w:r>
        <w:rPr>
          <w:i/>
          <w:sz w:val="24"/>
          <w:szCs w:val="24"/>
        </w:rPr>
        <w:t>anguan</w:t>
      </w:r>
      <w:r>
        <w:rPr>
          <w:i/>
          <w:spacing w:val="2"/>
          <w:sz w:val="24"/>
          <w:szCs w:val="24"/>
        </w:rPr>
        <w:t>g</w:t>
      </w:r>
      <w:r>
        <w:rPr>
          <w:i/>
          <w:sz w:val="24"/>
          <w:szCs w:val="24"/>
        </w:rPr>
        <w:t>e</w:t>
      </w:r>
      <w:r>
        <w:rPr>
          <w:i/>
          <w:spacing w:val="4"/>
          <w:sz w:val="24"/>
          <w:szCs w:val="24"/>
        </w:rPr>
        <w:t xml:space="preserve"> </w:t>
      </w:r>
      <w:r>
        <w:rPr>
          <w:sz w:val="24"/>
          <w:szCs w:val="24"/>
        </w:rPr>
        <w:t>(S</w:t>
      </w:r>
      <w:r>
        <w:rPr>
          <w:spacing w:val="2"/>
          <w:sz w:val="24"/>
          <w:szCs w:val="24"/>
        </w:rPr>
        <w:t>Q</w:t>
      </w:r>
      <w:r>
        <w:rPr>
          <w:spacing w:val="-2"/>
          <w:sz w:val="24"/>
          <w:szCs w:val="24"/>
        </w:rPr>
        <w:t>L</w:t>
      </w:r>
      <w:r>
        <w:rPr>
          <w:spacing w:val="-1"/>
          <w:sz w:val="24"/>
          <w:szCs w:val="24"/>
        </w:rPr>
        <w:t>)</w:t>
      </w:r>
      <w:r>
        <w:rPr>
          <w:sz w:val="24"/>
          <w:szCs w:val="24"/>
        </w:rPr>
        <w:t>.</w:t>
      </w:r>
      <w:r>
        <w:rPr>
          <w:spacing w:val="4"/>
          <w:sz w:val="24"/>
          <w:szCs w:val="24"/>
        </w:rPr>
        <w:t xml:space="preserve"> </w:t>
      </w:r>
      <w:r>
        <w:rPr>
          <w:spacing w:val="1"/>
          <w:sz w:val="24"/>
          <w:szCs w:val="24"/>
        </w:rPr>
        <w:t>S</w:t>
      </w:r>
      <w:r>
        <w:rPr>
          <w:spacing w:val="2"/>
          <w:sz w:val="24"/>
          <w:szCs w:val="24"/>
        </w:rPr>
        <w:t>Q</w:t>
      </w:r>
      <w:r>
        <w:rPr>
          <w:sz w:val="24"/>
          <w:szCs w:val="24"/>
        </w:rPr>
        <w:t xml:space="preserve">L </w:t>
      </w:r>
      <w:r>
        <w:rPr>
          <w:spacing w:val="-1"/>
          <w:sz w:val="24"/>
          <w:szCs w:val="24"/>
        </w:rPr>
        <w:t>a</w:t>
      </w:r>
      <w:r>
        <w:rPr>
          <w:sz w:val="24"/>
          <w:szCs w:val="24"/>
        </w:rPr>
        <w:t>d</w:t>
      </w:r>
      <w:r>
        <w:rPr>
          <w:spacing w:val="-1"/>
          <w:sz w:val="24"/>
          <w:szCs w:val="24"/>
        </w:rPr>
        <w:t>a</w:t>
      </w:r>
      <w:r>
        <w:rPr>
          <w:sz w:val="24"/>
          <w:szCs w:val="24"/>
        </w:rPr>
        <w:t>lah b</w:t>
      </w:r>
      <w:r>
        <w:rPr>
          <w:spacing w:val="-1"/>
          <w:sz w:val="24"/>
          <w:szCs w:val="24"/>
        </w:rPr>
        <w:t>a</w:t>
      </w:r>
      <w:r>
        <w:rPr>
          <w:sz w:val="24"/>
          <w:szCs w:val="24"/>
        </w:rPr>
        <w:t>h</w:t>
      </w:r>
      <w:r>
        <w:rPr>
          <w:spacing w:val="-1"/>
          <w:sz w:val="24"/>
          <w:szCs w:val="24"/>
        </w:rPr>
        <w:t>a</w:t>
      </w:r>
      <w:r>
        <w:rPr>
          <w:sz w:val="24"/>
          <w:szCs w:val="24"/>
        </w:rPr>
        <w:t>sa</w:t>
      </w:r>
      <w:r>
        <w:rPr>
          <w:spacing w:val="-1"/>
          <w:sz w:val="24"/>
          <w:szCs w:val="24"/>
        </w:rPr>
        <w:t xml:space="preserve"> </w:t>
      </w:r>
      <w:r>
        <w:rPr>
          <w:sz w:val="24"/>
          <w:szCs w:val="24"/>
        </w:rPr>
        <w:t>stan</w:t>
      </w:r>
      <w:r>
        <w:rPr>
          <w:spacing w:val="2"/>
          <w:sz w:val="24"/>
          <w:szCs w:val="24"/>
        </w:rPr>
        <w:t>d</w:t>
      </w:r>
      <w:r>
        <w:rPr>
          <w:spacing w:val="-1"/>
          <w:sz w:val="24"/>
          <w:szCs w:val="24"/>
        </w:rPr>
        <w:t>a</w:t>
      </w:r>
      <w:r>
        <w:rPr>
          <w:sz w:val="24"/>
          <w:szCs w:val="24"/>
        </w:rPr>
        <w:t>r</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1"/>
          <w:sz w:val="24"/>
          <w:szCs w:val="24"/>
        </w:rPr>
        <w:t>g</w:t>
      </w:r>
      <w:r>
        <w:rPr>
          <w:spacing w:val="5"/>
          <w:sz w:val="24"/>
          <w:szCs w:val="24"/>
        </w:rPr>
        <w:t>u</w:t>
      </w:r>
      <w:r>
        <w:rPr>
          <w:sz w:val="24"/>
          <w:szCs w:val="24"/>
        </w:rPr>
        <w:t>n</w:t>
      </w:r>
      <w:r>
        <w:rPr>
          <w:spacing w:val="-1"/>
          <w:sz w:val="24"/>
          <w:szCs w:val="24"/>
        </w:rPr>
        <w:t>a</w:t>
      </w:r>
      <w:r>
        <w:rPr>
          <w:sz w:val="24"/>
          <w:szCs w:val="24"/>
        </w:rPr>
        <w:t>k</w:t>
      </w:r>
      <w:r>
        <w:rPr>
          <w:spacing w:val="-1"/>
          <w:sz w:val="24"/>
          <w:szCs w:val="24"/>
        </w:rPr>
        <w:t>a</w:t>
      </w:r>
      <w:r>
        <w:rPr>
          <w:sz w:val="24"/>
          <w:szCs w:val="24"/>
        </w:rPr>
        <w:t>n untuk m</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kses </w:t>
      </w:r>
      <w:r>
        <w:rPr>
          <w:spacing w:val="5"/>
          <w:sz w:val="24"/>
          <w:szCs w:val="24"/>
        </w:rPr>
        <w:t>s</w:t>
      </w:r>
      <w:r>
        <w:rPr>
          <w:spacing w:val="-1"/>
          <w:sz w:val="24"/>
          <w:szCs w:val="24"/>
        </w:rPr>
        <w:t>er</w:t>
      </w:r>
      <w:r>
        <w:rPr>
          <w:sz w:val="24"/>
          <w:szCs w:val="24"/>
        </w:rPr>
        <w:t>v</w:t>
      </w:r>
      <w:r>
        <w:rPr>
          <w:spacing w:val="-3"/>
          <w:sz w:val="24"/>
          <w:szCs w:val="24"/>
        </w:rPr>
        <w:t>e</w:t>
      </w:r>
      <w:r>
        <w:rPr>
          <w:sz w:val="24"/>
          <w:szCs w:val="24"/>
        </w:rPr>
        <w:t>r</w:t>
      </w:r>
      <w:r>
        <w:rPr>
          <w:spacing w:val="2"/>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pacing w:val="3"/>
          <w:sz w:val="24"/>
          <w:szCs w:val="24"/>
        </w:rPr>
        <w:t>s</w:t>
      </w:r>
      <w:r>
        <w:rPr>
          <w:spacing w:val="-1"/>
          <w:sz w:val="24"/>
          <w:szCs w:val="24"/>
        </w:rPr>
        <w:t>e</w:t>
      </w:r>
      <w:r>
        <w:rPr>
          <w:sz w:val="24"/>
          <w:szCs w:val="24"/>
        </w:rPr>
        <w:t>.</w:t>
      </w:r>
    </w:p>
    <w:p w:rsidR="0047694C" w:rsidRDefault="00000000">
      <w:pPr>
        <w:spacing w:before="22" w:line="480" w:lineRule="auto"/>
        <w:ind w:left="1667" w:right="75" w:firstLine="722"/>
        <w:jc w:val="both"/>
        <w:rPr>
          <w:sz w:val="24"/>
          <w:szCs w:val="24"/>
        </w:rPr>
      </w:pPr>
      <w:r>
        <w:rPr>
          <w:sz w:val="24"/>
          <w:szCs w:val="24"/>
        </w:rPr>
        <w:t>M</w:t>
      </w:r>
      <w:r>
        <w:rPr>
          <w:spacing w:val="-1"/>
          <w:sz w:val="24"/>
          <w:szCs w:val="24"/>
        </w:rPr>
        <w:t>e</w:t>
      </w:r>
      <w:r>
        <w:rPr>
          <w:sz w:val="24"/>
          <w:szCs w:val="24"/>
        </w:rPr>
        <w:t>nurut</w:t>
      </w:r>
      <w:r>
        <w:rPr>
          <w:spacing w:val="3"/>
          <w:sz w:val="24"/>
          <w:szCs w:val="24"/>
        </w:rPr>
        <w:t xml:space="preserve"> </w:t>
      </w:r>
      <w:r>
        <w:rPr>
          <w:spacing w:val="-1"/>
          <w:sz w:val="24"/>
          <w:szCs w:val="24"/>
        </w:rPr>
        <w:t>Fa</w:t>
      </w:r>
      <w:r>
        <w:rPr>
          <w:sz w:val="24"/>
          <w:szCs w:val="24"/>
        </w:rPr>
        <w:t>i</w:t>
      </w:r>
      <w:r>
        <w:rPr>
          <w:spacing w:val="1"/>
          <w:sz w:val="24"/>
          <w:szCs w:val="24"/>
        </w:rPr>
        <w:t>z</w:t>
      </w:r>
      <w:r>
        <w:rPr>
          <w:spacing w:val="-1"/>
          <w:sz w:val="24"/>
          <w:szCs w:val="24"/>
        </w:rPr>
        <w:t>a</w:t>
      </w:r>
      <w:r>
        <w:rPr>
          <w:sz w:val="24"/>
          <w:szCs w:val="24"/>
        </w:rPr>
        <w:t>l</w:t>
      </w:r>
      <w:r>
        <w:rPr>
          <w:spacing w:val="2"/>
          <w:sz w:val="24"/>
          <w:szCs w:val="24"/>
        </w:rPr>
        <w:t xml:space="preserve"> d</w:t>
      </w:r>
      <w:r>
        <w:rPr>
          <w:spacing w:val="-1"/>
          <w:sz w:val="24"/>
          <w:szCs w:val="24"/>
        </w:rPr>
        <w:t>a</w:t>
      </w:r>
      <w:r>
        <w:rPr>
          <w:sz w:val="24"/>
          <w:szCs w:val="24"/>
        </w:rPr>
        <w:t>n</w:t>
      </w:r>
      <w:r>
        <w:rPr>
          <w:spacing w:val="8"/>
          <w:sz w:val="24"/>
          <w:szCs w:val="24"/>
        </w:rPr>
        <w:t xml:space="preserve"> </w:t>
      </w:r>
      <w:r>
        <w:rPr>
          <w:spacing w:val="-6"/>
          <w:sz w:val="24"/>
          <w:szCs w:val="24"/>
        </w:rPr>
        <w:t>I</w:t>
      </w:r>
      <w:r>
        <w:rPr>
          <w:spacing w:val="-1"/>
          <w:sz w:val="24"/>
          <w:szCs w:val="24"/>
        </w:rPr>
        <w:t>r</w:t>
      </w:r>
      <w:r>
        <w:rPr>
          <w:spacing w:val="2"/>
          <w:sz w:val="24"/>
          <w:szCs w:val="24"/>
        </w:rPr>
        <w:t>n</w:t>
      </w:r>
      <w:r>
        <w:rPr>
          <w:spacing w:val="-1"/>
          <w:sz w:val="24"/>
          <w:szCs w:val="24"/>
        </w:rPr>
        <w:t>a</w:t>
      </w:r>
      <w:r>
        <w:rPr>
          <w:sz w:val="24"/>
          <w:szCs w:val="24"/>
        </w:rPr>
        <w:t>w</w:t>
      </w:r>
      <w:r>
        <w:rPr>
          <w:spacing w:val="-1"/>
          <w:sz w:val="24"/>
          <w:szCs w:val="24"/>
        </w:rPr>
        <w:t>a</w:t>
      </w:r>
      <w:r>
        <w:rPr>
          <w:sz w:val="24"/>
          <w:szCs w:val="24"/>
        </w:rPr>
        <w:t>ti</w:t>
      </w:r>
      <w:r>
        <w:rPr>
          <w:spacing w:val="4"/>
          <w:sz w:val="24"/>
          <w:szCs w:val="24"/>
        </w:rPr>
        <w:t xml:space="preserve"> </w:t>
      </w:r>
      <w:r>
        <w:rPr>
          <w:sz w:val="24"/>
          <w:szCs w:val="24"/>
        </w:rPr>
        <w:t>(20</w:t>
      </w:r>
      <w:r>
        <w:rPr>
          <w:spacing w:val="-1"/>
          <w:sz w:val="24"/>
          <w:szCs w:val="24"/>
        </w:rPr>
        <w:t>1</w:t>
      </w:r>
      <w:r>
        <w:rPr>
          <w:sz w:val="24"/>
          <w:szCs w:val="24"/>
        </w:rPr>
        <w:t>5:4)</w:t>
      </w:r>
      <w:r>
        <w:rPr>
          <w:spacing w:val="2"/>
          <w:sz w:val="24"/>
          <w:szCs w:val="24"/>
        </w:rPr>
        <w:t xml:space="preserve"> </w:t>
      </w:r>
      <w:r>
        <w:rPr>
          <w:spacing w:val="5"/>
          <w:sz w:val="24"/>
          <w:szCs w:val="24"/>
        </w:rPr>
        <w:t>M</w:t>
      </w:r>
      <w:r>
        <w:rPr>
          <w:spacing w:val="-5"/>
          <w:sz w:val="24"/>
          <w:szCs w:val="24"/>
        </w:rPr>
        <w:t>y</w:t>
      </w:r>
      <w:r>
        <w:rPr>
          <w:spacing w:val="1"/>
          <w:sz w:val="24"/>
          <w:szCs w:val="24"/>
        </w:rPr>
        <w:t>S</w:t>
      </w:r>
      <w:r>
        <w:rPr>
          <w:spacing w:val="2"/>
          <w:sz w:val="24"/>
          <w:szCs w:val="24"/>
        </w:rPr>
        <w:t>Q</w:t>
      </w:r>
      <w:r>
        <w:rPr>
          <w:sz w:val="24"/>
          <w:szCs w:val="24"/>
        </w:rPr>
        <w:t>L</w:t>
      </w:r>
      <w:r>
        <w:rPr>
          <w:spacing w:val="1"/>
          <w:sz w:val="24"/>
          <w:szCs w:val="24"/>
        </w:rPr>
        <w:t xml:space="preserve">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z w:val="24"/>
          <w:szCs w:val="24"/>
        </w:rPr>
        <w:t>bu</w:t>
      </w:r>
      <w:r>
        <w:rPr>
          <w:spacing w:val="-1"/>
          <w:sz w:val="24"/>
          <w:szCs w:val="24"/>
        </w:rPr>
        <w:t>a</w:t>
      </w:r>
      <w:r>
        <w:rPr>
          <w:sz w:val="24"/>
          <w:szCs w:val="24"/>
        </w:rPr>
        <w:t>h p</w:t>
      </w:r>
      <w:r>
        <w:rPr>
          <w:spacing w:val="-1"/>
          <w:sz w:val="24"/>
          <w:szCs w:val="24"/>
        </w:rPr>
        <w:t>er</w:t>
      </w:r>
      <w:r>
        <w:rPr>
          <w:spacing w:val="-3"/>
          <w:sz w:val="24"/>
          <w:szCs w:val="24"/>
        </w:rPr>
        <w:t>a</w:t>
      </w:r>
      <w:r>
        <w:rPr>
          <w:spacing w:val="2"/>
          <w:sz w:val="24"/>
          <w:szCs w:val="24"/>
        </w:rPr>
        <w:t>n</w:t>
      </w:r>
      <w:r>
        <w:rPr>
          <w:spacing w:val="-2"/>
          <w:sz w:val="24"/>
          <w:szCs w:val="24"/>
        </w:rPr>
        <w:t>g</w:t>
      </w:r>
      <w:r>
        <w:rPr>
          <w:sz w:val="24"/>
          <w:szCs w:val="24"/>
        </w:rPr>
        <w:t>k</w:t>
      </w:r>
      <w:r>
        <w:rPr>
          <w:spacing w:val="-1"/>
          <w:sz w:val="24"/>
          <w:szCs w:val="24"/>
        </w:rPr>
        <w:t>a</w:t>
      </w:r>
      <w:r>
        <w:rPr>
          <w:sz w:val="24"/>
          <w:szCs w:val="24"/>
        </w:rPr>
        <w:t>t</w:t>
      </w:r>
      <w:r>
        <w:rPr>
          <w:spacing w:val="8"/>
          <w:sz w:val="24"/>
          <w:szCs w:val="24"/>
        </w:rPr>
        <w:t xml:space="preserve"> </w:t>
      </w:r>
      <w:r>
        <w:rPr>
          <w:sz w:val="24"/>
          <w:szCs w:val="24"/>
        </w:rPr>
        <w:t>lu</w:t>
      </w:r>
      <w:r>
        <w:rPr>
          <w:spacing w:val="2"/>
          <w:sz w:val="24"/>
          <w:szCs w:val="24"/>
        </w:rPr>
        <w:t>n</w:t>
      </w:r>
      <w:r>
        <w:rPr>
          <w:spacing w:val="-1"/>
          <w:sz w:val="24"/>
          <w:szCs w:val="24"/>
        </w:rPr>
        <w:t>a</w:t>
      </w:r>
      <w:r>
        <w:rPr>
          <w:sz w:val="24"/>
          <w:szCs w:val="24"/>
        </w:rPr>
        <w:t>k</w:t>
      </w:r>
      <w:r>
        <w:rPr>
          <w:spacing w:val="5"/>
          <w:sz w:val="24"/>
          <w:szCs w:val="24"/>
        </w:rPr>
        <w:t xml:space="preserve"> </w:t>
      </w:r>
      <w:r>
        <w:rPr>
          <w:sz w:val="24"/>
          <w:szCs w:val="24"/>
        </w:rPr>
        <w:t>sistem</w:t>
      </w:r>
      <w:r>
        <w:rPr>
          <w:spacing w:val="15"/>
          <w:sz w:val="24"/>
          <w:szCs w:val="24"/>
        </w:rPr>
        <w:t xml:space="preserve"> </w:t>
      </w:r>
      <w:r>
        <w:rPr>
          <w:sz w:val="24"/>
          <w:szCs w:val="24"/>
        </w:rPr>
        <w:t>man</w:t>
      </w:r>
      <w:r>
        <w:rPr>
          <w:spacing w:val="-1"/>
          <w:sz w:val="24"/>
          <w:szCs w:val="24"/>
        </w:rPr>
        <w:t>a</w:t>
      </w:r>
      <w:r>
        <w:rPr>
          <w:sz w:val="24"/>
          <w:szCs w:val="24"/>
        </w:rPr>
        <w:t>jem</w:t>
      </w:r>
      <w:r>
        <w:rPr>
          <w:spacing w:val="-1"/>
          <w:sz w:val="24"/>
          <w:szCs w:val="24"/>
        </w:rPr>
        <w:t>e</w:t>
      </w:r>
      <w:r>
        <w:rPr>
          <w:sz w:val="24"/>
          <w:szCs w:val="24"/>
        </w:rPr>
        <w:t>n</w:t>
      </w:r>
      <w:r>
        <w:rPr>
          <w:spacing w:val="5"/>
          <w:sz w:val="24"/>
          <w:szCs w:val="24"/>
        </w:rPr>
        <w:t xml:space="preserve"> </w:t>
      </w:r>
      <w:r>
        <w:rPr>
          <w:sz w:val="24"/>
          <w:szCs w:val="24"/>
        </w:rPr>
        <w:t>b</w:t>
      </w:r>
      <w:r>
        <w:rPr>
          <w:spacing w:val="-1"/>
          <w:sz w:val="24"/>
          <w:szCs w:val="24"/>
        </w:rPr>
        <w:t>a</w:t>
      </w:r>
      <w:r>
        <w:rPr>
          <w:sz w:val="24"/>
          <w:szCs w:val="24"/>
        </w:rPr>
        <w:t>sis</w:t>
      </w:r>
      <w:r>
        <w:rPr>
          <w:spacing w:val="9"/>
          <w:sz w:val="24"/>
          <w:szCs w:val="24"/>
        </w:rPr>
        <w:t xml:space="preserve"> </w:t>
      </w:r>
      <w:r>
        <w:rPr>
          <w:spacing w:val="2"/>
          <w:sz w:val="24"/>
          <w:szCs w:val="24"/>
        </w:rPr>
        <w:t>d</w:t>
      </w:r>
      <w:r>
        <w:rPr>
          <w:spacing w:val="-1"/>
          <w:sz w:val="24"/>
          <w:szCs w:val="24"/>
        </w:rPr>
        <w:t>a</w:t>
      </w:r>
      <w:r>
        <w:rPr>
          <w:sz w:val="24"/>
          <w:szCs w:val="24"/>
        </w:rPr>
        <w:t>ta</w:t>
      </w:r>
      <w:r>
        <w:rPr>
          <w:spacing w:val="5"/>
          <w:sz w:val="24"/>
          <w:szCs w:val="24"/>
        </w:rPr>
        <w:t xml:space="preserve"> </w:t>
      </w:r>
      <w:r>
        <w:rPr>
          <w:spacing w:val="6"/>
          <w:sz w:val="24"/>
          <w:szCs w:val="24"/>
        </w:rPr>
        <w:t>S</w:t>
      </w:r>
      <w:r>
        <w:rPr>
          <w:spacing w:val="2"/>
          <w:sz w:val="24"/>
          <w:szCs w:val="24"/>
        </w:rPr>
        <w:t>Q</w:t>
      </w:r>
      <w:r>
        <w:rPr>
          <w:sz w:val="24"/>
          <w:szCs w:val="24"/>
        </w:rPr>
        <w:t xml:space="preserve">L </w:t>
      </w:r>
      <w:r>
        <w:rPr>
          <w:spacing w:val="-1"/>
          <w:sz w:val="24"/>
          <w:szCs w:val="24"/>
        </w:rPr>
        <w:t>a</w:t>
      </w:r>
      <w:r>
        <w:rPr>
          <w:sz w:val="24"/>
          <w:szCs w:val="24"/>
        </w:rPr>
        <w:t>tau</w:t>
      </w:r>
      <w:r>
        <w:rPr>
          <w:spacing w:val="7"/>
          <w:sz w:val="24"/>
          <w:szCs w:val="24"/>
        </w:rPr>
        <w:t xml:space="preserve"> </w:t>
      </w:r>
      <w:r>
        <w:rPr>
          <w:spacing w:val="2"/>
          <w:sz w:val="24"/>
          <w:szCs w:val="24"/>
        </w:rPr>
        <w:t>D</w:t>
      </w:r>
      <w:r>
        <w:rPr>
          <w:spacing w:val="-2"/>
          <w:sz w:val="24"/>
          <w:szCs w:val="24"/>
        </w:rPr>
        <w:t>B</w:t>
      </w:r>
      <w:r>
        <w:rPr>
          <w:sz w:val="24"/>
          <w:szCs w:val="24"/>
        </w:rPr>
        <w:t>MS</w:t>
      </w:r>
      <w:r>
        <w:rPr>
          <w:spacing w:val="11"/>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i/>
          <w:sz w:val="24"/>
          <w:szCs w:val="24"/>
        </w:rPr>
        <w:t>multithr</w:t>
      </w:r>
      <w:r>
        <w:rPr>
          <w:i/>
          <w:spacing w:val="-1"/>
          <w:sz w:val="24"/>
          <w:szCs w:val="24"/>
        </w:rPr>
        <w:t>e</w:t>
      </w:r>
      <w:r>
        <w:rPr>
          <w:i/>
          <w:sz w:val="24"/>
          <w:szCs w:val="24"/>
        </w:rPr>
        <w:t>ad,</w:t>
      </w:r>
      <w:r>
        <w:rPr>
          <w:i/>
          <w:spacing w:val="3"/>
          <w:sz w:val="24"/>
          <w:szCs w:val="24"/>
        </w:rPr>
        <w:t xml:space="preserve"> </w:t>
      </w:r>
      <w:r>
        <w:rPr>
          <w:i/>
          <w:sz w:val="24"/>
          <w:szCs w:val="24"/>
        </w:rPr>
        <w:t>mul</w:t>
      </w:r>
      <w:r>
        <w:rPr>
          <w:i/>
          <w:spacing w:val="1"/>
          <w:sz w:val="24"/>
          <w:szCs w:val="24"/>
        </w:rPr>
        <w:t>t</w:t>
      </w:r>
      <w:r>
        <w:rPr>
          <w:i/>
          <w:sz w:val="24"/>
          <w:szCs w:val="24"/>
        </w:rPr>
        <w:t>i</w:t>
      </w:r>
      <w:r>
        <w:rPr>
          <w:i/>
          <w:spacing w:val="-1"/>
          <w:sz w:val="24"/>
          <w:szCs w:val="24"/>
        </w:rPr>
        <w:t>-</w:t>
      </w:r>
      <w:r>
        <w:rPr>
          <w:i/>
          <w:sz w:val="24"/>
          <w:szCs w:val="24"/>
        </w:rPr>
        <w:t>us</w:t>
      </w:r>
      <w:r>
        <w:rPr>
          <w:i/>
          <w:spacing w:val="-1"/>
          <w:sz w:val="24"/>
          <w:szCs w:val="24"/>
        </w:rPr>
        <w:t>e</w:t>
      </w:r>
      <w:r>
        <w:rPr>
          <w:i/>
          <w:sz w:val="24"/>
          <w:szCs w:val="24"/>
        </w:rPr>
        <w:t>r</w:t>
      </w:r>
      <w:r>
        <w:rPr>
          <w:sz w:val="24"/>
          <w:szCs w:val="24"/>
        </w:rPr>
        <w:t>.</w:t>
      </w:r>
      <w:r>
        <w:rPr>
          <w:spacing w:val="3"/>
          <w:sz w:val="24"/>
          <w:szCs w:val="24"/>
        </w:rPr>
        <w:t xml:space="preserve"> </w:t>
      </w:r>
      <w:r>
        <w:rPr>
          <w:spacing w:val="2"/>
          <w:sz w:val="24"/>
          <w:szCs w:val="24"/>
        </w:rPr>
        <w:t>M</w:t>
      </w:r>
      <w:r>
        <w:rPr>
          <w:spacing w:val="-4"/>
          <w:sz w:val="24"/>
          <w:szCs w:val="24"/>
        </w:rPr>
        <w:t>y</w:t>
      </w:r>
      <w:r>
        <w:rPr>
          <w:spacing w:val="3"/>
          <w:sz w:val="24"/>
          <w:szCs w:val="24"/>
        </w:rPr>
        <w:t>S</w:t>
      </w:r>
      <w:r>
        <w:rPr>
          <w:spacing w:val="2"/>
          <w:sz w:val="24"/>
          <w:szCs w:val="24"/>
        </w:rPr>
        <w:t>Q</w:t>
      </w:r>
      <w:r>
        <w:rPr>
          <w:sz w:val="24"/>
          <w:szCs w:val="24"/>
        </w:rPr>
        <w:t>L me</w:t>
      </w:r>
      <w:r>
        <w:rPr>
          <w:spacing w:val="2"/>
          <w:sz w:val="24"/>
          <w:szCs w:val="24"/>
        </w:rPr>
        <w:t>n</w:t>
      </w:r>
      <w:r>
        <w:rPr>
          <w:sz w:val="24"/>
          <w:szCs w:val="24"/>
        </w:rPr>
        <w:t>g</w:t>
      </w:r>
      <w:r>
        <w:rPr>
          <w:spacing w:val="-2"/>
          <w:sz w:val="24"/>
          <w:szCs w:val="24"/>
        </w:rPr>
        <w:t>g</w:t>
      </w:r>
      <w:r>
        <w:rPr>
          <w:sz w:val="24"/>
          <w:szCs w:val="24"/>
        </w:rPr>
        <w:t>u</w:t>
      </w:r>
      <w:r>
        <w:rPr>
          <w:spacing w:val="1"/>
          <w:sz w:val="24"/>
          <w:szCs w:val="24"/>
        </w:rPr>
        <w:t>n</w:t>
      </w:r>
      <w:r>
        <w:rPr>
          <w:sz w:val="24"/>
          <w:szCs w:val="24"/>
        </w:rPr>
        <w:t>a</w:t>
      </w:r>
      <w:r>
        <w:rPr>
          <w:spacing w:val="2"/>
          <w:sz w:val="24"/>
          <w:szCs w:val="24"/>
        </w:rPr>
        <w:t>k</w:t>
      </w:r>
      <w:r>
        <w:rPr>
          <w:spacing w:val="1"/>
          <w:sz w:val="24"/>
          <w:szCs w:val="24"/>
        </w:rPr>
        <w:t>a</w:t>
      </w:r>
      <w:r>
        <w:rPr>
          <w:sz w:val="24"/>
          <w:szCs w:val="24"/>
        </w:rPr>
        <w:t>n</w:t>
      </w:r>
      <w:r>
        <w:rPr>
          <w:spacing w:val="8"/>
          <w:sz w:val="24"/>
          <w:szCs w:val="24"/>
        </w:rPr>
        <w:t xml:space="preserve"> </w:t>
      </w:r>
      <w:r>
        <w:rPr>
          <w:i/>
          <w:sz w:val="24"/>
          <w:szCs w:val="24"/>
        </w:rPr>
        <w:t>Structure</w:t>
      </w:r>
      <w:r>
        <w:rPr>
          <w:i/>
          <w:spacing w:val="2"/>
          <w:sz w:val="24"/>
          <w:szCs w:val="24"/>
        </w:rPr>
        <w:t xml:space="preserve"> </w:t>
      </w:r>
      <w:r>
        <w:rPr>
          <w:i/>
          <w:sz w:val="24"/>
          <w:szCs w:val="24"/>
        </w:rPr>
        <w:t>Qu</w:t>
      </w:r>
      <w:r>
        <w:rPr>
          <w:i/>
          <w:spacing w:val="-1"/>
          <w:sz w:val="24"/>
          <w:szCs w:val="24"/>
        </w:rPr>
        <w:t>e</w:t>
      </w:r>
      <w:r>
        <w:rPr>
          <w:i/>
          <w:sz w:val="24"/>
          <w:szCs w:val="24"/>
        </w:rPr>
        <w:t xml:space="preserve">ry </w:t>
      </w:r>
      <w:r>
        <w:rPr>
          <w:i/>
          <w:spacing w:val="1"/>
          <w:sz w:val="24"/>
          <w:szCs w:val="24"/>
        </w:rPr>
        <w:t>L</w:t>
      </w:r>
      <w:r>
        <w:rPr>
          <w:i/>
          <w:sz w:val="24"/>
          <w:szCs w:val="24"/>
        </w:rPr>
        <w:t>anguange</w:t>
      </w:r>
      <w:r>
        <w:rPr>
          <w:i/>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ba</w:t>
      </w:r>
      <w:r>
        <w:rPr>
          <w:spacing w:val="5"/>
          <w:sz w:val="24"/>
          <w:szCs w:val="24"/>
        </w:rPr>
        <w:t>h</w:t>
      </w:r>
      <w:r>
        <w:rPr>
          <w:spacing w:val="2"/>
          <w:sz w:val="24"/>
          <w:szCs w:val="24"/>
        </w:rPr>
        <w:t>a</w:t>
      </w:r>
      <w:r>
        <w:rPr>
          <w:sz w:val="24"/>
          <w:szCs w:val="24"/>
        </w:rPr>
        <w:t>sa</w:t>
      </w:r>
      <w:r>
        <w:rPr>
          <w:spacing w:val="-1"/>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r untuk m</w:t>
      </w:r>
      <w:r>
        <w:rPr>
          <w:spacing w:val="-1"/>
          <w:sz w:val="24"/>
          <w:szCs w:val="24"/>
        </w:rPr>
        <w:t>e</w:t>
      </w:r>
      <w:r>
        <w:rPr>
          <w:sz w:val="24"/>
          <w:szCs w:val="24"/>
        </w:rPr>
        <w:t>ng</w:t>
      </w:r>
      <w:r>
        <w:rPr>
          <w:spacing w:val="-1"/>
          <w:sz w:val="24"/>
          <w:szCs w:val="24"/>
        </w:rPr>
        <w:t>a</w:t>
      </w:r>
      <w:r>
        <w:rPr>
          <w:sz w:val="24"/>
          <w:szCs w:val="24"/>
        </w:rPr>
        <w:t>k</w:t>
      </w:r>
      <w:r>
        <w:rPr>
          <w:spacing w:val="1"/>
          <w:sz w:val="24"/>
          <w:szCs w:val="24"/>
        </w:rPr>
        <w:t>se</w:t>
      </w:r>
      <w:r>
        <w:rPr>
          <w:sz w:val="24"/>
          <w:szCs w:val="24"/>
        </w:rPr>
        <w:t>s</w:t>
      </w:r>
      <w:r>
        <w:rPr>
          <w:spacing w:val="3"/>
          <w:sz w:val="24"/>
          <w:szCs w:val="24"/>
        </w:rPr>
        <w:t xml:space="preserve"> </w:t>
      </w:r>
      <w:r>
        <w:rPr>
          <w:i/>
          <w:sz w:val="24"/>
          <w:szCs w:val="24"/>
        </w:rPr>
        <w:t>databas</w:t>
      </w:r>
      <w:r>
        <w:rPr>
          <w:i/>
          <w:spacing w:val="-1"/>
          <w:sz w:val="24"/>
          <w:szCs w:val="24"/>
        </w:rPr>
        <w:t>e</w:t>
      </w:r>
      <w:r>
        <w:rPr>
          <w:sz w:val="24"/>
          <w:szCs w:val="24"/>
        </w:rPr>
        <w:t>.</w:t>
      </w:r>
    </w:p>
    <w:p w:rsidR="0047694C" w:rsidRDefault="00000000">
      <w:pPr>
        <w:spacing w:before="22" w:line="479" w:lineRule="auto"/>
        <w:ind w:left="1667" w:right="77" w:firstLine="722"/>
        <w:jc w:val="both"/>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 xml:space="preserve">L memiliki </w:t>
      </w:r>
      <w:r>
        <w:rPr>
          <w:spacing w:val="1"/>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w:t>
      </w:r>
      <w:r>
        <w:rPr>
          <w:spacing w:val="5"/>
          <w:sz w:val="24"/>
          <w:szCs w:val="24"/>
        </w:rPr>
        <w:t xml:space="preserve"> </w:t>
      </w:r>
      <w:r>
        <w:rPr>
          <w:sz w:val="24"/>
          <w:szCs w:val="24"/>
        </w:rPr>
        <w:t>s</w:t>
      </w:r>
      <w:r>
        <w:rPr>
          <w:spacing w:val="-1"/>
          <w:sz w:val="24"/>
          <w:szCs w:val="24"/>
        </w:rPr>
        <w:t>e</w:t>
      </w:r>
      <w:r>
        <w:rPr>
          <w:sz w:val="24"/>
          <w:szCs w:val="24"/>
        </w:rPr>
        <w:t>k</w:t>
      </w:r>
      <w:r>
        <w:rPr>
          <w:spacing w:val="-1"/>
          <w:sz w:val="24"/>
          <w:szCs w:val="24"/>
        </w:rPr>
        <w:t>a</w:t>
      </w:r>
      <w:r>
        <w:rPr>
          <w:sz w:val="24"/>
          <w:szCs w:val="24"/>
        </w:rPr>
        <w:t>li</w:t>
      </w:r>
      <w:r>
        <w:rPr>
          <w:spacing w:val="3"/>
          <w:sz w:val="24"/>
          <w:szCs w:val="24"/>
        </w:rPr>
        <w:t xml:space="preserve"> </w:t>
      </w:r>
      <w:r>
        <w:rPr>
          <w:sz w:val="24"/>
          <w:szCs w:val="24"/>
        </w:rPr>
        <w:t>tool</w:t>
      </w:r>
      <w:r>
        <w:rPr>
          <w:spacing w:val="8"/>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memud</w:t>
      </w:r>
      <w:r>
        <w:rPr>
          <w:spacing w:val="-1"/>
          <w:sz w:val="24"/>
          <w:szCs w:val="24"/>
        </w:rPr>
        <w:t>a</w:t>
      </w:r>
      <w:r>
        <w:rPr>
          <w:sz w:val="24"/>
          <w:szCs w:val="24"/>
        </w:rPr>
        <w:t>hk</w:t>
      </w:r>
      <w:r>
        <w:rPr>
          <w:spacing w:val="-1"/>
          <w:sz w:val="24"/>
          <w:szCs w:val="24"/>
        </w:rPr>
        <w:t>a</w:t>
      </w:r>
      <w:r>
        <w:rPr>
          <w:sz w:val="24"/>
          <w:szCs w:val="24"/>
        </w:rPr>
        <w:t>n untuk</w:t>
      </w:r>
      <w:r>
        <w:rPr>
          <w:spacing w:val="3"/>
          <w:sz w:val="24"/>
          <w:szCs w:val="24"/>
        </w:rPr>
        <w:t xml:space="preserve"> </w:t>
      </w:r>
      <w:r>
        <w:rPr>
          <w:spacing w:val="-1"/>
          <w:sz w:val="24"/>
          <w:szCs w:val="24"/>
        </w:rPr>
        <w:t>a</w:t>
      </w:r>
      <w:r>
        <w:rPr>
          <w:sz w:val="24"/>
          <w:szCs w:val="24"/>
        </w:rPr>
        <w:t>dmini</w:t>
      </w:r>
      <w:r>
        <w:rPr>
          <w:spacing w:val="1"/>
          <w:sz w:val="24"/>
          <w:szCs w:val="24"/>
        </w:rPr>
        <w:t>s</w:t>
      </w:r>
      <w:r>
        <w:rPr>
          <w:sz w:val="24"/>
          <w:szCs w:val="24"/>
        </w:rPr>
        <w:t>t</w:t>
      </w:r>
      <w:r>
        <w:rPr>
          <w:spacing w:val="-1"/>
          <w:sz w:val="24"/>
          <w:szCs w:val="24"/>
        </w:rPr>
        <w:t>r</w:t>
      </w:r>
      <w:r>
        <w:rPr>
          <w:spacing w:val="-3"/>
          <w:sz w:val="24"/>
          <w:szCs w:val="24"/>
        </w:rPr>
        <w:t>a</w:t>
      </w:r>
      <w:r>
        <w:rPr>
          <w:sz w:val="24"/>
          <w:szCs w:val="24"/>
        </w:rPr>
        <w:t>si.</w:t>
      </w:r>
      <w:r>
        <w:rPr>
          <w:spacing w:val="6"/>
          <w:sz w:val="24"/>
          <w:szCs w:val="24"/>
        </w:rPr>
        <w:t xml:space="preserve"> </w:t>
      </w:r>
      <w:r>
        <w:rPr>
          <w:spacing w:val="1"/>
          <w:sz w:val="24"/>
          <w:szCs w:val="24"/>
        </w:rPr>
        <w:t>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d</w:t>
      </w:r>
      <w:r>
        <w:rPr>
          <w:spacing w:val="-1"/>
          <w:sz w:val="24"/>
          <w:szCs w:val="24"/>
        </w:rPr>
        <w:t>a</w:t>
      </w:r>
      <w:r>
        <w:rPr>
          <w:sz w:val="24"/>
          <w:szCs w:val="24"/>
        </w:rPr>
        <w:t>t</w:t>
      </w:r>
      <w:r>
        <w:rPr>
          <w:spacing w:val="-1"/>
          <w:sz w:val="24"/>
          <w:szCs w:val="24"/>
        </w:rPr>
        <w:t>a</w:t>
      </w:r>
      <w:r>
        <w:rPr>
          <w:spacing w:val="2"/>
          <w:sz w:val="24"/>
          <w:szCs w:val="24"/>
        </w:rPr>
        <w:t>b</w:t>
      </w:r>
      <w:r>
        <w:rPr>
          <w:spacing w:val="-1"/>
          <w:sz w:val="24"/>
          <w:szCs w:val="24"/>
        </w:rPr>
        <w:t>a</w:t>
      </w:r>
      <w:r>
        <w:rPr>
          <w:sz w:val="24"/>
          <w:szCs w:val="24"/>
        </w:rPr>
        <w:t>se</w:t>
      </w:r>
      <w:r>
        <w:rPr>
          <w:spacing w:val="2"/>
          <w:sz w:val="24"/>
          <w:szCs w:val="24"/>
        </w:rPr>
        <w:t xml:space="preserve"> </w:t>
      </w:r>
      <w:r>
        <w:rPr>
          <w:spacing w:val="3"/>
          <w:sz w:val="24"/>
          <w:szCs w:val="24"/>
        </w:rPr>
        <w:t>s</w:t>
      </w:r>
      <w:r>
        <w:rPr>
          <w:spacing w:val="-1"/>
          <w:sz w:val="24"/>
          <w:szCs w:val="24"/>
        </w:rPr>
        <w:t>e</w:t>
      </w:r>
      <w:r>
        <w:rPr>
          <w:sz w:val="24"/>
          <w:szCs w:val="24"/>
        </w:rPr>
        <w:t>r</w:t>
      </w:r>
      <w:r>
        <w:rPr>
          <w:spacing w:val="1"/>
          <w:sz w:val="24"/>
          <w:szCs w:val="24"/>
        </w:rPr>
        <w:t>v</w:t>
      </w:r>
      <w:r>
        <w:rPr>
          <w:spacing w:val="-1"/>
          <w:sz w:val="24"/>
          <w:szCs w:val="24"/>
        </w:rPr>
        <w:t>e</w:t>
      </w:r>
      <w:r>
        <w:rPr>
          <w:sz w:val="24"/>
          <w:szCs w:val="24"/>
        </w:rPr>
        <w:t>r</w:t>
      </w:r>
      <w:r>
        <w:rPr>
          <w:spacing w:val="6"/>
          <w:sz w:val="24"/>
          <w:szCs w:val="24"/>
        </w:rPr>
        <w:t xml:space="preserve"> </w:t>
      </w:r>
      <w:r>
        <w:rPr>
          <w:spacing w:val="-4"/>
          <w:sz w:val="24"/>
          <w:szCs w:val="24"/>
        </w:rPr>
        <w:t>y</w:t>
      </w:r>
      <w:r>
        <w:rPr>
          <w:spacing w:val="4"/>
          <w:sz w:val="24"/>
          <w:szCs w:val="24"/>
        </w:rPr>
        <w:t>a</w:t>
      </w:r>
      <w:r>
        <w:rPr>
          <w:sz w:val="24"/>
          <w:szCs w:val="24"/>
        </w:rPr>
        <w:t xml:space="preserve">ng </w:t>
      </w:r>
      <w:r>
        <w:rPr>
          <w:spacing w:val="3"/>
          <w:sz w:val="24"/>
          <w:szCs w:val="24"/>
        </w:rPr>
        <w:t>m</w:t>
      </w:r>
      <w:r>
        <w:rPr>
          <w:spacing w:val="-1"/>
          <w:sz w:val="24"/>
          <w:szCs w:val="24"/>
        </w:rPr>
        <w:t>e</w:t>
      </w:r>
      <w:r>
        <w:rPr>
          <w:sz w:val="24"/>
          <w:szCs w:val="24"/>
        </w:rPr>
        <w:t>m</w:t>
      </w:r>
      <w:r>
        <w:rPr>
          <w:spacing w:val="1"/>
          <w:sz w:val="24"/>
          <w:szCs w:val="24"/>
        </w:rPr>
        <w:t>i</w:t>
      </w:r>
      <w:r>
        <w:rPr>
          <w:sz w:val="24"/>
          <w:szCs w:val="24"/>
        </w:rPr>
        <w:t>liki</w:t>
      </w:r>
      <w:r>
        <w:rPr>
          <w:spacing w:val="6"/>
          <w:sz w:val="24"/>
          <w:szCs w:val="24"/>
        </w:rPr>
        <w:t xml:space="preserve"> </w:t>
      </w:r>
      <w:r>
        <w:rPr>
          <w:sz w:val="24"/>
          <w:szCs w:val="24"/>
        </w:rPr>
        <w:t>kons</w:t>
      </w:r>
      <w:r>
        <w:rPr>
          <w:spacing w:val="-1"/>
          <w:sz w:val="24"/>
          <w:szCs w:val="24"/>
        </w:rPr>
        <w:t>e</w:t>
      </w:r>
      <w:r>
        <w:rPr>
          <w:sz w:val="24"/>
          <w:szCs w:val="24"/>
        </w:rPr>
        <w:t>p d</w:t>
      </w:r>
      <w:r>
        <w:rPr>
          <w:spacing w:val="-1"/>
          <w:sz w:val="24"/>
          <w:szCs w:val="24"/>
        </w:rPr>
        <w:t>a</w:t>
      </w:r>
      <w:r>
        <w:rPr>
          <w:sz w:val="24"/>
          <w:szCs w:val="24"/>
        </w:rPr>
        <w:t>tab</w:t>
      </w:r>
      <w:r>
        <w:rPr>
          <w:spacing w:val="-1"/>
          <w:sz w:val="24"/>
          <w:szCs w:val="24"/>
        </w:rPr>
        <w:t>a</w:t>
      </w:r>
      <w:r>
        <w:rPr>
          <w:sz w:val="24"/>
          <w:szCs w:val="24"/>
        </w:rPr>
        <w:t>se</w:t>
      </w:r>
      <w:r>
        <w:rPr>
          <w:spacing w:val="4"/>
          <w:sz w:val="24"/>
          <w:szCs w:val="24"/>
        </w:rPr>
        <w:t xml:space="preserve"> </w:t>
      </w:r>
      <w:r>
        <w:rPr>
          <w:sz w:val="24"/>
          <w:szCs w:val="24"/>
        </w:rPr>
        <w:t>mode</w:t>
      </w:r>
      <w:r>
        <w:rPr>
          <w:spacing w:val="-1"/>
          <w:sz w:val="24"/>
          <w:szCs w:val="24"/>
        </w:rPr>
        <w:t>r</w:t>
      </w:r>
      <w:r>
        <w:rPr>
          <w:sz w:val="24"/>
          <w:szCs w:val="24"/>
        </w:rPr>
        <w:t xml:space="preserve">n, </w:t>
      </w:r>
      <w:r>
        <w:rPr>
          <w:spacing w:val="5"/>
          <w:sz w:val="24"/>
          <w:szCs w:val="24"/>
        </w:rPr>
        <w:t>M</w:t>
      </w:r>
      <w:r>
        <w:rPr>
          <w:spacing w:val="-6"/>
          <w:sz w:val="24"/>
          <w:szCs w:val="24"/>
        </w:rPr>
        <w:t>y</w:t>
      </w:r>
      <w:r>
        <w:rPr>
          <w:spacing w:val="6"/>
          <w:sz w:val="24"/>
          <w:szCs w:val="24"/>
        </w:rPr>
        <w:t>S</w:t>
      </w:r>
      <w:r>
        <w:rPr>
          <w:spacing w:val="2"/>
          <w:sz w:val="24"/>
          <w:szCs w:val="24"/>
        </w:rPr>
        <w:t>Q</w:t>
      </w:r>
      <w:r>
        <w:rPr>
          <w:sz w:val="24"/>
          <w:szCs w:val="24"/>
        </w:rPr>
        <w:t>L memiliki</w:t>
      </w:r>
      <w:r>
        <w:rPr>
          <w:spacing w:val="4"/>
          <w:sz w:val="24"/>
          <w:szCs w:val="24"/>
        </w:rPr>
        <w:t xml:space="preserve"> </w:t>
      </w:r>
      <w:r>
        <w:rPr>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w:t>
      </w:r>
      <w:r>
        <w:rPr>
          <w:spacing w:val="4"/>
          <w:sz w:val="24"/>
          <w:szCs w:val="24"/>
        </w:rPr>
        <w:t xml:space="preserve"> </w:t>
      </w:r>
      <w:r>
        <w:rPr>
          <w:spacing w:val="3"/>
          <w:sz w:val="24"/>
          <w:szCs w:val="24"/>
        </w:rPr>
        <w:t>s</w:t>
      </w:r>
      <w:r>
        <w:rPr>
          <w:spacing w:val="-1"/>
          <w:sz w:val="24"/>
          <w:szCs w:val="24"/>
        </w:rPr>
        <w:t>e</w:t>
      </w:r>
      <w:r>
        <w:rPr>
          <w:sz w:val="24"/>
          <w:szCs w:val="24"/>
        </w:rPr>
        <w:t>k</w:t>
      </w:r>
      <w:r>
        <w:rPr>
          <w:spacing w:val="-1"/>
          <w:sz w:val="24"/>
          <w:szCs w:val="24"/>
        </w:rPr>
        <w:t>a</w:t>
      </w:r>
      <w:r>
        <w:rPr>
          <w:sz w:val="24"/>
          <w:szCs w:val="24"/>
        </w:rPr>
        <w:t>li</w:t>
      </w:r>
      <w:r>
        <w:rPr>
          <w:spacing w:val="3"/>
          <w:sz w:val="24"/>
          <w:szCs w:val="24"/>
        </w:rPr>
        <w:t xml:space="preserve"> </w:t>
      </w:r>
      <w:r>
        <w:rPr>
          <w:sz w:val="24"/>
          <w:szCs w:val="24"/>
        </w:rPr>
        <w:t>k</w:t>
      </w:r>
      <w:r>
        <w:rPr>
          <w:spacing w:val="-1"/>
          <w:sz w:val="24"/>
          <w:szCs w:val="24"/>
        </w:rPr>
        <w:t>e</w:t>
      </w:r>
      <w:r>
        <w:rPr>
          <w:sz w:val="24"/>
          <w:szCs w:val="24"/>
        </w:rPr>
        <w:t>istim</w:t>
      </w:r>
      <w:r>
        <w:rPr>
          <w:spacing w:val="-1"/>
          <w:sz w:val="24"/>
          <w:szCs w:val="24"/>
        </w:rPr>
        <w:t>e</w:t>
      </w:r>
      <w:r>
        <w:rPr>
          <w:sz w:val="24"/>
          <w:szCs w:val="24"/>
        </w:rPr>
        <w:t>w</w:t>
      </w:r>
      <w:r>
        <w:rPr>
          <w:spacing w:val="-1"/>
          <w:sz w:val="24"/>
          <w:szCs w:val="24"/>
        </w:rPr>
        <w:t>aa</w:t>
      </w:r>
      <w:r>
        <w:rPr>
          <w:sz w:val="24"/>
          <w:szCs w:val="24"/>
        </w:rPr>
        <w:t xml:space="preserve">n. </w:t>
      </w:r>
      <w:r>
        <w:rPr>
          <w:spacing w:val="-2"/>
          <w:sz w:val="24"/>
          <w:szCs w:val="24"/>
        </w:rPr>
        <w:t>B</w:t>
      </w:r>
      <w:r>
        <w:rPr>
          <w:spacing w:val="-1"/>
          <w:sz w:val="24"/>
          <w:szCs w:val="24"/>
        </w:rPr>
        <w:t>e</w:t>
      </w:r>
      <w:r>
        <w:rPr>
          <w:sz w:val="24"/>
          <w:szCs w:val="24"/>
        </w:rPr>
        <w:t xml:space="preserve">rikut </w:t>
      </w:r>
      <w:r>
        <w:rPr>
          <w:spacing w:val="-1"/>
          <w:sz w:val="24"/>
          <w:szCs w:val="24"/>
        </w:rPr>
        <w:t>a</w:t>
      </w:r>
      <w:r>
        <w:rPr>
          <w:sz w:val="24"/>
          <w:szCs w:val="24"/>
        </w:rPr>
        <w:t>d</w:t>
      </w:r>
      <w:r>
        <w:rPr>
          <w:spacing w:val="-1"/>
          <w:sz w:val="24"/>
          <w:szCs w:val="24"/>
        </w:rPr>
        <w:t>a</w:t>
      </w:r>
      <w:r>
        <w:rPr>
          <w:sz w:val="24"/>
          <w:szCs w:val="24"/>
        </w:rPr>
        <w:t>lah k</w:t>
      </w:r>
      <w:r>
        <w:rPr>
          <w:spacing w:val="-1"/>
          <w:sz w:val="24"/>
          <w:szCs w:val="24"/>
        </w:rPr>
        <w:t>e</w:t>
      </w:r>
      <w:r>
        <w:rPr>
          <w:sz w:val="24"/>
          <w:szCs w:val="24"/>
        </w:rPr>
        <w:t>istim</w:t>
      </w:r>
      <w:r>
        <w:rPr>
          <w:spacing w:val="-1"/>
          <w:sz w:val="24"/>
          <w:szCs w:val="24"/>
        </w:rPr>
        <w:t>e</w:t>
      </w:r>
      <w:r>
        <w:rPr>
          <w:spacing w:val="4"/>
          <w:sz w:val="24"/>
          <w:szCs w:val="24"/>
        </w:rPr>
        <w:t>w</w:t>
      </w:r>
      <w:r>
        <w:rPr>
          <w:spacing w:val="-1"/>
          <w:sz w:val="24"/>
          <w:szCs w:val="24"/>
        </w:rPr>
        <w:t>aa</w:t>
      </w:r>
      <w:r>
        <w:rPr>
          <w:sz w:val="24"/>
          <w:szCs w:val="24"/>
        </w:rPr>
        <w:t xml:space="preserve">n </w:t>
      </w:r>
      <w:r>
        <w:rPr>
          <w:spacing w:val="2"/>
          <w:sz w:val="24"/>
          <w:szCs w:val="24"/>
        </w:rPr>
        <w:t>M</w:t>
      </w:r>
      <w:r>
        <w:rPr>
          <w:spacing w:val="-5"/>
          <w:sz w:val="24"/>
          <w:szCs w:val="24"/>
        </w:rPr>
        <w:t>y</w:t>
      </w:r>
      <w:r>
        <w:rPr>
          <w:spacing w:val="1"/>
          <w:sz w:val="24"/>
          <w:szCs w:val="24"/>
        </w:rPr>
        <w:t>S</w:t>
      </w:r>
      <w:r>
        <w:rPr>
          <w:spacing w:val="2"/>
          <w:sz w:val="24"/>
          <w:szCs w:val="24"/>
        </w:rPr>
        <w:t>Q</w:t>
      </w:r>
      <w:r>
        <w:rPr>
          <w:sz w:val="24"/>
          <w:szCs w:val="24"/>
        </w:rPr>
        <w:t>L</w:t>
      </w:r>
      <w:r>
        <w:rPr>
          <w:spacing w:val="-3"/>
          <w:sz w:val="24"/>
          <w:szCs w:val="24"/>
        </w:rPr>
        <w:t xml:space="preserve"> </w:t>
      </w:r>
      <w:r>
        <w:rPr>
          <w:sz w:val="24"/>
          <w:szCs w:val="24"/>
        </w:rPr>
        <w:t>:</w:t>
      </w:r>
    </w:p>
    <w:p w:rsidR="0047694C" w:rsidRDefault="00000000">
      <w:pPr>
        <w:spacing w:before="22"/>
        <w:ind w:left="2029"/>
        <w:rPr>
          <w:sz w:val="24"/>
          <w:szCs w:val="24"/>
        </w:rPr>
      </w:pPr>
      <w:r>
        <w:rPr>
          <w:sz w:val="24"/>
          <w:szCs w:val="24"/>
        </w:rPr>
        <w:t xml:space="preserve">1.   </w:t>
      </w:r>
      <w:r>
        <w:rPr>
          <w:spacing w:val="1"/>
          <w:sz w:val="24"/>
          <w:szCs w:val="24"/>
        </w:rPr>
        <w:t>P</w:t>
      </w:r>
      <w:r>
        <w:rPr>
          <w:sz w:val="24"/>
          <w:szCs w:val="24"/>
        </w:rPr>
        <w:t>ort</w:t>
      </w:r>
      <w:r>
        <w:rPr>
          <w:spacing w:val="-1"/>
          <w:sz w:val="24"/>
          <w:szCs w:val="24"/>
        </w:rPr>
        <w:t>a</w:t>
      </w:r>
      <w:r>
        <w:rPr>
          <w:sz w:val="24"/>
          <w:szCs w:val="24"/>
        </w:rPr>
        <w:t>bili</w:t>
      </w:r>
      <w:r>
        <w:rPr>
          <w:spacing w:val="3"/>
          <w:sz w:val="24"/>
          <w:szCs w:val="24"/>
        </w:rPr>
        <w:t>t</w:t>
      </w:r>
      <w:r>
        <w:rPr>
          <w:sz w:val="24"/>
          <w:szCs w:val="24"/>
        </w:rPr>
        <w:t>y</w:t>
      </w:r>
    </w:p>
    <w:p w:rsidR="0047694C" w:rsidRDefault="0047694C">
      <w:pPr>
        <w:spacing w:before="14" w:line="260" w:lineRule="exact"/>
        <w:rPr>
          <w:sz w:val="26"/>
          <w:szCs w:val="26"/>
        </w:rPr>
      </w:pPr>
    </w:p>
    <w:p w:rsidR="0047694C" w:rsidRDefault="00000000">
      <w:pPr>
        <w:spacing w:line="480" w:lineRule="auto"/>
        <w:ind w:left="2389" w:right="141"/>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 xml:space="preserve">L </w:t>
      </w:r>
      <w:r>
        <w:rPr>
          <w:spacing w:val="5"/>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8"/>
          <w:sz w:val="24"/>
          <w:szCs w:val="24"/>
        </w:rPr>
        <w:t xml:space="preserve"> </w:t>
      </w:r>
      <w:r>
        <w:rPr>
          <w:sz w:val="24"/>
          <w:szCs w:val="24"/>
        </w:rPr>
        <w:t>b</w:t>
      </w:r>
      <w:r>
        <w:rPr>
          <w:spacing w:val="-1"/>
          <w:sz w:val="24"/>
          <w:szCs w:val="24"/>
        </w:rPr>
        <w:t>er</w:t>
      </w:r>
      <w:r>
        <w:rPr>
          <w:sz w:val="24"/>
          <w:szCs w:val="24"/>
        </w:rPr>
        <w:t>j</w:t>
      </w:r>
      <w:r>
        <w:rPr>
          <w:spacing w:val="-1"/>
          <w:sz w:val="24"/>
          <w:szCs w:val="24"/>
        </w:rPr>
        <w:t>a</w:t>
      </w:r>
      <w:r>
        <w:rPr>
          <w:spacing w:val="3"/>
          <w:sz w:val="24"/>
          <w:szCs w:val="24"/>
        </w:rPr>
        <w:t>l</w:t>
      </w:r>
      <w:r>
        <w:rPr>
          <w:spacing w:val="-1"/>
          <w:sz w:val="24"/>
          <w:szCs w:val="24"/>
        </w:rPr>
        <w:t>a</w:t>
      </w:r>
      <w:r>
        <w:rPr>
          <w:sz w:val="24"/>
          <w:szCs w:val="24"/>
        </w:rPr>
        <w:t xml:space="preserve">n </w:t>
      </w:r>
      <w:r>
        <w:rPr>
          <w:spacing w:val="10"/>
          <w:sz w:val="24"/>
          <w:szCs w:val="24"/>
        </w:rPr>
        <w:t xml:space="preserve"> </w:t>
      </w:r>
      <w:r>
        <w:rPr>
          <w:sz w:val="24"/>
          <w:szCs w:val="24"/>
        </w:rPr>
        <w:t xml:space="preserve">stabil </w:t>
      </w:r>
      <w:r>
        <w:rPr>
          <w:spacing w:val="8"/>
          <w:sz w:val="24"/>
          <w:szCs w:val="24"/>
        </w:rPr>
        <w:t xml:space="preserve"> </w:t>
      </w:r>
      <w:r>
        <w:rPr>
          <w:sz w:val="24"/>
          <w:szCs w:val="24"/>
        </w:rPr>
        <w:t>p</w:t>
      </w:r>
      <w:r>
        <w:rPr>
          <w:spacing w:val="-1"/>
          <w:sz w:val="24"/>
          <w:szCs w:val="24"/>
        </w:rPr>
        <w:t>a</w:t>
      </w:r>
      <w:r>
        <w:rPr>
          <w:sz w:val="24"/>
          <w:szCs w:val="24"/>
        </w:rPr>
        <w:t xml:space="preserve">da </w:t>
      </w:r>
      <w:r>
        <w:rPr>
          <w:spacing w:val="6"/>
          <w:sz w:val="24"/>
          <w:szCs w:val="24"/>
        </w:rPr>
        <w:t xml:space="preserve"> </w:t>
      </w:r>
      <w:r>
        <w:rPr>
          <w:sz w:val="24"/>
          <w:szCs w:val="24"/>
        </w:rPr>
        <w:t>be</w:t>
      </w:r>
      <w:r>
        <w:rPr>
          <w:spacing w:val="-1"/>
          <w:sz w:val="24"/>
          <w:szCs w:val="24"/>
        </w:rPr>
        <w:t>r</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8"/>
          <w:sz w:val="24"/>
          <w:szCs w:val="24"/>
        </w:rPr>
        <w:t xml:space="preserve"> </w:t>
      </w:r>
      <w:r>
        <w:rPr>
          <w:spacing w:val="3"/>
          <w:sz w:val="24"/>
          <w:szCs w:val="24"/>
        </w:rPr>
        <w:t>si</w:t>
      </w:r>
      <w:r>
        <w:rPr>
          <w:sz w:val="24"/>
          <w:szCs w:val="24"/>
        </w:rPr>
        <w:t>st</w:t>
      </w:r>
      <w:r>
        <w:rPr>
          <w:spacing w:val="-1"/>
          <w:sz w:val="24"/>
          <w:szCs w:val="24"/>
        </w:rPr>
        <w:t>e</w:t>
      </w:r>
      <w:r>
        <w:rPr>
          <w:sz w:val="24"/>
          <w:szCs w:val="24"/>
        </w:rPr>
        <w:t xml:space="preserve">m </w:t>
      </w:r>
      <w:r>
        <w:rPr>
          <w:spacing w:val="8"/>
          <w:sz w:val="24"/>
          <w:szCs w:val="24"/>
        </w:rPr>
        <w:t xml:space="preserve"> </w:t>
      </w:r>
      <w:r>
        <w:rPr>
          <w:sz w:val="24"/>
          <w:szCs w:val="24"/>
        </w:rPr>
        <w:t>op</w:t>
      </w:r>
      <w:r>
        <w:rPr>
          <w:spacing w:val="-1"/>
          <w:sz w:val="24"/>
          <w:szCs w:val="24"/>
        </w:rPr>
        <w:t>er</w:t>
      </w:r>
      <w:r>
        <w:rPr>
          <w:spacing w:val="-3"/>
          <w:sz w:val="24"/>
          <w:szCs w:val="24"/>
        </w:rPr>
        <w:t>a</w:t>
      </w:r>
      <w:r>
        <w:rPr>
          <w:sz w:val="24"/>
          <w:szCs w:val="24"/>
        </w:rPr>
        <w:t>si, diant</w:t>
      </w:r>
      <w:r>
        <w:rPr>
          <w:spacing w:val="-1"/>
          <w:sz w:val="24"/>
          <w:szCs w:val="24"/>
        </w:rPr>
        <w:t>ar</w:t>
      </w:r>
      <w:r>
        <w:rPr>
          <w:spacing w:val="-3"/>
          <w:sz w:val="24"/>
          <w:szCs w:val="24"/>
        </w:rPr>
        <w:t>a</w:t>
      </w:r>
      <w:r>
        <w:rPr>
          <w:spacing w:val="5"/>
          <w:sz w:val="24"/>
          <w:szCs w:val="24"/>
        </w:rPr>
        <w:t>n</w:t>
      </w:r>
      <w:r>
        <w:rPr>
          <w:spacing w:val="-5"/>
          <w:sz w:val="24"/>
          <w:szCs w:val="24"/>
        </w:rPr>
        <w:t>y</w:t>
      </w:r>
      <w:r>
        <w:rPr>
          <w:sz w:val="24"/>
          <w:szCs w:val="24"/>
        </w:rPr>
        <w:t>a</w:t>
      </w:r>
      <w:r>
        <w:rPr>
          <w:spacing w:val="-1"/>
          <w:sz w:val="24"/>
          <w:szCs w:val="24"/>
        </w:rPr>
        <w:t xml:space="preserve"> </w:t>
      </w:r>
      <w:r>
        <w:rPr>
          <w:sz w:val="24"/>
          <w:szCs w:val="24"/>
        </w:rPr>
        <w:t>:</w:t>
      </w:r>
      <w:r>
        <w:rPr>
          <w:spacing w:val="3"/>
          <w:sz w:val="24"/>
          <w:szCs w:val="24"/>
        </w:rPr>
        <w:t xml:space="preserve"> </w:t>
      </w:r>
      <w:r>
        <w:rPr>
          <w:spacing w:val="1"/>
          <w:sz w:val="24"/>
          <w:szCs w:val="24"/>
        </w:rPr>
        <w:t>W</w:t>
      </w:r>
      <w:r>
        <w:rPr>
          <w:sz w:val="24"/>
          <w:szCs w:val="24"/>
        </w:rPr>
        <w:t>indows,</w:t>
      </w:r>
      <w:r>
        <w:rPr>
          <w:spacing w:val="3"/>
          <w:sz w:val="24"/>
          <w:szCs w:val="24"/>
        </w:rPr>
        <w:t xml:space="preserve"> </w:t>
      </w:r>
      <w:r>
        <w:rPr>
          <w:spacing w:val="-3"/>
          <w:sz w:val="24"/>
          <w:szCs w:val="24"/>
        </w:rPr>
        <w:t>L</w:t>
      </w:r>
      <w:r>
        <w:rPr>
          <w:sz w:val="24"/>
          <w:szCs w:val="24"/>
        </w:rPr>
        <w:t>inu</w:t>
      </w:r>
      <w:r>
        <w:rPr>
          <w:spacing w:val="3"/>
          <w:sz w:val="24"/>
          <w:szCs w:val="24"/>
        </w:rPr>
        <w:t>x</w:t>
      </w:r>
      <w:r>
        <w:rPr>
          <w:sz w:val="24"/>
          <w:szCs w:val="24"/>
        </w:rPr>
        <w:t xml:space="preserve">, </w:t>
      </w:r>
      <w:r>
        <w:rPr>
          <w:spacing w:val="1"/>
          <w:sz w:val="24"/>
          <w:szCs w:val="24"/>
        </w:rPr>
        <w:t>S</w:t>
      </w:r>
      <w:r>
        <w:rPr>
          <w:sz w:val="24"/>
          <w:szCs w:val="24"/>
        </w:rPr>
        <w:t>ola</w:t>
      </w:r>
      <w:r>
        <w:rPr>
          <w:spacing w:val="-1"/>
          <w:sz w:val="24"/>
          <w:szCs w:val="24"/>
        </w:rPr>
        <w:t>r</w:t>
      </w:r>
      <w:r>
        <w:rPr>
          <w:sz w:val="24"/>
          <w:szCs w:val="24"/>
        </w:rPr>
        <w:t>is.</w:t>
      </w:r>
    </w:p>
    <w:p w:rsidR="0047694C" w:rsidRDefault="00000000">
      <w:pPr>
        <w:spacing w:before="20"/>
        <w:ind w:left="2029"/>
        <w:rPr>
          <w:sz w:val="24"/>
          <w:szCs w:val="24"/>
        </w:rPr>
      </w:pPr>
      <w:r>
        <w:rPr>
          <w:sz w:val="24"/>
          <w:szCs w:val="24"/>
        </w:rPr>
        <w:t>2.   Op</w:t>
      </w:r>
      <w:r>
        <w:rPr>
          <w:spacing w:val="-1"/>
          <w:sz w:val="24"/>
          <w:szCs w:val="24"/>
        </w:rPr>
        <w:t>e</w:t>
      </w:r>
      <w:r>
        <w:rPr>
          <w:sz w:val="24"/>
          <w:szCs w:val="24"/>
        </w:rPr>
        <w:t xml:space="preserve">n </w:t>
      </w:r>
      <w:r>
        <w:rPr>
          <w:spacing w:val="1"/>
          <w:sz w:val="24"/>
          <w:szCs w:val="24"/>
        </w:rPr>
        <w:t>S</w:t>
      </w:r>
      <w:r>
        <w:rPr>
          <w:sz w:val="24"/>
          <w:szCs w:val="24"/>
        </w:rPr>
        <w:t>ou</w:t>
      </w:r>
      <w:r>
        <w:rPr>
          <w:spacing w:val="-1"/>
          <w:sz w:val="24"/>
          <w:szCs w:val="24"/>
        </w:rPr>
        <w:t>rc</w:t>
      </w:r>
      <w:r>
        <w:rPr>
          <w:sz w:val="24"/>
          <w:szCs w:val="24"/>
        </w:rPr>
        <w:t>e</w:t>
      </w:r>
    </w:p>
    <w:p w:rsidR="0047694C" w:rsidRDefault="0047694C">
      <w:pPr>
        <w:spacing w:before="14" w:line="260" w:lineRule="exact"/>
        <w:rPr>
          <w:sz w:val="26"/>
          <w:szCs w:val="26"/>
        </w:rPr>
      </w:pPr>
    </w:p>
    <w:p w:rsidR="0047694C" w:rsidRDefault="00000000">
      <w:pPr>
        <w:spacing w:line="480" w:lineRule="auto"/>
        <w:ind w:left="2389" w:right="135"/>
        <w:rPr>
          <w:sz w:val="24"/>
          <w:szCs w:val="24"/>
        </w:rPr>
        <w:sectPr w:rsidR="0047694C">
          <w:pgSz w:w="11940" w:h="16860"/>
          <w:pgMar w:top="760" w:right="1540" w:bottom="280" w:left="1680" w:header="731" w:footer="0" w:gutter="0"/>
          <w:cols w:space="720"/>
        </w:sect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L</w:t>
      </w:r>
      <w:r>
        <w:rPr>
          <w:spacing w:val="45"/>
          <w:sz w:val="24"/>
          <w:szCs w:val="24"/>
        </w:rPr>
        <w:t xml:space="preserve"> </w:t>
      </w:r>
      <w:r>
        <w:rPr>
          <w:sz w:val="24"/>
          <w:szCs w:val="24"/>
        </w:rPr>
        <w:t>didistribusikan</w:t>
      </w:r>
      <w:r>
        <w:rPr>
          <w:spacing w:val="48"/>
          <w:sz w:val="24"/>
          <w:szCs w:val="24"/>
        </w:rPr>
        <w:t xml:space="preserve"> </w:t>
      </w:r>
      <w:r>
        <w:rPr>
          <w:sz w:val="24"/>
          <w:szCs w:val="24"/>
        </w:rPr>
        <w:t>s</w:t>
      </w:r>
      <w:r>
        <w:rPr>
          <w:spacing w:val="-1"/>
          <w:sz w:val="24"/>
          <w:szCs w:val="24"/>
        </w:rPr>
        <w:t>ecar</w:t>
      </w:r>
      <w:r>
        <w:rPr>
          <w:sz w:val="24"/>
          <w:szCs w:val="24"/>
        </w:rPr>
        <w:t>a</w:t>
      </w:r>
      <w:r>
        <w:rPr>
          <w:spacing w:val="47"/>
          <w:sz w:val="24"/>
          <w:szCs w:val="24"/>
        </w:rPr>
        <w:t xml:space="preserve"> </w:t>
      </w:r>
      <w:r>
        <w:rPr>
          <w:i/>
          <w:sz w:val="24"/>
          <w:szCs w:val="24"/>
        </w:rPr>
        <w:t>op</w:t>
      </w:r>
      <w:r>
        <w:rPr>
          <w:i/>
          <w:spacing w:val="-1"/>
          <w:sz w:val="24"/>
          <w:szCs w:val="24"/>
        </w:rPr>
        <w:t>e</w:t>
      </w:r>
      <w:r>
        <w:rPr>
          <w:i/>
          <w:sz w:val="24"/>
          <w:szCs w:val="24"/>
        </w:rPr>
        <w:t>n</w:t>
      </w:r>
      <w:r>
        <w:rPr>
          <w:i/>
          <w:spacing w:val="50"/>
          <w:sz w:val="24"/>
          <w:szCs w:val="24"/>
        </w:rPr>
        <w:t xml:space="preserve"> </w:t>
      </w:r>
      <w:r>
        <w:rPr>
          <w:i/>
          <w:sz w:val="24"/>
          <w:szCs w:val="24"/>
        </w:rPr>
        <w:t>sour</w:t>
      </w:r>
      <w:r>
        <w:rPr>
          <w:i/>
          <w:spacing w:val="2"/>
          <w:sz w:val="24"/>
          <w:szCs w:val="24"/>
        </w:rPr>
        <w:t>c</w:t>
      </w:r>
      <w:r>
        <w:rPr>
          <w:i/>
          <w:sz w:val="24"/>
          <w:szCs w:val="24"/>
        </w:rPr>
        <w:t>e</w:t>
      </w:r>
      <w:r>
        <w:rPr>
          <w:i/>
          <w:spacing w:val="50"/>
          <w:sz w:val="24"/>
          <w:szCs w:val="24"/>
        </w:rPr>
        <w:t xml:space="preserve"> </w:t>
      </w:r>
      <w:r>
        <w:rPr>
          <w:spacing w:val="2"/>
          <w:sz w:val="24"/>
          <w:szCs w:val="24"/>
        </w:rPr>
        <w:t>(</w:t>
      </w:r>
      <w:r>
        <w:rPr>
          <w:spacing w:val="-2"/>
          <w:sz w:val="24"/>
          <w:szCs w:val="24"/>
        </w:rPr>
        <w:t>g</w:t>
      </w:r>
      <w:r>
        <w:rPr>
          <w:spacing w:val="2"/>
          <w:sz w:val="24"/>
          <w:szCs w:val="24"/>
        </w:rPr>
        <w:t>r</w:t>
      </w:r>
      <w:r>
        <w:rPr>
          <w:spacing w:val="1"/>
          <w:sz w:val="24"/>
          <w:szCs w:val="24"/>
        </w:rPr>
        <w:t>a</w:t>
      </w:r>
      <w:r>
        <w:rPr>
          <w:sz w:val="24"/>
          <w:szCs w:val="24"/>
        </w:rPr>
        <w:t>tis),</w:t>
      </w:r>
      <w:r>
        <w:rPr>
          <w:spacing w:val="48"/>
          <w:sz w:val="24"/>
          <w:szCs w:val="24"/>
        </w:rPr>
        <w:t xml:space="preserve"> </w:t>
      </w:r>
      <w:r>
        <w:rPr>
          <w:sz w:val="24"/>
          <w:szCs w:val="24"/>
        </w:rPr>
        <w:t>dibaw</w:t>
      </w:r>
      <w:r>
        <w:rPr>
          <w:spacing w:val="-1"/>
          <w:sz w:val="24"/>
          <w:szCs w:val="24"/>
        </w:rPr>
        <w:t>a</w:t>
      </w:r>
      <w:r>
        <w:rPr>
          <w:sz w:val="24"/>
          <w:szCs w:val="24"/>
        </w:rPr>
        <w:t>h lis</w:t>
      </w:r>
      <w:r>
        <w:rPr>
          <w:spacing w:val="-1"/>
          <w:sz w:val="24"/>
          <w:szCs w:val="24"/>
        </w:rPr>
        <w:t>e</w:t>
      </w:r>
      <w:r>
        <w:rPr>
          <w:sz w:val="24"/>
          <w:szCs w:val="24"/>
        </w:rPr>
        <w:t>nsi G</w:t>
      </w:r>
      <w:r>
        <w:rPr>
          <w:spacing w:val="3"/>
          <w:sz w:val="24"/>
          <w:szCs w:val="24"/>
        </w:rPr>
        <w:t>P</w:t>
      </w:r>
      <w:r>
        <w:rPr>
          <w:sz w:val="24"/>
          <w:szCs w:val="24"/>
        </w:rPr>
        <w:t>L</w:t>
      </w:r>
      <w:r>
        <w:rPr>
          <w:spacing w:val="-5"/>
          <w:sz w:val="24"/>
          <w:szCs w:val="24"/>
        </w:rPr>
        <w:t xml:space="preserve"> </w:t>
      </w:r>
      <w:r>
        <w:rPr>
          <w:sz w:val="24"/>
          <w:szCs w:val="24"/>
        </w:rPr>
        <w:t>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w:t>
      </w:r>
      <w:r>
        <w:rPr>
          <w:spacing w:val="-1"/>
          <w:sz w:val="24"/>
          <w:szCs w:val="24"/>
        </w:rPr>
        <w:t xml:space="preserve"> </w:t>
      </w:r>
      <w:r>
        <w:rPr>
          <w:spacing w:val="1"/>
          <w:sz w:val="24"/>
          <w:szCs w:val="24"/>
        </w:rPr>
        <w:t>d</w:t>
      </w:r>
      <w:r>
        <w:rPr>
          <w:spacing w:val="-1"/>
          <w:sz w:val="24"/>
          <w:szCs w:val="24"/>
        </w:rPr>
        <w:t>a</w:t>
      </w:r>
      <w:r>
        <w:rPr>
          <w:spacing w:val="2"/>
          <w:sz w:val="24"/>
          <w:szCs w:val="24"/>
        </w:rPr>
        <w:t>p</w:t>
      </w:r>
      <w:r>
        <w:rPr>
          <w:spacing w:val="-1"/>
          <w:sz w:val="24"/>
          <w:szCs w:val="24"/>
        </w:rPr>
        <w:t>a</w:t>
      </w:r>
      <w:r>
        <w:rPr>
          <w:sz w:val="24"/>
          <w:szCs w:val="24"/>
        </w:rPr>
        <w:t>t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se</w:t>
      </w:r>
      <w:r>
        <w:rPr>
          <w:spacing w:val="-1"/>
          <w:sz w:val="24"/>
          <w:szCs w:val="24"/>
        </w:rPr>
        <w:t>ca</w:t>
      </w:r>
      <w:r>
        <w:rPr>
          <w:spacing w:val="2"/>
          <w:sz w:val="24"/>
          <w:szCs w:val="24"/>
        </w:rPr>
        <w:t>r</w:t>
      </w:r>
      <w:r>
        <w:rPr>
          <w:sz w:val="24"/>
          <w:szCs w:val="24"/>
        </w:rPr>
        <w:t>a</w:t>
      </w:r>
      <w:r>
        <w:rPr>
          <w:spacing w:val="-1"/>
          <w:sz w:val="24"/>
          <w:szCs w:val="24"/>
        </w:rPr>
        <w:t xml:space="preserve"> </w:t>
      </w:r>
      <w:r>
        <w:rPr>
          <w:sz w:val="24"/>
          <w:szCs w:val="24"/>
        </w:rPr>
        <w:t>g</w:t>
      </w:r>
      <w:r>
        <w:rPr>
          <w:spacing w:val="-1"/>
          <w:sz w:val="24"/>
          <w:szCs w:val="24"/>
        </w:rPr>
        <w:t>r</w:t>
      </w:r>
      <w:r>
        <w:rPr>
          <w:spacing w:val="-3"/>
          <w:sz w:val="24"/>
          <w:szCs w:val="24"/>
        </w:rPr>
        <w:t>a</w:t>
      </w:r>
      <w:r>
        <w:rPr>
          <w:sz w:val="24"/>
          <w:szCs w:val="24"/>
        </w:rPr>
        <w:t>t</w:t>
      </w:r>
      <w:r>
        <w:rPr>
          <w:spacing w:val="5"/>
          <w:sz w:val="24"/>
          <w:szCs w:val="24"/>
        </w:rPr>
        <w:t>i</w:t>
      </w:r>
      <w:r>
        <w:rPr>
          <w:sz w:val="24"/>
          <w:szCs w:val="24"/>
        </w:rPr>
        <w:t>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ind w:left="2029"/>
        <w:rPr>
          <w:sz w:val="24"/>
          <w:szCs w:val="24"/>
        </w:rPr>
      </w:pPr>
      <w:r>
        <w:rPr>
          <w:sz w:val="24"/>
          <w:szCs w:val="24"/>
        </w:rPr>
        <w:t>3.   Mu</w:t>
      </w:r>
      <w:r>
        <w:rPr>
          <w:spacing w:val="1"/>
          <w:sz w:val="24"/>
          <w:szCs w:val="24"/>
        </w:rPr>
        <w:t>l</w:t>
      </w:r>
      <w:r>
        <w:rPr>
          <w:sz w:val="24"/>
          <w:szCs w:val="24"/>
        </w:rPr>
        <w:t>tiuser</w:t>
      </w:r>
    </w:p>
    <w:p w:rsidR="0047694C" w:rsidRDefault="0047694C">
      <w:pPr>
        <w:spacing w:before="16" w:line="260" w:lineRule="exact"/>
        <w:rPr>
          <w:sz w:val="26"/>
          <w:szCs w:val="26"/>
        </w:rPr>
      </w:pPr>
    </w:p>
    <w:p w:rsidR="0047694C" w:rsidRDefault="00000000">
      <w:pPr>
        <w:spacing w:line="480" w:lineRule="auto"/>
        <w:ind w:left="2389" w:right="78"/>
        <w:jc w:val="both"/>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L d</w:t>
      </w:r>
      <w:r>
        <w:rPr>
          <w:spacing w:val="-1"/>
          <w:sz w:val="24"/>
          <w:szCs w:val="24"/>
        </w:rPr>
        <w:t>a</w:t>
      </w:r>
      <w:r>
        <w:rPr>
          <w:sz w:val="24"/>
          <w:szCs w:val="24"/>
        </w:rPr>
        <w:t>p</w:t>
      </w:r>
      <w:r>
        <w:rPr>
          <w:spacing w:val="-1"/>
          <w:sz w:val="24"/>
          <w:szCs w:val="24"/>
        </w:rPr>
        <w:t>a</w:t>
      </w:r>
      <w:r>
        <w:rPr>
          <w:sz w:val="24"/>
          <w:szCs w:val="24"/>
        </w:rPr>
        <w:t>t</w:t>
      </w:r>
      <w:r>
        <w:rPr>
          <w:spacing w:val="3"/>
          <w:sz w:val="24"/>
          <w:szCs w:val="24"/>
        </w:rPr>
        <w:t xml:space="preserve"> </w:t>
      </w:r>
      <w:r>
        <w:rPr>
          <w:sz w:val="24"/>
          <w:szCs w:val="24"/>
        </w:rPr>
        <w:t>di</w:t>
      </w:r>
      <w:r>
        <w:rPr>
          <w:spacing w:val="-2"/>
          <w:sz w:val="24"/>
          <w:szCs w:val="24"/>
        </w:rPr>
        <w:t>g</w:t>
      </w:r>
      <w:r>
        <w:rPr>
          <w:sz w:val="24"/>
          <w:szCs w:val="24"/>
        </w:rPr>
        <w:t>u</w:t>
      </w:r>
      <w:r>
        <w:rPr>
          <w:spacing w:val="2"/>
          <w:sz w:val="24"/>
          <w:szCs w:val="24"/>
        </w:rPr>
        <w:t>n</w:t>
      </w:r>
      <w:r>
        <w:rPr>
          <w:spacing w:val="-1"/>
          <w:sz w:val="24"/>
          <w:szCs w:val="24"/>
        </w:rPr>
        <w:t>a</w:t>
      </w:r>
      <w:r>
        <w:rPr>
          <w:spacing w:val="1"/>
          <w:sz w:val="24"/>
          <w:szCs w:val="24"/>
        </w:rPr>
        <w:t>k</w:t>
      </w:r>
      <w:r>
        <w:rPr>
          <w:spacing w:val="-1"/>
          <w:sz w:val="24"/>
          <w:szCs w:val="24"/>
        </w:rPr>
        <w:t>a</w:t>
      </w:r>
      <w:r>
        <w:rPr>
          <w:sz w:val="24"/>
          <w:szCs w:val="24"/>
        </w:rPr>
        <w:t>n</w:t>
      </w:r>
      <w:r>
        <w:rPr>
          <w:spacing w:val="5"/>
          <w:sz w:val="24"/>
          <w:szCs w:val="24"/>
        </w:rPr>
        <w:t xml:space="preserve"> </w:t>
      </w:r>
      <w:r>
        <w:rPr>
          <w:sz w:val="24"/>
          <w:szCs w:val="24"/>
        </w:rPr>
        <w:t>oleh</w:t>
      </w:r>
      <w:r>
        <w:rPr>
          <w:spacing w:val="2"/>
          <w:sz w:val="24"/>
          <w:szCs w:val="24"/>
        </w:rPr>
        <w:t xml:space="preserve"> </w:t>
      </w:r>
      <w:r>
        <w:rPr>
          <w:sz w:val="24"/>
          <w:szCs w:val="24"/>
        </w:rPr>
        <w:t>b</w:t>
      </w:r>
      <w:r>
        <w:rPr>
          <w:spacing w:val="-1"/>
          <w:sz w:val="24"/>
          <w:szCs w:val="24"/>
        </w:rPr>
        <w:t>e</w:t>
      </w:r>
      <w:r>
        <w:rPr>
          <w:sz w:val="24"/>
          <w:szCs w:val="24"/>
        </w:rPr>
        <w:t>b</w:t>
      </w:r>
      <w:r>
        <w:rPr>
          <w:spacing w:val="-1"/>
          <w:sz w:val="24"/>
          <w:szCs w:val="24"/>
        </w:rPr>
        <w:t>er</w:t>
      </w:r>
      <w:r>
        <w:rPr>
          <w:spacing w:val="-3"/>
          <w:sz w:val="24"/>
          <w:szCs w:val="24"/>
        </w:rPr>
        <w:t>a</w:t>
      </w:r>
      <w:r>
        <w:rPr>
          <w:sz w:val="24"/>
          <w:szCs w:val="24"/>
        </w:rPr>
        <w:t>pa</w:t>
      </w:r>
      <w:r>
        <w:rPr>
          <w:spacing w:val="2"/>
          <w:sz w:val="24"/>
          <w:szCs w:val="24"/>
        </w:rPr>
        <w:t xml:space="preserve"> </w:t>
      </w:r>
      <w:r>
        <w:rPr>
          <w:sz w:val="24"/>
          <w:szCs w:val="24"/>
        </w:rPr>
        <w:t>u</w:t>
      </w:r>
      <w:r>
        <w:rPr>
          <w:spacing w:val="1"/>
          <w:sz w:val="24"/>
          <w:szCs w:val="24"/>
        </w:rPr>
        <w:t>se</w:t>
      </w:r>
      <w:r>
        <w:rPr>
          <w:sz w:val="24"/>
          <w:szCs w:val="24"/>
        </w:rPr>
        <w:t>r</w:t>
      </w:r>
      <w:r>
        <w:rPr>
          <w:spacing w:val="2"/>
          <w:sz w:val="24"/>
          <w:szCs w:val="24"/>
        </w:rPr>
        <w:t xml:space="preserve"> </w:t>
      </w:r>
      <w:r>
        <w:rPr>
          <w:sz w:val="24"/>
          <w:szCs w:val="24"/>
        </w:rPr>
        <w:t>d</w:t>
      </w:r>
      <w:r>
        <w:rPr>
          <w:spacing w:val="-1"/>
          <w:sz w:val="24"/>
          <w:szCs w:val="24"/>
        </w:rPr>
        <w:t>a</w:t>
      </w:r>
      <w:r>
        <w:rPr>
          <w:sz w:val="24"/>
          <w:szCs w:val="24"/>
        </w:rPr>
        <w:t>l</w:t>
      </w:r>
      <w:r>
        <w:rPr>
          <w:spacing w:val="1"/>
          <w:sz w:val="24"/>
          <w:szCs w:val="24"/>
        </w:rPr>
        <w:t>a</w:t>
      </w:r>
      <w:r>
        <w:rPr>
          <w:sz w:val="24"/>
          <w:szCs w:val="24"/>
        </w:rPr>
        <w:t>m</w:t>
      </w:r>
      <w:r>
        <w:rPr>
          <w:spacing w:val="3"/>
          <w:sz w:val="24"/>
          <w:szCs w:val="24"/>
        </w:rPr>
        <w:t xml:space="preserve"> </w:t>
      </w:r>
      <w:r>
        <w:rPr>
          <w:sz w:val="24"/>
          <w:szCs w:val="24"/>
        </w:rPr>
        <w:t>w</w:t>
      </w:r>
      <w:r>
        <w:rPr>
          <w:spacing w:val="-1"/>
          <w:sz w:val="24"/>
          <w:szCs w:val="24"/>
        </w:rPr>
        <w:t>a</w:t>
      </w:r>
      <w:r>
        <w:rPr>
          <w:sz w:val="24"/>
          <w:szCs w:val="24"/>
        </w:rPr>
        <w:t>ktu</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er</w:t>
      </w:r>
      <w:r>
        <w:rPr>
          <w:sz w:val="24"/>
          <w:szCs w:val="24"/>
        </w:rPr>
        <w:t>s</w:t>
      </w:r>
      <w:r>
        <w:rPr>
          <w:spacing w:val="-1"/>
          <w:sz w:val="24"/>
          <w:szCs w:val="24"/>
        </w:rPr>
        <w:t>a</w:t>
      </w:r>
      <w:r>
        <w:rPr>
          <w:sz w:val="24"/>
          <w:szCs w:val="24"/>
        </w:rPr>
        <w:t>m</w:t>
      </w:r>
      <w:r>
        <w:rPr>
          <w:spacing w:val="1"/>
          <w:sz w:val="24"/>
          <w:szCs w:val="24"/>
        </w:rPr>
        <w:t>a</w:t>
      </w:r>
      <w:r>
        <w:rPr>
          <w:spacing w:val="-1"/>
          <w:sz w:val="24"/>
          <w:szCs w:val="24"/>
        </w:rPr>
        <w:t>a</w:t>
      </w:r>
      <w:r>
        <w:rPr>
          <w:sz w:val="24"/>
          <w:szCs w:val="24"/>
        </w:rPr>
        <w:t>n</w:t>
      </w:r>
      <w:r>
        <w:rPr>
          <w:spacing w:val="1"/>
          <w:sz w:val="24"/>
          <w:szCs w:val="24"/>
        </w:rPr>
        <w:t xml:space="preserve"> </w:t>
      </w:r>
      <w:r>
        <w:rPr>
          <w:sz w:val="24"/>
          <w:szCs w:val="24"/>
        </w:rPr>
        <w:t>tan</w:t>
      </w:r>
      <w:r>
        <w:rPr>
          <w:spacing w:val="2"/>
          <w:sz w:val="24"/>
          <w:szCs w:val="24"/>
        </w:rPr>
        <w:t>p</w:t>
      </w:r>
      <w:r>
        <w:rPr>
          <w:sz w:val="24"/>
          <w:szCs w:val="24"/>
        </w:rPr>
        <w:t>a me</w:t>
      </w:r>
      <w:r>
        <w:rPr>
          <w:spacing w:val="3"/>
          <w:sz w:val="24"/>
          <w:szCs w:val="24"/>
        </w:rPr>
        <w:t>n</w:t>
      </w:r>
      <w:r>
        <w:rPr>
          <w:spacing w:val="2"/>
          <w:sz w:val="24"/>
          <w:szCs w:val="24"/>
        </w:rPr>
        <w:t>g</w:t>
      </w:r>
      <w:r>
        <w:rPr>
          <w:spacing w:val="-1"/>
          <w:sz w:val="24"/>
          <w:szCs w:val="24"/>
        </w:rPr>
        <w:t>a</w:t>
      </w:r>
      <w:r>
        <w:rPr>
          <w:sz w:val="24"/>
          <w:szCs w:val="24"/>
        </w:rPr>
        <w:t>lami</w:t>
      </w:r>
      <w:r>
        <w:rPr>
          <w:spacing w:val="7"/>
          <w:sz w:val="24"/>
          <w:szCs w:val="24"/>
        </w:rPr>
        <w:t xml:space="preserve"> </w:t>
      </w:r>
      <w:r>
        <w:rPr>
          <w:sz w:val="24"/>
          <w:szCs w:val="24"/>
        </w:rPr>
        <w:t>mas</w:t>
      </w:r>
      <w:r>
        <w:rPr>
          <w:spacing w:val="-1"/>
          <w:sz w:val="24"/>
          <w:szCs w:val="24"/>
        </w:rPr>
        <w:t>a</w:t>
      </w:r>
      <w:r>
        <w:rPr>
          <w:sz w:val="24"/>
          <w:szCs w:val="24"/>
        </w:rPr>
        <w:t>lah</w:t>
      </w:r>
      <w:r>
        <w:rPr>
          <w:spacing w:val="2"/>
          <w:sz w:val="24"/>
          <w:szCs w:val="24"/>
        </w:rPr>
        <w:t xml:space="preserve"> </w:t>
      </w:r>
      <w:r>
        <w:rPr>
          <w:spacing w:val="-1"/>
          <w:sz w:val="24"/>
          <w:szCs w:val="24"/>
        </w:rPr>
        <w:t>a</w:t>
      </w:r>
      <w:r>
        <w:rPr>
          <w:sz w:val="24"/>
          <w:szCs w:val="24"/>
        </w:rPr>
        <w:t>tau</w:t>
      </w:r>
      <w:r>
        <w:rPr>
          <w:spacing w:val="1"/>
          <w:sz w:val="24"/>
          <w:szCs w:val="24"/>
        </w:rPr>
        <w:t xml:space="preserve"> </w:t>
      </w:r>
      <w:r>
        <w:rPr>
          <w:sz w:val="24"/>
          <w:szCs w:val="24"/>
        </w:rPr>
        <w:t>k</w:t>
      </w:r>
      <w:r>
        <w:rPr>
          <w:spacing w:val="2"/>
          <w:sz w:val="24"/>
          <w:szCs w:val="24"/>
        </w:rPr>
        <w:t>o</w:t>
      </w:r>
      <w:r>
        <w:rPr>
          <w:sz w:val="24"/>
          <w:szCs w:val="24"/>
        </w:rPr>
        <w:t>nflik.</w:t>
      </w:r>
      <w:r>
        <w:rPr>
          <w:spacing w:val="7"/>
          <w:sz w:val="24"/>
          <w:szCs w:val="24"/>
        </w:rPr>
        <w:t xml:space="preserve"> </w:t>
      </w:r>
      <w:r>
        <w:rPr>
          <w:sz w:val="24"/>
          <w:szCs w:val="24"/>
        </w:rPr>
        <w:t>H</w:t>
      </w:r>
      <w:r>
        <w:rPr>
          <w:spacing w:val="-1"/>
          <w:sz w:val="24"/>
          <w:szCs w:val="24"/>
        </w:rPr>
        <w:t>a</w:t>
      </w:r>
      <w:r>
        <w:rPr>
          <w:sz w:val="24"/>
          <w:szCs w:val="24"/>
        </w:rPr>
        <w:t>l</w:t>
      </w:r>
      <w:r>
        <w:rPr>
          <w:spacing w:val="7"/>
          <w:sz w:val="24"/>
          <w:szCs w:val="24"/>
        </w:rPr>
        <w:t xml:space="preserve"> </w:t>
      </w:r>
      <w:r>
        <w:rPr>
          <w:sz w:val="24"/>
          <w:szCs w:val="24"/>
        </w:rPr>
        <w:t>i</w:t>
      </w:r>
      <w:r>
        <w:rPr>
          <w:spacing w:val="-2"/>
          <w:sz w:val="24"/>
          <w:szCs w:val="24"/>
        </w:rPr>
        <w:t>n</w:t>
      </w:r>
      <w:r>
        <w:rPr>
          <w:sz w:val="24"/>
          <w:szCs w:val="24"/>
        </w:rPr>
        <w:t>i memun</w:t>
      </w:r>
      <w:r>
        <w:rPr>
          <w:spacing w:val="-2"/>
          <w:sz w:val="24"/>
          <w:szCs w:val="24"/>
        </w:rPr>
        <w:t>g</w:t>
      </w:r>
      <w:r>
        <w:rPr>
          <w:sz w:val="24"/>
          <w:szCs w:val="24"/>
        </w:rPr>
        <w:t>kinkan</w:t>
      </w:r>
      <w:r>
        <w:rPr>
          <w:spacing w:val="1"/>
          <w:sz w:val="24"/>
          <w:szCs w:val="24"/>
        </w:rPr>
        <w:t xml:space="preserve"> s</w:t>
      </w:r>
      <w:r>
        <w:rPr>
          <w:spacing w:val="-1"/>
          <w:sz w:val="24"/>
          <w:szCs w:val="24"/>
        </w:rPr>
        <w:t>e</w:t>
      </w:r>
      <w:r>
        <w:rPr>
          <w:sz w:val="24"/>
          <w:szCs w:val="24"/>
        </w:rPr>
        <w:t>bu</w:t>
      </w:r>
      <w:r>
        <w:rPr>
          <w:spacing w:val="-1"/>
          <w:sz w:val="24"/>
          <w:szCs w:val="24"/>
        </w:rPr>
        <w:t>a</w:t>
      </w:r>
      <w:r>
        <w:rPr>
          <w:sz w:val="24"/>
          <w:szCs w:val="24"/>
        </w:rPr>
        <w:t>h</w:t>
      </w:r>
      <w:r>
        <w:rPr>
          <w:spacing w:val="13"/>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5"/>
          <w:sz w:val="24"/>
          <w:szCs w:val="24"/>
        </w:rPr>
        <w:t xml:space="preserve"> </w:t>
      </w:r>
      <w:r>
        <w:rPr>
          <w:sz w:val="24"/>
          <w:szCs w:val="24"/>
        </w:rPr>
        <w:t>s</w:t>
      </w:r>
      <w:r>
        <w:rPr>
          <w:spacing w:val="-1"/>
          <w:sz w:val="24"/>
          <w:szCs w:val="24"/>
        </w:rPr>
        <w:t>er</w:t>
      </w:r>
      <w:r>
        <w:rPr>
          <w:sz w:val="24"/>
          <w:szCs w:val="24"/>
        </w:rPr>
        <w:t>v</w:t>
      </w:r>
      <w:r>
        <w:rPr>
          <w:spacing w:val="-1"/>
          <w:sz w:val="24"/>
          <w:szCs w:val="24"/>
        </w:rPr>
        <w:t>e</w:t>
      </w:r>
      <w:r>
        <w:rPr>
          <w:sz w:val="24"/>
          <w:szCs w:val="24"/>
        </w:rPr>
        <w:t xml:space="preserve">r </w:t>
      </w:r>
      <w:r>
        <w:rPr>
          <w:spacing w:val="5"/>
          <w:sz w:val="24"/>
          <w:szCs w:val="24"/>
        </w:rPr>
        <w:t>M</w:t>
      </w:r>
      <w:r>
        <w:rPr>
          <w:spacing w:val="-4"/>
          <w:sz w:val="24"/>
          <w:szCs w:val="24"/>
        </w:rPr>
        <w:t>y</w:t>
      </w:r>
      <w:r>
        <w:rPr>
          <w:spacing w:val="1"/>
          <w:sz w:val="24"/>
          <w:szCs w:val="24"/>
        </w:rPr>
        <w:t>S</w:t>
      </w:r>
      <w:r>
        <w:rPr>
          <w:spacing w:val="2"/>
          <w:sz w:val="24"/>
          <w:szCs w:val="24"/>
        </w:rPr>
        <w:t>Q</w:t>
      </w:r>
      <w:r>
        <w:rPr>
          <w:sz w:val="24"/>
          <w:szCs w:val="24"/>
        </w:rPr>
        <w:t>L</w:t>
      </w:r>
      <w:r>
        <w:rPr>
          <w:spacing w:val="6"/>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diak</w:t>
      </w:r>
      <w:r>
        <w:rPr>
          <w:spacing w:val="3"/>
          <w:sz w:val="24"/>
          <w:szCs w:val="24"/>
        </w:rPr>
        <w:t>s</w:t>
      </w:r>
      <w:r>
        <w:rPr>
          <w:spacing w:val="-1"/>
          <w:sz w:val="24"/>
          <w:szCs w:val="24"/>
        </w:rPr>
        <w:t>e</w:t>
      </w:r>
      <w:r>
        <w:rPr>
          <w:sz w:val="24"/>
          <w:szCs w:val="24"/>
        </w:rPr>
        <w:t xml:space="preserve">s </w:t>
      </w:r>
      <w:r>
        <w:rPr>
          <w:spacing w:val="-1"/>
          <w:sz w:val="24"/>
          <w:szCs w:val="24"/>
        </w:rPr>
        <w:t>c</w:t>
      </w:r>
      <w:r>
        <w:rPr>
          <w:sz w:val="24"/>
          <w:szCs w:val="24"/>
        </w:rPr>
        <w:t>li</w:t>
      </w:r>
      <w:r>
        <w:rPr>
          <w:spacing w:val="-1"/>
          <w:sz w:val="24"/>
          <w:szCs w:val="24"/>
        </w:rPr>
        <w:t>e</w:t>
      </w:r>
      <w:r>
        <w:rPr>
          <w:sz w:val="24"/>
          <w:szCs w:val="24"/>
        </w:rPr>
        <w:t xml:space="preserve">nt </w:t>
      </w:r>
      <w:r>
        <w:rPr>
          <w:spacing w:val="1"/>
          <w:sz w:val="24"/>
          <w:szCs w:val="24"/>
        </w:rPr>
        <w:t>s</w:t>
      </w:r>
      <w:r>
        <w:rPr>
          <w:spacing w:val="-1"/>
          <w:sz w:val="24"/>
          <w:szCs w:val="24"/>
        </w:rPr>
        <w:t>ecar</w:t>
      </w:r>
      <w:r>
        <w:rPr>
          <w:sz w:val="24"/>
          <w:szCs w:val="24"/>
        </w:rPr>
        <w:t>a</w:t>
      </w:r>
      <w:r>
        <w:rPr>
          <w:spacing w:val="-1"/>
          <w:sz w:val="24"/>
          <w:szCs w:val="24"/>
        </w:rPr>
        <w:t xml:space="preserve"> </w:t>
      </w:r>
      <w:r>
        <w:rPr>
          <w:sz w:val="24"/>
          <w:szCs w:val="24"/>
        </w:rPr>
        <w:t>b</w:t>
      </w:r>
      <w:r>
        <w:rPr>
          <w:spacing w:val="1"/>
          <w:sz w:val="24"/>
          <w:szCs w:val="24"/>
        </w:rPr>
        <w:t>e</w:t>
      </w:r>
      <w:r>
        <w:rPr>
          <w:spacing w:val="-1"/>
          <w:sz w:val="24"/>
          <w:szCs w:val="24"/>
        </w:rPr>
        <w:t>r</w:t>
      </w:r>
      <w:r>
        <w:rPr>
          <w:spacing w:val="1"/>
          <w:sz w:val="24"/>
          <w:szCs w:val="24"/>
        </w:rPr>
        <w:t>s</w:t>
      </w:r>
      <w:r>
        <w:rPr>
          <w:spacing w:val="-1"/>
          <w:sz w:val="24"/>
          <w:szCs w:val="24"/>
        </w:rPr>
        <w:t>a</w:t>
      </w:r>
      <w:r>
        <w:rPr>
          <w:sz w:val="24"/>
          <w:szCs w:val="24"/>
        </w:rPr>
        <w:t>m</w:t>
      </w:r>
      <w:r>
        <w:rPr>
          <w:spacing w:val="-1"/>
          <w:sz w:val="24"/>
          <w:szCs w:val="24"/>
        </w:rPr>
        <w:t>aa</w:t>
      </w:r>
      <w:r>
        <w:rPr>
          <w:sz w:val="24"/>
          <w:szCs w:val="24"/>
        </w:rPr>
        <w:t>n.</w:t>
      </w:r>
    </w:p>
    <w:p w:rsidR="0047694C" w:rsidRDefault="00000000">
      <w:pPr>
        <w:spacing w:before="19"/>
        <w:ind w:left="2029"/>
        <w:rPr>
          <w:sz w:val="24"/>
          <w:szCs w:val="24"/>
        </w:rPr>
      </w:pPr>
      <w:r>
        <w:rPr>
          <w:sz w:val="24"/>
          <w:szCs w:val="24"/>
        </w:rPr>
        <w:t xml:space="preserve">4.   </w:t>
      </w:r>
      <w:r>
        <w:rPr>
          <w:spacing w:val="1"/>
          <w:sz w:val="24"/>
          <w:szCs w:val="24"/>
        </w:rPr>
        <w:t>S</w:t>
      </w:r>
      <w:r>
        <w:rPr>
          <w:spacing w:val="-1"/>
          <w:sz w:val="24"/>
          <w:szCs w:val="24"/>
        </w:rPr>
        <w:t>ec</w:t>
      </w:r>
      <w:r>
        <w:rPr>
          <w:sz w:val="24"/>
          <w:szCs w:val="24"/>
        </w:rPr>
        <w:t>uri</w:t>
      </w:r>
      <w:r>
        <w:rPr>
          <w:spacing w:val="2"/>
          <w:sz w:val="24"/>
          <w:szCs w:val="24"/>
        </w:rPr>
        <w:t>t</w:t>
      </w:r>
      <w:r>
        <w:rPr>
          <w:sz w:val="24"/>
          <w:szCs w:val="24"/>
        </w:rPr>
        <w:t>y</w:t>
      </w:r>
    </w:p>
    <w:p w:rsidR="0047694C" w:rsidRDefault="0047694C">
      <w:pPr>
        <w:spacing w:before="16" w:line="260" w:lineRule="exact"/>
        <w:rPr>
          <w:sz w:val="26"/>
          <w:szCs w:val="26"/>
        </w:rPr>
      </w:pPr>
    </w:p>
    <w:p w:rsidR="0047694C" w:rsidRDefault="00000000">
      <w:pPr>
        <w:spacing w:line="480" w:lineRule="auto"/>
        <w:ind w:left="2389" w:right="80"/>
        <w:jc w:val="both"/>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 xml:space="preserve">L </w:t>
      </w:r>
      <w:r>
        <w:rPr>
          <w:spacing w:val="3"/>
          <w:sz w:val="24"/>
          <w:szCs w:val="24"/>
        </w:rPr>
        <w:t>m</w:t>
      </w:r>
      <w:r>
        <w:rPr>
          <w:spacing w:val="-1"/>
          <w:sz w:val="24"/>
          <w:szCs w:val="24"/>
        </w:rPr>
        <w:t>e</w:t>
      </w:r>
      <w:r>
        <w:rPr>
          <w:sz w:val="24"/>
          <w:szCs w:val="24"/>
        </w:rPr>
        <w:t>m</w:t>
      </w:r>
      <w:r>
        <w:rPr>
          <w:spacing w:val="2"/>
          <w:sz w:val="24"/>
          <w:szCs w:val="24"/>
        </w:rPr>
        <w:t>i</w:t>
      </w:r>
      <w:r>
        <w:rPr>
          <w:spacing w:val="1"/>
          <w:sz w:val="24"/>
          <w:szCs w:val="24"/>
        </w:rPr>
        <w:t>l</w:t>
      </w:r>
      <w:r>
        <w:rPr>
          <w:sz w:val="24"/>
          <w:szCs w:val="24"/>
        </w:rPr>
        <w:t>iki</w:t>
      </w:r>
      <w:r>
        <w:rPr>
          <w:spacing w:val="8"/>
          <w:sz w:val="24"/>
          <w:szCs w:val="24"/>
        </w:rPr>
        <w:t xml:space="preserve"> </w:t>
      </w:r>
      <w:r>
        <w:rPr>
          <w:sz w:val="24"/>
          <w:szCs w:val="24"/>
        </w:rPr>
        <w:t>b</w:t>
      </w:r>
      <w:r>
        <w:rPr>
          <w:spacing w:val="-1"/>
          <w:sz w:val="24"/>
          <w:szCs w:val="24"/>
        </w:rPr>
        <w:t>e</w:t>
      </w:r>
      <w:r>
        <w:rPr>
          <w:sz w:val="24"/>
          <w:szCs w:val="24"/>
        </w:rPr>
        <w:t>b</w:t>
      </w:r>
      <w:r>
        <w:rPr>
          <w:spacing w:val="-3"/>
          <w:sz w:val="24"/>
          <w:szCs w:val="24"/>
        </w:rPr>
        <w:t>e</w:t>
      </w:r>
      <w:r>
        <w:rPr>
          <w:spacing w:val="-1"/>
          <w:sz w:val="24"/>
          <w:szCs w:val="24"/>
        </w:rPr>
        <w:t>r</w:t>
      </w:r>
      <w:r>
        <w:rPr>
          <w:spacing w:val="-3"/>
          <w:sz w:val="24"/>
          <w:szCs w:val="24"/>
        </w:rPr>
        <w:t>a</w:t>
      </w:r>
      <w:r>
        <w:rPr>
          <w:sz w:val="24"/>
          <w:szCs w:val="24"/>
        </w:rPr>
        <w:t>pa</w:t>
      </w:r>
      <w:r>
        <w:rPr>
          <w:spacing w:val="1"/>
          <w:sz w:val="24"/>
          <w:szCs w:val="24"/>
        </w:rPr>
        <w:t xml:space="preserve"> </w:t>
      </w:r>
      <w:r>
        <w:rPr>
          <w:spacing w:val="3"/>
          <w:sz w:val="24"/>
          <w:szCs w:val="24"/>
        </w:rPr>
        <w:t>l</w:t>
      </w:r>
      <w:r>
        <w:rPr>
          <w:spacing w:val="-1"/>
          <w:sz w:val="24"/>
          <w:szCs w:val="24"/>
        </w:rPr>
        <w:t>a</w:t>
      </w:r>
      <w:r>
        <w:rPr>
          <w:sz w:val="24"/>
          <w:szCs w:val="24"/>
        </w:rPr>
        <w:t>pi</w:t>
      </w:r>
      <w:r>
        <w:rPr>
          <w:spacing w:val="1"/>
          <w:sz w:val="24"/>
          <w:szCs w:val="24"/>
        </w:rPr>
        <w:t>s</w:t>
      </w:r>
      <w:r>
        <w:rPr>
          <w:spacing w:val="-1"/>
          <w:sz w:val="24"/>
          <w:szCs w:val="24"/>
        </w:rPr>
        <w:t>a</w:t>
      </w:r>
      <w:r>
        <w:rPr>
          <w:sz w:val="24"/>
          <w:szCs w:val="24"/>
        </w:rPr>
        <w:t>n</w:t>
      </w:r>
      <w:r>
        <w:rPr>
          <w:spacing w:val="3"/>
          <w:sz w:val="24"/>
          <w:szCs w:val="24"/>
        </w:rPr>
        <w:t xml:space="preserve"> s</w:t>
      </w:r>
      <w:r>
        <w:rPr>
          <w:spacing w:val="-1"/>
          <w:sz w:val="24"/>
          <w:szCs w:val="24"/>
        </w:rPr>
        <w:t>e</w:t>
      </w:r>
      <w:r>
        <w:rPr>
          <w:sz w:val="24"/>
          <w:szCs w:val="24"/>
        </w:rPr>
        <w:t>kurit</w:t>
      </w:r>
      <w:r>
        <w:rPr>
          <w:spacing w:val="-1"/>
          <w:sz w:val="24"/>
          <w:szCs w:val="24"/>
        </w:rPr>
        <w:t>a</w:t>
      </w:r>
      <w:r>
        <w:rPr>
          <w:sz w:val="24"/>
          <w:szCs w:val="24"/>
        </w:rPr>
        <w:t>s</w:t>
      </w:r>
      <w:r>
        <w:rPr>
          <w:spacing w:val="12"/>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3"/>
          <w:sz w:val="24"/>
          <w:szCs w:val="24"/>
        </w:rPr>
        <w:t xml:space="preserve"> </w:t>
      </w:r>
      <w:r>
        <w:rPr>
          <w:sz w:val="24"/>
          <w:szCs w:val="24"/>
        </w:rPr>
        <w:t>lev</w:t>
      </w:r>
      <w:r>
        <w:rPr>
          <w:spacing w:val="-1"/>
          <w:sz w:val="24"/>
          <w:szCs w:val="24"/>
        </w:rPr>
        <w:t>e</w:t>
      </w:r>
      <w:r>
        <w:rPr>
          <w:sz w:val="24"/>
          <w:szCs w:val="24"/>
        </w:rPr>
        <w:t>l subn</w:t>
      </w:r>
      <w:r>
        <w:rPr>
          <w:spacing w:val="-1"/>
          <w:sz w:val="24"/>
          <w:szCs w:val="24"/>
        </w:rPr>
        <w:t>e</w:t>
      </w:r>
      <w:r>
        <w:rPr>
          <w:sz w:val="24"/>
          <w:szCs w:val="24"/>
        </w:rPr>
        <w:t>tm</w:t>
      </w:r>
      <w:r>
        <w:rPr>
          <w:spacing w:val="-1"/>
          <w:sz w:val="24"/>
          <w:szCs w:val="24"/>
        </w:rPr>
        <w:t>a</w:t>
      </w:r>
      <w:r>
        <w:rPr>
          <w:sz w:val="24"/>
          <w:szCs w:val="24"/>
        </w:rPr>
        <w:t>sk,</w:t>
      </w:r>
      <w:r>
        <w:rPr>
          <w:spacing w:val="1"/>
          <w:sz w:val="24"/>
          <w:szCs w:val="24"/>
        </w:rPr>
        <w:t xml:space="preserve"> </w:t>
      </w:r>
      <w:r>
        <w:rPr>
          <w:sz w:val="24"/>
          <w:szCs w:val="24"/>
        </w:rPr>
        <w:t>n</w:t>
      </w:r>
      <w:r>
        <w:rPr>
          <w:spacing w:val="-1"/>
          <w:sz w:val="24"/>
          <w:szCs w:val="24"/>
        </w:rPr>
        <w:t>a</w:t>
      </w:r>
      <w:r>
        <w:rPr>
          <w:sz w:val="24"/>
          <w:szCs w:val="24"/>
        </w:rPr>
        <w:t>ma host,</w:t>
      </w:r>
      <w:r>
        <w:rPr>
          <w:spacing w:val="1"/>
          <w:sz w:val="24"/>
          <w:szCs w:val="24"/>
        </w:rPr>
        <w:t xml:space="preserve"> d</w:t>
      </w:r>
      <w:r>
        <w:rPr>
          <w:spacing w:val="-1"/>
          <w:sz w:val="24"/>
          <w:szCs w:val="24"/>
        </w:rPr>
        <w:t>a</w:t>
      </w:r>
      <w:r>
        <w:rPr>
          <w:sz w:val="24"/>
          <w:szCs w:val="24"/>
        </w:rPr>
        <w:t>n</w:t>
      </w:r>
      <w:r>
        <w:rPr>
          <w:spacing w:val="1"/>
          <w:sz w:val="24"/>
          <w:szCs w:val="24"/>
        </w:rPr>
        <w:t xml:space="preserve"> </w:t>
      </w:r>
      <w:r>
        <w:rPr>
          <w:spacing w:val="-2"/>
          <w:sz w:val="24"/>
          <w:szCs w:val="24"/>
        </w:rPr>
        <w:t>i</w:t>
      </w:r>
      <w:r>
        <w:rPr>
          <w:spacing w:val="1"/>
          <w:sz w:val="24"/>
          <w:szCs w:val="24"/>
        </w:rPr>
        <w:t>z</w:t>
      </w:r>
      <w:r>
        <w:rPr>
          <w:sz w:val="24"/>
          <w:szCs w:val="24"/>
        </w:rPr>
        <w:t>in</w:t>
      </w:r>
      <w:r>
        <w:rPr>
          <w:spacing w:val="2"/>
          <w:sz w:val="24"/>
          <w:szCs w:val="24"/>
        </w:rPr>
        <w:t xml:space="preserve"> </w:t>
      </w:r>
      <w:r>
        <w:rPr>
          <w:spacing w:val="-1"/>
          <w:sz w:val="24"/>
          <w:szCs w:val="24"/>
        </w:rPr>
        <w:t>a</w:t>
      </w:r>
      <w:r>
        <w:rPr>
          <w:sz w:val="24"/>
          <w:szCs w:val="24"/>
        </w:rPr>
        <w:t>k</w:t>
      </w:r>
      <w:r>
        <w:rPr>
          <w:spacing w:val="1"/>
          <w:sz w:val="24"/>
          <w:szCs w:val="24"/>
        </w:rPr>
        <w:t>s</w:t>
      </w:r>
      <w:r>
        <w:rPr>
          <w:spacing w:val="-1"/>
          <w:sz w:val="24"/>
          <w:szCs w:val="24"/>
        </w:rPr>
        <w:t>e</w:t>
      </w:r>
      <w:r>
        <w:rPr>
          <w:sz w:val="24"/>
          <w:szCs w:val="24"/>
        </w:rPr>
        <w:t>s</w:t>
      </w:r>
      <w:r>
        <w:rPr>
          <w:spacing w:val="1"/>
          <w:sz w:val="24"/>
          <w:szCs w:val="24"/>
        </w:rPr>
        <w:t xml:space="preserve"> </w:t>
      </w:r>
      <w:r>
        <w:rPr>
          <w:sz w:val="24"/>
          <w:szCs w:val="24"/>
        </w:rPr>
        <w:t>us</w:t>
      </w:r>
      <w:r>
        <w:rPr>
          <w:spacing w:val="-1"/>
          <w:sz w:val="24"/>
          <w:szCs w:val="24"/>
        </w:rPr>
        <w:t>e</w:t>
      </w:r>
      <w:r>
        <w:rPr>
          <w:sz w:val="24"/>
          <w:szCs w:val="24"/>
        </w:rPr>
        <w:t xml:space="preserve">r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i</w:t>
      </w:r>
      <w:r>
        <w:rPr>
          <w:sz w:val="24"/>
          <w:szCs w:val="24"/>
        </w:rPr>
        <w:t>stem p</w:t>
      </w:r>
      <w:r>
        <w:rPr>
          <w:spacing w:val="-1"/>
          <w:sz w:val="24"/>
          <w:szCs w:val="24"/>
        </w:rPr>
        <w:t>er</w:t>
      </w:r>
      <w:r>
        <w:rPr>
          <w:sz w:val="24"/>
          <w:szCs w:val="24"/>
        </w:rPr>
        <w:t>i</w:t>
      </w:r>
      <w:r>
        <w:rPr>
          <w:spacing w:val="1"/>
          <w:sz w:val="24"/>
          <w:szCs w:val="24"/>
        </w:rPr>
        <w:t>z</w:t>
      </w:r>
      <w:r>
        <w:rPr>
          <w:sz w:val="24"/>
          <w:szCs w:val="24"/>
        </w:rPr>
        <w:t>inan</w:t>
      </w:r>
      <w:r>
        <w:rPr>
          <w:spacing w:val="2"/>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d</w:t>
      </w:r>
      <w:r>
        <w:rPr>
          <w:spacing w:val="-1"/>
          <w:sz w:val="24"/>
          <w:szCs w:val="24"/>
        </w:rPr>
        <w:t>e</w:t>
      </w:r>
      <w:r>
        <w:rPr>
          <w:sz w:val="24"/>
          <w:szCs w:val="24"/>
        </w:rPr>
        <w:t>tail dan</w:t>
      </w:r>
      <w:r>
        <w:rPr>
          <w:spacing w:val="4"/>
          <w:sz w:val="24"/>
          <w:szCs w:val="24"/>
        </w:rPr>
        <w:t xml:space="preserve"> </w:t>
      </w:r>
      <w:r>
        <w:rPr>
          <w:sz w:val="24"/>
          <w:szCs w:val="24"/>
        </w:rPr>
        <w:t>p</w:t>
      </w:r>
      <w:r>
        <w:rPr>
          <w:spacing w:val="-1"/>
          <w:sz w:val="24"/>
          <w:szCs w:val="24"/>
        </w:rPr>
        <w:t>a</w:t>
      </w:r>
      <w:r>
        <w:rPr>
          <w:sz w:val="24"/>
          <w:szCs w:val="24"/>
        </w:rPr>
        <w:t>sswo</w:t>
      </w:r>
      <w:r>
        <w:rPr>
          <w:spacing w:val="-1"/>
          <w:sz w:val="24"/>
          <w:szCs w:val="24"/>
        </w:rPr>
        <w:t>r</w:t>
      </w:r>
      <w:r>
        <w:rPr>
          <w:sz w:val="24"/>
          <w:szCs w:val="24"/>
        </w:rPr>
        <w:t>d</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te</w:t>
      </w:r>
      <w:r>
        <w:rPr>
          <w:spacing w:val="2"/>
          <w:sz w:val="24"/>
          <w:szCs w:val="24"/>
        </w:rPr>
        <w:t>r</w:t>
      </w:r>
      <w:r>
        <w:rPr>
          <w:spacing w:val="-3"/>
          <w:sz w:val="24"/>
          <w:szCs w:val="24"/>
        </w:rPr>
        <w:t>e</w:t>
      </w:r>
      <w:r>
        <w:rPr>
          <w:sz w:val="24"/>
          <w:szCs w:val="24"/>
        </w:rPr>
        <w:t>nkri</w:t>
      </w:r>
      <w:r>
        <w:rPr>
          <w:spacing w:val="5"/>
          <w:sz w:val="24"/>
          <w:szCs w:val="24"/>
        </w:rPr>
        <w:t>p</w:t>
      </w:r>
      <w:r>
        <w:rPr>
          <w:sz w:val="24"/>
          <w:szCs w:val="24"/>
        </w:rPr>
        <w:t>si.</w:t>
      </w:r>
    </w:p>
    <w:p w:rsidR="0047694C" w:rsidRDefault="00000000">
      <w:pPr>
        <w:spacing w:before="22"/>
        <w:ind w:left="2029"/>
        <w:rPr>
          <w:sz w:val="24"/>
          <w:szCs w:val="24"/>
        </w:rPr>
      </w:pPr>
      <w:r>
        <w:rPr>
          <w:sz w:val="24"/>
          <w:szCs w:val="24"/>
        </w:rPr>
        <w:t xml:space="preserve">5.   </w:t>
      </w:r>
      <w:r>
        <w:rPr>
          <w:spacing w:val="1"/>
          <w:sz w:val="24"/>
          <w:szCs w:val="24"/>
        </w:rPr>
        <w:t>S</w:t>
      </w:r>
      <w:r>
        <w:rPr>
          <w:spacing w:val="-1"/>
          <w:sz w:val="24"/>
          <w:szCs w:val="24"/>
        </w:rPr>
        <w:t>ca</w:t>
      </w:r>
      <w:r>
        <w:rPr>
          <w:sz w:val="24"/>
          <w:szCs w:val="24"/>
        </w:rPr>
        <w:t>labili</w:t>
      </w:r>
      <w:r>
        <w:rPr>
          <w:spacing w:val="3"/>
          <w:sz w:val="24"/>
          <w:szCs w:val="24"/>
        </w:rPr>
        <w:t>ty</w:t>
      </w:r>
    </w:p>
    <w:p w:rsidR="0047694C" w:rsidRDefault="0047694C">
      <w:pPr>
        <w:spacing w:before="14" w:line="260" w:lineRule="exact"/>
        <w:rPr>
          <w:sz w:val="26"/>
          <w:szCs w:val="26"/>
        </w:rPr>
      </w:pPr>
    </w:p>
    <w:p w:rsidR="0047694C" w:rsidRDefault="00000000">
      <w:pPr>
        <w:spacing w:line="480" w:lineRule="auto"/>
        <w:ind w:left="2389" w:right="79"/>
        <w:jc w:val="both"/>
        <w:rPr>
          <w:sz w:val="24"/>
          <w:szCs w:val="24"/>
        </w:rPr>
      </w:pP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L mampu</w:t>
      </w:r>
      <w:r>
        <w:rPr>
          <w:spacing w:val="4"/>
          <w:sz w:val="24"/>
          <w:szCs w:val="24"/>
        </w:rPr>
        <w:t xml:space="preserve"> </w:t>
      </w:r>
      <w:r>
        <w:rPr>
          <w:sz w:val="24"/>
          <w:szCs w:val="24"/>
        </w:rPr>
        <w:t>men</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ni</w:t>
      </w:r>
      <w:r>
        <w:rPr>
          <w:spacing w:val="2"/>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z w:val="24"/>
          <w:szCs w:val="24"/>
        </w:rPr>
        <w:t>se</w:t>
      </w:r>
      <w:r>
        <w:rPr>
          <w:spacing w:val="1"/>
          <w:sz w:val="24"/>
          <w:szCs w:val="24"/>
        </w:rPr>
        <w:t xml:space="preserve"> </w:t>
      </w:r>
      <w:r>
        <w:rPr>
          <w:sz w:val="24"/>
          <w:szCs w:val="24"/>
        </w:rPr>
        <w:t>dalam</w:t>
      </w:r>
      <w:r>
        <w:rPr>
          <w:spacing w:val="2"/>
          <w:sz w:val="24"/>
          <w:szCs w:val="24"/>
        </w:rPr>
        <w:t xml:space="preserve"> </w:t>
      </w:r>
      <w:r>
        <w:rPr>
          <w:sz w:val="24"/>
          <w:szCs w:val="24"/>
        </w:rPr>
        <w:t>sk</w:t>
      </w:r>
      <w:r>
        <w:rPr>
          <w:spacing w:val="-1"/>
          <w:sz w:val="24"/>
          <w:szCs w:val="24"/>
        </w:rPr>
        <w:t>a</w:t>
      </w:r>
      <w:r>
        <w:rPr>
          <w:sz w:val="24"/>
          <w:szCs w:val="24"/>
        </w:rPr>
        <w:t>la</w:t>
      </w:r>
      <w:r>
        <w:rPr>
          <w:spacing w:val="4"/>
          <w:sz w:val="24"/>
          <w:szCs w:val="24"/>
        </w:rPr>
        <w:t xml:space="preserve"> </w:t>
      </w:r>
      <w:r>
        <w:rPr>
          <w:sz w:val="24"/>
          <w:szCs w:val="24"/>
        </w:rPr>
        <w:t>b</w:t>
      </w:r>
      <w:r>
        <w:rPr>
          <w:spacing w:val="-1"/>
          <w:sz w:val="24"/>
          <w:szCs w:val="24"/>
        </w:rPr>
        <w:t>e</w:t>
      </w:r>
      <w:r>
        <w:rPr>
          <w:sz w:val="24"/>
          <w:szCs w:val="24"/>
        </w:rPr>
        <w:t>s</w:t>
      </w:r>
      <w:r>
        <w:rPr>
          <w:spacing w:val="-1"/>
          <w:sz w:val="24"/>
          <w:szCs w:val="24"/>
        </w:rPr>
        <w:t>a</w:t>
      </w:r>
      <w:r>
        <w:rPr>
          <w:sz w:val="24"/>
          <w:szCs w:val="24"/>
        </w:rPr>
        <w:t>r,</w:t>
      </w:r>
      <w:r>
        <w:rPr>
          <w:spacing w:val="1"/>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jumlah r</w:t>
      </w:r>
      <w:r>
        <w:rPr>
          <w:spacing w:val="-3"/>
          <w:sz w:val="24"/>
          <w:szCs w:val="24"/>
        </w:rPr>
        <w:t>e</w:t>
      </w:r>
      <w:r>
        <w:rPr>
          <w:spacing w:val="-1"/>
          <w:sz w:val="24"/>
          <w:szCs w:val="24"/>
        </w:rPr>
        <w:t>c</w:t>
      </w:r>
      <w:r>
        <w:rPr>
          <w:spacing w:val="2"/>
          <w:sz w:val="24"/>
          <w:szCs w:val="24"/>
        </w:rPr>
        <w:t>o</w:t>
      </w:r>
      <w:r>
        <w:rPr>
          <w:sz w:val="24"/>
          <w:szCs w:val="24"/>
        </w:rPr>
        <w:t>rd lebih</w:t>
      </w:r>
      <w:r>
        <w:rPr>
          <w:spacing w:val="2"/>
          <w:sz w:val="24"/>
          <w:szCs w:val="24"/>
        </w:rPr>
        <w:t xml:space="preserve"> d</w:t>
      </w:r>
      <w:r>
        <w:rPr>
          <w:spacing w:val="-1"/>
          <w:sz w:val="24"/>
          <w:szCs w:val="24"/>
        </w:rPr>
        <w:t>ar</w:t>
      </w:r>
      <w:r>
        <w:rPr>
          <w:sz w:val="24"/>
          <w:szCs w:val="24"/>
        </w:rPr>
        <w:t>i</w:t>
      </w:r>
      <w:r>
        <w:rPr>
          <w:spacing w:val="4"/>
          <w:sz w:val="24"/>
          <w:szCs w:val="24"/>
        </w:rPr>
        <w:t xml:space="preserve"> </w:t>
      </w:r>
      <w:r>
        <w:rPr>
          <w:sz w:val="24"/>
          <w:szCs w:val="24"/>
        </w:rPr>
        <w:t>50</w:t>
      </w:r>
      <w:r>
        <w:rPr>
          <w:spacing w:val="1"/>
          <w:sz w:val="24"/>
          <w:szCs w:val="24"/>
        </w:rPr>
        <w:t xml:space="preserve"> </w:t>
      </w:r>
      <w:r>
        <w:rPr>
          <w:sz w:val="24"/>
          <w:szCs w:val="24"/>
        </w:rPr>
        <w:t>juta d</w:t>
      </w:r>
      <w:r>
        <w:rPr>
          <w:spacing w:val="-1"/>
          <w:sz w:val="24"/>
          <w:szCs w:val="24"/>
        </w:rPr>
        <w:t>a</w:t>
      </w:r>
      <w:r>
        <w:rPr>
          <w:sz w:val="24"/>
          <w:szCs w:val="24"/>
        </w:rPr>
        <w:t>n</w:t>
      </w:r>
      <w:r>
        <w:rPr>
          <w:spacing w:val="3"/>
          <w:sz w:val="24"/>
          <w:szCs w:val="24"/>
        </w:rPr>
        <w:t xml:space="preserve"> </w:t>
      </w:r>
      <w:r>
        <w:rPr>
          <w:sz w:val="24"/>
          <w:szCs w:val="24"/>
        </w:rPr>
        <w:t>60</w:t>
      </w:r>
      <w:r>
        <w:rPr>
          <w:spacing w:val="2"/>
          <w:sz w:val="24"/>
          <w:szCs w:val="24"/>
        </w:rPr>
        <w:t xml:space="preserve"> </w:t>
      </w:r>
      <w:r>
        <w:rPr>
          <w:sz w:val="24"/>
          <w:szCs w:val="24"/>
        </w:rPr>
        <w:t>ribu</w:t>
      </w:r>
      <w:r>
        <w:rPr>
          <w:spacing w:val="3"/>
          <w:sz w:val="24"/>
          <w:szCs w:val="24"/>
        </w:rPr>
        <w:t xml:space="preserve"> </w:t>
      </w:r>
      <w:r>
        <w:rPr>
          <w:sz w:val="24"/>
          <w:szCs w:val="24"/>
        </w:rPr>
        <w:t>table</w:t>
      </w:r>
      <w:r>
        <w:rPr>
          <w:spacing w:val="2"/>
          <w:sz w:val="24"/>
          <w:szCs w:val="24"/>
        </w:rPr>
        <w:t xml:space="preserve"> </w:t>
      </w:r>
      <w:r>
        <w:rPr>
          <w:sz w:val="24"/>
          <w:szCs w:val="24"/>
        </w:rPr>
        <w:t>s</w:t>
      </w:r>
      <w:r>
        <w:rPr>
          <w:spacing w:val="-1"/>
          <w:sz w:val="24"/>
          <w:szCs w:val="24"/>
        </w:rPr>
        <w:t>e</w:t>
      </w:r>
      <w:r>
        <w:rPr>
          <w:sz w:val="24"/>
          <w:szCs w:val="24"/>
        </w:rPr>
        <w:t>rta 5</w:t>
      </w:r>
      <w:r>
        <w:rPr>
          <w:spacing w:val="4"/>
          <w:sz w:val="24"/>
          <w:szCs w:val="24"/>
        </w:rPr>
        <w:t xml:space="preserve"> </w:t>
      </w:r>
      <w:r>
        <w:rPr>
          <w:sz w:val="24"/>
          <w:szCs w:val="24"/>
        </w:rPr>
        <w:t>mili</w:t>
      </w:r>
      <w:r>
        <w:rPr>
          <w:spacing w:val="-1"/>
          <w:sz w:val="24"/>
          <w:szCs w:val="24"/>
        </w:rPr>
        <w:t>a</w:t>
      </w:r>
      <w:r>
        <w:rPr>
          <w:sz w:val="24"/>
          <w:szCs w:val="24"/>
        </w:rPr>
        <w:t>r b</w:t>
      </w:r>
      <w:r>
        <w:rPr>
          <w:spacing w:val="-1"/>
          <w:sz w:val="24"/>
          <w:szCs w:val="24"/>
        </w:rPr>
        <w:t>a</w:t>
      </w:r>
      <w:r>
        <w:rPr>
          <w:sz w:val="24"/>
          <w:szCs w:val="24"/>
        </w:rPr>
        <w:t>ris.</w:t>
      </w:r>
    </w:p>
    <w:p w:rsidR="0047694C" w:rsidRDefault="00000000">
      <w:pPr>
        <w:spacing w:before="22" w:line="477" w:lineRule="auto"/>
        <w:ind w:left="2029" w:right="132" w:firstLine="360"/>
        <w:rPr>
          <w:sz w:val="24"/>
          <w:szCs w:val="24"/>
        </w:rPr>
        <w:sectPr w:rsidR="0047694C">
          <w:pgSz w:w="11940" w:h="16860"/>
          <w:pgMar w:top="760" w:right="1540" w:bottom="280" w:left="1680" w:header="731" w:footer="0" w:gutter="0"/>
          <w:cols w:space="720"/>
        </w:sectPr>
      </w:pPr>
      <w:r>
        <w:rPr>
          <w:sz w:val="24"/>
          <w:szCs w:val="24"/>
        </w:rPr>
        <w:t>M</w:t>
      </w:r>
      <w:r>
        <w:rPr>
          <w:spacing w:val="-1"/>
          <w:sz w:val="24"/>
          <w:szCs w:val="24"/>
        </w:rPr>
        <w:t>e</w:t>
      </w:r>
      <w:r>
        <w:rPr>
          <w:sz w:val="24"/>
          <w:szCs w:val="24"/>
        </w:rPr>
        <w:t>nurut</w:t>
      </w:r>
      <w:r>
        <w:rPr>
          <w:spacing w:val="-12"/>
          <w:sz w:val="24"/>
          <w:szCs w:val="24"/>
        </w:rPr>
        <w:t xml:space="preserve"> </w:t>
      </w:r>
      <w:r>
        <w:rPr>
          <w:sz w:val="24"/>
          <w:szCs w:val="24"/>
        </w:rPr>
        <w:t>M</w:t>
      </w:r>
      <w:r>
        <w:rPr>
          <w:spacing w:val="-1"/>
          <w:sz w:val="24"/>
          <w:szCs w:val="24"/>
        </w:rPr>
        <w:t>a</w:t>
      </w:r>
      <w:r>
        <w:rPr>
          <w:sz w:val="24"/>
          <w:szCs w:val="24"/>
        </w:rPr>
        <w:t>rtin</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4"/>
          <w:sz w:val="24"/>
          <w:szCs w:val="24"/>
        </w:rPr>
        <w:t xml:space="preserve"> </w:t>
      </w:r>
      <w:r>
        <w:rPr>
          <w:sz w:val="24"/>
          <w:szCs w:val="24"/>
        </w:rPr>
        <w:t>di</w:t>
      </w:r>
      <w:r>
        <w:rPr>
          <w:spacing w:val="3"/>
          <w:sz w:val="24"/>
          <w:szCs w:val="24"/>
        </w:rPr>
        <w:t>k</w:t>
      </w:r>
      <w:r>
        <w:rPr>
          <w:sz w:val="24"/>
          <w:szCs w:val="24"/>
        </w:rPr>
        <w:t>utip</w:t>
      </w:r>
      <w:r>
        <w:rPr>
          <w:spacing w:val="-12"/>
          <w:sz w:val="24"/>
          <w:szCs w:val="24"/>
        </w:rPr>
        <w:t xml:space="preserve"> </w:t>
      </w:r>
      <w:r>
        <w:rPr>
          <w:sz w:val="24"/>
          <w:szCs w:val="24"/>
        </w:rPr>
        <w:t>oleh</w:t>
      </w:r>
      <w:r>
        <w:rPr>
          <w:spacing w:val="-12"/>
          <w:sz w:val="24"/>
          <w:szCs w:val="24"/>
        </w:rPr>
        <w:t xml:space="preserve"> </w:t>
      </w:r>
      <w:r>
        <w:rPr>
          <w:sz w:val="24"/>
          <w:szCs w:val="24"/>
        </w:rPr>
        <w:t>Ed</w:t>
      </w:r>
      <w:r>
        <w:rPr>
          <w:spacing w:val="2"/>
          <w:sz w:val="24"/>
          <w:szCs w:val="24"/>
        </w:rPr>
        <w:t>h</w:t>
      </w:r>
      <w:r>
        <w:rPr>
          <w:sz w:val="24"/>
          <w:szCs w:val="24"/>
        </w:rPr>
        <w:t>y</w:t>
      </w:r>
      <w:r>
        <w:rPr>
          <w:spacing w:val="-18"/>
          <w:sz w:val="24"/>
          <w:szCs w:val="24"/>
        </w:rPr>
        <w:t xml:space="preserve"> </w:t>
      </w:r>
      <w:r>
        <w:rPr>
          <w:spacing w:val="1"/>
          <w:sz w:val="24"/>
          <w:szCs w:val="24"/>
        </w:rPr>
        <w:t>S</w:t>
      </w:r>
      <w:r>
        <w:rPr>
          <w:sz w:val="24"/>
          <w:szCs w:val="24"/>
        </w:rPr>
        <w:t>utant</w:t>
      </w:r>
      <w:r>
        <w:rPr>
          <w:spacing w:val="-1"/>
          <w:sz w:val="24"/>
          <w:szCs w:val="24"/>
        </w:rPr>
        <w:t>a</w:t>
      </w:r>
      <w:r>
        <w:rPr>
          <w:sz w:val="24"/>
          <w:szCs w:val="24"/>
        </w:rPr>
        <w:t>,</w:t>
      </w:r>
      <w:r>
        <w:rPr>
          <w:spacing w:val="-12"/>
          <w:sz w:val="24"/>
          <w:szCs w:val="24"/>
        </w:rPr>
        <w:t xml:space="preserve"> </w:t>
      </w:r>
      <w:r>
        <w:rPr>
          <w:sz w:val="24"/>
          <w:szCs w:val="24"/>
        </w:rPr>
        <w:t>su</w:t>
      </w:r>
      <w:r>
        <w:rPr>
          <w:spacing w:val="-1"/>
          <w:sz w:val="24"/>
          <w:szCs w:val="24"/>
        </w:rPr>
        <w:t>a</w:t>
      </w:r>
      <w:r>
        <w:rPr>
          <w:sz w:val="24"/>
          <w:szCs w:val="24"/>
        </w:rPr>
        <w:t>tu</w:t>
      </w:r>
      <w:r>
        <w:rPr>
          <w:spacing w:val="-12"/>
          <w:sz w:val="24"/>
          <w:szCs w:val="24"/>
        </w:rPr>
        <w:t xml:space="preserve"> </w:t>
      </w:r>
      <w:r>
        <w:rPr>
          <w:sz w:val="24"/>
          <w:szCs w:val="24"/>
        </w:rPr>
        <w:t>b</w:t>
      </w:r>
      <w:r>
        <w:rPr>
          <w:spacing w:val="-1"/>
          <w:sz w:val="24"/>
          <w:szCs w:val="24"/>
        </w:rPr>
        <w:t>a</w:t>
      </w:r>
      <w:r>
        <w:rPr>
          <w:sz w:val="24"/>
          <w:szCs w:val="24"/>
        </w:rPr>
        <w:t>sis</w:t>
      </w:r>
      <w:r>
        <w:rPr>
          <w:spacing w:val="-11"/>
          <w:sz w:val="24"/>
          <w:szCs w:val="24"/>
        </w:rPr>
        <w:t xml:space="preserve"> </w:t>
      </w:r>
      <w:r>
        <w:rPr>
          <w:sz w:val="24"/>
          <w:szCs w:val="24"/>
        </w:rPr>
        <w:t>d</w:t>
      </w:r>
      <w:r>
        <w:rPr>
          <w:spacing w:val="-1"/>
          <w:sz w:val="24"/>
          <w:szCs w:val="24"/>
        </w:rPr>
        <w:t>a</w:t>
      </w:r>
      <w:r>
        <w:rPr>
          <w:sz w:val="24"/>
          <w:szCs w:val="24"/>
        </w:rPr>
        <w:t>ta mempu</w:t>
      </w:r>
      <w:r>
        <w:rPr>
          <w:spacing w:val="2"/>
          <w:sz w:val="24"/>
          <w:szCs w:val="24"/>
        </w:rPr>
        <w:t>n</w:t>
      </w:r>
      <w:r>
        <w:rPr>
          <w:spacing w:val="-5"/>
          <w:sz w:val="24"/>
          <w:szCs w:val="24"/>
        </w:rPr>
        <w:t>y</w:t>
      </w:r>
      <w:r>
        <w:rPr>
          <w:spacing w:val="-1"/>
          <w:sz w:val="24"/>
          <w:szCs w:val="24"/>
        </w:rPr>
        <w:t>a</w:t>
      </w:r>
      <w:r>
        <w:rPr>
          <w:sz w:val="24"/>
          <w:szCs w:val="24"/>
        </w:rPr>
        <w:t>i beb</w:t>
      </w:r>
      <w:r>
        <w:rPr>
          <w:spacing w:val="1"/>
          <w:sz w:val="24"/>
          <w:szCs w:val="24"/>
        </w:rPr>
        <w:t>e</w:t>
      </w:r>
      <w:r>
        <w:rPr>
          <w:spacing w:val="-1"/>
          <w:sz w:val="24"/>
          <w:szCs w:val="24"/>
        </w:rPr>
        <w:t>ra</w:t>
      </w:r>
      <w:r>
        <w:rPr>
          <w:sz w:val="24"/>
          <w:szCs w:val="24"/>
        </w:rPr>
        <w:t>pa kri</w:t>
      </w:r>
      <w:r>
        <w:rPr>
          <w:spacing w:val="3"/>
          <w:sz w:val="24"/>
          <w:szCs w:val="24"/>
        </w:rPr>
        <w:t>t</w:t>
      </w:r>
      <w:r>
        <w:rPr>
          <w:spacing w:val="-1"/>
          <w:sz w:val="24"/>
          <w:szCs w:val="24"/>
        </w:rPr>
        <w:t>e</w:t>
      </w:r>
      <w:r>
        <w:rPr>
          <w:sz w:val="24"/>
          <w:szCs w:val="24"/>
        </w:rPr>
        <w:t>ria</w:t>
      </w:r>
      <w:r>
        <w:rPr>
          <w:spacing w:val="-1"/>
          <w:sz w:val="24"/>
          <w:szCs w:val="24"/>
        </w:rPr>
        <w:t xml:space="preserve"> </w:t>
      </w:r>
      <w:r>
        <w:rPr>
          <w:sz w:val="24"/>
          <w:szCs w:val="24"/>
        </w:rPr>
        <w:t>p</w:t>
      </w:r>
      <w:r>
        <w:rPr>
          <w:spacing w:val="-1"/>
          <w:sz w:val="24"/>
          <w:szCs w:val="24"/>
        </w:rPr>
        <w:t>e</w:t>
      </w:r>
      <w:r>
        <w:rPr>
          <w:sz w:val="24"/>
          <w:szCs w:val="24"/>
        </w:rPr>
        <w:t>nting</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h</w:t>
      </w:r>
      <w:r>
        <w:rPr>
          <w:spacing w:val="-1"/>
          <w:sz w:val="24"/>
          <w:szCs w:val="24"/>
        </w:rPr>
        <w:t>a</w:t>
      </w:r>
      <w:r>
        <w:rPr>
          <w:sz w:val="24"/>
          <w:szCs w:val="24"/>
        </w:rPr>
        <w:t xml:space="preserve">rus </w:t>
      </w:r>
      <w:r>
        <w:rPr>
          <w:spacing w:val="5"/>
          <w:sz w:val="24"/>
          <w:szCs w:val="24"/>
        </w:rPr>
        <w:t>d</w:t>
      </w:r>
      <w:r>
        <w:rPr>
          <w:sz w:val="24"/>
          <w:szCs w:val="24"/>
        </w:rPr>
        <w:t>ipenuhi,</w:t>
      </w:r>
      <w:r>
        <w:rPr>
          <w:spacing w:val="2"/>
          <w:sz w:val="24"/>
          <w:szCs w:val="24"/>
        </w:rPr>
        <w:t xml:space="preserve"> </w:t>
      </w:r>
      <w:r>
        <w:rPr>
          <w:spacing w:val="-5"/>
          <w:sz w:val="24"/>
          <w:szCs w:val="24"/>
        </w:rPr>
        <w:t>y</w:t>
      </w:r>
      <w:r>
        <w:rPr>
          <w:spacing w:val="-1"/>
          <w:sz w:val="24"/>
          <w:szCs w:val="24"/>
        </w:rPr>
        <w:t>a</w:t>
      </w:r>
      <w:r>
        <w:rPr>
          <w:sz w:val="24"/>
          <w:szCs w:val="24"/>
        </w:rPr>
        <w:t>itu:</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2660" w:right="81" w:hanging="360"/>
        <w:jc w:val="both"/>
        <w:rPr>
          <w:sz w:val="24"/>
          <w:szCs w:val="24"/>
        </w:rPr>
      </w:pPr>
      <w:r>
        <w:rPr>
          <w:sz w:val="24"/>
          <w:szCs w:val="24"/>
        </w:rPr>
        <w:t xml:space="preserve">1.  </w:t>
      </w:r>
      <w:r>
        <w:rPr>
          <w:spacing w:val="12"/>
          <w:sz w:val="24"/>
          <w:szCs w:val="24"/>
        </w:rPr>
        <w:t xml:space="preserve"> </w:t>
      </w:r>
      <w:r>
        <w:rPr>
          <w:spacing w:val="-1"/>
          <w:sz w:val="24"/>
          <w:szCs w:val="24"/>
        </w:rPr>
        <w:t>Ber</w:t>
      </w:r>
      <w:r>
        <w:rPr>
          <w:sz w:val="24"/>
          <w:szCs w:val="24"/>
        </w:rPr>
        <w:t>o</w:t>
      </w:r>
      <w:r>
        <w:rPr>
          <w:spacing w:val="-1"/>
          <w:sz w:val="24"/>
          <w:szCs w:val="24"/>
        </w:rPr>
        <w:t>r</w:t>
      </w:r>
      <w:r>
        <w:rPr>
          <w:sz w:val="24"/>
          <w:szCs w:val="24"/>
        </w:rPr>
        <w:t>ient</w:t>
      </w:r>
      <w:r>
        <w:rPr>
          <w:spacing w:val="-1"/>
          <w:sz w:val="24"/>
          <w:szCs w:val="24"/>
        </w:rPr>
        <w:t>a</w:t>
      </w:r>
      <w:r>
        <w:rPr>
          <w:sz w:val="24"/>
          <w:szCs w:val="24"/>
        </w:rPr>
        <w:t>si</w:t>
      </w:r>
      <w:r>
        <w:rPr>
          <w:spacing w:val="2"/>
          <w:sz w:val="24"/>
          <w:szCs w:val="24"/>
        </w:rPr>
        <w:t xml:space="preserve"> </w:t>
      </w:r>
      <w:r>
        <w:rPr>
          <w:spacing w:val="3"/>
          <w:sz w:val="24"/>
          <w:szCs w:val="24"/>
        </w:rPr>
        <w:t>p</w:t>
      </w:r>
      <w:r>
        <w:rPr>
          <w:spacing w:val="-1"/>
          <w:sz w:val="24"/>
          <w:szCs w:val="24"/>
        </w:rPr>
        <w:t>a</w:t>
      </w:r>
      <w:r>
        <w:rPr>
          <w:spacing w:val="2"/>
          <w:sz w:val="24"/>
          <w:szCs w:val="24"/>
        </w:rPr>
        <w:t>d</w:t>
      </w:r>
      <w:r>
        <w:rPr>
          <w:sz w:val="24"/>
          <w:szCs w:val="24"/>
        </w:rPr>
        <w:t xml:space="preserve">a </w:t>
      </w:r>
      <w:r>
        <w:rPr>
          <w:spacing w:val="2"/>
          <w:sz w:val="24"/>
          <w:szCs w:val="24"/>
        </w:rPr>
        <w:t>d</w:t>
      </w:r>
      <w:r>
        <w:rPr>
          <w:spacing w:val="-1"/>
          <w:sz w:val="24"/>
          <w:szCs w:val="24"/>
        </w:rPr>
        <w:t>a</w:t>
      </w:r>
      <w:r>
        <w:rPr>
          <w:sz w:val="24"/>
          <w:szCs w:val="24"/>
        </w:rPr>
        <w:t>ta</w:t>
      </w:r>
      <w:r>
        <w:rPr>
          <w:spacing w:val="2"/>
          <w:sz w:val="24"/>
          <w:szCs w:val="24"/>
        </w:rPr>
        <w:t xml:space="preserve"> </w:t>
      </w:r>
      <w:r>
        <w:rPr>
          <w:spacing w:val="-1"/>
          <w:sz w:val="24"/>
          <w:szCs w:val="24"/>
        </w:rPr>
        <w:t>(</w:t>
      </w:r>
      <w:r>
        <w:rPr>
          <w:sz w:val="24"/>
          <w:szCs w:val="24"/>
        </w:rPr>
        <w:t>d</w:t>
      </w:r>
      <w:r>
        <w:rPr>
          <w:spacing w:val="-1"/>
          <w:sz w:val="24"/>
          <w:szCs w:val="24"/>
        </w:rPr>
        <w:t>a</w:t>
      </w:r>
      <w:r>
        <w:rPr>
          <w:spacing w:val="3"/>
          <w:sz w:val="24"/>
          <w:szCs w:val="24"/>
        </w:rPr>
        <w:t>t</w:t>
      </w:r>
      <w:r>
        <w:rPr>
          <w:sz w:val="24"/>
          <w:szCs w:val="24"/>
        </w:rPr>
        <w:t>a o</w:t>
      </w:r>
      <w:r>
        <w:rPr>
          <w:spacing w:val="-1"/>
          <w:sz w:val="24"/>
          <w:szCs w:val="24"/>
        </w:rPr>
        <w:t>r</w:t>
      </w:r>
      <w:r>
        <w:rPr>
          <w:sz w:val="24"/>
          <w:szCs w:val="24"/>
        </w:rPr>
        <w:t>ien</w:t>
      </w:r>
      <w:r>
        <w:rPr>
          <w:spacing w:val="3"/>
          <w:sz w:val="24"/>
          <w:szCs w:val="24"/>
        </w:rPr>
        <w:t>t</w:t>
      </w:r>
      <w:r>
        <w:rPr>
          <w:spacing w:val="-1"/>
          <w:sz w:val="24"/>
          <w:szCs w:val="24"/>
        </w:rPr>
        <w:t>e</w:t>
      </w:r>
      <w:r>
        <w:rPr>
          <w:sz w:val="24"/>
          <w:szCs w:val="24"/>
        </w:rPr>
        <w:t>d)</w:t>
      </w:r>
      <w:r>
        <w:rPr>
          <w:spacing w:val="3"/>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bu</w:t>
      </w:r>
      <w:r>
        <w:rPr>
          <w:spacing w:val="5"/>
          <w:sz w:val="24"/>
          <w:szCs w:val="24"/>
        </w:rPr>
        <w:t>k</w:t>
      </w:r>
      <w:r>
        <w:rPr>
          <w:spacing w:val="1"/>
          <w:sz w:val="24"/>
          <w:szCs w:val="24"/>
        </w:rPr>
        <w:t>a</w:t>
      </w:r>
      <w:r>
        <w:rPr>
          <w:sz w:val="24"/>
          <w:szCs w:val="24"/>
        </w:rPr>
        <w:t>n</w:t>
      </w:r>
      <w:r>
        <w:rPr>
          <w:spacing w:val="1"/>
          <w:sz w:val="24"/>
          <w:szCs w:val="24"/>
        </w:rPr>
        <w:t xml:space="preserve"> </w:t>
      </w:r>
      <w:r>
        <w:rPr>
          <w:spacing w:val="2"/>
          <w:sz w:val="24"/>
          <w:szCs w:val="24"/>
        </w:rPr>
        <w:t>b</w:t>
      </w:r>
      <w:r>
        <w:rPr>
          <w:spacing w:val="-1"/>
          <w:sz w:val="24"/>
          <w:szCs w:val="24"/>
        </w:rPr>
        <w:t>er</w:t>
      </w:r>
      <w:r>
        <w:rPr>
          <w:sz w:val="24"/>
          <w:szCs w:val="24"/>
        </w:rPr>
        <w:t>o</w:t>
      </w:r>
      <w:r>
        <w:rPr>
          <w:spacing w:val="-1"/>
          <w:sz w:val="24"/>
          <w:szCs w:val="24"/>
        </w:rPr>
        <w:t>r</w:t>
      </w:r>
      <w:r>
        <w:rPr>
          <w:sz w:val="24"/>
          <w:szCs w:val="24"/>
        </w:rPr>
        <w:t>ient</w:t>
      </w:r>
      <w:r>
        <w:rPr>
          <w:spacing w:val="-1"/>
          <w:sz w:val="24"/>
          <w:szCs w:val="24"/>
        </w:rPr>
        <w:t>a</w:t>
      </w:r>
      <w:r>
        <w:rPr>
          <w:sz w:val="24"/>
          <w:szCs w:val="24"/>
        </w:rPr>
        <w:t>si p</w:t>
      </w:r>
      <w:r>
        <w:rPr>
          <w:spacing w:val="-1"/>
          <w:sz w:val="24"/>
          <w:szCs w:val="24"/>
        </w:rPr>
        <w:t>a</w:t>
      </w:r>
      <w:r>
        <w:rPr>
          <w:sz w:val="24"/>
          <w:szCs w:val="24"/>
        </w:rPr>
        <w:t>da pr</w:t>
      </w:r>
      <w:r>
        <w:rPr>
          <w:spacing w:val="1"/>
          <w:sz w:val="24"/>
          <w:szCs w:val="24"/>
        </w:rPr>
        <w:t>og</w:t>
      </w:r>
      <w:r>
        <w:rPr>
          <w:spacing w:val="-1"/>
          <w:sz w:val="24"/>
          <w:szCs w:val="24"/>
        </w:rPr>
        <w:t>ra</w:t>
      </w:r>
      <w:r>
        <w:rPr>
          <w:sz w:val="24"/>
          <w:szCs w:val="24"/>
        </w:rPr>
        <w:t>m</w:t>
      </w:r>
      <w:r>
        <w:rPr>
          <w:spacing w:val="4"/>
          <w:sz w:val="24"/>
          <w:szCs w:val="24"/>
        </w:rPr>
        <w:t xml:space="preserve"> </w:t>
      </w:r>
      <w:r>
        <w:rPr>
          <w:spacing w:val="-1"/>
          <w:sz w:val="24"/>
          <w:szCs w:val="24"/>
        </w:rPr>
        <w:t>(</w:t>
      </w:r>
      <w:r>
        <w:rPr>
          <w:sz w:val="24"/>
          <w:szCs w:val="24"/>
        </w:rPr>
        <w:t>p</w:t>
      </w:r>
      <w:r>
        <w:rPr>
          <w:spacing w:val="-1"/>
          <w:sz w:val="24"/>
          <w:szCs w:val="24"/>
        </w:rPr>
        <w:t>r</w:t>
      </w:r>
      <w:r>
        <w:rPr>
          <w:spacing w:val="2"/>
          <w:sz w:val="24"/>
          <w:szCs w:val="24"/>
        </w:rPr>
        <w:t>o</w:t>
      </w:r>
      <w:r>
        <w:rPr>
          <w:spacing w:val="-2"/>
          <w:sz w:val="24"/>
          <w:szCs w:val="24"/>
        </w:rPr>
        <w:t>g</w:t>
      </w:r>
      <w:r>
        <w:rPr>
          <w:spacing w:val="2"/>
          <w:sz w:val="24"/>
          <w:szCs w:val="24"/>
        </w:rPr>
        <w:t>r</w:t>
      </w:r>
      <w:r>
        <w:rPr>
          <w:spacing w:val="-3"/>
          <w:sz w:val="24"/>
          <w:szCs w:val="24"/>
        </w:rPr>
        <w:t>a</w:t>
      </w:r>
      <w:r>
        <w:rPr>
          <w:sz w:val="24"/>
          <w:szCs w:val="24"/>
        </w:rPr>
        <w:t>m</w:t>
      </w:r>
      <w:r>
        <w:rPr>
          <w:spacing w:val="4"/>
          <w:sz w:val="24"/>
          <w:szCs w:val="24"/>
        </w:rPr>
        <w:t xml:space="preserve"> </w:t>
      </w:r>
      <w:r>
        <w:rPr>
          <w:sz w:val="24"/>
          <w:szCs w:val="24"/>
        </w:rPr>
        <w:t>ori</w:t>
      </w:r>
      <w:r>
        <w:rPr>
          <w:spacing w:val="-1"/>
          <w:sz w:val="24"/>
          <w:szCs w:val="24"/>
        </w:rPr>
        <w:t>e</w:t>
      </w:r>
      <w:r>
        <w:rPr>
          <w:sz w:val="24"/>
          <w:szCs w:val="24"/>
        </w:rPr>
        <w:t>nted)</w:t>
      </w:r>
      <w:r>
        <w:rPr>
          <w:spacing w:val="5"/>
          <w:sz w:val="24"/>
          <w:szCs w:val="24"/>
        </w:rPr>
        <w:t xml:space="preserve"> </w:t>
      </w:r>
      <w:r>
        <w:rPr>
          <w:spacing w:val="-2"/>
          <w:sz w:val="24"/>
          <w:szCs w:val="24"/>
        </w:rPr>
        <w:t>y</w:t>
      </w:r>
      <w:r>
        <w:rPr>
          <w:spacing w:val="4"/>
          <w:sz w:val="24"/>
          <w:szCs w:val="24"/>
        </w:rPr>
        <w:t>a</w:t>
      </w:r>
      <w:r>
        <w:rPr>
          <w:sz w:val="24"/>
          <w:szCs w:val="24"/>
        </w:rPr>
        <w:t>ng</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 meng</w:t>
      </w:r>
      <w:r>
        <w:rPr>
          <w:spacing w:val="-3"/>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5"/>
          <w:sz w:val="24"/>
          <w:szCs w:val="24"/>
        </w:rPr>
        <w:t>n</w:t>
      </w:r>
      <w:r>
        <w:rPr>
          <w:spacing w:val="-4"/>
          <w:sz w:val="24"/>
          <w:szCs w:val="24"/>
        </w:rPr>
        <w:t>y</w:t>
      </w:r>
      <w:r>
        <w:rPr>
          <w:spacing w:val="-1"/>
          <w:sz w:val="24"/>
          <w:szCs w:val="24"/>
        </w:rPr>
        <w:t>a</w:t>
      </w:r>
      <w:r>
        <w:rPr>
          <w:sz w:val="24"/>
          <w:szCs w:val="24"/>
        </w:rPr>
        <w:t>.</w:t>
      </w:r>
    </w:p>
    <w:p w:rsidR="0047694C" w:rsidRDefault="00000000">
      <w:pPr>
        <w:spacing w:before="22" w:line="478" w:lineRule="auto"/>
        <w:ind w:left="2660" w:right="80" w:hanging="360"/>
        <w:jc w:val="both"/>
        <w:rPr>
          <w:sz w:val="24"/>
          <w:szCs w:val="24"/>
        </w:rPr>
      </w:pPr>
      <w:r>
        <w:rPr>
          <w:sz w:val="24"/>
          <w:szCs w:val="24"/>
        </w:rPr>
        <w:t xml:space="preserve">2.  </w:t>
      </w:r>
      <w:r>
        <w:rPr>
          <w:spacing w:val="14"/>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b</w:t>
      </w:r>
      <w:r>
        <w:rPr>
          <w:spacing w:val="-1"/>
          <w:sz w:val="24"/>
          <w:szCs w:val="24"/>
        </w:rPr>
        <w:t>a</w:t>
      </w:r>
      <w:r>
        <w:rPr>
          <w:sz w:val="24"/>
          <w:szCs w:val="24"/>
        </w:rPr>
        <w:t>sis</w:t>
      </w:r>
      <w:r>
        <w:rPr>
          <w:spacing w:val="-1"/>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pacing w:val="2"/>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b</w:t>
      </w:r>
      <w:r>
        <w:rPr>
          <w:spacing w:val="-1"/>
          <w:sz w:val="24"/>
          <w:szCs w:val="24"/>
        </w:rPr>
        <w:t>er</w:t>
      </w:r>
      <w:r>
        <w:rPr>
          <w:spacing w:val="2"/>
          <w:sz w:val="24"/>
          <w:szCs w:val="24"/>
        </w:rPr>
        <w:t>k</w:t>
      </w:r>
      <w:r>
        <w:rPr>
          <w:spacing w:val="-3"/>
          <w:sz w:val="24"/>
          <w:szCs w:val="24"/>
        </w:rPr>
        <w:t>e</w:t>
      </w:r>
      <w:r>
        <w:rPr>
          <w:sz w:val="24"/>
          <w:szCs w:val="24"/>
        </w:rPr>
        <w:t>mba</w:t>
      </w:r>
      <w:r>
        <w:rPr>
          <w:spacing w:val="2"/>
          <w:sz w:val="24"/>
          <w:szCs w:val="24"/>
        </w:rPr>
        <w:t>n</w:t>
      </w:r>
      <w:r>
        <w:rPr>
          <w:sz w:val="24"/>
          <w:szCs w:val="24"/>
        </w:rPr>
        <w:t>g</w:t>
      </w:r>
      <w:r>
        <w:rPr>
          <w:spacing w:val="-4"/>
          <w:sz w:val="24"/>
          <w:szCs w:val="24"/>
        </w:rPr>
        <w:t xml:space="preserve"> </w:t>
      </w:r>
      <w:r>
        <w:rPr>
          <w:spacing w:val="2"/>
          <w:sz w:val="24"/>
          <w:szCs w:val="24"/>
        </w:rPr>
        <w:t>d</w:t>
      </w:r>
      <w:r>
        <w:rPr>
          <w:spacing w:val="-1"/>
          <w:sz w:val="24"/>
          <w:szCs w:val="24"/>
        </w:rPr>
        <w:t>e</w:t>
      </w:r>
      <w:r>
        <w:rPr>
          <w:sz w:val="24"/>
          <w:szCs w:val="24"/>
        </w:rPr>
        <w:t>ng</w:t>
      </w:r>
      <w:r>
        <w:rPr>
          <w:spacing w:val="-1"/>
          <w:sz w:val="24"/>
          <w:szCs w:val="24"/>
        </w:rPr>
        <w:t>a</w:t>
      </w:r>
      <w:r>
        <w:rPr>
          <w:sz w:val="24"/>
          <w:szCs w:val="24"/>
        </w:rPr>
        <w:t>n mudah,</w:t>
      </w:r>
      <w:r>
        <w:rPr>
          <w:spacing w:val="-3"/>
          <w:sz w:val="24"/>
          <w:szCs w:val="24"/>
        </w:rPr>
        <w:t xml:space="preserve"> </w:t>
      </w:r>
      <w:r>
        <w:rPr>
          <w:sz w:val="24"/>
          <w:szCs w:val="24"/>
        </w:rPr>
        <w:t>b</w:t>
      </w:r>
      <w:r>
        <w:rPr>
          <w:spacing w:val="-1"/>
          <w:sz w:val="24"/>
          <w:szCs w:val="24"/>
        </w:rPr>
        <w:t>a</w:t>
      </w:r>
      <w:r>
        <w:rPr>
          <w:sz w:val="24"/>
          <w:szCs w:val="24"/>
        </w:rPr>
        <w:t>ik volume</w:t>
      </w:r>
      <w:r>
        <w:rPr>
          <w:spacing w:val="-1"/>
          <w:sz w:val="24"/>
          <w:szCs w:val="24"/>
        </w:rPr>
        <w:t xml:space="preserve"> </w:t>
      </w:r>
      <w:r>
        <w:rPr>
          <w:sz w:val="24"/>
          <w:szCs w:val="24"/>
        </w:rPr>
        <w:t>maupun struktu</w:t>
      </w:r>
      <w:r>
        <w:rPr>
          <w:spacing w:val="-1"/>
          <w:sz w:val="24"/>
          <w:szCs w:val="24"/>
        </w:rPr>
        <w:t>r</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tabs>
          <w:tab w:val="left" w:pos="2680"/>
        </w:tabs>
        <w:spacing w:before="24" w:line="477" w:lineRule="auto"/>
        <w:ind w:left="2660" w:right="77" w:hanging="360"/>
        <w:jc w:val="both"/>
        <w:rPr>
          <w:sz w:val="24"/>
          <w:szCs w:val="24"/>
        </w:rPr>
      </w:pPr>
      <w:r>
        <w:rPr>
          <w:sz w:val="24"/>
          <w:szCs w:val="24"/>
        </w:rPr>
        <w:t>3.</w:t>
      </w:r>
      <w:r>
        <w:rPr>
          <w:sz w:val="24"/>
          <w:szCs w:val="24"/>
        </w:rPr>
        <w:tab/>
      </w:r>
      <w:r>
        <w:rPr>
          <w:sz w:val="24"/>
          <w:szCs w:val="24"/>
        </w:rPr>
        <w:tab/>
        <w:t>D</w:t>
      </w:r>
      <w:r>
        <w:rPr>
          <w:spacing w:val="-1"/>
          <w:sz w:val="24"/>
          <w:szCs w:val="24"/>
        </w:rPr>
        <w:t>a</w:t>
      </w:r>
      <w:r>
        <w:rPr>
          <w:sz w:val="24"/>
          <w:szCs w:val="24"/>
        </w:rPr>
        <w:t>ta</w:t>
      </w:r>
      <w:r>
        <w:rPr>
          <w:spacing w:val="-3"/>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pacing w:val="-1"/>
          <w:sz w:val="24"/>
          <w:szCs w:val="24"/>
        </w:rPr>
        <w:t>a</w:t>
      </w:r>
      <w:r>
        <w:rPr>
          <w:sz w:val="24"/>
          <w:szCs w:val="24"/>
        </w:rPr>
        <w:t>da</w:t>
      </w:r>
      <w:r>
        <w:rPr>
          <w:spacing w:val="-8"/>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 mem</w:t>
      </w:r>
      <w:r>
        <w:rPr>
          <w:spacing w:val="-1"/>
          <w:sz w:val="24"/>
          <w:szCs w:val="24"/>
        </w:rPr>
        <w:t>e</w:t>
      </w:r>
      <w:r>
        <w:rPr>
          <w:sz w:val="24"/>
          <w:szCs w:val="24"/>
        </w:rPr>
        <w:t>nuhi</w:t>
      </w:r>
      <w:r>
        <w:rPr>
          <w:spacing w:val="-4"/>
          <w:sz w:val="24"/>
          <w:szCs w:val="24"/>
        </w:rPr>
        <w:t xml:space="preserve"> </w:t>
      </w:r>
      <w:r>
        <w:rPr>
          <w:sz w:val="24"/>
          <w:szCs w:val="24"/>
        </w:rPr>
        <w:t>k</w:t>
      </w:r>
      <w:r>
        <w:rPr>
          <w:spacing w:val="-1"/>
          <w:sz w:val="24"/>
          <w:szCs w:val="24"/>
        </w:rPr>
        <w:t>e</w:t>
      </w:r>
      <w:r>
        <w:rPr>
          <w:sz w:val="24"/>
          <w:szCs w:val="24"/>
        </w:rPr>
        <w:t>butuhan</w:t>
      </w:r>
      <w:r>
        <w:rPr>
          <w:spacing w:val="-5"/>
          <w:sz w:val="24"/>
          <w:szCs w:val="24"/>
        </w:rPr>
        <w:t xml:space="preserve"> </w:t>
      </w:r>
      <w:r>
        <w:rPr>
          <w:sz w:val="24"/>
          <w:szCs w:val="24"/>
        </w:rPr>
        <w:t>sist</w:t>
      </w:r>
      <w:r>
        <w:rPr>
          <w:spacing w:val="-1"/>
          <w:sz w:val="24"/>
          <w:szCs w:val="24"/>
        </w:rPr>
        <w:t>e</w:t>
      </w:r>
      <w:r>
        <w:rPr>
          <w:sz w:val="24"/>
          <w:szCs w:val="24"/>
        </w:rPr>
        <w:t>m</w:t>
      </w:r>
      <w:r>
        <w:rPr>
          <w:spacing w:val="-1"/>
          <w:sz w:val="24"/>
          <w:szCs w:val="24"/>
        </w:rPr>
        <w:t>-</w:t>
      </w:r>
      <w:r>
        <w:rPr>
          <w:sz w:val="24"/>
          <w:szCs w:val="24"/>
        </w:rPr>
        <w:t>sistem</w:t>
      </w:r>
      <w:r>
        <w:rPr>
          <w:spacing w:val="-5"/>
          <w:sz w:val="24"/>
          <w:szCs w:val="24"/>
        </w:rPr>
        <w:t xml:space="preserve"> </w:t>
      </w:r>
      <w:r>
        <w:rPr>
          <w:sz w:val="24"/>
          <w:szCs w:val="24"/>
        </w:rPr>
        <w:t>b</w:t>
      </w:r>
      <w:r>
        <w:rPr>
          <w:spacing w:val="-1"/>
          <w:sz w:val="24"/>
          <w:szCs w:val="24"/>
        </w:rPr>
        <w:t>a</w:t>
      </w:r>
      <w:r>
        <w:rPr>
          <w:sz w:val="24"/>
          <w:szCs w:val="24"/>
        </w:rPr>
        <w:t>ru s</w:t>
      </w:r>
      <w:r>
        <w:rPr>
          <w:spacing w:val="-1"/>
          <w:sz w:val="24"/>
          <w:szCs w:val="24"/>
        </w:rPr>
        <w:t>ecar</w:t>
      </w:r>
      <w:r>
        <w:rPr>
          <w:sz w:val="24"/>
          <w:szCs w:val="24"/>
        </w:rPr>
        <w:t>a</w:t>
      </w:r>
      <w:r>
        <w:rPr>
          <w:spacing w:val="-1"/>
          <w:sz w:val="24"/>
          <w:szCs w:val="24"/>
        </w:rPr>
        <w:t xml:space="preserve"> </w:t>
      </w:r>
      <w:r>
        <w:rPr>
          <w:sz w:val="24"/>
          <w:szCs w:val="24"/>
        </w:rPr>
        <w:t>mud</w:t>
      </w:r>
      <w:r>
        <w:rPr>
          <w:spacing w:val="-1"/>
          <w:sz w:val="24"/>
          <w:szCs w:val="24"/>
        </w:rPr>
        <w:t>a</w:t>
      </w:r>
      <w:r>
        <w:rPr>
          <w:sz w:val="24"/>
          <w:szCs w:val="24"/>
        </w:rPr>
        <w:t>h.</w:t>
      </w:r>
    </w:p>
    <w:p w:rsidR="0047694C" w:rsidRDefault="00000000">
      <w:pPr>
        <w:spacing w:before="24"/>
        <w:ind w:left="2300"/>
        <w:rPr>
          <w:sz w:val="24"/>
          <w:szCs w:val="24"/>
        </w:rPr>
      </w:pPr>
      <w:r>
        <w:rPr>
          <w:sz w:val="24"/>
          <w:szCs w:val="24"/>
        </w:rPr>
        <w:t>4.   D</w:t>
      </w:r>
      <w:r>
        <w:rPr>
          <w:spacing w:val="-1"/>
          <w:sz w:val="24"/>
          <w:szCs w:val="24"/>
        </w:rPr>
        <w:t>a</w:t>
      </w:r>
      <w:r>
        <w:rPr>
          <w:sz w:val="24"/>
          <w:szCs w:val="24"/>
        </w:rPr>
        <w:t>ta d</w:t>
      </w:r>
      <w:r>
        <w:rPr>
          <w:spacing w:val="-1"/>
          <w:sz w:val="24"/>
          <w:szCs w:val="24"/>
        </w:rPr>
        <w:t>a</w:t>
      </w:r>
      <w:r>
        <w:rPr>
          <w:spacing w:val="2"/>
          <w:sz w:val="24"/>
          <w:szCs w:val="24"/>
        </w:rPr>
        <w:t>p</w:t>
      </w:r>
      <w:r>
        <w:rPr>
          <w:spacing w:val="-1"/>
          <w:sz w:val="24"/>
          <w:szCs w:val="24"/>
        </w:rPr>
        <w:t>a</w:t>
      </w:r>
      <w:r>
        <w:rPr>
          <w:sz w:val="24"/>
          <w:szCs w:val="24"/>
        </w:rPr>
        <w:t>t di</w:t>
      </w:r>
      <w:r>
        <w:rPr>
          <w:spacing w:val="-2"/>
          <w:sz w:val="24"/>
          <w:szCs w:val="24"/>
        </w:rPr>
        <w:t>g</w:t>
      </w:r>
      <w:r>
        <w:rPr>
          <w:sz w:val="24"/>
          <w:szCs w:val="24"/>
        </w:rPr>
        <w:t>u</w:t>
      </w:r>
      <w:r>
        <w:rPr>
          <w:spacing w:val="2"/>
          <w:sz w:val="24"/>
          <w:szCs w:val="24"/>
        </w:rPr>
        <w:t>n</w:t>
      </w:r>
      <w:r>
        <w:rPr>
          <w:spacing w:val="-1"/>
          <w:sz w:val="24"/>
          <w:szCs w:val="24"/>
        </w:rPr>
        <w:t>a</w:t>
      </w:r>
      <w:r>
        <w:rPr>
          <w:spacing w:val="1"/>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 xml:space="preserve">n </w:t>
      </w:r>
      <w:r>
        <w:rPr>
          <w:spacing w:val="-1"/>
          <w:sz w:val="24"/>
          <w:szCs w:val="24"/>
        </w:rPr>
        <w:t>ca</w:t>
      </w:r>
      <w:r>
        <w:rPr>
          <w:spacing w:val="2"/>
          <w:sz w:val="24"/>
          <w:szCs w:val="24"/>
        </w:rPr>
        <w:t>r</w:t>
      </w:r>
      <w:r>
        <w:rPr>
          <w:sz w:val="24"/>
          <w:szCs w:val="24"/>
        </w:rPr>
        <w:t>a</w:t>
      </w:r>
      <w:r>
        <w:rPr>
          <w:spacing w:val="1"/>
          <w:sz w:val="24"/>
          <w:szCs w:val="24"/>
        </w:rPr>
        <w:t xml:space="preserve"> </w:t>
      </w:r>
      <w:r>
        <w:rPr>
          <w:spacing w:val="-5"/>
          <w:sz w:val="24"/>
          <w:szCs w:val="24"/>
        </w:rPr>
        <w:t>y</w:t>
      </w:r>
      <w:r>
        <w:rPr>
          <w:sz w:val="24"/>
          <w:szCs w:val="24"/>
        </w:rPr>
        <w:t>a</w:t>
      </w:r>
      <w:r>
        <w:rPr>
          <w:spacing w:val="2"/>
          <w:sz w:val="24"/>
          <w:szCs w:val="24"/>
        </w:rPr>
        <w:t>n</w:t>
      </w:r>
      <w:r>
        <w:rPr>
          <w:sz w:val="24"/>
          <w:szCs w:val="24"/>
        </w:rPr>
        <w:t>g</w:t>
      </w:r>
      <w:r>
        <w:rPr>
          <w:spacing w:val="-2"/>
          <w:sz w:val="24"/>
          <w:szCs w:val="24"/>
        </w:rPr>
        <w:t xml:space="preserve"> </w:t>
      </w:r>
      <w:r>
        <w:rPr>
          <w:spacing w:val="2"/>
          <w:sz w:val="24"/>
          <w:szCs w:val="24"/>
        </w:rPr>
        <w:t>b</w:t>
      </w:r>
      <w:r>
        <w:rPr>
          <w:spacing w:val="1"/>
          <w:sz w:val="24"/>
          <w:szCs w:val="24"/>
        </w:rPr>
        <w:t>e</w:t>
      </w:r>
      <w:r>
        <w:rPr>
          <w:spacing w:val="-1"/>
          <w:sz w:val="24"/>
          <w:szCs w:val="24"/>
        </w:rPr>
        <w:t>r</w:t>
      </w:r>
      <w:r>
        <w:rPr>
          <w:sz w:val="24"/>
          <w:szCs w:val="24"/>
        </w:rPr>
        <w:t>b</w:t>
      </w:r>
      <w:r>
        <w:rPr>
          <w:spacing w:val="-3"/>
          <w:sz w:val="24"/>
          <w:szCs w:val="24"/>
        </w:rPr>
        <w:t>e</w:t>
      </w:r>
      <w:r>
        <w:rPr>
          <w:spacing w:val="5"/>
          <w:sz w:val="24"/>
          <w:szCs w:val="24"/>
        </w:rPr>
        <w:t>d</w:t>
      </w:r>
      <w:r>
        <w:rPr>
          <w:spacing w:val="-1"/>
          <w:sz w:val="24"/>
          <w:szCs w:val="24"/>
        </w:rPr>
        <w:t>a</w:t>
      </w:r>
      <w:r>
        <w:rPr>
          <w:spacing w:val="2"/>
          <w:sz w:val="24"/>
          <w:szCs w:val="24"/>
        </w:rPr>
        <w:t>-</w:t>
      </w:r>
      <w:r>
        <w:rPr>
          <w:sz w:val="24"/>
          <w:szCs w:val="24"/>
        </w:rPr>
        <w:t>b</w:t>
      </w:r>
      <w:r>
        <w:rPr>
          <w:spacing w:val="-1"/>
          <w:sz w:val="24"/>
          <w:szCs w:val="24"/>
        </w:rPr>
        <w:t>e</w:t>
      </w:r>
      <w:r>
        <w:rPr>
          <w:sz w:val="24"/>
          <w:szCs w:val="24"/>
        </w:rPr>
        <w:t>d</w:t>
      </w:r>
      <w:r>
        <w:rPr>
          <w:spacing w:val="-1"/>
          <w:sz w:val="24"/>
          <w:szCs w:val="24"/>
        </w:rPr>
        <w:t>a</w:t>
      </w:r>
      <w:r>
        <w:rPr>
          <w:sz w:val="24"/>
          <w:szCs w:val="24"/>
        </w:rPr>
        <w:t>.</w:t>
      </w:r>
    </w:p>
    <w:p w:rsidR="0047694C" w:rsidRDefault="0047694C">
      <w:pPr>
        <w:spacing w:before="14" w:line="260" w:lineRule="exact"/>
        <w:rPr>
          <w:sz w:val="26"/>
          <w:szCs w:val="26"/>
        </w:rPr>
      </w:pPr>
    </w:p>
    <w:p w:rsidR="0047694C" w:rsidRDefault="00000000">
      <w:pPr>
        <w:ind w:left="2300"/>
        <w:rPr>
          <w:sz w:val="24"/>
          <w:szCs w:val="24"/>
        </w:rPr>
        <w:sectPr w:rsidR="0047694C">
          <w:pgSz w:w="11940" w:h="16860"/>
          <w:pgMar w:top="760" w:right="1540" w:bottom="280" w:left="1680" w:header="731" w:footer="0" w:gutter="0"/>
          <w:cols w:space="720"/>
        </w:sectPr>
      </w:pPr>
      <w:r>
        <w:rPr>
          <w:sz w:val="24"/>
          <w:szCs w:val="24"/>
        </w:rPr>
        <w:t>5.   K</w:t>
      </w:r>
      <w:r>
        <w:rPr>
          <w:spacing w:val="-1"/>
          <w:sz w:val="24"/>
          <w:szCs w:val="24"/>
        </w:rPr>
        <w:t>er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p</w:t>
      </w:r>
      <w:r>
        <w:rPr>
          <w:spacing w:val="-1"/>
          <w:sz w:val="24"/>
          <w:szCs w:val="24"/>
        </w:rPr>
        <w:t>a</w:t>
      </w:r>
      <w:r>
        <w:rPr>
          <w:sz w:val="24"/>
          <w:szCs w:val="24"/>
        </w:rPr>
        <w:t>n 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m</w:t>
      </w:r>
      <w:r>
        <w:rPr>
          <w:spacing w:val="3"/>
          <w:sz w:val="24"/>
          <w:szCs w:val="24"/>
        </w:rPr>
        <w:t>i</w:t>
      </w:r>
      <w:r>
        <w:rPr>
          <w:sz w:val="24"/>
          <w:szCs w:val="24"/>
        </w:rPr>
        <w:t>nim</w:t>
      </w:r>
      <w:r>
        <w:rPr>
          <w:spacing w:val="-1"/>
          <w:sz w:val="24"/>
          <w:szCs w:val="24"/>
        </w:rPr>
        <w:t>a</w:t>
      </w:r>
      <w:r>
        <w:rPr>
          <w:sz w:val="24"/>
          <w:szCs w:val="24"/>
        </w:rPr>
        <w:t>l.</w:t>
      </w:r>
    </w:p>
    <w:p w:rsidR="0047694C" w:rsidRDefault="0047694C">
      <w:pPr>
        <w:spacing w:before="8" w:line="160" w:lineRule="exact"/>
        <w:rPr>
          <w:sz w:val="16"/>
          <w:szCs w:val="16"/>
        </w:rPr>
      </w:pPr>
    </w:p>
    <w:p w:rsidR="0047694C" w:rsidRDefault="0047694C">
      <w:pPr>
        <w:spacing w:line="200" w:lineRule="exact"/>
      </w:pPr>
    </w:p>
    <w:p w:rsidR="0047694C" w:rsidRDefault="0047694C">
      <w:pPr>
        <w:spacing w:line="200" w:lineRule="exact"/>
      </w:pPr>
    </w:p>
    <w:p w:rsidR="0047694C" w:rsidRDefault="00000000">
      <w:pPr>
        <w:spacing w:before="29"/>
        <w:ind w:left="2895"/>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2.6 </w:t>
      </w:r>
      <w:r>
        <w:rPr>
          <w:sz w:val="24"/>
          <w:szCs w:val="24"/>
        </w:rPr>
        <w:t>Tipe D</w:t>
      </w:r>
      <w:r>
        <w:rPr>
          <w:spacing w:val="-1"/>
          <w:sz w:val="24"/>
          <w:szCs w:val="24"/>
        </w:rPr>
        <w:t>a</w:t>
      </w:r>
      <w:r>
        <w:rPr>
          <w:sz w:val="24"/>
          <w:szCs w:val="24"/>
        </w:rPr>
        <w:t xml:space="preserve">ta </w:t>
      </w:r>
      <w:r>
        <w:rPr>
          <w:spacing w:val="2"/>
          <w:sz w:val="24"/>
          <w:szCs w:val="24"/>
        </w:rPr>
        <w:t>M</w:t>
      </w:r>
      <w:r>
        <w:rPr>
          <w:spacing w:val="-2"/>
          <w:sz w:val="24"/>
          <w:szCs w:val="24"/>
        </w:rPr>
        <w:t>y</w:t>
      </w:r>
      <w:r>
        <w:rPr>
          <w:spacing w:val="1"/>
          <w:sz w:val="24"/>
          <w:szCs w:val="24"/>
        </w:rPr>
        <w:t>S</w:t>
      </w:r>
      <w:r>
        <w:rPr>
          <w:spacing w:val="2"/>
          <w:sz w:val="24"/>
          <w:szCs w:val="24"/>
        </w:rPr>
        <w:t>Q</w:t>
      </w:r>
      <w:r>
        <w:rPr>
          <w:sz w:val="24"/>
          <w:szCs w:val="24"/>
        </w:rPr>
        <w:t>L</w:t>
      </w:r>
    </w:p>
    <w:p w:rsidR="0047694C" w:rsidRDefault="0047694C">
      <w:pPr>
        <w:spacing w:before="3" w:line="180" w:lineRule="exact"/>
        <w:rPr>
          <w:sz w:val="18"/>
          <w:szCs w:val="18"/>
        </w:rPr>
      </w:pPr>
    </w:p>
    <w:tbl>
      <w:tblPr>
        <w:tblW w:w="0" w:type="auto"/>
        <w:tblInd w:w="97" w:type="dxa"/>
        <w:tblLayout w:type="fixed"/>
        <w:tblCellMar>
          <w:left w:w="0" w:type="dxa"/>
          <w:right w:w="0" w:type="dxa"/>
        </w:tblCellMar>
        <w:tblLook w:val="01E0" w:firstRow="1" w:lastRow="1" w:firstColumn="1" w:lastColumn="1" w:noHBand="0" w:noVBand="0"/>
      </w:tblPr>
      <w:tblGrid>
        <w:gridCol w:w="1733"/>
        <w:gridCol w:w="7254"/>
      </w:tblGrid>
      <w:tr w:rsidR="0047694C">
        <w:trPr>
          <w:trHeight w:hRule="exact" w:val="561"/>
        </w:trPr>
        <w:tc>
          <w:tcPr>
            <w:tcW w:w="1733" w:type="dxa"/>
            <w:tcBorders>
              <w:top w:val="single" w:sz="6" w:space="0" w:color="000000"/>
              <w:left w:val="single" w:sz="6" w:space="0" w:color="000000"/>
              <w:bottom w:val="single" w:sz="6" w:space="0" w:color="000000"/>
              <w:right w:val="single" w:sz="6" w:space="0" w:color="000000"/>
            </w:tcBorders>
            <w:shd w:val="clear" w:color="auto" w:fill="C0C0C0"/>
          </w:tcPr>
          <w:p w:rsidR="0047694C" w:rsidRDefault="00000000">
            <w:pPr>
              <w:spacing w:line="260" w:lineRule="exact"/>
              <w:ind w:left="349"/>
              <w:rPr>
                <w:sz w:val="24"/>
                <w:szCs w:val="24"/>
              </w:rPr>
            </w:pPr>
            <w:r>
              <w:rPr>
                <w:b/>
                <w:spacing w:val="-4"/>
                <w:sz w:val="24"/>
                <w:szCs w:val="24"/>
              </w:rPr>
              <w:t>T</w:t>
            </w:r>
            <w:r>
              <w:rPr>
                <w:b/>
                <w:sz w:val="24"/>
                <w:szCs w:val="24"/>
              </w:rPr>
              <w:t>i</w:t>
            </w:r>
            <w:r>
              <w:rPr>
                <w:b/>
                <w:spacing w:val="1"/>
                <w:sz w:val="24"/>
                <w:szCs w:val="24"/>
              </w:rPr>
              <w:t>p</w:t>
            </w:r>
            <w:r>
              <w:rPr>
                <w:b/>
                <w:sz w:val="24"/>
                <w:szCs w:val="24"/>
              </w:rPr>
              <w:t>e</w:t>
            </w:r>
            <w:r>
              <w:rPr>
                <w:b/>
                <w:spacing w:val="-8"/>
                <w:sz w:val="24"/>
                <w:szCs w:val="24"/>
              </w:rPr>
              <w:t xml:space="preserve"> </w:t>
            </w:r>
            <w:r>
              <w:rPr>
                <w:b/>
                <w:sz w:val="24"/>
                <w:szCs w:val="24"/>
              </w:rPr>
              <w:t>Da</w:t>
            </w:r>
            <w:r>
              <w:rPr>
                <w:b/>
                <w:spacing w:val="-1"/>
                <w:sz w:val="24"/>
                <w:szCs w:val="24"/>
              </w:rPr>
              <w:t>t</w:t>
            </w:r>
            <w:r>
              <w:rPr>
                <w:b/>
                <w:sz w:val="24"/>
                <w:szCs w:val="24"/>
              </w:rPr>
              <w:t>a</w:t>
            </w:r>
          </w:p>
        </w:tc>
        <w:tc>
          <w:tcPr>
            <w:tcW w:w="7254" w:type="dxa"/>
            <w:tcBorders>
              <w:top w:val="single" w:sz="6" w:space="0" w:color="000000"/>
              <w:left w:val="single" w:sz="6" w:space="0" w:color="000000"/>
              <w:bottom w:val="single" w:sz="6" w:space="0" w:color="000000"/>
              <w:right w:val="single" w:sz="6" w:space="0" w:color="000000"/>
            </w:tcBorders>
            <w:shd w:val="clear" w:color="auto" w:fill="C0C0C0"/>
          </w:tcPr>
          <w:p w:rsidR="0047694C" w:rsidRDefault="00000000">
            <w:pPr>
              <w:spacing w:line="260" w:lineRule="exact"/>
              <w:ind w:left="2978" w:right="2977"/>
              <w:jc w:val="center"/>
              <w:rPr>
                <w:sz w:val="24"/>
                <w:szCs w:val="24"/>
              </w:rPr>
            </w:pPr>
            <w:r>
              <w:rPr>
                <w:b/>
                <w:spacing w:val="-2"/>
                <w:sz w:val="24"/>
                <w:szCs w:val="24"/>
              </w:rPr>
              <w:t>K</w:t>
            </w:r>
            <w:r>
              <w:rPr>
                <w:b/>
                <w:spacing w:val="-1"/>
                <w:sz w:val="24"/>
                <w:szCs w:val="24"/>
              </w:rPr>
              <w:t>e</w:t>
            </w:r>
            <w:r>
              <w:rPr>
                <w:b/>
                <w:sz w:val="24"/>
                <w:szCs w:val="24"/>
              </w:rPr>
              <w:t>t</w:t>
            </w:r>
            <w:r>
              <w:rPr>
                <w:b/>
                <w:spacing w:val="-2"/>
                <w:sz w:val="24"/>
                <w:szCs w:val="24"/>
              </w:rPr>
              <w:t>e</w:t>
            </w:r>
            <w:r>
              <w:rPr>
                <w:b/>
                <w:spacing w:val="-1"/>
                <w:sz w:val="24"/>
                <w:szCs w:val="24"/>
              </w:rPr>
              <w:t>r</w:t>
            </w:r>
            <w:r>
              <w:rPr>
                <w:b/>
                <w:sz w:val="24"/>
                <w:szCs w:val="24"/>
              </w:rPr>
              <w:t>a</w:t>
            </w:r>
            <w:r>
              <w:rPr>
                <w:b/>
                <w:spacing w:val="1"/>
                <w:sz w:val="24"/>
                <w:szCs w:val="24"/>
              </w:rPr>
              <w:t>n</w:t>
            </w:r>
            <w:r>
              <w:rPr>
                <w:b/>
                <w:sz w:val="24"/>
                <w:szCs w:val="24"/>
              </w:rPr>
              <w:t>gan</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3"/>
                <w:sz w:val="24"/>
                <w:szCs w:val="24"/>
              </w:rPr>
              <w:t>I</w:t>
            </w:r>
            <w:r>
              <w:rPr>
                <w:spacing w:val="-1"/>
                <w:sz w:val="24"/>
                <w:szCs w:val="24"/>
              </w:rPr>
              <w:t>N</w:t>
            </w:r>
            <w:r>
              <w:rPr>
                <w:sz w:val="24"/>
                <w:szCs w:val="24"/>
              </w:rPr>
              <w:t>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15"/>
                <w:sz w:val="24"/>
                <w:szCs w:val="24"/>
              </w:rPr>
              <w:t>T</w:t>
            </w:r>
            <w:r>
              <w:rPr>
                <w:spacing w:val="-5"/>
                <w:sz w:val="24"/>
                <w:szCs w:val="24"/>
              </w:rPr>
              <w:t>y</w:t>
            </w:r>
            <w:r>
              <w:rPr>
                <w:sz w:val="24"/>
                <w:szCs w:val="24"/>
              </w:rPr>
              <w:t>pe</w:t>
            </w:r>
            <w:r>
              <w:rPr>
                <w:spacing w:val="4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41"/>
                <w:sz w:val="24"/>
                <w:szCs w:val="24"/>
              </w:rPr>
              <w:t xml:space="preserve"> </w:t>
            </w:r>
            <w:r>
              <w:rPr>
                <w:spacing w:val="3"/>
                <w:sz w:val="24"/>
                <w:szCs w:val="24"/>
              </w:rPr>
              <w:t>s</w:t>
            </w:r>
            <w:r>
              <w:rPr>
                <w:spacing w:val="-1"/>
                <w:sz w:val="24"/>
                <w:szCs w:val="24"/>
              </w:rPr>
              <w:t>e</w:t>
            </w:r>
            <w:r>
              <w:rPr>
                <w:sz w:val="24"/>
                <w:szCs w:val="24"/>
              </w:rPr>
              <w:t>ri</w:t>
            </w:r>
            <w:r>
              <w:rPr>
                <w:spacing w:val="2"/>
                <w:sz w:val="24"/>
                <w:szCs w:val="24"/>
              </w:rPr>
              <w:t>n</w:t>
            </w:r>
            <w:r>
              <w:rPr>
                <w:sz w:val="24"/>
                <w:szCs w:val="24"/>
              </w:rPr>
              <w:t>g</w:t>
            </w:r>
            <w:r>
              <w:rPr>
                <w:spacing w:val="41"/>
                <w:sz w:val="24"/>
                <w:szCs w:val="24"/>
              </w:rPr>
              <w:t xml:space="preserve"> </w:t>
            </w:r>
            <w:r>
              <w:rPr>
                <w:sz w:val="24"/>
                <w:szCs w:val="24"/>
              </w:rPr>
              <w:t>d</w:t>
            </w:r>
            <w:r>
              <w:rPr>
                <w:spacing w:val="3"/>
                <w:sz w:val="24"/>
                <w:szCs w:val="24"/>
              </w:rPr>
              <w:t>i</w:t>
            </w:r>
            <w:r>
              <w:rPr>
                <w:spacing w:val="-2"/>
                <w:sz w:val="24"/>
                <w:szCs w:val="24"/>
              </w:rPr>
              <w:t>g</w:t>
            </w:r>
            <w:r>
              <w:rPr>
                <w:spacing w:val="1"/>
                <w:sz w:val="24"/>
                <w:szCs w:val="24"/>
              </w:rPr>
              <w:t>u</w:t>
            </w:r>
            <w:r>
              <w:rPr>
                <w:spacing w:val="5"/>
                <w:sz w:val="24"/>
                <w:szCs w:val="24"/>
              </w:rPr>
              <w:t>n</w:t>
            </w:r>
            <w:r>
              <w:rPr>
                <w:spacing w:val="-1"/>
                <w:sz w:val="24"/>
                <w:szCs w:val="24"/>
              </w:rPr>
              <w:t>a</w:t>
            </w:r>
            <w:r>
              <w:rPr>
                <w:sz w:val="24"/>
                <w:szCs w:val="24"/>
              </w:rPr>
              <w:t>k</w:t>
            </w:r>
            <w:r>
              <w:rPr>
                <w:spacing w:val="-1"/>
                <w:sz w:val="24"/>
                <w:szCs w:val="24"/>
              </w:rPr>
              <w:t>a</w:t>
            </w:r>
            <w:r>
              <w:rPr>
                <w:sz w:val="24"/>
                <w:szCs w:val="24"/>
              </w:rPr>
              <w:t>n</w:t>
            </w:r>
            <w:r>
              <w:rPr>
                <w:spacing w:val="46"/>
                <w:sz w:val="24"/>
                <w:szCs w:val="24"/>
              </w:rPr>
              <w:t xml:space="preserve"> </w:t>
            </w:r>
            <w:r>
              <w:rPr>
                <w:sz w:val="24"/>
                <w:szCs w:val="24"/>
              </w:rPr>
              <w:t>k</w:t>
            </w:r>
            <w:r>
              <w:rPr>
                <w:spacing w:val="-1"/>
                <w:sz w:val="24"/>
                <w:szCs w:val="24"/>
              </w:rPr>
              <w:t>are</w:t>
            </w:r>
            <w:r>
              <w:rPr>
                <w:sz w:val="24"/>
                <w:szCs w:val="24"/>
              </w:rPr>
              <w:t>na</w:t>
            </w:r>
            <w:r>
              <w:rPr>
                <w:spacing w:val="42"/>
                <w:sz w:val="24"/>
                <w:szCs w:val="24"/>
              </w:rPr>
              <w:t xml:space="preserve"> </w:t>
            </w:r>
            <w:r>
              <w:rPr>
                <w:spacing w:val="3"/>
                <w:sz w:val="24"/>
                <w:szCs w:val="24"/>
              </w:rPr>
              <w:t>m</w:t>
            </w:r>
            <w:r>
              <w:rPr>
                <w:spacing w:val="-1"/>
                <w:sz w:val="24"/>
                <w:szCs w:val="24"/>
              </w:rPr>
              <w:t>a</w:t>
            </w:r>
            <w:r>
              <w:rPr>
                <w:sz w:val="24"/>
                <w:szCs w:val="24"/>
              </w:rPr>
              <w:t>mpu</w:t>
            </w:r>
            <w:r>
              <w:rPr>
                <w:spacing w:val="44"/>
                <w:sz w:val="24"/>
                <w:szCs w:val="24"/>
              </w:rPr>
              <w:t xml:space="preserve"> </w:t>
            </w:r>
            <w:r>
              <w:rPr>
                <w:sz w:val="24"/>
                <w:szCs w:val="24"/>
              </w:rPr>
              <w:t>m</w:t>
            </w:r>
            <w:r>
              <w:rPr>
                <w:spacing w:val="4"/>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43"/>
                <w:sz w:val="24"/>
                <w:szCs w:val="24"/>
              </w:rPr>
              <w:t xml:space="preserve"> </w:t>
            </w:r>
            <w:r>
              <w:rPr>
                <w:sz w:val="24"/>
                <w:szCs w:val="24"/>
              </w:rPr>
              <w:t>d</w:t>
            </w:r>
            <w:r>
              <w:rPr>
                <w:spacing w:val="-1"/>
                <w:sz w:val="24"/>
                <w:szCs w:val="24"/>
              </w:rPr>
              <w:t>a</w:t>
            </w:r>
            <w:r>
              <w:rPr>
                <w:sz w:val="24"/>
                <w:szCs w:val="24"/>
              </w:rPr>
              <w:t>ta</w:t>
            </w:r>
            <w:r>
              <w:rPr>
                <w:spacing w:val="42"/>
                <w:sz w:val="24"/>
                <w:szCs w:val="24"/>
              </w:rPr>
              <w:t xml:space="preserve"> </w:t>
            </w:r>
            <w:r>
              <w:rPr>
                <w:sz w:val="24"/>
                <w:szCs w:val="24"/>
              </w:rPr>
              <w:t>mu</w:t>
            </w:r>
            <w:r>
              <w:rPr>
                <w:spacing w:val="1"/>
                <w:sz w:val="24"/>
                <w:szCs w:val="24"/>
              </w:rPr>
              <w:t>l</w:t>
            </w:r>
            <w:r>
              <w:rPr>
                <w:spacing w:val="-1"/>
                <w:sz w:val="24"/>
                <w:szCs w:val="24"/>
              </w:rPr>
              <w:t>a</w:t>
            </w:r>
            <w:r>
              <w:rPr>
                <w:sz w:val="24"/>
                <w:szCs w:val="24"/>
              </w:rPr>
              <w:t>i</w:t>
            </w:r>
          </w:p>
          <w:p w:rsidR="0047694C" w:rsidRDefault="0047694C">
            <w:pPr>
              <w:spacing w:before="6" w:line="260" w:lineRule="exact"/>
              <w:rPr>
                <w:sz w:val="26"/>
                <w:szCs w:val="26"/>
              </w:rPr>
            </w:pPr>
          </w:p>
          <w:p w:rsidR="0047694C" w:rsidRDefault="00000000">
            <w:pPr>
              <w:ind w:left="102"/>
              <w:rPr>
                <w:sz w:val="24"/>
                <w:szCs w:val="24"/>
              </w:rPr>
            </w:pPr>
            <w:r>
              <w:rPr>
                <w:sz w:val="24"/>
                <w:szCs w:val="24"/>
              </w:rPr>
              <w:t>d</w:t>
            </w:r>
            <w:r>
              <w:rPr>
                <w:spacing w:val="-1"/>
                <w:sz w:val="24"/>
                <w:szCs w:val="24"/>
              </w:rPr>
              <w:t>ar</w:t>
            </w:r>
            <w:r>
              <w:rPr>
                <w:sz w:val="24"/>
                <w:szCs w:val="24"/>
              </w:rPr>
              <w:t>i</w:t>
            </w:r>
            <w:r>
              <w:rPr>
                <w:spacing w:val="44"/>
                <w:sz w:val="24"/>
                <w:szCs w:val="24"/>
              </w:rPr>
              <w:t xml:space="preserve"> </w:t>
            </w:r>
            <w:r>
              <w:rPr>
                <w:sz w:val="24"/>
                <w:szCs w:val="24"/>
              </w:rPr>
              <w:t>-</w:t>
            </w:r>
            <w:r>
              <w:rPr>
                <w:spacing w:val="-44"/>
                <w:sz w:val="24"/>
                <w:szCs w:val="24"/>
              </w:rPr>
              <w:t xml:space="preserve"> </w:t>
            </w:r>
            <w:r>
              <w:rPr>
                <w:sz w:val="24"/>
                <w:szCs w:val="24"/>
              </w:rPr>
              <w:t>2147483648</w:t>
            </w:r>
            <w:r>
              <w:rPr>
                <w:spacing w:val="-2"/>
                <w:sz w:val="24"/>
                <w:szCs w:val="24"/>
              </w:rPr>
              <w:t xml:space="preserve"> </w:t>
            </w:r>
            <w:r>
              <w:rPr>
                <w:sz w:val="24"/>
                <w:szCs w:val="24"/>
              </w:rPr>
              <w:t>s/d</w:t>
            </w:r>
            <w:r>
              <w:rPr>
                <w:spacing w:val="1"/>
                <w:sz w:val="24"/>
                <w:szCs w:val="24"/>
              </w:rPr>
              <w:t xml:space="preserve"> </w:t>
            </w:r>
            <w:r>
              <w:rPr>
                <w:sz w:val="24"/>
                <w:szCs w:val="24"/>
              </w:rPr>
              <w:t>2</w:t>
            </w:r>
            <w:r>
              <w:rPr>
                <w:spacing w:val="2"/>
                <w:sz w:val="24"/>
                <w:szCs w:val="24"/>
              </w:rPr>
              <w:t>1</w:t>
            </w:r>
            <w:r>
              <w:rPr>
                <w:sz w:val="24"/>
                <w:szCs w:val="24"/>
              </w:rPr>
              <w:t>47483647</w:t>
            </w:r>
          </w:p>
        </w:tc>
      </w:tr>
      <w:tr w:rsidR="0047694C">
        <w:trPr>
          <w:trHeight w:hRule="exact" w:val="1117"/>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2"/>
                <w:sz w:val="24"/>
                <w:szCs w:val="24"/>
              </w:rPr>
              <w:t>T</w:t>
            </w:r>
            <w:r>
              <w:rPr>
                <w:spacing w:val="-6"/>
                <w:sz w:val="24"/>
                <w:szCs w:val="24"/>
              </w:rPr>
              <w:t>I</w:t>
            </w:r>
            <w:r>
              <w:rPr>
                <w:sz w:val="24"/>
                <w:szCs w:val="24"/>
              </w:rPr>
              <w:t>N</w:t>
            </w:r>
            <w:r>
              <w:rPr>
                <w:spacing w:val="2"/>
                <w:sz w:val="24"/>
                <w:szCs w:val="24"/>
              </w:rPr>
              <w:t>Y</w:t>
            </w:r>
            <w:r>
              <w:rPr>
                <w:spacing w:val="-3"/>
                <w:sz w:val="24"/>
                <w:szCs w:val="24"/>
              </w:rPr>
              <w:t>I</w:t>
            </w:r>
            <w:r>
              <w:rPr>
                <w:sz w:val="24"/>
                <w:szCs w:val="24"/>
              </w:rPr>
              <w:t>NT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20"/>
                <w:sz w:val="24"/>
                <w:szCs w:val="24"/>
              </w:rPr>
              <w:t xml:space="preserve"> </w:t>
            </w:r>
            <w:r>
              <w:rPr>
                <w:sz w:val="24"/>
                <w:szCs w:val="24"/>
              </w:rPr>
              <w:t>nume</w:t>
            </w:r>
            <w:r>
              <w:rPr>
                <w:spacing w:val="-1"/>
                <w:sz w:val="24"/>
                <w:szCs w:val="24"/>
              </w:rPr>
              <w:t>r</w:t>
            </w:r>
            <w:r>
              <w:rPr>
                <w:sz w:val="24"/>
                <w:szCs w:val="24"/>
              </w:rPr>
              <w:t>ik</w:t>
            </w:r>
            <w:r>
              <w:rPr>
                <w:spacing w:val="1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5"/>
                <w:sz w:val="24"/>
                <w:szCs w:val="24"/>
              </w:rPr>
              <w:t xml:space="preserve"> </w:t>
            </w:r>
            <w:r>
              <w:rPr>
                <w:spacing w:val="2"/>
                <w:sz w:val="24"/>
                <w:szCs w:val="24"/>
              </w:rPr>
              <w:t>p</w:t>
            </w:r>
            <w:r>
              <w:rPr>
                <w:spacing w:val="1"/>
                <w:sz w:val="24"/>
                <w:szCs w:val="24"/>
              </w:rPr>
              <w:t>a</w:t>
            </w:r>
            <w:r>
              <w:rPr>
                <w:sz w:val="24"/>
                <w:szCs w:val="24"/>
              </w:rPr>
              <w:t>ling</w:t>
            </w:r>
            <w:r>
              <w:rPr>
                <w:spacing w:val="17"/>
                <w:sz w:val="24"/>
                <w:szCs w:val="24"/>
              </w:rPr>
              <w:t xml:space="preserve"> </w:t>
            </w:r>
            <w:r>
              <w:rPr>
                <w:sz w:val="24"/>
                <w:szCs w:val="24"/>
              </w:rPr>
              <w:t>k</w:t>
            </w:r>
            <w:r>
              <w:rPr>
                <w:spacing w:val="-1"/>
                <w:sz w:val="24"/>
                <w:szCs w:val="24"/>
              </w:rPr>
              <w:t>ec</w:t>
            </w:r>
            <w:r>
              <w:rPr>
                <w:sz w:val="24"/>
                <w:szCs w:val="24"/>
              </w:rPr>
              <w:t>il</w:t>
            </w:r>
            <w:r>
              <w:rPr>
                <w:spacing w:val="20"/>
                <w:sz w:val="24"/>
                <w:szCs w:val="24"/>
              </w:rPr>
              <w:t xml:space="preserve"> </w:t>
            </w:r>
            <w:r>
              <w:rPr>
                <w:sz w:val="24"/>
                <w:szCs w:val="24"/>
              </w:rPr>
              <w:t>d</w:t>
            </w:r>
            <w:r>
              <w:rPr>
                <w:spacing w:val="-1"/>
                <w:sz w:val="24"/>
                <w:szCs w:val="24"/>
              </w:rPr>
              <w:t>a</w:t>
            </w:r>
            <w:r>
              <w:rPr>
                <w:sz w:val="24"/>
                <w:szCs w:val="24"/>
              </w:rPr>
              <w:t>lam</w:t>
            </w:r>
            <w:r>
              <w:rPr>
                <w:spacing w:val="17"/>
                <w:sz w:val="24"/>
                <w:szCs w:val="24"/>
              </w:rPr>
              <w:t xml:space="preserve"> </w:t>
            </w:r>
            <w:r>
              <w:rPr>
                <w:sz w:val="24"/>
                <w:szCs w:val="24"/>
              </w:rPr>
              <w:t>men</w:t>
            </w:r>
            <w:r>
              <w:rPr>
                <w:spacing w:val="-1"/>
                <w:sz w:val="24"/>
                <w:szCs w:val="24"/>
              </w:rPr>
              <w:t>a</w:t>
            </w:r>
            <w:r>
              <w:rPr>
                <w:sz w:val="24"/>
                <w:szCs w:val="24"/>
              </w:rPr>
              <w:t>ng</w:t>
            </w:r>
            <w:r>
              <w:rPr>
                <w:spacing w:val="-1"/>
                <w:sz w:val="24"/>
                <w:szCs w:val="24"/>
              </w:rPr>
              <w:t>a</w:t>
            </w:r>
            <w:r>
              <w:rPr>
                <w:sz w:val="24"/>
                <w:szCs w:val="24"/>
              </w:rPr>
              <w:t>ni</w:t>
            </w:r>
            <w:r>
              <w:rPr>
                <w:spacing w:val="20"/>
                <w:sz w:val="24"/>
                <w:szCs w:val="24"/>
              </w:rPr>
              <w:t xml:space="preserve"> </w:t>
            </w:r>
            <w:r>
              <w:rPr>
                <w:sz w:val="24"/>
                <w:szCs w:val="24"/>
              </w:rPr>
              <w:t>d</w:t>
            </w:r>
            <w:r>
              <w:rPr>
                <w:spacing w:val="-1"/>
                <w:sz w:val="24"/>
                <w:szCs w:val="24"/>
              </w:rPr>
              <w:t>a</w:t>
            </w:r>
            <w:r>
              <w:rPr>
                <w:sz w:val="24"/>
                <w:szCs w:val="24"/>
              </w:rPr>
              <w:t>ta</w:t>
            </w:r>
            <w:r>
              <w:rPr>
                <w:spacing w:val="16"/>
                <w:sz w:val="24"/>
                <w:szCs w:val="24"/>
              </w:rPr>
              <w:t xml:space="preserve"> </w:t>
            </w:r>
            <w:r>
              <w:rPr>
                <w:sz w:val="24"/>
                <w:szCs w:val="24"/>
              </w:rPr>
              <w:t>mul</w:t>
            </w:r>
            <w:r>
              <w:rPr>
                <w:spacing w:val="-1"/>
                <w:sz w:val="24"/>
                <w:szCs w:val="24"/>
              </w:rPr>
              <w:t>a</w:t>
            </w:r>
            <w:r>
              <w:rPr>
                <w:sz w:val="24"/>
                <w:szCs w:val="24"/>
              </w:rPr>
              <w:t>i</w:t>
            </w:r>
            <w:r>
              <w:rPr>
                <w:spacing w:val="17"/>
                <w:sz w:val="24"/>
                <w:szCs w:val="24"/>
              </w:rPr>
              <w:t xml:space="preserve"> </w:t>
            </w:r>
            <w:r>
              <w:rPr>
                <w:sz w:val="24"/>
                <w:szCs w:val="24"/>
              </w:rPr>
              <w:t>d</w:t>
            </w:r>
            <w:r>
              <w:rPr>
                <w:spacing w:val="-1"/>
                <w:sz w:val="24"/>
                <w:szCs w:val="24"/>
              </w:rPr>
              <w:t>ar</w:t>
            </w:r>
            <w:r>
              <w:rPr>
                <w:sz w:val="24"/>
                <w:szCs w:val="24"/>
              </w:rPr>
              <w:t>i</w:t>
            </w:r>
            <w:r>
              <w:rPr>
                <w:spacing w:val="18"/>
                <w:sz w:val="24"/>
                <w:szCs w:val="24"/>
              </w:rPr>
              <w:t xml:space="preserve"> </w:t>
            </w:r>
            <w:r>
              <w:rPr>
                <w:sz w:val="24"/>
                <w:szCs w:val="24"/>
              </w:rPr>
              <w:t>-</w:t>
            </w:r>
          </w:p>
          <w:p w:rsidR="0047694C" w:rsidRDefault="0047694C">
            <w:pPr>
              <w:spacing w:before="16" w:line="260" w:lineRule="exact"/>
              <w:rPr>
                <w:sz w:val="26"/>
                <w:szCs w:val="26"/>
              </w:rPr>
            </w:pPr>
          </w:p>
          <w:p w:rsidR="0047694C" w:rsidRDefault="00000000">
            <w:pPr>
              <w:ind w:left="102"/>
              <w:rPr>
                <w:sz w:val="24"/>
                <w:szCs w:val="24"/>
              </w:rPr>
            </w:pPr>
            <w:r>
              <w:rPr>
                <w:sz w:val="24"/>
                <w:szCs w:val="24"/>
              </w:rPr>
              <w:t>128</w:t>
            </w:r>
            <w:r>
              <w:rPr>
                <w:spacing w:val="17"/>
                <w:sz w:val="24"/>
                <w:szCs w:val="24"/>
              </w:rPr>
              <w:t xml:space="preserve"> </w:t>
            </w:r>
            <w:r>
              <w:rPr>
                <w:sz w:val="24"/>
                <w:szCs w:val="24"/>
              </w:rPr>
              <w:t>s/d</w:t>
            </w:r>
            <w:r>
              <w:rPr>
                <w:spacing w:val="-42"/>
                <w:sz w:val="24"/>
                <w:szCs w:val="24"/>
              </w:rPr>
              <w:t xml:space="preserve"> </w:t>
            </w:r>
            <w:r>
              <w:rPr>
                <w:sz w:val="24"/>
                <w:szCs w:val="24"/>
              </w:rPr>
              <w:t>127</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S</w:t>
            </w:r>
            <w:r>
              <w:rPr>
                <w:sz w:val="24"/>
                <w:szCs w:val="24"/>
              </w:rPr>
              <w:t>M</w:t>
            </w:r>
            <w:r>
              <w:rPr>
                <w:spacing w:val="2"/>
                <w:sz w:val="24"/>
                <w:szCs w:val="24"/>
              </w:rPr>
              <w:t>A</w:t>
            </w:r>
            <w:r>
              <w:rPr>
                <w:spacing w:val="-2"/>
                <w:sz w:val="24"/>
                <w:szCs w:val="24"/>
              </w:rPr>
              <w:t>L</w:t>
            </w:r>
            <w:r>
              <w:rPr>
                <w:sz w:val="24"/>
                <w:szCs w:val="24"/>
              </w:rPr>
              <w:t>L</w:t>
            </w:r>
            <w:r>
              <w:rPr>
                <w:spacing w:val="-3"/>
                <w:sz w:val="24"/>
                <w:szCs w:val="24"/>
              </w:rPr>
              <w:t>I</w:t>
            </w:r>
            <w:r>
              <w:rPr>
                <w:sz w:val="24"/>
                <w:szCs w:val="24"/>
              </w:rPr>
              <w:t>NT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8"/>
                <w:sz w:val="24"/>
                <w:szCs w:val="24"/>
              </w:rPr>
              <w:t xml:space="preserve"> </w:t>
            </w:r>
            <w:r>
              <w:rPr>
                <w:sz w:val="24"/>
                <w:szCs w:val="24"/>
              </w:rPr>
              <w:t>lebih</w:t>
            </w:r>
            <w:r>
              <w:rPr>
                <w:spacing w:val="-7"/>
                <w:sz w:val="24"/>
                <w:szCs w:val="24"/>
              </w:rPr>
              <w:t xml:space="preserve"> </w:t>
            </w:r>
            <w:r>
              <w:rPr>
                <w:sz w:val="24"/>
                <w:szCs w:val="24"/>
              </w:rPr>
              <w:t>b</w:t>
            </w:r>
            <w:r>
              <w:rPr>
                <w:spacing w:val="1"/>
                <w:sz w:val="24"/>
                <w:szCs w:val="24"/>
              </w:rPr>
              <w:t>e</w:t>
            </w:r>
            <w:r>
              <w:rPr>
                <w:sz w:val="24"/>
                <w:szCs w:val="24"/>
              </w:rPr>
              <w:t>s</w:t>
            </w:r>
            <w:r>
              <w:rPr>
                <w:spacing w:val="-1"/>
                <w:sz w:val="24"/>
                <w:szCs w:val="24"/>
              </w:rPr>
              <w:t>a</w:t>
            </w:r>
            <w:r>
              <w:rPr>
                <w:sz w:val="24"/>
                <w:szCs w:val="24"/>
              </w:rPr>
              <w:t>r</w:t>
            </w:r>
            <w:r>
              <w:rPr>
                <w:spacing w:val="-8"/>
                <w:sz w:val="24"/>
                <w:szCs w:val="24"/>
              </w:rPr>
              <w:t xml:space="preserve"> </w:t>
            </w:r>
            <w:r>
              <w:rPr>
                <w:sz w:val="24"/>
                <w:szCs w:val="24"/>
              </w:rPr>
              <w:t>d</w:t>
            </w:r>
            <w:r>
              <w:rPr>
                <w:spacing w:val="-1"/>
                <w:sz w:val="24"/>
                <w:szCs w:val="24"/>
              </w:rPr>
              <w:t>ar</w:t>
            </w:r>
            <w:r>
              <w:rPr>
                <w:sz w:val="24"/>
                <w:szCs w:val="24"/>
              </w:rPr>
              <w:t>i</w:t>
            </w:r>
            <w:r>
              <w:rPr>
                <w:spacing w:val="-7"/>
                <w:sz w:val="24"/>
                <w:szCs w:val="24"/>
              </w:rPr>
              <w:t xml:space="preserve"> </w:t>
            </w:r>
            <w:r>
              <w:rPr>
                <w:spacing w:val="2"/>
                <w:sz w:val="24"/>
                <w:szCs w:val="24"/>
              </w:rPr>
              <w:t>p</w:t>
            </w:r>
            <w:r>
              <w:rPr>
                <w:spacing w:val="-1"/>
                <w:sz w:val="24"/>
                <w:szCs w:val="24"/>
              </w:rPr>
              <w:t>a</w:t>
            </w:r>
            <w:r>
              <w:rPr>
                <w:sz w:val="24"/>
                <w:szCs w:val="24"/>
              </w:rPr>
              <w:t>da</w:t>
            </w:r>
            <w:r>
              <w:rPr>
                <w:spacing w:val="-8"/>
                <w:sz w:val="24"/>
                <w:szCs w:val="24"/>
              </w:rPr>
              <w:t xml:space="preserve"> </w:t>
            </w:r>
            <w:r>
              <w:rPr>
                <w:sz w:val="24"/>
                <w:szCs w:val="24"/>
              </w:rPr>
              <w:t>ti</w:t>
            </w:r>
            <w:r>
              <w:rPr>
                <w:spacing w:val="2"/>
                <w:sz w:val="24"/>
                <w:szCs w:val="24"/>
              </w:rPr>
              <w:t>n</w:t>
            </w:r>
            <w:r>
              <w:rPr>
                <w:spacing w:val="-5"/>
                <w:sz w:val="24"/>
                <w:szCs w:val="24"/>
              </w:rPr>
              <w:t>y</w:t>
            </w:r>
            <w:r>
              <w:rPr>
                <w:sz w:val="24"/>
                <w:szCs w:val="24"/>
              </w:rPr>
              <w:t>i</w:t>
            </w:r>
            <w:r>
              <w:rPr>
                <w:spacing w:val="1"/>
                <w:sz w:val="24"/>
                <w:szCs w:val="24"/>
              </w:rPr>
              <w:t>nt</w:t>
            </w:r>
            <w:r>
              <w:rPr>
                <w:sz w:val="24"/>
                <w:szCs w:val="24"/>
              </w:rPr>
              <w:t>,</w:t>
            </w:r>
            <w:r>
              <w:rPr>
                <w:spacing w:val="-7"/>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
                <w:sz w:val="24"/>
                <w:szCs w:val="24"/>
              </w:rPr>
              <w:t xml:space="preserve"> </w:t>
            </w:r>
            <w:r>
              <w:rPr>
                <w:sz w:val="24"/>
                <w:szCs w:val="24"/>
              </w:rPr>
              <w:t>mul</w:t>
            </w:r>
            <w:r>
              <w:rPr>
                <w:spacing w:val="-1"/>
                <w:sz w:val="24"/>
                <w:szCs w:val="24"/>
              </w:rPr>
              <w:t>a</w:t>
            </w:r>
            <w:r>
              <w:rPr>
                <w:sz w:val="24"/>
                <w:szCs w:val="24"/>
              </w:rPr>
              <w:t>i</w:t>
            </w:r>
            <w:r>
              <w:rPr>
                <w:spacing w:val="-7"/>
                <w:sz w:val="24"/>
                <w:szCs w:val="24"/>
              </w:rPr>
              <w:t xml:space="preserve"> </w:t>
            </w:r>
            <w:r>
              <w:rPr>
                <w:sz w:val="24"/>
                <w:szCs w:val="24"/>
              </w:rPr>
              <w:t>d</w:t>
            </w:r>
            <w:r>
              <w:rPr>
                <w:spacing w:val="-1"/>
                <w:sz w:val="24"/>
                <w:szCs w:val="24"/>
              </w:rPr>
              <w:t>ar</w:t>
            </w:r>
            <w:r>
              <w:rPr>
                <w:sz w:val="24"/>
                <w:szCs w:val="24"/>
              </w:rPr>
              <w:t>i</w:t>
            </w:r>
            <w:r>
              <w:rPr>
                <w:spacing w:val="-7"/>
                <w:sz w:val="24"/>
                <w:szCs w:val="24"/>
              </w:rPr>
              <w:t xml:space="preserve"> </w:t>
            </w:r>
            <w:r>
              <w:rPr>
                <w:spacing w:val="-1"/>
                <w:sz w:val="24"/>
                <w:szCs w:val="24"/>
              </w:rPr>
              <w:t>-</w:t>
            </w:r>
            <w:r>
              <w:rPr>
                <w:sz w:val="24"/>
                <w:szCs w:val="24"/>
              </w:rPr>
              <w:t>32768</w:t>
            </w:r>
            <w:r>
              <w:rPr>
                <w:spacing w:val="-4"/>
                <w:sz w:val="24"/>
                <w:szCs w:val="24"/>
              </w:rPr>
              <w:t xml:space="preserve"> </w:t>
            </w:r>
            <w:r>
              <w:rPr>
                <w:sz w:val="24"/>
                <w:szCs w:val="24"/>
              </w:rPr>
              <w:t>s/d</w:t>
            </w:r>
          </w:p>
          <w:p w:rsidR="0047694C" w:rsidRDefault="0047694C">
            <w:pPr>
              <w:spacing w:before="6" w:line="260" w:lineRule="exact"/>
              <w:rPr>
                <w:sz w:val="26"/>
                <w:szCs w:val="26"/>
              </w:rPr>
            </w:pPr>
          </w:p>
          <w:p w:rsidR="0047694C" w:rsidRDefault="00000000">
            <w:pPr>
              <w:ind w:left="102"/>
              <w:rPr>
                <w:sz w:val="24"/>
                <w:szCs w:val="24"/>
              </w:rPr>
            </w:pPr>
            <w:r>
              <w:rPr>
                <w:sz w:val="24"/>
                <w:szCs w:val="24"/>
              </w:rPr>
              <w:t>32767</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z w:val="24"/>
                <w:szCs w:val="24"/>
              </w:rPr>
              <w:t>ME</w:t>
            </w:r>
            <w:r>
              <w:rPr>
                <w:spacing w:val="2"/>
                <w:sz w:val="24"/>
                <w:szCs w:val="24"/>
              </w:rPr>
              <w:t>D</w:t>
            </w:r>
            <w:r>
              <w:rPr>
                <w:spacing w:val="-6"/>
                <w:sz w:val="24"/>
                <w:szCs w:val="24"/>
              </w:rPr>
              <w:t>I</w:t>
            </w:r>
            <w:r>
              <w:rPr>
                <w:sz w:val="24"/>
                <w:szCs w:val="24"/>
              </w:rPr>
              <w:t>U</w:t>
            </w:r>
            <w:r>
              <w:rPr>
                <w:spacing w:val="3"/>
                <w:sz w:val="24"/>
                <w:szCs w:val="24"/>
              </w:rPr>
              <w:t>M</w:t>
            </w:r>
            <w:r>
              <w:rPr>
                <w:spacing w:val="-3"/>
                <w:sz w:val="24"/>
                <w:szCs w:val="24"/>
              </w:rPr>
              <w:t>I</w:t>
            </w:r>
            <w:r>
              <w:rPr>
                <w:sz w:val="24"/>
                <w:szCs w:val="24"/>
              </w:rPr>
              <w:t>NT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7"/>
                <w:sz w:val="24"/>
                <w:szCs w:val="24"/>
              </w:rPr>
              <w:t>T</w:t>
            </w:r>
            <w:r>
              <w:rPr>
                <w:sz w:val="24"/>
                <w:szCs w:val="24"/>
              </w:rPr>
              <w:t>ipe</w:t>
            </w:r>
            <w:r>
              <w:rPr>
                <w:spacing w:val="-8"/>
                <w:sz w:val="24"/>
                <w:szCs w:val="24"/>
              </w:rPr>
              <w:t xml:space="preserve"> </w:t>
            </w:r>
            <w:r>
              <w:rPr>
                <w:sz w:val="24"/>
                <w:szCs w:val="24"/>
              </w:rPr>
              <w:t>nume</w:t>
            </w:r>
            <w:r>
              <w:rPr>
                <w:spacing w:val="-1"/>
                <w:sz w:val="24"/>
                <w:szCs w:val="24"/>
              </w:rPr>
              <w:t>r</w:t>
            </w:r>
            <w:r>
              <w:rPr>
                <w:sz w:val="24"/>
                <w:szCs w:val="24"/>
              </w:rPr>
              <w:t>ik</w:t>
            </w:r>
            <w:r>
              <w:rPr>
                <w:spacing w:val="-5"/>
                <w:sz w:val="24"/>
                <w:szCs w:val="24"/>
              </w:rPr>
              <w:t xml:space="preserve"> 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s</w:t>
            </w:r>
            <w:r>
              <w:rPr>
                <w:spacing w:val="-1"/>
                <w:sz w:val="24"/>
                <w:szCs w:val="24"/>
              </w:rPr>
              <w:t>e</w:t>
            </w:r>
            <w:r>
              <w:rPr>
                <w:sz w:val="24"/>
                <w:szCs w:val="24"/>
              </w:rPr>
              <w:t>d</w:t>
            </w:r>
            <w:r>
              <w:rPr>
                <w:spacing w:val="1"/>
                <w:sz w:val="24"/>
                <w:szCs w:val="24"/>
              </w:rPr>
              <w:t>e</w:t>
            </w:r>
            <w:r>
              <w:rPr>
                <w:spacing w:val="2"/>
                <w:sz w:val="24"/>
                <w:szCs w:val="24"/>
              </w:rPr>
              <w:t>r</w:t>
            </w:r>
            <w:r>
              <w:rPr>
                <w:sz w:val="24"/>
                <w:szCs w:val="24"/>
              </w:rPr>
              <w:t>h</w:t>
            </w:r>
            <w:r>
              <w:rPr>
                <w:spacing w:val="-1"/>
                <w:sz w:val="24"/>
                <w:szCs w:val="24"/>
              </w:rPr>
              <w:t>a</w:t>
            </w:r>
            <w:r>
              <w:rPr>
                <w:sz w:val="24"/>
                <w:szCs w:val="24"/>
              </w:rPr>
              <w:t>n</w:t>
            </w:r>
            <w:r>
              <w:rPr>
                <w:spacing w:val="-1"/>
                <w:sz w:val="24"/>
                <w:szCs w:val="24"/>
              </w:rPr>
              <w:t>a</w:t>
            </w:r>
            <w:r>
              <w:rPr>
                <w:sz w:val="24"/>
                <w:szCs w:val="24"/>
              </w:rPr>
              <w:t>,</w:t>
            </w:r>
            <w:r>
              <w:rPr>
                <w:spacing w:val="-10"/>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8"/>
                <w:sz w:val="24"/>
                <w:szCs w:val="24"/>
              </w:rPr>
              <w:t xml:space="preserve"> </w:t>
            </w:r>
            <w:r>
              <w:rPr>
                <w:sz w:val="24"/>
                <w:szCs w:val="24"/>
              </w:rPr>
              <w:t>mul</w:t>
            </w:r>
            <w:r>
              <w:rPr>
                <w:spacing w:val="-1"/>
                <w:sz w:val="24"/>
                <w:szCs w:val="24"/>
              </w:rPr>
              <w:t>a</w:t>
            </w:r>
            <w:r>
              <w:rPr>
                <w:sz w:val="24"/>
                <w:szCs w:val="24"/>
              </w:rPr>
              <w:t>i</w:t>
            </w:r>
            <w:r>
              <w:rPr>
                <w:spacing w:val="-7"/>
                <w:sz w:val="24"/>
                <w:szCs w:val="24"/>
              </w:rPr>
              <w:t xml:space="preserve"> </w:t>
            </w:r>
            <w:r>
              <w:rPr>
                <w:sz w:val="24"/>
                <w:szCs w:val="24"/>
              </w:rPr>
              <w:t>d</w:t>
            </w:r>
            <w:r>
              <w:rPr>
                <w:spacing w:val="-1"/>
                <w:sz w:val="24"/>
                <w:szCs w:val="24"/>
              </w:rPr>
              <w:t>ar</w:t>
            </w:r>
            <w:r>
              <w:rPr>
                <w:sz w:val="24"/>
                <w:szCs w:val="24"/>
              </w:rPr>
              <w:t>i</w:t>
            </w:r>
            <w:r>
              <w:rPr>
                <w:spacing w:val="-6"/>
                <w:sz w:val="24"/>
                <w:szCs w:val="24"/>
              </w:rPr>
              <w:t xml:space="preserve"> </w:t>
            </w:r>
            <w:r>
              <w:rPr>
                <w:spacing w:val="-1"/>
                <w:sz w:val="24"/>
                <w:szCs w:val="24"/>
              </w:rPr>
              <w:t>-</w:t>
            </w:r>
            <w:r>
              <w:rPr>
                <w:sz w:val="24"/>
                <w:szCs w:val="24"/>
              </w:rPr>
              <w:t>8</w:t>
            </w:r>
            <w:r>
              <w:rPr>
                <w:spacing w:val="2"/>
                <w:sz w:val="24"/>
                <w:szCs w:val="24"/>
              </w:rPr>
              <w:t>3</w:t>
            </w:r>
            <w:r>
              <w:rPr>
                <w:sz w:val="24"/>
                <w:szCs w:val="24"/>
              </w:rPr>
              <w:t>88608</w:t>
            </w:r>
            <w:r>
              <w:rPr>
                <w:spacing w:val="-7"/>
                <w:sz w:val="24"/>
                <w:szCs w:val="24"/>
              </w:rPr>
              <w:t xml:space="preserve"> </w:t>
            </w:r>
            <w:r>
              <w:rPr>
                <w:sz w:val="24"/>
                <w:szCs w:val="24"/>
              </w:rPr>
              <w:t>s/d</w:t>
            </w:r>
            <w:r>
              <w:rPr>
                <w:spacing w:val="-6"/>
                <w:sz w:val="24"/>
                <w:szCs w:val="24"/>
              </w:rPr>
              <w:t xml:space="preserve"> </w:t>
            </w:r>
            <w:r>
              <w:rPr>
                <w:sz w:val="24"/>
                <w:szCs w:val="24"/>
              </w:rPr>
              <w:t>8388607</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B</w:t>
            </w:r>
            <w:r>
              <w:rPr>
                <w:spacing w:val="-3"/>
                <w:sz w:val="24"/>
                <w:szCs w:val="24"/>
              </w:rPr>
              <w:t>I</w:t>
            </w:r>
            <w:r>
              <w:rPr>
                <w:spacing w:val="2"/>
                <w:sz w:val="24"/>
                <w:szCs w:val="24"/>
              </w:rPr>
              <w:t>G</w:t>
            </w:r>
            <w:r>
              <w:rPr>
                <w:spacing w:val="-3"/>
                <w:sz w:val="24"/>
                <w:szCs w:val="24"/>
              </w:rPr>
              <w:t>I</w:t>
            </w:r>
            <w:r>
              <w:rPr>
                <w:sz w:val="24"/>
                <w:szCs w:val="24"/>
              </w:rPr>
              <w:t>NT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34"/>
                <w:sz w:val="24"/>
                <w:szCs w:val="24"/>
              </w:rPr>
              <w:t xml:space="preserve"> </w:t>
            </w:r>
            <w:r>
              <w:rPr>
                <w:sz w:val="24"/>
                <w:szCs w:val="24"/>
              </w:rPr>
              <w:t>t</w:t>
            </w:r>
            <w:r>
              <w:rPr>
                <w:spacing w:val="-1"/>
                <w:sz w:val="24"/>
                <w:szCs w:val="24"/>
              </w:rPr>
              <w:t>er</w:t>
            </w:r>
            <w:r>
              <w:rPr>
                <w:sz w:val="24"/>
                <w:szCs w:val="24"/>
              </w:rPr>
              <w:t>b</w:t>
            </w:r>
            <w:r>
              <w:rPr>
                <w:spacing w:val="-1"/>
                <w:sz w:val="24"/>
                <w:szCs w:val="24"/>
              </w:rPr>
              <w:t>e</w:t>
            </w:r>
            <w:r>
              <w:rPr>
                <w:sz w:val="24"/>
                <w:szCs w:val="24"/>
              </w:rPr>
              <w:t>s</w:t>
            </w:r>
            <w:r>
              <w:rPr>
                <w:spacing w:val="-1"/>
                <w:sz w:val="24"/>
                <w:szCs w:val="24"/>
              </w:rPr>
              <w:t>a</w:t>
            </w:r>
            <w:r>
              <w:rPr>
                <w:sz w:val="24"/>
                <w:szCs w:val="24"/>
              </w:rPr>
              <w:t>r</w:t>
            </w:r>
            <w:r>
              <w:rPr>
                <w:spacing w:val="3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9"/>
                <w:sz w:val="24"/>
                <w:szCs w:val="24"/>
              </w:rPr>
              <w:t xml:space="preserve"> </w:t>
            </w:r>
            <w:r>
              <w:rPr>
                <w:spacing w:val="3"/>
                <w:sz w:val="24"/>
                <w:szCs w:val="24"/>
              </w:rPr>
              <w:t>m</w:t>
            </w:r>
            <w:r>
              <w:rPr>
                <w:spacing w:val="-1"/>
                <w:sz w:val="24"/>
                <w:szCs w:val="24"/>
              </w:rPr>
              <w:t>e</w:t>
            </w:r>
            <w:r>
              <w:rPr>
                <w:sz w:val="24"/>
                <w:szCs w:val="24"/>
              </w:rPr>
              <w:t>n</w:t>
            </w:r>
            <w:r>
              <w:rPr>
                <w:spacing w:val="-1"/>
                <w:sz w:val="24"/>
                <w:szCs w:val="24"/>
              </w:rPr>
              <w:t>a</w:t>
            </w:r>
            <w:r>
              <w:rPr>
                <w:sz w:val="24"/>
                <w:szCs w:val="24"/>
              </w:rPr>
              <w:t>n</w:t>
            </w:r>
            <w:r>
              <w:rPr>
                <w:spacing w:val="-2"/>
                <w:sz w:val="24"/>
                <w:szCs w:val="24"/>
              </w:rPr>
              <w:t>g</w:t>
            </w:r>
            <w:r>
              <w:rPr>
                <w:spacing w:val="-1"/>
                <w:sz w:val="24"/>
                <w:szCs w:val="24"/>
              </w:rPr>
              <w:t>a</w:t>
            </w:r>
            <w:r>
              <w:rPr>
                <w:sz w:val="24"/>
                <w:szCs w:val="24"/>
              </w:rPr>
              <w:t>ni</w:t>
            </w:r>
            <w:r>
              <w:rPr>
                <w:spacing w:val="32"/>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0"/>
                <w:sz w:val="24"/>
                <w:szCs w:val="24"/>
              </w:rPr>
              <w:t xml:space="preserve"> </w:t>
            </w:r>
            <w:r>
              <w:rPr>
                <w:sz w:val="24"/>
                <w:szCs w:val="24"/>
              </w:rPr>
              <w:t>nu</w:t>
            </w:r>
            <w:r>
              <w:rPr>
                <w:spacing w:val="3"/>
                <w:sz w:val="24"/>
                <w:szCs w:val="24"/>
              </w:rPr>
              <w:t>m</w:t>
            </w:r>
            <w:r>
              <w:rPr>
                <w:sz w:val="24"/>
                <w:szCs w:val="24"/>
              </w:rPr>
              <w:t>erik,</w:t>
            </w:r>
            <w:r>
              <w:rPr>
                <w:spacing w:val="33"/>
                <w:sz w:val="24"/>
                <w:szCs w:val="24"/>
              </w:rPr>
              <w:t xml:space="preserve"> </w:t>
            </w:r>
            <w:r>
              <w:rPr>
                <w:sz w:val="24"/>
                <w:szCs w:val="24"/>
              </w:rPr>
              <w:t>d</w:t>
            </w:r>
            <w:r>
              <w:rPr>
                <w:spacing w:val="-1"/>
                <w:sz w:val="24"/>
                <w:szCs w:val="24"/>
              </w:rPr>
              <w:t>a</w:t>
            </w:r>
            <w:r>
              <w:rPr>
                <w:sz w:val="24"/>
                <w:szCs w:val="24"/>
              </w:rPr>
              <w:t>ta</w:t>
            </w:r>
            <w:r>
              <w:rPr>
                <w:spacing w:val="30"/>
                <w:sz w:val="24"/>
                <w:szCs w:val="24"/>
              </w:rPr>
              <w:t xml:space="preserve"> </w:t>
            </w:r>
            <w:r>
              <w:rPr>
                <w:sz w:val="24"/>
                <w:szCs w:val="24"/>
              </w:rPr>
              <w:t>mul</w:t>
            </w:r>
            <w:r>
              <w:rPr>
                <w:spacing w:val="-1"/>
                <w:sz w:val="24"/>
                <w:szCs w:val="24"/>
              </w:rPr>
              <w:t>a</w:t>
            </w:r>
            <w:r>
              <w:rPr>
                <w:sz w:val="24"/>
                <w:szCs w:val="24"/>
              </w:rPr>
              <w:t>i</w:t>
            </w:r>
            <w:r>
              <w:rPr>
                <w:spacing w:val="32"/>
                <w:sz w:val="24"/>
                <w:szCs w:val="24"/>
              </w:rPr>
              <w:t xml:space="preserve"> </w:t>
            </w:r>
            <w:r>
              <w:rPr>
                <w:sz w:val="24"/>
                <w:szCs w:val="24"/>
              </w:rPr>
              <w:t>d</w:t>
            </w:r>
            <w:r>
              <w:rPr>
                <w:spacing w:val="-1"/>
                <w:sz w:val="24"/>
                <w:szCs w:val="24"/>
              </w:rPr>
              <w:t>ar</w:t>
            </w:r>
            <w:r>
              <w:rPr>
                <w:sz w:val="24"/>
                <w:szCs w:val="24"/>
              </w:rPr>
              <w:t>i</w:t>
            </w:r>
            <w:r>
              <w:rPr>
                <w:spacing w:val="34"/>
                <w:sz w:val="24"/>
                <w:szCs w:val="24"/>
              </w:rPr>
              <w:t xml:space="preserve"> </w:t>
            </w:r>
            <w:r>
              <w:rPr>
                <w:sz w:val="24"/>
                <w:szCs w:val="24"/>
              </w:rPr>
              <w:t>-</w:t>
            </w:r>
          </w:p>
          <w:p w:rsidR="0047694C" w:rsidRDefault="0047694C">
            <w:pPr>
              <w:spacing w:before="6" w:line="260" w:lineRule="exact"/>
              <w:rPr>
                <w:sz w:val="26"/>
                <w:szCs w:val="26"/>
              </w:rPr>
            </w:pPr>
          </w:p>
          <w:p w:rsidR="0047694C" w:rsidRDefault="00000000">
            <w:pPr>
              <w:ind w:left="102"/>
              <w:rPr>
                <w:sz w:val="24"/>
                <w:szCs w:val="24"/>
              </w:rPr>
            </w:pPr>
            <w:r>
              <w:rPr>
                <w:sz w:val="24"/>
                <w:szCs w:val="24"/>
              </w:rPr>
              <w:t>9223372036854775808</w:t>
            </w:r>
            <w:r>
              <w:rPr>
                <w:spacing w:val="-4"/>
                <w:sz w:val="24"/>
                <w:szCs w:val="24"/>
              </w:rPr>
              <w:t xml:space="preserve"> </w:t>
            </w:r>
            <w:r>
              <w:rPr>
                <w:sz w:val="24"/>
                <w:szCs w:val="24"/>
              </w:rPr>
              <w:t>s/d</w:t>
            </w:r>
            <w:r>
              <w:rPr>
                <w:spacing w:val="1"/>
                <w:sz w:val="24"/>
                <w:szCs w:val="24"/>
              </w:rPr>
              <w:t xml:space="preserve"> </w:t>
            </w:r>
            <w:r>
              <w:rPr>
                <w:sz w:val="24"/>
                <w:szCs w:val="24"/>
              </w:rPr>
              <w:t>92233720368547758</w:t>
            </w:r>
            <w:r>
              <w:rPr>
                <w:spacing w:val="-2"/>
                <w:sz w:val="24"/>
                <w:szCs w:val="24"/>
              </w:rPr>
              <w:t>0</w:t>
            </w:r>
            <w:r>
              <w:rPr>
                <w:sz w:val="24"/>
                <w:szCs w:val="24"/>
              </w:rPr>
              <w:t>7</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F</w:t>
            </w:r>
            <w:r>
              <w:rPr>
                <w:spacing w:val="-3"/>
                <w:sz w:val="24"/>
                <w:szCs w:val="24"/>
              </w:rPr>
              <w:t>L</w:t>
            </w:r>
            <w:r>
              <w:rPr>
                <w:sz w:val="24"/>
                <w:szCs w:val="24"/>
              </w:rPr>
              <w:t>O</w:t>
            </w:r>
            <w:r>
              <w:rPr>
                <w:spacing w:val="-27"/>
                <w:sz w:val="24"/>
                <w:szCs w:val="24"/>
              </w:rPr>
              <w:t>A</w:t>
            </w:r>
            <w:r>
              <w:rPr>
                <w:sz w:val="24"/>
                <w:szCs w:val="24"/>
              </w:rPr>
              <w:t>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An</w:t>
            </w:r>
            <w:r>
              <w:rPr>
                <w:spacing w:val="-3"/>
                <w:sz w:val="24"/>
                <w:szCs w:val="24"/>
              </w:rPr>
              <w:t>g</w:t>
            </w:r>
            <w:r>
              <w:rPr>
                <w:spacing w:val="2"/>
                <w:sz w:val="24"/>
                <w:szCs w:val="24"/>
              </w:rPr>
              <w:t>k</w:t>
            </w:r>
            <w:r>
              <w:rPr>
                <w:sz w:val="24"/>
                <w:szCs w:val="24"/>
              </w:rPr>
              <w:t>a</w:t>
            </w:r>
            <w:r>
              <w:rPr>
                <w:spacing w:val="-8"/>
                <w:sz w:val="24"/>
                <w:szCs w:val="24"/>
              </w:rPr>
              <w:t xml:space="preserve"> </w:t>
            </w:r>
            <w:r>
              <w:rPr>
                <w:spacing w:val="1"/>
                <w:sz w:val="24"/>
                <w:szCs w:val="24"/>
              </w:rPr>
              <w:t>P</w:t>
            </w:r>
            <w:r>
              <w:rPr>
                <w:spacing w:val="-1"/>
                <w:sz w:val="24"/>
                <w:szCs w:val="24"/>
              </w:rPr>
              <w:t>eca</w:t>
            </w:r>
            <w:r>
              <w:rPr>
                <w:sz w:val="24"/>
                <w:szCs w:val="24"/>
              </w:rPr>
              <w:t>h</w:t>
            </w:r>
            <w:r>
              <w:rPr>
                <w:spacing w:val="-1"/>
                <w:sz w:val="24"/>
                <w:szCs w:val="24"/>
              </w:rPr>
              <w:t>a</w:t>
            </w:r>
            <w:r>
              <w:rPr>
                <w:sz w:val="24"/>
                <w:szCs w:val="24"/>
              </w:rPr>
              <w:t>n</w:t>
            </w:r>
          </w:p>
        </w:tc>
      </w:tr>
      <w:tr w:rsidR="0047694C">
        <w:trPr>
          <w:trHeight w:hRule="exact" w:val="56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2"/>
                <w:sz w:val="24"/>
                <w:szCs w:val="24"/>
              </w:rPr>
              <w:t>T</w:t>
            </w:r>
            <w:r>
              <w:rPr>
                <w:spacing w:val="-6"/>
                <w:sz w:val="24"/>
                <w:szCs w:val="24"/>
              </w:rPr>
              <w:t>I</w:t>
            </w:r>
            <w:r>
              <w:rPr>
                <w:sz w:val="24"/>
                <w:szCs w:val="24"/>
              </w:rPr>
              <w:t>ME</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5"/>
                <w:sz w:val="24"/>
                <w:szCs w:val="24"/>
              </w:rPr>
              <w:t>y</w:t>
            </w:r>
            <w:r>
              <w:rPr>
                <w:sz w:val="24"/>
                <w:szCs w:val="24"/>
              </w:rPr>
              <w:t>imp</w:t>
            </w:r>
            <w:r>
              <w:rPr>
                <w:spacing w:val="-1"/>
                <w:sz w:val="24"/>
                <w:szCs w:val="24"/>
              </w:rPr>
              <w:t>a</w:t>
            </w:r>
            <w:r>
              <w:rPr>
                <w:sz w:val="24"/>
                <w:szCs w:val="24"/>
              </w:rPr>
              <w:t>n</w:t>
            </w:r>
            <w:r>
              <w:rPr>
                <w:spacing w:val="-10"/>
                <w:sz w:val="24"/>
                <w:szCs w:val="24"/>
              </w:rPr>
              <w:t xml:space="preserve"> </w:t>
            </w:r>
            <w:r>
              <w:rPr>
                <w:sz w:val="24"/>
                <w:szCs w:val="24"/>
              </w:rPr>
              <w:t>w</w:t>
            </w:r>
            <w:r>
              <w:rPr>
                <w:spacing w:val="-1"/>
                <w:sz w:val="24"/>
                <w:szCs w:val="24"/>
              </w:rPr>
              <w:t>a</w:t>
            </w:r>
            <w:r>
              <w:rPr>
                <w:sz w:val="24"/>
                <w:szCs w:val="24"/>
              </w:rPr>
              <w:t>ktu</w:t>
            </w:r>
            <w:r>
              <w:rPr>
                <w:spacing w:val="-7"/>
                <w:sz w:val="24"/>
                <w:szCs w:val="24"/>
              </w:rPr>
              <w:t xml:space="preserve"> </w:t>
            </w:r>
            <w:r>
              <w:rPr>
                <w:sz w:val="24"/>
                <w:szCs w:val="24"/>
              </w:rPr>
              <w:t>s</w:t>
            </w:r>
            <w:r>
              <w:rPr>
                <w:spacing w:val="-1"/>
                <w:sz w:val="24"/>
                <w:szCs w:val="24"/>
              </w:rPr>
              <w:t>a</w:t>
            </w:r>
            <w:r>
              <w:rPr>
                <w:sz w:val="24"/>
                <w:szCs w:val="24"/>
              </w:rPr>
              <w:t>ja.</w:t>
            </w:r>
            <w:r>
              <w:rPr>
                <w:spacing w:val="-7"/>
                <w:sz w:val="24"/>
                <w:szCs w:val="24"/>
              </w:rPr>
              <w:t xml:space="preserve"> </w:t>
            </w:r>
            <w:r>
              <w:rPr>
                <w:spacing w:val="3"/>
                <w:sz w:val="24"/>
                <w:szCs w:val="24"/>
              </w:rPr>
              <w:t>F</w:t>
            </w:r>
            <w:r>
              <w:rPr>
                <w:sz w:val="24"/>
                <w:szCs w:val="24"/>
              </w:rPr>
              <w:t>orm</w:t>
            </w:r>
            <w:r>
              <w:rPr>
                <w:spacing w:val="-1"/>
                <w:sz w:val="24"/>
                <w:szCs w:val="24"/>
              </w:rPr>
              <w:t>a</w:t>
            </w:r>
            <w:r>
              <w:rPr>
                <w:sz w:val="24"/>
                <w:szCs w:val="24"/>
              </w:rPr>
              <w:t>t:</w:t>
            </w:r>
            <w:r>
              <w:rPr>
                <w:spacing w:val="-7"/>
                <w:sz w:val="24"/>
                <w:szCs w:val="24"/>
              </w:rPr>
              <w:t xml:space="preserve"> </w:t>
            </w:r>
            <w:r>
              <w:rPr>
                <w:sz w:val="24"/>
                <w:szCs w:val="24"/>
              </w:rPr>
              <w:t>HH:MM:</w:t>
            </w:r>
            <w:r>
              <w:rPr>
                <w:spacing w:val="1"/>
                <w:sz w:val="24"/>
                <w:szCs w:val="24"/>
              </w:rPr>
              <w:t>S</w:t>
            </w:r>
            <w:r>
              <w:rPr>
                <w:sz w:val="24"/>
                <w:szCs w:val="24"/>
              </w:rPr>
              <w:t>S</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D</w:t>
            </w:r>
            <w:r>
              <w:rPr>
                <w:spacing w:val="-27"/>
                <w:sz w:val="24"/>
                <w:szCs w:val="24"/>
              </w:rPr>
              <w:t>A</w:t>
            </w:r>
            <w:r>
              <w:rPr>
                <w:sz w:val="24"/>
                <w:szCs w:val="24"/>
              </w:rPr>
              <w:t>TE</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w:t>
            </w:r>
            <w:r>
              <w:rPr>
                <w:sz w:val="24"/>
                <w:szCs w:val="24"/>
              </w:rPr>
              <w:t>n</w:t>
            </w:r>
            <w:r>
              <w:rPr>
                <w:spacing w:val="-1"/>
                <w:sz w:val="24"/>
                <w:szCs w:val="24"/>
              </w:rPr>
              <w:t>a</w:t>
            </w:r>
            <w:r>
              <w:rPr>
                <w:spacing w:val="2"/>
                <w:sz w:val="24"/>
                <w:szCs w:val="24"/>
              </w:rPr>
              <w:t>n</w:t>
            </w:r>
            <w:r>
              <w:rPr>
                <w:sz w:val="24"/>
                <w:szCs w:val="24"/>
              </w:rPr>
              <w:t>g</w:t>
            </w:r>
            <w:r>
              <w:rPr>
                <w:spacing w:val="-2"/>
                <w:sz w:val="24"/>
                <w:szCs w:val="24"/>
              </w:rPr>
              <w:t>g</w:t>
            </w:r>
            <w:r>
              <w:rPr>
                <w:spacing w:val="-1"/>
                <w:sz w:val="24"/>
                <w:szCs w:val="24"/>
              </w:rPr>
              <w:t>a</w:t>
            </w:r>
            <w:r>
              <w:rPr>
                <w:spacing w:val="3"/>
                <w:sz w:val="24"/>
                <w:szCs w:val="24"/>
              </w:rPr>
              <w:t>l</w:t>
            </w:r>
            <w:r>
              <w:rPr>
                <w:spacing w:val="-1"/>
                <w:sz w:val="24"/>
                <w:szCs w:val="24"/>
              </w:rPr>
              <w:t>a</w:t>
            </w:r>
            <w:r>
              <w:rPr>
                <w:sz w:val="24"/>
                <w:szCs w:val="24"/>
              </w:rPr>
              <w:t>n</w:t>
            </w:r>
            <w:r>
              <w:rPr>
                <w:spacing w:val="-7"/>
                <w:sz w:val="24"/>
                <w:szCs w:val="24"/>
              </w:rPr>
              <w:t xml:space="preserve"> </w:t>
            </w:r>
            <w:r>
              <w:rPr>
                <w:sz w:val="24"/>
                <w:szCs w:val="24"/>
              </w:rPr>
              <w:t>s</w:t>
            </w:r>
            <w:r>
              <w:rPr>
                <w:spacing w:val="-1"/>
                <w:sz w:val="24"/>
                <w:szCs w:val="24"/>
              </w:rPr>
              <w:t>a</w:t>
            </w:r>
            <w:r>
              <w:rPr>
                <w:sz w:val="24"/>
                <w:szCs w:val="24"/>
              </w:rPr>
              <w:t>ja.</w:t>
            </w:r>
            <w:r>
              <w:rPr>
                <w:spacing w:val="-12"/>
                <w:sz w:val="24"/>
                <w:szCs w:val="24"/>
              </w:rPr>
              <w:t xml:space="preserve"> </w:t>
            </w:r>
            <w:r>
              <w:rPr>
                <w:spacing w:val="-1"/>
                <w:sz w:val="24"/>
                <w:szCs w:val="24"/>
              </w:rPr>
              <w:t>F</w:t>
            </w:r>
            <w:r>
              <w:rPr>
                <w:spacing w:val="2"/>
                <w:sz w:val="24"/>
                <w:szCs w:val="24"/>
              </w:rPr>
              <w:t>o</w:t>
            </w:r>
            <w:r>
              <w:rPr>
                <w:sz w:val="24"/>
                <w:szCs w:val="24"/>
              </w:rPr>
              <w:t>rm</w:t>
            </w:r>
            <w:r>
              <w:rPr>
                <w:spacing w:val="-1"/>
                <w:sz w:val="24"/>
                <w:szCs w:val="24"/>
              </w:rPr>
              <w:t>a</w:t>
            </w:r>
            <w:r>
              <w:rPr>
                <w:sz w:val="24"/>
                <w:szCs w:val="24"/>
              </w:rPr>
              <w:t>t:</w:t>
            </w:r>
            <w:r>
              <w:rPr>
                <w:spacing w:val="-12"/>
                <w:sz w:val="24"/>
                <w:szCs w:val="24"/>
              </w:rPr>
              <w:t xml:space="preserve"> </w:t>
            </w:r>
            <w:r>
              <w:rPr>
                <w:sz w:val="24"/>
                <w:szCs w:val="24"/>
              </w:rPr>
              <w:t>YYY</w:t>
            </w:r>
            <w:r>
              <w:rPr>
                <w:spacing w:val="-26"/>
                <w:sz w:val="24"/>
                <w:szCs w:val="24"/>
              </w:rPr>
              <w:t>Y</w:t>
            </w:r>
            <w:r>
              <w:rPr>
                <w:spacing w:val="2"/>
                <w:sz w:val="24"/>
                <w:szCs w:val="24"/>
              </w:rPr>
              <w:t>-</w:t>
            </w:r>
            <w:r>
              <w:rPr>
                <w:spacing w:val="5"/>
                <w:sz w:val="24"/>
                <w:szCs w:val="24"/>
              </w:rPr>
              <w:t>M</w:t>
            </w:r>
            <w:r>
              <w:rPr>
                <w:sz w:val="24"/>
                <w:szCs w:val="24"/>
              </w:rPr>
              <w:t>M</w:t>
            </w:r>
            <w:r>
              <w:rPr>
                <w:spacing w:val="-1"/>
                <w:sz w:val="24"/>
                <w:szCs w:val="24"/>
              </w:rPr>
              <w:t>-</w:t>
            </w:r>
            <w:r>
              <w:rPr>
                <w:sz w:val="24"/>
                <w:szCs w:val="24"/>
              </w:rPr>
              <w:t>DD</w:t>
            </w:r>
          </w:p>
        </w:tc>
      </w:tr>
      <w:tr w:rsidR="0047694C">
        <w:trPr>
          <w:trHeight w:hRule="exact" w:val="1116"/>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D</w:t>
            </w:r>
            <w:r>
              <w:rPr>
                <w:spacing w:val="-27"/>
                <w:sz w:val="24"/>
                <w:szCs w:val="24"/>
              </w:rPr>
              <w:t>A</w:t>
            </w:r>
            <w:r>
              <w:rPr>
                <w:sz w:val="24"/>
                <w:szCs w:val="24"/>
              </w:rPr>
              <w:t>TE</w:t>
            </w:r>
            <w:r>
              <w:rPr>
                <w:spacing w:val="2"/>
                <w:sz w:val="24"/>
                <w:szCs w:val="24"/>
              </w:rPr>
              <w:t>T</w:t>
            </w:r>
            <w:r>
              <w:rPr>
                <w:spacing w:val="-6"/>
                <w:sz w:val="24"/>
                <w:szCs w:val="24"/>
              </w:rPr>
              <w:t>I</w:t>
            </w:r>
            <w:r>
              <w:rPr>
                <w:sz w:val="24"/>
                <w:szCs w:val="24"/>
              </w:rPr>
              <w:t>ME</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34"/>
                <w:sz w:val="24"/>
                <w:szCs w:val="24"/>
              </w:rPr>
              <w:t xml:space="preserve"> </w:t>
            </w:r>
            <w:r>
              <w:rPr>
                <w:sz w:val="24"/>
                <w:szCs w:val="24"/>
              </w:rPr>
              <w:t>dua</w:t>
            </w:r>
            <w:r>
              <w:rPr>
                <w:spacing w:val="35"/>
                <w:sz w:val="24"/>
                <w:szCs w:val="24"/>
              </w:rPr>
              <w:t xml:space="preserve"> </w:t>
            </w:r>
            <w:r>
              <w:rPr>
                <w:sz w:val="24"/>
                <w:szCs w:val="24"/>
              </w:rPr>
              <w:t>tipe</w:t>
            </w:r>
            <w:r>
              <w:rPr>
                <w:spacing w:val="33"/>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3"/>
                <w:sz w:val="24"/>
                <w:szCs w:val="24"/>
              </w:rPr>
              <w:t xml:space="preserve"> </w:t>
            </w:r>
            <w:r>
              <w:rPr>
                <w:sz w:val="24"/>
                <w:szCs w:val="24"/>
              </w:rPr>
              <w:t>s</w:t>
            </w:r>
            <w:r>
              <w:rPr>
                <w:spacing w:val="-1"/>
                <w:sz w:val="24"/>
                <w:szCs w:val="24"/>
              </w:rPr>
              <w:t>e</w:t>
            </w:r>
            <w:r>
              <w:rPr>
                <w:sz w:val="24"/>
                <w:szCs w:val="24"/>
              </w:rPr>
              <w:t>k</w:t>
            </w:r>
            <w:r>
              <w:rPr>
                <w:spacing w:val="-1"/>
                <w:sz w:val="24"/>
                <w:szCs w:val="24"/>
              </w:rPr>
              <w:t>a</w:t>
            </w:r>
            <w:r>
              <w:rPr>
                <w:sz w:val="24"/>
                <w:szCs w:val="24"/>
              </w:rPr>
              <w:t>li</w:t>
            </w:r>
            <w:r>
              <w:rPr>
                <w:spacing w:val="-2"/>
                <w:sz w:val="24"/>
                <w:szCs w:val="24"/>
              </w:rPr>
              <w:t>g</w:t>
            </w:r>
            <w:r>
              <w:rPr>
                <w:sz w:val="24"/>
                <w:szCs w:val="24"/>
              </w:rPr>
              <w:t>us,</w:t>
            </w:r>
            <w:r>
              <w:rPr>
                <w:spacing w:val="41"/>
                <w:sz w:val="24"/>
                <w:szCs w:val="24"/>
              </w:rPr>
              <w:t xml:space="preserve"> </w:t>
            </w:r>
            <w:r>
              <w:rPr>
                <w:spacing w:val="-5"/>
                <w:sz w:val="24"/>
                <w:szCs w:val="24"/>
              </w:rPr>
              <w:t>y</w:t>
            </w:r>
            <w:r>
              <w:rPr>
                <w:spacing w:val="-1"/>
                <w:sz w:val="24"/>
                <w:szCs w:val="24"/>
              </w:rPr>
              <w:t>a</w:t>
            </w:r>
            <w:r>
              <w:rPr>
                <w:sz w:val="24"/>
                <w:szCs w:val="24"/>
              </w:rPr>
              <w:t>itu</w:t>
            </w:r>
            <w:r>
              <w:rPr>
                <w:spacing w:val="34"/>
                <w:sz w:val="24"/>
                <w:szCs w:val="24"/>
              </w:rPr>
              <w:t xml:space="preserve"> </w:t>
            </w:r>
            <w:r>
              <w:rPr>
                <w:spacing w:val="1"/>
                <w:sz w:val="24"/>
                <w:szCs w:val="24"/>
              </w:rPr>
              <w:t>p</w:t>
            </w:r>
            <w:r>
              <w:rPr>
                <w:spacing w:val="-1"/>
                <w:sz w:val="24"/>
                <w:szCs w:val="24"/>
              </w:rPr>
              <w:t>e</w:t>
            </w:r>
            <w:r>
              <w:rPr>
                <w:sz w:val="24"/>
                <w:szCs w:val="24"/>
              </w:rPr>
              <w:t>n</w:t>
            </w:r>
            <w:r>
              <w:rPr>
                <w:spacing w:val="-1"/>
                <w:sz w:val="24"/>
                <w:szCs w:val="24"/>
              </w:rPr>
              <w:t>a</w:t>
            </w:r>
            <w:r>
              <w:rPr>
                <w:spacing w:val="5"/>
                <w:sz w:val="24"/>
                <w:szCs w:val="24"/>
              </w:rPr>
              <w:t>n</w:t>
            </w:r>
            <w:r>
              <w:rPr>
                <w:sz w:val="24"/>
                <w:szCs w:val="24"/>
              </w:rPr>
              <w:t>g</w:t>
            </w:r>
            <w:r>
              <w:rPr>
                <w:spacing w:val="-2"/>
                <w:sz w:val="24"/>
                <w:szCs w:val="24"/>
              </w:rPr>
              <w:t>g</w:t>
            </w:r>
            <w:r>
              <w:rPr>
                <w:spacing w:val="-1"/>
                <w:sz w:val="24"/>
                <w:szCs w:val="24"/>
              </w:rPr>
              <w:t>a</w:t>
            </w:r>
            <w:r>
              <w:rPr>
                <w:sz w:val="24"/>
                <w:szCs w:val="24"/>
              </w:rPr>
              <w:t>lan</w:t>
            </w:r>
            <w:r>
              <w:rPr>
                <w:spacing w:val="36"/>
                <w:sz w:val="24"/>
                <w:szCs w:val="24"/>
              </w:rPr>
              <w:t xml:space="preserve"> </w:t>
            </w:r>
            <w:r>
              <w:rPr>
                <w:sz w:val="24"/>
                <w:szCs w:val="24"/>
              </w:rPr>
              <w:t>d</w:t>
            </w:r>
            <w:r>
              <w:rPr>
                <w:spacing w:val="-1"/>
                <w:sz w:val="24"/>
                <w:szCs w:val="24"/>
              </w:rPr>
              <w:t>a</w:t>
            </w:r>
            <w:r>
              <w:rPr>
                <w:sz w:val="24"/>
                <w:szCs w:val="24"/>
              </w:rPr>
              <w:t>n</w:t>
            </w:r>
            <w:r>
              <w:rPr>
                <w:spacing w:val="36"/>
                <w:sz w:val="24"/>
                <w:szCs w:val="24"/>
              </w:rPr>
              <w:t xml:space="preserve"> </w:t>
            </w:r>
            <w:r>
              <w:rPr>
                <w:sz w:val="24"/>
                <w:szCs w:val="24"/>
              </w:rPr>
              <w:t>w</w:t>
            </w:r>
            <w:r>
              <w:rPr>
                <w:spacing w:val="-1"/>
                <w:sz w:val="24"/>
                <w:szCs w:val="24"/>
              </w:rPr>
              <w:t>a</w:t>
            </w:r>
            <w:r>
              <w:rPr>
                <w:sz w:val="24"/>
                <w:szCs w:val="24"/>
              </w:rPr>
              <w:t>ktu.</w:t>
            </w:r>
          </w:p>
          <w:p w:rsidR="0047694C" w:rsidRDefault="0047694C">
            <w:pPr>
              <w:spacing w:before="16" w:line="260" w:lineRule="exact"/>
              <w:rPr>
                <w:sz w:val="26"/>
                <w:szCs w:val="26"/>
              </w:rPr>
            </w:pPr>
          </w:p>
          <w:p w:rsidR="0047694C" w:rsidRDefault="00000000">
            <w:pPr>
              <w:ind w:left="102"/>
              <w:rPr>
                <w:sz w:val="24"/>
                <w:szCs w:val="24"/>
              </w:rPr>
            </w:pPr>
            <w:r>
              <w:rPr>
                <w:spacing w:val="-1"/>
                <w:sz w:val="24"/>
                <w:szCs w:val="24"/>
              </w:rPr>
              <w:t>F</w:t>
            </w:r>
            <w:r>
              <w:rPr>
                <w:sz w:val="24"/>
                <w:szCs w:val="24"/>
              </w:rPr>
              <w:t>orm</w:t>
            </w:r>
            <w:r>
              <w:rPr>
                <w:spacing w:val="-1"/>
                <w:sz w:val="24"/>
                <w:szCs w:val="24"/>
              </w:rPr>
              <w:t>a</w:t>
            </w:r>
            <w:r>
              <w:rPr>
                <w:sz w:val="24"/>
                <w:szCs w:val="24"/>
              </w:rPr>
              <w:t>t:</w:t>
            </w:r>
            <w:r>
              <w:rPr>
                <w:spacing w:val="-40"/>
                <w:sz w:val="24"/>
                <w:szCs w:val="24"/>
              </w:rPr>
              <w:t xml:space="preserve"> </w:t>
            </w:r>
            <w:r>
              <w:rPr>
                <w:sz w:val="24"/>
                <w:szCs w:val="24"/>
              </w:rPr>
              <w:t>YYY</w:t>
            </w:r>
            <w:r>
              <w:rPr>
                <w:spacing w:val="-27"/>
                <w:sz w:val="24"/>
                <w:szCs w:val="24"/>
              </w:rPr>
              <w:t>Y</w:t>
            </w:r>
            <w:r>
              <w:rPr>
                <w:spacing w:val="-1"/>
                <w:sz w:val="24"/>
                <w:szCs w:val="24"/>
              </w:rPr>
              <w:t>-</w:t>
            </w:r>
            <w:r>
              <w:rPr>
                <w:sz w:val="24"/>
                <w:szCs w:val="24"/>
              </w:rPr>
              <w:t>MM</w:t>
            </w:r>
            <w:r>
              <w:rPr>
                <w:spacing w:val="-1"/>
                <w:sz w:val="24"/>
                <w:szCs w:val="24"/>
              </w:rPr>
              <w:t>-</w:t>
            </w:r>
            <w:r>
              <w:rPr>
                <w:sz w:val="24"/>
                <w:szCs w:val="24"/>
              </w:rPr>
              <w:t>DD HH:MM:</w:t>
            </w:r>
            <w:r>
              <w:rPr>
                <w:spacing w:val="1"/>
                <w:sz w:val="24"/>
                <w:szCs w:val="24"/>
              </w:rPr>
              <w:t>S</w:t>
            </w:r>
            <w:r>
              <w:rPr>
                <w:sz w:val="24"/>
                <w:szCs w:val="24"/>
              </w:rPr>
              <w:t>S</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2"/>
                <w:sz w:val="24"/>
                <w:szCs w:val="24"/>
              </w:rPr>
              <w:t>T</w:t>
            </w:r>
            <w:r>
              <w:rPr>
                <w:spacing w:val="-6"/>
                <w:sz w:val="24"/>
                <w:szCs w:val="24"/>
              </w:rPr>
              <w:t>I</w:t>
            </w:r>
            <w:r>
              <w:rPr>
                <w:sz w:val="24"/>
                <w:szCs w:val="24"/>
              </w:rPr>
              <w:t>ME</w:t>
            </w:r>
            <w:r>
              <w:rPr>
                <w:spacing w:val="1"/>
                <w:sz w:val="24"/>
                <w:szCs w:val="24"/>
              </w:rPr>
              <w:t>S</w:t>
            </w:r>
            <w:r>
              <w:rPr>
                <w:spacing w:val="-19"/>
                <w:sz w:val="24"/>
                <w:szCs w:val="24"/>
              </w:rPr>
              <w:t>T</w:t>
            </w:r>
            <w:r>
              <w:rPr>
                <w:sz w:val="24"/>
                <w:szCs w:val="24"/>
              </w:rPr>
              <w:t>AMP</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1"/>
                <w:sz w:val="24"/>
                <w:szCs w:val="24"/>
              </w:rPr>
              <w:t>P</w:t>
            </w:r>
            <w:r>
              <w:rPr>
                <w:spacing w:val="-1"/>
                <w:sz w:val="24"/>
                <w:szCs w:val="24"/>
              </w:rPr>
              <w:t>e</w:t>
            </w:r>
            <w:r>
              <w:rPr>
                <w:sz w:val="24"/>
                <w:szCs w:val="24"/>
              </w:rPr>
              <w:t>n</w:t>
            </w:r>
            <w:r>
              <w:rPr>
                <w:spacing w:val="-1"/>
                <w:sz w:val="24"/>
                <w:szCs w:val="24"/>
              </w:rPr>
              <w:t>a</w:t>
            </w:r>
            <w:r>
              <w:rPr>
                <w:sz w:val="24"/>
                <w:szCs w:val="24"/>
              </w:rPr>
              <w:t>ng</w:t>
            </w:r>
            <w:r>
              <w:rPr>
                <w:spacing w:val="-2"/>
                <w:sz w:val="24"/>
                <w:szCs w:val="24"/>
              </w:rPr>
              <w:t>g</w:t>
            </w:r>
            <w:r>
              <w:rPr>
                <w:spacing w:val="-1"/>
                <w:sz w:val="24"/>
                <w:szCs w:val="24"/>
              </w:rPr>
              <w:t>a</w:t>
            </w:r>
            <w:r>
              <w:rPr>
                <w:sz w:val="24"/>
                <w:szCs w:val="24"/>
              </w:rPr>
              <w:t xml:space="preserve">lan </w:t>
            </w:r>
            <w:r>
              <w:rPr>
                <w:spacing w:val="5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9"/>
                <w:sz w:val="24"/>
                <w:szCs w:val="24"/>
              </w:rPr>
              <w:t xml:space="preserve"> </w:t>
            </w:r>
            <w:r>
              <w:rPr>
                <w:sz w:val="24"/>
                <w:szCs w:val="24"/>
              </w:rPr>
              <w:t>d</w:t>
            </w:r>
            <w:r>
              <w:rPr>
                <w:spacing w:val="3"/>
                <w:sz w:val="24"/>
                <w:szCs w:val="24"/>
              </w:rPr>
              <w:t>i</w:t>
            </w:r>
            <w:r>
              <w:rPr>
                <w:spacing w:val="-1"/>
                <w:sz w:val="24"/>
                <w:szCs w:val="24"/>
              </w:rPr>
              <w:t>c</w:t>
            </w:r>
            <w:r>
              <w:rPr>
                <w:sz w:val="24"/>
                <w:szCs w:val="24"/>
              </w:rPr>
              <w:t>ip</w:t>
            </w:r>
            <w:r>
              <w:rPr>
                <w:spacing w:val="1"/>
                <w:sz w:val="24"/>
                <w:szCs w:val="24"/>
              </w:rPr>
              <w:t>t</w:t>
            </w:r>
            <w:r>
              <w:rPr>
                <w:spacing w:val="-1"/>
                <w:sz w:val="24"/>
                <w:szCs w:val="24"/>
              </w:rPr>
              <w:t>a</w:t>
            </w:r>
            <w:r>
              <w:rPr>
                <w:sz w:val="24"/>
                <w:szCs w:val="24"/>
              </w:rPr>
              <w:t>k</w:t>
            </w:r>
            <w:r>
              <w:rPr>
                <w:spacing w:val="-1"/>
                <w:sz w:val="24"/>
                <w:szCs w:val="24"/>
              </w:rPr>
              <w:t>a</w:t>
            </w:r>
            <w:r>
              <w:rPr>
                <w:sz w:val="24"/>
                <w:szCs w:val="24"/>
              </w:rPr>
              <w:t xml:space="preserve">n  </w:t>
            </w:r>
            <w:r>
              <w:rPr>
                <w:spacing w:val="38"/>
                <w:sz w:val="24"/>
                <w:szCs w:val="24"/>
              </w:rPr>
              <w:t xml:space="preserve"> </w:t>
            </w:r>
            <w:r>
              <w:rPr>
                <w:sz w:val="24"/>
                <w:szCs w:val="24"/>
              </w:rPr>
              <w:t xml:space="preserve">tanpa    </w:t>
            </w:r>
            <w:r>
              <w:rPr>
                <w:spacing w:val="20"/>
                <w:sz w:val="24"/>
                <w:szCs w:val="24"/>
              </w:rPr>
              <w:t xml:space="preserve"> </w:t>
            </w:r>
            <w:r>
              <w:rPr>
                <w:spacing w:val="1"/>
                <w:sz w:val="24"/>
                <w:szCs w:val="24"/>
              </w:rPr>
              <w:t>p</w:t>
            </w:r>
            <w:r>
              <w:rPr>
                <w:spacing w:val="-1"/>
                <w:sz w:val="24"/>
                <w:szCs w:val="24"/>
              </w:rPr>
              <w:t>e</w:t>
            </w:r>
            <w:r>
              <w:rPr>
                <w:sz w:val="24"/>
                <w:szCs w:val="24"/>
              </w:rPr>
              <w:t>mbat</w:t>
            </w:r>
            <w:r>
              <w:rPr>
                <w:spacing w:val="-1"/>
                <w:sz w:val="24"/>
                <w:szCs w:val="24"/>
              </w:rPr>
              <w:t>a</w:t>
            </w:r>
            <w:r>
              <w:rPr>
                <w:sz w:val="24"/>
                <w:szCs w:val="24"/>
              </w:rPr>
              <w:t xml:space="preserve">s,  </w:t>
            </w:r>
            <w:r>
              <w:rPr>
                <w:spacing w:val="43"/>
                <w:sz w:val="24"/>
                <w:szCs w:val="24"/>
              </w:rPr>
              <w:t xml:space="preserve"> </w:t>
            </w:r>
            <w:r>
              <w:rPr>
                <w:spacing w:val="-1"/>
                <w:sz w:val="24"/>
                <w:szCs w:val="24"/>
              </w:rPr>
              <w:t>F</w:t>
            </w:r>
            <w:r>
              <w:rPr>
                <w:spacing w:val="-2"/>
                <w:sz w:val="24"/>
                <w:szCs w:val="24"/>
              </w:rPr>
              <w:t>o</w:t>
            </w:r>
            <w:r>
              <w:rPr>
                <w:spacing w:val="-3"/>
                <w:sz w:val="24"/>
                <w:szCs w:val="24"/>
              </w:rPr>
              <w:t>r</w:t>
            </w:r>
            <w:r>
              <w:rPr>
                <w:spacing w:val="-2"/>
                <w:sz w:val="24"/>
                <w:szCs w:val="24"/>
              </w:rPr>
              <w:t>m</w:t>
            </w:r>
            <w:r>
              <w:rPr>
                <w:spacing w:val="-3"/>
                <w:sz w:val="24"/>
                <w:szCs w:val="24"/>
              </w:rPr>
              <w:t>a</w:t>
            </w:r>
            <w:r>
              <w:rPr>
                <w:spacing w:val="-2"/>
                <w:sz w:val="24"/>
                <w:szCs w:val="24"/>
              </w:rPr>
              <w:t>t</w:t>
            </w:r>
            <w:r>
              <w:rPr>
                <w:sz w:val="24"/>
                <w:szCs w:val="24"/>
              </w:rPr>
              <w:t>:</w:t>
            </w:r>
          </w:p>
          <w:p w:rsidR="0047694C" w:rsidRDefault="0047694C">
            <w:pPr>
              <w:spacing w:before="7" w:line="260" w:lineRule="exact"/>
              <w:rPr>
                <w:sz w:val="26"/>
                <w:szCs w:val="26"/>
              </w:rPr>
            </w:pPr>
          </w:p>
          <w:p w:rsidR="0047694C" w:rsidRDefault="00000000">
            <w:pPr>
              <w:ind w:left="102"/>
              <w:rPr>
                <w:sz w:val="24"/>
                <w:szCs w:val="24"/>
              </w:rPr>
            </w:pPr>
            <w:r>
              <w:rPr>
                <w:sz w:val="24"/>
                <w:szCs w:val="24"/>
              </w:rPr>
              <w:t>YYYYMMDDHHMM</w:t>
            </w:r>
            <w:r>
              <w:rPr>
                <w:spacing w:val="3"/>
                <w:sz w:val="24"/>
                <w:szCs w:val="24"/>
              </w:rPr>
              <w:t>S</w:t>
            </w:r>
            <w:r>
              <w:rPr>
                <w:sz w:val="24"/>
                <w:szCs w:val="24"/>
              </w:rPr>
              <w:t>S</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Y</w:t>
            </w:r>
            <w:r>
              <w:rPr>
                <w:sz w:val="24"/>
                <w:szCs w:val="24"/>
              </w:rPr>
              <w:t>EAR</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0"/>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9"/>
                <w:sz w:val="24"/>
                <w:szCs w:val="24"/>
              </w:rPr>
              <w:t xml:space="preserve"> </w:t>
            </w:r>
            <w:r>
              <w:rPr>
                <w:spacing w:val="5"/>
                <w:sz w:val="24"/>
                <w:szCs w:val="24"/>
              </w:rPr>
              <w:t>b</w:t>
            </w:r>
            <w:r>
              <w:rPr>
                <w:spacing w:val="1"/>
                <w:sz w:val="24"/>
                <w:szCs w:val="24"/>
              </w:rPr>
              <w:t>e</w:t>
            </w:r>
            <w:r>
              <w:rPr>
                <w:sz w:val="24"/>
                <w:szCs w:val="24"/>
              </w:rPr>
              <w:t>rupa</w:t>
            </w:r>
            <w:r>
              <w:rPr>
                <w:spacing w:val="-9"/>
                <w:sz w:val="24"/>
                <w:szCs w:val="24"/>
              </w:rPr>
              <w:t xml:space="preserve"> </w:t>
            </w:r>
            <w:r>
              <w:rPr>
                <w:sz w:val="24"/>
                <w:szCs w:val="24"/>
              </w:rPr>
              <w:t>tahun</w:t>
            </w:r>
            <w:r>
              <w:rPr>
                <w:spacing w:val="-10"/>
                <w:sz w:val="24"/>
                <w:szCs w:val="24"/>
              </w:rPr>
              <w:t xml:space="preserve"> </w:t>
            </w:r>
            <w:r>
              <w:rPr>
                <w:sz w:val="24"/>
                <w:szCs w:val="24"/>
              </w:rPr>
              <w:t>s</w:t>
            </w:r>
            <w:r>
              <w:rPr>
                <w:spacing w:val="-1"/>
                <w:sz w:val="24"/>
                <w:szCs w:val="24"/>
              </w:rPr>
              <w:t>a</w:t>
            </w:r>
            <w:r>
              <w:rPr>
                <w:sz w:val="24"/>
                <w:szCs w:val="24"/>
              </w:rPr>
              <w:t>ja.</w:t>
            </w:r>
            <w:r>
              <w:rPr>
                <w:spacing w:val="-8"/>
                <w:sz w:val="24"/>
                <w:szCs w:val="24"/>
              </w:rPr>
              <w:t xml:space="preserve"> </w:t>
            </w:r>
            <w:r>
              <w:rPr>
                <w:spacing w:val="-1"/>
                <w:sz w:val="24"/>
                <w:szCs w:val="24"/>
              </w:rPr>
              <w:t>F</w:t>
            </w:r>
            <w:r>
              <w:rPr>
                <w:sz w:val="24"/>
                <w:szCs w:val="24"/>
              </w:rPr>
              <w:t>orm</w:t>
            </w:r>
            <w:r>
              <w:rPr>
                <w:spacing w:val="-1"/>
                <w:sz w:val="24"/>
                <w:szCs w:val="24"/>
              </w:rPr>
              <w:t>a</w:t>
            </w:r>
            <w:r>
              <w:rPr>
                <w:sz w:val="24"/>
                <w:szCs w:val="24"/>
              </w:rPr>
              <w:t>t:</w:t>
            </w:r>
            <w:r>
              <w:rPr>
                <w:spacing w:val="-7"/>
                <w:sz w:val="24"/>
                <w:szCs w:val="24"/>
              </w:rPr>
              <w:t xml:space="preserve"> </w:t>
            </w:r>
            <w:r>
              <w:rPr>
                <w:sz w:val="24"/>
                <w:szCs w:val="24"/>
              </w:rPr>
              <w:t>YYYY</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C</w:t>
            </w:r>
            <w:r>
              <w:rPr>
                <w:spacing w:val="-1"/>
                <w:sz w:val="24"/>
                <w:szCs w:val="24"/>
              </w:rPr>
              <w:t>H</w:t>
            </w:r>
            <w:r>
              <w:rPr>
                <w:sz w:val="24"/>
                <w:szCs w:val="24"/>
              </w:rPr>
              <w:t>AR</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1"/>
                <w:sz w:val="24"/>
                <w:szCs w:val="24"/>
              </w:rPr>
              <w:t>C</w:t>
            </w:r>
            <w:r>
              <w:rPr>
                <w:sz w:val="24"/>
                <w:szCs w:val="24"/>
              </w:rPr>
              <w:t>HA</w:t>
            </w:r>
            <w:r>
              <w:rPr>
                <w:spacing w:val="1"/>
                <w:sz w:val="24"/>
                <w:szCs w:val="24"/>
              </w:rPr>
              <w:t>R</w:t>
            </w:r>
            <w:r>
              <w:rPr>
                <w:sz w:val="24"/>
                <w:szCs w:val="24"/>
              </w:rPr>
              <w:t>.</w:t>
            </w:r>
            <w:r>
              <w:rPr>
                <w:spacing w:val="-10"/>
                <w:sz w:val="24"/>
                <w:szCs w:val="24"/>
              </w:rPr>
              <w:t xml:space="preserve"> </w:t>
            </w:r>
            <w:r>
              <w:rPr>
                <w:spacing w:val="1"/>
                <w:sz w:val="24"/>
                <w:szCs w:val="24"/>
              </w:rPr>
              <w:t>S</w:t>
            </w:r>
            <w:r>
              <w:rPr>
                <w:sz w:val="24"/>
                <w:szCs w:val="24"/>
              </w:rPr>
              <w:t>tring</w:t>
            </w:r>
            <w:r>
              <w:rPr>
                <w:spacing w:val="-9"/>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pacing w:val="2"/>
                <w:sz w:val="24"/>
                <w:szCs w:val="24"/>
              </w:rPr>
              <w:t>p</w:t>
            </w:r>
            <w:r>
              <w:rPr>
                <w:spacing w:val="1"/>
                <w:sz w:val="24"/>
                <w:szCs w:val="24"/>
              </w:rPr>
              <w:t>a</w:t>
            </w:r>
            <w:r>
              <w:rPr>
                <w:sz w:val="24"/>
                <w:szCs w:val="24"/>
              </w:rPr>
              <w:t>njang</w:t>
            </w:r>
            <w:r>
              <w:rPr>
                <w:spacing w:val="-12"/>
                <w:sz w:val="24"/>
                <w:szCs w:val="24"/>
              </w:rPr>
              <w:t xml:space="preserve"> </w:t>
            </w:r>
            <w:r>
              <w:rPr>
                <w:spacing w:val="3"/>
                <w:sz w:val="24"/>
                <w:szCs w:val="24"/>
              </w:rPr>
              <w:t>t</w:t>
            </w:r>
            <w:r>
              <w:rPr>
                <w:spacing w:val="-1"/>
                <w:sz w:val="24"/>
                <w:szCs w:val="24"/>
              </w:rPr>
              <w:t>e</w:t>
            </w:r>
            <w:r>
              <w:rPr>
                <w:spacing w:val="1"/>
                <w:sz w:val="24"/>
                <w:szCs w:val="24"/>
              </w:rPr>
              <w:t>t</w:t>
            </w:r>
            <w:r>
              <w:rPr>
                <w:spacing w:val="-1"/>
                <w:sz w:val="24"/>
                <w:szCs w:val="24"/>
              </w:rPr>
              <w:t>a</w:t>
            </w:r>
            <w:r>
              <w:rPr>
                <w:sz w:val="24"/>
                <w:szCs w:val="24"/>
              </w:rPr>
              <w:t>p</w:t>
            </w:r>
            <w:r>
              <w:rPr>
                <w:spacing w:val="-7"/>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7"/>
                <w:sz w:val="24"/>
                <w:szCs w:val="24"/>
              </w:rPr>
              <w:t xml:space="preserve"> </w:t>
            </w:r>
            <w:r>
              <w:rPr>
                <w:sz w:val="24"/>
                <w:szCs w:val="24"/>
              </w:rPr>
              <w:t>deng</w:t>
            </w:r>
            <w:r>
              <w:rPr>
                <w:spacing w:val="-1"/>
                <w:sz w:val="24"/>
                <w:szCs w:val="24"/>
              </w:rPr>
              <w:t>a</w:t>
            </w:r>
            <w:r>
              <w:rPr>
                <w:sz w:val="24"/>
                <w:szCs w:val="24"/>
              </w:rPr>
              <w:t xml:space="preserve">n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dit</w:t>
            </w:r>
            <w:r>
              <w:rPr>
                <w:spacing w:val="-1"/>
                <w:sz w:val="24"/>
                <w:szCs w:val="24"/>
              </w:rPr>
              <w:t>e</w:t>
            </w:r>
            <w:r>
              <w:rPr>
                <w:sz w:val="24"/>
                <w:szCs w:val="24"/>
              </w:rPr>
              <w:t>ntukan.</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32"/>
                <w:sz w:val="24"/>
                <w:szCs w:val="24"/>
              </w:rPr>
              <w:t>V</w:t>
            </w:r>
            <w:r>
              <w:rPr>
                <w:sz w:val="24"/>
                <w:szCs w:val="24"/>
              </w:rPr>
              <w:t>A</w:t>
            </w:r>
            <w:r>
              <w:rPr>
                <w:spacing w:val="1"/>
                <w:sz w:val="24"/>
                <w:szCs w:val="24"/>
              </w:rPr>
              <w:t>RC</w:t>
            </w:r>
            <w:r>
              <w:rPr>
                <w:sz w:val="24"/>
                <w:szCs w:val="24"/>
              </w:rPr>
              <w:t>HAR</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32"/>
                <w:sz w:val="24"/>
                <w:szCs w:val="24"/>
              </w:rPr>
              <w:t>V</w:t>
            </w:r>
            <w:r>
              <w:rPr>
                <w:sz w:val="24"/>
                <w:szCs w:val="24"/>
              </w:rPr>
              <w:t>A</w:t>
            </w:r>
            <w:r>
              <w:rPr>
                <w:spacing w:val="1"/>
                <w:sz w:val="24"/>
                <w:szCs w:val="24"/>
              </w:rPr>
              <w:t>RC</w:t>
            </w:r>
            <w:r>
              <w:rPr>
                <w:sz w:val="24"/>
                <w:szCs w:val="24"/>
              </w:rPr>
              <w:t>HA</w:t>
            </w:r>
            <w:r>
              <w:rPr>
                <w:spacing w:val="1"/>
                <w:sz w:val="24"/>
                <w:szCs w:val="24"/>
              </w:rPr>
              <w:t>R</w:t>
            </w:r>
            <w:r>
              <w:rPr>
                <w:sz w:val="24"/>
                <w:szCs w:val="24"/>
              </w:rPr>
              <w:t>.</w:t>
            </w:r>
            <w:r>
              <w:rPr>
                <w:spacing w:val="36"/>
                <w:sz w:val="24"/>
                <w:szCs w:val="24"/>
              </w:rPr>
              <w:t xml:space="preserve"> </w:t>
            </w:r>
            <w:r>
              <w:rPr>
                <w:spacing w:val="1"/>
                <w:sz w:val="24"/>
                <w:szCs w:val="24"/>
              </w:rPr>
              <w:t>S</w:t>
            </w:r>
            <w:r>
              <w:rPr>
                <w:sz w:val="24"/>
                <w:szCs w:val="24"/>
              </w:rPr>
              <w:t>tring</w:t>
            </w:r>
            <w:r>
              <w:rPr>
                <w:spacing w:val="36"/>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38"/>
                <w:sz w:val="24"/>
                <w:szCs w:val="24"/>
              </w:rPr>
              <w:t xml:space="preserve"> </w:t>
            </w:r>
            <w:r>
              <w:rPr>
                <w:sz w:val="24"/>
                <w:szCs w:val="24"/>
              </w:rPr>
              <w:t>p</w:t>
            </w:r>
            <w:r>
              <w:rPr>
                <w:spacing w:val="-1"/>
                <w:sz w:val="24"/>
                <w:szCs w:val="24"/>
              </w:rPr>
              <w:t>a</w:t>
            </w:r>
            <w:r>
              <w:rPr>
                <w:sz w:val="24"/>
                <w:szCs w:val="24"/>
              </w:rPr>
              <w:t>njang</w:t>
            </w:r>
            <w:r>
              <w:rPr>
                <w:spacing w:val="3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6"/>
                <w:sz w:val="24"/>
                <w:szCs w:val="24"/>
              </w:rPr>
              <w:t xml:space="preserve"> </w:t>
            </w:r>
            <w:r>
              <w:rPr>
                <w:spacing w:val="1"/>
                <w:sz w:val="24"/>
                <w:szCs w:val="24"/>
              </w:rPr>
              <w:t>b</w:t>
            </w:r>
            <w:r>
              <w:rPr>
                <w:spacing w:val="-1"/>
                <w:sz w:val="24"/>
                <w:szCs w:val="24"/>
              </w:rPr>
              <w:t>er</w:t>
            </w:r>
            <w:r>
              <w:rPr>
                <w:spacing w:val="2"/>
                <w:sz w:val="24"/>
                <w:szCs w:val="24"/>
              </w:rPr>
              <w:t>ub</w:t>
            </w:r>
            <w:r>
              <w:rPr>
                <w:spacing w:val="1"/>
                <w:sz w:val="24"/>
                <w:szCs w:val="24"/>
              </w:rPr>
              <w:t>a</w:t>
            </w:r>
            <w:r>
              <w:rPr>
                <w:sz w:val="24"/>
                <w:szCs w:val="24"/>
              </w:rPr>
              <w:t>h</w:t>
            </w:r>
            <w:r>
              <w:rPr>
                <w:spacing w:val="-1"/>
                <w:sz w:val="24"/>
                <w:szCs w:val="24"/>
              </w:rPr>
              <w:t>-</w:t>
            </w:r>
            <w:r>
              <w:rPr>
                <w:sz w:val="24"/>
                <w:szCs w:val="24"/>
              </w:rPr>
              <w:t>ub</w:t>
            </w:r>
            <w:r>
              <w:rPr>
                <w:spacing w:val="-1"/>
                <w:sz w:val="24"/>
                <w:szCs w:val="24"/>
              </w:rPr>
              <w:t>a</w:t>
            </w:r>
            <w:r>
              <w:rPr>
                <w:sz w:val="24"/>
                <w:szCs w:val="24"/>
              </w:rPr>
              <w:t>h</w:t>
            </w:r>
            <w:r>
              <w:rPr>
                <w:spacing w:val="36"/>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39"/>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p>
          <w:p w:rsidR="0047694C" w:rsidRDefault="0047694C">
            <w:pPr>
              <w:spacing w:before="9" w:line="260" w:lineRule="exact"/>
              <w:rPr>
                <w:sz w:val="26"/>
                <w:szCs w:val="26"/>
              </w:rPr>
            </w:pPr>
          </w:p>
          <w:p w:rsidR="0047694C" w:rsidRDefault="00000000">
            <w:pPr>
              <w:ind w:left="102"/>
              <w:rPr>
                <w:sz w:val="24"/>
                <w:szCs w:val="24"/>
              </w:rPr>
            </w:pPr>
            <w:r>
              <w:rPr>
                <w:sz w:val="24"/>
                <w:szCs w:val="24"/>
              </w:rPr>
              <w:t>d</w:t>
            </w:r>
            <w:r>
              <w:rPr>
                <w:spacing w:val="-1"/>
                <w:sz w:val="24"/>
                <w:szCs w:val="24"/>
              </w:rPr>
              <w:t>a</w:t>
            </w:r>
            <w:r>
              <w:rPr>
                <w:sz w:val="24"/>
                <w:szCs w:val="24"/>
              </w:rPr>
              <w:t>ta</w:t>
            </w:r>
            <w:r>
              <w:rPr>
                <w:spacing w:val="-4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1"/>
                <w:sz w:val="24"/>
                <w:szCs w:val="24"/>
              </w:rPr>
              <w:t>s</w:t>
            </w:r>
            <w:r>
              <w:rPr>
                <w:sz w:val="24"/>
                <w:szCs w:val="24"/>
              </w:rPr>
              <w:t>impan.</w:t>
            </w:r>
            <w:r>
              <w:rPr>
                <w:spacing w:val="-5"/>
                <w:sz w:val="24"/>
                <w:szCs w:val="24"/>
              </w:rPr>
              <w:t xml:space="preserve"> </w:t>
            </w:r>
            <w:r>
              <w:rPr>
                <w:spacing w:val="1"/>
                <w:sz w:val="24"/>
                <w:szCs w:val="24"/>
              </w:rPr>
              <w:t>P</w:t>
            </w:r>
            <w:r>
              <w:rPr>
                <w:spacing w:val="-1"/>
                <w:sz w:val="24"/>
                <w:szCs w:val="24"/>
              </w:rPr>
              <w:t>a</w:t>
            </w:r>
            <w:r>
              <w:rPr>
                <w:sz w:val="24"/>
                <w:szCs w:val="24"/>
              </w:rPr>
              <w:t>n</w:t>
            </w:r>
            <w:r>
              <w:rPr>
                <w:spacing w:val="5"/>
                <w:sz w:val="24"/>
                <w:szCs w:val="24"/>
              </w:rPr>
              <w:t>j</w:t>
            </w:r>
            <w:r>
              <w:rPr>
                <w:spacing w:val="-1"/>
                <w:sz w:val="24"/>
                <w:szCs w:val="24"/>
              </w:rPr>
              <w:t>a</w:t>
            </w:r>
            <w:r>
              <w:rPr>
                <w:sz w:val="24"/>
                <w:szCs w:val="24"/>
              </w:rPr>
              <w:t>ng</w:t>
            </w:r>
            <w:r>
              <w:rPr>
                <w:spacing w:val="-5"/>
                <w:sz w:val="24"/>
                <w:szCs w:val="24"/>
              </w:rPr>
              <w:t xml:space="preserve"> </w:t>
            </w:r>
            <w:r>
              <w:rPr>
                <w:sz w:val="24"/>
                <w:szCs w:val="24"/>
              </w:rPr>
              <w:t>1</w:t>
            </w:r>
            <w:r>
              <w:rPr>
                <w:spacing w:val="-1"/>
                <w:sz w:val="24"/>
                <w:szCs w:val="24"/>
              </w:rPr>
              <w:t>-</w:t>
            </w:r>
            <w:r>
              <w:rPr>
                <w:sz w:val="24"/>
                <w:szCs w:val="24"/>
              </w:rPr>
              <w:t>255</w:t>
            </w:r>
            <w:r>
              <w:rPr>
                <w:spacing w:val="-2"/>
                <w:sz w:val="24"/>
                <w:szCs w:val="24"/>
              </w:rPr>
              <w:t xml:space="preserve"> </w:t>
            </w:r>
            <w:r>
              <w:rPr>
                <w:sz w:val="24"/>
                <w:szCs w:val="24"/>
              </w:rPr>
              <w:t>k</w:t>
            </w:r>
            <w:r>
              <w:rPr>
                <w:spacing w:val="1"/>
                <w:sz w:val="24"/>
                <w:szCs w:val="24"/>
              </w:rPr>
              <w:t>a</w:t>
            </w:r>
            <w:r>
              <w:rPr>
                <w:spacing w:val="-1"/>
                <w:sz w:val="24"/>
                <w:szCs w:val="24"/>
              </w:rPr>
              <w:t>ra</w:t>
            </w:r>
            <w:r>
              <w:rPr>
                <w:sz w:val="24"/>
                <w:szCs w:val="24"/>
              </w:rPr>
              <w:t>kter</w:t>
            </w:r>
          </w:p>
        </w:tc>
      </w:tr>
      <w:tr w:rsidR="0047694C">
        <w:trPr>
          <w:trHeight w:hRule="exact" w:val="56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B</w:t>
            </w:r>
            <w:r>
              <w:rPr>
                <w:spacing w:val="-3"/>
                <w:sz w:val="24"/>
                <w:szCs w:val="24"/>
              </w:rPr>
              <w:t>L</w:t>
            </w:r>
            <w:r>
              <w:rPr>
                <w:sz w:val="24"/>
                <w:szCs w:val="24"/>
              </w:rPr>
              <w:t>OB</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17"/>
                <w:sz w:val="24"/>
                <w:szCs w:val="24"/>
              </w:rPr>
              <w:t>T</w:t>
            </w:r>
            <w:r>
              <w:rPr>
                <w:spacing w:val="-1"/>
                <w:sz w:val="24"/>
                <w:szCs w:val="24"/>
              </w:rPr>
              <w:t>e</w:t>
            </w:r>
            <w:r>
              <w:rPr>
                <w:sz w:val="24"/>
                <w:szCs w:val="24"/>
              </w:rPr>
              <w:t>ks</w:t>
            </w:r>
            <w:r>
              <w:rPr>
                <w:spacing w:val="-7"/>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p</w:t>
            </w:r>
            <w:r>
              <w:rPr>
                <w:spacing w:val="-1"/>
                <w:sz w:val="24"/>
                <w:szCs w:val="24"/>
              </w:rPr>
              <w:t>a</w:t>
            </w:r>
            <w:r>
              <w:rPr>
                <w:sz w:val="24"/>
                <w:szCs w:val="24"/>
              </w:rPr>
              <w:t>n</w:t>
            </w:r>
            <w:r>
              <w:rPr>
                <w:spacing w:val="3"/>
                <w:sz w:val="24"/>
                <w:szCs w:val="24"/>
              </w:rPr>
              <w:t>j</w:t>
            </w:r>
            <w:r>
              <w:rPr>
                <w:spacing w:val="-1"/>
                <w:sz w:val="24"/>
                <w:szCs w:val="24"/>
              </w:rPr>
              <w:t>a</w:t>
            </w:r>
            <w:r>
              <w:rPr>
                <w:spacing w:val="2"/>
                <w:sz w:val="24"/>
                <w:szCs w:val="24"/>
              </w:rPr>
              <w:t>n</w:t>
            </w:r>
            <w:r>
              <w:rPr>
                <w:sz w:val="24"/>
                <w:szCs w:val="24"/>
              </w:rPr>
              <w:t>g</w:t>
            </w:r>
            <w:r>
              <w:rPr>
                <w:spacing w:val="-11"/>
                <w:sz w:val="24"/>
                <w:szCs w:val="24"/>
              </w:rPr>
              <w:t xml:space="preserve"> </w:t>
            </w:r>
            <w:r>
              <w:rPr>
                <w:spacing w:val="3"/>
                <w:sz w:val="24"/>
                <w:szCs w:val="24"/>
              </w:rPr>
              <w:t>m</w:t>
            </w:r>
            <w:r>
              <w:rPr>
                <w:spacing w:val="1"/>
                <w:sz w:val="24"/>
                <w:szCs w:val="24"/>
              </w:rPr>
              <w:t>a</w:t>
            </w:r>
            <w:r>
              <w:rPr>
                <w:sz w:val="24"/>
                <w:szCs w:val="24"/>
              </w:rPr>
              <w:t>ks</w:t>
            </w:r>
            <w:r>
              <w:rPr>
                <w:spacing w:val="1"/>
                <w:sz w:val="24"/>
                <w:szCs w:val="24"/>
              </w:rPr>
              <w:t>i</w:t>
            </w:r>
            <w:r>
              <w:rPr>
                <w:sz w:val="24"/>
                <w:szCs w:val="24"/>
              </w:rPr>
              <w:t>m</w:t>
            </w:r>
            <w:r>
              <w:rPr>
                <w:spacing w:val="-1"/>
                <w:sz w:val="24"/>
                <w:szCs w:val="24"/>
              </w:rPr>
              <w:t>a</w:t>
            </w:r>
            <w:r>
              <w:rPr>
                <w:sz w:val="24"/>
                <w:szCs w:val="24"/>
              </w:rPr>
              <w:t>l</w:t>
            </w:r>
            <w:r>
              <w:rPr>
                <w:spacing w:val="-7"/>
                <w:sz w:val="24"/>
                <w:szCs w:val="24"/>
              </w:rPr>
              <w:t xml:space="preserve"> </w:t>
            </w:r>
            <w:r>
              <w:rPr>
                <w:sz w:val="24"/>
                <w:szCs w:val="24"/>
              </w:rPr>
              <w:t>65535</w:t>
            </w:r>
            <w:r>
              <w:rPr>
                <w:spacing w:val="-10"/>
                <w:sz w:val="24"/>
                <w:szCs w:val="24"/>
              </w:rPr>
              <w:t xml:space="preserve"> </w:t>
            </w:r>
            <w:r>
              <w:rPr>
                <w:sz w:val="24"/>
                <w:szCs w:val="24"/>
              </w:rPr>
              <w:t>k</w:t>
            </w:r>
            <w:r>
              <w:rPr>
                <w:spacing w:val="-1"/>
                <w:sz w:val="24"/>
                <w:szCs w:val="24"/>
              </w:rPr>
              <w:t>ar</w:t>
            </w:r>
            <w:r>
              <w:rPr>
                <w:spacing w:val="-3"/>
                <w:sz w:val="24"/>
                <w:szCs w:val="24"/>
              </w:rPr>
              <w:t>a</w:t>
            </w:r>
            <w:r>
              <w:rPr>
                <w:sz w:val="24"/>
                <w:szCs w:val="24"/>
              </w:rPr>
              <w:t>kt</w:t>
            </w:r>
            <w:r>
              <w:rPr>
                <w:spacing w:val="2"/>
                <w:sz w:val="24"/>
                <w:szCs w:val="24"/>
              </w:rPr>
              <w:t>e</w:t>
            </w:r>
            <w:r>
              <w:rPr>
                <w:sz w:val="24"/>
                <w:szCs w:val="24"/>
              </w:rPr>
              <w:t>r</w:t>
            </w:r>
          </w:p>
        </w:tc>
      </w:tr>
      <w:tr w:rsidR="0047694C">
        <w:trPr>
          <w:trHeight w:hRule="exact" w:val="56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3"/>
                <w:sz w:val="24"/>
                <w:szCs w:val="24"/>
              </w:rPr>
              <w:t>L</w:t>
            </w:r>
            <w:r>
              <w:rPr>
                <w:sz w:val="24"/>
                <w:szCs w:val="24"/>
              </w:rPr>
              <w:t>ON</w:t>
            </w:r>
            <w:r>
              <w:rPr>
                <w:spacing w:val="2"/>
                <w:sz w:val="24"/>
                <w:szCs w:val="24"/>
              </w:rPr>
              <w:t>G</w:t>
            </w:r>
            <w:r>
              <w:rPr>
                <w:spacing w:val="1"/>
                <w:sz w:val="24"/>
                <w:szCs w:val="24"/>
              </w:rPr>
              <w:t>B</w:t>
            </w:r>
            <w:r>
              <w:rPr>
                <w:spacing w:val="-3"/>
                <w:sz w:val="24"/>
                <w:szCs w:val="24"/>
              </w:rPr>
              <w:t>L</w:t>
            </w:r>
            <w:r>
              <w:rPr>
                <w:sz w:val="24"/>
                <w:szCs w:val="24"/>
              </w:rPr>
              <w:t>OB</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17"/>
                <w:sz w:val="24"/>
                <w:szCs w:val="24"/>
              </w:rPr>
              <w:t>T</w:t>
            </w:r>
            <w:r>
              <w:rPr>
                <w:spacing w:val="-1"/>
                <w:sz w:val="24"/>
                <w:szCs w:val="24"/>
              </w:rPr>
              <w:t>e</w:t>
            </w:r>
            <w:r>
              <w:rPr>
                <w:sz w:val="24"/>
                <w:szCs w:val="24"/>
              </w:rPr>
              <w:t>ks</w:t>
            </w:r>
            <w:r>
              <w:rPr>
                <w:spacing w:val="-9"/>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p</w:t>
            </w:r>
            <w:r>
              <w:rPr>
                <w:spacing w:val="-1"/>
                <w:sz w:val="24"/>
                <w:szCs w:val="24"/>
              </w:rPr>
              <w:t>a</w:t>
            </w:r>
            <w:r>
              <w:rPr>
                <w:sz w:val="24"/>
                <w:szCs w:val="24"/>
              </w:rPr>
              <w:t>nja</w:t>
            </w:r>
            <w:r>
              <w:rPr>
                <w:spacing w:val="2"/>
                <w:sz w:val="24"/>
                <w:szCs w:val="24"/>
              </w:rPr>
              <w:t>n</w:t>
            </w:r>
            <w:r>
              <w:rPr>
                <w:sz w:val="24"/>
                <w:szCs w:val="24"/>
              </w:rPr>
              <w:t>g</w:t>
            </w:r>
            <w:r>
              <w:rPr>
                <w:spacing w:val="-11"/>
                <w:sz w:val="24"/>
                <w:szCs w:val="24"/>
              </w:rPr>
              <w:t xml:space="preserve"> </w:t>
            </w:r>
            <w:r>
              <w:rPr>
                <w:sz w:val="24"/>
                <w:szCs w:val="24"/>
              </w:rPr>
              <w:t>m</w:t>
            </w:r>
            <w:r>
              <w:rPr>
                <w:spacing w:val="4"/>
                <w:sz w:val="24"/>
                <w:szCs w:val="24"/>
              </w:rPr>
              <w:t>a</w:t>
            </w:r>
            <w:r>
              <w:rPr>
                <w:sz w:val="24"/>
                <w:szCs w:val="24"/>
              </w:rPr>
              <w:t>ks</w:t>
            </w:r>
            <w:r>
              <w:rPr>
                <w:spacing w:val="1"/>
                <w:sz w:val="24"/>
                <w:szCs w:val="24"/>
              </w:rPr>
              <w:t>i</w:t>
            </w:r>
            <w:r>
              <w:rPr>
                <w:sz w:val="24"/>
                <w:szCs w:val="24"/>
              </w:rPr>
              <w:t>m</w:t>
            </w:r>
            <w:r>
              <w:rPr>
                <w:spacing w:val="-1"/>
                <w:sz w:val="24"/>
                <w:szCs w:val="24"/>
              </w:rPr>
              <w:t>a</w:t>
            </w:r>
            <w:r>
              <w:rPr>
                <w:sz w:val="24"/>
                <w:szCs w:val="24"/>
              </w:rPr>
              <w:t>l</w:t>
            </w:r>
            <w:r>
              <w:rPr>
                <w:spacing w:val="-7"/>
                <w:sz w:val="24"/>
                <w:szCs w:val="24"/>
              </w:rPr>
              <w:t xml:space="preserve"> </w:t>
            </w:r>
            <w:r>
              <w:rPr>
                <w:sz w:val="24"/>
                <w:szCs w:val="24"/>
              </w:rPr>
              <w:t>4294967295</w:t>
            </w:r>
            <w:r>
              <w:rPr>
                <w:spacing w:val="-10"/>
                <w:sz w:val="24"/>
                <w:szCs w:val="24"/>
              </w:rPr>
              <w:t xml:space="preserve"> </w:t>
            </w:r>
            <w:r>
              <w:rPr>
                <w:spacing w:val="1"/>
                <w:sz w:val="24"/>
                <w:szCs w:val="24"/>
              </w:rPr>
              <w:t>k</w:t>
            </w:r>
            <w:r>
              <w:rPr>
                <w:spacing w:val="-1"/>
                <w:sz w:val="24"/>
                <w:szCs w:val="24"/>
              </w:rPr>
              <w:t>a</w:t>
            </w:r>
            <w:r>
              <w:rPr>
                <w:sz w:val="24"/>
                <w:szCs w:val="24"/>
              </w:rPr>
              <w:t>r</w:t>
            </w:r>
            <w:r>
              <w:rPr>
                <w:spacing w:val="-2"/>
                <w:sz w:val="24"/>
                <w:szCs w:val="24"/>
              </w:rPr>
              <w:t>a</w:t>
            </w:r>
            <w:r>
              <w:rPr>
                <w:sz w:val="24"/>
                <w:szCs w:val="24"/>
              </w:rPr>
              <w:t>kter</w:t>
            </w:r>
          </w:p>
        </w:tc>
      </w:tr>
    </w:tbl>
    <w:p w:rsidR="0047694C" w:rsidRDefault="0047694C">
      <w:pPr>
        <w:sectPr w:rsidR="0047694C">
          <w:pgSz w:w="11940" w:h="16860"/>
          <w:pgMar w:top="760" w:right="1080" w:bottom="280" w:left="1640" w:header="731" w:footer="0" w:gutter="0"/>
          <w:cols w:space="720"/>
        </w:sect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80" w:lineRule="exact"/>
        <w:rPr>
          <w:sz w:val="28"/>
          <w:szCs w:val="28"/>
        </w:rPr>
      </w:pPr>
    </w:p>
    <w:tbl>
      <w:tblPr>
        <w:tblW w:w="0" w:type="auto"/>
        <w:tblInd w:w="97" w:type="dxa"/>
        <w:tblLayout w:type="fixed"/>
        <w:tblCellMar>
          <w:left w:w="0" w:type="dxa"/>
          <w:right w:w="0" w:type="dxa"/>
        </w:tblCellMar>
        <w:tblLook w:val="01E0" w:firstRow="1" w:lastRow="1" w:firstColumn="1" w:lastColumn="1" w:noHBand="0" w:noVBand="0"/>
      </w:tblPr>
      <w:tblGrid>
        <w:gridCol w:w="1733"/>
        <w:gridCol w:w="7254"/>
      </w:tblGrid>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z w:val="24"/>
                <w:szCs w:val="24"/>
              </w:rPr>
              <w:t>TEXT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7"/>
                <w:sz w:val="24"/>
                <w:szCs w:val="24"/>
              </w:rPr>
              <w:t xml:space="preserve"> </w:t>
            </w:r>
            <w:r>
              <w:rPr>
                <w:sz w:val="24"/>
                <w:szCs w:val="24"/>
              </w:rPr>
              <w:t>duku</w:t>
            </w:r>
            <w:r>
              <w:rPr>
                <w:spacing w:val="2"/>
                <w:sz w:val="24"/>
                <w:szCs w:val="24"/>
              </w:rPr>
              <w:t>n</w:t>
            </w:r>
            <w:r>
              <w:rPr>
                <w:spacing w:val="-2"/>
                <w:sz w:val="24"/>
                <w:szCs w:val="24"/>
              </w:rPr>
              <w:t>g</w:t>
            </w:r>
            <w:r>
              <w:rPr>
                <w:spacing w:val="-1"/>
                <w:sz w:val="24"/>
                <w:szCs w:val="24"/>
              </w:rPr>
              <w:t>a</w:t>
            </w:r>
            <w:r>
              <w:rPr>
                <w:sz w:val="24"/>
                <w:szCs w:val="24"/>
              </w:rPr>
              <w:t>n</w:t>
            </w:r>
            <w:r>
              <w:rPr>
                <w:spacing w:val="-10"/>
                <w:sz w:val="24"/>
                <w:szCs w:val="24"/>
              </w:rPr>
              <w:t xml:space="preserve"> </w:t>
            </w:r>
            <w:r>
              <w:rPr>
                <w:sz w:val="24"/>
                <w:szCs w:val="24"/>
              </w:rPr>
              <w:t>stri</w:t>
            </w:r>
            <w:r>
              <w:rPr>
                <w:spacing w:val="3"/>
                <w:sz w:val="24"/>
                <w:szCs w:val="24"/>
              </w:rPr>
              <w:t>n</w:t>
            </w:r>
            <w:r>
              <w:rPr>
                <w:sz w:val="24"/>
                <w:szCs w:val="24"/>
              </w:rPr>
              <w:t>g</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z w:val="24"/>
                <w:szCs w:val="24"/>
              </w:rPr>
              <w:t>mampu</w:t>
            </w:r>
            <w:r>
              <w:rPr>
                <w:spacing w:val="-7"/>
                <w:sz w:val="24"/>
                <w:szCs w:val="24"/>
              </w:rPr>
              <w:t xml:space="preserve"> </w:t>
            </w:r>
            <w:r>
              <w:rPr>
                <w:sz w:val="24"/>
                <w:szCs w:val="24"/>
              </w:rPr>
              <w:t>men</w:t>
            </w:r>
            <w:r>
              <w:rPr>
                <w:spacing w:val="-1"/>
                <w:sz w:val="24"/>
                <w:szCs w:val="24"/>
              </w:rPr>
              <w:t>a</w:t>
            </w:r>
            <w:r>
              <w:rPr>
                <w:spacing w:val="2"/>
                <w:sz w:val="24"/>
                <w:szCs w:val="24"/>
              </w:rPr>
              <w:t>n</w:t>
            </w:r>
            <w:r>
              <w:rPr>
                <w:spacing w:val="1"/>
                <w:sz w:val="24"/>
                <w:szCs w:val="24"/>
              </w:rPr>
              <w:t>g</w:t>
            </w:r>
            <w:r>
              <w:rPr>
                <w:spacing w:val="-1"/>
                <w:sz w:val="24"/>
                <w:szCs w:val="24"/>
              </w:rPr>
              <w:t>a</w:t>
            </w:r>
            <w:r>
              <w:rPr>
                <w:sz w:val="24"/>
                <w:szCs w:val="24"/>
              </w:rPr>
              <w:t>ni</w:t>
            </w:r>
            <w:r>
              <w:rPr>
                <w:spacing w:val="-2"/>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s</w:t>
            </w:r>
            <w:r>
              <w:rPr>
                <w:spacing w:val="-1"/>
                <w:sz w:val="24"/>
                <w:szCs w:val="24"/>
              </w:rPr>
              <w:t>a</w:t>
            </w:r>
            <w:r>
              <w:rPr>
                <w:sz w:val="24"/>
                <w:szCs w:val="24"/>
              </w:rPr>
              <w:t>mpai</w:t>
            </w:r>
            <w:r>
              <w:rPr>
                <w:spacing w:val="-7"/>
                <w:sz w:val="24"/>
                <w:szCs w:val="24"/>
              </w:rPr>
              <w:t xml:space="preserve"> </w:t>
            </w:r>
            <w:r>
              <w:rPr>
                <w:sz w:val="24"/>
                <w:szCs w:val="24"/>
              </w:rPr>
              <w:t>b</w:t>
            </w:r>
            <w:r>
              <w:rPr>
                <w:spacing w:val="-1"/>
                <w:sz w:val="24"/>
                <w:szCs w:val="24"/>
              </w:rPr>
              <w:t>e</w:t>
            </w:r>
            <w:r>
              <w:rPr>
                <w:sz w:val="24"/>
                <w:szCs w:val="24"/>
              </w:rPr>
              <w:t>ruku</w:t>
            </w:r>
            <w:r>
              <w:rPr>
                <w:spacing w:val="-1"/>
                <w:sz w:val="24"/>
                <w:szCs w:val="24"/>
              </w:rPr>
              <w:t>ra</w:t>
            </w:r>
            <w:r>
              <w:rPr>
                <w:sz w:val="24"/>
                <w:szCs w:val="24"/>
              </w:rPr>
              <w:t>n</w:t>
            </w:r>
          </w:p>
          <w:p w:rsidR="0047694C" w:rsidRDefault="0047694C">
            <w:pPr>
              <w:spacing w:before="6" w:line="260" w:lineRule="exact"/>
              <w:rPr>
                <w:sz w:val="26"/>
                <w:szCs w:val="26"/>
              </w:rPr>
            </w:pPr>
          </w:p>
          <w:p w:rsidR="0047694C" w:rsidRDefault="00000000">
            <w:pPr>
              <w:ind w:left="102"/>
              <w:rPr>
                <w:sz w:val="24"/>
                <w:szCs w:val="24"/>
              </w:rPr>
            </w:pPr>
            <w:r>
              <w:rPr>
                <w:sz w:val="24"/>
                <w:szCs w:val="24"/>
              </w:rPr>
              <w:t>2^16</w:t>
            </w:r>
            <w:r>
              <w:rPr>
                <w:spacing w:val="-1"/>
                <w:sz w:val="24"/>
                <w:szCs w:val="24"/>
              </w:rPr>
              <w:t>-</w:t>
            </w:r>
            <w:r>
              <w:rPr>
                <w:spacing w:val="14"/>
                <w:sz w:val="24"/>
                <w:szCs w:val="24"/>
              </w:rPr>
              <w:t>1</w:t>
            </w:r>
            <w:r>
              <w:rPr>
                <w:sz w:val="24"/>
                <w:szCs w:val="24"/>
              </w:rPr>
              <w:t>(6</w:t>
            </w:r>
            <w:r>
              <w:rPr>
                <w:spacing w:val="-1"/>
                <w:sz w:val="24"/>
                <w:szCs w:val="24"/>
              </w:rPr>
              <w:t>4</w:t>
            </w:r>
            <w:r>
              <w:rPr>
                <w:sz w:val="24"/>
                <w:szCs w:val="24"/>
              </w:rPr>
              <w:t>K</w:t>
            </w:r>
            <w:r>
              <w:rPr>
                <w:spacing w:val="-1"/>
                <w:sz w:val="24"/>
                <w:szCs w:val="24"/>
              </w:rPr>
              <w:t>-</w:t>
            </w:r>
            <w:r>
              <w:rPr>
                <w:spacing w:val="2"/>
                <w:sz w:val="24"/>
                <w:szCs w:val="24"/>
              </w:rPr>
              <w:t>1</w:t>
            </w:r>
            <w:r>
              <w:rPr>
                <w:sz w:val="24"/>
                <w:szCs w:val="24"/>
              </w:rPr>
              <w:t>)</w:t>
            </w:r>
            <w:r>
              <w:rPr>
                <w:spacing w:val="-3"/>
                <w:sz w:val="24"/>
                <w:szCs w:val="24"/>
              </w:rPr>
              <w:t xml:space="preserve"> </w:t>
            </w:r>
            <w:r>
              <w:rPr>
                <w:sz w:val="24"/>
                <w:szCs w:val="24"/>
              </w:rPr>
              <w:t>d</w:t>
            </w:r>
            <w:r>
              <w:rPr>
                <w:spacing w:val="-1"/>
                <w:sz w:val="24"/>
                <w:szCs w:val="24"/>
              </w:rPr>
              <w:t>a</w:t>
            </w:r>
            <w:r>
              <w:rPr>
                <w:sz w:val="24"/>
                <w:szCs w:val="24"/>
              </w:rPr>
              <w:t>ta</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2"/>
                <w:sz w:val="24"/>
                <w:szCs w:val="24"/>
              </w:rPr>
              <w:t>T</w:t>
            </w:r>
            <w:r>
              <w:rPr>
                <w:spacing w:val="-6"/>
                <w:sz w:val="24"/>
                <w:szCs w:val="24"/>
              </w:rPr>
              <w:t>I</w:t>
            </w:r>
            <w:r>
              <w:rPr>
                <w:sz w:val="24"/>
                <w:szCs w:val="24"/>
              </w:rPr>
              <w:t>NYTEXT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7"/>
                <w:sz w:val="24"/>
                <w:szCs w:val="24"/>
              </w:rPr>
              <w:t xml:space="preserve"> </w:t>
            </w:r>
            <w:r>
              <w:rPr>
                <w:sz w:val="24"/>
                <w:szCs w:val="24"/>
              </w:rPr>
              <w:t>t</w:t>
            </w:r>
            <w:r>
              <w:rPr>
                <w:spacing w:val="-1"/>
                <w:sz w:val="24"/>
                <w:szCs w:val="24"/>
              </w:rPr>
              <w:t>er</w:t>
            </w:r>
            <w:r>
              <w:rPr>
                <w:sz w:val="24"/>
                <w:szCs w:val="24"/>
              </w:rPr>
              <w:t>k</w:t>
            </w:r>
            <w:r>
              <w:rPr>
                <w:spacing w:val="-1"/>
                <w:sz w:val="24"/>
                <w:szCs w:val="24"/>
              </w:rPr>
              <w:t>ec</w:t>
            </w:r>
            <w:r>
              <w:rPr>
                <w:sz w:val="24"/>
                <w:szCs w:val="24"/>
              </w:rPr>
              <w:t>il</w:t>
            </w:r>
            <w:r>
              <w:rPr>
                <w:spacing w:val="-7"/>
                <w:sz w:val="24"/>
                <w:szCs w:val="24"/>
              </w:rPr>
              <w:t xml:space="preserve"> </w:t>
            </w:r>
            <w:r>
              <w:rPr>
                <w:sz w:val="24"/>
                <w:szCs w:val="24"/>
              </w:rPr>
              <w:t>p</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w:t>
            </w:r>
            <w:r>
              <w:rPr>
                <w:spacing w:val="2"/>
                <w:sz w:val="24"/>
                <w:szCs w:val="24"/>
              </w:rPr>
              <w:t>p</w:t>
            </w:r>
            <w:r>
              <w:rPr>
                <w:spacing w:val="-1"/>
                <w:sz w:val="24"/>
                <w:szCs w:val="24"/>
              </w:rPr>
              <w:t>a</w:t>
            </w:r>
            <w:r>
              <w:rPr>
                <w:sz w:val="24"/>
                <w:szCs w:val="24"/>
              </w:rPr>
              <w:t>n</w:t>
            </w:r>
            <w:r>
              <w:rPr>
                <w:spacing w:val="-1"/>
                <w:sz w:val="24"/>
                <w:szCs w:val="24"/>
              </w:rPr>
              <w:t>a</w:t>
            </w:r>
            <w:r>
              <w:rPr>
                <w:sz w:val="24"/>
                <w:szCs w:val="24"/>
              </w:rPr>
              <w:t>n</w:t>
            </w:r>
            <w:r>
              <w:rPr>
                <w:spacing w:val="-7"/>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strin</w:t>
            </w:r>
            <w:r>
              <w:rPr>
                <w:spacing w:val="-2"/>
                <w:sz w:val="24"/>
                <w:szCs w:val="24"/>
              </w:rPr>
              <w:t>g</w:t>
            </w:r>
            <w:r>
              <w:rPr>
                <w:sz w:val="24"/>
                <w:szCs w:val="24"/>
              </w:rPr>
              <w:t>,</w:t>
            </w:r>
            <w:r>
              <w:rPr>
                <w:spacing w:val="-10"/>
                <w:sz w:val="24"/>
                <w:szCs w:val="24"/>
              </w:rPr>
              <w:t xml:space="preserve"> </w:t>
            </w:r>
            <w:r>
              <w:rPr>
                <w:sz w:val="24"/>
                <w:szCs w:val="24"/>
              </w:rPr>
              <w:t>men</w:t>
            </w:r>
            <w:r>
              <w:rPr>
                <w:spacing w:val="-1"/>
                <w:sz w:val="24"/>
                <w:szCs w:val="24"/>
              </w:rPr>
              <w:t>a</w:t>
            </w:r>
            <w:r>
              <w:rPr>
                <w:sz w:val="24"/>
                <w:szCs w:val="24"/>
              </w:rPr>
              <w:t>m</w:t>
            </w:r>
            <w:r>
              <w:rPr>
                <w:spacing w:val="5"/>
                <w:sz w:val="24"/>
                <w:szCs w:val="24"/>
              </w:rPr>
              <w:t>p</w:t>
            </w:r>
            <w:r>
              <w:rPr>
                <w:sz w:val="24"/>
                <w:szCs w:val="24"/>
              </w:rPr>
              <w:t>ung</w:t>
            </w:r>
            <w:r>
              <w:rPr>
                <w:spacing w:val="-7"/>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s/d</w:t>
            </w:r>
            <w:r>
              <w:rPr>
                <w:spacing w:val="-6"/>
                <w:sz w:val="24"/>
                <w:szCs w:val="24"/>
              </w:rPr>
              <w:t xml:space="preserve"> </w:t>
            </w:r>
            <w:r>
              <w:rPr>
                <w:sz w:val="24"/>
                <w:szCs w:val="24"/>
              </w:rPr>
              <w:t>2^8</w:t>
            </w:r>
            <w:r>
              <w:rPr>
                <w:spacing w:val="-1"/>
                <w:sz w:val="24"/>
                <w:szCs w:val="24"/>
              </w:rPr>
              <w:t>-</w:t>
            </w:r>
            <w:r>
              <w:rPr>
                <w:sz w:val="24"/>
                <w:szCs w:val="24"/>
              </w:rPr>
              <w:t>1</w:t>
            </w:r>
            <w:r>
              <w:rPr>
                <w:spacing w:val="-7"/>
                <w:sz w:val="24"/>
                <w:szCs w:val="24"/>
              </w:rPr>
              <w:t xml:space="preserve"> </w:t>
            </w:r>
            <w:r>
              <w:rPr>
                <w:sz w:val="24"/>
                <w:szCs w:val="24"/>
              </w:rPr>
              <w:t>d</w:t>
            </w:r>
            <w:r>
              <w:rPr>
                <w:spacing w:val="-1"/>
                <w:sz w:val="24"/>
                <w:szCs w:val="24"/>
              </w:rPr>
              <w:t>a</w:t>
            </w:r>
            <w:r>
              <w:rPr>
                <w:sz w:val="24"/>
                <w:szCs w:val="24"/>
              </w:rPr>
              <w:t>ta</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2"/>
                <w:sz w:val="24"/>
                <w:szCs w:val="24"/>
              </w:rPr>
              <w:t>T</w:t>
            </w:r>
            <w:r>
              <w:rPr>
                <w:spacing w:val="-6"/>
                <w:sz w:val="24"/>
                <w:szCs w:val="24"/>
              </w:rPr>
              <w:t>I</w:t>
            </w:r>
            <w:r>
              <w:rPr>
                <w:sz w:val="24"/>
                <w:szCs w:val="24"/>
              </w:rPr>
              <w:t>N</w:t>
            </w:r>
            <w:r>
              <w:rPr>
                <w:spacing w:val="2"/>
                <w:sz w:val="24"/>
                <w:szCs w:val="24"/>
              </w:rPr>
              <w:t>Y</w:t>
            </w:r>
            <w:r>
              <w:rPr>
                <w:spacing w:val="1"/>
                <w:sz w:val="24"/>
                <w:szCs w:val="24"/>
              </w:rPr>
              <w:t>B</w:t>
            </w:r>
            <w:r>
              <w:rPr>
                <w:spacing w:val="-3"/>
                <w:sz w:val="24"/>
                <w:szCs w:val="24"/>
              </w:rPr>
              <w:t>L</w:t>
            </w:r>
            <w:r>
              <w:rPr>
                <w:sz w:val="24"/>
                <w:szCs w:val="24"/>
              </w:rPr>
              <w:t>OB</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7"/>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s</w:t>
            </w:r>
            <w:r>
              <w:rPr>
                <w:spacing w:val="-1"/>
                <w:sz w:val="24"/>
                <w:szCs w:val="24"/>
              </w:rPr>
              <w:t>a</w:t>
            </w:r>
            <w:r>
              <w:rPr>
                <w:sz w:val="24"/>
                <w:szCs w:val="24"/>
              </w:rPr>
              <w:t>ma</w:t>
            </w:r>
            <w:r>
              <w:rPr>
                <w:spacing w:val="-8"/>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ti</w:t>
            </w:r>
            <w:r>
              <w:rPr>
                <w:spacing w:val="5"/>
                <w:sz w:val="24"/>
                <w:szCs w:val="24"/>
              </w:rPr>
              <w:t>n</w:t>
            </w:r>
            <w:r>
              <w:rPr>
                <w:spacing w:val="-5"/>
                <w:sz w:val="24"/>
                <w:szCs w:val="24"/>
              </w:rPr>
              <w:t>y</w:t>
            </w:r>
            <w:r>
              <w:rPr>
                <w:sz w:val="24"/>
                <w:szCs w:val="24"/>
              </w:rPr>
              <w:t>te</w:t>
            </w:r>
            <w:r>
              <w:rPr>
                <w:spacing w:val="2"/>
                <w:sz w:val="24"/>
                <w:szCs w:val="24"/>
              </w:rPr>
              <w:t>x</w:t>
            </w:r>
            <w:r>
              <w:rPr>
                <w:sz w:val="24"/>
                <w:szCs w:val="24"/>
              </w:rPr>
              <w:t>t,</w:t>
            </w:r>
            <w:r>
              <w:rPr>
                <w:spacing w:val="-6"/>
                <w:sz w:val="24"/>
                <w:szCs w:val="24"/>
              </w:rPr>
              <w:t xml:space="preserve"> </w:t>
            </w:r>
            <w:r>
              <w:rPr>
                <w:sz w:val="24"/>
                <w:szCs w:val="24"/>
              </w:rPr>
              <w:t>menamp</w:t>
            </w:r>
            <w:r>
              <w:rPr>
                <w:spacing w:val="2"/>
                <w:sz w:val="24"/>
                <w:szCs w:val="24"/>
              </w:rPr>
              <w:t>u</w:t>
            </w:r>
            <w:r>
              <w:rPr>
                <w:sz w:val="24"/>
                <w:szCs w:val="24"/>
              </w:rPr>
              <w:t>ng</w:t>
            </w:r>
            <w:r>
              <w:rPr>
                <w:spacing w:val="-10"/>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s/d</w:t>
            </w:r>
            <w:r>
              <w:rPr>
                <w:spacing w:val="-4"/>
                <w:sz w:val="24"/>
                <w:szCs w:val="24"/>
              </w:rPr>
              <w:t xml:space="preserve"> </w:t>
            </w:r>
            <w:r>
              <w:rPr>
                <w:sz w:val="24"/>
                <w:szCs w:val="24"/>
              </w:rPr>
              <w:t>2^8</w:t>
            </w:r>
            <w:r>
              <w:rPr>
                <w:spacing w:val="-1"/>
                <w:sz w:val="24"/>
                <w:szCs w:val="24"/>
              </w:rPr>
              <w:t>-</w:t>
            </w:r>
            <w:r>
              <w:rPr>
                <w:sz w:val="24"/>
                <w:szCs w:val="24"/>
              </w:rPr>
              <w:t>1</w:t>
            </w:r>
            <w:r>
              <w:rPr>
                <w:spacing w:val="-7"/>
                <w:sz w:val="24"/>
                <w:szCs w:val="24"/>
              </w:rPr>
              <w:t xml:space="preserve"> </w:t>
            </w:r>
            <w:r>
              <w:rPr>
                <w:sz w:val="24"/>
                <w:szCs w:val="24"/>
              </w:rPr>
              <w:t>d</w:t>
            </w:r>
            <w:r>
              <w:rPr>
                <w:spacing w:val="-1"/>
                <w:sz w:val="24"/>
                <w:szCs w:val="24"/>
              </w:rPr>
              <w:t>a</w:t>
            </w:r>
            <w:r>
              <w:rPr>
                <w:sz w:val="24"/>
                <w:szCs w:val="24"/>
              </w:rPr>
              <w:t>ta</w:t>
            </w:r>
          </w:p>
        </w:tc>
      </w:tr>
      <w:tr w:rsidR="0047694C">
        <w:trPr>
          <w:trHeight w:hRule="exact" w:val="1117"/>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z w:val="24"/>
                <w:szCs w:val="24"/>
              </w:rPr>
              <w:t>ME</w:t>
            </w:r>
            <w:r>
              <w:rPr>
                <w:spacing w:val="2"/>
                <w:sz w:val="24"/>
                <w:szCs w:val="24"/>
              </w:rPr>
              <w:t>D</w:t>
            </w:r>
            <w:r>
              <w:rPr>
                <w:spacing w:val="-6"/>
                <w:sz w:val="24"/>
                <w:szCs w:val="24"/>
              </w:rPr>
              <w:t>I</w:t>
            </w:r>
            <w:r>
              <w:rPr>
                <w:sz w:val="24"/>
                <w:szCs w:val="24"/>
              </w:rPr>
              <w:t>UMTEX</w:t>
            </w:r>
          </w:p>
          <w:p w:rsidR="0047694C" w:rsidRDefault="0047694C">
            <w:pPr>
              <w:spacing w:before="16" w:line="260" w:lineRule="exact"/>
              <w:rPr>
                <w:sz w:val="26"/>
                <w:szCs w:val="26"/>
              </w:rPr>
            </w:pPr>
          </w:p>
          <w:p w:rsidR="0047694C" w:rsidRDefault="00000000">
            <w:pPr>
              <w:ind w:left="138"/>
              <w:rPr>
                <w:sz w:val="24"/>
                <w:szCs w:val="24"/>
              </w:rPr>
            </w:pPr>
            <w:r>
              <w:rPr>
                <w:sz w:val="24"/>
                <w:szCs w:val="24"/>
              </w:rPr>
              <w:t>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M</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0"/>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9"/>
                <w:sz w:val="24"/>
                <w:szCs w:val="24"/>
              </w:rPr>
              <w:t xml:space="preserve"> </w:t>
            </w:r>
            <w:r>
              <w:rPr>
                <w:spacing w:val="2"/>
                <w:sz w:val="24"/>
                <w:szCs w:val="24"/>
              </w:rPr>
              <w:t>b</w:t>
            </w:r>
            <w:r>
              <w:rPr>
                <w:spacing w:val="1"/>
                <w:sz w:val="24"/>
                <w:szCs w:val="24"/>
              </w:rPr>
              <w:t>e</w:t>
            </w:r>
            <w:r>
              <w:rPr>
                <w:sz w:val="24"/>
                <w:szCs w:val="24"/>
              </w:rPr>
              <w:t>ruk</w:t>
            </w:r>
            <w:r>
              <w:rPr>
                <w:spacing w:val="-1"/>
                <w:sz w:val="24"/>
                <w:szCs w:val="24"/>
              </w:rPr>
              <w:t>ura</w:t>
            </w:r>
            <w:r>
              <w:rPr>
                <w:sz w:val="24"/>
                <w:szCs w:val="24"/>
              </w:rPr>
              <w:t>n</w:t>
            </w:r>
            <w:r>
              <w:rPr>
                <w:spacing w:val="-7"/>
                <w:sz w:val="24"/>
                <w:szCs w:val="24"/>
              </w:rPr>
              <w:t xml:space="preserve"> </w:t>
            </w:r>
            <w:r>
              <w:rPr>
                <w:spacing w:val="-1"/>
                <w:sz w:val="24"/>
                <w:szCs w:val="24"/>
              </w:rPr>
              <w:t>c</w:t>
            </w:r>
            <w:r>
              <w:rPr>
                <w:sz w:val="24"/>
                <w:szCs w:val="24"/>
              </w:rPr>
              <w:t>ukup</w:t>
            </w:r>
            <w:r>
              <w:rPr>
                <w:spacing w:val="-7"/>
                <w:sz w:val="24"/>
                <w:szCs w:val="24"/>
              </w:rPr>
              <w:t xml:space="preserve"> </w:t>
            </w:r>
            <w:r>
              <w:rPr>
                <w:spacing w:val="2"/>
                <w:sz w:val="24"/>
                <w:szCs w:val="24"/>
              </w:rPr>
              <w:t>b</w:t>
            </w:r>
            <w:r>
              <w:rPr>
                <w:spacing w:val="-1"/>
                <w:sz w:val="24"/>
                <w:szCs w:val="24"/>
              </w:rPr>
              <w:t>e</w:t>
            </w:r>
            <w:r>
              <w:rPr>
                <w:sz w:val="24"/>
                <w:szCs w:val="24"/>
              </w:rPr>
              <w:t>s</w:t>
            </w:r>
            <w:r>
              <w:rPr>
                <w:spacing w:val="-1"/>
                <w:sz w:val="24"/>
                <w:szCs w:val="24"/>
              </w:rPr>
              <w:t>a</w:t>
            </w:r>
            <w:r>
              <w:rPr>
                <w:sz w:val="24"/>
                <w:szCs w:val="24"/>
              </w:rPr>
              <w:t>r</w:t>
            </w:r>
            <w:r>
              <w:rPr>
                <w:spacing w:val="-7"/>
                <w:sz w:val="24"/>
                <w:szCs w:val="24"/>
              </w:rPr>
              <w:t xml:space="preserve"> </w:t>
            </w:r>
            <w:r>
              <w:rPr>
                <w:sz w:val="24"/>
                <w:szCs w:val="24"/>
              </w:rPr>
              <w:t>s/d</w:t>
            </w:r>
            <w:r>
              <w:rPr>
                <w:spacing w:val="-6"/>
                <w:sz w:val="24"/>
                <w:szCs w:val="24"/>
              </w:rPr>
              <w:t xml:space="preserve"> </w:t>
            </w:r>
            <w:r>
              <w:rPr>
                <w:spacing w:val="2"/>
                <w:sz w:val="24"/>
                <w:szCs w:val="24"/>
              </w:rPr>
              <w:t>2</w:t>
            </w:r>
            <w:r>
              <w:rPr>
                <w:sz w:val="24"/>
                <w:szCs w:val="24"/>
              </w:rPr>
              <w:t>^24</w:t>
            </w:r>
            <w:r>
              <w:rPr>
                <w:spacing w:val="-1"/>
                <w:sz w:val="24"/>
                <w:szCs w:val="24"/>
              </w:rPr>
              <w:t>-</w:t>
            </w:r>
            <w:r>
              <w:rPr>
                <w:sz w:val="24"/>
                <w:szCs w:val="24"/>
              </w:rPr>
              <w:t>1</w:t>
            </w:r>
            <w:r>
              <w:rPr>
                <w:spacing w:val="-7"/>
                <w:sz w:val="24"/>
                <w:szCs w:val="24"/>
              </w:rPr>
              <w:t xml:space="preserve"> </w:t>
            </w:r>
            <w:r>
              <w:rPr>
                <w:sz w:val="24"/>
                <w:szCs w:val="24"/>
              </w:rPr>
              <w:t>(6</w:t>
            </w:r>
            <w:r>
              <w:rPr>
                <w:spacing w:val="-1"/>
                <w:sz w:val="24"/>
                <w:szCs w:val="24"/>
              </w:rPr>
              <w:t>4</w:t>
            </w:r>
            <w:r>
              <w:rPr>
                <w:sz w:val="24"/>
                <w:szCs w:val="24"/>
              </w:rPr>
              <w:t>K</w:t>
            </w:r>
            <w:r>
              <w:rPr>
                <w:spacing w:val="-1"/>
                <w:sz w:val="24"/>
                <w:szCs w:val="24"/>
              </w:rPr>
              <w:t>-</w:t>
            </w:r>
            <w:r>
              <w:rPr>
                <w:sz w:val="24"/>
                <w:szCs w:val="24"/>
              </w:rPr>
              <w:t>1)</w:t>
            </w:r>
            <w:r>
              <w:rPr>
                <w:spacing w:val="-8"/>
                <w:sz w:val="24"/>
                <w:szCs w:val="24"/>
              </w:rPr>
              <w:t xml:space="preserve"> </w:t>
            </w:r>
            <w:r>
              <w:rPr>
                <w:sz w:val="24"/>
                <w:szCs w:val="24"/>
              </w:rPr>
              <w:t>d</w:t>
            </w:r>
            <w:r>
              <w:rPr>
                <w:spacing w:val="-1"/>
                <w:sz w:val="24"/>
                <w:szCs w:val="24"/>
              </w:rPr>
              <w:t>a</w:t>
            </w:r>
            <w:r>
              <w:rPr>
                <w:sz w:val="24"/>
                <w:szCs w:val="24"/>
              </w:rPr>
              <w:t>ta</w:t>
            </w:r>
          </w:p>
        </w:tc>
      </w:tr>
      <w:tr w:rsidR="0047694C">
        <w:trPr>
          <w:trHeight w:hRule="exact" w:val="1116"/>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z w:val="24"/>
                <w:szCs w:val="24"/>
              </w:rPr>
              <w:t>ME</w:t>
            </w:r>
            <w:r>
              <w:rPr>
                <w:spacing w:val="2"/>
                <w:sz w:val="24"/>
                <w:szCs w:val="24"/>
              </w:rPr>
              <w:t>D</w:t>
            </w:r>
            <w:r>
              <w:rPr>
                <w:spacing w:val="-6"/>
                <w:sz w:val="24"/>
                <w:szCs w:val="24"/>
              </w:rPr>
              <w:t>I</w:t>
            </w:r>
            <w:r>
              <w:rPr>
                <w:sz w:val="24"/>
                <w:szCs w:val="24"/>
              </w:rPr>
              <w:t>U</w:t>
            </w:r>
            <w:r>
              <w:rPr>
                <w:spacing w:val="2"/>
                <w:sz w:val="24"/>
                <w:szCs w:val="24"/>
              </w:rPr>
              <w:t>M</w:t>
            </w:r>
            <w:r>
              <w:rPr>
                <w:sz w:val="24"/>
                <w:szCs w:val="24"/>
              </w:rPr>
              <w:t>B</w:t>
            </w:r>
            <w:r>
              <w:rPr>
                <w:spacing w:val="-3"/>
                <w:sz w:val="24"/>
                <w:szCs w:val="24"/>
              </w:rPr>
              <w:t>L</w:t>
            </w:r>
            <w:r>
              <w:rPr>
                <w:sz w:val="24"/>
                <w:szCs w:val="24"/>
              </w:rPr>
              <w:t>O</w:t>
            </w:r>
          </w:p>
          <w:p w:rsidR="0047694C" w:rsidRDefault="0047694C">
            <w:pPr>
              <w:spacing w:before="9" w:line="260" w:lineRule="exact"/>
              <w:rPr>
                <w:sz w:val="26"/>
                <w:szCs w:val="26"/>
              </w:rPr>
            </w:pPr>
          </w:p>
          <w:p w:rsidR="0047694C" w:rsidRDefault="00000000">
            <w:pPr>
              <w:ind w:left="138"/>
              <w:rPr>
                <w:sz w:val="24"/>
                <w:szCs w:val="24"/>
              </w:rPr>
            </w:pPr>
            <w:r>
              <w:rPr>
                <w:sz w:val="24"/>
                <w:szCs w:val="24"/>
              </w:rPr>
              <w:t>B</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pacing w:val="-2"/>
                <w:sz w:val="24"/>
                <w:szCs w:val="24"/>
              </w:rPr>
              <w:t>B</w:t>
            </w:r>
            <w:r>
              <w:rPr>
                <w:spacing w:val="-1"/>
                <w:sz w:val="24"/>
                <w:szCs w:val="24"/>
              </w:rPr>
              <w:t>e</w:t>
            </w:r>
            <w:r>
              <w:rPr>
                <w:sz w:val="24"/>
                <w:szCs w:val="24"/>
              </w:rPr>
              <w:t>ntuk</w:t>
            </w:r>
            <w:r>
              <w:rPr>
                <w:spacing w:val="-2"/>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s</w:t>
            </w:r>
            <w:r>
              <w:rPr>
                <w:spacing w:val="-1"/>
                <w:sz w:val="24"/>
                <w:szCs w:val="24"/>
              </w:rPr>
              <w:t>a</w:t>
            </w:r>
            <w:r>
              <w:rPr>
                <w:sz w:val="24"/>
                <w:szCs w:val="24"/>
              </w:rPr>
              <w:t>ma</w:t>
            </w:r>
            <w:r>
              <w:rPr>
                <w:spacing w:val="-5"/>
                <w:sz w:val="24"/>
                <w:szCs w:val="24"/>
              </w:rPr>
              <w:t xml:space="preserve"> </w:t>
            </w:r>
            <w:r>
              <w:rPr>
                <w:spacing w:val="5"/>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mediumt</w:t>
            </w:r>
            <w:r>
              <w:rPr>
                <w:spacing w:val="-1"/>
                <w:sz w:val="24"/>
                <w:szCs w:val="24"/>
              </w:rPr>
              <w:t>e</w:t>
            </w:r>
            <w:r>
              <w:rPr>
                <w:spacing w:val="2"/>
                <w:sz w:val="24"/>
                <w:szCs w:val="24"/>
              </w:rPr>
              <w:t>x</w:t>
            </w:r>
            <w:r>
              <w:rPr>
                <w:sz w:val="24"/>
                <w:szCs w:val="24"/>
              </w:rPr>
              <w:t>t,</w:t>
            </w:r>
            <w:r>
              <w:rPr>
                <w:spacing w:val="-6"/>
                <w:sz w:val="24"/>
                <w:szCs w:val="24"/>
              </w:rPr>
              <w:t xml:space="preserve"> </w:t>
            </w:r>
            <w:r>
              <w:rPr>
                <w:spacing w:val="3"/>
                <w:sz w:val="24"/>
                <w:szCs w:val="24"/>
              </w:rPr>
              <w:t>m</w:t>
            </w:r>
            <w:r>
              <w:rPr>
                <w:spacing w:val="-1"/>
                <w:sz w:val="24"/>
                <w:szCs w:val="24"/>
              </w:rPr>
              <w:t>e</w:t>
            </w:r>
            <w:r>
              <w:rPr>
                <w:sz w:val="24"/>
                <w:szCs w:val="24"/>
              </w:rPr>
              <w:t>n</w:t>
            </w:r>
            <w:r>
              <w:rPr>
                <w:spacing w:val="1"/>
                <w:sz w:val="24"/>
                <w:szCs w:val="24"/>
              </w:rPr>
              <w:t>a</w:t>
            </w:r>
            <w:r>
              <w:rPr>
                <w:sz w:val="24"/>
                <w:szCs w:val="24"/>
              </w:rPr>
              <w:t>mpung</w:t>
            </w:r>
            <w:r>
              <w:rPr>
                <w:spacing w:val="-9"/>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z w:val="24"/>
                <w:szCs w:val="24"/>
              </w:rPr>
              <w:t>s/d</w:t>
            </w:r>
            <w:r>
              <w:rPr>
                <w:spacing w:val="-4"/>
                <w:sz w:val="24"/>
                <w:szCs w:val="24"/>
              </w:rPr>
              <w:t xml:space="preserve"> </w:t>
            </w:r>
            <w:r>
              <w:rPr>
                <w:sz w:val="24"/>
                <w:szCs w:val="24"/>
              </w:rPr>
              <w:t>2^2</w:t>
            </w:r>
            <w:r>
              <w:rPr>
                <w:spacing w:val="1"/>
                <w:sz w:val="24"/>
                <w:szCs w:val="24"/>
              </w:rPr>
              <w:t>4</w:t>
            </w:r>
            <w:r>
              <w:rPr>
                <w:spacing w:val="-1"/>
                <w:sz w:val="24"/>
                <w:szCs w:val="24"/>
              </w:rPr>
              <w:t>-</w:t>
            </w:r>
            <w:r>
              <w:rPr>
                <w:sz w:val="24"/>
                <w:szCs w:val="24"/>
              </w:rPr>
              <w:t>1</w:t>
            </w:r>
          </w:p>
          <w:p w:rsidR="0047694C" w:rsidRDefault="0047694C">
            <w:pPr>
              <w:spacing w:before="9" w:line="260" w:lineRule="exact"/>
              <w:rPr>
                <w:sz w:val="26"/>
                <w:szCs w:val="26"/>
              </w:rPr>
            </w:pPr>
          </w:p>
          <w:p w:rsidR="0047694C" w:rsidRDefault="00000000">
            <w:pPr>
              <w:ind w:left="102"/>
              <w:rPr>
                <w:sz w:val="24"/>
                <w:szCs w:val="24"/>
              </w:rPr>
            </w:pPr>
            <w:r>
              <w:rPr>
                <w:sz w:val="24"/>
                <w:szCs w:val="24"/>
              </w:rPr>
              <w:t>(6</w:t>
            </w:r>
            <w:r>
              <w:rPr>
                <w:spacing w:val="-1"/>
                <w:sz w:val="24"/>
                <w:szCs w:val="24"/>
              </w:rPr>
              <w:t>4</w:t>
            </w:r>
            <w:r>
              <w:rPr>
                <w:sz w:val="24"/>
                <w:szCs w:val="24"/>
              </w:rPr>
              <w:t>K-</w:t>
            </w:r>
            <w:r>
              <w:rPr>
                <w:spacing w:val="-44"/>
                <w:sz w:val="24"/>
                <w:szCs w:val="24"/>
              </w:rPr>
              <w:t xml:space="preserve"> </w:t>
            </w:r>
            <w:r>
              <w:rPr>
                <w:sz w:val="24"/>
                <w:szCs w:val="24"/>
              </w:rPr>
              <w:t>1)</w:t>
            </w:r>
            <w:r>
              <w:rPr>
                <w:spacing w:val="-8"/>
                <w:sz w:val="24"/>
                <w:szCs w:val="24"/>
              </w:rPr>
              <w:t xml:space="preserve"> </w:t>
            </w:r>
            <w:r>
              <w:rPr>
                <w:spacing w:val="2"/>
                <w:sz w:val="24"/>
                <w:szCs w:val="24"/>
              </w:rPr>
              <w:t>d</w:t>
            </w:r>
            <w:r>
              <w:rPr>
                <w:spacing w:val="-1"/>
                <w:sz w:val="24"/>
                <w:szCs w:val="24"/>
              </w:rPr>
              <w:t>a</w:t>
            </w:r>
            <w:r>
              <w:rPr>
                <w:sz w:val="24"/>
                <w:szCs w:val="24"/>
              </w:rPr>
              <w:t>ta</w:t>
            </w:r>
          </w:p>
        </w:tc>
      </w:tr>
      <w:tr w:rsidR="0047694C">
        <w:trPr>
          <w:trHeight w:hRule="exact" w:val="1114"/>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z w:val="24"/>
                <w:szCs w:val="24"/>
              </w:rPr>
              <w:t>ENUM</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Obj</w:t>
            </w:r>
            <w:r>
              <w:rPr>
                <w:spacing w:val="-1"/>
                <w:sz w:val="24"/>
                <w:szCs w:val="24"/>
              </w:rPr>
              <w:t>e</w:t>
            </w:r>
            <w:r>
              <w:rPr>
                <w:sz w:val="24"/>
                <w:szCs w:val="24"/>
              </w:rPr>
              <w:t>k</w:t>
            </w:r>
            <w:r>
              <w:rPr>
                <w:spacing w:val="38"/>
                <w:sz w:val="24"/>
                <w:szCs w:val="24"/>
              </w:rPr>
              <w:t xml:space="preserve"> </w:t>
            </w:r>
            <w:r>
              <w:rPr>
                <w:sz w:val="24"/>
                <w:szCs w:val="24"/>
              </w:rPr>
              <w:t>string</w:t>
            </w:r>
            <w:r>
              <w:rPr>
                <w:spacing w:val="3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4"/>
                <w:sz w:val="24"/>
                <w:szCs w:val="24"/>
              </w:rPr>
              <w:t xml:space="preserve"> </w:t>
            </w:r>
            <w:r>
              <w:rPr>
                <w:sz w:val="24"/>
                <w:szCs w:val="24"/>
              </w:rPr>
              <w:t>h</w:t>
            </w:r>
            <w:r>
              <w:rPr>
                <w:spacing w:val="-1"/>
                <w:sz w:val="24"/>
                <w:szCs w:val="24"/>
              </w:rPr>
              <w:t>a</w:t>
            </w:r>
            <w:r>
              <w:rPr>
                <w:spacing w:val="5"/>
                <w:sz w:val="24"/>
                <w:szCs w:val="24"/>
              </w:rPr>
              <w:t>n</w:t>
            </w:r>
            <w:r>
              <w:rPr>
                <w:sz w:val="24"/>
                <w:szCs w:val="24"/>
              </w:rPr>
              <w:t>ya</w:t>
            </w:r>
            <w:r>
              <w:rPr>
                <w:spacing w:val="35"/>
                <w:sz w:val="24"/>
                <w:szCs w:val="24"/>
              </w:rPr>
              <w:t xml:space="preserve"> </w:t>
            </w:r>
            <w:r>
              <w:rPr>
                <w:sz w:val="24"/>
                <w:szCs w:val="24"/>
              </w:rPr>
              <w:t>boleh</w:t>
            </w:r>
            <w:r>
              <w:rPr>
                <w:spacing w:val="38"/>
                <w:sz w:val="24"/>
                <w:szCs w:val="24"/>
              </w:rPr>
              <w:t xml:space="preserve"> </w:t>
            </w:r>
            <w:r>
              <w:rPr>
                <w:sz w:val="24"/>
                <w:szCs w:val="24"/>
              </w:rPr>
              <w:t>mempu</w:t>
            </w:r>
            <w:r>
              <w:rPr>
                <w:spacing w:val="2"/>
                <w:sz w:val="24"/>
                <w:szCs w:val="24"/>
              </w:rPr>
              <w:t>n</w:t>
            </w:r>
            <w:r>
              <w:rPr>
                <w:spacing w:val="-5"/>
                <w:sz w:val="24"/>
                <w:szCs w:val="24"/>
              </w:rPr>
              <w:t>y</w:t>
            </w:r>
            <w:r>
              <w:rPr>
                <w:spacing w:val="-1"/>
                <w:sz w:val="24"/>
                <w:szCs w:val="24"/>
              </w:rPr>
              <w:t>a</w:t>
            </w:r>
            <w:r>
              <w:rPr>
                <w:sz w:val="24"/>
                <w:szCs w:val="24"/>
              </w:rPr>
              <w:t>i</w:t>
            </w:r>
            <w:r>
              <w:rPr>
                <w:spacing w:val="37"/>
                <w:sz w:val="24"/>
                <w:szCs w:val="24"/>
              </w:rPr>
              <w:t xml:space="preserve"> </w:t>
            </w:r>
            <w:r>
              <w:rPr>
                <w:sz w:val="24"/>
                <w:szCs w:val="24"/>
              </w:rPr>
              <w:t>s</w:t>
            </w:r>
            <w:r>
              <w:rPr>
                <w:spacing w:val="-1"/>
                <w:sz w:val="24"/>
                <w:szCs w:val="24"/>
              </w:rPr>
              <w:t>a</w:t>
            </w:r>
            <w:r>
              <w:rPr>
                <w:sz w:val="24"/>
                <w:szCs w:val="24"/>
              </w:rPr>
              <w:t>l</w:t>
            </w:r>
            <w:r>
              <w:rPr>
                <w:spacing w:val="4"/>
                <w:sz w:val="24"/>
                <w:szCs w:val="24"/>
              </w:rPr>
              <w:t>a</w:t>
            </w:r>
            <w:r>
              <w:rPr>
                <w:sz w:val="24"/>
                <w:szCs w:val="24"/>
              </w:rPr>
              <w:t>h</w:t>
            </w:r>
            <w:r>
              <w:rPr>
                <w:spacing w:val="36"/>
                <w:sz w:val="24"/>
                <w:szCs w:val="24"/>
              </w:rPr>
              <w:t xml:space="preserve"> </w:t>
            </w:r>
            <w:r>
              <w:rPr>
                <w:sz w:val="24"/>
                <w:szCs w:val="24"/>
              </w:rPr>
              <w:t>s</w:t>
            </w:r>
            <w:r>
              <w:rPr>
                <w:spacing w:val="-1"/>
                <w:sz w:val="24"/>
                <w:szCs w:val="24"/>
              </w:rPr>
              <w:t>a</w:t>
            </w:r>
            <w:r>
              <w:rPr>
                <w:sz w:val="24"/>
                <w:szCs w:val="24"/>
              </w:rPr>
              <w:t>tu</w:t>
            </w:r>
            <w:r>
              <w:rPr>
                <w:spacing w:val="36"/>
                <w:sz w:val="24"/>
                <w:szCs w:val="24"/>
              </w:rPr>
              <w:t xml:space="preserve"> </w:t>
            </w:r>
            <w:r>
              <w:rPr>
                <w:sz w:val="24"/>
                <w:szCs w:val="24"/>
              </w:rPr>
              <w:t>nil</w:t>
            </w:r>
            <w:r>
              <w:rPr>
                <w:spacing w:val="-1"/>
                <w:sz w:val="24"/>
                <w:szCs w:val="24"/>
              </w:rPr>
              <w:t>a</w:t>
            </w:r>
            <w:r>
              <w:rPr>
                <w:sz w:val="24"/>
                <w:szCs w:val="24"/>
              </w:rPr>
              <w:t>i</w:t>
            </w:r>
            <w:r>
              <w:rPr>
                <w:spacing w:val="39"/>
                <w:sz w:val="24"/>
                <w:szCs w:val="24"/>
              </w:rPr>
              <w:t xml:space="preserve"> </w:t>
            </w:r>
            <w:r>
              <w:rPr>
                <w:sz w:val="24"/>
                <w:szCs w:val="24"/>
              </w:rPr>
              <w:t>d</w:t>
            </w:r>
            <w:r>
              <w:rPr>
                <w:spacing w:val="-1"/>
                <w:sz w:val="24"/>
                <w:szCs w:val="24"/>
              </w:rPr>
              <w:t>ar</w:t>
            </w:r>
            <w:r>
              <w:rPr>
                <w:sz w:val="24"/>
                <w:szCs w:val="24"/>
              </w:rPr>
              <w:t>i</w:t>
            </w:r>
            <w:r>
              <w:rPr>
                <w:spacing w:val="36"/>
                <w:sz w:val="24"/>
                <w:szCs w:val="24"/>
              </w:rPr>
              <w:t xml:space="preserve"> </w:t>
            </w:r>
            <w:r>
              <w:rPr>
                <w:sz w:val="24"/>
                <w:szCs w:val="24"/>
              </w:rPr>
              <w:t>n</w:t>
            </w:r>
            <w:r>
              <w:rPr>
                <w:spacing w:val="1"/>
                <w:sz w:val="24"/>
                <w:szCs w:val="24"/>
              </w:rPr>
              <w:t>i</w:t>
            </w:r>
            <w:r>
              <w:rPr>
                <w:sz w:val="24"/>
                <w:szCs w:val="24"/>
              </w:rPr>
              <w:t>l</w:t>
            </w:r>
            <w:r>
              <w:rPr>
                <w:spacing w:val="-1"/>
                <w:sz w:val="24"/>
                <w:szCs w:val="24"/>
              </w:rPr>
              <w:t>a</w:t>
            </w:r>
            <w:r>
              <w:rPr>
                <w:sz w:val="24"/>
                <w:szCs w:val="24"/>
              </w:rPr>
              <w:t>i</w:t>
            </w:r>
          </w:p>
          <w:p w:rsidR="0047694C" w:rsidRDefault="0047694C">
            <w:pPr>
              <w:spacing w:before="6" w:line="260" w:lineRule="exact"/>
              <w:rPr>
                <w:sz w:val="26"/>
                <w:szCs w:val="26"/>
              </w:rPr>
            </w:pPr>
          </w:p>
          <w:p w:rsidR="0047694C" w:rsidRDefault="00000000">
            <w:pPr>
              <w:ind w:left="102"/>
              <w:rPr>
                <w:sz w:val="24"/>
                <w:szCs w:val="24"/>
              </w:rPr>
            </w:pPr>
            <w:r>
              <w:rPr>
                <w:spacing w:val="-5"/>
                <w:sz w:val="24"/>
                <w:szCs w:val="24"/>
              </w:rPr>
              <w:t>y</w:t>
            </w:r>
            <w:r>
              <w:rPr>
                <w:spacing w:val="1"/>
                <w:sz w:val="24"/>
                <w:szCs w:val="24"/>
              </w:rPr>
              <w:t>a</w:t>
            </w:r>
            <w:r>
              <w:rPr>
                <w:spacing w:val="2"/>
                <w:sz w:val="24"/>
                <w:szCs w:val="24"/>
              </w:rPr>
              <w:t>n</w:t>
            </w:r>
            <w:r>
              <w:rPr>
                <w:spacing w:val="12"/>
                <w:sz w:val="24"/>
                <w:szCs w:val="24"/>
              </w:rPr>
              <w:t>g</w:t>
            </w:r>
            <w:r>
              <w:rPr>
                <w:sz w:val="24"/>
                <w:szCs w:val="24"/>
              </w:rPr>
              <w:t>dimu</w:t>
            </w:r>
            <w:r>
              <w:rPr>
                <w:spacing w:val="2"/>
                <w:sz w:val="24"/>
                <w:szCs w:val="24"/>
              </w:rPr>
              <w:t>n</w:t>
            </w:r>
            <w:r>
              <w:rPr>
                <w:spacing w:val="-2"/>
                <w:sz w:val="24"/>
                <w:szCs w:val="24"/>
              </w:rPr>
              <w:t>g</w:t>
            </w:r>
            <w:r>
              <w:rPr>
                <w:sz w:val="24"/>
                <w:szCs w:val="24"/>
              </w:rPr>
              <w:t>kinkan</w:t>
            </w:r>
            <w:r>
              <w:rPr>
                <w:spacing w:val="-3"/>
                <w:sz w:val="24"/>
                <w:szCs w:val="24"/>
              </w:rPr>
              <w:t xml:space="preserve"> </w:t>
            </w:r>
            <w:r>
              <w:rPr>
                <w:spacing w:val="-1"/>
                <w:sz w:val="24"/>
                <w:szCs w:val="24"/>
              </w:rPr>
              <w:t>(</w:t>
            </w:r>
            <w:r>
              <w:rPr>
                <w:sz w:val="24"/>
                <w:szCs w:val="24"/>
              </w:rPr>
              <w:t>N</w:t>
            </w:r>
            <w:r>
              <w:rPr>
                <w:spacing w:val="4"/>
                <w:sz w:val="24"/>
                <w:szCs w:val="24"/>
              </w:rPr>
              <w:t>U</w:t>
            </w:r>
            <w:r>
              <w:rPr>
                <w:sz w:val="24"/>
                <w:szCs w:val="24"/>
              </w:rPr>
              <w:t>L</w:t>
            </w:r>
            <w:r>
              <w:rPr>
                <w:spacing w:val="-3"/>
                <w:sz w:val="24"/>
                <w:szCs w:val="24"/>
              </w:rPr>
              <w:t>L</w:t>
            </w:r>
            <w:r>
              <w:rPr>
                <w:sz w:val="24"/>
                <w:szCs w:val="24"/>
              </w:rPr>
              <w:t>)</w:t>
            </w:r>
          </w:p>
        </w:tc>
      </w:tr>
      <w:tr w:rsidR="0047694C">
        <w:trPr>
          <w:trHeight w:hRule="exact" w:val="562"/>
        </w:trPr>
        <w:tc>
          <w:tcPr>
            <w:tcW w:w="17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38"/>
              <w:rPr>
                <w:sz w:val="24"/>
                <w:szCs w:val="24"/>
              </w:rPr>
            </w:pPr>
            <w:r>
              <w:rPr>
                <w:spacing w:val="1"/>
                <w:sz w:val="24"/>
                <w:szCs w:val="24"/>
              </w:rPr>
              <w:t>S</w:t>
            </w:r>
            <w:r>
              <w:rPr>
                <w:sz w:val="24"/>
                <w:szCs w:val="24"/>
              </w:rPr>
              <w:t>ET</w:t>
            </w:r>
          </w:p>
        </w:tc>
        <w:tc>
          <w:tcPr>
            <w:tcW w:w="725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2"/>
              <w:rPr>
                <w:sz w:val="24"/>
                <w:szCs w:val="24"/>
              </w:rPr>
            </w:pPr>
            <w:r>
              <w:rPr>
                <w:sz w:val="24"/>
                <w:szCs w:val="24"/>
              </w:rPr>
              <w:t>Obj</w:t>
            </w:r>
            <w:r>
              <w:rPr>
                <w:spacing w:val="-1"/>
                <w:sz w:val="24"/>
                <w:szCs w:val="24"/>
              </w:rPr>
              <w:t>e</w:t>
            </w:r>
            <w:r>
              <w:rPr>
                <w:sz w:val="24"/>
                <w:szCs w:val="24"/>
              </w:rPr>
              <w:t>k</w:t>
            </w:r>
            <w:r>
              <w:rPr>
                <w:spacing w:val="-7"/>
                <w:sz w:val="24"/>
                <w:szCs w:val="24"/>
              </w:rPr>
              <w:t xml:space="preserve"> </w:t>
            </w:r>
            <w:r>
              <w:rPr>
                <w:sz w:val="24"/>
                <w:szCs w:val="24"/>
              </w:rPr>
              <w:t>string</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d</w:t>
            </w:r>
            <w:r>
              <w:rPr>
                <w:spacing w:val="-1"/>
                <w:sz w:val="24"/>
                <w:szCs w:val="24"/>
              </w:rPr>
              <w:t>a</w:t>
            </w:r>
            <w:r>
              <w:rPr>
                <w:spacing w:val="3"/>
                <w:sz w:val="24"/>
                <w:szCs w:val="24"/>
              </w:rPr>
              <w:t>p</w:t>
            </w:r>
            <w:r>
              <w:rPr>
                <w:spacing w:val="-1"/>
                <w:sz w:val="24"/>
                <w:szCs w:val="24"/>
              </w:rPr>
              <w:t>a</w:t>
            </w:r>
            <w:r>
              <w:rPr>
                <w:sz w:val="24"/>
                <w:szCs w:val="24"/>
              </w:rPr>
              <w:t>t</w:t>
            </w:r>
            <w:r>
              <w:rPr>
                <w:spacing w:val="-2"/>
                <w:sz w:val="24"/>
                <w:szCs w:val="24"/>
              </w:rPr>
              <w:t xml:space="preserve"> </w:t>
            </w:r>
            <w:r>
              <w:rPr>
                <w:sz w:val="24"/>
                <w:szCs w:val="24"/>
              </w:rPr>
              <w:t>mempu</w:t>
            </w:r>
            <w:r>
              <w:rPr>
                <w:spacing w:val="2"/>
                <w:sz w:val="24"/>
                <w:szCs w:val="24"/>
              </w:rPr>
              <w:t>n</w:t>
            </w:r>
            <w:r>
              <w:rPr>
                <w:spacing w:val="-5"/>
                <w:sz w:val="24"/>
                <w:szCs w:val="24"/>
              </w:rPr>
              <w:t>y</w:t>
            </w:r>
            <w:r>
              <w:rPr>
                <w:spacing w:val="-1"/>
                <w:sz w:val="24"/>
                <w:szCs w:val="24"/>
              </w:rPr>
              <w:t>a</w:t>
            </w:r>
            <w:r>
              <w:rPr>
                <w:sz w:val="24"/>
                <w:szCs w:val="24"/>
              </w:rPr>
              <w:t>i</w:t>
            </w:r>
            <w:r>
              <w:rPr>
                <w:spacing w:val="-7"/>
                <w:sz w:val="24"/>
                <w:szCs w:val="24"/>
              </w:rPr>
              <w:t xml:space="preserve"> </w:t>
            </w:r>
            <w:r>
              <w:rPr>
                <w:sz w:val="24"/>
                <w:szCs w:val="24"/>
              </w:rPr>
              <w:t>lebih</w:t>
            </w:r>
            <w:r>
              <w:rPr>
                <w:spacing w:val="-7"/>
                <w:sz w:val="24"/>
                <w:szCs w:val="24"/>
              </w:rPr>
              <w:t xml:space="preserve"> </w:t>
            </w:r>
            <w:r>
              <w:rPr>
                <w:sz w:val="24"/>
                <w:szCs w:val="24"/>
              </w:rPr>
              <w:t>d</w:t>
            </w:r>
            <w:r>
              <w:rPr>
                <w:spacing w:val="1"/>
                <w:sz w:val="24"/>
                <w:szCs w:val="24"/>
              </w:rPr>
              <w:t>a</w:t>
            </w:r>
            <w:r>
              <w:rPr>
                <w:spacing w:val="-1"/>
                <w:sz w:val="24"/>
                <w:szCs w:val="24"/>
              </w:rPr>
              <w:t>r</w:t>
            </w:r>
            <w:r>
              <w:rPr>
                <w:sz w:val="24"/>
                <w:szCs w:val="24"/>
              </w:rPr>
              <w:t>i</w:t>
            </w:r>
            <w:r>
              <w:rPr>
                <w:spacing w:val="-6"/>
                <w:sz w:val="24"/>
                <w:szCs w:val="24"/>
              </w:rPr>
              <w:t xml:space="preserve"> </w:t>
            </w:r>
            <w:r>
              <w:rPr>
                <w:spacing w:val="3"/>
                <w:sz w:val="24"/>
                <w:szCs w:val="24"/>
              </w:rPr>
              <w:t>s</w:t>
            </w:r>
            <w:r>
              <w:rPr>
                <w:spacing w:val="-1"/>
                <w:sz w:val="24"/>
                <w:szCs w:val="24"/>
              </w:rPr>
              <w:t>a</w:t>
            </w:r>
            <w:r>
              <w:rPr>
                <w:sz w:val="24"/>
                <w:szCs w:val="24"/>
              </w:rPr>
              <w:t>tu</w:t>
            </w:r>
            <w:r>
              <w:rPr>
                <w:spacing w:val="-7"/>
                <w:sz w:val="24"/>
                <w:szCs w:val="24"/>
              </w:rPr>
              <w:t xml:space="preserve"> </w:t>
            </w:r>
            <w:r>
              <w:rPr>
                <w:sz w:val="24"/>
                <w:szCs w:val="24"/>
              </w:rPr>
              <w:t>nil</w:t>
            </w:r>
            <w:r>
              <w:rPr>
                <w:spacing w:val="-1"/>
                <w:sz w:val="24"/>
                <w:szCs w:val="24"/>
              </w:rPr>
              <w:t>a</w:t>
            </w:r>
            <w:r>
              <w:rPr>
                <w:sz w:val="24"/>
                <w:szCs w:val="24"/>
              </w:rPr>
              <w:t>i</w:t>
            </w:r>
            <w:r>
              <w:rPr>
                <w:spacing w:val="-7"/>
                <w:sz w:val="24"/>
                <w:szCs w:val="24"/>
              </w:rPr>
              <w:t xml:space="preserve"> </w:t>
            </w:r>
            <w:r>
              <w:rPr>
                <w:spacing w:val="-1"/>
                <w:sz w:val="24"/>
                <w:szCs w:val="24"/>
              </w:rPr>
              <w:t>(</w:t>
            </w:r>
            <w:r>
              <w:rPr>
                <w:sz w:val="24"/>
                <w:szCs w:val="24"/>
              </w:rPr>
              <w:t>N</w:t>
            </w:r>
            <w:r>
              <w:rPr>
                <w:spacing w:val="2"/>
                <w:sz w:val="24"/>
                <w:szCs w:val="24"/>
              </w:rPr>
              <w:t>U</w:t>
            </w:r>
            <w:r>
              <w:rPr>
                <w:sz w:val="24"/>
                <w:szCs w:val="24"/>
              </w:rPr>
              <w:t>L</w:t>
            </w:r>
            <w:r>
              <w:rPr>
                <w:spacing w:val="-3"/>
                <w:sz w:val="24"/>
                <w:szCs w:val="24"/>
              </w:rPr>
              <w:t>L)</w:t>
            </w:r>
          </w:p>
        </w:tc>
      </w:tr>
    </w:tbl>
    <w:p w:rsidR="0047694C" w:rsidRDefault="0047694C">
      <w:pPr>
        <w:spacing w:before="3" w:line="100" w:lineRule="exact"/>
        <w:rPr>
          <w:sz w:val="11"/>
          <w:szCs w:val="11"/>
        </w:rPr>
      </w:pPr>
    </w:p>
    <w:p w:rsidR="0047694C" w:rsidRDefault="0047694C">
      <w:pPr>
        <w:spacing w:line="200" w:lineRule="exact"/>
      </w:pPr>
    </w:p>
    <w:p w:rsidR="0047694C" w:rsidRDefault="00000000">
      <w:pPr>
        <w:spacing w:before="29"/>
        <w:ind w:left="1348"/>
        <w:rPr>
          <w:sz w:val="24"/>
          <w:szCs w:val="24"/>
        </w:rPr>
      </w:pPr>
      <w:r>
        <w:rPr>
          <w:b/>
          <w:sz w:val="24"/>
          <w:szCs w:val="24"/>
        </w:rPr>
        <w:t>2.7.4</w:t>
      </w:r>
      <w:r>
        <w:rPr>
          <w:b/>
          <w:spacing w:val="8"/>
          <w:sz w:val="24"/>
          <w:szCs w:val="24"/>
        </w:rPr>
        <w:t xml:space="preserve"> </w:t>
      </w:r>
      <w:r>
        <w:rPr>
          <w:b/>
          <w:sz w:val="24"/>
          <w:szCs w:val="24"/>
        </w:rPr>
        <w:t>XA</w:t>
      </w:r>
      <w:r>
        <w:rPr>
          <w:b/>
          <w:spacing w:val="-1"/>
          <w:sz w:val="24"/>
          <w:szCs w:val="24"/>
        </w:rPr>
        <w:t>M</w:t>
      </w:r>
      <w:r>
        <w:rPr>
          <w:b/>
          <w:sz w:val="24"/>
          <w:szCs w:val="24"/>
        </w:rPr>
        <w:t>PP</w:t>
      </w:r>
    </w:p>
    <w:p w:rsidR="0047694C" w:rsidRDefault="0047694C">
      <w:pPr>
        <w:spacing w:before="9" w:line="260" w:lineRule="exact"/>
        <w:rPr>
          <w:sz w:val="26"/>
          <w:szCs w:val="26"/>
        </w:rPr>
      </w:pPr>
    </w:p>
    <w:p w:rsidR="0047694C" w:rsidRDefault="00000000">
      <w:pPr>
        <w:spacing w:line="480" w:lineRule="auto"/>
        <w:ind w:left="1348" w:right="537" w:firstLine="721"/>
        <w:jc w:val="both"/>
        <w:rPr>
          <w:sz w:val="24"/>
          <w:szCs w:val="24"/>
        </w:rPr>
      </w:pPr>
      <w:r>
        <w:rPr>
          <w:sz w:val="24"/>
          <w:szCs w:val="24"/>
        </w:rPr>
        <w:t>XAM</w:t>
      </w:r>
      <w:r>
        <w:rPr>
          <w:spacing w:val="1"/>
          <w:sz w:val="24"/>
          <w:szCs w:val="24"/>
        </w:rPr>
        <w:t>P</w:t>
      </w:r>
      <w:r>
        <w:rPr>
          <w:sz w:val="24"/>
          <w:szCs w:val="24"/>
        </w:rPr>
        <w:t>P</w:t>
      </w:r>
      <w:r>
        <w:rPr>
          <w:spacing w:val="5"/>
          <w:sz w:val="24"/>
          <w:szCs w:val="24"/>
        </w:rPr>
        <w:t xml:space="preserve"> </w:t>
      </w:r>
      <w:r>
        <w:rPr>
          <w:sz w:val="24"/>
          <w:szCs w:val="24"/>
        </w:rPr>
        <w:t>m</w:t>
      </w:r>
      <w:r>
        <w:rPr>
          <w:spacing w:val="-1"/>
          <w:sz w:val="24"/>
          <w:szCs w:val="24"/>
        </w:rPr>
        <w:t>er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a</w:t>
      </w:r>
      <w:r>
        <w:rPr>
          <w:spacing w:val="2"/>
          <w:sz w:val="24"/>
          <w:szCs w:val="24"/>
        </w:rPr>
        <w:t>k</w:t>
      </w:r>
      <w:r>
        <w:rPr>
          <w:spacing w:val="-1"/>
          <w:sz w:val="24"/>
          <w:szCs w:val="24"/>
        </w:rPr>
        <w:t>e</w:t>
      </w:r>
      <w:r>
        <w:rPr>
          <w:sz w:val="24"/>
          <w:szCs w:val="24"/>
        </w:rPr>
        <w:t>t</w:t>
      </w:r>
      <w:r>
        <w:rPr>
          <w:spacing w:val="4"/>
          <w:sz w:val="24"/>
          <w:szCs w:val="24"/>
        </w:rPr>
        <w:t xml:space="preserve"> </w:t>
      </w:r>
      <w:r>
        <w:rPr>
          <w:sz w:val="24"/>
          <w:szCs w:val="24"/>
        </w:rPr>
        <w:t>w</w:t>
      </w:r>
      <w:r>
        <w:rPr>
          <w:spacing w:val="-1"/>
          <w:sz w:val="24"/>
          <w:szCs w:val="24"/>
        </w:rPr>
        <w:t>e</w:t>
      </w:r>
      <w:r>
        <w:rPr>
          <w:sz w:val="24"/>
          <w:szCs w:val="24"/>
        </w:rPr>
        <w:t>b</w:t>
      </w:r>
      <w:r>
        <w:rPr>
          <w:spacing w:val="4"/>
          <w:sz w:val="24"/>
          <w:szCs w:val="24"/>
        </w:rPr>
        <w:t xml:space="preserve"> </w:t>
      </w:r>
      <w:r>
        <w:rPr>
          <w:sz w:val="24"/>
          <w:szCs w:val="24"/>
        </w:rPr>
        <w:t>s</w:t>
      </w:r>
      <w:r>
        <w:rPr>
          <w:spacing w:val="-1"/>
          <w:sz w:val="24"/>
          <w:szCs w:val="24"/>
        </w:rPr>
        <w:t>er</w:t>
      </w:r>
      <w:r>
        <w:rPr>
          <w:sz w:val="24"/>
          <w:szCs w:val="24"/>
        </w:rPr>
        <w:t>v</w:t>
      </w:r>
      <w:r>
        <w:rPr>
          <w:spacing w:val="-1"/>
          <w:sz w:val="24"/>
          <w:szCs w:val="24"/>
        </w:rPr>
        <w:t>e</w:t>
      </w:r>
      <w:r>
        <w:rPr>
          <w:sz w:val="24"/>
          <w:szCs w:val="24"/>
        </w:rPr>
        <w:t xml:space="preserve">r </w:t>
      </w:r>
      <w:r>
        <w:rPr>
          <w:spacing w:val="1"/>
          <w:sz w:val="24"/>
          <w:szCs w:val="24"/>
        </w:rPr>
        <w:t>P</w:t>
      </w:r>
      <w:r>
        <w:rPr>
          <w:sz w:val="24"/>
          <w:szCs w:val="24"/>
        </w:rPr>
        <w:t>HP</w:t>
      </w:r>
      <w:r>
        <w:rPr>
          <w:spacing w:val="5"/>
          <w:sz w:val="24"/>
          <w:szCs w:val="24"/>
        </w:rPr>
        <w:t xml:space="preserve"> </w:t>
      </w:r>
      <w:r>
        <w:rPr>
          <w:sz w:val="24"/>
          <w:szCs w:val="24"/>
        </w:rPr>
        <w:t>d</w:t>
      </w:r>
      <w:r>
        <w:rPr>
          <w:spacing w:val="-1"/>
          <w:sz w:val="24"/>
          <w:szCs w:val="24"/>
        </w:rPr>
        <w:t>a</w:t>
      </w:r>
      <w:r>
        <w:rPr>
          <w:sz w:val="24"/>
          <w:szCs w:val="24"/>
        </w:rPr>
        <w:t>n</w:t>
      </w:r>
      <w:r>
        <w:rPr>
          <w:spacing w:val="13"/>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3"/>
          <w:sz w:val="24"/>
          <w:szCs w:val="24"/>
        </w:rPr>
        <w:t xml:space="preserve"> </w:t>
      </w:r>
      <w:r>
        <w:rPr>
          <w:spacing w:val="5"/>
          <w:sz w:val="24"/>
          <w:szCs w:val="24"/>
        </w:rPr>
        <w:t>M</w:t>
      </w:r>
      <w:r>
        <w:rPr>
          <w:spacing w:val="-5"/>
          <w:sz w:val="24"/>
          <w:szCs w:val="24"/>
        </w:rPr>
        <w:t>y</w:t>
      </w:r>
      <w:r>
        <w:rPr>
          <w:spacing w:val="1"/>
          <w:sz w:val="24"/>
          <w:szCs w:val="24"/>
        </w:rPr>
        <w:t>S</w:t>
      </w:r>
      <w:r>
        <w:rPr>
          <w:spacing w:val="2"/>
          <w:sz w:val="24"/>
          <w:szCs w:val="24"/>
        </w:rPr>
        <w:t>Q</w:t>
      </w:r>
      <w:r>
        <w:rPr>
          <w:sz w:val="24"/>
          <w:szCs w:val="24"/>
        </w:rPr>
        <w:t xml:space="preserve">L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p</w:t>
      </w:r>
      <w:r>
        <w:rPr>
          <w:spacing w:val="-1"/>
          <w:sz w:val="24"/>
          <w:szCs w:val="24"/>
        </w:rPr>
        <w:t>a</w:t>
      </w:r>
      <w:r>
        <w:rPr>
          <w:sz w:val="24"/>
          <w:szCs w:val="24"/>
        </w:rPr>
        <w:t>li</w:t>
      </w:r>
      <w:r>
        <w:rPr>
          <w:spacing w:val="2"/>
          <w:sz w:val="24"/>
          <w:szCs w:val="24"/>
        </w:rPr>
        <w:t>n</w:t>
      </w:r>
      <w:r>
        <w:rPr>
          <w:sz w:val="24"/>
          <w:szCs w:val="24"/>
        </w:rPr>
        <w:t>g</w:t>
      </w:r>
      <w:r>
        <w:rPr>
          <w:spacing w:val="4"/>
          <w:sz w:val="24"/>
          <w:szCs w:val="24"/>
        </w:rPr>
        <w:t xml:space="preserve"> </w:t>
      </w:r>
      <w:r>
        <w:rPr>
          <w:sz w:val="24"/>
          <w:szCs w:val="24"/>
        </w:rPr>
        <w:t>populer di</w:t>
      </w:r>
      <w:r>
        <w:rPr>
          <w:spacing w:val="3"/>
          <w:sz w:val="24"/>
          <w:szCs w:val="24"/>
        </w:rPr>
        <w:t>k</w:t>
      </w:r>
      <w:r>
        <w:rPr>
          <w:spacing w:val="-1"/>
          <w:sz w:val="24"/>
          <w:szCs w:val="24"/>
        </w:rPr>
        <w:t>a</w:t>
      </w:r>
      <w:r>
        <w:rPr>
          <w:spacing w:val="1"/>
          <w:sz w:val="24"/>
          <w:szCs w:val="24"/>
        </w:rPr>
        <w:t>l</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m</w:t>
      </w:r>
      <w:r>
        <w:rPr>
          <w:spacing w:val="2"/>
          <w:sz w:val="24"/>
          <w:szCs w:val="24"/>
        </w:rPr>
        <w:t>b</w:t>
      </w:r>
      <w:r>
        <w:rPr>
          <w:spacing w:val="-1"/>
          <w:sz w:val="24"/>
          <w:szCs w:val="24"/>
        </w:rPr>
        <w:t>a</w:t>
      </w:r>
      <w:r>
        <w:rPr>
          <w:spacing w:val="2"/>
          <w:sz w:val="24"/>
          <w:szCs w:val="24"/>
        </w:rPr>
        <w:t>n</w:t>
      </w:r>
      <w:r>
        <w:rPr>
          <w:sz w:val="24"/>
          <w:szCs w:val="24"/>
        </w:rPr>
        <w:t>g</w:t>
      </w:r>
      <w:r>
        <w:rPr>
          <w:spacing w:val="4"/>
          <w:sz w:val="24"/>
          <w:szCs w:val="24"/>
        </w:rPr>
        <w:t xml:space="preserve"> </w:t>
      </w:r>
      <w:r>
        <w:rPr>
          <w:spacing w:val="2"/>
          <w:sz w:val="24"/>
          <w:szCs w:val="24"/>
        </w:rPr>
        <w:t>w</w:t>
      </w:r>
      <w:r>
        <w:rPr>
          <w:spacing w:val="-1"/>
          <w:sz w:val="24"/>
          <w:szCs w:val="24"/>
        </w:rPr>
        <w:t>e</w:t>
      </w:r>
      <w:r>
        <w:rPr>
          <w:sz w:val="24"/>
          <w:szCs w:val="24"/>
        </w:rPr>
        <w:t>b</w:t>
      </w:r>
      <w:r>
        <w:rPr>
          <w:spacing w:val="5"/>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pacing w:val="3"/>
          <w:sz w:val="24"/>
          <w:szCs w:val="24"/>
        </w:rPr>
        <w:t>m</w:t>
      </w:r>
      <w:r>
        <w:rPr>
          <w:spacing w:val="-1"/>
          <w:sz w:val="24"/>
          <w:szCs w:val="24"/>
        </w:rPr>
        <w:t>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P</w:t>
      </w:r>
      <w:r>
        <w:rPr>
          <w:sz w:val="24"/>
          <w:szCs w:val="24"/>
        </w:rPr>
        <w:t xml:space="preserve">HP dan </w:t>
      </w:r>
      <w:r>
        <w:rPr>
          <w:spacing w:val="2"/>
          <w:sz w:val="24"/>
          <w:szCs w:val="24"/>
        </w:rPr>
        <w:t>M</w:t>
      </w:r>
      <w:r>
        <w:rPr>
          <w:spacing w:val="-4"/>
          <w:sz w:val="24"/>
          <w:szCs w:val="24"/>
        </w:rPr>
        <w:t>y</w:t>
      </w:r>
      <w:r>
        <w:rPr>
          <w:spacing w:val="1"/>
          <w:sz w:val="24"/>
          <w:szCs w:val="24"/>
        </w:rPr>
        <w:t>S</w:t>
      </w:r>
      <w:r>
        <w:rPr>
          <w:spacing w:val="4"/>
          <w:sz w:val="24"/>
          <w:szCs w:val="24"/>
        </w:rPr>
        <w:t>Q</w:t>
      </w:r>
      <w:r>
        <w:rPr>
          <w:sz w:val="24"/>
          <w:szCs w:val="24"/>
        </w:rPr>
        <w:t>L</w:t>
      </w:r>
      <w:r>
        <w:rPr>
          <w:spacing w:val="-5"/>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 dat</w:t>
      </w:r>
      <w:r>
        <w:rPr>
          <w:spacing w:val="-1"/>
          <w:sz w:val="24"/>
          <w:szCs w:val="24"/>
        </w:rPr>
        <w:t>a</w:t>
      </w:r>
      <w:r>
        <w:rPr>
          <w:sz w:val="24"/>
          <w:szCs w:val="24"/>
        </w:rPr>
        <w:t>b</w:t>
      </w:r>
      <w:r>
        <w:rPr>
          <w:spacing w:val="-1"/>
          <w:sz w:val="24"/>
          <w:szCs w:val="24"/>
        </w:rPr>
        <w:t>a</w:t>
      </w:r>
      <w:r>
        <w:rPr>
          <w:sz w:val="24"/>
          <w:szCs w:val="24"/>
        </w:rPr>
        <w:t>s</w:t>
      </w:r>
      <w:r>
        <w:rPr>
          <w:spacing w:val="-1"/>
          <w:sz w:val="24"/>
          <w:szCs w:val="24"/>
        </w:rPr>
        <w:t>e</w:t>
      </w:r>
      <w:r>
        <w:rPr>
          <w:spacing w:val="2"/>
          <w:sz w:val="24"/>
          <w:szCs w:val="24"/>
        </w:rPr>
        <w:t>n</w:t>
      </w:r>
      <w:r>
        <w:rPr>
          <w:spacing w:val="-5"/>
          <w:sz w:val="24"/>
          <w:szCs w:val="24"/>
        </w:rPr>
        <w:t>y</w:t>
      </w:r>
      <w:r>
        <w:rPr>
          <w:sz w:val="24"/>
          <w:szCs w:val="24"/>
        </w:rPr>
        <w:t>a</w:t>
      </w:r>
      <w:r>
        <w:rPr>
          <w:spacing w:val="2"/>
          <w:sz w:val="24"/>
          <w:szCs w:val="24"/>
        </w:rPr>
        <w:t xml:space="preserve"> </w:t>
      </w:r>
      <w:r>
        <w:rPr>
          <w:sz w:val="24"/>
          <w:szCs w:val="24"/>
        </w:rPr>
        <w:t>(Si</w:t>
      </w:r>
      <w:r>
        <w:rPr>
          <w:spacing w:val="1"/>
          <w:sz w:val="24"/>
          <w:szCs w:val="24"/>
        </w:rPr>
        <w:t>d</w:t>
      </w:r>
      <w:r>
        <w:rPr>
          <w:sz w:val="24"/>
          <w:szCs w:val="24"/>
        </w:rPr>
        <w:t>ik, 20</w:t>
      </w:r>
      <w:r>
        <w:rPr>
          <w:spacing w:val="2"/>
          <w:sz w:val="24"/>
          <w:szCs w:val="24"/>
        </w:rPr>
        <w:t>1</w:t>
      </w:r>
      <w:r>
        <w:rPr>
          <w:spacing w:val="1"/>
          <w:sz w:val="24"/>
          <w:szCs w:val="24"/>
        </w:rPr>
        <w:t>4</w:t>
      </w:r>
      <w:r>
        <w:rPr>
          <w:spacing w:val="-1"/>
          <w:sz w:val="24"/>
          <w:szCs w:val="24"/>
        </w:rPr>
        <w:t>)</w:t>
      </w:r>
      <w:r>
        <w:rPr>
          <w:sz w:val="24"/>
          <w:szCs w:val="24"/>
        </w:rPr>
        <w:t>.</w:t>
      </w:r>
    </w:p>
    <w:p w:rsidR="0047694C" w:rsidRDefault="00000000">
      <w:pPr>
        <w:spacing w:before="20" w:line="478" w:lineRule="auto"/>
        <w:ind w:left="1348" w:right="535" w:firstLine="721"/>
        <w:jc w:val="both"/>
        <w:rPr>
          <w:sz w:val="24"/>
          <w:szCs w:val="24"/>
        </w:rPr>
        <w:sectPr w:rsidR="0047694C">
          <w:pgSz w:w="11940" w:h="16860"/>
          <w:pgMar w:top="760" w:right="1080" w:bottom="280" w:left="1640" w:header="731" w:footer="0" w:gutter="0"/>
          <w:cols w:space="720"/>
        </w:sectPr>
      </w:pPr>
      <w:r>
        <w:rPr>
          <w:sz w:val="24"/>
          <w:szCs w:val="24"/>
        </w:rPr>
        <w:t>XAM</w:t>
      </w:r>
      <w:r>
        <w:rPr>
          <w:spacing w:val="1"/>
          <w:sz w:val="24"/>
          <w:szCs w:val="24"/>
        </w:rPr>
        <w:t>P</w:t>
      </w:r>
      <w:r>
        <w:rPr>
          <w:sz w:val="24"/>
          <w:szCs w:val="24"/>
        </w:rPr>
        <w:t>P</w:t>
      </w:r>
      <w:r>
        <w:rPr>
          <w:spacing w:val="5"/>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1"/>
          <w:sz w:val="24"/>
          <w:szCs w:val="24"/>
        </w:rPr>
        <w:t xml:space="preserve"> </w:t>
      </w:r>
      <w:r>
        <w:rPr>
          <w:sz w:val="24"/>
          <w:szCs w:val="24"/>
        </w:rPr>
        <w:t>s</w:t>
      </w:r>
      <w:r>
        <w:rPr>
          <w:spacing w:val="-1"/>
          <w:sz w:val="24"/>
          <w:szCs w:val="24"/>
        </w:rPr>
        <w:t>e</w:t>
      </w:r>
      <w:r>
        <w:rPr>
          <w:sz w:val="24"/>
          <w:szCs w:val="24"/>
        </w:rPr>
        <w:t>bu</w:t>
      </w:r>
      <w:r>
        <w:rPr>
          <w:spacing w:val="-1"/>
          <w:sz w:val="24"/>
          <w:szCs w:val="24"/>
        </w:rPr>
        <w:t>a</w:t>
      </w:r>
      <w:r>
        <w:rPr>
          <w:sz w:val="24"/>
          <w:szCs w:val="24"/>
        </w:rPr>
        <w:t>h</w:t>
      </w:r>
      <w:r>
        <w:rPr>
          <w:spacing w:val="4"/>
          <w:sz w:val="24"/>
          <w:szCs w:val="24"/>
        </w:rPr>
        <w:t xml:space="preserve"> </w:t>
      </w:r>
      <w:r>
        <w:rPr>
          <w:sz w:val="24"/>
          <w:szCs w:val="24"/>
        </w:rPr>
        <w:t>softw</w:t>
      </w:r>
      <w:r>
        <w:rPr>
          <w:spacing w:val="-1"/>
          <w:sz w:val="24"/>
          <w:szCs w:val="24"/>
        </w:rPr>
        <w:t>a</w:t>
      </w:r>
      <w:r>
        <w:rPr>
          <w:spacing w:val="1"/>
          <w:sz w:val="24"/>
          <w:szCs w:val="24"/>
        </w:rPr>
        <w:t>r</w:t>
      </w:r>
      <w:r>
        <w:rPr>
          <w:sz w:val="24"/>
          <w:szCs w:val="24"/>
        </w:rPr>
        <w:t>e (p</w:t>
      </w:r>
      <w:r>
        <w:rPr>
          <w:spacing w:val="2"/>
          <w:sz w:val="24"/>
          <w:szCs w:val="24"/>
        </w:rPr>
        <w:t>e</w:t>
      </w:r>
      <w:r>
        <w:rPr>
          <w:spacing w:val="-1"/>
          <w:sz w:val="24"/>
          <w:szCs w:val="24"/>
        </w:rPr>
        <w:t>r</w:t>
      </w:r>
      <w:r>
        <w:rPr>
          <w:spacing w:val="-3"/>
          <w:sz w:val="24"/>
          <w:szCs w:val="24"/>
        </w:rPr>
        <w:t>a</w:t>
      </w:r>
      <w:r>
        <w:rPr>
          <w:spacing w:val="2"/>
          <w:sz w:val="24"/>
          <w:szCs w:val="24"/>
        </w:rPr>
        <w:t>n</w:t>
      </w:r>
      <w:r>
        <w:rPr>
          <w:spacing w:val="-2"/>
          <w:sz w:val="24"/>
          <w:szCs w:val="24"/>
        </w:rPr>
        <w:t>g</w:t>
      </w:r>
      <w:r>
        <w:rPr>
          <w:spacing w:val="5"/>
          <w:sz w:val="24"/>
          <w:szCs w:val="24"/>
        </w:rPr>
        <w:t>k</w:t>
      </w:r>
      <w:r>
        <w:rPr>
          <w:spacing w:val="-1"/>
          <w:sz w:val="24"/>
          <w:szCs w:val="24"/>
        </w:rPr>
        <w:t>a</w:t>
      </w:r>
      <w:r>
        <w:rPr>
          <w:sz w:val="24"/>
          <w:szCs w:val="24"/>
        </w:rPr>
        <w:t>t</w:t>
      </w:r>
      <w:r>
        <w:rPr>
          <w:spacing w:val="9"/>
          <w:sz w:val="24"/>
          <w:szCs w:val="24"/>
        </w:rPr>
        <w:t xml:space="preserve"> </w:t>
      </w:r>
      <w:r>
        <w:rPr>
          <w:sz w:val="24"/>
          <w:szCs w:val="24"/>
        </w:rPr>
        <w:t>lunak) untuk men</w:t>
      </w:r>
      <w:r>
        <w:rPr>
          <w:spacing w:val="-3"/>
          <w:sz w:val="24"/>
          <w:szCs w:val="24"/>
        </w:rPr>
        <w:t>g</w:t>
      </w:r>
      <w:r>
        <w:rPr>
          <w:sz w:val="24"/>
          <w:szCs w:val="24"/>
        </w:rPr>
        <w:t>ins</w:t>
      </w:r>
      <w:r>
        <w:rPr>
          <w:spacing w:val="2"/>
          <w:sz w:val="24"/>
          <w:szCs w:val="24"/>
        </w:rPr>
        <w:t>t</w:t>
      </w:r>
      <w:r>
        <w:rPr>
          <w:spacing w:val="-1"/>
          <w:sz w:val="24"/>
          <w:szCs w:val="24"/>
        </w:rPr>
        <w:t>a</w:t>
      </w:r>
      <w:r>
        <w:rPr>
          <w:sz w:val="24"/>
          <w:szCs w:val="24"/>
        </w:rPr>
        <w:t>ll</w:t>
      </w:r>
      <w:r>
        <w:rPr>
          <w:spacing w:val="-4"/>
          <w:sz w:val="24"/>
          <w:szCs w:val="24"/>
        </w:rPr>
        <w:t xml:space="preserve"> </w:t>
      </w:r>
      <w:r>
        <w:rPr>
          <w:spacing w:val="-1"/>
          <w:sz w:val="24"/>
          <w:szCs w:val="24"/>
        </w:rPr>
        <w:t>a</w:t>
      </w:r>
      <w:r>
        <w:rPr>
          <w:sz w:val="24"/>
          <w:szCs w:val="24"/>
        </w:rPr>
        <w:t>tau</w:t>
      </w:r>
      <w:r>
        <w:rPr>
          <w:spacing w:val="-5"/>
          <w:sz w:val="24"/>
          <w:szCs w:val="24"/>
        </w:rPr>
        <w:t xml:space="preserve"> </w:t>
      </w:r>
      <w:r>
        <w:rPr>
          <w:sz w:val="24"/>
          <w:szCs w:val="24"/>
        </w:rPr>
        <w:t>mem</w:t>
      </w:r>
      <w:r>
        <w:rPr>
          <w:spacing w:val="-1"/>
          <w:sz w:val="24"/>
          <w:szCs w:val="24"/>
        </w:rPr>
        <w:t>a</w:t>
      </w:r>
      <w:r>
        <w:rPr>
          <w:sz w:val="24"/>
          <w:szCs w:val="24"/>
        </w:rPr>
        <w:t>s</w:t>
      </w:r>
      <w:r>
        <w:rPr>
          <w:spacing w:val="-1"/>
          <w:sz w:val="24"/>
          <w:szCs w:val="24"/>
        </w:rPr>
        <w:t>a</w:t>
      </w:r>
      <w:r>
        <w:rPr>
          <w:sz w:val="24"/>
          <w:szCs w:val="24"/>
        </w:rPr>
        <w:t>ng</w:t>
      </w:r>
      <w:r>
        <w:rPr>
          <w:spacing w:val="-7"/>
          <w:sz w:val="24"/>
          <w:szCs w:val="24"/>
        </w:rPr>
        <w:t xml:space="preserve"> </w:t>
      </w:r>
      <w:r>
        <w:rPr>
          <w:sz w:val="24"/>
          <w:szCs w:val="24"/>
        </w:rPr>
        <w:t>loc</w:t>
      </w:r>
      <w:r>
        <w:rPr>
          <w:spacing w:val="-1"/>
          <w:sz w:val="24"/>
          <w:szCs w:val="24"/>
        </w:rPr>
        <w:t>a</w:t>
      </w:r>
      <w:r>
        <w:rPr>
          <w:sz w:val="24"/>
          <w:szCs w:val="24"/>
        </w:rPr>
        <w:t>lhost</w:t>
      </w:r>
      <w:r>
        <w:rPr>
          <w:spacing w:val="-4"/>
          <w:sz w:val="24"/>
          <w:szCs w:val="24"/>
        </w:rPr>
        <w:t xml:space="preserve"> </w:t>
      </w:r>
      <w:r>
        <w:rPr>
          <w:sz w:val="24"/>
          <w:szCs w:val="24"/>
        </w:rPr>
        <w:t>p</w:t>
      </w:r>
      <w:r>
        <w:rPr>
          <w:spacing w:val="-1"/>
          <w:sz w:val="24"/>
          <w:szCs w:val="24"/>
        </w:rPr>
        <w:t>a</w:t>
      </w:r>
      <w:r>
        <w:rPr>
          <w:sz w:val="24"/>
          <w:szCs w:val="24"/>
        </w:rPr>
        <w:t>da</w:t>
      </w:r>
      <w:r>
        <w:rPr>
          <w:spacing w:val="-6"/>
          <w:sz w:val="24"/>
          <w:szCs w:val="24"/>
        </w:rPr>
        <w:t xml:space="preserve"> </w:t>
      </w:r>
      <w:r>
        <w:rPr>
          <w:sz w:val="24"/>
          <w:szCs w:val="24"/>
        </w:rPr>
        <w:t>pc</w:t>
      </w:r>
      <w:r>
        <w:rPr>
          <w:spacing w:val="-6"/>
          <w:sz w:val="24"/>
          <w:szCs w:val="24"/>
        </w:rPr>
        <w:t xml:space="preserve"> </w:t>
      </w:r>
      <w:r>
        <w:rPr>
          <w:spacing w:val="-1"/>
          <w:sz w:val="24"/>
          <w:szCs w:val="24"/>
        </w:rPr>
        <w:t>a</w:t>
      </w:r>
      <w:r>
        <w:rPr>
          <w:sz w:val="24"/>
          <w:szCs w:val="24"/>
        </w:rPr>
        <w:t>tau</w:t>
      </w:r>
      <w:r>
        <w:rPr>
          <w:spacing w:val="-8"/>
          <w:sz w:val="24"/>
          <w:szCs w:val="24"/>
        </w:rPr>
        <w:t xml:space="preserve"> </w:t>
      </w:r>
      <w:r>
        <w:rPr>
          <w:sz w:val="24"/>
          <w:szCs w:val="24"/>
        </w:rPr>
        <w:t>laptop.</w:t>
      </w:r>
      <w:r>
        <w:rPr>
          <w:spacing w:val="-4"/>
          <w:sz w:val="24"/>
          <w:szCs w:val="24"/>
        </w:rPr>
        <w:t xml:space="preserve"> </w:t>
      </w:r>
      <w:r>
        <w:rPr>
          <w:sz w:val="24"/>
          <w:szCs w:val="24"/>
        </w:rPr>
        <w:t>Aplikasi</w:t>
      </w:r>
      <w:r>
        <w:rPr>
          <w:spacing w:val="-5"/>
          <w:sz w:val="24"/>
          <w:szCs w:val="24"/>
        </w:rPr>
        <w:t xml:space="preserve"> </w:t>
      </w:r>
      <w:r>
        <w:rPr>
          <w:sz w:val="24"/>
          <w:szCs w:val="24"/>
        </w:rPr>
        <w:t>XAM</w:t>
      </w:r>
      <w:r>
        <w:rPr>
          <w:spacing w:val="-1"/>
          <w:sz w:val="24"/>
          <w:szCs w:val="24"/>
        </w:rPr>
        <w:t>P</w:t>
      </w:r>
      <w:r>
        <w:rPr>
          <w:sz w:val="24"/>
          <w:szCs w:val="24"/>
        </w:rPr>
        <w:t>P s</w:t>
      </w:r>
      <w:r>
        <w:rPr>
          <w:spacing w:val="-1"/>
          <w:sz w:val="24"/>
          <w:szCs w:val="24"/>
        </w:rPr>
        <w:t>e</w:t>
      </w:r>
      <w:r>
        <w:rPr>
          <w:sz w:val="24"/>
          <w:szCs w:val="24"/>
        </w:rPr>
        <w:t>ndiri</w:t>
      </w:r>
      <w:r>
        <w:rPr>
          <w:spacing w:val="5"/>
          <w:sz w:val="24"/>
          <w:szCs w:val="24"/>
        </w:rPr>
        <w:t xml:space="preserve"> </w:t>
      </w:r>
      <w:r>
        <w:rPr>
          <w:sz w:val="24"/>
          <w:szCs w:val="24"/>
        </w:rPr>
        <w:t>b</w:t>
      </w:r>
      <w:r>
        <w:rPr>
          <w:spacing w:val="-1"/>
          <w:sz w:val="24"/>
          <w:szCs w:val="24"/>
        </w:rPr>
        <w:t>e</w:t>
      </w:r>
      <w:r>
        <w:rPr>
          <w:sz w:val="24"/>
          <w:szCs w:val="24"/>
        </w:rPr>
        <w:t>rsi</w:t>
      </w:r>
      <w:r>
        <w:rPr>
          <w:spacing w:val="-1"/>
          <w:sz w:val="24"/>
          <w:szCs w:val="24"/>
        </w:rPr>
        <w:t>fa</w:t>
      </w:r>
      <w:r>
        <w:rPr>
          <w:sz w:val="24"/>
          <w:szCs w:val="24"/>
        </w:rPr>
        <w:t>t</w:t>
      </w:r>
      <w:r>
        <w:rPr>
          <w:spacing w:val="7"/>
          <w:sz w:val="24"/>
          <w:szCs w:val="24"/>
        </w:rPr>
        <w:t xml:space="preserve"> </w:t>
      </w:r>
      <w:r>
        <w:rPr>
          <w:spacing w:val="-2"/>
          <w:sz w:val="24"/>
          <w:szCs w:val="24"/>
        </w:rPr>
        <w:t>g</w:t>
      </w:r>
      <w:r>
        <w:rPr>
          <w:spacing w:val="-1"/>
          <w:sz w:val="24"/>
          <w:szCs w:val="24"/>
        </w:rPr>
        <w:t>ra</w:t>
      </w:r>
      <w:r>
        <w:rPr>
          <w:sz w:val="24"/>
          <w:szCs w:val="24"/>
        </w:rPr>
        <w:t>tis</w:t>
      </w:r>
      <w:r>
        <w:rPr>
          <w:spacing w:val="6"/>
          <w:sz w:val="24"/>
          <w:szCs w:val="24"/>
        </w:rPr>
        <w:t xml:space="preserve"> </w:t>
      </w:r>
      <w:r>
        <w:rPr>
          <w:spacing w:val="-1"/>
          <w:sz w:val="24"/>
          <w:szCs w:val="24"/>
        </w:rPr>
        <w:t>a</w:t>
      </w:r>
      <w:r>
        <w:rPr>
          <w:spacing w:val="5"/>
          <w:sz w:val="24"/>
          <w:szCs w:val="24"/>
        </w:rPr>
        <w:t>t</w:t>
      </w:r>
      <w:r>
        <w:rPr>
          <w:spacing w:val="-1"/>
          <w:sz w:val="24"/>
          <w:szCs w:val="24"/>
        </w:rPr>
        <w:t>a</w:t>
      </w:r>
      <w:r>
        <w:rPr>
          <w:sz w:val="24"/>
          <w:szCs w:val="24"/>
        </w:rPr>
        <w:t>u</w:t>
      </w:r>
      <w:r>
        <w:rPr>
          <w:spacing w:val="2"/>
          <w:sz w:val="24"/>
          <w:szCs w:val="24"/>
        </w:rPr>
        <w:t xml:space="preserve"> f</w:t>
      </w:r>
      <w:r>
        <w:rPr>
          <w:spacing w:val="-1"/>
          <w:sz w:val="24"/>
          <w:szCs w:val="24"/>
        </w:rPr>
        <w:t>ree</w:t>
      </w:r>
      <w:r>
        <w:rPr>
          <w:sz w:val="24"/>
          <w:szCs w:val="24"/>
        </w:rPr>
        <w:t>.</w:t>
      </w:r>
      <w:r>
        <w:rPr>
          <w:spacing w:val="9"/>
          <w:sz w:val="24"/>
          <w:szCs w:val="24"/>
        </w:rPr>
        <w:t xml:space="preserve"> </w:t>
      </w:r>
      <w:r>
        <w:rPr>
          <w:spacing w:val="1"/>
          <w:sz w:val="24"/>
          <w:szCs w:val="24"/>
        </w:rPr>
        <w:t>S</w:t>
      </w:r>
      <w:r>
        <w:rPr>
          <w:spacing w:val="-1"/>
          <w:sz w:val="24"/>
          <w:szCs w:val="24"/>
        </w:rPr>
        <w:t>e</w:t>
      </w:r>
      <w:r>
        <w:rPr>
          <w:sz w:val="24"/>
          <w:szCs w:val="24"/>
        </w:rPr>
        <w:t>hing</w:t>
      </w:r>
      <w:r>
        <w:rPr>
          <w:spacing w:val="-2"/>
          <w:sz w:val="24"/>
          <w:szCs w:val="24"/>
        </w:rPr>
        <w:t>g</w:t>
      </w:r>
      <w:r>
        <w:rPr>
          <w:sz w:val="24"/>
          <w:szCs w:val="24"/>
        </w:rPr>
        <w:t>a</w:t>
      </w:r>
      <w:r>
        <w:rPr>
          <w:spacing w:val="3"/>
          <w:sz w:val="24"/>
          <w:szCs w:val="24"/>
        </w:rPr>
        <w:t xml:space="preserve"> </w:t>
      </w:r>
      <w:r>
        <w:rPr>
          <w:spacing w:val="2"/>
          <w:sz w:val="24"/>
          <w:szCs w:val="24"/>
        </w:rPr>
        <w:t>b</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k</w:t>
      </w:r>
      <w:r>
        <w:rPr>
          <w:spacing w:val="2"/>
          <w:sz w:val="24"/>
          <w:szCs w:val="24"/>
        </w:rPr>
        <w:t xml:space="preserve"> </w:t>
      </w:r>
      <w:r>
        <w:rPr>
          <w:sz w:val="24"/>
          <w:szCs w:val="24"/>
        </w:rPr>
        <w:t>p</w:t>
      </w:r>
      <w:r>
        <w:rPr>
          <w:spacing w:val="-1"/>
          <w:sz w:val="24"/>
          <w:szCs w:val="24"/>
        </w:rPr>
        <w:t>a</w:t>
      </w:r>
      <w:r>
        <w:rPr>
          <w:spacing w:val="2"/>
          <w:sz w:val="24"/>
          <w:szCs w:val="24"/>
        </w:rPr>
        <w:t>r</w:t>
      </w:r>
      <w:r>
        <w:rPr>
          <w:sz w:val="24"/>
          <w:szCs w:val="24"/>
        </w:rPr>
        <w:t>a p</w:t>
      </w:r>
      <w:r>
        <w:rPr>
          <w:spacing w:val="-1"/>
          <w:sz w:val="24"/>
          <w:szCs w:val="24"/>
        </w:rPr>
        <w:t>e</w:t>
      </w:r>
      <w:r>
        <w:rPr>
          <w:sz w:val="24"/>
          <w:szCs w:val="24"/>
        </w:rPr>
        <w:t>ng</w:t>
      </w:r>
      <w:r>
        <w:rPr>
          <w:spacing w:val="-1"/>
          <w:sz w:val="24"/>
          <w:szCs w:val="24"/>
        </w:rPr>
        <w:t>e</w:t>
      </w:r>
      <w:r>
        <w:rPr>
          <w:sz w:val="24"/>
          <w:szCs w:val="24"/>
        </w:rPr>
        <w:t>m</w:t>
      </w:r>
      <w:r>
        <w:rPr>
          <w:spacing w:val="3"/>
          <w:sz w:val="24"/>
          <w:szCs w:val="24"/>
        </w:rPr>
        <w:t>b</w:t>
      </w:r>
      <w:r>
        <w:rPr>
          <w:spacing w:val="-1"/>
          <w:sz w:val="24"/>
          <w:szCs w:val="24"/>
        </w:rPr>
        <w:t>a</w:t>
      </w:r>
      <w:r>
        <w:rPr>
          <w:spacing w:val="2"/>
          <w:sz w:val="24"/>
          <w:szCs w:val="24"/>
        </w:rPr>
        <w:t>n</w:t>
      </w:r>
      <w:r>
        <w:rPr>
          <w:sz w:val="24"/>
          <w:szCs w:val="24"/>
        </w:rPr>
        <w:t>g</w:t>
      </w:r>
      <w:r>
        <w:rPr>
          <w:spacing w:val="4"/>
          <w:sz w:val="24"/>
          <w:szCs w:val="24"/>
        </w:rPr>
        <w:t xml:space="preserve"> </w:t>
      </w:r>
      <w:r>
        <w:rPr>
          <w:sz w:val="24"/>
          <w:szCs w:val="24"/>
        </w:rPr>
        <w:t>w</w:t>
      </w:r>
      <w:r>
        <w:rPr>
          <w:spacing w:val="1"/>
          <w:sz w:val="24"/>
          <w:szCs w:val="24"/>
        </w:rPr>
        <w:t>e</w:t>
      </w:r>
      <w:r>
        <w:rPr>
          <w:sz w:val="24"/>
          <w:szCs w:val="24"/>
        </w:rPr>
        <w:t xml:space="preserve">b </w:t>
      </w:r>
      <w:r>
        <w:rPr>
          <w:spacing w:val="-1"/>
          <w:sz w:val="24"/>
          <w:szCs w:val="24"/>
        </w:rPr>
        <w:t>(W</w:t>
      </w:r>
      <w:r>
        <w:rPr>
          <w:sz w:val="24"/>
          <w:szCs w:val="24"/>
        </w:rPr>
        <w:t>eb</w:t>
      </w:r>
      <w:r>
        <w:rPr>
          <w:spacing w:val="1"/>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lope</w:t>
      </w:r>
      <w:r>
        <w:rPr>
          <w:spacing w:val="-1"/>
          <w:sz w:val="24"/>
          <w:szCs w:val="24"/>
        </w:rPr>
        <w:t>r</w:t>
      </w:r>
      <w:r>
        <w:rPr>
          <w:sz w:val="24"/>
          <w:szCs w:val="24"/>
        </w:rPr>
        <w:t>) me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XAM</w:t>
      </w:r>
      <w:r>
        <w:rPr>
          <w:spacing w:val="1"/>
          <w:sz w:val="24"/>
          <w:szCs w:val="24"/>
        </w:rPr>
        <w:t>P</w:t>
      </w:r>
      <w:r>
        <w:rPr>
          <w:sz w:val="24"/>
          <w:szCs w:val="24"/>
        </w:rPr>
        <w:t>P</w:t>
      </w:r>
      <w:r>
        <w:rPr>
          <w:spacing w:val="5"/>
          <w:sz w:val="24"/>
          <w:szCs w:val="24"/>
        </w:rPr>
        <w:t xml:space="preserve"> </w:t>
      </w:r>
      <w:r>
        <w:rPr>
          <w:sz w:val="24"/>
          <w:szCs w:val="24"/>
        </w:rPr>
        <w:t>untuk</w:t>
      </w:r>
      <w:r>
        <w:rPr>
          <w:spacing w:val="1"/>
          <w:sz w:val="24"/>
          <w:szCs w:val="24"/>
        </w:rPr>
        <w:t xml:space="preserve"> </w:t>
      </w:r>
      <w:r>
        <w:rPr>
          <w:sz w:val="24"/>
          <w:szCs w:val="24"/>
        </w:rPr>
        <w:t>men</w:t>
      </w:r>
      <w:r>
        <w:rPr>
          <w:spacing w:val="-3"/>
          <w:sz w:val="24"/>
          <w:szCs w:val="24"/>
        </w:rPr>
        <w:t>g</w:t>
      </w:r>
      <w:r>
        <w:rPr>
          <w:sz w:val="24"/>
          <w:szCs w:val="24"/>
        </w:rPr>
        <w:t>ins</w:t>
      </w:r>
      <w:r>
        <w:rPr>
          <w:spacing w:val="2"/>
          <w:sz w:val="24"/>
          <w:szCs w:val="24"/>
        </w:rPr>
        <w:t>t</w:t>
      </w:r>
      <w:r>
        <w:rPr>
          <w:spacing w:val="-1"/>
          <w:sz w:val="24"/>
          <w:szCs w:val="24"/>
        </w:rPr>
        <w:t>a</w:t>
      </w:r>
      <w:r>
        <w:rPr>
          <w:sz w:val="24"/>
          <w:szCs w:val="24"/>
        </w:rPr>
        <w:t>ll</w:t>
      </w:r>
      <w:r>
        <w:rPr>
          <w:spacing w:val="4"/>
          <w:sz w:val="24"/>
          <w:szCs w:val="24"/>
        </w:rPr>
        <w:t xml:space="preserve"> </w:t>
      </w:r>
      <w:r>
        <w:rPr>
          <w:sz w:val="24"/>
          <w:szCs w:val="24"/>
        </w:rPr>
        <w:t>loc</w:t>
      </w:r>
      <w:r>
        <w:rPr>
          <w:spacing w:val="-1"/>
          <w:sz w:val="24"/>
          <w:szCs w:val="24"/>
        </w:rPr>
        <w:t>a</w:t>
      </w:r>
      <w:r>
        <w:rPr>
          <w:sz w:val="24"/>
          <w:szCs w:val="24"/>
        </w:rPr>
        <w:t>lhost</w:t>
      </w:r>
      <w:r>
        <w:rPr>
          <w:spacing w:val="5"/>
          <w:sz w:val="24"/>
          <w:szCs w:val="24"/>
        </w:rPr>
        <w:t xml:space="preserve"> </w:t>
      </w:r>
      <w:r>
        <w:rPr>
          <w:sz w:val="24"/>
          <w:szCs w:val="24"/>
        </w:rPr>
        <w:t>d</w:t>
      </w:r>
      <w:r>
        <w:rPr>
          <w:spacing w:val="-1"/>
          <w:sz w:val="24"/>
          <w:szCs w:val="24"/>
        </w:rPr>
        <w:t>a</w:t>
      </w:r>
      <w:r>
        <w:rPr>
          <w:sz w:val="24"/>
          <w:szCs w:val="24"/>
        </w:rPr>
        <w:t xml:space="preserve">n </w:t>
      </w:r>
      <w:r>
        <w:rPr>
          <w:spacing w:val="3"/>
          <w:sz w:val="24"/>
          <w:szCs w:val="24"/>
        </w:rPr>
        <w:t>m</w:t>
      </w:r>
      <w:r>
        <w:rPr>
          <w:spacing w:val="-5"/>
          <w:sz w:val="24"/>
          <w:szCs w:val="24"/>
        </w:rPr>
        <w:t>y</w:t>
      </w:r>
      <w:r>
        <w:rPr>
          <w:sz w:val="24"/>
          <w:szCs w:val="24"/>
        </w:rPr>
        <w:t>sql</w:t>
      </w:r>
      <w:r>
        <w:rPr>
          <w:spacing w:val="-6"/>
          <w:sz w:val="24"/>
          <w:szCs w:val="24"/>
        </w:rPr>
        <w:t xml:space="preserve"> </w:t>
      </w:r>
      <w:r>
        <w:rPr>
          <w:sz w:val="24"/>
          <w:szCs w:val="24"/>
        </w:rPr>
        <w:t>k</w:t>
      </w:r>
      <w:r>
        <w:rPr>
          <w:spacing w:val="-1"/>
          <w:sz w:val="24"/>
          <w:szCs w:val="24"/>
        </w:rPr>
        <w:t>ar</w:t>
      </w:r>
      <w:r>
        <w:rPr>
          <w:spacing w:val="-3"/>
          <w:sz w:val="24"/>
          <w:szCs w:val="24"/>
        </w:rPr>
        <w:t>e</w:t>
      </w:r>
      <w:r>
        <w:rPr>
          <w:spacing w:val="2"/>
          <w:sz w:val="24"/>
          <w:szCs w:val="24"/>
        </w:rPr>
        <w:t>n</w:t>
      </w:r>
      <w:r>
        <w:rPr>
          <w:sz w:val="24"/>
          <w:szCs w:val="24"/>
        </w:rPr>
        <w:t>a</w:t>
      </w:r>
      <w:r>
        <w:rPr>
          <w:spacing w:val="-8"/>
          <w:sz w:val="24"/>
          <w:szCs w:val="24"/>
        </w:rPr>
        <w:t xml:space="preserve"> </w:t>
      </w:r>
      <w:r>
        <w:rPr>
          <w:sz w:val="24"/>
          <w:szCs w:val="24"/>
        </w:rPr>
        <w:t>s</w:t>
      </w:r>
      <w:r>
        <w:rPr>
          <w:spacing w:val="-1"/>
          <w:sz w:val="24"/>
          <w:szCs w:val="24"/>
        </w:rPr>
        <w:t>e</w:t>
      </w:r>
      <w:r>
        <w:rPr>
          <w:spacing w:val="3"/>
          <w:sz w:val="24"/>
          <w:szCs w:val="24"/>
        </w:rPr>
        <w:t>l</w:t>
      </w:r>
      <w:r>
        <w:rPr>
          <w:spacing w:val="-1"/>
          <w:sz w:val="24"/>
          <w:szCs w:val="24"/>
        </w:rPr>
        <w:t>a</w:t>
      </w:r>
      <w:r>
        <w:rPr>
          <w:sz w:val="24"/>
          <w:szCs w:val="24"/>
        </w:rPr>
        <w:t>in</w:t>
      </w:r>
      <w:r>
        <w:rPr>
          <w:spacing w:val="-7"/>
          <w:sz w:val="24"/>
          <w:szCs w:val="24"/>
        </w:rPr>
        <w:t xml:space="preserve"> </w:t>
      </w:r>
      <w:r>
        <w:rPr>
          <w:spacing w:val="-2"/>
          <w:sz w:val="24"/>
          <w:szCs w:val="24"/>
        </w:rPr>
        <w:t>g</w:t>
      </w:r>
      <w:r>
        <w:rPr>
          <w:spacing w:val="2"/>
          <w:sz w:val="24"/>
          <w:szCs w:val="24"/>
        </w:rPr>
        <w:t>r</w:t>
      </w:r>
      <w:r>
        <w:rPr>
          <w:spacing w:val="-3"/>
          <w:sz w:val="24"/>
          <w:szCs w:val="24"/>
        </w:rPr>
        <w:t>a</w:t>
      </w:r>
      <w:r>
        <w:rPr>
          <w:sz w:val="24"/>
          <w:szCs w:val="24"/>
        </w:rPr>
        <w:t>t</w:t>
      </w:r>
      <w:r>
        <w:rPr>
          <w:spacing w:val="5"/>
          <w:sz w:val="24"/>
          <w:szCs w:val="24"/>
        </w:rPr>
        <w:t>i</w:t>
      </w:r>
      <w:r>
        <w:rPr>
          <w:sz w:val="24"/>
          <w:szCs w:val="24"/>
        </w:rPr>
        <w:t>s,</w:t>
      </w:r>
      <w:r>
        <w:rPr>
          <w:spacing w:val="-7"/>
          <w:sz w:val="24"/>
          <w:szCs w:val="24"/>
        </w:rPr>
        <w:t xml:space="preserve"> </w:t>
      </w:r>
      <w:r>
        <w:rPr>
          <w:spacing w:val="3"/>
          <w:sz w:val="24"/>
          <w:szCs w:val="24"/>
        </w:rPr>
        <w:t>x</w:t>
      </w:r>
      <w:r>
        <w:rPr>
          <w:spacing w:val="-1"/>
          <w:sz w:val="24"/>
          <w:szCs w:val="24"/>
        </w:rPr>
        <w:t>a</w:t>
      </w:r>
      <w:r>
        <w:rPr>
          <w:sz w:val="24"/>
          <w:szCs w:val="24"/>
        </w:rPr>
        <w:t>mpp</w:t>
      </w:r>
      <w:r>
        <w:rPr>
          <w:spacing w:val="-7"/>
          <w:sz w:val="24"/>
          <w:szCs w:val="24"/>
        </w:rPr>
        <w:t xml:space="preserve"> </w:t>
      </w:r>
      <w:r>
        <w:rPr>
          <w:sz w:val="24"/>
          <w:szCs w:val="24"/>
        </w:rPr>
        <w:t>ju</w:t>
      </w:r>
      <w:r>
        <w:rPr>
          <w:spacing w:val="-2"/>
          <w:sz w:val="24"/>
          <w:szCs w:val="24"/>
        </w:rPr>
        <w:t>g</w:t>
      </w:r>
      <w:r>
        <w:rPr>
          <w:sz w:val="24"/>
          <w:szCs w:val="24"/>
        </w:rPr>
        <w:t>a</w:t>
      </w:r>
      <w:r>
        <w:rPr>
          <w:spacing w:val="-8"/>
          <w:sz w:val="24"/>
          <w:szCs w:val="24"/>
        </w:rPr>
        <w:t xml:space="preserve"> </w:t>
      </w:r>
      <w:r>
        <w:rPr>
          <w:sz w:val="24"/>
          <w:szCs w:val="24"/>
        </w:rPr>
        <w:t>s</w:t>
      </w:r>
      <w:r>
        <w:rPr>
          <w:spacing w:val="-1"/>
          <w:sz w:val="24"/>
          <w:szCs w:val="24"/>
        </w:rPr>
        <w:t>a</w:t>
      </w:r>
      <w:r>
        <w:rPr>
          <w:sz w:val="24"/>
          <w:szCs w:val="24"/>
        </w:rPr>
        <w:t>n</w:t>
      </w:r>
      <w:r>
        <w:rPr>
          <w:spacing w:val="-2"/>
          <w:sz w:val="24"/>
          <w:szCs w:val="24"/>
        </w:rPr>
        <w:t>g</w:t>
      </w:r>
      <w:r>
        <w:rPr>
          <w:spacing w:val="-1"/>
          <w:sz w:val="24"/>
          <w:szCs w:val="24"/>
        </w:rPr>
        <w:t>a</w:t>
      </w:r>
      <w:r>
        <w:rPr>
          <w:sz w:val="24"/>
          <w:szCs w:val="24"/>
        </w:rPr>
        <w:t>t</w:t>
      </w:r>
      <w:r>
        <w:rPr>
          <w:spacing w:val="-7"/>
          <w:sz w:val="24"/>
          <w:szCs w:val="24"/>
        </w:rPr>
        <w:t xml:space="preserve"> </w:t>
      </w:r>
      <w:r>
        <w:rPr>
          <w:sz w:val="24"/>
          <w:szCs w:val="24"/>
        </w:rPr>
        <w:t>po</w:t>
      </w:r>
      <w:r>
        <w:rPr>
          <w:spacing w:val="2"/>
          <w:sz w:val="24"/>
          <w:szCs w:val="24"/>
        </w:rPr>
        <w:t>w</w:t>
      </w:r>
      <w:r>
        <w:rPr>
          <w:sz w:val="24"/>
          <w:szCs w:val="24"/>
        </w:rPr>
        <w:t>e</w:t>
      </w:r>
      <w:r>
        <w:rPr>
          <w:spacing w:val="-1"/>
          <w:sz w:val="24"/>
          <w:szCs w:val="24"/>
        </w:rPr>
        <w:t>rf</w:t>
      </w:r>
      <w:r>
        <w:rPr>
          <w:sz w:val="24"/>
          <w:szCs w:val="24"/>
        </w:rPr>
        <w:t>ull</w:t>
      </w:r>
      <w:r>
        <w:rPr>
          <w:spacing w:val="-6"/>
          <w:sz w:val="24"/>
          <w:szCs w:val="24"/>
        </w:rPr>
        <w:t xml:space="preserve"> </w:t>
      </w:r>
      <w:r>
        <w:rPr>
          <w:sz w:val="24"/>
          <w:szCs w:val="24"/>
        </w:rPr>
        <w:t>d</w:t>
      </w:r>
      <w:r>
        <w:rPr>
          <w:spacing w:val="-1"/>
          <w:sz w:val="24"/>
          <w:szCs w:val="24"/>
        </w:rPr>
        <w:t>a</w:t>
      </w:r>
      <w:r>
        <w:rPr>
          <w:sz w:val="24"/>
          <w:szCs w:val="24"/>
        </w:rPr>
        <w:t>lam</w:t>
      </w:r>
      <w:r>
        <w:rPr>
          <w:spacing w:val="-7"/>
          <w:sz w:val="24"/>
          <w:szCs w:val="24"/>
        </w:rPr>
        <w:t xml:space="preserve"> </w:t>
      </w:r>
      <w:r>
        <w:rPr>
          <w:sz w:val="24"/>
          <w:szCs w:val="24"/>
        </w:rPr>
        <w:t>m</w:t>
      </w:r>
      <w:r>
        <w:rPr>
          <w:spacing w:val="-1"/>
          <w:sz w:val="24"/>
          <w:szCs w:val="24"/>
        </w:rPr>
        <w:t>e</w:t>
      </w:r>
      <w:r>
        <w:rPr>
          <w:spacing w:val="2"/>
          <w:sz w:val="24"/>
          <w:szCs w:val="24"/>
        </w:rPr>
        <w:t>n</w:t>
      </w:r>
      <w:r>
        <w:rPr>
          <w:spacing w:val="-1"/>
          <w:sz w:val="24"/>
          <w:szCs w:val="24"/>
        </w:rPr>
        <w:t>e</w:t>
      </w:r>
      <w:r>
        <w:rPr>
          <w:spacing w:val="-2"/>
          <w:sz w:val="24"/>
          <w:szCs w:val="24"/>
        </w:rPr>
        <w:t>g</w:t>
      </w:r>
      <w:r>
        <w:rPr>
          <w:spacing w:val="-1"/>
          <w:sz w:val="24"/>
          <w:szCs w:val="24"/>
        </w:rPr>
        <w:t>e</w:t>
      </w:r>
      <w:r>
        <w:rPr>
          <w:sz w:val="24"/>
          <w:szCs w:val="24"/>
        </w:rPr>
        <w:t>ment d</w:t>
      </w:r>
      <w:r>
        <w:rPr>
          <w:spacing w:val="-1"/>
          <w:sz w:val="24"/>
          <w:szCs w:val="24"/>
        </w:rPr>
        <w:t>a</w:t>
      </w:r>
      <w:r>
        <w:rPr>
          <w:sz w:val="24"/>
          <w:szCs w:val="24"/>
        </w:rPr>
        <w:t>ta d</w:t>
      </w:r>
      <w:r>
        <w:rPr>
          <w:spacing w:val="-1"/>
          <w:sz w:val="24"/>
          <w:szCs w:val="24"/>
        </w:rPr>
        <w:t>a</w:t>
      </w:r>
      <w:r>
        <w:rPr>
          <w:sz w:val="24"/>
          <w:szCs w:val="24"/>
        </w:rPr>
        <w:t xml:space="preserve">n </w:t>
      </w:r>
      <w:r>
        <w:rPr>
          <w:spacing w:val="-1"/>
          <w:sz w:val="24"/>
          <w:szCs w:val="24"/>
        </w:rPr>
        <w:t>ca</w:t>
      </w:r>
      <w:r>
        <w:rPr>
          <w:spacing w:val="2"/>
          <w:sz w:val="24"/>
          <w:szCs w:val="24"/>
        </w:rPr>
        <w:t>r</w:t>
      </w:r>
      <w:r>
        <w:rPr>
          <w:sz w:val="24"/>
          <w:szCs w:val="24"/>
        </w:rPr>
        <w:t>a</w:t>
      </w:r>
      <w:r>
        <w:rPr>
          <w:spacing w:val="-3"/>
          <w:sz w:val="24"/>
          <w:szCs w:val="24"/>
        </w:rPr>
        <w:t xml:space="preserve"> </w:t>
      </w:r>
      <w:r>
        <w:rPr>
          <w:spacing w:val="2"/>
          <w:sz w:val="24"/>
          <w:szCs w:val="24"/>
        </w:rPr>
        <w:t>p</w:t>
      </w:r>
      <w:r>
        <w:rPr>
          <w:spacing w:val="-1"/>
          <w:sz w:val="24"/>
          <w:szCs w:val="24"/>
        </w:rPr>
        <w:t>e</w:t>
      </w:r>
      <w:r>
        <w:rPr>
          <w:spacing w:val="2"/>
          <w:sz w:val="24"/>
          <w:szCs w:val="24"/>
        </w:rPr>
        <w:t>n</w:t>
      </w:r>
      <w:r>
        <w:rPr>
          <w:spacing w:val="-2"/>
          <w:sz w:val="24"/>
          <w:szCs w:val="24"/>
        </w:rPr>
        <w:t>g</w:t>
      </w:r>
      <w:r>
        <w:rPr>
          <w:sz w:val="24"/>
          <w:szCs w:val="24"/>
        </w:rPr>
        <w:t>ins</w:t>
      </w:r>
      <w:r>
        <w:rPr>
          <w:spacing w:val="1"/>
          <w:sz w:val="24"/>
          <w:szCs w:val="24"/>
        </w:rPr>
        <w:t>t</w:t>
      </w:r>
      <w:r>
        <w:rPr>
          <w:spacing w:val="-1"/>
          <w:sz w:val="24"/>
          <w:szCs w:val="24"/>
        </w:rPr>
        <w:t>a</w:t>
      </w:r>
      <w:r>
        <w:rPr>
          <w:spacing w:val="1"/>
          <w:sz w:val="24"/>
          <w:szCs w:val="24"/>
        </w:rPr>
        <w:t>la</w:t>
      </w:r>
      <w:r>
        <w:rPr>
          <w:sz w:val="24"/>
          <w:szCs w:val="24"/>
        </w:rPr>
        <w:t>n</w:t>
      </w:r>
      <w:r>
        <w:rPr>
          <w:spacing w:val="2"/>
          <w:sz w:val="24"/>
          <w:szCs w:val="24"/>
        </w:rPr>
        <w:t>n</w:t>
      </w:r>
      <w:r>
        <w:rPr>
          <w:spacing w:val="-4"/>
          <w:sz w:val="24"/>
          <w:szCs w:val="24"/>
        </w:rPr>
        <w:t>y</w:t>
      </w:r>
      <w:r>
        <w:rPr>
          <w:spacing w:val="-1"/>
          <w:sz w:val="24"/>
          <w:szCs w:val="24"/>
        </w:rPr>
        <w:t>a</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60" w:lineRule="exact"/>
        <w:rPr>
          <w:sz w:val="26"/>
          <w:szCs w:val="26"/>
        </w:rPr>
      </w:pPr>
    </w:p>
    <w:p w:rsidR="0047694C" w:rsidRDefault="00000000">
      <w:pPr>
        <w:spacing w:before="29" w:line="480" w:lineRule="auto"/>
        <w:ind w:left="1308" w:right="75" w:firstLine="361"/>
        <w:jc w:val="both"/>
        <w:rPr>
          <w:sz w:val="24"/>
          <w:szCs w:val="24"/>
        </w:rPr>
      </w:pP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me</w:t>
      </w:r>
      <w:r>
        <w:rPr>
          <w:spacing w:val="2"/>
          <w:sz w:val="24"/>
          <w:szCs w:val="24"/>
        </w:rPr>
        <w:t>n</w:t>
      </w:r>
      <w:r>
        <w:rPr>
          <w:spacing w:val="-2"/>
          <w:sz w:val="24"/>
          <w:szCs w:val="24"/>
        </w:rPr>
        <w:t>g</w:t>
      </w:r>
      <w:r>
        <w:rPr>
          <w:sz w:val="24"/>
          <w:szCs w:val="24"/>
        </w:rPr>
        <w:t>ins</w:t>
      </w:r>
      <w:r>
        <w:rPr>
          <w:spacing w:val="2"/>
          <w:sz w:val="24"/>
          <w:szCs w:val="24"/>
        </w:rPr>
        <w:t>t</w:t>
      </w:r>
      <w:r>
        <w:rPr>
          <w:spacing w:val="-1"/>
          <w:sz w:val="24"/>
          <w:szCs w:val="24"/>
        </w:rPr>
        <w:t>a</w:t>
      </w:r>
      <w:r>
        <w:rPr>
          <w:sz w:val="24"/>
          <w:szCs w:val="24"/>
        </w:rPr>
        <w:t>ll</w:t>
      </w:r>
      <w:r>
        <w:rPr>
          <w:spacing w:val="6"/>
          <w:sz w:val="24"/>
          <w:szCs w:val="24"/>
        </w:rPr>
        <w:t xml:space="preserve"> </w:t>
      </w:r>
      <w:r>
        <w:rPr>
          <w:sz w:val="24"/>
          <w:szCs w:val="24"/>
        </w:rPr>
        <w:t>X</w:t>
      </w:r>
      <w:r>
        <w:rPr>
          <w:spacing w:val="2"/>
          <w:sz w:val="24"/>
          <w:szCs w:val="24"/>
        </w:rPr>
        <w:t>A</w:t>
      </w:r>
      <w:r>
        <w:rPr>
          <w:sz w:val="24"/>
          <w:szCs w:val="24"/>
        </w:rPr>
        <w:t>M</w:t>
      </w:r>
      <w:r>
        <w:rPr>
          <w:spacing w:val="1"/>
          <w:sz w:val="24"/>
          <w:szCs w:val="24"/>
        </w:rPr>
        <w:t>P</w:t>
      </w:r>
      <w:r>
        <w:rPr>
          <w:sz w:val="24"/>
          <w:szCs w:val="24"/>
        </w:rPr>
        <w:t>P</w:t>
      </w:r>
      <w:r>
        <w:rPr>
          <w:spacing w:val="6"/>
          <w:sz w:val="24"/>
          <w:szCs w:val="24"/>
        </w:rPr>
        <w:t xml:space="preserve"> </w:t>
      </w:r>
      <w:r>
        <w:rPr>
          <w:sz w:val="24"/>
          <w:szCs w:val="24"/>
        </w:rPr>
        <w:t>maka</w:t>
      </w:r>
      <w:r>
        <w:rPr>
          <w:spacing w:val="4"/>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4"/>
          <w:sz w:val="24"/>
          <w:szCs w:val="24"/>
        </w:rPr>
        <w:t xml:space="preserve"> </w:t>
      </w:r>
      <w:r>
        <w:rPr>
          <w:spacing w:val="6"/>
          <w:sz w:val="24"/>
          <w:szCs w:val="24"/>
        </w:rPr>
        <w:t>M</w:t>
      </w:r>
      <w:r>
        <w:rPr>
          <w:sz w:val="24"/>
          <w:szCs w:val="24"/>
        </w:rPr>
        <w:t>y</w:t>
      </w:r>
      <w:r>
        <w:rPr>
          <w:spacing w:val="1"/>
          <w:sz w:val="24"/>
          <w:szCs w:val="24"/>
        </w:rPr>
        <w:t>S</w:t>
      </w:r>
      <w:r>
        <w:rPr>
          <w:spacing w:val="2"/>
          <w:sz w:val="24"/>
          <w:szCs w:val="24"/>
        </w:rPr>
        <w:t>Q</w:t>
      </w:r>
      <w:r>
        <w:rPr>
          <w:sz w:val="24"/>
          <w:szCs w:val="24"/>
        </w:rPr>
        <w:t>L d</w:t>
      </w:r>
      <w:r>
        <w:rPr>
          <w:spacing w:val="-1"/>
          <w:sz w:val="24"/>
          <w:szCs w:val="24"/>
        </w:rPr>
        <w:t>a</w:t>
      </w:r>
      <w:r>
        <w:rPr>
          <w:sz w:val="24"/>
          <w:szCs w:val="24"/>
        </w:rPr>
        <w:t>n</w:t>
      </w:r>
      <w:r>
        <w:rPr>
          <w:spacing w:val="7"/>
          <w:sz w:val="24"/>
          <w:szCs w:val="24"/>
        </w:rPr>
        <w:t xml:space="preserve"> </w:t>
      </w:r>
      <w:r>
        <w:rPr>
          <w:sz w:val="24"/>
          <w:szCs w:val="24"/>
        </w:rPr>
        <w:t>php</w:t>
      </w:r>
      <w:r>
        <w:rPr>
          <w:spacing w:val="3"/>
          <w:sz w:val="24"/>
          <w:szCs w:val="24"/>
        </w:rPr>
        <w:t>m</w:t>
      </w:r>
      <w:r>
        <w:rPr>
          <w:spacing w:val="-5"/>
          <w:sz w:val="24"/>
          <w:szCs w:val="24"/>
        </w:rPr>
        <w:t>y</w:t>
      </w:r>
      <w:r>
        <w:rPr>
          <w:spacing w:val="1"/>
          <w:sz w:val="24"/>
          <w:szCs w:val="24"/>
        </w:rPr>
        <w:t>a</w:t>
      </w:r>
      <w:r>
        <w:rPr>
          <w:sz w:val="24"/>
          <w:szCs w:val="24"/>
        </w:rPr>
        <w:t>dm</w:t>
      </w:r>
      <w:r>
        <w:rPr>
          <w:spacing w:val="1"/>
          <w:sz w:val="24"/>
          <w:szCs w:val="24"/>
        </w:rPr>
        <w:t>i</w:t>
      </w:r>
      <w:r>
        <w:rPr>
          <w:sz w:val="24"/>
          <w:szCs w:val="24"/>
        </w:rPr>
        <w:t>n ju</w:t>
      </w:r>
      <w:r>
        <w:rPr>
          <w:spacing w:val="-2"/>
          <w:sz w:val="24"/>
          <w:szCs w:val="24"/>
        </w:rPr>
        <w:t>g</w:t>
      </w:r>
      <w:r>
        <w:rPr>
          <w:sz w:val="24"/>
          <w:szCs w:val="24"/>
        </w:rPr>
        <w:t>a</w:t>
      </w:r>
      <w:r>
        <w:rPr>
          <w:spacing w:val="1"/>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ikut</w:t>
      </w:r>
      <w:r>
        <w:rPr>
          <w:spacing w:val="5"/>
          <w:sz w:val="24"/>
          <w:szCs w:val="24"/>
        </w:rPr>
        <w:t xml:space="preserve"> </w:t>
      </w:r>
      <w:r>
        <w:rPr>
          <w:sz w:val="24"/>
          <w:szCs w:val="24"/>
        </w:rPr>
        <w:t>t</w:t>
      </w:r>
      <w:r>
        <w:rPr>
          <w:spacing w:val="-1"/>
          <w:sz w:val="24"/>
          <w:szCs w:val="24"/>
        </w:rPr>
        <w:t>er</w:t>
      </w:r>
      <w:r>
        <w:rPr>
          <w:sz w:val="24"/>
          <w:szCs w:val="24"/>
        </w:rPr>
        <w:t>in</w:t>
      </w:r>
      <w:r>
        <w:rPr>
          <w:spacing w:val="1"/>
          <w:sz w:val="24"/>
          <w:szCs w:val="24"/>
        </w:rPr>
        <w:t>s</w:t>
      </w:r>
      <w:r>
        <w:rPr>
          <w:sz w:val="24"/>
          <w:szCs w:val="24"/>
        </w:rPr>
        <w:t>t</w:t>
      </w:r>
      <w:r>
        <w:rPr>
          <w:spacing w:val="-1"/>
          <w:sz w:val="24"/>
          <w:szCs w:val="24"/>
        </w:rPr>
        <w:t>a</w:t>
      </w:r>
      <w:r>
        <w:rPr>
          <w:sz w:val="24"/>
          <w:szCs w:val="24"/>
        </w:rPr>
        <w:t>l.</w:t>
      </w:r>
      <w:r>
        <w:rPr>
          <w:spacing w:val="4"/>
          <w:sz w:val="24"/>
          <w:szCs w:val="24"/>
        </w:rPr>
        <w:t xml:space="preserve"> </w:t>
      </w:r>
      <w:r>
        <w:rPr>
          <w:sz w:val="24"/>
          <w:szCs w:val="24"/>
        </w:rPr>
        <w:t>K</w:t>
      </w:r>
      <w:r>
        <w:rPr>
          <w:spacing w:val="-1"/>
          <w:sz w:val="24"/>
          <w:szCs w:val="24"/>
        </w:rPr>
        <w:t>ar</w:t>
      </w:r>
      <w:r>
        <w:rPr>
          <w:spacing w:val="-3"/>
          <w:sz w:val="24"/>
          <w:szCs w:val="24"/>
        </w:rPr>
        <w:t>e</w:t>
      </w:r>
      <w:r>
        <w:rPr>
          <w:spacing w:val="5"/>
          <w:sz w:val="24"/>
          <w:szCs w:val="24"/>
        </w:rPr>
        <w:t>n</w:t>
      </w:r>
      <w:r>
        <w:rPr>
          <w:sz w:val="24"/>
          <w:szCs w:val="24"/>
        </w:rPr>
        <w:t xml:space="preserve">a </w:t>
      </w:r>
      <w:r>
        <w:rPr>
          <w:spacing w:val="-1"/>
          <w:sz w:val="24"/>
          <w:szCs w:val="24"/>
        </w:rPr>
        <w:t>a</w:t>
      </w:r>
      <w:r>
        <w:rPr>
          <w:sz w:val="24"/>
          <w:szCs w:val="24"/>
        </w:rPr>
        <w:t>nda</w:t>
      </w:r>
      <w:r>
        <w:rPr>
          <w:spacing w:val="5"/>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m</w:t>
      </w:r>
      <w:r>
        <w:rPr>
          <w:spacing w:val="1"/>
          <w:sz w:val="24"/>
          <w:szCs w:val="24"/>
        </w:rPr>
        <w:t>e</w:t>
      </w:r>
      <w:r>
        <w:rPr>
          <w:spacing w:val="3"/>
          <w:sz w:val="24"/>
          <w:szCs w:val="24"/>
        </w:rPr>
        <w:t>m</w:t>
      </w:r>
      <w:r>
        <w:rPr>
          <w:sz w:val="24"/>
          <w:szCs w:val="24"/>
        </w:rPr>
        <w:t>butuhkan</w:t>
      </w:r>
      <w:r>
        <w:rPr>
          <w:spacing w:val="2"/>
          <w:sz w:val="24"/>
          <w:szCs w:val="24"/>
        </w:rPr>
        <w:t xml:space="preserve"> </w:t>
      </w:r>
      <w:r>
        <w:rPr>
          <w:spacing w:val="3"/>
          <w:sz w:val="24"/>
          <w:szCs w:val="24"/>
        </w:rPr>
        <w:t>M</w:t>
      </w:r>
      <w:r>
        <w:rPr>
          <w:spacing w:val="-5"/>
          <w:sz w:val="24"/>
          <w:szCs w:val="24"/>
        </w:rPr>
        <w:t>y</w:t>
      </w:r>
      <w:r>
        <w:rPr>
          <w:spacing w:val="1"/>
          <w:sz w:val="24"/>
          <w:szCs w:val="24"/>
        </w:rPr>
        <w:t>S</w:t>
      </w:r>
      <w:r>
        <w:rPr>
          <w:spacing w:val="2"/>
          <w:sz w:val="24"/>
          <w:szCs w:val="24"/>
        </w:rPr>
        <w:t>Q</w:t>
      </w:r>
      <w:r>
        <w:rPr>
          <w:sz w:val="24"/>
          <w:szCs w:val="24"/>
        </w:rPr>
        <w:t>L</w:t>
      </w:r>
      <w:r>
        <w:rPr>
          <w:spacing w:val="1"/>
          <w:sz w:val="24"/>
          <w:szCs w:val="24"/>
        </w:rPr>
        <w:t xml:space="preserve"> </w:t>
      </w:r>
      <w:r>
        <w:rPr>
          <w:sz w:val="24"/>
          <w:szCs w:val="24"/>
        </w:rPr>
        <w:t>un</w:t>
      </w:r>
      <w:r>
        <w:rPr>
          <w:spacing w:val="3"/>
          <w:sz w:val="24"/>
          <w:szCs w:val="24"/>
        </w:rPr>
        <w:t>t</w:t>
      </w:r>
      <w:r>
        <w:rPr>
          <w:sz w:val="24"/>
          <w:szCs w:val="24"/>
        </w:rPr>
        <w:t>uk p</w:t>
      </w:r>
      <w:r>
        <w:rPr>
          <w:spacing w:val="-1"/>
          <w:sz w:val="24"/>
          <w:szCs w:val="24"/>
        </w:rPr>
        <w:t>e</w:t>
      </w:r>
      <w:r>
        <w:rPr>
          <w:spacing w:val="2"/>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r>
        <w:rPr>
          <w:spacing w:val="-1"/>
          <w:sz w:val="24"/>
          <w:szCs w:val="24"/>
        </w:rPr>
        <w:t>a</w:t>
      </w:r>
      <w:r>
        <w:rPr>
          <w:sz w:val="24"/>
          <w:szCs w:val="24"/>
        </w:rPr>
        <w:t>n</w:t>
      </w:r>
      <w:r>
        <w:rPr>
          <w:spacing w:val="1"/>
          <w:sz w:val="24"/>
          <w:szCs w:val="24"/>
        </w:rPr>
        <w:t xml:space="preserve"> </w:t>
      </w:r>
      <w:r>
        <w:rPr>
          <w:spacing w:val="2"/>
          <w:sz w:val="24"/>
          <w:szCs w:val="24"/>
        </w:rPr>
        <w:t>d</w:t>
      </w:r>
      <w:r>
        <w:rPr>
          <w:spacing w:val="-1"/>
          <w:sz w:val="24"/>
          <w:szCs w:val="24"/>
        </w:rPr>
        <w:t>a</w:t>
      </w:r>
      <w:r>
        <w:rPr>
          <w:sz w:val="24"/>
          <w:szCs w:val="24"/>
        </w:rPr>
        <w:t>tab</w:t>
      </w:r>
      <w:r>
        <w:rPr>
          <w:spacing w:val="-1"/>
          <w:sz w:val="24"/>
          <w:szCs w:val="24"/>
        </w:rPr>
        <w:t>a</w:t>
      </w:r>
      <w:r>
        <w:rPr>
          <w:sz w:val="24"/>
          <w:szCs w:val="24"/>
        </w:rPr>
        <w:t>se</w:t>
      </w:r>
      <w:r>
        <w:rPr>
          <w:spacing w:val="2"/>
          <w:sz w:val="24"/>
          <w:szCs w:val="24"/>
        </w:rPr>
        <w:t xml:space="preserve"> </w:t>
      </w:r>
      <w:r>
        <w:rPr>
          <w:spacing w:val="4"/>
          <w:sz w:val="24"/>
          <w:szCs w:val="24"/>
        </w:rPr>
        <w:t>w</w:t>
      </w:r>
      <w:r>
        <w:rPr>
          <w:spacing w:val="-1"/>
          <w:sz w:val="24"/>
          <w:szCs w:val="24"/>
        </w:rPr>
        <w:t>e</w:t>
      </w:r>
      <w:r>
        <w:rPr>
          <w:sz w:val="24"/>
          <w:szCs w:val="24"/>
        </w:rPr>
        <w:t>bs</w:t>
      </w:r>
      <w:r>
        <w:rPr>
          <w:spacing w:val="1"/>
          <w:sz w:val="24"/>
          <w:szCs w:val="24"/>
        </w:rPr>
        <w:t>i</w:t>
      </w:r>
      <w:r>
        <w:rPr>
          <w:sz w:val="24"/>
          <w:szCs w:val="24"/>
        </w:rPr>
        <w:t xml:space="preserve">te </w:t>
      </w:r>
      <w:r>
        <w:rPr>
          <w:spacing w:val="-1"/>
          <w:sz w:val="24"/>
          <w:szCs w:val="24"/>
        </w:rPr>
        <w:t>a</w:t>
      </w:r>
      <w:r>
        <w:rPr>
          <w:sz w:val="24"/>
          <w:szCs w:val="24"/>
        </w:rPr>
        <w:t>nda</w:t>
      </w:r>
      <w:r>
        <w:rPr>
          <w:spacing w:val="2"/>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1"/>
          <w:sz w:val="24"/>
          <w:szCs w:val="24"/>
        </w:rPr>
        <w:t xml:space="preserve"> </w:t>
      </w:r>
      <w:r>
        <w:rPr>
          <w:sz w:val="24"/>
          <w:szCs w:val="24"/>
        </w:rPr>
        <w:t>m</w:t>
      </w:r>
      <w:r>
        <w:rPr>
          <w:spacing w:val="2"/>
          <w:sz w:val="24"/>
          <w:szCs w:val="24"/>
        </w:rPr>
        <w:t>e</w:t>
      </w:r>
      <w:r>
        <w:rPr>
          <w:sz w:val="24"/>
          <w:szCs w:val="24"/>
        </w:rPr>
        <w:t>n</w:t>
      </w:r>
      <w:r>
        <w:rPr>
          <w:spacing w:val="-2"/>
          <w:sz w:val="24"/>
          <w:szCs w:val="24"/>
        </w:rPr>
        <w:t>g</w:t>
      </w:r>
      <w:r>
        <w:rPr>
          <w:spacing w:val="-1"/>
          <w:sz w:val="24"/>
          <w:szCs w:val="24"/>
        </w:rPr>
        <w:t>e</w:t>
      </w:r>
      <w:r>
        <w:rPr>
          <w:sz w:val="24"/>
          <w:szCs w:val="24"/>
        </w:rPr>
        <w:t>lo</w:t>
      </w:r>
      <w:r>
        <w:rPr>
          <w:spacing w:val="3"/>
          <w:sz w:val="24"/>
          <w:szCs w:val="24"/>
        </w:rPr>
        <w:t>l</w:t>
      </w:r>
      <w:r>
        <w:rPr>
          <w:sz w:val="24"/>
          <w:szCs w:val="24"/>
        </w:rPr>
        <w:t>a d</w:t>
      </w:r>
      <w:r>
        <w:rPr>
          <w:spacing w:val="-1"/>
          <w:sz w:val="24"/>
          <w:szCs w:val="24"/>
        </w:rPr>
        <w:t>a</w:t>
      </w:r>
      <w:r>
        <w:rPr>
          <w:sz w:val="24"/>
          <w:szCs w:val="24"/>
        </w:rPr>
        <w:t>t</w:t>
      </w:r>
      <w:r>
        <w:rPr>
          <w:spacing w:val="-1"/>
          <w:sz w:val="24"/>
          <w:szCs w:val="24"/>
        </w:rPr>
        <w:t>a</w:t>
      </w:r>
      <w:r>
        <w:rPr>
          <w:spacing w:val="2"/>
          <w:sz w:val="24"/>
          <w:szCs w:val="24"/>
        </w:rPr>
        <w:t>b</w:t>
      </w:r>
      <w:r>
        <w:rPr>
          <w:spacing w:val="-1"/>
          <w:sz w:val="24"/>
          <w:szCs w:val="24"/>
        </w:rPr>
        <w:t>a</w:t>
      </w:r>
      <w:r>
        <w:rPr>
          <w:sz w:val="24"/>
          <w:szCs w:val="24"/>
        </w:rPr>
        <w:t xml:space="preserve">se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 mudah d</w:t>
      </w:r>
      <w:r>
        <w:rPr>
          <w:spacing w:val="-1"/>
          <w:sz w:val="24"/>
          <w:szCs w:val="24"/>
        </w:rPr>
        <w:t>a</w:t>
      </w:r>
      <w:r>
        <w:rPr>
          <w:sz w:val="24"/>
          <w:szCs w:val="24"/>
        </w:rPr>
        <w:t>n in</w:t>
      </w:r>
      <w:r>
        <w:rPr>
          <w:spacing w:val="1"/>
          <w:sz w:val="24"/>
          <w:szCs w:val="24"/>
        </w:rPr>
        <w:t>s</w:t>
      </w:r>
      <w:r>
        <w:rPr>
          <w:sz w:val="24"/>
          <w:szCs w:val="24"/>
        </w:rPr>
        <w:t>t</w:t>
      </w:r>
      <w:r>
        <w:rPr>
          <w:spacing w:val="-1"/>
          <w:sz w:val="24"/>
          <w:szCs w:val="24"/>
        </w:rPr>
        <w:t>a</w:t>
      </w:r>
      <w:r>
        <w:rPr>
          <w:sz w:val="24"/>
          <w:szCs w:val="24"/>
        </w:rPr>
        <w:t>n mel</w:t>
      </w:r>
      <w:r>
        <w:rPr>
          <w:spacing w:val="-1"/>
          <w:sz w:val="24"/>
          <w:szCs w:val="24"/>
        </w:rPr>
        <w:t>a</w:t>
      </w:r>
      <w:r>
        <w:rPr>
          <w:sz w:val="24"/>
          <w:szCs w:val="24"/>
        </w:rPr>
        <w:t>l</w:t>
      </w:r>
      <w:r>
        <w:rPr>
          <w:spacing w:val="2"/>
          <w:sz w:val="24"/>
          <w:szCs w:val="24"/>
        </w:rPr>
        <w:t>u</w:t>
      </w:r>
      <w:r>
        <w:rPr>
          <w:sz w:val="24"/>
          <w:szCs w:val="24"/>
        </w:rPr>
        <w:t xml:space="preserve">i </w:t>
      </w:r>
      <w:r>
        <w:rPr>
          <w:spacing w:val="1"/>
          <w:sz w:val="24"/>
          <w:szCs w:val="24"/>
        </w:rPr>
        <w:t>P</w:t>
      </w:r>
      <w:r>
        <w:rPr>
          <w:sz w:val="24"/>
          <w:szCs w:val="24"/>
        </w:rPr>
        <w:t>hp</w:t>
      </w:r>
      <w:r>
        <w:rPr>
          <w:spacing w:val="2"/>
          <w:sz w:val="24"/>
          <w:szCs w:val="24"/>
        </w:rPr>
        <w:t>M</w:t>
      </w:r>
      <w:r>
        <w:rPr>
          <w:spacing w:val="-5"/>
          <w:sz w:val="24"/>
          <w:szCs w:val="24"/>
        </w:rPr>
        <w:t>y</w:t>
      </w:r>
      <w:r>
        <w:rPr>
          <w:sz w:val="24"/>
          <w:szCs w:val="24"/>
        </w:rPr>
        <w:t>Admin.</w:t>
      </w:r>
    </w:p>
    <w:p w:rsidR="0047694C" w:rsidRDefault="00000000">
      <w:pPr>
        <w:spacing w:before="68"/>
        <w:ind w:left="946"/>
        <w:rPr>
          <w:sz w:val="24"/>
          <w:szCs w:val="24"/>
        </w:rPr>
      </w:pPr>
      <w:r>
        <w:rPr>
          <w:b/>
          <w:sz w:val="24"/>
          <w:szCs w:val="24"/>
        </w:rPr>
        <w:t>2.8</w:t>
      </w:r>
      <w:r>
        <w:rPr>
          <w:b/>
          <w:spacing w:val="7"/>
          <w:sz w:val="24"/>
          <w:szCs w:val="24"/>
        </w:rPr>
        <w:t xml:space="preserve"> </w:t>
      </w:r>
      <w:r>
        <w:rPr>
          <w:b/>
          <w:spacing w:val="-2"/>
          <w:sz w:val="24"/>
          <w:szCs w:val="24"/>
        </w:rPr>
        <w:t>K</w:t>
      </w:r>
      <w:r>
        <w:rPr>
          <w:b/>
          <w:spacing w:val="-1"/>
          <w:sz w:val="24"/>
          <w:szCs w:val="24"/>
        </w:rPr>
        <w:t>e</w:t>
      </w:r>
      <w:r>
        <w:rPr>
          <w:b/>
          <w:sz w:val="24"/>
          <w:szCs w:val="24"/>
        </w:rPr>
        <w:t>ra</w:t>
      </w:r>
      <w:r>
        <w:rPr>
          <w:b/>
          <w:spacing w:val="1"/>
          <w:sz w:val="24"/>
          <w:szCs w:val="24"/>
        </w:rPr>
        <w:t>n</w:t>
      </w:r>
      <w:r>
        <w:rPr>
          <w:b/>
          <w:sz w:val="24"/>
          <w:szCs w:val="24"/>
        </w:rPr>
        <w:t>g</w:t>
      </w:r>
      <w:r>
        <w:rPr>
          <w:b/>
          <w:spacing w:val="1"/>
          <w:sz w:val="24"/>
          <w:szCs w:val="24"/>
        </w:rPr>
        <w:t>k</w:t>
      </w:r>
      <w:r>
        <w:rPr>
          <w:b/>
          <w:sz w:val="24"/>
          <w:szCs w:val="24"/>
        </w:rPr>
        <w:t xml:space="preserve">a </w:t>
      </w:r>
      <w:r>
        <w:rPr>
          <w:b/>
          <w:spacing w:val="1"/>
          <w:sz w:val="24"/>
          <w:szCs w:val="24"/>
        </w:rPr>
        <w:t>B</w:t>
      </w:r>
      <w:r>
        <w:rPr>
          <w:b/>
          <w:spacing w:val="-1"/>
          <w:sz w:val="24"/>
          <w:szCs w:val="24"/>
        </w:rPr>
        <w:t>er</w:t>
      </w:r>
      <w:r>
        <w:rPr>
          <w:b/>
          <w:spacing w:val="1"/>
          <w:sz w:val="24"/>
          <w:szCs w:val="24"/>
        </w:rPr>
        <w:t>p</w:t>
      </w:r>
      <w:r>
        <w:rPr>
          <w:b/>
          <w:sz w:val="24"/>
          <w:szCs w:val="24"/>
        </w:rPr>
        <w:t>i</w:t>
      </w:r>
      <w:r>
        <w:rPr>
          <w:b/>
          <w:spacing w:val="1"/>
          <w:sz w:val="24"/>
          <w:szCs w:val="24"/>
        </w:rPr>
        <w:t>k</w:t>
      </w:r>
      <w:r>
        <w:rPr>
          <w:b/>
          <w:sz w:val="24"/>
          <w:szCs w:val="24"/>
        </w:rPr>
        <w:t>ir</w:t>
      </w:r>
    </w:p>
    <w:p w:rsidR="0047694C" w:rsidRDefault="0047694C">
      <w:pPr>
        <w:spacing w:before="9" w:line="260" w:lineRule="exact"/>
        <w:rPr>
          <w:sz w:val="26"/>
          <w:szCs w:val="26"/>
        </w:rPr>
      </w:pPr>
    </w:p>
    <w:p w:rsidR="0047694C" w:rsidRDefault="00000000">
      <w:pPr>
        <w:spacing w:line="480" w:lineRule="auto"/>
        <w:ind w:left="1301" w:right="77" w:firstLine="723"/>
        <w:jc w:val="both"/>
        <w:rPr>
          <w:sz w:val="24"/>
          <w:szCs w:val="24"/>
        </w:rPr>
      </w:pPr>
      <w:r>
        <w:rPr>
          <w:spacing w:val="1"/>
          <w:sz w:val="24"/>
          <w:szCs w:val="24"/>
        </w:rPr>
        <w:t>P</w:t>
      </w:r>
      <w:r>
        <w:rPr>
          <w:spacing w:val="-1"/>
          <w:sz w:val="24"/>
          <w:szCs w:val="24"/>
        </w:rPr>
        <w:t>er</w:t>
      </w:r>
      <w:r>
        <w:rPr>
          <w:spacing w:val="-3"/>
          <w:sz w:val="24"/>
          <w:szCs w:val="24"/>
        </w:rPr>
        <w:t>a</w:t>
      </w:r>
      <w:r>
        <w:rPr>
          <w:sz w:val="24"/>
          <w:szCs w:val="24"/>
        </w:rPr>
        <w:t>n</w:t>
      </w:r>
      <w:r>
        <w:rPr>
          <w:spacing w:val="-1"/>
          <w:sz w:val="24"/>
          <w:szCs w:val="24"/>
        </w:rPr>
        <w:t>ca</w:t>
      </w:r>
      <w:r>
        <w:rPr>
          <w:spacing w:val="2"/>
          <w:sz w:val="24"/>
          <w:szCs w:val="24"/>
        </w:rPr>
        <w:t>n</w:t>
      </w:r>
      <w:r>
        <w:rPr>
          <w:sz w:val="24"/>
          <w:szCs w:val="24"/>
        </w:rPr>
        <w:t>g</w:t>
      </w:r>
      <w:r>
        <w:rPr>
          <w:spacing w:val="-1"/>
          <w:sz w:val="24"/>
          <w:szCs w:val="24"/>
        </w:rPr>
        <w:t>a</w:t>
      </w:r>
      <w:r>
        <w:rPr>
          <w:sz w:val="24"/>
          <w:szCs w:val="24"/>
        </w:rPr>
        <w:t>n</w:t>
      </w:r>
      <w:r>
        <w:rPr>
          <w:spacing w:val="1"/>
          <w:sz w:val="24"/>
          <w:szCs w:val="24"/>
        </w:rPr>
        <w:t xml:space="preserve"> S</w:t>
      </w:r>
      <w:r>
        <w:rPr>
          <w:sz w:val="24"/>
          <w:szCs w:val="24"/>
        </w:rPr>
        <w:t>ist</w:t>
      </w:r>
      <w:r>
        <w:rPr>
          <w:spacing w:val="-1"/>
          <w:sz w:val="24"/>
          <w:szCs w:val="24"/>
        </w:rPr>
        <w:t>e</w:t>
      </w:r>
      <w:r>
        <w:rPr>
          <w:sz w:val="24"/>
          <w:szCs w:val="24"/>
        </w:rPr>
        <w:t>m</w:t>
      </w:r>
      <w:r>
        <w:rPr>
          <w:spacing w:val="9"/>
          <w:sz w:val="24"/>
          <w:szCs w:val="24"/>
        </w:rPr>
        <w:t xml:space="preserve"> </w:t>
      </w:r>
      <w:r>
        <w:rPr>
          <w:spacing w:val="-8"/>
          <w:sz w:val="24"/>
          <w:szCs w:val="24"/>
        </w:rPr>
        <w:t>I</w:t>
      </w:r>
      <w:r>
        <w:rPr>
          <w:sz w:val="24"/>
          <w:szCs w:val="24"/>
        </w:rPr>
        <w:t>n</w:t>
      </w:r>
      <w:r>
        <w:rPr>
          <w:spacing w:val="2"/>
          <w:sz w:val="24"/>
          <w:szCs w:val="24"/>
        </w:rPr>
        <w:t>fo</w:t>
      </w:r>
      <w:r>
        <w:rPr>
          <w:spacing w:val="-1"/>
          <w:sz w:val="24"/>
          <w:szCs w:val="24"/>
        </w:rPr>
        <w:t>r</w:t>
      </w:r>
      <w:r>
        <w:rPr>
          <w:sz w:val="24"/>
          <w:szCs w:val="24"/>
        </w:rPr>
        <w:t>m</w:t>
      </w:r>
      <w:r>
        <w:rPr>
          <w:spacing w:val="-1"/>
          <w:sz w:val="24"/>
          <w:szCs w:val="24"/>
        </w:rPr>
        <w:t>a</w:t>
      </w:r>
      <w:r>
        <w:rPr>
          <w:sz w:val="24"/>
          <w:szCs w:val="24"/>
        </w:rPr>
        <w:t>si</w:t>
      </w:r>
      <w:r>
        <w:rPr>
          <w:spacing w:val="4"/>
          <w:sz w:val="24"/>
          <w:szCs w:val="24"/>
        </w:rPr>
        <w:t xml:space="preserve"> </w:t>
      </w:r>
      <w:r>
        <w:rPr>
          <w:sz w:val="24"/>
          <w:szCs w:val="24"/>
        </w:rPr>
        <w:t>Aplikasi</w:t>
      </w:r>
      <w:r>
        <w:rPr>
          <w:spacing w:val="1"/>
          <w:sz w:val="24"/>
          <w:szCs w:val="24"/>
        </w:rPr>
        <w:t xml:space="preserve"> P</w:t>
      </w:r>
      <w:r>
        <w:rPr>
          <w:sz w:val="24"/>
          <w:szCs w:val="24"/>
        </w:rPr>
        <w:t>en</w:t>
      </w:r>
      <w:r>
        <w:rPr>
          <w:spacing w:val="-2"/>
          <w:sz w:val="24"/>
          <w:szCs w:val="24"/>
        </w:rPr>
        <w:t>g</w:t>
      </w:r>
      <w:r>
        <w:rPr>
          <w:spacing w:val="-1"/>
          <w:sz w:val="24"/>
          <w:szCs w:val="24"/>
        </w:rPr>
        <w:t>e</w:t>
      </w:r>
      <w:r>
        <w:rPr>
          <w:sz w:val="24"/>
          <w:szCs w:val="24"/>
        </w:rPr>
        <w:t>lol</w:t>
      </w:r>
      <w:r>
        <w:rPr>
          <w:spacing w:val="-1"/>
          <w:sz w:val="24"/>
          <w:szCs w:val="24"/>
        </w:rPr>
        <w:t>aa</w:t>
      </w:r>
      <w:r>
        <w:rPr>
          <w:sz w:val="24"/>
          <w:szCs w:val="24"/>
        </w:rPr>
        <w:t>n</w:t>
      </w:r>
      <w:r>
        <w:rPr>
          <w:spacing w:val="1"/>
          <w:sz w:val="24"/>
          <w:szCs w:val="24"/>
        </w:rPr>
        <w:t xml:space="preserve"> </w:t>
      </w:r>
      <w:r>
        <w:rPr>
          <w:sz w:val="24"/>
          <w:szCs w:val="24"/>
        </w:rPr>
        <w:t>D</w:t>
      </w:r>
      <w:r>
        <w:rPr>
          <w:spacing w:val="-1"/>
          <w:sz w:val="24"/>
          <w:szCs w:val="24"/>
        </w:rPr>
        <w:t>a</w:t>
      </w:r>
      <w:r>
        <w:rPr>
          <w:spacing w:val="3"/>
          <w:sz w:val="24"/>
          <w:szCs w:val="24"/>
        </w:rPr>
        <w:t>t</w:t>
      </w:r>
      <w:r>
        <w:rPr>
          <w:sz w:val="24"/>
          <w:szCs w:val="24"/>
        </w:rPr>
        <w:t xml:space="preserve">a </w:t>
      </w:r>
      <w:r>
        <w:rPr>
          <w:spacing w:val="-1"/>
          <w:sz w:val="24"/>
          <w:szCs w:val="24"/>
        </w:rPr>
        <w:t>Be</w:t>
      </w:r>
      <w:r>
        <w:rPr>
          <w:spacing w:val="2"/>
          <w:sz w:val="24"/>
          <w:szCs w:val="24"/>
        </w:rPr>
        <w:t>n</w:t>
      </w:r>
      <w:r>
        <w:rPr>
          <w:spacing w:val="-2"/>
          <w:sz w:val="24"/>
          <w:szCs w:val="24"/>
        </w:rPr>
        <w:t>g</w:t>
      </w:r>
      <w:r>
        <w:rPr>
          <w:spacing w:val="3"/>
          <w:sz w:val="24"/>
          <w:szCs w:val="24"/>
        </w:rPr>
        <w:t>k</w:t>
      </w:r>
      <w:r>
        <w:rPr>
          <w:spacing w:val="-1"/>
          <w:sz w:val="24"/>
          <w:szCs w:val="24"/>
        </w:rPr>
        <w:t>e</w:t>
      </w:r>
      <w:r>
        <w:rPr>
          <w:sz w:val="24"/>
          <w:szCs w:val="24"/>
        </w:rPr>
        <w:t>l ini</w:t>
      </w:r>
      <w:r>
        <w:rPr>
          <w:spacing w:val="-11"/>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z w:val="24"/>
          <w:szCs w:val="24"/>
        </w:rPr>
        <w:t>s</w:t>
      </w:r>
      <w:r>
        <w:rPr>
          <w:spacing w:val="1"/>
          <w:sz w:val="24"/>
          <w:szCs w:val="24"/>
        </w:rPr>
        <w:t>i</w:t>
      </w:r>
      <w:r>
        <w:rPr>
          <w:sz w:val="24"/>
          <w:szCs w:val="24"/>
        </w:rPr>
        <w:t>stem</w:t>
      </w:r>
      <w:r>
        <w:rPr>
          <w:spacing w:val="-12"/>
          <w:sz w:val="24"/>
          <w:szCs w:val="24"/>
        </w:rPr>
        <w:t xml:space="preserve"> </w:t>
      </w:r>
      <w:r>
        <w:rPr>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masi</w:t>
      </w:r>
      <w:r>
        <w:rPr>
          <w:spacing w:val="-9"/>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14"/>
          <w:sz w:val="24"/>
          <w:szCs w:val="24"/>
        </w:rPr>
        <w:t xml:space="preserve"> </w:t>
      </w:r>
      <w:r>
        <w:rPr>
          <w:sz w:val="24"/>
          <w:szCs w:val="24"/>
        </w:rPr>
        <w:t>mem</w:t>
      </w:r>
      <w:r>
        <w:rPr>
          <w:spacing w:val="-1"/>
          <w:sz w:val="24"/>
          <w:szCs w:val="24"/>
        </w:rPr>
        <w:t>a</w:t>
      </w:r>
      <w:r>
        <w:rPr>
          <w:sz w:val="24"/>
          <w:szCs w:val="24"/>
        </w:rPr>
        <w:t>n</w:t>
      </w:r>
      <w:r>
        <w:rPr>
          <w:spacing w:val="-1"/>
          <w:sz w:val="24"/>
          <w:szCs w:val="24"/>
        </w:rPr>
        <w:t>f</w:t>
      </w:r>
      <w:r>
        <w:rPr>
          <w:spacing w:val="-3"/>
          <w:sz w:val="24"/>
          <w:szCs w:val="24"/>
        </w:rPr>
        <w:t>a</w:t>
      </w:r>
      <w:r>
        <w:rPr>
          <w:spacing w:val="-1"/>
          <w:sz w:val="24"/>
          <w:szCs w:val="24"/>
        </w:rPr>
        <w:t>a</w:t>
      </w:r>
      <w:r>
        <w:rPr>
          <w:spacing w:val="3"/>
          <w:sz w:val="24"/>
          <w:szCs w:val="24"/>
        </w:rPr>
        <w:t>t</w:t>
      </w:r>
      <w:r>
        <w:rPr>
          <w:spacing w:val="2"/>
          <w:sz w:val="24"/>
          <w:szCs w:val="24"/>
        </w:rPr>
        <w:t>k</w:t>
      </w:r>
      <w:r>
        <w:rPr>
          <w:spacing w:val="-1"/>
          <w:sz w:val="24"/>
          <w:szCs w:val="24"/>
        </w:rPr>
        <w:t>a</w:t>
      </w:r>
      <w:r>
        <w:rPr>
          <w:sz w:val="24"/>
          <w:szCs w:val="24"/>
        </w:rPr>
        <w:t>n</w:t>
      </w:r>
      <w:r>
        <w:rPr>
          <w:spacing w:val="-12"/>
          <w:sz w:val="24"/>
          <w:szCs w:val="24"/>
        </w:rPr>
        <w:t xml:space="preserve"> </w:t>
      </w:r>
      <w:r>
        <w:rPr>
          <w:sz w:val="24"/>
          <w:szCs w:val="24"/>
        </w:rPr>
        <w:t>teknolo</w:t>
      </w:r>
      <w:r>
        <w:rPr>
          <w:spacing w:val="-2"/>
          <w:sz w:val="24"/>
          <w:szCs w:val="24"/>
        </w:rPr>
        <w:t>g</w:t>
      </w:r>
      <w:r>
        <w:rPr>
          <w:sz w:val="24"/>
          <w:szCs w:val="24"/>
        </w:rPr>
        <w:t>i</w:t>
      </w:r>
      <w:r>
        <w:rPr>
          <w:spacing w:val="-12"/>
          <w:sz w:val="24"/>
          <w:szCs w:val="24"/>
        </w:rPr>
        <w:t xml:space="preserve"> </w:t>
      </w:r>
      <w:r>
        <w:rPr>
          <w:sz w:val="24"/>
          <w:szCs w:val="24"/>
        </w:rPr>
        <w:t>info</w:t>
      </w:r>
      <w:r>
        <w:rPr>
          <w:spacing w:val="-1"/>
          <w:sz w:val="24"/>
          <w:szCs w:val="24"/>
        </w:rPr>
        <w:t>r</w:t>
      </w:r>
      <w:r>
        <w:rPr>
          <w:sz w:val="24"/>
          <w:szCs w:val="24"/>
        </w:rPr>
        <w:t>masi</w:t>
      </w:r>
      <w:r>
        <w:rPr>
          <w:spacing w:val="-12"/>
          <w:sz w:val="24"/>
          <w:szCs w:val="24"/>
        </w:rPr>
        <w:t xml:space="preserve"> </w:t>
      </w:r>
      <w:r>
        <w:rPr>
          <w:sz w:val="24"/>
          <w:szCs w:val="24"/>
        </w:rPr>
        <w:t>d</w:t>
      </w:r>
      <w:r>
        <w:rPr>
          <w:spacing w:val="-1"/>
          <w:sz w:val="24"/>
          <w:szCs w:val="24"/>
        </w:rPr>
        <w:t>a</w:t>
      </w:r>
      <w:r>
        <w:rPr>
          <w:sz w:val="24"/>
          <w:szCs w:val="24"/>
        </w:rPr>
        <w:t>n komu</w:t>
      </w:r>
      <w:r>
        <w:rPr>
          <w:spacing w:val="1"/>
          <w:sz w:val="24"/>
          <w:szCs w:val="24"/>
        </w:rPr>
        <w:t>n</w:t>
      </w:r>
      <w:r>
        <w:rPr>
          <w:sz w:val="24"/>
          <w:szCs w:val="24"/>
        </w:rPr>
        <w:t>ik</w:t>
      </w:r>
      <w:r>
        <w:rPr>
          <w:spacing w:val="-1"/>
          <w:sz w:val="24"/>
          <w:szCs w:val="24"/>
        </w:rPr>
        <w:t>a</w:t>
      </w:r>
      <w:r>
        <w:rPr>
          <w:sz w:val="24"/>
          <w:szCs w:val="24"/>
        </w:rPr>
        <w:t>si untuk</w:t>
      </w:r>
      <w:r>
        <w:rPr>
          <w:spacing w:val="3"/>
          <w:sz w:val="24"/>
          <w:szCs w:val="24"/>
        </w:rPr>
        <w:t xml:space="preserve"> </w:t>
      </w:r>
      <w:r>
        <w:rPr>
          <w:sz w:val="24"/>
          <w:szCs w:val="24"/>
        </w:rPr>
        <w:t>mem</w:t>
      </w:r>
      <w:r>
        <w:rPr>
          <w:spacing w:val="-1"/>
          <w:sz w:val="24"/>
          <w:szCs w:val="24"/>
        </w:rPr>
        <w:t>fa</w:t>
      </w:r>
      <w:r>
        <w:rPr>
          <w:sz w:val="24"/>
          <w:szCs w:val="24"/>
        </w:rPr>
        <w:t>s</w:t>
      </w:r>
      <w:r>
        <w:rPr>
          <w:spacing w:val="1"/>
          <w:sz w:val="24"/>
          <w:szCs w:val="24"/>
        </w:rPr>
        <w:t>i</w:t>
      </w:r>
      <w:r>
        <w:rPr>
          <w:sz w:val="24"/>
          <w:szCs w:val="24"/>
        </w:rPr>
        <w:t>lit</w:t>
      </w:r>
      <w:r>
        <w:rPr>
          <w:spacing w:val="-1"/>
          <w:sz w:val="24"/>
          <w:szCs w:val="24"/>
        </w:rPr>
        <w:t>a</w:t>
      </w:r>
      <w:r>
        <w:rPr>
          <w:sz w:val="24"/>
          <w:szCs w:val="24"/>
        </w:rPr>
        <w:t>si p</w:t>
      </w:r>
      <w:r>
        <w:rPr>
          <w:spacing w:val="-1"/>
          <w:sz w:val="24"/>
          <w:szCs w:val="24"/>
        </w:rPr>
        <w:t>e</w:t>
      </w:r>
      <w:r>
        <w:rPr>
          <w:sz w:val="24"/>
          <w:szCs w:val="24"/>
        </w:rPr>
        <w:t>n</w:t>
      </w:r>
      <w:r>
        <w:rPr>
          <w:spacing w:val="-2"/>
          <w:sz w:val="24"/>
          <w:szCs w:val="24"/>
        </w:rPr>
        <w:t>g</w:t>
      </w:r>
      <w:r>
        <w:rPr>
          <w:sz w:val="24"/>
          <w:szCs w:val="24"/>
        </w:rPr>
        <w:t>ola</w:t>
      </w:r>
      <w:r>
        <w:rPr>
          <w:spacing w:val="2"/>
          <w:sz w:val="24"/>
          <w:szCs w:val="24"/>
        </w:rPr>
        <w:t>h</w:t>
      </w:r>
      <w:r>
        <w:rPr>
          <w:spacing w:val="-1"/>
          <w:sz w:val="24"/>
          <w:szCs w:val="24"/>
        </w:rPr>
        <w:t>a</w:t>
      </w:r>
      <w:r>
        <w:rPr>
          <w:sz w:val="24"/>
          <w:szCs w:val="24"/>
        </w:rPr>
        <w:t>n d</w:t>
      </w:r>
      <w:r>
        <w:rPr>
          <w:spacing w:val="-1"/>
          <w:sz w:val="24"/>
          <w:szCs w:val="24"/>
        </w:rPr>
        <w:t>a</w:t>
      </w:r>
      <w:r>
        <w:rPr>
          <w:sz w:val="24"/>
          <w:szCs w:val="24"/>
        </w:rPr>
        <w:t>ta</w:t>
      </w:r>
      <w:r>
        <w:rPr>
          <w:spacing w:val="2"/>
          <w:sz w:val="24"/>
          <w:szCs w:val="24"/>
        </w:rPr>
        <w:t xml:space="preserve"> </w:t>
      </w:r>
      <w:r>
        <w:rPr>
          <w:spacing w:val="3"/>
          <w:sz w:val="24"/>
          <w:szCs w:val="24"/>
        </w:rPr>
        <w:t>b</w:t>
      </w:r>
      <w:r>
        <w:rPr>
          <w:spacing w:val="-1"/>
          <w:sz w:val="24"/>
          <w:szCs w:val="24"/>
        </w:rPr>
        <w:t>er</w:t>
      </w:r>
      <w:r>
        <w:rPr>
          <w:sz w:val="24"/>
          <w:szCs w:val="24"/>
        </w:rPr>
        <w:t>b</w:t>
      </w:r>
      <w:r>
        <w:rPr>
          <w:spacing w:val="-3"/>
          <w:sz w:val="24"/>
          <w:szCs w:val="24"/>
        </w:rPr>
        <w:t>a</w:t>
      </w:r>
      <w:r>
        <w:rPr>
          <w:sz w:val="24"/>
          <w:szCs w:val="24"/>
        </w:rPr>
        <w:t>sis</w:t>
      </w:r>
      <w:r>
        <w:rPr>
          <w:spacing w:val="3"/>
          <w:sz w:val="24"/>
          <w:szCs w:val="24"/>
        </w:rPr>
        <w:t xml:space="preserve"> </w:t>
      </w:r>
      <w:r>
        <w:rPr>
          <w:spacing w:val="1"/>
          <w:sz w:val="24"/>
          <w:szCs w:val="24"/>
        </w:rPr>
        <w:t>W</w:t>
      </w:r>
      <w:r>
        <w:rPr>
          <w:spacing w:val="-1"/>
          <w:sz w:val="24"/>
          <w:szCs w:val="24"/>
        </w:rPr>
        <w:t>e</w:t>
      </w:r>
      <w:r>
        <w:rPr>
          <w:sz w:val="24"/>
          <w:szCs w:val="24"/>
        </w:rPr>
        <w:t>b di</w:t>
      </w:r>
      <w:r>
        <w:rPr>
          <w:spacing w:val="1"/>
          <w:sz w:val="24"/>
          <w:szCs w:val="24"/>
        </w:rPr>
        <w:t xml:space="preserve"> </w:t>
      </w:r>
      <w:r>
        <w:rPr>
          <w:i/>
          <w:sz w:val="24"/>
          <w:szCs w:val="24"/>
        </w:rPr>
        <w:t>B</w:t>
      </w:r>
      <w:r>
        <w:rPr>
          <w:i/>
          <w:spacing w:val="-1"/>
          <w:sz w:val="24"/>
          <w:szCs w:val="24"/>
        </w:rPr>
        <w:t>e</w:t>
      </w:r>
      <w:r>
        <w:rPr>
          <w:i/>
          <w:sz w:val="24"/>
          <w:szCs w:val="24"/>
        </w:rPr>
        <w:t>ng</w:t>
      </w:r>
      <w:r>
        <w:rPr>
          <w:i/>
          <w:spacing w:val="-1"/>
          <w:sz w:val="24"/>
          <w:szCs w:val="24"/>
        </w:rPr>
        <w:t>k</w:t>
      </w:r>
      <w:r>
        <w:rPr>
          <w:i/>
          <w:spacing w:val="-3"/>
          <w:sz w:val="24"/>
          <w:szCs w:val="24"/>
        </w:rPr>
        <w:t>e</w:t>
      </w:r>
      <w:r>
        <w:rPr>
          <w:i/>
          <w:sz w:val="24"/>
          <w:szCs w:val="24"/>
        </w:rPr>
        <w:t>l Sab</w:t>
      </w:r>
      <w:r>
        <w:rPr>
          <w:i/>
          <w:spacing w:val="1"/>
          <w:sz w:val="24"/>
          <w:szCs w:val="24"/>
        </w:rPr>
        <w:t>i</w:t>
      </w:r>
      <w:r>
        <w:rPr>
          <w:i/>
          <w:sz w:val="24"/>
          <w:szCs w:val="24"/>
        </w:rPr>
        <w:t>t.</w:t>
      </w:r>
    </w:p>
    <w:p w:rsidR="0047694C" w:rsidRDefault="00000000">
      <w:pPr>
        <w:spacing w:before="20" w:line="479" w:lineRule="auto"/>
        <w:ind w:left="1311" w:right="75" w:firstLine="713"/>
        <w:jc w:val="both"/>
        <w:rPr>
          <w:sz w:val="24"/>
          <w:szCs w:val="24"/>
        </w:rPr>
        <w:sectPr w:rsidR="0047694C">
          <w:pgSz w:w="11940" w:h="16860"/>
          <w:pgMar w:top="760" w:right="1540" w:bottom="280" w:left="1680" w:header="731" w:footer="0" w:gutter="0"/>
          <w:cols w:space="720"/>
        </w:sectPr>
      </w:pPr>
      <w:r>
        <w:rPr>
          <w:spacing w:val="1"/>
          <w:sz w:val="24"/>
          <w:szCs w:val="24"/>
        </w:rPr>
        <w:t>S</w:t>
      </w:r>
      <w:r>
        <w:rPr>
          <w:sz w:val="24"/>
          <w:szCs w:val="24"/>
        </w:rPr>
        <w:t>ist</w:t>
      </w:r>
      <w:r>
        <w:rPr>
          <w:spacing w:val="-1"/>
          <w:sz w:val="24"/>
          <w:szCs w:val="24"/>
        </w:rPr>
        <w:t>e</w:t>
      </w:r>
      <w:r>
        <w:rPr>
          <w:sz w:val="24"/>
          <w:szCs w:val="24"/>
        </w:rPr>
        <w:t>m info</w:t>
      </w:r>
      <w:r>
        <w:rPr>
          <w:spacing w:val="-1"/>
          <w:sz w:val="24"/>
          <w:szCs w:val="24"/>
        </w:rPr>
        <w:t>r</w:t>
      </w:r>
      <w:r>
        <w:rPr>
          <w:sz w:val="24"/>
          <w:szCs w:val="24"/>
        </w:rPr>
        <w:t>masi</w:t>
      </w:r>
      <w:r>
        <w:rPr>
          <w:spacing w:val="2"/>
          <w:sz w:val="24"/>
          <w:szCs w:val="24"/>
        </w:rPr>
        <w:t xml:space="preserve"> </w:t>
      </w:r>
      <w:r>
        <w:rPr>
          <w:sz w:val="24"/>
          <w:szCs w:val="24"/>
        </w:rPr>
        <w:t>b</w:t>
      </w:r>
      <w:r>
        <w:rPr>
          <w:spacing w:val="-1"/>
          <w:sz w:val="24"/>
          <w:szCs w:val="24"/>
        </w:rPr>
        <w:t>e</w:t>
      </w:r>
      <w:r>
        <w:rPr>
          <w:sz w:val="24"/>
          <w:szCs w:val="24"/>
        </w:rPr>
        <w:t>n</w:t>
      </w:r>
      <w:r>
        <w:rPr>
          <w:spacing w:val="-2"/>
          <w:sz w:val="24"/>
          <w:szCs w:val="24"/>
        </w:rPr>
        <w:t>g</w:t>
      </w:r>
      <w:r>
        <w:rPr>
          <w:spacing w:val="2"/>
          <w:sz w:val="24"/>
          <w:szCs w:val="24"/>
        </w:rPr>
        <w:t>k</w:t>
      </w:r>
      <w:r>
        <w:rPr>
          <w:spacing w:val="-1"/>
          <w:sz w:val="24"/>
          <w:szCs w:val="24"/>
        </w:rPr>
        <w:t>e</w:t>
      </w:r>
      <w:r>
        <w:rPr>
          <w:sz w:val="24"/>
          <w:szCs w:val="24"/>
        </w:rPr>
        <w:t>l ini</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w:t>
      </w:r>
      <w:r>
        <w:rPr>
          <w:spacing w:val="-2"/>
          <w:sz w:val="24"/>
          <w:szCs w:val="24"/>
        </w:rPr>
        <w:t>g</w:t>
      </w:r>
      <w:r>
        <w:rPr>
          <w:sz w:val="24"/>
          <w:szCs w:val="24"/>
        </w:rPr>
        <w:t>u</w:t>
      </w:r>
      <w:r>
        <w:rPr>
          <w:spacing w:val="2"/>
          <w:sz w:val="24"/>
          <w:szCs w:val="24"/>
        </w:rPr>
        <w:t>n</w:t>
      </w:r>
      <w:r>
        <w:rPr>
          <w:spacing w:val="-1"/>
          <w:sz w:val="24"/>
          <w:szCs w:val="24"/>
        </w:rPr>
        <w:t>a</w:t>
      </w:r>
      <w:r>
        <w:rPr>
          <w:spacing w:val="1"/>
          <w:sz w:val="24"/>
          <w:szCs w:val="24"/>
        </w:rPr>
        <w:t>k</w:t>
      </w:r>
      <w:r>
        <w:rPr>
          <w:spacing w:val="-1"/>
          <w:sz w:val="24"/>
          <w:szCs w:val="24"/>
        </w:rPr>
        <w:t>a</w:t>
      </w:r>
      <w:r>
        <w:rPr>
          <w:sz w:val="24"/>
          <w:szCs w:val="24"/>
        </w:rPr>
        <w:t>n</w:t>
      </w:r>
      <w:r>
        <w:rPr>
          <w:spacing w:val="2"/>
          <w:sz w:val="24"/>
          <w:szCs w:val="24"/>
        </w:rPr>
        <w:t xml:space="preserve"> </w:t>
      </w:r>
      <w:r>
        <w:rPr>
          <w:sz w:val="24"/>
          <w:szCs w:val="24"/>
        </w:rPr>
        <w:t>untuk</w:t>
      </w:r>
      <w:r>
        <w:rPr>
          <w:spacing w:val="1"/>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 info</w:t>
      </w:r>
      <w:r>
        <w:rPr>
          <w:spacing w:val="-1"/>
          <w:sz w:val="24"/>
          <w:szCs w:val="24"/>
        </w:rPr>
        <w:t>r</w:t>
      </w:r>
      <w:r>
        <w:rPr>
          <w:sz w:val="24"/>
          <w:szCs w:val="24"/>
        </w:rPr>
        <w:t>masi</w:t>
      </w:r>
      <w:r>
        <w:rPr>
          <w:spacing w:val="-14"/>
          <w:sz w:val="24"/>
          <w:szCs w:val="24"/>
        </w:rPr>
        <w:t xml:space="preserve"> </w:t>
      </w:r>
      <w:r>
        <w:rPr>
          <w:sz w:val="24"/>
          <w:szCs w:val="24"/>
        </w:rPr>
        <w:t>men</w:t>
      </w:r>
      <w:r>
        <w:rPr>
          <w:spacing w:val="-3"/>
          <w:sz w:val="24"/>
          <w:szCs w:val="24"/>
        </w:rPr>
        <w:t>g</w:t>
      </w:r>
      <w:r>
        <w:rPr>
          <w:spacing w:val="-1"/>
          <w:sz w:val="24"/>
          <w:szCs w:val="24"/>
        </w:rPr>
        <w:t>e</w:t>
      </w:r>
      <w:r>
        <w:rPr>
          <w:sz w:val="24"/>
          <w:szCs w:val="24"/>
        </w:rPr>
        <w:t>n</w:t>
      </w:r>
      <w:r>
        <w:rPr>
          <w:spacing w:val="-1"/>
          <w:sz w:val="24"/>
          <w:szCs w:val="24"/>
        </w:rPr>
        <w:t>a</w:t>
      </w:r>
      <w:r>
        <w:rPr>
          <w:sz w:val="24"/>
          <w:szCs w:val="24"/>
        </w:rPr>
        <w:t>i</w:t>
      </w:r>
      <w:r>
        <w:rPr>
          <w:spacing w:val="-12"/>
          <w:sz w:val="24"/>
          <w:szCs w:val="24"/>
        </w:rPr>
        <w:t xml:space="preserve"> </w:t>
      </w:r>
      <w:r>
        <w:rPr>
          <w:sz w:val="24"/>
          <w:szCs w:val="24"/>
        </w:rPr>
        <w:t>p</w:t>
      </w:r>
      <w:r>
        <w:rPr>
          <w:spacing w:val="-1"/>
          <w:sz w:val="24"/>
          <w:szCs w:val="24"/>
        </w:rPr>
        <w:t>e</w:t>
      </w:r>
      <w:r>
        <w:rPr>
          <w:sz w:val="24"/>
          <w:szCs w:val="24"/>
        </w:rPr>
        <w:t>n</w:t>
      </w:r>
      <w:r>
        <w:rPr>
          <w:spacing w:val="1"/>
          <w:sz w:val="24"/>
          <w:szCs w:val="24"/>
        </w:rPr>
        <w:t>c</w:t>
      </w:r>
      <w:r>
        <w:rPr>
          <w:spacing w:val="-1"/>
          <w:sz w:val="24"/>
          <w:szCs w:val="24"/>
        </w:rPr>
        <w:t>a</w:t>
      </w:r>
      <w:r>
        <w:rPr>
          <w:sz w:val="24"/>
          <w:szCs w:val="24"/>
        </w:rPr>
        <w:t>tat</w:t>
      </w:r>
      <w:r>
        <w:rPr>
          <w:spacing w:val="-1"/>
          <w:sz w:val="24"/>
          <w:szCs w:val="24"/>
        </w:rPr>
        <w:t>a</w:t>
      </w:r>
      <w:r>
        <w:rPr>
          <w:sz w:val="24"/>
          <w:szCs w:val="24"/>
        </w:rPr>
        <w:t>n</w:t>
      </w:r>
      <w:r>
        <w:rPr>
          <w:spacing w:val="-14"/>
          <w:sz w:val="24"/>
          <w:szCs w:val="24"/>
        </w:rPr>
        <w:t xml:space="preserve"> </w:t>
      </w:r>
      <w:r>
        <w:rPr>
          <w:sz w:val="24"/>
          <w:szCs w:val="24"/>
        </w:rPr>
        <w:t>p</w:t>
      </w:r>
      <w:r>
        <w:rPr>
          <w:spacing w:val="-1"/>
          <w:sz w:val="24"/>
          <w:szCs w:val="24"/>
        </w:rPr>
        <w:t>e</w:t>
      </w:r>
      <w:r>
        <w:rPr>
          <w:sz w:val="24"/>
          <w:szCs w:val="24"/>
        </w:rPr>
        <w:t>mbukuan</w:t>
      </w:r>
      <w:r>
        <w:rPr>
          <w:spacing w:val="-15"/>
          <w:sz w:val="24"/>
          <w:szCs w:val="24"/>
        </w:rPr>
        <w:t xml:space="preserve"> </w:t>
      </w:r>
      <w:r>
        <w:rPr>
          <w:spacing w:val="2"/>
          <w:sz w:val="24"/>
          <w:szCs w:val="24"/>
        </w:rPr>
        <w:t>d</w:t>
      </w:r>
      <w:r>
        <w:rPr>
          <w:spacing w:val="-1"/>
          <w:sz w:val="24"/>
          <w:szCs w:val="24"/>
        </w:rPr>
        <w:t>a</w:t>
      </w:r>
      <w:r>
        <w:rPr>
          <w:sz w:val="24"/>
          <w:szCs w:val="24"/>
        </w:rPr>
        <w:t>ri</w:t>
      </w:r>
      <w:r>
        <w:rPr>
          <w:spacing w:val="-15"/>
          <w:sz w:val="24"/>
          <w:szCs w:val="24"/>
        </w:rPr>
        <w:t xml:space="preserve"> </w:t>
      </w:r>
      <w:r>
        <w:rPr>
          <w:sz w:val="24"/>
          <w:szCs w:val="24"/>
        </w:rPr>
        <w:t>p</w:t>
      </w:r>
      <w:r>
        <w:rPr>
          <w:spacing w:val="-1"/>
          <w:sz w:val="24"/>
          <w:szCs w:val="24"/>
        </w:rPr>
        <w:t>e</w:t>
      </w:r>
      <w:r>
        <w:rPr>
          <w:sz w:val="24"/>
          <w:szCs w:val="24"/>
        </w:rPr>
        <w:t>njua</w:t>
      </w:r>
      <w:r>
        <w:rPr>
          <w:spacing w:val="1"/>
          <w:sz w:val="24"/>
          <w:szCs w:val="24"/>
        </w:rPr>
        <w:t>l</w:t>
      </w:r>
      <w:r>
        <w:rPr>
          <w:spacing w:val="-1"/>
          <w:sz w:val="24"/>
          <w:szCs w:val="24"/>
        </w:rPr>
        <w:t>a</w:t>
      </w:r>
      <w:r>
        <w:rPr>
          <w:sz w:val="24"/>
          <w:szCs w:val="24"/>
        </w:rPr>
        <w:t>n</w:t>
      </w:r>
      <w:r>
        <w:rPr>
          <w:spacing w:val="-14"/>
          <w:sz w:val="24"/>
          <w:szCs w:val="24"/>
        </w:rPr>
        <w:t xml:space="preserve"> </w:t>
      </w:r>
      <w:r>
        <w:rPr>
          <w:sz w:val="24"/>
          <w:szCs w:val="24"/>
        </w:rPr>
        <w:t>sp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rt</w:t>
      </w:r>
      <w:r>
        <w:rPr>
          <w:spacing w:val="-15"/>
          <w:sz w:val="24"/>
          <w:szCs w:val="24"/>
        </w:rPr>
        <w:t xml:space="preserve"> </w:t>
      </w:r>
      <w:r>
        <w:rPr>
          <w:sz w:val="24"/>
          <w:szCs w:val="24"/>
        </w:rPr>
        <w:t>maupun s</w:t>
      </w:r>
      <w:r>
        <w:rPr>
          <w:spacing w:val="-1"/>
          <w:sz w:val="24"/>
          <w:szCs w:val="24"/>
        </w:rPr>
        <w:t>e</w:t>
      </w:r>
      <w:r>
        <w:rPr>
          <w:sz w:val="24"/>
          <w:szCs w:val="24"/>
        </w:rPr>
        <w:t>rvi</w:t>
      </w:r>
      <w:r>
        <w:rPr>
          <w:spacing w:val="-1"/>
          <w:sz w:val="24"/>
          <w:szCs w:val="24"/>
        </w:rPr>
        <w:t>c</w:t>
      </w:r>
      <w:r>
        <w:rPr>
          <w:sz w:val="24"/>
          <w:szCs w:val="24"/>
        </w:rPr>
        <w:t>e</w:t>
      </w:r>
      <w:r>
        <w:rPr>
          <w:spacing w:val="43"/>
          <w:sz w:val="24"/>
          <w:szCs w:val="24"/>
        </w:rPr>
        <w:t xml:space="preserve"> </w:t>
      </w:r>
      <w:r>
        <w:rPr>
          <w:spacing w:val="3"/>
          <w:sz w:val="24"/>
          <w:szCs w:val="24"/>
        </w:rPr>
        <w:t>s</w:t>
      </w:r>
      <w:r>
        <w:rPr>
          <w:spacing w:val="-1"/>
          <w:sz w:val="24"/>
          <w:szCs w:val="24"/>
        </w:rPr>
        <w:t>e</w:t>
      </w:r>
      <w:r>
        <w:rPr>
          <w:sz w:val="24"/>
          <w:szCs w:val="24"/>
        </w:rPr>
        <w:t>p</w:t>
      </w:r>
      <w:r>
        <w:rPr>
          <w:spacing w:val="-1"/>
          <w:sz w:val="24"/>
          <w:szCs w:val="24"/>
        </w:rPr>
        <w:t>e</w:t>
      </w:r>
      <w:r>
        <w:rPr>
          <w:spacing w:val="2"/>
          <w:sz w:val="24"/>
          <w:szCs w:val="24"/>
        </w:rPr>
        <w:t>d</w:t>
      </w:r>
      <w:r>
        <w:rPr>
          <w:sz w:val="24"/>
          <w:szCs w:val="24"/>
        </w:rPr>
        <w:t>a</w:t>
      </w:r>
      <w:r>
        <w:rPr>
          <w:spacing w:val="43"/>
          <w:sz w:val="24"/>
          <w:szCs w:val="24"/>
        </w:rPr>
        <w:t xml:space="preserve"> </w:t>
      </w:r>
      <w:r>
        <w:rPr>
          <w:sz w:val="24"/>
          <w:szCs w:val="24"/>
        </w:rPr>
        <w:t>motor,</w:t>
      </w:r>
      <w:r>
        <w:rPr>
          <w:spacing w:val="46"/>
          <w:sz w:val="24"/>
          <w:szCs w:val="24"/>
        </w:rPr>
        <w:t xml:space="preserve"> </w:t>
      </w:r>
      <w:r>
        <w:rPr>
          <w:sz w:val="24"/>
          <w:szCs w:val="24"/>
        </w:rPr>
        <w:t>s</w:t>
      </w:r>
      <w:r>
        <w:rPr>
          <w:spacing w:val="-1"/>
          <w:sz w:val="24"/>
          <w:szCs w:val="24"/>
        </w:rPr>
        <w:t>e</w:t>
      </w:r>
      <w:r>
        <w:rPr>
          <w:sz w:val="24"/>
          <w:szCs w:val="24"/>
        </w:rPr>
        <w:t>rta</w:t>
      </w:r>
      <w:r>
        <w:rPr>
          <w:spacing w:val="43"/>
          <w:sz w:val="24"/>
          <w:szCs w:val="24"/>
        </w:rPr>
        <w:t xml:space="preserve"> </w:t>
      </w:r>
      <w:r>
        <w:rPr>
          <w:sz w:val="24"/>
          <w:szCs w:val="24"/>
        </w:rPr>
        <w:t>me</w:t>
      </w:r>
      <w:r>
        <w:rPr>
          <w:spacing w:val="2"/>
          <w:sz w:val="24"/>
          <w:szCs w:val="24"/>
        </w:rPr>
        <w:t>n</w:t>
      </w:r>
      <w:r>
        <w:rPr>
          <w:sz w:val="24"/>
          <w:szCs w:val="24"/>
        </w:rPr>
        <w:t>g</w:t>
      </w:r>
      <w:r>
        <w:rPr>
          <w:spacing w:val="-1"/>
          <w:sz w:val="24"/>
          <w:szCs w:val="24"/>
        </w:rPr>
        <w:t>ece</w:t>
      </w:r>
      <w:r>
        <w:rPr>
          <w:sz w:val="24"/>
          <w:szCs w:val="24"/>
        </w:rPr>
        <w:t>k</w:t>
      </w:r>
      <w:r>
        <w:rPr>
          <w:spacing w:val="46"/>
          <w:sz w:val="24"/>
          <w:szCs w:val="24"/>
        </w:rPr>
        <w:t xml:space="preserve"> </w:t>
      </w:r>
      <w:r>
        <w:rPr>
          <w:spacing w:val="2"/>
          <w:sz w:val="24"/>
          <w:szCs w:val="24"/>
        </w:rPr>
        <w:t>k</w:t>
      </w:r>
      <w:r>
        <w:rPr>
          <w:spacing w:val="-1"/>
          <w:sz w:val="24"/>
          <w:szCs w:val="24"/>
        </w:rPr>
        <w:t>e</w:t>
      </w:r>
      <w:r>
        <w:rPr>
          <w:sz w:val="24"/>
          <w:szCs w:val="24"/>
        </w:rPr>
        <w:t>t</w:t>
      </w:r>
      <w:r>
        <w:rPr>
          <w:spacing w:val="1"/>
          <w:sz w:val="24"/>
          <w:szCs w:val="24"/>
        </w:rPr>
        <w:t>e</w:t>
      </w:r>
      <w:r>
        <w:rPr>
          <w:spacing w:val="-1"/>
          <w:sz w:val="24"/>
          <w:szCs w:val="24"/>
        </w:rPr>
        <w:t>r</w:t>
      </w:r>
      <w:r>
        <w:rPr>
          <w:sz w:val="24"/>
          <w:szCs w:val="24"/>
        </w:rPr>
        <w:t>s</w:t>
      </w:r>
      <w:r>
        <w:rPr>
          <w:spacing w:val="-1"/>
          <w:sz w:val="24"/>
          <w:szCs w:val="24"/>
        </w:rPr>
        <w:t>e</w:t>
      </w:r>
      <w:r>
        <w:rPr>
          <w:sz w:val="24"/>
          <w:szCs w:val="24"/>
        </w:rPr>
        <w:t>dia</w:t>
      </w:r>
      <w:r>
        <w:rPr>
          <w:spacing w:val="-1"/>
          <w:sz w:val="24"/>
          <w:szCs w:val="24"/>
        </w:rPr>
        <w:t>a</w:t>
      </w:r>
      <w:r>
        <w:rPr>
          <w:sz w:val="24"/>
          <w:szCs w:val="24"/>
        </w:rPr>
        <w:t>n</w:t>
      </w:r>
      <w:r>
        <w:rPr>
          <w:spacing w:val="46"/>
          <w:sz w:val="24"/>
          <w:szCs w:val="24"/>
        </w:rPr>
        <w:t xml:space="preserve"> </w:t>
      </w:r>
      <w:r>
        <w:rPr>
          <w:sz w:val="24"/>
          <w:szCs w:val="24"/>
        </w:rPr>
        <w:t>stock</w:t>
      </w:r>
      <w:r>
        <w:rPr>
          <w:spacing w:val="46"/>
          <w:sz w:val="24"/>
          <w:szCs w:val="24"/>
        </w:rPr>
        <w:t xml:space="preserve"> </w:t>
      </w:r>
      <w:r>
        <w:rPr>
          <w:sz w:val="24"/>
          <w:szCs w:val="24"/>
        </w:rPr>
        <w:t>s</w:t>
      </w:r>
      <w:r>
        <w:rPr>
          <w:spacing w:val="2"/>
          <w:sz w:val="24"/>
          <w:szCs w:val="24"/>
        </w:rPr>
        <w:t>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rt,  d</w:t>
      </w:r>
      <w:r>
        <w:rPr>
          <w:spacing w:val="-1"/>
          <w:sz w:val="24"/>
          <w:szCs w:val="24"/>
        </w:rPr>
        <w:t>a</w:t>
      </w:r>
      <w:r>
        <w:rPr>
          <w:sz w:val="24"/>
          <w:szCs w:val="24"/>
        </w:rPr>
        <w:t>n men</w:t>
      </w:r>
      <w:r>
        <w:rPr>
          <w:spacing w:val="-3"/>
          <w:sz w:val="24"/>
          <w:szCs w:val="24"/>
        </w:rPr>
        <w:t>g</w:t>
      </w:r>
      <w:r>
        <w:rPr>
          <w:sz w:val="24"/>
          <w:szCs w:val="24"/>
        </w:rPr>
        <w:t>hi</w:t>
      </w:r>
      <w:r>
        <w:rPr>
          <w:spacing w:val="1"/>
          <w:sz w:val="24"/>
          <w:szCs w:val="24"/>
        </w:rPr>
        <w:t>t</w:t>
      </w:r>
      <w:r>
        <w:rPr>
          <w:sz w:val="24"/>
          <w:szCs w:val="24"/>
        </w:rPr>
        <w:t>u</w:t>
      </w:r>
      <w:r>
        <w:rPr>
          <w:spacing w:val="2"/>
          <w:sz w:val="24"/>
          <w:szCs w:val="24"/>
        </w:rPr>
        <w:t>n</w:t>
      </w:r>
      <w:r>
        <w:rPr>
          <w:sz w:val="24"/>
          <w:szCs w:val="24"/>
        </w:rPr>
        <w:t>g</w:t>
      </w:r>
      <w:r>
        <w:rPr>
          <w:spacing w:val="-1"/>
          <w:sz w:val="24"/>
          <w:szCs w:val="24"/>
        </w:rPr>
        <w:t xml:space="preserve"> </w:t>
      </w:r>
      <w:r>
        <w:rPr>
          <w:sz w:val="24"/>
          <w:szCs w:val="24"/>
        </w:rPr>
        <w:t>intensif j</w:t>
      </w:r>
      <w:r>
        <w:rPr>
          <w:spacing w:val="-1"/>
          <w:sz w:val="24"/>
          <w:szCs w:val="24"/>
        </w:rPr>
        <w:t>a</w:t>
      </w:r>
      <w:r>
        <w:rPr>
          <w:sz w:val="24"/>
          <w:szCs w:val="24"/>
        </w:rPr>
        <w:t>sa</w:t>
      </w:r>
      <w:r>
        <w:rPr>
          <w:spacing w:val="1"/>
          <w:sz w:val="24"/>
          <w:szCs w:val="24"/>
        </w:rPr>
        <w:t xml:space="preserve"> </w:t>
      </w:r>
      <w:r>
        <w:rPr>
          <w:sz w:val="24"/>
          <w:szCs w:val="24"/>
        </w:rPr>
        <w:t>mek</w:t>
      </w:r>
      <w:r>
        <w:rPr>
          <w:spacing w:val="-1"/>
          <w:sz w:val="24"/>
          <w:szCs w:val="24"/>
        </w:rPr>
        <w:t>a</w:t>
      </w:r>
      <w:r>
        <w:rPr>
          <w:sz w:val="24"/>
          <w:szCs w:val="24"/>
        </w:rPr>
        <w:t>nik.</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8" w:line="260" w:lineRule="exact"/>
        <w:rPr>
          <w:sz w:val="26"/>
          <w:szCs w:val="26"/>
        </w:rPr>
      </w:pPr>
    </w:p>
    <w:p w:rsidR="0047694C" w:rsidRDefault="003B46A5">
      <w:pPr>
        <w:ind w:left="1092"/>
      </w:pPr>
      <w:r>
        <w:pict>
          <v:shape id="_x0000_i1050" type="#_x0000_t75" style="width:360.85pt;height:410.25pt">
            <v:imagedata r:id="rId166" o:title=""/>
          </v:shape>
        </w:pict>
      </w:r>
    </w:p>
    <w:p w:rsidR="0047694C" w:rsidRDefault="0047694C">
      <w:pPr>
        <w:spacing w:before="14" w:line="200" w:lineRule="exact"/>
      </w:pPr>
    </w:p>
    <w:p w:rsidR="0047694C" w:rsidRDefault="00000000">
      <w:pPr>
        <w:spacing w:before="29"/>
        <w:ind w:left="2624"/>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2.4 </w:t>
      </w:r>
      <w:r>
        <w:rPr>
          <w:sz w:val="24"/>
          <w:szCs w:val="24"/>
        </w:rPr>
        <w:t>K</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z w:val="24"/>
          <w:szCs w:val="24"/>
        </w:rPr>
        <w:t>ka</w:t>
      </w:r>
      <w:r>
        <w:rPr>
          <w:spacing w:val="2"/>
          <w:sz w:val="24"/>
          <w:szCs w:val="24"/>
        </w:rPr>
        <w:t xml:space="preserve"> </w:t>
      </w:r>
      <w:r>
        <w:rPr>
          <w:spacing w:val="3"/>
          <w:sz w:val="24"/>
          <w:szCs w:val="24"/>
        </w:rPr>
        <w:t>B</w:t>
      </w:r>
      <w:r>
        <w:rPr>
          <w:spacing w:val="-1"/>
          <w:sz w:val="24"/>
          <w:szCs w:val="24"/>
        </w:rPr>
        <w:t>e</w:t>
      </w:r>
      <w:r>
        <w:rPr>
          <w:sz w:val="24"/>
          <w:szCs w:val="24"/>
        </w:rPr>
        <w:t>rpikir</w:t>
      </w:r>
    </w:p>
    <w:p w:rsidR="0047694C" w:rsidRDefault="0047694C">
      <w:pPr>
        <w:spacing w:line="200" w:lineRule="exact"/>
      </w:pPr>
    </w:p>
    <w:p w:rsidR="0047694C" w:rsidRDefault="0047694C">
      <w:pPr>
        <w:spacing w:line="200" w:lineRule="exact"/>
      </w:pPr>
    </w:p>
    <w:p w:rsidR="0047694C" w:rsidRDefault="0047694C">
      <w:pPr>
        <w:spacing w:line="280" w:lineRule="exact"/>
        <w:rPr>
          <w:sz w:val="28"/>
          <w:szCs w:val="28"/>
        </w:rPr>
      </w:pPr>
    </w:p>
    <w:p w:rsidR="0047694C" w:rsidRDefault="00000000">
      <w:pPr>
        <w:spacing w:before="24" w:line="382" w:lineRule="auto"/>
        <w:ind w:left="3397" w:right="2968"/>
        <w:jc w:val="center"/>
        <w:rPr>
          <w:sz w:val="28"/>
          <w:szCs w:val="28"/>
        </w:rPr>
      </w:pPr>
      <w:r>
        <w:rPr>
          <w:b/>
          <w:sz w:val="28"/>
          <w:szCs w:val="28"/>
        </w:rPr>
        <w:t>B</w:t>
      </w:r>
      <w:r>
        <w:rPr>
          <w:b/>
          <w:spacing w:val="-1"/>
          <w:sz w:val="28"/>
          <w:szCs w:val="28"/>
        </w:rPr>
        <w:t>A</w:t>
      </w:r>
      <w:r>
        <w:rPr>
          <w:b/>
          <w:sz w:val="28"/>
          <w:szCs w:val="28"/>
        </w:rPr>
        <w:t>B</w:t>
      </w:r>
      <w:r>
        <w:rPr>
          <w:b/>
          <w:spacing w:val="-2"/>
          <w:sz w:val="28"/>
          <w:szCs w:val="28"/>
        </w:rPr>
        <w:t xml:space="preserve"> </w:t>
      </w:r>
      <w:r>
        <w:rPr>
          <w:b/>
          <w:spacing w:val="1"/>
          <w:sz w:val="28"/>
          <w:szCs w:val="28"/>
        </w:rPr>
        <w:t>I</w:t>
      </w:r>
      <w:r>
        <w:rPr>
          <w:b/>
          <w:spacing w:val="-1"/>
          <w:sz w:val="28"/>
          <w:szCs w:val="28"/>
        </w:rPr>
        <w:t>I</w:t>
      </w:r>
      <w:r>
        <w:rPr>
          <w:b/>
          <w:sz w:val="28"/>
          <w:szCs w:val="28"/>
        </w:rPr>
        <w:t>I</w:t>
      </w:r>
      <w:r>
        <w:rPr>
          <w:b/>
          <w:spacing w:val="1"/>
          <w:sz w:val="28"/>
          <w:szCs w:val="28"/>
        </w:rPr>
        <w:t xml:space="preserve"> </w:t>
      </w:r>
      <w:r>
        <w:rPr>
          <w:b/>
          <w:spacing w:val="-1"/>
          <w:sz w:val="28"/>
          <w:szCs w:val="28"/>
        </w:rPr>
        <w:t>M</w:t>
      </w:r>
      <w:r>
        <w:rPr>
          <w:b/>
          <w:sz w:val="28"/>
          <w:szCs w:val="28"/>
        </w:rPr>
        <w:t>ETO</w:t>
      </w:r>
      <w:r>
        <w:rPr>
          <w:b/>
          <w:spacing w:val="-1"/>
          <w:sz w:val="28"/>
          <w:szCs w:val="28"/>
        </w:rPr>
        <w:t>D</w:t>
      </w:r>
      <w:r>
        <w:rPr>
          <w:b/>
          <w:sz w:val="28"/>
          <w:szCs w:val="28"/>
        </w:rPr>
        <w:t xml:space="preserve">E </w:t>
      </w:r>
      <w:r>
        <w:rPr>
          <w:b/>
          <w:spacing w:val="-1"/>
          <w:sz w:val="28"/>
          <w:szCs w:val="28"/>
        </w:rPr>
        <w:t>P</w:t>
      </w:r>
      <w:r>
        <w:rPr>
          <w:b/>
          <w:spacing w:val="-2"/>
          <w:sz w:val="28"/>
          <w:szCs w:val="28"/>
        </w:rPr>
        <w:t>E</w:t>
      </w:r>
      <w:r>
        <w:rPr>
          <w:b/>
          <w:spacing w:val="-1"/>
          <w:sz w:val="28"/>
          <w:szCs w:val="28"/>
        </w:rPr>
        <w:t>N</w:t>
      </w:r>
      <w:r>
        <w:rPr>
          <w:b/>
          <w:sz w:val="28"/>
          <w:szCs w:val="28"/>
        </w:rPr>
        <w:t>E</w:t>
      </w:r>
      <w:r>
        <w:rPr>
          <w:b/>
          <w:spacing w:val="-2"/>
          <w:sz w:val="28"/>
          <w:szCs w:val="28"/>
        </w:rPr>
        <w:t>L</w:t>
      </w:r>
      <w:r>
        <w:rPr>
          <w:b/>
          <w:spacing w:val="1"/>
          <w:sz w:val="28"/>
          <w:szCs w:val="28"/>
        </w:rPr>
        <w:t>I</w:t>
      </w:r>
      <w:r>
        <w:rPr>
          <w:b/>
          <w:spacing w:val="-2"/>
          <w:sz w:val="28"/>
          <w:szCs w:val="28"/>
        </w:rPr>
        <w:t>T</w:t>
      </w:r>
      <w:r>
        <w:rPr>
          <w:b/>
          <w:spacing w:val="1"/>
          <w:sz w:val="28"/>
          <w:szCs w:val="28"/>
        </w:rPr>
        <w:t>I</w:t>
      </w:r>
      <w:r>
        <w:rPr>
          <w:b/>
          <w:spacing w:val="-1"/>
          <w:sz w:val="28"/>
          <w:szCs w:val="28"/>
        </w:rPr>
        <w:t>A</w:t>
      </w:r>
      <w:r>
        <w:rPr>
          <w:b/>
          <w:sz w:val="28"/>
          <w:szCs w:val="28"/>
        </w:rPr>
        <w:t>N</w:t>
      </w:r>
    </w:p>
    <w:p w:rsidR="0047694C" w:rsidRDefault="0047694C">
      <w:pPr>
        <w:spacing w:line="200" w:lineRule="exact"/>
      </w:pPr>
    </w:p>
    <w:p w:rsidR="0047694C" w:rsidRDefault="0047694C">
      <w:pPr>
        <w:spacing w:before="14" w:line="200" w:lineRule="exact"/>
      </w:pPr>
    </w:p>
    <w:p w:rsidR="0047694C" w:rsidRDefault="00000000">
      <w:pPr>
        <w:ind w:left="946"/>
        <w:rPr>
          <w:sz w:val="24"/>
          <w:szCs w:val="24"/>
        </w:rPr>
      </w:pPr>
      <w:r>
        <w:rPr>
          <w:b/>
          <w:sz w:val="24"/>
          <w:szCs w:val="24"/>
        </w:rPr>
        <w:t>3.1</w:t>
      </w:r>
      <w:r>
        <w:rPr>
          <w:b/>
          <w:spacing w:val="7"/>
          <w:sz w:val="24"/>
          <w:szCs w:val="24"/>
        </w:rPr>
        <w:t xml:space="preserve"> </w:t>
      </w:r>
      <w:r>
        <w:rPr>
          <w:b/>
          <w:spacing w:val="-3"/>
          <w:sz w:val="24"/>
          <w:szCs w:val="24"/>
        </w:rPr>
        <w:t>P</w:t>
      </w:r>
      <w:r>
        <w:rPr>
          <w:b/>
          <w:spacing w:val="-1"/>
          <w:sz w:val="24"/>
          <w:szCs w:val="24"/>
        </w:rPr>
        <w:t>r</w:t>
      </w:r>
      <w:r>
        <w:rPr>
          <w:b/>
          <w:sz w:val="24"/>
          <w:szCs w:val="24"/>
        </w:rPr>
        <w:t>o</w:t>
      </w:r>
      <w:r>
        <w:rPr>
          <w:b/>
          <w:spacing w:val="1"/>
          <w:sz w:val="24"/>
          <w:szCs w:val="24"/>
        </w:rPr>
        <w:t>f</w:t>
      </w:r>
      <w:r>
        <w:rPr>
          <w:b/>
          <w:sz w:val="24"/>
          <w:szCs w:val="24"/>
        </w:rPr>
        <w:t>i</w:t>
      </w:r>
      <w:r>
        <w:rPr>
          <w:b/>
          <w:spacing w:val="1"/>
          <w:sz w:val="24"/>
          <w:szCs w:val="24"/>
        </w:rPr>
        <w:t>l</w:t>
      </w:r>
      <w:r>
        <w:rPr>
          <w:b/>
          <w:sz w:val="24"/>
          <w:szCs w:val="24"/>
        </w:rPr>
        <w:t xml:space="preserve">e </w:t>
      </w:r>
      <w:r>
        <w:rPr>
          <w:b/>
          <w:spacing w:val="1"/>
          <w:sz w:val="24"/>
          <w:szCs w:val="24"/>
        </w:rPr>
        <w:t>B</w:t>
      </w:r>
      <w:r>
        <w:rPr>
          <w:b/>
          <w:spacing w:val="-1"/>
          <w:sz w:val="24"/>
          <w:szCs w:val="24"/>
        </w:rPr>
        <w:t>e</w:t>
      </w:r>
      <w:r>
        <w:rPr>
          <w:b/>
          <w:spacing w:val="1"/>
          <w:sz w:val="24"/>
          <w:szCs w:val="24"/>
        </w:rPr>
        <w:t>n</w:t>
      </w:r>
      <w:r>
        <w:rPr>
          <w:b/>
          <w:sz w:val="24"/>
          <w:szCs w:val="24"/>
        </w:rPr>
        <w:t>g</w:t>
      </w:r>
      <w:r>
        <w:rPr>
          <w:b/>
          <w:spacing w:val="1"/>
          <w:sz w:val="24"/>
          <w:szCs w:val="24"/>
        </w:rPr>
        <w:t>k</w:t>
      </w:r>
      <w:r>
        <w:rPr>
          <w:b/>
          <w:spacing w:val="-1"/>
          <w:sz w:val="24"/>
          <w:szCs w:val="24"/>
        </w:rPr>
        <w:t>e</w:t>
      </w:r>
      <w:r>
        <w:rPr>
          <w:b/>
          <w:sz w:val="24"/>
          <w:szCs w:val="24"/>
        </w:rPr>
        <w:t xml:space="preserve">l </w:t>
      </w:r>
      <w:r>
        <w:rPr>
          <w:b/>
          <w:spacing w:val="1"/>
          <w:sz w:val="24"/>
          <w:szCs w:val="24"/>
        </w:rPr>
        <w:t>S</w:t>
      </w:r>
      <w:r>
        <w:rPr>
          <w:b/>
          <w:sz w:val="24"/>
          <w:szCs w:val="24"/>
        </w:rPr>
        <w:t>a</w:t>
      </w:r>
      <w:r>
        <w:rPr>
          <w:b/>
          <w:spacing w:val="-1"/>
          <w:sz w:val="24"/>
          <w:szCs w:val="24"/>
        </w:rPr>
        <w:t>b</w:t>
      </w:r>
      <w:r>
        <w:rPr>
          <w:b/>
          <w:sz w:val="24"/>
          <w:szCs w:val="24"/>
        </w:rPr>
        <w:t xml:space="preserve">it </w:t>
      </w:r>
      <w:r>
        <w:rPr>
          <w:b/>
          <w:spacing w:val="-1"/>
          <w:sz w:val="24"/>
          <w:szCs w:val="24"/>
        </w:rPr>
        <w:t>S</w:t>
      </w:r>
      <w:r>
        <w:rPr>
          <w:b/>
          <w:spacing w:val="1"/>
          <w:sz w:val="24"/>
          <w:szCs w:val="24"/>
        </w:rPr>
        <w:t>h</w:t>
      </w:r>
      <w:r>
        <w:rPr>
          <w:b/>
          <w:sz w:val="24"/>
          <w:szCs w:val="24"/>
        </w:rPr>
        <w:t>op</w:t>
      </w:r>
    </w:p>
    <w:p w:rsidR="0047694C" w:rsidRDefault="0047694C">
      <w:pPr>
        <w:spacing w:before="16" w:line="260" w:lineRule="exact"/>
        <w:rPr>
          <w:sz w:val="26"/>
          <w:szCs w:val="26"/>
        </w:rPr>
      </w:pPr>
    </w:p>
    <w:p w:rsidR="0047694C" w:rsidRDefault="00000000">
      <w:pPr>
        <w:ind w:left="1308"/>
        <w:rPr>
          <w:sz w:val="24"/>
          <w:szCs w:val="24"/>
        </w:rPr>
      </w:pPr>
      <w:r>
        <w:rPr>
          <w:b/>
          <w:sz w:val="24"/>
          <w:szCs w:val="24"/>
        </w:rPr>
        <w:t>3.1.1</w:t>
      </w:r>
      <w:r>
        <w:rPr>
          <w:b/>
          <w:spacing w:val="8"/>
          <w:sz w:val="24"/>
          <w:szCs w:val="24"/>
        </w:rPr>
        <w:t xml:space="preserve"> </w:t>
      </w: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w:t>
      </w:r>
      <w:r>
        <w:rPr>
          <w:b/>
          <w:spacing w:val="-1"/>
          <w:sz w:val="24"/>
          <w:szCs w:val="24"/>
        </w:rPr>
        <w:t>r</w:t>
      </w:r>
      <w:r>
        <w:rPr>
          <w:b/>
          <w:sz w:val="24"/>
          <w:szCs w:val="24"/>
        </w:rPr>
        <w:t>an</w:t>
      </w:r>
      <w:r>
        <w:rPr>
          <w:b/>
          <w:spacing w:val="1"/>
          <w:sz w:val="24"/>
          <w:szCs w:val="24"/>
        </w:rPr>
        <w:t xml:space="preserve"> </w:t>
      </w:r>
      <w:r>
        <w:rPr>
          <w:b/>
          <w:sz w:val="24"/>
          <w:szCs w:val="24"/>
        </w:rPr>
        <w:t>U</w:t>
      </w:r>
      <w:r>
        <w:rPr>
          <w:b/>
          <w:spacing w:val="-3"/>
          <w:sz w:val="24"/>
          <w:szCs w:val="24"/>
        </w:rPr>
        <w:t>m</w:t>
      </w:r>
      <w:r>
        <w:rPr>
          <w:b/>
          <w:spacing w:val="3"/>
          <w:sz w:val="24"/>
          <w:szCs w:val="24"/>
        </w:rPr>
        <w:t>u</w:t>
      </w:r>
      <w:r>
        <w:rPr>
          <w:b/>
          <w:sz w:val="24"/>
          <w:szCs w:val="24"/>
        </w:rPr>
        <w:t>m</w:t>
      </w:r>
    </w:p>
    <w:p w:rsidR="0047694C" w:rsidRDefault="0047694C">
      <w:pPr>
        <w:spacing w:before="12" w:line="260" w:lineRule="exact"/>
        <w:rPr>
          <w:sz w:val="26"/>
          <w:szCs w:val="26"/>
        </w:rPr>
      </w:pPr>
    </w:p>
    <w:p w:rsidR="0047694C" w:rsidRDefault="00000000">
      <w:pPr>
        <w:spacing w:line="479" w:lineRule="auto"/>
        <w:ind w:left="1667" w:right="79" w:firstLine="362"/>
        <w:jc w:val="both"/>
        <w:rPr>
          <w:sz w:val="24"/>
          <w:szCs w:val="24"/>
        </w:rPr>
      </w:pP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1"/>
          <w:sz w:val="24"/>
          <w:szCs w:val="24"/>
        </w:rPr>
        <w:t xml:space="preserve"> S</w:t>
      </w:r>
      <w:r>
        <w:rPr>
          <w:spacing w:val="-1"/>
          <w:sz w:val="24"/>
          <w:szCs w:val="24"/>
        </w:rPr>
        <w:t>a</w:t>
      </w:r>
      <w:r>
        <w:rPr>
          <w:sz w:val="24"/>
          <w:szCs w:val="24"/>
        </w:rPr>
        <w:t>bit</w:t>
      </w:r>
      <w:r>
        <w:rPr>
          <w:spacing w:val="2"/>
          <w:sz w:val="24"/>
          <w:szCs w:val="24"/>
        </w:rPr>
        <w:t xml:space="preserve"> </w:t>
      </w:r>
      <w:r>
        <w:rPr>
          <w:spacing w:val="1"/>
          <w:sz w:val="24"/>
          <w:szCs w:val="24"/>
        </w:rPr>
        <w:t>S</w:t>
      </w:r>
      <w:r>
        <w:rPr>
          <w:sz w:val="24"/>
          <w:szCs w:val="24"/>
        </w:rPr>
        <w:t>hop</w:t>
      </w:r>
      <w:r>
        <w:rPr>
          <w:spacing w:val="3"/>
          <w:sz w:val="24"/>
          <w:szCs w:val="24"/>
        </w:rPr>
        <w:t xml:space="preserve"> </w:t>
      </w:r>
      <w:r>
        <w:rPr>
          <w:spacing w:val="-1"/>
          <w:sz w:val="24"/>
          <w:szCs w:val="24"/>
        </w:rPr>
        <w:t>a</w:t>
      </w:r>
      <w:r>
        <w:rPr>
          <w:spacing w:val="2"/>
          <w:sz w:val="24"/>
          <w:szCs w:val="24"/>
        </w:rPr>
        <w:t>d</w:t>
      </w:r>
      <w:r>
        <w:rPr>
          <w:spacing w:val="-1"/>
          <w:sz w:val="24"/>
          <w:szCs w:val="24"/>
        </w:rPr>
        <w:t>a</w:t>
      </w:r>
      <w:r>
        <w:rPr>
          <w:sz w:val="24"/>
          <w:szCs w:val="24"/>
        </w:rPr>
        <w:t>lah s</w:t>
      </w:r>
      <w:r>
        <w:rPr>
          <w:spacing w:val="-1"/>
          <w:sz w:val="24"/>
          <w:szCs w:val="24"/>
        </w:rPr>
        <w:t>e</w:t>
      </w:r>
      <w:r>
        <w:rPr>
          <w:sz w:val="24"/>
          <w:szCs w:val="24"/>
        </w:rPr>
        <w:t>bu</w:t>
      </w:r>
      <w:r>
        <w:rPr>
          <w:spacing w:val="-1"/>
          <w:sz w:val="24"/>
          <w:szCs w:val="24"/>
        </w:rPr>
        <w:t>a</w:t>
      </w:r>
      <w:r>
        <w:rPr>
          <w:sz w:val="24"/>
          <w:szCs w:val="24"/>
        </w:rPr>
        <w:t>h u</w:t>
      </w:r>
      <w:r>
        <w:rPr>
          <w:spacing w:val="3"/>
          <w:sz w:val="24"/>
          <w:szCs w:val="24"/>
        </w:rPr>
        <w:t>s</w:t>
      </w:r>
      <w:r>
        <w:rPr>
          <w:spacing w:val="-1"/>
          <w:sz w:val="24"/>
          <w:szCs w:val="24"/>
        </w:rPr>
        <w:t>a</w:t>
      </w:r>
      <w:r>
        <w:rPr>
          <w:sz w:val="24"/>
          <w:szCs w:val="24"/>
        </w:rPr>
        <w:t>ha</w:t>
      </w:r>
      <w:r>
        <w:rPr>
          <w:spacing w:val="2"/>
          <w:sz w:val="24"/>
          <w:szCs w:val="24"/>
        </w:rPr>
        <w:t xml:space="preserve"> </w:t>
      </w:r>
      <w:r>
        <w:rPr>
          <w:spacing w:val="-6"/>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b</w:t>
      </w:r>
      <w:r>
        <w:rPr>
          <w:spacing w:val="-1"/>
          <w:sz w:val="24"/>
          <w:szCs w:val="24"/>
        </w:rPr>
        <w:t>e</w:t>
      </w:r>
      <w:r>
        <w:rPr>
          <w:spacing w:val="2"/>
          <w:sz w:val="24"/>
          <w:szCs w:val="24"/>
        </w:rPr>
        <w:t>r</w:t>
      </w:r>
      <w:r>
        <w:rPr>
          <w:spacing w:val="-2"/>
          <w:sz w:val="24"/>
          <w:szCs w:val="24"/>
        </w:rPr>
        <w:t>g</w:t>
      </w:r>
      <w:r>
        <w:rPr>
          <w:spacing w:val="-1"/>
          <w:sz w:val="24"/>
          <w:szCs w:val="24"/>
        </w:rPr>
        <w:t>era</w:t>
      </w:r>
      <w:r>
        <w:rPr>
          <w:sz w:val="24"/>
          <w:szCs w:val="24"/>
        </w:rPr>
        <w:t>k d</w:t>
      </w:r>
      <w:r>
        <w:rPr>
          <w:spacing w:val="-1"/>
          <w:sz w:val="24"/>
          <w:szCs w:val="24"/>
        </w:rPr>
        <w:t>a</w:t>
      </w:r>
      <w:r>
        <w:rPr>
          <w:sz w:val="24"/>
          <w:szCs w:val="24"/>
        </w:rPr>
        <w:t>lam bidang p</w:t>
      </w:r>
      <w:r>
        <w:rPr>
          <w:spacing w:val="-1"/>
          <w:sz w:val="24"/>
          <w:szCs w:val="24"/>
        </w:rPr>
        <w:t>er</w:t>
      </w:r>
      <w:r>
        <w:rPr>
          <w:spacing w:val="2"/>
          <w:sz w:val="24"/>
          <w:szCs w:val="24"/>
        </w:rPr>
        <w:t>b</w:t>
      </w:r>
      <w:r>
        <w:rPr>
          <w:spacing w:val="-3"/>
          <w:sz w:val="24"/>
          <w:szCs w:val="24"/>
        </w:rPr>
        <w:t>a</w:t>
      </w:r>
      <w:r>
        <w:rPr>
          <w:sz w:val="24"/>
          <w:szCs w:val="24"/>
        </w:rPr>
        <w:t>i</w:t>
      </w:r>
      <w:r>
        <w:rPr>
          <w:spacing w:val="2"/>
          <w:sz w:val="24"/>
          <w:szCs w:val="24"/>
        </w:rPr>
        <w:t>k</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tau</w:t>
      </w:r>
      <w:r>
        <w:rPr>
          <w:spacing w:val="2"/>
          <w:sz w:val="24"/>
          <w:szCs w:val="24"/>
        </w:rPr>
        <w:t xml:space="preserve"> </w:t>
      </w:r>
      <w:r>
        <w:rPr>
          <w:spacing w:val="3"/>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z w:val="24"/>
          <w:szCs w:val="24"/>
        </w:rPr>
        <w:t>k</w:t>
      </w:r>
      <w:r>
        <w:rPr>
          <w:spacing w:val="-1"/>
          <w:sz w:val="24"/>
          <w:szCs w:val="24"/>
        </w:rPr>
        <w:t>e</w:t>
      </w:r>
      <w:r>
        <w:rPr>
          <w:sz w:val="24"/>
          <w:szCs w:val="24"/>
        </w:rPr>
        <w:t>nd</w:t>
      </w:r>
      <w:r>
        <w:rPr>
          <w:spacing w:val="1"/>
          <w:sz w:val="24"/>
          <w:szCs w:val="24"/>
        </w:rPr>
        <w:t>a</w:t>
      </w:r>
      <w:r>
        <w:rPr>
          <w:spacing w:val="-1"/>
          <w:sz w:val="24"/>
          <w:szCs w:val="24"/>
        </w:rPr>
        <w:t>raa</w:t>
      </w:r>
      <w:r>
        <w:rPr>
          <w:sz w:val="24"/>
          <w:szCs w:val="24"/>
        </w:rPr>
        <w:t>n</w:t>
      </w:r>
      <w:r>
        <w:rPr>
          <w:spacing w:val="3"/>
          <w:sz w:val="24"/>
          <w:szCs w:val="24"/>
        </w:rPr>
        <w:t xml:space="preserve"> </w:t>
      </w:r>
      <w:r>
        <w:rPr>
          <w:sz w:val="24"/>
          <w:szCs w:val="24"/>
        </w:rPr>
        <w:t>khusus</w:t>
      </w:r>
      <w:r>
        <w:rPr>
          <w:spacing w:val="8"/>
          <w:sz w:val="24"/>
          <w:szCs w:val="24"/>
        </w:rPr>
        <w:t xml:space="preserve"> </w:t>
      </w:r>
      <w:r>
        <w:rPr>
          <w:sz w:val="24"/>
          <w:szCs w:val="24"/>
        </w:rPr>
        <w:t>k</w:t>
      </w:r>
      <w:r>
        <w:rPr>
          <w:spacing w:val="-1"/>
          <w:sz w:val="24"/>
          <w:szCs w:val="24"/>
        </w:rPr>
        <w:t>e</w:t>
      </w:r>
      <w:r>
        <w:rPr>
          <w:sz w:val="24"/>
          <w:szCs w:val="24"/>
        </w:rPr>
        <w:t>n</w:t>
      </w:r>
      <w:r>
        <w:rPr>
          <w:spacing w:val="1"/>
          <w:sz w:val="24"/>
          <w:szCs w:val="24"/>
        </w:rPr>
        <w:t>d</w:t>
      </w:r>
      <w:r>
        <w:rPr>
          <w:spacing w:val="-1"/>
          <w:sz w:val="24"/>
          <w:szCs w:val="24"/>
        </w:rPr>
        <w:t>araa</w:t>
      </w:r>
      <w:r>
        <w:rPr>
          <w:sz w:val="24"/>
          <w:szCs w:val="24"/>
        </w:rPr>
        <w:t>n</w:t>
      </w:r>
      <w:r>
        <w:rPr>
          <w:spacing w:val="3"/>
          <w:sz w:val="24"/>
          <w:szCs w:val="24"/>
        </w:rPr>
        <w:t xml:space="preserve"> </w:t>
      </w:r>
      <w:r>
        <w:rPr>
          <w:spacing w:val="2"/>
          <w:sz w:val="24"/>
          <w:szCs w:val="24"/>
        </w:rPr>
        <w:t>b</w:t>
      </w:r>
      <w:r>
        <w:rPr>
          <w:spacing w:val="-1"/>
          <w:sz w:val="24"/>
          <w:szCs w:val="24"/>
        </w:rPr>
        <w:t>e</w:t>
      </w:r>
      <w:r>
        <w:rPr>
          <w:sz w:val="24"/>
          <w:szCs w:val="24"/>
        </w:rPr>
        <w:t>ro</w:t>
      </w:r>
      <w:r>
        <w:rPr>
          <w:spacing w:val="1"/>
          <w:sz w:val="24"/>
          <w:szCs w:val="24"/>
        </w:rPr>
        <w:t>d</w:t>
      </w:r>
      <w:r>
        <w:rPr>
          <w:sz w:val="24"/>
          <w:szCs w:val="24"/>
        </w:rPr>
        <w:t>a d</w:t>
      </w:r>
      <w:r>
        <w:rPr>
          <w:spacing w:val="2"/>
          <w:sz w:val="24"/>
          <w:szCs w:val="24"/>
        </w:rPr>
        <w:t>u</w:t>
      </w:r>
      <w:r>
        <w:rPr>
          <w:sz w:val="24"/>
          <w:szCs w:val="24"/>
        </w:rPr>
        <w:t>a (motor</w:t>
      </w:r>
      <w:r>
        <w:rPr>
          <w:spacing w:val="-1"/>
          <w:sz w:val="24"/>
          <w:szCs w:val="24"/>
        </w:rPr>
        <w:t>)</w:t>
      </w:r>
      <w:r>
        <w:rPr>
          <w:sz w:val="24"/>
          <w:szCs w:val="24"/>
        </w:rPr>
        <w:t>.</w:t>
      </w:r>
      <w:r>
        <w:rPr>
          <w:spacing w:val="5"/>
          <w:sz w:val="24"/>
          <w:szCs w:val="24"/>
        </w:rPr>
        <w:t xml:space="preserve"> </w:t>
      </w:r>
      <w:r>
        <w:rPr>
          <w:spacing w:val="1"/>
          <w:sz w:val="24"/>
          <w:szCs w:val="24"/>
        </w:rPr>
        <w:t>S</w:t>
      </w:r>
      <w:r>
        <w:rPr>
          <w:spacing w:val="-1"/>
          <w:sz w:val="24"/>
          <w:szCs w:val="24"/>
        </w:rPr>
        <w:t>e</w:t>
      </w:r>
      <w:r>
        <w:rPr>
          <w:sz w:val="24"/>
          <w:szCs w:val="24"/>
        </w:rPr>
        <w:t>lain</w:t>
      </w:r>
      <w:r>
        <w:rPr>
          <w:spacing w:val="2"/>
          <w:sz w:val="24"/>
          <w:szCs w:val="24"/>
        </w:rPr>
        <w:t xml:space="preserve"> </w:t>
      </w:r>
      <w:r>
        <w:rPr>
          <w:sz w:val="24"/>
          <w:szCs w:val="24"/>
        </w:rPr>
        <w:t>itu,</w:t>
      </w:r>
      <w:r>
        <w:rPr>
          <w:spacing w:val="2"/>
          <w:sz w:val="24"/>
          <w:szCs w:val="24"/>
        </w:rPr>
        <w:t xml:space="preserve"> </w:t>
      </w:r>
      <w:r>
        <w:rPr>
          <w:spacing w:val="-1"/>
          <w:sz w:val="24"/>
          <w:szCs w:val="24"/>
        </w:rPr>
        <w:t>a</w:t>
      </w:r>
      <w:r>
        <w:rPr>
          <w:sz w:val="24"/>
          <w:szCs w:val="24"/>
        </w:rPr>
        <w:t>da</w:t>
      </w:r>
      <w:r>
        <w:rPr>
          <w:spacing w:val="2"/>
          <w:sz w:val="24"/>
          <w:szCs w:val="24"/>
        </w:rPr>
        <w:t xml:space="preserve"> </w:t>
      </w:r>
      <w:r>
        <w:rPr>
          <w:spacing w:val="3"/>
          <w:sz w:val="24"/>
          <w:szCs w:val="24"/>
        </w:rPr>
        <w:t>j</w:t>
      </w:r>
      <w:r>
        <w:rPr>
          <w:sz w:val="24"/>
          <w:szCs w:val="24"/>
        </w:rPr>
        <w:t>u</w:t>
      </w:r>
      <w:r>
        <w:rPr>
          <w:spacing w:val="-2"/>
          <w:sz w:val="24"/>
          <w:szCs w:val="24"/>
        </w:rPr>
        <w:t>g</w:t>
      </w:r>
      <w:r>
        <w:rPr>
          <w:sz w:val="24"/>
          <w:szCs w:val="24"/>
        </w:rPr>
        <w:t>a</w:t>
      </w:r>
      <w:r>
        <w:rPr>
          <w:spacing w:val="1"/>
          <w:sz w:val="24"/>
          <w:szCs w:val="24"/>
        </w:rPr>
        <w:t xml:space="preserve"> </w:t>
      </w:r>
      <w:r>
        <w:rPr>
          <w:sz w:val="24"/>
          <w:szCs w:val="24"/>
        </w:rPr>
        <w:t>bida</w:t>
      </w:r>
      <w:r>
        <w:rPr>
          <w:spacing w:val="2"/>
          <w:sz w:val="24"/>
          <w:szCs w:val="24"/>
        </w:rPr>
        <w:t>n</w:t>
      </w:r>
      <w:r>
        <w:rPr>
          <w:sz w:val="24"/>
          <w:szCs w:val="24"/>
        </w:rPr>
        <w:t>g lain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1"/>
          <w:sz w:val="24"/>
          <w:szCs w:val="24"/>
        </w:rPr>
        <w:t>i</w:t>
      </w:r>
      <w:r>
        <w:rPr>
          <w:spacing w:val="5"/>
          <w:sz w:val="24"/>
          <w:szCs w:val="24"/>
        </w:rPr>
        <w:t>b</w:t>
      </w:r>
      <w:r>
        <w:rPr>
          <w:sz w:val="24"/>
          <w:szCs w:val="24"/>
        </w:rPr>
        <w:t>uka</w:t>
      </w:r>
      <w:r>
        <w:rPr>
          <w:spacing w:val="4"/>
          <w:sz w:val="24"/>
          <w:szCs w:val="24"/>
        </w:rPr>
        <w:t xml:space="preserve"> </w:t>
      </w:r>
      <w:r>
        <w:rPr>
          <w:spacing w:val="-5"/>
          <w:sz w:val="24"/>
          <w:szCs w:val="24"/>
        </w:rPr>
        <w:t>y</w:t>
      </w:r>
      <w:r>
        <w:rPr>
          <w:spacing w:val="-1"/>
          <w:sz w:val="24"/>
          <w:szCs w:val="24"/>
        </w:rPr>
        <w:t>a</w:t>
      </w:r>
      <w:r>
        <w:rPr>
          <w:sz w:val="24"/>
          <w:szCs w:val="24"/>
        </w:rPr>
        <w:t>itu</w:t>
      </w:r>
      <w:r>
        <w:rPr>
          <w:spacing w:val="2"/>
          <w:sz w:val="24"/>
          <w:szCs w:val="24"/>
        </w:rPr>
        <w:t xml:space="preserve"> </w:t>
      </w:r>
      <w:r>
        <w:rPr>
          <w:sz w:val="24"/>
          <w:szCs w:val="24"/>
        </w:rPr>
        <w:t>bida</w:t>
      </w:r>
      <w:r>
        <w:rPr>
          <w:spacing w:val="2"/>
          <w:sz w:val="24"/>
          <w:szCs w:val="24"/>
        </w:rPr>
        <w:t>n</w:t>
      </w:r>
      <w:r>
        <w:rPr>
          <w:sz w:val="24"/>
          <w:szCs w:val="24"/>
        </w:rPr>
        <w:t>g ja</w:t>
      </w:r>
      <w:r>
        <w:rPr>
          <w:spacing w:val="2"/>
          <w:sz w:val="24"/>
          <w:szCs w:val="24"/>
        </w:rPr>
        <w:t>s</w:t>
      </w:r>
      <w:r>
        <w:rPr>
          <w:sz w:val="24"/>
          <w:szCs w:val="24"/>
        </w:rPr>
        <w:t>a modifik</w:t>
      </w:r>
      <w:r>
        <w:rPr>
          <w:spacing w:val="-1"/>
          <w:sz w:val="24"/>
          <w:szCs w:val="24"/>
        </w:rPr>
        <w:t>a</w:t>
      </w:r>
      <w:r>
        <w:rPr>
          <w:sz w:val="24"/>
          <w:szCs w:val="24"/>
        </w:rPr>
        <w:t>s</w:t>
      </w:r>
      <w:r>
        <w:rPr>
          <w:spacing w:val="3"/>
          <w:sz w:val="24"/>
          <w:szCs w:val="24"/>
        </w:rPr>
        <w:t>i</w:t>
      </w:r>
      <w:r>
        <w:rPr>
          <w:sz w:val="24"/>
          <w:szCs w:val="24"/>
        </w:rPr>
        <w:t>.</w:t>
      </w:r>
      <w:r>
        <w:rPr>
          <w:spacing w:val="3"/>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4"/>
          <w:sz w:val="24"/>
          <w:szCs w:val="24"/>
        </w:rPr>
        <w:t xml:space="preserve"> </w:t>
      </w:r>
      <w:r>
        <w:rPr>
          <w:spacing w:val="1"/>
          <w:sz w:val="24"/>
          <w:szCs w:val="24"/>
        </w:rPr>
        <w:t>S</w:t>
      </w:r>
      <w:r>
        <w:rPr>
          <w:spacing w:val="-1"/>
          <w:sz w:val="24"/>
          <w:szCs w:val="24"/>
        </w:rPr>
        <w:t>a</w:t>
      </w:r>
      <w:r>
        <w:rPr>
          <w:spacing w:val="2"/>
          <w:sz w:val="24"/>
          <w:szCs w:val="24"/>
        </w:rPr>
        <w:t>b</w:t>
      </w:r>
      <w:r>
        <w:rPr>
          <w:sz w:val="24"/>
          <w:szCs w:val="24"/>
        </w:rPr>
        <w:t>it</w:t>
      </w:r>
      <w:r>
        <w:rPr>
          <w:spacing w:val="7"/>
          <w:sz w:val="24"/>
          <w:szCs w:val="24"/>
        </w:rPr>
        <w:t xml:space="preserve"> </w:t>
      </w:r>
      <w:r>
        <w:rPr>
          <w:spacing w:val="1"/>
          <w:sz w:val="24"/>
          <w:szCs w:val="24"/>
        </w:rPr>
        <w:t>S</w:t>
      </w:r>
      <w:r>
        <w:rPr>
          <w:sz w:val="24"/>
          <w:szCs w:val="24"/>
        </w:rPr>
        <w:t>hop</w:t>
      </w:r>
      <w:r>
        <w:rPr>
          <w:spacing w:val="3"/>
          <w:sz w:val="24"/>
          <w:szCs w:val="24"/>
        </w:rPr>
        <w:t xml:space="preserve"> </w:t>
      </w:r>
      <w:r>
        <w:rPr>
          <w:sz w:val="24"/>
          <w:szCs w:val="24"/>
        </w:rPr>
        <w:t>b</w:t>
      </w:r>
      <w:r>
        <w:rPr>
          <w:spacing w:val="-1"/>
          <w:sz w:val="24"/>
          <w:szCs w:val="24"/>
        </w:rPr>
        <w:t>e</w:t>
      </w:r>
      <w:r>
        <w:rPr>
          <w:sz w:val="24"/>
          <w:szCs w:val="24"/>
        </w:rPr>
        <w:t>rlok</w:t>
      </w:r>
      <w:r>
        <w:rPr>
          <w:spacing w:val="-1"/>
          <w:sz w:val="24"/>
          <w:szCs w:val="24"/>
        </w:rPr>
        <w:t>a</w:t>
      </w:r>
      <w:r>
        <w:rPr>
          <w:sz w:val="24"/>
          <w:szCs w:val="24"/>
        </w:rPr>
        <w:t>si</w:t>
      </w:r>
      <w:r>
        <w:rPr>
          <w:spacing w:val="4"/>
          <w:sz w:val="24"/>
          <w:szCs w:val="24"/>
        </w:rPr>
        <w:t xml:space="preserve"> </w:t>
      </w:r>
      <w:r>
        <w:rPr>
          <w:sz w:val="24"/>
          <w:szCs w:val="24"/>
        </w:rPr>
        <w:t>di</w:t>
      </w:r>
      <w:r>
        <w:rPr>
          <w:spacing w:val="4"/>
          <w:sz w:val="24"/>
          <w:szCs w:val="24"/>
        </w:rPr>
        <w:t xml:space="preserve"> </w:t>
      </w:r>
      <w:r>
        <w:rPr>
          <w:sz w:val="24"/>
          <w:szCs w:val="24"/>
        </w:rPr>
        <w:t>D</w:t>
      </w:r>
      <w:r>
        <w:rPr>
          <w:spacing w:val="-3"/>
          <w:sz w:val="24"/>
          <w:szCs w:val="24"/>
        </w:rPr>
        <w:t>e</w:t>
      </w:r>
      <w:r>
        <w:rPr>
          <w:sz w:val="24"/>
          <w:szCs w:val="24"/>
        </w:rPr>
        <w:t xml:space="preserve">sa </w:t>
      </w:r>
      <w:r>
        <w:rPr>
          <w:spacing w:val="1"/>
          <w:sz w:val="24"/>
          <w:szCs w:val="24"/>
        </w:rPr>
        <w:t>W</w:t>
      </w:r>
      <w:r>
        <w:rPr>
          <w:spacing w:val="-1"/>
          <w:sz w:val="24"/>
          <w:szCs w:val="24"/>
        </w:rPr>
        <w:t>a</w:t>
      </w:r>
      <w:r>
        <w:rPr>
          <w:sz w:val="24"/>
          <w:szCs w:val="24"/>
        </w:rPr>
        <w:t xml:space="preserve">rung </w:t>
      </w:r>
      <w:r>
        <w:rPr>
          <w:spacing w:val="-2"/>
          <w:sz w:val="24"/>
          <w:szCs w:val="24"/>
        </w:rPr>
        <w:t>B</w:t>
      </w:r>
      <w:r>
        <w:rPr>
          <w:sz w:val="24"/>
          <w:szCs w:val="24"/>
        </w:rPr>
        <w:t>o</w:t>
      </w:r>
      <w:r>
        <w:rPr>
          <w:spacing w:val="2"/>
          <w:sz w:val="24"/>
          <w:szCs w:val="24"/>
        </w:rPr>
        <w:t>n</w:t>
      </w:r>
      <w:r>
        <w:rPr>
          <w:spacing w:val="-2"/>
          <w:sz w:val="24"/>
          <w:szCs w:val="24"/>
        </w:rPr>
        <w:t>g</w:t>
      </w:r>
      <w:r>
        <w:rPr>
          <w:sz w:val="24"/>
          <w:szCs w:val="24"/>
        </w:rPr>
        <w:t>kok, K</w:t>
      </w:r>
      <w:r>
        <w:rPr>
          <w:spacing w:val="-1"/>
          <w:sz w:val="24"/>
          <w:szCs w:val="24"/>
        </w:rPr>
        <w:t>eca</w:t>
      </w:r>
      <w:r>
        <w:rPr>
          <w:spacing w:val="3"/>
          <w:sz w:val="24"/>
          <w:szCs w:val="24"/>
        </w:rPr>
        <w:t>m</w:t>
      </w:r>
      <w:r>
        <w:rPr>
          <w:spacing w:val="-1"/>
          <w:sz w:val="24"/>
          <w:szCs w:val="24"/>
        </w:rPr>
        <w:t>a</w:t>
      </w:r>
      <w:r>
        <w:rPr>
          <w:sz w:val="24"/>
          <w:szCs w:val="24"/>
        </w:rPr>
        <w:t>tan</w:t>
      </w:r>
      <w:r>
        <w:rPr>
          <w:spacing w:val="-5"/>
          <w:sz w:val="24"/>
          <w:szCs w:val="24"/>
        </w:rPr>
        <w:t xml:space="preserve"> </w:t>
      </w:r>
      <w:r>
        <w:rPr>
          <w:sz w:val="24"/>
          <w:szCs w:val="24"/>
        </w:rPr>
        <w:t>Cika</w:t>
      </w:r>
      <w:r>
        <w:rPr>
          <w:spacing w:val="-1"/>
          <w:sz w:val="24"/>
          <w:szCs w:val="24"/>
        </w:rPr>
        <w:t>ra</w:t>
      </w:r>
      <w:r>
        <w:rPr>
          <w:sz w:val="24"/>
          <w:szCs w:val="24"/>
        </w:rPr>
        <w:t>ng</w:t>
      </w:r>
      <w:r>
        <w:rPr>
          <w:spacing w:val="-5"/>
          <w:sz w:val="24"/>
          <w:szCs w:val="24"/>
        </w:rPr>
        <w:t xml:space="preserve"> </w:t>
      </w:r>
      <w:r>
        <w:rPr>
          <w:spacing w:val="-2"/>
          <w:sz w:val="24"/>
          <w:szCs w:val="24"/>
        </w:rPr>
        <w:t>B</w:t>
      </w:r>
      <w:r>
        <w:rPr>
          <w:spacing w:val="-1"/>
          <w:sz w:val="24"/>
          <w:szCs w:val="24"/>
        </w:rPr>
        <w:t>a</w:t>
      </w:r>
      <w:r>
        <w:rPr>
          <w:spacing w:val="2"/>
          <w:sz w:val="24"/>
          <w:szCs w:val="24"/>
        </w:rPr>
        <w:t>r</w:t>
      </w:r>
      <w:r>
        <w:rPr>
          <w:spacing w:val="-1"/>
          <w:sz w:val="24"/>
          <w:szCs w:val="24"/>
        </w:rPr>
        <w:t>a</w:t>
      </w:r>
      <w:r>
        <w:rPr>
          <w:sz w:val="24"/>
          <w:szCs w:val="24"/>
        </w:rPr>
        <w:t>t</w:t>
      </w:r>
      <w:r>
        <w:rPr>
          <w:spacing w:val="-4"/>
          <w:sz w:val="24"/>
          <w:szCs w:val="24"/>
        </w:rPr>
        <w:t xml:space="preserve"> </w:t>
      </w:r>
      <w:r>
        <w:rPr>
          <w:sz w:val="24"/>
          <w:szCs w:val="24"/>
        </w:rPr>
        <w:t>K</w:t>
      </w:r>
      <w:r>
        <w:rPr>
          <w:spacing w:val="-1"/>
          <w:sz w:val="24"/>
          <w:szCs w:val="24"/>
        </w:rPr>
        <w:t>a</w:t>
      </w:r>
      <w:r>
        <w:rPr>
          <w:sz w:val="24"/>
          <w:szCs w:val="24"/>
        </w:rPr>
        <w:t>bup</w:t>
      </w:r>
      <w:r>
        <w:rPr>
          <w:spacing w:val="-1"/>
          <w:sz w:val="24"/>
          <w:szCs w:val="24"/>
        </w:rPr>
        <w:t>a</w:t>
      </w:r>
      <w:r>
        <w:rPr>
          <w:sz w:val="24"/>
          <w:szCs w:val="24"/>
        </w:rPr>
        <w:t>ten</w:t>
      </w:r>
      <w:r>
        <w:rPr>
          <w:spacing w:val="-5"/>
          <w:sz w:val="24"/>
          <w:szCs w:val="24"/>
        </w:rPr>
        <w:t xml:space="preserve"> </w:t>
      </w:r>
      <w:r>
        <w:rPr>
          <w:spacing w:val="-2"/>
          <w:sz w:val="24"/>
          <w:szCs w:val="24"/>
        </w:rPr>
        <w:t>B</w:t>
      </w:r>
      <w:r>
        <w:rPr>
          <w:spacing w:val="-1"/>
          <w:sz w:val="24"/>
          <w:szCs w:val="24"/>
        </w:rPr>
        <w:t>e</w:t>
      </w:r>
      <w:r>
        <w:rPr>
          <w:sz w:val="24"/>
          <w:szCs w:val="24"/>
        </w:rPr>
        <w:t>k</w:t>
      </w:r>
      <w:r>
        <w:rPr>
          <w:spacing w:val="-1"/>
          <w:sz w:val="24"/>
          <w:szCs w:val="24"/>
        </w:rPr>
        <w:t>a</w:t>
      </w:r>
      <w:r>
        <w:rPr>
          <w:sz w:val="24"/>
          <w:szCs w:val="24"/>
        </w:rPr>
        <w:t>si.</w:t>
      </w:r>
      <w:r>
        <w:rPr>
          <w:spacing w:val="-4"/>
          <w:sz w:val="24"/>
          <w:szCs w:val="24"/>
        </w:rPr>
        <w:t xml:space="preserve">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4"/>
          <w:sz w:val="24"/>
          <w:szCs w:val="24"/>
        </w:rPr>
        <w:t xml:space="preserve"> </w:t>
      </w:r>
      <w:r>
        <w:rPr>
          <w:sz w:val="24"/>
          <w:szCs w:val="24"/>
        </w:rPr>
        <w:t>ini</w:t>
      </w:r>
      <w:r>
        <w:rPr>
          <w:spacing w:val="-4"/>
          <w:sz w:val="24"/>
          <w:szCs w:val="24"/>
        </w:rPr>
        <w:t xml:space="preserve"> </w:t>
      </w:r>
      <w:r>
        <w:rPr>
          <w:sz w:val="24"/>
          <w:szCs w:val="24"/>
        </w:rPr>
        <w:t>sud</w:t>
      </w:r>
      <w:r>
        <w:rPr>
          <w:spacing w:val="-1"/>
          <w:sz w:val="24"/>
          <w:szCs w:val="24"/>
        </w:rPr>
        <w:t>a</w:t>
      </w:r>
      <w:r>
        <w:rPr>
          <w:sz w:val="24"/>
          <w:szCs w:val="24"/>
        </w:rPr>
        <w:t>h</w:t>
      </w:r>
      <w:r>
        <w:rPr>
          <w:spacing w:val="-5"/>
          <w:sz w:val="24"/>
          <w:szCs w:val="24"/>
        </w:rPr>
        <w:t xml:space="preserve"> </w:t>
      </w:r>
      <w:r>
        <w:rPr>
          <w:sz w:val="24"/>
          <w:szCs w:val="24"/>
        </w:rPr>
        <w:t>b</w:t>
      </w:r>
      <w:r>
        <w:rPr>
          <w:spacing w:val="-1"/>
          <w:sz w:val="24"/>
          <w:szCs w:val="24"/>
        </w:rPr>
        <w:t>e</w:t>
      </w:r>
      <w:r>
        <w:rPr>
          <w:sz w:val="24"/>
          <w:szCs w:val="24"/>
        </w:rPr>
        <w:t>rdiri s</w:t>
      </w:r>
      <w:r>
        <w:rPr>
          <w:spacing w:val="-1"/>
          <w:sz w:val="24"/>
          <w:szCs w:val="24"/>
        </w:rPr>
        <w:t>e</w:t>
      </w:r>
      <w:r>
        <w:rPr>
          <w:sz w:val="24"/>
          <w:szCs w:val="24"/>
        </w:rPr>
        <w:t>jak t</w:t>
      </w:r>
      <w:r>
        <w:rPr>
          <w:spacing w:val="-1"/>
          <w:sz w:val="24"/>
          <w:szCs w:val="24"/>
        </w:rPr>
        <w:t>a</w:t>
      </w:r>
      <w:r>
        <w:rPr>
          <w:sz w:val="24"/>
          <w:szCs w:val="24"/>
        </w:rPr>
        <w:t>hun 2012.</w:t>
      </w:r>
    </w:p>
    <w:p w:rsidR="0047694C" w:rsidRDefault="00000000">
      <w:pPr>
        <w:spacing w:before="25"/>
        <w:ind w:left="915" w:right="5980"/>
        <w:jc w:val="center"/>
        <w:rPr>
          <w:sz w:val="24"/>
          <w:szCs w:val="24"/>
        </w:rPr>
      </w:pPr>
      <w:r>
        <w:rPr>
          <w:b/>
          <w:sz w:val="24"/>
          <w:szCs w:val="24"/>
        </w:rPr>
        <w:t>3.2</w:t>
      </w:r>
      <w:r>
        <w:rPr>
          <w:b/>
          <w:spacing w:val="7"/>
          <w:sz w:val="24"/>
          <w:szCs w:val="24"/>
        </w:rPr>
        <w:t xml:space="preserve"> </w:t>
      </w:r>
      <w:r>
        <w:rPr>
          <w:b/>
          <w:sz w:val="24"/>
          <w:szCs w:val="24"/>
        </w:rPr>
        <w:t>Visi</w:t>
      </w:r>
      <w:r>
        <w:rPr>
          <w:b/>
          <w:spacing w:val="1"/>
          <w:sz w:val="24"/>
          <w:szCs w:val="24"/>
        </w:rPr>
        <w:t xml:space="preserve"> d</w:t>
      </w:r>
      <w:r>
        <w:rPr>
          <w:b/>
          <w:sz w:val="24"/>
          <w:szCs w:val="24"/>
        </w:rPr>
        <w:t>an</w:t>
      </w:r>
      <w:r>
        <w:rPr>
          <w:b/>
          <w:spacing w:val="1"/>
          <w:sz w:val="24"/>
          <w:szCs w:val="24"/>
        </w:rPr>
        <w:t xml:space="preserve"> </w:t>
      </w:r>
      <w:r>
        <w:rPr>
          <w:b/>
          <w:spacing w:val="-1"/>
          <w:sz w:val="24"/>
          <w:szCs w:val="24"/>
        </w:rPr>
        <w:t>M</w:t>
      </w:r>
      <w:r>
        <w:rPr>
          <w:b/>
          <w:sz w:val="24"/>
          <w:szCs w:val="24"/>
        </w:rPr>
        <w:t>isi</w:t>
      </w:r>
    </w:p>
    <w:p w:rsidR="0047694C" w:rsidRDefault="0047694C">
      <w:pPr>
        <w:spacing w:before="16" w:line="260" w:lineRule="exact"/>
        <w:rPr>
          <w:sz w:val="26"/>
          <w:szCs w:val="26"/>
        </w:rPr>
      </w:pPr>
    </w:p>
    <w:p w:rsidR="0047694C" w:rsidRDefault="00000000">
      <w:pPr>
        <w:ind w:left="1308"/>
        <w:rPr>
          <w:sz w:val="24"/>
          <w:szCs w:val="24"/>
        </w:rPr>
      </w:pPr>
      <w:r>
        <w:rPr>
          <w:b/>
          <w:sz w:val="24"/>
          <w:szCs w:val="24"/>
        </w:rPr>
        <w:t>3.2.1</w:t>
      </w:r>
      <w:r>
        <w:rPr>
          <w:b/>
          <w:spacing w:val="8"/>
          <w:sz w:val="24"/>
          <w:szCs w:val="24"/>
        </w:rPr>
        <w:t xml:space="preserve"> </w:t>
      </w:r>
      <w:r>
        <w:rPr>
          <w:b/>
          <w:sz w:val="24"/>
          <w:szCs w:val="24"/>
        </w:rPr>
        <w:t>Visi</w:t>
      </w:r>
    </w:p>
    <w:p w:rsidR="0047694C" w:rsidRDefault="0047694C">
      <w:pPr>
        <w:spacing w:before="11" w:line="260" w:lineRule="exact"/>
        <w:rPr>
          <w:sz w:val="26"/>
          <w:szCs w:val="26"/>
        </w:rPr>
      </w:pPr>
    </w:p>
    <w:p w:rsidR="0047694C" w:rsidRDefault="00000000">
      <w:pPr>
        <w:spacing w:line="479" w:lineRule="auto"/>
        <w:ind w:left="2029" w:right="78" w:firstLine="362"/>
        <w:jc w:val="both"/>
        <w:rPr>
          <w:sz w:val="24"/>
          <w:szCs w:val="24"/>
        </w:rPr>
      </w:pPr>
      <w:r>
        <w:rPr>
          <w:sz w:val="24"/>
          <w:szCs w:val="24"/>
        </w:rPr>
        <w:t xml:space="preserve">Visi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 xml:space="preserve">bit </w:t>
      </w:r>
      <w:r>
        <w:rPr>
          <w:spacing w:val="1"/>
          <w:sz w:val="24"/>
          <w:szCs w:val="24"/>
        </w:rPr>
        <w:t>S</w:t>
      </w:r>
      <w:r>
        <w:rPr>
          <w:sz w:val="24"/>
          <w:szCs w:val="24"/>
        </w:rPr>
        <w:t>h</w:t>
      </w:r>
      <w:r>
        <w:rPr>
          <w:spacing w:val="2"/>
          <w:sz w:val="24"/>
          <w:szCs w:val="24"/>
        </w:rPr>
        <w:t>o</w:t>
      </w:r>
      <w:r>
        <w:rPr>
          <w:sz w:val="24"/>
          <w:szCs w:val="24"/>
        </w:rPr>
        <w:t>p</w:t>
      </w:r>
      <w:r>
        <w:rPr>
          <w:spacing w:val="4"/>
          <w:sz w:val="24"/>
          <w:szCs w:val="24"/>
        </w:rPr>
        <w:t xml:space="preserve"> </w:t>
      </w:r>
      <w:r>
        <w:rPr>
          <w:spacing w:val="-5"/>
          <w:sz w:val="24"/>
          <w:szCs w:val="24"/>
        </w:rPr>
        <w:t>y</w:t>
      </w:r>
      <w:r>
        <w:rPr>
          <w:spacing w:val="-1"/>
          <w:sz w:val="24"/>
          <w:szCs w:val="24"/>
        </w:rPr>
        <w:t>a</w:t>
      </w:r>
      <w:r>
        <w:rPr>
          <w:sz w:val="24"/>
          <w:szCs w:val="24"/>
        </w:rPr>
        <w:t>itu</w:t>
      </w:r>
      <w:r>
        <w:rPr>
          <w:spacing w:val="1"/>
          <w:sz w:val="24"/>
          <w:szCs w:val="24"/>
        </w:rPr>
        <w:t xml:space="preserve"> </w:t>
      </w:r>
      <w:r>
        <w:rPr>
          <w:spacing w:val="-1"/>
          <w:sz w:val="24"/>
          <w:szCs w:val="24"/>
        </w:rPr>
        <w:t>“</w:t>
      </w:r>
      <w:r>
        <w:rPr>
          <w:sz w:val="24"/>
          <w:szCs w:val="24"/>
        </w:rPr>
        <w:t>M</w:t>
      </w:r>
      <w:r>
        <w:rPr>
          <w:spacing w:val="-1"/>
          <w:sz w:val="24"/>
          <w:szCs w:val="24"/>
        </w:rPr>
        <w:t>e</w:t>
      </w:r>
      <w:r>
        <w:rPr>
          <w:sz w:val="24"/>
          <w:szCs w:val="24"/>
        </w:rPr>
        <w:t>njadi</w:t>
      </w:r>
      <w:r>
        <w:rPr>
          <w:spacing w:val="2"/>
          <w:sz w:val="24"/>
          <w:szCs w:val="24"/>
        </w:rPr>
        <w:t xml:space="preserve"> </w:t>
      </w:r>
      <w:r>
        <w:rPr>
          <w:sz w:val="24"/>
          <w:szCs w:val="24"/>
        </w:rPr>
        <w:t>pus</w:t>
      </w:r>
      <w:r>
        <w:rPr>
          <w:spacing w:val="-1"/>
          <w:sz w:val="24"/>
          <w:szCs w:val="24"/>
        </w:rPr>
        <w:t>a</w:t>
      </w:r>
      <w:r>
        <w:rPr>
          <w:sz w:val="24"/>
          <w:szCs w:val="24"/>
        </w:rPr>
        <w:t>t</w:t>
      </w:r>
      <w:r>
        <w:rPr>
          <w:spacing w:val="2"/>
          <w:sz w:val="24"/>
          <w:szCs w:val="24"/>
        </w:rPr>
        <w:t xml:space="preserve"> </w:t>
      </w:r>
      <w:r>
        <w:rPr>
          <w:spacing w:val="-3"/>
          <w:sz w:val="24"/>
          <w:szCs w:val="24"/>
        </w:rPr>
        <w:t>r</w:t>
      </w:r>
      <w:r>
        <w:rPr>
          <w:spacing w:val="-1"/>
          <w:sz w:val="24"/>
          <w:szCs w:val="24"/>
        </w:rPr>
        <w:t>e</w:t>
      </w:r>
      <w:r>
        <w:rPr>
          <w:sz w:val="24"/>
          <w:szCs w:val="24"/>
        </w:rPr>
        <w:t>p</w:t>
      </w:r>
      <w:r>
        <w:rPr>
          <w:spacing w:val="-1"/>
          <w:sz w:val="24"/>
          <w:szCs w:val="24"/>
        </w:rPr>
        <w:t>ar</w:t>
      </w:r>
      <w:r>
        <w:rPr>
          <w:spacing w:val="-3"/>
          <w:sz w:val="24"/>
          <w:szCs w:val="24"/>
        </w:rPr>
        <w:t>a</w:t>
      </w:r>
      <w:r>
        <w:rPr>
          <w:sz w:val="24"/>
          <w:szCs w:val="24"/>
        </w:rPr>
        <w:t>si</w:t>
      </w:r>
      <w:r>
        <w:rPr>
          <w:spacing w:val="4"/>
          <w:sz w:val="24"/>
          <w:szCs w:val="24"/>
        </w:rPr>
        <w:t xml:space="preserve"> </w:t>
      </w:r>
      <w:r>
        <w:rPr>
          <w:sz w:val="24"/>
          <w:szCs w:val="24"/>
        </w:rPr>
        <w:t xml:space="preserve">motor </w:t>
      </w:r>
      <w:r>
        <w:rPr>
          <w:spacing w:val="-5"/>
          <w:sz w:val="24"/>
          <w:szCs w:val="24"/>
        </w:rPr>
        <w:t>y</w:t>
      </w:r>
      <w:r>
        <w:rPr>
          <w:spacing w:val="1"/>
          <w:sz w:val="24"/>
          <w:szCs w:val="24"/>
        </w:rPr>
        <w:t>a</w:t>
      </w:r>
      <w:r>
        <w:rPr>
          <w:spacing w:val="2"/>
          <w:sz w:val="24"/>
          <w:szCs w:val="24"/>
        </w:rPr>
        <w:t>n</w:t>
      </w:r>
      <w:r>
        <w:rPr>
          <w:sz w:val="24"/>
          <w:szCs w:val="24"/>
        </w:rPr>
        <w:t>g me</w:t>
      </w:r>
      <w:r>
        <w:rPr>
          <w:spacing w:val="4"/>
          <w:sz w:val="24"/>
          <w:szCs w:val="24"/>
        </w:rPr>
        <w:t>n</w:t>
      </w:r>
      <w:r>
        <w:rPr>
          <w:spacing w:val="-4"/>
          <w:sz w:val="24"/>
          <w:szCs w:val="24"/>
        </w:rPr>
        <w:t>y</w:t>
      </w:r>
      <w:r>
        <w:rPr>
          <w:spacing w:val="-1"/>
          <w:sz w:val="24"/>
          <w:szCs w:val="24"/>
        </w:rPr>
        <w:t>e</w:t>
      </w:r>
      <w:r>
        <w:rPr>
          <w:sz w:val="24"/>
          <w:szCs w:val="24"/>
        </w:rPr>
        <w:t>dia</w:t>
      </w:r>
      <w:r>
        <w:rPr>
          <w:spacing w:val="2"/>
          <w:sz w:val="24"/>
          <w:szCs w:val="24"/>
        </w:rPr>
        <w:t>k</w:t>
      </w:r>
      <w:r>
        <w:rPr>
          <w:spacing w:val="-1"/>
          <w:sz w:val="24"/>
          <w:szCs w:val="24"/>
        </w:rPr>
        <w:t>a</w:t>
      </w:r>
      <w:r>
        <w:rPr>
          <w:sz w:val="24"/>
          <w:szCs w:val="24"/>
        </w:rPr>
        <w:t>n</w:t>
      </w:r>
      <w:r>
        <w:rPr>
          <w:spacing w:val="3"/>
          <w:sz w:val="24"/>
          <w:szCs w:val="24"/>
        </w:rPr>
        <w:t xml:space="preserve"> </w:t>
      </w:r>
      <w:r>
        <w:rPr>
          <w:spacing w:val="1"/>
          <w:sz w:val="24"/>
          <w:szCs w:val="24"/>
        </w:rPr>
        <w:t>s</w:t>
      </w:r>
      <w:r>
        <w:rPr>
          <w:spacing w:val="2"/>
          <w:sz w:val="24"/>
          <w:szCs w:val="24"/>
        </w:rPr>
        <w:t>p</w:t>
      </w:r>
      <w:r>
        <w:rPr>
          <w:spacing w:val="-1"/>
          <w:sz w:val="24"/>
          <w:szCs w:val="24"/>
        </w:rPr>
        <w:t>ar</w:t>
      </w:r>
      <w:r>
        <w:rPr>
          <w:sz w:val="24"/>
          <w:szCs w:val="24"/>
        </w:rPr>
        <w:t>e</w:t>
      </w:r>
      <w:r>
        <w:rPr>
          <w:spacing w:val="4"/>
          <w:sz w:val="24"/>
          <w:szCs w:val="24"/>
        </w:rPr>
        <w:t xml:space="preserve"> </w:t>
      </w:r>
      <w:r>
        <w:rPr>
          <w:sz w:val="24"/>
          <w:szCs w:val="24"/>
        </w:rPr>
        <w:t>p</w:t>
      </w:r>
      <w:r>
        <w:rPr>
          <w:spacing w:val="-1"/>
          <w:sz w:val="24"/>
          <w:szCs w:val="24"/>
        </w:rPr>
        <w:t>a</w:t>
      </w:r>
      <w:r>
        <w:rPr>
          <w:sz w:val="24"/>
          <w:szCs w:val="24"/>
        </w:rPr>
        <w:t>rt</w:t>
      </w:r>
      <w:r>
        <w:rPr>
          <w:spacing w:val="3"/>
          <w:sz w:val="24"/>
          <w:szCs w:val="24"/>
        </w:rPr>
        <w:t xml:space="preserve"> </w:t>
      </w:r>
      <w:r>
        <w:rPr>
          <w:spacing w:val="2"/>
          <w:sz w:val="24"/>
          <w:szCs w:val="24"/>
        </w:rPr>
        <w:t>d</w:t>
      </w:r>
      <w:r>
        <w:rPr>
          <w:spacing w:val="-1"/>
          <w:sz w:val="24"/>
          <w:szCs w:val="24"/>
        </w:rPr>
        <w:t>a</w:t>
      </w:r>
      <w:r>
        <w:rPr>
          <w:sz w:val="24"/>
          <w:szCs w:val="24"/>
        </w:rPr>
        <w:t>n</w:t>
      </w:r>
      <w:r>
        <w:rPr>
          <w:spacing w:val="3"/>
          <w:sz w:val="24"/>
          <w:szCs w:val="24"/>
        </w:rPr>
        <w:t xml:space="preserve"> </w:t>
      </w:r>
      <w:r>
        <w:rPr>
          <w:sz w:val="24"/>
          <w:szCs w:val="24"/>
        </w:rPr>
        <w:t>jasa</w:t>
      </w:r>
      <w:r>
        <w:rPr>
          <w:spacing w:val="2"/>
          <w:sz w:val="24"/>
          <w:szCs w:val="24"/>
        </w:rPr>
        <w:t xml:space="preserve"> </w:t>
      </w:r>
      <w:r>
        <w:rPr>
          <w:sz w:val="24"/>
          <w:szCs w:val="24"/>
        </w:rPr>
        <w:t>s</w:t>
      </w:r>
      <w:r>
        <w:rPr>
          <w:spacing w:val="1"/>
          <w:sz w:val="24"/>
          <w:szCs w:val="24"/>
        </w:rPr>
        <w:t>e</w:t>
      </w:r>
      <w:r>
        <w:rPr>
          <w:sz w:val="24"/>
          <w:szCs w:val="24"/>
        </w:rPr>
        <w:t>rvis</w:t>
      </w:r>
      <w:r>
        <w:rPr>
          <w:spacing w:val="6"/>
          <w:sz w:val="24"/>
          <w:szCs w:val="24"/>
        </w:rPr>
        <w:t xml:space="preserve"> </w:t>
      </w:r>
      <w:r>
        <w:rPr>
          <w:spacing w:val="-2"/>
          <w:sz w:val="24"/>
          <w:szCs w:val="24"/>
        </w:rPr>
        <w:t>y</w:t>
      </w:r>
      <w:r>
        <w:rPr>
          <w:spacing w:val="-1"/>
          <w:sz w:val="24"/>
          <w:szCs w:val="24"/>
        </w:rPr>
        <w:t>a</w:t>
      </w:r>
      <w:r>
        <w:rPr>
          <w:spacing w:val="5"/>
          <w:sz w:val="24"/>
          <w:szCs w:val="24"/>
        </w:rPr>
        <w:t>n</w:t>
      </w:r>
      <w:r>
        <w:rPr>
          <w:sz w:val="24"/>
          <w:szCs w:val="24"/>
        </w:rPr>
        <w:t>g me</w:t>
      </w:r>
      <w:r>
        <w:rPr>
          <w:spacing w:val="2"/>
          <w:sz w:val="24"/>
          <w:szCs w:val="24"/>
        </w:rPr>
        <w:t>n</w:t>
      </w:r>
      <w:r>
        <w:rPr>
          <w:spacing w:val="-2"/>
          <w:sz w:val="24"/>
          <w:szCs w:val="24"/>
        </w:rPr>
        <w:t>g</w:t>
      </w:r>
      <w:r>
        <w:rPr>
          <w:sz w:val="24"/>
          <w:szCs w:val="24"/>
        </w:rPr>
        <w:t>u</w:t>
      </w:r>
      <w:r>
        <w:rPr>
          <w:spacing w:val="1"/>
          <w:sz w:val="24"/>
          <w:szCs w:val="24"/>
        </w:rPr>
        <w:t>t</w:t>
      </w:r>
      <w:r>
        <w:rPr>
          <w:spacing w:val="-1"/>
          <w:sz w:val="24"/>
          <w:szCs w:val="24"/>
        </w:rPr>
        <w:t>a</w:t>
      </w:r>
      <w:r>
        <w:rPr>
          <w:sz w:val="24"/>
          <w:szCs w:val="24"/>
        </w:rPr>
        <w:t>mak</w:t>
      </w:r>
      <w:r>
        <w:rPr>
          <w:spacing w:val="1"/>
          <w:sz w:val="24"/>
          <w:szCs w:val="24"/>
        </w:rPr>
        <w:t>a</w:t>
      </w:r>
      <w:r>
        <w:rPr>
          <w:sz w:val="24"/>
          <w:szCs w:val="24"/>
        </w:rPr>
        <w:t>n p</w:t>
      </w:r>
      <w:r>
        <w:rPr>
          <w:spacing w:val="-1"/>
          <w:sz w:val="24"/>
          <w:szCs w:val="24"/>
        </w:rPr>
        <w:t>a</w:t>
      </w:r>
      <w:r>
        <w:rPr>
          <w:sz w:val="24"/>
          <w:szCs w:val="24"/>
        </w:rPr>
        <w:t>da k</w:t>
      </w:r>
      <w:r>
        <w:rPr>
          <w:spacing w:val="-1"/>
          <w:sz w:val="24"/>
          <w:szCs w:val="24"/>
        </w:rPr>
        <w:t>e</w:t>
      </w:r>
      <w:r>
        <w:rPr>
          <w:sz w:val="24"/>
          <w:szCs w:val="24"/>
        </w:rPr>
        <w:t>p</w:t>
      </w:r>
      <w:r>
        <w:rPr>
          <w:spacing w:val="2"/>
          <w:sz w:val="24"/>
          <w:szCs w:val="24"/>
        </w:rPr>
        <w:t>u</w:t>
      </w:r>
      <w:r>
        <w:rPr>
          <w:spacing w:val="-1"/>
          <w:sz w:val="24"/>
          <w:szCs w:val="24"/>
        </w:rPr>
        <w:t>a</w:t>
      </w:r>
      <w:r>
        <w:rPr>
          <w:sz w:val="24"/>
          <w:szCs w:val="24"/>
        </w:rPr>
        <w:t>s</w:t>
      </w:r>
      <w:r>
        <w:rPr>
          <w:spacing w:val="-1"/>
          <w:sz w:val="24"/>
          <w:szCs w:val="24"/>
        </w:rPr>
        <w:t>a</w:t>
      </w:r>
      <w:r>
        <w:rPr>
          <w:sz w:val="24"/>
          <w:szCs w:val="24"/>
        </w:rPr>
        <w:t>n</w:t>
      </w:r>
      <w:r>
        <w:rPr>
          <w:spacing w:val="4"/>
          <w:sz w:val="24"/>
          <w:szCs w:val="24"/>
        </w:rPr>
        <w:t xml:space="preserve"> </w:t>
      </w:r>
      <w:r>
        <w:rPr>
          <w:spacing w:val="2"/>
          <w:sz w:val="24"/>
          <w:szCs w:val="24"/>
        </w:rPr>
        <w:t>p</w:t>
      </w:r>
      <w:r>
        <w:rPr>
          <w:spacing w:val="-1"/>
          <w:sz w:val="24"/>
          <w:szCs w:val="24"/>
        </w:rPr>
        <w:t>e</w:t>
      </w:r>
      <w:r>
        <w:rPr>
          <w:sz w:val="24"/>
          <w:szCs w:val="24"/>
        </w:rPr>
        <w:t>lang</w:t>
      </w:r>
      <w:r>
        <w:rPr>
          <w:spacing w:val="2"/>
          <w:sz w:val="24"/>
          <w:szCs w:val="24"/>
        </w:rPr>
        <w:t>g</w:t>
      </w:r>
      <w:r>
        <w:rPr>
          <w:spacing w:val="-1"/>
          <w:sz w:val="24"/>
          <w:szCs w:val="24"/>
        </w:rPr>
        <w:t>a</w:t>
      </w:r>
      <w:r>
        <w:rPr>
          <w:sz w:val="24"/>
          <w:szCs w:val="24"/>
        </w:rPr>
        <w:t>n</w:t>
      </w:r>
      <w:r>
        <w:rPr>
          <w:spacing w:val="4"/>
          <w:sz w:val="24"/>
          <w:szCs w:val="24"/>
        </w:rPr>
        <w:t xml:space="preserve"> </w:t>
      </w:r>
      <w:r>
        <w:rPr>
          <w:sz w:val="24"/>
          <w:szCs w:val="24"/>
        </w:rPr>
        <w:t>didukung</w:t>
      </w:r>
      <w:r>
        <w:rPr>
          <w:spacing w:val="6"/>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8"/>
          <w:sz w:val="24"/>
          <w:szCs w:val="24"/>
        </w:rPr>
        <w:t xml:space="preserve"> </w:t>
      </w:r>
      <w:r>
        <w:rPr>
          <w:sz w:val="24"/>
          <w:szCs w:val="24"/>
        </w:rPr>
        <w:t>ten</w:t>
      </w:r>
      <w:r>
        <w:rPr>
          <w:spacing w:val="-1"/>
          <w:sz w:val="24"/>
          <w:szCs w:val="24"/>
        </w:rPr>
        <w:t>a</w:t>
      </w:r>
      <w:r>
        <w:rPr>
          <w:sz w:val="24"/>
          <w:szCs w:val="24"/>
        </w:rPr>
        <w:t>ga</w:t>
      </w:r>
      <w:r>
        <w:rPr>
          <w:spacing w:val="5"/>
          <w:sz w:val="24"/>
          <w:szCs w:val="24"/>
        </w:rPr>
        <w:t xml:space="preserve"> </w:t>
      </w:r>
      <w:r>
        <w:rPr>
          <w:spacing w:val="-1"/>
          <w:sz w:val="24"/>
          <w:szCs w:val="24"/>
        </w:rPr>
        <w:t>a</w:t>
      </w:r>
      <w:r>
        <w:rPr>
          <w:sz w:val="24"/>
          <w:szCs w:val="24"/>
        </w:rPr>
        <w:t>hli</w:t>
      </w:r>
      <w:r>
        <w:rPr>
          <w:spacing w:val="9"/>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kompet</w:t>
      </w:r>
      <w:r>
        <w:rPr>
          <w:spacing w:val="-1"/>
          <w:sz w:val="24"/>
          <w:szCs w:val="24"/>
        </w:rPr>
        <w:t>e</w:t>
      </w:r>
      <w:r>
        <w:rPr>
          <w:sz w:val="24"/>
          <w:szCs w:val="24"/>
        </w:rPr>
        <w:t>n s</w:t>
      </w:r>
      <w:r>
        <w:rPr>
          <w:spacing w:val="-1"/>
          <w:sz w:val="24"/>
          <w:szCs w:val="24"/>
        </w:rPr>
        <w:t>e</w:t>
      </w:r>
      <w:r>
        <w:rPr>
          <w:sz w:val="24"/>
          <w:szCs w:val="24"/>
        </w:rPr>
        <w:t>rta</w:t>
      </w:r>
      <w:r>
        <w:rPr>
          <w:spacing w:val="-1"/>
          <w:sz w:val="24"/>
          <w:szCs w:val="24"/>
        </w:rPr>
        <w:t xml:space="preserve"> </w:t>
      </w:r>
      <w:r>
        <w:rPr>
          <w:spacing w:val="2"/>
          <w:sz w:val="24"/>
          <w:szCs w:val="24"/>
        </w:rPr>
        <w:t>p</w:t>
      </w:r>
      <w:r>
        <w:rPr>
          <w:spacing w:val="-1"/>
          <w:sz w:val="24"/>
          <w:szCs w:val="24"/>
        </w:rPr>
        <w:t>e</w:t>
      </w:r>
      <w:r>
        <w:rPr>
          <w:sz w:val="24"/>
          <w:szCs w:val="24"/>
        </w:rPr>
        <w:t>l</w:t>
      </w:r>
      <w:r>
        <w:rPr>
          <w:spacing w:val="2"/>
          <w:sz w:val="24"/>
          <w:szCs w:val="24"/>
        </w:rPr>
        <w:t>a</w:t>
      </w:r>
      <w:r>
        <w:rPr>
          <w:spacing w:val="-4"/>
          <w:sz w:val="24"/>
          <w:szCs w:val="24"/>
        </w:rPr>
        <w:t>y</w:t>
      </w:r>
      <w:r>
        <w:rPr>
          <w:spacing w:val="-1"/>
          <w:sz w:val="24"/>
          <w:szCs w:val="24"/>
        </w:rPr>
        <w:t>a</w:t>
      </w:r>
      <w:r>
        <w:rPr>
          <w:spacing w:val="5"/>
          <w:sz w:val="24"/>
          <w:szCs w:val="24"/>
        </w:rPr>
        <w:t>n</w:t>
      </w:r>
      <w:r>
        <w:rPr>
          <w:spacing w:val="1"/>
          <w:sz w:val="24"/>
          <w:szCs w:val="24"/>
        </w:rPr>
        <w:t>a</w:t>
      </w:r>
      <w:r>
        <w:rPr>
          <w:sz w:val="24"/>
          <w:szCs w:val="24"/>
        </w:rPr>
        <w:t>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op</w:t>
      </w:r>
      <w:r>
        <w:rPr>
          <w:spacing w:val="1"/>
          <w:sz w:val="24"/>
          <w:szCs w:val="24"/>
        </w:rPr>
        <w:t>t</w:t>
      </w:r>
      <w:r>
        <w:rPr>
          <w:sz w:val="24"/>
          <w:szCs w:val="24"/>
        </w:rPr>
        <w:t>imal d</w:t>
      </w:r>
      <w:r>
        <w:rPr>
          <w:spacing w:val="-1"/>
          <w:sz w:val="24"/>
          <w:szCs w:val="24"/>
        </w:rPr>
        <w:t>a</w:t>
      </w:r>
      <w:r>
        <w:rPr>
          <w:sz w:val="24"/>
          <w:szCs w:val="24"/>
        </w:rPr>
        <w:t>n te</w:t>
      </w:r>
      <w:r>
        <w:rPr>
          <w:spacing w:val="-1"/>
          <w:sz w:val="24"/>
          <w:szCs w:val="24"/>
        </w:rPr>
        <w:t>r</w:t>
      </w:r>
      <w:r>
        <w:rPr>
          <w:spacing w:val="2"/>
          <w:sz w:val="24"/>
          <w:szCs w:val="24"/>
        </w:rPr>
        <w:t>p</w:t>
      </w:r>
      <w:r>
        <w:rPr>
          <w:spacing w:val="1"/>
          <w:sz w:val="24"/>
          <w:szCs w:val="24"/>
        </w:rPr>
        <w:t>e</w:t>
      </w:r>
      <w:r>
        <w:rPr>
          <w:spacing w:val="-1"/>
          <w:sz w:val="24"/>
          <w:szCs w:val="24"/>
        </w:rPr>
        <w:t>r</w:t>
      </w:r>
      <w:r>
        <w:rPr>
          <w:spacing w:val="-3"/>
          <w:sz w:val="24"/>
          <w:szCs w:val="24"/>
        </w:rPr>
        <w:t>c</w:t>
      </w:r>
      <w:r>
        <w:rPr>
          <w:spacing w:val="4"/>
          <w:sz w:val="24"/>
          <w:szCs w:val="24"/>
        </w:rPr>
        <w:t>a</w:t>
      </w:r>
      <w:r>
        <w:rPr>
          <w:spacing w:val="-5"/>
          <w:sz w:val="24"/>
          <w:szCs w:val="24"/>
        </w:rPr>
        <w:t>y</w:t>
      </w:r>
      <w:r>
        <w:rPr>
          <w:spacing w:val="-1"/>
          <w:sz w:val="24"/>
          <w:szCs w:val="24"/>
        </w:rPr>
        <w:t>a</w:t>
      </w:r>
      <w:r>
        <w:rPr>
          <w:spacing w:val="5"/>
          <w:sz w:val="24"/>
          <w:szCs w:val="24"/>
        </w:rPr>
        <w:t>.</w:t>
      </w:r>
      <w:r>
        <w:rPr>
          <w:sz w:val="24"/>
          <w:szCs w:val="24"/>
        </w:rPr>
        <w:t>”</w:t>
      </w:r>
    </w:p>
    <w:p w:rsidR="0047694C" w:rsidRDefault="00000000">
      <w:pPr>
        <w:spacing w:before="27"/>
        <w:ind w:left="1308"/>
        <w:rPr>
          <w:sz w:val="24"/>
          <w:szCs w:val="24"/>
        </w:rPr>
      </w:pPr>
      <w:r>
        <w:rPr>
          <w:b/>
          <w:sz w:val="24"/>
          <w:szCs w:val="24"/>
        </w:rPr>
        <w:t>3.2.2</w:t>
      </w:r>
      <w:r>
        <w:rPr>
          <w:b/>
          <w:spacing w:val="8"/>
          <w:sz w:val="24"/>
          <w:szCs w:val="24"/>
        </w:rPr>
        <w:t xml:space="preserve"> </w:t>
      </w:r>
      <w:r>
        <w:rPr>
          <w:b/>
          <w:spacing w:val="-1"/>
          <w:sz w:val="24"/>
          <w:szCs w:val="24"/>
        </w:rPr>
        <w:t>M</w:t>
      </w:r>
      <w:r>
        <w:rPr>
          <w:b/>
          <w:sz w:val="24"/>
          <w:szCs w:val="24"/>
        </w:rPr>
        <w:t>isi</w:t>
      </w:r>
    </w:p>
    <w:p w:rsidR="0047694C" w:rsidRDefault="0047694C">
      <w:pPr>
        <w:spacing w:before="11" w:line="260" w:lineRule="exact"/>
        <w:rPr>
          <w:sz w:val="26"/>
          <w:szCs w:val="26"/>
        </w:rPr>
      </w:pPr>
    </w:p>
    <w:p w:rsidR="0047694C" w:rsidRDefault="00000000">
      <w:pPr>
        <w:ind w:left="2029"/>
        <w:rPr>
          <w:sz w:val="24"/>
          <w:szCs w:val="24"/>
        </w:rPr>
      </w:pPr>
      <w:r>
        <w:rPr>
          <w:sz w:val="24"/>
          <w:szCs w:val="24"/>
        </w:rPr>
        <w:t>Ad</w:t>
      </w:r>
      <w:r>
        <w:rPr>
          <w:spacing w:val="-1"/>
          <w:sz w:val="24"/>
          <w:szCs w:val="24"/>
        </w:rPr>
        <w:t>a</w:t>
      </w:r>
      <w:r>
        <w:rPr>
          <w:sz w:val="24"/>
          <w:szCs w:val="24"/>
        </w:rPr>
        <w:t xml:space="preserve">pun misi </w:t>
      </w:r>
      <w:r>
        <w:rPr>
          <w:spacing w:val="3"/>
          <w:sz w:val="24"/>
          <w:szCs w:val="24"/>
        </w:rPr>
        <w:t>n</w:t>
      </w:r>
      <w:r>
        <w:rPr>
          <w:spacing w:val="-5"/>
          <w:sz w:val="24"/>
          <w:szCs w:val="24"/>
        </w:rPr>
        <w:t>y</w:t>
      </w:r>
      <w:r>
        <w:rPr>
          <w:sz w:val="24"/>
          <w:szCs w:val="24"/>
        </w:rPr>
        <w:t>a</w:t>
      </w:r>
      <w:r>
        <w:rPr>
          <w:spacing w:val="-1"/>
          <w:sz w:val="24"/>
          <w:szCs w:val="24"/>
        </w:rPr>
        <w:t xml:space="preserve"> a</w:t>
      </w:r>
      <w:r>
        <w:rPr>
          <w:sz w:val="24"/>
          <w:szCs w:val="24"/>
        </w:rPr>
        <w:t>d</w:t>
      </w:r>
      <w:r>
        <w:rPr>
          <w:spacing w:val="-1"/>
          <w:sz w:val="24"/>
          <w:szCs w:val="24"/>
        </w:rPr>
        <w:t>a</w:t>
      </w:r>
      <w:r>
        <w:rPr>
          <w:sz w:val="24"/>
          <w:szCs w:val="24"/>
        </w:rPr>
        <w:t>lah:</w:t>
      </w:r>
    </w:p>
    <w:p w:rsidR="0047694C" w:rsidRDefault="0047694C">
      <w:pPr>
        <w:spacing w:before="16" w:line="260" w:lineRule="exact"/>
        <w:rPr>
          <w:sz w:val="26"/>
          <w:szCs w:val="26"/>
        </w:rPr>
      </w:pPr>
    </w:p>
    <w:p w:rsidR="0047694C" w:rsidRDefault="00000000">
      <w:pPr>
        <w:spacing w:line="480" w:lineRule="auto"/>
        <w:ind w:left="2389" w:right="140" w:hanging="360"/>
        <w:rPr>
          <w:sz w:val="24"/>
          <w:szCs w:val="24"/>
        </w:rPr>
      </w:pPr>
      <w:r>
        <w:rPr>
          <w:sz w:val="24"/>
          <w:szCs w:val="24"/>
        </w:rPr>
        <w:t>1.   M</w:t>
      </w:r>
      <w:r>
        <w:rPr>
          <w:spacing w:val="-1"/>
          <w:sz w:val="24"/>
          <w:szCs w:val="24"/>
        </w:rPr>
        <w:t>e</w:t>
      </w:r>
      <w:r>
        <w:rPr>
          <w:sz w:val="24"/>
          <w:szCs w:val="24"/>
        </w:rPr>
        <w:t>mbe</w:t>
      </w:r>
      <w:r>
        <w:rPr>
          <w:spacing w:val="-1"/>
          <w:sz w:val="24"/>
          <w:szCs w:val="24"/>
        </w:rPr>
        <w:t>r</w:t>
      </w:r>
      <w:r>
        <w:rPr>
          <w:sz w:val="24"/>
          <w:szCs w:val="24"/>
        </w:rPr>
        <w:t>ikan</w:t>
      </w:r>
      <w:r>
        <w:rPr>
          <w:spacing w:val="-12"/>
          <w:sz w:val="24"/>
          <w:szCs w:val="24"/>
        </w:rPr>
        <w:t xml:space="preserve"> </w:t>
      </w:r>
      <w:r>
        <w:rPr>
          <w:sz w:val="24"/>
          <w:szCs w:val="24"/>
        </w:rPr>
        <w:t>sol</w:t>
      </w:r>
      <w:r>
        <w:rPr>
          <w:spacing w:val="1"/>
          <w:sz w:val="24"/>
          <w:szCs w:val="24"/>
        </w:rPr>
        <w:t>u</w:t>
      </w:r>
      <w:r>
        <w:rPr>
          <w:sz w:val="24"/>
          <w:szCs w:val="24"/>
        </w:rPr>
        <w:t>si</w:t>
      </w:r>
      <w:r>
        <w:rPr>
          <w:spacing w:val="-12"/>
          <w:sz w:val="24"/>
          <w:szCs w:val="24"/>
        </w:rPr>
        <w:t xml:space="preserve"> </w:t>
      </w:r>
      <w:r>
        <w:rPr>
          <w:sz w:val="24"/>
          <w:szCs w:val="24"/>
        </w:rPr>
        <w:t>t</w:t>
      </w:r>
      <w:r>
        <w:rPr>
          <w:spacing w:val="-1"/>
          <w:sz w:val="24"/>
          <w:szCs w:val="24"/>
        </w:rPr>
        <w:t>er</w:t>
      </w:r>
      <w:r>
        <w:rPr>
          <w:spacing w:val="2"/>
          <w:sz w:val="24"/>
          <w:szCs w:val="24"/>
        </w:rPr>
        <w:t>b</w:t>
      </w:r>
      <w:r>
        <w:rPr>
          <w:spacing w:val="-1"/>
          <w:sz w:val="24"/>
          <w:szCs w:val="24"/>
        </w:rPr>
        <w:t>a</w:t>
      </w:r>
      <w:r>
        <w:rPr>
          <w:sz w:val="24"/>
          <w:szCs w:val="24"/>
        </w:rPr>
        <w:t>ik</w:t>
      </w:r>
      <w:r>
        <w:rPr>
          <w:spacing w:val="-12"/>
          <w:sz w:val="24"/>
          <w:szCs w:val="24"/>
        </w:rPr>
        <w:t xml:space="preserve"> </w:t>
      </w:r>
      <w:r>
        <w:rPr>
          <w:sz w:val="24"/>
          <w:szCs w:val="24"/>
        </w:rPr>
        <w:t>p</w:t>
      </w:r>
      <w:r>
        <w:rPr>
          <w:spacing w:val="-1"/>
          <w:sz w:val="24"/>
          <w:szCs w:val="24"/>
        </w:rPr>
        <w:t>a</w:t>
      </w:r>
      <w:r>
        <w:rPr>
          <w:sz w:val="24"/>
          <w:szCs w:val="24"/>
        </w:rPr>
        <w:t>da</w:t>
      </w:r>
      <w:r>
        <w:rPr>
          <w:spacing w:val="-13"/>
          <w:sz w:val="24"/>
          <w:szCs w:val="24"/>
        </w:rPr>
        <w:t xml:space="preserve"> </w:t>
      </w:r>
      <w:r>
        <w:rPr>
          <w:spacing w:val="2"/>
          <w:sz w:val="24"/>
          <w:szCs w:val="24"/>
        </w:rPr>
        <w:t>p</w:t>
      </w:r>
      <w:r>
        <w:rPr>
          <w:spacing w:val="-1"/>
          <w:sz w:val="24"/>
          <w:szCs w:val="24"/>
        </w:rPr>
        <w:t>e</w:t>
      </w:r>
      <w:r>
        <w:rPr>
          <w:spacing w:val="2"/>
          <w:sz w:val="24"/>
          <w:szCs w:val="24"/>
        </w:rPr>
        <w:t>n</w:t>
      </w:r>
      <w:r>
        <w:rPr>
          <w:spacing w:val="-7"/>
          <w:sz w:val="24"/>
          <w:szCs w:val="24"/>
        </w:rPr>
        <w:t>y</w:t>
      </w:r>
      <w:r>
        <w:rPr>
          <w:spacing w:val="-1"/>
          <w:sz w:val="24"/>
          <w:szCs w:val="24"/>
        </w:rPr>
        <w:t>e</w:t>
      </w:r>
      <w:r>
        <w:rPr>
          <w:sz w:val="24"/>
          <w:szCs w:val="24"/>
        </w:rPr>
        <w:t>d</w:t>
      </w:r>
      <w:r>
        <w:rPr>
          <w:spacing w:val="1"/>
          <w:sz w:val="24"/>
          <w:szCs w:val="24"/>
        </w:rPr>
        <w:t>ia</w:t>
      </w:r>
      <w:r>
        <w:rPr>
          <w:spacing w:val="-1"/>
          <w:sz w:val="24"/>
          <w:szCs w:val="24"/>
        </w:rPr>
        <w:t>a</w:t>
      </w:r>
      <w:r>
        <w:rPr>
          <w:sz w:val="24"/>
          <w:szCs w:val="24"/>
        </w:rPr>
        <w:t>n</w:t>
      </w:r>
      <w:r>
        <w:rPr>
          <w:spacing w:val="-12"/>
          <w:sz w:val="24"/>
          <w:szCs w:val="24"/>
        </w:rPr>
        <w:t xml:space="preserve"> </w:t>
      </w:r>
      <w:r>
        <w:rPr>
          <w:sz w:val="24"/>
          <w:szCs w:val="24"/>
        </w:rPr>
        <w:t>s</w:t>
      </w:r>
      <w:r>
        <w:rPr>
          <w:spacing w:val="2"/>
          <w:sz w:val="24"/>
          <w:szCs w:val="24"/>
        </w:rPr>
        <w:t>u</w:t>
      </w:r>
      <w:r>
        <w:rPr>
          <w:sz w:val="24"/>
          <w:szCs w:val="24"/>
        </w:rPr>
        <w:t>ku</w:t>
      </w:r>
      <w:r>
        <w:rPr>
          <w:spacing w:val="-12"/>
          <w:sz w:val="24"/>
          <w:szCs w:val="24"/>
        </w:rPr>
        <w:t xml:space="preserve"> </w:t>
      </w:r>
      <w:r>
        <w:rPr>
          <w:spacing w:val="-1"/>
          <w:sz w:val="24"/>
          <w:szCs w:val="24"/>
        </w:rPr>
        <w:t>ca</w:t>
      </w:r>
      <w:r>
        <w:rPr>
          <w:sz w:val="24"/>
          <w:szCs w:val="24"/>
        </w:rPr>
        <w:t>d</w:t>
      </w:r>
      <w:r>
        <w:rPr>
          <w:spacing w:val="-1"/>
          <w:sz w:val="24"/>
          <w:szCs w:val="24"/>
        </w:rPr>
        <w:t>a</w:t>
      </w:r>
      <w:r>
        <w:rPr>
          <w:spacing w:val="2"/>
          <w:sz w:val="24"/>
          <w:szCs w:val="24"/>
        </w:rPr>
        <w:t>n</w:t>
      </w:r>
      <w:r>
        <w:rPr>
          <w:sz w:val="24"/>
          <w:szCs w:val="24"/>
        </w:rPr>
        <w:t>g</w:t>
      </w:r>
      <w:r>
        <w:rPr>
          <w:spacing w:val="-14"/>
          <w:sz w:val="24"/>
          <w:szCs w:val="24"/>
        </w:rPr>
        <w:t xml:space="preserve"> </w:t>
      </w:r>
      <w:r>
        <w:rPr>
          <w:sz w:val="24"/>
          <w:szCs w:val="24"/>
        </w:rPr>
        <w:t>t</w:t>
      </w:r>
      <w:r>
        <w:rPr>
          <w:spacing w:val="-1"/>
          <w:sz w:val="24"/>
          <w:szCs w:val="24"/>
        </w:rPr>
        <w:t>er</w:t>
      </w:r>
      <w:r>
        <w:rPr>
          <w:spacing w:val="2"/>
          <w:sz w:val="24"/>
          <w:szCs w:val="24"/>
        </w:rPr>
        <w:t>b</w:t>
      </w:r>
      <w:r>
        <w:rPr>
          <w:spacing w:val="-1"/>
          <w:sz w:val="24"/>
          <w:szCs w:val="24"/>
        </w:rPr>
        <w:t>a</w:t>
      </w:r>
      <w:r>
        <w:rPr>
          <w:sz w:val="24"/>
          <w:szCs w:val="24"/>
        </w:rPr>
        <w:t>ik d</w:t>
      </w:r>
      <w:r>
        <w:rPr>
          <w:spacing w:val="-1"/>
          <w:sz w:val="24"/>
          <w:szCs w:val="24"/>
        </w:rPr>
        <w:t>a</w:t>
      </w:r>
      <w:r>
        <w:rPr>
          <w:sz w:val="24"/>
          <w:szCs w:val="24"/>
        </w:rPr>
        <w:t xml:space="preserve">n </w:t>
      </w:r>
      <w:r>
        <w:rPr>
          <w:spacing w:val="-1"/>
          <w:sz w:val="24"/>
          <w:szCs w:val="24"/>
        </w:rPr>
        <w:t>r</w:t>
      </w:r>
      <w:r>
        <w:rPr>
          <w:spacing w:val="-3"/>
          <w:sz w:val="24"/>
          <w:szCs w:val="24"/>
        </w:rPr>
        <w:t>e</w:t>
      </w:r>
      <w:r>
        <w:rPr>
          <w:spacing w:val="2"/>
          <w:sz w:val="24"/>
          <w:szCs w:val="24"/>
        </w:rPr>
        <w:t>p</w:t>
      </w:r>
      <w:r>
        <w:rPr>
          <w:spacing w:val="-1"/>
          <w:sz w:val="24"/>
          <w:szCs w:val="24"/>
        </w:rPr>
        <w:t>a</w:t>
      </w:r>
      <w:r>
        <w:rPr>
          <w:spacing w:val="2"/>
          <w:sz w:val="24"/>
          <w:szCs w:val="24"/>
        </w:rPr>
        <w:t>r</w:t>
      </w:r>
      <w:r>
        <w:rPr>
          <w:spacing w:val="-3"/>
          <w:sz w:val="24"/>
          <w:szCs w:val="24"/>
        </w:rPr>
        <w:t>a</w:t>
      </w:r>
      <w:r>
        <w:rPr>
          <w:sz w:val="24"/>
          <w:szCs w:val="24"/>
        </w:rPr>
        <w:t>si</w:t>
      </w:r>
      <w:r>
        <w:rPr>
          <w:spacing w:val="1"/>
          <w:sz w:val="24"/>
          <w:szCs w:val="24"/>
        </w:rPr>
        <w:t xml:space="preserve"> </w:t>
      </w:r>
      <w:r>
        <w:rPr>
          <w:sz w:val="24"/>
          <w:szCs w:val="24"/>
        </w:rPr>
        <w:t>t</w:t>
      </w:r>
      <w:r>
        <w:rPr>
          <w:spacing w:val="-1"/>
          <w:sz w:val="24"/>
          <w:szCs w:val="24"/>
        </w:rPr>
        <w:t>er</w:t>
      </w:r>
      <w:r>
        <w:rPr>
          <w:sz w:val="24"/>
          <w:szCs w:val="24"/>
        </w:rPr>
        <w:t>p</w:t>
      </w:r>
      <w:r>
        <w:rPr>
          <w:spacing w:val="-1"/>
          <w:sz w:val="24"/>
          <w:szCs w:val="24"/>
        </w:rPr>
        <w:t>e</w:t>
      </w:r>
      <w:r>
        <w:rPr>
          <w:spacing w:val="2"/>
          <w:sz w:val="24"/>
          <w:szCs w:val="24"/>
        </w:rPr>
        <w:t>r</w:t>
      </w:r>
      <w:r>
        <w:rPr>
          <w:spacing w:val="-1"/>
          <w:sz w:val="24"/>
          <w:szCs w:val="24"/>
        </w:rPr>
        <w:t>c</w:t>
      </w:r>
      <w:r>
        <w:rPr>
          <w:spacing w:val="4"/>
          <w:sz w:val="24"/>
          <w:szCs w:val="24"/>
        </w:rPr>
        <w:t>a</w:t>
      </w:r>
      <w:r>
        <w:rPr>
          <w:spacing w:val="-5"/>
          <w:sz w:val="24"/>
          <w:szCs w:val="24"/>
        </w:rPr>
        <w:t>y</w:t>
      </w:r>
      <w:r>
        <w:rPr>
          <w:spacing w:val="-1"/>
          <w:sz w:val="24"/>
          <w:szCs w:val="24"/>
        </w:rPr>
        <w:t>a</w:t>
      </w:r>
      <w:r>
        <w:rPr>
          <w:sz w:val="24"/>
          <w:szCs w:val="24"/>
        </w:rPr>
        <w:t>.</w:t>
      </w:r>
    </w:p>
    <w:p w:rsidR="0047694C" w:rsidRDefault="00000000">
      <w:pPr>
        <w:spacing w:before="22" w:line="477" w:lineRule="auto"/>
        <w:ind w:left="2389" w:right="129" w:hanging="360"/>
        <w:rPr>
          <w:sz w:val="24"/>
          <w:szCs w:val="24"/>
        </w:rPr>
      </w:pPr>
      <w:r>
        <w:rPr>
          <w:sz w:val="24"/>
          <w:szCs w:val="24"/>
        </w:rPr>
        <w:t>2.   M</w:t>
      </w:r>
      <w:r>
        <w:rPr>
          <w:spacing w:val="-1"/>
          <w:sz w:val="24"/>
          <w:szCs w:val="24"/>
        </w:rPr>
        <w:t>e</w:t>
      </w:r>
      <w:r>
        <w:rPr>
          <w:sz w:val="24"/>
          <w:szCs w:val="24"/>
        </w:rPr>
        <w:t>mbe</w:t>
      </w:r>
      <w:r>
        <w:rPr>
          <w:spacing w:val="-1"/>
          <w:sz w:val="24"/>
          <w:szCs w:val="24"/>
        </w:rPr>
        <w:t>r</w:t>
      </w:r>
      <w:r>
        <w:rPr>
          <w:sz w:val="24"/>
          <w:szCs w:val="24"/>
        </w:rPr>
        <w:t xml:space="preserve">ikan  </w:t>
      </w:r>
      <w:r>
        <w:rPr>
          <w:spacing w:val="24"/>
          <w:sz w:val="24"/>
          <w:szCs w:val="24"/>
        </w:rPr>
        <w:t xml:space="preserve"> </w:t>
      </w:r>
      <w:r>
        <w:rPr>
          <w:sz w:val="24"/>
          <w:szCs w:val="24"/>
        </w:rPr>
        <w:t>p</w:t>
      </w:r>
      <w:r>
        <w:rPr>
          <w:spacing w:val="-1"/>
          <w:sz w:val="24"/>
          <w:szCs w:val="24"/>
        </w:rPr>
        <w:t>e</w:t>
      </w:r>
      <w:r>
        <w:rPr>
          <w:sz w:val="24"/>
          <w:szCs w:val="24"/>
        </w:rPr>
        <w:t>l</w:t>
      </w:r>
      <w:r>
        <w:rPr>
          <w:spacing w:val="1"/>
          <w:sz w:val="24"/>
          <w:szCs w:val="24"/>
        </w:rPr>
        <w:t>a</w:t>
      </w:r>
      <w:r>
        <w:rPr>
          <w:spacing w:val="-2"/>
          <w:sz w:val="24"/>
          <w:szCs w:val="24"/>
        </w:rPr>
        <w:t>y</w:t>
      </w:r>
      <w:r>
        <w:rPr>
          <w:spacing w:val="1"/>
          <w:sz w:val="24"/>
          <w:szCs w:val="24"/>
        </w:rPr>
        <w:t>a</w:t>
      </w:r>
      <w:r>
        <w:rPr>
          <w:sz w:val="24"/>
          <w:szCs w:val="24"/>
        </w:rPr>
        <w:t>n</w:t>
      </w:r>
      <w:r>
        <w:rPr>
          <w:spacing w:val="-1"/>
          <w:sz w:val="24"/>
          <w:szCs w:val="24"/>
        </w:rPr>
        <w:t>a</w:t>
      </w:r>
      <w:r>
        <w:rPr>
          <w:sz w:val="24"/>
          <w:szCs w:val="24"/>
        </w:rPr>
        <w:t xml:space="preserve">n  </w:t>
      </w:r>
      <w:r>
        <w:rPr>
          <w:spacing w:val="26"/>
          <w:sz w:val="24"/>
          <w:szCs w:val="24"/>
        </w:rPr>
        <w:t xml:space="preserve"> </w:t>
      </w:r>
      <w:r>
        <w:rPr>
          <w:sz w:val="24"/>
          <w:szCs w:val="24"/>
        </w:rPr>
        <w:t>t</w:t>
      </w:r>
      <w:r>
        <w:rPr>
          <w:spacing w:val="-1"/>
          <w:sz w:val="24"/>
          <w:szCs w:val="24"/>
        </w:rPr>
        <w:t>er</w:t>
      </w:r>
      <w:r>
        <w:rPr>
          <w:sz w:val="24"/>
          <w:szCs w:val="24"/>
        </w:rPr>
        <w:t>b</w:t>
      </w:r>
      <w:r>
        <w:rPr>
          <w:spacing w:val="-1"/>
          <w:sz w:val="24"/>
          <w:szCs w:val="24"/>
        </w:rPr>
        <w:t>a</w:t>
      </w:r>
      <w:r>
        <w:rPr>
          <w:sz w:val="24"/>
          <w:szCs w:val="24"/>
        </w:rPr>
        <w:t xml:space="preserve">ik  </w:t>
      </w:r>
      <w:r>
        <w:rPr>
          <w:spacing w:val="24"/>
          <w:sz w:val="24"/>
          <w:szCs w:val="24"/>
        </w:rPr>
        <w:t xml:space="preserve"> </w:t>
      </w:r>
      <w:r>
        <w:rPr>
          <w:sz w:val="24"/>
          <w:szCs w:val="24"/>
        </w:rPr>
        <w:t>d</w:t>
      </w:r>
      <w:r>
        <w:rPr>
          <w:spacing w:val="-1"/>
          <w:sz w:val="24"/>
          <w:szCs w:val="24"/>
        </w:rPr>
        <w:t>a</w:t>
      </w:r>
      <w:r>
        <w:rPr>
          <w:sz w:val="24"/>
          <w:szCs w:val="24"/>
        </w:rPr>
        <w:t xml:space="preserve">n  </w:t>
      </w:r>
      <w:r>
        <w:rPr>
          <w:spacing w:val="25"/>
          <w:sz w:val="24"/>
          <w:szCs w:val="24"/>
        </w:rPr>
        <w:t xml:space="preserve"> </w:t>
      </w:r>
      <w:r>
        <w:rPr>
          <w:sz w:val="24"/>
          <w:szCs w:val="24"/>
        </w:rPr>
        <w:t>stand</w:t>
      </w:r>
      <w:r>
        <w:rPr>
          <w:spacing w:val="-1"/>
          <w:sz w:val="24"/>
          <w:szCs w:val="24"/>
        </w:rPr>
        <w:t>a</w:t>
      </w:r>
      <w:r>
        <w:rPr>
          <w:sz w:val="24"/>
          <w:szCs w:val="24"/>
        </w:rPr>
        <w:t xml:space="preserve">rt  </w:t>
      </w:r>
      <w:r>
        <w:rPr>
          <w:spacing w:val="26"/>
          <w:sz w:val="24"/>
          <w:szCs w:val="24"/>
        </w:rPr>
        <w:t xml:space="preserve"> </w:t>
      </w:r>
      <w:r>
        <w:rPr>
          <w:sz w:val="24"/>
          <w:szCs w:val="24"/>
        </w:rPr>
        <w:t xml:space="preserve">mutu  </w:t>
      </w:r>
      <w:r>
        <w:rPr>
          <w:spacing w:val="24"/>
          <w:sz w:val="24"/>
          <w:szCs w:val="24"/>
        </w:rPr>
        <w:t xml:space="preserve"> </w:t>
      </w:r>
      <w:r>
        <w:rPr>
          <w:sz w:val="24"/>
          <w:szCs w:val="24"/>
        </w:rPr>
        <w:t>p</w:t>
      </w:r>
      <w:r>
        <w:rPr>
          <w:spacing w:val="-1"/>
          <w:sz w:val="24"/>
          <w:szCs w:val="24"/>
        </w:rPr>
        <w:t>a</w:t>
      </w:r>
      <w:r>
        <w:rPr>
          <w:sz w:val="24"/>
          <w:szCs w:val="24"/>
        </w:rPr>
        <w:t>da p</w:t>
      </w:r>
      <w:r>
        <w:rPr>
          <w:spacing w:val="-1"/>
          <w:sz w:val="24"/>
          <w:szCs w:val="24"/>
        </w:rPr>
        <w:t>e</w:t>
      </w:r>
      <w:r>
        <w:rPr>
          <w:sz w:val="24"/>
          <w:szCs w:val="24"/>
        </w:rPr>
        <w:t>lang</w:t>
      </w:r>
      <w:r>
        <w:rPr>
          <w:spacing w:val="-2"/>
          <w:sz w:val="24"/>
          <w:szCs w:val="24"/>
        </w:rPr>
        <w:t>g</w:t>
      </w:r>
      <w:r>
        <w:rPr>
          <w:spacing w:val="-1"/>
          <w:sz w:val="24"/>
          <w:szCs w:val="24"/>
        </w:rPr>
        <w:t>a</w:t>
      </w:r>
      <w:r>
        <w:rPr>
          <w:sz w:val="24"/>
          <w:szCs w:val="24"/>
        </w:rPr>
        <w:t>n</w:t>
      </w:r>
      <w:r>
        <w:rPr>
          <w:spacing w:val="43"/>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43"/>
          <w:sz w:val="24"/>
          <w:szCs w:val="24"/>
        </w:rPr>
        <w:t xml:space="preserve"> </w:t>
      </w:r>
      <w:r>
        <w:rPr>
          <w:sz w:val="24"/>
          <w:szCs w:val="24"/>
        </w:rPr>
        <w:t>men</w:t>
      </w:r>
      <w:r>
        <w:rPr>
          <w:spacing w:val="5"/>
          <w:sz w:val="24"/>
          <w:szCs w:val="24"/>
        </w:rPr>
        <w:t>j</w:t>
      </w:r>
      <w:r>
        <w:rPr>
          <w:spacing w:val="-1"/>
          <w:sz w:val="24"/>
          <w:szCs w:val="24"/>
        </w:rPr>
        <w:t>a</w:t>
      </w:r>
      <w:r>
        <w:rPr>
          <w:sz w:val="24"/>
          <w:szCs w:val="24"/>
        </w:rPr>
        <w:t>lank</w:t>
      </w:r>
      <w:r>
        <w:rPr>
          <w:spacing w:val="-1"/>
          <w:sz w:val="24"/>
          <w:szCs w:val="24"/>
        </w:rPr>
        <w:t>a</w:t>
      </w:r>
      <w:r>
        <w:rPr>
          <w:sz w:val="24"/>
          <w:szCs w:val="24"/>
        </w:rPr>
        <w:t>n</w:t>
      </w:r>
      <w:r>
        <w:rPr>
          <w:spacing w:val="43"/>
          <w:sz w:val="24"/>
          <w:szCs w:val="24"/>
        </w:rPr>
        <w:t xml:space="preserve"> </w:t>
      </w:r>
      <w:r>
        <w:rPr>
          <w:sz w:val="24"/>
          <w:szCs w:val="24"/>
        </w:rPr>
        <w:t>pr</w:t>
      </w:r>
      <w:r>
        <w:rPr>
          <w:spacing w:val="-1"/>
          <w:sz w:val="24"/>
          <w:szCs w:val="24"/>
        </w:rPr>
        <w:t>o</w:t>
      </w:r>
      <w:r>
        <w:rPr>
          <w:spacing w:val="3"/>
          <w:sz w:val="24"/>
          <w:szCs w:val="24"/>
        </w:rPr>
        <w:t>s</w:t>
      </w:r>
      <w:r>
        <w:rPr>
          <w:spacing w:val="-1"/>
          <w:sz w:val="24"/>
          <w:szCs w:val="24"/>
        </w:rPr>
        <w:t>e</w:t>
      </w:r>
      <w:r>
        <w:rPr>
          <w:sz w:val="24"/>
          <w:szCs w:val="24"/>
        </w:rPr>
        <w:t>s</w:t>
      </w:r>
      <w:r>
        <w:rPr>
          <w:spacing w:val="44"/>
          <w:sz w:val="24"/>
          <w:szCs w:val="24"/>
        </w:rPr>
        <w:t xml:space="preserve"> </w:t>
      </w:r>
      <w:r>
        <w:rPr>
          <w:sz w:val="24"/>
          <w:szCs w:val="24"/>
        </w:rPr>
        <w:t>k</w:t>
      </w:r>
      <w:r>
        <w:rPr>
          <w:spacing w:val="-1"/>
          <w:sz w:val="24"/>
          <w:szCs w:val="24"/>
        </w:rPr>
        <w:t>e</w:t>
      </w:r>
      <w:r>
        <w:rPr>
          <w:sz w:val="24"/>
          <w:szCs w:val="24"/>
        </w:rPr>
        <w:t>rja</w:t>
      </w:r>
      <w:r>
        <w:rPr>
          <w:spacing w:val="42"/>
          <w:sz w:val="24"/>
          <w:szCs w:val="24"/>
        </w:rPr>
        <w:t xml:space="preserve"> </w:t>
      </w:r>
      <w:r>
        <w:rPr>
          <w:spacing w:val="3"/>
          <w:sz w:val="24"/>
          <w:szCs w:val="24"/>
        </w:rPr>
        <w:t>t</w:t>
      </w:r>
      <w:r>
        <w:rPr>
          <w:spacing w:val="-1"/>
          <w:sz w:val="24"/>
          <w:szCs w:val="24"/>
        </w:rPr>
        <w:t>e</w:t>
      </w:r>
      <w:r>
        <w:rPr>
          <w:spacing w:val="2"/>
          <w:sz w:val="24"/>
          <w:szCs w:val="24"/>
        </w:rPr>
        <w:t>r</w:t>
      </w:r>
      <w:r>
        <w:rPr>
          <w:sz w:val="24"/>
          <w:szCs w:val="24"/>
        </w:rPr>
        <w:t>b</w:t>
      </w:r>
      <w:r>
        <w:rPr>
          <w:spacing w:val="-1"/>
          <w:sz w:val="24"/>
          <w:szCs w:val="24"/>
        </w:rPr>
        <w:t>a</w:t>
      </w:r>
      <w:r>
        <w:rPr>
          <w:sz w:val="24"/>
          <w:szCs w:val="24"/>
        </w:rPr>
        <w:t>ik</w:t>
      </w:r>
      <w:r>
        <w:rPr>
          <w:spacing w:val="43"/>
          <w:sz w:val="24"/>
          <w:szCs w:val="24"/>
        </w:rPr>
        <w:t xml:space="preserve"> </w:t>
      </w:r>
      <w:r>
        <w:rPr>
          <w:sz w:val="24"/>
          <w:szCs w:val="24"/>
        </w:rPr>
        <w:t>s</w:t>
      </w:r>
      <w:r>
        <w:rPr>
          <w:spacing w:val="-1"/>
          <w:sz w:val="24"/>
          <w:szCs w:val="24"/>
        </w:rPr>
        <w:t>e</w:t>
      </w:r>
      <w:r>
        <w:rPr>
          <w:sz w:val="24"/>
          <w:szCs w:val="24"/>
        </w:rPr>
        <w:t>hin</w:t>
      </w:r>
      <w:r>
        <w:rPr>
          <w:spacing w:val="-2"/>
          <w:sz w:val="24"/>
          <w:szCs w:val="24"/>
        </w:rPr>
        <w:t>g</w:t>
      </w:r>
      <w:r>
        <w:rPr>
          <w:sz w:val="24"/>
          <w:szCs w:val="24"/>
        </w:rPr>
        <w:t>ga</w:t>
      </w:r>
    </w:p>
    <w:p w:rsidR="0047694C" w:rsidRDefault="00000000">
      <w:pPr>
        <w:spacing w:before="24"/>
        <w:ind w:left="2389"/>
        <w:rPr>
          <w:sz w:val="24"/>
          <w:szCs w:val="24"/>
        </w:rPr>
      </w:pPr>
      <w:r>
        <w:rPr>
          <w:sz w:val="24"/>
          <w:szCs w:val="24"/>
        </w:rPr>
        <w:t>men</w:t>
      </w:r>
      <w:r>
        <w:rPr>
          <w:spacing w:val="-1"/>
          <w:sz w:val="24"/>
          <w:szCs w:val="24"/>
        </w:rPr>
        <w:t>ca</w:t>
      </w:r>
      <w:r>
        <w:rPr>
          <w:sz w:val="24"/>
          <w:szCs w:val="24"/>
        </w:rPr>
        <w:t>p</w:t>
      </w:r>
      <w:r>
        <w:rPr>
          <w:spacing w:val="-1"/>
          <w:sz w:val="24"/>
          <w:szCs w:val="24"/>
        </w:rPr>
        <w:t>a</w:t>
      </w:r>
      <w:r>
        <w:rPr>
          <w:sz w:val="24"/>
          <w:szCs w:val="24"/>
        </w:rPr>
        <w:t xml:space="preserve">i </w:t>
      </w:r>
      <w:r>
        <w:rPr>
          <w:spacing w:val="2"/>
          <w:sz w:val="24"/>
          <w:szCs w:val="24"/>
        </w:rPr>
        <w:t>k</w:t>
      </w:r>
      <w:r>
        <w:rPr>
          <w:spacing w:val="-1"/>
          <w:sz w:val="24"/>
          <w:szCs w:val="24"/>
        </w:rPr>
        <w:t>e</w:t>
      </w:r>
      <w:r>
        <w:rPr>
          <w:sz w:val="24"/>
          <w:szCs w:val="24"/>
        </w:rPr>
        <w:t>pu</w:t>
      </w:r>
      <w:r>
        <w:rPr>
          <w:spacing w:val="-1"/>
          <w:sz w:val="24"/>
          <w:szCs w:val="24"/>
        </w:rPr>
        <w:t>a</w:t>
      </w:r>
      <w:r>
        <w:rPr>
          <w:sz w:val="24"/>
          <w:szCs w:val="24"/>
        </w:rPr>
        <w:t>s</w:t>
      </w:r>
      <w:r>
        <w:rPr>
          <w:spacing w:val="-1"/>
          <w:sz w:val="24"/>
          <w:szCs w:val="24"/>
        </w:rPr>
        <w:t>a</w:t>
      </w:r>
      <w:r>
        <w:rPr>
          <w:sz w:val="24"/>
          <w:szCs w:val="24"/>
        </w:rPr>
        <w:t xml:space="preserve">n </w:t>
      </w:r>
      <w:r>
        <w:rPr>
          <w:spacing w:val="2"/>
          <w:sz w:val="24"/>
          <w:szCs w:val="24"/>
        </w:rPr>
        <w:t>p</w:t>
      </w:r>
      <w:r>
        <w:rPr>
          <w:spacing w:val="-1"/>
          <w:sz w:val="24"/>
          <w:szCs w:val="24"/>
        </w:rPr>
        <w:t>e</w:t>
      </w:r>
      <w:r>
        <w:rPr>
          <w:sz w:val="24"/>
          <w:szCs w:val="24"/>
        </w:rPr>
        <w:t>l</w:t>
      </w:r>
      <w:r>
        <w:rPr>
          <w:spacing w:val="-1"/>
          <w:sz w:val="24"/>
          <w:szCs w:val="24"/>
        </w:rPr>
        <w:t>a</w:t>
      </w:r>
      <w:r>
        <w:rPr>
          <w:spacing w:val="2"/>
          <w:sz w:val="24"/>
          <w:szCs w:val="24"/>
        </w:rPr>
        <w:t>n</w:t>
      </w:r>
      <w:r>
        <w:rPr>
          <w:sz w:val="24"/>
          <w:szCs w:val="24"/>
        </w:rPr>
        <w:t>g</w:t>
      </w:r>
      <w:r>
        <w:rPr>
          <w:spacing w:val="-2"/>
          <w:sz w:val="24"/>
          <w:szCs w:val="24"/>
        </w:rPr>
        <w:t>g</w:t>
      </w:r>
      <w:r>
        <w:rPr>
          <w:spacing w:val="-1"/>
          <w:sz w:val="24"/>
          <w:szCs w:val="24"/>
        </w:rPr>
        <w:t>a</w:t>
      </w:r>
      <w:r>
        <w:rPr>
          <w:sz w:val="24"/>
          <w:szCs w:val="24"/>
        </w:rPr>
        <w:t>n.</w:t>
      </w:r>
    </w:p>
    <w:p w:rsidR="0047694C" w:rsidRDefault="00000000">
      <w:pPr>
        <w:spacing w:before="77"/>
        <w:ind w:left="4406" w:right="3979"/>
        <w:jc w:val="center"/>
        <w:rPr>
          <w:sz w:val="24"/>
          <w:szCs w:val="24"/>
        </w:rPr>
        <w:sectPr w:rsidR="0047694C">
          <w:headerReference w:type="default" r:id="rId167"/>
          <w:pgSz w:w="11940" w:h="16860"/>
          <w:pgMar w:top="1580" w:right="1540" w:bottom="280" w:left="1680" w:header="0" w:footer="0" w:gutter="0"/>
          <w:cols w:space="720"/>
        </w:sectPr>
      </w:pPr>
      <w:r>
        <w:rPr>
          <w:sz w:val="24"/>
          <w:szCs w:val="24"/>
        </w:rPr>
        <w:t>53</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tabs>
          <w:tab w:val="left" w:pos="2400"/>
        </w:tabs>
        <w:spacing w:before="29" w:line="477" w:lineRule="auto"/>
        <w:ind w:left="2389" w:right="62" w:hanging="360"/>
        <w:jc w:val="both"/>
        <w:rPr>
          <w:sz w:val="24"/>
          <w:szCs w:val="24"/>
        </w:rPr>
      </w:pPr>
      <w:r>
        <w:rPr>
          <w:sz w:val="24"/>
          <w:szCs w:val="24"/>
        </w:rPr>
        <w:t>3.</w:t>
      </w:r>
      <w:r>
        <w:rPr>
          <w:sz w:val="24"/>
          <w:szCs w:val="24"/>
        </w:rPr>
        <w:tab/>
      </w:r>
      <w:r>
        <w:rPr>
          <w:sz w:val="24"/>
          <w:szCs w:val="24"/>
        </w:rPr>
        <w:tab/>
      </w:r>
      <w:r>
        <w:rPr>
          <w:spacing w:val="1"/>
          <w:sz w:val="24"/>
          <w:szCs w:val="24"/>
        </w:rPr>
        <w:t>S</w:t>
      </w:r>
      <w:r>
        <w:rPr>
          <w:spacing w:val="-1"/>
          <w:sz w:val="24"/>
          <w:szCs w:val="24"/>
        </w:rPr>
        <w:t>e</w:t>
      </w:r>
      <w:r>
        <w:rPr>
          <w:sz w:val="24"/>
          <w:szCs w:val="24"/>
        </w:rPr>
        <w:t xml:space="preserve">lalu </w:t>
      </w:r>
      <w:r>
        <w:rPr>
          <w:spacing w:val="22"/>
          <w:sz w:val="24"/>
          <w:szCs w:val="24"/>
        </w:rPr>
        <w:t xml:space="preserve"> </w:t>
      </w:r>
      <w:r>
        <w:rPr>
          <w:sz w:val="24"/>
          <w:szCs w:val="24"/>
        </w:rPr>
        <w:t>mend</w:t>
      </w:r>
      <w:r>
        <w:rPr>
          <w:spacing w:val="-1"/>
          <w:sz w:val="24"/>
          <w:szCs w:val="24"/>
        </w:rPr>
        <w:t>a</w:t>
      </w:r>
      <w:r>
        <w:rPr>
          <w:sz w:val="24"/>
          <w:szCs w:val="24"/>
        </w:rPr>
        <w:t>huluk</w:t>
      </w:r>
      <w:r>
        <w:rPr>
          <w:spacing w:val="2"/>
          <w:sz w:val="24"/>
          <w:szCs w:val="24"/>
        </w:rPr>
        <w:t>a</w:t>
      </w:r>
      <w:r>
        <w:rPr>
          <w:sz w:val="24"/>
          <w:szCs w:val="24"/>
        </w:rPr>
        <w:t xml:space="preserve">n </w:t>
      </w:r>
      <w:r>
        <w:rPr>
          <w:spacing w:val="22"/>
          <w:sz w:val="24"/>
          <w:szCs w:val="24"/>
        </w:rPr>
        <w:t xml:space="preserve"> </w:t>
      </w:r>
      <w:r>
        <w:rPr>
          <w:spacing w:val="2"/>
          <w:sz w:val="24"/>
          <w:szCs w:val="24"/>
        </w:rPr>
        <w:t>k</w:t>
      </w:r>
      <w:r>
        <w:rPr>
          <w:spacing w:val="-1"/>
          <w:sz w:val="24"/>
          <w:szCs w:val="24"/>
        </w:rPr>
        <w:t>e</w:t>
      </w:r>
      <w:r>
        <w:rPr>
          <w:sz w:val="24"/>
          <w:szCs w:val="24"/>
        </w:rPr>
        <w:t>p</w:t>
      </w:r>
      <w:r>
        <w:rPr>
          <w:spacing w:val="-1"/>
          <w:sz w:val="24"/>
          <w:szCs w:val="24"/>
        </w:rPr>
        <w:t>e</w:t>
      </w:r>
      <w:r>
        <w:rPr>
          <w:sz w:val="24"/>
          <w:szCs w:val="24"/>
        </w:rPr>
        <w:t>nting</w:t>
      </w:r>
      <w:r>
        <w:rPr>
          <w:spacing w:val="-1"/>
          <w:sz w:val="24"/>
          <w:szCs w:val="24"/>
        </w:rPr>
        <w:t>a</w:t>
      </w:r>
      <w:r>
        <w:rPr>
          <w:sz w:val="24"/>
          <w:szCs w:val="24"/>
        </w:rPr>
        <w:t xml:space="preserve">n </w:t>
      </w:r>
      <w:r>
        <w:rPr>
          <w:spacing w:val="22"/>
          <w:sz w:val="24"/>
          <w:szCs w:val="24"/>
        </w:rPr>
        <w:t xml:space="preserve"> </w:t>
      </w:r>
      <w:r>
        <w:rPr>
          <w:sz w:val="24"/>
          <w:szCs w:val="24"/>
        </w:rPr>
        <w:t>pela</w:t>
      </w:r>
      <w:r>
        <w:rPr>
          <w:spacing w:val="2"/>
          <w:sz w:val="24"/>
          <w:szCs w:val="24"/>
        </w:rPr>
        <w:t>n</w:t>
      </w:r>
      <w:r>
        <w:rPr>
          <w:sz w:val="24"/>
          <w:szCs w:val="24"/>
        </w:rPr>
        <w:t>gg</w:t>
      </w:r>
      <w:r>
        <w:rPr>
          <w:spacing w:val="1"/>
          <w:sz w:val="24"/>
          <w:szCs w:val="24"/>
        </w:rPr>
        <w:t>a</w:t>
      </w:r>
      <w:r>
        <w:rPr>
          <w:sz w:val="24"/>
          <w:szCs w:val="24"/>
        </w:rPr>
        <w:t xml:space="preserve">n </w:t>
      </w:r>
      <w:r>
        <w:rPr>
          <w:spacing w:val="22"/>
          <w:sz w:val="24"/>
          <w:szCs w:val="24"/>
        </w:rPr>
        <w:t xml:space="preserve"> </w:t>
      </w:r>
      <w:r>
        <w:rPr>
          <w:spacing w:val="2"/>
          <w:sz w:val="24"/>
          <w:szCs w:val="24"/>
        </w:rPr>
        <w:t>d</w:t>
      </w:r>
      <w:r>
        <w:rPr>
          <w:spacing w:val="-1"/>
          <w:sz w:val="24"/>
          <w:szCs w:val="24"/>
        </w:rPr>
        <w:t>a</w:t>
      </w:r>
      <w:r>
        <w:rPr>
          <w:sz w:val="24"/>
          <w:szCs w:val="24"/>
        </w:rPr>
        <w:t xml:space="preserve">n </w:t>
      </w:r>
      <w:r>
        <w:rPr>
          <w:spacing w:val="22"/>
          <w:sz w:val="24"/>
          <w:szCs w:val="24"/>
        </w:rPr>
        <w:t xml:space="preserve"> </w:t>
      </w:r>
      <w:r>
        <w:rPr>
          <w:sz w:val="24"/>
          <w:szCs w:val="24"/>
        </w:rPr>
        <w:t>k</w:t>
      </w:r>
      <w:r>
        <w:rPr>
          <w:spacing w:val="-1"/>
          <w:sz w:val="24"/>
          <w:szCs w:val="24"/>
        </w:rPr>
        <w:t>a</w:t>
      </w:r>
      <w:r>
        <w:rPr>
          <w:spacing w:val="4"/>
          <w:sz w:val="24"/>
          <w:szCs w:val="24"/>
        </w:rPr>
        <w:t>r</w:t>
      </w:r>
      <w:r>
        <w:rPr>
          <w:spacing w:val="-5"/>
          <w:sz w:val="24"/>
          <w:szCs w:val="24"/>
        </w:rPr>
        <w:t>y</w:t>
      </w:r>
      <w:r>
        <w:rPr>
          <w:spacing w:val="-1"/>
          <w:sz w:val="24"/>
          <w:szCs w:val="24"/>
        </w:rPr>
        <w:t>a</w:t>
      </w:r>
      <w:r>
        <w:rPr>
          <w:sz w:val="24"/>
          <w:szCs w:val="24"/>
        </w:rPr>
        <w:t>w</w:t>
      </w:r>
      <w:r>
        <w:rPr>
          <w:spacing w:val="-1"/>
          <w:sz w:val="24"/>
          <w:szCs w:val="24"/>
        </w:rPr>
        <w:t>a</w:t>
      </w:r>
      <w:r>
        <w:rPr>
          <w:sz w:val="24"/>
          <w:szCs w:val="24"/>
        </w:rPr>
        <w:t>n s</w:t>
      </w:r>
      <w:r>
        <w:rPr>
          <w:spacing w:val="-1"/>
          <w:sz w:val="24"/>
          <w:szCs w:val="24"/>
        </w:rPr>
        <w:t>e</w:t>
      </w:r>
      <w:r>
        <w:rPr>
          <w:sz w:val="24"/>
          <w:szCs w:val="24"/>
        </w:rPr>
        <w:t>b</w:t>
      </w:r>
      <w:r>
        <w:rPr>
          <w:spacing w:val="-1"/>
          <w:sz w:val="24"/>
          <w:szCs w:val="24"/>
        </w:rPr>
        <w:t>e</w:t>
      </w:r>
      <w:r>
        <w:rPr>
          <w:sz w:val="24"/>
          <w:szCs w:val="24"/>
        </w:rPr>
        <w:t>lum</w:t>
      </w:r>
      <w:r>
        <w:rPr>
          <w:spacing w:val="1"/>
          <w:sz w:val="24"/>
          <w:szCs w:val="24"/>
        </w:rPr>
        <w:t xml:space="preserve"> </w:t>
      </w:r>
      <w:r>
        <w:rPr>
          <w:sz w:val="24"/>
          <w:szCs w:val="24"/>
        </w:rPr>
        <w:t>k</w:t>
      </w:r>
      <w:r>
        <w:rPr>
          <w:spacing w:val="-1"/>
          <w:sz w:val="24"/>
          <w:szCs w:val="24"/>
        </w:rPr>
        <w:t>e</w:t>
      </w:r>
      <w:r>
        <w:rPr>
          <w:sz w:val="24"/>
          <w:szCs w:val="24"/>
        </w:rPr>
        <w:t>untun</w:t>
      </w:r>
      <w:r>
        <w:rPr>
          <w:spacing w:val="-2"/>
          <w:sz w:val="24"/>
          <w:szCs w:val="24"/>
        </w:rPr>
        <w:t>g</w:t>
      </w:r>
      <w:r>
        <w:rPr>
          <w:spacing w:val="-1"/>
          <w:sz w:val="24"/>
          <w:szCs w:val="24"/>
        </w:rPr>
        <w:t>a</w:t>
      </w:r>
      <w:r>
        <w:rPr>
          <w:sz w:val="24"/>
          <w:szCs w:val="24"/>
        </w:rPr>
        <w:t>n un</w:t>
      </w:r>
      <w:r>
        <w:rPr>
          <w:spacing w:val="5"/>
          <w:sz w:val="24"/>
          <w:szCs w:val="24"/>
        </w:rPr>
        <w:t>t</w:t>
      </w:r>
      <w:r>
        <w:rPr>
          <w:sz w:val="24"/>
          <w:szCs w:val="24"/>
        </w:rPr>
        <w:t>uk 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p>
    <w:p w:rsidR="0047694C" w:rsidRDefault="00000000">
      <w:pPr>
        <w:spacing w:before="24" w:line="479" w:lineRule="auto"/>
        <w:ind w:left="2389" w:right="59" w:hanging="360"/>
        <w:jc w:val="both"/>
        <w:rPr>
          <w:sz w:val="24"/>
          <w:szCs w:val="24"/>
        </w:rPr>
      </w:pPr>
      <w:r>
        <w:rPr>
          <w:sz w:val="24"/>
          <w:szCs w:val="24"/>
        </w:rPr>
        <w:t xml:space="preserve">4.   </w:t>
      </w:r>
      <w:r>
        <w:rPr>
          <w:spacing w:val="1"/>
          <w:sz w:val="24"/>
          <w:szCs w:val="24"/>
        </w:rPr>
        <w:t>M</w:t>
      </w:r>
      <w:r>
        <w:rPr>
          <w:spacing w:val="-1"/>
          <w:sz w:val="24"/>
          <w:szCs w:val="24"/>
        </w:rPr>
        <w:t>e</w:t>
      </w:r>
      <w:r>
        <w:rPr>
          <w:sz w:val="24"/>
          <w:szCs w:val="24"/>
        </w:rPr>
        <w:t>nin</w:t>
      </w:r>
      <w:r>
        <w:rPr>
          <w:spacing w:val="-2"/>
          <w:sz w:val="24"/>
          <w:szCs w:val="24"/>
        </w:rPr>
        <w:t>g</w:t>
      </w:r>
      <w:r>
        <w:rPr>
          <w:sz w:val="24"/>
          <w:szCs w:val="24"/>
        </w:rPr>
        <w:t>k</w:t>
      </w:r>
      <w:r>
        <w:rPr>
          <w:spacing w:val="-1"/>
          <w:sz w:val="24"/>
          <w:szCs w:val="24"/>
        </w:rPr>
        <w:t>a</w:t>
      </w:r>
      <w:r>
        <w:rPr>
          <w:sz w:val="24"/>
          <w:szCs w:val="24"/>
        </w:rPr>
        <w:t>tk</w:t>
      </w:r>
      <w:r>
        <w:rPr>
          <w:spacing w:val="-1"/>
          <w:sz w:val="24"/>
          <w:szCs w:val="24"/>
        </w:rPr>
        <w:t>a</w:t>
      </w:r>
      <w:r>
        <w:rPr>
          <w:sz w:val="24"/>
          <w:szCs w:val="24"/>
        </w:rPr>
        <w:t>n</w:t>
      </w:r>
      <w:r>
        <w:rPr>
          <w:spacing w:val="44"/>
          <w:sz w:val="24"/>
          <w:szCs w:val="24"/>
        </w:rPr>
        <w:t xml:space="preserve"> </w:t>
      </w:r>
      <w:r>
        <w:rPr>
          <w:sz w:val="24"/>
          <w:szCs w:val="24"/>
        </w:rPr>
        <w:t>motivasi</w:t>
      </w:r>
      <w:r>
        <w:rPr>
          <w:spacing w:val="44"/>
          <w:sz w:val="24"/>
          <w:szCs w:val="24"/>
        </w:rPr>
        <w:t xml:space="preserve"> </w:t>
      </w:r>
      <w:r>
        <w:rPr>
          <w:sz w:val="24"/>
          <w:szCs w:val="24"/>
        </w:rPr>
        <w:t>d</w:t>
      </w:r>
      <w:r>
        <w:rPr>
          <w:spacing w:val="-1"/>
          <w:sz w:val="24"/>
          <w:szCs w:val="24"/>
        </w:rPr>
        <w:t>a</w:t>
      </w:r>
      <w:r>
        <w:rPr>
          <w:sz w:val="24"/>
          <w:szCs w:val="24"/>
        </w:rPr>
        <w:t>n</w:t>
      </w:r>
      <w:r>
        <w:rPr>
          <w:spacing w:val="44"/>
          <w:sz w:val="24"/>
          <w:szCs w:val="24"/>
        </w:rPr>
        <w:t xml:space="preserve"> </w:t>
      </w:r>
      <w:r>
        <w:rPr>
          <w:sz w:val="24"/>
          <w:szCs w:val="24"/>
        </w:rPr>
        <w:t>s</w:t>
      </w:r>
      <w:r>
        <w:rPr>
          <w:spacing w:val="-1"/>
          <w:sz w:val="24"/>
          <w:szCs w:val="24"/>
        </w:rPr>
        <w:t>e</w:t>
      </w:r>
      <w:r>
        <w:rPr>
          <w:sz w:val="24"/>
          <w:szCs w:val="24"/>
        </w:rPr>
        <w:t>man</w:t>
      </w:r>
      <w:r>
        <w:rPr>
          <w:spacing w:val="-3"/>
          <w:sz w:val="24"/>
          <w:szCs w:val="24"/>
        </w:rPr>
        <w:t>g</w:t>
      </w:r>
      <w:r>
        <w:rPr>
          <w:spacing w:val="-1"/>
          <w:sz w:val="24"/>
          <w:szCs w:val="24"/>
        </w:rPr>
        <w:t>a</w:t>
      </w:r>
      <w:r>
        <w:rPr>
          <w:sz w:val="24"/>
          <w:szCs w:val="24"/>
        </w:rPr>
        <w:t>t</w:t>
      </w:r>
      <w:r>
        <w:rPr>
          <w:spacing w:val="45"/>
          <w:sz w:val="24"/>
          <w:szCs w:val="24"/>
        </w:rPr>
        <w:t xml:space="preserve"> </w:t>
      </w:r>
      <w:r>
        <w:rPr>
          <w:sz w:val="24"/>
          <w:szCs w:val="24"/>
        </w:rPr>
        <w:t>k</w:t>
      </w:r>
      <w:r>
        <w:rPr>
          <w:spacing w:val="1"/>
          <w:sz w:val="24"/>
          <w:szCs w:val="24"/>
        </w:rPr>
        <w:t>e</w:t>
      </w:r>
      <w:r>
        <w:rPr>
          <w:spacing w:val="-1"/>
          <w:sz w:val="24"/>
          <w:szCs w:val="24"/>
        </w:rPr>
        <w:t>r</w:t>
      </w:r>
      <w:r>
        <w:rPr>
          <w:spacing w:val="3"/>
          <w:sz w:val="24"/>
          <w:szCs w:val="24"/>
        </w:rPr>
        <w:t>j</w:t>
      </w:r>
      <w:r>
        <w:rPr>
          <w:sz w:val="24"/>
          <w:szCs w:val="24"/>
        </w:rPr>
        <w:t>a</w:t>
      </w:r>
      <w:r>
        <w:rPr>
          <w:spacing w:val="43"/>
          <w:sz w:val="24"/>
          <w:szCs w:val="24"/>
        </w:rPr>
        <w:t xml:space="preserve"> </w:t>
      </w:r>
      <w:r>
        <w:rPr>
          <w:sz w:val="24"/>
          <w:szCs w:val="24"/>
        </w:rPr>
        <w:t>k</w:t>
      </w:r>
      <w:r>
        <w:rPr>
          <w:spacing w:val="-1"/>
          <w:sz w:val="24"/>
          <w:szCs w:val="24"/>
        </w:rPr>
        <w:t>a</w:t>
      </w:r>
      <w:r>
        <w:rPr>
          <w:spacing w:val="4"/>
          <w:sz w:val="24"/>
          <w:szCs w:val="24"/>
        </w:rPr>
        <w:t>r</w:t>
      </w:r>
      <w:r>
        <w:rPr>
          <w:spacing w:val="-5"/>
          <w:sz w:val="24"/>
          <w:szCs w:val="24"/>
        </w:rPr>
        <w:t>y</w:t>
      </w:r>
      <w:r>
        <w:rPr>
          <w:spacing w:val="-1"/>
          <w:sz w:val="24"/>
          <w:szCs w:val="24"/>
        </w:rPr>
        <w:t>a</w:t>
      </w:r>
      <w:r>
        <w:rPr>
          <w:sz w:val="24"/>
          <w:szCs w:val="24"/>
        </w:rPr>
        <w:t>w</w:t>
      </w:r>
      <w:r>
        <w:rPr>
          <w:spacing w:val="-1"/>
          <w:sz w:val="24"/>
          <w:szCs w:val="24"/>
        </w:rPr>
        <w:t>a</w:t>
      </w:r>
      <w:r>
        <w:rPr>
          <w:sz w:val="24"/>
          <w:szCs w:val="24"/>
        </w:rPr>
        <w:t>n</w:t>
      </w:r>
      <w:r>
        <w:rPr>
          <w:spacing w:val="44"/>
          <w:sz w:val="24"/>
          <w:szCs w:val="24"/>
        </w:rPr>
        <w:t xml:space="preserve"> </w:t>
      </w:r>
      <w:r>
        <w:rPr>
          <w:sz w:val="24"/>
          <w:szCs w:val="24"/>
        </w:rPr>
        <w:t>s</w:t>
      </w:r>
      <w:r>
        <w:rPr>
          <w:spacing w:val="1"/>
          <w:sz w:val="24"/>
          <w:szCs w:val="24"/>
        </w:rPr>
        <w:t>e</w:t>
      </w:r>
      <w:r>
        <w:rPr>
          <w:spacing w:val="-1"/>
          <w:sz w:val="24"/>
          <w:szCs w:val="24"/>
        </w:rPr>
        <w:t>c</w:t>
      </w:r>
      <w:r>
        <w:rPr>
          <w:spacing w:val="1"/>
          <w:sz w:val="24"/>
          <w:szCs w:val="24"/>
        </w:rPr>
        <w:t>a</w:t>
      </w:r>
      <w:r>
        <w:rPr>
          <w:spacing w:val="-1"/>
          <w:sz w:val="24"/>
          <w:szCs w:val="24"/>
        </w:rPr>
        <w:t>r</w:t>
      </w:r>
      <w:r>
        <w:rPr>
          <w:sz w:val="24"/>
          <w:szCs w:val="24"/>
        </w:rPr>
        <w:t>a optimal m</w:t>
      </w:r>
      <w:r>
        <w:rPr>
          <w:spacing w:val="-1"/>
          <w:sz w:val="24"/>
          <w:szCs w:val="24"/>
        </w:rPr>
        <w:t>e</w:t>
      </w:r>
      <w:r>
        <w:rPr>
          <w:sz w:val="24"/>
          <w:szCs w:val="24"/>
        </w:rPr>
        <w:t>l</w:t>
      </w:r>
      <w:r>
        <w:rPr>
          <w:spacing w:val="-1"/>
          <w:sz w:val="24"/>
          <w:szCs w:val="24"/>
        </w:rPr>
        <w:t>a</w:t>
      </w:r>
      <w:r>
        <w:rPr>
          <w:sz w:val="24"/>
          <w:szCs w:val="24"/>
        </w:rPr>
        <w:t>lui</w:t>
      </w:r>
      <w:r>
        <w:rPr>
          <w:spacing w:val="2"/>
          <w:sz w:val="24"/>
          <w:szCs w:val="24"/>
        </w:rPr>
        <w:t xml:space="preserve"> </w:t>
      </w:r>
      <w:r>
        <w:rPr>
          <w:sz w:val="24"/>
          <w:szCs w:val="24"/>
        </w:rPr>
        <w:t>p</w:t>
      </w:r>
      <w:r>
        <w:rPr>
          <w:spacing w:val="-1"/>
          <w:sz w:val="24"/>
          <w:szCs w:val="24"/>
        </w:rPr>
        <w:t>e</w:t>
      </w:r>
      <w:r>
        <w:rPr>
          <w:sz w:val="24"/>
          <w:szCs w:val="24"/>
        </w:rPr>
        <w:t>nin</w:t>
      </w:r>
      <w:r>
        <w:rPr>
          <w:spacing w:val="-2"/>
          <w:sz w:val="24"/>
          <w:szCs w:val="24"/>
        </w:rPr>
        <w:t>g</w:t>
      </w:r>
      <w:r>
        <w:rPr>
          <w:sz w:val="24"/>
          <w:szCs w:val="24"/>
        </w:rPr>
        <w:t>k</w:t>
      </w:r>
      <w:r>
        <w:rPr>
          <w:spacing w:val="1"/>
          <w:sz w:val="24"/>
          <w:szCs w:val="24"/>
        </w:rPr>
        <w:t>a</w:t>
      </w:r>
      <w:r>
        <w:rPr>
          <w:sz w:val="24"/>
          <w:szCs w:val="24"/>
        </w:rPr>
        <w:t>tan d</w:t>
      </w:r>
      <w:r>
        <w:rPr>
          <w:spacing w:val="-1"/>
          <w:sz w:val="24"/>
          <w:szCs w:val="24"/>
        </w:rPr>
        <w:t>e</w:t>
      </w:r>
      <w:r>
        <w:rPr>
          <w:sz w:val="24"/>
          <w:szCs w:val="24"/>
        </w:rPr>
        <w:t>dikasi, di</w:t>
      </w:r>
      <w:r>
        <w:rPr>
          <w:spacing w:val="1"/>
          <w:sz w:val="24"/>
          <w:szCs w:val="24"/>
        </w:rPr>
        <w:t>s</w:t>
      </w:r>
      <w:r>
        <w:rPr>
          <w:sz w:val="24"/>
          <w:szCs w:val="24"/>
        </w:rPr>
        <w:t>iplin, d</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w:t>
      </w:r>
      <w:r>
        <w:rPr>
          <w:sz w:val="24"/>
          <w:szCs w:val="24"/>
        </w:rPr>
        <w:t>mampu</w:t>
      </w:r>
      <w:r>
        <w:rPr>
          <w:spacing w:val="-1"/>
          <w:sz w:val="24"/>
          <w:szCs w:val="24"/>
        </w:rPr>
        <w:t>a</w:t>
      </w:r>
      <w:r>
        <w:rPr>
          <w:sz w:val="24"/>
          <w:szCs w:val="24"/>
        </w:rPr>
        <w:t>n k</w:t>
      </w:r>
      <w:r>
        <w:rPr>
          <w:spacing w:val="-1"/>
          <w:sz w:val="24"/>
          <w:szCs w:val="24"/>
        </w:rPr>
        <w:t>e</w:t>
      </w:r>
      <w:r>
        <w:rPr>
          <w:sz w:val="24"/>
          <w:szCs w:val="24"/>
        </w:rPr>
        <w:t>rja</w:t>
      </w:r>
      <w:r>
        <w:rPr>
          <w:spacing w:val="-13"/>
          <w:sz w:val="24"/>
          <w:szCs w:val="24"/>
        </w:rPr>
        <w:t xml:space="preserve"> </w:t>
      </w:r>
      <w:r>
        <w:rPr>
          <w:sz w:val="24"/>
          <w:szCs w:val="24"/>
        </w:rPr>
        <w:t>s</w:t>
      </w:r>
      <w:r>
        <w:rPr>
          <w:spacing w:val="-1"/>
          <w:sz w:val="24"/>
          <w:szCs w:val="24"/>
        </w:rPr>
        <w:t>er</w:t>
      </w:r>
      <w:r>
        <w:rPr>
          <w:spacing w:val="3"/>
          <w:sz w:val="24"/>
          <w:szCs w:val="24"/>
        </w:rPr>
        <w:t>t</w:t>
      </w:r>
      <w:r>
        <w:rPr>
          <w:sz w:val="24"/>
          <w:szCs w:val="24"/>
        </w:rPr>
        <w:t>a</w:t>
      </w:r>
      <w:r>
        <w:rPr>
          <w:spacing w:val="-13"/>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har</w:t>
      </w:r>
      <w:r>
        <w:rPr>
          <w:spacing w:val="-2"/>
          <w:sz w:val="24"/>
          <w:szCs w:val="24"/>
        </w:rPr>
        <w:t>g</w:t>
      </w:r>
      <w:r>
        <w:rPr>
          <w:spacing w:val="-1"/>
          <w:sz w:val="24"/>
          <w:szCs w:val="24"/>
        </w:rPr>
        <w:t>aa</w:t>
      </w:r>
      <w:r>
        <w:rPr>
          <w:sz w:val="24"/>
          <w:szCs w:val="24"/>
        </w:rPr>
        <w:t>n</w:t>
      </w:r>
      <w:r>
        <w:rPr>
          <w:spacing w:val="-7"/>
          <w:sz w:val="24"/>
          <w:szCs w:val="24"/>
        </w:rPr>
        <w:t xml:space="preserve"> </w:t>
      </w:r>
      <w:r>
        <w:rPr>
          <w:spacing w:val="-2"/>
          <w:sz w:val="24"/>
          <w:szCs w:val="24"/>
        </w:rPr>
        <w:t>y</w:t>
      </w:r>
      <w:r>
        <w:rPr>
          <w:spacing w:val="-1"/>
          <w:sz w:val="24"/>
          <w:szCs w:val="24"/>
        </w:rPr>
        <w:t>a</w:t>
      </w:r>
      <w:r>
        <w:rPr>
          <w:sz w:val="24"/>
          <w:szCs w:val="24"/>
        </w:rPr>
        <w:t>ng</w:t>
      </w:r>
      <w:r>
        <w:rPr>
          <w:spacing w:val="-14"/>
          <w:sz w:val="24"/>
          <w:szCs w:val="24"/>
        </w:rPr>
        <w:t xml:space="preserve"> </w:t>
      </w:r>
      <w:r>
        <w:rPr>
          <w:sz w:val="24"/>
          <w:szCs w:val="24"/>
        </w:rPr>
        <w:t>mem</w:t>
      </w:r>
      <w:r>
        <w:rPr>
          <w:spacing w:val="-1"/>
          <w:sz w:val="24"/>
          <w:szCs w:val="24"/>
        </w:rPr>
        <w:t>a</w:t>
      </w:r>
      <w:r>
        <w:rPr>
          <w:sz w:val="24"/>
          <w:szCs w:val="24"/>
        </w:rPr>
        <w:t>d</w:t>
      </w:r>
      <w:r>
        <w:rPr>
          <w:spacing w:val="-1"/>
          <w:sz w:val="24"/>
          <w:szCs w:val="24"/>
        </w:rPr>
        <w:t>a</w:t>
      </w:r>
      <w:r>
        <w:rPr>
          <w:sz w:val="24"/>
          <w:szCs w:val="24"/>
        </w:rPr>
        <w:t>i</w:t>
      </w:r>
      <w:r>
        <w:rPr>
          <w:spacing w:val="-9"/>
          <w:sz w:val="24"/>
          <w:szCs w:val="24"/>
        </w:rPr>
        <w:t xml:space="preserve"> </w:t>
      </w:r>
      <w:r>
        <w:rPr>
          <w:spacing w:val="1"/>
          <w:sz w:val="24"/>
          <w:szCs w:val="24"/>
        </w:rPr>
        <w:t>s</w:t>
      </w:r>
      <w:r>
        <w:rPr>
          <w:spacing w:val="-1"/>
          <w:sz w:val="24"/>
          <w:szCs w:val="24"/>
        </w:rPr>
        <w:t>e</w:t>
      </w:r>
      <w:r>
        <w:rPr>
          <w:sz w:val="24"/>
          <w:szCs w:val="24"/>
        </w:rPr>
        <w:t>su</w:t>
      </w:r>
      <w:r>
        <w:rPr>
          <w:spacing w:val="-1"/>
          <w:sz w:val="24"/>
          <w:szCs w:val="24"/>
        </w:rPr>
        <w:t>a</w:t>
      </w:r>
      <w:r>
        <w:rPr>
          <w:sz w:val="24"/>
          <w:szCs w:val="24"/>
        </w:rPr>
        <w:t>i</w:t>
      </w:r>
      <w:r>
        <w:rPr>
          <w:spacing w:val="-9"/>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w:t>
      </w:r>
      <w:r>
        <w:rPr>
          <w:spacing w:val="-12"/>
          <w:sz w:val="24"/>
          <w:szCs w:val="24"/>
        </w:rPr>
        <w:t xml:space="preserve"> </w:t>
      </w:r>
      <w:r>
        <w:rPr>
          <w:sz w:val="24"/>
          <w:szCs w:val="24"/>
        </w:rPr>
        <w:t>kine</w:t>
      </w:r>
      <w:r>
        <w:rPr>
          <w:spacing w:val="-1"/>
          <w:sz w:val="24"/>
          <w:szCs w:val="24"/>
        </w:rPr>
        <w:t>r</w:t>
      </w:r>
      <w:r>
        <w:rPr>
          <w:sz w:val="24"/>
          <w:szCs w:val="24"/>
        </w:rPr>
        <w:t>ja</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64"/>
        <w:ind w:left="948"/>
        <w:rPr>
          <w:sz w:val="24"/>
          <w:szCs w:val="24"/>
        </w:rPr>
      </w:pPr>
      <w:r>
        <w:rPr>
          <w:b/>
          <w:sz w:val="24"/>
          <w:szCs w:val="24"/>
        </w:rPr>
        <w:t>3.3</w:t>
      </w:r>
      <w:r>
        <w:rPr>
          <w:b/>
          <w:spacing w:val="7"/>
          <w:sz w:val="24"/>
          <w:szCs w:val="24"/>
        </w:rPr>
        <w:t xml:space="preserve"> </w:t>
      </w:r>
      <w:r>
        <w:rPr>
          <w:b/>
          <w:spacing w:val="1"/>
          <w:sz w:val="24"/>
          <w:szCs w:val="24"/>
        </w:rPr>
        <w:t>S</w:t>
      </w:r>
      <w:r>
        <w:rPr>
          <w:b/>
          <w:spacing w:val="-1"/>
          <w:sz w:val="24"/>
          <w:szCs w:val="24"/>
        </w:rPr>
        <w:t>t</w:t>
      </w:r>
      <w:r>
        <w:rPr>
          <w:b/>
          <w:spacing w:val="-3"/>
          <w:sz w:val="24"/>
          <w:szCs w:val="24"/>
        </w:rPr>
        <w:t>r</w:t>
      </w:r>
      <w:r>
        <w:rPr>
          <w:b/>
          <w:spacing w:val="1"/>
          <w:sz w:val="24"/>
          <w:szCs w:val="24"/>
        </w:rPr>
        <w:t>u</w:t>
      </w:r>
      <w:r>
        <w:rPr>
          <w:b/>
          <w:spacing w:val="2"/>
          <w:sz w:val="24"/>
          <w:szCs w:val="24"/>
        </w:rPr>
        <w:t>k</w:t>
      </w:r>
      <w:r>
        <w:rPr>
          <w:b/>
          <w:sz w:val="24"/>
          <w:szCs w:val="24"/>
        </w:rPr>
        <w:t>tur</w:t>
      </w:r>
      <w:r>
        <w:rPr>
          <w:b/>
          <w:spacing w:val="-1"/>
          <w:sz w:val="24"/>
          <w:szCs w:val="24"/>
        </w:rPr>
        <w:t xml:space="preserve"> </w:t>
      </w:r>
      <w:r>
        <w:rPr>
          <w:b/>
          <w:sz w:val="24"/>
          <w:szCs w:val="24"/>
        </w:rPr>
        <w:t>Orga</w:t>
      </w:r>
      <w:r>
        <w:rPr>
          <w:b/>
          <w:spacing w:val="3"/>
          <w:sz w:val="24"/>
          <w:szCs w:val="24"/>
        </w:rPr>
        <w:t>n</w:t>
      </w:r>
      <w:r>
        <w:rPr>
          <w:b/>
          <w:sz w:val="24"/>
          <w:szCs w:val="24"/>
        </w:rPr>
        <w:t>is</w:t>
      </w:r>
      <w:r>
        <w:rPr>
          <w:b/>
          <w:spacing w:val="1"/>
          <w:sz w:val="24"/>
          <w:szCs w:val="24"/>
        </w:rPr>
        <w:t>a</w:t>
      </w:r>
      <w:r>
        <w:rPr>
          <w:b/>
          <w:sz w:val="24"/>
          <w:szCs w:val="24"/>
        </w:rPr>
        <w:t>si</w:t>
      </w:r>
    </w:p>
    <w:p w:rsidR="0047694C" w:rsidRDefault="0047694C">
      <w:pPr>
        <w:spacing w:before="20" w:line="240" w:lineRule="exact"/>
        <w:rPr>
          <w:sz w:val="24"/>
          <w:szCs w:val="24"/>
        </w:rPr>
      </w:pPr>
    </w:p>
    <w:p w:rsidR="0047694C" w:rsidRDefault="00000000">
      <w:pPr>
        <w:ind w:left="4139" w:right="3689"/>
        <w:jc w:val="center"/>
        <w:rPr>
          <w:rFonts w:ascii="Calibri" w:eastAsia="Calibri" w:hAnsi="Calibri" w:cs="Calibri"/>
          <w:sz w:val="28"/>
          <w:szCs w:val="28"/>
        </w:rPr>
      </w:pPr>
      <w:r>
        <w:rPr>
          <w:rFonts w:ascii="Calibri" w:eastAsia="Calibri" w:hAnsi="Calibri" w:cs="Calibri"/>
          <w:color w:val="FFFFFF"/>
          <w:spacing w:val="-1"/>
          <w:sz w:val="28"/>
          <w:szCs w:val="28"/>
        </w:rPr>
        <w:t>O</w:t>
      </w:r>
      <w:r>
        <w:rPr>
          <w:rFonts w:ascii="Calibri" w:eastAsia="Calibri" w:hAnsi="Calibri" w:cs="Calibri"/>
          <w:color w:val="FFFFFF"/>
          <w:sz w:val="28"/>
          <w:szCs w:val="28"/>
        </w:rPr>
        <w:t>wner</w:t>
      </w:r>
    </w:p>
    <w:p w:rsidR="0047694C" w:rsidRDefault="0047694C">
      <w:pPr>
        <w:spacing w:before="8"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139" w:right="3692"/>
        <w:jc w:val="center"/>
        <w:rPr>
          <w:rFonts w:ascii="Calibri" w:eastAsia="Calibri" w:hAnsi="Calibri" w:cs="Calibri"/>
          <w:sz w:val="28"/>
          <w:szCs w:val="28"/>
        </w:rPr>
      </w:pPr>
      <w:r>
        <w:rPr>
          <w:rFonts w:ascii="Calibri" w:eastAsia="Calibri" w:hAnsi="Calibri" w:cs="Calibri"/>
          <w:color w:val="FFFFFF"/>
          <w:spacing w:val="-4"/>
          <w:sz w:val="28"/>
          <w:szCs w:val="28"/>
        </w:rPr>
        <w:t>K</w:t>
      </w:r>
      <w:r>
        <w:rPr>
          <w:rFonts w:ascii="Calibri" w:eastAsia="Calibri" w:hAnsi="Calibri" w:cs="Calibri"/>
          <w:color w:val="FFFFFF"/>
          <w:spacing w:val="-1"/>
          <w:sz w:val="28"/>
          <w:szCs w:val="28"/>
        </w:rPr>
        <w:t>e</w:t>
      </w:r>
      <w:r>
        <w:rPr>
          <w:rFonts w:ascii="Calibri" w:eastAsia="Calibri" w:hAnsi="Calibri" w:cs="Calibri"/>
          <w:color w:val="FFFFFF"/>
          <w:spacing w:val="-4"/>
          <w:sz w:val="28"/>
          <w:szCs w:val="28"/>
        </w:rPr>
        <w:t>p</w:t>
      </w:r>
      <w:r>
        <w:rPr>
          <w:rFonts w:ascii="Calibri" w:eastAsia="Calibri" w:hAnsi="Calibri" w:cs="Calibri"/>
          <w:color w:val="FFFFFF"/>
          <w:sz w:val="28"/>
          <w:szCs w:val="28"/>
        </w:rPr>
        <w:t>ala</w:t>
      </w:r>
    </w:p>
    <w:p w:rsidR="0047694C" w:rsidRDefault="00000000">
      <w:pPr>
        <w:spacing w:line="300" w:lineRule="exact"/>
        <w:ind w:left="4036" w:right="3591"/>
        <w:jc w:val="center"/>
        <w:rPr>
          <w:rFonts w:ascii="Calibri" w:eastAsia="Calibri" w:hAnsi="Calibri" w:cs="Calibri"/>
          <w:sz w:val="28"/>
          <w:szCs w:val="28"/>
        </w:rPr>
      </w:pPr>
      <w:r>
        <w:pict>
          <v:group id="_x0000_s2369" style="position:absolute;left:0;text-align:left;margin-left:214.15pt;margin-top:-85.1pt;width:195.3pt;height:232.25pt;z-index:-8074;mso-position-horizontal-relative:page" coordorigin="4283,-1702" coordsize="3906,4645">
            <v:shape id="_x0000_s2380" style="position:absolute;left:7300;top:1685;width:0;height:369" coordorigin="7300,1685" coordsize="0,369" path="m7300,1685r,369e" filled="f" strokecolor="#3b67af" strokeweight="1pt">
              <v:path arrowok="t"/>
            </v:shape>
            <v:shape id="_x0000_s2379" style="position:absolute;left:6236;top:436;width:1064;height:369" coordorigin="6236,436" coordsize="1064,369" path="m6236,436r,185l7300,621r,184e" filled="f" strokecolor="#3b67af" strokeweight="1pt">
              <v:path arrowok="t"/>
            </v:shape>
            <v:shape id="_x0000_s2378" style="position:absolute;left:5172;top:436;width:1064;height:369" coordorigin="5172,436" coordsize="1064,369" path="m6236,436r,185l5172,621r,184e" filled="f" strokecolor="#3b67af" strokeweight="1pt">
              <v:path arrowok="t"/>
            </v:shape>
            <v:shape id="_x0000_s2377" style="position:absolute;left:6236;top:-812;width:0;height:369" coordorigin="6236,-812" coordsize="0,369" path="m6236,-812r,369e" filled="f" strokecolor="#34579c" strokeweight="1pt">
              <v:path arrowok="t"/>
            </v:shape>
            <v:shape id="_x0000_s2376" style="position:absolute;left:5357;top:-1692;width:1758;height:880" coordorigin="5357,-1692" coordsize="1758,880" path="m5357,-812r1758,l7115,-1692r-1758,l5357,-812xe" fillcolor="#4470c4" stroked="f">
              <v:path arrowok="t"/>
            </v:shape>
            <v:shape id="_x0000_s2375" style="position:absolute;left:5357;top:-443;width:1758;height:879" coordorigin="5357,-443" coordsize="1758,879" path="m5357,436r1758,l7115,-443r-1758,l5357,436xe" fillcolor="#4470c4" stroked="f">
              <v:path arrowok="t"/>
            </v:shape>
            <v:shape id="_x0000_s2374" style="position:absolute;left:5172;top:1685;width:0;height:369" coordorigin="5172,1685" coordsize="0,369" path="m5172,1685r,369e" filled="f" strokecolor="#3b67af" strokeweight="1pt">
              <v:path arrowok="t"/>
            </v:shape>
            <v:shape id="_x0000_s2373" style="position:absolute;left:4293;top:805;width:1759;height:880" coordorigin="4293,805" coordsize="1759,880" path="m4293,1685r1759,l6052,805r-1759,l4293,1685xe" fillcolor="#4470c4" stroked="f">
              <v:path arrowok="t"/>
            </v:shape>
            <v:shape id="_x0000_s2372" style="position:absolute;left:4293;top:2054;width:1759;height:879" coordorigin="4293,2054" coordsize="1759,879" path="m4293,2933r1759,l6052,2054r-1759,l4293,2933xe" fillcolor="#4470c4" stroked="f">
              <v:path arrowok="t"/>
            </v:shape>
            <v:shape id="_x0000_s2371" style="position:absolute;left:6421;top:805;width:1758;height:880" coordorigin="6421,805" coordsize="1758,880" path="m6421,1685r1758,l8179,805r-1758,l6421,1685xe" fillcolor="#4470c4" stroked="f">
              <v:path arrowok="t"/>
            </v:shape>
            <v:shape id="_x0000_s2370" style="position:absolute;left:6421;top:2054;width:1758;height:879" coordorigin="6421,2054" coordsize="1758,879" path="m6421,2933r1758,l8179,2054r-1758,l6421,2933xe" fillcolor="#4470c4" stroked="f">
              <v:path arrowok="t"/>
            </v:shape>
            <w10:wrap anchorx="page"/>
          </v:group>
        </w:pict>
      </w:r>
      <w:r>
        <w:rPr>
          <w:rFonts w:ascii="Calibri" w:eastAsia="Calibri" w:hAnsi="Calibri" w:cs="Calibri"/>
          <w:color w:val="FFFFFF"/>
          <w:position w:val="1"/>
          <w:sz w:val="28"/>
          <w:szCs w:val="28"/>
        </w:rPr>
        <w:t>M</w:t>
      </w:r>
      <w:r>
        <w:rPr>
          <w:rFonts w:ascii="Calibri" w:eastAsia="Calibri" w:hAnsi="Calibri" w:cs="Calibri"/>
          <w:color w:val="FFFFFF"/>
          <w:spacing w:val="-1"/>
          <w:position w:val="1"/>
          <w:sz w:val="28"/>
          <w:szCs w:val="28"/>
        </w:rPr>
        <w:t>e</w:t>
      </w:r>
      <w:r>
        <w:rPr>
          <w:rFonts w:ascii="Calibri" w:eastAsia="Calibri" w:hAnsi="Calibri" w:cs="Calibri"/>
          <w:color w:val="FFFFFF"/>
          <w:spacing w:val="-8"/>
          <w:position w:val="1"/>
          <w:sz w:val="28"/>
          <w:szCs w:val="28"/>
        </w:rPr>
        <w:t>k</w:t>
      </w:r>
      <w:r>
        <w:rPr>
          <w:rFonts w:ascii="Calibri" w:eastAsia="Calibri" w:hAnsi="Calibri" w:cs="Calibri"/>
          <w:color w:val="FFFFFF"/>
          <w:position w:val="1"/>
          <w:sz w:val="28"/>
          <w:szCs w:val="28"/>
        </w:rPr>
        <w:t>a</w:t>
      </w:r>
      <w:r>
        <w:rPr>
          <w:rFonts w:ascii="Calibri" w:eastAsia="Calibri" w:hAnsi="Calibri" w:cs="Calibri"/>
          <w:color w:val="FFFFFF"/>
          <w:spacing w:val="-1"/>
          <w:position w:val="1"/>
          <w:sz w:val="28"/>
          <w:szCs w:val="28"/>
        </w:rPr>
        <w:t>n</w:t>
      </w:r>
      <w:r>
        <w:rPr>
          <w:rFonts w:ascii="Calibri" w:eastAsia="Calibri" w:hAnsi="Calibri" w:cs="Calibri"/>
          <w:color w:val="FFFFFF"/>
          <w:position w:val="1"/>
          <w:sz w:val="28"/>
          <w:szCs w:val="28"/>
        </w:rPr>
        <w:t>ik</w:t>
      </w:r>
    </w:p>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3222"/>
        <w:rPr>
          <w:rFonts w:ascii="Calibri" w:eastAsia="Calibri" w:hAnsi="Calibri" w:cs="Calibri"/>
          <w:sz w:val="28"/>
          <w:szCs w:val="28"/>
        </w:rPr>
      </w:pPr>
      <w:r>
        <w:rPr>
          <w:rFonts w:ascii="Calibri" w:eastAsia="Calibri" w:hAnsi="Calibri" w:cs="Calibri"/>
          <w:color w:val="FFFFFF"/>
          <w:spacing w:val="-4"/>
          <w:sz w:val="28"/>
          <w:szCs w:val="28"/>
        </w:rPr>
        <w:t>K</w:t>
      </w:r>
      <w:r>
        <w:rPr>
          <w:rFonts w:ascii="Calibri" w:eastAsia="Calibri" w:hAnsi="Calibri" w:cs="Calibri"/>
          <w:color w:val="FFFFFF"/>
          <w:sz w:val="28"/>
          <w:szCs w:val="28"/>
        </w:rPr>
        <w:t xml:space="preserve">asir                </w:t>
      </w:r>
      <w:r>
        <w:rPr>
          <w:rFonts w:ascii="Calibri" w:eastAsia="Calibri" w:hAnsi="Calibri" w:cs="Calibri"/>
          <w:color w:val="FFFFFF"/>
          <w:spacing w:val="51"/>
          <w:sz w:val="28"/>
          <w:szCs w:val="28"/>
        </w:rPr>
        <w:t xml:space="preserve"> </w:t>
      </w:r>
      <w:r>
        <w:rPr>
          <w:rFonts w:ascii="Calibri" w:eastAsia="Calibri" w:hAnsi="Calibri" w:cs="Calibri"/>
          <w:color w:val="FFFFFF"/>
          <w:spacing w:val="-1"/>
          <w:sz w:val="28"/>
          <w:szCs w:val="28"/>
        </w:rPr>
        <w:t>C</w:t>
      </w:r>
      <w:r>
        <w:rPr>
          <w:rFonts w:ascii="Calibri" w:eastAsia="Calibri" w:hAnsi="Calibri" w:cs="Calibri"/>
          <w:color w:val="FFFFFF"/>
          <w:spacing w:val="1"/>
          <w:sz w:val="28"/>
          <w:szCs w:val="28"/>
        </w:rPr>
        <w:t>o</w:t>
      </w:r>
      <w:r>
        <w:rPr>
          <w:rFonts w:ascii="Calibri" w:eastAsia="Calibri" w:hAnsi="Calibri" w:cs="Calibri"/>
          <w:color w:val="FFFFFF"/>
          <w:spacing w:val="-1"/>
          <w:sz w:val="28"/>
          <w:szCs w:val="28"/>
        </w:rPr>
        <w:t>u</w:t>
      </w:r>
      <w:r>
        <w:rPr>
          <w:rFonts w:ascii="Calibri" w:eastAsia="Calibri" w:hAnsi="Calibri" w:cs="Calibri"/>
          <w:color w:val="FFFFFF"/>
          <w:spacing w:val="-6"/>
          <w:sz w:val="28"/>
          <w:szCs w:val="28"/>
        </w:rPr>
        <w:t>n</w:t>
      </w:r>
      <w:r>
        <w:rPr>
          <w:rFonts w:ascii="Calibri" w:eastAsia="Calibri" w:hAnsi="Calibri" w:cs="Calibri"/>
          <w:color w:val="FFFFFF"/>
          <w:spacing w:val="-3"/>
          <w:sz w:val="28"/>
          <w:szCs w:val="28"/>
        </w:rPr>
        <w:t>t</w:t>
      </w:r>
      <w:r>
        <w:rPr>
          <w:rFonts w:ascii="Calibri" w:eastAsia="Calibri" w:hAnsi="Calibri" w:cs="Calibri"/>
          <w:color w:val="FFFFFF"/>
          <w:spacing w:val="-1"/>
          <w:sz w:val="28"/>
          <w:szCs w:val="28"/>
        </w:rPr>
        <w:t>e</w:t>
      </w:r>
      <w:r>
        <w:rPr>
          <w:rFonts w:ascii="Calibri" w:eastAsia="Calibri" w:hAnsi="Calibri" w:cs="Calibri"/>
          <w:color w:val="FFFFFF"/>
          <w:sz w:val="28"/>
          <w:szCs w:val="28"/>
        </w:rPr>
        <w:t xml:space="preserve">r </w:t>
      </w:r>
      <w:r>
        <w:rPr>
          <w:rFonts w:ascii="Calibri" w:eastAsia="Calibri" w:hAnsi="Calibri" w:cs="Calibri"/>
          <w:color w:val="FFFFFF"/>
          <w:spacing w:val="-8"/>
          <w:sz w:val="28"/>
          <w:szCs w:val="28"/>
        </w:rPr>
        <w:t>P</w:t>
      </w:r>
      <w:r>
        <w:rPr>
          <w:rFonts w:ascii="Calibri" w:eastAsia="Calibri" w:hAnsi="Calibri" w:cs="Calibri"/>
          <w:color w:val="FFFFFF"/>
          <w:sz w:val="28"/>
          <w:szCs w:val="28"/>
        </w:rPr>
        <w:t>art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9" w:line="200" w:lineRule="exact"/>
      </w:pPr>
    </w:p>
    <w:p w:rsidR="0047694C" w:rsidRDefault="00000000">
      <w:pPr>
        <w:ind w:left="2967" w:right="2532"/>
        <w:jc w:val="center"/>
        <w:rPr>
          <w:rFonts w:ascii="Calibri" w:eastAsia="Calibri" w:hAnsi="Calibri" w:cs="Calibri"/>
          <w:sz w:val="28"/>
          <w:szCs w:val="28"/>
        </w:rPr>
      </w:pPr>
      <w:r>
        <w:rPr>
          <w:rFonts w:ascii="Calibri" w:eastAsia="Calibri" w:hAnsi="Calibri" w:cs="Calibri"/>
          <w:color w:val="FFFFFF"/>
          <w:sz w:val="28"/>
          <w:szCs w:val="28"/>
        </w:rPr>
        <w:t>M</w:t>
      </w:r>
      <w:r>
        <w:rPr>
          <w:rFonts w:ascii="Calibri" w:eastAsia="Calibri" w:hAnsi="Calibri" w:cs="Calibri"/>
          <w:color w:val="FFFFFF"/>
          <w:spacing w:val="-1"/>
          <w:sz w:val="28"/>
          <w:szCs w:val="28"/>
        </w:rPr>
        <w:t>e</w:t>
      </w:r>
      <w:r>
        <w:rPr>
          <w:rFonts w:ascii="Calibri" w:eastAsia="Calibri" w:hAnsi="Calibri" w:cs="Calibri"/>
          <w:color w:val="FFFFFF"/>
          <w:spacing w:val="-8"/>
          <w:sz w:val="28"/>
          <w:szCs w:val="28"/>
        </w:rPr>
        <w:t>k</w:t>
      </w:r>
      <w:r>
        <w:rPr>
          <w:rFonts w:ascii="Calibri" w:eastAsia="Calibri" w:hAnsi="Calibri" w:cs="Calibri"/>
          <w:color w:val="FFFFFF"/>
          <w:sz w:val="28"/>
          <w:szCs w:val="28"/>
        </w:rPr>
        <w:t>a</w:t>
      </w:r>
      <w:r>
        <w:rPr>
          <w:rFonts w:ascii="Calibri" w:eastAsia="Calibri" w:hAnsi="Calibri" w:cs="Calibri"/>
          <w:color w:val="FFFFFF"/>
          <w:spacing w:val="-1"/>
          <w:sz w:val="28"/>
          <w:szCs w:val="28"/>
        </w:rPr>
        <w:t>n</w:t>
      </w:r>
      <w:r>
        <w:rPr>
          <w:rFonts w:ascii="Calibri" w:eastAsia="Calibri" w:hAnsi="Calibri" w:cs="Calibri"/>
          <w:color w:val="FFFFFF"/>
          <w:sz w:val="28"/>
          <w:szCs w:val="28"/>
        </w:rPr>
        <w:t xml:space="preserve">ik                 </w:t>
      </w:r>
      <w:r>
        <w:rPr>
          <w:rFonts w:ascii="Calibri" w:eastAsia="Calibri" w:hAnsi="Calibri" w:cs="Calibri"/>
          <w:color w:val="FFFFFF"/>
          <w:spacing w:val="15"/>
          <w:sz w:val="28"/>
          <w:szCs w:val="28"/>
        </w:rPr>
        <w:t xml:space="preserve"> </w:t>
      </w:r>
      <w:r>
        <w:rPr>
          <w:rFonts w:ascii="Calibri" w:eastAsia="Calibri" w:hAnsi="Calibri" w:cs="Calibri"/>
          <w:color w:val="FFFFFF"/>
          <w:sz w:val="28"/>
          <w:szCs w:val="28"/>
        </w:rPr>
        <w:t>M</w:t>
      </w:r>
      <w:r>
        <w:rPr>
          <w:rFonts w:ascii="Calibri" w:eastAsia="Calibri" w:hAnsi="Calibri" w:cs="Calibri"/>
          <w:color w:val="FFFFFF"/>
          <w:spacing w:val="-1"/>
          <w:sz w:val="28"/>
          <w:szCs w:val="28"/>
        </w:rPr>
        <w:t>e</w:t>
      </w:r>
      <w:r>
        <w:rPr>
          <w:rFonts w:ascii="Calibri" w:eastAsia="Calibri" w:hAnsi="Calibri" w:cs="Calibri"/>
          <w:color w:val="FFFFFF"/>
          <w:spacing w:val="-8"/>
          <w:sz w:val="28"/>
          <w:szCs w:val="28"/>
        </w:rPr>
        <w:t>k</w:t>
      </w:r>
      <w:r>
        <w:rPr>
          <w:rFonts w:ascii="Calibri" w:eastAsia="Calibri" w:hAnsi="Calibri" w:cs="Calibri"/>
          <w:color w:val="FFFFFF"/>
          <w:sz w:val="28"/>
          <w:szCs w:val="28"/>
        </w:rPr>
        <w:t>a</w:t>
      </w:r>
      <w:r>
        <w:rPr>
          <w:rFonts w:ascii="Calibri" w:eastAsia="Calibri" w:hAnsi="Calibri" w:cs="Calibri"/>
          <w:color w:val="FFFFFF"/>
          <w:spacing w:val="-1"/>
          <w:sz w:val="28"/>
          <w:szCs w:val="28"/>
        </w:rPr>
        <w:t>n</w:t>
      </w:r>
      <w:r>
        <w:rPr>
          <w:rFonts w:ascii="Calibri" w:eastAsia="Calibri" w:hAnsi="Calibri" w:cs="Calibri"/>
          <w:color w:val="FFFFFF"/>
          <w:sz w:val="28"/>
          <w:szCs w:val="28"/>
        </w:rPr>
        <w:t>ik</w:t>
      </w:r>
    </w:p>
    <w:p w:rsidR="0047694C" w:rsidRDefault="0047694C">
      <w:pPr>
        <w:spacing w:before="5"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sectPr w:rsidR="0047694C">
          <w:headerReference w:type="default" r:id="rId168"/>
          <w:pgSz w:w="11940" w:h="16860"/>
          <w:pgMar w:top="960" w:right="1560" w:bottom="280" w:left="1680" w:header="731" w:footer="0" w:gutter="0"/>
          <w:pgNumType w:start="54"/>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3.1 </w:t>
      </w:r>
      <w:r>
        <w:rPr>
          <w:spacing w:val="1"/>
          <w:sz w:val="24"/>
          <w:szCs w:val="24"/>
        </w:rPr>
        <w:t>S</w:t>
      </w:r>
      <w:r>
        <w:rPr>
          <w:sz w:val="24"/>
          <w:szCs w:val="24"/>
        </w:rPr>
        <w:t>truktur O</w:t>
      </w:r>
      <w:r>
        <w:rPr>
          <w:spacing w:val="-1"/>
          <w:sz w:val="24"/>
          <w:szCs w:val="24"/>
        </w:rPr>
        <w:t>r</w:t>
      </w:r>
      <w:r>
        <w:rPr>
          <w:spacing w:val="-2"/>
          <w:sz w:val="24"/>
          <w:szCs w:val="24"/>
        </w:rPr>
        <w:t>g</w:t>
      </w:r>
      <w:r>
        <w:rPr>
          <w:spacing w:val="-1"/>
          <w:sz w:val="24"/>
          <w:szCs w:val="24"/>
        </w:rPr>
        <w:t>a</w:t>
      </w:r>
      <w:r>
        <w:rPr>
          <w:sz w:val="24"/>
          <w:szCs w:val="24"/>
        </w:rPr>
        <w:t>nisasi</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2"/>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3.3.1</w:t>
      </w:r>
      <w:r>
        <w:rPr>
          <w:b/>
          <w:spacing w:val="8"/>
          <w:sz w:val="24"/>
          <w:szCs w:val="24"/>
        </w:rPr>
        <w:t xml:space="preserve"> </w:t>
      </w:r>
      <w:r>
        <w:rPr>
          <w:b/>
          <w:spacing w:val="1"/>
          <w:sz w:val="24"/>
          <w:szCs w:val="24"/>
        </w:rPr>
        <w:t>Tu</w:t>
      </w:r>
      <w:r>
        <w:rPr>
          <w:b/>
          <w:sz w:val="24"/>
          <w:szCs w:val="24"/>
        </w:rPr>
        <w:t xml:space="preserve">gas </w:t>
      </w:r>
      <w:r>
        <w:rPr>
          <w:b/>
          <w:spacing w:val="1"/>
          <w:sz w:val="24"/>
          <w:szCs w:val="24"/>
        </w:rPr>
        <w:t>d</w:t>
      </w:r>
      <w:r>
        <w:rPr>
          <w:b/>
          <w:spacing w:val="-2"/>
          <w:sz w:val="24"/>
          <w:szCs w:val="24"/>
        </w:rPr>
        <w:t>a</w:t>
      </w:r>
      <w:r>
        <w:rPr>
          <w:b/>
          <w:sz w:val="24"/>
          <w:szCs w:val="24"/>
        </w:rPr>
        <w:t>n</w:t>
      </w:r>
      <w:r>
        <w:rPr>
          <w:b/>
          <w:spacing w:val="1"/>
          <w:sz w:val="24"/>
          <w:szCs w:val="24"/>
        </w:rPr>
        <w:t xml:space="preserve"> </w:t>
      </w:r>
      <w:r>
        <w:rPr>
          <w:b/>
          <w:sz w:val="24"/>
          <w:szCs w:val="24"/>
        </w:rPr>
        <w:t>W</w:t>
      </w:r>
      <w:r>
        <w:rPr>
          <w:b/>
          <w:spacing w:val="-1"/>
          <w:sz w:val="24"/>
          <w:szCs w:val="24"/>
        </w:rPr>
        <w:t>e</w:t>
      </w:r>
      <w:r>
        <w:rPr>
          <w:b/>
          <w:spacing w:val="2"/>
          <w:sz w:val="24"/>
          <w:szCs w:val="24"/>
        </w:rPr>
        <w:t>w</w:t>
      </w:r>
      <w:r>
        <w:rPr>
          <w:b/>
          <w:spacing w:val="-1"/>
          <w:sz w:val="24"/>
          <w:szCs w:val="24"/>
        </w:rPr>
        <w:t>en</w:t>
      </w:r>
      <w:r>
        <w:rPr>
          <w:b/>
          <w:sz w:val="24"/>
          <w:szCs w:val="24"/>
        </w:rPr>
        <w:t>a</w:t>
      </w:r>
      <w:r>
        <w:rPr>
          <w:b/>
          <w:spacing w:val="1"/>
          <w:sz w:val="24"/>
          <w:szCs w:val="24"/>
        </w:rPr>
        <w:t>n</w:t>
      </w:r>
      <w:r>
        <w:rPr>
          <w:b/>
          <w:sz w:val="24"/>
          <w:szCs w:val="24"/>
        </w:rPr>
        <w:t>g</w:t>
      </w:r>
    </w:p>
    <w:p w:rsidR="0047694C" w:rsidRDefault="0047694C">
      <w:pPr>
        <w:spacing w:before="9" w:line="260" w:lineRule="exact"/>
        <w:rPr>
          <w:sz w:val="26"/>
          <w:szCs w:val="26"/>
        </w:rPr>
      </w:pPr>
    </w:p>
    <w:p w:rsidR="0047694C" w:rsidRDefault="00000000">
      <w:pPr>
        <w:ind w:left="2029"/>
        <w:rPr>
          <w:sz w:val="24"/>
          <w:szCs w:val="24"/>
        </w:rPr>
      </w:pPr>
      <w:r>
        <w:rPr>
          <w:sz w:val="24"/>
          <w:szCs w:val="24"/>
        </w:rPr>
        <w:t xml:space="preserve">1. </w:t>
      </w:r>
      <w:r>
        <w:rPr>
          <w:spacing w:val="58"/>
          <w:sz w:val="24"/>
          <w:szCs w:val="24"/>
        </w:rPr>
        <w:t xml:space="preserve"> </w:t>
      </w:r>
      <w:r>
        <w:rPr>
          <w:sz w:val="24"/>
          <w:szCs w:val="24"/>
        </w:rPr>
        <w:t>Own</w:t>
      </w:r>
      <w:r>
        <w:rPr>
          <w:spacing w:val="-1"/>
          <w:sz w:val="24"/>
          <w:szCs w:val="24"/>
        </w:rPr>
        <w:t>e</w:t>
      </w:r>
      <w:r>
        <w:rPr>
          <w:sz w:val="24"/>
          <w:szCs w:val="24"/>
        </w:rPr>
        <w:t>r</w:t>
      </w:r>
    </w:p>
    <w:p w:rsidR="0047694C" w:rsidRDefault="0047694C">
      <w:pPr>
        <w:spacing w:before="16" w:line="260" w:lineRule="exact"/>
        <w:rPr>
          <w:sz w:val="26"/>
          <w:szCs w:val="26"/>
        </w:rPr>
      </w:pPr>
    </w:p>
    <w:p w:rsidR="0047694C" w:rsidRDefault="00000000">
      <w:pPr>
        <w:spacing w:line="480" w:lineRule="auto"/>
        <w:ind w:left="2389" w:right="73"/>
        <w:jc w:val="both"/>
        <w:rPr>
          <w:sz w:val="24"/>
          <w:szCs w:val="24"/>
        </w:rPr>
      </w:pPr>
      <w:r>
        <w:rPr>
          <w:sz w:val="24"/>
          <w:szCs w:val="24"/>
        </w:rPr>
        <w:t>Own</w:t>
      </w:r>
      <w:r>
        <w:rPr>
          <w:spacing w:val="-1"/>
          <w:sz w:val="24"/>
          <w:szCs w:val="24"/>
        </w:rPr>
        <w:t>e</w:t>
      </w:r>
      <w:r>
        <w:rPr>
          <w:sz w:val="24"/>
          <w:szCs w:val="24"/>
        </w:rPr>
        <w:t>r</w:t>
      </w:r>
      <w:r>
        <w:rPr>
          <w:spacing w:val="4"/>
          <w:sz w:val="24"/>
          <w:szCs w:val="24"/>
        </w:rPr>
        <w:t xml:space="preserve"> </w:t>
      </w:r>
      <w:r>
        <w:rPr>
          <w:spacing w:val="-1"/>
          <w:sz w:val="24"/>
          <w:szCs w:val="24"/>
        </w:rPr>
        <w:t>a</w:t>
      </w:r>
      <w:r>
        <w:rPr>
          <w:sz w:val="24"/>
          <w:szCs w:val="24"/>
        </w:rPr>
        <w:t>tau</w:t>
      </w:r>
      <w:r>
        <w:rPr>
          <w:spacing w:val="2"/>
          <w:sz w:val="24"/>
          <w:szCs w:val="24"/>
        </w:rPr>
        <w:t xml:space="preserve"> p</w:t>
      </w:r>
      <w:r>
        <w:rPr>
          <w:spacing w:val="-1"/>
          <w:sz w:val="24"/>
          <w:szCs w:val="24"/>
        </w:rPr>
        <w:t>e</w:t>
      </w:r>
      <w:r>
        <w:rPr>
          <w:spacing w:val="1"/>
          <w:sz w:val="24"/>
          <w:szCs w:val="24"/>
        </w:rPr>
        <w:t>m</w:t>
      </w:r>
      <w:r>
        <w:rPr>
          <w:sz w:val="24"/>
          <w:szCs w:val="24"/>
        </w:rPr>
        <w:t>ilik</w:t>
      </w:r>
      <w:r>
        <w:rPr>
          <w:spacing w:val="5"/>
          <w:sz w:val="24"/>
          <w:szCs w:val="24"/>
        </w:rPr>
        <w:t xml:space="preserve"> </w:t>
      </w:r>
      <w:r>
        <w:rPr>
          <w:sz w:val="24"/>
          <w:szCs w:val="24"/>
        </w:rPr>
        <w:t>b</w:t>
      </w:r>
      <w:r>
        <w:rPr>
          <w:spacing w:val="-1"/>
          <w:sz w:val="24"/>
          <w:szCs w:val="24"/>
        </w:rPr>
        <w:t>er</w:t>
      </w:r>
      <w:r>
        <w:rPr>
          <w:spacing w:val="-2"/>
          <w:sz w:val="24"/>
          <w:szCs w:val="24"/>
        </w:rPr>
        <w:t>t</w:t>
      </w:r>
      <w:r>
        <w:rPr>
          <w:spacing w:val="-1"/>
          <w:sz w:val="24"/>
          <w:szCs w:val="24"/>
        </w:rPr>
        <w:t>a</w:t>
      </w:r>
      <w:r>
        <w:rPr>
          <w:sz w:val="24"/>
          <w:szCs w:val="24"/>
        </w:rPr>
        <w:t>ng</w:t>
      </w:r>
      <w:r>
        <w:rPr>
          <w:spacing w:val="-2"/>
          <w:sz w:val="24"/>
          <w:szCs w:val="24"/>
        </w:rPr>
        <w:t>g</w:t>
      </w:r>
      <w:r>
        <w:rPr>
          <w:sz w:val="24"/>
          <w:szCs w:val="24"/>
        </w:rPr>
        <w:t>u</w:t>
      </w:r>
      <w:r>
        <w:rPr>
          <w:spacing w:val="2"/>
          <w:sz w:val="24"/>
          <w:szCs w:val="24"/>
        </w:rPr>
        <w:t>n</w:t>
      </w:r>
      <w:r>
        <w:rPr>
          <w:sz w:val="24"/>
          <w:szCs w:val="24"/>
        </w:rPr>
        <w:t>g j</w:t>
      </w:r>
      <w:r>
        <w:rPr>
          <w:spacing w:val="-1"/>
          <w:sz w:val="24"/>
          <w:szCs w:val="24"/>
        </w:rPr>
        <w:t>a</w:t>
      </w:r>
      <w:r>
        <w:rPr>
          <w:sz w:val="24"/>
          <w:szCs w:val="24"/>
        </w:rPr>
        <w:t>w</w:t>
      </w:r>
      <w:r>
        <w:rPr>
          <w:spacing w:val="-1"/>
          <w:sz w:val="24"/>
          <w:szCs w:val="24"/>
        </w:rPr>
        <w:t>a</w:t>
      </w:r>
      <w:r>
        <w:rPr>
          <w:sz w:val="24"/>
          <w:szCs w:val="24"/>
        </w:rPr>
        <w:t>b</w:t>
      </w:r>
      <w:r>
        <w:rPr>
          <w:spacing w:val="6"/>
          <w:sz w:val="24"/>
          <w:szCs w:val="24"/>
        </w:rPr>
        <w:t xml:space="preserve"> </w:t>
      </w:r>
      <w:r>
        <w:rPr>
          <w:sz w:val="24"/>
          <w:szCs w:val="24"/>
        </w:rPr>
        <w:t>t</w:t>
      </w:r>
      <w:r>
        <w:rPr>
          <w:spacing w:val="-1"/>
          <w:sz w:val="24"/>
          <w:szCs w:val="24"/>
        </w:rPr>
        <w:t>er</w:t>
      </w:r>
      <w:r>
        <w:rPr>
          <w:spacing w:val="2"/>
          <w:sz w:val="24"/>
          <w:szCs w:val="24"/>
        </w:rPr>
        <w:t>h</w:t>
      </w:r>
      <w:r>
        <w:rPr>
          <w:spacing w:val="-1"/>
          <w:sz w:val="24"/>
          <w:szCs w:val="24"/>
        </w:rPr>
        <w:t>a</w:t>
      </w:r>
      <w:r>
        <w:rPr>
          <w:sz w:val="24"/>
          <w:szCs w:val="24"/>
        </w:rPr>
        <w:t>d</w:t>
      </w:r>
      <w:r>
        <w:rPr>
          <w:spacing w:val="-1"/>
          <w:sz w:val="24"/>
          <w:szCs w:val="24"/>
        </w:rPr>
        <w:t>a</w:t>
      </w:r>
      <w:r>
        <w:rPr>
          <w:sz w:val="24"/>
          <w:szCs w:val="24"/>
        </w:rPr>
        <w:t>p</w:t>
      </w:r>
      <w:r>
        <w:rPr>
          <w:spacing w:val="7"/>
          <w:sz w:val="24"/>
          <w:szCs w:val="24"/>
        </w:rPr>
        <w:t xml:space="preserve"> </w:t>
      </w:r>
      <w:r>
        <w:rPr>
          <w:sz w:val="24"/>
          <w:szCs w:val="24"/>
        </w:rPr>
        <w:t>k</w:t>
      </w:r>
      <w:r>
        <w:rPr>
          <w:spacing w:val="-1"/>
          <w:sz w:val="24"/>
          <w:szCs w:val="24"/>
        </w:rPr>
        <w:t>e</w:t>
      </w:r>
      <w:r>
        <w:rPr>
          <w:sz w:val="24"/>
          <w:szCs w:val="24"/>
        </w:rPr>
        <w:t>lan</w:t>
      </w:r>
      <w:r>
        <w:rPr>
          <w:spacing w:val="-3"/>
          <w:sz w:val="24"/>
          <w:szCs w:val="24"/>
        </w:rPr>
        <w:t>g</w:t>
      </w:r>
      <w:r>
        <w:rPr>
          <w:sz w:val="24"/>
          <w:szCs w:val="24"/>
        </w:rPr>
        <w:t>su</w:t>
      </w:r>
      <w:r>
        <w:rPr>
          <w:spacing w:val="2"/>
          <w:sz w:val="24"/>
          <w:szCs w:val="24"/>
        </w:rPr>
        <w:t>n</w:t>
      </w:r>
      <w:r>
        <w:rPr>
          <w:spacing w:val="-2"/>
          <w:sz w:val="24"/>
          <w:szCs w:val="24"/>
        </w:rPr>
        <w:t>g</w:t>
      </w:r>
      <w:r>
        <w:rPr>
          <w:spacing w:val="-1"/>
          <w:sz w:val="24"/>
          <w:szCs w:val="24"/>
        </w:rPr>
        <w:t>a</w:t>
      </w:r>
      <w:r>
        <w:rPr>
          <w:sz w:val="24"/>
          <w:szCs w:val="24"/>
        </w:rPr>
        <w:t>n hidup</w:t>
      </w:r>
      <w:r>
        <w:rPr>
          <w:spacing w:val="5"/>
          <w:sz w:val="24"/>
          <w:szCs w:val="24"/>
        </w:rPr>
        <w:t xml:space="preserve"> </w:t>
      </w:r>
      <w:r>
        <w:rPr>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5"/>
          <w:sz w:val="24"/>
          <w:szCs w:val="24"/>
        </w:rPr>
        <w:t xml:space="preserve"> </w:t>
      </w:r>
      <w:r>
        <w:rPr>
          <w:spacing w:val="1"/>
          <w:sz w:val="24"/>
          <w:szCs w:val="24"/>
        </w:rPr>
        <w:t>s</w:t>
      </w:r>
      <w:r>
        <w:rPr>
          <w:spacing w:val="-1"/>
          <w:sz w:val="24"/>
          <w:szCs w:val="24"/>
        </w:rPr>
        <w:t>e</w:t>
      </w:r>
      <w:r>
        <w:rPr>
          <w:sz w:val="24"/>
          <w:szCs w:val="24"/>
        </w:rPr>
        <w:t xml:space="preserve">rta </w:t>
      </w:r>
      <w:r>
        <w:rPr>
          <w:spacing w:val="1"/>
          <w:sz w:val="24"/>
          <w:szCs w:val="24"/>
        </w:rPr>
        <w:t>m</w:t>
      </w:r>
      <w:r>
        <w:rPr>
          <w:spacing w:val="4"/>
          <w:sz w:val="24"/>
          <w:szCs w:val="24"/>
        </w:rPr>
        <w:t>e</w:t>
      </w:r>
      <w:r>
        <w:rPr>
          <w:sz w:val="24"/>
          <w:szCs w:val="24"/>
        </w:rPr>
        <w:t>n</w:t>
      </w:r>
      <w:r>
        <w:rPr>
          <w:spacing w:val="-2"/>
          <w:sz w:val="24"/>
          <w:szCs w:val="24"/>
        </w:rPr>
        <w:t>g</w:t>
      </w:r>
      <w:r>
        <w:rPr>
          <w:sz w:val="24"/>
          <w:szCs w:val="24"/>
        </w:rPr>
        <w:t>koo</w:t>
      </w:r>
      <w:r>
        <w:rPr>
          <w:spacing w:val="-1"/>
          <w:sz w:val="24"/>
          <w:szCs w:val="24"/>
        </w:rPr>
        <w:t>r</w:t>
      </w:r>
      <w:r>
        <w:rPr>
          <w:sz w:val="24"/>
          <w:szCs w:val="24"/>
        </w:rPr>
        <w:t>dinir</w:t>
      </w:r>
      <w:r>
        <w:rPr>
          <w:spacing w:val="1"/>
          <w:sz w:val="24"/>
          <w:szCs w:val="24"/>
        </w:rPr>
        <w:t xml:space="preserve"> </w:t>
      </w:r>
      <w:r>
        <w:rPr>
          <w:sz w:val="24"/>
          <w:szCs w:val="24"/>
        </w:rPr>
        <w:t>dan</w:t>
      </w:r>
      <w:r>
        <w:rPr>
          <w:spacing w:val="2"/>
          <w:sz w:val="24"/>
          <w:szCs w:val="24"/>
        </w:rPr>
        <w:t xml:space="preserve"> </w:t>
      </w:r>
      <w:r>
        <w:rPr>
          <w:sz w:val="24"/>
          <w:szCs w:val="24"/>
        </w:rPr>
        <w:t>me</w:t>
      </w:r>
      <w:r>
        <w:rPr>
          <w:spacing w:val="2"/>
          <w:sz w:val="24"/>
          <w:szCs w:val="24"/>
        </w:rPr>
        <w:t>n</w:t>
      </w:r>
      <w:r>
        <w:rPr>
          <w:sz w:val="24"/>
          <w:szCs w:val="24"/>
        </w:rPr>
        <w:t>g</w:t>
      </w:r>
      <w:r>
        <w:rPr>
          <w:spacing w:val="1"/>
          <w:sz w:val="24"/>
          <w:szCs w:val="24"/>
        </w:rPr>
        <w:t>a</w:t>
      </w:r>
      <w:r>
        <w:rPr>
          <w:sz w:val="24"/>
          <w:szCs w:val="24"/>
        </w:rPr>
        <w:t>w</w:t>
      </w:r>
      <w:r>
        <w:rPr>
          <w:spacing w:val="-1"/>
          <w:sz w:val="24"/>
          <w:szCs w:val="24"/>
        </w:rPr>
        <w:t>a</w:t>
      </w:r>
      <w:r>
        <w:rPr>
          <w:sz w:val="24"/>
          <w:szCs w:val="24"/>
        </w:rPr>
        <w:t>si</w:t>
      </w:r>
      <w:r>
        <w:rPr>
          <w:spacing w:val="5"/>
          <w:sz w:val="24"/>
          <w:szCs w:val="24"/>
        </w:rPr>
        <w:t xml:space="preserve"> </w:t>
      </w:r>
      <w:r>
        <w:rPr>
          <w:sz w:val="24"/>
          <w:szCs w:val="24"/>
        </w:rPr>
        <w:t>p</w:t>
      </w:r>
      <w:r>
        <w:rPr>
          <w:spacing w:val="-1"/>
          <w:sz w:val="24"/>
          <w:szCs w:val="24"/>
        </w:rPr>
        <w:t>e</w:t>
      </w:r>
      <w:r>
        <w:rPr>
          <w:sz w:val="24"/>
          <w:szCs w:val="24"/>
        </w:rPr>
        <w:t>k</w:t>
      </w:r>
      <w:r>
        <w:rPr>
          <w:spacing w:val="-1"/>
          <w:sz w:val="24"/>
          <w:szCs w:val="24"/>
        </w:rPr>
        <w:t>er</w:t>
      </w:r>
      <w:r>
        <w:rPr>
          <w:sz w:val="24"/>
          <w:szCs w:val="24"/>
        </w:rPr>
        <w:t>j</w:t>
      </w:r>
      <w:r>
        <w:rPr>
          <w:spacing w:val="-1"/>
          <w:sz w:val="24"/>
          <w:szCs w:val="24"/>
        </w:rPr>
        <w:t>aa</w:t>
      </w:r>
      <w:r>
        <w:rPr>
          <w:sz w:val="24"/>
          <w:szCs w:val="24"/>
        </w:rPr>
        <w:t>n b</w:t>
      </w:r>
      <w:r>
        <w:rPr>
          <w:spacing w:val="-1"/>
          <w:sz w:val="24"/>
          <w:szCs w:val="24"/>
        </w:rPr>
        <w:t>a</w:t>
      </w:r>
      <w:r>
        <w:rPr>
          <w:sz w:val="24"/>
          <w:szCs w:val="24"/>
        </w:rPr>
        <w:t>w</w:t>
      </w:r>
      <w:r>
        <w:rPr>
          <w:spacing w:val="-1"/>
          <w:sz w:val="24"/>
          <w:szCs w:val="24"/>
        </w:rPr>
        <w:t>a</w:t>
      </w:r>
      <w:r>
        <w:rPr>
          <w:sz w:val="24"/>
          <w:szCs w:val="24"/>
        </w:rPr>
        <w:t>h</w:t>
      </w:r>
      <w:r>
        <w:rPr>
          <w:spacing w:val="-1"/>
          <w:sz w:val="24"/>
          <w:szCs w:val="24"/>
        </w:rPr>
        <w:t>a</w:t>
      </w:r>
      <w:r>
        <w:rPr>
          <w:sz w:val="24"/>
          <w:szCs w:val="24"/>
        </w:rPr>
        <w:t>n</w:t>
      </w:r>
      <w:r>
        <w:rPr>
          <w:spacing w:val="2"/>
          <w:sz w:val="24"/>
          <w:szCs w:val="24"/>
        </w:rPr>
        <w:t>n</w:t>
      </w:r>
      <w:r>
        <w:rPr>
          <w:spacing w:val="-2"/>
          <w:sz w:val="24"/>
          <w:szCs w:val="24"/>
        </w:rPr>
        <w:t>y</w:t>
      </w:r>
      <w:r>
        <w:rPr>
          <w:sz w:val="24"/>
          <w:szCs w:val="24"/>
        </w:rPr>
        <w:t>a d</w:t>
      </w:r>
      <w:r>
        <w:rPr>
          <w:spacing w:val="-1"/>
          <w:sz w:val="24"/>
          <w:szCs w:val="24"/>
        </w:rPr>
        <w:t>a</w:t>
      </w:r>
      <w:r>
        <w:rPr>
          <w:spacing w:val="3"/>
          <w:sz w:val="24"/>
          <w:szCs w:val="24"/>
        </w:rPr>
        <w:t>l</w:t>
      </w:r>
      <w:r>
        <w:rPr>
          <w:spacing w:val="-1"/>
          <w:sz w:val="24"/>
          <w:szCs w:val="24"/>
        </w:rPr>
        <w:t>a</w:t>
      </w:r>
      <w:r>
        <w:rPr>
          <w:sz w:val="24"/>
          <w:szCs w:val="24"/>
        </w:rPr>
        <w:t>m</w:t>
      </w:r>
      <w:r>
        <w:rPr>
          <w:spacing w:val="1"/>
          <w:sz w:val="24"/>
          <w:szCs w:val="24"/>
        </w:rPr>
        <w:t xml:space="preserve"> </w:t>
      </w:r>
      <w:r>
        <w:rPr>
          <w:sz w:val="24"/>
          <w:szCs w:val="24"/>
        </w:rPr>
        <w:t>mel</w:t>
      </w:r>
      <w:r>
        <w:rPr>
          <w:spacing w:val="1"/>
          <w:sz w:val="24"/>
          <w:szCs w:val="24"/>
        </w:rPr>
        <w:t>a</w:t>
      </w:r>
      <w:r>
        <w:rPr>
          <w:sz w:val="24"/>
          <w:szCs w:val="24"/>
        </w:rPr>
        <w:t>ks</w:t>
      </w:r>
      <w:r>
        <w:rPr>
          <w:spacing w:val="-1"/>
          <w:sz w:val="24"/>
          <w:szCs w:val="24"/>
        </w:rPr>
        <w:t>a</w:t>
      </w:r>
      <w:r>
        <w:rPr>
          <w:sz w:val="24"/>
          <w:szCs w:val="24"/>
        </w:rPr>
        <w:t>n</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ke</w:t>
      </w:r>
      <w:r>
        <w:rPr>
          <w:spacing w:val="-1"/>
          <w:sz w:val="24"/>
          <w:szCs w:val="24"/>
        </w:rPr>
        <w:t>r</w:t>
      </w:r>
      <w:r>
        <w:rPr>
          <w:spacing w:val="3"/>
          <w:sz w:val="24"/>
          <w:szCs w:val="24"/>
        </w:rPr>
        <w:t>j</w:t>
      </w:r>
      <w:r>
        <w:rPr>
          <w:spacing w:val="-1"/>
          <w:sz w:val="24"/>
          <w:szCs w:val="24"/>
        </w:rPr>
        <w:t>aa</w:t>
      </w:r>
      <w:r>
        <w:rPr>
          <w:sz w:val="24"/>
          <w:szCs w:val="24"/>
        </w:rPr>
        <w:t>n</w:t>
      </w:r>
      <w:r>
        <w:rPr>
          <w:spacing w:val="2"/>
          <w:sz w:val="24"/>
          <w:szCs w:val="24"/>
        </w:rPr>
        <w:t>n</w:t>
      </w:r>
      <w:r>
        <w:rPr>
          <w:spacing w:val="-7"/>
          <w:sz w:val="24"/>
          <w:szCs w:val="24"/>
        </w:rPr>
        <w:t>y</w:t>
      </w:r>
      <w:r>
        <w:rPr>
          <w:spacing w:val="-1"/>
          <w:sz w:val="24"/>
          <w:szCs w:val="24"/>
        </w:rPr>
        <w:t>a</w:t>
      </w:r>
      <w:r>
        <w:rPr>
          <w:sz w:val="24"/>
          <w:szCs w:val="24"/>
        </w:rPr>
        <w:t>.</w:t>
      </w:r>
      <w:r>
        <w:rPr>
          <w:spacing w:val="11"/>
          <w:sz w:val="24"/>
          <w:szCs w:val="24"/>
        </w:rPr>
        <w:t xml:space="preserve"> </w:t>
      </w:r>
      <w:r>
        <w:rPr>
          <w:spacing w:val="1"/>
          <w:sz w:val="24"/>
          <w:szCs w:val="24"/>
        </w:rPr>
        <w:t>R</w:t>
      </w:r>
      <w:r>
        <w:rPr>
          <w:spacing w:val="-1"/>
          <w:sz w:val="24"/>
          <w:szCs w:val="24"/>
        </w:rPr>
        <w:t>e</w:t>
      </w:r>
      <w:r>
        <w:rPr>
          <w:sz w:val="24"/>
          <w:szCs w:val="24"/>
        </w:rPr>
        <w:t>n</w:t>
      </w:r>
      <w:r>
        <w:rPr>
          <w:spacing w:val="-1"/>
          <w:sz w:val="24"/>
          <w:szCs w:val="24"/>
        </w:rPr>
        <w:t>ca</w:t>
      </w:r>
      <w:r>
        <w:rPr>
          <w:sz w:val="24"/>
          <w:szCs w:val="24"/>
        </w:rPr>
        <w:t>na</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tel</w:t>
      </w:r>
      <w:r>
        <w:rPr>
          <w:spacing w:val="-1"/>
          <w:sz w:val="24"/>
          <w:szCs w:val="24"/>
        </w:rPr>
        <w:t>a</w:t>
      </w:r>
      <w:r>
        <w:rPr>
          <w:sz w:val="24"/>
          <w:szCs w:val="24"/>
        </w:rPr>
        <w:t>h dit</w:t>
      </w:r>
      <w:r>
        <w:rPr>
          <w:spacing w:val="-1"/>
          <w:sz w:val="24"/>
          <w:szCs w:val="24"/>
        </w:rPr>
        <w:t>e</w:t>
      </w:r>
      <w:r>
        <w:rPr>
          <w:sz w:val="24"/>
          <w:szCs w:val="24"/>
        </w:rPr>
        <w:t>tapk</w:t>
      </w:r>
      <w:r>
        <w:rPr>
          <w:spacing w:val="-1"/>
          <w:sz w:val="24"/>
          <w:szCs w:val="24"/>
        </w:rPr>
        <w:t>a</w:t>
      </w:r>
      <w:r>
        <w:rPr>
          <w:sz w:val="24"/>
          <w:szCs w:val="24"/>
        </w:rPr>
        <w:t>n,</w:t>
      </w:r>
      <w:r>
        <w:rPr>
          <w:spacing w:val="3"/>
          <w:sz w:val="24"/>
          <w:szCs w:val="24"/>
        </w:rPr>
        <w:t xml:space="preserve"> </w:t>
      </w:r>
      <w:r>
        <w:rPr>
          <w:sz w:val="24"/>
          <w:szCs w:val="24"/>
        </w:rPr>
        <w:t>j</w:t>
      </w:r>
      <w:r>
        <w:rPr>
          <w:spacing w:val="3"/>
          <w:sz w:val="24"/>
          <w:szCs w:val="24"/>
        </w:rPr>
        <w:t>u</w:t>
      </w:r>
      <w:r>
        <w:rPr>
          <w:spacing w:val="-2"/>
          <w:sz w:val="24"/>
          <w:szCs w:val="24"/>
        </w:rPr>
        <w:t>g</w:t>
      </w:r>
      <w:r>
        <w:rPr>
          <w:sz w:val="24"/>
          <w:szCs w:val="24"/>
        </w:rPr>
        <w:t>a</w:t>
      </w:r>
      <w:r>
        <w:rPr>
          <w:spacing w:val="2"/>
          <w:sz w:val="24"/>
          <w:szCs w:val="24"/>
        </w:rPr>
        <w:t xml:space="preserve"> </w:t>
      </w:r>
      <w:r>
        <w:rPr>
          <w:spacing w:val="3"/>
          <w:sz w:val="24"/>
          <w:szCs w:val="24"/>
        </w:rPr>
        <w:t>m</w:t>
      </w:r>
      <w:r>
        <w:rPr>
          <w:spacing w:val="-1"/>
          <w:sz w:val="24"/>
          <w:szCs w:val="24"/>
        </w:rPr>
        <w:t>e</w:t>
      </w:r>
      <w:r>
        <w:rPr>
          <w:spacing w:val="2"/>
          <w:sz w:val="24"/>
          <w:szCs w:val="24"/>
        </w:rPr>
        <w:t>n</w:t>
      </w:r>
      <w:r>
        <w:rPr>
          <w:spacing w:val="-5"/>
          <w:sz w:val="24"/>
          <w:szCs w:val="24"/>
        </w:rPr>
        <w:t>y</w:t>
      </w:r>
      <w:r>
        <w:rPr>
          <w:sz w:val="24"/>
          <w:szCs w:val="24"/>
        </w:rPr>
        <w:t>usun</w:t>
      </w:r>
      <w:r>
        <w:rPr>
          <w:spacing w:val="1"/>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m</w:t>
      </w:r>
      <w:r>
        <w:rPr>
          <w:spacing w:val="-1"/>
          <w:sz w:val="24"/>
          <w:szCs w:val="24"/>
        </w:rPr>
        <w:t>e</w:t>
      </w:r>
      <w:r>
        <w:rPr>
          <w:sz w:val="24"/>
          <w:szCs w:val="24"/>
        </w:rPr>
        <w:t>n</w:t>
      </w:r>
      <w:r>
        <w:rPr>
          <w:spacing w:val="-1"/>
          <w:sz w:val="24"/>
          <w:szCs w:val="24"/>
        </w:rPr>
        <w:t>e</w:t>
      </w:r>
      <w:r>
        <w:rPr>
          <w:sz w:val="24"/>
          <w:szCs w:val="24"/>
        </w:rPr>
        <w:t>ta</w:t>
      </w:r>
      <w:r>
        <w:rPr>
          <w:spacing w:val="2"/>
          <w:sz w:val="24"/>
          <w:szCs w:val="24"/>
        </w:rPr>
        <w:t>pk</w:t>
      </w:r>
      <w:r>
        <w:rPr>
          <w:spacing w:val="-1"/>
          <w:sz w:val="24"/>
          <w:szCs w:val="24"/>
        </w:rPr>
        <w:t>a</w:t>
      </w:r>
      <w:r>
        <w:rPr>
          <w:sz w:val="24"/>
          <w:szCs w:val="24"/>
        </w:rPr>
        <w:t>n tuju</w:t>
      </w:r>
      <w:r>
        <w:rPr>
          <w:spacing w:val="-1"/>
          <w:sz w:val="24"/>
          <w:szCs w:val="24"/>
        </w:rPr>
        <w:t>a</w:t>
      </w:r>
      <w:r>
        <w:rPr>
          <w:sz w:val="24"/>
          <w:szCs w:val="24"/>
        </w:rPr>
        <w:t>n d</w:t>
      </w:r>
      <w:r>
        <w:rPr>
          <w:spacing w:val="-1"/>
          <w:sz w:val="24"/>
          <w:szCs w:val="24"/>
        </w:rPr>
        <w:t>a</w:t>
      </w:r>
      <w:r>
        <w:rPr>
          <w:sz w:val="24"/>
          <w:szCs w:val="24"/>
        </w:rPr>
        <w:t>n str</w:t>
      </w:r>
      <w:r>
        <w:rPr>
          <w:spacing w:val="-1"/>
          <w:sz w:val="24"/>
          <w:szCs w:val="24"/>
        </w:rPr>
        <w:t>a</w:t>
      </w:r>
      <w:r>
        <w:rPr>
          <w:sz w:val="24"/>
          <w:szCs w:val="24"/>
        </w:rPr>
        <w:t>te</w:t>
      </w:r>
      <w:r>
        <w:rPr>
          <w:spacing w:val="-3"/>
          <w:sz w:val="24"/>
          <w:szCs w:val="24"/>
        </w:rPr>
        <w:t>g</w:t>
      </w:r>
      <w:r>
        <w:rPr>
          <w:sz w:val="24"/>
          <w:szCs w:val="24"/>
        </w:rPr>
        <w:t>i</w:t>
      </w:r>
      <w:r>
        <w:rPr>
          <w:spacing w:val="3"/>
          <w:sz w:val="24"/>
          <w:szCs w:val="24"/>
        </w:rPr>
        <w:t xml:space="preserve"> </w:t>
      </w:r>
      <w:r>
        <w:rPr>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5"/>
          <w:sz w:val="24"/>
          <w:szCs w:val="24"/>
        </w:rPr>
        <w:t xml:space="preserve"> </w:t>
      </w:r>
      <w:r>
        <w:rPr>
          <w:sz w:val="24"/>
          <w:szCs w:val="24"/>
        </w:rPr>
        <w:t>dida</w:t>
      </w:r>
      <w:r>
        <w:rPr>
          <w:spacing w:val="1"/>
          <w:sz w:val="24"/>
          <w:szCs w:val="24"/>
        </w:rPr>
        <w:t>l</w:t>
      </w:r>
      <w:r>
        <w:rPr>
          <w:spacing w:val="-1"/>
          <w:sz w:val="24"/>
          <w:szCs w:val="24"/>
        </w:rPr>
        <w:t>a</w:t>
      </w:r>
      <w:r>
        <w:rPr>
          <w:sz w:val="24"/>
          <w:szCs w:val="24"/>
        </w:rPr>
        <w:t>m</w:t>
      </w:r>
      <w:r>
        <w:rPr>
          <w:spacing w:val="6"/>
          <w:sz w:val="24"/>
          <w:szCs w:val="24"/>
        </w:rPr>
        <w:t xml:space="preserve"> </w:t>
      </w:r>
      <w:r>
        <w:rPr>
          <w:sz w:val="24"/>
          <w:szCs w:val="24"/>
        </w:rPr>
        <w:t>men</w:t>
      </w:r>
      <w:r>
        <w:rPr>
          <w:spacing w:val="-1"/>
          <w:sz w:val="24"/>
          <w:szCs w:val="24"/>
        </w:rPr>
        <w:t>ca</w:t>
      </w:r>
      <w:r>
        <w:rPr>
          <w:sz w:val="24"/>
          <w:szCs w:val="24"/>
        </w:rPr>
        <w:t>p</w:t>
      </w:r>
      <w:r>
        <w:rPr>
          <w:spacing w:val="-1"/>
          <w:sz w:val="24"/>
          <w:szCs w:val="24"/>
        </w:rPr>
        <w:t>a</w:t>
      </w:r>
      <w:r>
        <w:rPr>
          <w:sz w:val="24"/>
          <w:szCs w:val="24"/>
        </w:rPr>
        <w:t>i</w:t>
      </w:r>
      <w:r>
        <w:rPr>
          <w:spacing w:val="3"/>
          <w:sz w:val="24"/>
          <w:szCs w:val="24"/>
        </w:rPr>
        <w:t xml:space="preserve"> </w:t>
      </w:r>
      <w:r>
        <w:rPr>
          <w:sz w:val="24"/>
          <w:szCs w:val="24"/>
        </w:rPr>
        <w:t>t</w:t>
      </w:r>
      <w:r>
        <w:rPr>
          <w:spacing w:val="1"/>
          <w:sz w:val="24"/>
          <w:szCs w:val="24"/>
        </w:rPr>
        <w:t>u</w:t>
      </w:r>
      <w:r>
        <w:rPr>
          <w:sz w:val="24"/>
          <w:szCs w:val="24"/>
        </w:rPr>
        <w:t>juan</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te</w:t>
      </w:r>
      <w:r>
        <w:rPr>
          <w:spacing w:val="5"/>
          <w:sz w:val="24"/>
          <w:szCs w:val="24"/>
        </w:rPr>
        <w:t>l</w:t>
      </w:r>
      <w:r>
        <w:rPr>
          <w:spacing w:val="-1"/>
          <w:sz w:val="24"/>
          <w:szCs w:val="24"/>
        </w:rPr>
        <w:t>a</w:t>
      </w:r>
      <w:r>
        <w:rPr>
          <w:sz w:val="24"/>
          <w:szCs w:val="24"/>
        </w:rPr>
        <w:t>h</w:t>
      </w:r>
      <w:r>
        <w:rPr>
          <w:spacing w:val="3"/>
          <w:sz w:val="24"/>
          <w:szCs w:val="24"/>
        </w:rPr>
        <w:t xml:space="preserve"> </w:t>
      </w:r>
      <w:r>
        <w:rPr>
          <w:sz w:val="24"/>
          <w:szCs w:val="24"/>
        </w:rPr>
        <w:t>d</w:t>
      </w:r>
      <w:r>
        <w:rPr>
          <w:spacing w:val="1"/>
          <w:sz w:val="24"/>
          <w:szCs w:val="24"/>
        </w:rPr>
        <w:t>i</w:t>
      </w:r>
      <w:r>
        <w:rPr>
          <w:sz w:val="24"/>
          <w:szCs w:val="24"/>
        </w:rPr>
        <w:t>t</w:t>
      </w:r>
      <w:r>
        <w:rPr>
          <w:spacing w:val="-1"/>
          <w:sz w:val="24"/>
          <w:szCs w:val="24"/>
        </w:rPr>
        <w:t>e</w:t>
      </w:r>
      <w:r>
        <w:rPr>
          <w:sz w:val="24"/>
          <w:szCs w:val="24"/>
        </w:rPr>
        <w:t>tapk</w:t>
      </w:r>
      <w:r>
        <w:rPr>
          <w:spacing w:val="-1"/>
          <w:sz w:val="24"/>
          <w:szCs w:val="24"/>
        </w:rPr>
        <w:t>a</w:t>
      </w:r>
      <w:r>
        <w:rPr>
          <w:sz w:val="24"/>
          <w:szCs w:val="24"/>
        </w:rPr>
        <w:t>n d</w:t>
      </w:r>
      <w:r>
        <w:rPr>
          <w:spacing w:val="-1"/>
          <w:sz w:val="24"/>
          <w:szCs w:val="24"/>
        </w:rPr>
        <w:t>a</w:t>
      </w:r>
      <w:r>
        <w:rPr>
          <w:sz w:val="24"/>
          <w:szCs w:val="24"/>
        </w:rPr>
        <w:t>n</w:t>
      </w:r>
      <w:r>
        <w:rPr>
          <w:spacing w:val="1"/>
          <w:sz w:val="24"/>
          <w:szCs w:val="24"/>
        </w:rPr>
        <w:t xml:space="preserve"> </w:t>
      </w:r>
      <w:r>
        <w:rPr>
          <w:sz w:val="24"/>
          <w:szCs w:val="24"/>
        </w:rPr>
        <w:t>memb</w:t>
      </w:r>
      <w:r>
        <w:rPr>
          <w:spacing w:val="-1"/>
          <w:sz w:val="24"/>
          <w:szCs w:val="24"/>
        </w:rPr>
        <w:t>er</w:t>
      </w:r>
      <w:r>
        <w:rPr>
          <w:sz w:val="24"/>
          <w:szCs w:val="24"/>
        </w:rPr>
        <w:t>i</w:t>
      </w:r>
      <w:r>
        <w:rPr>
          <w:spacing w:val="2"/>
          <w:sz w:val="24"/>
          <w:szCs w:val="24"/>
        </w:rPr>
        <w:t xml:space="preserve"> k</w:t>
      </w:r>
      <w:r>
        <w:rPr>
          <w:spacing w:val="-1"/>
          <w:sz w:val="24"/>
          <w:szCs w:val="24"/>
        </w:rPr>
        <w:t>e</w:t>
      </w:r>
      <w:r>
        <w:rPr>
          <w:sz w:val="24"/>
          <w:szCs w:val="24"/>
        </w:rPr>
        <w:t>bij</w:t>
      </w:r>
      <w:r>
        <w:rPr>
          <w:spacing w:val="-1"/>
          <w:sz w:val="24"/>
          <w:szCs w:val="24"/>
        </w:rPr>
        <w:t>a</w:t>
      </w:r>
      <w:r>
        <w:rPr>
          <w:sz w:val="24"/>
          <w:szCs w:val="24"/>
        </w:rPr>
        <w:t>k</w:t>
      </w:r>
      <w:r>
        <w:rPr>
          <w:spacing w:val="-1"/>
          <w:sz w:val="24"/>
          <w:szCs w:val="24"/>
        </w:rPr>
        <w:t>a</w:t>
      </w:r>
      <w:r>
        <w:rPr>
          <w:spacing w:val="2"/>
          <w:sz w:val="24"/>
          <w:szCs w:val="24"/>
        </w:rPr>
        <w:t>n</w:t>
      </w:r>
      <w:r>
        <w:rPr>
          <w:spacing w:val="4"/>
          <w:sz w:val="24"/>
          <w:szCs w:val="24"/>
        </w:rPr>
        <w:t>-</w:t>
      </w:r>
      <w:r>
        <w:rPr>
          <w:sz w:val="24"/>
          <w:szCs w:val="24"/>
        </w:rPr>
        <w:t>k</w:t>
      </w:r>
      <w:r>
        <w:rPr>
          <w:spacing w:val="-1"/>
          <w:sz w:val="24"/>
          <w:szCs w:val="24"/>
        </w:rPr>
        <w:t>e</w:t>
      </w:r>
      <w:r>
        <w:rPr>
          <w:sz w:val="24"/>
          <w:szCs w:val="24"/>
        </w:rPr>
        <w:t>bij</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w:t>
      </w:r>
      <w:r>
        <w:rPr>
          <w:spacing w:val="1"/>
          <w:sz w:val="24"/>
          <w:szCs w:val="24"/>
        </w:rPr>
        <w:t xml:space="preserve"> </w:t>
      </w:r>
      <w:r>
        <w:rPr>
          <w:spacing w:val="2"/>
          <w:sz w:val="24"/>
          <w:szCs w:val="24"/>
        </w:rPr>
        <w:t>p</w:t>
      </w:r>
      <w:r>
        <w:rPr>
          <w:spacing w:val="-1"/>
          <w:sz w:val="24"/>
          <w:szCs w:val="24"/>
        </w:rPr>
        <w:t>e</w:t>
      </w:r>
      <w:r>
        <w:rPr>
          <w:spacing w:val="2"/>
          <w:sz w:val="24"/>
          <w:szCs w:val="24"/>
        </w:rPr>
        <w:t>r</w:t>
      </w:r>
      <w:r>
        <w:rPr>
          <w:spacing w:val="-3"/>
          <w:sz w:val="24"/>
          <w:szCs w:val="24"/>
        </w:rPr>
        <w:t>a</w:t>
      </w:r>
      <w:r>
        <w:rPr>
          <w:sz w:val="24"/>
          <w:szCs w:val="24"/>
        </w:rPr>
        <w:t>t</w:t>
      </w:r>
      <w:r>
        <w:rPr>
          <w:spacing w:val="2"/>
          <w:sz w:val="24"/>
          <w:szCs w:val="24"/>
        </w:rPr>
        <w:t>ur</w:t>
      </w:r>
      <w:r>
        <w:rPr>
          <w:spacing w:val="-3"/>
          <w:sz w:val="24"/>
          <w:szCs w:val="24"/>
        </w:rPr>
        <w:t>a</w:t>
      </w:r>
      <w:r>
        <w:rPr>
          <w:sz w:val="24"/>
          <w:szCs w:val="24"/>
        </w:rPr>
        <w:t>n</w:t>
      </w:r>
      <w:r>
        <w:rPr>
          <w:spacing w:val="1"/>
          <w:sz w:val="24"/>
          <w:szCs w:val="24"/>
        </w:rPr>
        <w:t xml:space="preserve"> </w:t>
      </w:r>
      <w:r>
        <w:rPr>
          <w:spacing w:val="3"/>
          <w:sz w:val="24"/>
          <w:szCs w:val="24"/>
        </w:rPr>
        <w:t>s</w:t>
      </w:r>
      <w:r>
        <w:rPr>
          <w:spacing w:val="1"/>
          <w:sz w:val="24"/>
          <w:szCs w:val="24"/>
        </w:rPr>
        <w:t>e</w:t>
      </w:r>
      <w:r>
        <w:rPr>
          <w:spacing w:val="2"/>
          <w:sz w:val="24"/>
          <w:szCs w:val="24"/>
        </w:rPr>
        <w:t>r</w:t>
      </w:r>
      <w:r>
        <w:rPr>
          <w:sz w:val="24"/>
          <w:szCs w:val="24"/>
        </w:rPr>
        <w:t>ta s</w:t>
      </w:r>
      <w:r>
        <w:rPr>
          <w:spacing w:val="-1"/>
          <w:sz w:val="24"/>
          <w:szCs w:val="24"/>
        </w:rPr>
        <w:t>a</w:t>
      </w:r>
      <w:r>
        <w:rPr>
          <w:sz w:val="24"/>
          <w:szCs w:val="24"/>
        </w:rPr>
        <w:t>nksi</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w:t>
      </w:r>
      <w:r>
        <w:rPr>
          <w:spacing w:val="-1"/>
          <w:sz w:val="24"/>
          <w:szCs w:val="24"/>
        </w:rPr>
        <w:t>e</w:t>
      </w:r>
      <w:r>
        <w:rPr>
          <w:sz w:val="24"/>
          <w:szCs w:val="24"/>
        </w:rPr>
        <w:t>rtuju</w:t>
      </w:r>
      <w:r>
        <w:rPr>
          <w:spacing w:val="-1"/>
          <w:sz w:val="24"/>
          <w:szCs w:val="24"/>
        </w:rPr>
        <w:t>a</w:t>
      </w:r>
      <w:r>
        <w:rPr>
          <w:sz w:val="24"/>
          <w:szCs w:val="24"/>
        </w:rPr>
        <w:t>n</w:t>
      </w:r>
      <w:r>
        <w:rPr>
          <w:spacing w:val="55"/>
          <w:sz w:val="24"/>
          <w:szCs w:val="24"/>
        </w:rPr>
        <w:t xml:space="preserve"> </w:t>
      </w:r>
      <w:r>
        <w:rPr>
          <w:spacing w:val="-1"/>
          <w:sz w:val="24"/>
          <w:szCs w:val="24"/>
        </w:rPr>
        <w:t>a</w:t>
      </w:r>
      <w:r>
        <w:rPr>
          <w:sz w:val="24"/>
          <w:szCs w:val="24"/>
        </w:rPr>
        <w:t>g</w:t>
      </w:r>
      <w:r>
        <w:rPr>
          <w:spacing w:val="1"/>
          <w:sz w:val="24"/>
          <w:szCs w:val="24"/>
        </w:rPr>
        <w:t>a</w:t>
      </w:r>
      <w:r>
        <w:rPr>
          <w:sz w:val="24"/>
          <w:szCs w:val="24"/>
        </w:rPr>
        <w:t>r</w:t>
      </w:r>
      <w:r>
        <w:rPr>
          <w:spacing w:val="54"/>
          <w:sz w:val="24"/>
          <w:szCs w:val="24"/>
        </w:rPr>
        <w:t xml:space="preserve"> </w:t>
      </w:r>
      <w:r>
        <w:rPr>
          <w:sz w:val="24"/>
          <w:szCs w:val="24"/>
        </w:rPr>
        <w:t>te</w:t>
      </w:r>
      <w:r>
        <w:rPr>
          <w:spacing w:val="-1"/>
          <w:sz w:val="24"/>
          <w:szCs w:val="24"/>
        </w:rPr>
        <w:t>rca</w:t>
      </w:r>
      <w:r>
        <w:rPr>
          <w:sz w:val="24"/>
          <w:szCs w:val="24"/>
        </w:rPr>
        <w:t>p</w:t>
      </w:r>
      <w:r>
        <w:rPr>
          <w:spacing w:val="-1"/>
          <w:sz w:val="24"/>
          <w:szCs w:val="24"/>
        </w:rPr>
        <w:t>a</w:t>
      </w:r>
      <w:r>
        <w:rPr>
          <w:sz w:val="24"/>
          <w:szCs w:val="24"/>
        </w:rPr>
        <w:t xml:space="preserve">i </w:t>
      </w:r>
      <w:r>
        <w:rPr>
          <w:spacing w:val="5"/>
          <w:sz w:val="24"/>
          <w:szCs w:val="24"/>
        </w:rPr>
        <w:t xml:space="preserve"> </w:t>
      </w:r>
      <w:r>
        <w:rPr>
          <w:sz w:val="24"/>
          <w:szCs w:val="24"/>
        </w:rPr>
        <w:t>tuju</w:t>
      </w:r>
      <w:r>
        <w:rPr>
          <w:spacing w:val="-1"/>
          <w:sz w:val="24"/>
          <w:szCs w:val="24"/>
        </w:rPr>
        <w:t>a</w:t>
      </w:r>
      <w:r>
        <w:rPr>
          <w:sz w:val="24"/>
          <w:szCs w:val="24"/>
        </w:rPr>
        <w:t>n,</w:t>
      </w:r>
      <w:r>
        <w:rPr>
          <w:spacing w:val="55"/>
          <w:sz w:val="24"/>
          <w:szCs w:val="24"/>
        </w:rPr>
        <w:t xml:space="preserve"> </w:t>
      </w:r>
      <w:r>
        <w:rPr>
          <w:sz w:val="24"/>
          <w:szCs w:val="24"/>
        </w:rPr>
        <w:t>vi</w:t>
      </w:r>
      <w:r>
        <w:rPr>
          <w:spacing w:val="1"/>
          <w:sz w:val="24"/>
          <w:szCs w:val="24"/>
        </w:rPr>
        <w:t>s</w:t>
      </w:r>
      <w:r>
        <w:rPr>
          <w:sz w:val="24"/>
          <w:szCs w:val="24"/>
        </w:rPr>
        <w:t>i,</w:t>
      </w:r>
      <w:r>
        <w:rPr>
          <w:spacing w:val="55"/>
          <w:sz w:val="24"/>
          <w:szCs w:val="24"/>
        </w:rPr>
        <w:t xml:space="preserve"> </w:t>
      </w:r>
      <w:r>
        <w:rPr>
          <w:spacing w:val="1"/>
          <w:sz w:val="24"/>
          <w:szCs w:val="24"/>
        </w:rPr>
        <w:t>m</w:t>
      </w:r>
      <w:r>
        <w:rPr>
          <w:sz w:val="24"/>
          <w:szCs w:val="24"/>
        </w:rPr>
        <w:t xml:space="preserve">isi, </w:t>
      </w:r>
      <w:r>
        <w:rPr>
          <w:spacing w:val="3"/>
          <w:sz w:val="24"/>
          <w:szCs w:val="24"/>
        </w:rPr>
        <w:t xml:space="preserve"> </w:t>
      </w:r>
      <w:r>
        <w:rPr>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58"/>
          <w:sz w:val="24"/>
          <w:szCs w:val="24"/>
        </w:rPr>
        <w:t xml:space="preserve"> </w:t>
      </w:r>
      <w:r>
        <w:rPr>
          <w:sz w:val="24"/>
          <w:szCs w:val="24"/>
        </w:rPr>
        <w:t>b</w:t>
      </w:r>
      <w:r>
        <w:rPr>
          <w:spacing w:val="-1"/>
          <w:sz w:val="24"/>
          <w:szCs w:val="24"/>
        </w:rPr>
        <w:t>a</w:t>
      </w:r>
      <w:r>
        <w:rPr>
          <w:sz w:val="24"/>
          <w:szCs w:val="24"/>
        </w:rPr>
        <w:t xml:space="preserve">ik  </w:t>
      </w:r>
      <w:r>
        <w:rPr>
          <w:spacing w:val="-5"/>
          <w:sz w:val="24"/>
          <w:szCs w:val="24"/>
        </w:rPr>
        <w:t>y</w:t>
      </w:r>
      <w:r>
        <w:rPr>
          <w:spacing w:val="-1"/>
          <w:sz w:val="24"/>
          <w:szCs w:val="24"/>
        </w:rPr>
        <w:t>a</w:t>
      </w:r>
      <w:r>
        <w:rPr>
          <w:spacing w:val="2"/>
          <w:sz w:val="24"/>
          <w:szCs w:val="24"/>
        </w:rPr>
        <w:t>n</w:t>
      </w:r>
      <w:r>
        <w:rPr>
          <w:sz w:val="24"/>
          <w:szCs w:val="24"/>
        </w:rPr>
        <w:t>g me</w:t>
      </w:r>
      <w:r>
        <w:rPr>
          <w:spacing w:val="2"/>
          <w:sz w:val="24"/>
          <w:szCs w:val="24"/>
        </w:rPr>
        <w:t>n</w:t>
      </w:r>
      <w:r>
        <w:rPr>
          <w:spacing w:val="-5"/>
          <w:sz w:val="24"/>
          <w:szCs w:val="24"/>
        </w:rPr>
        <w:t>y</w:t>
      </w:r>
      <w:r>
        <w:rPr>
          <w:spacing w:val="-1"/>
          <w:sz w:val="24"/>
          <w:szCs w:val="24"/>
        </w:rPr>
        <w:t>a</w:t>
      </w:r>
      <w:r>
        <w:rPr>
          <w:spacing w:val="2"/>
          <w:sz w:val="24"/>
          <w:szCs w:val="24"/>
        </w:rPr>
        <w:t>n</w:t>
      </w:r>
      <w:r>
        <w:rPr>
          <w:spacing w:val="-2"/>
          <w:sz w:val="24"/>
          <w:szCs w:val="24"/>
        </w:rPr>
        <w:t>g</w:t>
      </w:r>
      <w:r>
        <w:rPr>
          <w:sz w:val="24"/>
          <w:szCs w:val="24"/>
        </w:rPr>
        <w:t>kut</w:t>
      </w:r>
      <w:r>
        <w:rPr>
          <w:spacing w:val="1"/>
          <w:sz w:val="24"/>
          <w:szCs w:val="24"/>
        </w:rPr>
        <w:t xml:space="preserve"> </w:t>
      </w:r>
      <w:r>
        <w:rPr>
          <w:sz w:val="24"/>
          <w:szCs w:val="24"/>
        </w:rPr>
        <w:t>inte</w:t>
      </w:r>
      <w:r>
        <w:rPr>
          <w:spacing w:val="-1"/>
          <w:sz w:val="24"/>
          <w:szCs w:val="24"/>
        </w:rPr>
        <w:t>r</w:t>
      </w:r>
      <w:r>
        <w:rPr>
          <w:sz w:val="24"/>
          <w:szCs w:val="24"/>
        </w:rPr>
        <w:t>n</w:t>
      </w:r>
      <w:r>
        <w:rPr>
          <w:spacing w:val="-1"/>
          <w:sz w:val="24"/>
          <w:szCs w:val="24"/>
        </w:rPr>
        <w:t>a</w:t>
      </w:r>
      <w:r>
        <w:rPr>
          <w:sz w:val="24"/>
          <w:szCs w:val="24"/>
        </w:rPr>
        <w:t>l m</w:t>
      </w:r>
      <w:r>
        <w:rPr>
          <w:spacing w:val="-1"/>
          <w:sz w:val="24"/>
          <w:szCs w:val="24"/>
        </w:rPr>
        <w:t>a</w:t>
      </w:r>
      <w:r>
        <w:rPr>
          <w:spacing w:val="5"/>
          <w:sz w:val="24"/>
          <w:szCs w:val="24"/>
        </w:rPr>
        <w:t>p</w:t>
      </w:r>
      <w:r>
        <w:rPr>
          <w:sz w:val="24"/>
          <w:szCs w:val="24"/>
        </w:rPr>
        <w:t xml:space="preserve">un </w:t>
      </w:r>
      <w:r>
        <w:rPr>
          <w:spacing w:val="-1"/>
          <w:sz w:val="24"/>
          <w:szCs w:val="24"/>
        </w:rPr>
        <w:t>e</w:t>
      </w:r>
      <w:r>
        <w:rPr>
          <w:sz w:val="24"/>
          <w:szCs w:val="24"/>
        </w:rPr>
        <w:t>kste</w:t>
      </w:r>
      <w:r>
        <w:rPr>
          <w:spacing w:val="-1"/>
          <w:sz w:val="24"/>
          <w:szCs w:val="24"/>
        </w:rPr>
        <w:t>r</w:t>
      </w:r>
      <w:r>
        <w:rPr>
          <w:sz w:val="24"/>
          <w:szCs w:val="24"/>
        </w:rPr>
        <w:t>n</w:t>
      </w:r>
      <w:r>
        <w:rPr>
          <w:spacing w:val="-1"/>
          <w:sz w:val="24"/>
          <w:szCs w:val="24"/>
        </w:rPr>
        <w:t>a</w:t>
      </w:r>
      <w:r>
        <w:rPr>
          <w:sz w:val="24"/>
          <w:szCs w:val="24"/>
        </w:rPr>
        <w:t>l.</w:t>
      </w:r>
    </w:p>
    <w:p w:rsidR="0047694C" w:rsidRDefault="00000000">
      <w:pPr>
        <w:spacing w:before="22"/>
        <w:ind w:left="2029"/>
        <w:rPr>
          <w:sz w:val="24"/>
          <w:szCs w:val="24"/>
        </w:rPr>
      </w:pPr>
      <w:r>
        <w:rPr>
          <w:sz w:val="24"/>
          <w:szCs w:val="24"/>
        </w:rPr>
        <w:t xml:space="preserve">2. </w:t>
      </w:r>
      <w:r>
        <w:rPr>
          <w:spacing w:val="58"/>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la</w:t>
      </w:r>
      <w:r>
        <w:rPr>
          <w:spacing w:val="-1"/>
          <w:sz w:val="24"/>
          <w:szCs w:val="24"/>
        </w:rPr>
        <w:t xml:space="preserve"> </w:t>
      </w:r>
      <w:r>
        <w:rPr>
          <w:sz w:val="24"/>
          <w:szCs w:val="24"/>
        </w:rPr>
        <w:t>M</w:t>
      </w:r>
      <w:r>
        <w:rPr>
          <w:spacing w:val="-1"/>
          <w:sz w:val="24"/>
          <w:szCs w:val="24"/>
        </w:rPr>
        <w:t>e</w:t>
      </w:r>
      <w:r>
        <w:rPr>
          <w:spacing w:val="2"/>
          <w:sz w:val="24"/>
          <w:szCs w:val="24"/>
        </w:rPr>
        <w:t>k</w:t>
      </w:r>
      <w:r>
        <w:rPr>
          <w:spacing w:val="-1"/>
          <w:sz w:val="24"/>
          <w:szCs w:val="24"/>
        </w:rPr>
        <w:t>a</w:t>
      </w:r>
      <w:r>
        <w:rPr>
          <w:sz w:val="24"/>
          <w:szCs w:val="24"/>
        </w:rPr>
        <w:t>nik</w:t>
      </w:r>
    </w:p>
    <w:p w:rsidR="0047694C" w:rsidRDefault="0047694C">
      <w:pPr>
        <w:spacing w:before="14" w:line="260" w:lineRule="exact"/>
        <w:rPr>
          <w:sz w:val="26"/>
          <w:szCs w:val="26"/>
        </w:rPr>
      </w:pPr>
    </w:p>
    <w:p w:rsidR="0047694C" w:rsidRDefault="00000000">
      <w:pPr>
        <w:spacing w:line="480" w:lineRule="auto"/>
        <w:ind w:left="2389" w:right="77"/>
        <w:jc w:val="both"/>
        <w:rPr>
          <w:sz w:val="24"/>
          <w:szCs w:val="24"/>
        </w:rPr>
      </w:pPr>
      <w:r>
        <w:rPr>
          <w:spacing w:val="1"/>
          <w:sz w:val="24"/>
          <w:szCs w:val="24"/>
        </w:rPr>
        <w:t>S</w:t>
      </w:r>
      <w:r>
        <w:rPr>
          <w:spacing w:val="-1"/>
          <w:sz w:val="24"/>
          <w:szCs w:val="24"/>
        </w:rPr>
        <w:t>e</w:t>
      </w:r>
      <w:r>
        <w:rPr>
          <w:sz w:val="24"/>
          <w:szCs w:val="24"/>
        </w:rPr>
        <w:t>s</w:t>
      </w:r>
      <w:r>
        <w:rPr>
          <w:spacing w:val="-1"/>
          <w:sz w:val="24"/>
          <w:szCs w:val="24"/>
        </w:rPr>
        <w:t>e</w:t>
      </w:r>
      <w:r>
        <w:rPr>
          <w:sz w:val="24"/>
          <w:szCs w:val="24"/>
        </w:rPr>
        <w:t>o</w:t>
      </w:r>
      <w:r>
        <w:rPr>
          <w:spacing w:val="-1"/>
          <w:sz w:val="24"/>
          <w:szCs w:val="24"/>
        </w:rPr>
        <w:t>r</w:t>
      </w:r>
      <w:r>
        <w:rPr>
          <w:spacing w:val="-3"/>
          <w:sz w:val="24"/>
          <w:szCs w:val="24"/>
        </w:rPr>
        <w:t>a</w:t>
      </w:r>
      <w:r>
        <w:rPr>
          <w:spacing w:val="2"/>
          <w:sz w:val="24"/>
          <w:szCs w:val="24"/>
        </w:rPr>
        <w:t>n</w:t>
      </w:r>
      <w:r>
        <w:rPr>
          <w:sz w:val="24"/>
          <w:szCs w:val="24"/>
        </w:rPr>
        <w:t>g</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m</w:t>
      </w:r>
      <w:r>
        <w:rPr>
          <w:spacing w:val="-1"/>
          <w:sz w:val="24"/>
          <w:szCs w:val="24"/>
        </w:rPr>
        <w:t>e</w:t>
      </w:r>
      <w:r>
        <w:rPr>
          <w:spacing w:val="3"/>
          <w:sz w:val="24"/>
          <w:szCs w:val="24"/>
        </w:rPr>
        <w:t>m</w:t>
      </w:r>
      <w:r>
        <w:rPr>
          <w:sz w:val="24"/>
          <w:szCs w:val="24"/>
        </w:rPr>
        <w:t>b</w:t>
      </w:r>
      <w:r>
        <w:rPr>
          <w:spacing w:val="-1"/>
          <w:sz w:val="24"/>
          <w:szCs w:val="24"/>
        </w:rPr>
        <w:t>a</w:t>
      </w:r>
      <w:r>
        <w:rPr>
          <w:sz w:val="24"/>
          <w:szCs w:val="24"/>
        </w:rPr>
        <w:t>ntu pimpinan</w:t>
      </w:r>
      <w:r>
        <w:rPr>
          <w:spacing w:val="4"/>
          <w:sz w:val="24"/>
          <w:szCs w:val="24"/>
        </w:rPr>
        <w:t xml:space="preserve"> </w:t>
      </w:r>
      <w:r>
        <w:rPr>
          <w:spacing w:val="-2"/>
          <w:sz w:val="24"/>
          <w:szCs w:val="24"/>
        </w:rPr>
        <w:t>g</w:t>
      </w:r>
      <w:r>
        <w:rPr>
          <w:sz w:val="24"/>
          <w:szCs w:val="24"/>
        </w:rPr>
        <w:t>una memud</w:t>
      </w:r>
      <w:r>
        <w:rPr>
          <w:spacing w:val="-1"/>
          <w:sz w:val="24"/>
          <w:szCs w:val="24"/>
        </w:rPr>
        <w:t>a</w:t>
      </w:r>
      <w:r>
        <w:rPr>
          <w:sz w:val="24"/>
          <w:szCs w:val="24"/>
        </w:rPr>
        <w:t>hk</w:t>
      </w:r>
      <w:r>
        <w:rPr>
          <w:spacing w:val="-1"/>
          <w:sz w:val="24"/>
          <w:szCs w:val="24"/>
        </w:rPr>
        <w:t>a</w:t>
      </w:r>
      <w:r>
        <w:rPr>
          <w:sz w:val="24"/>
          <w:szCs w:val="24"/>
        </w:rPr>
        <w:t>n p</w:t>
      </w:r>
      <w:r>
        <w:rPr>
          <w:spacing w:val="-1"/>
          <w:sz w:val="24"/>
          <w:szCs w:val="24"/>
        </w:rPr>
        <w:t>e</w:t>
      </w:r>
      <w:r>
        <w:rPr>
          <w:sz w:val="24"/>
          <w:szCs w:val="24"/>
        </w:rPr>
        <w:t>n</w:t>
      </w:r>
      <w:r>
        <w:rPr>
          <w:spacing w:val="-2"/>
          <w:sz w:val="24"/>
          <w:szCs w:val="24"/>
        </w:rPr>
        <w:t>g</w:t>
      </w:r>
      <w:r>
        <w:rPr>
          <w:spacing w:val="-1"/>
          <w:sz w:val="24"/>
          <w:szCs w:val="24"/>
        </w:rPr>
        <w:t>a</w:t>
      </w:r>
      <w:r>
        <w:rPr>
          <w:sz w:val="24"/>
          <w:szCs w:val="24"/>
        </w:rPr>
        <w:t>w</w:t>
      </w:r>
      <w:r>
        <w:rPr>
          <w:spacing w:val="-1"/>
          <w:sz w:val="24"/>
          <w:szCs w:val="24"/>
        </w:rPr>
        <w:t>a</w:t>
      </w:r>
      <w:r>
        <w:rPr>
          <w:spacing w:val="3"/>
          <w:sz w:val="24"/>
          <w:szCs w:val="24"/>
        </w:rPr>
        <w:t>s</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b</w:t>
      </w:r>
      <w:r>
        <w:rPr>
          <w:spacing w:val="-1"/>
          <w:sz w:val="24"/>
          <w:szCs w:val="24"/>
        </w:rPr>
        <w:t>e</w:t>
      </w:r>
      <w:r>
        <w:rPr>
          <w:sz w:val="24"/>
          <w:szCs w:val="24"/>
        </w:rPr>
        <w:t>rs</w:t>
      </w:r>
      <w:r>
        <w:rPr>
          <w:spacing w:val="2"/>
          <w:sz w:val="24"/>
          <w:szCs w:val="24"/>
        </w:rPr>
        <w:t>if</w:t>
      </w:r>
      <w:r>
        <w:rPr>
          <w:spacing w:val="-1"/>
          <w:sz w:val="24"/>
          <w:szCs w:val="24"/>
        </w:rPr>
        <w:t>a</w:t>
      </w:r>
      <w:r>
        <w:rPr>
          <w:sz w:val="24"/>
          <w:szCs w:val="24"/>
        </w:rPr>
        <w:t>t op</w:t>
      </w:r>
      <w:r>
        <w:rPr>
          <w:spacing w:val="-1"/>
          <w:sz w:val="24"/>
          <w:szCs w:val="24"/>
        </w:rPr>
        <w:t>er</w:t>
      </w:r>
      <w:r>
        <w:rPr>
          <w:spacing w:val="-3"/>
          <w:sz w:val="24"/>
          <w:szCs w:val="24"/>
        </w:rPr>
        <w:t>a</w:t>
      </w:r>
      <w:r>
        <w:rPr>
          <w:sz w:val="24"/>
          <w:szCs w:val="24"/>
        </w:rPr>
        <w:t>sional</w:t>
      </w:r>
      <w:r>
        <w:rPr>
          <w:spacing w:val="6"/>
          <w:sz w:val="24"/>
          <w:szCs w:val="24"/>
        </w:rPr>
        <w:t xml:space="preserve"> </w:t>
      </w:r>
      <w:r>
        <w:rPr>
          <w:spacing w:val="-1"/>
          <w:sz w:val="24"/>
          <w:szCs w:val="24"/>
        </w:rPr>
        <w:t>a</w:t>
      </w:r>
      <w:r>
        <w:rPr>
          <w:sz w:val="24"/>
          <w:szCs w:val="24"/>
        </w:rPr>
        <w:t>tas</w:t>
      </w:r>
      <w:r>
        <w:rPr>
          <w:spacing w:val="2"/>
          <w:sz w:val="24"/>
          <w:szCs w:val="24"/>
        </w:rPr>
        <w:t xml:space="preserve"> </w:t>
      </w:r>
      <w:r>
        <w:rPr>
          <w:spacing w:val="-1"/>
          <w:sz w:val="24"/>
          <w:szCs w:val="24"/>
        </w:rPr>
        <w:t>re</w:t>
      </w:r>
      <w:r>
        <w:rPr>
          <w:sz w:val="24"/>
          <w:szCs w:val="24"/>
        </w:rPr>
        <w:t>n</w:t>
      </w:r>
      <w:r>
        <w:rPr>
          <w:spacing w:val="1"/>
          <w:sz w:val="24"/>
          <w:szCs w:val="24"/>
        </w:rPr>
        <w:t>c</w:t>
      </w:r>
      <w:r>
        <w:rPr>
          <w:spacing w:val="-1"/>
          <w:sz w:val="24"/>
          <w:szCs w:val="24"/>
        </w:rPr>
        <w:t>a</w:t>
      </w:r>
      <w:r>
        <w:rPr>
          <w:sz w:val="24"/>
          <w:szCs w:val="24"/>
        </w:rPr>
        <w:t>na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tel</w:t>
      </w:r>
      <w:r>
        <w:rPr>
          <w:spacing w:val="-1"/>
          <w:sz w:val="24"/>
          <w:szCs w:val="24"/>
        </w:rPr>
        <w:t>a</w:t>
      </w:r>
      <w:r>
        <w:rPr>
          <w:sz w:val="24"/>
          <w:szCs w:val="24"/>
        </w:rPr>
        <w:t>h dit</w:t>
      </w:r>
      <w:r>
        <w:rPr>
          <w:spacing w:val="-1"/>
          <w:sz w:val="24"/>
          <w:szCs w:val="24"/>
        </w:rPr>
        <w:t>e</w:t>
      </w:r>
      <w:r>
        <w:rPr>
          <w:sz w:val="24"/>
          <w:szCs w:val="24"/>
        </w:rPr>
        <w:t>tapk</w:t>
      </w:r>
      <w:r>
        <w:rPr>
          <w:spacing w:val="-1"/>
          <w:sz w:val="24"/>
          <w:szCs w:val="24"/>
        </w:rPr>
        <w:t>a</w:t>
      </w:r>
      <w:r>
        <w:rPr>
          <w:sz w:val="24"/>
          <w:szCs w:val="24"/>
        </w:rPr>
        <w:t>n</w:t>
      </w:r>
      <w:r>
        <w:rPr>
          <w:spacing w:val="2"/>
          <w:sz w:val="24"/>
          <w:szCs w:val="24"/>
        </w:rPr>
        <w:t xml:space="preserve"> </w:t>
      </w:r>
      <w:r>
        <w:rPr>
          <w:sz w:val="24"/>
          <w:szCs w:val="24"/>
        </w:rPr>
        <w:t>oleh</w:t>
      </w:r>
      <w:r>
        <w:rPr>
          <w:spacing w:val="2"/>
          <w:sz w:val="24"/>
          <w:szCs w:val="24"/>
        </w:rPr>
        <w:t xml:space="preserve"> </w:t>
      </w:r>
      <w:r>
        <w:rPr>
          <w:sz w:val="24"/>
          <w:szCs w:val="24"/>
        </w:rPr>
        <w:t>p</w:t>
      </w:r>
      <w:r>
        <w:rPr>
          <w:spacing w:val="-1"/>
          <w:sz w:val="24"/>
          <w:szCs w:val="24"/>
        </w:rPr>
        <w:t>e</w:t>
      </w:r>
      <w:r>
        <w:rPr>
          <w:sz w:val="24"/>
          <w:szCs w:val="24"/>
        </w:rPr>
        <w:t>rus</w:t>
      </w:r>
      <w:r>
        <w:rPr>
          <w:spacing w:val="-1"/>
          <w:sz w:val="24"/>
          <w:szCs w:val="24"/>
        </w:rPr>
        <w:t>a</w:t>
      </w:r>
      <w:r>
        <w:rPr>
          <w:spacing w:val="2"/>
          <w:sz w:val="24"/>
          <w:szCs w:val="24"/>
        </w:rPr>
        <w:t>h</w:t>
      </w:r>
      <w:r>
        <w:rPr>
          <w:spacing w:val="1"/>
          <w:sz w:val="24"/>
          <w:szCs w:val="24"/>
        </w:rPr>
        <w:t>a</w:t>
      </w:r>
      <w:r>
        <w:rPr>
          <w:spacing w:val="-1"/>
          <w:sz w:val="24"/>
          <w:szCs w:val="24"/>
        </w:rPr>
        <w:t>a</w:t>
      </w:r>
      <w:r>
        <w:rPr>
          <w:sz w:val="24"/>
          <w:szCs w:val="24"/>
        </w:rPr>
        <w:t>n.</w:t>
      </w:r>
      <w:r>
        <w:rPr>
          <w:spacing w:val="2"/>
          <w:sz w:val="24"/>
          <w:szCs w:val="24"/>
        </w:rPr>
        <w:t xml:space="preserve"> </w:t>
      </w:r>
      <w:r>
        <w:rPr>
          <w:sz w:val="24"/>
          <w:szCs w:val="24"/>
        </w:rPr>
        <w:t>Ti</w:t>
      </w:r>
      <w:r>
        <w:rPr>
          <w:spacing w:val="-2"/>
          <w:sz w:val="24"/>
          <w:szCs w:val="24"/>
        </w:rPr>
        <w:t>g</w:t>
      </w:r>
      <w:r>
        <w:rPr>
          <w:sz w:val="24"/>
          <w:szCs w:val="24"/>
        </w:rPr>
        <w:t>a t</w:t>
      </w:r>
      <w:r>
        <w:rPr>
          <w:spacing w:val="3"/>
          <w:sz w:val="24"/>
          <w:szCs w:val="24"/>
        </w:rPr>
        <w:t>u</w:t>
      </w:r>
      <w:r>
        <w:rPr>
          <w:spacing w:val="-2"/>
          <w:sz w:val="24"/>
          <w:szCs w:val="24"/>
        </w:rPr>
        <w:t>g</w:t>
      </w:r>
      <w:r>
        <w:rPr>
          <w:spacing w:val="-1"/>
          <w:sz w:val="24"/>
          <w:szCs w:val="24"/>
        </w:rPr>
        <w:t>a</w:t>
      </w:r>
      <w:r>
        <w:rPr>
          <w:sz w:val="24"/>
          <w:szCs w:val="24"/>
        </w:rPr>
        <w:t>s</w:t>
      </w:r>
      <w:r>
        <w:rPr>
          <w:spacing w:val="3"/>
          <w:sz w:val="24"/>
          <w:szCs w:val="24"/>
        </w:rPr>
        <w:t xml:space="preserve"> </w:t>
      </w:r>
      <w:r>
        <w:rPr>
          <w:sz w:val="24"/>
          <w:szCs w:val="24"/>
        </w:rPr>
        <w:t>uta</w:t>
      </w:r>
      <w:r>
        <w:rPr>
          <w:spacing w:val="2"/>
          <w:sz w:val="24"/>
          <w:szCs w:val="24"/>
        </w:rPr>
        <w:t>m</w:t>
      </w:r>
      <w:r>
        <w:rPr>
          <w:sz w:val="24"/>
          <w:szCs w:val="24"/>
        </w:rPr>
        <w:t>a k</w:t>
      </w:r>
      <w:r>
        <w:rPr>
          <w:spacing w:val="1"/>
          <w:sz w:val="24"/>
          <w:szCs w:val="24"/>
        </w:rPr>
        <w:t>e</w:t>
      </w:r>
      <w:r>
        <w:rPr>
          <w:sz w:val="24"/>
          <w:szCs w:val="24"/>
        </w:rPr>
        <w:t>p</w:t>
      </w:r>
      <w:r>
        <w:rPr>
          <w:spacing w:val="-1"/>
          <w:sz w:val="24"/>
          <w:szCs w:val="24"/>
        </w:rPr>
        <w:t>a</w:t>
      </w:r>
      <w:r>
        <w:rPr>
          <w:sz w:val="24"/>
          <w:szCs w:val="24"/>
        </w:rPr>
        <w:t>la</w:t>
      </w:r>
      <w:r>
        <w:rPr>
          <w:spacing w:val="1"/>
          <w:sz w:val="24"/>
          <w:szCs w:val="24"/>
        </w:rPr>
        <w:t xml:space="preserve"> </w:t>
      </w:r>
      <w:r>
        <w:rPr>
          <w:sz w:val="24"/>
          <w:szCs w:val="24"/>
        </w:rPr>
        <w:t>mek</w:t>
      </w:r>
      <w:r>
        <w:rPr>
          <w:spacing w:val="-1"/>
          <w:sz w:val="24"/>
          <w:szCs w:val="24"/>
        </w:rPr>
        <w:t>a</w:t>
      </w:r>
      <w:r>
        <w:rPr>
          <w:sz w:val="24"/>
          <w:szCs w:val="24"/>
        </w:rPr>
        <w:t xml:space="preserve">nik </w:t>
      </w:r>
      <w:r>
        <w:rPr>
          <w:spacing w:val="-5"/>
          <w:sz w:val="24"/>
          <w:szCs w:val="24"/>
        </w:rPr>
        <w:t>y</w:t>
      </w:r>
      <w:r>
        <w:rPr>
          <w:spacing w:val="1"/>
          <w:sz w:val="24"/>
          <w:szCs w:val="24"/>
        </w:rPr>
        <w:t>a</w:t>
      </w:r>
      <w:r>
        <w:rPr>
          <w:sz w:val="24"/>
          <w:szCs w:val="24"/>
        </w:rPr>
        <w:t>itu :</w:t>
      </w:r>
    </w:p>
    <w:p w:rsidR="0047694C" w:rsidRDefault="00000000">
      <w:pPr>
        <w:spacing w:before="23"/>
        <w:ind w:left="2389" w:right="2474"/>
        <w:jc w:val="both"/>
        <w:rPr>
          <w:sz w:val="24"/>
          <w:szCs w:val="24"/>
        </w:rPr>
      </w:pPr>
      <w:r>
        <w:rPr>
          <w:spacing w:val="-1"/>
          <w:sz w:val="24"/>
          <w:szCs w:val="24"/>
        </w:rPr>
        <w:t>a</w:t>
      </w:r>
      <w:r>
        <w:rPr>
          <w:sz w:val="24"/>
          <w:szCs w:val="24"/>
        </w:rPr>
        <w:t xml:space="preserve">.  </w:t>
      </w:r>
      <w:r>
        <w:rPr>
          <w:spacing w:val="10"/>
          <w:sz w:val="24"/>
          <w:szCs w:val="24"/>
        </w:rPr>
        <w:t xml:space="preserve"> </w:t>
      </w:r>
      <w:r>
        <w:rPr>
          <w:spacing w:val="-2"/>
          <w:sz w:val="24"/>
          <w:szCs w:val="24"/>
        </w:rPr>
        <w:t>B</w:t>
      </w:r>
      <w:r>
        <w:rPr>
          <w:spacing w:val="-1"/>
          <w:sz w:val="24"/>
          <w:szCs w:val="24"/>
        </w:rPr>
        <w:t>e</w:t>
      </w:r>
      <w:r>
        <w:rPr>
          <w:sz w:val="24"/>
          <w:szCs w:val="24"/>
        </w:rPr>
        <w:t>rt</w:t>
      </w:r>
      <w:r>
        <w:rPr>
          <w:spacing w:val="2"/>
          <w:sz w:val="24"/>
          <w:szCs w:val="24"/>
        </w:rPr>
        <w:t>u</w:t>
      </w:r>
      <w:r>
        <w:rPr>
          <w:spacing w:val="-2"/>
          <w:sz w:val="24"/>
          <w:szCs w:val="24"/>
        </w:rPr>
        <w:t>g</w:t>
      </w:r>
      <w:r>
        <w:rPr>
          <w:spacing w:val="-1"/>
          <w:sz w:val="24"/>
          <w:szCs w:val="24"/>
        </w:rPr>
        <w:t>a</w:t>
      </w:r>
      <w:r>
        <w:rPr>
          <w:sz w:val="24"/>
          <w:szCs w:val="24"/>
        </w:rPr>
        <w:t>s seb</w:t>
      </w:r>
      <w:r>
        <w:rPr>
          <w:spacing w:val="1"/>
          <w:sz w:val="24"/>
          <w:szCs w:val="24"/>
        </w:rPr>
        <w:t>a</w:t>
      </w:r>
      <w:r>
        <w:rPr>
          <w:sz w:val="24"/>
          <w:szCs w:val="24"/>
        </w:rPr>
        <w:t>g</w:t>
      </w:r>
      <w:r>
        <w:rPr>
          <w:spacing w:val="-1"/>
          <w:sz w:val="24"/>
          <w:szCs w:val="24"/>
        </w:rPr>
        <w:t>a</w:t>
      </w:r>
      <w:r>
        <w:rPr>
          <w:sz w:val="24"/>
          <w:szCs w:val="24"/>
        </w:rPr>
        <w:t>i pe</w:t>
      </w:r>
      <w:r>
        <w:rPr>
          <w:spacing w:val="2"/>
          <w:sz w:val="24"/>
          <w:szCs w:val="24"/>
        </w:rPr>
        <w:t>n</w:t>
      </w:r>
      <w:r>
        <w:rPr>
          <w:spacing w:val="-1"/>
          <w:sz w:val="24"/>
          <w:szCs w:val="24"/>
        </w:rPr>
        <w:t>er</w:t>
      </w:r>
      <w:r>
        <w:rPr>
          <w:spacing w:val="3"/>
          <w:sz w:val="24"/>
          <w:szCs w:val="24"/>
        </w:rPr>
        <w:t>i</w:t>
      </w:r>
      <w:r>
        <w:rPr>
          <w:sz w:val="24"/>
          <w:szCs w:val="24"/>
        </w:rPr>
        <w:t>ma l</w:t>
      </w:r>
      <w:r>
        <w:rPr>
          <w:spacing w:val="1"/>
          <w:sz w:val="24"/>
          <w:szCs w:val="24"/>
        </w:rPr>
        <w:t>a</w:t>
      </w:r>
      <w:r>
        <w:rPr>
          <w:spacing w:val="-5"/>
          <w:sz w:val="24"/>
          <w:szCs w:val="24"/>
        </w:rPr>
        <w:t>y</w:t>
      </w:r>
      <w:r>
        <w:rPr>
          <w:spacing w:val="-1"/>
          <w:sz w:val="24"/>
          <w:szCs w:val="24"/>
        </w:rPr>
        <w:t>a</w:t>
      </w:r>
      <w:r>
        <w:rPr>
          <w:sz w:val="24"/>
          <w:szCs w:val="24"/>
        </w:rPr>
        <w:t>n</w:t>
      </w:r>
      <w:r>
        <w:rPr>
          <w:spacing w:val="-1"/>
          <w:sz w:val="24"/>
          <w:szCs w:val="24"/>
        </w:rPr>
        <w:t>a</w:t>
      </w:r>
      <w:r>
        <w:rPr>
          <w:sz w:val="24"/>
          <w:szCs w:val="24"/>
        </w:rPr>
        <w:t>n.</w:t>
      </w:r>
    </w:p>
    <w:p w:rsidR="0047694C" w:rsidRDefault="0047694C">
      <w:pPr>
        <w:spacing w:before="14" w:line="260" w:lineRule="exact"/>
        <w:rPr>
          <w:sz w:val="26"/>
          <w:szCs w:val="26"/>
        </w:rPr>
      </w:pPr>
    </w:p>
    <w:p w:rsidR="0047694C" w:rsidRDefault="00000000">
      <w:pPr>
        <w:ind w:left="2389" w:right="1614"/>
        <w:jc w:val="both"/>
        <w:rPr>
          <w:sz w:val="24"/>
          <w:szCs w:val="24"/>
        </w:rPr>
      </w:pPr>
      <w:r>
        <w:rPr>
          <w:sz w:val="24"/>
          <w:szCs w:val="24"/>
        </w:rPr>
        <w:t xml:space="preserve">b. </w:t>
      </w:r>
      <w:r>
        <w:rPr>
          <w:spacing w:val="55"/>
          <w:sz w:val="24"/>
          <w:szCs w:val="24"/>
        </w:rPr>
        <w:t xml:space="preserve"> </w:t>
      </w:r>
      <w:r>
        <w:rPr>
          <w:spacing w:val="1"/>
          <w:sz w:val="24"/>
          <w:szCs w:val="24"/>
        </w:rPr>
        <w:t>P</w:t>
      </w:r>
      <w:r>
        <w:rPr>
          <w:spacing w:val="-1"/>
          <w:sz w:val="24"/>
          <w:szCs w:val="24"/>
        </w:rPr>
        <w:t>e</w:t>
      </w:r>
      <w:r>
        <w:rPr>
          <w:sz w:val="24"/>
          <w:szCs w:val="24"/>
        </w:rPr>
        <w:t>n</w:t>
      </w:r>
      <w:r>
        <w:rPr>
          <w:spacing w:val="-1"/>
          <w:sz w:val="24"/>
          <w:szCs w:val="24"/>
        </w:rPr>
        <w:t>a</w:t>
      </w:r>
      <w:r>
        <w:rPr>
          <w:sz w:val="24"/>
          <w:szCs w:val="24"/>
        </w:rPr>
        <w:t>ng</w:t>
      </w:r>
      <w:r>
        <w:rPr>
          <w:spacing w:val="-2"/>
          <w:sz w:val="24"/>
          <w:szCs w:val="24"/>
        </w:rPr>
        <w:t>g</w:t>
      </w:r>
      <w:r>
        <w:rPr>
          <w:sz w:val="24"/>
          <w:szCs w:val="24"/>
        </w:rPr>
        <w:t>u</w:t>
      </w:r>
      <w:r>
        <w:rPr>
          <w:spacing w:val="2"/>
          <w:sz w:val="24"/>
          <w:szCs w:val="24"/>
        </w:rPr>
        <w:t>n</w:t>
      </w:r>
      <w:r>
        <w:rPr>
          <w:sz w:val="24"/>
          <w:szCs w:val="24"/>
        </w:rPr>
        <w:t>g</w:t>
      </w:r>
      <w:r>
        <w:rPr>
          <w:spacing w:val="-2"/>
          <w:sz w:val="24"/>
          <w:szCs w:val="24"/>
        </w:rPr>
        <w:t xml:space="preserve"> </w:t>
      </w:r>
      <w:r>
        <w:rPr>
          <w:sz w:val="24"/>
          <w:szCs w:val="24"/>
        </w:rPr>
        <w:t>jaw</w:t>
      </w:r>
      <w:r>
        <w:rPr>
          <w:spacing w:val="-1"/>
          <w:sz w:val="24"/>
          <w:szCs w:val="24"/>
        </w:rPr>
        <w:t>a</w:t>
      </w:r>
      <w:r>
        <w:rPr>
          <w:sz w:val="24"/>
          <w:szCs w:val="24"/>
        </w:rPr>
        <w:t>b</w:t>
      </w:r>
      <w:r>
        <w:rPr>
          <w:spacing w:val="2"/>
          <w:sz w:val="24"/>
          <w:szCs w:val="24"/>
        </w:rPr>
        <w:t xml:space="preserve"> </w:t>
      </w:r>
      <w:r>
        <w:rPr>
          <w:spacing w:val="-1"/>
          <w:sz w:val="24"/>
          <w:szCs w:val="24"/>
        </w:rPr>
        <w:t>a</w:t>
      </w:r>
      <w:r>
        <w:rPr>
          <w:sz w:val="24"/>
          <w:szCs w:val="24"/>
        </w:rPr>
        <w:t xml:space="preserve">tas </w:t>
      </w:r>
      <w:r>
        <w:rPr>
          <w:spacing w:val="-1"/>
          <w:sz w:val="24"/>
          <w:szCs w:val="24"/>
        </w:rPr>
        <w:t>c</w:t>
      </w:r>
      <w:r>
        <w:rPr>
          <w:sz w:val="24"/>
          <w:szCs w:val="24"/>
        </w:rPr>
        <w:t>ompl</w:t>
      </w:r>
      <w:r>
        <w:rPr>
          <w:spacing w:val="-1"/>
          <w:sz w:val="24"/>
          <w:szCs w:val="24"/>
        </w:rPr>
        <w:t>a</w:t>
      </w:r>
      <w:r>
        <w:rPr>
          <w:sz w:val="24"/>
          <w:szCs w:val="24"/>
        </w:rPr>
        <w:t>in pe</w:t>
      </w:r>
      <w:r>
        <w:rPr>
          <w:spacing w:val="1"/>
          <w:sz w:val="24"/>
          <w:szCs w:val="24"/>
        </w:rPr>
        <w:t>l</w:t>
      </w:r>
      <w:r>
        <w:rPr>
          <w:spacing w:val="-1"/>
          <w:sz w:val="24"/>
          <w:szCs w:val="24"/>
        </w:rPr>
        <w:t>a</w:t>
      </w:r>
      <w:r>
        <w:rPr>
          <w:spacing w:val="2"/>
          <w:sz w:val="24"/>
          <w:szCs w:val="24"/>
        </w:rPr>
        <w:t>n</w:t>
      </w:r>
      <w:r>
        <w:rPr>
          <w:sz w:val="24"/>
          <w:szCs w:val="24"/>
        </w:rPr>
        <w:t>g</w:t>
      </w:r>
      <w:r>
        <w:rPr>
          <w:spacing w:val="-2"/>
          <w:sz w:val="24"/>
          <w:szCs w:val="24"/>
        </w:rPr>
        <w:t>g</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spacing w:line="480" w:lineRule="auto"/>
        <w:ind w:left="2744" w:right="132" w:hanging="355"/>
        <w:rPr>
          <w:sz w:val="24"/>
          <w:szCs w:val="24"/>
        </w:rPr>
      </w:pPr>
      <w:r>
        <w:rPr>
          <w:spacing w:val="-1"/>
          <w:sz w:val="24"/>
          <w:szCs w:val="24"/>
        </w:rPr>
        <w:t>c</w:t>
      </w:r>
      <w:r>
        <w:rPr>
          <w:sz w:val="24"/>
          <w:szCs w:val="24"/>
        </w:rPr>
        <w:t xml:space="preserve">.  </w:t>
      </w:r>
      <w:r>
        <w:rPr>
          <w:spacing w:val="10"/>
          <w:sz w:val="24"/>
          <w:szCs w:val="24"/>
        </w:rPr>
        <w:t xml:space="preserve"> </w:t>
      </w:r>
      <w:r>
        <w:rPr>
          <w:spacing w:val="1"/>
          <w:sz w:val="24"/>
          <w:szCs w:val="24"/>
        </w:rPr>
        <w:t>P</w:t>
      </w:r>
      <w:r>
        <w:rPr>
          <w:spacing w:val="-1"/>
          <w:sz w:val="24"/>
          <w:szCs w:val="24"/>
        </w:rPr>
        <w:t>e</w:t>
      </w:r>
      <w:r>
        <w:rPr>
          <w:sz w:val="24"/>
          <w:szCs w:val="24"/>
        </w:rPr>
        <w:t>n</w:t>
      </w:r>
      <w:r>
        <w:rPr>
          <w:spacing w:val="-1"/>
          <w:sz w:val="24"/>
          <w:szCs w:val="24"/>
        </w:rPr>
        <w:t>a</w:t>
      </w:r>
      <w:r>
        <w:rPr>
          <w:sz w:val="24"/>
          <w:szCs w:val="24"/>
        </w:rPr>
        <w:t>ng</w:t>
      </w:r>
      <w:r>
        <w:rPr>
          <w:spacing w:val="-2"/>
          <w:sz w:val="24"/>
          <w:szCs w:val="24"/>
        </w:rPr>
        <w:t>g</w:t>
      </w:r>
      <w:r>
        <w:rPr>
          <w:sz w:val="24"/>
          <w:szCs w:val="24"/>
        </w:rPr>
        <w:t>u</w:t>
      </w:r>
      <w:r>
        <w:rPr>
          <w:spacing w:val="2"/>
          <w:sz w:val="24"/>
          <w:szCs w:val="24"/>
        </w:rPr>
        <w:t>n</w:t>
      </w:r>
      <w:r>
        <w:rPr>
          <w:sz w:val="24"/>
          <w:szCs w:val="24"/>
        </w:rPr>
        <w:t>g</w:t>
      </w:r>
      <w:r>
        <w:rPr>
          <w:spacing w:val="58"/>
          <w:sz w:val="24"/>
          <w:szCs w:val="24"/>
        </w:rPr>
        <w:t xml:space="preserve"> </w:t>
      </w:r>
      <w:r>
        <w:rPr>
          <w:sz w:val="24"/>
          <w:szCs w:val="24"/>
        </w:rPr>
        <w:t>jaw</w:t>
      </w:r>
      <w:r>
        <w:rPr>
          <w:spacing w:val="-1"/>
          <w:sz w:val="24"/>
          <w:szCs w:val="24"/>
        </w:rPr>
        <w:t>a</w:t>
      </w:r>
      <w:r>
        <w:rPr>
          <w:sz w:val="24"/>
          <w:szCs w:val="24"/>
        </w:rPr>
        <w:t xml:space="preserve">b  </w:t>
      </w:r>
      <w:r>
        <w:rPr>
          <w:spacing w:val="3"/>
          <w:sz w:val="24"/>
          <w:szCs w:val="24"/>
        </w:rPr>
        <w:t>t</w:t>
      </w:r>
      <w:r>
        <w:rPr>
          <w:spacing w:val="-1"/>
          <w:sz w:val="24"/>
          <w:szCs w:val="24"/>
        </w:rPr>
        <w:t>er</w:t>
      </w:r>
      <w:r>
        <w:rPr>
          <w:spacing w:val="2"/>
          <w:sz w:val="24"/>
          <w:szCs w:val="24"/>
        </w:rPr>
        <w:t>h</w:t>
      </w:r>
      <w:r>
        <w:rPr>
          <w:spacing w:val="-1"/>
          <w:sz w:val="24"/>
          <w:szCs w:val="24"/>
        </w:rPr>
        <w:t>a</w:t>
      </w:r>
      <w:r>
        <w:rPr>
          <w:sz w:val="24"/>
          <w:szCs w:val="24"/>
        </w:rPr>
        <w:t>d</w:t>
      </w:r>
      <w:r>
        <w:rPr>
          <w:spacing w:val="-1"/>
          <w:sz w:val="24"/>
          <w:szCs w:val="24"/>
        </w:rPr>
        <w:t>a</w:t>
      </w:r>
      <w:r>
        <w:rPr>
          <w:sz w:val="24"/>
          <w:szCs w:val="24"/>
        </w:rPr>
        <w:t>p  k</w:t>
      </w:r>
      <w:r>
        <w:rPr>
          <w:spacing w:val="-1"/>
          <w:sz w:val="24"/>
          <w:szCs w:val="24"/>
        </w:rPr>
        <w:t>e</w:t>
      </w:r>
      <w:r>
        <w:rPr>
          <w:spacing w:val="-2"/>
          <w:sz w:val="24"/>
          <w:szCs w:val="24"/>
        </w:rPr>
        <w:t>g</w:t>
      </w:r>
      <w:r>
        <w:rPr>
          <w:sz w:val="24"/>
          <w:szCs w:val="24"/>
        </w:rPr>
        <w:t>ia</w:t>
      </w:r>
      <w:r>
        <w:rPr>
          <w:spacing w:val="1"/>
          <w:sz w:val="24"/>
          <w:szCs w:val="24"/>
        </w:rPr>
        <w:t>t</w:t>
      </w:r>
      <w:r>
        <w:rPr>
          <w:spacing w:val="-1"/>
          <w:sz w:val="24"/>
          <w:szCs w:val="24"/>
        </w:rPr>
        <w:t>a</w:t>
      </w:r>
      <w:r>
        <w:rPr>
          <w:sz w:val="24"/>
          <w:szCs w:val="24"/>
        </w:rPr>
        <w:t>n  o</w:t>
      </w:r>
      <w:r>
        <w:rPr>
          <w:spacing w:val="2"/>
          <w:sz w:val="24"/>
          <w:szCs w:val="24"/>
        </w:rPr>
        <w:t>p</w:t>
      </w:r>
      <w:r>
        <w:rPr>
          <w:spacing w:val="-1"/>
          <w:sz w:val="24"/>
          <w:szCs w:val="24"/>
        </w:rPr>
        <w:t>e</w:t>
      </w:r>
      <w:r>
        <w:rPr>
          <w:spacing w:val="2"/>
          <w:sz w:val="24"/>
          <w:szCs w:val="24"/>
        </w:rPr>
        <w:t>r</w:t>
      </w:r>
      <w:r>
        <w:rPr>
          <w:spacing w:val="-3"/>
          <w:sz w:val="24"/>
          <w:szCs w:val="24"/>
        </w:rPr>
        <w:t>a</w:t>
      </w:r>
      <w:r>
        <w:rPr>
          <w:spacing w:val="2"/>
          <w:sz w:val="24"/>
          <w:szCs w:val="24"/>
        </w:rPr>
        <w:t>s</w:t>
      </w:r>
      <w:r>
        <w:rPr>
          <w:sz w:val="24"/>
          <w:szCs w:val="24"/>
        </w:rPr>
        <w:t>i</w:t>
      </w:r>
      <w:r>
        <w:rPr>
          <w:spacing w:val="1"/>
          <w:sz w:val="24"/>
          <w:szCs w:val="24"/>
        </w:rPr>
        <w:t>o</w:t>
      </w:r>
      <w:r>
        <w:rPr>
          <w:spacing w:val="2"/>
          <w:sz w:val="24"/>
          <w:szCs w:val="24"/>
        </w:rPr>
        <w:t>n</w:t>
      </w:r>
      <w:r>
        <w:rPr>
          <w:spacing w:val="-1"/>
          <w:sz w:val="24"/>
          <w:szCs w:val="24"/>
        </w:rPr>
        <w:t>a</w:t>
      </w:r>
      <w:r>
        <w:rPr>
          <w:sz w:val="24"/>
          <w:szCs w:val="24"/>
        </w:rPr>
        <w:t>l  k</w:t>
      </w:r>
      <w:r>
        <w:rPr>
          <w:spacing w:val="-1"/>
          <w:sz w:val="24"/>
          <w:szCs w:val="24"/>
        </w:rPr>
        <w:t>e</w:t>
      </w:r>
      <w:r>
        <w:rPr>
          <w:sz w:val="24"/>
          <w:szCs w:val="24"/>
        </w:rPr>
        <w:t>p</w:t>
      </w:r>
      <w:r>
        <w:rPr>
          <w:spacing w:val="-1"/>
          <w:sz w:val="24"/>
          <w:szCs w:val="24"/>
        </w:rPr>
        <w:t>a</w:t>
      </w:r>
      <w:r>
        <w:rPr>
          <w:spacing w:val="2"/>
          <w:sz w:val="24"/>
          <w:szCs w:val="24"/>
        </w:rPr>
        <w:t>d</w:t>
      </w:r>
      <w:r>
        <w:rPr>
          <w:sz w:val="24"/>
          <w:szCs w:val="24"/>
        </w:rPr>
        <w:t>a pimpinan</w:t>
      </w:r>
    </w:p>
    <w:p w:rsidR="0047694C" w:rsidRDefault="00000000">
      <w:pPr>
        <w:spacing w:before="20"/>
        <w:ind w:left="2029"/>
        <w:rPr>
          <w:sz w:val="24"/>
          <w:szCs w:val="24"/>
        </w:rPr>
      </w:pPr>
      <w:r>
        <w:rPr>
          <w:sz w:val="24"/>
          <w:szCs w:val="24"/>
        </w:rPr>
        <w:t>3.   K</w:t>
      </w:r>
      <w:r>
        <w:rPr>
          <w:spacing w:val="-1"/>
          <w:sz w:val="24"/>
          <w:szCs w:val="24"/>
        </w:rPr>
        <w:t>a</w:t>
      </w:r>
      <w:r>
        <w:rPr>
          <w:sz w:val="24"/>
          <w:szCs w:val="24"/>
        </w:rPr>
        <w:t>sir</w:t>
      </w:r>
    </w:p>
    <w:p w:rsidR="0047694C" w:rsidRDefault="0047694C">
      <w:pPr>
        <w:spacing w:before="16" w:line="260" w:lineRule="exact"/>
        <w:rPr>
          <w:sz w:val="26"/>
          <w:szCs w:val="26"/>
        </w:rPr>
      </w:pPr>
    </w:p>
    <w:p w:rsidR="0047694C" w:rsidRDefault="00000000">
      <w:pPr>
        <w:spacing w:line="480" w:lineRule="auto"/>
        <w:ind w:left="2389" w:right="77"/>
        <w:jc w:val="both"/>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e</w:t>
      </w:r>
      <w:r>
        <w:rPr>
          <w:sz w:val="24"/>
          <w:szCs w:val="24"/>
        </w:rPr>
        <w:t>rt</w:t>
      </w:r>
      <w:r>
        <w:rPr>
          <w:spacing w:val="2"/>
          <w:sz w:val="24"/>
          <w:szCs w:val="24"/>
        </w:rPr>
        <w:t>u</w:t>
      </w:r>
      <w:r>
        <w:rPr>
          <w:spacing w:val="-2"/>
          <w:sz w:val="24"/>
          <w:szCs w:val="24"/>
        </w:rPr>
        <w:t>g</w:t>
      </w:r>
      <w:r>
        <w:rPr>
          <w:spacing w:val="-1"/>
          <w:sz w:val="24"/>
          <w:szCs w:val="24"/>
        </w:rPr>
        <w:t>a</w:t>
      </w:r>
      <w:r>
        <w:rPr>
          <w:sz w:val="24"/>
          <w:szCs w:val="24"/>
        </w:rPr>
        <w:t>s</w:t>
      </w:r>
      <w:r>
        <w:rPr>
          <w:spacing w:val="-2"/>
          <w:sz w:val="24"/>
          <w:szCs w:val="24"/>
        </w:rPr>
        <w:t xml:space="preserve"> </w:t>
      </w:r>
      <w:r>
        <w:rPr>
          <w:sz w:val="24"/>
          <w:szCs w:val="24"/>
        </w:rPr>
        <w:t>mel</w:t>
      </w:r>
      <w:r>
        <w:rPr>
          <w:spacing w:val="4"/>
          <w:sz w:val="24"/>
          <w:szCs w:val="24"/>
        </w:rPr>
        <w:t>a</w:t>
      </w:r>
      <w:r>
        <w:rPr>
          <w:spacing w:val="-5"/>
          <w:sz w:val="24"/>
          <w:szCs w:val="24"/>
        </w:rPr>
        <w:t>y</w:t>
      </w:r>
      <w:r>
        <w:rPr>
          <w:spacing w:val="-1"/>
          <w:sz w:val="24"/>
          <w:szCs w:val="24"/>
        </w:rPr>
        <w:t>a</w:t>
      </w:r>
      <w:r>
        <w:rPr>
          <w:sz w:val="24"/>
          <w:szCs w:val="24"/>
        </w:rPr>
        <w:t>ni</w:t>
      </w:r>
      <w:r>
        <w:rPr>
          <w:spacing w:val="-2"/>
          <w:sz w:val="24"/>
          <w:szCs w:val="24"/>
        </w:rPr>
        <w:t xml:space="preserve"> </w:t>
      </w:r>
      <w:r>
        <w:rPr>
          <w:sz w:val="24"/>
          <w:szCs w:val="24"/>
        </w:rPr>
        <w:t>kons</w:t>
      </w:r>
      <w:r>
        <w:rPr>
          <w:spacing w:val="2"/>
          <w:sz w:val="24"/>
          <w:szCs w:val="24"/>
        </w:rPr>
        <w:t>u</w:t>
      </w:r>
      <w:r>
        <w:rPr>
          <w:sz w:val="24"/>
          <w:szCs w:val="24"/>
        </w:rPr>
        <w:t xml:space="preserve">men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3"/>
          <w:sz w:val="24"/>
          <w:szCs w:val="24"/>
        </w:rPr>
        <w:t>j</w:t>
      </w:r>
      <w:r>
        <w:rPr>
          <w:spacing w:val="-1"/>
          <w:sz w:val="24"/>
          <w:szCs w:val="24"/>
        </w:rPr>
        <w:t>a</w:t>
      </w:r>
      <w:r>
        <w:rPr>
          <w:sz w:val="24"/>
          <w:szCs w:val="24"/>
        </w:rPr>
        <w:t>sa</w:t>
      </w:r>
      <w:r>
        <w:rPr>
          <w:spacing w:val="-3"/>
          <w:sz w:val="24"/>
          <w:szCs w:val="24"/>
        </w:rPr>
        <w:t xml:space="preserve"> </w:t>
      </w:r>
      <w:r>
        <w:rPr>
          <w:sz w:val="24"/>
          <w:szCs w:val="24"/>
        </w:rPr>
        <w:t>p</w:t>
      </w:r>
      <w:r>
        <w:rPr>
          <w:spacing w:val="-1"/>
          <w:sz w:val="24"/>
          <w:szCs w:val="24"/>
        </w:rPr>
        <w:t>er</w:t>
      </w:r>
      <w:r>
        <w:rPr>
          <w:sz w:val="24"/>
          <w:szCs w:val="24"/>
        </w:rPr>
        <w:t>b</w:t>
      </w:r>
      <w:r>
        <w:rPr>
          <w:spacing w:val="-1"/>
          <w:sz w:val="24"/>
          <w:szCs w:val="24"/>
        </w:rPr>
        <w:t>a</w:t>
      </w:r>
      <w:r>
        <w:rPr>
          <w:sz w:val="24"/>
          <w:szCs w:val="24"/>
        </w:rPr>
        <w:t>ikan d</w:t>
      </w:r>
      <w:r>
        <w:rPr>
          <w:spacing w:val="-1"/>
          <w:sz w:val="24"/>
          <w:szCs w:val="24"/>
        </w:rPr>
        <w:t>a</w:t>
      </w:r>
      <w:r>
        <w:rPr>
          <w:sz w:val="24"/>
          <w:szCs w:val="24"/>
        </w:rPr>
        <w:t>lam h</w:t>
      </w:r>
      <w:r>
        <w:rPr>
          <w:spacing w:val="-1"/>
          <w:sz w:val="24"/>
          <w:szCs w:val="24"/>
        </w:rPr>
        <w:t>a</w:t>
      </w:r>
      <w:r>
        <w:rPr>
          <w:sz w:val="24"/>
          <w:szCs w:val="24"/>
        </w:rPr>
        <w:t>l pemb</w:t>
      </w:r>
      <w:r>
        <w:rPr>
          <w:spacing w:val="2"/>
          <w:sz w:val="24"/>
          <w:szCs w:val="24"/>
        </w:rPr>
        <w:t>a</w:t>
      </w:r>
      <w:r>
        <w:rPr>
          <w:spacing w:val="-2"/>
          <w:sz w:val="24"/>
          <w:szCs w:val="24"/>
        </w:rPr>
        <w:t>y</w:t>
      </w:r>
      <w:r>
        <w:rPr>
          <w:spacing w:val="-1"/>
          <w:sz w:val="24"/>
          <w:szCs w:val="24"/>
        </w:rPr>
        <w:t>a</w:t>
      </w:r>
      <w:r>
        <w:rPr>
          <w:spacing w:val="2"/>
          <w:sz w:val="24"/>
          <w:szCs w:val="24"/>
        </w:rPr>
        <w:t>r</w:t>
      </w:r>
      <w:r>
        <w:rPr>
          <w:spacing w:val="-3"/>
          <w:sz w:val="24"/>
          <w:szCs w:val="24"/>
        </w:rPr>
        <w:t>a</w:t>
      </w:r>
      <w:r>
        <w:rPr>
          <w:sz w:val="24"/>
          <w:szCs w:val="24"/>
        </w:rPr>
        <w:t xml:space="preserve">n </w:t>
      </w:r>
      <w:r>
        <w:rPr>
          <w:spacing w:val="3"/>
          <w:sz w:val="24"/>
          <w:szCs w:val="24"/>
        </w:rPr>
        <w:t>s</w:t>
      </w:r>
      <w:r>
        <w:rPr>
          <w:spacing w:val="1"/>
          <w:sz w:val="24"/>
          <w:szCs w:val="24"/>
        </w:rPr>
        <w:t>e</w:t>
      </w:r>
      <w:r>
        <w:rPr>
          <w:sz w:val="24"/>
          <w:szCs w:val="24"/>
        </w:rPr>
        <w:t>rta</w:t>
      </w:r>
      <w:r>
        <w:rPr>
          <w:spacing w:val="-1"/>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mbuku</w:t>
      </w:r>
      <w:r>
        <w:rPr>
          <w:spacing w:val="1"/>
          <w:sz w:val="24"/>
          <w:szCs w:val="24"/>
        </w:rPr>
        <w:t>a</w:t>
      </w:r>
      <w:r>
        <w:rPr>
          <w:sz w:val="24"/>
          <w:szCs w:val="24"/>
        </w:rPr>
        <w:t>n k</w:t>
      </w:r>
      <w:r>
        <w:rPr>
          <w:spacing w:val="-1"/>
          <w:sz w:val="24"/>
          <w:szCs w:val="24"/>
        </w:rPr>
        <w:t>e</w:t>
      </w:r>
      <w:r>
        <w:rPr>
          <w:sz w:val="24"/>
          <w:szCs w:val="24"/>
        </w:rPr>
        <w:t>u</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4. </w:t>
      </w:r>
      <w:r>
        <w:rPr>
          <w:spacing w:val="58"/>
          <w:sz w:val="24"/>
          <w:szCs w:val="24"/>
        </w:rPr>
        <w:t xml:space="preserve"> </w:t>
      </w:r>
      <w:r>
        <w:rPr>
          <w:sz w:val="24"/>
          <w:szCs w:val="24"/>
        </w:rPr>
        <w:t>Counter</w:t>
      </w:r>
      <w:r>
        <w:rPr>
          <w:spacing w:val="-1"/>
          <w:sz w:val="24"/>
          <w:szCs w:val="24"/>
        </w:rPr>
        <w:t xml:space="preserve"> </w:t>
      </w:r>
      <w:r>
        <w:rPr>
          <w:spacing w:val="1"/>
          <w:sz w:val="24"/>
          <w:szCs w:val="24"/>
        </w:rPr>
        <w:t>P</w:t>
      </w:r>
      <w:r>
        <w:rPr>
          <w:spacing w:val="-1"/>
          <w:sz w:val="24"/>
          <w:szCs w:val="24"/>
        </w:rPr>
        <w:t>art</w:t>
      </w:r>
    </w:p>
    <w:p w:rsidR="0047694C" w:rsidRDefault="0047694C">
      <w:pPr>
        <w:spacing w:before="14" w:line="260" w:lineRule="exact"/>
        <w:rPr>
          <w:sz w:val="26"/>
          <w:szCs w:val="26"/>
        </w:rPr>
      </w:pPr>
    </w:p>
    <w:p w:rsidR="0047694C" w:rsidRDefault="00000000">
      <w:pPr>
        <w:spacing w:line="480" w:lineRule="auto"/>
        <w:ind w:left="2389" w:right="80"/>
        <w:jc w:val="both"/>
        <w:rPr>
          <w:sz w:val="24"/>
          <w:szCs w:val="24"/>
        </w:rPr>
      </w:pPr>
      <w:r>
        <w:rPr>
          <w:spacing w:val="-2"/>
          <w:sz w:val="24"/>
          <w:szCs w:val="24"/>
        </w:rPr>
        <w:t>B</w:t>
      </w:r>
      <w:r>
        <w:rPr>
          <w:spacing w:val="-1"/>
          <w:sz w:val="24"/>
          <w:szCs w:val="24"/>
        </w:rPr>
        <w:t>erf</w:t>
      </w:r>
      <w:r>
        <w:rPr>
          <w:sz w:val="24"/>
          <w:szCs w:val="24"/>
        </w:rPr>
        <w:t>u</w:t>
      </w:r>
      <w:r>
        <w:rPr>
          <w:spacing w:val="2"/>
          <w:sz w:val="24"/>
          <w:szCs w:val="24"/>
        </w:rPr>
        <w:t>n</w:t>
      </w:r>
      <w:r>
        <w:rPr>
          <w:spacing w:val="-2"/>
          <w:sz w:val="24"/>
          <w:szCs w:val="24"/>
        </w:rPr>
        <w:t>g</w:t>
      </w:r>
      <w:r>
        <w:rPr>
          <w:sz w:val="24"/>
          <w:szCs w:val="24"/>
        </w:rPr>
        <w:t>si</w:t>
      </w:r>
      <w:r>
        <w:rPr>
          <w:spacing w:val="2"/>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2"/>
          <w:sz w:val="24"/>
          <w:szCs w:val="24"/>
        </w:rPr>
        <w:t xml:space="preserve"> </w:t>
      </w:r>
      <w:r>
        <w:rPr>
          <w:sz w:val="24"/>
          <w:szCs w:val="24"/>
        </w:rPr>
        <w:t>p</w:t>
      </w:r>
      <w:r>
        <w:rPr>
          <w:spacing w:val="-1"/>
          <w:sz w:val="24"/>
          <w:szCs w:val="24"/>
        </w:rPr>
        <w:t>e</w:t>
      </w:r>
      <w:r>
        <w:rPr>
          <w:spacing w:val="2"/>
          <w:sz w:val="24"/>
          <w:szCs w:val="24"/>
        </w:rPr>
        <w:t>n</w:t>
      </w:r>
      <w:r>
        <w:rPr>
          <w:sz w:val="24"/>
          <w:szCs w:val="24"/>
        </w:rPr>
        <w:t>y</w:t>
      </w:r>
      <w:r>
        <w:rPr>
          <w:spacing w:val="-1"/>
          <w:sz w:val="24"/>
          <w:szCs w:val="24"/>
        </w:rPr>
        <w:t>e</w:t>
      </w:r>
      <w:r>
        <w:rPr>
          <w:sz w:val="24"/>
          <w:szCs w:val="24"/>
        </w:rPr>
        <w:t>dia</w:t>
      </w:r>
      <w:r>
        <w:rPr>
          <w:spacing w:val="1"/>
          <w:sz w:val="24"/>
          <w:szCs w:val="24"/>
        </w:rPr>
        <w:t xml:space="preserve"> </w:t>
      </w:r>
      <w:r>
        <w:rPr>
          <w:sz w:val="24"/>
          <w:szCs w:val="24"/>
        </w:rPr>
        <w:t>sp</w:t>
      </w:r>
      <w:r>
        <w:rPr>
          <w:spacing w:val="-1"/>
          <w:sz w:val="24"/>
          <w:szCs w:val="24"/>
        </w:rPr>
        <w:t>a</w:t>
      </w:r>
      <w:r>
        <w:rPr>
          <w:sz w:val="24"/>
          <w:szCs w:val="24"/>
        </w:rPr>
        <w:t>rtp</w:t>
      </w:r>
      <w:r>
        <w:rPr>
          <w:spacing w:val="-1"/>
          <w:sz w:val="24"/>
          <w:szCs w:val="24"/>
        </w:rPr>
        <w:t>a</w:t>
      </w:r>
      <w:r>
        <w:rPr>
          <w:sz w:val="24"/>
          <w:szCs w:val="24"/>
        </w:rPr>
        <w:t>rt</w:t>
      </w:r>
      <w:r>
        <w:rPr>
          <w:spacing w:val="1"/>
          <w:sz w:val="24"/>
          <w:szCs w:val="24"/>
        </w:rPr>
        <w:t xml:space="preserve"> </w:t>
      </w:r>
      <w:r>
        <w:rPr>
          <w:sz w:val="24"/>
          <w:szCs w:val="24"/>
        </w:rPr>
        <w:t>(suku</w:t>
      </w:r>
      <w:r>
        <w:rPr>
          <w:spacing w:val="2"/>
          <w:sz w:val="24"/>
          <w:szCs w:val="24"/>
        </w:rPr>
        <w:t xml:space="preserve"> </w:t>
      </w:r>
      <w:r>
        <w:rPr>
          <w:spacing w:val="-1"/>
          <w:sz w:val="24"/>
          <w:szCs w:val="24"/>
        </w:rPr>
        <w:t>ca</w:t>
      </w:r>
      <w:r>
        <w:rPr>
          <w:sz w:val="24"/>
          <w:szCs w:val="24"/>
        </w:rPr>
        <w:t>d</w:t>
      </w:r>
      <w:r>
        <w:rPr>
          <w:spacing w:val="-1"/>
          <w:sz w:val="24"/>
          <w:szCs w:val="24"/>
        </w:rPr>
        <w:t>a</w:t>
      </w:r>
      <w:r>
        <w:rPr>
          <w:spacing w:val="2"/>
          <w:sz w:val="24"/>
          <w:szCs w:val="24"/>
        </w:rPr>
        <w:t>n</w:t>
      </w:r>
      <w:r>
        <w:rPr>
          <w:spacing w:val="-2"/>
          <w:sz w:val="24"/>
          <w:szCs w:val="24"/>
        </w:rPr>
        <w:t>g</w:t>
      </w:r>
      <w:r>
        <w:rPr>
          <w:sz w:val="24"/>
          <w:szCs w:val="24"/>
        </w:rPr>
        <w:t xml:space="preserve">) </w:t>
      </w:r>
      <w:r>
        <w:rPr>
          <w:spacing w:val="1"/>
          <w:sz w:val="24"/>
          <w:szCs w:val="24"/>
        </w:rPr>
        <w:t>s</w:t>
      </w:r>
      <w:r>
        <w:rPr>
          <w:spacing w:val="-1"/>
          <w:sz w:val="24"/>
          <w:szCs w:val="24"/>
        </w:rPr>
        <w:t>e</w:t>
      </w:r>
      <w:r>
        <w:rPr>
          <w:sz w:val="24"/>
          <w:szCs w:val="24"/>
        </w:rPr>
        <w:t>su</w:t>
      </w:r>
      <w:r>
        <w:rPr>
          <w:spacing w:val="-1"/>
          <w:sz w:val="24"/>
          <w:szCs w:val="24"/>
        </w:rPr>
        <w:t>a</w:t>
      </w:r>
      <w:r>
        <w:rPr>
          <w:sz w:val="24"/>
          <w:szCs w:val="24"/>
        </w:rPr>
        <w:t>i 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dib</w:t>
      </w:r>
      <w:r>
        <w:rPr>
          <w:spacing w:val="1"/>
          <w:sz w:val="24"/>
          <w:szCs w:val="24"/>
        </w:rPr>
        <w:t>u</w:t>
      </w:r>
      <w:r>
        <w:rPr>
          <w:sz w:val="24"/>
          <w:szCs w:val="24"/>
        </w:rPr>
        <w:t>tuhk</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e</w:t>
      </w:r>
      <w:r>
        <w:rPr>
          <w:sz w:val="24"/>
          <w:szCs w:val="24"/>
        </w:rPr>
        <w:t>lang</w:t>
      </w:r>
      <w:r>
        <w:rPr>
          <w:spacing w:val="-3"/>
          <w:sz w:val="24"/>
          <w:szCs w:val="24"/>
        </w:rPr>
        <w:t>g</w:t>
      </w:r>
      <w:r>
        <w:rPr>
          <w:spacing w:val="-1"/>
          <w:sz w:val="24"/>
          <w:szCs w:val="24"/>
        </w:rPr>
        <w:t>a</w:t>
      </w:r>
      <w:r>
        <w:rPr>
          <w:sz w:val="24"/>
          <w:szCs w:val="24"/>
        </w:rPr>
        <w:t>n.</w:t>
      </w:r>
    </w:p>
    <w:p w:rsidR="0047694C" w:rsidRDefault="00000000">
      <w:pPr>
        <w:spacing w:before="22"/>
        <w:ind w:left="2029"/>
        <w:rPr>
          <w:sz w:val="24"/>
          <w:szCs w:val="24"/>
        </w:rPr>
      </w:pPr>
      <w:r>
        <w:rPr>
          <w:sz w:val="24"/>
          <w:szCs w:val="24"/>
        </w:rPr>
        <w:t xml:space="preserve">5. </w:t>
      </w:r>
      <w:r>
        <w:rPr>
          <w:spacing w:val="58"/>
          <w:sz w:val="24"/>
          <w:szCs w:val="24"/>
        </w:rPr>
        <w:t xml:space="preserve"> </w:t>
      </w:r>
      <w:r>
        <w:rPr>
          <w:sz w:val="24"/>
          <w:szCs w:val="24"/>
        </w:rPr>
        <w:t>M</w:t>
      </w:r>
      <w:r>
        <w:rPr>
          <w:spacing w:val="-1"/>
          <w:sz w:val="24"/>
          <w:szCs w:val="24"/>
        </w:rPr>
        <w:t>e</w:t>
      </w:r>
      <w:r>
        <w:rPr>
          <w:sz w:val="24"/>
          <w:szCs w:val="24"/>
        </w:rPr>
        <w:t>k</w:t>
      </w:r>
      <w:r>
        <w:rPr>
          <w:spacing w:val="-1"/>
          <w:sz w:val="24"/>
          <w:szCs w:val="24"/>
        </w:rPr>
        <w:t>a</w:t>
      </w:r>
      <w:r>
        <w:rPr>
          <w:sz w:val="24"/>
          <w:szCs w:val="24"/>
        </w:rPr>
        <w:t>nik</w:t>
      </w:r>
    </w:p>
    <w:p w:rsidR="0047694C" w:rsidRDefault="0047694C">
      <w:pPr>
        <w:spacing w:before="14" w:line="260" w:lineRule="exact"/>
        <w:rPr>
          <w:sz w:val="26"/>
          <w:szCs w:val="26"/>
        </w:rPr>
      </w:pPr>
    </w:p>
    <w:p w:rsidR="0047694C" w:rsidRDefault="00000000">
      <w:pPr>
        <w:spacing w:line="480" w:lineRule="auto"/>
        <w:ind w:left="2389" w:right="75"/>
        <w:jc w:val="both"/>
        <w:rPr>
          <w:sz w:val="24"/>
          <w:szCs w:val="24"/>
        </w:rPr>
      </w:pPr>
      <w:r>
        <w:rPr>
          <w:sz w:val="24"/>
          <w:szCs w:val="24"/>
        </w:rPr>
        <w:t>O</w:t>
      </w:r>
      <w:r>
        <w:rPr>
          <w:spacing w:val="-1"/>
          <w:sz w:val="24"/>
          <w:szCs w:val="24"/>
        </w:rPr>
        <w:t>ra</w:t>
      </w:r>
      <w:r>
        <w:rPr>
          <w:sz w:val="24"/>
          <w:szCs w:val="24"/>
        </w:rPr>
        <w:t>ng</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mem</w:t>
      </w:r>
      <w:r>
        <w:rPr>
          <w:spacing w:val="1"/>
          <w:sz w:val="24"/>
          <w:szCs w:val="24"/>
        </w:rPr>
        <w:t>i</w:t>
      </w:r>
      <w:r>
        <w:rPr>
          <w:sz w:val="24"/>
          <w:szCs w:val="24"/>
        </w:rPr>
        <w:t>liki</w:t>
      </w:r>
      <w:r>
        <w:rPr>
          <w:spacing w:val="3"/>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tahu</w:t>
      </w:r>
      <w:r>
        <w:rPr>
          <w:spacing w:val="-1"/>
          <w:sz w:val="24"/>
          <w:szCs w:val="24"/>
        </w:rPr>
        <w:t>a</w:t>
      </w:r>
      <w:r>
        <w:rPr>
          <w:sz w:val="24"/>
          <w:szCs w:val="24"/>
        </w:rPr>
        <w:t>n</w:t>
      </w:r>
      <w:r>
        <w:rPr>
          <w:spacing w:val="2"/>
          <w:sz w:val="24"/>
          <w:szCs w:val="24"/>
        </w:rPr>
        <w:t xml:space="preserve"> </w:t>
      </w:r>
      <w:r>
        <w:rPr>
          <w:spacing w:val="1"/>
          <w:sz w:val="24"/>
          <w:szCs w:val="24"/>
        </w:rPr>
        <w:t>d</w:t>
      </w:r>
      <w:r>
        <w:rPr>
          <w:spacing w:val="-1"/>
          <w:sz w:val="24"/>
          <w:szCs w:val="24"/>
        </w:rPr>
        <w:t>a</w:t>
      </w:r>
      <w:r>
        <w:rPr>
          <w:sz w:val="24"/>
          <w:szCs w:val="24"/>
        </w:rPr>
        <w:t>n</w:t>
      </w:r>
      <w:r>
        <w:rPr>
          <w:spacing w:val="2"/>
          <w:sz w:val="24"/>
          <w:szCs w:val="24"/>
        </w:rPr>
        <w:t xml:space="preserve"> </w:t>
      </w:r>
      <w:r>
        <w:rPr>
          <w:spacing w:val="3"/>
          <w:sz w:val="24"/>
          <w:szCs w:val="24"/>
        </w:rPr>
        <w:t>k</w:t>
      </w:r>
      <w:r>
        <w:rPr>
          <w:spacing w:val="1"/>
          <w:sz w:val="24"/>
          <w:szCs w:val="24"/>
        </w:rPr>
        <w:t>e</w:t>
      </w:r>
      <w:r>
        <w:rPr>
          <w:spacing w:val="-1"/>
          <w:sz w:val="24"/>
          <w:szCs w:val="24"/>
        </w:rPr>
        <w:t>a</w:t>
      </w:r>
      <w:r>
        <w:rPr>
          <w:sz w:val="24"/>
          <w:szCs w:val="24"/>
        </w:rPr>
        <w:t>hli</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z w:val="24"/>
          <w:szCs w:val="24"/>
        </w:rPr>
        <w:t>lam 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pacing w:val="-1"/>
          <w:sz w:val="24"/>
          <w:szCs w:val="24"/>
        </w:rPr>
        <w:t>r</w:t>
      </w:r>
      <w:r>
        <w:rPr>
          <w:sz w:val="24"/>
          <w:szCs w:val="24"/>
        </w:rPr>
        <w:t>b</w:t>
      </w:r>
      <w:r>
        <w:rPr>
          <w:spacing w:val="-3"/>
          <w:sz w:val="24"/>
          <w:szCs w:val="24"/>
        </w:rPr>
        <w:t>a</w:t>
      </w:r>
      <w:r>
        <w:rPr>
          <w:sz w:val="24"/>
          <w:szCs w:val="24"/>
        </w:rPr>
        <w:t>ikan</w:t>
      </w:r>
      <w:r>
        <w:rPr>
          <w:spacing w:val="5"/>
          <w:sz w:val="24"/>
          <w:szCs w:val="24"/>
        </w:rPr>
        <w:t xml:space="preserve"> s</w:t>
      </w:r>
      <w:r>
        <w:rPr>
          <w:spacing w:val="-1"/>
          <w:sz w:val="24"/>
          <w:szCs w:val="24"/>
        </w:rPr>
        <w:t>e</w:t>
      </w:r>
      <w:r>
        <w:rPr>
          <w:sz w:val="24"/>
          <w:szCs w:val="24"/>
        </w:rPr>
        <w:t>p</w:t>
      </w:r>
      <w:r>
        <w:rPr>
          <w:spacing w:val="-1"/>
          <w:sz w:val="24"/>
          <w:szCs w:val="24"/>
        </w:rPr>
        <w:t>e</w:t>
      </w:r>
      <w:r>
        <w:rPr>
          <w:sz w:val="24"/>
          <w:szCs w:val="24"/>
        </w:rPr>
        <w:t>da m</w:t>
      </w:r>
      <w:r>
        <w:rPr>
          <w:spacing w:val="1"/>
          <w:sz w:val="24"/>
          <w:szCs w:val="24"/>
        </w:rPr>
        <w:t>o</w:t>
      </w:r>
      <w:r>
        <w:rPr>
          <w:sz w:val="24"/>
          <w:szCs w:val="24"/>
        </w:rPr>
        <w:t>tor,</w:t>
      </w:r>
      <w:r>
        <w:rPr>
          <w:spacing w:val="6"/>
          <w:sz w:val="24"/>
          <w:szCs w:val="24"/>
        </w:rPr>
        <w:t xml:space="preserve"> </w:t>
      </w:r>
      <w:r>
        <w:rPr>
          <w:sz w:val="24"/>
          <w:szCs w:val="24"/>
        </w:rPr>
        <w:t>tugas</w:t>
      </w:r>
      <w:r>
        <w:rPr>
          <w:spacing w:val="4"/>
          <w:sz w:val="24"/>
          <w:szCs w:val="24"/>
        </w:rPr>
        <w:t>n</w:t>
      </w:r>
      <w:r>
        <w:rPr>
          <w:spacing w:val="-5"/>
          <w:sz w:val="24"/>
          <w:szCs w:val="24"/>
        </w:rPr>
        <w:t>y</w:t>
      </w:r>
      <w:r>
        <w:rPr>
          <w:sz w:val="24"/>
          <w:szCs w:val="24"/>
        </w:rPr>
        <w:t>a</w:t>
      </w:r>
      <w:r>
        <w:rPr>
          <w:spacing w:val="5"/>
          <w:sz w:val="24"/>
          <w:szCs w:val="24"/>
        </w:rPr>
        <w:t xml:space="preserve"> </w:t>
      </w:r>
      <w:r>
        <w:rPr>
          <w:sz w:val="24"/>
          <w:szCs w:val="24"/>
        </w:rPr>
        <w:t>memp</w:t>
      </w:r>
      <w:r>
        <w:rPr>
          <w:spacing w:val="-1"/>
          <w:sz w:val="24"/>
          <w:szCs w:val="24"/>
        </w:rPr>
        <w:t>er</w:t>
      </w:r>
      <w:r>
        <w:rPr>
          <w:sz w:val="24"/>
          <w:szCs w:val="24"/>
        </w:rPr>
        <w:t>b</w:t>
      </w:r>
      <w:r>
        <w:rPr>
          <w:spacing w:val="-3"/>
          <w:sz w:val="24"/>
          <w:szCs w:val="24"/>
        </w:rPr>
        <w:t>a</w:t>
      </w:r>
      <w:r>
        <w:rPr>
          <w:sz w:val="24"/>
          <w:szCs w:val="24"/>
        </w:rPr>
        <w:t>iki k</w:t>
      </w:r>
      <w:r>
        <w:rPr>
          <w:spacing w:val="-1"/>
          <w:sz w:val="24"/>
          <w:szCs w:val="24"/>
        </w:rPr>
        <w:t>e</w:t>
      </w:r>
      <w:r>
        <w:rPr>
          <w:sz w:val="24"/>
          <w:szCs w:val="24"/>
        </w:rPr>
        <w:t>rus</w:t>
      </w:r>
      <w:r>
        <w:rPr>
          <w:spacing w:val="-1"/>
          <w:sz w:val="24"/>
          <w:szCs w:val="24"/>
        </w:rPr>
        <w:t>a</w:t>
      </w:r>
      <w:r>
        <w:rPr>
          <w:sz w:val="24"/>
          <w:szCs w:val="24"/>
        </w:rPr>
        <w:t>k</w:t>
      </w:r>
      <w:r>
        <w:rPr>
          <w:spacing w:val="-1"/>
          <w:sz w:val="24"/>
          <w:szCs w:val="24"/>
        </w:rPr>
        <w:t>a</w:t>
      </w:r>
      <w:r>
        <w:rPr>
          <w:sz w:val="24"/>
          <w:szCs w:val="24"/>
        </w:rPr>
        <w:t xml:space="preserve">n </w:t>
      </w:r>
      <w:r>
        <w:rPr>
          <w:spacing w:val="3"/>
          <w:sz w:val="24"/>
          <w:szCs w:val="24"/>
        </w:rPr>
        <w:t>s</w:t>
      </w:r>
      <w:r>
        <w:rPr>
          <w:spacing w:val="-1"/>
          <w:sz w:val="24"/>
          <w:szCs w:val="24"/>
        </w:rPr>
        <w:t>e</w:t>
      </w:r>
      <w:r>
        <w:rPr>
          <w:sz w:val="24"/>
          <w:szCs w:val="24"/>
        </w:rPr>
        <w:t>p</w:t>
      </w:r>
      <w:r>
        <w:rPr>
          <w:spacing w:val="-1"/>
          <w:sz w:val="24"/>
          <w:szCs w:val="24"/>
        </w:rPr>
        <w:t>e</w:t>
      </w:r>
      <w:r>
        <w:rPr>
          <w:sz w:val="24"/>
          <w:szCs w:val="24"/>
        </w:rPr>
        <w:t>da motor</w:t>
      </w:r>
      <w:r>
        <w:rPr>
          <w:spacing w:val="2"/>
          <w:sz w:val="24"/>
          <w:szCs w:val="24"/>
        </w:rPr>
        <w:t xml:space="preserve"> </w:t>
      </w:r>
      <w:r>
        <w:rPr>
          <w:spacing w:val="3"/>
          <w:sz w:val="24"/>
          <w:szCs w:val="24"/>
        </w:rPr>
        <w:t>s</w:t>
      </w:r>
      <w:r>
        <w:rPr>
          <w:spacing w:val="-1"/>
          <w:sz w:val="24"/>
          <w:szCs w:val="24"/>
        </w:rPr>
        <w:t>e</w:t>
      </w:r>
      <w:r>
        <w:rPr>
          <w:sz w:val="24"/>
          <w:szCs w:val="24"/>
        </w:rPr>
        <w:t>su</w:t>
      </w:r>
      <w:r>
        <w:rPr>
          <w:spacing w:val="-1"/>
          <w:sz w:val="24"/>
          <w:szCs w:val="24"/>
        </w:rPr>
        <w:t>a</w:t>
      </w:r>
      <w:r>
        <w:rPr>
          <w:sz w:val="24"/>
          <w:szCs w:val="24"/>
        </w:rPr>
        <w:t>i 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3"/>
          <w:sz w:val="24"/>
          <w:szCs w:val="24"/>
        </w:rPr>
        <w:t>k</w:t>
      </w:r>
      <w:r>
        <w:rPr>
          <w:spacing w:val="-1"/>
          <w:sz w:val="24"/>
          <w:szCs w:val="24"/>
        </w:rPr>
        <w:t>e</w:t>
      </w:r>
      <w:r>
        <w:rPr>
          <w:sz w:val="24"/>
          <w:szCs w:val="24"/>
        </w:rPr>
        <w:t>butuhan</w:t>
      </w:r>
      <w:r>
        <w:rPr>
          <w:spacing w:val="4"/>
          <w:sz w:val="24"/>
          <w:szCs w:val="24"/>
        </w:rPr>
        <w:t xml:space="preserve"> </w:t>
      </w:r>
      <w:r>
        <w:rPr>
          <w:sz w:val="24"/>
          <w:szCs w:val="24"/>
        </w:rPr>
        <w:t>d</w:t>
      </w:r>
      <w:r>
        <w:rPr>
          <w:spacing w:val="-1"/>
          <w:sz w:val="24"/>
          <w:szCs w:val="24"/>
        </w:rPr>
        <w:t>a</w:t>
      </w:r>
      <w:r>
        <w:rPr>
          <w:sz w:val="24"/>
          <w:szCs w:val="24"/>
        </w:rPr>
        <w:t>n k</w:t>
      </w:r>
      <w:r>
        <w:rPr>
          <w:spacing w:val="-1"/>
          <w:sz w:val="24"/>
          <w:szCs w:val="24"/>
        </w:rPr>
        <w:t>e</w:t>
      </w:r>
      <w:r>
        <w:rPr>
          <w:sz w:val="24"/>
          <w:szCs w:val="24"/>
        </w:rPr>
        <w:t>i</w:t>
      </w:r>
      <w:r>
        <w:rPr>
          <w:spacing w:val="3"/>
          <w:sz w:val="24"/>
          <w:szCs w:val="24"/>
        </w:rPr>
        <w:t>n</w:t>
      </w:r>
      <w:r>
        <w:rPr>
          <w:spacing w:val="-2"/>
          <w:sz w:val="24"/>
          <w:szCs w:val="24"/>
        </w:rPr>
        <w:t>g</w:t>
      </w:r>
      <w:r>
        <w:rPr>
          <w:sz w:val="24"/>
          <w:szCs w:val="24"/>
        </w:rPr>
        <w:t>in</w:t>
      </w:r>
      <w:r>
        <w:rPr>
          <w:spacing w:val="-1"/>
          <w:sz w:val="24"/>
          <w:szCs w:val="24"/>
        </w:rPr>
        <w:t>a</w:t>
      </w:r>
      <w:r>
        <w:rPr>
          <w:sz w:val="24"/>
          <w:szCs w:val="24"/>
        </w:rPr>
        <w:t>n p</w:t>
      </w:r>
      <w:r>
        <w:rPr>
          <w:spacing w:val="-1"/>
          <w:sz w:val="24"/>
          <w:szCs w:val="24"/>
        </w:rPr>
        <w:t>e</w:t>
      </w:r>
      <w:r>
        <w:rPr>
          <w:sz w:val="24"/>
          <w:szCs w:val="24"/>
        </w:rPr>
        <w:t>lang</w:t>
      </w:r>
      <w:r>
        <w:rPr>
          <w:spacing w:val="-3"/>
          <w:sz w:val="24"/>
          <w:szCs w:val="24"/>
        </w:rPr>
        <w:t>g</w:t>
      </w:r>
      <w:r>
        <w:rPr>
          <w:spacing w:val="-1"/>
          <w:sz w:val="24"/>
          <w:szCs w:val="24"/>
        </w:rPr>
        <w:t>a</w:t>
      </w:r>
      <w:r>
        <w:rPr>
          <w:sz w:val="24"/>
          <w:szCs w:val="24"/>
        </w:rPr>
        <w:t>n.</w:t>
      </w:r>
    </w:p>
    <w:p w:rsidR="0047694C" w:rsidRDefault="00000000">
      <w:pPr>
        <w:spacing w:before="27"/>
        <w:ind w:left="946"/>
        <w:rPr>
          <w:sz w:val="24"/>
          <w:szCs w:val="24"/>
        </w:rPr>
      </w:pPr>
      <w:r>
        <w:rPr>
          <w:b/>
          <w:sz w:val="24"/>
          <w:szCs w:val="24"/>
        </w:rPr>
        <w:t>3.4</w:t>
      </w:r>
      <w:r>
        <w:rPr>
          <w:b/>
          <w:spacing w:val="7"/>
          <w:sz w:val="24"/>
          <w:szCs w:val="24"/>
        </w:rPr>
        <w:t xml:space="preserve"> </w:t>
      </w:r>
      <w:r>
        <w:rPr>
          <w:b/>
          <w:spacing w:val="-1"/>
          <w:sz w:val="24"/>
          <w:szCs w:val="24"/>
        </w:rPr>
        <w:t>Me</w:t>
      </w:r>
      <w:r>
        <w:rPr>
          <w:b/>
          <w:sz w:val="24"/>
          <w:szCs w:val="24"/>
        </w:rPr>
        <w:t xml:space="preserve">todologi </w:t>
      </w:r>
      <w:r>
        <w:rPr>
          <w:b/>
          <w:spacing w:val="-1"/>
          <w:sz w:val="24"/>
          <w:szCs w:val="24"/>
        </w:rPr>
        <w:t>Pe</w:t>
      </w:r>
      <w:r>
        <w:rPr>
          <w:b/>
          <w:spacing w:val="1"/>
          <w:sz w:val="24"/>
          <w:szCs w:val="24"/>
        </w:rPr>
        <w:t>n</w:t>
      </w:r>
      <w:r>
        <w:rPr>
          <w:b/>
          <w:spacing w:val="-1"/>
          <w:sz w:val="24"/>
          <w:szCs w:val="24"/>
        </w:rPr>
        <w:t>e</w:t>
      </w:r>
      <w:r>
        <w:rPr>
          <w:b/>
          <w:sz w:val="24"/>
          <w:szCs w:val="24"/>
        </w:rPr>
        <w:t>lit</w:t>
      </w:r>
      <w:r>
        <w:rPr>
          <w:b/>
          <w:spacing w:val="2"/>
          <w:sz w:val="24"/>
          <w:szCs w:val="24"/>
        </w:rPr>
        <w:t>i</w:t>
      </w:r>
      <w:r>
        <w:rPr>
          <w:b/>
          <w:sz w:val="24"/>
          <w:szCs w:val="24"/>
        </w:rPr>
        <w:t>an</w:t>
      </w:r>
    </w:p>
    <w:p w:rsidR="0047694C" w:rsidRDefault="0047694C">
      <w:pPr>
        <w:spacing w:before="9" w:line="260" w:lineRule="exact"/>
        <w:rPr>
          <w:sz w:val="26"/>
          <w:szCs w:val="26"/>
        </w:rPr>
      </w:pPr>
    </w:p>
    <w:p w:rsidR="0047694C" w:rsidRDefault="00000000">
      <w:pPr>
        <w:spacing w:line="480" w:lineRule="auto"/>
        <w:ind w:left="1308" w:right="72" w:firstLine="413"/>
        <w:jc w:val="both"/>
        <w:rPr>
          <w:sz w:val="24"/>
          <w:szCs w:val="24"/>
        </w:rPr>
      </w:pPr>
      <w:r>
        <w:rPr>
          <w:sz w:val="24"/>
          <w:szCs w:val="24"/>
        </w:rPr>
        <w:t>M</w:t>
      </w:r>
      <w:r>
        <w:rPr>
          <w:spacing w:val="-1"/>
          <w:sz w:val="24"/>
          <w:szCs w:val="24"/>
        </w:rPr>
        <w:t>e</w:t>
      </w:r>
      <w:r>
        <w:rPr>
          <w:sz w:val="24"/>
          <w:szCs w:val="24"/>
        </w:rPr>
        <w:t>todolo</w:t>
      </w:r>
      <w:r>
        <w:rPr>
          <w:spacing w:val="-2"/>
          <w:sz w:val="24"/>
          <w:szCs w:val="24"/>
        </w:rPr>
        <w:t>g</w:t>
      </w:r>
      <w:r>
        <w:rPr>
          <w:sz w:val="24"/>
          <w:szCs w:val="24"/>
        </w:rPr>
        <w:t>i</w:t>
      </w:r>
      <w:r>
        <w:rPr>
          <w:spacing w:val="3"/>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w:t>
      </w:r>
      <w:r>
        <w:rPr>
          <w:spacing w:val="2"/>
          <w:sz w:val="24"/>
          <w:szCs w:val="24"/>
        </w:rPr>
        <w:t xml:space="preserve"> </w:t>
      </w:r>
      <w:r>
        <w:rPr>
          <w:sz w:val="24"/>
          <w:szCs w:val="24"/>
        </w:rPr>
        <w:t>tekn</w:t>
      </w:r>
      <w:r>
        <w:rPr>
          <w:spacing w:val="2"/>
          <w:sz w:val="24"/>
          <w:szCs w:val="24"/>
        </w:rPr>
        <w:t>i</w:t>
      </w:r>
      <w:r>
        <w:rPr>
          <w:sz w:val="24"/>
          <w:szCs w:val="24"/>
        </w:rPr>
        <w:t>k</w:t>
      </w:r>
      <w:r>
        <w:rPr>
          <w:spacing w:val="4"/>
          <w:sz w:val="24"/>
          <w:szCs w:val="24"/>
        </w:rPr>
        <w:t xml:space="preserve"> </w:t>
      </w:r>
      <w:r>
        <w:rPr>
          <w:spacing w:val="-1"/>
          <w:sz w:val="24"/>
          <w:szCs w:val="24"/>
        </w:rPr>
        <w:t>a</w:t>
      </w:r>
      <w:r>
        <w:rPr>
          <w:sz w:val="24"/>
          <w:szCs w:val="24"/>
        </w:rPr>
        <w:t>tau</w:t>
      </w:r>
      <w:r>
        <w:rPr>
          <w:spacing w:val="2"/>
          <w:sz w:val="24"/>
          <w:szCs w:val="24"/>
        </w:rPr>
        <w:t xml:space="preserve"> </w:t>
      </w:r>
      <w:r>
        <w:rPr>
          <w:sz w:val="24"/>
          <w:szCs w:val="24"/>
        </w:rPr>
        <w:t>urut</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pros</w:t>
      </w:r>
      <w:r>
        <w:rPr>
          <w:spacing w:val="-1"/>
          <w:sz w:val="24"/>
          <w:szCs w:val="24"/>
        </w:rPr>
        <w:t>e</w:t>
      </w:r>
      <w:r>
        <w:rPr>
          <w:sz w:val="24"/>
          <w:szCs w:val="24"/>
        </w:rPr>
        <w:t>s p</w:t>
      </w:r>
      <w:r>
        <w:rPr>
          <w:spacing w:val="-1"/>
          <w:sz w:val="24"/>
          <w:szCs w:val="24"/>
        </w:rPr>
        <w:t>e</w:t>
      </w:r>
      <w:r>
        <w:rPr>
          <w:sz w:val="24"/>
          <w:szCs w:val="24"/>
        </w:rPr>
        <w:t>n</w:t>
      </w:r>
      <w:r>
        <w:rPr>
          <w:spacing w:val="-2"/>
          <w:sz w:val="24"/>
          <w:szCs w:val="24"/>
        </w:rPr>
        <w:t>g</w:t>
      </w:r>
      <w:r>
        <w:rPr>
          <w:sz w:val="24"/>
          <w:szCs w:val="24"/>
        </w:rPr>
        <w:t>ump</w:t>
      </w:r>
      <w:r>
        <w:rPr>
          <w:spacing w:val="1"/>
          <w:sz w:val="24"/>
          <w:szCs w:val="24"/>
        </w:rPr>
        <w:t>u</w:t>
      </w:r>
      <w:r>
        <w:rPr>
          <w:sz w:val="24"/>
          <w:szCs w:val="24"/>
        </w:rPr>
        <w:t>l</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z w:val="24"/>
          <w:szCs w:val="24"/>
        </w:rPr>
        <w:t>o</w:t>
      </w:r>
      <w:r>
        <w:rPr>
          <w:spacing w:val="1"/>
          <w:sz w:val="24"/>
          <w:szCs w:val="24"/>
        </w:rPr>
        <w:t>l</w:t>
      </w:r>
      <w:r>
        <w:rPr>
          <w:spacing w:val="4"/>
          <w:sz w:val="24"/>
          <w:szCs w:val="24"/>
        </w:rPr>
        <w:t>a</w:t>
      </w:r>
      <w:r>
        <w:rPr>
          <w:sz w:val="24"/>
          <w:szCs w:val="24"/>
        </w:rPr>
        <w:t>h</w:t>
      </w:r>
      <w:r>
        <w:rPr>
          <w:spacing w:val="-1"/>
          <w:sz w:val="24"/>
          <w:szCs w:val="24"/>
        </w:rPr>
        <w:t>a</w:t>
      </w:r>
      <w:r>
        <w:rPr>
          <w:sz w:val="24"/>
          <w:szCs w:val="24"/>
        </w:rPr>
        <w:t>n d</w:t>
      </w:r>
      <w:r>
        <w:rPr>
          <w:spacing w:val="-1"/>
          <w:sz w:val="24"/>
          <w:szCs w:val="24"/>
        </w:rPr>
        <w:t>a</w:t>
      </w:r>
      <w:r>
        <w:rPr>
          <w:sz w:val="24"/>
          <w:szCs w:val="24"/>
        </w:rPr>
        <w:t xml:space="preserve">n </w:t>
      </w:r>
      <w:r>
        <w:rPr>
          <w:spacing w:val="2"/>
          <w:sz w:val="24"/>
          <w:szCs w:val="24"/>
        </w:rPr>
        <w:t>p</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
          <w:sz w:val="24"/>
          <w:szCs w:val="24"/>
        </w:rPr>
        <w:t>a</w:t>
      </w:r>
      <w:r>
        <w:rPr>
          <w:sz w:val="24"/>
          <w:szCs w:val="24"/>
        </w:rPr>
        <w:t>li</w:t>
      </w:r>
      <w:r>
        <w:rPr>
          <w:spacing w:val="3"/>
          <w:sz w:val="24"/>
          <w:szCs w:val="24"/>
        </w:rPr>
        <w:t>s</w:t>
      </w:r>
      <w:r>
        <w:rPr>
          <w:spacing w:val="1"/>
          <w:sz w:val="24"/>
          <w:szCs w:val="24"/>
        </w:rPr>
        <w:t>aa</w:t>
      </w:r>
      <w:r>
        <w:rPr>
          <w:sz w:val="24"/>
          <w:szCs w:val="24"/>
        </w:rPr>
        <w:t>n 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b</w:t>
      </w:r>
      <w:r>
        <w:rPr>
          <w:spacing w:val="-1"/>
          <w:sz w:val="24"/>
          <w:szCs w:val="24"/>
        </w:rPr>
        <w:t>e</w:t>
      </w:r>
      <w:r>
        <w:rPr>
          <w:spacing w:val="1"/>
          <w:sz w:val="24"/>
          <w:szCs w:val="24"/>
        </w:rPr>
        <w:t>r</w:t>
      </w:r>
      <w:r>
        <w:rPr>
          <w:spacing w:val="-2"/>
          <w:sz w:val="24"/>
          <w:szCs w:val="24"/>
        </w:rPr>
        <w:t>g</w:t>
      </w:r>
      <w:r>
        <w:rPr>
          <w:spacing w:val="3"/>
          <w:sz w:val="24"/>
          <w:szCs w:val="24"/>
        </w:rPr>
        <w:t>u</w:t>
      </w:r>
      <w:r>
        <w:rPr>
          <w:spacing w:val="2"/>
          <w:sz w:val="24"/>
          <w:szCs w:val="24"/>
        </w:rPr>
        <w:t>n</w:t>
      </w:r>
      <w:r>
        <w:rPr>
          <w:sz w:val="24"/>
          <w:szCs w:val="24"/>
        </w:rPr>
        <w:t>a men</w:t>
      </w:r>
      <w:r>
        <w:rPr>
          <w:spacing w:val="-1"/>
          <w:sz w:val="24"/>
          <w:szCs w:val="24"/>
        </w:rPr>
        <w:t>e</w:t>
      </w:r>
      <w:r>
        <w:rPr>
          <w:sz w:val="24"/>
          <w:szCs w:val="24"/>
        </w:rPr>
        <w:t>mukan s</w:t>
      </w:r>
      <w:r>
        <w:rPr>
          <w:spacing w:val="-1"/>
          <w:sz w:val="24"/>
          <w:szCs w:val="24"/>
        </w:rPr>
        <w:t>e</w:t>
      </w:r>
      <w:r>
        <w:rPr>
          <w:sz w:val="24"/>
          <w:szCs w:val="24"/>
        </w:rPr>
        <w:t>su</w:t>
      </w:r>
      <w:r>
        <w:rPr>
          <w:spacing w:val="-1"/>
          <w:sz w:val="24"/>
          <w:szCs w:val="24"/>
        </w:rPr>
        <w:t>a</w:t>
      </w:r>
      <w:r>
        <w:rPr>
          <w:sz w:val="24"/>
          <w:szCs w:val="24"/>
        </w:rPr>
        <w:t>tu unt</w:t>
      </w:r>
      <w:r>
        <w:rPr>
          <w:spacing w:val="2"/>
          <w:sz w:val="24"/>
          <w:szCs w:val="24"/>
        </w:rPr>
        <w:t>u</w:t>
      </w:r>
      <w:r>
        <w:rPr>
          <w:sz w:val="24"/>
          <w:szCs w:val="24"/>
        </w:rPr>
        <w:t>k men</w:t>
      </w:r>
      <w:r>
        <w:rPr>
          <w:spacing w:val="-1"/>
          <w:sz w:val="24"/>
          <w:szCs w:val="24"/>
        </w:rPr>
        <w:t>ca</w:t>
      </w:r>
      <w:r>
        <w:rPr>
          <w:sz w:val="24"/>
          <w:szCs w:val="24"/>
        </w:rPr>
        <w:t>p</w:t>
      </w:r>
      <w:r>
        <w:rPr>
          <w:spacing w:val="-1"/>
          <w:sz w:val="24"/>
          <w:szCs w:val="24"/>
        </w:rPr>
        <w:t>a</w:t>
      </w:r>
      <w:r>
        <w:rPr>
          <w:sz w:val="24"/>
          <w:szCs w:val="24"/>
        </w:rPr>
        <w:t>i tujuan</w:t>
      </w:r>
      <w:r>
        <w:rPr>
          <w:spacing w:val="2"/>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t</w:t>
      </w:r>
      <w:r>
        <w:rPr>
          <w:spacing w:val="-1"/>
          <w:sz w:val="24"/>
          <w:szCs w:val="24"/>
        </w:rPr>
        <w:t>e</w:t>
      </w:r>
      <w:r>
        <w:rPr>
          <w:spacing w:val="2"/>
          <w:sz w:val="24"/>
          <w:szCs w:val="24"/>
        </w:rPr>
        <w:t>l</w:t>
      </w:r>
      <w:r>
        <w:rPr>
          <w:spacing w:val="-1"/>
          <w:sz w:val="24"/>
          <w:szCs w:val="24"/>
        </w:rPr>
        <w:t>a</w:t>
      </w:r>
      <w:r>
        <w:rPr>
          <w:sz w:val="24"/>
          <w:szCs w:val="24"/>
        </w:rPr>
        <w:t>h dit</w:t>
      </w:r>
      <w:r>
        <w:rPr>
          <w:spacing w:val="-1"/>
          <w:sz w:val="24"/>
          <w:szCs w:val="24"/>
        </w:rPr>
        <w:t>e</w:t>
      </w:r>
      <w:r>
        <w:rPr>
          <w:sz w:val="24"/>
          <w:szCs w:val="24"/>
        </w:rPr>
        <w:t>ntukan.</w:t>
      </w:r>
    </w:p>
    <w:p w:rsidR="0047694C" w:rsidRDefault="00000000">
      <w:pPr>
        <w:spacing w:before="22"/>
        <w:ind w:left="1308"/>
        <w:rPr>
          <w:sz w:val="24"/>
          <w:szCs w:val="24"/>
        </w:rPr>
      </w:pPr>
      <w:r>
        <w:rPr>
          <w:sz w:val="24"/>
          <w:szCs w:val="24"/>
        </w:rPr>
        <w:t>Ada</w:t>
      </w:r>
      <w:r>
        <w:rPr>
          <w:spacing w:val="-1"/>
          <w:sz w:val="24"/>
          <w:szCs w:val="24"/>
        </w:rPr>
        <w:t xml:space="preserve"> </w:t>
      </w:r>
      <w:r>
        <w:rPr>
          <w:sz w:val="24"/>
          <w:szCs w:val="24"/>
        </w:rPr>
        <w:t>b</w:t>
      </w:r>
      <w:r>
        <w:rPr>
          <w:spacing w:val="-1"/>
          <w:sz w:val="24"/>
          <w:szCs w:val="24"/>
        </w:rPr>
        <w:t>e</w:t>
      </w:r>
      <w:r>
        <w:rPr>
          <w:sz w:val="24"/>
          <w:szCs w:val="24"/>
        </w:rPr>
        <w:t>b</w:t>
      </w:r>
      <w:r>
        <w:rPr>
          <w:spacing w:val="-1"/>
          <w:sz w:val="24"/>
          <w:szCs w:val="24"/>
        </w:rPr>
        <w:t>e</w:t>
      </w:r>
      <w:r>
        <w:rPr>
          <w:spacing w:val="2"/>
          <w:sz w:val="24"/>
          <w:szCs w:val="24"/>
        </w:rPr>
        <w:t>r</w:t>
      </w:r>
      <w:r>
        <w:rPr>
          <w:spacing w:val="-3"/>
          <w:sz w:val="24"/>
          <w:szCs w:val="24"/>
        </w:rPr>
        <w:t>a</w:t>
      </w:r>
      <w:r>
        <w:rPr>
          <w:sz w:val="24"/>
          <w:szCs w:val="24"/>
        </w:rPr>
        <w:t>pa</w:t>
      </w:r>
      <w:r>
        <w:rPr>
          <w:spacing w:val="-1"/>
          <w:sz w:val="24"/>
          <w:szCs w:val="24"/>
        </w:rPr>
        <w:t xml:space="preserve"> </w:t>
      </w:r>
      <w:r>
        <w:rPr>
          <w:spacing w:val="3"/>
          <w:sz w:val="24"/>
          <w:szCs w:val="24"/>
        </w:rPr>
        <w:t>m</w:t>
      </w:r>
      <w:r>
        <w:rPr>
          <w:spacing w:val="-1"/>
          <w:sz w:val="24"/>
          <w:szCs w:val="24"/>
        </w:rPr>
        <w:t>e</w:t>
      </w:r>
      <w:r>
        <w:rPr>
          <w:sz w:val="24"/>
          <w:szCs w:val="24"/>
        </w:rPr>
        <w:t>tode d</w:t>
      </w:r>
      <w:r>
        <w:rPr>
          <w:spacing w:val="-1"/>
          <w:sz w:val="24"/>
          <w:szCs w:val="24"/>
        </w:rPr>
        <w:t>a</w:t>
      </w:r>
      <w:r>
        <w:rPr>
          <w:spacing w:val="5"/>
          <w:sz w:val="24"/>
          <w:szCs w:val="24"/>
        </w:rPr>
        <w:t>l</w:t>
      </w:r>
      <w:r>
        <w:rPr>
          <w:spacing w:val="-1"/>
          <w:sz w:val="24"/>
          <w:szCs w:val="24"/>
        </w:rPr>
        <w:t>a</w:t>
      </w:r>
      <w:r>
        <w:rPr>
          <w:sz w:val="24"/>
          <w:szCs w:val="24"/>
        </w:rPr>
        <w:t>m</w:t>
      </w:r>
      <w:r>
        <w:rPr>
          <w:spacing w:val="1"/>
          <w:sz w:val="24"/>
          <w:szCs w:val="24"/>
        </w:rPr>
        <w:t xml:space="preserve"> </w:t>
      </w:r>
      <w:r>
        <w:rPr>
          <w:sz w:val="24"/>
          <w:szCs w:val="24"/>
        </w:rPr>
        <w:t>m</w:t>
      </w:r>
      <w:r>
        <w:rPr>
          <w:spacing w:val="-1"/>
          <w:sz w:val="24"/>
          <w:szCs w:val="24"/>
        </w:rPr>
        <w:t>e</w:t>
      </w:r>
      <w:r>
        <w:rPr>
          <w:sz w:val="24"/>
          <w:szCs w:val="24"/>
        </w:rPr>
        <w:t>lakuk</w:t>
      </w:r>
      <w:r>
        <w:rPr>
          <w:spacing w:val="-1"/>
          <w:sz w:val="24"/>
          <w:szCs w:val="24"/>
        </w:rPr>
        <w:t>a</w:t>
      </w:r>
      <w:r>
        <w:rPr>
          <w:sz w:val="24"/>
          <w:szCs w:val="24"/>
        </w:rPr>
        <w:t>n p</w:t>
      </w:r>
      <w:r>
        <w:rPr>
          <w:spacing w:val="-1"/>
          <w:sz w:val="24"/>
          <w:szCs w:val="24"/>
        </w:rPr>
        <w:t>e</w:t>
      </w:r>
      <w:r>
        <w:rPr>
          <w:spacing w:val="2"/>
          <w:sz w:val="24"/>
          <w:szCs w:val="24"/>
        </w:rPr>
        <w:t>n</w:t>
      </w:r>
      <w:r>
        <w:rPr>
          <w:spacing w:val="-1"/>
          <w:sz w:val="24"/>
          <w:szCs w:val="24"/>
        </w:rPr>
        <w:t>e</w:t>
      </w:r>
      <w:r>
        <w:rPr>
          <w:sz w:val="24"/>
          <w:szCs w:val="24"/>
        </w:rPr>
        <w:t>liti</w:t>
      </w:r>
      <w:r>
        <w:rPr>
          <w:spacing w:val="-1"/>
          <w:sz w:val="24"/>
          <w:szCs w:val="24"/>
        </w:rPr>
        <w:t>a</w:t>
      </w:r>
      <w:r>
        <w:rPr>
          <w:sz w:val="24"/>
          <w:szCs w:val="24"/>
        </w:rPr>
        <w:t>n ini</w:t>
      </w:r>
      <w:r>
        <w:rPr>
          <w:spacing w:val="2"/>
          <w:sz w:val="24"/>
          <w:szCs w:val="24"/>
        </w:rPr>
        <w:t xml:space="preserve"> </w:t>
      </w:r>
      <w:r>
        <w:rPr>
          <w:spacing w:val="-1"/>
          <w:sz w:val="24"/>
          <w:szCs w:val="24"/>
        </w:rPr>
        <w:t>a</w:t>
      </w:r>
      <w:r>
        <w:rPr>
          <w:sz w:val="24"/>
          <w:szCs w:val="24"/>
        </w:rPr>
        <w:t>nta</w:t>
      </w:r>
      <w:r>
        <w:rPr>
          <w:spacing w:val="-1"/>
          <w:sz w:val="24"/>
          <w:szCs w:val="24"/>
        </w:rPr>
        <w:t>r</w:t>
      </w:r>
      <w:r>
        <w:rPr>
          <w:sz w:val="24"/>
          <w:szCs w:val="24"/>
        </w:rPr>
        <w:t>a</w:t>
      </w:r>
      <w:r>
        <w:rPr>
          <w:spacing w:val="-1"/>
          <w:sz w:val="24"/>
          <w:szCs w:val="24"/>
        </w:rPr>
        <w:t xml:space="preserve"> </w:t>
      </w:r>
      <w:r>
        <w:rPr>
          <w:sz w:val="24"/>
          <w:szCs w:val="24"/>
        </w:rPr>
        <w:t>lain:</w:t>
      </w:r>
    </w:p>
    <w:p w:rsidR="0047694C" w:rsidRDefault="0047694C">
      <w:pPr>
        <w:spacing w:before="14" w:line="260" w:lineRule="exact"/>
        <w:rPr>
          <w:sz w:val="26"/>
          <w:szCs w:val="26"/>
        </w:rPr>
      </w:pPr>
    </w:p>
    <w:p w:rsidR="0047694C" w:rsidRDefault="00000000">
      <w:pPr>
        <w:ind w:left="1308"/>
        <w:rPr>
          <w:sz w:val="24"/>
          <w:szCs w:val="24"/>
        </w:rPr>
      </w:pPr>
      <w:r>
        <w:rPr>
          <w:sz w:val="24"/>
          <w:szCs w:val="24"/>
        </w:rPr>
        <w:t xml:space="preserve">1.  </w:t>
      </w:r>
      <w:r>
        <w:rPr>
          <w:spacing w:val="1"/>
          <w:sz w:val="24"/>
          <w:szCs w:val="24"/>
        </w:rPr>
        <w:t xml:space="preserve"> W</w:t>
      </w:r>
      <w:r>
        <w:rPr>
          <w:spacing w:val="-1"/>
          <w:sz w:val="24"/>
          <w:szCs w:val="24"/>
        </w:rPr>
        <w:t>a</w:t>
      </w:r>
      <w:r>
        <w:rPr>
          <w:sz w:val="24"/>
          <w:szCs w:val="24"/>
        </w:rPr>
        <w:t>w</w:t>
      </w:r>
      <w:r>
        <w:rPr>
          <w:spacing w:val="-1"/>
          <w:sz w:val="24"/>
          <w:szCs w:val="24"/>
        </w:rPr>
        <w:t>a</w:t>
      </w:r>
      <w:r>
        <w:rPr>
          <w:spacing w:val="2"/>
          <w:sz w:val="24"/>
          <w:szCs w:val="24"/>
        </w:rPr>
        <w:t>n</w:t>
      </w:r>
      <w:r>
        <w:rPr>
          <w:spacing w:val="-1"/>
          <w:sz w:val="24"/>
          <w:szCs w:val="24"/>
        </w:rPr>
        <w:t>car</w:t>
      </w:r>
      <w:r>
        <w:rPr>
          <w:sz w:val="24"/>
          <w:szCs w:val="24"/>
        </w:rPr>
        <w:t>a</w:t>
      </w:r>
    </w:p>
    <w:p w:rsidR="0047694C" w:rsidRDefault="0047694C">
      <w:pPr>
        <w:spacing w:before="16" w:line="260" w:lineRule="exact"/>
        <w:rPr>
          <w:sz w:val="26"/>
          <w:szCs w:val="26"/>
        </w:rPr>
      </w:pPr>
    </w:p>
    <w:p w:rsidR="0047694C" w:rsidRDefault="00000000">
      <w:pPr>
        <w:spacing w:line="480" w:lineRule="auto"/>
        <w:ind w:left="1669" w:right="75"/>
        <w:jc w:val="both"/>
        <w:rPr>
          <w:sz w:val="24"/>
          <w:szCs w:val="24"/>
        </w:rPr>
      </w:pPr>
      <w:r>
        <w:rPr>
          <w:spacing w:val="1"/>
          <w:sz w:val="24"/>
          <w:szCs w:val="24"/>
        </w:rPr>
        <w:t>W</w:t>
      </w:r>
      <w:r>
        <w:rPr>
          <w:spacing w:val="-1"/>
          <w:sz w:val="24"/>
          <w:szCs w:val="24"/>
        </w:rPr>
        <w:t>a</w:t>
      </w:r>
      <w:r>
        <w:rPr>
          <w:sz w:val="24"/>
          <w:szCs w:val="24"/>
        </w:rPr>
        <w:t>w</w:t>
      </w:r>
      <w:r>
        <w:rPr>
          <w:spacing w:val="-1"/>
          <w:sz w:val="24"/>
          <w:szCs w:val="24"/>
        </w:rPr>
        <w:t>a</w:t>
      </w:r>
      <w:r>
        <w:rPr>
          <w:spacing w:val="2"/>
          <w:sz w:val="24"/>
          <w:szCs w:val="24"/>
        </w:rPr>
        <w:t>n</w:t>
      </w:r>
      <w:r>
        <w:rPr>
          <w:spacing w:val="-1"/>
          <w:sz w:val="24"/>
          <w:szCs w:val="24"/>
        </w:rPr>
        <w:t>car</w:t>
      </w:r>
      <w:r>
        <w:rPr>
          <w:sz w:val="24"/>
          <w:szCs w:val="24"/>
        </w:rPr>
        <w:t>a</w:t>
      </w:r>
      <w:r>
        <w:rPr>
          <w:spacing w:val="5"/>
          <w:sz w:val="24"/>
          <w:szCs w:val="24"/>
        </w:rPr>
        <w:t xml:space="preserve"> </w:t>
      </w:r>
      <w:r>
        <w:rPr>
          <w:sz w:val="24"/>
          <w:szCs w:val="24"/>
        </w:rPr>
        <w:t>(int</w:t>
      </w:r>
      <w:r>
        <w:rPr>
          <w:spacing w:val="-1"/>
          <w:sz w:val="24"/>
          <w:szCs w:val="24"/>
        </w:rPr>
        <w:t>e</w:t>
      </w:r>
      <w:r>
        <w:rPr>
          <w:sz w:val="24"/>
          <w:szCs w:val="24"/>
        </w:rPr>
        <w:t>rvi</w:t>
      </w:r>
      <w:r>
        <w:rPr>
          <w:spacing w:val="-1"/>
          <w:sz w:val="24"/>
          <w:szCs w:val="24"/>
        </w:rPr>
        <w:t>e</w:t>
      </w:r>
      <w:r>
        <w:rPr>
          <w:sz w:val="24"/>
          <w:szCs w:val="24"/>
        </w:rPr>
        <w:t>w)</w:t>
      </w:r>
      <w:r>
        <w:rPr>
          <w:spacing w:val="8"/>
          <w:sz w:val="24"/>
          <w:szCs w:val="24"/>
        </w:rPr>
        <w:t xml:space="preserve"> </w:t>
      </w:r>
      <w:r>
        <w:rPr>
          <w:sz w:val="24"/>
          <w:szCs w:val="24"/>
        </w:rPr>
        <w:t>s</w:t>
      </w:r>
      <w:r>
        <w:rPr>
          <w:spacing w:val="-1"/>
          <w:sz w:val="24"/>
          <w:szCs w:val="24"/>
        </w:rPr>
        <w:t>ecar</w:t>
      </w:r>
      <w:r>
        <w:rPr>
          <w:sz w:val="24"/>
          <w:szCs w:val="24"/>
        </w:rPr>
        <w:t>a s</w:t>
      </w:r>
      <w:r>
        <w:rPr>
          <w:spacing w:val="-1"/>
          <w:sz w:val="24"/>
          <w:szCs w:val="24"/>
        </w:rPr>
        <w:t>e</w:t>
      </w:r>
      <w:r>
        <w:rPr>
          <w:spacing w:val="2"/>
          <w:sz w:val="24"/>
          <w:szCs w:val="24"/>
        </w:rPr>
        <w:t>d</w:t>
      </w:r>
      <w:r>
        <w:rPr>
          <w:spacing w:val="-1"/>
          <w:sz w:val="24"/>
          <w:szCs w:val="24"/>
        </w:rPr>
        <w:t>e</w:t>
      </w:r>
      <w:r>
        <w:rPr>
          <w:spacing w:val="2"/>
          <w:sz w:val="24"/>
          <w:szCs w:val="24"/>
        </w:rPr>
        <w:t>r</w:t>
      </w:r>
      <w:r>
        <w:rPr>
          <w:sz w:val="24"/>
          <w:szCs w:val="24"/>
        </w:rPr>
        <w:t>h</w:t>
      </w:r>
      <w:r>
        <w:rPr>
          <w:spacing w:val="-1"/>
          <w:sz w:val="24"/>
          <w:szCs w:val="24"/>
        </w:rPr>
        <w:t>a</w:t>
      </w:r>
      <w:r>
        <w:rPr>
          <w:sz w:val="24"/>
          <w:szCs w:val="24"/>
        </w:rPr>
        <w:t xml:space="preserve">na </w:t>
      </w:r>
      <w:r>
        <w:rPr>
          <w:spacing w:val="2"/>
          <w:sz w:val="24"/>
          <w:szCs w:val="24"/>
        </w:rPr>
        <w:t>d</w:t>
      </w:r>
      <w:r>
        <w:rPr>
          <w:spacing w:val="-1"/>
          <w:sz w:val="24"/>
          <w:szCs w:val="24"/>
        </w:rPr>
        <w:t>a</w:t>
      </w:r>
      <w:r>
        <w:rPr>
          <w:sz w:val="24"/>
          <w:szCs w:val="24"/>
        </w:rPr>
        <w:t>pat</w:t>
      </w:r>
      <w:r>
        <w:rPr>
          <w:spacing w:val="4"/>
          <w:sz w:val="24"/>
          <w:szCs w:val="24"/>
        </w:rPr>
        <w:t xml:space="preserve"> </w:t>
      </w:r>
      <w:r>
        <w:rPr>
          <w:spacing w:val="2"/>
          <w:sz w:val="24"/>
          <w:szCs w:val="24"/>
        </w:rPr>
        <w:t>d</w:t>
      </w:r>
      <w:r>
        <w:rPr>
          <w:sz w:val="24"/>
          <w:szCs w:val="24"/>
        </w:rPr>
        <w:t>i</w:t>
      </w:r>
      <w:r>
        <w:rPr>
          <w:spacing w:val="-1"/>
          <w:sz w:val="24"/>
          <w:szCs w:val="24"/>
        </w:rPr>
        <w:t>ar</w:t>
      </w:r>
      <w:r>
        <w:rPr>
          <w:sz w:val="24"/>
          <w:szCs w:val="24"/>
        </w:rPr>
        <w:t>tik</w:t>
      </w:r>
      <w:r>
        <w:rPr>
          <w:spacing w:val="-1"/>
          <w:sz w:val="24"/>
          <w:szCs w:val="24"/>
        </w:rPr>
        <w:t>a</w:t>
      </w:r>
      <w:r>
        <w:rPr>
          <w:sz w:val="24"/>
          <w:szCs w:val="24"/>
        </w:rPr>
        <w:t>n</w:t>
      </w:r>
      <w:r>
        <w:rPr>
          <w:spacing w:val="1"/>
          <w:sz w:val="24"/>
          <w:szCs w:val="24"/>
        </w:rPr>
        <w:t xml:space="preserve"> </w:t>
      </w:r>
      <w:r>
        <w:rPr>
          <w:sz w:val="24"/>
          <w:szCs w:val="24"/>
        </w:rPr>
        <w:t>pros</w:t>
      </w:r>
      <w:r>
        <w:rPr>
          <w:spacing w:val="-1"/>
          <w:sz w:val="24"/>
          <w:szCs w:val="24"/>
        </w:rPr>
        <w:t>e</w:t>
      </w:r>
      <w:r>
        <w:rPr>
          <w:sz w:val="24"/>
          <w:szCs w:val="24"/>
        </w:rPr>
        <w:t>s</w:t>
      </w:r>
      <w:r>
        <w:rPr>
          <w:spacing w:val="6"/>
          <w:sz w:val="24"/>
          <w:szCs w:val="24"/>
        </w:rPr>
        <w:t xml:space="preserve"> </w:t>
      </w:r>
      <w:r>
        <w:rPr>
          <w:sz w:val="24"/>
          <w:szCs w:val="24"/>
        </w:rPr>
        <w:t>ta</w:t>
      </w:r>
      <w:r>
        <w:rPr>
          <w:spacing w:val="4"/>
          <w:sz w:val="24"/>
          <w:szCs w:val="24"/>
        </w:rPr>
        <w:t>n</w:t>
      </w:r>
      <w:r>
        <w:rPr>
          <w:spacing w:val="-5"/>
          <w:sz w:val="24"/>
          <w:szCs w:val="24"/>
        </w:rPr>
        <w:t>y</w:t>
      </w:r>
      <w:r>
        <w:rPr>
          <w:sz w:val="24"/>
          <w:szCs w:val="24"/>
        </w:rPr>
        <w:t>a j</w:t>
      </w:r>
      <w:r>
        <w:rPr>
          <w:spacing w:val="-1"/>
          <w:sz w:val="24"/>
          <w:szCs w:val="24"/>
        </w:rPr>
        <w:t>a</w:t>
      </w:r>
      <w:r>
        <w:rPr>
          <w:sz w:val="24"/>
          <w:szCs w:val="24"/>
        </w:rPr>
        <w:t>w</w:t>
      </w:r>
      <w:r>
        <w:rPr>
          <w:spacing w:val="-1"/>
          <w:sz w:val="24"/>
          <w:szCs w:val="24"/>
        </w:rPr>
        <w:t>a</w:t>
      </w:r>
      <w:r>
        <w:rPr>
          <w:sz w:val="24"/>
          <w:szCs w:val="24"/>
        </w:rPr>
        <w:t>b</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dil</w:t>
      </w:r>
      <w:r>
        <w:rPr>
          <w:spacing w:val="-1"/>
          <w:sz w:val="24"/>
          <w:szCs w:val="24"/>
        </w:rPr>
        <w:t>a</w:t>
      </w:r>
      <w:r>
        <w:rPr>
          <w:sz w:val="24"/>
          <w:szCs w:val="24"/>
        </w:rPr>
        <w:t>kuk</w:t>
      </w:r>
      <w:r>
        <w:rPr>
          <w:spacing w:val="-1"/>
          <w:sz w:val="24"/>
          <w:szCs w:val="24"/>
        </w:rPr>
        <w:t>a</w:t>
      </w:r>
      <w:r>
        <w:rPr>
          <w:sz w:val="24"/>
          <w:szCs w:val="24"/>
        </w:rPr>
        <w:t>n</w:t>
      </w:r>
      <w:r>
        <w:rPr>
          <w:spacing w:val="5"/>
          <w:sz w:val="24"/>
          <w:szCs w:val="24"/>
        </w:rPr>
        <w:t xml:space="preserve"> </w:t>
      </w:r>
      <w:r>
        <w:rPr>
          <w:sz w:val="24"/>
          <w:szCs w:val="24"/>
        </w:rPr>
        <w:t>o</w:t>
      </w:r>
      <w:r>
        <w:rPr>
          <w:spacing w:val="3"/>
          <w:sz w:val="24"/>
          <w:szCs w:val="24"/>
        </w:rPr>
        <w:t>l</w:t>
      </w:r>
      <w:r>
        <w:rPr>
          <w:spacing w:val="-1"/>
          <w:sz w:val="24"/>
          <w:szCs w:val="24"/>
        </w:rPr>
        <w:t>e</w:t>
      </w:r>
      <w:r>
        <w:rPr>
          <w:sz w:val="24"/>
          <w:szCs w:val="24"/>
        </w:rPr>
        <w:t>h</w:t>
      </w:r>
      <w:r>
        <w:rPr>
          <w:spacing w:val="6"/>
          <w:sz w:val="24"/>
          <w:szCs w:val="24"/>
        </w:rPr>
        <w:t xml:space="preserve"> </w:t>
      </w:r>
      <w:r>
        <w:rPr>
          <w:sz w:val="24"/>
          <w:szCs w:val="24"/>
        </w:rPr>
        <w:t>s</w:t>
      </w:r>
      <w:r>
        <w:rPr>
          <w:spacing w:val="-1"/>
          <w:sz w:val="24"/>
          <w:szCs w:val="24"/>
        </w:rPr>
        <w:t>a</w:t>
      </w:r>
      <w:r>
        <w:rPr>
          <w:sz w:val="24"/>
          <w:szCs w:val="24"/>
        </w:rPr>
        <w:t>tu</w:t>
      </w:r>
      <w:r>
        <w:rPr>
          <w:spacing w:val="8"/>
          <w:sz w:val="24"/>
          <w:szCs w:val="24"/>
        </w:rPr>
        <w:t xml:space="preserve"> </w:t>
      </w:r>
      <w:r>
        <w:rPr>
          <w:sz w:val="24"/>
          <w:szCs w:val="24"/>
        </w:rPr>
        <w:t>pihak</w:t>
      </w:r>
      <w:r>
        <w:rPr>
          <w:spacing w:val="5"/>
          <w:sz w:val="24"/>
          <w:szCs w:val="24"/>
        </w:rPr>
        <w:t xml:space="preserve"> </w:t>
      </w:r>
      <w:r>
        <w:rPr>
          <w:sz w:val="24"/>
          <w:szCs w:val="24"/>
        </w:rPr>
        <w:t>d</w:t>
      </w:r>
      <w:r>
        <w:rPr>
          <w:spacing w:val="-1"/>
          <w:sz w:val="24"/>
          <w:szCs w:val="24"/>
        </w:rPr>
        <w:t>a</w:t>
      </w:r>
      <w:r>
        <w:rPr>
          <w:sz w:val="24"/>
          <w:szCs w:val="24"/>
        </w:rPr>
        <w:t>n</w:t>
      </w:r>
      <w:r>
        <w:rPr>
          <w:spacing w:val="10"/>
          <w:sz w:val="24"/>
          <w:szCs w:val="24"/>
        </w:rPr>
        <w:t xml:space="preserve"> </w:t>
      </w:r>
      <w:r>
        <w:rPr>
          <w:sz w:val="24"/>
          <w:szCs w:val="24"/>
        </w:rPr>
        <w:t>pihak lain</w:t>
      </w:r>
      <w:r>
        <w:rPr>
          <w:spacing w:val="2"/>
          <w:sz w:val="24"/>
          <w:szCs w:val="24"/>
        </w:rPr>
        <w:t>n</w:t>
      </w:r>
      <w:r>
        <w:rPr>
          <w:spacing w:val="-5"/>
          <w:sz w:val="24"/>
          <w:szCs w:val="24"/>
        </w:rPr>
        <w:t>y</w:t>
      </w:r>
      <w:r>
        <w:rPr>
          <w:sz w:val="24"/>
          <w:szCs w:val="24"/>
        </w:rPr>
        <w:t>a</w:t>
      </w:r>
      <w:r>
        <w:rPr>
          <w:spacing w:val="6"/>
          <w:sz w:val="24"/>
          <w:szCs w:val="24"/>
        </w:rPr>
        <w:t xml:space="preserve"> </w:t>
      </w:r>
      <w:r>
        <w:rPr>
          <w:sz w:val="24"/>
          <w:szCs w:val="24"/>
        </w:rPr>
        <w:t>untuk</w:t>
      </w:r>
      <w:r>
        <w:rPr>
          <w:spacing w:val="8"/>
          <w:sz w:val="24"/>
          <w:szCs w:val="24"/>
        </w:rPr>
        <w:t xml:space="preserve"> </w:t>
      </w:r>
      <w:r>
        <w:rPr>
          <w:sz w:val="24"/>
          <w:szCs w:val="24"/>
        </w:rPr>
        <w:t>tuju</w:t>
      </w:r>
      <w:r>
        <w:rPr>
          <w:spacing w:val="-1"/>
          <w:sz w:val="24"/>
          <w:szCs w:val="24"/>
        </w:rPr>
        <w:t>a</w:t>
      </w:r>
      <w:r>
        <w:rPr>
          <w:sz w:val="24"/>
          <w:szCs w:val="24"/>
        </w:rPr>
        <w:t>n t</w:t>
      </w:r>
      <w:r>
        <w:rPr>
          <w:spacing w:val="-1"/>
          <w:sz w:val="24"/>
          <w:szCs w:val="24"/>
        </w:rPr>
        <w:t>er</w:t>
      </w:r>
      <w:r>
        <w:rPr>
          <w:sz w:val="24"/>
          <w:szCs w:val="24"/>
        </w:rPr>
        <w:t>tentu.</w:t>
      </w:r>
      <w:r>
        <w:rPr>
          <w:spacing w:val="1"/>
          <w:sz w:val="24"/>
          <w:szCs w:val="24"/>
        </w:rPr>
        <w:t xml:space="preserve"> W</w:t>
      </w:r>
      <w:r>
        <w:rPr>
          <w:spacing w:val="-1"/>
          <w:sz w:val="24"/>
          <w:szCs w:val="24"/>
        </w:rPr>
        <w:t>a</w:t>
      </w:r>
      <w:r>
        <w:rPr>
          <w:sz w:val="24"/>
          <w:szCs w:val="24"/>
        </w:rPr>
        <w:t>w</w:t>
      </w:r>
      <w:r>
        <w:rPr>
          <w:spacing w:val="-1"/>
          <w:sz w:val="24"/>
          <w:szCs w:val="24"/>
        </w:rPr>
        <w:t>a</w:t>
      </w:r>
      <w:r>
        <w:rPr>
          <w:spacing w:val="2"/>
          <w:sz w:val="24"/>
          <w:szCs w:val="24"/>
        </w:rPr>
        <w:t>n</w:t>
      </w:r>
      <w:r>
        <w:rPr>
          <w:spacing w:val="-1"/>
          <w:sz w:val="24"/>
          <w:szCs w:val="24"/>
        </w:rPr>
        <w:t>car</w:t>
      </w:r>
      <w:r>
        <w:rPr>
          <w:sz w:val="24"/>
          <w:szCs w:val="24"/>
        </w:rPr>
        <w:t xml:space="preserve">a </w:t>
      </w:r>
      <w:r>
        <w:rPr>
          <w:spacing w:val="1"/>
          <w:sz w:val="24"/>
          <w:szCs w:val="24"/>
        </w:rPr>
        <w:t>m</w:t>
      </w:r>
      <w:r>
        <w:rPr>
          <w:spacing w:val="4"/>
          <w:sz w:val="24"/>
          <w:szCs w:val="24"/>
        </w:rPr>
        <w:t>e</w:t>
      </w:r>
      <w:r>
        <w:rPr>
          <w:spacing w:val="2"/>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teknik</w:t>
      </w:r>
      <w:r>
        <w:rPr>
          <w:spacing w:val="6"/>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z w:val="24"/>
          <w:szCs w:val="24"/>
        </w:rPr>
        <w:t>um</w:t>
      </w:r>
      <w:r>
        <w:rPr>
          <w:spacing w:val="1"/>
          <w:sz w:val="24"/>
          <w:szCs w:val="24"/>
        </w:rPr>
        <w:t>p</w:t>
      </w:r>
      <w:r>
        <w:rPr>
          <w:spacing w:val="2"/>
          <w:sz w:val="24"/>
          <w:szCs w:val="24"/>
        </w:rPr>
        <w:t>u</w:t>
      </w:r>
      <w:r>
        <w:rPr>
          <w:sz w:val="24"/>
          <w:szCs w:val="24"/>
        </w:rPr>
        <w:t>lan d</w:t>
      </w:r>
      <w:r>
        <w:rPr>
          <w:spacing w:val="-1"/>
          <w:sz w:val="24"/>
          <w:szCs w:val="24"/>
        </w:rPr>
        <w:t>a</w:t>
      </w:r>
      <w:r>
        <w:rPr>
          <w:sz w:val="24"/>
          <w:szCs w:val="24"/>
        </w:rPr>
        <w:t>ta</w:t>
      </w:r>
      <w:r>
        <w:rPr>
          <w:spacing w:val="5"/>
          <w:sz w:val="24"/>
          <w:szCs w:val="24"/>
        </w:rPr>
        <w:t xml:space="preserve"> </w:t>
      </w:r>
      <w:r>
        <w:rPr>
          <w:sz w:val="24"/>
          <w:szCs w:val="24"/>
        </w:rPr>
        <w:t>s</w:t>
      </w:r>
      <w:r>
        <w:rPr>
          <w:spacing w:val="-1"/>
          <w:sz w:val="24"/>
          <w:szCs w:val="24"/>
        </w:rPr>
        <w:t>ec</w:t>
      </w:r>
      <w:r>
        <w:rPr>
          <w:spacing w:val="1"/>
          <w:sz w:val="24"/>
          <w:szCs w:val="24"/>
        </w:rPr>
        <w:t>a</w:t>
      </w:r>
      <w:r>
        <w:rPr>
          <w:spacing w:val="-1"/>
          <w:sz w:val="24"/>
          <w:szCs w:val="24"/>
        </w:rPr>
        <w:t>r</w:t>
      </w:r>
      <w:r>
        <w:rPr>
          <w:sz w:val="24"/>
          <w:szCs w:val="24"/>
        </w:rPr>
        <w:t>a</w:t>
      </w:r>
      <w:r>
        <w:rPr>
          <w:spacing w:val="2"/>
          <w:sz w:val="24"/>
          <w:szCs w:val="24"/>
        </w:rPr>
        <w:t xml:space="preserve"> </w:t>
      </w:r>
      <w:r>
        <w:rPr>
          <w:sz w:val="24"/>
          <w:szCs w:val="24"/>
        </w:rPr>
        <w:t>tat</w:t>
      </w:r>
      <w:r>
        <w:rPr>
          <w:spacing w:val="-1"/>
          <w:sz w:val="24"/>
          <w:szCs w:val="24"/>
        </w:rPr>
        <w:t>a</w:t>
      </w:r>
      <w:r>
        <w:rPr>
          <w:sz w:val="24"/>
          <w:szCs w:val="24"/>
        </w:rPr>
        <w:t>p muka lan</w:t>
      </w:r>
      <w:r>
        <w:rPr>
          <w:spacing w:val="-3"/>
          <w:sz w:val="24"/>
          <w:szCs w:val="24"/>
        </w:rPr>
        <w:t>g</w:t>
      </w:r>
      <w:r>
        <w:rPr>
          <w:sz w:val="24"/>
          <w:szCs w:val="24"/>
        </w:rPr>
        <w:t>su</w:t>
      </w:r>
      <w:r>
        <w:rPr>
          <w:spacing w:val="2"/>
          <w:sz w:val="24"/>
          <w:szCs w:val="24"/>
        </w:rPr>
        <w:t>n</w:t>
      </w:r>
      <w:r>
        <w:rPr>
          <w:sz w:val="24"/>
          <w:szCs w:val="24"/>
        </w:rPr>
        <w:t>g</w:t>
      </w:r>
      <w:r>
        <w:rPr>
          <w:spacing w:val="-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pacing w:val="2"/>
          <w:sz w:val="24"/>
          <w:szCs w:val="24"/>
        </w:rPr>
        <w:t>o</w:t>
      </w:r>
      <w:r>
        <w:rPr>
          <w:spacing w:val="-1"/>
          <w:sz w:val="24"/>
          <w:szCs w:val="24"/>
        </w:rPr>
        <w:t>ra</w:t>
      </w:r>
      <w:r>
        <w:rPr>
          <w:spacing w:val="2"/>
          <w:sz w:val="24"/>
          <w:szCs w:val="24"/>
        </w:rPr>
        <w:t>n</w:t>
      </w:r>
      <w:r>
        <w:rPr>
          <w:sz w:val="24"/>
          <w:szCs w:val="24"/>
        </w:rPr>
        <w:t>g</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la</w:t>
      </w:r>
      <w:r>
        <w:rPr>
          <w:spacing w:val="2"/>
          <w:sz w:val="24"/>
          <w:szCs w:val="24"/>
        </w:rPr>
        <w:t>n</w:t>
      </w:r>
      <w:r>
        <w:rPr>
          <w:spacing w:val="-2"/>
          <w:sz w:val="24"/>
          <w:szCs w:val="24"/>
        </w:rPr>
        <w:t>g</w:t>
      </w:r>
      <w:r>
        <w:rPr>
          <w:sz w:val="24"/>
          <w:szCs w:val="24"/>
        </w:rPr>
        <w:t>su</w:t>
      </w:r>
      <w:r>
        <w:rPr>
          <w:spacing w:val="2"/>
          <w:sz w:val="24"/>
          <w:szCs w:val="24"/>
        </w:rPr>
        <w:t>n</w:t>
      </w:r>
      <w:r>
        <w:rPr>
          <w:sz w:val="24"/>
          <w:szCs w:val="24"/>
        </w:rPr>
        <w:t>g di</w:t>
      </w:r>
      <w:r>
        <w:rPr>
          <w:spacing w:val="3"/>
          <w:sz w:val="24"/>
          <w:szCs w:val="24"/>
        </w:rPr>
        <w:t xml:space="preserve"> </w:t>
      </w:r>
      <w:r>
        <w:rPr>
          <w:spacing w:val="2"/>
          <w:sz w:val="24"/>
          <w:szCs w:val="24"/>
        </w:rPr>
        <w:t>w</w:t>
      </w:r>
      <w:r>
        <w:rPr>
          <w:spacing w:val="-1"/>
          <w:sz w:val="24"/>
          <w:szCs w:val="24"/>
        </w:rPr>
        <w:t>a</w:t>
      </w:r>
      <w:r>
        <w:rPr>
          <w:sz w:val="24"/>
          <w:szCs w:val="24"/>
        </w:rPr>
        <w:t>w</w:t>
      </w:r>
      <w:r>
        <w:rPr>
          <w:spacing w:val="-1"/>
          <w:sz w:val="24"/>
          <w:szCs w:val="24"/>
        </w:rPr>
        <w:t>a</w:t>
      </w:r>
      <w:r>
        <w:rPr>
          <w:sz w:val="24"/>
          <w:szCs w:val="24"/>
        </w:rPr>
        <w:t>n</w:t>
      </w:r>
      <w:r>
        <w:rPr>
          <w:spacing w:val="1"/>
          <w:sz w:val="24"/>
          <w:szCs w:val="24"/>
        </w:rPr>
        <w:t>c</w:t>
      </w:r>
      <w:r>
        <w:rPr>
          <w:spacing w:val="-1"/>
          <w:sz w:val="24"/>
          <w:szCs w:val="24"/>
        </w:rPr>
        <w:t>a</w:t>
      </w:r>
      <w:r>
        <w:rPr>
          <w:spacing w:val="2"/>
          <w:sz w:val="24"/>
          <w:szCs w:val="24"/>
        </w:rPr>
        <w:t>r</w:t>
      </w:r>
      <w:r>
        <w:rPr>
          <w:spacing w:val="-3"/>
          <w:sz w:val="24"/>
          <w:szCs w:val="24"/>
        </w:rPr>
        <w:t>a</w:t>
      </w:r>
      <w:r>
        <w:rPr>
          <w:sz w:val="24"/>
          <w:szCs w:val="24"/>
        </w:rPr>
        <w:t>i (int</w:t>
      </w:r>
      <w:r>
        <w:rPr>
          <w:spacing w:val="1"/>
          <w:sz w:val="24"/>
          <w:szCs w:val="24"/>
        </w:rPr>
        <w:t>e</w:t>
      </w:r>
      <w:r>
        <w:rPr>
          <w:sz w:val="24"/>
          <w:szCs w:val="24"/>
        </w:rPr>
        <w:t>rvi</w:t>
      </w:r>
      <w:r>
        <w:rPr>
          <w:spacing w:val="-1"/>
          <w:sz w:val="24"/>
          <w:szCs w:val="24"/>
        </w:rPr>
        <w:t>e</w:t>
      </w:r>
      <w:r>
        <w:rPr>
          <w:sz w:val="24"/>
          <w:szCs w:val="24"/>
        </w:rPr>
        <w:t>w). Disini</w:t>
      </w:r>
      <w:r>
        <w:rPr>
          <w:spacing w:val="58"/>
          <w:sz w:val="24"/>
          <w:szCs w:val="24"/>
        </w:rPr>
        <w:t xml:space="preserve"> </w:t>
      </w:r>
      <w:r>
        <w:rPr>
          <w:sz w:val="24"/>
          <w:szCs w:val="24"/>
        </w:rPr>
        <w:t>p</w:t>
      </w:r>
      <w:r>
        <w:rPr>
          <w:spacing w:val="-1"/>
          <w:sz w:val="24"/>
          <w:szCs w:val="24"/>
        </w:rPr>
        <w:t>e</w:t>
      </w:r>
      <w:r>
        <w:rPr>
          <w:sz w:val="24"/>
          <w:szCs w:val="24"/>
        </w:rPr>
        <w:t>nulis</w:t>
      </w:r>
      <w:r>
        <w:rPr>
          <w:spacing w:val="55"/>
          <w:sz w:val="24"/>
          <w:szCs w:val="24"/>
        </w:rPr>
        <w:t xml:space="preserve"> </w:t>
      </w:r>
      <w:r>
        <w:rPr>
          <w:sz w:val="24"/>
          <w:szCs w:val="24"/>
        </w:rPr>
        <w:t>tel</w:t>
      </w:r>
      <w:r>
        <w:rPr>
          <w:spacing w:val="-1"/>
          <w:sz w:val="24"/>
          <w:szCs w:val="24"/>
        </w:rPr>
        <w:t>a</w:t>
      </w:r>
      <w:r>
        <w:rPr>
          <w:sz w:val="24"/>
          <w:szCs w:val="24"/>
        </w:rPr>
        <w:t>h</w:t>
      </w:r>
      <w:r>
        <w:rPr>
          <w:spacing w:val="58"/>
          <w:sz w:val="24"/>
          <w:szCs w:val="24"/>
        </w:rPr>
        <w:t xml:space="preserve"> </w:t>
      </w:r>
      <w:r>
        <w:rPr>
          <w:sz w:val="24"/>
          <w:szCs w:val="24"/>
        </w:rPr>
        <w:t>m</w:t>
      </w:r>
      <w:r>
        <w:rPr>
          <w:spacing w:val="-1"/>
          <w:sz w:val="24"/>
          <w:szCs w:val="24"/>
        </w:rPr>
        <w:t>e</w:t>
      </w:r>
      <w:r>
        <w:rPr>
          <w:spacing w:val="-4"/>
          <w:sz w:val="24"/>
          <w:szCs w:val="24"/>
        </w:rPr>
        <w:t>l</w:t>
      </w:r>
      <w:r>
        <w:rPr>
          <w:spacing w:val="-1"/>
          <w:sz w:val="24"/>
          <w:szCs w:val="24"/>
        </w:rPr>
        <w:t>a</w:t>
      </w:r>
      <w:r>
        <w:rPr>
          <w:sz w:val="24"/>
          <w:szCs w:val="24"/>
        </w:rPr>
        <w:t>kuk</w:t>
      </w:r>
      <w:r>
        <w:rPr>
          <w:spacing w:val="-1"/>
          <w:sz w:val="24"/>
          <w:szCs w:val="24"/>
        </w:rPr>
        <w:t>a</w:t>
      </w:r>
      <w:r>
        <w:rPr>
          <w:sz w:val="24"/>
          <w:szCs w:val="24"/>
        </w:rPr>
        <w:t>n</w:t>
      </w:r>
      <w:r>
        <w:rPr>
          <w:spacing w:val="58"/>
          <w:sz w:val="24"/>
          <w:szCs w:val="24"/>
        </w:rPr>
        <w:t xml:space="preserve"> </w:t>
      </w:r>
      <w:r>
        <w:rPr>
          <w:sz w:val="24"/>
          <w:szCs w:val="24"/>
        </w:rPr>
        <w:t>w</w:t>
      </w:r>
      <w:r>
        <w:rPr>
          <w:spacing w:val="-1"/>
          <w:sz w:val="24"/>
          <w:szCs w:val="24"/>
        </w:rPr>
        <w:t>a</w:t>
      </w:r>
      <w:r>
        <w:rPr>
          <w:spacing w:val="2"/>
          <w:sz w:val="24"/>
          <w:szCs w:val="24"/>
        </w:rPr>
        <w:t>w</w:t>
      </w:r>
      <w:r>
        <w:rPr>
          <w:spacing w:val="-1"/>
          <w:sz w:val="24"/>
          <w:szCs w:val="24"/>
        </w:rPr>
        <w:t>a</w:t>
      </w:r>
      <w:r>
        <w:rPr>
          <w:sz w:val="24"/>
          <w:szCs w:val="24"/>
        </w:rPr>
        <w:t>n</w:t>
      </w:r>
      <w:r>
        <w:rPr>
          <w:spacing w:val="-1"/>
          <w:sz w:val="24"/>
          <w:szCs w:val="24"/>
        </w:rPr>
        <w:t>ca</w:t>
      </w:r>
      <w:r>
        <w:rPr>
          <w:sz w:val="24"/>
          <w:szCs w:val="24"/>
        </w:rPr>
        <w:t>ra</w:t>
      </w:r>
      <w:r>
        <w:rPr>
          <w:spacing w:val="51"/>
          <w:sz w:val="24"/>
          <w:szCs w:val="24"/>
        </w:rPr>
        <w:t xml:space="preserve"> </w:t>
      </w:r>
      <w:r>
        <w:rPr>
          <w:spacing w:val="1"/>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p</w:t>
      </w:r>
      <w:r>
        <w:rPr>
          <w:spacing w:val="-1"/>
          <w:sz w:val="24"/>
          <w:szCs w:val="24"/>
        </w:rPr>
        <w:t>e</w:t>
      </w:r>
      <w:r>
        <w:rPr>
          <w:sz w:val="24"/>
          <w:szCs w:val="24"/>
        </w:rPr>
        <w:t>milik</w:t>
      </w:r>
      <w:r>
        <w:rPr>
          <w:spacing w:val="58"/>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1"/>
          <w:sz w:val="24"/>
          <w:szCs w:val="24"/>
        </w:rPr>
        <w:t xml:space="preserve"> S</w:t>
      </w:r>
      <w:r>
        <w:rPr>
          <w:sz w:val="24"/>
          <w:szCs w:val="24"/>
        </w:rPr>
        <w:t>hop.</w:t>
      </w:r>
    </w:p>
    <w:p w:rsidR="0047694C" w:rsidRDefault="00000000">
      <w:pPr>
        <w:spacing w:before="22"/>
        <w:ind w:left="1308"/>
        <w:rPr>
          <w:sz w:val="24"/>
          <w:szCs w:val="24"/>
        </w:rPr>
      </w:pPr>
      <w:r>
        <w:rPr>
          <w:sz w:val="24"/>
          <w:szCs w:val="24"/>
        </w:rPr>
        <w:t>2.   Obs</w:t>
      </w:r>
      <w:r>
        <w:rPr>
          <w:spacing w:val="-1"/>
          <w:sz w:val="24"/>
          <w:szCs w:val="24"/>
        </w:rPr>
        <w:t>er</w:t>
      </w:r>
      <w:r>
        <w:rPr>
          <w:sz w:val="24"/>
          <w:szCs w:val="24"/>
        </w:rPr>
        <w:t>v</w:t>
      </w:r>
      <w:r>
        <w:rPr>
          <w:spacing w:val="-3"/>
          <w:sz w:val="24"/>
          <w:szCs w:val="24"/>
        </w:rPr>
        <w:t>a</w:t>
      </w:r>
      <w:r>
        <w:rPr>
          <w:sz w:val="24"/>
          <w:szCs w:val="24"/>
        </w:rPr>
        <w:t>si</w:t>
      </w:r>
    </w:p>
    <w:p w:rsidR="0047694C" w:rsidRDefault="0047694C">
      <w:pPr>
        <w:spacing w:before="14" w:line="260" w:lineRule="exact"/>
        <w:rPr>
          <w:sz w:val="26"/>
          <w:szCs w:val="26"/>
        </w:rPr>
      </w:pPr>
    </w:p>
    <w:p w:rsidR="0047694C" w:rsidRDefault="00000000">
      <w:pPr>
        <w:spacing w:line="480" w:lineRule="auto"/>
        <w:ind w:left="1669" w:right="75"/>
        <w:jc w:val="both"/>
        <w:rPr>
          <w:sz w:val="24"/>
          <w:szCs w:val="24"/>
        </w:rPr>
        <w:sectPr w:rsidR="0047694C">
          <w:pgSz w:w="11940" w:h="16860"/>
          <w:pgMar w:top="960" w:right="1540" w:bottom="280" w:left="1680" w:header="731" w:footer="0" w:gutter="0"/>
          <w:cols w:space="720"/>
        </w:sectPr>
      </w:pPr>
      <w:r>
        <w:rPr>
          <w:sz w:val="24"/>
          <w:szCs w:val="24"/>
        </w:rPr>
        <w:t>Obs</w:t>
      </w:r>
      <w:r>
        <w:rPr>
          <w:spacing w:val="-1"/>
          <w:sz w:val="24"/>
          <w:szCs w:val="24"/>
        </w:rPr>
        <w:t>er</w:t>
      </w:r>
      <w:r>
        <w:rPr>
          <w:sz w:val="24"/>
          <w:szCs w:val="24"/>
        </w:rPr>
        <w:t>v</w:t>
      </w:r>
      <w:r>
        <w:rPr>
          <w:spacing w:val="-1"/>
          <w:sz w:val="24"/>
          <w:szCs w:val="24"/>
        </w:rPr>
        <w:t>a</w:t>
      </w:r>
      <w:r>
        <w:rPr>
          <w:sz w:val="24"/>
          <w:szCs w:val="24"/>
        </w:rPr>
        <w:t>si</w:t>
      </w:r>
      <w:r>
        <w:rPr>
          <w:spacing w:val="1"/>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 pros</w:t>
      </w:r>
      <w:r>
        <w:rPr>
          <w:spacing w:val="-1"/>
          <w:sz w:val="24"/>
          <w:szCs w:val="24"/>
        </w:rPr>
        <w:t>e</w:t>
      </w:r>
      <w:r>
        <w:rPr>
          <w:sz w:val="24"/>
          <w:szCs w:val="24"/>
        </w:rPr>
        <w:t>s</w:t>
      </w:r>
      <w:r>
        <w:rPr>
          <w:spacing w:val="3"/>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 men</w:t>
      </w:r>
      <w:r>
        <w:rPr>
          <w:spacing w:val="-3"/>
          <w:sz w:val="24"/>
          <w:szCs w:val="24"/>
        </w:rPr>
        <w:t>g</w:t>
      </w:r>
      <w:r>
        <w:rPr>
          <w:spacing w:val="-1"/>
          <w:sz w:val="24"/>
          <w:szCs w:val="24"/>
        </w:rPr>
        <w:t>a</w:t>
      </w:r>
      <w:r>
        <w:rPr>
          <w:sz w:val="24"/>
          <w:szCs w:val="24"/>
        </w:rPr>
        <w:t>mati</w:t>
      </w:r>
      <w:r>
        <w:rPr>
          <w:spacing w:val="1"/>
          <w:sz w:val="24"/>
          <w:szCs w:val="24"/>
        </w:rPr>
        <w:t xml:space="preserve"> </w:t>
      </w:r>
      <w:r>
        <w:rPr>
          <w:sz w:val="24"/>
          <w:szCs w:val="24"/>
        </w:rPr>
        <w:t>s</w:t>
      </w:r>
      <w:r>
        <w:rPr>
          <w:spacing w:val="2"/>
          <w:sz w:val="24"/>
          <w:szCs w:val="24"/>
        </w:rPr>
        <w:t>i</w:t>
      </w:r>
      <w:r>
        <w:rPr>
          <w:sz w:val="24"/>
          <w:szCs w:val="24"/>
        </w:rPr>
        <w:t>tu</w:t>
      </w:r>
      <w:r>
        <w:rPr>
          <w:spacing w:val="-1"/>
          <w:sz w:val="24"/>
          <w:szCs w:val="24"/>
        </w:rPr>
        <w:t>a</w:t>
      </w:r>
      <w:r>
        <w:rPr>
          <w:sz w:val="24"/>
          <w:szCs w:val="24"/>
        </w:rPr>
        <w:t>si</w:t>
      </w:r>
      <w:r>
        <w:rPr>
          <w:spacing w:val="1"/>
          <w:sz w:val="24"/>
          <w:szCs w:val="24"/>
        </w:rPr>
        <w:t xml:space="preserve"> </w:t>
      </w:r>
      <w:r>
        <w:rPr>
          <w:sz w:val="24"/>
          <w:szCs w:val="24"/>
        </w:rPr>
        <w:t>d</w:t>
      </w:r>
      <w:r>
        <w:rPr>
          <w:spacing w:val="-1"/>
          <w:sz w:val="24"/>
          <w:szCs w:val="24"/>
        </w:rPr>
        <w:t>a</w:t>
      </w:r>
      <w:r>
        <w:rPr>
          <w:sz w:val="24"/>
          <w:szCs w:val="24"/>
        </w:rPr>
        <w:t>n kondisi.</w:t>
      </w:r>
      <w:r>
        <w:rPr>
          <w:spacing w:val="1"/>
          <w:sz w:val="24"/>
          <w:szCs w:val="24"/>
        </w:rPr>
        <w:t xml:space="preserve"> </w:t>
      </w:r>
      <w:r>
        <w:rPr>
          <w:sz w:val="24"/>
          <w:szCs w:val="24"/>
        </w:rPr>
        <w:t>A</w:t>
      </w:r>
      <w:r>
        <w:rPr>
          <w:spacing w:val="-1"/>
          <w:sz w:val="24"/>
          <w:szCs w:val="24"/>
        </w:rPr>
        <w:t>r</w:t>
      </w:r>
      <w:r>
        <w:rPr>
          <w:spacing w:val="-2"/>
          <w:sz w:val="24"/>
          <w:szCs w:val="24"/>
        </w:rPr>
        <w:t>t</w:t>
      </w:r>
      <w:r>
        <w:rPr>
          <w:sz w:val="24"/>
          <w:szCs w:val="24"/>
        </w:rPr>
        <w:t>i obs</w:t>
      </w:r>
      <w:r>
        <w:rPr>
          <w:spacing w:val="-1"/>
          <w:sz w:val="24"/>
          <w:szCs w:val="24"/>
        </w:rPr>
        <w:t>er</w:t>
      </w:r>
      <w:r>
        <w:rPr>
          <w:sz w:val="24"/>
          <w:szCs w:val="24"/>
        </w:rPr>
        <w:t>v</w:t>
      </w:r>
      <w:r>
        <w:rPr>
          <w:spacing w:val="-3"/>
          <w:sz w:val="24"/>
          <w:szCs w:val="24"/>
        </w:rPr>
        <w:t>a</w:t>
      </w:r>
      <w:r>
        <w:rPr>
          <w:sz w:val="24"/>
          <w:szCs w:val="24"/>
        </w:rPr>
        <w:t xml:space="preserve">si </w:t>
      </w:r>
      <w:r>
        <w:rPr>
          <w:spacing w:val="25"/>
          <w:sz w:val="24"/>
          <w:szCs w:val="24"/>
        </w:rPr>
        <w:t xml:space="preserve"> </w:t>
      </w:r>
      <w:r>
        <w:rPr>
          <w:spacing w:val="-1"/>
          <w:sz w:val="24"/>
          <w:szCs w:val="24"/>
        </w:rPr>
        <w:t>a</w:t>
      </w:r>
      <w:r>
        <w:rPr>
          <w:spacing w:val="2"/>
          <w:sz w:val="24"/>
          <w:szCs w:val="24"/>
        </w:rPr>
        <w:t>d</w:t>
      </w:r>
      <w:r>
        <w:rPr>
          <w:spacing w:val="-1"/>
          <w:sz w:val="24"/>
          <w:szCs w:val="24"/>
        </w:rPr>
        <w:t>a</w:t>
      </w:r>
      <w:r>
        <w:rPr>
          <w:sz w:val="24"/>
          <w:szCs w:val="24"/>
        </w:rPr>
        <w:t xml:space="preserve">lah </w:t>
      </w:r>
      <w:r>
        <w:rPr>
          <w:spacing w:val="24"/>
          <w:sz w:val="24"/>
          <w:szCs w:val="24"/>
        </w:rPr>
        <w:t xml:space="preserve"> </w:t>
      </w:r>
      <w:r>
        <w:rPr>
          <w:sz w:val="24"/>
          <w:szCs w:val="24"/>
        </w:rPr>
        <w:t>meto</w:t>
      </w:r>
      <w:r>
        <w:rPr>
          <w:spacing w:val="2"/>
          <w:sz w:val="24"/>
          <w:szCs w:val="24"/>
        </w:rPr>
        <w:t>d</w:t>
      </w:r>
      <w:r>
        <w:rPr>
          <w:sz w:val="24"/>
          <w:szCs w:val="24"/>
        </w:rPr>
        <w:t xml:space="preserve">e </w:t>
      </w:r>
      <w:r>
        <w:rPr>
          <w:spacing w:val="2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4"/>
          <w:sz w:val="24"/>
          <w:szCs w:val="24"/>
        </w:rPr>
        <w:t xml:space="preserve"> </w:t>
      </w:r>
      <w:r>
        <w:rPr>
          <w:spacing w:val="-1"/>
          <w:sz w:val="24"/>
          <w:szCs w:val="24"/>
        </w:rPr>
        <w:t>a</w:t>
      </w:r>
      <w:r>
        <w:rPr>
          <w:sz w:val="24"/>
          <w:szCs w:val="24"/>
        </w:rPr>
        <w:t>ku</w:t>
      </w:r>
      <w:r>
        <w:rPr>
          <w:spacing w:val="2"/>
          <w:sz w:val="24"/>
          <w:szCs w:val="24"/>
        </w:rPr>
        <w:t>r</w:t>
      </w:r>
      <w:r>
        <w:rPr>
          <w:spacing w:val="-3"/>
          <w:sz w:val="24"/>
          <w:szCs w:val="24"/>
        </w:rPr>
        <w:t>a</w:t>
      </w:r>
      <w:r>
        <w:rPr>
          <w:sz w:val="24"/>
          <w:szCs w:val="24"/>
        </w:rPr>
        <w:t xml:space="preserve">t </w:t>
      </w:r>
      <w:r>
        <w:rPr>
          <w:spacing w:val="24"/>
          <w:sz w:val="24"/>
          <w:szCs w:val="24"/>
        </w:rPr>
        <w:t xml:space="preserve"> </w:t>
      </w:r>
      <w:r>
        <w:rPr>
          <w:spacing w:val="2"/>
          <w:sz w:val="24"/>
          <w:szCs w:val="24"/>
        </w:rPr>
        <w:t>d</w:t>
      </w:r>
      <w:r>
        <w:rPr>
          <w:spacing w:val="-1"/>
          <w:sz w:val="24"/>
          <w:szCs w:val="24"/>
        </w:rPr>
        <w:t>a</w:t>
      </w:r>
      <w:r>
        <w:rPr>
          <w:sz w:val="24"/>
          <w:szCs w:val="24"/>
        </w:rPr>
        <w:t xml:space="preserve">lam </w:t>
      </w:r>
      <w:r>
        <w:rPr>
          <w:spacing w:val="27"/>
          <w:sz w:val="24"/>
          <w:szCs w:val="24"/>
        </w:rPr>
        <w:t xml:space="preserve"> </w:t>
      </w:r>
      <w:r>
        <w:rPr>
          <w:sz w:val="24"/>
          <w:szCs w:val="24"/>
        </w:rPr>
        <w:t>men</w:t>
      </w:r>
      <w:r>
        <w:rPr>
          <w:spacing w:val="-3"/>
          <w:sz w:val="24"/>
          <w:szCs w:val="24"/>
        </w:rPr>
        <w:t>g</w:t>
      </w:r>
      <w:r>
        <w:rPr>
          <w:sz w:val="24"/>
          <w:szCs w:val="24"/>
        </w:rPr>
        <w:t>umpu</w:t>
      </w:r>
      <w:r>
        <w:rPr>
          <w:spacing w:val="1"/>
          <w:sz w:val="24"/>
          <w:szCs w:val="24"/>
        </w:rPr>
        <w:t>l</w:t>
      </w:r>
      <w:r>
        <w:rPr>
          <w:sz w:val="24"/>
          <w:szCs w:val="24"/>
        </w:rPr>
        <w:t>k</w:t>
      </w:r>
      <w:r>
        <w:rPr>
          <w:spacing w:val="-1"/>
          <w:sz w:val="24"/>
          <w:szCs w:val="24"/>
        </w:rPr>
        <w:t>a</w:t>
      </w:r>
      <w:r>
        <w:rPr>
          <w:sz w:val="24"/>
          <w:szCs w:val="24"/>
        </w:rPr>
        <w:t xml:space="preserve">n </w:t>
      </w:r>
      <w:r>
        <w:rPr>
          <w:spacing w:val="24"/>
          <w:sz w:val="24"/>
          <w:szCs w:val="24"/>
        </w:rPr>
        <w:t xml:space="preserve"> </w:t>
      </w:r>
      <w:r>
        <w:rPr>
          <w:sz w:val="24"/>
          <w:szCs w:val="24"/>
        </w:rPr>
        <w:t>d</w:t>
      </w:r>
      <w:r>
        <w:rPr>
          <w:spacing w:val="-1"/>
          <w:sz w:val="24"/>
          <w:szCs w:val="24"/>
        </w:rPr>
        <w:t>a</w:t>
      </w:r>
      <w:r>
        <w:rPr>
          <w:sz w:val="24"/>
          <w:szCs w:val="24"/>
        </w:rPr>
        <w:t>ta.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1669" w:right="70"/>
        <w:jc w:val="both"/>
        <w:rPr>
          <w:sz w:val="24"/>
          <w:szCs w:val="24"/>
        </w:rPr>
      </w:pPr>
      <w:r>
        <w:rPr>
          <w:sz w:val="24"/>
          <w:szCs w:val="24"/>
        </w:rPr>
        <w:t>Tuju</w:t>
      </w:r>
      <w:r>
        <w:rPr>
          <w:spacing w:val="-1"/>
          <w:sz w:val="24"/>
          <w:szCs w:val="24"/>
        </w:rPr>
        <w:t>a</w:t>
      </w:r>
      <w:r>
        <w:rPr>
          <w:sz w:val="24"/>
          <w:szCs w:val="24"/>
        </w:rPr>
        <w:t>n</w:t>
      </w:r>
      <w:r>
        <w:rPr>
          <w:spacing w:val="2"/>
          <w:sz w:val="24"/>
          <w:szCs w:val="24"/>
        </w:rPr>
        <w:t>n</w:t>
      </w:r>
      <w:r>
        <w:rPr>
          <w:spacing w:val="-5"/>
          <w:sz w:val="24"/>
          <w:szCs w:val="24"/>
        </w:rPr>
        <w:t>y</w:t>
      </w:r>
      <w:r>
        <w:rPr>
          <w:sz w:val="24"/>
          <w:szCs w:val="24"/>
        </w:rPr>
        <w:t xml:space="preserve">a </w:t>
      </w:r>
      <w:r>
        <w:rPr>
          <w:spacing w:val="3"/>
          <w:sz w:val="24"/>
          <w:szCs w:val="24"/>
        </w:rPr>
        <w:t>i</w:t>
      </w:r>
      <w:r>
        <w:rPr>
          <w:spacing w:val="-1"/>
          <w:sz w:val="24"/>
          <w:szCs w:val="24"/>
        </w:rPr>
        <w:t>a</w:t>
      </w:r>
      <w:r>
        <w:rPr>
          <w:spacing w:val="1"/>
          <w:sz w:val="24"/>
          <w:szCs w:val="24"/>
        </w:rPr>
        <w:t>l</w:t>
      </w:r>
      <w:r>
        <w:rPr>
          <w:spacing w:val="-1"/>
          <w:sz w:val="24"/>
          <w:szCs w:val="24"/>
        </w:rPr>
        <w:t>a</w:t>
      </w:r>
      <w:r>
        <w:rPr>
          <w:sz w:val="24"/>
          <w:szCs w:val="24"/>
        </w:rPr>
        <w:t>h</w:t>
      </w:r>
      <w:r>
        <w:rPr>
          <w:spacing w:val="2"/>
          <w:sz w:val="24"/>
          <w:szCs w:val="24"/>
        </w:rPr>
        <w:t xml:space="preserve"> </w:t>
      </w:r>
      <w:r>
        <w:rPr>
          <w:sz w:val="24"/>
          <w:szCs w:val="24"/>
        </w:rPr>
        <w:t>men</w:t>
      </w:r>
      <w:r>
        <w:rPr>
          <w:spacing w:val="-1"/>
          <w:sz w:val="24"/>
          <w:szCs w:val="24"/>
        </w:rPr>
        <w:t>car</w:t>
      </w:r>
      <w:r>
        <w:rPr>
          <w:sz w:val="24"/>
          <w:szCs w:val="24"/>
        </w:rPr>
        <w:t>i</w:t>
      </w:r>
      <w:r>
        <w:rPr>
          <w:spacing w:val="9"/>
          <w:sz w:val="24"/>
          <w:szCs w:val="24"/>
        </w:rPr>
        <w:t xml:space="preserve"> </w:t>
      </w:r>
      <w:r>
        <w:rPr>
          <w:sz w:val="24"/>
          <w:szCs w:val="24"/>
        </w:rPr>
        <w:t>info</w:t>
      </w:r>
      <w:r>
        <w:rPr>
          <w:spacing w:val="-1"/>
          <w:sz w:val="24"/>
          <w:szCs w:val="24"/>
        </w:rPr>
        <w:t>r</w:t>
      </w:r>
      <w:r>
        <w:rPr>
          <w:sz w:val="24"/>
          <w:szCs w:val="24"/>
        </w:rPr>
        <w:t>masi</w:t>
      </w:r>
      <w:r>
        <w:rPr>
          <w:spacing w:val="2"/>
          <w:sz w:val="24"/>
          <w:szCs w:val="24"/>
        </w:rPr>
        <w:t xml:space="preserve"> </w:t>
      </w:r>
      <w:r>
        <w:rPr>
          <w:sz w:val="24"/>
          <w:szCs w:val="24"/>
        </w:rPr>
        <w:t>tent</w:t>
      </w:r>
      <w:r>
        <w:rPr>
          <w:spacing w:val="-1"/>
          <w:sz w:val="24"/>
          <w:szCs w:val="24"/>
        </w:rPr>
        <w:t>a</w:t>
      </w:r>
      <w:r>
        <w:rPr>
          <w:sz w:val="24"/>
          <w:szCs w:val="24"/>
        </w:rPr>
        <w:t>ng</w:t>
      </w:r>
      <w:r>
        <w:rPr>
          <w:spacing w:val="2"/>
          <w:sz w:val="24"/>
          <w:szCs w:val="24"/>
        </w:rPr>
        <w:t xml:space="preserve"> </w:t>
      </w:r>
      <w:r>
        <w:rPr>
          <w:sz w:val="24"/>
          <w:szCs w:val="24"/>
        </w:rPr>
        <w:t>k</w:t>
      </w:r>
      <w:r>
        <w:rPr>
          <w:spacing w:val="1"/>
          <w:sz w:val="24"/>
          <w:szCs w:val="24"/>
        </w:rPr>
        <w:t>e</w:t>
      </w:r>
      <w:r>
        <w:rPr>
          <w:spacing w:val="-2"/>
          <w:sz w:val="24"/>
          <w:szCs w:val="24"/>
        </w:rPr>
        <w:t>g</w:t>
      </w:r>
      <w:r>
        <w:rPr>
          <w:sz w:val="24"/>
          <w:szCs w:val="24"/>
        </w:rPr>
        <w:t>i</w:t>
      </w:r>
      <w:r>
        <w:rPr>
          <w:spacing w:val="2"/>
          <w:sz w:val="24"/>
          <w:szCs w:val="24"/>
        </w:rPr>
        <w:t>a</w:t>
      </w:r>
      <w:r>
        <w:rPr>
          <w:spacing w:val="1"/>
          <w:sz w:val="24"/>
          <w:szCs w:val="24"/>
        </w:rPr>
        <w:t>t</w:t>
      </w:r>
      <w:r>
        <w:rPr>
          <w:spacing w:val="-1"/>
          <w:sz w:val="24"/>
          <w:szCs w:val="24"/>
        </w:rPr>
        <w:t>a</w:t>
      </w:r>
      <w:r>
        <w:rPr>
          <w:sz w:val="24"/>
          <w:szCs w:val="24"/>
        </w:rPr>
        <w:t>n</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z w:val="24"/>
          <w:szCs w:val="24"/>
        </w:rPr>
        <w:t>l</w:t>
      </w:r>
      <w:r>
        <w:rPr>
          <w:spacing w:val="-1"/>
          <w:sz w:val="24"/>
          <w:szCs w:val="24"/>
        </w:rPr>
        <w:t>a</w:t>
      </w:r>
      <w:r>
        <w:rPr>
          <w:spacing w:val="2"/>
          <w:sz w:val="24"/>
          <w:szCs w:val="24"/>
        </w:rPr>
        <w:t>n</w:t>
      </w:r>
      <w:r>
        <w:rPr>
          <w:spacing w:val="-2"/>
          <w:sz w:val="24"/>
          <w:szCs w:val="24"/>
        </w:rPr>
        <w:t>g</w:t>
      </w:r>
      <w:r>
        <w:rPr>
          <w:sz w:val="24"/>
          <w:szCs w:val="24"/>
        </w:rPr>
        <w:t>su</w:t>
      </w:r>
      <w:r>
        <w:rPr>
          <w:spacing w:val="2"/>
          <w:sz w:val="24"/>
          <w:szCs w:val="24"/>
        </w:rPr>
        <w:t>n</w:t>
      </w:r>
      <w:r>
        <w:rPr>
          <w:sz w:val="24"/>
          <w:szCs w:val="24"/>
        </w:rPr>
        <w:t>g untuk</w:t>
      </w:r>
      <w:r>
        <w:rPr>
          <w:spacing w:val="4"/>
          <w:sz w:val="24"/>
          <w:szCs w:val="24"/>
        </w:rPr>
        <w:t xml:space="preserve"> </w:t>
      </w:r>
      <w:r>
        <w:rPr>
          <w:sz w:val="24"/>
          <w:szCs w:val="24"/>
        </w:rPr>
        <w:t>k</w:t>
      </w:r>
      <w:r>
        <w:rPr>
          <w:spacing w:val="-1"/>
          <w:sz w:val="24"/>
          <w:szCs w:val="24"/>
        </w:rPr>
        <w:t>e</w:t>
      </w:r>
      <w:r>
        <w:rPr>
          <w:sz w:val="24"/>
          <w:szCs w:val="24"/>
        </w:rPr>
        <w:t>mudi</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i</w:t>
      </w:r>
      <w:r>
        <w:rPr>
          <w:sz w:val="24"/>
          <w:szCs w:val="24"/>
        </w:rPr>
        <w:t>j</w:t>
      </w:r>
      <w:r>
        <w:rPr>
          <w:spacing w:val="-1"/>
          <w:sz w:val="24"/>
          <w:szCs w:val="24"/>
        </w:rPr>
        <w:t>a</w:t>
      </w:r>
      <w:r>
        <w:rPr>
          <w:sz w:val="24"/>
          <w:szCs w:val="24"/>
        </w:rPr>
        <w:t>d</w:t>
      </w:r>
      <w:r>
        <w:rPr>
          <w:spacing w:val="1"/>
          <w:sz w:val="24"/>
          <w:szCs w:val="24"/>
        </w:rPr>
        <w:t>i</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objek k</w:t>
      </w:r>
      <w:r>
        <w:rPr>
          <w:spacing w:val="-1"/>
          <w:sz w:val="24"/>
          <w:szCs w:val="24"/>
        </w:rPr>
        <w:t>a</w:t>
      </w:r>
      <w:r>
        <w:rPr>
          <w:sz w:val="24"/>
          <w:szCs w:val="24"/>
        </w:rPr>
        <w:t>ji</w:t>
      </w:r>
      <w:r>
        <w:rPr>
          <w:spacing w:val="-1"/>
          <w:sz w:val="24"/>
          <w:szCs w:val="24"/>
        </w:rPr>
        <w:t>a</w:t>
      </w:r>
      <w:r>
        <w:rPr>
          <w:sz w:val="24"/>
          <w:szCs w:val="24"/>
        </w:rPr>
        <w:t>n</w:t>
      </w:r>
      <w:r>
        <w:rPr>
          <w:spacing w:val="3"/>
          <w:sz w:val="24"/>
          <w:szCs w:val="24"/>
        </w:rPr>
        <w:t xml:space="preserve"> </w:t>
      </w:r>
      <w:r>
        <w:rPr>
          <w:sz w:val="24"/>
          <w:szCs w:val="24"/>
        </w:rPr>
        <w:t>p</w:t>
      </w:r>
      <w:r>
        <w:rPr>
          <w:spacing w:val="-1"/>
          <w:sz w:val="24"/>
          <w:szCs w:val="24"/>
        </w:rPr>
        <w:t>e</w:t>
      </w:r>
      <w:r>
        <w:rPr>
          <w:spacing w:val="1"/>
          <w:sz w:val="24"/>
          <w:szCs w:val="24"/>
        </w:rPr>
        <w:t>n</w:t>
      </w:r>
      <w:r>
        <w:rPr>
          <w:spacing w:val="-1"/>
          <w:sz w:val="24"/>
          <w:szCs w:val="24"/>
        </w:rPr>
        <w:t>e</w:t>
      </w:r>
      <w:r>
        <w:rPr>
          <w:sz w:val="24"/>
          <w:szCs w:val="24"/>
        </w:rPr>
        <w:t>liti</w:t>
      </w:r>
      <w:r>
        <w:rPr>
          <w:spacing w:val="-1"/>
          <w:sz w:val="24"/>
          <w:szCs w:val="24"/>
        </w:rPr>
        <w:t>a</w:t>
      </w:r>
      <w:r>
        <w:rPr>
          <w:sz w:val="24"/>
          <w:szCs w:val="24"/>
        </w:rPr>
        <w:t>n.</w:t>
      </w:r>
      <w:r>
        <w:rPr>
          <w:spacing w:val="1"/>
          <w:sz w:val="24"/>
          <w:szCs w:val="24"/>
        </w:rPr>
        <w:t xml:space="preserve"> </w:t>
      </w:r>
      <w:r>
        <w:rPr>
          <w:sz w:val="24"/>
          <w:szCs w:val="24"/>
        </w:rPr>
        <w:t>Obs</w:t>
      </w:r>
      <w:r>
        <w:rPr>
          <w:spacing w:val="-1"/>
          <w:sz w:val="24"/>
          <w:szCs w:val="24"/>
        </w:rPr>
        <w:t>er</w:t>
      </w:r>
      <w:r>
        <w:rPr>
          <w:spacing w:val="2"/>
          <w:sz w:val="24"/>
          <w:szCs w:val="24"/>
        </w:rPr>
        <w:t>v</w:t>
      </w:r>
      <w:r>
        <w:rPr>
          <w:spacing w:val="-3"/>
          <w:sz w:val="24"/>
          <w:szCs w:val="24"/>
        </w:rPr>
        <w:t>a</w:t>
      </w:r>
      <w:r>
        <w:rPr>
          <w:sz w:val="24"/>
          <w:szCs w:val="24"/>
        </w:rPr>
        <w:t>si</w:t>
      </w:r>
      <w:r>
        <w:rPr>
          <w:spacing w:val="4"/>
          <w:sz w:val="24"/>
          <w:szCs w:val="24"/>
        </w:rPr>
        <w:t xml:space="preserve"> </w:t>
      </w:r>
      <w:r>
        <w:rPr>
          <w:spacing w:val="-1"/>
          <w:sz w:val="24"/>
          <w:szCs w:val="24"/>
        </w:rPr>
        <w:t>a</w:t>
      </w:r>
      <w:r>
        <w:rPr>
          <w:sz w:val="24"/>
          <w:szCs w:val="24"/>
        </w:rPr>
        <w:t>t</w:t>
      </w:r>
      <w:r>
        <w:rPr>
          <w:spacing w:val="4"/>
          <w:sz w:val="24"/>
          <w:szCs w:val="24"/>
        </w:rPr>
        <w:t>a</w:t>
      </w:r>
      <w:r>
        <w:rPr>
          <w:sz w:val="24"/>
          <w:szCs w:val="24"/>
        </w:rPr>
        <w:t>u p</w:t>
      </w:r>
      <w:r>
        <w:rPr>
          <w:spacing w:val="-1"/>
          <w:sz w:val="24"/>
          <w:szCs w:val="24"/>
        </w:rPr>
        <w:t>e</w:t>
      </w:r>
      <w:r>
        <w:rPr>
          <w:sz w:val="24"/>
          <w:szCs w:val="24"/>
        </w:rPr>
        <w:t>n</w:t>
      </w:r>
      <w:r>
        <w:rPr>
          <w:spacing w:val="-2"/>
          <w:sz w:val="24"/>
          <w:szCs w:val="24"/>
        </w:rPr>
        <w:t>g</w:t>
      </w:r>
      <w:r>
        <w:rPr>
          <w:spacing w:val="-1"/>
          <w:sz w:val="24"/>
          <w:szCs w:val="24"/>
        </w:rPr>
        <w:t>a</w:t>
      </w:r>
      <w:r>
        <w:rPr>
          <w:sz w:val="24"/>
          <w:szCs w:val="24"/>
        </w:rPr>
        <w:t>mat</w:t>
      </w:r>
      <w:r>
        <w:rPr>
          <w:spacing w:val="-1"/>
          <w:sz w:val="24"/>
          <w:szCs w:val="24"/>
        </w:rPr>
        <w:t>a</w:t>
      </w:r>
      <w:r>
        <w:rPr>
          <w:sz w:val="24"/>
          <w:szCs w:val="24"/>
        </w:rPr>
        <w:t>n</w:t>
      </w:r>
      <w:r>
        <w:rPr>
          <w:spacing w:val="6"/>
          <w:sz w:val="24"/>
          <w:szCs w:val="24"/>
        </w:rPr>
        <w:t xml:space="preserve"> </w:t>
      </w:r>
      <w:r>
        <w:rPr>
          <w:sz w:val="24"/>
          <w:szCs w:val="24"/>
        </w:rPr>
        <w:t>(obs</w:t>
      </w:r>
      <w:r>
        <w:rPr>
          <w:spacing w:val="-1"/>
          <w:sz w:val="24"/>
          <w:szCs w:val="24"/>
        </w:rPr>
        <w:t>e</w:t>
      </w:r>
      <w:r>
        <w:rPr>
          <w:spacing w:val="2"/>
          <w:sz w:val="24"/>
          <w:szCs w:val="24"/>
        </w:rPr>
        <w:t>r</w:t>
      </w:r>
      <w:r>
        <w:rPr>
          <w:sz w:val="24"/>
          <w:szCs w:val="24"/>
        </w:rPr>
        <w:t>v</w:t>
      </w:r>
      <w:r>
        <w:rPr>
          <w:spacing w:val="-1"/>
          <w:sz w:val="24"/>
          <w:szCs w:val="24"/>
        </w:rPr>
        <w:t>a</w:t>
      </w:r>
      <w:r>
        <w:rPr>
          <w:sz w:val="24"/>
          <w:szCs w:val="24"/>
        </w:rPr>
        <w:t>ti</w:t>
      </w:r>
      <w:r>
        <w:rPr>
          <w:spacing w:val="2"/>
          <w:sz w:val="24"/>
          <w:szCs w:val="24"/>
        </w:rPr>
        <w:t>o</w:t>
      </w:r>
      <w:r>
        <w:rPr>
          <w:sz w:val="24"/>
          <w:szCs w:val="24"/>
        </w:rPr>
        <w:t>n) me</w:t>
      </w:r>
      <w:r>
        <w:rPr>
          <w:spacing w:val="-1"/>
          <w:sz w:val="24"/>
          <w:szCs w:val="24"/>
        </w:rPr>
        <w:t>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a</w:t>
      </w:r>
      <w:r>
        <w:rPr>
          <w:spacing w:val="3"/>
          <w:sz w:val="24"/>
          <w:szCs w:val="24"/>
        </w:rPr>
        <w:t>l</w:t>
      </w:r>
      <w:r>
        <w:rPr>
          <w:spacing w:val="-1"/>
          <w:sz w:val="24"/>
          <w:szCs w:val="24"/>
        </w:rPr>
        <w:t>a</w:t>
      </w:r>
      <w:r>
        <w:rPr>
          <w:sz w:val="24"/>
          <w:szCs w:val="24"/>
        </w:rPr>
        <w:t>h</w:t>
      </w:r>
      <w:r>
        <w:rPr>
          <w:spacing w:val="1"/>
          <w:sz w:val="24"/>
          <w:szCs w:val="24"/>
        </w:rPr>
        <w:t xml:space="preserve"> </w:t>
      </w:r>
      <w:r>
        <w:rPr>
          <w:sz w:val="24"/>
          <w:szCs w:val="24"/>
        </w:rPr>
        <w:t>satu</w:t>
      </w:r>
      <w:r>
        <w:rPr>
          <w:spacing w:val="6"/>
          <w:sz w:val="24"/>
          <w:szCs w:val="24"/>
        </w:rPr>
        <w:t xml:space="preserve"> </w:t>
      </w:r>
      <w:r>
        <w:rPr>
          <w:sz w:val="24"/>
          <w:szCs w:val="24"/>
        </w:rPr>
        <w:t>teknik</w:t>
      </w:r>
      <w:r>
        <w:rPr>
          <w:spacing w:val="1"/>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umpul</w:t>
      </w:r>
      <w:r>
        <w:rPr>
          <w:spacing w:val="-1"/>
          <w:sz w:val="24"/>
          <w:szCs w:val="24"/>
        </w:rPr>
        <w:t>a</w:t>
      </w:r>
      <w:r>
        <w:rPr>
          <w:sz w:val="24"/>
          <w:szCs w:val="24"/>
        </w:rPr>
        <w:t>n d</w:t>
      </w:r>
      <w:r>
        <w:rPr>
          <w:spacing w:val="-1"/>
          <w:sz w:val="24"/>
          <w:szCs w:val="24"/>
        </w:rPr>
        <w:t>a</w:t>
      </w:r>
      <w:r>
        <w:rPr>
          <w:sz w:val="24"/>
          <w:szCs w:val="24"/>
        </w:rPr>
        <w:t xml:space="preserve">ta </w:t>
      </w:r>
      <w:r>
        <w:rPr>
          <w:spacing w:val="-1"/>
          <w:sz w:val="24"/>
          <w:szCs w:val="24"/>
        </w:rPr>
        <w:t>a</w:t>
      </w:r>
      <w:r>
        <w:rPr>
          <w:sz w:val="24"/>
          <w:szCs w:val="24"/>
        </w:rPr>
        <w:t>tau</w:t>
      </w:r>
      <w:r>
        <w:rPr>
          <w:spacing w:val="3"/>
          <w:sz w:val="24"/>
          <w:szCs w:val="24"/>
        </w:rPr>
        <w:t xml:space="preserve"> </w:t>
      </w:r>
      <w:r>
        <w:rPr>
          <w:spacing w:val="-1"/>
          <w:sz w:val="24"/>
          <w:szCs w:val="24"/>
        </w:rPr>
        <w:t>fa</w:t>
      </w:r>
      <w:r>
        <w:rPr>
          <w:sz w:val="24"/>
          <w:szCs w:val="24"/>
        </w:rPr>
        <w:t>k</w:t>
      </w:r>
      <w:r>
        <w:rPr>
          <w:spacing w:val="3"/>
          <w:sz w:val="24"/>
          <w:szCs w:val="24"/>
        </w:rPr>
        <w:t>t</w:t>
      </w:r>
      <w:r>
        <w:rPr>
          <w:sz w:val="24"/>
          <w:szCs w:val="24"/>
        </w:rPr>
        <w:t>a</w:t>
      </w:r>
      <w:r>
        <w:rPr>
          <w:spacing w:val="3"/>
          <w:sz w:val="24"/>
          <w:szCs w:val="24"/>
        </w:rPr>
        <w:t xml:space="preserve"> </w:t>
      </w:r>
      <w:r>
        <w:rPr>
          <w:spacing w:val="-1"/>
          <w:sz w:val="24"/>
          <w:szCs w:val="24"/>
        </w:rPr>
        <w:t>(fac</w:t>
      </w:r>
      <w:r>
        <w:rPr>
          <w:sz w:val="24"/>
          <w:szCs w:val="24"/>
        </w:rPr>
        <w:t>t</w:t>
      </w:r>
      <w:r>
        <w:rPr>
          <w:spacing w:val="7"/>
          <w:sz w:val="24"/>
          <w:szCs w:val="24"/>
        </w:rPr>
        <w:t xml:space="preserve"> </w:t>
      </w:r>
      <w:r>
        <w:rPr>
          <w:spacing w:val="-1"/>
          <w:sz w:val="24"/>
          <w:szCs w:val="24"/>
        </w:rPr>
        <w:t>f</w:t>
      </w:r>
      <w:r>
        <w:rPr>
          <w:spacing w:val="3"/>
          <w:sz w:val="24"/>
          <w:szCs w:val="24"/>
        </w:rPr>
        <w:t>i</w:t>
      </w:r>
      <w:r>
        <w:rPr>
          <w:sz w:val="24"/>
          <w:szCs w:val="24"/>
        </w:rPr>
        <w:t>nding</w:t>
      </w:r>
      <w:r>
        <w:rPr>
          <w:spacing w:val="2"/>
          <w:sz w:val="24"/>
          <w:szCs w:val="24"/>
        </w:rPr>
        <w:t xml:space="preserve"> </w:t>
      </w:r>
      <w:r>
        <w:rPr>
          <w:sz w:val="24"/>
          <w:szCs w:val="24"/>
        </w:rPr>
        <w:t>t</w:t>
      </w:r>
      <w:r>
        <w:rPr>
          <w:spacing w:val="-1"/>
          <w:sz w:val="24"/>
          <w:szCs w:val="24"/>
        </w:rPr>
        <w:t>ec</w:t>
      </w:r>
      <w:r>
        <w:rPr>
          <w:sz w:val="24"/>
          <w:szCs w:val="24"/>
        </w:rPr>
        <w:t>hniqu</w:t>
      </w:r>
      <w:r>
        <w:rPr>
          <w:spacing w:val="2"/>
          <w:sz w:val="24"/>
          <w:szCs w:val="24"/>
        </w:rPr>
        <w:t>e</w:t>
      </w:r>
      <w:r>
        <w:rPr>
          <w:sz w:val="24"/>
          <w:szCs w:val="24"/>
        </w:rPr>
        <w:t>)</w:t>
      </w:r>
      <w:r>
        <w:rPr>
          <w:spacing w:val="5"/>
          <w:sz w:val="24"/>
          <w:szCs w:val="24"/>
        </w:rPr>
        <w:t xml:space="preserve"> </w:t>
      </w:r>
      <w:r>
        <w:rPr>
          <w:spacing w:val="-4"/>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pacing w:val="-1"/>
          <w:sz w:val="24"/>
          <w:szCs w:val="24"/>
        </w:rPr>
        <w:t>c</w:t>
      </w:r>
      <w:r>
        <w:rPr>
          <w:sz w:val="24"/>
          <w:szCs w:val="24"/>
        </w:rPr>
        <w:t>ukup</w:t>
      </w:r>
      <w:r>
        <w:rPr>
          <w:spacing w:val="1"/>
          <w:sz w:val="24"/>
          <w:szCs w:val="24"/>
        </w:rPr>
        <w:t xml:space="preserve"> </w:t>
      </w:r>
      <w:r>
        <w:rPr>
          <w:spacing w:val="-1"/>
          <w:sz w:val="24"/>
          <w:szCs w:val="24"/>
        </w:rPr>
        <w:t>e</w:t>
      </w:r>
      <w:r>
        <w:rPr>
          <w:spacing w:val="2"/>
          <w:sz w:val="24"/>
          <w:szCs w:val="24"/>
        </w:rPr>
        <w:t>f</w:t>
      </w:r>
      <w:r>
        <w:rPr>
          <w:spacing w:val="-3"/>
          <w:sz w:val="24"/>
          <w:szCs w:val="24"/>
        </w:rPr>
        <w:t>e</w:t>
      </w:r>
      <w:r>
        <w:rPr>
          <w:sz w:val="24"/>
          <w:szCs w:val="24"/>
        </w:rPr>
        <w:t>ktif untuk memp</w:t>
      </w:r>
      <w:r>
        <w:rPr>
          <w:spacing w:val="-1"/>
          <w:sz w:val="24"/>
          <w:szCs w:val="24"/>
        </w:rPr>
        <w:t>e</w:t>
      </w:r>
      <w:r>
        <w:rPr>
          <w:sz w:val="24"/>
          <w:szCs w:val="24"/>
        </w:rPr>
        <w:t>laj</w:t>
      </w:r>
      <w:r>
        <w:rPr>
          <w:spacing w:val="-1"/>
          <w:sz w:val="24"/>
          <w:szCs w:val="24"/>
        </w:rPr>
        <w:t>ar</w:t>
      </w:r>
      <w:r>
        <w:rPr>
          <w:sz w:val="24"/>
          <w:szCs w:val="24"/>
        </w:rPr>
        <w:t>i su</w:t>
      </w:r>
      <w:r>
        <w:rPr>
          <w:spacing w:val="-1"/>
          <w:sz w:val="24"/>
          <w:szCs w:val="24"/>
        </w:rPr>
        <w:t>a</w:t>
      </w:r>
      <w:r>
        <w:rPr>
          <w:sz w:val="24"/>
          <w:szCs w:val="24"/>
        </w:rPr>
        <w:t>tu</w:t>
      </w:r>
      <w:r>
        <w:rPr>
          <w:spacing w:val="2"/>
          <w:sz w:val="24"/>
          <w:szCs w:val="24"/>
        </w:rPr>
        <w:t xml:space="preserve"> </w:t>
      </w:r>
      <w:r>
        <w:rPr>
          <w:sz w:val="24"/>
          <w:szCs w:val="24"/>
        </w:rPr>
        <w:t>sistem. Obs</w:t>
      </w:r>
      <w:r>
        <w:rPr>
          <w:spacing w:val="-1"/>
          <w:sz w:val="24"/>
          <w:szCs w:val="24"/>
        </w:rPr>
        <w:t>er</w:t>
      </w:r>
      <w:r>
        <w:rPr>
          <w:sz w:val="24"/>
          <w:szCs w:val="24"/>
        </w:rPr>
        <w:t>v</w:t>
      </w:r>
      <w:r>
        <w:rPr>
          <w:spacing w:val="-1"/>
          <w:sz w:val="24"/>
          <w:szCs w:val="24"/>
        </w:rPr>
        <w:t>a</w:t>
      </w:r>
      <w:r>
        <w:rPr>
          <w:sz w:val="24"/>
          <w:szCs w:val="24"/>
        </w:rPr>
        <w:t xml:space="preserve">si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 p</w:t>
      </w:r>
      <w:r>
        <w:rPr>
          <w:spacing w:val="-1"/>
          <w:sz w:val="24"/>
          <w:szCs w:val="24"/>
        </w:rPr>
        <w:t>e</w:t>
      </w:r>
      <w:r>
        <w:rPr>
          <w:spacing w:val="1"/>
          <w:sz w:val="24"/>
          <w:szCs w:val="24"/>
        </w:rPr>
        <w:t>n</w:t>
      </w:r>
      <w:r>
        <w:rPr>
          <w:spacing w:val="2"/>
          <w:sz w:val="24"/>
          <w:szCs w:val="24"/>
        </w:rPr>
        <w:t>g</w:t>
      </w:r>
      <w:r>
        <w:rPr>
          <w:spacing w:val="1"/>
          <w:sz w:val="24"/>
          <w:szCs w:val="24"/>
        </w:rPr>
        <w:t>a</w:t>
      </w:r>
      <w:r>
        <w:rPr>
          <w:sz w:val="24"/>
          <w:szCs w:val="24"/>
        </w:rPr>
        <w:t>mat</w:t>
      </w:r>
      <w:r>
        <w:rPr>
          <w:spacing w:val="-1"/>
          <w:sz w:val="24"/>
          <w:szCs w:val="24"/>
        </w:rPr>
        <w:t>a</w:t>
      </w:r>
      <w:r>
        <w:rPr>
          <w:sz w:val="24"/>
          <w:szCs w:val="24"/>
        </w:rPr>
        <w:t>n lan</w:t>
      </w:r>
      <w:r>
        <w:rPr>
          <w:spacing w:val="-3"/>
          <w:sz w:val="24"/>
          <w:szCs w:val="24"/>
        </w:rPr>
        <w:t>g</w:t>
      </w:r>
      <w:r>
        <w:rPr>
          <w:sz w:val="24"/>
          <w:szCs w:val="24"/>
        </w:rPr>
        <w:t>su</w:t>
      </w:r>
      <w:r>
        <w:rPr>
          <w:spacing w:val="2"/>
          <w:sz w:val="24"/>
          <w:szCs w:val="24"/>
        </w:rPr>
        <w:t>n</w:t>
      </w:r>
      <w:r>
        <w:rPr>
          <w:sz w:val="24"/>
          <w:szCs w:val="24"/>
        </w:rPr>
        <w:t>g</w:t>
      </w:r>
      <w:r>
        <w:rPr>
          <w:spacing w:val="-2"/>
          <w:sz w:val="24"/>
          <w:szCs w:val="24"/>
        </w:rPr>
        <w:t xml:space="preserve"> </w:t>
      </w:r>
      <w:r>
        <w:rPr>
          <w:sz w:val="24"/>
          <w:szCs w:val="24"/>
        </w:rPr>
        <w:t>s</w:t>
      </w:r>
      <w:r>
        <w:rPr>
          <w:spacing w:val="2"/>
          <w:sz w:val="24"/>
          <w:szCs w:val="24"/>
        </w:rPr>
        <w:t>u</w:t>
      </w:r>
      <w:r>
        <w:rPr>
          <w:spacing w:val="-1"/>
          <w:sz w:val="24"/>
          <w:szCs w:val="24"/>
        </w:rPr>
        <w:t>a</w:t>
      </w:r>
      <w:r>
        <w:rPr>
          <w:sz w:val="24"/>
          <w:szCs w:val="24"/>
        </w:rPr>
        <w:t>tu 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s</w:t>
      </w:r>
      <w:r>
        <w:rPr>
          <w:spacing w:val="-1"/>
          <w:sz w:val="24"/>
          <w:szCs w:val="24"/>
        </w:rPr>
        <w:t>e</w:t>
      </w:r>
      <w:r>
        <w:rPr>
          <w:sz w:val="24"/>
          <w:szCs w:val="24"/>
        </w:rPr>
        <w:t>d</w:t>
      </w:r>
      <w:r>
        <w:rPr>
          <w:spacing w:val="-1"/>
          <w:sz w:val="24"/>
          <w:szCs w:val="24"/>
        </w:rPr>
        <w:t>a</w:t>
      </w:r>
      <w:r>
        <w:rPr>
          <w:sz w:val="24"/>
          <w:szCs w:val="24"/>
        </w:rPr>
        <w:t>ng</w:t>
      </w:r>
      <w:r>
        <w:rPr>
          <w:spacing w:val="5"/>
          <w:sz w:val="24"/>
          <w:szCs w:val="24"/>
        </w:rPr>
        <w:t xml:space="preserve"> </w:t>
      </w:r>
      <w:r>
        <w:rPr>
          <w:sz w:val="24"/>
          <w:szCs w:val="24"/>
        </w:rPr>
        <w:t>di</w:t>
      </w:r>
      <w:r>
        <w:rPr>
          <w:spacing w:val="3"/>
          <w:sz w:val="24"/>
          <w:szCs w:val="24"/>
        </w:rPr>
        <w:t xml:space="preserve"> </w:t>
      </w:r>
      <w:r>
        <w:rPr>
          <w:sz w:val="24"/>
          <w:szCs w:val="24"/>
        </w:rPr>
        <w:t>lakuk</w:t>
      </w:r>
      <w:r>
        <w:rPr>
          <w:spacing w:val="-1"/>
          <w:sz w:val="24"/>
          <w:szCs w:val="24"/>
        </w:rPr>
        <w:t>a</w:t>
      </w:r>
      <w:r>
        <w:rPr>
          <w:sz w:val="24"/>
          <w:szCs w:val="24"/>
        </w:rPr>
        <w:t>n.</w:t>
      </w:r>
      <w:r>
        <w:rPr>
          <w:spacing w:val="2"/>
          <w:sz w:val="24"/>
          <w:szCs w:val="24"/>
        </w:rPr>
        <w:t xml:space="preserve"> </w:t>
      </w:r>
      <w:r>
        <w:rPr>
          <w:sz w:val="24"/>
          <w:szCs w:val="24"/>
        </w:rPr>
        <w:t>Disini</w:t>
      </w:r>
      <w:r>
        <w:rPr>
          <w:spacing w:val="3"/>
          <w:sz w:val="24"/>
          <w:szCs w:val="24"/>
        </w:rPr>
        <w:t xml:space="preserve"> </w:t>
      </w:r>
      <w:r>
        <w:rPr>
          <w:spacing w:val="1"/>
          <w:sz w:val="24"/>
          <w:szCs w:val="24"/>
        </w:rPr>
        <w:t>p</w:t>
      </w:r>
      <w:r>
        <w:rPr>
          <w:sz w:val="24"/>
          <w:szCs w:val="24"/>
        </w:rPr>
        <w:t>e</w:t>
      </w:r>
      <w:r>
        <w:rPr>
          <w:spacing w:val="-5"/>
          <w:sz w:val="24"/>
          <w:szCs w:val="24"/>
        </w:rPr>
        <w:t>n</w:t>
      </w:r>
      <w:r>
        <w:rPr>
          <w:sz w:val="24"/>
          <w:szCs w:val="24"/>
        </w:rPr>
        <w:t>ulis</w:t>
      </w:r>
      <w:r>
        <w:rPr>
          <w:spacing w:val="2"/>
          <w:sz w:val="24"/>
          <w:szCs w:val="24"/>
        </w:rPr>
        <w:t xml:space="preserve"> </w:t>
      </w:r>
      <w:r>
        <w:rPr>
          <w:sz w:val="24"/>
          <w:szCs w:val="24"/>
        </w:rPr>
        <w:t>tel</w:t>
      </w:r>
      <w:r>
        <w:rPr>
          <w:spacing w:val="-1"/>
          <w:sz w:val="24"/>
          <w:szCs w:val="24"/>
        </w:rPr>
        <w:t>a</w:t>
      </w:r>
      <w:r>
        <w:rPr>
          <w:sz w:val="24"/>
          <w:szCs w:val="24"/>
        </w:rPr>
        <w:t>h</w:t>
      </w:r>
      <w:r>
        <w:rPr>
          <w:spacing w:val="10"/>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 obs</w:t>
      </w:r>
      <w:r>
        <w:rPr>
          <w:spacing w:val="-1"/>
          <w:sz w:val="24"/>
          <w:szCs w:val="24"/>
        </w:rPr>
        <w:t>er</w:t>
      </w:r>
      <w:r>
        <w:rPr>
          <w:sz w:val="24"/>
          <w:szCs w:val="24"/>
        </w:rPr>
        <w:t>v</w:t>
      </w:r>
      <w:r>
        <w:rPr>
          <w:spacing w:val="-3"/>
          <w:sz w:val="24"/>
          <w:szCs w:val="24"/>
        </w:rPr>
        <w:t>a</w:t>
      </w:r>
      <w:r>
        <w:rPr>
          <w:sz w:val="24"/>
          <w:szCs w:val="24"/>
        </w:rPr>
        <w:t>si</w:t>
      </w:r>
      <w:r>
        <w:rPr>
          <w:spacing w:val="-7"/>
          <w:sz w:val="24"/>
          <w:szCs w:val="24"/>
        </w:rPr>
        <w:t xml:space="preserve"> </w:t>
      </w:r>
      <w:r>
        <w:rPr>
          <w:sz w:val="24"/>
          <w:szCs w:val="24"/>
        </w:rPr>
        <w:t>s</w:t>
      </w:r>
      <w:r>
        <w:rPr>
          <w:spacing w:val="-1"/>
          <w:sz w:val="24"/>
          <w:szCs w:val="24"/>
        </w:rPr>
        <w:t>eca</w:t>
      </w:r>
      <w:r>
        <w:rPr>
          <w:sz w:val="24"/>
          <w:szCs w:val="24"/>
        </w:rPr>
        <w:t>ra</w:t>
      </w:r>
      <w:r>
        <w:rPr>
          <w:spacing w:val="-11"/>
          <w:sz w:val="24"/>
          <w:szCs w:val="24"/>
        </w:rPr>
        <w:t xml:space="preserve"> </w:t>
      </w:r>
      <w:r>
        <w:rPr>
          <w:sz w:val="24"/>
          <w:szCs w:val="24"/>
        </w:rPr>
        <w:t>la</w:t>
      </w:r>
      <w:r>
        <w:rPr>
          <w:spacing w:val="2"/>
          <w:sz w:val="24"/>
          <w:szCs w:val="24"/>
        </w:rPr>
        <w:t>n</w:t>
      </w:r>
      <w:r>
        <w:rPr>
          <w:spacing w:val="-2"/>
          <w:sz w:val="24"/>
          <w:szCs w:val="24"/>
        </w:rPr>
        <w:t>g</w:t>
      </w:r>
      <w:r>
        <w:rPr>
          <w:sz w:val="24"/>
          <w:szCs w:val="24"/>
        </w:rPr>
        <w:t>su</w:t>
      </w:r>
      <w:r>
        <w:rPr>
          <w:spacing w:val="5"/>
          <w:sz w:val="24"/>
          <w:szCs w:val="24"/>
        </w:rPr>
        <w:t>n</w:t>
      </w:r>
      <w:r>
        <w:rPr>
          <w:sz w:val="24"/>
          <w:szCs w:val="24"/>
        </w:rPr>
        <w:t>g</w:t>
      </w:r>
      <w:r>
        <w:rPr>
          <w:spacing w:val="-1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0"/>
          <w:sz w:val="24"/>
          <w:szCs w:val="24"/>
        </w:rPr>
        <w:t xml:space="preserve"> </w:t>
      </w:r>
      <w:r>
        <w:rPr>
          <w:spacing w:val="-1"/>
          <w:sz w:val="24"/>
          <w:szCs w:val="24"/>
        </w:rPr>
        <w:t>c</w:t>
      </w:r>
      <w:r>
        <w:rPr>
          <w:spacing w:val="1"/>
          <w:sz w:val="24"/>
          <w:szCs w:val="24"/>
        </w:rPr>
        <w:t>a</w:t>
      </w:r>
      <w:r>
        <w:rPr>
          <w:sz w:val="24"/>
          <w:szCs w:val="24"/>
        </w:rPr>
        <w:t>ra</w:t>
      </w:r>
      <w:r>
        <w:rPr>
          <w:spacing w:val="-11"/>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pacing w:val="5"/>
          <w:sz w:val="24"/>
          <w:szCs w:val="24"/>
        </w:rPr>
        <w:t>m</w:t>
      </w:r>
      <w:r>
        <w:rPr>
          <w:sz w:val="24"/>
          <w:szCs w:val="24"/>
        </w:rPr>
        <w:t>ati</w:t>
      </w:r>
      <w:r>
        <w:rPr>
          <w:spacing w:val="-7"/>
          <w:sz w:val="24"/>
          <w:szCs w:val="24"/>
        </w:rPr>
        <w:t xml:space="preserve"> </w:t>
      </w:r>
      <w:r>
        <w:rPr>
          <w:sz w:val="24"/>
          <w:szCs w:val="24"/>
        </w:rPr>
        <w:t>pros</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lur</w:t>
      </w:r>
      <w:r>
        <w:rPr>
          <w:spacing w:val="-10"/>
          <w:sz w:val="24"/>
          <w:szCs w:val="24"/>
        </w:rPr>
        <w:t xml:space="preserve"> </w:t>
      </w:r>
      <w:r>
        <w:rPr>
          <w:sz w:val="24"/>
          <w:szCs w:val="24"/>
        </w:rPr>
        <w:t>k</w:t>
      </w:r>
      <w:r>
        <w:rPr>
          <w:spacing w:val="-1"/>
          <w:sz w:val="24"/>
          <w:szCs w:val="24"/>
        </w:rPr>
        <w:t>e</w:t>
      </w:r>
      <w:r>
        <w:rPr>
          <w:sz w:val="24"/>
          <w:szCs w:val="24"/>
        </w:rPr>
        <w:t>lu</w:t>
      </w:r>
      <w:r>
        <w:rPr>
          <w:spacing w:val="-1"/>
          <w:sz w:val="24"/>
          <w:szCs w:val="24"/>
        </w:rPr>
        <w:t>a</w:t>
      </w:r>
      <w:r>
        <w:rPr>
          <w:sz w:val="24"/>
          <w:szCs w:val="24"/>
        </w:rPr>
        <w:t>r</w:t>
      </w:r>
      <w:r>
        <w:rPr>
          <w:spacing w:val="-10"/>
          <w:sz w:val="24"/>
          <w:szCs w:val="24"/>
        </w:rPr>
        <w:t xml:space="preserve"> </w:t>
      </w:r>
      <w:r>
        <w:rPr>
          <w:sz w:val="24"/>
          <w:szCs w:val="24"/>
        </w:rPr>
        <w:t>d</w:t>
      </w:r>
      <w:r>
        <w:rPr>
          <w:spacing w:val="-1"/>
          <w:sz w:val="24"/>
          <w:szCs w:val="24"/>
        </w:rPr>
        <w:t>a</w:t>
      </w:r>
      <w:r>
        <w:rPr>
          <w:sz w:val="24"/>
          <w:szCs w:val="24"/>
        </w:rPr>
        <w:t xml:space="preserve">n masuk </w:t>
      </w:r>
      <w:r>
        <w:rPr>
          <w:spacing w:val="-1"/>
          <w:sz w:val="24"/>
          <w:szCs w:val="24"/>
        </w:rPr>
        <w:t>a</w:t>
      </w:r>
      <w:r>
        <w:rPr>
          <w:sz w:val="24"/>
          <w:szCs w:val="24"/>
        </w:rPr>
        <w:t xml:space="preserve">rsip </w:t>
      </w:r>
      <w:r>
        <w:rPr>
          <w:spacing w:val="-1"/>
          <w:sz w:val="24"/>
          <w:szCs w:val="24"/>
        </w:rPr>
        <w:t>a</w:t>
      </w:r>
      <w:r>
        <w:rPr>
          <w:sz w:val="24"/>
          <w:szCs w:val="24"/>
        </w:rPr>
        <w:t>tau do</w:t>
      </w:r>
      <w:r>
        <w:rPr>
          <w:spacing w:val="2"/>
          <w:sz w:val="24"/>
          <w:szCs w:val="24"/>
        </w:rPr>
        <w:t>k</w:t>
      </w:r>
      <w:r>
        <w:rPr>
          <w:sz w:val="24"/>
          <w:szCs w:val="24"/>
        </w:rPr>
        <w:t>umen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w:t>
      </w:r>
      <w:r>
        <w:rPr>
          <w:spacing w:val="-1"/>
          <w:sz w:val="24"/>
          <w:szCs w:val="24"/>
        </w:rPr>
        <w:t>r</w:t>
      </w:r>
      <w:r>
        <w:rPr>
          <w:sz w:val="24"/>
          <w:szCs w:val="24"/>
        </w:rPr>
        <w:t>j</w:t>
      </w:r>
      <w:r>
        <w:rPr>
          <w:spacing w:val="-1"/>
          <w:sz w:val="24"/>
          <w:szCs w:val="24"/>
        </w:rPr>
        <w:t>a</w:t>
      </w:r>
      <w:r>
        <w:rPr>
          <w:spacing w:val="3"/>
          <w:sz w:val="24"/>
          <w:szCs w:val="24"/>
        </w:rPr>
        <w:t>l</w:t>
      </w:r>
      <w:r>
        <w:rPr>
          <w:spacing w:val="-1"/>
          <w:sz w:val="24"/>
          <w:szCs w:val="24"/>
        </w:rPr>
        <w:t>a</w:t>
      </w:r>
      <w:r>
        <w:rPr>
          <w:sz w:val="24"/>
          <w:szCs w:val="24"/>
        </w:rPr>
        <w:t>n.</w:t>
      </w:r>
    </w:p>
    <w:p w:rsidR="0047694C" w:rsidRDefault="00000000">
      <w:pPr>
        <w:spacing w:before="22"/>
        <w:ind w:left="1308"/>
        <w:rPr>
          <w:sz w:val="24"/>
          <w:szCs w:val="24"/>
        </w:rPr>
      </w:pPr>
      <w:r>
        <w:rPr>
          <w:sz w:val="24"/>
          <w:szCs w:val="24"/>
        </w:rPr>
        <w:t xml:space="preserve">3.  </w:t>
      </w:r>
      <w:r>
        <w:rPr>
          <w:spacing w:val="1"/>
          <w:sz w:val="24"/>
          <w:szCs w:val="24"/>
        </w:rPr>
        <w:t xml:space="preserve"> S</w:t>
      </w:r>
      <w:r>
        <w:rPr>
          <w:sz w:val="24"/>
          <w:szCs w:val="24"/>
        </w:rPr>
        <w:t>tudi</w:t>
      </w:r>
      <w:r>
        <w:rPr>
          <w:spacing w:val="1"/>
          <w:sz w:val="24"/>
          <w:szCs w:val="24"/>
        </w:rPr>
        <w:t xml:space="preserve"> </w:t>
      </w:r>
      <w:r>
        <w:rPr>
          <w:sz w:val="24"/>
          <w:szCs w:val="24"/>
        </w:rPr>
        <w:t>K</w:t>
      </w:r>
      <w:r>
        <w:rPr>
          <w:spacing w:val="-1"/>
          <w:sz w:val="24"/>
          <w:szCs w:val="24"/>
        </w:rPr>
        <w:t>e</w:t>
      </w:r>
      <w:r>
        <w:rPr>
          <w:sz w:val="24"/>
          <w:szCs w:val="24"/>
        </w:rPr>
        <w:t>pus</w:t>
      </w:r>
      <w:r>
        <w:rPr>
          <w:spacing w:val="1"/>
          <w:sz w:val="24"/>
          <w:szCs w:val="24"/>
        </w:rPr>
        <w:t>t</w:t>
      </w:r>
      <w:r>
        <w:rPr>
          <w:spacing w:val="-1"/>
          <w:sz w:val="24"/>
          <w:szCs w:val="24"/>
        </w:rPr>
        <w:t>a</w:t>
      </w:r>
      <w:r>
        <w:rPr>
          <w:sz w:val="24"/>
          <w:szCs w:val="24"/>
        </w:rPr>
        <w:t>k</w:t>
      </w:r>
      <w:r>
        <w:rPr>
          <w:spacing w:val="-1"/>
          <w:sz w:val="24"/>
          <w:szCs w:val="24"/>
        </w:rPr>
        <w:t>aa</w:t>
      </w:r>
      <w:r>
        <w:rPr>
          <w:sz w:val="24"/>
          <w:szCs w:val="24"/>
        </w:rPr>
        <w:t>n</w:t>
      </w:r>
    </w:p>
    <w:p w:rsidR="0047694C" w:rsidRDefault="0047694C">
      <w:pPr>
        <w:spacing w:before="14" w:line="260" w:lineRule="exact"/>
        <w:rPr>
          <w:sz w:val="26"/>
          <w:szCs w:val="26"/>
        </w:rPr>
      </w:pPr>
    </w:p>
    <w:p w:rsidR="0047694C" w:rsidRDefault="00000000">
      <w:pPr>
        <w:spacing w:line="480" w:lineRule="auto"/>
        <w:ind w:left="1669" w:right="75"/>
        <w:jc w:val="both"/>
        <w:rPr>
          <w:sz w:val="24"/>
          <w:szCs w:val="24"/>
        </w:rPr>
      </w:pPr>
      <w:r>
        <w:rPr>
          <w:spacing w:val="1"/>
          <w:sz w:val="24"/>
          <w:szCs w:val="24"/>
        </w:rPr>
        <w:t>S</w:t>
      </w:r>
      <w:r>
        <w:rPr>
          <w:sz w:val="24"/>
          <w:szCs w:val="24"/>
        </w:rPr>
        <w:t>tudi</w:t>
      </w:r>
      <w:r>
        <w:rPr>
          <w:spacing w:val="1"/>
          <w:sz w:val="24"/>
          <w:szCs w:val="24"/>
        </w:rPr>
        <w:t xml:space="preserve"> </w:t>
      </w:r>
      <w:r>
        <w:rPr>
          <w:sz w:val="24"/>
          <w:szCs w:val="24"/>
        </w:rPr>
        <w:t>k</w:t>
      </w:r>
      <w:r>
        <w:rPr>
          <w:spacing w:val="-1"/>
          <w:sz w:val="24"/>
          <w:szCs w:val="24"/>
        </w:rPr>
        <w:t>e</w:t>
      </w:r>
      <w:r>
        <w:rPr>
          <w:sz w:val="24"/>
          <w:szCs w:val="24"/>
        </w:rPr>
        <w:t>pus</w:t>
      </w:r>
      <w:r>
        <w:rPr>
          <w:spacing w:val="1"/>
          <w:sz w:val="24"/>
          <w:szCs w:val="24"/>
        </w:rPr>
        <w:t>t</w:t>
      </w:r>
      <w:r>
        <w:rPr>
          <w:spacing w:val="-1"/>
          <w:sz w:val="24"/>
          <w:szCs w:val="24"/>
        </w:rPr>
        <w:t>a</w:t>
      </w:r>
      <w:r>
        <w:rPr>
          <w:sz w:val="24"/>
          <w:szCs w:val="24"/>
        </w:rPr>
        <w:t>k</w:t>
      </w:r>
      <w:r>
        <w:rPr>
          <w:spacing w:val="-1"/>
          <w:sz w:val="24"/>
          <w:szCs w:val="24"/>
        </w:rPr>
        <w:t>aa</w:t>
      </w:r>
      <w:r>
        <w:rPr>
          <w:sz w:val="24"/>
          <w:szCs w:val="24"/>
        </w:rPr>
        <w:t xml:space="preserve">n </w:t>
      </w:r>
      <w:r>
        <w:rPr>
          <w:spacing w:val="-1"/>
          <w:sz w:val="24"/>
          <w:szCs w:val="24"/>
        </w:rPr>
        <w:t>a</w:t>
      </w:r>
      <w:r>
        <w:rPr>
          <w:spacing w:val="2"/>
          <w:sz w:val="24"/>
          <w:szCs w:val="24"/>
        </w:rPr>
        <w:t>d</w:t>
      </w:r>
      <w:r>
        <w:rPr>
          <w:spacing w:val="-3"/>
          <w:sz w:val="24"/>
          <w:szCs w:val="24"/>
        </w:rPr>
        <w:t>a</w:t>
      </w:r>
      <w:r>
        <w:rPr>
          <w:sz w:val="24"/>
          <w:szCs w:val="24"/>
        </w:rPr>
        <w:t>l</w:t>
      </w:r>
      <w:r>
        <w:rPr>
          <w:spacing w:val="2"/>
          <w:sz w:val="24"/>
          <w:szCs w:val="24"/>
        </w:rPr>
        <w:t>a</w:t>
      </w:r>
      <w:r>
        <w:rPr>
          <w:sz w:val="24"/>
          <w:szCs w:val="24"/>
        </w:rPr>
        <w:t>h k</w:t>
      </w:r>
      <w:r>
        <w:rPr>
          <w:spacing w:val="-1"/>
          <w:sz w:val="24"/>
          <w:szCs w:val="24"/>
        </w:rPr>
        <w:t>e</w:t>
      </w:r>
      <w:r>
        <w:rPr>
          <w:spacing w:val="-2"/>
          <w:sz w:val="24"/>
          <w:szCs w:val="24"/>
        </w:rPr>
        <w:t>g</w:t>
      </w:r>
      <w:r>
        <w:rPr>
          <w:sz w:val="24"/>
          <w:szCs w:val="24"/>
        </w:rPr>
        <w:t>iat</w:t>
      </w:r>
      <w:r>
        <w:rPr>
          <w:spacing w:val="-1"/>
          <w:sz w:val="24"/>
          <w:szCs w:val="24"/>
        </w:rPr>
        <w:t>a</w:t>
      </w:r>
      <w:r>
        <w:rPr>
          <w:sz w:val="24"/>
          <w:szCs w:val="24"/>
        </w:rPr>
        <w:t>n untuk</w:t>
      </w:r>
      <w:r>
        <w:rPr>
          <w:spacing w:val="1"/>
          <w:sz w:val="24"/>
          <w:szCs w:val="24"/>
        </w:rPr>
        <w:t xml:space="preserve"> </w:t>
      </w:r>
      <w:r>
        <w:rPr>
          <w:spacing w:val="3"/>
          <w:sz w:val="24"/>
          <w:szCs w:val="24"/>
        </w:rPr>
        <w:t>m</w:t>
      </w:r>
      <w:r>
        <w:rPr>
          <w:spacing w:val="-1"/>
          <w:sz w:val="24"/>
          <w:szCs w:val="24"/>
        </w:rPr>
        <w:t>e</w:t>
      </w:r>
      <w:r>
        <w:rPr>
          <w:sz w:val="24"/>
          <w:szCs w:val="24"/>
        </w:rPr>
        <w:t>n</w:t>
      </w:r>
      <w:r>
        <w:rPr>
          <w:spacing w:val="-2"/>
          <w:sz w:val="24"/>
          <w:szCs w:val="24"/>
        </w:rPr>
        <w:t>g</w:t>
      </w:r>
      <w:r>
        <w:rPr>
          <w:sz w:val="24"/>
          <w:szCs w:val="24"/>
        </w:rPr>
        <w:t>h</w:t>
      </w:r>
      <w:r>
        <w:rPr>
          <w:spacing w:val="3"/>
          <w:sz w:val="24"/>
          <w:szCs w:val="24"/>
        </w:rPr>
        <w:t>i</w:t>
      </w:r>
      <w:r>
        <w:rPr>
          <w:sz w:val="24"/>
          <w:szCs w:val="24"/>
        </w:rPr>
        <w:t>mpun info</w:t>
      </w:r>
      <w:r>
        <w:rPr>
          <w:spacing w:val="-1"/>
          <w:sz w:val="24"/>
          <w:szCs w:val="24"/>
        </w:rPr>
        <w:t>r</w:t>
      </w:r>
      <w:r>
        <w:rPr>
          <w:sz w:val="24"/>
          <w:szCs w:val="24"/>
        </w:rPr>
        <w:t>masi</w:t>
      </w:r>
      <w:r>
        <w:rPr>
          <w:spacing w:val="2"/>
          <w:sz w:val="24"/>
          <w:szCs w:val="24"/>
        </w:rPr>
        <w:t xml:space="preserve"> </w:t>
      </w:r>
      <w:r>
        <w:rPr>
          <w:spacing w:val="-7"/>
          <w:sz w:val="24"/>
          <w:szCs w:val="24"/>
        </w:rPr>
        <w:t>y</w:t>
      </w:r>
      <w:r>
        <w:rPr>
          <w:spacing w:val="-1"/>
          <w:sz w:val="24"/>
          <w:szCs w:val="24"/>
        </w:rPr>
        <w:t>a</w:t>
      </w:r>
      <w:r>
        <w:rPr>
          <w:spacing w:val="2"/>
          <w:sz w:val="24"/>
          <w:szCs w:val="24"/>
        </w:rPr>
        <w:t>n</w:t>
      </w:r>
      <w:r>
        <w:rPr>
          <w:sz w:val="24"/>
          <w:szCs w:val="24"/>
        </w:rPr>
        <w:t xml:space="preserve">g </w:t>
      </w:r>
      <w:r>
        <w:rPr>
          <w:spacing w:val="-1"/>
          <w:sz w:val="24"/>
          <w:szCs w:val="24"/>
        </w:rPr>
        <w:t>r</w:t>
      </w:r>
      <w:r>
        <w:rPr>
          <w:spacing w:val="-3"/>
          <w:sz w:val="24"/>
          <w:szCs w:val="24"/>
        </w:rPr>
        <w:t>e</w:t>
      </w:r>
      <w:r>
        <w:rPr>
          <w:sz w:val="24"/>
          <w:szCs w:val="24"/>
        </w:rPr>
        <w:t>lev</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topik</w:t>
      </w:r>
      <w:r>
        <w:rPr>
          <w:spacing w:val="5"/>
          <w:sz w:val="24"/>
          <w:szCs w:val="24"/>
        </w:rPr>
        <w:t xml:space="preserve"> </w:t>
      </w:r>
      <w:r>
        <w:rPr>
          <w:spacing w:val="-1"/>
          <w:sz w:val="24"/>
          <w:szCs w:val="24"/>
        </w:rPr>
        <w:t>a</w:t>
      </w:r>
      <w:r>
        <w:rPr>
          <w:sz w:val="24"/>
          <w:szCs w:val="24"/>
        </w:rPr>
        <w:t>tau</w:t>
      </w:r>
      <w:r>
        <w:rPr>
          <w:spacing w:val="5"/>
          <w:sz w:val="24"/>
          <w:szCs w:val="24"/>
        </w:rPr>
        <w:t xml:space="preserve"> </w:t>
      </w:r>
      <w:r>
        <w:rPr>
          <w:sz w:val="24"/>
          <w:szCs w:val="24"/>
        </w:rPr>
        <w:t>mas</w:t>
      </w:r>
      <w:r>
        <w:rPr>
          <w:spacing w:val="-1"/>
          <w:sz w:val="24"/>
          <w:szCs w:val="24"/>
        </w:rPr>
        <w:t>a</w:t>
      </w:r>
      <w:r>
        <w:rPr>
          <w:sz w:val="24"/>
          <w:szCs w:val="24"/>
        </w:rPr>
        <w:t>lah</w:t>
      </w:r>
      <w:r>
        <w:rPr>
          <w:spacing w:val="7"/>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menjadi ob</w:t>
      </w:r>
      <w:r>
        <w:rPr>
          <w:spacing w:val="1"/>
          <w:sz w:val="24"/>
          <w:szCs w:val="24"/>
        </w:rPr>
        <w:t>je</w:t>
      </w:r>
      <w:r>
        <w:rPr>
          <w:sz w:val="24"/>
          <w:szCs w:val="24"/>
        </w:rPr>
        <w:t>k</w:t>
      </w:r>
      <w:r>
        <w:rPr>
          <w:spacing w:val="5"/>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5"/>
          <w:sz w:val="24"/>
          <w:szCs w:val="24"/>
        </w:rPr>
        <w:t xml:space="preserve"> </w:t>
      </w:r>
      <w:r>
        <w:rPr>
          <w:spacing w:val="-1"/>
          <w:sz w:val="24"/>
          <w:szCs w:val="24"/>
        </w:rPr>
        <w:t>a</w:t>
      </w:r>
      <w:r>
        <w:rPr>
          <w:sz w:val="24"/>
          <w:szCs w:val="24"/>
        </w:rPr>
        <w:t>tau topik</w:t>
      </w:r>
      <w:r>
        <w:rPr>
          <w:spacing w:val="1"/>
          <w:sz w:val="24"/>
          <w:szCs w:val="24"/>
        </w:rPr>
        <w:t xml:space="preserve"> </w:t>
      </w:r>
      <w:r>
        <w:rPr>
          <w:spacing w:val="-1"/>
          <w:sz w:val="24"/>
          <w:szCs w:val="24"/>
        </w:rPr>
        <w:t>ce</w:t>
      </w:r>
      <w:r>
        <w:rPr>
          <w:sz w:val="24"/>
          <w:szCs w:val="24"/>
        </w:rPr>
        <w:t>rita</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diusung</w:t>
      </w:r>
      <w:r>
        <w:rPr>
          <w:spacing w:val="1"/>
          <w:sz w:val="24"/>
          <w:szCs w:val="24"/>
        </w:rPr>
        <w:t xml:space="preserve"> </w:t>
      </w:r>
      <w:r>
        <w:rPr>
          <w:sz w:val="24"/>
          <w:szCs w:val="24"/>
        </w:rPr>
        <w:t xml:space="preserve">ke </w:t>
      </w:r>
      <w:r>
        <w:rPr>
          <w:spacing w:val="2"/>
          <w:sz w:val="24"/>
          <w:szCs w:val="24"/>
        </w:rPr>
        <w:t>d</w:t>
      </w:r>
      <w:r>
        <w:rPr>
          <w:spacing w:val="-1"/>
          <w:sz w:val="24"/>
          <w:szCs w:val="24"/>
        </w:rPr>
        <w:t>a</w:t>
      </w:r>
      <w:r>
        <w:rPr>
          <w:sz w:val="24"/>
          <w:szCs w:val="24"/>
        </w:rPr>
        <w:t>lam</w:t>
      </w:r>
      <w:r>
        <w:rPr>
          <w:spacing w:val="1"/>
          <w:sz w:val="24"/>
          <w:szCs w:val="24"/>
        </w:rPr>
        <w:t xml:space="preserve"> </w:t>
      </w:r>
      <w:r>
        <w:rPr>
          <w:spacing w:val="2"/>
          <w:sz w:val="24"/>
          <w:szCs w:val="24"/>
        </w:rPr>
        <w:t>k</w:t>
      </w:r>
      <w:r>
        <w:rPr>
          <w:spacing w:val="-1"/>
          <w:sz w:val="24"/>
          <w:szCs w:val="24"/>
        </w:rPr>
        <w:t>a</w:t>
      </w:r>
      <w:r>
        <w:rPr>
          <w:spacing w:val="4"/>
          <w:sz w:val="24"/>
          <w:szCs w:val="24"/>
        </w:rPr>
        <w:t>r</w:t>
      </w:r>
      <w:r>
        <w:rPr>
          <w:spacing w:val="-5"/>
          <w:sz w:val="24"/>
          <w:szCs w:val="24"/>
        </w:rPr>
        <w:t>y</w:t>
      </w:r>
      <w:r>
        <w:rPr>
          <w:sz w:val="24"/>
          <w:szCs w:val="24"/>
        </w:rPr>
        <w:t>a</w:t>
      </w:r>
      <w:r>
        <w:rPr>
          <w:spacing w:val="2"/>
          <w:sz w:val="24"/>
          <w:szCs w:val="24"/>
        </w:rPr>
        <w:t xml:space="preserve"> </w:t>
      </w:r>
      <w:r>
        <w:rPr>
          <w:sz w:val="24"/>
          <w:szCs w:val="24"/>
        </w:rPr>
        <w:t>tulis</w:t>
      </w:r>
      <w:r>
        <w:rPr>
          <w:spacing w:val="2"/>
          <w:sz w:val="24"/>
          <w:szCs w:val="24"/>
        </w:rPr>
        <w:t xml:space="preserve"> </w:t>
      </w:r>
      <w:r>
        <w:rPr>
          <w:spacing w:val="5"/>
          <w:sz w:val="24"/>
          <w:szCs w:val="24"/>
        </w:rPr>
        <w:t>n</w:t>
      </w:r>
      <w:r>
        <w:rPr>
          <w:sz w:val="24"/>
          <w:szCs w:val="24"/>
        </w:rPr>
        <w:t>on</w:t>
      </w:r>
      <w:r>
        <w:rPr>
          <w:spacing w:val="1"/>
          <w:sz w:val="24"/>
          <w:szCs w:val="24"/>
        </w:rPr>
        <w:t xml:space="preserve"> </w:t>
      </w:r>
      <w:r>
        <w:rPr>
          <w:sz w:val="24"/>
          <w:szCs w:val="24"/>
        </w:rPr>
        <w:t>ilmi</w:t>
      </w:r>
      <w:r>
        <w:rPr>
          <w:spacing w:val="-1"/>
          <w:sz w:val="24"/>
          <w:szCs w:val="24"/>
        </w:rPr>
        <w:t>a</w:t>
      </w:r>
      <w:r>
        <w:rPr>
          <w:sz w:val="24"/>
          <w:szCs w:val="24"/>
        </w:rPr>
        <w:t>h.</w:t>
      </w:r>
      <w:r>
        <w:rPr>
          <w:spacing w:val="1"/>
          <w:sz w:val="24"/>
          <w:szCs w:val="24"/>
        </w:rPr>
        <w:t xml:space="preserve"> 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 pus</w:t>
      </w:r>
      <w:r>
        <w:rPr>
          <w:spacing w:val="1"/>
          <w:sz w:val="24"/>
          <w:szCs w:val="24"/>
        </w:rPr>
        <w:t>t</w:t>
      </w:r>
      <w:r>
        <w:rPr>
          <w:spacing w:val="-1"/>
          <w:sz w:val="24"/>
          <w:szCs w:val="24"/>
        </w:rPr>
        <w:t>a</w:t>
      </w:r>
      <w:r>
        <w:rPr>
          <w:sz w:val="24"/>
          <w:szCs w:val="24"/>
        </w:rPr>
        <w:t>ka di</w:t>
      </w:r>
      <w:r>
        <w:rPr>
          <w:spacing w:val="7"/>
          <w:sz w:val="24"/>
          <w:szCs w:val="24"/>
        </w:rPr>
        <w:t xml:space="preserve"> </w:t>
      </w:r>
      <w:r>
        <w:rPr>
          <w:sz w:val="24"/>
          <w:szCs w:val="24"/>
        </w:rPr>
        <w:t>lakuk</w:t>
      </w:r>
      <w:r>
        <w:rPr>
          <w:spacing w:val="-1"/>
          <w:sz w:val="24"/>
          <w:szCs w:val="24"/>
        </w:rPr>
        <w:t>a</w:t>
      </w:r>
      <w:r>
        <w:rPr>
          <w:sz w:val="24"/>
          <w:szCs w:val="24"/>
        </w:rPr>
        <w:t>n</w:t>
      </w:r>
      <w:r>
        <w:rPr>
          <w:spacing w:val="4"/>
          <w:sz w:val="24"/>
          <w:szCs w:val="24"/>
        </w:rPr>
        <w:t xml:space="preserve"> </w:t>
      </w:r>
      <w:r>
        <w:rPr>
          <w:sz w:val="24"/>
          <w:szCs w:val="24"/>
        </w:rPr>
        <w:t>un</w:t>
      </w:r>
      <w:r>
        <w:rPr>
          <w:spacing w:val="1"/>
          <w:sz w:val="24"/>
          <w:szCs w:val="24"/>
        </w:rPr>
        <w:t>t</w:t>
      </w:r>
      <w:r>
        <w:rPr>
          <w:spacing w:val="2"/>
          <w:sz w:val="24"/>
          <w:szCs w:val="24"/>
        </w:rPr>
        <w:t>u</w:t>
      </w:r>
      <w:r>
        <w:rPr>
          <w:sz w:val="24"/>
          <w:szCs w:val="24"/>
        </w:rPr>
        <w:t>k</w:t>
      </w:r>
      <w:r>
        <w:rPr>
          <w:spacing w:val="4"/>
          <w:sz w:val="24"/>
          <w:szCs w:val="24"/>
        </w:rPr>
        <w:t xml:space="preserve"> </w:t>
      </w:r>
      <w:r>
        <w:rPr>
          <w:sz w:val="24"/>
          <w:szCs w:val="24"/>
        </w:rPr>
        <w:t>men</w:t>
      </w:r>
      <w:r>
        <w:rPr>
          <w:spacing w:val="-3"/>
          <w:sz w:val="24"/>
          <w:szCs w:val="24"/>
        </w:rPr>
        <w:t>g</w:t>
      </w:r>
      <w:r>
        <w:rPr>
          <w:sz w:val="24"/>
          <w:szCs w:val="24"/>
        </w:rPr>
        <w:t>umpu</w:t>
      </w:r>
      <w:r>
        <w:rPr>
          <w:spacing w:val="1"/>
          <w:sz w:val="24"/>
          <w:szCs w:val="24"/>
        </w:rPr>
        <w:t>l</w:t>
      </w:r>
      <w:r>
        <w:rPr>
          <w:sz w:val="24"/>
          <w:szCs w:val="24"/>
        </w:rPr>
        <w:t>k</w:t>
      </w:r>
      <w:r>
        <w:rPr>
          <w:spacing w:val="-1"/>
          <w:sz w:val="24"/>
          <w:szCs w:val="24"/>
        </w:rPr>
        <w:t>a</w:t>
      </w:r>
      <w:r>
        <w:rPr>
          <w:sz w:val="24"/>
          <w:szCs w:val="24"/>
        </w:rPr>
        <w:t>n</w:t>
      </w:r>
      <w:r>
        <w:rPr>
          <w:spacing w:val="4"/>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pacing w:val="5"/>
          <w:sz w:val="24"/>
          <w:szCs w:val="24"/>
        </w:rPr>
        <w:t>d</w:t>
      </w:r>
      <w:r>
        <w:rPr>
          <w:spacing w:val="-1"/>
          <w:sz w:val="24"/>
          <w:szCs w:val="24"/>
        </w:rPr>
        <w:t>a</w:t>
      </w:r>
      <w:r>
        <w:rPr>
          <w:sz w:val="24"/>
          <w:szCs w:val="24"/>
        </w:rPr>
        <w:t>n</w:t>
      </w:r>
      <w:r>
        <w:rPr>
          <w:spacing w:val="4"/>
          <w:sz w:val="24"/>
          <w:szCs w:val="24"/>
        </w:rPr>
        <w:t xml:space="preserve"> </w:t>
      </w:r>
      <w:r>
        <w:rPr>
          <w:sz w:val="24"/>
          <w:szCs w:val="24"/>
        </w:rPr>
        <w:t>info</w:t>
      </w:r>
      <w:r>
        <w:rPr>
          <w:spacing w:val="-1"/>
          <w:sz w:val="24"/>
          <w:szCs w:val="24"/>
        </w:rPr>
        <w:t>r</w:t>
      </w:r>
      <w:r>
        <w:rPr>
          <w:sz w:val="24"/>
          <w:szCs w:val="24"/>
        </w:rPr>
        <w:t>masi</w:t>
      </w:r>
      <w:r>
        <w:rPr>
          <w:spacing w:val="6"/>
          <w:sz w:val="24"/>
          <w:szCs w:val="24"/>
        </w:rPr>
        <w:t xml:space="preserve"> </w:t>
      </w:r>
      <w:r>
        <w:rPr>
          <w:sz w:val="24"/>
          <w:szCs w:val="24"/>
        </w:rPr>
        <w:t>mel</w:t>
      </w:r>
      <w:r>
        <w:rPr>
          <w:spacing w:val="-1"/>
          <w:sz w:val="24"/>
          <w:szCs w:val="24"/>
        </w:rPr>
        <w:t>a</w:t>
      </w:r>
      <w:r>
        <w:rPr>
          <w:sz w:val="24"/>
          <w:szCs w:val="24"/>
        </w:rPr>
        <w:t>lui buku,</w:t>
      </w:r>
      <w:r>
        <w:rPr>
          <w:spacing w:val="1"/>
          <w:sz w:val="24"/>
          <w:szCs w:val="24"/>
        </w:rPr>
        <w:t xml:space="preserve"> </w:t>
      </w:r>
      <w:r>
        <w:rPr>
          <w:sz w:val="24"/>
          <w:szCs w:val="24"/>
        </w:rPr>
        <w:t>jurn</w:t>
      </w:r>
      <w:r>
        <w:rPr>
          <w:spacing w:val="-1"/>
          <w:sz w:val="24"/>
          <w:szCs w:val="24"/>
        </w:rPr>
        <w:t>a</w:t>
      </w:r>
      <w:r>
        <w:rPr>
          <w:sz w:val="24"/>
          <w:szCs w:val="24"/>
        </w:rPr>
        <w:t>l,</w:t>
      </w:r>
      <w:r>
        <w:rPr>
          <w:spacing w:val="1"/>
          <w:sz w:val="24"/>
          <w:szCs w:val="24"/>
        </w:rPr>
        <w:t xml:space="preserve"> </w:t>
      </w:r>
      <w:r>
        <w:rPr>
          <w:sz w:val="24"/>
          <w:szCs w:val="24"/>
        </w:rPr>
        <w:t>maj</w:t>
      </w:r>
      <w:r>
        <w:rPr>
          <w:spacing w:val="-1"/>
          <w:sz w:val="24"/>
          <w:szCs w:val="24"/>
        </w:rPr>
        <w:t>a</w:t>
      </w:r>
      <w:r>
        <w:rPr>
          <w:sz w:val="24"/>
          <w:szCs w:val="24"/>
        </w:rPr>
        <w:t>lah,</w:t>
      </w:r>
      <w:r>
        <w:rPr>
          <w:spacing w:val="1"/>
          <w:sz w:val="24"/>
          <w:szCs w:val="24"/>
        </w:rPr>
        <w:t xml:space="preserve"> </w:t>
      </w:r>
      <w:r>
        <w:rPr>
          <w:spacing w:val="2"/>
          <w:sz w:val="24"/>
          <w:szCs w:val="24"/>
        </w:rPr>
        <w:t>h</w:t>
      </w:r>
      <w:r>
        <w:rPr>
          <w:spacing w:val="-1"/>
          <w:sz w:val="24"/>
          <w:szCs w:val="24"/>
        </w:rPr>
        <w:t>a</w:t>
      </w:r>
      <w:r>
        <w:rPr>
          <w:sz w:val="24"/>
          <w:szCs w:val="24"/>
        </w:rPr>
        <w:t>si</w:t>
      </w:r>
      <w:r>
        <w:rPr>
          <w:spacing w:val="3"/>
          <w:sz w:val="24"/>
          <w:szCs w:val="24"/>
        </w:rPr>
        <w:t>l</w:t>
      </w:r>
      <w:r>
        <w:rPr>
          <w:spacing w:val="-1"/>
          <w:sz w:val="24"/>
          <w:szCs w:val="24"/>
        </w:rPr>
        <w:t>-</w:t>
      </w:r>
      <w:r>
        <w:rPr>
          <w:sz w:val="24"/>
          <w:szCs w:val="24"/>
        </w:rPr>
        <w:t>h</w:t>
      </w:r>
      <w:r>
        <w:rPr>
          <w:spacing w:val="-1"/>
          <w:sz w:val="24"/>
          <w:szCs w:val="24"/>
        </w:rPr>
        <w:t>a</w:t>
      </w:r>
      <w:r>
        <w:rPr>
          <w:sz w:val="24"/>
          <w:szCs w:val="24"/>
        </w:rPr>
        <w:t>sil</w:t>
      </w:r>
      <w:r>
        <w:rPr>
          <w:spacing w:val="5"/>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1"/>
          <w:sz w:val="24"/>
          <w:szCs w:val="24"/>
        </w:rPr>
        <w:t xml:space="preserve"> </w:t>
      </w:r>
      <w:r>
        <w:rPr>
          <w:spacing w:val="-1"/>
          <w:sz w:val="24"/>
          <w:szCs w:val="24"/>
        </w:rPr>
        <w:t>(</w:t>
      </w:r>
      <w:r>
        <w:rPr>
          <w:spacing w:val="1"/>
          <w:sz w:val="24"/>
          <w:szCs w:val="24"/>
        </w:rPr>
        <w:t>t</w:t>
      </w:r>
      <w:r>
        <w:rPr>
          <w:spacing w:val="-1"/>
          <w:sz w:val="24"/>
          <w:szCs w:val="24"/>
        </w:rPr>
        <w:t>e</w:t>
      </w:r>
      <w:r>
        <w:rPr>
          <w:sz w:val="24"/>
          <w:szCs w:val="24"/>
        </w:rPr>
        <w:t>s</w:t>
      </w:r>
      <w:r>
        <w:rPr>
          <w:spacing w:val="-2"/>
          <w:sz w:val="24"/>
          <w:szCs w:val="24"/>
        </w:rPr>
        <w:t>i</w:t>
      </w:r>
      <w:r>
        <w:rPr>
          <w:sz w:val="24"/>
          <w:szCs w:val="24"/>
        </w:rPr>
        <w:t>s</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dise</w:t>
      </w:r>
      <w:r>
        <w:rPr>
          <w:spacing w:val="-1"/>
          <w:sz w:val="24"/>
          <w:szCs w:val="24"/>
        </w:rPr>
        <w:t>r</w:t>
      </w:r>
      <w:r>
        <w:rPr>
          <w:sz w:val="24"/>
          <w:szCs w:val="24"/>
        </w:rPr>
        <w:t>tasi), d</w:t>
      </w:r>
      <w:r>
        <w:rPr>
          <w:spacing w:val="-1"/>
          <w:sz w:val="24"/>
          <w:szCs w:val="24"/>
        </w:rPr>
        <w:t>a</w:t>
      </w:r>
      <w:r>
        <w:rPr>
          <w:sz w:val="24"/>
          <w:szCs w:val="24"/>
        </w:rPr>
        <w:t>n sum</w:t>
      </w:r>
      <w:r>
        <w:rPr>
          <w:spacing w:val="1"/>
          <w:sz w:val="24"/>
          <w:szCs w:val="24"/>
        </w:rPr>
        <w:t>b</w:t>
      </w:r>
      <w:r>
        <w:rPr>
          <w:spacing w:val="-1"/>
          <w:sz w:val="24"/>
          <w:szCs w:val="24"/>
        </w:rPr>
        <w:t>er-</w:t>
      </w:r>
      <w:r>
        <w:rPr>
          <w:sz w:val="24"/>
          <w:szCs w:val="24"/>
        </w:rPr>
        <w:t>sum</w:t>
      </w:r>
      <w:r>
        <w:rPr>
          <w:spacing w:val="1"/>
          <w:sz w:val="24"/>
          <w:szCs w:val="24"/>
        </w:rPr>
        <w:t>b</w:t>
      </w:r>
      <w:r>
        <w:rPr>
          <w:spacing w:val="-1"/>
          <w:sz w:val="24"/>
          <w:szCs w:val="24"/>
        </w:rPr>
        <w:t>e</w:t>
      </w:r>
      <w:r>
        <w:rPr>
          <w:sz w:val="24"/>
          <w:szCs w:val="24"/>
        </w:rPr>
        <w:t>r</w:t>
      </w:r>
      <w:r>
        <w:rPr>
          <w:spacing w:val="4"/>
          <w:sz w:val="24"/>
          <w:szCs w:val="24"/>
        </w:rPr>
        <w:t xml:space="preserve"> </w:t>
      </w:r>
      <w:r>
        <w:rPr>
          <w:sz w:val="24"/>
          <w:szCs w:val="24"/>
        </w:rPr>
        <w:t>lain</w:t>
      </w:r>
      <w:r>
        <w:rPr>
          <w:spacing w:val="2"/>
          <w:sz w:val="24"/>
          <w:szCs w:val="24"/>
        </w:rPr>
        <w:t>n</w:t>
      </w:r>
      <w:r>
        <w:rPr>
          <w:spacing w:val="-5"/>
          <w:sz w:val="24"/>
          <w:szCs w:val="24"/>
        </w:rPr>
        <w:t>y</w:t>
      </w:r>
      <w:r>
        <w:rPr>
          <w:sz w:val="24"/>
          <w:szCs w:val="24"/>
        </w:rPr>
        <w:t>a</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s</w:t>
      </w:r>
      <w:r>
        <w:rPr>
          <w:spacing w:val="-1"/>
          <w:sz w:val="24"/>
          <w:szCs w:val="24"/>
        </w:rPr>
        <w:t>e</w:t>
      </w:r>
      <w:r>
        <w:rPr>
          <w:spacing w:val="3"/>
          <w:sz w:val="24"/>
          <w:szCs w:val="24"/>
        </w:rPr>
        <w:t>s</w:t>
      </w:r>
      <w:r>
        <w:rPr>
          <w:spacing w:val="2"/>
          <w:sz w:val="24"/>
          <w:szCs w:val="24"/>
        </w:rPr>
        <w:t>u</w:t>
      </w:r>
      <w:r>
        <w:rPr>
          <w:spacing w:val="-1"/>
          <w:sz w:val="24"/>
          <w:szCs w:val="24"/>
        </w:rPr>
        <w:t>a</w:t>
      </w:r>
      <w:r>
        <w:rPr>
          <w:sz w:val="24"/>
          <w:szCs w:val="24"/>
        </w:rPr>
        <w:t>i</w:t>
      </w:r>
      <w:r>
        <w:rPr>
          <w:spacing w:val="3"/>
          <w:sz w:val="24"/>
          <w:szCs w:val="24"/>
        </w:rPr>
        <w:t xml:space="preserve"> </w:t>
      </w:r>
      <w:r>
        <w:rPr>
          <w:sz w:val="24"/>
          <w:szCs w:val="24"/>
        </w:rPr>
        <w:t>(int</w:t>
      </w:r>
      <w:r>
        <w:rPr>
          <w:spacing w:val="-1"/>
          <w:sz w:val="24"/>
          <w:szCs w:val="24"/>
        </w:rPr>
        <w:t>er</w:t>
      </w:r>
      <w:r>
        <w:rPr>
          <w:sz w:val="24"/>
          <w:szCs w:val="24"/>
        </w:rPr>
        <w:t>n</w:t>
      </w:r>
      <w:r>
        <w:rPr>
          <w:spacing w:val="-1"/>
          <w:sz w:val="24"/>
          <w:szCs w:val="24"/>
        </w:rPr>
        <w:t>e</w:t>
      </w:r>
      <w:r>
        <w:rPr>
          <w:sz w:val="24"/>
          <w:szCs w:val="24"/>
        </w:rPr>
        <w:t>t,</w:t>
      </w:r>
      <w:r>
        <w:rPr>
          <w:spacing w:val="5"/>
          <w:sz w:val="24"/>
          <w:szCs w:val="24"/>
        </w:rPr>
        <w:t xml:space="preserve"> </w:t>
      </w:r>
      <w:r>
        <w:rPr>
          <w:spacing w:val="3"/>
          <w:sz w:val="24"/>
          <w:szCs w:val="24"/>
        </w:rPr>
        <w:t>k</w:t>
      </w:r>
      <w:r>
        <w:rPr>
          <w:spacing w:val="2"/>
          <w:sz w:val="24"/>
          <w:szCs w:val="24"/>
        </w:rPr>
        <w:t>o</w:t>
      </w:r>
      <w:r>
        <w:rPr>
          <w:spacing w:val="-1"/>
          <w:sz w:val="24"/>
          <w:szCs w:val="24"/>
        </w:rPr>
        <w:t>r</w:t>
      </w:r>
      <w:r>
        <w:rPr>
          <w:spacing w:val="-3"/>
          <w:sz w:val="24"/>
          <w:szCs w:val="24"/>
        </w:rPr>
        <w:t>a</w:t>
      </w:r>
      <w:r>
        <w:rPr>
          <w:sz w:val="24"/>
          <w:szCs w:val="24"/>
        </w:rPr>
        <w:t>n</w:t>
      </w:r>
      <w:r>
        <w:rPr>
          <w:spacing w:val="2"/>
          <w:sz w:val="24"/>
          <w:szCs w:val="24"/>
        </w:rPr>
        <w:t xml:space="preserve"> </w:t>
      </w:r>
      <w:r>
        <w:rPr>
          <w:sz w:val="24"/>
          <w:szCs w:val="24"/>
        </w:rPr>
        <w:t>d</w:t>
      </w:r>
      <w:r>
        <w:rPr>
          <w:spacing w:val="1"/>
          <w:sz w:val="24"/>
          <w:szCs w:val="24"/>
        </w:rPr>
        <w:t>l</w:t>
      </w:r>
      <w:r>
        <w:rPr>
          <w:sz w:val="24"/>
          <w:szCs w:val="24"/>
        </w:rPr>
        <w:t>l</w:t>
      </w:r>
      <w:r>
        <w:rPr>
          <w:spacing w:val="-1"/>
          <w:sz w:val="24"/>
          <w:szCs w:val="24"/>
        </w:rPr>
        <w:t>)</w:t>
      </w:r>
      <w:r>
        <w:rPr>
          <w:sz w:val="24"/>
          <w:szCs w:val="24"/>
        </w:rPr>
        <w:t>.</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s</w:t>
      </w:r>
      <w:r>
        <w:rPr>
          <w:spacing w:val="-1"/>
          <w:sz w:val="24"/>
          <w:szCs w:val="24"/>
        </w:rPr>
        <w:t>e</w:t>
      </w:r>
      <w:r>
        <w:rPr>
          <w:sz w:val="24"/>
          <w:szCs w:val="24"/>
        </w:rPr>
        <w:t>su</w:t>
      </w:r>
      <w:r>
        <w:rPr>
          <w:spacing w:val="-1"/>
          <w:sz w:val="24"/>
          <w:szCs w:val="24"/>
        </w:rPr>
        <w:t>a</w:t>
      </w:r>
      <w:r>
        <w:rPr>
          <w:sz w:val="24"/>
          <w:szCs w:val="24"/>
        </w:rPr>
        <w:t>i d</w:t>
      </w:r>
      <w:r>
        <w:rPr>
          <w:spacing w:val="-1"/>
          <w:sz w:val="24"/>
          <w:szCs w:val="24"/>
        </w:rPr>
        <w:t>e</w:t>
      </w:r>
      <w:r>
        <w:rPr>
          <w:sz w:val="24"/>
          <w:szCs w:val="24"/>
        </w:rPr>
        <w:t>n</w:t>
      </w:r>
      <w:r>
        <w:rPr>
          <w:spacing w:val="-2"/>
          <w:sz w:val="24"/>
          <w:szCs w:val="24"/>
        </w:rPr>
        <w:t>g</w:t>
      </w:r>
      <w:r>
        <w:rPr>
          <w:spacing w:val="-1"/>
          <w:sz w:val="24"/>
          <w:szCs w:val="24"/>
        </w:rPr>
        <w:t>a</w:t>
      </w:r>
      <w:r>
        <w:rPr>
          <w:sz w:val="24"/>
          <w:szCs w:val="24"/>
        </w:rPr>
        <w:t>n p</w:t>
      </w:r>
      <w:r>
        <w:rPr>
          <w:spacing w:val="-1"/>
          <w:sz w:val="24"/>
          <w:szCs w:val="24"/>
        </w:rPr>
        <w:t>er</w:t>
      </w:r>
      <w:r>
        <w:rPr>
          <w:spacing w:val="3"/>
          <w:sz w:val="24"/>
          <w:szCs w:val="24"/>
        </w:rPr>
        <w:t>m</w:t>
      </w:r>
      <w:r>
        <w:rPr>
          <w:spacing w:val="-1"/>
          <w:sz w:val="24"/>
          <w:szCs w:val="24"/>
        </w:rPr>
        <w:t>a</w:t>
      </w:r>
      <w:r>
        <w:rPr>
          <w:sz w:val="24"/>
          <w:szCs w:val="24"/>
        </w:rPr>
        <w:t>s</w:t>
      </w:r>
      <w:r>
        <w:rPr>
          <w:spacing w:val="-1"/>
          <w:sz w:val="24"/>
          <w:szCs w:val="24"/>
        </w:rPr>
        <w:t>a</w:t>
      </w:r>
      <w:r>
        <w:rPr>
          <w:sz w:val="24"/>
          <w:szCs w:val="24"/>
        </w:rPr>
        <w:t>l</w:t>
      </w:r>
      <w:r>
        <w:rPr>
          <w:spacing w:val="-1"/>
          <w:sz w:val="24"/>
          <w:szCs w:val="24"/>
        </w:rPr>
        <w:t>a</w:t>
      </w:r>
      <w:r>
        <w:rPr>
          <w:spacing w:val="2"/>
          <w:sz w:val="24"/>
          <w:szCs w:val="24"/>
        </w:rPr>
        <w:t>h</w:t>
      </w:r>
      <w:r>
        <w:rPr>
          <w:spacing w:val="-1"/>
          <w:sz w:val="24"/>
          <w:szCs w:val="24"/>
        </w:rPr>
        <w:t>a</w:t>
      </w:r>
      <w:r>
        <w:rPr>
          <w:sz w:val="24"/>
          <w:szCs w:val="24"/>
        </w:rPr>
        <w:t>n d</w:t>
      </w:r>
      <w:r>
        <w:rPr>
          <w:spacing w:val="-1"/>
          <w:sz w:val="24"/>
          <w:szCs w:val="24"/>
        </w:rPr>
        <w:t>a</w:t>
      </w:r>
      <w:r>
        <w:rPr>
          <w:spacing w:val="5"/>
          <w:sz w:val="24"/>
          <w:szCs w:val="24"/>
        </w:rPr>
        <w:t>l</w:t>
      </w:r>
      <w:r>
        <w:rPr>
          <w:spacing w:val="-1"/>
          <w:sz w:val="24"/>
          <w:szCs w:val="24"/>
        </w:rPr>
        <w:t>a</w:t>
      </w:r>
      <w:r>
        <w:rPr>
          <w:sz w:val="24"/>
          <w:szCs w:val="24"/>
        </w:rPr>
        <w:t>m tu</w:t>
      </w:r>
      <w:r>
        <w:rPr>
          <w:spacing w:val="-2"/>
          <w:sz w:val="24"/>
          <w:szCs w:val="24"/>
        </w:rPr>
        <w:t>g</w:t>
      </w:r>
      <w:r>
        <w:rPr>
          <w:spacing w:val="-1"/>
          <w:sz w:val="24"/>
          <w:szCs w:val="24"/>
        </w:rPr>
        <w:t>a</w:t>
      </w:r>
      <w:r>
        <w:rPr>
          <w:sz w:val="24"/>
          <w:szCs w:val="24"/>
        </w:rPr>
        <w:t xml:space="preserve">s </w:t>
      </w:r>
      <w:r>
        <w:rPr>
          <w:spacing w:val="-1"/>
          <w:sz w:val="24"/>
          <w:szCs w:val="24"/>
        </w:rPr>
        <w:t>a</w:t>
      </w:r>
      <w:r>
        <w:rPr>
          <w:sz w:val="24"/>
          <w:szCs w:val="24"/>
        </w:rPr>
        <w:t>khir ini.</w:t>
      </w:r>
    </w:p>
    <w:p w:rsidR="0047694C" w:rsidRDefault="00000000">
      <w:pPr>
        <w:spacing w:before="22" w:line="360" w:lineRule="auto"/>
        <w:ind w:left="1669" w:right="73" w:hanging="361"/>
        <w:jc w:val="both"/>
        <w:rPr>
          <w:sz w:val="24"/>
          <w:szCs w:val="24"/>
        </w:rPr>
        <w:sectPr w:rsidR="0047694C">
          <w:pgSz w:w="11940" w:h="16860"/>
          <w:pgMar w:top="960" w:right="1540" w:bottom="280" w:left="1680" w:header="731" w:footer="0" w:gutter="0"/>
          <w:cols w:space="720"/>
        </w:sectPr>
      </w:pPr>
      <w:r>
        <w:rPr>
          <w:sz w:val="24"/>
          <w:szCs w:val="24"/>
        </w:rPr>
        <w:t xml:space="preserve">4. </w:t>
      </w:r>
      <w:r>
        <w:rPr>
          <w:spacing w:val="14"/>
          <w:sz w:val="24"/>
          <w:szCs w:val="24"/>
        </w:rPr>
        <w:t xml:space="preserve"> </w:t>
      </w:r>
      <w:r>
        <w:rPr>
          <w:spacing w:val="1"/>
          <w:sz w:val="24"/>
          <w:szCs w:val="24"/>
        </w:rPr>
        <w:t>P</w:t>
      </w:r>
      <w:r>
        <w:rPr>
          <w:spacing w:val="-1"/>
          <w:sz w:val="24"/>
          <w:szCs w:val="24"/>
        </w:rPr>
        <w:t>a</w:t>
      </w:r>
      <w:r>
        <w:rPr>
          <w:sz w:val="24"/>
          <w:szCs w:val="24"/>
        </w:rPr>
        <w:t>da pros</w:t>
      </w:r>
      <w:r>
        <w:rPr>
          <w:spacing w:val="-1"/>
          <w:sz w:val="24"/>
          <w:szCs w:val="24"/>
        </w:rPr>
        <w:t>e</w:t>
      </w:r>
      <w:r>
        <w:rPr>
          <w:sz w:val="24"/>
          <w:szCs w:val="24"/>
        </w:rPr>
        <w:t>s</w:t>
      </w:r>
      <w:r>
        <w:rPr>
          <w:spacing w:val="4"/>
          <w:sz w:val="24"/>
          <w:szCs w:val="24"/>
        </w:rPr>
        <w:t xml:space="preserve"> </w:t>
      </w:r>
      <w:r>
        <w:rPr>
          <w:sz w:val="24"/>
          <w:szCs w:val="24"/>
        </w:rPr>
        <w:t>p</w:t>
      </w:r>
      <w:r>
        <w:rPr>
          <w:spacing w:val="-1"/>
          <w:sz w:val="24"/>
          <w:szCs w:val="24"/>
        </w:rPr>
        <w:t>era</w:t>
      </w:r>
      <w:r>
        <w:rPr>
          <w:sz w:val="24"/>
          <w:szCs w:val="24"/>
        </w:rPr>
        <w:t>n</w:t>
      </w:r>
      <w:r>
        <w:rPr>
          <w:spacing w:val="-1"/>
          <w:sz w:val="24"/>
          <w:szCs w:val="24"/>
        </w:rPr>
        <w:t>c</w:t>
      </w:r>
      <w:r>
        <w:rPr>
          <w:spacing w:val="1"/>
          <w:sz w:val="24"/>
          <w:szCs w:val="24"/>
        </w:rPr>
        <w:t>a</w:t>
      </w:r>
      <w:r>
        <w:rPr>
          <w:sz w:val="24"/>
          <w:szCs w:val="24"/>
        </w:rPr>
        <w:t>n</w:t>
      </w:r>
      <w:r>
        <w:rPr>
          <w:spacing w:val="3"/>
          <w:sz w:val="24"/>
          <w:szCs w:val="24"/>
        </w:rPr>
        <w:t>g</w:t>
      </w:r>
      <w:r>
        <w:rPr>
          <w:spacing w:val="-1"/>
          <w:sz w:val="24"/>
          <w:szCs w:val="24"/>
        </w:rPr>
        <w:t>a</w:t>
      </w:r>
      <w:r>
        <w:rPr>
          <w:sz w:val="24"/>
          <w:szCs w:val="24"/>
        </w:rPr>
        <w:t>n</w:t>
      </w:r>
      <w:r>
        <w:rPr>
          <w:spacing w:val="4"/>
          <w:sz w:val="24"/>
          <w:szCs w:val="24"/>
        </w:rPr>
        <w:t xml:space="preserve"> </w:t>
      </w:r>
      <w:r>
        <w:rPr>
          <w:sz w:val="24"/>
          <w:szCs w:val="24"/>
        </w:rPr>
        <w:t>su</w:t>
      </w:r>
      <w:r>
        <w:rPr>
          <w:spacing w:val="-1"/>
          <w:sz w:val="24"/>
          <w:szCs w:val="24"/>
        </w:rPr>
        <w:t>a</w:t>
      </w:r>
      <w:r>
        <w:rPr>
          <w:sz w:val="24"/>
          <w:szCs w:val="24"/>
        </w:rPr>
        <w:t>tu</w:t>
      </w:r>
      <w:r>
        <w:rPr>
          <w:spacing w:val="4"/>
          <w:sz w:val="24"/>
          <w:szCs w:val="24"/>
        </w:rPr>
        <w:t xml:space="preserve"> </w:t>
      </w:r>
      <w:r>
        <w:rPr>
          <w:sz w:val="24"/>
          <w:szCs w:val="24"/>
        </w:rPr>
        <w:t>sistem</w:t>
      </w:r>
      <w:r>
        <w:rPr>
          <w:spacing w:val="4"/>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z w:val="24"/>
          <w:szCs w:val="24"/>
        </w:rPr>
        <w:t>ik</w:t>
      </w:r>
      <w:r>
        <w:rPr>
          <w:spacing w:val="3"/>
          <w:sz w:val="24"/>
          <w:szCs w:val="24"/>
        </w:rPr>
        <w:t>n</w:t>
      </w:r>
      <w:r>
        <w:rPr>
          <w:spacing w:val="-7"/>
          <w:sz w:val="24"/>
          <w:szCs w:val="24"/>
        </w:rPr>
        <w:t>y</w:t>
      </w:r>
      <w:r>
        <w:rPr>
          <w:sz w:val="24"/>
          <w:szCs w:val="24"/>
        </w:rPr>
        <w:t>a</w:t>
      </w:r>
      <w:r>
        <w:rPr>
          <w:spacing w:val="3"/>
          <w:sz w:val="24"/>
          <w:szCs w:val="24"/>
        </w:rPr>
        <w:t xml:space="preserve"> </w:t>
      </w:r>
      <w:r>
        <w:rPr>
          <w:sz w:val="24"/>
          <w:szCs w:val="24"/>
        </w:rPr>
        <w:t>dil</w:t>
      </w:r>
      <w:r>
        <w:rPr>
          <w:spacing w:val="-1"/>
          <w:sz w:val="24"/>
          <w:szCs w:val="24"/>
        </w:rPr>
        <w:t>a</w:t>
      </w:r>
      <w:r>
        <w:rPr>
          <w:sz w:val="24"/>
          <w:szCs w:val="24"/>
        </w:rPr>
        <w:t>kuk</w:t>
      </w:r>
      <w:r>
        <w:rPr>
          <w:spacing w:val="-1"/>
          <w:sz w:val="24"/>
          <w:szCs w:val="24"/>
        </w:rPr>
        <w:t>a</w:t>
      </w:r>
      <w:r>
        <w:rPr>
          <w:sz w:val="24"/>
          <w:szCs w:val="24"/>
        </w:rPr>
        <w:t>n</w:t>
      </w:r>
      <w:r>
        <w:rPr>
          <w:spacing w:val="4"/>
          <w:sz w:val="24"/>
          <w:szCs w:val="24"/>
        </w:rPr>
        <w:t xml:space="preserve"> </w:t>
      </w:r>
      <w:r>
        <w:rPr>
          <w:sz w:val="24"/>
          <w:szCs w:val="24"/>
        </w:rPr>
        <w:t>mel</w:t>
      </w:r>
      <w:r>
        <w:rPr>
          <w:spacing w:val="-1"/>
          <w:sz w:val="24"/>
          <w:szCs w:val="24"/>
        </w:rPr>
        <w:t>a</w:t>
      </w:r>
      <w:r>
        <w:rPr>
          <w:sz w:val="24"/>
          <w:szCs w:val="24"/>
        </w:rPr>
        <w:t>lui tah</w:t>
      </w:r>
      <w:r>
        <w:rPr>
          <w:spacing w:val="-1"/>
          <w:sz w:val="24"/>
          <w:szCs w:val="24"/>
        </w:rPr>
        <w:t>a</w:t>
      </w:r>
      <w:r>
        <w:rPr>
          <w:sz w:val="24"/>
          <w:szCs w:val="24"/>
        </w:rPr>
        <w:t>p</w:t>
      </w:r>
      <w:r>
        <w:rPr>
          <w:spacing w:val="-1"/>
          <w:sz w:val="24"/>
          <w:szCs w:val="24"/>
        </w:rPr>
        <w:t>a</w:t>
      </w:r>
      <w:r>
        <w:rPr>
          <w:sz w:val="24"/>
          <w:szCs w:val="24"/>
        </w:rPr>
        <w:t>n–t</w:t>
      </w:r>
      <w:r>
        <w:rPr>
          <w:spacing w:val="-1"/>
          <w:sz w:val="24"/>
          <w:szCs w:val="24"/>
        </w:rPr>
        <w:t>a</w:t>
      </w:r>
      <w:r>
        <w:rPr>
          <w:spacing w:val="2"/>
          <w:sz w:val="24"/>
          <w:szCs w:val="24"/>
        </w:rPr>
        <w:t>h</w:t>
      </w:r>
      <w:r>
        <w:rPr>
          <w:spacing w:val="-1"/>
          <w:sz w:val="24"/>
          <w:szCs w:val="24"/>
        </w:rPr>
        <w:t>a</w:t>
      </w:r>
      <w:r>
        <w:rPr>
          <w:sz w:val="24"/>
          <w:szCs w:val="24"/>
        </w:rPr>
        <w:t>p</w:t>
      </w:r>
      <w:r>
        <w:rPr>
          <w:spacing w:val="-1"/>
          <w:sz w:val="24"/>
          <w:szCs w:val="24"/>
        </w:rPr>
        <w:t>a</w:t>
      </w:r>
      <w:r>
        <w:rPr>
          <w:sz w:val="24"/>
          <w:szCs w:val="24"/>
        </w:rPr>
        <w:t xml:space="preserve">n </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4"/>
          <w:sz w:val="24"/>
          <w:szCs w:val="24"/>
        </w:rPr>
        <w:t xml:space="preserve"> </w:t>
      </w:r>
      <w:r>
        <w:rPr>
          <w:sz w:val="24"/>
          <w:szCs w:val="24"/>
        </w:rPr>
        <w:t>t</w:t>
      </w:r>
      <w:r>
        <w:rPr>
          <w:spacing w:val="-1"/>
          <w:sz w:val="24"/>
          <w:szCs w:val="24"/>
        </w:rPr>
        <w:t>er</w:t>
      </w:r>
      <w:r>
        <w:rPr>
          <w:sz w:val="24"/>
          <w:szCs w:val="24"/>
        </w:rPr>
        <w:t>struktur  s</w:t>
      </w:r>
      <w:r>
        <w:rPr>
          <w:spacing w:val="-1"/>
          <w:sz w:val="24"/>
          <w:szCs w:val="24"/>
        </w:rPr>
        <w:t>e</w:t>
      </w:r>
      <w:r>
        <w:rPr>
          <w:sz w:val="24"/>
          <w:szCs w:val="24"/>
        </w:rPr>
        <w:t>hing</w:t>
      </w:r>
      <w:r>
        <w:rPr>
          <w:spacing w:val="-2"/>
          <w:sz w:val="24"/>
          <w:szCs w:val="24"/>
        </w:rPr>
        <w:t>g</w:t>
      </w:r>
      <w:r>
        <w:rPr>
          <w:sz w:val="24"/>
          <w:szCs w:val="24"/>
        </w:rPr>
        <w:t xml:space="preserve">a </w:t>
      </w:r>
      <w:r>
        <w:rPr>
          <w:spacing w:val="2"/>
          <w:sz w:val="24"/>
          <w:szCs w:val="24"/>
        </w:rPr>
        <w:t xml:space="preserve"> </w:t>
      </w:r>
      <w:r>
        <w:rPr>
          <w:sz w:val="24"/>
          <w:szCs w:val="24"/>
        </w:rPr>
        <w:t>dih</w:t>
      </w:r>
      <w:r>
        <w:rPr>
          <w:spacing w:val="1"/>
          <w:sz w:val="24"/>
          <w:szCs w:val="24"/>
        </w:rPr>
        <w:t>a</w:t>
      </w:r>
      <w:r>
        <w:rPr>
          <w:spacing w:val="-1"/>
          <w:sz w:val="24"/>
          <w:szCs w:val="24"/>
        </w:rPr>
        <w:t>ra</w:t>
      </w:r>
      <w:r>
        <w:rPr>
          <w:sz w:val="24"/>
          <w:szCs w:val="24"/>
        </w:rPr>
        <w:t>pk</w:t>
      </w:r>
      <w:r>
        <w:rPr>
          <w:spacing w:val="-1"/>
          <w:sz w:val="24"/>
          <w:szCs w:val="24"/>
        </w:rPr>
        <w:t>a</w:t>
      </w:r>
      <w:r>
        <w:rPr>
          <w:sz w:val="24"/>
          <w:szCs w:val="24"/>
        </w:rPr>
        <w:t xml:space="preserve">n </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men</w:t>
      </w:r>
      <w:r>
        <w:rPr>
          <w:spacing w:val="-3"/>
          <w:sz w:val="24"/>
          <w:szCs w:val="24"/>
        </w:rPr>
        <w:t>g</w:t>
      </w:r>
      <w:r>
        <w:rPr>
          <w:sz w:val="24"/>
          <w:szCs w:val="24"/>
        </w:rPr>
        <w:t>u</w:t>
      </w:r>
      <w:r>
        <w:rPr>
          <w:spacing w:val="-1"/>
          <w:sz w:val="24"/>
          <w:szCs w:val="24"/>
        </w:rPr>
        <w:t>ra</w:t>
      </w:r>
      <w:r>
        <w:rPr>
          <w:spacing w:val="2"/>
          <w:sz w:val="24"/>
          <w:szCs w:val="24"/>
        </w:rPr>
        <w:t>n</w:t>
      </w:r>
      <w:r>
        <w:rPr>
          <w:spacing w:val="-2"/>
          <w:sz w:val="24"/>
          <w:szCs w:val="24"/>
        </w:rPr>
        <w:t>g</w:t>
      </w:r>
      <w:r>
        <w:rPr>
          <w:sz w:val="24"/>
          <w:szCs w:val="24"/>
        </w:rPr>
        <w:t>i</w:t>
      </w:r>
      <w:r>
        <w:rPr>
          <w:spacing w:val="-11"/>
          <w:sz w:val="24"/>
          <w:szCs w:val="24"/>
        </w:rPr>
        <w:t xml:space="preserve"> </w:t>
      </w:r>
      <w:r>
        <w:rPr>
          <w:sz w:val="24"/>
          <w:szCs w:val="24"/>
        </w:rPr>
        <w:t>us</w:t>
      </w:r>
      <w:r>
        <w:rPr>
          <w:spacing w:val="-1"/>
          <w:sz w:val="24"/>
          <w:szCs w:val="24"/>
        </w:rPr>
        <w:t>a</w:t>
      </w:r>
      <w:r>
        <w:rPr>
          <w:spacing w:val="5"/>
          <w:sz w:val="24"/>
          <w:szCs w:val="24"/>
        </w:rPr>
        <w:t>h</w:t>
      </w:r>
      <w:r>
        <w:rPr>
          <w:sz w:val="24"/>
          <w:szCs w:val="24"/>
        </w:rPr>
        <w:t>a</w:t>
      </w:r>
      <w:r>
        <w:rPr>
          <w:spacing w:val="-8"/>
          <w:sz w:val="24"/>
          <w:szCs w:val="24"/>
        </w:rPr>
        <w:t xml:space="preserve"> </w:t>
      </w:r>
      <w:r>
        <w:rPr>
          <w:spacing w:val="-5"/>
          <w:sz w:val="24"/>
          <w:szCs w:val="24"/>
        </w:rPr>
        <w:t>y</w:t>
      </w:r>
      <w:r>
        <w:rPr>
          <w:spacing w:val="-1"/>
          <w:sz w:val="24"/>
          <w:szCs w:val="24"/>
        </w:rPr>
        <w:t>a</w:t>
      </w:r>
      <w:r>
        <w:rPr>
          <w:spacing w:val="5"/>
          <w:sz w:val="24"/>
          <w:szCs w:val="24"/>
        </w:rPr>
        <w:t>n</w:t>
      </w:r>
      <w:r>
        <w:rPr>
          <w:sz w:val="24"/>
          <w:szCs w:val="24"/>
        </w:rPr>
        <w:t>g</w:t>
      </w:r>
      <w:r>
        <w:rPr>
          <w:spacing w:val="-14"/>
          <w:sz w:val="24"/>
          <w:szCs w:val="24"/>
        </w:rPr>
        <w:t xml:space="preserve"> </w:t>
      </w:r>
      <w:r>
        <w:rPr>
          <w:sz w:val="24"/>
          <w:szCs w:val="24"/>
        </w:rPr>
        <w:t>t</w:t>
      </w:r>
      <w:r>
        <w:rPr>
          <w:spacing w:val="3"/>
          <w:sz w:val="24"/>
          <w:szCs w:val="24"/>
        </w:rPr>
        <w:t>i</w:t>
      </w:r>
      <w:r>
        <w:rPr>
          <w:sz w:val="24"/>
          <w:szCs w:val="24"/>
        </w:rPr>
        <w:t>d</w:t>
      </w:r>
      <w:r>
        <w:rPr>
          <w:spacing w:val="-1"/>
          <w:sz w:val="24"/>
          <w:szCs w:val="24"/>
        </w:rPr>
        <w:t>a</w:t>
      </w:r>
      <w:r>
        <w:rPr>
          <w:sz w:val="24"/>
          <w:szCs w:val="24"/>
        </w:rPr>
        <w:t>k</w:t>
      </w:r>
      <w:r>
        <w:rPr>
          <w:spacing w:val="-12"/>
          <w:sz w:val="24"/>
          <w:szCs w:val="24"/>
        </w:rPr>
        <w:t xml:space="preserve"> </w:t>
      </w:r>
      <w:r>
        <w:rPr>
          <w:spacing w:val="-1"/>
          <w:sz w:val="24"/>
          <w:szCs w:val="24"/>
        </w:rPr>
        <w:t>e</w:t>
      </w:r>
      <w:r>
        <w:rPr>
          <w:sz w:val="24"/>
          <w:szCs w:val="24"/>
        </w:rPr>
        <w:t>fisien</w:t>
      </w:r>
      <w:r>
        <w:rPr>
          <w:spacing w:val="-12"/>
          <w:sz w:val="24"/>
          <w:szCs w:val="24"/>
        </w:rPr>
        <w:t xml:space="preserve"> </w:t>
      </w:r>
      <w:r>
        <w:rPr>
          <w:spacing w:val="2"/>
          <w:sz w:val="24"/>
          <w:szCs w:val="24"/>
        </w:rPr>
        <w:t>d</w:t>
      </w:r>
      <w:r>
        <w:rPr>
          <w:spacing w:val="-1"/>
          <w:sz w:val="24"/>
          <w:szCs w:val="24"/>
        </w:rPr>
        <w:t>a</w:t>
      </w:r>
      <w:r>
        <w:rPr>
          <w:sz w:val="24"/>
          <w:szCs w:val="24"/>
        </w:rPr>
        <w:t>n</w:t>
      </w:r>
      <w:r>
        <w:rPr>
          <w:spacing w:val="-12"/>
          <w:sz w:val="24"/>
          <w:szCs w:val="24"/>
        </w:rPr>
        <w:t xml:space="preserve"> </w:t>
      </w:r>
      <w:r>
        <w:rPr>
          <w:spacing w:val="3"/>
          <w:sz w:val="24"/>
          <w:szCs w:val="24"/>
        </w:rPr>
        <w:t>t</w:t>
      </w:r>
      <w:r>
        <w:rPr>
          <w:sz w:val="24"/>
          <w:szCs w:val="24"/>
        </w:rPr>
        <w:t>i</w:t>
      </w:r>
      <w:r>
        <w:rPr>
          <w:spacing w:val="3"/>
          <w:sz w:val="24"/>
          <w:szCs w:val="24"/>
        </w:rPr>
        <w:t>d</w:t>
      </w:r>
      <w:r>
        <w:rPr>
          <w:spacing w:val="-1"/>
          <w:sz w:val="24"/>
          <w:szCs w:val="24"/>
        </w:rPr>
        <w:t>a</w:t>
      </w:r>
      <w:r>
        <w:rPr>
          <w:sz w:val="24"/>
          <w:szCs w:val="24"/>
        </w:rPr>
        <w:t>k</w:t>
      </w:r>
      <w:r>
        <w:rPr>
          <w:spacing w:val="-12"/>
          <w:sz w:val="24"/>
          <w:szCs w:val="24"/>
        </w:rPr>
        <w:t xml:space="preserve"> </w:t>
      </w:r>
      <w:r>
        <w:rPr>
          <w:sz w:val="24"/>
          <w:szCs w:val="24"/>
        </w:rPr>
        <w:t>e</w:t>
      </w:r>
      <w:r>
        <w:rPr>
          <w:spacing w:val="-1"/>
          <w:sz w:val="24"/>
          <w:szCs w:val="24"/>
        </w:rPr>
        <w:t>f</w:t>
      </w:r>
      <w:r>
        <w:rPr>
          <w:spacing w:val="1"/>
          <w:sz w:val="24"/>
          <w:szCs w:val="24"/>
        </w:rPr>
        <w:t>e</w:t>
      </w:r>
      <w:r>
        <w:rPr>
          <w:spacing w:val="7"/>
          <w:sz w:val="24"/>
          <w:szCs w:val="24"/>
        </w:rPr>
        <w:t>k</w:t>
      </w:r>
      <w:r>
        <w:rPr>
          <w:sz w:val="24"/>
          <w:szCs w:val="24"/>
        </w:rPr>
        <w:t>tif.</w:t>
      </w:r>
      <w:r>
        <w:rPr>
          <w:spacing w:val="-13"/>
          <w:sz w:val="24"/>
          <w:szCs w:val="24"/>
        </w:rPr>
        <w:t xml:space="preserve"> </w:t>
      </w:r>
      <w:r>
        <w:rPr>
          <w:spacing w:val="1"/>
          <w:sz w:val="24"/>
          <w:szCs w:val="24"/>
        </w:rPr>
        <w:t>P</w:t>
      </w:r>
      <w:r>
        <w:rPr>
          <w:spacing w:val="-1"/>
          <w:sz w:val="24"/>
          <w:szCs w:val="24"/>
        </w:rPr>
        <w:t>a</w:t>
      </w:r>
      <w:r>
        <w:rPr>
          <w:sz w:val="24"/>
          <w:szCs w:val="24"/>
        </w:rPr>
        <w:t>da</w:t>
      </w:r>
      <w:r>
        <w:rPr>
          <w:spacing w:val="-13"/>
          <w:sz w:val="24"/>
          <w:szCs w:val="24"/>
        </w:rPr>
        <w:t xml:space="preserve"> </w:t>
      </w:r>
      <w:r>
        <w:rPr>
          <w:sz w:val="24"/>
          <w:szCs w:val="24"/>
        </w:rPr>
        <w:t>p</w:t>
      </w:r>
      <w:r>
        <w:rPr>
          <w:spacing w:val="-1"/>
          <w:sz w:val="24"/>
          <w:szCs w:val="24"/>
        </w:rPr>
        <w:t>e</w:t>
      </w:r>
      <w:r>
        <w:rPr>
          <w:spacing w:val="2"/>
          <w:sz w:val="24"/>
          <w:szCs w:val="24"/>
        </w:rPr>
        <w:t>r</w:t>
      </w:r>
      <w:r>
        <w:rPr>
          <w:spacing w:val="-3"/>
          <w:sz w:val="24"/>
          <w:szCs w:val="24"/>
        </w:rPr>
        <w:t>a</w:t>
      </w:r>
      <w:r>
        <w:rPr>
          <w:spacing w:val="2"/>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n sistem</w:t>
      </w:r>
      <w:r>
        <w:rPr>
          <w:spacing w:val="1"/>
          <w:sz w:val="24"/>
          <w:szCs w:val="24"/>
        </w:rPr>
        <w:t xml:space="preserve"> </w:t>
      </w:r>
      <w:r>
        <w:rPr>
          <w:sz w:val="24"/>
          <w:szCs w:val="24"/>
        </w:rPr>
        <w:t>ini</w:t>
      </w:r>
      <w:r>
        <w:rPr>
          <w:spacing w:val="2"/>
          <w:sz w:val="24"/>
          <w:szCs w:val="24"/>
        </w:rPr>
        <w:t xml:space="preserve"> </w:t>
      </w:r>
      <w:r>
        <w:rPr>
          <w:spacing w:val="-2"/>
          <w:sz w:val="24"/>
          <w:szCs w:val="24"/>
        </w:rPr>
        <w:t>p</w:t>
      </w:r>
      <w:r>
        <w:rPr>
          <w:spacing w:val="-1"/>
          <w:sz w:val="24"/>
          <w:szCs w:val="24"/>
        </w:rPr>
        <w:t>e</w:t>
      </w:r>
      <w:r>
        <w:rPr>
          <w:sz w:val="24"/>
          <w:szCs w:val="24"/>
        </w:rPr>
        <w:t>nulis</w:t>
      </w:r>
      <w:r>
        <w:rPr>
          <w:spacing w:val="1"/>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metode</w:t>
      </w:r>
      <w:r>
        <w:rPr>
          <w:spacing w:val="7"/>
          <w:sz w:val="24"/>
          <w:szCs w:val="24"/>
        </w:rPr>
        <w:t xml:space="preserve"> </w:t>
      </w:r>
      <w:r>
        <w:rPr>
          <w:i/>
          <w:spacing w:val="-3"/>
          <w:sz w:val="24"/>
          <w:szCs w:val="24"/>
        </w:rPr>
        <w:t>W</w:t>
      </w:r>
      <w:r>
        <w:rPr>
          <w:i/>
          <w:sz w:val="24"/>
          <w:szCs w:val="24"/>
        </w:rPr>
        <w:t>ater</w:t>
      </w:r>
      <w:r>
        <w:rPr>
          <w:i/>
          <w:spacing w:val="2"/>
          <w:sz w:val="24"/>
          <w:szCs w:val="24"/>
        </w:rPr>
        <w:t>f</w:t>
      </w:r>
      <w:r>
        <w:rPr>
          <w:i/>
          <w:sz w:val="24"/>
          <w:szCs w:val="24"/>
        </w:rPr>
        <w:t>al</w:t>
      </w:r>
      <w:r>
        <w:rPr>
          <w:i/>
          <w:spacing w:val="1"/>
          <w:sz w:val="24"/>
          <w:szCs w:val="24"/>
        </w:rPr>
        <w:t>l</w:t>
      </w:r>
      <w:r>
        <w:rPr>
          <w:i/>
          <w:sz w:val="24"/>
          <w:szCs w:val="24"/>
        </w:rPr>
        <w:t>.</w:t>
      </w:r>
      <w:r>
        <w:rPr>
          <w:i/>
          <w:spacing w:val="7"/>
          <w:sz w:val="24"/>
          <w:szCs w:val="24"/>
        </w:rPr>
        <w:t xml:space="preserve"> </w:t>
      </w:r>
      <w:r>
        <w:rPr>
          <w:spacing w:val="1"/>
          <w:sz w:val="24"/>
          <w:szCs w:val="24"/>
        </w:rPr>
        <w:t>P</w:t>
      </w:r>
      <w:r>
        <w:rPr>
          <w:spacing w:val="-1"/>
          <w:sz w:val="24"/>
          <w:szCs w:val="24"/>
        </w:rPr>
        <w:t>a</w:t>
      </w:r>
      <w:r>
        <w:rPr>
          <w:sz w:val="24"/>
          <w:szCs w:val="24"/>
        </w:rPr>
        <w:t>da metode ini p</w:t>
      </w:r>
      <w:r>
        <w:rPr>
          <w:spacing w:val="-1"/>
          <w:sz w:val="24"/>
          <w:szCs w:val="24"/>
        </w:rPr>
        <w:t>e</w:t>
      </w:r>
      <w:r>
        <w:rPr>
          <w:spacing w:val="2"/>
          <w:sz w:val="24"/>
          <w:szCs w:val="24"/>
        </w:rPr>
        <w:t>r</w:t>
      </w:r>
      <w:r>
        <w:rPr>
          <w:spacing w:val="-3"/>
          <w:sz w:val="24"/>
          <w:szCs w:val="24"/>
        </w:rPr>
        <w:t>a</w:t>
      </w:r>
      <w:r>
        <w:rPr>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n sistem</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 mel</w:t>
      </w:r>
      <w:r>
        <w:rPr>
          <w:spacing w:val="-1"/>
          <w:sz w:val="24"/>
          <w:szCs w:val="24"/>
        </w:rPr>
        <w:t>a</w:t>
      </w:r>
      <w:r>
        <w:rPr>
          <w:sz w:val="24"/>
          <w:szCs w:val="24"/>
        </w:rPr>
        <w:t>lui</w:t>
      </w:r>
      <w:r>
        <w:rPr>
          <w:spacing w:val="-1"/>
          <w:sz w:val="24"/>
          <w:szCs w:val="24"/>
        </w:rPr>
        <w:t xml:space="preserve"> </w:t>
      </w:r>
      <w:r>
        <w:rPr>
          <w:spacing w:val="2"/>
          <w:sz w:val="24"/>
          <w:szCs w:val="24"/>
        </w:rPr>
        <w:t>b</w:t>
      </w:r>
      <w:r>
        <w:rPr>
          <w:spacing w:val="-1"/>
          <w:sz w:val="24"/>
          <w:szCs w:val="24"/>
        </w:rPr>
        <w:t>e</w:t>
      </w:r>
      <w:r>
        <w:rPr>
          <w:sz w:val="24"/>
          <w:szCs w:val="24"/>
        </w:rPr>
        <w:t>b</w:t>
      </w:r>
      <w:r>
        <w:rPr>
          <w:spacing w:val="-1"/>
          <w:sz w:val="24"/>
          <w:szCs w:val="24"/>
        </w:rPr>
        <w:t>er</w:t>
      </w:r>
      <w:r>
        <w:rPr>
          <w:spacing w:val="-3"/>
          <w:sz w:val="24"/>
          <w:szCs w:val="24"/>
        </w:rPr>
        <w:t>a</w:t>
      </w:r>
      <w:r>
        <w:rPr>
          <w:spacing w:val="2"/>
          <w:sz w:val="24"/>
          <w:szCs w:val="24"/>
        </w:rPr>
        <w:t>p</w:t>
      </w:r>
      <w:r>
        <w:rPr>
          <w:sz w:val="24"/>
          <w:szCs w:val="24"/>
        </w:rPr>
        <w:t>a</w:t>
      </w:r>
      <w:r>
        <w:rPr>
          <w:spacing w:val="-6"/>
          <w:sz w:val="24"/>
          <w:szCs w:val="24"/>
        </w:rPr>
        <w:t xml:space="preserve"> </w:t>
      </w:r>
      <w:r>
        <w:rPr>
          <w:spacing w:val="3"/>
          <w:sz w:val="24"/>
          <w:szCs w:val="24"/>
        </w:rPr>
        <w:t>t</w:t>
      </w:r>
      <w:r>
        <w:rPr>
          <w:spacing w:val="-1"/>
          <w:sz w:val="24"/>
          <w:szCs w:val="24"/>
        </w:rPr>
        <w:t>a</w:t>
      </w:r>
      <w:r>
        <w:rPr>
          <w:sz w:val="24"/>
          <w:szCs w:val="24"/>
        </w:rPr>
        <w:t>hap y</w:t>
      </w:r>
      <w:r>
        <w:rPr>
          <w:spacing w:val="-1"/>
          <w:sz w:val="24"/>
          <w:szCs w:val="24"/>
        </w:rPr>
        <w:t>a</w:t>
      </w:r>
      <w:r>
        <w:rPr>
          <w:sz w:val="24"/>
          <w:szCs w:val="24"/>
        </w:rPr>
        <w:t>ng</w:t>
      </w:r>
      <w:r>
        <w:rPr>
          <w:spacing w:val="-7"/>
          <w:sz w:val="24"/>
          <w:szCs w:val="24"/>
        </w:rPr>
        <w:t xml:space="preserve"> </w:t>
      </w:r>
      <w:r>
        <w:rPr>
          <w:sz w:val="24"/>
          <w:szCs w:val="24"/>
        </w:rPr>
        <w:t>te</w:t>
      </w:r>
      <w:r>
        <w:rPr>
          <w:spacing w:val="-1"/>
          <w:sz w:val="24"/>
          <w:szCs w:val="24"/>
        </w:rPr>
        <w:t>r</w:t>
      </w:r>
      <w:r>
        <w:rPr>
          <w:sz w:val="24"/>
          <w:szCs w:val="24"/>
        </w:rPr>
        <w:t>pisah</w:t>
      </w:r>
      <w:r>
        <w:rPr>
          <w:spacing w:val="-5"/>
          <w:sz w:val="24"/>
          <w:szCs w:val="24"/>
        </w:rPr>
        <w:t xml:space="preserve"> </w:t>
      </w:r>
      <w:r>
        <w:rPr>
          <w:sz w:val="24"/>
          <w:szCs w:val="24"/>
        </w:rPr>
        <w:t>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 dih</w:t>
      </w:r>
      <w:r>
        <w:rPr>
          <w:spacing w:val="-1"/>
          <w:sz w:val="24"/>
          <w:szCs w:val="24"/>
        </w:rPr>
        <w:t>ar</w:t>
      </w:r>
      <w:r>
        <w:rPr>
          <w:spacing w:val="-3"/>
          <w:sz w:val="24"/>
          <w:szCs w:val="24"/>
        </w:rPr>
        <w:t>a</w:t>
      </w:r>
      <w:r>
        <w:rPr>
          <w:spacing w:val="2"/>
          <w:sz w:val="24"/>
          <w:szCs w:val="24"/>
        </w:rPr>
        <w:t>p</w:t>
      </w:r>
      <w:r>
        <w:rPr>
          <w:sz w:val="24"/>
          <w:szCs w:val="24"/>
        </w:rPr>
        <w:t>k</w:t>
      </w:r>
      <w:r>
        <w:rPr>
          <w:spacing w:val="-1"/>
          <w:sz w:val="24"/>
          <w:szCs w:val="24"/>
        </w:rPr>
        <w:t>a</w:t>
      </w:r>
      <w:r>
        <w:rPr>
          <w:sz w:val="24"/>
          <w:szCs w:val="24"/>
        </w:rPr>
        <w:t>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1" w:line="260" w:lineRule="exact"/>
        <w:rPr>
          <w:sz w:val="26"/>
          <w:szCs w:val="26"/>
        </w:rPr>
      </w:pPr>
    </w:p>
    <w:p w:rsidR="0047694C" w:rsidRDefault="00000000">
      <w:pPr>
        <w:spacing w:before="29"/>
        <w:ind w:left="2706"/>
        <w:rPr>
          <w:sz w:val="24"/>
          <w:szCs w:val="24"/>
        </w:rPr>
      </w:pPr>
      <w:r>
        <w:rPr>
          <w:b/>
          <w:spacing w:val="-2"/>
          <w:sz w:val="24"/>
          <w:szCs w:val="24"/>
        </w:rPr>
        <w:t>G</w:t>
      </w:r>
      <w:r>
        <w:rPr>
          <w:b/>
          <w:spacing w:val="2"/>
          <w:sz w:val="24"/>
          <w:szCs w:val="24"/>
        </w:rPr>
        <w:t>a</w:t>
      </w:r>
      <w:r>
        <w:rPr>
          <w:b/>
          <w:spacing w:val="-3"/>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3.2 </w:t>
      </w:r>
      <w:r>
        <w:rPr>
          <w:b/>
          <w:spacing w:val="3"/>
          <w:sz w:val="24"/>
          <w:szCs w:val="24"/>
        </w:rPr>
        <w:t xml:space="preserve"> </w:t>
      </w:r>
      <w:r>
        <w:rPr>
          <w:spacing w:val="-1"/>
          <w:sz w:val="24"/>
          <w:szCs w:val="24"/>
        </w:rPr>
        <w:t>e</w:t>
      </w:r>
      <w:r>
        <w:rPr>
          <w:sz w:val="24"/>
          <w:szCs w:val="24"/>
        </w:rPr>
        <w:t>todo</w:t>
      </w:r>
      <w:r>
        <w:rPr>
          <w:spacing w:val="1"/>
          <w:sz w:val="24"/>
          <w:szCs w:val="24"/>
        </w:rPr>
        <w:t>l</w:t>
      </w:r>
      <w:r>
        <w:rPr>
          <w:sz w:val="24"/>
          <w:szCs w:val="24"/>
        </w:rPr>
        <w:t>o</w:t>
      </w:r>
      <w:r>
        <w:rPr>
          <w:spacing w:val="-2"/>
          <w:sz w:val="24"/>
          <w:szCs w:val="24"/>
        </w:rPr>
        <w:t>g</w:t>
      </w:r>
      <w:r>
        <w:rPr>
          <w:sz w:val="24"/>
          <w:szCs w:val="24"/>
        </w:rPr>
        <w:t>i</w:t>
      </w:r>
      <w:r>
        <w:rPr>
          <w:spacing w:val="1"/>
          <w:sz w:val="24"/>
          <w:szCs w:val="24"/>
        </w:rPr>
        <w:t xml:space="preserve"> </w:t>
      </w:r>
      <w:r>
        <w:rPr>
          <w:spacing w:val="3"/>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 xml:space="preserve">n </w:t>
      </w:r>
      <w:r>
        <w:rPr>
          <w:spacing w:val="-2"/>
          <w:sz w:val="24"/>
          <w:szCs w:val="24"/>
        </w:rPr>
        <w:t>B</w:t>
      </w:r>
      <w:r>
        <w:rPr>
          <w:spacing w:val="-1"/>
          <w:sz w:val="24"/>
          <w:szCs w:val="24"/>
        </w:rPr>
        <w:t>e</w:t>
      </w:r>
      <w:r>
        <w:rPr>
          <w:spacing w:val="2"/>
          <w:sz w:val="24"/>
          <w:szCs w:val="24"/>
        </w:rPr>
        <w:t>n</w:t>
      </w:r>
      <w:r>
        <w:rPr>
          <w:spacing w:val="-2"/>
          <w:sz w:val="24"/>
          <w:szCs w:val="24"/>
        </w:rPr>
        <w:t>g</w:t>
      </w:r>
      <w:r>
        <w:rPr>
          <w:spacing w:val="2"/>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1" w:line="280" w:lineRule="exact"/>
        <w:rPr>
          <w:sz w:val="28"/>
          <w:szCs w:val="28"/>
        </w:rPr>
      </w:pPr>
    </w:p>
    <w:p w:rsidR="0047694C" w:rsidRDefault="00000000">
      <w:pPr>
        <w:ind w:left="1308"/>
        <w:rPr>
          <w:sz w:val="24"/>
          <w:szCs w:val="24"/>
        </w:rPr>
      </w:pPr>
      <w:r>
        <w:pict>
          <v:group id="_x0000_s2366" style="position:absolute;left:0;text-align:left;margin-left:166.3pt;margin-top:63.6pt;width:338.75pt;height:187.2pt;z-index:-8073;mso-position-horizontal-relative:page;mso-position-vertical-relative:page" coordorigin="3326,1272" coordsize="6775,3744">
            <v:shape id="_x0000_s2368" style="position:absolute;left:3347;top:1292;width:6734;height:3703" coordorigin="3347,1292" coordsize="6734,3703" path="m3347,4996r6734,l10081,1292r-6734,l3347,4996xe" filled="f" strokeweight="2.04pt">
              <v:path arrowok="t"/>
            </v:shape>
            <v:shape id="_x0000_s2367" type="#_x0000_t75" style="position:absolute;left:4010;top:1625;width:5402;height:3036">
              <v:imagedata r:id="rId169" o:title=""/>
            </v:shape>
            <w10:wrap anchorx="page" anchory="page"/>
          </v:group>
        </w:pict>
      </w:r>
      <w:r>
        <w:rPr>
          <w:b/>
          <w:sz w:val="24"/>
          <w:szCs w:val="24"/>
        </w:rPr>
        <w:t>3.4.1</w:t>
      </w:r>
      <w:r>
        <w:rPr>
          <w:b/>
          <w:spacing w:val="8"/>
          <w:sz w:val="24"/>
          <w:szCs w:val="24"/>
        </w:rPr>
        <w:t xml:space="preserve"> </w:t>
      </w:r>
      <w:r>
        <w:rPr>
          <w:b/>
          <w:sz w:val="24"/>
          <w:szCs w:val="24"/>
        </w:rPr>
        <w:t>Al</w:t>
      </w:r>
      <w:r>
        <w:rPr>
          <w:b/>
          <w:spacing w:val="-1"/>
          <w:sz w:val="24"/>
          <w:szCs w:val="24"/>
        </w:rPr>
        <w:t>t</w:t>
      </w:r>
      <w:r>
        <w:rPr>
          <w:b/>
          <w:spacing w:val="-3"/>
          <w:sz w:val="24"/>
          <w:szCs w:val="24"/>
        </w:rPr>
        <w:t>e</w:t>
      </w:r>
      <w:r>
        <w:rPr>
          <w:b/>
          <w:spacing w:val="-1"/>
          <w:sz w:val="24"/>
          <w:szCs w:val="24"/>
        </w:rPr>
        <w:t>r</w:t>
      </w:r>
      <w:r>
        <w:rPr>
          <w:b/>
          <w:spacing w:val="1"/>
          <w:sz w:val="24"/>
          <w:szCs w:val="24"/>
        </w:rPr>
        <w:t>n</w:t>
      </w:r>
      <w:r>
        <w:rPr>
          <w:b/>
          <w:sz w:val="24"/>
          <w:szCs w:val="24"/>
        </w:rPr>
        <w:t>atif</w:t>
      </w:r>
      <w:r>
        <w:rPr>
          <w:b/>
          <w:spacing w:val="1"/>
          <w:sz w:val="24"/>
          <w:szCs w:val="24"/>
        </w:rPr>
        <w:t xml:space="preserve"> </w:t>
      </w:r>
      <w:r>
        <w:rPr>
          <w:b/>
          <w:sz w:val="24"/>
          <w:szCs w:val="24"/>
        </w:rPr>
        <w:t>P</w:t>
      </w:r>
      <w:r>
        <w:rPr>
          <w:b/>
          <w:spacing w:val="-1"/>
          <w:sz w:val="24"/>
          <w:szCs w:val="24"/>
        </w:rPr>
        <w:t>e</w:t>
      </w:r>
      <w:r>
        <w:rPr>
          <w:b/>
          <w:spacing w:val="1"/>
          <w:sz w:val="24"/>
          <w:szCs w:val="24"/>
        </w:rPr>
        <w:t>n</w:t>
      </w:r>
      <w:r>
        <w:rPr>
          <w:b/>
          <w:sz w:val="24"/>
          <w:szCs w:val="24"/>
        </w:rPr>
        <w:t>y</w:t>
      </w:r>
      <w:r>
        <w:rPr>
          <w:b/>
          <w:spacing w:val="-1"/>
          <w:sz w:val="24"/>
          <w:szCs w:val="24"/>
        </w:rPr>
        <w:t>e</w:t>
      </w:r>
      <w:r>
        <w:rPr>
          <w:b/>
          <w:sz w:val="24"/>
          <w:szCs w:val="24"/>
        </w:rPr>
        <w:t>l</w:t>
      </w:r>
      <w:r>
        <w:rPr>
          <w:b/>
          <w:spacing w:val="2"/>
          <w:sz w:val="24"/>
          <w:szCs w:val="24"/>
        </w:rPr>
        <w:t>e</w:t>
      </w:r>
      <w:r>
        <w:rPr>
          <w:b/>
          <w:sz w:val="24"/>
          <w:szCs w:val="24"/>
        </w:rPr>
        <w:t>saian</w:t>
      </w:r>
      <w:r>
        <w:rPr>
          <w:b/>
          <w:spacing w:val="2"/>
          <w:sz w:val="24"/>
          <w:szCs w:val="24"/>
        </w:rPr>
        <w:t xml:space="preserve"> </w:t>
      </w:r>
      <w:r>
        <w:rPr>
          <w:b/>
          <w:spacing w:val="-1"/>
          <w:sz w:val="24"/>
          <w:szCs w:val="24"/>
        </w:rPr>
        <w:t>M</w:t>
      </w:r>
      <w:r>
        <w:rPr>
          <w:b/>
          <w:sz w:val="24"/>
          <w:szCs w:val="24"/>
        </w:rPr>
        <w:t>asalah</w:t>
      </w:r>
    </w:p>
    <w:p w:rsidR="0047694C" w:rsidRDefault="0047694C">
      <w:pPr>
        <w:spacing w:before="11" w:line="260" w:lineRule="exact"/>
        <w:rPr>
          <w:sz w:val="26"/>
          <w:szCs w:val="26"/>
        </w:rPr>
      </w:pPr>
    </w:p>
    <w:p w:rsidR="0047694C" w:rsidRDefault="00000000">
      <w:pPr>
        <w:spacing w:line="480" w:lineRule="auto"/>
        <w:ind w:left="1667" w:right="75" w:firstLine="362"/>
        <w:jc w:val="both"/>
        <w:rPr>
          <w:sz w:val="24"/>
          <w:szCs w:val="24"/>
        </w:rPr>
        <w:sectPr w:rsidR="0047694C">
          <w:pgSz w:w="11940" w:h="16860"/>
          <w:pgMar w:top="960" w:right="1540" w:bottom="280" w:left="1680" w:header="731" w:footer="0" w:gutter="0"/>
          <w:cols w:space="720"/>
        </w:sectPr>
      </w:pPr>
      <w:r>
        <w:rPr>
          <w:sz w:val="24"/>
          <w:szCs w:val="24"/>
        </w:rPr>
        <w:t>Di</w:t>
      </w:r>
      <w:r>
        <w:rPr>
          <w:spacing w:val="-1"/>
          <w:sz w:val="24"/>
          <w:szCs w:val="24"/>
        </w:rPr>
        <w:t>r</w:t>
      </w:r>
      <w:r>
        <w:rPr>
          <w:spacing w:val="-3"/>
          <w:sz w:val="24"/>
          <w:szCs w:val="24"/>
        </w:rPr>
        <w:t>a</w:t>
      </w:r>
      <w:r>
        <w:rPr>
          <w:sz w:val="24"/>
          <w:szCs w:val="24"/>
        </w:rPr>
        <w:t>n</w:t>
      </w:r>
      <w:r>
        <w:rPr>
          <w:spacing w:val="-1"/>
          <w:sz w:val="24"/>
          <w:szCs w:val="24"/>
        </w:rPr>
        <w:t>ca</w:t>
      </w:r>
      <w:r>
        <w:rPr>
          <w:spacing w:val="2"/>
          <w:sz w:val="24"/>
          <w:szCs w:val="24"/>
        </w:rPr>
        <w:t>n</w:t>
      </w:r>
      <w:r>
        <w:rPr>
          <w:sz w:val="24"/>
          <w:szCs w:val="24"/>
        </w:rPr>
        <w:t>g</w:t>
      </w:r>
      <w:r>
        <w:rPr>
          <w:spacing w:val="5"/>
          <w:sz w:val="24"/>
          <w:szCs w:val="24"/>
        </w:rPr>
        <w:t xml:space="preserve"> </w:t>
      </w:r>
      <w:r>
        <w:rPr>
          <w:spacing w:val="3"/>
          <w:sz w:val="24"/>
          <w:szCs w:val="24"/>
        </w:rPr>
        <w:t>s</w:t>
      </w:r>
      <w:r>
        <w:rPr>
          <w:spacing w:val="-1"/>
          <w:sz w:val="24"/>
          <w:szCs w:val="24"/>
        </w:rPr>
        <w:t>e</w:t>
      </w:r>
      <w:r>
        <w:rPr>
          <w:sz w:val="24"/>
          <w:szCs w:val="24"/>
        </w:rPr>
        <w:t>bu</w:t>
      </w:r>
      <w:r>
        <w:rPr>
          <w:spacing w:val="-1"/>
          <w:sz w:val="24"/>
          <w:szCs w:val="24"/>
        </w:rPr>
        <w:t>a</w:t>
      </w:r>
      <w:r>
        <w:rPr>
          <w:sz w:val="24"/>
          <w:szCs w:val="24"/>
        </w:rPr>
        <w:t>h</w:t>
      </w:r>
      <w:r>
        <w:rPr>
          <w:spacing w:val="8"/>
          <w:sz w:val="24"/>
          <w:szCs w:val="24"/>
        </w:rPr>
        <w:t xml:space="preserve"> </w:t>
      </w:r>
      <w:r>
        <w:rPr>
          <w:spacing w:val="5"/>
          <w:sz w:val="24"/>
          <w:szCs w:val="24"/>
        </w:rPr>
        <w:t>s</w:t>
      </w:r>
      <w:r>
        <w:rPr>
          <w:spacing w:val="-5"/>
          <w:sz w:val="24"/>
          <w:szCs w:val="24"/>
        </w:rPr>
        <w:t>y</w:t>
      </w:r>
      <w:r>
        <w:rPr>
          <w:sz w:val="24"/>
          <w:szCs w:val="24"/>
        </w:rPr>
        <w:t>s</w:t>
      </w:r>
      <w:r>
        <w:rPr>
          <w:spacing w:val="5"/>
          <w:sz w:val="24"/>
          <w:szCs w:val="24"/>
        </w:rPr>
        <w:t>t</w:t>
      </w:r>
      <w:r>
        <w:rPr>
          <w:spacing w:val="-1"/>
          <w:sz w:val="24"/>
          <w:szCs w:val="24"/>
        </w:rPr>
        <w:t>e</w:t>
      </w:r>
      <w:r>
        <w:rPr>
          <w:sz w:val="24"/>
          <w:szCs w:val="24"/>
        </w:rPr>
        <w:t>m</w:t>
      </w:r>
      <w:r>
        <w:rPr>
          <w:spacing w:val="1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me</w:t>
      </w:r>
      <w:r>
        <w:rPr>
          <w:spacing w:val="1"/>
          <w:sz w:val="24"/>
          <w:szCs w:val="24"/>
        </w:rPr>
        <w:t>l</w:t>
      </w:r>
      <w:r>
        <w:rPr>
          <w:spacing w:val="-1"/>
          <w:sz w:val="24"/>
          <w:szCs w:val="24"/>
        </w:rPr>
        <w:t>a</w:t>
      </w:r>
      <w:r>
        <w:rPr>
          <w:spacing w:val="2"/>
          <w:sz w:val="24"/>
          <w:szCs w:val="24"/>
        </w:rPr>
        <w:t>k</w:t>
      </w:r>
      <w:r>
        <w:rPr>
          <w:sz w:val="24"/>
          <w:szCs w:val="24"/>
        </w:rPr>
        <w:t>uk</w:t>
      </w:r>
      <w:r>
        <w:rPr>
          <w:spacing w:val="-1"/>
          <w:sz w:val="24"/>
          <w:szCs w:val="24"/>
        </w:rPr>
        <w:t>a</w:t>
      </w:r>
      <w:r>
        <w:rPr>
          <w:sz w:val="24"/>
          <w:szCs w:val="24"/>
        </w:rPr>
        <w:t>n</w:t>
      </w:r>
      <w:r>
        <w:rPr>
          <w:spacing w:val="7"/>
          <w:sz w:val="24"/>
          <w:szCs w:val="24"/>
        </w:rPr>
        <w:t xml:space="preserve"> </w:t>
      </w:r>
      <w:r>
        <w:rPr>
          <w:sz w:val="24"/>
          <w:szCs w:val="24"/>
        </w:rPr>
        <w:t>p</w:t>
      </w:r>
      <w:r>
        <w:rPr>
          <w:spacing w:val="-1"/>
          <w:sz w:val="24"/>
          <w:szCs w:val="24"/>
        </w:rPr>
        <w:t>e</w:t>
      </w:r>
      <w:r>
        <w:rPr>
          <w:sz w:val="24"/>
          <w:szCs w:val="24"/>
        </w:rPr>
        <w:t>n</w:t>
      </w:r>
      <w:r>
        <w:rPr>
          <w:spacing w:val="-1"/>
          <w:sz w:val="24"/>
          <w:szCs w:val="24"/>
        </w:rPr>
        <w:t>ca</w:t>
      </w:r>
      <w:r>
        <w:rPr>
          <w:spacing w:val="3"/>
          <w:sz w:val="24"/>
          <w:szCs w:val="24"/>
        </w:rPr>
        <w:t>t</w:t>
      </w:r>
      <w:r>
        <w:rPr>
          <w:spacing w:val="-1"/>
          <w:sz w:val="24"/>
          <w:szCs w:val="24"/>
        </w:rPr>
        <w:t>a</w:t>
      </w:r>
      <w:r>
        <w:rPr>
          <w:sz w:val="24"/>
          <w:szCs w:val="24"/>
        </w:rPr>
        <w:t>tan p</w:t>
      </w:r>
      <w:r>
        <w:rPr>
          <w:spacing w:val="-1"/>
          <w:sz w:val="24"/>
          <w:szCs w:val="24"/>
        </w:rPr>
        <w:t>e</w:t>
      </w:r>
      <w:r>
        <w:rPr>
          <w:sz w:val="24"/>
          <w:szCs w:val="24"/>
        </w:rPr>
        <w:t>mbukuan</w:t>
      </w:r>
      <w:r>
        <w:rPr>
          <w:spacing w:val="1"/>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z w:val="24"/>
          <w:szCs w:val="24"/>
        </w:rPr>
        <w:t>p</w:t>
      </w:r>
      <w:r>
        <w:rPr>
          <w:spacing w:val="-1"/>
          <w:sz w:val="24"/>
          <w:szCs w:val="24"/>
        </w:rPr>
        <w:t>e</w:t>
      </w:r>
      <w:r>
        <w:rPr>
          <w:sz w:val="24"/>
          <w:szCs w:val="24"/>
        </w:rPr>
        <w:t>njua</w:t>
      </w:r>
      <w:r>
        <w:rPr>
          <w:spacing w:val="5"/>
          <w:sz w:val="24"/>
          <w:szCs w:val="24"/>
        </w:rPr>
        <w:t>l</w:t>
      </w:r>
      <w:r>
        <w:rPr>
          <w:spacing w:val="-1"/>
          <w:sz w:val="24"/>
          <w:szCs w:val="24"/>
        </w:rPr>
        <w:t>a</w:t>
      </w:r>
      <w:r>
        <w:rPr>
          <w:sz w:val="24"/>
          <w:szCs w:val="24"/>
        </w:rPr>
        <w:t>n</w:t>
      </w:r>
      <w:r>
        <w:rPr>
          <w:spacing w:val="1"/>
          <w:sz w:val="24"/>
          <w:szCs w:val="24"/>
        </w:rPr>
        <w:t xml:space="preserve"> </w:t>
      </w:r>
      <w:r>
        <w:rPr>
          <w:sz w:val="24"/>
          <w:szCs w:val="24"/>
        </w:rPr>
        <w:t>sp</w:t>
      </w:r>
      <w:r>
        <w:rPr>
          <w:spacing w:val="-1"/>
          <w:sz w:val="24"/>
          <w:szCs w:val="24"/>
        </w:rPr>
        <w:t>a</w:t>
      </w:r>
      <w:r>
        <w:rPr>
          <w:spacing w:val="2"/>
          <w:sz w:val="24"/>
          <w:szCs w:val="24"/>
        </w:rPr>
        <w:t>r</w:t>
      </w:r>
      <w:r>
        <w:rPr>
          <w:spacing w:val="-3"/>
          <w:sz w:val="24"/>
          <w:szCs w:val="24"/>
        </w:rPr>
        <w:t>e</w:t>
      </w:r>
      <w:r>
        <w:rPr>
          <w:sz w:val="24"/>
          <w:szCs w:val="24"/>
        </w:rPr>
        <w:t>p</w:t>
      </w:r>
      <w:r>
        <w:rPr>
          <w:spacing w:val="1"/>
          <w:sz w:val="24"/>
          <w:szCs w:val="24"/>
        </w:rPr>
        <w:t>a</w:t>
      </w:r>
      <w:r>
        <w:rPr>
          <w:spacing w:val="-1"/>
          <w:sz w:val="24"/>
          <w:szCs w:val="24"/>
        </w:rPr>
        <w:t>r</w:t>
      </w:r>
      <w:r>
        <w:rPr>
          <w:sz w:val="24"/>
          <w:szCs w:val="24"/>
        </w:rPr>
        <w:t>t</w:t>
      </w:r>
      <w:r>
        <w:rPr>
          <w:spacing w:val="2"/>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5"/>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da m</w:t>
      </w:r>
      <w:r>
        <w:rPr>
          <w:spacing w:val="1"/>
          <w:sz w:val="24"/>
          <w:szCs w:val="24"/>
        </w:rPr>
        <w:t>o</w:t>
      </w:r>
      <w:r>
        <w:rPr>
          <w:sz w:val="24"/>
          <w:szCs w:val="24"/>
        </w:rPr>
        <w:t>tor</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masih</w:t>
      </w:r>
      <w:r>
        <w:rPr>
          <w:spacing w:val="1"/>
          <w:sz w:val="24"/>
          <w:szCs w:val="24"/>
        </w:rPr>
        <w:t xml:space="preserve"> </w:t>
      </w:r>
      <w:r>
        <w:rPr>
          <w:sz w:val="24"/>
          <w:szCs w:val="24"/>
        </w:rPr>
        <w:t>manu</w:t>
      </w:r>
      <w:r>
        <w:rPr>
          <w:spacing w:val="-1"/>
          <w:sz w:val="24"/>
          <w:szCs w:val="24"/>
        </w:rPr>
        <w:t>a</w:t>
      </w:r>
      <w:r>
        <w:rPr>
          <w:sz w:val="24"/>
          <w:szCs w:val="24"/>
        </w:rPr>
        <w:t xml:space="preserve">l. </w:t>
      </w:r>
      <w:r>
        <w:rPr>
          <w:spacing w:val="3"/>
          <w:sz w:val="24"/>
          <w:szCs w:val="24"/>
        </w:rPr>
        <w:t>S</w:t>
      </w:r>
      <w:r>
        <w:rPr>
          <w:spacing w:val="-5"/>
          <w:sz w:val="24"/>
          <w:szCs w:val="24"/>
        </w:rPr>
        <w:t>y</w:t>
      </w:r>
      <w:r>
        <w:rPr>
          <w:sz w:val="24"/>
          <w:szCs w:val="24"/>
        </w:rPr>
        <w:t>stem ini</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melihat ket</w:t>
      </w:r>
      <w:r>
        <w:rPr>
          <w:spacing w:val="-1"/>
          <w:sz w:val="24"/>
          <w:szCs w:val="24"/>
        </w:rPr>
        <w:t>er</w:t>
      </w:r>
      <w:r>
        <w:rPr>
          <w:spacing w:val="3"/>
          <w:sz w:val="24"/>
          <w:szCs w:val="24"/>
        </w:rPr>
        <w:t>s</w:t>
      </w:r>
      <w:r>
        <w:rPr>
          <w:spacing w:val="-1"/>
          <w:sz w:val="24"/>
          <w:szCs w:val="24"/>
        </w:rPr>
        <w:t>e</w:t>
      </w:r>
      <w:r>
        <w:rPr>
          <w:sz w:val="24"/>
          <w:szCs w:val="24"/>
        </w:rPr>
        <w:t>dia</w:t>
      </w:r>
      <w:r>
        <w:rPr>
          <w:spacing w:val="-1"/>
          <w:sz w:val="24"/>
          <w:szCs w:val="24"/>
        </w:rPr>
        <w:t>a</w:t>
      </w:r>
      <w:r>
        <w:rPr>
          <w:sz w:val="24"/>
          <w:szCs w:val="24"/>
        </w:rPr>
        <w:t>n stock s</w:t>
      </w:r>
      <w:r>
        <w:rPr>
          <w:spacing w:val="-1"/>
          <w:sz w:val="24"/>
          <w:szCs w:val="24"/>
        </w:rPr>
        <w:t>ec</w:t>
      </w:r>
      <w:r>
        <w:rPr>
          <w:spacing w:val="1"/>
          <w:sz w:val="24"/>
          <w:szCs w:val="24"/>
        </w:rPr>
        <w:t>a</w:t>
      </w:r>
      <w:r>
        <w:rPr>
          <w:spacing w:val="-1"/>
          <w:sz w:val="24"/>
          <w:szCs w:val="24"/>
        </w:rPr>
        <w:t>r</w:t>
      </w:r>
      <w:r>
        <w:rPr>
          <w:sz w:val="24"/>
          <w:szCs w:val="24"/>
        </w:rPr>
        <w:t xml:space="preserve">a </w:t>
      </w:r>
      <w:r>
        <w:rPr>
          <w:spacing w:val="-1"/>
          <w:sz w:val="24"/>
          <w:szCs w:val="24"/>
        </w:rPr>
        <w:t>r</w:t>
      </w:r>
      <w:r>
        <w:rPr>
          <w:spacing w:val="-3"/>
          <w:sz w:val="24"/>
          <w:szCs w:val="24"/>
        </w:rPr>
        <w:t>e</w:t>
      </w:r>
      <w:r>
        <w:rPr>
          <w:spacing w:val="-1"/>
          <w:sz w:val="24"/>
          <w:szCs w:val="24"/>
        </w:rPr>
        <w:t>a</w:t>
      </w:r>
      <w:r>
        <w:rPr>
          <w:sz w:val="24"/>
          <w:szCs w:val="24"/>
        </w:rPr>
        <w:t>ltim</w:t>
      </w:r>
      <w:r>
        <w:rPr>
          <w:spacing w:val="-1"/>
          <w:sz w:val="24"/>
          <w:szCs w:val="24"/>
        </w:rPr>
        <w:t>e</w:t>
      </w:r>
      <w:r>
        <w:rPr>
          <w:sz w:val="24"/>
          <w:szCs w:val="24"/>
        </w:rPr>
        <w:t>,</w:t>
      </w:r>
      <w:r>
        <w:rPr>
          <w:spacing w:val="55"/>
          <w:sz w:val="24"/>
          <w:szCs w:val="24"/>
        </w:rPr>
        <w:t xml:space="preserve"> </w:t>
      </w:r>
      <w:r>
        <w:rPr>
          <w:sz w:val="24"/>
          <w:szCs w:val="24"/>
        </w:rPr>
        <w:t>d</w:t>
      </w:r>
      <w:r>
        <w:rPr>
          <w:spacing w:val="-1"/>
          <w:sz w:val="24"/>
          <w:szCs w:val="24"/>
        </w:rPr>
        <w:t>a</w:t>
      </w:r>
      <w:r>
        <w:rPr>
          <w:sz w:val="24"/>
          <w:szCs w:val="24"/>
        </w:rPr>
        <w:t>n</w:t>
      </w:r>
      <w:r>
        <w:rPr>
          <w:spacing w:val="58"/>
          <w:sz w:val="24"/>
          <w:szCs w:val="24"/>
        </w:rPr>
        <w:t xml:space="preserve"> </w:t>
      </w:r>
      <w:r>
        <w:rPr>
          <w:sz w:val="24"/>
          <w:szCs w:val="24"/>
        </w:rPr>
        <w:t>m</w:t>
      </w:r>
      <w:r>
        <w:rPr>
          <w:spacing w:val="-1"/>
          <w:sz w:val="24"/>
          <w:szCs w:val="24"/>
        </w:rPr>
        <w:t>er</w:t>
      </w:r>
      <w:r>
        <w:rPr>
          <w:sz w:val="24"/>
          <w:szCs w:val="24"/>
        </w:rPr>
        <w:t>ub</w:t>
      </w:r>
      <w:r>
        <w:rPr>
          <w:spacing w:val="-1"/>
          <w:sz w:val="24"/>
          <w:szCs w:val="24"/>
        </w:rPr>
        <w:t>a</w:t>
      </w:r>
      <w:r>
        <w:rPr>
          <w:sz w:val="24"/>
          <w:szCs w:val="24"/>
        </w:rPr>
        <w:t xml:space="preserve">h </w:t>
      </w:r>
      <w:r>
        <w:rPr>
          <w:spacing w:val="3"/>
          <w:sz w:val="24"/>
          <w:szCs w:val="24"/>
        </w:rPr>
        <w:t xml:space="preserve"> </w:t>
      </w:r>
      <w:r>
        <w:rPr>
          <w:spacing w:val="5"/>
          <w:sz w:val="24"/>
          <w:szCs w:val="24"/>
        </w:rPr>
        <w:t>s</w:t>
      </w:r>
      <w:r>
        <w:rPr>
          <w:spacing w:val="-5"/>
          <w:sz w:val="24"/>
          <w:szCs w:val="24"/>
        </w:rPr>
        <w:t>y</w:t>
      </w:r>
      <w:r>
        <w:rPr>
          <w:sz w:val="24"/>
          <w:szCs w:val="24"/>
        </w:rPr>
        <w:t xml:space="preserve">stem  </w:t>
      </w:r>
      <w:r>
        <w:rPr>
          <w:spacing w:val="-5"/>
          <w:sz w:val="24"/>
          <w:szCs w:val="24"/>
        </w:rPr>
        <w:t>y</w:t>
      </w:r>
      <w:r>
        <w:rPr>
          <w:spacing w:val="-1"/>
          <w:sz w:val="24"/>
          <w:szCs w:val="24"/>
        </w:rPr>
        <w:t>a</w:t>
      </w:r>
      <w:r>
        <w:rPr>
          <w:spacing w:val="2"/>
          <w:sz w:val="24"/>
          <w:szCs w:val="24"/>
        </w:rPr>
        <w:t>n</w:t>
      </w:r>
      <w:r>
        <w:rPr>
          <w:sz w:val="24"/>
          <w:szCs w:val="24"/>
        </w:rPr>
        <w:t>g</w:t>
      </w:r>
      <w:r>
        <w:rPr>
          <w:spacing w:val="53"/>
          <w:sz w:val="24"/>
          <w:szCs w:val="24"/>
        </w:rPr>
        <w:t xml:space="preserve"> </w:t>
      </w:r>
      <w:r>
        <w:rPr>
          <w:sz w:val="24"/>
          <w:szCs w:val="24"/>
        </w:rPr>
        <w:t>masih</w:t>
      </w:r>
      <w:r>
        <w:rPr>
          <w:spacing w:val="55"/>
          <w:sz w:val="24"/>
          <w:szCs w:val="24"/>
        </w:rPr>
        <w:t xml:space="preserve"> </w:t>
      </w:r>
      <w:r>
        <w:rPr>
          <w:sz w:val="24"/>
          <w:szCs w:val="24"/>
        </w:rPr>
        <w:t>d</w:t>
      </w:r>
      <w:r>
        <w:rPr>
          <w:spacing w:val="2"/>
          <w:sz w:val="24"/>
          <w:szCs w:val="24"/>
        </w:rPr>
        <w:t>i</w:t>
      </w:r>
      <w:r>
        <w:rPr>
          <w:sz w:val="24"/>
          <w:szCs w:val="24"/>
        </w:rPr>
        <w:t>l</w:t>
      </w:r>
      <w:r>
        <w:rPr>
          <w:spacing w:val="-1"/>
          <w:sz w:val="24"/>
          <w:szCs w:val="24"/>
        </w:rPr>
        <w:t>a</w:t>
      </w:r>
      <w:r>
        <w:rPr>
          <w:spacing w:val="2"/>
          <w:sz w:val="24"/>
          <w:szCs w:val="24"/>
        </w:rPr>
        <w:t>k</w:t>
      </w:r>
      <w:r>
        <w:rPr>
          <w:sz w:val="24"/>
          <w:szCs w:val="24"/>
        </w:rPr>
        <w:t>uk</w:t>
      </w:r>
      <w:r>
        <w:rPr>
          <w:spacing w:val="-1"/>
          <w:sz w:val="24"/>
          <w:szCs w:val="24"/>
        </w:rPr>
        <w:t>a</w:t>
      </w:r>
      <w:r>
        <w:rPr>
          <w:sz w:val="24"/>
          <w:szCs w:val="24"/>
        </w:rPr>
        <w:t>n</w:t>
      </w:r>
      <w:r>
        <w:rPr>
          <w:spacing w:val="55"/>
          <w:sz w:val="24"/>
          <w:szCs w:val="24"/>
        </w:rPr>
        <w:t xml:space="preserve"> </w:t>
      </w:r>
      <w:r>
        <w:rPr>
          <w:sz w:val="24"/>
          <w:szCs w:val="24"/>
        </w:rPr>
        <w:t>s</w:t>
      </w:r>
      <w:r>
        <w:rPr>
          <w:spacing w:val="-1"/>
          <w:sz w:val="24"/>
          <w:szCs w:val="24"/>
        </w:rPr>
        <w:t>eca</w:t>
      </w:r>
      <w:r>
        <w:rPr>
          <w:sz w:val="24"/>
          <w:szCs w:val="24"/>
        </w:rPr>
        <w:t>ra</w:t>
      </w:r>
      <w:r>
        <w:rPr>
          <w:spacing w:val="53"/>
          <w:sz w:val="24"/>
          <w:szCs w:val="24"/>
        </w:rPr>
        <w:t xml:space="preserve"> </w:t>
      </w:r>
      <w:r>
        <w:rPr>
          <w:sz w:val="24"/>
          <w:szCs w:val="24"/>
        </w:rPr>
        <w:t>manu</w:t>
      </w:r>
      <w:r>
        <w:rPr>
          <w:spacing w:val="2"/>
          <w:sz w:val="24"/>
          <w:szCs w:val="24"/>
        </w:rPr>
        <w:t>a</w:t>
      </w:r>
      <w:r>
        <w:rPr>
          <w:sz w:val="24"/>
          <w:szCs w:val="24"/>
        </w:rPr>
        <w:t>l k</w:t>
      </w:r>
      <w:r>
        <w:rPr>
          <w:spacing w:val="-1"/>
          <w:sz w:val="24"/>
          <w:szCs w:val="24"/>
        </w:rPr>
        <w:t>e</w:t>
      </w:r>
      <w:r>
        <w:rPr>
          <w:sz w:val="24"/>
          <w:szCs w:val="24"/>
        </w:rPr>
        <w:t>d</w:t>
      </w:r>
      <w:r>
        <w:rPr>
          <w:spacing w:val="-1"/>
          <w:sz w:val="24"/>
          <w:szCs w:val="24"/>
        </w:rPr>
        <w:t>a</w:t>
      </w:r>
      <w:r>
        <w:rPr>
          <w:sz w:val="24"/>
          <w:szCs w:val="24"/>
        </w:rPr>
        <w:t>lam</w:t>
      </w:r>
      <w:r>
        <w:rPr>
          <w:spacing w:val="4"/>
          <w:sz w:val="24"/>
          <w:szCs w:val="24"/>
        </w:rPr>
        <w:t xml:space="preserve"> </w:t>
      </w:r>
      <w:r>
        <w:rPr>
          <w:spacing w:val="2"/>
          <w:sz w:val="24"/>
          <w:szCs w:val="24"/>
        </w:rPr>
        <w:t>s</w:t>
      </w:r>
      <w:r>
        <w:rPr>
          <w:spacing w:val="-5"/>
          <w:sz w:val="24"/>
          <w:szCs w:val="24"/>
        </w:rPr>
        <w:t>y</w:t>
      </w:r>
      <w:r>
        <w:rPr>
          <w:sz w:val="24"/>
          <w:szCs w:val="24"/>
        </w:rPr>
        <w:t>st</w:t>
      </w:r>
      <w:r>
        <w:rPr>
          <w:spacing w:val="-1"/>
          <w:sz w:val="24"/>
          <w:szCs w:val="24"/>
        </w:rPr>
        <w:t>e</w:t>
      </w:r>
      <w:r>
        <w:rPr>
          <w:sz w:val="24"/>
          <w:szCs w:val="24"/>
        </w:rPr>
        <w:t>m</w:t>
      </w:r>
      <w:r>
        <w:rPr>
          <w:spacing w:val="7"/>
          <w:sz w:val="24"/>
          <w:szCs w:val="24"/>
        </w:rPr>
        <w:t xml:space="preserve"> </w:t>
      </w:r>
      <w:r>
        <w:rPr>
          <w:spacing w:val="-1"/>
          <w:sz w:val="24"/>
          <w:szCs w:val="24"/>
        </w:rPr>
        <w:t>rea</w:t>
      </w:r>
      <w:r>
        <w:rPr>
          <w:sz w:val="24"/>
          <w:szCs w:val="24"/>
        </w:rPr>
        <w:t>l</w:t>
      </w:r>
      <w:r>
        <w:rPr>
          <w:spacing w:val="1"/>
          <w:sz w:val="24"/>
          <w:szCs w:val="24"/>
        </w:rPr>
        <w:t>t</w:t>
      </w:r>
      <w:r>
        <w:rPr>
          <w:spacing w:val="3"/>
          <w:sz w:val="24"/>
          <w:szCs w:val="24"/>
        </w:rPr>
        <w:t>i</w:t>
      </w:r>
      <w:r>
        <w:rPr>
          <w:sz w:val="24"/>
          <w:szCs w:val="24"/>
        </w:rPr>
        <w:t>me s</w:t>
      </w:r>
      <w:r>
        <w:rPr>
          <w:spacing w:val="-1"/>
          <w:sz w:val="24"/>
          <w:szCs w:val="24"/>
        </w:rPr>
        <w:t>e</w:t>
      </w:r>
      <w:r>
        <w:rPr>
          <w:sz w:val="24"/>
          <w:szCs w:val="24"/>
        </w:rPr>
        <w:t>hi</w:t>
      </w:r>
      <w:r>
        <w:rPr>
          <w:spacing w:val="3"/>
          <w:sz w:val="24"/>
          <w:szCs w:val="24"/>
        </w:rPr>
        <w:t>n</w:t>
      </w:r>
      <w:r>
        <w:rPr>
          <w:sz w:val="24"/>
          <w:szCs w:val="24"/>
        </w:rPr>
        <w:t>g</w:t>
      </w:r>
      <w:r>
        <w:rPr>
          <w:spacing w:val="-2"/>
          <w:sz w:val="24"/>
          <w:szCs w:val="24"/>
        </w:rPr>
        <w:t>g</w:t>
      </w:r>
      <w:r>
        <w:rPr>
          <w:sz w:val="24"/>
          <w:szCs w:val="24"/>
        </w:rPr>
        <w:t>a</w:t>
      </w:r>
      <w:r>
        <w:rPr>
          <w:spacing w:val="3"/>
          <w:sz w:val="24"/>
          <w:szCs w:val="24"/>
        </w:rPr>
        <w:t xml:space="preserve"> </w:t>
      </w:r>
      <w:r>
        <w:rPr>
          <w:sz w:val="24"/>
          <w:szCs w:val="24"/>
        </w:rPr>
        <w:t>memu</w:t>
      </w:r>
      <w:r>
        <w:rPr>
          <w:spacing w:val="3"/>
          <w:sz w:val="24"/>
          <w:szCs w:val="24"/>
        </w:rPr>
        <w:t>d</w:t>
      </w:r>
      <w:r>
        <w:rPr>
          <w:spacing w:val="1"/>
          <w:sz w:val="24"/>
          <w:szCs w:val="24"/>
        </w:rPr>
        <w:t>a</w:t>
      </w:r>
      <w:r>
        <w:rPr>
          <w:sz w:val="24"/>
          <w:szCs w:val="24"/>
        </w:rPr>
        <w:t>hk</w:t>
      </w:r>
      <w:r>
        <w:rPr>
          <w:spacing w:val="-1"/>
          <w:sz w:val="24"/>
          <w:szCs w:val="24"/>
        </w:rPr>
        <w:t>a</w:t>
      </w:r>
      <w:r>
        <w:rPr>
          <w:sz w:val="24"/>
          <w:szCs w:val="24"/>
        </w:rPr>
        <w:t>n</w:t>
      </w:r>
      <w:r>
        <w:rPr>
          <w:spacing w:val="4"/>
          <w:sz w:val="24"/>
          <w:szCs w:val="24"/>
        </w:rPr>
        <w:t xml:space="preserve"> </w:t>
      </w:r>
      <w:r>
        <w:rPr>
          <w:sz w:val="24"/>
          <w:szCs w:val="24"/>
        </w:rPr>
        <w:t>p</w:t>
      </w:r>
      <w:r>
        <w:rPr>
          <w:spacing w:val="-1"/>
          <w:sz w:val="24"/>
          <w:szCs w:val="24"/>
        </w:rPr>
        <w:t>e</w:t>
      </w:r>
      <w:r>
        <w:rPr>
          <w:sz w:val="24"/>
          <w:szCs w:val="24"/>
        </w:rPr>
        <w:t>milik</w:t>
      </w:r>
      <w:r>
        <w:rPr>
          <w:spacing w:val="4"/>
          <w:sz w:val="24"/>
          <w:szCs w:val="24"/>
        </w:rPr>
        <w:t xml:space="preserve"> </w:t>
      </w:r>
      <w:r>
        <w:rPr>
          <w:sz w:val="24"/>
          <w:szCs w:val="24"/>
        </w:rPr>
        <w:t>untuk men</w:t>
      </w:r>
      <w:r>
        <w:rPr>
          <w:spacing w:val="-1"/>
          <w:sz w:val="24"/>
          <w:szCs w:val="24"/>
        </w:rPr>
        <w:t>e</w:t>
      </w:r>
      <w:r>
        <w:rPr>
          <w:sz w:val="24"/>
          <w:szCs w:val="24"/>
        </w:rPr>
        <w:t>ntukan p</w:t>
      </w:r>
      <w:r>
        <w:rPr>
          <w:spacing w:val="-1"/>
          <w:sz w:val="24"/>
          <w:szCs w:val="24"/>
        </w:rPr>
        <w:t>e</w:t>
      </w:r>
      <w:r>
        <w:rPr>
          <w:sz w:val="24"/>
          <w:szCs w:val="24"/>
        </w:rPr>
        <w:t>m</w:t>
      </w:r>
      <w:r>
        <w:rPr>
          <w:spacing w:val="-1"/>
          <w:sz w:val="24"/>
          <w:szCs w:val="24"/>
        </w:rPr>
        <w:t>e</w:t>
      </w:r>
      <w:r>
        <w:rPr>
          <w:spacing w:val="3"/>
          <w:sz w:val="24"/>
          <w:szCs w:val="24"/>
        </w:rPr>
        <w:t>s</w:t>
      </w:r>
      <w:r>
        <w:rPr>
          <w:spacing w:val="-1"/>
          <w:sz w:val="24"/>
          <w:szCs w:val="24"/>
        </w:rPr>
        <w:t>a</w:t>
      </w:r>
      <w:r>
        <w:rPr>
          <w:sz w:val="24"/>
          <w:szCs w:val="24"/>
        </w:rPr>
        <w:t>n</w:t>
      </w:r>
      <w:r>
        <w:rPr>
          <w:spacing w:val="-1"/>
          <w:sz w:val="24"/>
          <w:szCs w:val="24"/>
        </w:rPr>
        <w:t>a</w:t>
      </w:r>
      <w:r>
        <w:rPr>
          <w:sz w:val="24"/>
          <w:szCs w:val="24"/>
        </w:rPr>
        <w:t xml:space="preserve">n </w:t>
      </w:r>
      <w:r>
        <w:rPr>
          <w:spacing w:val="3"/>
          <w:sz w:val="24"/>
          <w:szCs w:val="24"/>
        </w:rPr>
        <w:t>s</w:t>
      </w:r>
      <w:r>
        <w:rPr>
          <w:sz w:val="24"/>
          <w:szCs w:val="24"/>
        </w:rPr>
        <w:t>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rt k</w:t>
      </w:r>
      <w:r>
        <w:rPr>
          <w:spacing w:val="-1"/>
          <w:sz w:val="24"/>
          <w:szCs w:val="24"/>
        </w:rPr>
        <w:t>e</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supplie</w:t>
      </w:r>
      <w:r>
        <w:rPr>
          <w:spacing w:val="-1"/>
          <w:sz w:val="24"/>
          <w:szCs w:val="24"/>
        </w:rPr>
        <w:t>r</w:t>
      </w:r>
      <w:r>
        <w:rPr>
          <w:sz w:val="24"/>
          <w:szCs w:val="24"/>
        </w:rPr>
        <w:t>.</w:t>
      </w:r>
    </w:p>
    <w:p w:rsidR="0047694C" w:rsidRDefault="00000000">
      <w:pPr>
        <w:spacing w:line="200" w:lineRule="exact"/>
      </w:pPr>
      <w:r>
        <w:lastRenderedPageBreak/>
        <w:pict>
          <v:group id="_x0000_s2362" style="position:absolute;margin-left:134.5pt;margin-top:192.6pt;width:410.75pt;height:233.15pt;z-index:-8072;mso-position-horizontal-relative:page;mso-position-vertical-relative:page" coordorigin="2690,3852" coordsize="8215,4663">
            <v:shape id="_x0000_s2365" type="#_x0000_t75" style="position:absolute;left:2690;top:3852;width:8215;height:4663">
              <v:imagedata r:id="rId170" o:title=""/>
            </v:shape>
            <v:shape id="_x0000_s2364" type="#_x0000_t75" style="position:absolute;left:2791;top:3954;width:7935;height:4381">
              <v:imagedata r:id="rId171" o:title=""/>
            </v:shape>
            <v:shape id="_x0000_s2363" style="position:absolute;left:2761;top:3924;width:7995;height:4441" coordorigin="2761,3924" coordsize="7995,4441" path="m2761,8365r7995,l10756,3924r-7995,l2761,8365xe" filled="f" strokeweight="3pt">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946"/>
        <w:rPr>
          <w:sz w:val="24"/>
          <w:szCs w:val="24"/>
        </w:rPr>
      </w:pPr>
      <w:r>
        <w:rPr>
          <w:b/>
          <w:sz w:val="24"/>
          <w:szCs w:val="24"/>
        </w:rPr>
        <w:t>3.5</w:t>
      </w:r>
      <w:r>
        <w:rPr>
          <w:b/>
          <w:spacing w:val="7"/>
          <w:sz w:val="24"/>
          <w:szCs w:val="24"/>
        </w:rPr>
        <w:t xml:space="preserve"> </w:t>
      </w:r>
      <w:r>
        <w:rPr>
          <w:b/>
          <w:spacing w:val="-3"/>
          <w:sz w:val="24"/>
          <w:szCs w:val="24"/>
        </w:rPr>
        <w:t>P</w:t>
      </w:r>
      <w:r>
        <w:rPr>
          <w:b/>
          <w:spacing w:val="-1"/>
          <w:sz w:val="24"/>
          <w:szCs w:val="24"/>
        </w:rPr>
        <w:t>r</w:t>
      </w:r>
      <w:r>
        <w:rPr>
          <w:b/>
          <w:sz w:val="24"/>
          <w:szCs w:val="24"/>
        </w:rPr>
        <w:t>o</w:t>
      </w:r>
      <w:r>
        <w:rPr>
          <w:b/>
          <w:spacing w:val="1"/>
          <w:sz w:val="24"/>
          <w:szCs w:val="24"/>
        </w:rPr>
        <w:t>s</w:t>
      </w:r>
      <w:r>
        <w:rPr>
          <w:b/>
          <w:spacing w:val="-1"/>
          <w:sz w:val="24"/>
          <w:szCs w:val="24"/>
        </w:rPr>
        <w:t>e</w:t>
      </w:r>
      <w:r>
        <w:rPr>
          <w:b/>
          <w:spacing w:val="1"/>
          <w:sz w:val="24"/>
          <w:szCs w:val="24"/>
        </w:rPr>
        <w:t>du</w:t>
      </w:r>
      <w:r>
        <w:rPr>
          <w:b/>
          <w:sz w:val="24"/>
          <w:szCs w:val="24"/>
        </w:rPr>
        <w:t>r</w:t>
      </w:r>
      <w:r>
        <w:rPr>
          <w:b/>
          <w:spacing w:val="-1"/>
          <w:sz w:val="24"/>
          <w:szCs w:val="24"/>
        </w:rPr>
        <w:t xml:space="preserve"> </w:t>
      </w:r>
      <w:r>
        <w:rPr>
          <w:b/>
          <w:spacing w:val="1"/>
          <w:sz w:val="24"/>
          <w:szCs w:val="24"/>
        </w:rPr>
        <w:t>S</w:t>
      </w:r>
      <w:r>
        <w:rPr>
          <w:b/>
          <w:sz w:val="24"/>
          <w:szCs w:val="24"/>
        </w:rPr>
        <w:t>ist</w:t>
      </w:r>
      <w:r>
        <w:rPr>
          <w:b/>
          <w:spacing w:val="1"/>
          <w:sz w:val="24"/>
          <w:szCs w:val="24"/>
        </w:rPr>
        <w:t>e</w:t>
      </w:r>
      <w:r>
        <w:rPr>
          <w:b/>
          <w:sz w:val="24"/>
          <w:szCs w:val="24"/>
        </w:rPr>
        <w:t>m</w:t>
      </w:r>
      <w:r>
        <w:rPr>
          <w:b/>
          <w:spacing w:val="-1"/>
          <w:sz w:val="24"/>
          <w:szCs w:val="24"/>
        </w:rPr>
        <w:t xml:space="preserve"> </w:t>
      </w:r>
      <w:r>
        <w:rPr>
          <w:b/>
          <w:spacing w:val="1"/>
          <w:sz w:val="24"/>
          <w:szCs w:val="24"/>
        </w:rPr>
        <w:t>B</w:t>
      </w:r>
      <w:r>
        <w:rPr>
          <w:b/>
          <w:spacing w:val="-1"/>
          <w:sz w:val="24"/>
          <w:szCs w:val="24"/>
        </w:rPr>
        <w:t>er</w:t>
      </w:r>
      <w:r>
        <w:rPr>
          <w:b/>
          <w:sz w:val="24"/>
          <w:szCs w:val="24"/>
        </w:rPr>
        <w:t>jalan</w:t>
      </w:r>
    </w:p>
    <w:p w:rsidR="0047694C" w:rsidRDefault="0047694C">
      <w:pPr>
        <w:spacing w:before="19" w:line="240" w:lineRule="exact"/>
        <w:rPr>
          <w:sz w:val="24"/>
          <w:szCs w:val="24"/>
        </w:rPr>
      </w:pPr>
    </w:p>
    <w:p w:rsidR="0047694C" w:rsidRDefault="00000000">
      <w:pPr>
        <w:spacing w:line="471" w:lineRule="auto"/>
        <w:ind w:left="1308" w:right="139" w:firstLine="721"/>
        <w:rPr>
          <w:sz w:val="24"/>
          <w:szCs w:val="24"/>
        </w:rPr>
      </w:pPr>
      <w:r>
        <w:rPr>
          <w:spacing w:val="1"/>
          <w:sz w:val="24"/>
          <w:szCs w:val="24"/>
        </w:rPr>
        <w:t>P</w:t>
      </w:r>
      <w:r>
        <w:rPr>
          <w:sz w:val="24"/>
          <w:szCs w:val="24"/>
        </w:rPr>
        <w:t>ros</w:t>
      </w:r>
      <w:r>
        <w:rPr>
          <w:spacing w:val="-1"/>
          <w:sz w:val="24"/>
          <w:szCs w:val="24"/>
        </w:rPr>
        <w:t>e</w:t>
      </w:r>
      <w:r>
        <w:rPr>
          <w:sz w:val="24"/>
          <w:szCs w:val="24"/>
        </w:rPr>
        <w:t>dur</w:t>
      </w:r>
      <w:r>
        <w:rPr>
          <w:spacing w:val="4"/>
          <w:sz w:val="24"/>
          <w:szCs w:val="24"/>
        </w:rPr>
        <w:t xml:space="preserve"> </w:t>
      </w:r>
      <w:r>
        <w:rPr>
          <w:sz w:val="24"/>
          <w:szCs w:val="24"/>
        </w:rPr>
        <w:t>sistem</w:t>
      </w:r>
      <w:r>
        <w:rPr>
          <w:spacing w:val="5"/>
          <w:sz w:val="24"/>
          <w:szCs w:val="24"/>
        </w:rPr>
        <w:t xml:space="preserve"> </w:t>
      </w:r>
      <w:r>
        <w:rPr>
          <w:sz w:val="24"/>
          <w:szCs w:val="24"/>
        </w:rPr>
        <w:t>b</w:t>
      </w:r>
      <w:r>
        <w:rPr>
          <w:spacing w:val="-1"/>
          <w:sz w:val="24"/>
          <w:szCs w:val="24"/>
        </w:rPr>
        <w:t>er</w:t>
      </w:r>
      <w:r>
        <w:rPr>
          <w:spacing w:val="1"/>
          <w:sz w:val="24"/>
          <w:szCs w:val="24"/>
        </w:rPr>
        <w:t>j</w:t>
      </w:r>
      <w:r>
        <w:rPr>
          <w:spacing w:val="-1"/>
          <w:sz w:val="24"/>
          <w:szCs w:val="24"/>
        </w:rPr>
        <w:t>a</w:t>
      </w:r>
      <w:r>
        <w:rPr>
          <w:sz w:val="24"/>
          <w:szCs w:val="24"/>
        </w:rPr>
        <w:t>lan</w:t>
      </w:r>
      <w:r>
        <w:rPr>
          <w:spacing w:val="4"/>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4"/>
          <w:sz w:val="24"/>
          <w:szCs w:val="24"/>
        </w:rPr>
        <w:t xml:space="preserve"> </w:t>
      </w:r>
      <w:r>
        <w:rPr>
          <w:spacing w:val="-1"/>
          <w:sz w:val="24"/>
          <w:szCs w:val="24"/>
        </w:rPr>
        <w:t>a</w:t>
      </w:r>
      <w:r>
        <w:rPr>
          <w:sz w:val="24"/>
          <w:szCs w:val="24"/>
        </w:rPr>
        <w:t>lur</w:t>
      </w:r>
      <w:r>
        <w:rPr>
          <w:spacing w:val="5"/>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ola</w:t>
      </w:r>
      <w:r>
        <w:rPr>
          <w:spacing w:val="2"/>
          <w:sz w:val="24"/>
          <w:szCs w:val="24"/>
        </w:rPr>
        <w:t>h</w:t>
      </w:r>
      <w:r>
        <w:rPr>
          <w:spacing w:val="-1"/>
          <w:sz w:val="24"/>
          <w:szCs w:val="24"/>
        </w:rPr>
        <w:t>a</w:t>
      </w:r>
      <w:r>
        <w:rPr>
          <w:sz w:val="24"/>
          <w:szCs w:val="24"/>
        </w:rPr>
        <w:t>n</w:t>
      </w:r>
      <w:r>
        <w:rPr>
          <w:spacing w:val="5"/>
          <w:sz w:val="24"/>
          <w:szCs w:val="24"/>
        </w:rPr>
        <w:t xml:space="preserve"> </w:t>
      </w:r>
      <w:r>
        <w:rPr>
          <w:spacing w:val="2"/>
          <w:sz w:val="24"/>
          <w:szCs w:val="24"/>
        </w:rPr>
        <w:t>d</w:t>
      </w:r>
      <w:r>
        <w:rPr>
          <w:spacing w:val="-1"/>
          <w:sz w:val="24"/>
          <w:szCs w:val="24"/>
        </w:rPr>
        <w:t>a</w:t>
      </w:r>
      <w:r>
        <w:rPr>
          <w:sz w:val="24"/>
          <w:szCs w:val="24"/>
        </w:rPr>
        <w:t>ta</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er</w:t>
      </w:r>
      <w:r>
        <w:rPr>
          <w:sz w:val="24"/>
          <w:szCs w:val="24"/>
        </w:rPr>
        <w:t>j</w:t>
      </w:r>
      <w:r>
        <w:rPr>
          <w:spacing w:val="-1"/>
          <w:sz w:val="24"/>
          <w:szCs w:val="24"/>
        </w:rPr>
        <w:t>a</w:t>
      </w:r>
      <w:r>
        <w:rPr>
          <w:sz w:val="24"/>
          <w:szCs w:val="24"/>
        </w:rPr>
        <w:t xml:space="preserve">lan di </w:t>
      </w:r>
      <w:r>
        <w:rPr>
          <w:spacing w:val="-1"/>
          <w:sz w:val="24"/>
          <w:szCs w:val="24"/>
        </w:rPr>
        <w:t>Be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r>
        <w:rPr>
          <w:spacing w:val="1"/>
          <w:sz w:val="24"/>
          <w:szCs w:val="24"/>
        </w:rPr>
        <w:t xml:space="preserve"> S</w:t>
      </w:r>
      <w:r>
        <w:rPr>
          <w:sz w:val="24"/>
          <w:szCs w:val="24"/>
        </w:rPr>
        <w:t xml:space="preserve">hop </w:t>
      </w:r>
      <w:r>
        <w:rPr>
          <w:spacing w:val="1"/>
          <w:sz w:val="24"/>
          <w:szCs w:val="24"/>
        </w:rPr>
        <w:t>C</w:t>
      </w:r>
      <w:r>
        <w:rPr>
          <w:sz w:val="24"/>
          <w:szCs w:val="24"/>
        </w:rPr>
        <w:t>ik</w:t>
      </w:r>
      <w:r>
        <w:rPr>
          <w:spacing w:val="-1"/>
          <w:sz w:val="24"/>
          <w:szCs w:val="24"/>
        </w:rPr>
        <w:t>ar</w:t>
      </w:r>
      <w:r>
        <w:rPr>
          <w:spacing w:val="-3"/>
          <w:sz w:val="24"/>
          <w:szCs w:val="24"/>
        </w:rPr>
        <w:t>a</w:t>
      </w:r>
      <w:r>
        <w:rPr>
          <w:spacing w:val="2"/>
          <w:sz w:val="24"/>
          <w:szCs w:val="24"/>
        </w:rPr>
        <w:t>n</w:t>
      </w:r>
      <w:r>
        <w:rPr>
          <w:spacing w:val="-2"/>
          <w:sz w:val="24"/>
          <w:szCs w:val="24"/>
        </w:rPr>
        <w:t>g</w:t>
      </w:r>
      <w:r>
        <w:rPr>
          <w:sz w:val="24"/>
          <w:szCs w:val="24"/>
        </w:rPr>
        <w:t>, d</w:t>
      </w:r>
      <w:r>
        <w:rPr>
          <w:spacing w:val="-1"/>
          <w:sz w:val="24"/>
          <w:szCs w:val="24"/>
        </w:rPr>
        <w:t>a</w:t>
      </w:r>
      <w:r>
        <w:rPr>
          <w:spacing w:val="2"/>
          <w:sz w:val="24"/>
          <w:szCs w:val="24"/>
        </w:rPr>
        <w:t>p</w:t>
      </w:r>
      <w:r>
        <w:rPr>
          <w:spacing w:val="-1"/>
          <w:sz w:val="24"/>
          <w:szCs w:val="24"/>
        </w:rPr>
        <w:t>a</w:t>
      </w:r>
      <w:r>
        <w:rPr>
          <w:sz w:val="24"/>
          <w:szCs w:val="24"/>
        </w:rPr>
        <w:t>t dilih</w:t>
      </w:r>
      <w:r>
        <w:rPr>
          <w:spacing w:val="-1"/>
          <w:sz w:val="24"/>
          <w:szCs w:val="24"/>
        </w:rPr>
        <w:t>a</w:t>
      </w:r>
      <w:r>
        <w:rPr>
          <w:sz w:val="24"/>
          <w:szCs w:val="24"/>
        </w:rPr>
        <w:t>t dal</w:t>
      </w:r>
      <w:r>
        <w:rPr>
          <w:spacing w:val="1"/>
          <w:sz w:val="24"/>
          <w:szCs w:val="24"/>
        </w:rPr>
        <w:t>a</w:t>
      </w:r>
      <w:r>
        <w:rPr>
          <w:sz w:val="24"/>
          <w:szCs w:val="24"/>
        </w:rPr>
        <w:t xml:space="preserve">m </w:t>
      </w:r>
      <w:r>
        <w:rPr>
          <w:spacing w:val="1"/>
          <w:sz w:val="24"/>
          <w:szCs w:val="24"/>
        </w:rPr>
        <w:t>d</w:t>
      </w:r>
      <w:r>
        <w:rPr>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be</w:t>
      </w:r>
      <w:r>
        <w:rPr>
          <w:spacing w:val="-1"/>
          <w:sz w:val="24"/>
          <w:szCs w:val="24"/>
        </w:rPr>
        <w:t>r</w:t>
      </w:r>
      <w:r>
        <w:rPr>
          <w:sz w:val="24"/>
          <w:szCs w:val="24"/>
        </w:rPr>
        <w:t>ikut.</w:t>
      </w:r>
    </w:p>
    <w:p w:rsidR="0047694C" w:rsidRDefault="0047694C">
      <w:pPr>
        <w:spacing w:before="10"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413"/>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3.3 </w:t>
      </w:r>
      <w:r>
        <w:rPr>
          <w:spacing w:val="1"/>
          <w:sz w:val="24"/>
          <w:szCs w:val="24"/>
        </w:rPr>
        <w:t>P</w:t>
      </w:r>
      <w:r>
        <w:rPr>
          <w:sz w:val="24"/>
          <w:szCs w:val="24"/>
        </w:rPr>
        <w:t>ros</w:t>
      </w:r>
      <w:r>
        <w:rPr>
          <w:spacing w:val="-1"/>
          <w:sz w:val="24"/>
          <w:szCs w:val="24"/>
        </w:rPr>
        <w:t>e</w:t>
      </w:r>
      <w:r>
        <w:rPr>
          <w:sz w:val="24"/>
          <w:szCs w:val="24"/>
        </w:rPr>
        <w:t>d</w:t>
      </w:r>
      <w:r>
        <w:rPr>
          <w:spacing w:val="2"/>
          <w:sz w:val="24"/>
          <w:szCs w:val="24"/>
        </w:rPr>
        <w:t>u</w:t>
      </w:r>
      <w:r>
        <w:rPr>
          <w:sz w:val="24"/>
          <w:szCs w:val="24"/>
        </w:rPr>
        <w:t>r S</w:t>
      </w:r>
      <w:r>
        <w:rPr>
          <w:spacing w:val="-2"/>
          <w:sz w:val="24"/>
          <w:szCs w:val="24"/>
        </w:rPr>
        <w:t>i</w:t>
      </w:r>
      <w:r>
        <w:rPr>
          <w:sz w:val="24"/>
          <w:szCs w:val="24"/>
        </w:rPr>
        <w:t xml:space="preserve">stem </w:t>
      </w:r>
      <w:r>
        <w:rPr>
          <w:spacing w:val="-2"/>
          <w:sz w:val="24"/>
          <w:szCs w:val="24"/>
        </w:rPr>
        <w:t>B</w:t>
      </w:r>
      <w:r>
        <w:rPr>
          <w:spacing w:val="-1"/>
          <w:sz w:val="24"/>
          <w:szCs w:val="24"/>
        </w:rPr>
        <w:t>er</w:t>
      </w:r>
      <w:r>
        <w:rPr>
          <w:sz w:val="24"/>
          <w:szCs w:val="24"/>
        </w:rPr>
        <w:t>j</w:t>
      </w:r>
      <w:r>
        <w:rPr>
          <w:spacing w:val="-1"/>
          <w:sz w:val="24"/>
          <w:szCs w:val="24"/>
        </w:rPr>
        <w:t>a</w:t>
      </w:r>
      <w:r>
        <w:rPr>
          <w:sz w:val="24"/>
          <w:szCs w:val="24"/>
        </w:rPr>
        <w:t xml:space="preserve">lan </w:t>
      </w:r>
      <w:r>
        <w:rPr>
          <w:spacing w:val="2"/>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pacing w:val="-2"/>
          <w:sz w:val="24"/>
          <w:szCs w:val="24"/>
        </w:rPr>
        <w:t>B</w:t>
      </w:r>
      <w:r>
        <w:rPr>
          <w:spacing w:val="-1"/>
          <w:sz w:val="24"/>
          <w:szCs w:val="24"/>
        </w:rPr>
        <w:t>e</w:t>
      </w:r>
      <w:r>
        <w:rPr>
          <w:spacing w:val="2"/>
          <w:sz w:val="24"/>
          <w:szCs w:val="24"/>
        </w:rPr>
        <w:t>ng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6" w:line="160" w:lineRule="exact"/>
        <w:rPr>
          <w:sz w:val="16"/>
          <w:szCs w:val="16"/>
        </w:rPr>
      </w:pPr>
    </w:p>
    <w:p w:rsidR="0047694C" w:rsidRDefault="00000000">
      <w:pPr>
        <w:ind w:left="2029"/>
        <w:rPr>
          <w:sz w:val="24"/>
          <w:szCs w:val="24"/>
        </w:rPr>
      </w:pPr>
      <w:r>
        <w:rPr>
          <w:spacing w:val="1"/>
          <w:sz w:val="24"/>
          <w:szCs w:val="24"/>
        </w:rPr>
        <w:t>P</w:t>
      </w:r>
      <w:r>
        <w:rPr>
          <w:spacing w:val="-1"/>
          <w:sz w:val="24"/>
          <w:szCs w:val="24"/>
        </w:rPr>
        <w:t>e</w:t>
      </w:r>
      <w:r>
        <w:rPr>
          <w:sz w:val="24"/>
          <w:szCs w:val="24"/>
        </w:rPr>
        <w:t>njel</w:t>
      </w:r>
      <w:r>
        <w:rPr>
          <w:spacing w:val="-1"/>
          <w:sz w:val="24"/>
          <w:szCs w:val="24"/>
        </w:rPr>
        <w:t>a</w:t>
      </w:r>
      <w:r>
        <w:rPr>
          <w:sz w:val="24"/>
          <w:szCs w:val="24"/>
        </w:rPr>
        <w:t>s</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spacing w:line="480" w:lineRule="auto"/>
        <w:ind w:left="2319" w:right="81" w:hanging="360"/>
        <w:jc w:val="both"/>
        <w:rPr>
          <w:sz w:val="24"/>
          <w:szCs w:val="24"/>
        </w:rPr>
      </w:pPr>
      <w:r>
        <w:rPr>
          <w:sz w:val="24"/>
          <w:szCs w:val="24"/>
        </w:rPr>
        <w:t xml:space="preserve">1.   </w:t>
      </w:r>
      <w:r>
        <w:rPr>
          <w:spacing w:val="1"/>
          <w:sz w:val="24"/>
          <w:szCs w:val="24"/>
        </w:rPr>
        <w:t>P</w:t>
      </w:r>
      <w:r>
        <w:rPr>
          <w:spacing w:val="-1"/>
          <w:sz w:val="24"/>
          <w:szCs w:val="24"/>
        </w:rPr>
        <w:t>e</w:t>
      </w:r>
      <w:r>
        <w:rPr>
          <w:sz w:val="24"/>
          <w:szCs w:val="24"/>
        </w:rPr>
        <w:t>lan</w:t>
      </w:r>
      <w:r>
        <w:rPr>
          <w:spacing w:val="-3"/>
          <w:sz w:val="24"/>
          <w:szCs w:val="24"/>
        </w:rPr>
        <w:t>g</w:t>
      </w:r>
      <w:r>
        <w:rPr>
          <w:spacing w:val="-2"/>
          <w:sz w:val="24"/>
          <w:szCs w:val="24"/>
        </w:rPr>
        <w:t>g</w:t>
      </w:r>
      <w:r>
        <w:rPr>
          <w:spacing w:val="-1"/>
          <w:sz w:val="24"/>
          <w:szCs w:val="24"/>
        </w:rPr>
        <w:t>a</w:t>
      </w:r>
      <w:r>
        <w:rPr>
          <w:sz w:val="24"/>
          <w:szCs w:val="24"/>
        </w:rPr>
        <w:t>n</w:t>
      </w:r>
      <w:r>
        <w:rPr>
          <w:spacing w:val="39"/>
          <w:sz w:val="24"/>
          <w:szCs w:val="24"/>
        </w:rPr>
        <w:t xml:space="preserve"> </w:t>
      </w:r>
      <w:r>
        <w:rPr>
          <w:sz w:val="24"/>
          <w:szCs w:val="24"/>
        </w:rPr>
        <w:t>d</w:t>
      </w:r>
      <w:r>
        <w:rPr>
          <w:spacing w:val="-1"/>
          <w:sz w:val="24"/>
          <w:szCs w:val="24"/>
        </w:rPr>
        <w:t>a</w:t>
      </w:r>
      <w:r>
        <w:rPr>
          <w:sz w:val="24"/>
          <w:szCs w:val="24"/>
        </w:rPr>
        <w:t>ta</w:t>
      </w:r>
      <w:r>
        <w:rPr>
          <w:spacing w:val="2"/>
          <w:sz w:val="24"/>
          <w:szCs w:val="24"/>
        </w:rPr>
        <w:t>n</w:t>
      </w:r>
      <w:r>
        <w:rPr>
          <w:sz w:val="24"/>
          <w:szCs w:val="24"/>
        </w:rPr>
        <w:t>g</w:t>
      </w:r>
      <w:r>
        <w:rPr>
          <w:spacing w:val="35"/>
          <w:sz w:val="24"/>
          <w:szCs w:val="24"/>
        </w:rPr>
        <w:t xml:space="preserve"> </w:t>
      </w:r>
      <w:r>
        <w:rPr>
          <w:spacing w:val="5"/>
          <w:sz w:val="24"/>
          <w:szCs w:val="24"/>
        </w:rPr>
        <w:t>k</w:t>
      </w:r>
      <w:r>
        <w:rPr>
          <w:sz w:val="24"/>
          <w:szCs w:val="24"/>
        </w:rPr>
        <w:t>e</w:t>
      </w:r>
      <w:r>
        <w:rPr>
          <w:spacing w:val="35"/>
          <w:sz w:val="24"/>
          <w:szCs w:val="24"/>
        </w:rPr>
        <w:t xml:space="preserve"> </w:t>
      </w:r>
      <w:r>
        <w:rPr>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39"/>
          <w:sz w:val="24"/>
          <w:szCs w:val="24"/>
        </w:rPr>
        <w:t xml:space="preserve"> </w:t>
      </w:r>
      <w:r>
        <w:rPr>
          <w:sz w:val="24"/>
          <w:szCs w:val="24"/>
        </w:rPr>
        <w:t>d</w:t>
      </w:r>
      <w:r>
        <w:rPr>
          <w:spacing w:val="-1"/>
          <w:sz w:val="24"/>
          <w:szCs w:val="24"/>
        </w:rPr>
        <w:t>a</w:t>
      </w:r>
      <w:r>
        <w:rPr>
          <w:sz w:val="24"/>
          <w:szCs w:val="24"/>
        </w:rPr>
        <w:t>n</w:t>
      </w:r>
      <w:r>
        <w:rPr>
          <w:spacing w:val="36"/>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pacing w:val="3"/>
          <w:sz w:val="24"/>
          <w:szCs w:val="24"/>
        </w:rPr>
        <w:t>t</w:t>
      </w:r>
      <w:r>
        <w:rPr>
          <w:spacing w:val="1"/>
          <w:sz w:val="24"/>
          <w:szCs w:val="24"/>
        </w:rPr>
        <w:t>a</w:t>
      </w:r>
      <w:r>
        <w:rPr>
          <w:sz w:val="24"/>
          <w:szCs w:val="24"/>
        </w:rPr>
        <w:t>k</w:t>
      </w:r>
      <w:r>
        <w:rPr>
          <w:spacing w:val="-1"/>
          <w:sz w:val="24"/>
          <w:szCs w:val="24"/>
        </w:rPr>
        <w:t>a</w:t>
      </w:r>
      <w:r>
        <w:rPr>
          <w:sz w:val="24"/>
          <w:szCs w:val="24"/>
        </w:rPr>
        <w:t>n</w:t>
      </w:r>
      <w:r>
        <w:rPr>
          <w:spacing w:val="41"/>
          <w:sz w:val="24"/>
          <w:szCs w:val="24"/>
        </w:rPr>
        <w:t xml:space="preserve"> </w:t>
      </w:r>
      <w:r>
        <w:rPr>
          <w:sz w:val="24"/>
          <w:szCs w:val="24"/>
        </w:rPr>
        <w:t>k</w:t>
      </w:r>
      <w:r>
        <w:rPr>
          <w:spacing w:val="-1"/>
          <w:sz w:val="24"/>
          <w:szCs w:val="24"/>
        </w:rPr>
        <w:t>e</w:t>
      </w:r>
      <w:r>
        <w:rPr>
          <w:sz w:val="24"/>
          <w:szCs w:val="24"/>
        </w:rPr>
        <w:t>luhan</w:t>
      </w:r>
      <w:r>
        <w:rPr>
          <w:spacing w:val="36"/>
          <w:sz w:val="24"/>
          <w:szCs w:val="24"/>
        </w:rPr>
        <w:t xml:space="preserve"> </w:t>
      </w:r>
      <w:r>
        <w:rPr>
          <w:sz w:val="24"/>
          <w:szCs w:val="24"/>
        </w:rPr>
        <w:t xml:space="preserve">motor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dihad</w:t>
      </w:r>
      <w:r>
        <w:rPr>
          <w:spacing w:val="-1"/>
          <w:sz w:val="24"/>
          <w:szCs w:val="24"/>
        </w:rPr>
        <w:t>a</w:t>
      </w:r>
      <w:r>
        <w:rPr>
          <w:sz w:val="24"/>
          <w:szCs w:val="24"/>
        </w:rPr>
        <w:t>pi at</w:t>
      </w:r>
      <w:r>
        <w:rPr>
          <w:spacing w:val="-1"/>
          <w:sz w:val="24"/>
          <w:szCs w:val="24"/>
        </w:rPr>
        <w:t>a</w:t>
      </w:r>
      <w:r>
        <w:rPr>
          <w:sz w:val="24"/>
          <w:szCs w:val="24"/>
        </w:rPr>
        <w:t xml:space="preserve">u </w:t>
      </w:r>
      <w:r>
        <w:rPr>
          <w:spacing w:val="3"/>
          <w:sz w:val="24"/>
          <w:szCs w:val="24"/>
        </w:rPr>
        <w:t>m</w:t>
      </w:r>
      <w:r>
        <w:rPr>
          <w:spacing w:val="-1"/>
          <w:sz w:val="24"/>
          <w:szCs w:val="24"/>
        </w:rPr>
        <w:t>e</w:t>
      </w:r>
      <w:r>
        <w:rPr>
          <w:spacing w:val="2"/>
          <w:sz w:val="24"/>
          <w:szCs w:val="24"/>
        </w:rPr>
        <w:t>n</w:t>
      </w:r>
      <w:r>
        <w:rPr>
          <w:spacing w:val="1"/>
          <w:sz w:val="24"/>
          <w:szCs w:val="24"/>
        </w:rPr>
        <w:t>e</w:t>
      </w:r>
      <w:r>
        <w:rPr>
          <w:sz w:val="24"/>
          <w:szCs w:val="24"/>
        </w:rPr>
        <w:t>ntukan s</w:t>
      </w:r>
      <w:r>
        <w:rPr>
          <w:spacing w:val="-1"/>
          <w:sz w:val="24"/>
          <w:szCs w:val="24"/>
        </w:rPr>
        <w:t>e</w:t>
      </w:r>
      <w:r>
        <w:rPr>
          <w:sz w:val="24"/>
          <w:szCs w:val="24"/>
        </w:rPr>
        <w:t>rvi</w:t>
      </w:r>
      <w:r>
        <w:rPr>
          <w:spacing w:val="-1"/>
          <w:sz w:val="24"/>
          <w:szCs w:val="24"/>
        </w:rPr>
        <w:t>ce.</w:t>
      </w:r>
    </w:p>
    <w:p w:rsidR="0047694C" w:rsidRDefault="00000000">
      <w:pPr>
        <w:spacing w:before="23"/>
        <w:ind w:left="1959"/>
        <w:rPr>
          <w:sz w:val="24"/>
          <w:szCs w:val="24"/>
        </w:rPr>
      </w:pPr>
      <w:r>
        <w:rPr>
          <w:sz w:val="24"/>
          <w:szCs w:val="24"/>
        </w:rPr>
        <w:t>2.   M</w:t>
      </w:r>
      <w:r>
        <w:rPr>
          <w:spacing w:val="-1"/>
          <w:sz w:val="24"/>
          <w:szCs w:val="24"/>
        </w:rPr>
        <w:t>e</w:t>
      </w:r>
      <w:r>
        <w:rPr>
          <w:sz w:val="24"/>
          <w:szCs w:val="24"/>
        </w:rPr>
        <w:t>k</w:t>
      </w:r>
      <w:r>
        <w:rPr>
          <w:spacing w:val="-1"/>
          <w:sz w:val="24"/>
          <w:szCs w:val="24"/>
        </w:rPr>
        <w:t>a</w:t>
      </w:r>
      <w:r>
        <w:rPr>
          <w:sz w:val="24"/>
          <w:szCs w:val="24"/>
        </w:rPr>
        <w:t>nik m</w:t>
      </w:r>
      <w:r>
        <w:rPr>
          <w:spacing w:val="-1"/>
          <w:sz w:val="24"/>
          <w:szCs w:val="24"/>
        </w:rPr>
        <w:t>e</w:t>
      </w:r>
      <w:r>
        <w:rPr>
          <w:sz w:val="24"/>
          <w:szCs w:val="24"/>
        </w:rPr>
        <w:t>n</w:t>
      </w:r>
      <w:r>
        <w:rPr>
          <w:spacing w:val="-2"/>
          <w:sz w:val="24"/>
          <w:szCs w:val="24"/>
        </w:rPr>
        <w:t>g</w:t>
      </w:r>
      <w:r>
        <w:rPr>
          <w:spacing w:val="1"/>
          <w:sz w:val="24"/>
          <w:szCs w:val="24"/>
        </w:rPr>
        <w:t>e</w:t>
      </w:r>
      <w:r>
        <w:rPr>
          <w:spacing w:val="-1"/>
          <w:sz w:val="24"/>
          <w:szCs w:val="24"/>
        </w:rPr>
        <w:t>ce</w:t>
      </w:r>
      <w:r>
        <w:rPr>
          <w:sz w:val="24"/>
          <w:szCs w:val="24"/>
        </w:rPr>
        <w:t xml:space="preserve">k </w:t>
      </w:r>
      <w:r>
        <w:rPr>
          <w:spacing w:val="2"/>
          <w:sz w:val="24"/>
          <w:szCs w:val="24"/>
        </w:rPr>
        <w:t>d</w:t>
      </w:r>
      <w:r>
        <w:rPr>
          <w:spacing w:val="-1"/>
          <w:sz w:val="24"/>
          <w:szCs w:val="24"/>
        </w:rPr>
        <w:t>a</w:t>
      </w:r>
      <w:r>
        <w:rPr>
          <w:sz w:val="24"/>
          <w:szCs w:val="24"/>
        </w:rPr>
        <w:t>n</w:t>
      </w:r>
      <w:r>
        <w:rPr>
          <w:spacing w:val="2"/>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 s</w:t>
      </w:r>
      <w:r>
        <w:rPr>
          <w:spacing w:val="-1"/>
          <w:sz w:val="24"/>
          <w:szCs w:val="24"/>
        </w:rPr>
        <w:t>er</w:t>
      </w:r>
      <w:r>
        <w:rPr>
          <w:sz w:val="24"/>
          <w:szCs w:val="24"/>
        </w:rPr>
        <w:t>v</w:t>
      </w:r>
      <w:r>
        <w:rPr>
          <w:spacing w:val="3"/>
          <w:sz w:val="24"/>
          <w:szCs w:val="24"/>
        </w:rPr>
        <w:t>i</w:t>
      </w:r>
      <w:r>
        <w:rPr>
          <w:spacing w:val="-1"/>
          <w:sz w:val="24"/>
          <w:szCs w:val="24"/>
        </w:rPr>
        <w:t>ce.</w:t>
      </w:r>
    </w:p>
    <w:p w:rsidR="0047694C" w:rsidRDefault="0047694C">
      <w:pPr>
        <w:spacing w:before="14" w:line="260" w:lineRule="exact"/>
        <w:rPr>
          <w:sz w:val="26"/>
          <w:szCs w:val="26"/>
        </w:rPr>
      </w:pPr>
    </w:p>
    <w:p w:rsidR="0047694C" w:rsidRDefault="00000000">
      <w:pPr>
        <w:spacing w:line="480" w:lineRule="auto"/>
        <w:ind w:left="2319" w:right="76" w:hanging="360"/>
        <w:jc w:val="both"/>
        <w:rPr>
          <w:sz w:val="24"/>
          <w:szCs w:val="24"/>
        </w:rPr>
      </w:pPr>
      <w:r>
        <w:rPr>
          <w:sz w:val="24"/>
          <w:szCs w:val="24"/>
        </w:rPr>
        <w:t xml:space="preserve">3.  </w:t>
      </w:r>
      <w:r>
        <w:rPr>
          <w:spacing w:val="17"/>
          <w:sz w:val="24"/>
          <w:szCs w:val="24"/>
        </w:rPr>
        <w:t xml:space="preserve"> </w:t>
      </w:r>
      <w:r>
        <w:rPr>
          <w:spacing w:val="2"/>
          <w:sz w:val="24"/>
          <w:szCs w:val="24"/>
        </w:rPr>
        <w:t>J</w:t>
      </w:r>
      <w:r>
        <w:rPr>
          <w:sz w:val="24"/>
          <w:szCs w:val="24"/>
        </w:rPr>
        <w:t>ika</w:t>
      </w:r>
      <w:r>
        <w:rPr>
          <w:spacing w:val="-7"/>
          <w:sz w:val="24"/>
          <w:szCs w:val="24"/>
        </w:rPr>
        <w:t xml:space="preserve"> </w:t>
      </w:r>
      <w:r>
        <w:rPr>
          <w:sz w:val="24"/>
          <w:szCs w:val="24"/>
        </w:rPr>
        <w:t>s</w:t>
      </w:r>
      <w:r>
        <w:rPr>
          <w:spacing w:val="-1"/>
          <w:sz w:val="24"/>
          <w:szCs w:val="24"/>
        </w:rPr>
        <w:t>aa</w:t>
      </w:r>
      <w:r>
        <w:rPr>
          <w:sz w:val="24"/>
          <w:szCs w:val="24"/>
        </w:rPr>
        <w:t>t</w:t>
      </w:r>
      <w:r>
        <w:rPr>
          <w:spacing w:val="-7"/>
          <w:sz w:val="24"/>
          <w:szCs w:val="24"/>
        </w:rPr>
        <w:t xml:space="preserve"> </w:t>
      </w:r>
      <w:r>
        <w:rPr>
          <w:sz w:val="24"/>
          <w:szCs w:val="24"/>
        </w:rPr>
        <w:t>men</w:t>
      </w:r>
      <w:r>
        <w:rPr>
          <w:spacing w:val="-3"/>
          <w:sz w:val="24"/>
          <w:szCs w:val="24"/>
        </w:rPr>
        <w:t>g</w:t>
      </w:r>
      <w:r>
        <w:rPr>
          <w:spacing w:val="-1"/>
          <w:sz w:val="24"/>
          <w:szCs w:val="24"/>
        </w:rPr>
        <w:t>ece</w:t>
      </w:r>
      <w:r>
        <w:rPr>
          <w:sz w:val="24"/>
          <w:szCs w:val="24"/>
        </w:rPr>
        <w:t>k</w:t>
      </w:r>
      <w:r>
        <w:rPr>
          <w:spacing w:val="-7"/>
          <w:sz w:val="24"/>
          <w:szCs w:val="24"/>
        </w:rPr>
        <w:t xml:space="preserve"> </w:t>
      </w:r>
      <w:r>
        <w:rPr>
          <w:sz w:val="24"/>
          <w:szCs w:val="24"/>
        </w:rPr>
        <w:t>men</w:t>
      </w:r>
      <w:r>
        <w:rPr>
          <w:spacing w:val="-1"/>
          <w:sz w:val="24"/>
          <w:szCs w:val="24"/>
        </w:rPr>
        <w:t>e</w:t>
      </w:r>
      <w:r>
        <w:rPr>
          <w:sz w:val="24"/>
          <w:szCs w:val="24"/>
        </w:rPr>
        <w:t>mukan</w:t>
      </w:r>
      <w:r>
        <w:rPr>
          <w:spacing w:val="-8"/>
          <w:sz w:val="24"/>
          <w:szCs w:val="24"/>
        </w:rPr>
        <w:t xml:space="preserve"> </w:t>
      </w:r>
      <w:r>
        <w:rPr>
          <w:sz w:val="24"/>
          <w:szCs w:val="24"/>
        </w:rPr>
        <w:t>k</w:t>
      </w:r>
      <w:r>
        <w:rPr>
          <w:spacing w:val="-1"/>
          <w:sz w:val="24"/>
          <w:szCs w:val="24"/>
        </w:rPr>
        <w:t>e</w:t>
      </w:r>
      <w:r>
        <w:rPr>
          <w:sz w:val="24"/>
          <w:szCs w:val="24"/>
        </w:rPr>
        <w:t>lu</w:t>
      </w:r>
      <w:r>
        <w:rPr>
          <w:spacing w:val="3"/>
          <w:sz w:val="24"/>
          <w:szCs w:val="24"/>
        </w:rPr>
        <w:t>h</w:t>
      </w:r>
      <w:r>
        <w:rPr>
          <w:spacing w:val="-1"/>
          <w:sz w:val="24"/>
          <w:szCs w:val="24"/>
        </w:rPr>
        <w:t>a</w:t>
      </w:r>
      <w:r>
        <w:rPr>
          <w:sz w:val="24"/>
          <w:szCs w:val="24"/>
        </w:rPr>
        <w:t>n</w:t>
      </w:r>
      <w:r>
        <w:rPr>
          <w:spacing w:val="-2"/>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pacing w:val="3"/>
          <w:sz w:val="24"/>
          <w:szCs w:val="24"/>
        </w:rPr>
        <w:t>l</w:t>
      </w:r>
      <w:r>
        <w:rPr>
          <w:spacing w:val="-1"/>
          <w:sz w:val="24"/>
          <w:szCs w:val="24"/>
        </w:rPr>
        <w:t>a</w:t>
      </w:r>
      <w:r>
        <w:rPr>
          <w:sz w:val="24"/>
          <w:szCs w:val="24"/>
        </w:rPr>
        <w:t>i</w:t>
      </w:r>
      <w:r>
        <w:rPr>
          <w:spacing w:val="1"/>
          <w:sz w:val="24"/>
          <w:szCs w:val="24"/>
        </w:rPr>
        <w:t>n</w:t>
      </w:r>
      <w:r>
        <w:rPr>
          <w:sz w:val="24"/>
          <w:szCs w:val="24"/>
        </w:rPr>
        <w:t>,</w:t>
      </w:r>
      <w:r>
        <w:rPr>
          <w:spacing w:val="-7"/>
          <w:sz w:val="24"/>
          <w:szCs w:val="24"/>
        </w:rPr>
        <w:t xml:space="preserve"> </w:t>
      </w:r>
      <w:r>
        <w:rPr>
          <w:sz w:val="24"/>
          <w:szCs w:val="24"/>
        </w:rPr>
        <w:t>mek</w:t>
      </w:r>
      <w:r>
        <w:rPr>
          <w:spacing w:val="-1"/>
          <w:sz w:val="24"/>
          <w:szCs w:val="24"/>
        </w:rPr>
        <w:t>a</w:t>
      </w:r>
      <w:r>
        <w:rPr>
          <w:sz w:val="24"/>
          <w:szCs w:val="24"/>
        </w:rPr>
        <w:t>nik</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 men</w:t>
      </w:r>
      <w:r>
        <w:rPr>
          <w:spacing w:val="-1"/>
          <w:sz w:val="24"/>
          <w:szCs w:val="24"/>
        </w:rPr>
        <w:t>a</w:t>
      </w:r>
      <w:r>
        <w:rPr>
          <w:sz w:val="24"/>
          <w:szCs w:val="24"/>
        </w:rPr>
        <w:t>w</w:t>
      </w:r>
      <w:r>
        <w:rPr>
          <w:spacing w:val="-1"/>
          <w:sz w:val="24"/>
          <w:szCs w:val="24"/>
        </w:rPr>
        <w:t>ar</w:t>
      </w:r>
      <w:r>
        <w:rPr>
          <w:sz w:val="24"/>
          <w:szCs w:val="24"/>
        </w:rPr>
        <w:t>k</w:t>
      </w:r>
      <w:r>
        <w:rPr>
          <w:spacing w:val="-1"/>
          <w:sz w:val="24"/>
          <w:szCs w:val="24"/>
        </w:rPr>
        <w:t>a</w:t>
      </w:r>
      <w:r>
        <w:rPr>
          <w:sz w:val="24"/>
          <w:szCs w:val="24"/>
        </w:rPr>
        <w:t>n</w:t>
      </w:r>
      <w:r>
        <w:rPr>
          <w:spacing w:val="1"/>
          <w:sz w:val="24"/>
          <w:szCs w:val="24"/>
        </w:rPr>
        <w:t xml:space="preserve"> </w:t>
      </w:r>
      <w:r>
        <w:rPr>
          <w:spacing w:val="2"/>
          <w:sz w:val="24"/>
          <w:szCs w:val="24"/>
        </w:rPr>
        <w:t>k</w:t>
      </w:r>
      <w:r>
        <w:rPr>
          <w:sz w:val="24"/>
          <w:szCs w:val="24"/>
        </w:rPr>
        <w:t>e p</w:t>
      </w:r>
      <w:r>
        <w:rPr>
          <w:spacing w:val="-1"/>
          <w:sz w:val="24"/>
          <w:szCs w:val="24"/>
        </w:rPr>
        <w:t>e</w:t>
      </w:r>
      <w:r>
        <w:rPr>
          <w:spacing w:val="3"/>
          <w:sz w:val="24"/>
          <w:szCs w:val="24"/>
        </w:rPr>
        <w:t>l</w:t>
      </w:r>
      <w:r>
        <w:rPr>
          <w:spacing w:val="-1"/>
          <w:sz w:val="24"/>
          <w:szCs w:val="24"/>
        </w:rPr>
        <w:t>a</w:t>
      </w:r>
      <w:r>
        <w:rPr>
          <w:spacing w:val="2"/>
          <w:sz w:val="24"/>
          <w:szCs w:val="24"/>
        </w:rPr>
        <w:t>n</w:t>
      </w:r>
      <w:r>
        <w:rPr>
          <w:sz w:val="24"/>
          <w:szCs w:val="24"/>
        </w:rPr>
        <w:t>gg</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p</w:t>
      </w:r>
      <w:r>
        <w:rPr>
          <w:spacing w:val="-1"/>
          <w:sz w:val="24"/>
          <w:szCs w:val="24"/>
        </w:rPr>
        <w:t>a</w:t>
      </w:r>
      <w:r>
        <w:rPr>
          <w:spacing w:val="2"/>
          <w:sz w:val="24"/>
          <w:szCs w:val="24"/>
        </w:rPr>
        <w:t>k</w:t>
      </w:r>
      <w:r>
        <w:rPr>
          <w:spacing w:val="-1"/>
          <w:sz w:val="24"/>
          <w:szCs w:val="24"/>
        </w:rPr>
        <w:t>a</w:t>
      </w:r>
      <w:r>
        <w:rPr>
          <w:sz w:val="24"/>
          <w:szCs w:val="24"/>
        </w:rPr>
        <w:t>h</w:t>
      </w:r>
      <w:r>
        <w:rPr>
          <w:spacing w:val="1"/>
          <w:sz w:val="24"/>
          <w:szCs w:val="24"/>
        </w:rPr>
        <w:t xml:space="preserve"> </w:t>
      </w:r>
      <w:r>
        <w:rPr>
          <w:sz w:val="24"/>
          <w:szCs w:val="24"/>
        </w:rPr>
        <w:t>mau</w:t>
      </w:r>
      <w:r>
        <w:rPr>
          <w:spacing w:val="3"/>
          <w:sz w:val="24"/>
          <w:szCs w:val="24"/>
        </w:rPr>
        <w:t xml:space="preserve"> </w:t>
      </w:r>
      <w:r>
        <w:rPr>
          <w:spacing w:val="1"/>
          <w:sz w:val="24"/>
          <w:szCs w:val="24"/>
        </w:rPr>
        <w:t>s</w:t>
      </w:r>
      <w:r>
        <w:rPr>
          <w:spacing w:val="-1"/>
          <w:sz w:val="24"/>
          <w:szCs w:val="24"/>
        </w:rPr>
        <w:t>e</w:t>
      </w:r>
      <w:r>
        <w:rPr>
          <w:sz w:val="24"/>
          <w:szCs w:val="24"/>
        </w:rPr>
        <w:t>k</w:t>
      </w:r>
      <w:r>
        <w:rPr>
          <w:spacing w:val="-1"/>
          <w:sz w:val="24"/>
          <w:szCs w:val="24"/>
        </w:rPr>
        <w:t>a</w:t>
      </w:r>
      <w:r>
        <w:rPr>
          <w:sz w:val="24"/>
          <w:szCs w:val="24"/>
        </w:rPr>
        <w:t>li</w:t>
      </w:r>
      <w:r>
        <w:rPr>
          <w:spacing w:val="-1"/>
          <w:sz w:val="24"/>
          <w:szCs w:val="24"/>
        </w:rPr>
        <w:t>a</w:t>
      </w:r>
      <w:r>
        <w:rPr>
          <w:sz w:val="24"/>
          <w:szCs w:val="24"/>
        </w:rPr>
        <w:t>n</w:t>
      </w:r>
      <w:r>
        <w:rPr>
          <w:spacing w:val="3"/>
          <w:sz w:val="24"/>
          <w:szCs w:val="24"/>
        </w:rPr>
        <w:t xml:space="preserve"> </w:t>
      </w:r>
      <w:r>
        <w:rPr>
          <w:sz w:val="24"/>
          <w:szCs w:val="24"/>
        </w:rPr>
        <w:t>di</w:t>
      </w:r>
      <w:r>
        <w:rPr>
          <w:spacing w:val="2"/>
          <w:sz w:val="24"/>
          <w:szCs w:val="24"/>
        </w:rPr>
        <w:t xml:space="preserve"> </w:t>
      </w:r>
      <w:r>
        <w:rPr>
          <w:sz w:val="24"/>
          <w:szCs w:val="24"/>
        </w:rPr>
        <w:t>p</w:t>
      </w:r>
      <w:r>
        <w:rPr>
          <w:spacing w:val="-1"/>
          <w:sz w:val="24"/>
          <w:szCs w:val="24"/>
        </w:rPr>
        <w:t>er</w:t>
      </w:r>
      <w:r>
        <w:rPr>
          <w:sz w:val="24"/>
          <w:szCs w:val="24"/>
        </w:rPr>
        <w:t>b</w:t>
      </w:r>
      <w:r>
        <w:rPr>
          <w:spacing w:val="-3"/>
          <w:sz w:val="24"/>
          <w:szCs w:val="24"/>
        </w:rPr>
        <w:t>a</w:t>
      </w:r>
      <w:r>
        <w:rPr>
          <w:sz w:val="24"/>
          <w:szCs w:val="24"/>
        </w:rPr>
        <w:t>iki.</w:t>
      </w:r>
      <w:r>
        <w:rPr>
          <w:spacing w:val="1"/>
          <w:sz w:val="24"/>
          <w:szCs w:val="24"/>
        </w:rPr>
        <w:t xml:space="preserve"> </w:t>
      </w:r>
      <w:r>
        <w:rPr>
          <w:spacing w:val="3"/>
          <w:sz w:val="24"/>
          <w:szCs w:val="24"/>
        </w:rPr>
        <w:t>J</w:t>
      </w:r>
      <w:r>
        <w:rPr>
          <w:sz w:val="24"/>
          <w:szCs w:val="24"/>
        </w:rPr>
        <w:t>i</w:t>
      </w:r>
      <w:r>
        <w:rPr>
          <w:spacing w:val="2"/>
          <w:sz w:val="24"/>
          <w:szCs w:val="24"/>
        </w:rPr>
        <w:t>k</w:t>
      </w:r>
      <w:r>
        <w:rPr>
          <w:sz w:val="24"/>
          <w:szCs w:val="24"/>
        </w:rPr>
        <w:t>a p</w:t>
      </w:r>
      <w:r>
        <w:rPr>
          <w:spacing w:val="-1"/>
          <w:sz w:val="24"/>
          <w:szCs w:val="24"/>
        </w:rPr>
        <w:t>e</w:t>
      </w:r>
      <w:r>
        <w:rPr>
          <w:sz w:val="24"/>
          <w:szCs w:val="24"/>
        </w:rPr>
        <w:t>lang</w:t>
      </w:r>
      <w:r>
        <w:rPr>
          <w:spacing w:val="-3"/>
          <w:sz w:val="24"/>
          <w:szCs w:val="24"/>
        </w:rPr>
        <w:t>g</w:t>
      </w:r>
      <w:r>
        <w:rPr>
          <w:spacing w:val="-1"/>
          <w:sz w:val="24"/>
          <w:szCs w:val="24"/>
        </w:rPr>
        <w:t>a</w:t>
      </w:r>
      <w:r>
        <w:rPr>
          <w:sz w:val="24"/>
          <w:szCs w:val="24"/>
        </w:rPr>
        <w:t xml:space="preserve">n  </w:t>
      </w:r>
      <w:r>
        <w:rPr>
          <w:spacing w:val="1"/>
          <w:sz w:val="24"/>
          <w:szCs w:val="24"/>
        </w:rPr>
        <w:t xml:space="preserve"> </w:t>
      </w:r>
      <w:r>
        <w:rPr>
          <w:sz w:val="24"/>
          <w:szCs w:val="24"/>
        </w:rPr>
        <w:t xml:space="preserve">mau,   maka  </w:t>
      </w:r>
      <w:r>
        <w:rPr>
          <w:spacing w:val="5"/>
          <w:sz w:val="24"/>
          <w:szCs w:val="24"/>
        </w:rPr>
        <w:t xml:space="preserve"> </w:t>
      </w:r>
      <w:r>
        <w:rPr>
          <w:sz w:val="24"/>
          <w:szCs w:val="24"/>
        </w:rPr>
        <w:t>mek</w:t>
      </w:r>
      <w:r>
        <w:rPr>
          <w:spacing w:val="-1"/>
          <w:sz w:val="24"/>
          <w:szCs w:val="24"/>
        </w:rPr>
        <w:t>a</w:t>
      </w:r>
      <w:r>
        <w:rPr>
          <w:sz w:val="24"/>
          <w:szCs w:val="24"/>
        </w:rPr>
        <w:t xml:space="preserve">nik  </w:t>
      </w:r>
      <w:r>
        <w:rPr>
          <w:spacing w:val="1"/>
          <w:sz w:val="24"/>
          <w:szCs w:val="24"/>
        </w:rPr>
        <w:t xml:space="preserve"> </w:t>
      </w:r>
      <w:r>
        <w:rPr>
          <w:spacing w:val="-1"/>
          <w:sz w:val="24"/>
          <w:szCs w:val="24"/>
        </w:rPr>
        <w:t>a</w:t>
      </w:r>
      <w:r>
        <w:rPr>
          <w:spacing w:val="1"/>
          <w:sz w:val="24"/>
          <w:szCs w:val="24"/>
        </w:rPr>
        <w:t>k</w:t>
      </w:r>
      <w:r>
        <w:rPr>
          <w:spacing w:val="-1"/>
          <w:sz w:val="24"/>
          <w:szCs w:val="24"/>
        </w:rPr>
        <w:t>a</w:t>
      </w:r>
      <w:r>
        <w:rPr>
          <w:sz w:val="24"/>
          <w:szCs w:val="24"/>
        </w:rPr>
        <w:t xml:space="preserve">n  </w:t>
      </w:r>
      <w:r>
        <w:rPr>
          <w:spacing w:val="1"/>
          <w:sz w:val="24"/>
          <w:szCs w:val="24"/>
        </w:rPr>
        <w:t xml:space="preserve"> </w:t>
      </w:r>
      <w:r>
        <w:rPr>
          <w:sz w:val="24"/>
          <w:szCs w:val="24"/>
        </w:rPr>
        <w:t>memp</w:t>
      </w:r>
      <w:r>
        <w:rPr>
          <w:spacing w:val="-1"/>
          <w:sz w:val="24"/>
          <w:szCs w:val="24"/>
        </w:rPr>
        <w:t>er</w:t>
      </w:r>
      <w:r>
        <w:rPr>
          <w:sz w:val="24"/>
          <w:szCs w:val="24"/>
        </w:rPr>
        <w:t>b</w:t>
      </w:r>
      <w:r>
        <w:rPr>
          <w:spacing w:val="-3"/>
          <w:sz w:val="24"/>
          <w:szCs w:val="24"/>
        </w:rPr>
        <w:t>a</w:t>
      </w:r>
      <w:r>
        <w:rPr>
          <w:sz w:val="24"/>
          <w:szCs w:val="24"/>
        </w:rPr>
        <w:t xml:space="preserve">iki  </w:t>
      </w:r>
      <w:r>
        <w:rPr>
          <w:spacing w:val="4"/>
          <w:sz w:val="24"/>
          <w:szCs w:val="24"/>
        </w:rPr>
        <w:t xml:space="preserve"> </w:t>
      </w:r>
      <w:r>
        <w:rPr>
          <w:sz w:val="24"/>
          <w:szCs w:val="24"/>
        </w:rPr>
        <w:t>d</w:t>
      </w:r>
      <w:r>
        <w:rPr>
          <w:spacing w:val="-1"/>
          <w:sz w:val="24"/>
          <w:szCs w:val="24"/>
        </w:rPr>
        <w:t>a</w:t>
      </w:r>
      <w:r>
        <w:rPr>
          <w:sz w:val="24"/>
          <w:szCs w:val="24"/>
        </w:rPr>
        <w:t>n s</w:t>
      </w:r>
      <w:r>
        <w:rPr>
          <w:spacing w:val="-1"/>
          <w:sz w:val="24"/>
          <w:szCs w:val="24"/>
        </w:rPr>
        <w:t>e</w:t>
      </w:r>
      <w:r>
        <w:rPr>
          <w:sz w:val="24"/>
          <w:szCs w:val="24"/>
        </w:rPr>
        <w:t>b</w:t>
      </w:r>
      <w:r>
        <w:rPr>
          <w:spacing w:val="-1"/>
          <w:sz w:val="24"/>
          <w:szCs w:val="24"/>
        </w:rPr>
        <w:t>a</w:t>
      </w:r>
      <w:r>
        <w:rPr>
          <w:sz w:val="24"/>
          <w:szCs w:val="24"/>
        </w:rPr>
        <w:t>lik</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22" w:line="478" w:lineRule="auto"/>
        <w:ind w:left="2319" w:right="79" w:hanging="360"/>
        <w:jc w:val="both"/>
        <w:rPr>
          <w:sz w:val="24"/>
          <w:szCs w:val="24"/>
        </w:rPr>
        <w:sectPr w:rsidR="0047694C">
          <w:pgSz w:w="11940" w:h="16860"/>
          <w:pgMar w:top="960" w:right="1540" w:bottom="280" w:left="1680" w:header="731" w:footer="0" w:gutter="0"/>
          <w:cols w:space="720"/>
        </w:sectPr>
      </w:pPr>
      <w:r>
        <w:rPr>
          <w:sz w:val="24"/>
          <w:szCs w:val="24"/>
        </w:rPr>
        <w:t xml:space="preserve">4.   </w:t>
      </w:r>
      <w:r>
        <w:rPr>
          <w:spacing w:val="1"/>
          <w:sz w:val="24"/>
          <w:szCs w:val="24"/>
        </w:rPr>
        <w:t>M</w:t>
      </w:r>
      <w:r>
        <w:rPr>
          <w:spacing w:val="-1"/>
          <w:sz w:val="24"/>
          <w:szCs w:val="24"/>
        </w:rPr>
        <w:t>e</w:t>
      </w:r>
      <w:r>
        <w:rPr>
          <w:sz w:val="24"/>
          <w:szCs w:val="24"/>
        </w:rPr>
        <w:t>k</w:t>
      </w:r>
      <w:r>
        <w:rPr>
          <w:spacing w:val="-1"/>
          <w:sz w:val="24"/>
          <w:szCs w:val="24"/>
        </w:rPr>
        <w:t>a</w:t>
      </w:r>
      <w:r>
        <w:rPr>
          <w:sz w:val="24"/>
          <w:szCs w:val="24"/>
        </w:rPr>
        <w:t>nik</w:t>
      </w:r>
      <w:r>
        <w:rPr>
          <w:spacing w:val="13"/>
          <w:sz w:val="24"/>
          <w:szCs w:val="24"/>
        </w:rPr>
        <w:t xml:space="preserve"> </w:t>
      </w:r>
      <w:r>
        <w:rPr>
          <w:sz w:val="24"/>
          <w:szCs w:val="24"/>
        </w:rPr>
        <w:t>memi</w:t>
      </w:r>
      <w:r>
        <w:rPr>
          <w:spacing w:val="1"/>
          <w:sz w:val="24"/>
          <w:szCs w:val="24"/>
        </w:rPr>
        <w:t>n</w:t>
      </w:r>
      <w:r>
        <w:rPr>
          <w:sz w:val="24"/>
          <w:szCs w:val="24"/>
        </w:rPr>
        <w:t>ta</w:t>
      </w:r>
      <w:r>
        <w:rPr>
          <w:spacing w:val="9"/>
          <w:sz w:val="24"/>
          <w:szCs w:val="24"/>
        </w:rPr>
        <w:t xml:space="preserve"> </w:t>
      </w:r>
      <w:r>
        <w:rPr>
          <w:sz w:val="24"/>
          <w:szCs w:val="24"/>
        </w:rPr>
        <w:t>s</w:t>
      </w:r>
      <w:r>
        <w:rPr>
          <w:spacing w:val="-2"/>
          <w:sz w:val="24"/>
          <w:szCs w:val="24"/>
        </w:rPr>
        <w:t>p</w:t>
      </w:r>
      <w:r>
        <w:rPr>
          <w:spacing w:val="-1"/>
          <w:sz w:val="24"/>
          <w:szCs w:val="24"/>
        </w:rPr>
        <w:t>ar</w:t>
      </w:r>
      <w:r>
        <w:rPr>
          <w:sz w:val="24"/>
          <w:szCs w:val="24"/>
        </w:rPr>
        <w:t>e</w:t>
      </w:r>
      <w:r>
        <w:rPr>
          <w:spacing w:val="11"/>
          <w:sz w:val="24"/>
          <w:szCs w:val="24"/>
        </w:rPr>
        <w:t xml:space="preserve"> </w:t>
      </w:r>
      <w:r>
        <w:rPr>
          <w:sz w:val="24"/>
          <w:szCs w:val="24"/>
        </w:rPr>
        <w:t>p</w:t>
      </w:r>
      <w:r>
        <w:rPr>
          <w:spacing w:val="-1"/>
          <w:sz w:val="24"/>
          <w:szCs w:val="24"/>
        </w:rPr>
        <w:t>ar</w:t>
      </w:r>
      <w:r>
        <w:rPr>
          <w:sz w:val="24"/>
          <w:szCs w:val="24"/>
        </w:rPr>
        <w:t>t</w:t>
      </w:r>
      <w:r>
        <w:rPr>
          <w:spacing w:val="1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0"/>
          <w:sz w:val="24"/>
          <w:szCs w:val="24"/>
        </w:rPr>
        <w:t xml:space="preserve"> </w:t>
      </w:r>
      <w:r>
        <w:rPr>
          <w:sz w:val="24"/>
          <w:szCs w:val="24"/>
        </w:rPr>
        <w:t>dib</w:t>
      </w:r>
      <w:r>
        <w:rPr>
          <w:spacing w:val="1"/>
          <w:sz w:val="24"/>
          <w:szCs w:val="24"/>
        </w:rPr>
        <w:t>u</w:t>
      </w:r>
      <w:r>
        <w:rPr>
          <w:sz w:val="24"/>
          <w:szCs w:val="24"/>
        </w:rPr>
        <w:t>tuhk</w:t>
      </w:r>
      <w:r>
        <w:rPr>
          <w:spacing w:val="-1"/>
          <w:sz w:val="24"/>
          <w:szCs w:val="24"/>
        </w:rPr>
        <w:t>a</w:t>
      </w:r>
      <w:r>
        <w:rPr>
          <w:sz w:val="24"/>
          <w:szCs w:val="24"/>
        </w:rPr>
        <w:t>n</w:t>
      </w:r>
      <w:r>
        <w:rPr>
          <w:spacing w:val="12"/>
          <w:sz w:val="24"/>
          <w:szCs w:val="24"/>
        </w:rPr>
        <w:t xml:space="preserve"> </w:t>
      </w:r>
      <w:r>
        <w:rPr>
          <w:sz w:val="24"/>
          <w:szCs w:val="24"/>
        </w:rPr>
        <w:t>u</w:t>
      </w:r>
      <w:r>
        <w:rPr>
          <w:spacing w:val="2"/>
          <w:sz w:val="24"/>
          <w:szCs w:val="24"/>
        </w:rPr>
        <w:t>n</w:t>
      </w:r>
      <w:r>
        <w:rPr>
          <w:sz w:val="24"/>
          <w:szCs w:val="24"/>
        </w:rPr>
        <w:t>tuk</w:t>
      </w:r>
      <w:r>
        <w:rPr>
          <w:spacing w:val="10"/>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9"/>
          <w:sz w:val="24"/>
          <w:szCs w:val="24"/>
        </w:rPr>
        <w:t xml:space="preserve"> </w:t>
      </w:r>
      <w:r>
        <w:rPr>
          <w:sz w:val="24"/>
          <w:szCs w:val="24"/>
        </w:rPr>
        <w:t>ke b</w:t>
      </w:r>
      <w:r>
        <w:rPr>
          <w:spacing w:val="-1"/>
          <w:sz w:val="24"/>
          <w:szCs w:val="24"/>
        </w:rPr>
        <w:t>a</w:t>
      </w:r>
      <w:r>
        <w:rPr>
          <w:spacing w:val="-2"/>
          <w:sz w:val="24"/>
          <w:szCs w:val="24"/>
        </w:rPr>
        <w:t>g</w:t>
      </w:r>
      <w:r>
        <w:rPr>
          <w:sz w:val="24"/>
          <w:szCs w:val="24"/>
        </w:rPr>
        <w:t xml:space="preserve">ian </w:t>
      </w:r>
      <w:r>
        <w:rPr>
          <w:spacing w:val="-1"/>
          <w:sz w:val="24"/>
          <w:szCs w:val="24"/>
        </w:rPr>
        <w:t>c</w:t>
      </w:r>
      <w:r>
        <w:rPr>
          <w:sz w:val="24"/>
          <w:szCs w:val="24"/>
        </w:rPr>
        <w:t>ount</w:t>
      </w:r>
      <w:r>
        <w:rPr>
          <w:spacing w:val="2"/>
          <w:sz w:val="24"/>
          <w:szCs w:val="24"/>
        </w:rPr>
        <w:t>e</w:t>
      </w:r>
      <w:r>
        <w:rPr>
          <w:sz w:val="24"/>
          <w:szCs w:val="24"/>
        </w:rPr>
        <w:t xml:space="preserve">r </w:t>
      </w:r>
      <w:r>
        <w:rPr>
          <w:spacing w:val="2"/>
          <w:sz w:val="24"/>
          <w:szCs w:val="24"/>
        </w:rPr>
        <w:t>p</w:t>
      </w:r>
      <w:r>
        <w:rPr>
          <w:spacing w:val="-1"/>
          <w:sz w:val="24"/>
          <w:szCs w:val="24"/>
        </w:rPr>
        <w:t>a</w:t>
      </w:r>
      <w:r>
        <w:rPr>
          <w:sz w:val="24"/>
          <w:szCs w:val="24"/>
        </w:rPr>
        <w:t>rt.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7" w:lineRule="auto"/>
        <w:ind w:left="2319" w:right="140" w:hanging="360"/>
        <w:rPr>
          <w:sz w:val="24"/>
          <w:szCs w:val="24"/>
        </w:rPr>
      </w:pPr>
      <w:r>
        <w:rPr>
          <w:sz w:val="24"/>
          <w:szCs w:val="24"/>
        </w:rPr>
        <w:t>5.   Counter</w:t>
      </w:r>
      <w:r>
        <w:rPr>
          <w:spacing w:val="18"/>
          <w:sz w:val="24"/>
          <w:szCs w:val="24"/>
        </w:rPr>
        <w:t xml:space="preserve"> </w:t>
      </w:r>
      <w:r>
        <w:rPr>
          <w:sz w:val="24"/>
          <w:szCs w:val="24"/>
        </w:rPr>
        <w:t>p</w:t>
      </w:r>
      <w:r>
        <w:rPr>
          <w:spacing w:val="-1"/>
          <w:sz w:val="24"/>
          <w:szCs w:val="24"/>
        </w:rPr>
        <w:t>ar</w:t>
      </w:r>
      <w:r>
        <w:rPr>
          <w:sz w:val="24"/>
          <w:szCs w:val="24"/>
        </w:rPr>
        <w:t>t</w:t>
      </w:r>
      <w:r>
        <w:rPr>
          <w:spacing w:val="20"/>
          <w:sz w:val="24"/>
          <w:szCs w:val="24"/>
        </w:rPr>
        <w:t xml:space="preserve"> </w:t>
      </w:r>
      <w:r>
        <w:rPr>
          <w:sz w:val="24"/>
          <w:szCs w:val="24"/>
        </w:rPr>
        <w:t>memb</w:t>
      </w:r>
      <w:r>
        <w:rPr>
          <w:spacing w:val="-1"/>
          <w:sz w:val="24"/>
          <w:szCs w:val="24"/>
        </w:rPr>
        <w:t>e</w:t>
      </w:r>
      <w:r>
        <w:rPr>
          <w:spacing w:val="1"/>
          <w:sz w:val="24"/>
          <w:szCs w:val="24"/>
        </w:rPr>
        <w:t>r</w:t>
      </w:r>
      <w:r>
        <w:rPr>
          <w:sz w:val="24"/>
          <w:szCs w:val="24"/>
        </w:rPr>
        <w:t>i</w:t>
      </w:r>
      <w:r>
        <w:rPr>
          <w:spacing w:val="1"/>
          <w:sz w:val="24"/>
          <w:szCs w:val="24"/>
        </w:rPr>
        <w:t>k</w:t>
      </w:r>
      <w:r>
        <w:rPr>
          <w:spacing w:val="-1"/>
          <w:sz w:val="24"/>
          <w:szCs w:val="24"/>
        </w:rPr>
        <w:t>a</w:t>
      </w:r>
      <w:r>
        <w:rPr>
          <w:sz w:val="24"/>
          <w:szCs w:val="24"/>
        </w:rPr>
        <w:t>n</w:t>
      </w:r>
      <w:r>
        <w:rPr>
          <w:spacing w:val="19"/>
          <w:sz w:val="24"/>
          <w:szCs w:val="24"/>
        </w:rPr>
        <w:t xml:space="preserve"> </w:t>
      </w:r>
      <w:r>
        <w:rPr>
          <w:sz w:val="24"/>
          <w:szCs w:val="24"/>
        </w:rPr>
        <w:t>d</w:t>
      </w:r>
      <w:r>
        <w:rPr>
          <w:spacing w:val="-1"/>
          <w:sz w:val="24"/>
          <w:szCs w:val="24"/>
        </w:rPr>
        <w:t>a</w:t>
      </w:r>
      <w:r>
        <w:rPr>
          <w:sz w:val="24"/>
          <w:szCs w:val="24"/>
        </w:rPr>
        <w:t>ta</w:t>
      </w:r>
      <w:r>
        <w:rPr>
          <w:spacing w:val="18"/>
          <w:sz w:val="24"/>
          <w:szCs w:val="24"/>
        </w:rPr>
        <w:t xml:space="preserve"> </w:t>
      </w:r>
      <w:r>
        <w:rPr>
          <w:sz w:val="24"/>
          <w:szCs w:val="24"/>
        </w:rPr>
        <w:t>ke</w:t>
      </w:r>
      <w:r>
        <w:rPr>
          <w:spacing w:val="18"/>
          <w:sz w:val="24"/>
          <w:szCs w:val="24"/>
        </w:rPr>
        <w:t xml:space="preserve"> </w:t>
      </w:r>
      <w:r>
        <w:rPr>
          <w:spacing w:val="2"/>
          <w:sz w:val="24"/>
          <w:szCs w:val="24"/>
        </w:rPr>
        <w:t>k</w:t>
      </w:r>
      <w:r>
        <w:rPr>
          <w:spacing w:val="-1"/>
          <w:sz w:val="24"/>
          <w:szCs w:val="24"/>
        </w:rPr>
        <w:t>a</w:t>
      </w:r>
      <w:r>
        <w:rPr>
          <w:sz w:val="24"/>
          <w:szCs w:val="24"/>
        </w:rPr>
        <w:t>sir</w:t>
      </w:r>
      <w:r>
        <w:rPr>
          <w:spacing w:val="20"/>
          <w:sz w:val="24"/>
          <w:szCs w:val="24"/>
        </w:rPr>
        <w:t xml:space="preserve"> </w:t>
      </w:r>
      <w:r>
        <w:rPr>
          <w:sz w:val="24"/>
          <w:szCs w:val="24"/>
        </w:rPr>
        <w:t>tent</w:t>
      </w:r>
      <w:r>
        <w:rPr>
          <w:spacing w:val="-1"/>
          <w:sz w:val="24"/>
          <w:szCs w:val="24"/>
        </w:rPr>
        <w:t>a</w:t>
      </w:r>
      <w:r>
        <w:rPr>
          <w:sz w:val="24"/>
          <w:szCs w:val="24"/>
        </w:rPr>
        <w:t>ng</w:t>
      </w:r>
      <w:r>
        <w:rPr>
          <w:spacing w:val="17"/>
          <w:sz w:val="24"/>
          <w:szCs w:val="24"/>
        </w:rPr>
        <w:t xml:space="preserve"> </w:t>
      </w:r>
      <w:r>
        <w:rPr>
          <w:spacing w:val="3"/>
          <w:sz w:val="24"/>
          <w:szCs w:val="24"/>
        </w:rPr>
        <w:t>s</w:t>
      </w:r>
      <w:r>
        <w:rPr>
          <w:sz w:val="24"/>
          <w:szCs w:val="24"/>
        </w:rPr>
        <w:t>p</w:t>
      </w:r>
      <w:r>
        <w:rPr>
          <w:spacing w:val="-1"/>
          <w:sz w:val="24"/>
          <w:szCs w:val="24"/>
        </w:rPr>
        <w:t>ar</w:t>
      </w:r>
      <w:r>
        <w:rPr>
          <w:sz w:val="24"/>
          <w:szCs w:val="24"/>
        </w:rPr>
        <w:t>e</w:t>
      </w:r>
      <w:r>
        <w:rPr>
          <w:spacing w:val="16"/>
          <w:sz w:val="24"/>
          <w:szCs w:val="24"/>
        </w:rPr>
        <w:t xml:space="preserve"> </w:t>
      </w:r>
      <w:r>
        <w:rPr>
          <w:spacing w:val="2"/>
          <w:sz w:val="24"/>
          <w:szCs w:val="24"/>
        </w:rPr>
        <w:t>p</w:t>
      </w:r>
      <w:r>
        <w:rPr>
          <w:spacing w:val="1"/>
          <w:sz w:val="24"/>
          <w:szCs w:val="24"/>
        </w:rPr>
        <w:t>a</w:t>
      </w:r>
      <w:r>
        <w:rPr>
          <w:spacing w:val="-1"/>
          <w:sz w:val="24"/>
          <w:szCs w:val="24"/>
        </w:rPr>
        <w:t>r</w:t>
      </w:r>
      <w:r>
        <w:rPr>
          <w:sz w:val="24"/>
          <w:szCs w:val="24"/>
        </w:rPr>
        <w:t>t</w:t>
      </w:r>
      <w:r>
        <w:rPr>
          <w:spacing w:val="2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d</w:t>
      </w:r>
      <w:r>
        <w:rPr>
          <w:spacing w:val="-1"/>
          <w:sz w:val="24"/>
          <w:szCs w:val="24"/>
        </w:rPr>
        <w:t>a</w:t>
      </w:r>
      <w:r>
        <w:rPr>
          <w:sz w:val="24"/>
          <w:szCs w:val="24"/>
        </w:rPr>
        <w:t>n k</w:t>
      </w:r>
      <w:r>
        <w:rPr>
          <w:spacing w:val="-1"/>
          <w:sz w:val="24"/>
          <w:szCs w:val="24"/>
        </w:rPr>
        <w:t>a</w:t>
      </w:r>
      <w:r>
        <w:rPr>
          <w:sz w:val="24"/>
          <w:szCs w:val="24"/>
        </w:rPr>
        <w:t xml:space="preserve">sir </w:t>
      </w:r>
      <w:r>
        <w:rPr>
          <w:spacing w:val="5"/>
          <w:sz w:val="24"/>
          <w:szCs w:val="24"/>
        </w:rPr>
        <w:t>m</w:t>
      </w:r>
      <w:r>
        <w:rPr>
          <w:spacing w:val="1"/>
          <w:sz w:val="24"/>
          <w:szCs w:val="24"/>
        </w:rPr>
        <w:t>e</w:t>
      </w:r>
      <w:r>
        <w:rPr>
          <w:sz w:val="24"/>
          <w:szCs w:val="24"/>
        </w:rPr>
        <w:t>mbuat hitun</w:t>
      </w:r>
      <w:r>
        <w:rPr>
          <w:spacing w:val="-2"/>
          <w:sz w:val="24"/>
          <w:szCs w:val="24"/>
        </w:rPr>
        <w:t>g</w:t>
      </w:r>
      <w:r>
        <w:rPr>
          <w:spacing w:val="-1"/>
          <w:sz w:val="24"/>
          <w:szCs w:val="24"/>
        </w:rPr>
        <w:t>a</w:t>
      </w:r>
      <w:r>
        <w:rPr>
          <w:sz w:val="24"/>
          <w:szCs w:val="24"/>
        </w:rPr>
        <w:t>n bi</w:t>
      </w:r>
      <w:r>
        <w:rPr>
          <w:spacing w:val="4"/>
          <w:sz w:val="24"/>
          <w:szCs w:val="24"/>
        </w:rPr>
        <w:t>a</w:t>
      </w:r>
      <w:r>
        <w:rPr>
          <w:spacing w:val="-4"/>
          <w:sz w:val="24"/>
          <w:szCs w:val="24"/>
        </w:rPr>
        <w:t>y</w:t>
      </w:r>
      <w:r>
        <w:rPr>
          <w:spacing w:val="-1"/>
          <w:sz w:val="24"/>
          <w:szCs w:val="24"/>
        </w:rPr>
        <w:t>a</w:t>
      </w:r>
      <w:r>
        <w:rPr>
          <w:spacing w:val="5"/>
          <w:sz w:val="24"/>
          <w:szCs w:val="24"/>
        </w:rPr>
        <w:t>n</w:t>
      </w:r>
      <w:r>
        <w:rPr>
          <w:spacing w:val="-5"/>
          <w:sz w:val="24"/>
          <w:szCs w:val="24"/>
        </w:rPr>
        <w:t>y</w:t>
      </w:r>
      <w:r>
        <w:rPr>
          <w:spacing w:val="6"/>
          <w:sz w:val="24"/>
          <w:szCs w:val="24"/>
        </w:rPr>
        <w:t>a</w:t>
      </w:r>
      <w:r>
        <w:rPr>
          <w:sz w:val="24"/>
          <w:szCs w:val="24"/>
        </w:rPr>
        <w:t>.</w:t>
      </w:r>
    </w:p>
    <w:p w:rsidR="0047694C" w:rsidRDefault="00000000">
      <w:pPr>
        <w:spacing w:before="24" w:line="477" w:lineRule="auto"/>
        <w:ind w:left="2319" w:right="137" w:hanging="360"/>
        <w:rPr>
          <w:sz w:val="24"/>
          <w:szCs w:val="24"/>
        </w:rPr>
      </w:pPr>
      <w:r>
        <w:rPr>
          <w:sz w:val="24"/>
          <w:szCs w:val="24"/>
        </w:rPr>
        <w:t>6.   K</w:t>
      </w:r>
      <w:r>
        <w:rPr>
          <w:spacing w:val="-1"/>
          <w:sz w:val="24"/>
          <w:szCs w:val="24"/>
        </w:rPr>
        <w:t>a</w:t>
      </w:r>
      <w:r>
        <w:rPr>
          <w:sz w:val="24"/>
          <w:szCs w:val="24"/>
        </w:rPr>
        <w:t>sir</w:t>
      </w:r>
      <w:r>
        <w:rPr>
          <w:spacing w:val="14"/>
          <w:sz w:val="24"/>
          <w:szCs w:val="24"/>
        </w:rPr>
        <w:t xml:space="preserve"> </w:t>
      </w:r>
      <w:r>
        <w:rPr>
          <w:sz w:val="24"/>
          <w:szCs w:val="24"/>
        </w:rPr>
        <w:t>membu</w:t>
      </w:r>
      <w:r>
        <w:rPr>
          <w:spacing w:val="-1"/>
          <w:sz w:val="24"/>
          <w:szCs w:val="24"/>
        </w:rPr>
        <w:t>a</w:t>
      </w:r>
      <w:r>
        <w:rPr>
          <w:sz w:val="24"/>
          <w:szCs w:val="24"/>
        </w:rPr>
        <w:t>t</w:t>
      </w:r>
      <w:r>
        <w:rPr>
          <w:spacing w:val="15"/>
          <w:sz w:val="24"/>
          <w:szCs w:val="24"/>
        </w:rPr>
        <w:t xml:space="preserve"> </w:t>
      </w:r>
      <w:r>
        <w:rPr>
          <w:sz w:val="24"/>
          <w:szCs w:val="24"/>
        </w:rPr>
        <w:t>Nota</w:t>
      </w:r>
      <w:r>
        <w:rPr>
          <w:spacing w:val="14"/>
          <w:sz w:val="24"/>
          <w:szCs w:val="24"/>
        </w:rPr>
        <w:t xml:space="preserve"> </w:t>
      </w:r>
      <w:r>
        <w:rPr>
          <w:spacing w:val="1"/>
          <w:sz w:val="24"/>
          <w:szCs w:val="24"/>
        </w:rPr>
        <w:t>S</w:t>
      </w:r>
      <w:r>
        <w:rPr>
          <w:spacing w:val="-1"/>
          <w:sz w:val="24"/>
          <w:szCs w:val="24"/>
        </w:rPr>
        <w:t>er</w:t>
      </w:r>
      <w:r>
        <w:rPr>
          <w:sz w:val="24"/>
          <w:szCs w:val="24"/>
        </w:rPr>
        <w:t>vi</w:t>
      </w:r>
      <w:r>
        <w:rPr>
          <w:spacing w:val="2"/>
          <w:sz w:val="24"/>
          <w:szCs w:val="24"/>
        </w:rPr>
        <w:t>c</w:t>
      </w:r>
      <w:r>
        <w:rPr>
          <w:sz w:val="24"/>
          <w:szCs w:val="24"/>
        </w:rPr>
        <w:t>e</w:t>
      </w:r>
      <w:r>
        <w:rPr>
          <w:spacing w:val="11"/>
          <w:sz w:val="24"/>
          <w:szCs w:val="24"/>
        </w:rPr>
        <w:t xml:space="preserve"> </w:t>
      </w:r>
      <w:r>
        <w:rPr>
          <w:sz w:val="24"/>
          <w:szCs w:val="24"/>
        </w:rPr>
        <w:t>d</w:t>
      </w:r>
      <w:r>
        <w:rPr>
          <w:spacing w:val="-1"/>
          <w:sz w:val="24"/>
          <w:szCs w:val="24"/>
        </w:rPr>
        <w:t>a</w:t>
      </w:r>
      <w:r>
        <w:rPr>
          <w:sz w:val="24"/>
          <w:szCs w:val="24"/>
        </w:rPr>
        <w:t>n</w:t>
      </w:r>
      <w:r>
        <w:rPr>
          <w:spacing w:val="14"/>
          <w:sz w:val="24"/>
          <w:szCs w:val="24"/>
        </w:rPr>
        <w:t xml:space="preserve"> </w:t>
      </w:r>
      <w:r>
        <w:rPr>
          <w:sz w:val="24"/>
          <w:szCs w:val="24"/>
        </w:rPr>
        <w:t>dis</w:t>
      </w:r>
      <w:r>
        <w:rPr>
          <w:spacing w:val="2"/>
          <w:sz w:val="24"/>
          <w:szCs w:val="24"/>
        </w:rPr>
        <w:t>e</w:t>
      </w:r>
      <w:r>
        <w:rPr>
          <w:spacing w:val="-1"/>
          <w:sz w:val="24"/>
          <w:szCs w:val="24"/>
        </w:rPr>
        <w:t>ra</w:t>
      </w:r>
      <w:r>
        <w:rPr>
          <w:sz w:val="24"/>
          <w:szCs w:val="24"/>
        </w:rPr>
        <w:t>h</w:t>
      </w:r>
      <w:r>
        <w:rPr>
          <w:spacing w:val="1"/>
          <w:sz w:val="24"/>
          <w:szCs w:val="24"/>
        </w:rPr>
        <w:t>k</w:t>
      </w:r>
      <w:r>
        <w:rPr>
          <w:spacing w:val="-1"/>
          <w:sz w:val="24"/>
          <w:szCs w:val="24"/>
        </w:rPr>
        <w:t>a</w:t>
      </w:r>
      <w:r>
        <w:rPr>
          <w:sz w:val="24"/>
          <w:szCs w:val="24"/>
        </w:rPr>
        <w:t>n</w:t>
      </w:r>
      <w:r>
        <w:rPr>
          <w:spacing w:val="17"/>
          <w:sz w:val="24"/>
          <w:szCs w:val="24"/>
        </w:rPr>
        <w:t xml:space="preserve"> </w:t>
      </w:r>
      <w:r>
        <w:rPr>
          <w:sz w:val="24"/>
          <w:szCs w:val="24"/>
        </w:rPr>
        <w:t>ju</w:t>
      </w:r>
      <w:r>
        <w:rPr>
          <w:spacing w:val="-2"/>
          <w:sz w:val="24"/>
          <w:szCs w:val="24"/>
        </w:rPr>
        <w:t>g</w:t>
      </w:r>
      <w:r>
        <w:rPr>
          <w:sz w:val="24"/>
          <w:szCs w:val="24"/>
        </w:rPr>
        <w:t>a</w:t>
      </w:r>
      <w:r>
        <w:rPr>
          <w:spacing w:val="16"/>
          <w:sz w:val="24"/>
          <w:szCs w:val="24"/>
        </w:rPr>
        <w:t xml:space="preserve"> </w:t>
      </w:r>
      <w:r>
        <w:rPr>
          <w:sz w:val="24"/>
          <w:szCs w:val="24"/>
        </w:rPr>
        <w:t>ke</w:t>
      </w:r>
      <w:r>
        <w:rPr>
          <w:spacing w:val="13"/>
          <w:sz w:val="24"/>
          <w:szCs w:val="24"/>
        </w:rPr>
        <w:t xml:space="preserve"> </w:t>
      </w:r>
      <w:r>
        <w:rPr>
          <w:sz w:val="24"/>
          <w:szCs w:val="24"/>
        </w:rPr>
        <w:t>p</w:t>
      </w:r>
      <w:r>
        <w:rPr>
          <w:spacing w:val="-1"/>
          <w:sz w:val="24"/>
          <w:szCs w:val="24"/>
        </w:rPr>
        <w:t>e</w:t>
      </w:r>
      <w:r>
        <w:rPr>
          <w:sz w:val="24"/>
          <w:szCs w:val="24"/>
        </w:rPr>
        <w:t>la</w:t>
      </w:r>
      <w:r>
        <w:rPr>
          <w:spacing w:val="2"/>
          <w:sz w:val="24"/>
          <w:szCs w:val="24"/>
        </w:rPr>
        <w:t>n</w:t>
      </w:r>
      <w:r>
        <w:rPr>
          <w:sz w:val="24"/>
          <w:szCs w:val="24"/>
        </w:rPr>
        <w:t>gg</w:t>
      </w:r>
      <w:r>
        <w:rPr>
          <w:spacing w:val="-1"/>
          <w:sz w:val="24"/>
          <w:szCs w:val="24"/>
        </w:rPr>
        <w:t>a</w:t>
      </w:r>
      <w:r>
        <w:rPr>
          <w:sz w:val="24"/>
          <w:szCs w:val="24"/>
        </w:rPr>
        <w:t>n untuk buk</w:t>
      </w:r>
      <w:r>
        <w:rPr>
          <w:spacing w:val="1"/>
          <w:sz w:val="24"/>
          <w:szCs w:val="24"/>
        </w:rPr>
        <w:t>t</w:t>
      </w:r>
      <w:r>
        <w:rPr>
          <w:sz w:val="24"/>
          <w:szCs w:val="24"/>
        </w:rPr>
        <w:t>i</w:t>
      </w:r>
      <w:r>
        <w:rPr>
          <w:spacing w:val="1"/>
          <w:sz w:val="24"/>
          <w:szCs w:val="24"/>
        </w:rPr>
        <w:t xml:space="preserve"> </w:t>
      </w:r>
      <w:r>
        <w:rPr>
          <w:sz w:val="24"/>
          <w:szCs w:val="24"/>
        </w:rPr>
        <w:t>p</w:t>
      </w:r>
      <w:r>
        <w:rPr>
          <w:spacing w:val="-1"/>
          <w:sz w:val="24"/>
          <w:szCs w:val="24"/>
        </w:rPr>
        <w:t>e</w:t>
      </w:r>
      <w:r>
        <w:rPr>
          <w:sz w:val="24"/>
          <w:szCs w:val="24"/>
        </w:rPr>
        <w:t>mb</w:t>
      </w:r>
      <w:r>
        <w:rPr>
          <w:spacing w:val="2"/>
          <w:sz w:val="24"/>
          <w:szCs w:val="24"/>
        </w:rPr>
        <w:t>a</w:t>
      </w:r>
      <w:r>
        <w:rPr>
          <w:spacing w:val="-4"/>
          <w:sz w:val="24"/>
          <w:szCs w:val="24"/>
        </w:rPr>
        <w:t>y</w:t>
      </w:r>
      <w:r>
        <w:rPr>
          <w:spacing w:val="-1"/>
          <w:sz w:val="24"/>
          <w:szCs w:val="24"/>
        </w:rPr>
        <w:t>a</w:t>
      </w:r>
      <w:r>
        <w:rPr>
          <w:spacing w:val="2"/>
          <w:sz w:val="24"/>
          <w:szCs w:val="24"/>
        </w:rPr>
        <w:t>r</w:t>
      </w:r>
      <w:r>
        <w:rPr>
          <w:spacing w:val="-3"/>
          <w:sz w:val="24"/>
          <w:szCs w:val="24"/>
        </w:rPr>
        <w:t>a</w:t>
      </w:r>
      <w:r>
        <w:rPr>
          <w:sz w:val="24"/>
          <w:szCs w:val="24"/>
        </w:rPr>
        <w:t>n.</w:t>
      </w:r>
    </w:p>
    <w:p w:rsidR="0047694C" w:rsidRDefault="00000000">
      <w:pPr>
        <w:spacing w:before="25" w:line="477" w:lineRule="auto"/>
        <w:ind w:left="2319" w:right="134" w:hanging="360"/>
        <w:rPr>
          <w:sz w:val="24"/>
          <w:szCs w:val="24"/>
        </w:rPr>
      </w:pPr>
      <w:r>
        <w:rPr>
          <w:sz w:val="24"/>
          <w:szCs w:val="24"/>
        </w:rPr>
        <w:t>7.   K</w:t>
      </w:r>
      <w:r>
        <w:rPr>
          <w:spacing w:val="-1"/>
          <w:sz w:val="24"/>
          <w:szCs w:val="24"/>
        </w:rPr>
        <w:t>a</w:t>
      </w:r>
      <w:r>
        <w:rPr>
          <w:sz w:val="24"/>
          <w:szCs w:val="24"/>
        </w:rPr>
        <w:t>sir  m</w:t>
      </w:r>
      <w:r>
        <w:rPr>
          <w:spacing w:val="1"/>
          <w:sz w:val="24"/>
          <w:szCs w:val="24"/>
        </w:rPr>
        <w:t>e</w:t>
      </w:r>
      <w:r>
        <w:rPr>
          <w:spacing w:val="2"/>
          <w:sz w:val="24"/>
          <w:szCs w:val="24"/>
        </w:rPr>
        <w:t>r</w:t>
      </w:r>
      <w:r>
        <w:rPr>
          <w:spacing w:val="-3"/>
          <w:sz w:val="24"/>
          <w:szCs w:val="24"/>
        </w:rPr>
        <w:t>e</w:t>
      </w:r>
      <w:r>
        <w:rPr>
          <w:sz w:val="24"/>
          <w:szCs w:val="24"/>
        </w:rPr>
        <w:t>k</w:t>
      </w:r>
      <w:r>
        <w:rPr>
          <w:spacing w:val="-1"/>
          <w:sz w:val="24"/>
          <w:szCs w:val="24"/>
        </w:rPr>
        <w:t>a</w:t>
      </w:r>
      <w:r>
        <w:rPr>
          <w:sz w:val="24"/>
          <w:szCs w:val="24"/>
        </w:rPr>
        <w:t xml:space="preserve">p </w:t>
      </w:r>
      <w:r>
        <w:rPr>
          <w:spacing w:val="2"/>
          <w:sz w:val="24"/>
          <w:szCs w:val="24"/>
        </w:rPr>
        <w:t xml:space="preserve"> </w:t>
      </w:r>
      <w:r>
        <w:rPr>
          <w:sz w:val="24"/>
          <w:szCs w:val="24"/>
        </w:rPr>
        <w:t>nota</w:t>
      </w:r>
      <w:r>
        <w:rPr>
          <w:spacing w:val="-1"/>
          <w:sz w:val="24"/>
          <w:szCs w:val="24"/>
        </w:rPr>
        <w:t>-</w:t>
      </w:r>
      <w:r>
        <w:rPr>
          <w:sz w:val="24"/>
          <w:szCs w:val="24"/>
        </w:rPr>
        <w:t>no</w:t>
      </w:r>
      <w:r>
        <w:rPr>
          <w:spacing w:val="3"/>
          <w:sz w:val="24"/>
          <w:szCs w:val="24"/>
        </w:rPr>
        <w:t>t</w:t>
      </w:r>
      <w:r>
        <w:rPr>
          <w:sz w:val="24"/>
          <w:szCs w:val="24"/>
        </w:rPr>
        <w:t xml:space="preserve">a </w:t>
      </w:r>
      <w:r>
        <w:rPr>
          <w:spacing w:val="1"/>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 xml:space="preserve">da </w:t>
      </w:r>
      <w:r>
        <w:rPr>
          <w:spacing w:val="1"/>
          <w:sz w:val="24"/>
          <w:szCs w:val="24"/>
        </w:rPr>
        <w:t xml:space="preserve"> </w:t>
      </w:r>
      <w:r>
        <w:rPr>
          <w:sz w:val="24"/>
          <w:szCs w:val="24"/>
        </w:rPr>
        <w:t>d</w:t>
      </w:r>
      <w:r>
        <w:rPr>
          <w:spacing w:val="-1"/>
          <w:sz w:val="24"/>
          <w:szCs w:val="24"/>
        </w:rPr>
        <w:t>a</w:t>
      </w:r>
      <w:r>
        <w:rPr>
          <w:sz w:val="24"/>
          <w:szCs w:val="24"/>
        </w:rPr>
        <w:t xml:space="preserve">n </w:t>
      </w:r>
      <w:r>
        <w:rPr>
          <w:spacing w:val="3"/>
          <w:sz w:val="24"/>
          <w:szCs w:val="24"/>
        </w:rPr>
        <w:t xml:space="preserve"> </w:t>
      </w:r>
      <w:r>
        <w:rPr>
          <w:sz w:val="24"/>
          <w:szCs w:val="24"/>
        </w:rPr>
        <w:t>m</w:t>
      </w:r>
      <w:r>
        <w:rPr>
          <w:spacing w:val="2"/>
          <w:sz w:val="24"/>
          <w:szCs w:val="24"/>
        </w:rPr>
        <w:t>e</w:t>
      </w:r>
      <w:r>
        <w:rPr>
          <w:spacing w:val="1"/>
          <w:sz w:val="24"/>
          <w:szCs w:val="24"/>
        </w:rPr>
        <w:t>m</w:t>
      </w:r>
      <w:r>
        <w:rPr>
          <w:spacing w:val="2"/>
          <w:sz w:val="24"/>
          <w:szCs w:val="24"/>
        </w:rPr>
        <w:t>b</w:t>
      </w:r>
      <w:r>
        <w:rPr>
          <w:sz w:val="24"/>
          <w:szCs w:val="24"/>
        </w:rPr>
        <w:t>u</w:t>
      </w:r>
      <w:r>
        <w:rPr>
          <w:spacing w:val="-1"/>
          <w:sz w:val="24"/>
          <w:szCs w:val="24"/>
        </w:rPr>
        <w:t>a</w:t>
      </w:r>
      <w:r>
        <w:rPr>
          <w:sz w:val="24"/>
          <w:szCs w:val="24"/>
        </w:rPr>
        <w:t xml:space="preserve">t  </w:t>
      </w:r>
      <w:r>
        <w:rPr>
          <w:spacing w:val="1"/>
          <w:sz w:val="24"/>
          <w:szCs w:val="24"/>
        </w:rPr>
        <w:t>l</w:t>
      </w:r>
      <w:r>
        <w:rPr>
          <w:spacing w:val="-1"/>
          <w:sz w:val="24"/>
          <w:szCs w:val="24"/>
        </w:rPr>
        <w:t>a</w:t>
      </w:r>
      <w:r>
        <w:rPr>
          <w:sz w:val="24"/>
          <w:szCs w:val="24"/>
        </w:rPr>
        <w:t>po</w:t>
      </w:r>
      <w:r>
        <w:rPr>
          <w:spacing w:val="-1"/>
          <w:sz w:val="24"/>
          <w:szCs w:val="24"/>
        </w:rPr>
        <w:t>ra</w:t>
      </w:r>
      <w:r>
        <w:rPr>
          <w:sz w:val="24"/>
          <w:szCs w:val="24"/>
        </w:rPr>
        <w:t xml:space="preserve">n </w:t>
      </w:r>
      <w:r>
        <w:rPr>
          <w:spacing w:val="2"/>
          <w:sz w:val="24"/>
          <w:szCs w:val="24"/>
        </w:rPr>
        <w:t xml:space="preserve"> </w:t>
      </w:r>
      <w:r>
        <w:rPr>
          <w:sz w:val="24"/>
          <w:szCs w:val="24"/>
        </w:rPr>
        <w:t>ke k</w:t>
      </w:r>
      <w:r>
        <w:rPr>
          <w:spacing w:val="-1"/>
          <w:sz w:val="24"/>
          <w:szCs w:val="24"/>
        </w:rPr>
        <w:t>e</w:t>
      </w:r>
      <w:r>
        <w:rPr>
          <w:sz w:val="24"/>
          <w:szCs w:val="24"/>
        </w:rPr>
        <w:t>p</w:t>
      </w:r>
      <w:r>
        <w:rPr>
          <w:spacing w:val="-1"/>
          <w:sz w:val="24"/>
          <w:szCs w:val="24"/>
        </w:rPr>
        <w:t>a</w:t>
      </w:r>
      <w:r>
        <w:rPr>
          <w:sz w:val="24"/>
          <w:szCs w:val="24"/>
        </w:rPr>
        <w:t>la M</w:t>
      </w:r>
      <w:r>
        <w:rPr>
          <w:spacing w:val="-1"/>
          <w:sz w:val="24"/>
          <w:szCs w:val="24"/>
        </w:rPr>
        <w:t>e</w:t>
      </w:r>
      <w:r>
        <w:rPr>
          <w:spacing w:val="2"/>
          <w:sz w:val="24"/>
          <w:szCs w:val="24"/>
        </w:rPr>
        <w:t>k</w:t>
      </w:r>
      <w:r>
        <w:rPr>
          <w:spacing w:val="-1"/>
          <w:sz w:val="24"/>
          <w:szCs w:val="24"/>
        </w:rPr>
        <w:t>a</w:t>
      </w:r>
      <w:r>
        <w:rPr>
          <w:sz w:val="24"/>
          <w:szCs w:val="24"/>
        </w:rPr>
        <w:t>nik.</w:t>
      </w:r>
    </w:p>
    <w:p w:rsidR="0047694C" w:rsidRDefault="00000000">
      <w:pPr>
        <w:spacing w:before="22" w:line="480" w:lineRule="auto"/>
        <w:ind w:left="2319" w:right="135" w:hanging="360"/>
        <w:rPr>
          <w:sz w:val="24"/>
          <w:szCs w:val="24"/>
        </w:rPr>
      </w:pPr>
      <w:r>
        <w:rPr>
          <w:sz w:val="24"/>
          <w:szCs w:val="24"/>
        </w:rPr>
        <w:t>8.   K</w:t>
      </w:r>
      <w:r>
        <w:rPr>
          <w:spacing w:val="-1"/>
          <w:sz w:val="24"/>
          <w:szCs w:val="24"/>
        </w:rPr>
        <w:t>e</w:t>
      </w:r>
      <w:r>
        <w:rPr>
          <w:sz w:val="24"/>
          <w:szCs w:val="24"/>
        </w:rPr>
        <w:t>p</w:t>
      </w:r>
      <w:r>
        <w:rPr>
          <w:spacing w:val="-1"/>
          <w:sz w:val="24"/>
          <w:szCs w:val="24"/>
        </w:rPr>
        <w:t>a</w:t>
      </w:r>
      <w:r>
        <w:rPr>
          <w:sz w:val="24"/>
          <w:szCs w:val="24"/>
        </w:rPr>
        <w:t>la</w:t>
      </w:r>
      <w:r>
        <w:rPr>
          <w:spacing w:val="-8"/>
          <w:sz w:val="24"/>
          <w:szCs w:val="24"/>
        </w:rPr>
        <w:t xml:space="preserve"> </w:t>
      </w:r>
      <w:r>
        <w:rPr>
          <w:sz w:val="24"/>
          <w:szCs w:val="24"/>
        </w:rPr>
        <w:t>m</w:t>
      </w:r>
      <w:r>
        <w:rPr>
          <w:spacing w:val="-1"/>
          <w:sz w:val="24"/>
          <w:szCs w:val="24"/>
        </w:rPr>
        <w:t>e</w:t>
      </w:r>
      <w:r>
        <w:rPr>
          <w:spacing w:val="2"/>
          <w:sz w:val="24"/>
          <w:szCs w:val="24"/>
        </w:rPr>
        <w:t>k</w:t>
      </w:r>
      <w:r>
        <w:rPr>
          <w:spacing w:val="-1"/>
          <w:sz w:val="24"/>
          <w:szCs w:val="24"/>
        </w:rPr>
        <w:t>a</w:t>
      </w:r>
      <w:r>
        <w:rPr>
          <w:sz w:val="24"/>
          <w:szCs w:val="24"/>
        </w:rPr>
        <w:t>nik</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m</w:t>
      </w:r>
      <w:r>
        <w:rPr>
          <w:spacing w:val="1"/>
          <w:sz w:val="24"/>
          <w:szCs w:val="24"/>
        </w:rPr>
        <w:t>e</w:t>
      </w:r>
      <w:r>
        <w:rPr>
          <w:sz w:val="24"/>
          <w:szCs w:val="24"/>
        </w:rPr>
        <w:t>lapo</w:t>
      </w:r>
      <w:r>
        <w:rPr>
          <w:spacing w:val="-1"/>
          <w:sz w:val="24"/>
          <w:szCs w:val="24"/>
        </w:rPr>
        <w:t>r</w:t>
      </w:r>
      <w:r>
        <w:rPr>
          <w:sz w:val="24"/>
          <w:szCs w:val="24"/>
        </w:rPr>
        <w:t>k</w:t>
      </w:r>
      <w:r>
        <w:rPr>
          <w:spacing w:val="-1"/>
          <w:sz w:val="24"/>
          <w:szCs w:val="24"/>
        </w:rPr>
        <w:t>a</w:t>
      </w:r>
      <w:r>
        <w:rPr>
          <w:sz w:val="24"/>
          <w:szCs w:val="24"/>
        </w:rPr>
        <w:t>n</w:t>
      </w:r>
      <w:r>
        <w:rPr>
          <w:spacing w:val="-7"/>
          <w:sz w:val="24"/>
          <w:szCs w:val="24"/>
        </w:rPr>
        <w:t xml:space="preserve"> </w:t>
      </w:r>
      <w:r>
        <w:rPr>
          <w:sz w:val="24"/>
          <w:szCs w:val="24"/>
        </w:rPr>
        <w:t>ju</w:t>
      </w:r>
      <w:r>
        <w:rPr>
          <w:spacing w:val="-2"/>
          <w:sz w:val="24"/>
          <w:szCs w:val="24"/>
        </w:rPr>
        <w:t>g</w:t>
      </w:r>
      <w:r>
        <w:rPr>
          <w:sz w:val="24"/>
          <w:szCs w:val="24"/>
        </w:rPr>
        <w:t>a</w:t>
      </w:r>
      <w:r>
        <w:rPr>
          <w:spacing w:val="-6"/>
          <w:sz w:val="24"/>
          <w:szCs w:val="24"/>
        </w:rPr>
        <w:t xml:space="preserve"> </w:t>
      </w:r>
      <w:r>
        <w:rPr>
          <w:spacing w:val="-1"/>
          <w:sz w:val="24"/>
          <w:szCs w:val="24"/>
        </w:rPr>
        <w:t>r</w:t>
      </w:r>
      <w:r>
        <w:rPr>
          <w:sz w:val="24"/>
          <w:szCs w:val="24"/>
        </w:rPr>
        <w:t>ek</w:t>
      </w:r>
      <w:r>
        <w:rPr>
          <w:spacing w:val="-1"/>
          <w:sz w:val="24"/>
          <w:szCs w:val="24"/>
        </w:rPr>
        <w:t>a</w:t>
      </w:r>
      <w:r>
        <w:rPr>
          <w:sz w:val="24"/>
          <w:szCs w:val="24"/>
        </w:rPr>
        <w:t>p</w:t>
      </w:r>
      <w:r>
        <w:rPr>
          <w:spacing w:val="-7"/>
          <w:sz w:val="24"/>
          <w:szCs w:val="24"/>
        </w:rPr>
        <w:t xml:space="preserve"> </w:t>
      </w:r>
      <w:r>
        <w:rPr>
          <w:spacing w:val="2"/>
          <w:sz w:val="24"/>
          <w:szCs w:val="24"/>
        </w:rPr>
        <w:t>d</w:t>
      </w:r>
      <w:r>
        <w:rPr>
          <w:spacing w:val="-1"/>
          <w:sz w:val="24"/>
          <w:szCs w:val="24"/>
        </w:rPr>
        <w:t>ar</w:t>
      </w:r>
      <w:r>
        <w:rPr>
          <w:sz w:val="24"/>
          <w:szCs w:val="24"/>
        </w:rPr>
        <w:t>i</w:t>
      </w:r>
      <w:r>
        <w:rPr>
          <w:spacing w:val="-4"/>
          <w:sz w:val="24"/>
          <w:szCs w:val="24"/>
        </w:rPr>
        <w:t xml:space="preserve"> </w:t>
      </w:r>
      <w:r>
        <w:rPr>
          <w:sz w:val="24"/>
          <w:szCs w:val="24"/>
        </w:rPr>
        <w:t>not</w:t>
      </w:r>
      <w:r>
        <w:rPr>
          <w:spacing w:val="-1"/>
          <w:sz w:val="24"/>
          <w:szCs w:val="24"/>
        </w:rPr>
        <w:t>a-</w:t>
      </w:r>
      <w:r>
        <w:rPr>
          <w:sz w:val="24"/>
          <w:szCs w:val="24"/>
        </w:rPr>
        <w:t>nota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w:t>
      </w:r>
      <w:r>
        <w:rPr>
          <w:spacing w:val="-1"/>
          <w:sz w:val="24"/>
          <w:szCs w:val="24"/>
        </w:rPr>
        <w:t>er</w:t>
      </w:r>
      <w:r>
        <w:rPr>
          <w:sz w:val="24"/>
          <w:szCs w:val="24"/>
        </w:rPr>
        <w:t>jadi k</w:t>
      </w:r>
      <w:r>
        <w:rPr>
          <w:spacing w:val="-1"/>
          <w:sz w:val="24"/>
          <w:szCs w:val="24"/>
        </w:rPr>
        <w:t>e</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own</w:t>
      </w:r>
      <w:r>
        <w:rPr>
          <w:spacing w:val="-1"/>
          <w:sz w:val="24"/>
          <w:szCs w:val="24"/>
        </w:rPr>
        <w:t>e</w:t>
      </w:r>
      <w:r>
        <w:rPr>
          <w:sz w:val="24"/>
          <w:szCs w:val="24"/>
        </w:rPr>
        <w:t>r</w:t>
      </w:r>
      <w:r>
        <w:rPr>
          <w:spacing w:val="2"/>
          <w:sz w:val="24"/>
          <w:szCs w:val="24"/>
        </w:rPr>
        <w:t xml:space="preserve"> </w:t>
      </w:r>
      <w:r>
        <w:rPr>
          <w:spacing w:val="-3"/>
          <w:sz w:val="24"/>
          <w:szCs w:val="24"/>
        </w:rPr>
        <w:t>a</w:t>
      </w:r>
      <w:r>
        <w:rPr>
          <w:sz w:val="24"/>
          <w:szCs w:val="24"/>
        </w:rPr>
        <w:t>t</w:t>
      </w:r>
      <w:r>
        <w:rPr>
          <w:spacing w:val="4"/>
          <w:sz w:val="24"/>
          <w:szCs w:val="24"/>
        </w:rPr>
        <w:t>a</w:t>
      </w:r>
      <w:r>
        <w:rPr>
          <w:sz w:val="24"/>
          <w:szCs w:val="24"/>
        </w:rPr>
        <w:t>u pimpinan.</w:t>
      </w:r>
    </w:p>
    <w:p w:rsidR="0047694C" w:rsidRDefault="00000000">
      <w:pPr>
        <w:spacing w:before="22"/>
        <w:ind w:left="1959"/>
        <w:rPr>
          <w:sz w:val="24"/>
          <w:szCs w:val="24"/>
        </w:rPr>
      </w:pPr>
      <w:r>
        <w:rPr>
          <w:sz w:val="24"/>
          <w:szCs w:val="24"/>
        </w:rPr>
        <w:t xml:space="preserve">9.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before="10" w:line="100" w:lineRule="exact"/>
        <w:rPr>
          <w:sz w:val="10"/>
          <w:szCs w:val="10"/>
        </w:rPr>
      </w:pPr>
    </w:p>
    <w:p w:rsidR="0047694C" w:rsidRDefault="0047694C">
      <w:pPr>
        <w:spacing w:line="200" w:lineRule="exact"/>
      </w:pPr>
    </w:p>
    <w:p w:rsidR="0047694C" w:rsidRDefault="00000000">
      <w:pPr>
        <w:ind w:left="1308"/>
        <w:rPr>
          <w:sz w:val="24"/>
          <w:szCs w:val="24"/>
        </w:rPr>
      </w:pPr>
      <w:r>
        <w:rPr>
          <w:b/>
          <w:sz w:val="24"/>
          <w:szCs w:val="24"/>
        </w:rPr>
        <w:t>3.5.1</w:t>
      </w:r>
      <w:r>
        <w:rPr>
          <w:b/>
          <w:spacing w:val="8"/>
          <w:sz w:val="24"/>
          <w:szCs w:val="24"/>
        </w:rPr>
        <w:t xml:space="preserve"> </w:t>
      </w:r>
      <w:r>
        <w:rPr>
          <w:b/>
          <w:spacing w:val="-3"/>
          <w:sz w:val="24"/>
          <w:szCs w:val="24"/>
        </w:rPr>
        <w:t>P</w:t>
      </w:r>
      <w:r>
        <w:rPr>
          <w:b/>
          <w:spacing w:val="-1"/>
          <w:sz w:val="24"/>
          <w:szCs w:val="24"/>
        </w:rPr>
        <w:t>e</w:t>
      </w:r>
      <w:r>
        <w:rPr>
          <w:b/>
          <w:spacing w:val="1"/>
          <w:sz w:val="24"/>
          <w:szCs w:val="24"/>
        </w:rPr>
        <w:t>r</w:t>
      </w:r>
      <w:r>
        <w:rPr>
          <w:b/>
          <w:spacing w:val="-1"/>
          <w:sz w:val="24"/>
          <w:szCs w:val="24"/>
        </w:rPr>
        <w:t>m</w:t>
      </w:r>
      <w:r>
        <w:rPr>
          <w:b/>
          <w:sz w:val="24"/>
          <w:szCs w:val="24"/>
        </w:rPr>
        <w:t>asala</w:t>
      </w:r>
      <w:r>
        <w:rPr>
          <w:b/>
          <w:spacing w:val="1"/>
          <w:sz w:val="24"/>
          <w:szCs w:val="24"/>
        </w:rPr>
        <w:t>h</w:t>
      </w:r>
      <w:r>
        <w:rPr>
          <w:b/>
          <w:sz w:val="24"/>
          <w:szCs w:val="24"/>
        </w:rPr>
        <w:t>an</w:t>
      </w:r>
      <w:r>
        <w:rPr>
          <w:b/>
          <w:spacing w:val="1"/>
          <w:sz w:val="24"/>
          <w:szCs w:val="24"/>
        </w:rPr>
        <w:t xml:space="preserve"> </w:t>
      </w:r>
      <w:r>
        <w:rPr>
          <w:b/>
          <w:sz w:val="24"/>
          <w:szCs w:val="24"/>
        </w:rPr>
        <w:t>Y</w:t>
      </w:r>
      <w:r>
        <w:rPr>
          <w:b/>
          <w:spacing w:val="2"/>
          <w:sz w:val="24"/>
          <w:szCs w:val="24"/>
        </w:rPr>
        <w:t>a</w:t>
      </w:r>
      <w:r>
        <w:rPr>
          <w:b/>
          <w:spacing w:val="1"/>
          <w:sz w:val="24"/>
          <w:szCs w:val="24"/>
        </w:rPr>
        <w:t>n</w:t>
      </w:r>
      <w:r>
        <w:rPr>
          <w:b/>
          <w:sz w:val="24"/>
          <w:szCs w:val="24"/>
        </w:rPr>
        <w:t>g D</w:t>
      </w:r>
      <w:r>
        <w:rPr>
          <w:b/>
          <w:spacing w:val="-2"/>
          <w:sz w:val="24"/>
          <w:szCs w:val="24"/>
        </w:rPr>
        <w:t>i</w:t>
      </w:r>
      <w:r>
        <w:rPr>
          <w:b/>
          <w:spacing w:val="1"/>
          <w:sz w:val="24"/>
          <w:szCs w:val="24"/>
        </w:rPr>
        <w:t>h</w:t>
      </w:r>
      <w:r>
        <w:rPr>
          <w:b/>
          <w:sz w:val="24"/>
          <w:szCs w:val="24"/>
        </w:rPr>
        <w:t>a</w:t>
      </w:r>
      <w:r>
        <w:rPr>
          <w:b/>
          <w:spacing w:val="1"/>
          <w:sz w:val="24"/>
          <w:szCs w:val="24"/>
        </w:rPr>
        <w:t>d</w:t>
      </w:r>
      <w:r>
        <w:rPr>
          <w:b/>
          <w:sz w:val="24"/>
          <w:szCs w:val="24"/>
        </w:rPr>
        <w:t>a</w:t>
      </w:r>
      <w:r>
        <w:rPr>
          <w:b/>
          <w:spacing w:val="1"/>
          <w:sz w:val="24"/>
          <w:szCs w:val="24"/>
        </w:rPr>
        <w:t>p</w:t>
      </w:r>
      <w:r>
        <w:rPr>
          <w:b/>
          <w:sz w:val="24"/>
          <w:szCs w:val="24"/>
        </w:rPr>
        <w:t>i</w:t>
      </w:r>
    </w:p>
    <w:p w:rsidR="0047694C" w:rsidRDefault="0047694C">
      <w:pPr>
        <w:spacing w:before="9" w:line="260" w:lineRule="exact"/>
        <w:rPr>
          <w:sz w:val="26"/>
          <w:szCs w:val="26"/>
        </w:rPr>
      </w:pPr>
    </w:p>
    <w:p w:rsidR="0047694C" w:rsidRDefault="00000000">
      <w:pPr>
        <w:spacing w:line="480" w:lineRule="auto"/>
        <w:ind w:left="1669" w:right="75" w:firstLine="720"/>
        <w:jc w:val="both"/>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er</w:t>
      </w:r>
      <w:r>
        <w:rPr>
          <w:spacing w:val="2"/>
          <w:sz w:val="24"/>
          <w:szCs w:val="24"/>
        </w:rPr>
        <w:t>d</w:t>
      </w:r>
      <w:r>
        <w:rPr>
          <w:spacing w:val="-3"/>
          <w:sz w:val="24"/>
          <w:szCs w:val="24"/>
        </w:rPr>
        <w:t>a</w:t>
      </w:r>
      <w:r>
        <w:rPr>
          <w:sz w:val="24"/>
          <w:szCs w:val="24"/>
        </w:rPr>
        <w:t>s</w:t>
      </w:r>
      <w:r>
        <w:rPr>
          <w:spacing w:val="-1"/>
          <w:sz w:val="24"/>
          <w:szCs w:val="24"/>
        </w:rPr>
        <w:t>ar</w:t>
      </w:r>
      <w:r>
        <w:rPr>
          <w:sz w:val="24"/>
          <w:szCs w:val="24"/>
        </w:rPr>
        <w:t>k</w:t>
      </w:r>
      <w:r>
        <w:rPr>
          <w:spacing w:val="-1"/>
          <w:sz w:val="24"/>
          <w:szCs w:val="24"/>
        </w:rPr>
        <w:t>a</w:t>
      </w:r>
      <w:r>
        <w:rPr>
          <w:sz w:val="24"/>
          <w:szCs w:val="24"/>
        </w:rPr>
        <w:t>n si</w:t>
      </w:r>
      <w:r>
        <w:rPr>
          <w:spacing w:val="1"/>
          <w:sz w:val="24"/>
          <w:szCs w:val="24"/>
        </w:rPr>
        <w:t>s</w:t>
      </w:r>
      <w:r>
        <w:rPr>
          <w:sz w:val="24"/>
          <w:szCs w:val="24"/>
        </w:rPr>
        <w:t xml:space="preserve">tem </w:t>
      </w:r>
      <w:r>
        <w:rPr>
          <w:spacing w:val="1"/>
          <w:sz w:val="24"/>
          <w:szCs w:val="24"/>
        </w:rPr>
        <w:t>b</w:t>
      </w:r>
      <w:r>
        <w:rPr>
          <w:spacing w:val="-1"/>
          <w:sz w:val="24"/>
          <w:szCs w:val="24"/>
        </w:rPr>
        <w:t>er</w:t>
      </w:r>
      <w:r>
        <w:rPr>
          <w:spacing w:val="3"/>
          <w:sz w:val="24"/>
          <w:szCs w:val="24"/>
        </w:rPr>
        <w:t>j</w:t>
      </w:r>
      <w:r>
        <w:rPr>
          <w:spacing w:val="1"/>
          <w:sz w:val="24"/>
          <w:szCs w:val="24"/>
        </w:rPr>
        <w:t>a</w:t>
      </w:r>
      <w:r>
        <w:rPr>
          <w:sz w:val="24"/>
          <w:szCs w:val="24"/>
        </w:rPr>
        <w:t>lan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d</w:t>
      </w:r>
      <w:r>
        <w:rPr>
          <w:spacing w:val="-1"/>
          <w:sz w:val="24"/>
          <w:szCs w:val="24"/>
        </w:rPr>
        <w:t>a</w:t>
      </w:r>
      <w:r>
        <w:rPr>
          <w:sz w:val="24"/>
          <w:szCs w:val="24"/>
        </w:rPr>
        <w:t xml:space="preserve">, </w:t>
      </w:r>
      <w:r>
        <w:rPr>
          <w:spacing w:val="3"/>
          <w:sz w:val="24"/>
          <w:szCs w:val="24"/>
        </w:rPr>
        <w:t>k</w:t>
      </w:r>
      <w:r>
        <w:rPr>
          <w:spacing w:val="1"/>
          <w:sz w:val="24"/>
          <w:szCs w:val="24"/>
        </w:rPr>
        <w:t>e</w:t>
      </w:r>
      <w:r>
        <w:rPr>
          <w:spacing w:val="-2"/>
          <w:sz w:val="24"/>
          <w:szCs w:val="24"/>
        </w:rPr>
        <w:t>g</w:t>
      </w:r>
      <w:r>
        <w:rPr>
          <w:sz w:val="24"/>
          <w:szCs w:val="24"/>
        </w:rPr>
        <w:t>iat</w:t>
      </w:r>
      <w:r>
        <w:rPr>
          <w:spacing w:val="-1"/>
          <w:sz w:val="24"/>
          <w:szCs w:val="24"/>
        </w:rPr>
        <w:t>a</w:t>
      </w:r>
      <w:r>
        <w:rPr>
          <w:sz w:val="24"/>
          <w:szCs w:val="24"/>
        </w:rPr>
        <w:t xml:space="preserve">n </w:t>
      </w:r>
      <w:r>
        <w:rPr>
          <w:spacing w:val="-1"/>
          <w:sz w:val="24"/>
          <w:szCs w:val="24"/>
        </w:rPr>
        <w:t>a</w:t>
      </w:r>
      <w:r>
        <w:rPr>
          <w:spacing w:val="5"/>
          <w:sz w:val="24"/>
          <w:szCs w:val="24"/>
        </w:rPr>
        <w:t>t</w:t>
      </w:r>
      <w:r>
        <w:rPr>
          <w:spacing w:val="-1"/>
          <w:sz w:val="24"/>
          <w:szCs w:val="24"/>
        </w:rPr>
        <w:t>a</w:t>
      </w:r>
      <w:r>
        <w:rPr>
          <w:sz w:val="24"/>
          <w:szCs w:val="24"/>
        </w:rPr>
        <w:t xml:space="preserve">u </w:t>
      </w:r>
      <w:r>
        <w:rPr>
          <w:spacing w:val="-1"/>
          <w:sz w:val="24"/>
          <w:szCs w:val="24"/>
        </w:rPr>
        <w:t>a</w:t>
      </w:r>
      <w:r>
        <w:rPr>
          <w:sz w:val="24"/>
          <w:szCs w:val="24"/>
        </w:rPr>
        <w:t>ktivit</w:t>
      </w:r>
      <w:r>
        <w:rPr>
          <w:spacing w:val="-1"/>
          <w:sz w:val="24"/>
          <w:szCs w:val="24"/>
        </w:rPr>
        <w:t>a</w:t>
      </w:r>
      <w:r>
        <w:rPr>
          <w:sz w:val="24"/>
          <w:szCs w:val="24"/>
        </w:rPr>
        <w:t>s di 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z w:val="24"/>
          <w:szCs w:val="24"/>
        </w:rPr>
        <w:t>p</w:t>
      </w:r>
      <w:r>
        <w:rPr>
          <w:spacing w:val="-1"/>
          <w:sz w:val="24"/>
          <w:szCs w:val="24"/>
        </w:rPr>
        <w:t>e</w:t>
      </w:r>
      <w:r>
        <w:rPr>
          <w:spacing w:val="2"/>
          <w:sz w:val="24"/>
          <w:szCs w:val="24"/>
        </w:rPr>
        <w:t>n</w:t>
      </w:r>
      <w:r>
        <w:rPr>
          <w:spacing w:val="-1"/>
          <w:sz w:val="24"/>
          <w:szCs w:val="24"/>
        </w:rPr>
        <w:t>ca</w:t>
      </w:r>
      <w:r>
        <w:rPr>
          <w:sz w:val="24"/>
          <w:szCs w:val="24"/>
        </w:rPr>
        <w:t>tat</w:t>
      </w:r>
      <w:r>
        <w:rPr>
          <w:spacing w:val="-1"/>
          <w:sz w:val="24"/>
          <w:szCs w:val="24"/>
        </w:rPr>
        <w:t>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 xml:space="preserve">mbukuan </w:t>
      </w:r>
      <w:r>
        <w:rPr>
          <w:spacing w:val="1"/>
          <w:sz w:val="24"/>
          <w:szCs w:val="24"/>
        </w:rPr>
        <w:t>d</w:t>
      </w:r>
      <w:r>
        <w:rPr>
          <w:spacing w:val="-1"/>
          <w:sz w:val="24"/>
          <w:szCs w:val="24"/>
        </w:rPr>
        <w:t>ar</w:t>
      </w:r>
      <w:r>
        <w:rPr>
          <w:sz w:val="24"/>
          <w:szCs w:val="24"/>
        </w:rPr>
        <w:t>i</w:t>
      </w:r>
      <w:r>
        <w:rPr>
          <w:spacing w:val="2"/>
          <w:sz w:val="24"/>
          <w:szCs w:val="24"/>
        </w:rPr>
        <w:t xml:space="preserve"> </w:t>
      </w:r>
      <w:r>
        <w:rPr>
          <w:sz w:val="24"/>
          <w:szCs w:val="24"/>
        </w:rPr>
        <w:t>p</w:t>
      </w:r>
      <w:r>
        <w:rPr>
          <w:spacing w:val="-1"/>
          <w:sz w:val="24"/>
          <w:szCs w:val="24"/>
        </w:rPr>
        <w:t>e</w:t>
      </w:r>
      <w:r>
        <w:rPr>
          <w:sz w:val="24"/>
          <w:szCs w:val="24"/>
        </w:rPr>
        <w:t>nj</w:t>
      </w:r>
      <w:r>
        <w:rPr>
          <w:spacing w:val="2"/>
          <w:sz w:val="24"/>
          <w:szCs w:val="24"/>
        </w:rPr>
        <w:t>u</w:t>
      </w:r>
      <w:r>
        <w:rPr>
          <w:spacing w:val="-1"/>
          <w:sz w:val="24"/>
          <w:szCs w:val="24"/>
        </w:rPr>
        <w:t>a</w:t>
      </w:r>
      <w:r>
        <w:rPr>
          <w:sz w:val="24"/>
          <w:szCs w:val="24"/>
        </w:rPr>
        <w:t>lan</w:t>
      </w:r>
      <w:r>
        <w:rPr>
          <w:spacing w:val="1"/>
          <w:sz w:val="24"/>
          <w:szCs w:val="24"/>
        </w:rPr>
        <w:t xml:space="preserve"> </w:t>
      </w:r>
      <w:r>
        <w:rPr>
          <w:sz w:val="24"/>
          <w:szCs w:val="24"/>
        </w:rPr>
        <w:t>sp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rt</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 masih</w:t>
      </w:r>
      <w:r>
        <w:rPr>
          <w:spacing w:val="1"/>
          <w:sz w:val="24"/>
          <w:szCs w:val="24"/>
        </w:rPr>
        <w:t xml:space="preserve"> </w:t>
      </w:r>
      <w:r>
        <w:rPr>
          <w:sz w:val="24"/>
          <w:szCs w:val="24"/>
        </w:rPr>
        <w:t>d</w:t>
      </w:r>
      <w:r>
        <w:rPr>
          <w:spacing w:val="1"/>
          <w:sz w:val="24"/>
          <w:szCs w:val="24"/>
        </w:rPr>
        <w:t>i</w:t>
      </w:r>
      <w:r>
        <w:rPr>
          <w:sz w:val="24"/>
          <w:szCs w:val="24"/>
        </w:rPr>
        <w:t>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ecar</w:t>
      </w:r>
      <w:r>
        <w:rPr>
          <w:sz w:val="24"/>
          <w:szCs w:val="24"/>
        </w:rPr>
        <w:t>a</w:t>
      </w:r>
      <w:r>
        <w:rPr>
          <w:spacing w:val="3"/>
          <w:sz w:val="24"/>
          <w:szCs w:val="24"/>
        </w:rPr>
        <w:t xml:space="preserve"> </w:t>
      </w:r>
      <w:r>
        <w:rPr>
          <w:sz w:val="24"/>
          <w:szCs w:val="24"/>
        </w:rPr>
        <w:t>manu</w:t>
      </w:r>
      <w:r>
        <w:rPr>
          <w:spacing w:val="-1"/>
          <w:sz w:val="24"/>
          <w:szCs w:val="24"/>
        </w:rPr>
        <w:t>a</w:t>
      </w:r>
      <w:r>
        <w:rPr>
          <w:sz w:val="24"/>
          <w:szCs w:val="24"/>
        </w:rPr>
        <w:t>l,</w:t>
      </w:r>
      <w:r>
        <w:rPr>
          <w:spacing w:val="1"/>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ece</w:t>
      </w:r>
      <w:r>
        <w:rPr>
          <w:spacing w:val="2"/>
          <w:sz w:val="24"/>
          <w:szCs w:val="24"/>
        </w:rPr>
        <w:t>k</w:t>
      </w:r>
      <w:r>
        <w:rPr>
          <w:spacing w:val="-1"/>
          <w:sz w:val="24"/>
          <w:szCs w:val="24"/>
        </w:rPr>
        <w:t>a</w:t>
      </w:r>
      <w:r>
        <w:rPr>
          <w:sz w:val="24"/>
          <w:szCs w:val="24"/>
        </w:rPr>
        <w:t>n</w:t>
      </w:r>
      <w:r>
        <w:rPr>
          <w:spacing w:val="1"/>
          <w:sz w:val="24"/>
          <w:szCs w:val="24"/>
        </w:rPr>
        <w:t xml:space="preserve"> k</w:t>
      </w:r>
      <w:r>
        <w:rPr>
          <w:spacing w:val="-1"/>
          <w:sz w:val="24"/>
          <w:szCs w:val="24"/>
        </w:rPr>
        <w:t>e</w:t>
      </w:r>
      <w:r>
        <w:rPr>
          <w:spacing w:val="5"/>
          <w:sz w:val="24"/>
          <w:szCs w:val="24"/>
        </w:rPr>
        <w:t>t</w:t>
      </w:r>
      <w:r>
        <w:rPr>
          <w:spacing w:val="-1"/>
          <w:sz w:val="24"/>
          <w:szCs w:val="24"/>
        </w:rPr>
        <w:t>er</w:t>
      </w:r>
      <w:r>
        <w:rPr>
          <w:sz w:val="24"/>
          <w:szCs w:val="24"/>
        </w:rPr>
        <w:t>s</w:t>
      </w:r>
      <w:r>
        <w:rPr>
          <w:spacing w:val="-1"/>
          <w:sz w:val="24"/>
          <w:szCs w:val="24"/>
        </w:rPr>
        <w:t>e</w:t>
      </w:r>
      <w:r>
        <w:rPr>
          <w:sz w:val="24"/>
          <w:szCs w:val="24"/>
        </w:rPr>
        <w:t>di</w:t>
      </w:r>
      <w:r>
        <w:rPr>
          <w:spacing w:val="1"/>
          <w:sz w:val="24"/>
          <w:szCs w:val="24"/>
        </w:rPr>
        <w:t>a</w:t>
      </w:r>
      <w:r>
        <w:rPr>
          <w:spacing w:val="-1"/>
          <w:sz w:val="24"/>
          <w:szCs w:val="24"/>
        </w:rPr>
        <w:t>a</w:t>
      </w:r>
      <w:r>
        <w:rPr>
          <w:sz w:val="24"/>
          <w:szCs w:val="24"/>
        </w:rPr>
        <w:t>n</w:t>
      </w:r>
      <w:r>
        <w:rPr>
          <w:spacing w:val="1"/>
          <w:sz w:val="24"/>
          <w:szCs w:val="24"/>
        </w:rPr>
        <w:t xml:space="preserve"> </w:t>
      </w:r>
      <w:r>
        <w:rPr>
          <w:sz w:val="24"/>
          <w:szCs w:val="24"/>
        </w:rPr>
        <w:t>stock masih dil</w:t>
      </w:r>
      <w:r>
        <w:rPr>
          <w:spacing w:val="-1"/>
          <w:sz w:val="24"/>
          <w:szCs w:val="24"/>
        </w:rPr>
        <w:t>a</w:t>
      </w:r>
      <w:r>
        <w:rPr>
          <w:sz w:val="24"/>
          <w:szCs w:val="24"/>
        </w:rPr>
        <w:t>kuk</w:t>
      </w:r>
      <w:r>
        <w:rPr>
          <w:spacing w:val="-1"/>
          <w:sz w:val="24"/>
          <w:szCs w:val="24"/>
        </w:rPr>
        <w:t>a</w:t>
      </w:r>
      <w:r>
        <w:rPr>
          <w:sz w:val="24"/>
          <w:szCs w:val="24"/>
        </w:rPr>
        <w:t>n</w:t>
      </w:r>
      <w:r>
        <w:rPr>
          <w:spacing w:val="2"/>
          <w:sz w:val="24"/>
          <w:szCs w:val="24"/>
        </w:rPr>
        <w:t xml:space="preserve"> </w:t>
      </w:r>
      <w:r>
        <w:rPr>
          <w:sz w:val="24"/>
          <w:szCs w:val="24"/>
        </w:rPr>
        <w:t>s</w:t>
      </w:r>
      <w:r>
        <w:rPr>
          <w:spacing w:val="-1"/>
          <w:sz w:val="24"/>
          <w:szCs w:val="24"/>
        </w:rPr>
        <w:t>ecar</w:t>
      </w:r>
      <w:r>
        <w:rPr>
          <w:sz w:val="24"/>
          <w:szCs w:val="24"/>
        </w:rPr>
        <w:t>a manu</w:t>
      </w:r>
      <w:r>
        <w:rPr>
          <w:spacing w:val="-1"/>
          <w:sz w:val="24"/>
          <w:szCs w:val="24"/>
        </w:rPr>
        <w:t>a</w:t>
      </w:r>
      <w:r>
        <w:rPr>
          <w:sz w:val="24"/>
          <w:szCs w:val="24"/>
        </w:rPr>
        <w:t>l</w:t>
      </w:r>
      <w:r>
        <w:rPr>
          <w:spacing w:val="9"/>
          <w:sz w:val="24"/>
          <w:szCs w:val="24"/>
        </w:rPr>
        <w:t xml:space="preserve"> </w:t>
      </w:r>
      <w:r>
        <w:rPr>
          <w:sz w:val="24"/>
          <w:szCs w:val="24"/>
        </w:rPr>
        <w:t>s</w:t>
      </w:r>
      <w:r>
        <w:rPr>
          <w:spacing w:val="-1"/>
          <w:sz w:val="24"/>
          <w:szCs w:val="24"/>
        </w:rPr>
        <w:t>e</w:t>
      </w:r>
      <w:r>
        <w:rPr>
          <w:sz w:val="24"/>
          <w:szCs w:val="24"/>
        </w:rPr>
        <w:t>hin</w:t>
      </w:r>
      <w:r>
        <w:rPr>
          <w:spacing w:val="-2"/>
          <w:sz w:val="24"/>
          <w:szCs w:val="24"/>
        </w:rPr>
        <w:t>g</w:t>
      </w:r>
      <w:r>
        <w:rPr>
          <w:sz w:val="24"/>
          <w:szCs w:val="24"/>
        </w:rPr>
        <w:t>ga</w:t>
      </w:r>
      <w:r>
        <w:rPr>
          <w:spacing w:val="1"/>
          <w:sz w:val="24"/>
          <w:szCs w:val="24"/>
        </w:rPr>
        <w:t xml:space="preserve"> </w:t>
      </w:r>
      <w:r>
        <w:rPr>
          <w:sz w:val="24"/>
          <w:szCs w:val="24"/>
        </w:rPr>
        <w:t>p</w:t>
      </w:r>
      <w:r>
        <w:rPr>
          <w:spacing w:val="-1"/>
          <w:sz w:val="24"/>
          <w:szCs w:val="24"/>
        </w:rPr>
        <w:t>e</w:t>
      </w:r>
      <w:r>
        <w:rPr>
          <w:sz w:val="24"/>
          <w:szCs w:val="24"/>
        </w:rPr>
        <w:t>milik</w:t>
      </w:r>
      <w:r>
        <w:rPr>
          <w:spacing w:val="4"/>
          <w:sz w:val="24"/>
          <w:szCs w:val="24"/>
        </w:rPr>
        <w:t xml:space="preserve"> </w:t>
      </w:r>
      <w:r>
        <w:rPr>
          <w:sz w:val="24"/>
          <w:szCs w:val="24"/>
        </w:rPr>
        <w:t>k</w:t>
      </w:r>
      <w:r>
        <w:rPr>
          <w:spacing w:val="-1"/>
          <w:sz w:val="24"/>
          <w:szCs w:val="24"/>
        </w:rPr>
        <w:t>e</w:t>
      </w:r>
      <w:r>
        <w:rPr>
          <w:sz w:val="24"/>
          <w:szCs w:val="24"/>
        </w:rPr>
        <w:t>su</w:t>
      </w:r>
      <w:r>
        <w:rPr>
          <w:spacing w:val="1"/>
          <w:sz w:val="24"/>
          <w:szCs w:val="24"/>
        </w:rPr>
        <w:t>l</w:t>
      </w:r>
      <w:r>
        <w:rPr>
          <w:sz w:val="24"/>
          <w:szCs w:val="24"/>
        </w:rPr>
        <w:t>i</w:t>
      </w:r>
      <w:r>
        <w:rPr>
          <w:spacing w:val="-2"/>
          <w:sz w:val="24"/>
          <w:szCs w:val="24"/>
        </w:rPr>
        <w:t>t</w:t>
      </w:r>
      <w:r>
        <w:rPr>
          <w:spacing w:val="-1"/>
          <w:sz w:val="24"/>
          <w:szCs w:val="24"/>
        </w:rPr>
        <w:t>a</w:t>
      </w:r>
      <w:r>
        <w:rPr>
          <w:sz w:val="24"/>
          <w:szCs w:val="24"/>
        </w:rPr>
        <w:t>n</w:t>
      </w:r>
      <w:r>
        <w:rPr>
          <w:spacing w:val="2"/>
          <w:sz w:val="24"/>
          <w:szCs w:val="24"/>
        </w:rPr>
        <w:t xml:space="preserve"> </w:t>
      </w:r>
      <w:r>
        <w:rPr>
          <w:sz w:val="24"/>
          <w:szCs w:val="24"/>
        </w:rPr>
        <w:t>untuk</w:t>
      </w:r>
      <w:r>
        <w:rPr>
          <w:spacing w:val="4"/>
          <w:sz w:val="24"/>
          <w:szCs w:val="24"/>
        </w:rPr>
        <w:t xml:space="preserve"> </w:t>
      </w:r>
      <w:r>
        <w:rPr>
          <w:sz w:val="24"/>
          <w:szCs w:val="24"/>
        </w:rPr>
        <w:t>men</w:t>
      </w:r>
      <w:r>
        <w:rPr>
          <w:spacing w:val="-1"/>
          <w:sz w:val="24"/>
          <w:szCs w:val="24"/>
        </w:rPr>
        <w:t>e</w:t>
      </w:r>
      <w:r>
        <w:rPr>
          <w:sz w:val="24"/>
          <w:szCs w:val="24"/>
        </w:rPr>
        <w:t>ntukan p</w:t>
      </w:r>
      <w:r>
        <w:rPr>
          <w:spacing w:val="-1"/>
          <w:sz w:val="24"/>
          <w:szCs w:val="24"/>
        </w:rPr>
        <w:t>e</w:t>
      </w:r>
      <w:r>
        <w:rPr>
          <w:sz w:val="24"/>
          <w:szCs w:val="24"/>
        </w:rPr>
        <w:t>mes</w:t>
      </w:r>
      <w:r>
        <w:rPr>
          <w:spacing w:val="-1"/>
          <w:sz w:val="24"/>
          <w:szCs w:val="24"/>
        </w:rPr>
        <w:t>a</w:t>
      </w:r>
      <w:r>
        <w:rPr>
          <w:sz w:val="24"/>
          <w:szCs w:val="24"/>
        </w:rPr>
        <w:t>n</w:t>
      </w:r>
      <w:r>
        <w:rPr>
          <w:spacing w:val="-1"/>
          <w:sz w:val="24"/>
          <w:szCs w:val="24"/>
        </w:rPr>
        <w:t>a</w:t>
      </w:r>
      <w:r>
        <w:rPr>
          <w:sz w:val="24"/>
          <w:szCs w:val="24"/>
        </w:rPr>
        <w:t>n</w:t>
      </w:r>
      <w:r>
        <w:rPr>
          <w:spacing w:val="1"/>
          <w:sz w:val="24"/>
          <w:szCs w:val="24"/>
        </w:rPr>
        <w:t xml:space="preserve"> </w:t>
      </w:r>
      <w:r>
        <w:rPr>
          <w:sz w:val="24"/>
          <w:szCs w:val="24"/>
        </w:rPr>
        <w:t>sp</w:t>
      </w:r>
      <w:r>
        <w:rPr>
          <w:spacing w:val="-1"/>
          <w:sz w:val="24"/>
          <w:szCs w:val="24"/>
        </w:rPr>
        <w:t>are</w:t>
      </w:r>
      <w:r>
        <w:rPr>
          <w:spacing w:val="2"/>
          <w:sz w:val="24"/>
          <w:szCs w:val="24"/>
        </w:rPr>
        <w:t>p</w:t>
      </w:r>
      <w:r>
        <w:rPr>
          <w:spacing w:val="-1"/>
          <w:sz w:val="24"/>
          <w:szCs w:val="24"/>
        </w:rPr>
        <w:t>a</w:t>
      </w:r>
      <w:r>
        <w:rPr>
          <w:sz w:val="24"/>
          <w:szCs w:val="24"/>
        </w:rPr>
        <w:t>rt</w:t>
      </w:r>
      <w:r>
        <w:rPr>
          <w:spacing w:val="1"/>
          <w:sz w:val="24"/>
          <w:szCs w:val="24"/>
        </w:rPr>
        <w:t xml:space="preserve"> </w:t>
      </w:r>
      <w:r>
        <w:rPr>
          <w:spacing w:val="3"/>
          <w:sz w:val="24"/>
          <w:szCs w:val="24"/>
        </w:rPr>
        <w:t>k</w:t>
      </w:r>
      <w:r>
        <w:rPr>
          <w:spacing w:val="1"/>
          <w:sz w:val="24"/>
          <w:szCs w:val="24"/>
        </w:rPr>
        <w:t>e</w:t>
      </w:r>
      <w:r>
        <w:rPr>
          <w:sz w:val="24"/>
          <w:szCs w:val="24"/>
        </w:rPr>
        <w:t>p</w:t>
      </w:r>
      <w:r>
        <w:rPr>
          <w:spacing w:val="-1"/>
          <w:sz w:val="24"/>
          <w:szCs w:val="24"/>
        </w:rPr>
        <w:t>a</w:t>
      </w:r>
      <w:r>
        <w:rPr>
          <w:sz w:val="24"/>
          <w:szCs w:val="24"/>
        </w:rPr>
        <w:t>da supplie</w:t>
      </w:r>
      <w:r>
        <w:rPr>
          <w:spacing w:val="-1"/>
          <w:sz w:val="24"/>
          <w:szCs w:val="24"/>
        </w:rPr>
        <w:t>r</w:t>
      </w:r>
      <w:r>
        <w:rPr>
          <w:sz w:val="24"/>
          <w:szCs w:val="24"/>
        </w:rPr>
        <w:t>,</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p</w:t>
      </w:r>
      <w:r>
        <w:rPr>
          <w:spacing w:val="-1"/>
          <w:sz w:val="24"/>
          <w:szCs w:val="24"/>
        </w:rPr>
        <w:t>e</w:t>
      </w:r>
      <w:r>
        <w:rPr>
          <w:spacing w:val="3"/>
          <w:sz w:val="24"/>
          <w:szCs w:val="24"/>
        </w:rPr>
        <w:t>m</w:t>
      </w:r>
      <w:r>
        <w:rPr>
          <w:sz w:val="24"/>
          <w:szCs w:val="24"/>
        </w:rPr>
        <w:t>ilik</w:t>
      </w:r>
      <w:r>
        <w:rPr>
          <w:spacing w:val="1"/>
          <w:sz w:val="24"/>
          <w:szCs w:val="24"/>
        </w:rPr>
        <w:t xml:space="preserve"> </w:t>
      </w:r>
      <w:r>
        <w:rPr>
          <w:sz w:val="24"/>
          <w:szCs w:val="24"/>
        </w:rPr>
        <w:t>k</w:t>
      </w:r>
      <w:r>
        <w:rPr>
          <w:spacing w:val="-1"/>
          <w:sz w:val="24"/>
          <w:szCs w:val="24"/>
        </w:rPr>
        <w:t>e</w:t>
      </w:r>
      <w:r>
        <w:rPr>
          <w:sz w:val="24"/>
          <w:szCs w:val="24"/>
        </w:rPr>
        <w:t>su</w:t>
      </w:r>
      <w:r>
        <w:rPr>
          <w:spacing w:val="1"/>
          <w:sz w:val="24"/>
          <w:szCs w:val="24"/>
        </w:rPr>
        <w:t>l</w:t>
      </w:r>
      <w:r>
        <w:rPr>
          <w:sz w:val="24"/>
          <w:szCs w:val="24"/>
        </w:rPr>
        <w:t>itan d</w:t>
      </w:r>
      <w:r>
        <w:rPr>
          <w:spacing w:val="-1"/>
          <w:sz w:val="24"/>
          <w:szCs w:val="24"/>
        </w:rPr>
        <w:t>a</w:t>
      </w:r>
      <w:r>
        <w:rPr>
          <w:sz w:val="24"/>
          <w:szCs w:val="24"/>
        </w:rPr>
        <w:t>lam men</w:t>
      </w:r>
      <w:r>
        <w:rPr>
          <w:spacing w:val="-3"/>
          <w:sz w:val="24"/>
          <w:szCs w:val="24"/>
        </w:rPr>
        <w:t>g</w:t>
      </w:r>
      <w:r>
        <w:rPr>
          <w:sz w:val="24"/>
          <w:szCs w:val="24"/>
        </w:rPr>
        <w:t>hi</w:t>
      </w:r>
      <w:r>
        <w:rPr>
          <w:spacing w:val="1"/>
          <w:sz w:val="24"/>
          <w:szCs w:val="24"/>
        </w:rPr>
        <w:t>t</w:t>
      </w:r>
      <w:r>
        <w:rPr>
          <w:sz w:val="24"/>
          <w:szCs w:val="24"/>
        </w:rPr>
        <w:t>u</w:t>
      </w:r>
      <w:r>
        <w:rPr>
          <w:spacing w:val="2"/>
          <w:sz w:val="24"/>
          <w:szCs w:val="24"/>
        </w:rPr>
        <w:t>n</w:t>
      </w:r>
      <w:r>
        <w:rPr>
          <w:sz w:val="24"/>
          <w:szCs w:val="24"/>
        </w:rPr>
        <w:t>g</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f</w:t>
      </w:r>
      <w:r>
        <w:rPr>
          <w:sz w:val="24"/>
          <w:szCs w:val="24"/>
        </w:rPr>
        <w:t>it p</w:t>
      </w:r>
      <w:r>
        <w:rPr>
          <w:spacing w:val="-1"/>
          <w:sz w:val="24"/>
          <w:szCs w:val="24"/>
        </w:rPr>
        <w:t>er</w:t>
      </w:r>
      <w:r>
        <w:rPr>
          <w:sz w:val="24"/>
          <w:szCs w:val="24"/>
        </w:rPr>
        <w:t>t</w:t>
      </w:r>
      <w:r>
        <w:rPr>
          <w:spacing w:val="-1"/>
          <w:sz w:val="24"/>
          <w:szCs w:val="24"/>
        </w:rPr>
        <w:t>r</w:t>
      </w:r>
      <w:r>
        <w:rPr>
          <w:spacing w:val="2"/>
          <w:sz w:val="24"/>
          <w:szCs w:val="24"/>
        </w:rPr>
        <w:t>a</w:t>
      </w:r>
      <w:r>
        <w:rPr>
          <w:sz w:val="24"/>
          <w:szCs w:val="24"/>
        </w:rPr>
        <w:t>ns</w:t>
      </w:r>
      <w:r>
        <w:rPr>
          <w:spacing w:val="-1"/>
          <w:sz w:val="24"/>
          <w:szCs w:val="24"/>
        </w:rPr>
        <w:t>a</w:t>
      </w:r>
      <w:r>
        <w:rPr>
          <w:sz w:val="24"/>
          <w:szCs w:val="24"/>
        </w:rPr>
        <w:t>ks</w:t>
      </w:r>
      <w:r>
        <w:rPr>
          <w:spacing w:val="3"/>
          <w:sz w:val="24"/>
          <w:szCs w:val="24"/>
        </w:rPr>
        <w:t>i</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3.5.2</w:t>
      </w:r>
      <w:r>
        <w:rPr>
          <w:b/>
          <w:spacing w:val="8"/>
          <w:sz w:val="24"/>
          <w:szCs w:val="24"/>
        </w:rPr>
        <w:t xml:space="preserve"> </w:t>
      </w:r>
      <w:r>
        <w:rPr>
          <w:b/>
          <w:spacing w:val="-3"/>
          <w:sz w:val="24"/>
          <w:szCs w:val="24"/>
        </w:rPr>
        <w:t>F</w:t>
      </w:r>
      <w:r>
        <w:rPr>
          <w:b/>
          <w:sz w:val="24"/>
          <w:szCs w:val="24"/>
        </w:rPr>
        <w:t>lo</w:t>
      </w:r>
      <w:r>
        <w:rPr>
          <w:b/>
          <w:spacing w:val="2"/>
          <w:sz w:val="24"/>
          <w:szCs w:val="24"/>
        </w:rPr>
        <w:t>w</w:t>
      </w:r>
      <w:r>
        <w:rPr>
          <w:b/>
          <w:spacing w:val="-1"/>
          <w:sz w:val="24"/>
          <w:szCs w:val="24"/>
        </w:rPr>
        <w:t>c</w:t>
      </w:r>
      <w:r>
        <w:rPr>
          <w:b/>
          <w:spacing w:val="1"/>
          <w:sz w:val="24"/>
          <w:szCs w:val="24"/>
        </w:rPr>
        <w:t>h</w:t>
      </w:r>
      <w:r>
        <w:rPr>
          <w:b/>
          <w:sz w:val="24"/>
          <w:szCs w:val="24"/>
        </w:rPr>
        <w:t>a</w:t>
      </w:r>
      <w:r>
        <w:rPr>
          <w:b/>
          <w:spacing w:val="-1"/>
          <w:sz w:val="24"/>
          <w:szCs w:val="24"/>
        </w:rPr>
        <w:t>r</w:t>
      </w:r>
      <w:r>
        <w:rPr>
          <w:b/>
          <w:sz w:val="24"/>
          <w:szCs w:val="24"/>
        </w:rPr>
        <w:t>t Sist</w:t>
      </w:r>
      <w:r>
        <w:rPr>
          <w:b/>
          <w:spacing w:val="-1"/>
          <w:sz w:val="24"/>
          <w:szCs w:val="24"/>
        </w:rPr>
        <w:t>e</w:t>
      </w:r>
      <w:r>
        <w:rPr>
          <w:b/>
          <w:sz w:val="24"/>
          <w:szCs w:val="24"/>
        </w:rPr>
        <w:t>m</w:t>
      </w:r>
      <w:r>
        <w:rPr>
          <w:b/>
          <w:spacing w:val="2"/>
          <w:sz w:val="24"/>
          <w:szCs w:val="24"/>
        </w:rPr>
        <w:t xml:space="preserve"> </w:t>
      </w:r>
      <w:r>
        <w:rPr>
          <w:b/>
          <w:sz w:val="24"/>
          <w:szCs w:val="24"/>
        </w:rPr>
        <w:t>Us</w:t>
      </w:r>
      <w:r>
        <w:rPr>
          <w:b/>
          <w:spacing w:val="1"/>
          <w:sz w:val="24"/>
          <w:szCs w:val="24"/>
        </w:rPr>
        <w:t>u</w:t>
      </w:r>
      <w:r>
        <w:rPr>
          <w:b/>
          <w:sz w:val="24"/>
          <w:szCs w:val="24"/>
        </w:rPr>
        <w:t>lan</w:t>
      </w:r>
    </w:p>
    <w:p w:rsidR="0047694C" w:rsidRDefault="0047694C">
      <w:pPr>
        <w:spacing w:before="12" w:line="260" w:lineRule="exact"/>
        <w:rPr>
          <w:sz w:val="26"/>
          <w:szCs w:val="26"/>
        </w:rPr>
      </w:pPr>
    </w:p>
    <w:p w:rsidR="0047694C" w:rsidRDefault="003B46A5">
      <w:pPr>
        <w:ind w:left="1334"/>
      </w:pPr>
      <w:r>
        <w:pict>
          <v:shape id="_x0000_i1051" type="#_x0000_t75" style="width:396.85pt;height:282.15pt">
            <v:imagedata r:id="rId172" o:title=""/>
          </v:shape>
        </w:pict>
      </w:r>
    </w:p>
    <w:p w:rsidR="0047694C" w:rsidRDefault="00000000">
      <w:pPr>
        <w:spacing w:before="86"/>
        <w:ind w:left="2864"/>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z w:val="24"/>
          <w:szCs w:val="24"/>
        </w:rPr>
        <w:t>3.4</w:t>
      </w:r>
      <w:r>
        <w:rPr>
          <w:b/>
          <w:spacing w:val="-4"/>
          <w:sz w:val="24"/>
          <w:szCs w:val="24"/>
        </w:rPr>
        <w:t xml:space="preserve"> </w:t>
      </w:r>
      <w:r>
        <w:rPr>
          <w:spacing w:val="-1"/>
          <w:sz w:val="24"/>
          <w:szCs w:val="24"/>
        </w:rPr>
        <w:t>F</w:t>
      </w:r>
      <w:r>
        <w:rPr>
          <w:sz w:val="24"/>
          <w:szCs w:val="24"/>
        </w:rPr>
        <w:t>low</w:t>
      </w:r>
      <w:r>
        <w:rPr>
          <w:spacing w:val="-1"/>
          <w:sz w:val="24"/>
          <w:szCs w:val="24"/>
        </w:rPr>
        <w:t>c</w:t>
      </w:r>
      <w:r>
        <w:rPr>
          <w:sz w:val="24"/>
          <w:szCs w:val="24"/>
        </w:rPr>
        <w:t>h</w:t>
      </w:r>
      <w:r>
        <w:rPr>
          <w:spacing w:val="1"/>
          <w:sz w:val="24"/>
          <w:szCs w:val="24"/>
        </w:rPr>
        <w:t>a</w:t>
      </w:r>
      <w:r>
        <w:rPr>
          <w:spacing w:val="-1"/>
          <w:sz w:val="24"/>
          <w:szCs w:val="24"/>
        </w:rPr>
        <w:t>r</w:t>
      </w:r>
      <w:r>
        <w:rPr>
          <w:sz w:val="24"/>
          <w:szCs w:val="24"/>
        </w:rPr>
        <w:t>t</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
          <w:sz w:val="24"/>
          <w:szCs w:val="24"/>
        </w:rPr>
        <w:t xml:space="preserve"> </w:t>
      </w:r>
      <w:r>
        <w:rPr>
          <w:sz w:val="24"/>
          <w:szCs w:val="24"/>
        </w:rPr>
        <w:t>Usu</w:t>
      </w:r>
      <w:r>
        <w:rPr>
          <w:spacing w:val="1"/>
          <w:sz w:val="24"/>
          <w:szCs w:val="24"/>
        </w:rPr>
        <w:t>l</w:t>
      </w:r>
      <w:r>
        <w:rPr>
          <w:spacing w:val="-1"/>
          <w:sz w:val="24"/>
          <w:szCs w:val="24"/>
        </w:rPr>
        <w:t>a</w:t>
      </w:r>
      <w:r>
        <w:rPr>
          <w:sz w:val="24"/>
          <w:szCs w:val="24"/>
        </w:rPr>
        <w:t>n</w:t>
      </w:r>
      <w:r>
        <w:rPr>
          <w:spacing w:val="-2"/>
          <w:sz w:val="24"/>
          <w:szCs w:val="24"/>
        </w:rPr>
        <w:t xml:space="preserve"> </w:t>
      </w:r>
      <w:r>
        <w:rPr>
          <w:spacing w:val="1"/>
          <w:sz w:val="24"/>
          <w:szCs w:val="24"/>
        </w:rPr>
        <w:t>P</w:t>
      </w:r>
      <w:r>
        <w:rPr>
          <w:spacing w:val="-1"/>
          <w:sz w:val="24"/>
          <w:szCs w:val="24"/>
        </w:rPr>
        <w:t>a</w:t>
      </w:r>
      <w:r>
        <w:rPr>
          <w:sz w:val="24"/>
          <w:szCs w:val="24"/>
        </w:rPr>
        <w:t>da</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5" w:line="180" w:lineRule="exact"/>
        <w:rPr>
          <w:sz w:val="18"/>
          <w:szCs w:val="18"/>
        </w:rPr>
      </w:pPr>
    </w:p>
    <w:p w:rsidR="0047694C" w:rsidRDefault="00000000">
      <w:pPr>
        <w:ind w:left="1983"/>
        <w:rPr>
          <w:sz w:val="24"/>
          <w:szCs w:val="24"/>
        </w:rPr>
      </w:pPr>
      <w:r>
        <w:rPr>
          <w:spacing w:val="1"/>
          <w:sz w:val="24"/>
          <w:szCs w:val="24"/>
        </w:rPr>
        <w:t>P</w:t>
      </w:r>
      <w:r>
        <w:rPr>
          <w:spacing w:val="-1"/>
          <w:sz w:val="24"/>
          <w:szCs w:val="24"/>
        </w:rPr>
        <w:t>e</w:t>
      </w:r>
      <w:r>
        <w:rPr>
          <w:sz w:val="24"/>
          <w:szCs w:val="24"/>
        </w:rPr>
        <w:t>njel</w:t>
      </w:r>
      <w:r>
        <w:rPr>
          <w:spacing w:val="-1"/>
          <w:sz w:val="24"/>
          <w:szCs w:val="24"/>
        </w:rPr>
        <w:t>a</w:t>
      </w:r>
      <w:r>
        <w:rPr>
          <w:sz w:val="24"/>
          <w:szCs w:val="24"/>
        </w:rPr>
        <w:t>s</w:t>
      </w:r>
      <w:r>
        <w:rPr>
          <w:spacing w:val="-1"/>
          <w:sz w:val="24"/>
          <w:szCs w:val="24"/>
        </w:rPr>
        <w:t>a</w:t>
      </w:r>
      <w:r>
        <w:rPr>
          <w:sz w:val="24"/>
          <w:szCs w:val="24"/>
        </w:rPr>
        <w:t>n:</w:t>
      </w:r>
    </w:p>
    <w:p w:rsidR="0047694C" w:rsidRDefault="0047694C">
      <w:pPr>
        <w:spacing w:before="16" w:line="260" w:lineRule="exact"/>
        <w:rPr>
          <w:sz w:val="26"/>
          <w:szCs w:val="26"/>
        </w:rPr>
      </w:pPr>
    </w:p>
    <w:p w:rsidR="0047694C" w:rsidRDefault="00000000">
      <w:pPr>
        <w:spacing w:line="480" w:lineRule="auto"/>
        <w:ind w:left="2389" w:right="812" w:hanging="360"/>
        <w:rPr>
          <w:sz w:val="24"/>
          <w:szCs w:val="24"/>
        </w:rPr>
      </w:pPr>
      <w:r>
        <w:rPr>
          <w:sz w:val="24"/>
          <w:szCs w:val="24"/>
        </w:rPr>
        <w:t xml:space="preserve">1.   </w:t>
      </w:r>
      <w:r>
        <w:rPr>
          <w:spacing w:val="1"/>
          <w:sz w:val="24"/>
          <w:szCs w:val="24"/>
        </w:rPr>
        <w:t>P</w:t>
      </w:r>
      <w:r>
        <w:rPr>
          <w:spacing w:val="-1"/>
          <w:sz w:val="24"/>
          <w:szCs w:val="24"/>
        </w:rPr>
        <w:t>e</w:t>
      </w:r>
      <w:r>
        <w:rPr>
          <w:sz w:val="24"/>
          <w:szCs w:val="24"/>
        </w:rPr>
        <w:t>lang</w:t>
      </w:r>
      <w:r>
        <w:rPr>
          <w:spacing w:val="-3"/>
          <w:sz w:val="24"/>
          <w:szCs w:val="24"/>
        </w:rPr>
        <w:t>g</w:t>
      </w:r>
      <w:r>
        <w:rPr>
          <w:spacing w:val="-1"/>
          <w:sz w:val="24"/>
          <w:szCs w:val="24"/>
        </w:rPr>
        <w:t>a</w:t>
      </w:r>
      <w:r>
        <w:rPr>
          <w:sz w:val="24"/>
          <w:szCs w:val="24"/>
        </w:rPr>
        <w:t>n</w:t>
      </w:r>
      <w:r>
        <w:rPr>
          <w:spacing w:val="36"/>
          <w:sz w:val="24"/>
          <w:szCs w:val="24"/>
        </w:rPr>
        <w:t xml:space="preserve"> </w:t>
      </w:r>
      <w:r>
        <w:rPr>
          <w:sz w:val="24"/>
          <w:szCs w:val="24"/>
        </w:rPr>
        <w:t>d</w:t>
      </w:r>
      <w:r>
        <w:rPr>
          <w:spacing w:val="-1"/>
          <w:sz w:val="24"/>
          <w:szCs w:val="24"/>
        </w:rPr>
        <w:t>a</w:t>
      </w:r>
      <w:r>
        <w:rPr>
          <w:sz w:val="24"/>
          <w:szCs w:val="24"/>
        </w:rPr>
        <w:t>ta</w:t>
      </w:r>
      <w:r>
        <w:rPr>
          <w:spacing w:val="2"/>
          <w:sz w:val="24"/>
          <w:szCs w:val="24"/>
        </w:rPr>
        <w:t>n</w:t>
      </w:r>
      <w:r>
        <w:rPr>
          <w:sz w:val="24"/>
          <w:szCs w:val="24"/>
        </w:rPr>
        <w:t>g</w:t>
      </w:r>
      <w:r>
        <w:rPr>
          <w:spacing w:val="34"/>
          <w:sz w:val="24"/>
          <w:szCs w:val="24"/>
        </w:rPr>
        <w:t xml:space="preserve"> </w:t>
      </w:r>
      <w:r>
        <w:rPr>
          <w:spacing w:val="2"/>
          <w:sz w:val="24"/>
          <w:szCs w:val="24"/>
        </w:rPr>
        <w:t>k</w:t>
      </w:r>
      <w:r>
        <w:rPr>
          <w:sz w:val="24"/>
          <w:szCs w:val="24"/>
        </w:rPr>
        <w:t>e</w:t>
      </w:r>
      <w:r>
        <w:rPr>
          <w:spacing w:val="37"/>
          <w:sz w:val="24"/>
          <w:szCs w:val="24"/>
        </w:rPr>
        <w:t xml:space="preserve"> </w:t>
      </w:r>
      <w:r>
        <w:rPr>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36"/>
          <w:sz w:val="24"/>
          <w:szCs w:val="24"/>
        </w:rPr>
        <w:t xml:space="preserve"> </w:t>
      </w:r>
      <w:r>
        <w:rPr>
          <w:sz w:val="24"/>
          <w:szCs w:val="24"/>
        </w:rPr>
        <w:t>d</w:t>
      </w:r>
      <w:r>
        <w:rPr>
          <w:spacing w:val="-1"/>
          <w:sz w:val="24"/>
          <w:szCs w:val="24"/>
        </w:rPr>
        <w:t>a</w:t>
      </w:r>
      <w:r>
        <w:rPr>
          <w:sz w:val="24"/>
          <w:szCs w:val="24"/>
        </w:rPr>
        <w:t>n</w:t>
      </w:r>
      <w:r>
        <w:rPr>
          <w:spacing w:val="38"/>
          <w:sz w:val="24"/>
          <w:szCs w:val="24"/>
        </w:rPr>
        <w:t xml:space="preserve"> </w:t>
      </w:r>
      <w:r>
        <w:rPr>
          <w:sz w:val="24"/>
          <w:szCs w:val="24"/>
        </w:rPr>
        <w:t>me</w:t>
      </w:r>
      <w:r>
        <w:rPr>
          <w:spacing w:val="2"/>
          <w:sz w:val="24"/>
          <w:szCs w:val="24"/>
        </w:rPr>
        <w:t>n</w:t>
      </w:r>
      <w:r>
        <w:rPr>
          <w:spacing w:val="-2"/>
          <w:sz w:val="24"/>
          <w:szCs w:val="24"/>
        </w:rPr>
        <w:t>g</w:t>
      </w:r>
      <w:r>
        <w:rPr>
          <w:spacing w:val="-1"/>
          <w:sz w:val="24"/>
          <w:szCs w:val="24"/>
        </w:rPr>
        <w:t>a</w:t>
      </w:r>
      <w:r>
        <w:rPr>
          <w:sz w:val="24"/>
          <w:szCs w:val="24"/>
        </w:rPr>
        <w:t>t</w:t>
      </w:r>
      <w:r>
        <w:rPr>
          <w:spacing w:val="-1"/>
          <w:sz w:val="24"/>
          <w:szCs w:val="24"/>
        </w:rPr>
        <w:t>a</w:t>
      </w:r>
      <w:r>
        <w:rPr>
          <w:spacing w:val="2"/>
          <w:sz w:val="24"/>
          <w:szCs w:val="24"/>
        </w:rPr>
        <w:t>k</w:t>
      </w:r>
      <w:r>
        <w:rPr>
          <w:spacing w:val="1"/>
          <w:sz w:val="24"/>
          <w:szCs w:val="24"/>
        </w:rPr>
        <w:t>a</w:t>
      </w:r>
      <w:r>
        <w:rPr>
          <w:sz w:val="24"/>
          <w:szCs w:val="24"/>
        </w:rPr>
        <w:t>n</w:t>
      </w:r>
      <w:r>
        <w:rPr>
          <w:spacing w:val="36"/>
          <w:sz w:val="24"/>
          <w:szCs w:val="24"/>
        </w:rPr>
        <w:t xml:space="preserve"> </w:t>
      </w:r>
      <w:r>
        <w:rPr>
          <w:spacing w:val="2"/>
          <w:sz w:val="24"/>
          <w:szCs w:val="24"/>
        </w:rPr>
        <w:t>k</w:t>
      </w:r>
      <w:r>
        <w:rPr>
          <w:spacing w:val="-1"/>
          <w:sz w:val="24"/>
          <w:szCs w:val="24"/>
        </w:rPr>
        <w:t>e</w:t>
      </w:r>
      <w:r>
        <w:rPr>
          <w:sz w:val="24"/>
          <w:szCs w:val="24"/>
        </w:rPr>
        <w:t>luhan</w:t>
      </w:r>
      <w:r>
        <w:rPr>
          <w:spacing w:val="36"/>
          <w:sz w:val="24"/>
          <w:szCs w:val="24"/>
        </w:rPr>
        <w:t xml:space="preserve"> </w:t>
      </w:r>
      <w:r>
        <w:rPr>
          <w:sz w:val="24"/>
          <w:szCs w:val="24"/>
        </w:rPr>
        <w:t xml:space="preserve">motor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dihad</w:t>
      </w:r>
      <w:r>
        <w:rPr>
          <w:spacing w:val="-1"/>
          <w:sz w:val="24"/>
          <w:szCs w:val="24"/>
        </w:rPr>
        <w:t>a</w:t>
      </w:r>
      <w:r>
        <w:rPr>
          <w:sz w:val="24"/>
          <w:szCs w:val="24"/>
        </w:rPr>
        <w:t>pi at</w:t>
      </w:r>
      <w:r>
        <w:rPr>
          <w:spacing w:val="-1"/>
          <w:sz w:val="24"/>
          <w:szCs w:val="24"/>
        </w:rPr>
        <w:t>a</w:t>
      </w:r>
      <w:r>
        <w:rPr>
          <w:sz w:val="24"/>
          <w:szCs w:val="24"/>
        </w:rPr>
        <w:t xml:space="preserve">u </w:t>
      </w:r>
      <w:r>
        <w:rPr>
          <w:spacing w:val="3"/>
          <w:sz w:val="24"/>
          <w:szCs w:val="24"/>
        </w:rPr>
        <w:t>m</w:t>
      </w:r>
      <w:r>
        <w:rPr>
          <w:spacing w:val="-1"/>
          <w:sz w:val="24"/>
          <w:szCs w:val="24"/>
        </w:rPr>
        <w:t>e</w:t>
      </w:r>
      <w:r>
        <w:rPr>
          <w:spacing w:val="2"/>
          <w:sz w:val="24"/>
          <w:szCs w:val="24"/>
        </w:rPr>
        <w:t>n</w:t>
      </w:r>
      <w:r>
        <w:rPr>
          <w:spacing w:val="1"/>
          <w:sz w:val="24"/>
          <w:szCs w:val="24"/>
        </w:rPr>
        <w:t>e</w:t>
      </w:r>
      <w:r>
        <w:rPr>
          <w:sz w:val="24"/>
          <w:szCs w:val="24"/>
        </w:rPr>
        <w:t>ntukan s</w:t>
      </w:r>
      <w:r>
        <w:rPr>
          <w:spacing w:val="-1"/>
          <w:sz w:val="24"/>
          <w:szCs w:val="24"/>
        </w:rPr>
        <w:t>e</w:t>
      </w:r>
      <w:r>
        <w:rPr>
          <w:sz w:val="24"/>
          <w:szCs w:val="24"/>
        </w:rPr>
        <w:t>rvi</w:t>
      </w:r>
      <w:r>
        <w:rPr>
          <w:spacing w:val="-1"/>
          <w:sz w:val="24"/>
          <w:szCs w:val="24"/>
        </w:rPr>
        <w:t>ce.</w:t>
      </w:r>
    </w:p>
    <w:p w:rsidR="0047694C" w:rsidRDefault="00000000">
      <w:pPr>
        <w:spacing w:before="23" w:line="477" w:lineRule="auto"/>
        <w:ind w:left="2389" w:right="814" w:hanging="360"/>
        <w:rPr>
          <w:sz w:val="24"/>
          <w:szCs w:val="24"/>
        </w:rPr>
      </w:pPr>
      <w:r>
        <w:rPr>
          <w:sz w:val="24"/>
          <w:szCs w:val="24"/>
        </w:rPr>
        <w:t xml:space="preserve">2. </w:t>
      </w:r>
      <w:r>
        <w:rPr>
          <w:spacing w:val="58"/>
          <w:sz w:val="24"/>
          <w:szCs w:val="24"/>
        </w:rPr>
        <w:t xml:space="preserve"> </w:t>
      </w:r>
      <w:r>
        <w:rPr>
          <w:spacing w:val="1"/>
          <w:sz w:val="24"/>
          <w:szCs w:val="24"/>
        </w:rPr>
        <w:t>P</w:t>
      </w:r>
      <w:r>
        <w:rPr>
          <w:spacing w:val="-1"/>
          <w:sz w:val="24"/>
          <w:szCs w:val="24"/>
        </w:rPr>
        <w:t>e</w:t>
      </w:r>
      <w:r>
        <w:rPr>
          <w:sz w:val="24"/>
          <w:szCs w:val="24"/>
        </w:rPr>
        <w:t>lang</w:t>
      </w:r>
      <w:r>
        <w:rPr>
          <w:spacing w:val="-3"/>
          <w:sz w:val="24"/>
          <w:szCs w:val="24"/>
        </w:rPr>
        <w:t>g</w:t>
      </w:r>
      <w:r>
        <w:rPr>
          <w:spacing w:val="-1"/>
          <w:sz w:val="24"/>
          <w:szCs w:val="24"/>
        </w:rPr>
        <w:t>a</w:t>
      </w:r>
      <w:r>
        <w:rPr>
          <w:sz w:val="24"/>
          <w:szCs w:val="24"/>
        </w:rPr>
        <w:t xml:space="preserve">n </w:t>
      </w:r>
      <w:r>
        <w:rPr>
          <w:spacing w:val="2"/>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 xml:space="preserve">n </w:t>
      </w:r>
      <w:r>
        <w:rPr>
          <w:spacing w:val="2"/>
          <w:sz w:val="24"/>
          <w:szCs w:val="24"/>
        </w:rPr>
        <w:t xml:space="preserve"> </w:t>
      </w:r>
      <w:r>
        <w:rPr>
          <w:spacing w:val="-1"/>
          <w:sz w:val="24"/>
          <w:szCs w:val="24"/>
        </w:rPr>
        <w:t>r</w:t>
      </w:r>
      <w:r>
        <w:rPr>
          <w:spacing w:val="1"/>
          <w:sz w:val="24"/>
          <w:szCs w:val="24"/>
        </w:rPr>
        <w:t>e</w:t>
      </w:r>
      <w:r>
        <w:rPr>
          <w:spacing w:val="-2"/>
          <w:sz w:val="24"/>
          <w:szCs w:val="24"/>
        </w:rPr>
        <w:t>g</w:t>
      </w:r>
      <w:r>
        <w:rPr>
          <w:sz w:val="24"/>
          <w:szCs w:val="24"/>
        </w:rPr>
        <w:t>i</w:t>
      </w:r>
      <w:r>
        <w:rPr>
          <w:spacing w:val="1"/>
          <w:sz w:val="24"/>
          <w:szCs w:val="24"/>
        </w:rPr>
        <w:t>s</w:t>
      </w:r>
      <w:r>
        <w:rPr>
          <w:sz w:val="24"/>
          <w:szCs w:val="24"/>
        </w:rPr>
        <w:t>t</w:t>
      </w:r>
      <w:r>
        <w:rPr>
          <w:spacing w:val="-1"/>
          <w:sz w:val="24"/>
          <w:szCs w:val="24"/>
        </w:rPr>
        <w:t>r</w:t>
      </w:r>
      <w:r>
        <w:rPr>
          <w:spacing w:val="-3"/>
          <w:sz w:val="24"/>
          <w:szCs w:val="24"/>
        </w:rPr>
        <w:t>a</w:t>
      </w:r>
      <w:r>
        <w:rPr>
          <w:sz w:val="24"/>
          <w:szCs w:val="24"/>
        </w:rPr>
        <w:t xml:space="preserve">si </w:t>
      </w:r>
      <w:r>
        <w:rPr>
          <w:spacing w:val="3"/>
          <w:sz w:val="24"/>
          <w:szCs w:val="24"/>
        </w:rPr>
        <w:t xml:space="preserve"> </w:t>
      </w:r>
      <w:r>
        <w:rPr>
          <w:sz w:val="24"/>
          <w:szCs w:val="24"/>
        </w:rPr>
        <w:t>t</w:t>
      </w:r>
      <w:r>
        <w:rPr>
          <w:spacing w:val="-1"/>
          <w:sz w:val="24"/>
          <w:szCs w:val="24"/>
        </w:rPr>
        <w:t>er</w:t>
      </w:r>
      <w:r>
        <w:rPr>
          <w:sz w:val="24"/>
          <w:szCs w:val="24"/>
        </w:rPr>
        <w:t xml:space="preserve">lebih </w:t>
      </w:r>
      <w:r>
        <w:rPr>
          <w:spacing w:val="3"/>
          <w:sz w:val="24"/>
          <w:szCs w:val="24"/>
        </w:rPr>
        <w:t xml:space="preserve"> </w:t>
      </w:r>
      <w:r>
        <w:rPr>
          <w:sz w:val="24"/>
          <w:szCs w:val="24"/>
        </w:rPr>
        <w:t>d</w:t>
      </w:r>
      <w:r>
        <w:rPr>
          <w:spacing w:val="-1"/>
          <w:sz w:val="24"/>
          <w:szCs w:val="24"/>
        </w:rPr>
        <w:t>a</w:t>
      </w:r>
      <w:r>
        <w:rPr>
          <w:spacing w:val="2"/>
          <w:sz w:val="24"/>
          <w:szCs w:val="24"/>
        </w:rPr>
        <w:t>h</w:t>
      </w:r>
      <w:r>
        <w:rPr>
          <w:sz w:val="24"/>
          <w:szCs w:val="24"/>
        </w:rPr>
        <w:t xml:space="preserve">ulu </w:t>
      </w:r>
      <w:r>
        <w:rPr>
          <w:spacing w:val="3"/>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 xml:space="preserve"> </w:t>
      </w:r>
      <w:r>
        <w:rPr>
          <w:sz w:val="24"/>
          <w:szCs w:val="24"/>
        </w:rPr>
        <w:t>t</w:t>
      </w:r>
      <w:r>
        <w:rPr>
          <w:spacing w:val="-1"/>
          <w:sz w:val="24"/>
          <w:szCs w:val="24"/>
        </w:rPr>
        <w:t>er</w:t>
      </w:r>
      <w:r>
        <w:rPr>
          <w:sz w:val="24"/>
          <w:szCs w:val="24"/>
        </w:rPr>
        <w:t>input d</w:t>
      </w:r>
      <w:r>
        <w:rPr>
          <w:spacing w:val="-1"/>
          <w:sz w:val="24"/>
          <w:szCs w:val="24"/>
        </w:rPr>
        <w:t>a</w:t>
      </w:r>
      <w:r>
        <w:rPr>
          <w:sz w:val="24"/>
          <w:szCs w:val="24"/>
        </w:rPr>
        <w:t xml:space="preserve">lam </w:t>
      </w:r>
      <w:r>
        <w:rPr>
          <w:spacing w:val="2"/>
          <w:sz w:val="24"/>
          <w:szCs w:val="24"/>
        </w:rPr>
        <w:t>s</w:t>
      </w:r>
      <w:r>
        <w:rPr>
          <w:spacing w:val="-5"/>
          <w:sz w:val="24"/>
          <w:szCs w:val="24"/>
        </w:rPr>
        <w:t>y</w:t>
      </w:r>
      <w:r>
        <w:rPr>
          <w:sz w:val="24"/>
          <w:szCs w:val="24"/>
        </w:rPr>
        <w:t>st</w:t>
      </w:r>
      <w:r>
        <w:rPr>
          <w:spacing w:val="-1"/>
          <w:sz w:val="24"/>
          <w:szCs w:val="24"/>
        </w:rPr>
        <w:t>e</w:t>
      </w:r>
      <w:r>
        <w:rPr>
          <w:sz w:val="24"/>
          <w:szCs w:val="24"/>
        </w:rPr>
        <w:t>m dat</w:t>
      </w:r>
      <w:r>
        <w:rPr>
          <w:spacing w:val="-1"/>
          <w:sz w:val="24"/>
          <w:szCs w:val="24"/>
        </w:rPr>
        <w:t>a</w:t>
      </w:r>
      <w:r>
        <w:rPr>
          <w:sz w:val="24"/>
          <w:szCs w:val="24"/>
        </w:rPr>
        <w:t>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24"/>
        <w:ind w:left="2029"/>
        <w:rPr>
          <w:sz w:val="24"/>
          <w:szCs w:val="24"/>
        </w:rPr>
        <w:sectPr w:rsidR="0047694C">
          <w:pgSz w:w="11940" w:h="16860"/>
          <w:pgMar w:top="960" w:right="860" w:bottom="280" w:left="1680" w:header="731" w:footer="0" w:gutter="0"/>
          <w:cols w:space="720"/>
        </w:sectPr>
      </w:pPr>
      <w:r>
        <w:rPr>
          <w:sz w:val="24"/>
          <w:szCs w:val="24"/>
        </w:rPr>
        <w:t>3.   M</w:t>
      </w:r>
      <w:r>
        <w:rPr>
          <w:spacing w:val="-1"/>
          <w:sz w:val="24"/>
          <w:szCs w:val="24"/>
        </w:rPr>
        <w:t>e</w:t>
      </w:r>
      <w:r>
        <w:rPr>
          <w:sz w:val="24"/>
          <w:szCs w:val="24"/>
        </w:rPr>
        <w:t>k</w:t>
      </w:r>
      <w:r>
        <w:rPr>
          <w:spacing w:val="-1"/>
          <w:sz w:val="24"/>
          <w:szCs w:val="24"/>
        </w:rPr>
        <w:t>a</w:t>
      </w:r>
      <w:r>
        <w:rPr>
          <w:sz w:val="24"/>
          <w:szCs w:val="24"/>
        </w:rPr>
        <w:t>nik m</w:t>
      </w:r>
      <w:r>
        <w:rPr>
          <w:spacing w:val="-1"/>
          <w:sz w:val="24"/>
          <w:szCs w:val="24"/>
        </w:rPr>
        <w:t>e</w:t>
      </w:r>
      <w:r>
        <w:rPr>
          <w:sz w:val="24"/>
          <w:szCs w:val="24"/>
        </w:rPr>
        <w:t>n</w:t>
      </w:r>
      <w:r>
        <w:rPr>
          <w:spacing w:val="-2"/>
          <w:sz w:val="24"/>
          <w:szCs w:val="24"/>
        </w:rPr>
        <w:t>g</w:t>
      </w:r>
      <w:r>
        <w:rPr>
          <w:spacing w:val="2"/>
          <w:sz w:val="24"/>
          <w:szCs w:val="24"/>
        </w:rPr>
        <w:t>e</w:t>
      </w:r>
      <w:r>
        <w:rPr>
          <w:spacing w:val="-1"/>
          <w:sz w:val="24"/>
          <w:szCs w:val="24"/>
        </w:rPr>
        <w:t>ce</w:t>
      </w:r>
      <w:r>
        <w:rPr>
          <w:sz w:val="24"/>
          <w:szCs w:val="24"/>
        </w:rPr>
        <w:t xml:space="preserve">k </w:t>
      </w:r>
      <w:r>
        <w:rPr>
          <w:spacing w:val="2"/>
          <w:sz w:val="24"/>
          <w:szCs w:val="24"/>
        </w:rPr>
        <w:t>d</w:t>
      </w:r>
      <w:r>
        <w:rPr>
          <w:spacing w:val="-1"/>
          <w:sz w:val="24"/>
          <w:szCs w:val="24"/>
        </w:rPr>
        <w:t>a</w:t>
      </w:r>
      <w:r>
        <w:rPr>
          <w:sz w:val="24"/>
          <w:szCs w:val="24"/>
        </w:rPr>
        <w:t>n</w:t>
      </w:r>
      <w:r>
        <w:rPr>
          <w:spacing w:val="2"/>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 s</w:t>
      </w:r>
      <w:r>
        <w:rPr>
          <w:spacing w:val="-1"/>
          <w:sz w:val="24"/>
          <w:szCs w:val="24"/>
        </w:rPr>
        <w:t>er</w:t>
      </w:r>
      <w:r>
        <w:rPr>
          <w:spacing w:val="1"/>
          <w:sz w:val="24"/>
          <w:szCs w:val="24"/>
        </w:rPr>
        <w:t>v</w:t>
      </w:r>
      <w:r>
        <w:rPr>
          <w:spacing w:val="3"/>
          <w:sz w:val="24"/>
          <w:szCs w:val="24"/>
        </w:rPr>
        <w:t>i</w:t>
      </w:r>
      <w:r>
        <w:rPr>
          <w:spacing w:val="-1"/>
          <w:sz w:val="24"/>
          <w:szCs w:val="24"/>
        </w:rPr>
        <w:t>ce.</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479" w:lineRule="auto"/>
        <w:ind w:left="2389" w:right="79" w:hanging="360"/>
        <w:jc w:val="both"/>
        <w:rPr>
          <w:sz w:val="24"/>
          <w:szCs w:val="24"/>
        </w:rPr>
      </w:pPr>
      <w:r>
        <w:rPr>
          <w:sz w:val="24"/>
          <w:szCs w:val="24"/>
        </w:rPr>
        <w:t xml:space="preserve">4.  </w:t>
      </w:r>
      <w:r>
        <w:rPr>
          <w:spacing w:val="11"/>
          <w:sz w:val="24"/>
          <w:szCs w:val="24"/>
        </w:rPr>
        <w:t xml:space="preserve"> </w:t>
      </w:r>
      <w:r>
        <w:rPr>
          <w:sz w:val="24"/>
          <w:szCs w:val="24"/>
        </w:rPr>
        <w:t>Jika</w:t>
      </w:r>
      <w:r>
        <w:rPr>
          <w:spacing w:val="56"/>
          <w:sz w:val="24"/>
          <w:szCs w:val="24"/>
        </w:rPr>
        <w:t xml:space="preserve"> </w:t>
      </w:r>
      <w:r>
        <w:rPr>
          <w:sz w:val="24"/>
          <w:szCs w:val="24"/>
        </w:rPr>
        <w:t>s</w:t>
      </w:r>
      <w:r>
        <w:rPr>
          <w:spacing w:val="-1"/>
          <w:sz w:val="24"/>
          <w:szCs w:val="24"/>
        </w:rPr>
        <w:t>aa</w:t>
      </w:r>
      <w:r>
        <w:rPr>
          <w:sz w:val="24"/>
          <w:szCs w:val="24"/>
        </w:rPr>
        <w:t>t</w:t>
      </w:r>
      <w:r>
        <w:rPr>
          <w:spacing w:val="56"/>
          <w:sz w:val="24"/>
          <w:szCs w:val="24"/>
        </w:rPr>
        <w:t xml:space="preserve"> </w:t>
      </w:r>
      <w:r>
        <w:rPr>
          <w:sz w:val="24"/>
          <w:szCs w:val="24"/>
        </w:rPr>
        <w:t>meng</w:t>
      </w:r>
      <w:r>
        <w:rPr>
          <w:spacing w:val="-1"/>
          <w:sz w:val="24"/>
          <w:szCs w:val="24"/>
        </w:rPr>
        <w:t>ece</w:t>
      </w:r>
      <w:r>
        <w:rPr>
          <w:sz w:val="24"/>
          <w:szCs w:val="24"/>
        </w:rPr>
        <w:t>k</w:t>
      </w:r>
      <w:r>
        <w:rPr>
          <w:spacing w:val="53"/>
          <w:sz w:val="24"/>
          <w:szCs w:val="24"/>
        </w:rPr>
        <w:t xml:space="preserve"> </w:t>
      </w:r>
      <w:r>
        <w:rPr>
          <w:spacing w:val="3"/>
          <w:sz w:val="24"/>
          <w:szCs w:val="24"/>
        </w:rPr>
        <w:t>m</w:t>
      </w:r>
      <w:r>
        <w:rPr>
          <w:spacing w:val="-1"/>
          <w:sz w:val="24"/>
          <w:szCs w:val="24"/>
        </w:rPr>
        <w:t>e</w:t>
      </w:r>
      <w:r>
        <w:rPr>
          <w:sz w:val="24"/>
          <w:szCs w:val="24"/>
        </w:rPr>
        <w:t>n</w:t>
      </w:r>
      <w:r>
        <w:rPr>
          <w:spacing w:val="-1"/>
          <w:sz w:val="24"/>
          <w:szCs w:val="24"/>
        </w:rPr>
        <w:t>e</w:t>
      </w:r>
      <w:r>
        <w:rPr>
          <w:sz w:val="24"/>
          <w:szCs w:val="24"/>
        </w:rPr>
        <w:t>mukan</w:t>
      </w:r>
      <w:r>
        <w:rPr>
          <w:spacing w:val="55"/>
          <w:sz w:val="24"/>
          <w:szCs w:val="24"/>
        </w:rPr>
        <w:t xml:space="preserve"> </w:t>
      </w:r>
      <w:r>
        <w:rPr>
          <w:sz w:val="24"/>
          <w:szCs w:val="24"/>
        </w:rPr>
        <w:t>k</w:t>
      </w:r>
      <w:r>
        <w:rPr>
          <w:spacing w:val="-1"/>
          <w:sz w:val="24"/>
          <w:szCs w:val="24"/>
        </w:rPr>
        <w:t>e</w:t>
      </w:r>
      <w:r>
        <w:rPr>
          <w:sz w:val="24"/>
          <w:szCs w:val="24"/>
        </w:rPr>
        <w:t xml:space="preserve">luhan  </w:t>
      </w:r>
      <w:r>
        <w:rPr>
          <w:spacing w:val="-5"/>
          <w:sz w:val="24"/>
          <w:szCs w:val="24"/>
        </w:rPr>
        <w:t>y</w:t>
      </w:r>
      <w:r>
        <w:rPr>
          <w:spacing w:val="1"/>
          <w:sz w:val="24"/>
          <w:szCs w:val="24"/>
        </w:rPr>
        <w:t>a</w:t>
      </w:r>
      <w:r>
        <w:rPr>
          <w:sz w:val="24"/>
          <w:szCs w:val="24"/>
        </w:rPr>
        <w:t>ng</w:t>
      </w:r>
      <w:r>
        <w:rPr>
          <w:spacing w:val="55"/>
          <w:sz w:val="24"/>
          <w:szCs w:val="24"/>
        </w:rPr>
        <w:t xml:space="preserve"> </w:t>
      </w:r>
      <w:r>
        <w:rPr>
          <w:sz w:val="24"/>
          <w:szCs w:val="24"/>
        </w:rPr>
        <w:t>lain,</w:t>
      </w:r>
      <w:r>
        <w:rPr>
          <w:spacing w:val="55"/>
          <w:sz w:val="24"/>
          <w:szCs w:val="24"/>
        </w:rPr>
        <w:t xml:space="preserve"> </w:t>
      </w:r>
      <w:r>
        <w:rPr>
          <w:sz w:val="24"/>
          <w:szCs w:val="24"/>
        </w:rPr>
        <w:t>mek</w:t>
      </w:r>
      <w:r>
        <w:rPr>
          <w:spacing w:val="-1"/>
          <w:sz w:val="24"/>
          <w:szCs w:val="24"/>
        </w:rPr>
        <w:t>a</w:t>
      </w:r>
      <w:r>
        <w:rPr>
          <w:sz w:val="24"/>
          <w:szCs w:val="24"/>
        </w:rPr>
        <w:t xml:space="preserve">nik </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z w:val="24"/>
          <w:szCs w:val="24"/>
        </w:rPr>
        <w:t>me</w:t>
      </w:r>
      <w:r>
        <w:rPr>
          <w:spacing w:val="2"/>
          <w:sz w:val="24"/>
          <w:szCs w:val="24"/>
        </w:rPr>
        <w:t>n</w:t>
      </w:r>
      <w:r>
        <w:rPr>
          <w:spacing w:val="-1"/>
          <w:sz w:val="24"/>
          <w:szCs w:val="24"/>
        </w:rPr>
        <w:t>a</w:t>
      </w:r>
      <w:r>
        <w:rPr>
          <w:sz w:val="24"/>
          <w:szCs w:val="24"/>
        </w:rPr>
        <w:t>w</w:t>
      </w:r>
      <w:r>
        <w:rPr>
          <w:spacing w:val="-1"/>
          <w:sz w:val="24"/>
          <w:szCs w:val="24"/>
        </w:rPr>
        <w:t>ar</w:t>
      </w:r>
      <w:r>
        <w:rPr>
          <w:sz w:val="24"/>
          <w:szCs w:val="24"/>
        </w:rPr>
        <w:t>k</w:t>
      </w:r>
      <w:r>
        <w:rPr>
          <w:spacing w:val="-1"/>
          <w:sz w:val="24"/>
          <w:szCs w:val="24"/>
        </w:rPr>
        <w:t>a</w:t>
      </w:r>
      <w:r>
        <w:rPr>
          <w:sz w:val="24"/>
          <w:szCs w:val="24"/>
        </w:rPr>
        <w:t>n</w:t>
      </w:r>
      <w:r>
        <w:rPr>
          <w:spacing w:val="-10"/>
          <w:sz w:val="24"/>
          <w:szCs w:val="24"/>
        </w:rPr>
        <w:t xml:space="preserve"> </w:t>
      </w:r>
      <w:r>
        <w:rPr>
          <w:sz w:val="24"/>
          <w:szCs w:val="24"/>
        </w:rPr>
        <w:t>ke</w:t>
      </w:r>
      <w:r>
        <w:rPr>
          <w:spacing w:val="-10"/>
          <w:sz w:val="24"/>
          <w:szCs w:val="24"/>
        </w:rPr>
        <w:t xml:space="preserve"> </w:t>
      </w:r>
      <w:r>
        <w:rPr>
          <w:sz w:val="24"/>
          <w:szCs w:val="24"/>
        </w:rPr>
        <w:t>p</w:t>
      </w:r>
      <w:r>
        <w:rPr>
          <w:spacing w:val="-1"/>
          <w:sz w:val="24"/>
          <w:szCs w:val="24"/>
        </w:rPr>
        <w:t>e</w:t>
      </w:r>
      <w:r>
        <w:rPr>
          <w:sz w:val="24"/>
          <w:szCs w:val="24"/>
        </w:rPr>
        <w:t>l</w:t>
      </w:r>
      <w:r>
        <w:rPr>
          <w:spacing w:val="2"/>
          <w:sz w:val="24"/>
          <w:szCs w:val="24"/>
        </w:rPr>
        <w:t>a</w:t>
      </w:r>
      <w:r>
        <w:rPr>
          <w:sz w:val="24"/>
          <w:szCs w:val="24"/>
        </w:rPr>
        <w:t>ng</w:t>
      </w:r>
      <w:r>
        <w:rPr>
          <w:spacing w:val="-2"/>
          <w:sz w:val="24"/>
          <w:szCs w:val="24"/>
        </w:rPr>
        <w:t>g</w:t>
      </w:r>
      <w:r>
        <w:rPr>
          <w:spacing w:val="-1"/>
          <w:sz w:val="24"/>
          <w:szCs w:val="24"/>
        </w:rPr>
        <w:t>a</w:t>
      </w:r>
      <w:r>
        <w:rPr>
          <w:sz w:val="24"/>
          <w:szCs w:val="24"/>
        </w:rPr>
        <w:t>n</w:t>
      </w:r>
      <w:r>
        <w:rPr>
          <w:spacing w:val="-10"/>
          <w:sz w:val="24"/>
          <w:szCs w:val="24"/>
        </w:rPr>
        <w:t xml:space="preserve"> </w:t>
      </w:r>
      <w:r>
        <w:rPr>
          <w:spacing w:val="-1"/>
          <w:sz w:val="24"/>
          <w:szCs w:val="24"/>
        </w:rPr>
        <w:t>a</w:t>
      </w:r>
      <w:r>
        <w:rPr>
          <w:sz w:val="24"/>
          <w:szCs w:val="24"/>
        </w:rPr>
        <w:t>p</w:t>
      </w:r>
      <w:r>
        <w:rPr>
          <w:spacing w:val="-1"/>
          <w:sz w:val="24"/>
          <w:szCs w:val="24"/>
        </w:rPr>
        <w:t>a</w:t>
      </w:r>
      <w:r>
        <w:rPr>
          <w:sz w:val="24"/>
          <w:szCs w:val="24"/>
        </w:rPr>
        <w:t>k</w:t>
      </w:r>
      <w:r>
        <w:rPr>
          <w:spacing w:val="-1"/>
          <w:sz w:val="24"/>
          <w:szCs w:val="24"/>
        </w:rPr>
        <w:t>a</w:t>
      </w:r>
      <w:r>
        <w:rPr>
          <w:sz w:val="24"/>
          <w:szCs w:val="24"/>
        </w:rPr>
        <w:t>h</w:t>
      </w:r>
      <w:r>
        <w:rPr>
          <w:spacing w:val="-10"/>
          <w:sz w:val="24"/>
          <w:szCs w:val="24"/>
        </w:rPr>
        <w:t xml:space="preserve"> </w:t>
      </w:r>
      <w:r>
        <w:rPr>
          <w:sz w:val="24"/>
          <w:szCs w:val="24"/>
        </w:rPr>
        <w:t>mau</w:t>
      </w:r>
      <w:r>
        <w:rPr>
          <w:spacing w:val="-9"/>
          <w:sz w:val="24"/>
          <w:szCs w:val="24"/>
        </w:rPr>
        <w:t xml:space="preserve"> </w:t>
      </w:r>
      <w:r>
        <w:rPr>
          <w:sz w:val="24"/>
          <w:szCs w:val="24"/>
        </w:rPr>
        <w:t>s</w:t>
      </w:r>
      <w:r>
        <w:rPr>
          <w:spacing w:val="-1"/>
          <w:sz w:val="24"/>
          <w:szCs w:val="24"/>
        </w:rPr>
        <w:t>e</w:t>
      </w:r>
      <w:r>
        <w:rPr>
          <w:sz w:val="24"/>
          <w:szCs w:val="24"/>
        </w:rPr>
        <w:t>k</w:t>
      </w:r>
      <w:r>
        <w:rPr>
          <w:spacing w:val="-1"/>
          <w:sz w:val="24"/>
          <w:szCs w:val="24"/>
        </w:rPr>
        <w:t>a</w:t>
      </w:r>
      <w:r>
        <w:rPr>
          <w:sz w:val="24"/>
          <w:szCs w:val="24"/>
        </w:rPr>
        <w:t>l</w:t>
      </w:r>
      <w:r>
        <w:rPr>
          <w:spacing w:val="3"/>
          <w:sz w:val="24"/>
          <w:szCs w:val="24"/>
        </w:rPr>
        <w:t>i</w:t>
      </w:r>
      <w:r>
        <w:rPr>
          <w:spacing w:val="-1"/>
          <w:sz w:val="24"/>
          <w:szCs w:val="24"/>
        </w:rPr>
        <w:t>a</w:t>
      </w:r>
      <w:r>
        <w:rPr>
          <w:sz w:val="24"/>
          <w:szCs w:val="24"/>
        </w:rPr>
        <w:t>n</w:t>
      </w:r>
      <w:r>
        <w:rPr>
          <w:spacing w:val="-12"/>
          <w:sz w:val="24"/>
          <w:szCs w:val="24"/>
        </w:rPr>
        <w:t xml:space="preserve"> </w:t>
      </w:r>
      <w:r>
        <w:rPr>
          <w:sz w:val="24"/>
          <w:szCs w:val="24"/>
        </w:rPr>
        <w:t>di</w:t>
      </w:r>
      <w:r>
        <w:rPr>
          <w:spacing w:val="-12"/>
          <w:sz w:val="24"/>
          <w:szCs w:val="24"/>
        </w:rPr>
        <w:t xml:space="preserve"> </w:t>
      </w:r>
      <w:r>
        <w:rPr>
          <w:sz w:val="24"/>
          <w:szCs w:val="24"/>
        </w:rPr>
        <w:t>p</w:t>
      </w:r>
      <w:r>
        <w:rPr>
          <w:spacing w:val="-1"/>
          <w:sz w:val="24"/>
          <w:szCs w:val="24"/>
        </w:rPr>
        <w:t>er</w:t>
      </w:r>
      <w:r>
        <w:rPr>
          <w:sz w:val="24"/>
          <w:szCs w:val="24"/>
        </w:rPr>
        <w:t>b</w:t>
      </w:r>
      <w:r>
        <w:rPr>
          <w:spacing w:val="-3"/>
          <w:sz w:val="24"/>
          <w:szCs w:val="24"/>
        </w:rPr>
        <w:t>a</w:t>
      </w:r>
      <w:r>
        <w:rPr>
          <w:sz w:val="24"/>
          <w:szCs w:val="24"/>
        </w:rPr>
        <w:t>ik</w:t>
      </w:r>
      <w:r>
        <w:rPr>
          <w:spacing w:val="3"/>
          <w:sz w:val="24"/>
          <w:szCs w:val="24"/>
        </w:rPr>
        <w:t>i</w:t>
      </w:r>
      <w:r>
        <w:rPr>
          <w:sz w:val="24"/>
          <w:szCs w:val="24"/>
        </w:rPr>
        <w:t xml:space="preserve">. </w:t>
      </w:r>
      <w:r>
        <w:rPr>
          <w:spacing w:val="2"/>
          <w:sz w:val="24"/>
          <w:szCs w:val="24"/>
        </w:rPr>
        <w:t>J</w:t>
      </w:r>
      <w:r>
        <w:rPr>
          <w:sz w:val="24"/>
          <w:szCs w:val="24"/>
        </w:rPr>
        <w:t>ika</w:t>
      </w:r>
      <w:r>
        <w:rPr>
          <w:spacing w:val="1"/>
          <w:sz w:val="24"/>
          <w:szCs w:val="24"/>
        </w:rPr>
        <w:t xml:space="preserve"> </w:t>
      </w:r>
      <w:r>
        <w:rPr>
          <w:sz w:val="24"/>
          <w:szCs w:val="24"/>
        </w:rPr>
        <w:t>p</w:t>
      </w:r>
      <w:r>
        <w:rPr>
          <w:spacing w:val="-1"/>
          <w:sz w:val="24"/>
          <w:szCs w:val="24"/>
        </w:rPr>
        <w:t>e</w:t>
      </w:r>
      <w:r>
        <w:rPr>
          <w:sz w:val="24"/>
          <w:szCs w:val="24"/>
        </w:rPr>
        <w:t>lang</w:t>
      </w:r>
      <w:r>
        <w:rPr>
          <w:spacing w:val="-3"/>
          <w:sz w:val="24"/>
          <w:szCs w:val="24"/>
        </w:rPr>
        <w:t>g</w:t>
      </w:r>
      <w:r>
        <w:rPr>
          <w:spacing w:val="-1"/>
          <w:sz w:val="24"/>
          <w:szCs w:val="24"/>
        </w:rPr>
        <w:t>a</w:t>
      </w:r>
      <w:r>
        <w:rPr>
          <w:sz w:val="24"/>
          <w:szCs w:val="24"/>
        </w:rPr>
        <w:t>n</w:t>
      </w:r>
      <w:r>
        <w:rPr>
          <w:spacing w:val="1"/>
          <w:sz w:val="24"/>
          <w:szCs w:val="24"/>
        </w:rPr>
        <w:t xml:space="preserve"> </w:t>
      </w:r>
      <w:r>
        <w:rPr>
          <w:sz w:val="24"/>
          <w:szCs w:val="24"/>
        </w:rPr>
        <w:t>mau,</w:t>
      </w:r>
      <w:r>
        <w:rPr>
          <w:spacing w:val="3"/>
          <w:sz w:val="24"/>
          <w:szCs w:val="24"/>
        </w:rPr>
        <w:t xml:space="preserve"> </w:t>
      </w:r>
      <w:r>
        <w:rPr>
          <w:sz w:val="24"/>
          <w:szCs w:val="24"/>
        </w:rPr>
        <w:t>maka mek</w:t>
      </w:r>
      <w:r>
        <w:rPr>
          <w:spacing w:val="-1"/>
          <w:sz w:val="24"/>
          <w:szCs w:val="24"/>
        </w:rPr>
        <w:t>a</w:t>
      </w:r>
      <w:r>
        <w:rPr>
          <w:sz w:val="24"/>
          <w:szCs w:val="24"/>
        </w:rPr>
        <w:t>nik</w:t>
      </w:r>
      <w:r>
        <w:rPr>
          <w:spacing w:val="4"/>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6"/>
          <w:sz w:val="24"/>
          <w:szCs w:val="24"/>
        </w:rPr>
        <w:t xml:space="preserve"> </w:t>
      </w:r>
      <w:r>
        <w:rPr>
          <w:sz w:val="24"/>
          <w:szCs w:val="24"/>
        </w:rPr>
        <w:t>memp</w:t>
      </w:r>
      <w:r>
        <w:rPr>
          <w:spacing w:val="-1"/>
          <w:sz w:val="24"/>
          <w:szCs w:val="24"/>
        </w:rPr>
        <w:t>er</w:t>
      </w:r>
      <w:r>
        <w:rPr>
          <w:sz w:val="24"/>
          <w:szCs w:val="24"/>
        </w:rPr>
        <w:t>b</w:t>
      </w:r>
      <w:r>
        <w:rPr>
          <w:spacing w:val="-3"/>
          <w:sz w:val="24"/>
          <w:szCs w:val="24"/>
        </w:rPr>
        <w:t>a</w:t>
      </w:r>
      <w:r>
        <w:rPr>
          <w:sz w:val="24"/>
          <w:szCs w:val="24"/>
        </w:rPr>
        <w:t>iki</w:t>
      </w:r>
      <w:r>
        <w:rPr>
          <w:spacing w:val="11"/>
          <w:sz w:val="24"/>
          <w:szCs w:val="24"/>
        </w:rPr>
        <w:t xml:space="preserve"> </w:t>
      </w:r>
      <w:r>
        <w:rPr>
          <w:sz w:val="24"/>
          <w:szCs w:val="24"/>
        </w:rPr>
        <w:t>d</w:t>
      </w:r>
      <w:r>
        <w:rPr>
          <w:spacing w:val="-1"/>
          <w:sz w:val="24"/>
          <w:szCs w:val="24"/>
        </w:rPr>
        <w:t>a</w:t>
      </w:r>
      <w:r>
        <w:rPr>
          <w:sz w:val="24"/>
          <w:szCs w:val="24"/>
        </w:rPr>
        <w:t>n s</w:t>
      </w:r>
      <w:r>
        <w:rPr>
          <w:spacing w:val="-1"/>
          <w:sz w:val="24"/>
          <w:szCs w:val="24"/>
        </w:rPr>
        <w:t>e</w:t>
      </w:r>
      <w:r>
        <w:rPr>
          <w:sz w:val="24"/>
          <w:szCs w:val="24"/>
        </w:rPr>
        <w:t>b</w:t>
      </w:r>
      <w:r>
        <w:rPr>
          <w:spacing w:val="-1"/>
          <w:sz w:val="24"/>
          <w:szCs w:val="24"/>
        </w:rPr>
        <w:t>a</w:t>
      </w:r>
      <w:r>
        <w:rPr>
          <w:sz w:val="24"/>
          <w:szCs w:val="24"/>
        </w:rPr>
        <w:t>lik</w:t>
      </w:r>
      <w:r>
        <w:rPr>
          <w:spacing w:val="2"/>
          <w:sz w:val="24"/>
          <w:szCs w:val="24"/>
        </w:rPr>
        <w:t>n</w:t>
      </w:r>
      <w:r>
        <w:rPr>
          <w:spacing w:val="-5"/>
          <w:sz w:val="24"/>
          <w:szCs w:val="24"/>
        </w:rPr>
        <w:t>y</w:t>
      </w:r>
      <w:r>
        <w:rPr>
          <w:spacing w:val="-1"/>
          <w:sz w:val="24"/>
          <w:szCs w:val="24"/>
        </w:rPr>
        <w:t>a</w:t>
      </w:r>
      <w:r>
        <w:rPr>
          <w:sz w:val="24"/>
          <w:szCs w:val="24"/>
        </w:rPr>
        <w:t>.</w:t>
      </w:r>
    </w:p>
    <w:p w:rsidR="0047694C" w:rsidRDefault="00000000">
      <w:pPr>
        <w:spacing w:before="23" w:line="477" w:lineRule="auto"/>
        <w:ind w:left="2389" w:right="84" w:hanging="360"/>
        <w:jc w:val="both"/>
        <w:rPr>
          <w:sz w:val="24"/>
          <w:szCs w:val="24"/>
        </w:rPr>
      </w:pPr>
      <w:r>
        <w:rPr>
          <w:sz w:val="24"/>
          <w:szCs w:val="24"/>
        </w:rPr>
        <w:t xml:space="preserve">5.  </w:t>
      </w:r>
      <w:r>
        <w:rPr>
          <w:spacing w:val="3"/>
          <w:sz w:val="24"/>
          <w:szCs w:val="24"/>
        </w:rPr>
        <w:t xml:space="preserve"> </w:t>
      </w:r>
      <w:r>
        <w:rPr>
          <w:spacing w:val="1"/>
          <w:sz w:val="24"/>
          <w:szCs w:val="24"/>
        </w:rPr>
        <w:t>M</w:t>
      </w:r>
      <w:r>
        <w:rPr>
          <w:spacing w:val="-1"/>
          <w:sz w:val="24"/>
          <w:szCs w:val="24"/>
        </w:rPr>
        <w:t>e</w:t>
      </w:r>
      <w:r>
        <w:rPr>
          <w:sz w:val="24"/>
          <w:szCs w:val="24"/>
        </w:rPr>
        <w:t>k</w:t>
      </w:r>
      <w:r>
        <w:rPr>
          <w:spacing w:val="-1"/>
          <w:sz w:val="24"/>
          <w:szCs w:val="24"/>
        </w:rPr>
        <w:t>a</w:t>
      </w:r>
      <w:r>
        <w:rPr>
          <w:sz w:val="24"/>
          <w:szCs w:val="24"/>
        </w:rPr>
        <w:t>nik</w:t>
      </w:r>
      <w:r>
        <w:rPr>
          <w:spacing w:val="4"/>
          <w:sz w:val="24"/>
          <w:szCs w:val="24"/>
        </w:rPr>
        <w:t xml:space="preserve"> </w:t>
      </w:r>
      <w:r>
        <w:rPr>
          <w:sz w:val="24"/>
          <w:szCs w:val="24"/>
        </w:rPr>
        <w:t>memi</w:t>
      </w:r>
      <w:r>
        <w:rPr>
          <w:spacing w:val="1"/>
          <w:sz w:val="24"/>
          <w:szCs w:val="24"/>
        </w:rPr>
        <w:t>n</w:t>
      </w:r>
      <w:r>
        <w:rPr>
          <w:sz w:val="24"/>
          <w:szCs w:val="24"/>
        </w:rPr>
        <w:t>ta s</w:t>
      </w:r>
      <w:r>
        <w:rPr>
          <w:spacing w:val="5"/>
          <w:sz w:val="24"/>
          <w:szCs w:val="24"/>
        </w:rPr>
        <w:t>p</w:t>
      </w:r>
      <w:r>
        <w:rPr>
          <w:spacing w:val="-1"/>
          <w:sz w:val="24"/>
          <w:szCs w:val="24"/>
        </w:rPr>
        <w:t>ar</w:t>
      </w:r>
      <w:r>
        <w:rPr>
          <w:sz w:val="24"/>
          <w:szCs w:val="24"/>
        </w:rPr>
        <w:t>e</w:t>
      </w:r>
      <w:r>
        <w:rPr>
          <w:spacing w:val="5"/>
          <w:sz w:val="24"/>
          <w:szCs w:val="24"/>
        </w:rPr>
        <w:t xml:space="preserve"> </w:t>
      </w:r>
      <w:r>
        <w:rPr>
          <w:sz w:val="24"/>
          <w:szCs w:val="24"/>
        </w:rPr>
        <w:t>p</w:t>
      </w:r>
      <w:r>
        <w:rPr>
          <w:spacing w:val="-1"/>
          <w:sz w:val="24"/>
          <w:szCs w:val="24"/>
        </w:rPr>
        <w:t>ar</w:t>
      </w:r>
      <w:r>
        <w:rPr>
          <w:sz w:val="24"/>
          <w:szCs w:val="24"/>
        </w:rPr>
        <w:t>t</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
          <w:sz w:val="24"/>
          <w:szCs w:val="24"/>
        </w:rPr>
        <w:t xml:space="preserve"> </w:t>
      </w:r>
      <w:r>
        <w:rPr>
          <w:sz w:val="24"/>
          <w:szCs w:val="24"/>
        </w:rPr>
        <w:t>dib</w:t>
      </w:r>
      <w:r>
        <w:rPr>
          <w:spacing w:val="1"/>
          <w:sz w:val="24"/>
          <w:szCs w:val="24"/>
        </w:rPr>
        <w:t>u</w:t>
      </w:r>
      <w:r>
        <w:rPr>
          <w:sz w:val="24"/>
          <w:szCs w:val="24"/>
        </w:rPr>
        <w:t>tuhk</w:t>
      </w:r>
      <w:r>
        <w:rPr>
          <w:spacing w:val="-1"/>
          <w:sz w:val="24"/>
          <w:szCs w:val="24"/>
        </w:rPr>
        <w:t>a</w:t>
      </w:r>
      <w:r>
        <w:rPr>
          <w:sz w:val="24"/>
          <w:szCs w:val="24"/>
        </w:rPr>
        <w:t>n</w:t>
      </w:r>
      <w:r>
        <w:rPr>
          <w:spacing w:val="6"/>
          <w:sz w:val="24"/>
          <w:szCs w:val="24"/>
        </w:rPr>
        <w:t xml:space="preserve"> </w:t>
      </w:r>
      <w:r>
        <w:rPr>
          <w:sz w:val="24"/>
          <w:szCs w:val="24"/>
        </w:rPr>
        <w:t>un</w:t>
      </w:r>
      <w:r>
        <w:rPr>
          <w:spacing w:val="3"/>
          <w:sz w:val="24"/>
          <w:szCs w:val="24"/>
        </w:rPr>
        <w:t>t</w:t>
      </w:r>
      <w:r>
        <w:rPr>
          <w:sz w:val="24"/>
          <w:szCs w:val="24"/>
        </w:rPr>
        <w:t>uk</w:t>
      </w:r>
      <w:r>
        <w:rPr>
          <w:spacing w:val="3"/>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w:t>
      </w:r>
      <w:r>
        <w:rPr>
          <w:spacing w:val="2"/>
          <w:sz w:val="24"/>
          <w:szCs w:val="24"/>
        </w:rPr>
        <w:t xml:space="preserve"> </w:t>
      </w:r>
      <w:r>
        <w:rPr>
          <w:sz w:val="24"/>
          <w:szCs w:val="24"/>
        </w:rPr>
        <w:t>ke b</w:t>
      </w:r>
      <w:r>
        <w:rPr>
          <w:spacing w:val="-1"/>
          <w:sz w:val="24"/>
          <w:szCs w:val="24"/>
        </w:rPr>
        <w:t>a</w:t>
      </w:r>
      <w:r>
        <w:rPr>
          <w:spacing w:val="-2"/>
          <w:sz w:val="24"/>
          <w:szCs w:val="24"/>
        </w:rPr>
        <w:t>g</w:t>
      </w:r>
      <w:r>
        <w:rPr>
          <w:sz w:val="24"/>
          <w:szCs w:val="24"/>
        </w:rPr>
        <w:t xml:space="preserve">ian </w:t>
      </w:r>
      <w:r>
        <w:rPr>
          <w:spacing w:val="-1"/>
          <w:sz w:val="24"/>
          <w:szCs w:val="24"/>
        </w:rPr>
        <w:t>c</w:t>
      </w:r>
      <w:r>
        <w:rPr>
          <w:sz w:val="24"/>
          <w:szCs w:val="24"/>
        </w:rPr>
        <w:t>ount</w:t>
      </w:r>
      <w:r>
        <w:rPr>
          <w:spacing w:val="2"/>
          <w:sz w:val="24"/>
          <w:szCs w:val="24"/>
        </w:rPr>
        <w:t>e</w:t>
      </w:r>
      <w:r>
        <w:rPr>
          <w:sz w:val="24"/>
          <w:szCs w:val="24"/>
        </w:rPr>
        <w:t xml:space="preserve">r </w:t>
      </w:r>
      <w:r>
        <w:rPr>
          <w:spacing w:val="3"/>
          <w:sz w:val="24"/>
          <w:szCs w:val="24"/>
        </w:rPr>
        <w:t>p</w:t>
      </w:r>
      <w:r>
        <w:rPr>
          <w:spacing w:val="-1"/>
          <w:sz w:val="24"/>
          <w:szCs w:val="24"/>
        </w:rPr>
        <w:t>a</w:t>
      </w:r>
      <w:r>
        <w:rPr>
          <w:sz w:val="24"/>
          <w:szCs w:val="24"/>
        </w:rPr>
        <w:t>rt.</w:t>
      </w:r>
    </w:p>
    <w:p w:rsidR="0047694C" w:rsidRDefault="00000000">
      <w:pPr>
        <w:spacing w:before="22" w:line="480" w:lineRule="auto"/>
        <w:ind w:left="2389" w:right="78" w:hanging="360"/>
        <w:jc w:val="both"/>
        <w:rPr>
          <w:sz w:val="24"/>
          <w:szCs w:val="24"/>
        </w:rPr>
      </w:pPr>
      <w:r>
        <w:rPr>
          <w:sz w:val="24"/>
          <w:szCs w:val="24"/>
        </w:rPr>
        <w:t xml:space="preserve">6.  </w:t>
      </w:r>
      <w:r>
        <w:rPr>
          <w:spacing w:val="14"/>
          <w:sz w:val="24"/>
          <w:szCs w:val="24"/>
        </w:rPr>
        <w:t xml:space="preserve"> </w:t>
      </w:r>
      <w:r>
        <w:rPr>
          <w:spacing w:val="-2"/>
          <w:sz w:val="24"/>
          <w:szCs w:val="24"/>
        </w:rPr>
        <w:t>B</w:t>
      </w:r>
      <w:r>
        <w:rPr>
          <w:spacing w:val="1"/>
          <w:sz w:val="24"/>
          <w:szCs w:val="24"/>
        </w:rPr>
        <w:t>a</w:t>
      </w:r>
      <w:r>
        <w:rPr>
          <w:spacing w:val="-2"/>
          <w:sz w:val="24"/>
          <w:szCs w:val="24"/>
        </w:rPr>
        <w:t>g</w:t>
      </w:r>
      <w:r>
        <w:rPr>
          <w:sz w:val="24"/>
          <w:szCs w:val="24"/>
        </w:rPr>
        <w:t>ian</w:t>
      </w:r>
      <w:r>
        <w:rPr>
          <w:spacing w:val="-3"/>
          <w:sz w:val="24"/>
          <w:szCs w:val="24"/>
        </w:rPr>
        <w:t xml:space="preserve"> </w:t>
      </w:r>
      <w:r>
        <w:rPr>
          <w:sz w:val="24"/>
          <w:szCs w:val="24"/>
        </w:rPr>
        <w:t>Counter</w:t>
      </w:r>
      <w:r>
        <w:rPr>
          <w:spacing w:val="-3"/>
          <w:sz w:val="24"/>
          <w:szCs w:val="24"/>
        </w:rPr>
        <w:t xml:space="preserve"> </w:t>
      </w:r>
      <w:r>
        <w:rPr>
          <w:spacing w:val="1"/>
          <w:sz w:val="24"/>
          <w:szCs w:val="24"/>
        </w:rPr>
        <w:t>P</w:t>
      </w:r>
      <w:r>
        <w:rPr>
          <w:spacing w:val="-1"/>
          <w:sz w:val="24"/>
          <w:szCs w:val="24"/>
        </w:rPr>
        <w:t>ar</w:t>
      </w:r>
      <w:r>
        <w:rPr>
          <w:sz w:val="24"/>
          <w:szCs w:val="24"/>
        </w:rPr>
        <w:t xml:space="preserve">t </w:t>
      </w:r>
      <w:r>
        <w:rPr>
          <w:spacing w:val="-1"/>
          <w:sz w:val="24"/>
          <w:szCs w:val="24"/>
        </w:rPr>
        <w:t>a</w:t>
      </w:r>
      <w:r>
        <w:rPr>
          <w:sz w:val="24"/>
          <w:szCs w:val="24"/>
        </w:rPr>
        <w:t>k</w:t>
      </w:r>
      <w:r>
        <w:rPr>
          <w:spacing w:val="-1"/>
          <w:sz w:val="24"/>
          <w:szCs w:val="24"/>
        </w:rPr>
        <w:t>a</w:t>
      </w:r>
      <w:r>
        <w:rPr>
          <w:sz w:val="24"/>
          <w:szCs w:val="24"/>
        </w:rPr>
        <w:t>n men</w:t>
      </w:r>
      <w:r>
        <w:rPr>
          <w:spacing w:val="-3"/>
          <w:sz w:val="24"/>
          <w:szCs w:val="24"/>
        </w:rPr>
        <w:t>g</w:t>
      </w:r>
      <w:r>
        <w:rPr>
          <w:sz w:val="24"/>
          <w:szCs w:val="24"/>
        </w:rPr>
        <w:t>input</w:t>
      </w:r>
      <w:r>
        <w:rPr>
          <w:spacing w:val="-1"/>
          <w:sz w:val="24"/>
          <w:szCs w:val="24"/>
        </w:rPr>
        <w:t xml:space="preserve"> </w:t>
      </w:r>
      <w:r>
        <w:rPr>
          <w:sz w:val="24"/>
          <w:szCs w:val="24"/>
        </w:rPr>
        <w:t>data</w:t>
      </w:r>
      <w:r>
        <w:rPr>
          <w:spacing w:val="-3"/>
          <w:sz w:val="24"/>
          <w:szCs w:val="24"/>
        </w:rPr>
        <w:t xml:space="preserve"> </w:t>
      </w:r>
      <w:r>
        <w:rPr>
          <w:sz w:val="24"/>
          <w:szCs w:val="24"/>
        </w:rPr>
        <w:t>b</w:t>
      </w:r>
      <w:r>
        <w:rPr>
          <w:spacing w:val="-1"/>
          <w:sz w:val="24"/>
          <w:szCs w:val="24"/>
        </w:rPr>
        <w:t>a</w:t>
      </w:r>
      <w:r>
        <w:rPr>
          <w:spacing w:val="2"/>
          <w:sz w:val="24"/>
          <w:szCs w:val="24"/>
        </w:rPr>
        <w:t>r</w:t>
      </w:r>
      <w:r>
        <w:rPr>
          <w:spacing w:val="-3"/>
          <w:sz w:val="24"/>
          <w:szCs w:val="24"/>
        </w:rPr>
        <w:t>a</w:t>
      </w:r>
      <w:r>
        <w:rPr>
          <w:spacing w:val="2"/>
          <w:sz w:val="24"/>
          <w:szCs w:val="24"/>
        </w:rPr>
        <w:t>n</w:t>
      </w:r>
      <w:r>
        <w:rPr>
          <w:sz w:val="24"/>
          <w:szCs w:val="24"/>
        </w:rPr>
        <w:t>g</w:t>
      </w:r>
      <w:r>
        <w:rPr>
          <w:spacing w:val="-2"/>
          <w:sz w:val="24"/>
          <w:szCs w:val="24"/>
        </w:rPr>
        <w:t xml:space="preserve"> </w:t>
      </w:r>
      <w:r>
        <w:rPr>
          <w:spacing w:val="3"/>
          <w:sz w:val="24"/>
          <w:szCs w:val="24"/>
        </w:rPr>
        <w:t>s</w:t>
      </w:r>
      <w:r>
        <w:rPr>
          <w:sz w:val="24"/>
          <w:szCs w:val="24"/>
        </w:rPr>
        <w:t>p</w:t>
      </w:r>
      <w:r>
        <w:rPr>
          <w:spacing w:val="-1"/>
          <w:sz w:val="24"/>
          <w:szCs w:val="24"/>
        </w:rPr>
        <w:t>ar</w:t>
      </w:r>
      <w:r>
        <w:rPr>
          <w:spacing w:val="-3"/>
          <w:sz w:val="24"/>
          <w:szCs w:val="24"/>
        </w:rPr>
        <w:t>e</w:t>
      </w:r>
      <w:r>
        <w:rPr>
          <w:spacing w:val="2"/>
          <w:sz w:val="24"/>
          <w:szCs w:val="24"/>
        </w:rPr>
        <w:t>p</w:t>
      </w:r>
      <w:r>
        <w:rPr>
          <w:spacing w:val="-1"/>
          <w:sz w:val="24"/>
          <w:szCs w:val="24"/>
        </w:rPr>
        <w:t>ar</w:t>
      </w:r>
      <w:r>
        <w:rPr>
          <w:sz w:val="24"/>
          <w:szCs w:val="24"/>
        </w:rPr>
        <w:t>t</w:t>
      </w:r>
      <w:r>
        <w:rPr>
          <w:spacing w:val="3"/>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k</w:t>
      </w:r>
      <w:r>
        <w:rPr>
          <w:spacing w:val="-1"/>
          <w:sz w:val="24"/>
          <w:szCs w:val="24"/>
        </w:rPr>
        <w:t>e</w:t>
      </w:r>
      <w:r>
        <w:rPr>
          <w:sz w:val="24"/>
          <w:szCs w:val="24"/>
        </w:rPr>
        <w:t>luar</w:t>
      </w:r>
      <w:r>
        <w:rPr>
          <w:spacing w:val="-1"/>
          <w:sz w:val="24"/>
          <w:szCs w:val="24"/>
        </w:rPr>
        <w:t xml:space="preserve"> </w:t>
      </w:r>
      <w:r>
        <w:rPr>
          <w:sz w:val="24"/>
          <w:szCs w:val="24"/>
        </w:rPr>
        <w:t>didal</w:t>
      </w:r>
      <w:r>
        <w:rPr>
          <w:spacing w:val="-1"/>
          <w:sz w:val="24"/>
          <w:szCs w:val="24"/>
        </w:rPr>
        <w:t>a</w:t>
      </w:r>
      <w:r>
        <w:rPr>
          <w:sz w:val="24"/>
          <w:szCs w:val="24"/>
        </w:rPr>
        <w:t xml:space="preserve">m </w:t>
      </w:r>
      <w:r>
        <w:rPr>
          <w:spacing w:val="3"/>
          <w:sz w:val="24"/>
          <w:szCs w:val="24"/>
        </w:rPr>
        <w:t>s</w:t>
      </w:r>
      <w:r>
        <w:rPr>
          <w:spacing w:val="-4"/>
          <w:sz w:val="24"/>
          <w:szCs w:val="24"/>
        </w:rPr>
        <w:t>y</w:t>
      </w:r>
      <w:r>
        <w:rPr>
          <w:sz w:val="24"/>
          <w:szCs w:val="24"/>
        </w:rPr>
        <w:t xml:space="preserve">stem </w:t>
      </w:r>
      <w:r>
        <w:rPr>
          <w:spacing w:val="2"/>
          <w:sz w:val="24"/>
          <w:szCs w:val="24"/>
        </w:rPr>
        <w:t>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22" w:line="477" w:lineRule="auto"/>
        <w:ind w:left="2389" w:right="82" w:hanging="360"/>
        <w:jc w:val="both"/>
        <w:rPr>
          <w:sz w:val="24"/>
          <w:szCs w:val="24"/>
        </w:rPr>
      </w:pPr>
      <w:r>
        <w:rPr>
          <w:sz w:val="24"/>
          <w:szCs w:val="24"/>
        </w:rPr>
        <w:t>7.   Counter</w:t>
      </w:r>
      <w:r>
        <w:rPr>
          <w:spacing w:val="3"/>
          <w:sz w:val="24"/>
          <w:szCs w:val="24"/>
        </w:rPr>
        <w:t xml:space="preserve"> </w:t>
      </w:r>
      <w:r>
        <w:rPr>
          <w:sz w:val="24"/>
          <w:szCs w:val="24"/>
        </w:rPr>
        <w:t>p</w:t>
      </w:r>
      <w:r>
        <w:rPr>
          <w:spacing w:val="-1"/>
          <w:sz w:val="24"/>
          <w:szCs w:val="24"/>
        </w:rPr>
        <w:t>ar</w:t>
      </w:r>
      <w:r>
        <w:rPr>
          <w:sz w:val="24"/>
          <w:szCs w:val="24"/>
        </w:rPr>
        <w:t>t</w:t>
      </w:r>
      <w:r>
        <w:rPr>
          <w:spacing w:val="3"/>
          <w:sz w:val="24"/>
          <w:szCs w:val="24"/>
        </w:rPr>
        <w:t xml:space="preserve"> </w:t>
      </w:r>
      <w:r>
        <w:rPr>
          <w:sz w:val="24"/>
          <w:szCs w:val="24"/>
        </w:rPr>
        <w:t>memb</w:t>
      </w:r>
      <w:r>
        <w:rPr>
          <w:spacing w:val="-1"/>
          <w:sz w:val="24"/>
          <w:szCs w:val="24"/>
        </w:rPr>
        <w:t>e</w:t>
      </w:r>
      <w:r>
        <w:rPr>
          <w:spacing w:val="-3"/>
          <w:sz w:val="24"/>
          <w:szCs w:val="24"/>
        </w:rPr>
        <w:t>r</w:t>
      </w:r>
      <w:r>
        <w:rPr>
          <w:sz w:val="24"/>
          <w:szCs w:val="24"/>
        </w:rPr>
        <w:t>ik</w:t>
      </w:r>
      <w:r>
        <w:rPr>
          <w:spacing w:val="-1"/>
          <w:sz w:val="24"/>
          <w:szCs w:val="24"/>
        </w:rPr>
        <w:t>a</w:t>
      </w:r>
      <w:r>
        <w:rPr>
          <w:sz w:val="24"/>
          <w:szCs w:val="24"/>
        </w:rPr>
        <w:t>n</w:t>
      </w:r>
      <w:r>
        <w:rPr>
          <w:spacing w:val="3"/>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z w:val="24"/>
          <w:szCs w:val="24"/>
        </w:rPr>
        <w:t>ke</w:t>
      </w:r>
      <w:r>
        <w:rPr>
          <w:spacing w:val="2"/>
          <w:sz w:val="24"/>
          <w:szCs w:val="24"/>
        </w:rPr>
        <w:t xml:space="preserve"> </w:t>
      </w:r>
      <w:r>
        <w:rPr>
          <w:sz w:val="24"/>
          <w:szCs w:val="24"/>
        </w:rPr>
        <w:t>k</w:t>
      </w:r>
      <w:r>
        <w:rPr>
          <w:spacing w:val="-1"/>
          <w:sz w:val="24"/>
          <w:szCs w:val="24"/>
        </w:rPr>
        <w:t>a</w:t>
      </w:r>
      <w:r>
        <w:rPr>
          <w:sz w:val="24"/>
          <w:szCs w:val="24"/>
        </w:rPr>
        <w:t>sir</w:t>
      </w:r>
      <w:r>
        <w:rPr>
          <w:spacing w:val="3"/>
          <w:sz w:val="24"/>
          <w:szCs w:val="24"/>
        </w:rPr>
        <w:t xml:space="preserve"> </w:t>
      </w:r>
      <w:r>
        <w:rPr>
          <w:sz w:val="24"/>
          <w:szCs w:val="24"/>
        </w:rPr>
        <w:t>tent</w:t>
      </w:r>
      <w:r>
        <w:rPr>
          <w:spacing w:val="-1"/>
          <w:sz w:val="24"/>
          <w:szCs w:val="24"/>
        </w:rPr>
        <w:t>a</w:t>
      </w:r>
      <w:r>
        <w:rPr>
          <w:sz w:val="24"/>
          <w:szCs w:val="24"/>
        </w:rPr>
        <w:t xml:space="preserve">ng </w:t>
      </w:r>
      <w:r>
        <w:rPr>
          <w:spacing w:val="3"/>
          <w:sz w:val="24"/>
          <w:szCs w:val="24"/>
        </w:rPr>
        <w:t>s</w:t>
      </w:r>
      <w:r>
        <w:rPr>
          <w:sz w:val="24"/>
          <w:szCs w:val="24"/>
        </w:rPr>
        <w:t>p</w:t>
      </w:r>
      <w:r>
        <w:rPr>
          <w:spacing w:val="-1"/>
          <w:sz w:val="24"/>
          <w:szCs w:val="24"/>
        </w:rPr>
        <w:t>ar</w:t>
      </w:r>
      <w:r>
        <w:rPr>
          <w:sz w:val="24"/>
          <w:szCs w:val="24"/>
        </w:rPr>
        <w:t>e</w:t>
      </w:r>
      <w:r>
        <w:rPr>
          <w:spacing w:val="2"/>
          <w:sz w:val="24"/>
          <w:szCs w:val="24"/>
        </w:rPr>
        <w:t xml:space="preserve"> </w:t>
      </w:r>
      <w:r>
        <w:rPr>
          <w:sz w:val="24"/>
          <w:szCs w:val="24"/>
        </w:rPr>
        <w:t>p</w:t>
      </w:r>
      <w:r>
        <w:rPr>
          <w:spacing w:val="1"/>
          <w:sz w:val="24"/>
          <w:szCs w:val="24"/>
        </w:rPr>
        <w:t>a</w:t>
      </w:r>
      <w:r>
        <w:rPr>
          <w:spacing w:val="-1"/>
          <w:sz w:val="24"/>
          <w:szCs w:val="24"/>
        </w:rPr>
        <w:t>r</w:t>
      </w:r>
      <w:r>
        <w:rPr>
          <w:sz w:val="24"/>
          <w:szCs w:val="24"/>
        </w:rPr>
        <w:t>t</w:t>
      </w:r>
      <w:r>
        <w:rPr>
          <w:spacing w:val="6"/>
          <w:sz w:val="24"/>
          <w:szCs w:val="24"/>
        </w:rPr>
        <w:t xml:space="preserve"> </w:t>
      </w:r>
      <w:r>
        <w:rPr>
          <w:spacing w:val="-5"/>
          <w:sz w:val="24"/>
          <w:szCs w:val="24"/>
        </w:rPr>
        <w:t>y</w:t>
      </w:r>
      <w:r>
        <w:rPr>
          <w:spacing w:val="-1"/>
          <w:sz w:val="24"/>
          <w:szCs w:val="24"/>
        </w:rPr>
        <w:t>a</w:t>
      </w:r>
      <w:r>
        <w:rPr>
          <w:spacing w:val="5"/>
          <w:sz w:val="24"/>
          <w:szCs w:val="24"/>
        </w:rPr>
        <w:t>n</w:t>
      </w:r>
      <w:r>
        <w:rPr>
          <w:sz w:val="24"/>
          <w:szCs w:val="24"/>
        </w:rPr>
        <w:t>g di</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d</w:t>
      </w:r>
      <w:r>
        <w:rPr>
          <w:spacing w:val="-1"/>
          <w:sz w:val="24"/>
          <w:szCs w:val="24"/>
        </w:rPr>
        <w:t>a</w:t>
      </w:r>
      <w:r>
        <w:rPr>
          <w:sz w:val="24"/>
          <w:szCs w:val="24"/>
        </w:rPr>
        <w:t>n k</w:t>
      </w:r>
      <w:r>
        <w:rPr>
          <w:spacing w:val="-1"/>
          <w:sz w:val="24"/>
          <w:szCs w:val="24"/>
        </w:rPr>
        <w:t>a</w:t>
      </w:r>
      <w:r>
        <w:rPr>
          <w:sz w:val="24"/>
          <w:szCs w:val="24"/>
        </w:rPr>
        <w:t xml:space="preserve">sir </w:t>
      </w:r>
      <w:r>
        <w:rPr>
          <w:spacing w:val="5"/>
          <w:sz w:val="24"/>
          <w:szCs w:val="24"/>
        </w:rPr>
        <w:t>m</w:t>
      </w:r>
      <w:r>
        <w:rPr>
          <w:spacing w:val="1"/>
          <w:sz w:val="24"/>
          <w:szCs w:val="24"/>
        </w:rPr>
        <w:t>e</w:t>
      </w:r>
      <w:r>
        <w:rPr>
          <w:sz w:val="24"/>
          <w:szCs w:val="24"/>
        </w:rPr>
        <w:t>mbuat hitun</w:t>
      </w:r>
      <w:r>
        <w:rPr>
          <w:spacing w:val="-2"/>
          <w:sz w:val="24"/>
          <w:szCs w:val="24"/>
        </w:rPr>
        <w:t>g</w:t>
      </w:r>
      <w:r>
        <w:rPr>
          <w:spacing w:val="-1"/>
          <w:sz w:val="24"/>
          <w:szCs w:val="24"/>
        </w:rPr>
        <w:t>a</w:t>
      </w:r>
      <w:r>
        <w:rPr>
          <w:sz w:val="24"/>
          <w:szCs w:val="24"/>
        </w:rPr>
        <w:t>n bi</w:t>
      </w:r>
      <w:r>
        <w:rPr>
          <w:spacing w:val="4"/>
          <w:sz w:val="24"/>
          <w:szCs w:val="24"/>
        </w:rPr>
        <w:t>a</w:t>
      </w:r>
      <w:r>
        <w:rPr>
          <w:spacing w:val="-4"/>
          <w:sz w:val="24"/>
          <w:szCs w:val="24"/>
        </w:rPr>
        <w:t>y</w:t>
      </w:r>
      <w:r>
        <w:rPr>
          <w:spacing w:val="-1"/>
          <w:sz w:val="24"/>
          <w:szCs w:val="24"/>
        </w:rPr>
        <w:t>a</w:t>
      </w:r>
      <w:r>
        <w:rPr>
          <w:spacing w:val="5"/>
          <w:sz w:val="24"/>
          <w:szCs w:val="24"/>
        </w:rPr>
        <w:t>n</w:t>
      </w:r>
      <w:r>
        <w:rPr>
          <w:spacing w:val="-5"/>
          <w:sz w:val="24"/>
          <w:szCs w:val="24"/>
        </w:rPr>
        <w:t>y</w:t>
      </w:r>
      <w:r>
        <w:rPr>
          <w:spacing w:val="6"/>
          <w:sz w:val="24"/>
          <w:szCs w:val="24"/>
        </w:rPr>
        <w:t>a</w:t>
      </w:r>
      <w:r>
        <w:rPr>
          <w:sz w:val="24"/>
          <w:szCs w:val="24"/>
        </w:rPr>
        <w:t>.</w:t>
      </w:r>
    </w:p>
    <w:p w:rsidR="0047694C" w:rsidRDefault="00000000">
      <w:pPr>
        <w:spacing w:before="25" w:line="477" w:lineRule="auto"/>
        <w:ind w:left="2389" w:right="85" w:hanging="360"/>
        <w:jc w:val="both"/>
        <w:rPr>
          <w:sz w:val="24"/>
          <w:szCs w:val="24"/>
        </w:rPr>
      </w:pPr>
      <w:r>
        <w:rPr>
          <w:sz w:val="24"/>
          <w:szCs w:val="24"/>
        </w:rPr>
        <w:t xml:space="preserve">8.  </w:t>
      </w:r>
      <w:r>
        <w:rPr>
          <w:spacing w:val="8"/>
          <w:sz w:val="24"/>
          <w:szCs w:val="24"/>
        </w:rPr>
        <w:t xml:space="preserve"> </w:t>
      </w:r>
      <w:r>
        <w:rPr>
          <w:sz w:val="24"/>
          <w:szCs w:val="24"/>
        </w:rPr>
        <w:t>K</w:t>
      </w:r>
      <w:r>
        <w:rPr>
          <w:spacing w:val="-1"/>
          <w:sz w:val="24"/>
          <w:szCs w:val="24"/>
        </w:rPr>
        <w:t>a</w:t>
      </w:r>
      <w:r>
        <w:rPr>
          <w:sz w:val="24"/>
          <w:szCs w:val="24"/>
        </w:rPr>
        <w:t>sir</w:t>
      </w:r>
      <w:r>
        <w:rPr>
          <w:spacing w:val="4"/>
          <w:sz w:val="24"/>
          <w:szCs w:val="24"/>
        </w:rPr>
        <w:t xml:space="preserve"> </w:t>
      </w:r>
      <w:r>
        <w:rPr>
          <w:sz w:val="24"/>
          <w:szCs w:val="24"/>
        </w:rPr>
        <w:t>membu</w:t>
      </w:r>
      <w:r>
        <w:rPr>
          <w:spacing w:val="-1"/>
          <w:sz w:val="24"/>
          <w:szCs w:val="24"/>
        </w:rPr>
        <w:t>a</w:t>
      </w:r>
      <w:r>
        <w:rPr>
          <w:sz w:val="24"/>
          <w:szCs w:val="24"/>
        </w:rPr>
        <w:t>t</w:t>
      </w:r>
      <w:r>
        <w:rPr>
          <w:spacing w:val="7"/>
          <w:sz w:val="24"/>
          <w:szCs w:val="24"/>
        </w:rPr>
        <w:t xml:space="preserve"> </w:t>
      </w:r>
      <w:r>
        <w:rPr>
          <w:sz w:val="24"/>
          <w:szCs w:val="24"/>
        </w:rPr>
        <w:t>Nota</w:t>
      </w:r>
      <w:r>
        <w:rPr>
          <w:spacing w:val="5"/>
          <w:sz w:val="24"/>
          <w:szCs w:val="24"/>
        </w:rPr>
        <w:t xml:space="preserve"> </w:t>
      </w:r>
      <w:r>
        <w:rPr>
          <w:spacing w:val="1"/>
          <w:sz w:val="24"/>
          <w:szCs w:val="24"/>
        </w:rPr>
        <w:t>S</w:t>
      </w:r>
      <w:r>
        <w:rPr>
          <w:spacing w:val="-1"/>
          <w:sz w:val="24"/>
          <w:szCs w:val="24"/>
        </w:rPr>
        <w:t>e</w:t>
      </w:r>
      <w:r>
        <w:rPr>
          <w:sz w:val="24"/>
          <w:szCs w:val="24"/>
        </w:rPr>
        <w:t>rvi</w:t>
      </w:r>
      <w:r>
        <w:rPr>
          <w:spacing w:val="2"/>
          <w:sz w:val="24"/>
          <w:szCs w:val="24"/>
        </w:rPr>
        <w:t>c</w:t>
      </w:r>
      <w:r>
        <w:rPr>
          <w:sz w:val="24"/>
          <w:szCs w:val="24"/>
        </w:rPr>
        <w:t>e d</w:t>
      </w:r>
      <w:r>
        <w:rPr>
          <w:spacing w:val="-1"/>
          <w:sz w:val="24"/>
          <w:szCs w:val="24"/>
        </w:rPr>
        <w:t>a</w:t>
      </w:r>
      <w:r>
        <w:rPr>
          <w:sz w:val="24"/>
          <w:szCs w:val="24"/>
        </w:rPr>
        <w:t>n</w:t>
      </w:r>
      <w:r>
        <w:rPr>
          <w:spacing w:val="6"/>
          <w:sz w:val="24"/>
          <w:szCs w:val="24"/>
        </w:rPr>
        <w:t xml:space="preserve"> </w:t>
      </w:r>
      <w:r>
        <w:rPr>
          <w:sz w:val="24"/>
          <w:szCs w:val="24"/>
        </w:rPr>
        <w:t>dis</w:t>
      </w:r>
      <w:r>
        <w:rPr>
          <w:spacing w:val="2"/>
          <w:sz w:val="24"/>
          <w:szCs w:val="24"/>
        </w:rPr>
        <w:t>e</w:t>
      </w:r>
      <w:r>
        <w:rPr>
          <w:spacing w:val="-1"/>
          <w:sz w:val="24"/>
          <w:szCs w:val="24"/>
        </w:rPr>
        <w:t>r</w:t>
      </w:r>
      <w:r>
        <w:rPr>
          <w:sz w:val="24"/>
          <w:szCs w:val="24"/>
        </w:rPr>
        <w:t>ahk</w:t>
      </w:r>
      <w:r>
        <w:rPr>
          <w:spacing w:val="-1"/>
          <w:sz w:val="24"/>
          <w:szCs w:val="24"/>
        </w:rPr>
        <w:t>a</w:t>
      </w:r>
      <w:r>
        <w:rPr>
          <w:sz w:val="24"/>
          <w:szCs w:val="24"/>
        </w:rPr>
        <w:t>n</w:t>
      </w:r>
      <w:r>
        <w:rPr>
          <w:spacing w:val="4"/>
          <w:sz w:val="24"/>
          <w:szCs w:val="24"/>
        </w:rPr>
        <w:t xml:space="preserve"> </w:t>
      </w:r>
      <w:r>
        <w:rPr>
          <w:spacing w:val="3"/>
          <w:sz w:val="24"/>
          <w:szCs w:val="24"/>
        </w:rPr>
        <w:t>j</w:t>
      </w:r>
      <w:r>
        <w:rPr>
          <w:sz w:val="24"/>
          <w:szCs w:val="24"/>
        </w:rPr>
        <w:t>u</w:t>
      </w:r>
      <w:r>
        <w:rPr>
          <w:spacing w:val="-2"/>
          <w:sz w:val="24"/>
          <w:szCs w:val="24"/>
        </w:rPr>
        <w:t>g</w:t>
      </w:r>
      <w:r>
        <w:rPr>
          <w:sz w:val="24"/>
          <w:szCs w:val="24"/>
        </w:rPr>
        <w:t>a</w:t>
      </w:r>
      <w:r>
        <w:rPr>
          <w:spacing w:val="5"/>
          <w:sz w:val="24"/>
          <w:szCs w:val="24"/>
        </w:rPr>
        <w:t xml:space="preserve"> </w:t>
      </w:r>
      <w:r>
        <w:rPr>
          <w:sz w:val="24"/>
          <w:szCs w:val="24"/>
        </w:rPr>
        <w:t>ke</w:t>
      </w:r>
      <w:r>
        <w:rPr>
          <w:spacing w:val="3"/>
          <w:sz w:val="24"/>
          <w:szCs w:val="24"/>
        </w:rPr>
        <w:t xml:space="preserve"> </w:t>
      </w:r>
      <w:r>
        <w:rPr>
          <w:spacing w:val="2"/>
          <w:sz w:val="24"/>
          <w:szCs w:val="24"/>
        </w:rPr>
        <w:t>p</w:t>
      </w:r>
      <w:r>
        <w:rPr>
          <w:spacing w:val="-1"/>
          <w:sz w:val="24"/>
          <w:szCs w:val="24"/>
        </w:rPr>
        <w:t>e</w:t>
      </w:r>
      <w:r>
        <w:rPr>
          <w:sz w:val="24"/>
          <w:szCs w:val="24"/>
        </w:rPr>
        <w:t>la</w:t>
      </w:r>
      <w:r>
        <w:rPr>
          <w:spacing w:val="2"/>
          <w:sz w:val="24"/>
          <w:szCs w:val="24"/>
        </w:rPr>
        <w:t>n</w:t>
      </w:r>
      <w:r>
        <w:rPr>
          <w:sz w:val="24"/>
          <w:szCs w:val="24"/>
        </w:rPr>
        <w:t>g</w:t>
      </w:r>
      <w:r>
        <w:rPr>
          <w:spacing w:val="-2"/>
          <w:sz w:val="24"/>
          <w:szCs w:val="24"/>
        </w:rPr>
        <w:t>g</w:t>
      </w:r>
      <w:r>
        <w:rPr>
          <w:spacing w:val="-1"/>
          <w:sz w:val="24"/>
          <w:szCs w:val="24"/>
        </w:rPr>
        <w:t>a</w:t>
      </w:r>
      <w:r>
        <w:rPr>
          <w:sz w:val="24"/>
          <w:szCs w:val="24"/>
        </w:rPr>
        <w:t>n untuk bukti pemb</w:t>
      </w:r>
      <w:r>
        <w:rPr>
          <w:spacing w:val="1"/>
          <w:sz w:val="24"/>
          <w:szCs w:val="24"/>
        </w:rPr>
        <w:t>a</w:t>
      </w:r>
      <w:r>
        <w:rPr>
          <w:spacing w:val="-5"/>
          <w:sz w:val="24"/>
          <w:szCs w:val="24"/>
        </w:rPr>
        <w:t>y</w:t>
      </w:r>
      <w:r>
        <w:rPr>
          <w:spacing w:val="-1"/>
          <w:sz w:val="24"/>
          <w:szCs w:val="24"/>
        </w:rPr>
        <w:t>a</w:t>
      </w:r>
      <w:r>
        <w:rPr>
          <w:spacing w:val="2"/>
          <w:sz w:val="24"/>
          <w:szCs w:val="24"/>
        </w:rPr>
        <w:t>r</w:t>
      </w:r>
      <w:r>
        <w:rPr>
          <w:spacing w:val="-3"/>
          <w:sz w:val="24"/>
          <w:szCs w:val="24"/>
        </w:rPr>
        <w:t>a</w:t>
      </w:r>
      <w:r>
        <w:rPr>
          <w:sz w:val="24"/>
          <w:szCs w:val="24"/>
        </w:rPr>
        <w:t>n.</w:t>
      </w:r>
    </w:p>
    <w:p w:rsidR="0047694C" w:rsidRDefault="00000000">
      <w:pPr>
        <w:spacing w:before="24" w:line="477" w:lineRule="auto"/>
        <w:ind w:left="2389" w:right="81" w:hanging="360"/>
        <w:jc w:val="both"/>
        <w:rPr>
          <w:sz w:val="24"/>
          <w:szCs w:val="24"/>
        </w:rPr>
      </w:pPr>
      <w:r>
        <w:rPr>
          <w:sz w:val="24"/>
          <w:szCs w:val="24"/>
        </w:rPr>
        <w:t>9.   K</w:t>
      </w:r>
      <w:r>
        <w:rPr>
          <w:spacing w:val="-1"/>
          <w:sz w:val="24"/>
          <w:szCs w:val="24"/>
        </w:rPr>
        <w:t>a</w:t>
      </w:r>
      <w:r>
        <w:rPr>
          <w:sz w:val="24"/>
          <w:szCs w:val="24"/>
        </w:rPr>
        <w:t>sir</w:t>
      </w:r>
      <w:r>
        <w:rPr>
          <w:spacing w:val="52"/>
          <w:sz w:val="24"/>
          <w:szCs w:val="24"/>
        </w:rPr>
        <w:t xml:space="preserve"> </w:t>
      </w:r>
      <w:r>
        <w:rPr>
          <w:sz w:val="24"/>
          <w:szCs w:val="24"/>
        </w:rPr>
        <w:t>m</w:t>
      </w:r>
      <w:r>
        <w:rPr>
          <w:spacing w:val="-1"/>
          <w:sz w:val="24"/>
          <w:szCs w:val="24"/>
        </w:rPr>
        <w:t>ere</w:t>
      </w:r>
      <w:r>
        <w:rPr>
          <w:spacing w:val="2"/>
          <w:sz w:val="24"/>
          <w:szCs w:val="24"/>
        </w:rPr>
        <w:t>k</w:t>
      </w:r>
      <w:r>
        <w:rPr>
          <w:spacing w:val="-1"/>
          <w:sz w:val="24"/>
          <w:szCs w:val="24"/>
        </w:rPr>
        <w:t>a</w:t>
      </w:r>
      <w:r>
        <w:rPr>
          <w:sz w:val="24"/>
          <w:szCs w:val="24"/>
        </w:rPr>
        <w:t>p</w:t>
      </w:r>
      <w:r>
        <w:rPr>
          <w:spacing w:val="52"/>
          <w:sz w:val="24"/>
          <w:szCs w:val="24"/>
        </w:rPr>
        <w:t xml:space="preserve"> </w:t>
      </w:r>
      <w:r>
        <w:rPr>
          <w:spacing w:val="2"/>
          <w:sz w:val="24"/>
          <w:szCs w:val="24"/>
        </w:rPr>
        <w:t>n</w:t>
      </w:r>
      <w:r>
        <w:rPr>
          <w:sz w:val="24"/>
          <w:szCs w:val="24"/>
        </w:rPr>
        <w:t>ot</w:t>
      </w:r>
      <w:r>
        <w:rPr>
          <w:spacing w:val="-1"/>
          <w:sz w:val="24"/>
          <w:szCs w:val="24"/>
        </w:rPr>
        <w:t>a-</w:t>
      </w:r>
      <w:r>
        <w:rPr>
          <w:sz w:val="24"/>
          <w:szCs w:val="24"/>
        </w:rPr>
        <w:t>no</w:t>
      </w:r>
      <w:r>
        <w:rPr>
          <w:spacing w:val="3"/>
          <w:sz w:val="24"/>
          <w:szCs w:val="24"/>
        </w:rPr>
        <w:t>t</w:t>
      </w:r>
      <w:r>
        <w:rPr>
          <w:sz w:val="24"/>
          <w:szCs w:val="24"/>
        </w:rPr>
        <w:t>a</w:t>
      </w:r>
      <w:r>
        <w:rPr>
          <w:spacing w:val="5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2"/>
          <w:sz w:val="24"/>
          <w:szCs w:val="24"/>
        </w:rPr>
        <w:t xml:space="preserve"> </w:t>
      </w:r>
      <w:r>
        <w:rPr>
          <w:spacing w:val="-1"/>
          <w:sz w:val="24"/>
          <w:szCs w:val="24"/>
        </w:rPr>
        <w:t>a</w:t>
      </w:r>
      <w:r>
        <w:rPr>
          <w:sz w:val="24"/>
          <w:szCs w:val="24"/>
        </w:rPr>
        <w:t>da</w:t>
      </w:r>
      <w:r>
        <w:rPr>
          <w:spacing w:val="51"/>
          <w:sz w:val="24"/>
          <w:szCs w:val="24"/>
        </w:rPr>
        <w:t xml:space="preserve"> </w:t>
      </w:r>
      <w:r>
        <w:rPr>
          <w:sz w:val="24"/>
          <w:szCs w:val="24"/>
        </w:rPr>
        <w:t>dan</w:t>
      </w:r>
      <w:r>
        <w:rPr>
          <w:spacing w:val="52"/>
          <w:sz w:val="24"/>
          <w:szCs w:val="24"/>
        </w:rPr>
        <w:t xml:space="preserve"> </w:t>
      </w:r>
      <w:r>
        <w:rPr>
          <w:spacing w:val="3"/>
          <w:sz w:val="24"/>
          <w:szCs w:val="24"/>
        </w:rPr>
        <w:t>m</w:t>
      </w:r>
      <w:r>
        <w:rPr>
          <w:spacing w:val="1"/>
          <w:sz w:val="24"/>
          <w:szCs w:val="24"/>
        </w:rPr>
        <w:t>e</w:t>
      </w:r>
      <w:r>
        <w:rPr>
          <w:sz w:val="24"/>
          <w:szCs w:val="24"/>
        </w:rPr>
        <w:t>mbuat</w:t>
      </w:r>
      <w:r>
        <w:rPr>
          <w:spacing w:val="52"/>
          <w:sz w:val="24"/>
          <w:szCs w:val="24"/>
        </w:rPr>
        <w:t xml:space="preserve"> </w:t>
      </w:r>
      <w:r>
        <w:rPr>
          <w:sz w:val="24"/>
          <w:szCs w:val="24"/>
        </w:rPr>
        <w:t>lapo</w:t>
      </w:r>
      <w:r>
        <w:rPr>
          <w:spacing w:val="-1"/>
          <w:sz w:val="24"/>
          <w:szCs w:val="24"/>
        </w:rPr>
        <w:t>ra</w:t>
      </w:r>
      <w:r>
        <w:rPr>
          <w:sz w:val="24"/>
          <w:szCs w:val="24"/>
        </w:rPr>
        <w:t>n</w:t>
      </w:r>
      <w:r>
        <w:rPr>
          <w:spacing w:val="52"/>
          <w:sz w:val="24"/>
          <w:szCs w:val="24"/>
        </w:rPr>
        <w:t xml:space="preserve"> </w:t>
      </w:r>
      <w:r>
        <w:rPr>
          <w:spacing w:val="2"/>
          <w:sz w:val="24"/>
          <w:szCs w:val="24"/>
        </w:rPr>
        <w:t>k</w:t>
      </w:r>
      <w:r>
        <w:rPr>
          <w:sz w:val="24"/>
          <w:szCs w:val="24"/>
        </w:rPr>
        <w:t>e k</w:t>
      </w:r>
      <w:r>
        <w:rPr>
          <w:spacing w:val="-1"/>
          <w:sz w:val="24"/>
          <w:szCs w:val="24"/>
        </w:rPr>
        <w:t>e</w:t>
      </w:r>
      <w:r>
        <w:rPr>
          <w:sz w:val="24"/>
          <w:szCs w:val="24"/>
        </w:rPr>
        <w:t>p</w:t>
      </w:r>
      <w:r>
        <w:rPr>
          <w:spacing w:val="-1"/>
          <w:sz w:val="24"/>
          <w:szCs w:val="24"/>
        </w:rPr>
        <w:t>a</w:t>
      </w:r>
      <w:r>
        <w:rPr>
          <w:sz w:val="24"/>
          <w:szCs w:val="24"/>
        </w:rPr>
        <w:t>la M</w:t>
      </w:r>
      <w:r>
        <w:rPr>
          <w:spacing w:val="-1"/>
          <w:sz w:val="24"/>
          <w:szCs w:val="24"/>
        </w:rPr>
        <w:t>e</w:t>
      </w:r>
      <w:r>
        <w:rPr>
          <w:spacing w:val="2"/>
          <w:sz w:val="24"/>
          <w:szCs w:val="24"/>
        </w:rPr>
        <w:t>k</w:t>
      </w:r>
      <w:r>
        <w:rPr>
          <w:spacing w:val="-1"/>
          <w:sz w:val="24"/>
          <w:szCs w:val="24"/>
        </w:rPr>
        <w:t>a</w:t>
      </w:r>
      <w:r>
        <w:rPr>
          <w:sz w:val="24"/>
          <w:szCs w:val="24"/>
        </w:rPr>
        <w:t>nik.</w:t>
      </w:r>
    </w:p>
    <w:p w:rsidR="0047694C" w:rsidRDefault="00000000">
      <w:pPr>
        <w:spacing w:before="24" w:line="478" w:lineRule="auto"/>
        <w:ind w:left="2389" w:right="75" w:hanging="360"/>
        <w:jc w:val="both"/>
        <w:rPr>
          <w:sz w:val="24"/>
          <w:szCs w:val="24"/>
        </w:rPr>
      </w:pPr>
      <w:r>
        <w:rPr>
          <w:sz w:val="24"/>
          <w:szCs w:val="24"/>
        </w:rPr>
        <w:t>10.</w:t>
      </w:r>
      <w:r>
        <w:rPr>
          <w:spacing w:val="1"/>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la  m</w:t>
      </w:r>
      <w:r>
        <w:rPr>
          <w:spacing w:val="-1"/>
          <w:sz w:val="24"/>
          <w:szCs w:val="24"/>
        </w:rPr>
        <w:t>e</w:t>
      </w:r>
      <w:r>
        <w:rPr>
          <w:spacing w:val="2"/>
          <w:sz w:val="24"/>
          <w:szCs w:val="24"/>
        </w:rPr>
        <w:t>k</w:t>
      </w:r>
      <w:r>
        <w:rPr>
          <w:spacing w:val="-1"/>
          <w:sz w:val="24"/>
          <w:szCs w:val="24"/>
        </w:rPr>
        <w:t>a</w:t>
      </w:r>
      <w:r>
        <w:rPr>
          <w:sz w:val="24"/>
          <w:szCs w:val="24"/>
        </w:rPr>
        <w:t xml:space="preserve">nik </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 xml:space="preserve">n </w:t>
      </w:r>
      <w:r>
        <w:rPr>
          <w:spacing w:val="5"/>
          <w:sz w:val="24"/>
          <w:szCs w:val="24"/>
        </w:rPr>
        <w:t xml:space="preserve"> </w:t>
      </w:r>
      <w:r>
        <w:rPr>
          <w:sz w:val="24"/>
          <w:szCs w:val="24"/>
        </w:rPr>
        <w:t>mel</w:t>
      </w:r>
      <w:r>
        <w:rPr>
          <w:spacing w:val="-1"/>
          <w:sz w:val="24"/>
          <w:szCs w:val="24"/>
        </w:rPr>
        <w:t>a</w:t>
      </w:r>
      <w:r>
        <w:rPr>
          <w:sz w:val="24"/>
          <w:szCs w:val="24"/>
        </w:rPr>
        <w:t>por</w:t>
      </w:r>
      <w:r>
        <w:rPr>
          <w:spacing w:val="-1"/>
          <w:sz w:val="24"/>
          <w:szCs w:val="24"/>
        </w:rPr>
        <w:t>k</w:t>
      </w:r>
      <w:r>
        <w:rPr>
          <w:spacing w:val="-3"/>
          <w:sz w:val="24"/>
          <w:szCs w:val="24"/>
        </w:rPr>
        <w:t>a</w:t>
      </w:r>
      <w:r>
        <w:rPr>
          <w:sz w:val="24"/>
          <w:szCs w:val="24"/>
        </w:rPr>
        <w:t xml:space="preserve">n </w:t>
      </w:r>
      <w:r>
        <w:rPr>
          <w:spacing w:val="1"/>
          <w:sz w:val="24"/>
          <w:szCs w:val="24"/>
        </w:rPr>
        <w:t xml:space="preserve"> </w:t>
      </w:r>
      <w:r>
        <w:rPr>
          <w:sz w:val="24"/>
          <w:szCs w:val="24"/>
        </w:rPr>
        <w:t>ju</w:t>
      </w:r>
      <w:r>
        <w:rPr>
          <w:spacing w:val="-2"/>
          <w:sz w:val="24"/>
          <w:szCs w:val="24"/>
        </w:rPr>
        <w:t>g</w:t>
      </w:r>
      <w:r>
        <w:rPr>
          <w:sz w:val="24"/>
          <w:szCs w:val="24"/>
        </w:rPr>
        <w:t>a  r</w:t>
      </w:r>
      <w:r>
        <w:rPr>
          <w:spacing w:val="-2"/>
          <w:sz w:val="24"/>
          <w:szCs w:val="24"/>
        </w:rPr>
        <w:t>e</w:t>
      </w:r>
      <w:r>
        <w:rPr>
          <w:sz w:val="24"/>
          <w:szCs w:val="24"/>
        </w:rPr>
        <w:t>k</w:t>
      </w:r>
      <w:r>
        <w:rPr>
          <w:spacing w:val="1"/>
          <w:sz w:val="24"/>
          <w:szCs w:val="24"/>
        </w:rPr>
        <w:t>a</w:t>
      </w:r>
      <w:r>
        <w:rPr>
          <w:sz w:val="24"/>
          <w:szCs w:val="24"/>
        </w:rPr>
        <w:t xml:space="preserve">p </w:t>
      </w:r>
      <w:r>
        <w:rPr>
          <w:spacing w:val="5"/>
          <w:sz w:val="24"/>
          <w:szCs w:val="24"/>
        </w:rPr>
        <w:t xml:space="preserve"> </w:t>
      </w:r>
      <w:r>
        <w:rPr>
          <w:sz w:val="24"/>
          <w:szCs w:val="24"/>
        </w:rPr>
        <w:t>d</w:t>
      </w:r>
      <w:r>
        <w:rPr>
          <w:spacing w:val="-1"/>
          <w:sz w:val="24"/>
          <w:szCs w:val="24"/>
        </w:rPr>
        <w:t>ar</w:t>
      </w:r>
      <w:r>
        <w:rPr>
          <w:sz w:val="24"/>
          <w:szCs w:val="24"/>
        </w:rPr>
        <w:t xml:space="preserve">i </w:t>
      </w:r>
      <w:r>
        <w:rPr>
          <w:spacing w:val="1"/>
          <w:sz w:val="24"/>
          <w:szCs w:val="24"/>
        </w:rPr>
        <w:t xml:space="preserve"> </w:t>
      </w:r>
      <w:r>
        <w:rPr>
          <w:sz w:val="24"/>
          <w:szCs w:val="24"/>
        </w:rPr>
        <w:t>not</w:t>
      </w:r>
      <w:r>
        <w:rPr>
          <w:spacing w:val="1"/>
          <w:sz w:val="24"/>
          <w:szCs w:val="24"/>
        </w:rPr>
        <w:t>a</w:t>
      </w:r>
      <w:r>
        <w:rPr>
          <w:spacing w:val="-1"/>
          <w:sz w:val="24"/>
          <w:szCs w:val="24"/>
        </w:rPr>
        <w:t>-</w:t>
      </w:r>
      <w:r>
        <w:rPr>
          <w:sz w:val="24"/>
          <w:szCs w:val="24"/>
        </w:rPr>
        <w:t xml:space="preserve">nota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te</w:t>
      </w:r>
      <w:r>
        <w:rPr>
          <w:spacing w:val="-1"/>
          <w:sz w:val="24"/>
          <w:szCs w:val="24"/>
        </w:rPr>
        <w:t>r</w:t>
      </w:r>
      <w:r>
        <w:rPr>
          <w:sz w:val="24"/>
          <w:szCs w:val="24"/>
        </w:rPr>
        <w:t>jadi k</w:t>
      </w:r>
      <w:r>
        <w:rPr>
          <w:spacing w:val="-1"/>
          <w:sz w:val="24"/>
          <w:szCs w:val="24"/>
        </w:rPr>
        <w:t>e</w:t>
      </w:r>
      <w:r>
        <w:rPr>
          <w:spacing w:val="2"/>
          <w:sz w:val="24"/>
          <w:szCs w:val="24"/>
        </w:rPr>
        <w:t>p</w:t>
      </w:r>
      <w:r>
        <w:rPr>
          <w:spacing w:val="-1"/>
          <w:sz w:val="24"/>
          <w:szCs w:val="24"/>
        </w:rPr>
        <w:t>a</w:t>
      </w:r>
      <w:r>
        <w:rPr>
          <w:sz w:val="24"/>
          <w:szCs w:val="24"/>
        </w:rPr>
        <w:t>da</w:t>
      </w:r>
      <w:r>
        <w:rPr>
          <w:spacing w:val="-1"/>
          <w:sz w:val="24"/>
          <w:szCs w:val="24"/>
        </w:rPr>
        <w:t xml:space="preserve"> </w:t>
      </w:r>
      <w:r>
        <w:rPr>
          <w:sz w:val="24"/>
          <w:szCs w:val="24"/>
        </w:rPr>
        <w:t>ow</w:t>
      </w:r>
      <w:r>
        <w:rPr>
          <w:spacing w:val="5"/>
          <w:sz w:val="24"/>
          <w:szCs w:val="24"/>
        </w:rPr>
        <w:t>n</w:t>
      </w:r>
      <w:r>
        <w:rPr>
          <w:spacing w:val="-1"/>
          <w:sz w:val="24"/>
          <w:szCs w:val="24"/>
        </w:rPr>
        <w:t>e</w:t>
      </w:r>
      <w:r>
        <w:rPr>
          <w:sz w:val="24"/>
          <w:szCs w:val="24"/>
        </w:rPr>
        <w:t>r</w:t>
      </w:r>
      <w:r>
        <w:rPr>
          <w:spacing w:val="-1"/>
          <w:sz w:val="24"/>
          <w:szCs w:val="24"/>
        </w:rPr>
        <w:t xml:space="preserve"> </w:t>
      </w:r>
      <w:r>
        <w:rPr>
          <w:spacing w:val="-3"/>
          <w:sz w:val="24"/>
          <w:szCs w:val="24"/>
        </w:rPr>
        <w:t>a</w:t>
      </w:r>
      <w:r>
        <w:rPr>
          <w:sz w:val="24"/>
          <w:szCs w:val="24"/>
        </w:rPr>
        <w:t>tau pimpinan.</w:t>
      </w:r>
    </w:p>
    <w:p w:rsidR="0047694C" w:rsidRDefault="00000000">
      <w:pPr>
        <w:spacing w:before="24"/>
        <w:ind w:left="2029"/>
        <w:rPr>
          <w:sz w:val="24"/>
          <w:szCs w:val="24"/>
        </w:rPr>
      </w:pPr>
      <w:r>
        <w:rPr>
          <w:sz w:val="24"/>
          <w:szCs w:val="24"/>
        </w:rPr>
        <w:t xml:space="preserve">11.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before="1" w:line="280" w:lineRule="exact"/>
        <w:rPr>
          <w:sz w:val="28"/>
          <w:szCs w:val="28"/>
        </w:rPr>
      </w:pPr>
    </w:p>
    <w:p w:rsidR="0047694C" w:rsidRDefault="00000000">
      <w:pPr>
        <w:ind w:left="946"/>
        <w:rPr>
          <w:sz w:val="24"/>
          <w:szCs w:val="24"/>
        </w:rPr>
      </w:pPr>
      <w:r>
        <w:rPr>
          <w:b/>
          <w:sz w:val="24"/>
          <w:szCs w:val="24"/>
        </w:rPr>
        <w:t>3.6</w:t>
      </w:r>
      <w:r>
        <w:rPr>
          <w:b/>
          <w:spacing w:val="7"/>
          <w:sz w:val="24"/>
          <w:szCs w:val="24"/>
        </w:rPr>
        <w:t xml:space="preserve"> </w:t>
      </w:r>
      <w:r>
        <w:rPr>
          <w:b/>
          <w:sz w:val="24"/>
          <w:szCs w:val="24"/>
        </w:rPr>
        <w:t>I</w:t>
      </w:r>
      <w:r>
        <w:rPr>
          <w:b/>
          <w:spacing w:val="-1"/>
          <w:sz w:val="24"/>
          <w:szCs w:val="24"/>
        </w:rPr>
        <w:t>m</w:t>
      </w:r>
      <w:r>
        <w:rPr>
          <w:b/>
          <w:spacing w:val="2"/>
          <w:sz w:val="24"/>
          <w:szCs w:val="24"/>
        </w:rPr>
        <w:t>p</w:t>
      </w:r>
      <w:r>
        <w:rPr>
          <w:b/>
          <w:sz w:val="24"/>
          <w:szCs w:val="24"/>
        </w:rPr>
        <w:t>l</w:t>
      </w:r>
      <w:r>
        <w:rPr>
          <w:b/>
          <w:spacing w:val="-1"/>
          <w:sz w:val="24"/>
          <w:szCs w:val="24"/>
        </w:rPr>
        <w:t>eme</w:t>
      </w:r>
      <w:r>
        <w:rPr>
          <w:b/>
          <w:spacing w:val="1"/>
          <w:sz w:val="24"/>
          <w:szCs w:val="24"/>
        </w:rPr>
        <w:t>n</w:t>
      </w:r>
      <w:r>
        <w:rPr>
          <w:b/>
          <w:sz w:val="24"/>
          <w:szCs w:val="24"/>
        </w:rPr>
        <w:t>tasi</w:t>
      </w:r>
    </w:p>
    <w:p w:rsidR="0047694C" w:rsidRDefault="0047694C">
      <w:pPr>
        <w:spacing w:before="16" w:line="260" w:lineRule="exact"/>
        <w:rPr>
          <w:sz w:val="26"/>
          <w:szCs w:val="26"/>
        </w:rPr>
      </w:pPr>
    </w:p>
    <w:p w:rsidR="0047694C" w:rsidRDefault="00000000">
      <w:pPr>
        <w:ind w:left="1308"/>
        <w:rPr>
          <w:sz w:val="24"/>
          <w:szCs w:val="24"/>
        </w:rPr>
      </w:pPr>
      <w:r>
        <w:rPr>
          <w:b/>
          <w:sz w:val="24"/>
          <w:szCs w:val="24"/>
        </w:rPr>
        <w:t>3.6.1</w:t>
      </w:r>
      <w:r>
        <w:rPr>
          <w:b/>
          <w:spacing w:val="8"/>
          <w:sz w:val="24"/>
          <w:szCs w:val="24"/>
        </w:rPr>
        <w:t xml:space="preserve"> </w:t>
      </w:r>
      <w:r>
        <w:rPr>
          <w:b/>
          <w:spacing w:val="-2"/>
          <w:sz w:val="24"/>
          <w:szCs w:val="24"/>
        </w:rPr>
        <w:t>K</w:t>
      </w:r>
      <w:r>
        <w:rPr>
          <w:b/>
          <w:spacing w:val="-1"/>
          <w:sz w:val="24"/>
          <w:szCs w:val="24"/>
        </w:rPr>
        <w:t>e</w:t>
      </w:r>
      <w:r>
        <w:rPr>
          <w:b/>
          <w:spacing w:val="1"/>
          <w:sz w:val="24"/>
          <w:szCs w:val="24"/>
        </w:rPr>
        <w:t>bu</w:t>
      </w:r>
      <w:r>
        <w:rPr>
          <w:b/>
          <w:spacing w:val="-1"/>
          <w:sz w:val="24"/>
          <w:szCs w:val="24"/>
        </w:rPr>
        <w:t>t</w:t>
      </w:r>
      <w:r>
        <w:rPr>
          <w:b/>
          <w:spacing w:val="1"/>
          <w:sz w:val="24"/>
          <w:szCs w:val="24"/>
        </w:rPr>
        <w:t>uh</w:t>
      </w:r>
      <w:r>
        <w:rPr>
          <w:b/>
          <w:sz w:val="24"/>
          <w:szCs w:val="24"/>
        </w:rPr>
        <w:t>an</w:t>
      </w:r>
      <w:r>
        <w:rPr>
          <w:b/>
          <w:spacing w:val="-1"/>
          <w:sz w:val="24"/>
          <w:szCs w:val="24"/>
        </w:rPr>
        <w:t xml:space="preserve"> </w:t>
      </w:r>
      <w:r>
        <w:rPr>
          <w:b/>
          <w:sz w:val="24"/>
          <w:szCs w:val="24"/>
        </w:rPr>
        <w:t>Hard</w:t>
      </w:r>
      <w:r>
        <w:rPr>
          <w:b/>
          <w:spacing w:val="2"/>
          <w:sz w:val="24"/>
          <w:szCs w:val="24"/>
        </w:rPr>
        <w:t>w</w:t>
      </w:r>
      <w:r>
        <w:rPr>
          <w:b/>
          <w:sz w:val="24"/>
          <w:szCs w:val="24"/>
        </w:rPr>
        <w:t>a</w:t>
      </w:r>
      <w:r>
        <w:rPr>
          <w:b/>
          <w:spacing w:val="-1"/>
          <w:sz w:val="24"/>
          <w:szCs w:val="24"/>
        </w:rPr>
        <w:t>r</w:t>
      </w:r>
      <w:r>
        <w:rPr>
          <w:b/>
          <w:sz w:val="24"/>
          <w:szCs w:val="24"/>
        </w:rPr>
        <w:t>e</w:t>
      </w:r>
    </w:p>
    <w:p w:rsidR="0047694C" w:rsidRDefault="0047694C">
      <w:pPr>
        <w:spacing w:before="11" w:line="260" w:lineRule="exact"/>
        <w:rPr>
          <w:sz w:val="26"/>
          <w:szCs w:val="26"/>
        </w:rPr>
      </w:pPr>
    </w:p>
    <w:p w:rsidR="0047694C" w:rsidRDefault="00000000">
      <w:pPr>
        <w:spacing w:line="480" w:lineRule="auto"/>
        <w:ind w:left="1667" w:right="71" w:firstLine="722"/>
        <w:jc w:val="both"/>
        <w:rPr>
          <w:sz w:val="24"/>
          <w:szCs w:val="24"/>
        </w:rPr>
        <w:sectPr w:rsidR="0047694C">
          <w:pgSz w:w="11940" w:h="16860"/>
          <w:pgMar w:top="960" w:right="1540" w:bottom="280" w:left="1680" w:header="731" w:footer="0" w:gutter="0"/>
          <w:cols w:space="720"/>
        </w:sectPr>
      </w:pPr>
      <w:r>
        <w:rPr>
          <w:sz w:val="24"/>
          <w:szCs w:val="24"/>
        </w:rPr>
        <w:t>Kon</w:t>
      </w:r>
      <w:r>
        <w:rPr>
          <w:spacing w:val="-1"/>
          <w:sz w:val="24"/>
          <w:szCs w:val="24"/>
        </w:rPr>
        <w:t>f</w:t>
      </w:r>
      <w:r>
        <w:rPr>
          <w:sz w:val="24"/>
          <w:szCs w:val="24"/>
        </w:rPr>
        <w:t>i</w:t>
      </w:r>
      <w:r>
        <w:rPr>
          <w:spacing w:val="-2"/>
          <w:sz w:val="24"/>
          <w:szCs w:val="24"/>
        </w:rPr>
        <w:t>g</w:t>
      </w:r>
      <w:r>
        <w:rPr>
          <w:sz w:val="24"/>
          <w:szCs w:val="24"/>
        </w:rPr>
        <w:t>u</w:t>
      </w:r>
      <w:r>
        <w:rPr>
          <w:spacing w:val="-1"/>
          <w:sz w:val="24"/>
          <w:szCs w:val="24"/>
        </w:rPr>
        <w:t>ra</w:t>
      </w:r>
      <w:r>
        <w:rPr>
          <w:sz w:val="24"/>
          <w:szCs w:val="24"/>
        </w:rPr>
        <w:t>si  p</w:t>
      </w:r>
      <w:r>
        <w:rPr>
          <w:spacing w:val="-1"/>
          <w:sz w:val="24"/>
          <w:szCs w:val="24"/>
        </w:rPr>
        <w:t>e</w:t>
      </w:r>
      <w:r>
        <w:rPr>
          <w:sz w:val="24"/>
          <w:szCs w:val="24"/>
        </w:rPr>
        <w:t>r</w:t>
      </w:r>
      <w:r>
        <w:rPr>
          <w:spacing w:val="-1"/>
          <w:sz w:val="24"/>
          <w:szCs w:val="24"/>
        </w:rPr>
        <w:t>a</w:t>
      </w:r>
      <w:r>
        <w:rPr>
          <w:spacing w:val="2"/>
          <w:sz w:val="24"/>
          <w:szCs w:val="24"/>
        </w:rPr>
        <w:t>n</w:t>
      </w:r>
      <w:r>
        <w:rPr>
          <w:spacing w:val="-2"/>
          <w:sz w:val="24"/>
          <w:szCs w:val="24"/>
        </w:rPr>
        <w:t>g</w:t>
      </w:r>
      <w:r>
        <w:rPr>
          <w:sz w:val="24"/>
          <w:szCs w:val="24"/>
        </w:rPr>
        <w:t>k</w:t>
      </w:r>
      <w:r>
        <w:rPr>
          <w:spacing w:val="-1"/>
          <w:sz w:val="24"/>
          <w:szCs w:val="24"/>
        </w:rPr>
        <w:t>a</w:t>
      </w:r>
      <w:r>
        <w:rPr>
          <w:sz w:val="24"/>
          <w:szCs w:val="24"/>
        </w:rPr>
        <w:t xml:space="preserve">t  </w:t>
      </w:r>
      <w:r>
        <w:rPr>
          <w:spacing w:val="2"/>
          <w:sz w:val="24"/>
          <w:szCs w:val="24"/>
        </w:rPr>
        <w:t>k</w:t>
      </w:r>
      <w:r>
        <w:rPr>
          <w:spacing w:val="-1"/>
          <w:sz w:val="24"/>
          <w:szCs w:val="24"/>
        </w:rPr>
        <w:t>er</w:t>
      </w:r>
      <w:r>
        <w:rPr>
          <w:spacing w:val="-3"/>
          <w:sz w:val="24"/>
          <w:szCs w:val="24"/>
        </w:rPr>
        <w:t>a</w:t>
      </w:r>
      <w:r>
        <w:rPr>
          <w:sz w:val="24"/>
          <w:szCs w:val="24"/>
        </w:rPr>
        <w:t>s</w:t>
      </w:r>
      <w:r>
        <w:rPr>
          <w:spacing w:val="58"/>
          <w:sz w:val="24"/>
          <w:szCs w:val="24"/>
        </w:rPr>
        <w:t xml:space="preserve"> </w:t>
      </w:r>
      <w:r>
        <w:rPr>
          <w:sz w:val="24"/>
          <w:szCs w:val="24"/>
        </w:rPr>
        <w:t>d</w:t>
      </w:r>
      <w:r>
        <w:rPr>
          <w:spacing w:val="-1"/>
          <w:sz w:val="24"/>
          <w:szCs w:val="24"/>
        </w:rPr>
        <w:t>ar</w:t>
      </w:r>
      <w:r>
        <w:rPr>
          <w:sz w:val="24"/>
          <w:szCs w:val="24"/>
        </w:rPr>
        <w:t>i</w:t>
      </w:r>
      <w:r>
        <w:rPr>
          <w:spacing w:val="58"/>
          <w:sz w:val="24"/>
          <w:szCs w:val="24"/>
        </w:rPr>
        <w:t xml:space="preserve"> </w:t>
      </w:r>
      <w:r>
        <w:rPr>
          <w:sz w:val="24"/>
          <w:szCs w:val="24"/>
        </w:rPr>
        <w:t xml:space="preserve">sisi </w:t>
      </w:r>
      <w:r>
        <w:rPr>
          <w:spacing w:val="1"/>
          <w:sz w:val="24"/>
          <w:szCs w:val="24"/>
        </w:rPr>
        <w:t xml:space="preserve"> </w:t>
      </w:r>
      <w:r>
        <w:rPr>
          <w:sz w:val="24"/>
          <w:szCs w:val="24"/>
        </w:rPr>
        <w:t>s</w:t>
      </w:r>
      <w:r>
        <w:rPr>
          <w:spacing w:val="-1"/>
          <w:sz w:val="24"/>
          <w:szCs w:val="24"/>
        </w:rPr>
        <w:t>er</w:t>
      </w:r>
      <w:r>
        <w:rPr>
          <w:sz w:val="24"/>
          <w:szCs w:val="24"/>
        </w:rPr>
        <w:t>v</w:t>
      </w:r>
      <w:r>
        <w:rPr>
          <w:spacing w:val="-3"/>
          <w:sz w:val="24"/>
          <w:szCs w:val="24"/>
        </w:rPr>
        <w:t>e</w:t>
      </w:r>
      <w:r>
        <w:rPr>
          <w:sz w:val="24"/>
          <w:szCs w:val="24"/>
        </w:rPr>
        <w:t xml:space="preserve">r </w:t>
      </w:r>
      <w:r>
        <w:rPr>
          <w:spacing w:val="2"/>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di</w:t>
      </w:r>
      <w:r>
        <w:rPr>
          <w:spacing w:val="3"/>
          <w:sz w:val="24"/>
          <w:szCs w:val="24"/>
        </w:rPr>
        <w:t>p</w:t>
      </w:r>
      <w:r>
        <w:rPr>
          <w:spacing w:val="-1"/>
          <w:sz w:val="24"/>
          <w:szCs w:val="24"/>
        </w:rPr>
        <w:t>er</w:t>
      </w:r>
      <w:r>
        <w:rPr>
          <w:sz w:val="24"/>
          <w:szCs w:val="24"/>
        </w:rPr>
        <w:t>lukan untuk</w:t>
      </w:r>
      <w:r>
        <w:rPr>
          <w:spacing w:val="3"/>
          <w:sz w:val="24"/>
          <w:szCs w:val="24"/>
        </w:rPr>
        <w:t xml:space="preserve"> </w:t>
      </w:r>
      <w:r>
        <w:rPr>
          <w:sz w:val="24"/>
          <w:szCs w:val="24"/>
        </w:rPr>
        <w:t>m</w:t>
      </w:r>
      <w:r>
        <w:rPr>
          <w:spacing w:val="-1"/>
          <w:sz w:val="24"/>
          <w:szCs w:val="24"/>
        </w:rPr>
        <w:t>e</w:t>
      </w:r>
      <w:r>
        <w:rPr>
          <w:sz w:val="24"/>
          <w:szCs w:val="24"/>
        </w:rPr>
        <w:t>n</w:t>
      </w:r>
      <w:r>
        <w:rPr>
          <w:spacing w:val="-2"/>
          <w:sz w:val="24"/>
          <w:szCs w:val="24"/>
        </w:rPr>
        <w:t>g</w:t>
      </w:r>
      <w:r>
        <w:rPr>
          <w:sz w:val="24"/>
          <w:szCs w:val="24"/>
        </w:rPr>
        <w:t>op</w:t>
      </w:r>
      <w:r>
        <w:rPr>
          <w:spacing w:val="-1"/>
          <w:sz w:val="24"/>
          <w:szCs w:val="24"/>
        </w:rPr>
        <w:t>er</w:t>
      </w:r>
      <w:r>
        <w:rPr>
          <w:spacing w:val="-3"/>
          <w:sz w:val="24"/>
          <w:szCs w:val="24"/>
        </w:rPr>
        <w:t>a</w:t>
      </w:r>
      <w:r>
        <w:rPr>
          <w:sz w:val="24"/>
          <w:szCs w:val="24"/>
        </w:rPr>
        <w:t>si</w:t>
      </w:r>
      <w:r>
        <w:rPr>
          <w:spacing w:val="3"/>
          <w:sz w:val="24"/>
          <w:szCs w:val="24"/>
        </w:rPr>
        <w:t>k</w:t>
      </w:r>
      <w:r>
        <w:rPr>
          <w:spacing w:val="-1"/>
          <w:sz w:val="24"/>
          <w:szCs w:val="24"/>
        </w:rPr>
        <w:t>a</w:t>
      </w:r>
      <w:r>
        <w:rPr>
          <w:sz w:val="24"/>
          <w:szCs w:val="24"/>
        </w:rPr>
        <w:t>n</w:t>
      </w:r>
      <w:r>
        <w:rPr>
          <w:spacing w:val="2"/>
          <w:sz w:val="24"/>
          <w:szCs w:val="24"/>
        </w:rPr>
        <w:t xml:space="preserve"> </w:t>
      </w:r>
      <w:r>
        <w:rPr>
          <w:sz w:val="24"/>
          <w:szCs w:val="24"/>
        </w:rPr>
        <w:t>si</w:t>
      </w:r>
      <w:r>
        <w:rPr>
          <w:spacing w:val="1"/>
          <w:sz w:val="24"/>
          <w:szCs w:val="24"/>
        </w:rPr>
        <w:t>s</w:t>
      </w:r>
      <w:r>
        <w:rPr>
          <w:sz w:val="24"/>
          <w:szCs w:val="24"/>
        </w:rPr>
        <w:t>tem</w:t>
      </w:r>
      <w:r>
        <w:rPr>
          <w:spacing w:val="4"/>
          <w:sz w:val="24"/>
          <w:szCs w:val="24"/>
        </w:rPr>
        <w:t xml:space="preserve"> </w:t>
      </w:r>
      <w:r>
        <w:rPr>
          <w:spacing w:val="-3"/>
          <w:sz w:val="24"/>
          <w:szCs w:val="24"/>
        </w:rPr>
        <w:t>y</w:t>
      </w:r>
      <w:r>
        <w:rPr>
          <w:spacing w:val="-1"/>
          <w:sz w:val="24"/>
          <w:szCs w:val="24"/>
        </w:rPr>
        <w:t>a</w:t>
      </w:r>
      <w:r>
        <w:rPr>
          <w:spacing w:val="2"/>
          <w:sz w:val="24"/>
          <w:szCs w:val="24"/>
        </w:rPr>
        <w:t>n</w:t>
      </w:r>
      <w:r>
        <w:rPr>
          <w:sz w:val="24"/>
          <w:szCs w:val="24"/>
        </w:rPr>
        <w:t>g b</w:t>
      </w:r>
      <w:r>
        <w:rPr>
          <w:spacing w:val="-1"/>
          <w:sz w:val="24"/>
          <w:szCs w:val="24"/>
        </w:rPr>
        <w:t>a</w:t>
      </w:r>
      <w:r>
        <w:rPr>
          <w:sz w:val="24"/>
          <w:szCs w:val="24"/>
        </w:rPr>
        <w:t>ru</w:t>
      </w:r>
      <w:r>
        <w:rPr>
          <w:spacing w:val="1"/>
          <w:sz w:val="24"/>
          <w:szCs w:val="24"/>
        </w:rPr>
        <w:t xml:space="preserve"> </w:t>
      </w:r>
      <w:r>
        <w:rPr>
          <w:spacing w:val="-3"/>
          <w:sz w:val="24"/>
          <w:szCs w:val="24"/>
        </w:rPr>
        <w:t>a</w:t>
      </w:r>
      <w:r>
        <w:rPr>
          <w:sz w:val="24"/>
          <w:szCs w:val="24"/>
        </w:rPr>
        <w:t>d</w:t>
      </w:r>
      <w:r>
        <w:rPr>
          <w:spacing w:val="-1"/>
          <w:sz w:val="24"/>
          <w:szCs w:val="24"/>
        </w:rPr>
        <w:t>a</w:t>
      </w:r>
      <w:r>
        <w:rPr>
          <w:sz w:val="24"/>
          <w:szCs w:val="24"/>
        </w:rPr>
        <w:t>l</w:t>
      </w:r>
      <w:r>
        <w:rPr>
          <w:spacing w:val="-1"/>
          <w:sz w:val="24"/>
          <w:szCs w:val="24"/>
        </w:rPr>
        <w:t>a</w:t>
      </w:r>
      <w:r>
        <w:rPr>
          <w:sz w:val="24"/>
          <w:szCs w:val="24"/>
        </w:rPr>
        <w:t>h</w:t>
      </w:r>
      <w:r>
        <w:rPr>
          <w:spacing w:val="2"/>
          <w:sz w:val="24"/>
          <w:szCs w:val="24"/>
        </w:rPr>
        <w:t xml:space="preserve"> </w:t>
      </w:r>
      <w:r>
        <w:rPr>
          <w:sz w:val="24"/>
          <w:szCs w:val="24"/>
        </w:rPr>
        <w:t>1</w:t>
      </w:r>
      <w:r>
        <w:rPr>
          <w:spacing w:val="5"/>
          <w:sz w:val="24"/>
          <w:szCs w:val="24"/>
        </w:rPr>
        <w:t xml:space="preserve"> </w:t>
      </w:r>
      <w:r>
        <w:rPr>
          <w:spacing w:val="-1"/>
          <w:sz w:val="24"/>
          <w:szCs w:val="24"/>
        </w:rPr>
        <w:t>(</w:t>
      </w:r>
      <w:r>
        <w:rPr>
          <w:sz w:val="24"/>
          <w:szCs w:val="24"/>
        </w:rPr>
        <w:t>s</w:t>
      </w:r>
      <w:r>
        <w:rPr>
          <w:spacing w:val="-1"/>
          <w:sz w:val="24"/>
          <w:szCs w:val="24"/>
        </w:rPr>
        <w:t>a</w:t>
      </w:r>
      <w:r>
        <w:rPr>
          <w:sz w:val="24"/>
          <w:szCs w:val="24"/>
        </w:rPr>
        <w:t>tu)</w:t>
      </w:r>
      <w:r>
        <w:rPr>
          <w:spacing w:val="2"/>
          <w:sz w:val="24"/>
          <w:szCs w:val="24"/>
        </w:rPr>
        <w:t xml:space="preserve"> </w:t>
      </w:r>
      <w:r>
        <w:rPr>
          <w:sz w:val="24"/>
          <w:szCs w:val="24"/>
        </w:rPr>
        <w:t>bu</w:t>
      </w:r>
      <w:r>
        <w:rPr>
          <w:spacing w:val="-1"/>
          <w:sz w:val="24"/>
          <w:szCs w:val="24"/>
        </w:rPr>
        <w:t>a</w:t>
      </w:r>
      <w:r>
        <w:rPr>
          <w:sz w:val="24"/>
          <w:szCs w:val="24"/>
        </w:rPr>
        <w:t>h</w:t>
      </w:r>
      <w:r>
        <w:rPr>
          <w:spacing w:val="2"/>
          <w:sz w:val="24"/>
          <w:szCs w:val="24"/>
        </w:rPr>
        <w:t xml:space="preserve"> </w:t>
      </w:r>
      <w:r>
        <w:rPr>
          <w:spacing w:val="1"/>
          <w:sz w:val="24"/>
          <w:szCs w:val="24"/>
        </w:rPr>
        <w:t>P</w:t>
      </w:r>
      <w:r>
        <w:rPr>
          <w:sz w:val="24"/>
          <w:szCs w:val="24"/>
        </w:rPr>
        <w:t>C</w:t>
      </w:r>
      <w:r>
        <w:rPr>
          <w:spacing w:val="2"/>
          <w:sz w:val="24"/>
          <w:szCs w:val="24"/>
        </w:rPr>
        <w:t xml:space="preserve"> </w:t>
      </w:r>
      <w:r>
        <w:rPr>
          <w:spacing w:val="1"/>
          <w:sz w:val="24"/>
          <w:szCs w:val="24"/>
        </w:rPr>
        <w:t>s</w:t>
      </w:r>
      <w:r>
        <w:rPr>
          <w:spacing w:val="-1"/>
          <w:sz w:val="24"/>
          <w:szCs w:val="24"/>
        </w:rPr>
        <w:t>er</w:t>
      </w:r>
      <w:r>
        <w:rPr>
          <w:sz w:val="24"/>
          <w:szCs w:val="24"/>
        </w:rPr>
        <w:t>v</w:t>
      </w:r>
      <w:r>
        <w:rPr>
          <w:spacing w:val="-3"/>
          <w:sz w:val="24"/>
          <w:szCs w:val="24"/>
        </w:rPr>
        <w:t>e</w:t>
      </w:r>
      <w:r>
        <w:rPr>
          <w:sz w:val="24"/>
          <w:szCs w:val="24"/>
        </w:rPr>
        <w:t>r d</w:t>
      </w:r>
      <w:r>
        <w:rPr>
          <w:spacing w:val="-1"/>
          <w:sz w:val="24"/>
          <w:szCs w:val="24"/>
        </w:rPr>
        <w:t>e</w:t>
      </w:r>
      <w:r>
        <w:rPr>
          <w:sz w:val="24"/>
          <w:szCs w:val="24"/>
        </w:rPr>
        <w:t>n</w:t>
      </w:r>
      <w:r>
        <w:rPr>
          <w:spacing w:val="-2"/>
          <w:sz w:val="24"/>
          <w:szCs w:val="24"/>
        </w:rPr>
        <w:t>g</w:t>
      </w:r>
      <w:r>
        <w:rPr>
          <w:spacing w:val="-1"/>
          <w:sz w:val="24"/>
          <w:szCs w:val="24"/>
        </w:rPr>
        <w:t>a</w:t>
      </w:r>
      <w:r>
        <w:rPr>
          <w:sz w:val="24"/>
          <w:szCs w:val="24"/>
        </w:rPr>
        <w:t>n sp</w:t>
      </w:r>
      <w:r>
        <w:rPr>
          <w:spacing w:val="-1"/>
          <w:sz w:val="24"/>
          <w:szCs w:val="24"/>
        </w:rPr>
        <w:t>e</w:t>
      </w:r>
      <w:r>
        <w:rPr>
          <w:sz w:val="24"/>
          <w:szCs w:val="24"/>
        </w:rPr>
        <w:t>sifikasi :</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7"/>
        <w:rPr>
          <w:sz w:val="24"/>
          <w:szCs w:val="24"/>
        </w:rPr>
      </w:pPr>
      <w:r>
        <w:rPr>
          <w:spacing w:val="-1"/>
          <w:sz w:val="24"/>
          <w:szCs w:val="24"/>
        </w:rPr>
        <w:t>a</w:t>
      </w:r>
      <w:r>
        <w:rPr>
          <w:sz w:val="24"/>
          <w:szCs w:val="24"/>
        </w:rPr>
        <w:t xml:space="preserve">.  </w:t>
      </w:r>
      <w:r>
        <w:rPr>
          <w:spacing w:val="14"/>
          <w:sz w:val="24"/>
          <w:szCs w:val="24"/>
        </w:rPr>
        <w:t xml:space="preserve"> </w:t>
      </w:r>
      <w:r>
        <w:rPr>
          <w:spacing w:val="1"/>
          <w:sz w:val="24"/>
          <w:szCs w:val="24"/>
        </w:rPr>
        <w:t>P</w:t>
      </w:r>
      <w:r>
        <w:rPr>
          <w:spacing w:val="-1"/>
          <w:sz w:val="24"/>
          <w:szCs w:val="24"/>
        </w:rPr>
        <w:t>r</w:t>
      </w:r>
      <w:r>
        <w:rPr>
          <w:sz w:val="24"/>
          <w:szCs w:val="24"/>
        </w:rPr>
        <w:t>o</w:t>
      </w:r>
      <w:r>
        <w:rPr>
          <w:spacing w:val="-3"/>
          <w:sz w:val="24"/>
          <w:szCs w:val="24"/>
        </w:rPr>
        <w:t>c</w:t>
      </w:r>
      <w:r>
        <w:rPr>
          <w:spacing w:val="-1"/>
          <w:sz w:val="24"/>
          <w:szCs w:val="24"/>
        </w:rPr>
        <w:t>e</w:t>
      </w:r>
      <w:r>
        <w:rPr>
          <w:sz w:val="24"/>
          <w:szCs w:val="24"/>
        </w:rPr>
        <w:t>ssor min</w:t>
      </w:r>
      <w:r>
        <w:rPr>
          <w:spacing w:val="1"/>
          <w:sz w:val="24"/>
          <w:szCs w:val="24"/>
        </w:rPr>
        <w:t>i</w:t>
      </w:r>
      <w:r>
        <w:rPr>
          <w:sz w:val="24"/>
          <w:szCs w:val="24"/>
        </w:rPr>
        <w:t>m</w:t>
      </w:r>
      <w:r>
        <w:rPr>
          <w:spacing w:val="-1"/>
          <w:sz w:val="24"/>
          <w:szCs w:val="24"/>
        </w:rPr>
        <w:t>a</w:t>
      </w:r>
      <w:r>
        <w:rPr>
          <w:sz w:val="24"/>
          <w:szCs w:val="24"/>
        </w:rPr>
        <w:t xml:space="preserve">l </w:t>
      </w:r>
      <w:r>
        <w:rPr>
          <w:spacing w:val="1"/>
          <w:sz w:val="24"/>
          <w:szCs w:val="24"/>
        </w:rPr>
        <w:t>i</w:t>
      </w:r>
      <w:r>
        <w:rPr>
          <w:spacing w:val="2"/>
          <w:sz w:val="24"/>
          <w:szCs w:val="24"/>
        </w:rPr>
        <w:t>5.</w:t>
      </w:r>
    </w:p>
    <w:p w:rsidR="0047694C" w:rsidRDefault="0047694C">
      <w:pPr>
        <w:spacing w:before="14" w:line="260" w:lineRule="exact"/>
        <w:rPr>
          <w:sz w:val="26"/>
          <w:szCs w:val="26"/>
        </w:rPr>
      </w:pPr>
    </w:p>
    <w:p w:rsidR="0047694C" w:rsidRDefault="00000000">
      <w:pPr>
        <w:spacing w:line="480" w:lineRule="auto"/>
        <w:ind w:left="1667" w:right="968"/>
        <w:rPr>
          <w:sz w:val="24"/>
          <w:szCs w:val="24"/>
        </w:rPr>
      </w:pPr>
      <w:r>
        <w:rPr>
          <w:sz w:val="24"/>
          <w:szCs w:val="24"/>
        </w:rPr>
        <w:t>b.   M</w:t>
      </w:r>
      <w:r>
        <w:rPr>
          <w:spacing w:val="-1"/>
          <w:sz w:val="24"/>
          <w:szCs w:val="24"/>
        </w:rPr>
        <w:t>e</w:t>
      </w:r>
      <w:r>
        <w:rPr>
          <w:sz w:val="24"/>
          <w:szCs w:val="24"/>
        </w:rPr>
        <w:t xml:space="preserve">mori </w:t>
      </w:r>
      <w:r>
        <w:rPr>
          <w:spacing w:val="1"/>
          <w:sz w:val="24"/>
          <w:szCs w:val="24"/>
        </w:rPr>
        <w:t>SS</w:t>
      </w:r>
      <w:r>
        <w:rPr>
          <w:sz w:val="24"/>
          <w:szCs w:val="24"/>
        </w:rPr>
        <w:t>D minimal 5</w:t>
      </w:r>
      <w:r>
        <w:rPr>
          <w:spacing w:val="-2"/>
          <w:sz w:val="24"/>
          <w:szCs w:val="24"/>
        </w:rPr>
        <w:t>0</w:t>
      </w:r>
      <w:r>
        <w:rPr>
          <w:sz w:val="24"/>
          <w:szCs w:val="24"/>
        </w:rPr>
        <w:t>0 GB</w:t>
      </w:r>
      <w:r>
        <w:rPr>
          <w:spacing w:val="-2"/>
          <w:sz w:val="24"/>
          <w:szCs w:val="24"/>
        </w:rPr>
        <w:t xml:space="preserve"> </w:t>
      </w:r>
      <w:r>
        <w:rPr>
          <w:sz w:val="24"/>
          <w:szCs w:val="24"/>
        </w:rPr>
        <w:t>d</w:t>
      </w:r>
      <w:r>
        <w:rPr>
          <w:spacing w:val="-1"/>
          <w:sz w:val="24"/>
          <w:szCs w:val="24"/>
        </w:rPr>
        <w:t>a</w:t>
      </w:r>
      <w:r>
        <w:rPr>
          <w:sz w:val="24"/>
          <w:szCs w:val="24"/>
        </w:rPr>
        <w:t>n HDD mi</w:t>
      </w:r>
      <w:r>
        <w:rPr>
          <w:spacing w:val="1"/>
          <w:sz w:val="24"/>
          <w:szCs w:val="24"/>
        </w:rPr>
        <w:t>n</w:t>
      </w:r>
      <w:r>
        <w:rPr>
          <w:spacing w:val="3"/>
          <w:sz w:val="24"/>
          <w:szCs w:val="24"/>
        </w:rPr>
        <w:t>i</w:t>
      </w:r>
      <w:r>
        <w:rPr>
          <w:sz w:val="24"/>
          <w:szCs w:val="24"/>
        </w:rPr>
        <w:t>mal 256 G</w:t>
      </w:r>
      <w:r>
        <w:rPr>
          <w:spacing w:val="-2"/>
          <w:sz w:val="24"/>
          <w:szCs w:val="24"/>
        </w:rPr>
        <w:t>B</w:t>
      </w:r>
      <w:r>
        <w:rPr>
          <w:sz w:val="24"/>
          <w:szCs w:val="24"/>
        </w:rPr>
        <w:t xml:space="preserve">. </w:t>
      </w:r>
      <w:r>
        <w:rPr>
          <w:spacing w:val="-1"/>
          <w:sz w:val="24"/>
          <w:szCs w:val="24"/>
        </w:rPr>
        <w:t>c</w:t>
      </w:r>
      <w:r>
        <w:rPr>
          <w:sz w:val="24"/>
          <w:szCs w:val="24"/>
        </w:rPr>
        <w:t xml:space="preserve">.  </w:t>
      </w:r>
      <w:r>
        <w:rPr>
          <w:spacing w:val="14"/>
          <w:sz w:val="24"/>
          <w:szCs w:val="24"/>
        </w:rPr>
        <w:t xml:space="preserve"> </w:t>
      </w:r>
      <w:r>
        <w:rPr>
          <w:sz w:val="24"/>
          <w:szCs w:val="24"/>
        </w:rPr>
        <w:t>RAM min</w:t>
      </w:r>
      <w:r>
        <w:rPr>
          <w:spacing w:val="1"/>
          <w:sz w:val="24"/>
          <w:szCs w:val="24"/>
        </w:rPr>
        <w:t>i</w:t>
      </w:r>
      <w:r>
        <w:rPr>
          <w:sz w:val="24"/>
          <w:szCs w:val="24"/>
        </w:rPr>
        <w:t>m</w:t>
      </w:r>
      <w:r>
        <w:rPr>
          <w:spacing w:val="-1"/>
          <w:sz w:val="24"/>
          <w:szCs w:val="24"/>
        </w:rPr>
        <w:t>a</w:t>
      </w:r>
      <w:r>
        <w:rPr>
          <w:sz w:val="24"/>
          <w:szCs w:val="24"/>
        </w:rPr>
        <w:t>l 8 G</w:t>
      </w:r>
      <w:r>
        <w:rPr>
          <w:spacing w:val="-2"/>
          <w:sz w:val="24"/>
          <w:szCs w:val="24"/>
        </w:rPr>
        <w:t>B</w:t>
      </w:r>
      <w:r>
        <w:rPr>
          <w:sz w:val="24"/>
          <w:szCs w:val="24"/>
        </w:rPr>
        <w:t>.</w:t>
      </w:r>
    </w:p>
    <w:p w:rsidR="0047694C" w:rsidRDefault="00000000">
      <w:pPr>
        <w:spacing w:before="22" w:line="478" w:lineRule="auto"/>
        <w:ind w:left="1667" w:right="3675"/>
        <w:rPr>
          <w:sz w:val="24"/>
          <w:szCs w:val="24"/>
        </w:rPr>
      </w:pPr>
      <w:r>
        <w:rPr>
          <w:sz w:val="24"/>
          <w:szCs w:val="24"/>
        </w:rPr>
        <w:t>d.   K</w:t>
      </w:r>
      <w:r>
        <w:rPr>
          <w:spacing w:val="4"/>
          <w:sz w:val="24"/>
          <w:szCs w:val="24"/>
        </w:rPr>
        <w:t>e</w:t>
      </w:r>
      <w:r>
        <w:rPr>
          <w:spacing w:val="-5"/>
          <w:sz w:val="24"/>
          <w:szCs w:val="24"/>
        </w:rPr>
        <w:t>y</w:t>
      </w:r>
      <w:r>
        <w:rPr>
          <w:sz w:val="24"/>
          <w:szCs w:val="24"/>
        </w:rPr>
        <w:t>bo</w:t>
      </w:r>
      <w:r>
        <w:rPr>
          <w:spacing w:val="-1"/>
          <w:sz w:val="24"/>
          <w:szCs w:val="24"/>
        </w:rPr>
        <w:t>a</w:t>
      </w:r>
      <w:r>
        <w:rPr>
          <w:sz w:val="24"/>
          <w:szCs w:val="24"/>
        </w:rPr>
        <w:t>rd</w:t>
      </w:r>
      <w:r>
        <w:rPr>
          <w:spacing w:val="-1"/>
          <w:sz w:val="24"/>
          <w:szCs w:val="24"/>
        </w:rPr>
        <w:t xml:space="preserve"> </w:t>
      </w:r>
      <w:r>
        <w:rPr>
          <w:sz w:val="24"/>
          <w:szCs w:val="24"/>
        </w:rPr>
        <w:t>d</w:t>
      </w:r>
      <w:r>
        <w:rPr>
          <w:spacing w:val="-1"/>
          <w:sz w:val="24"/>
          <w:szCs w:val="24"/>
        </w:rPr>
        <w:t>a</w:t>
      </w:r>
      <w:r>
        <w:rPr>
          <w:sz w:val="24"/>
          <w:szCs w:val="24"/>
        </w:rPr>
        <w:t>n Mou</w:t>
      </w:r>
      <w:r>
        <w:rPr>
          <w:spacing w:val="3"/>
          <w:sz w:val="24"/>
          <w:szCs w:val="24"/>
        </w:rPr>
        <w:t>s</w:t>
      </w:r>
      <w:r>
        <w:rPr>
          <w:sz w:val="24"/>
          <w:szCs w:val="24"/>
        </w:rPr>
        <w:t>e</w:t>
      </w:r>
      <w:r>
        <w:rPr>
          <w:spacing w:val="1"/>
          <w:sz w:val="24"/>
          <w:szCs w:val="24"/>
        </w:rPr>
        <w:t xml:space="preserve"> </w:t>
      </w:r>
      <w:r>
        <w:rPr>
          <w:sz w:val="24"/>
          <w:szCs w:val="24"/>
        </w:rPr>
        <w:t>s</w:t>
      </w:r>
      <w:r>
        <w:rPr>
          <w:spacing w:val="2"/>
          <w:sz w:val="24"/>
          <w:szCs w:val="24"/>
        </w:rPr>
        <w:t>t</w:t>
      </w:r>
      <w:r>
        <w:rPr>
          <w:spacing w:val="-1"/>
          <w:sz w:val="24"/>
          <w:szCs w:val="24"/>
        </w:rPr>
        <w:t>a</w:t>
      </w:r>
      <w:r>
        <w:rPr>
          <w:sz w:val="24"/>
          <w:szCs w:val="24"/>
        </w:rPr>
        <w:t>rn</w:t>
      </w:r>
      <w:r>
        <w:rPr>
          <w:spacing w:val="-1"/>
          <w:sz w:val="24"/>
          <w:szCs w:val="24"/>
        </w:rPr>
        <w:t>da</w:t>
      </w:r>
      <w:r>
        <w:rPr>
          <w:sz w:val="24"/>
          <w:szCs w:val="24"/>
        </w:rPr>
        <w:t xml:space="preserve">r. </w:t>
      </w:r>
      <w:r>
        <w:rPr>
          <w:spacing w:val="-1"/>
          <w:sz w:val="24"/>
          <w:szCs w:val="24"/>
        </w:rPr>
        <w:t>e</w:t>
      </w:r>
      <w:r>
        <w:rPr>
          <w:sz w:val="24"/>
          <w:szCs w:val="24"/>
        </w:rPr>
        <w:t xml:space="preserve">.  </w:t>
      </w:r>
      <w:r>
        <w:rPr>
          <w:spacing w:val="14"/>
          <w:sz w:val="24"/>
          <w:szCs w:val="24"/>
        </w:rPr>
        <w:t xml:space="preserve"> </w:t>
      </w:r>
      <w:r>
        <w:rPr>
          <w:sz w:val="24"/>
          <w:szCs w:val="24"/>
        </w:rPr>
        <w:t>Monitor</w:t>
      </w:r>
      <w:r>
        <w:rPr>
          <w:spacing w:val="2"/>
          <w:sz w:val="24"/>
          <w:szCs w:val="24"/>
        </w:rPr>
        <w:t xml:space="preserve"> </w:t>
      </w:r>
      <w:r>
        <w:rPr>
          <w:spacing w:val="-5"/>
          <w:sz w:val="24"/>
          <w:szCs w:val="24"/>
        </w:rPr>
        <w:t>L</w:t>
      </w:r>
      <w:r>
        <w:rPr>
          <w:sz w:val="24"/>
          <w:szCs w:val="24"/>
        </w:rPr>
        <w:t>ED 15 in</w:t>
      </w:r>
      <w:r>
        <w:rPr>
          <w:spacing w:val="-1"/>
          <w:sz w:val="24"/>
          <w:szCs w:val="24"/>
        </w:rPr>
        <w:t>c</w:t>
      </w:r>
      <w:r>
        <w:rPr>
          <w:spacing w:val="2"/>
          <w:sz w:val="24"/>
          <w:szCs w:val="24"/>
        </w:rPr>
        <w:t>h.</w:t>
      </w:r>
    </w:p>
    <w:p w:rsidR="0047694C" w:rsidRDefault="00000000">
      <w:pPr>
        <w:spacing w:before="28"/>
        <w:ind w:left="1308"/>
        <w:rPr>
          <w:sz w:val="24"/>
          <w:szCs w:val="24"/>
        </w:rPr>
      </w:pPr>
      <w:r>
        <w:rPr>
          <w:b/>
          <w:sz w:val="24"/>
          <w:szCs w:val="24"/>
        </w:rPr>
        <w:t>3.6.2</w:t>
      </w:r>
      <w:r>
        <w:rPr>
          <w:b/>
          <w:spacing w:val="8"/>
          <w:sz w:val="24"/>
          <w:szCs w:val="24"/>
        </w:rPr>
        <w:t xml:space="preserve"> </w:t>
      </w:r>
      <w:r>
        <w:rPr>
          <w:b/>
          <w:spacing w:val="-2"/>
          <w:sz w:val="24"/>
          <w:szCs w:val="24"/>
        </w:rPr>
        <w:t>K</w:t>
      </w:r>
      <w:r>
        <w:rPr>
          <w:b/>
          <w:spacing w:val="-1"/>
          <w:sz w:val="24"/>
          <w:szCs w:val="24"/>
        </w:rPr>
        <w:t>e</w:t>
      </w:r>
      <w:r>
        <w:rPr>
          <w:b/>
          <w:spacing w:val="1"/>
          <w:sz w:val="24"/>
          <w:szCs w:val="24"/>
        </w:rPr>
        <w:t>bu</w:t>
      </w:r>
      <w:r>
        <w:rPr>
          <w:b/>
          <w:spacing w:val="-1"/>
          <w:sz w:val="24"/>
          <w:szCs w:val="24"/>
        </w:rPr>
        <w:t>t</w:t>
      </w:r>
      <w:r>
        <w:rPr>
          <w:b/>
          <w:spacing w:val="1"/>
          <w:sz w:val="24"/>
          <w:szCs w:val="24"/>
        </w:rPr>
        <w:t>uh</w:t>
      </w:r>
      <w:r>
        <w:rPr>
          <w:b/>
          <w:sz w:val="24"/>
          <w:szCs w:val="24"/>
        </w:rPr>
        <w:t>an</w:t>
      </w:r>
      <w:r>
        <w:rPr>
          <w:b/>
          <w:spacing w:val="-1"/>
          <w:sz w:val="24"/>
          <w:szCs w:val="24"/>
        </w:rPr>
        <w:t xml:space="preserve"> </w:t>
      </w:r>
      <w:r>
        <w:rPr>
          <w:b/>
          <w:spacing w:val="1"/>
          <w:sz w:val="24"/>
          <w:szCs w:val="24"/>
        </w:rPr>
        <w:t>S</w:t>
      </w:r>
      <w:r>
        <w:rPr>
          <w:b/>
          <w:sz w:val="24"/>
          <w:szCs w:val="24"/>
        </w:rPr>
        <w:t>o</w:t>
      </w:r>
      <w:r>
        <w:rPr>
          <w:b/>
          <w:spacing w:val="2"/>
          <w:sz w:val="24"/>
          <w:szCs w:val="24"/>
        </w:rPr>
        <w:t>f</w:t>
      </w:r>
      <w:r>
        <w:rPr>
          <w:b/>
          <w:spacing w:val="-1"/>
          <w:sz w:val="24"/>
          <w:szCs w:val="24"/>
        </w:rPr>
        <w:t>t</w:t>
      </w:r>
      <w:r>
        <w:rPr>
          <w:b/>
          <w:sz w:val="24"/>
          <w:szCs w:val="24"/>
        </w:rPr>
        <w:t>wa</w:t>
      </w:r>
      <w:r>
        <w:rPr>
          <w:b/>
          <w:spacing w:val="-1"/>
          <w:sz w:val="24"/>
          <w:szCs w:val="24"/>
        </w:rPr>
        <w:t>r</w:t>
      </w:r>
      <w:r>
        <w:rPr>
          <w:b/>
          <w:sz w:val="24"/>
          <w:szCs w:val="24"/>
        </w:rPr>
        <w:t>e</w:t>
      </w:r>
    </w:p>
    <w:p w:rsidR="0047694C" w:rsidRDefault="0047694C">
      <w:pPr>
        <w:spacing w:before="11" w:line="260" w:lineRule="exact"/>
        <w:rPr>
          <w:sz w:val="26"/>
          <w:szCs w:val="26"/>
        </w:rPr>
      </w:pPr>
    </w:p>
    <w:p w:rsidR="0047694C" w:rsidRDefault="00000000">
      <w:pPr>
        <w:spacing w:line="480" w:lineRule="auto"/>
        <w:ind w:left="2029" w:right="132"/>
        <w:rPr>
          <w:sz w:val="24"/>
          <w:szCs w:val="24"/>
        </w:rPr>
      </w:pPr>
      <w:r>
        <w:rPr>
          <w:sz w:val="24"/>
          <w:szCs w:val="24"/>
        </w:rPr>
        <w:t>Kon</w:t>
      </w:r>
      <w:r>
        <w:rPr>
          <w:spacing w:val="-1"/>
          <w:sz w:val="24"/>
          <w:szCs w:val="24"/>
        </w:rPr>
        <w:t>f</w:t>
      </w:r>
      <w:r>
        <w:rPr>
          <w:sz w:val="24"/>
          <w:szCs w:val="24"/>
        </w:rPr>
        <w:t>i</w:t>
      </w:r>
      <w:r>
        <w:rPr>
          <w:spacing w:val="-2"/>
          <w:sz w:val="24"/>
          <w:szCs w:val="24"/>
        </w:rPr>
        <w:t>g</w:t>
      </w:r>
      <w:r>
        <w:rPr>
          <w:sz w:val="24"/>
          <w:szCs w:val="24"/>
        </w:rPr>
        <w:t>u</w:t>
      </w:r>
      <w:r>
        <w:rPr>
          <w:spacing w:val="-1"/>
          <w:sz w:val="24"/>
          <w:szCs w:val="24"/>
        </w:rPr>
        <w:t>ra</w:t>
      </w:r>
      <w:r>
        <w:rPr>
          <w:sz w:val="24"/>
          <w:szCs w:val="24"/>
        </w:rPr>
        <w:t>si</w:t>
      </w:r>
      <w:r>
        <w:rPr>
          <w:spacing w:val="53"/>
          <w:sz w:val="24"/>
          <w:szCs w:val="24"/>
        </w:rPr>
        <w:t xml:space="preserve"> </w:t>
      </w:r>
      <w:r>
        <w:rPr>
          <w:spacing w:val="2"/>
          <w:sz w:val="24"/>
          <w:szCs w:val="24"/>
        </w:rPr>
        <w:t>p</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pacing w:val="1"/>
          <w:sz w:val="24"/>
          <w:szCs w:val="24"/>
        </w:rPr>
        <w:t>k</w:t>
      </w:r>
      <w:r>
        <w:rPr>
          <w:spacing w:val="-1"/>
          <w:sz w:val="24"/>
          <w:szCs w:val="24"/>
        </w:rPr>
        <w:t>a</w:t>
      </w:r>
      <w:r>
        <w:rPr>
          <w:sz w:val="24"/>
          <w:szCs w:val="24"/>
        </w:rPr>
        <w:t>t</w:t>
      </w:r>
      <w:r>
        <w:rPr>
          <w:spacing w:val="53"/>
          <w:sz w:val="24"/>
          <w:szCs w:val="24"/>
        </w:rPr>
        <w:t xml:space="preserve"> </w:t>
      </w:r>
      <w:r>
        <w:rPr>
          <w:spacing w:val="5"/>
          <w:sz w:val="24"/>
          <w:szCs w:val="24"/>
        </w:rPr>
        <w:t>l</w:t>
      </w:r>
      <w:r>
        <w:rPr>
          <w:sz w:val="24"/>
          <w:szCs w:val="24"/>
        </w:rPr>
        <w:t>un</w:t>
      </w:r>
      <w:r>
        <w:rPr>
          <w:spacing w:val="-1"/>
          <w:sz w:val="24"/>
          <w:szCs w:val="24"/>
        </w:rPr>
        <w:t>a</w:t>
      </w:r>
      <w:r>
        <w:rPr>
          <w:sz w:val="24"/>
          <w:szCs w:val="24"/>
        </w:rPr>
        <w:t>k</w:t>
      </w:r>
      <w:r>
        <w:rPr>
          <w:spacing w:val="5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0"/>
          <w:sz w:val="24"/>
          <w:szCs w:val="24"/>
        </w:rPr>
        <w:t xml:space="preserve"> </w:t>
      </w:r>
      <w:r>
        <w:rPr>
          <w:sz w:val="24"/>
          <w:szCs w:val="24"/>
        </w:rPr>
        <w:t>dip</w:t>
      </w:r>
      <w:r>
        <w:rPr>
          <w:spacing w:val="1"/>
          <w:sz w:val="24"/>
          <w:szCs w:val="24"/>
        </w:rPr>
        <w:t>e</w:t>
      </w:r>
      <w:r>
        <w:rPr>
          <w:sz w:val="24"/>
          <w:szCs w:val="24"/>
        </w:rPr>
        <w:t>rluk</w:t>
      </w:r>
      <w:r>
        <w:rPr>
          <w:spacing w:val="-1"/>
          <w:sz w:val="24"/>
          <w:szCs w:val="24"/>
        </w:rPr>
        <w:t>a</w:t>
      </w:r>
      <w:r>
        <w:rPr>
          <w:sz w:val="24"/>
          <w:szCs w:val="24"/>
        </w:rPr>
        <w:t>n</w:t>
      </w:r>
      <w:r>
        <w:rPr>
          <w:spacing w:val="53"/>
          <w:sz w:val="24"/>
          <w:szCs w:val="24"/>
        </w:rPr>
        <w:t xml:space="preserve"> </w:t>
      </w:r>
      <w:r>
        <w:rPr>
          <w:spacing w:val="5"/>
          <w:sz w:val="24"/>
          <w:szCs w:val="24"/>
        </w:rPr>
        <w:t>u</w:t>
      </w:r>
      <w:r>
        <w:rPr>
          <w:sz w:val="24"/>
          <w:szCs w:val="24"/>
        </w:rPr>
        <w:t>ntuk</w:t>
      </w:r>
      <w:r>
        <w:rPr>
          <w:spacing w:val="53"/>
          <w:sz w:val="24"/>
          <w:szCs w:val="24"/>
        </w:rPr>
        <w:t xml:space="preserve"> </w:t>
      </w:r>
      <w:r>
        <w:rPr>
          <w:sz w:val="24"/>
          <w:szCs w:val="24"/>
        </w:rPr>
        <w:t>sistem</w:t>
      </w:r>
      <w:r>
        <w:rPr>
          <w:spacing w:val="53"/>
          <w:sz w:val="24"/>
          <w:szCs w:val="24"/>
        </w:rPr>
        <w:t xml:space="preserve"> </w:t>
      </w:r>
      <w:r>
        <w:rPr>
          <w:sz w:val="24"/>
          <w:szCs w:val="24"/>
        </w:rPr>
        <w:t>b</w:t>
      </w:r>
      <w:r>
        <w:rPr>
          <w:spacing w:val="-1"/>
          <w:sz w:val="24"/>
          <w:szCs w:val="24"/>
        </w:rPr>
        <w:t>a</w:t>
      </w:r>
      <w:r>
        <w:rPr>
          <w:sz w:val="24"/>
          <w:szCs w:val="24"/>
        </w:rPr>
        <w:t xml:space="preserve">ru </w:t>
      </w:r>
      <w:r>
        <w:rPr>
          <w:spacing w:val="-1"/>
          <w:sz w:val="24"/>
          <w:szCs w:val="24"/>
        </w:rPr>
        <w:t>a</w:t>
      </w:r>
      <w:r>
        <w:rPr>
          <w:sz w:val="24"/>
          <w:szCs w:val="24"/>
        </w:rPr>
        <w:t>d</w:t>
      </w:r>
      <w:r>
        <w:rPr>
          <w:spacing w:val="-1"/>
          <w:sz w:val="24"/>
          <w:szCs w:val="24"/>
        </w:rPr>
        <w:t>a</w:t>
      </w:r>
      <w:r>
        <w:rPr>
          <w:sz w:val="24"/>
          <w:szCs w:val="24"/>
        </w:rPr>
        <w:t>lah :</w:t>
      </w:r>
    </w:p>
    <w:p w:rsidR="0047694C" w:rsidRDefault="00000000">
      <w:pPr>
        <w:spacing w:before="22"/>
        <w:ind w:left="1667"/>
        <w:rPr>
          <w:sz w:val="24"/>
          <w:szCs w:val="24"/>
        </w:rPr>
      </w:pPr>
      <w:r>
        <w:rPr>
          <w:spacing w:val="-1"/>
          <w:sz w:val="24"/>
          <w:szCs w:val="24"/>
        </w:rPr>
        <w:t>a</w:t>
      </w:r>
      <w:r>
        <w:rPr>
          <w:sz w:val="24"/>
          <w:szCs w:val="24"/>
        </w:rPr>
        <w:t xml:space="preserve">.  </w:t>
      </w:r>
      <w:r>
        <w:rPr>
          <w:spacing w:val="14"/>
          <w:sz w:val="24"/>
          <w:szCs w:val="24"/>
        </w:rPr>
        <w:t xml:space="preserve"> </w:t>
      </w:r>
      <w:r>
        <w:rPr>
          <w:spacing w:val="1"/>
          <w:sz w:val="24"/>
          <w:szCs w:val="24"/>
        </w:rPr>
        <w:t>S</w:t>
      </w:r>
      <w:r>
        <w:rPr>
          <w:sz w:val="24"/>
          <w:szCs w:val="24"/>
        </w:rPr>
        <w:t>ist</w:t>
      </w:r>
      <w:r>
        <w:rPr>
          <w:spacing w:val="-1"/>
          <w:sz w:val="24"/>
          <w:szCs w:val="24"/>
        </w:rPr>
        <w:t>e</w:t>
      </w:r>
      <w:r>
        <w:rPr>
          <w:sz w:val="24"/>
          <w:szCs w:val="24"/>
        </w:rPr>
        <w:t>m Op</w:t>
      </w:r>
      <w:r>
        <w:rPr>
          <w:spacing w:val="-1"/>
          <w:sz w:val="24"/>
          <w:szCs w:val="24"/>
        </w:rPr>
        <w:t>er</w:t>
      </w:r>
      <w:r>
        <w:rPr>
          <w:spacing w:val="-3"/>
          <w:sz w:val="24"/>
          <w:szCs w:val="24"/>
        </w:rPr>
        <w:t>a</w:t>
      </w:r>
      <w:r>
        <w:rPr>
          <w:sz w:val="24"/>
          <w:szCs w:val="24"/>
        </w:rPr>
        <w:t>si</w:t>
      </w:r>
      <w:r>
        <w:rPr>
          <w:spacing w:val="1"/>
          <w:sz w:val="24"/>
          <w:szCs w:val="24"/>
        </w:rPr>
        <w:t xml:space="preserve"> </w:t>
      </w:r>
      <w:r>
        <w:rPr>
          <w:sz w:val="24"/>
          <w:szCs w:val="24"/>
        </w:rPr>
        <w:t>min</w:t>
      </w:r>
      <w:r>
        <w:rPr>
          <w:spacing w:val="3"/>
          <w:sz w:val="24"/>
          <w:szCs w:val="24"/>
        </w:rPr>
        <w:t>i</w:t>
      </w:r>
      <w:r>
        <w:rPr>
          <w:sz w:val="24"/>
          <w:szCs w:val="24"/>
        </w:rPr>
        <w:t xml:space="preserve">mal </w:t>
      </w:r>
      <w:r>
        <w:rPr>
          <w:spacing w:val="1"/>
          <w:sz w:val="24"/>
          <w:szCs w:val="24"/>
        </w:rPr>
        <w:t>W</w:t>
      </w:r>
      <w:r>
        <w:rPr>
          <w:sz w:val="24"/>
          <w:szCs w:val="24"/>
        </w:rPr>
        <w:t>indows 10.</w:t>
      </w:r>
    </w:p>
    <w:p w:rsidR="0047694C" w:rsidRDefault="0047694C">
      <w:pPr>
        <w:spacing w:before="14" w:line="260" w:lineRule="exact"/>
        <w:rPr>
          <w:sz w:val="26"/>
          <w:szCs w:val="26"/>
        </w:rPr>
      </w:pPr>
    </w:p>
    <w:p w:rsidR="0047694C" w:rsidRDefault="00000000">
      <w:pPr>
        <w:spacing w:line="480" w:lineRule="auto"/>
        <w:ind w:left="1667" w:right="1467"/>
        <w:rPr>
          <w:sz w:val="24"/>
          <w:szCs w:val="24"/>
        </w:rPr>
      </w:pPr>
      <w:r>
        <w:rPr>
          <w:sz w:val="24"/>
          <w:szCs w:val="24"/>
        </w:rPr>
        <w:t>b.   XAM</w:t>
      </w:r>
      <w:r>
        <w:rPr>
          <w:spacing w:val="1"/>
          <w:sz w:val="24"/>
          <w:szCs w:val="24"/>
        </w:rPr>
        <w:t>P</w:t>
      </w:r>
      <w:r>
        <w:rPr>
          <w:sz w:val="24"/>
          <w:szCs w:val="24"/>
        </w:rPr>
        <w:t>P</w:t>
      </w:r>
      <w:r>
        <w:rPr>
          <w:spacing w:val="1"/>
          <w:sz w:val="24"/>
          <w:szCs w:val="24"/>
        </w:rPr>
        <w:t xml:space="preserve"> </w:t>
      </w:r>
      <w:r>
        <w:rPr>
          <w:sz w:val="24"/>
          <w:szCs w:val="24"/>
        </w:rPr>
        <w:t>v.3.2.2 untuk pen</w:t>
      </w:r>
      <w:r>
        <w:rPr>
          <w:spacing w:val="-2"/>
          <w:sz w:val="24"/>
          <w:szCs w:val="24"/>
        </w:rPr>
        <w:t>g</w:t>
      </w:r>
      <w:r>
        <w:rPr>
          <w:spacing w:val="-1"/>
          <w:sz w:val="24"/>
          <w:szCs w:val="24"/>
        </w:rPr>
        <w:t>e</w:t>
      </w:r>
      <w:r>
        <w:rPr>
          <w:sz w:val="24"/>
          <w:szCs w:val="24"/>
        </w:rPr>
        <w:t>lol</w:t>
      </w:r>
      <w:r>
        <w:rPr>
          <w:spacing w:val="-1"/>
          <w:sz w:val="24"/>
          <w:szCs w:val="24"/>
        </w:rPr>
        <w:t>aa</w:t>
      </w:r>
      <w:r>
        <w:rPr>
          <w:sz w:val="24"/>
          <w:szCs w:val="24"/>
        </w:rPr>
        <w:t>n d</w:t>
      </w:r>
      <w:r>
        <w:rPr>
          <w:spacing w:val="-1"/>
          <w:sz w:val="24"/>
          <w:szCs w:val="24"/>
        </w:rPr>
        <w:t>a</w:t>
      </w:r>
      <w:r>
        <w:rPr>
          <w:sz w:val="24"/>
          <w:szCs w:val="24"/>
        </w:rPr>
        <w:t>t</w:t>
      </w:r>
      <w:r>
        <w:rPr>
          <w:spacing w:val="-1"/>
          <w:sz w:val="24"/>
          <w:szCs w:val="24"/>
        </w:rPr>
        <w:t>a</w:t>
      </w:r>
      <w:r>
        <w:rPr>
          <w:spacing w:val="2"/>
          <w:sz w:val="24"/>
          <w:szCs w:val="24"/>
        </w:rPr>
        <w:t>b</w:t>
      </w:r>
      <w:r>
        <w:rPr>
          <w:spacing w:val="-1"/>
          <w:sz w:val="24"/>
          <w:szCs w:val="24"/>
        </w:rPr>
        <w:t>a</w:t>
      </w:r>
      <w:r>
        <w:rPr>
          <w:spacing w:val="3"/>
          <w:sz w:val="24"/>
          <w:szCs w:val="24"/>
        </w:rPr>
        <w:t>s</w:t>
      </w:r>
      <w:r>
        <w:rPr>
          <w:sz w:val="24"/>
          <w:szCs w:val="24"/>
        </w:rPr>
        <w:t xml:space="preserve">e </w:t>
      </w:r>
      <w:r>
        <w:rPr>
          <w:spacing w:val="3"/>
          <w:sz w:val="24"/>
          <w:szCs w:val="24"/>
        </w:rPr>
        <w:t>M</w:t>
      </w:r>
      <w:r>
        <w:rPr>
          <w:spacing w:val="-5"/>
          <w:sz w:val="24"/>
          <w:szCs w:val="24"/>
        </w:rPr>
        <w:t>y</w:t>
      </w:r>
      <w:r>
        <w:rPr>
          <w:spacing w:val="3"/>
          <w:sz w:val="24"/>
          <w:szCs w:val="24"/>
        </w:rPr>
        <w:t>S</w:t>
      </w:r>
      <w:r>
        <w:rPr>
          <w:spacing w:val="2"/>
          <w:sz w:val="24"/>
          <w:szCs w:val="24"/>
        </w:rPr>
        <w:t>Q</w:t>
      </w:r>
      <w:r>
        <w:rPr>
          <w:spacing w:val="-3"/>
          <w:sz w:val="24"/>
          <w:szCs w:val="24"/>
        </w:rPr>
        <w:t>L</w:t>
      </w:r>
      <w:r>
        <w:rPr>
          <w:sz w:val="24"/>
          <w:szCs w:val="24"/>
        </w:rPr>
        <w:t xml:space="preserve">. </w:t>
      </w:r>
      <w:r>
        <w:rPr>
          <w:spacing w:val="-1"/>
          <w:sz w:val="24"/>
          <w:szCs w:val="24"/>
        </w:rPr>
        <w:t>c</w:t>
      </w:r>
      <w:r>
        <w:rPr>
          <w:sz w:val="24"/>
          <w:szCs w:val="24"/>
        </w:rPr>
        <w:t xml:space="preserve">.  </w:t>
      </w:r>
      <w:r>
        <w:rPr>
          <w:spacing w:val="14"/>
          <w:sz w:val="24"/>
          <w:szCs w:val="24"/>
        </w:rPr>
        <w:t xml:space="preserve"> </w:t>
      </w:r>
      <w:r>
        <w:rPr>
          <w:sz w:val="24"/>
          <w:szCs w:val="24"/>
        </w:rPr>
        <w:t>Visu</w:t>
      </w:r>
      <w:r>
        <w:rPr>
          <w:spacing w:val="-1"/>
          <w:sz w:val="24"/>
          <w:szCs w:val="24"/>
        </w:rPr>
        <w:t>a</w:t>
      </w:r>
      <w:r>
        <w:rPr>
          <w:sz w:val="24"/>
          <w:szCs w:val="24"/>
        </w:rPr>
        <w:t xml:space="preserve">l </w:t>
      </w:r>
      <w:r>
        <w:rPr>
          <w:spacing w:val="1"/>
          <w:sz w:val="24"/>
          <w:szCs w:val="24"/>
        </w:rPr>
        <w:t>S</w:t>
      </w:r>
      <w:r>
        <w:rPr>
          <w:sz w:val="24"/>
          <w:szCs w:val="24"/>
        </w:rPr>
        <w:t>tudio Code 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editor.</w:t>
      </w:r>
    </w:p>
    <w:p w:rsidR="0047694C" w:rsidRDefault="00000000">
      <w:pPr>
        <w:spacing w:before="21"/>
        <w:ind w:left="1667"/>
        <w:rPr>
          <w:sz w:val="24"/>
          <w:szCs w:val="24"/>
        </w:rPr>
      </w:pPr>
      <w:r>
        <w:rPr>
          <w:sz w:val="24"/>
          <w:szCs w:val="24"/>
        </w:rPr>
        <w:t xml:space="preserve">d.   </w:t>
      </w:r>
      <w:r>
        <w:rPr>
          <w:spacing w:val="-2"/>
          <w:sz w:val="24"/>
          <w:szCs w:val="24"/>
        </w:rPr>
        <w:t>B</w:t>
      </w:r>
      <w:r>
        <w:rPr>
          <w:sz w:val="24"/>
          <w:szCs w:val="24"/>
        </w:rPr>
        <w:t>oot</w:t>
      </w:r>
      <w:r>
        <w:rPr>
          <w:spacing w:val="1"/>
          <w:sz w:val="24"/>
          <w:szCs w:val="24"/>
        </w:rPr>
        <w:t>s</w:t>
      </w:r>
      <w:r>
        <w:rPr>
          <w:sz w:val="24"/>
          <w:szCs w:val="24"/>
        </w:rPr>
        <w:t>t</w:t>
      </w:r>
      <w:r>
        <w:rPr>
          <w:spacing w:val="2"/>
          <w:sz w:val="24"/>
          <w:szCs w:val="24"/>
        </w:rPr>
        <w:t>r</w:t>
      </w:r>
      <w:r>
        <w:rPr>
          <w:spacing w:val="-3"/>
          <w:sz w:val="24"/>
          <w:szCs w:val="24"/>
        </w:rPr>
        <w:t>a</w:t>
      </w:r>
      <w:r>
        <w:rPr>
          <w:sz w:val="24"/>
          <w:szCs w:val="24"/>
        </w:rPr>
        <w:t>p</w:t>
      </w:r>
      <w:r>
        <w:rPr>
          <w:spacing w:val="-14"/>
          <w:sz w:val="24"/>
          <w:szCs w:val="24"/>
        </w:rPr>
        <w:t xml:space="preserve"> </w:t>
      </w:r>
      <w:r>
        <w:rPr>
          <w:sz w:val="24"/>
          <w:szCs w:val="24"/>
        </w:rPr>
        <w:t>HT</w:t>
      </w:r>
      <w:r>
        <w:rPr>
          <w:spacing w:val="3"/>
          <w:sz w:val="24"/>
          <w:szCs w:val="24"/>
        </w:rPr>
        <w:t>M</w:t>
      </w:r>
      <w:r>
        <w:rPr>
          <w:sz w:val="24"/>
          <w:szCs w:val="24"/>
        </w:rPr>
        <w:t>L</w:t>
      </w:r>
      <w:r>
        <w:rPr>
          <w:spacing w:val="-17"/>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pacing w:val="1"/>
          <w:sz w:val="24"/>
          <w:szCs w:val="24"/>
        </w:rPr>
        <w:t>P</w:t>
      </w:r>
      <w:r>
        <w:rPr>
          <w:spacing w:val="2"/>
          <w:sz w:val="24"/>
          <w:szCs w:val="24"/>
        </w:rPr>
        <w:t>H</w:t>
      </w:r>
      <w:r>
        <w:rPr>
          <w:sz w:val="24"/>
          <w:szCs w:val="24"/>
        </w:rPr>
        <w:t>P</w:t>
      </w:r>
      <w:r>
        <w:rPr>
          <w:spacing w:val="-9"/>
          <w:sz w:val="24"/>
          <w:szCs w:val="24"/>
        </w:rPr>
        <w:t xml:space="preserve"> </w:t>
      </w:r>
      <w:r>
        <w:rPr>
          <w:spacing w:val="-5"/>
          <w:sz w:val="24"/>
          <w:szCs w:val="24"/>
        </w:rPr>
        <w:t>L</w:t>
      </w:r>
      <w:r>
        <w:rPr>
          <w:spacing w:val="-1"/>
          <w:sz w:val="24"/>
          <w:szCs w:val="24"/>
        </w:rPr>
        <w:t>a</w:t>
      </w:r>
      <w:r>
        <w:rPr>
          <w:spacing w:val="2"/>
          <w:sz w:val="24"/>
          <w:szCs w:val="24"/>
        </w:rPr>
        <w:t>r</w:t>
      </w:r>
      <w:r>
        <w:rPr>
          <w:spacing w:val="-3"/>
          <w:sz w:val="24"/>
          <w:szCs w:val="24"/>
        </w:rPr>
        <w:t>a</w:t>
      </w:r>
      <w:r>
        <w:rPr>
          <w:sz w:val="24"/>
          <w:szCs w:val="24"/>
        </w:rPr>
        <w:t>v</w:t>
      </w:r>
      <w:r>
        <w:rPr>
          <w:spacing w:val="-1"/>
          <w:sz w:val="24"/>
          <w:szCs w:val="24"/>
        </w:rPr>
        <w:t>e</w:t>
      </w:r>
      <w:r>
        <w:rPr>
          <w:sz w:val="24"/>
          <w:szCs w:val="24"/>
        </w:rPr>
        <w:t>l</w:t>
      </w:r>
      <w:r>
        <w:rPr>
          <w:spacing w:val="-14"/>
          <w:sz w:val="24"/>
          <w:szCs w:val="24"/>
        </w:rPr>
        <w:t xml:space="preserve"> </w:t>
      </w:r>
      <w:r>
        <w:rPr>
          <w:sz w:val="24"/>
          <w:szCs w:val="24"/>
        </w:rPr>
        <w:t>untuk</w:t>
      </w:r>
      <w:r>
        <w:rPr>
          <w:spacing w:val="-14"/>
          <w:sz w:val="24"/>
          <w:szCs w:val="24"/>
        </w:rPr>
        <w:t xml:space="preserve"> </w:t>
      </w:r>
      <w:r>
        <w:rPr>
          <w:spacing w:val="2"/>
          <w:sz w:val="24"/>
          <w:szCs w:val="24"/>
        </w:rPr>
        <w:t>p</w:t>
      </w:r>
      <w:r>
        <w:rPr>
          <w:spacing w:val="-1"/>
          <w:sz w:val="24"/>
          <w:szCs w:val="24"/>
        </w:rPr>
        <w:t>e</w:t>
      </w:r>
      <w:r>
        <w:rPr>
          <w:sz w:val="24"/>
          <w:szCs w:val="24"/>
        </w:rPr>
        <w:t>mbua</w:t>
      </w:r>
      <w:r>
        <w:rPr>
          <w:spacing w:val="3"/>
          <w:sz w:val="24"/>
          <w:szCs w:val="24"/>
        </w:rPr>
        <w:t>t</w:t>
      </w:r>
      <w:r>
        <w:rPr>
          <w:spacing w:val="-1"/>
          <w:sz w:val="24"/>
          <w:szCs w:val="24"/>
        </w:rPr>
        <w:t>a</w:t>
      </w:r>
      <w:r>
        <w:rPr>
          <w:sz w:val="24"/>
          <w:szCs w:val="24"/>
        </w:rPr>
        <w:t>n</w:t>
      </w:r>
      <w:r>
        <w:rPr>
          <w:spacing w:val="-14"/>
          <w:sz w:val="24"/>
          <w:szCs w:val="24"/>
        </w:rPr>
        <w:t xml:space="preserve"> </w:t>
      </w:r>
      <w:r>
        <w:rPr>
          <w:sz w:val="24"/>
          <w:szCs w:val="24"/>
        </w:rPr>
        <w:t>sist</w:t>
      </w:r>
      <w:r>
        <w:rPr>
          <w:spacing w:val="-1"/>
          <w:sz w:val="24"/>
          <w:szCs w:val="24"/>
        </w:rPr>
        <w:t>e</w:t>
      </w:r>
      <w:r>
        <w:rPr>
          <w:sz w:val="24"/>
          <w:szCs w:val="24"/>
        </w:rPr>
        <w:t>m</w:t>
      </w:r>
      <w:r>
        <w:rPr>
          <w:spacing w:val="-14"/>
          <w:sz w:val="24"/>
          <w:szCs w:val="24"/>
        </w:rPr>
        <w:t xml:space="preserve"> </w:t>
      </w:r>
      <w:r>
        <w:rPr>
          <w:sz w:val="24"/>
          <w:szCs w:val="24"/>
        </w:rPr>
        <w:t>b</w:t>
      </w:r>
      <w:r>
        <w:rPr>
          <w:spacing w:val="-1"/>
          <w:sz w:val="24"/>
          <w:szCs w:val="24"/>
        </w:rPr>
        <w:t>er</w:t>
      </w:r>
      <w:r>
        <w:rPr>
          <w:sz w:val="24"/>
          <w:szCs w:val="24"/>
        </w:rPr>
        <w:t>b</w:t>
      </w:r>
      <w:r>
        <w:rPr>
          <w:spacing w:val="-3"/>
          <w:sz w:val="24"/>
          <w:szCs w:val="24"/>
        </w:rPr>
        <w:t>a</w:t>
      </w:r>
      <w:r>
        <w:rPr>
          <w:sz w:val="24"/>
          <w:szCs w:val="24"/>
        </w:rPr>
        <w:t>sis</w:t>
      </w:r>
    </w:p>
    <w:p w:rsidR="0047694C" w:rsidRDefault="0047694C">
      <w:pPr>
        <w:spacing w:before="14" w:line="260" w:lineRule="exact"/>
        <w:rPr>
          <w:sz w:val="26"/>
          <w:szCs w:val="26"/>
        </w:rPr>
      </w:pPr>
    </w:p>
    <w:p w:rsidR="0047694C" w:rsidRDefault="00000000">
      <w:pPr>
        <w:ind w:left="2029"/>
        <w:rPr>
          <w:sz w:val="24"/>
          <w:szCs w:val="24"/>
        </w:rPr>
      </w:pPr>
      <w:r>
        <w:rPr>
          <w:spacing w:val="1"/>
          <w:sz w:val="24"/>
          <w:szCs w:val="24"/>
        </w:rPr>
        <w:t>W</w:t>
      </w:r>
      <w:r>
        <w:rPr>
          <w:spacing w:val="-1"/>
          <w:sz w:val="24"/>
          <w:szCs w:val="24"/>
        </w:rPr>
        <w:t>e</w:t>
      </w:r>
      <w:r>
        <w:rPr>
          <w:sz w:val="24"/>
          <w:szCs w:val="24"/>
        </w:rPr>
        <w:t>b.</w:t>
      </w:r>
    </w:p>
    <w:p w:rsidR="0047694C" w:rsidRDefault="0047694C">
      <w:pPr>
        <w:spacing w:before="1" w:line="280" w:lineRule="exact"/>
        <w:rPr>
          <w:sz w:val="28"/>
          <w:szCs w:val="28"/>
        </w:rPr>
      </w:pPr>
    </w:p>
    <w:p w:rsidR="0047694C" w:rsidRDefault="00000000">
      <w:pPr>
        <w:ind w:left="946"/>
        <w:rPr>
          <w:sz w:val="24"/>
          <w:szCs w:val="24"/>
        </w:rPr>
      </w:pPr>
      <w:r>
        <w:rPr>
          <w:b/>
          <w:sz w:val="24"/>
          <w:szCs w:val="24"/>
        </w:rPr>
        <w:t>3.7</w:t>
      </w:r>
      <w:r>
        <w:rPr>
          <w:b/>
          <w:spacing w:val="7"/>
          <w:sz w:val="24"/>
          <w:szCs w:val="24"/>
        </w:rPr>
        <w:t xml:space="preserve"> </w:t>
      </w:r>
      <w:r>
        <w:rPr>
          <w:b/>
          <w:sz w:val="24"/>
          <w:szCs w:val="24"/>
        </w:rPr>
        <w:t>D</w:t>
      </w:r>
      <w:r>
        <w:rPr>
          <w:b/>
          <w:spacing w:val="-1"/>
          <w:sz w:val="24"/>
          <w:szCs w:val="24"/>
        </w:rPr>
        <w:t>e</w:t>
      </w:r>
      <w:r>
        <w:rPr>
          <w:b/>
          <w:sz w:val="24"/>
          <w:szCs w:val="24"/>
        </w:rPr>
        <w:t>sain</w:t>
      </w:r>
      <w:r>
        <w:rPr>
          <w:b/>
          <w:spacing w:val="2"/>
          <w:sz w:val="24"/>
          <w:szCs w:val="24"/>
        </w:rPr>
        <w:t xml:space="preserve"> </w:t>
      </w:r>
      <w:r>
        <w:rPr>
          <w:b/>
          <w:spacing w:val="1"/>
          <w:sz w:val="24"/>
          <w:szCs w:val="24"/>
        </w:rPr>
        <w:t>S</w:t>
      </w:r>
      <w:r>
        <w:rPr>
          <w:b/>
          <w:sz w:val="24"/>
          <w:szCs w:val="24"/>
        </w:rPr>
        <w:t>ist</w:t>
      </w:r>
      <w:r>
        <w:rPr>
          <w:b/>
          <w:spacing w:val="-1"/>
          <w:sz w:val="24"/>
          <w:szCs w:val="24"/>
        </w:rPr>
        <w:t>e</w:t>
      </w:r>
      <w:r>
        <w:rPr>
          <w:b/>
          <w:sz w:val="24"/>
          <w:szCs w:val="24"/>
        </w:rPr>
        <w:t>m</w:t>
      </w:r>
    </w:p>
    <w:p w:rsidR="0047694C" w:rsidRDefault="0047694C">
      <w:pPr>
        <w:spacing w:before="11" w:line="260" w:lineRule="exact"/>
        <w:rPr>
          <w:sz w:val="26"/>
          <w:szCs w:val="26"/>
        </w:rPr>
      </w:pPr>
    </w:p>
    <w:p w:rsidR="0047694C" w:rsidRDefault="00000000">
      <w:pPr>
        <w:spacing w:line="480" w:lineRule="auto"/>
        <w:ind w:left="1667" w:right="78" w:firstLine="362"/>
        <w:jc w:val="both"/>
        <w:rPr>
          <w:sz w:val="24"/>
          <w:szCs w:val="24"/>
        </w:rPr>
      </w:pPr>
      <w:r>
        <w:rPr>
          <w:sz w:val="24"/>
          <w:szCs w:val="24"/>
        </w:rPr>
        <w:t>D</w:t>
      </w:r>
      <w:r>
        <w:rPr>
          <w:spacing w:val="-1"/>
          <w:sz w:val="24"/>
          <w:szCs w:val="24"/>
        </w:rPr>
        <w:t>a</w:t>
      </w:r>
      <w:r>
        <w:rPr>
          <w:sz w:val="24"/>
          <w:szCs w:val="24"/>
        </w:rPr>
        <w:t>lam</w:t>
      </w:r>
      <w:r>
        <w:rPr>
          <w:spacing w:val="2"/>
          <w:sz w:val="24"/>
          <w:szCs w:val="24"/>
        </w:rPr>
        <w:t xml:space="preserve"> </w:t>
      </w:r>
      <w:r>
        <w:rPr>
          <w:sz w:val="24"/>
          <w:szCs w:val="24"/>
        </w:rPr>
        <w:t>D</w:t>
      </w:r>
      <w:r>
        <w:rPr>
          <w:spacing w:val="-1"/>
          <w:sz w:val="24"/>
          <w:szCs w:val="24"/>
        </w:rPr>
        <w:t>e</w:t>
      </w:r>
      <w:r>
        <w:rPr>
          <w:spacing w:val="3"/>
          <w:sz w:val="24"/>
          <w:szCs w:val="24"/>
        </w:rPr>
        <w:t>s</w:t>
      </w:r>
      <w:r>
        <w:rPr>
          <w:spacing w:val="-1"/>
          <w:sz w:val="24"/>
          <w:szCs w:val="24"/>
        </w:rPr>
        <w:t>a</w:t>
      </w:r>
      <w:r>
        <w:rPr>
          <w:sz w:val="24"/>
          <w:szCs w:val="24"/>
        </w:rPr>
        <w:t>in</w:t>
      </w:r>
      <w:r>
        <w:rPr>
          <w:spacing w:val="5"/>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5"/>
          <w:sz w:val="24"/>
          <w:szCs w:val="24"/>
        </w:rPr>
        <w:t xml:space="preserve"> </w:t>
      </w:r>
      <w:r>
        <w:rPr>
          <w:sz w:val="24"/>
          <w:szCs w:val="24"/>
        </w:rPr>
        <w:t>ini</w:t>
      </w:r>
      <w:r>
        <w:rPr>
          <w:spacing w:val="8"/>
          <w:sz w:val="24"/>
          <w:szCs w:val="24"/>
        </w:rPr>
        <w:t xml:space="preserve"> </w:t>
      </w:r>
      <w:r>
        <w:rPr>
          <w:sz w:val="24"/>
          <w:szCs w:val="24"/>
        </w:rPr>
        <w:t>p</w:t>
      </w:r>
      <w:r>
        <w:rPr>
          <w:spacing w:val="-1"/>
          <w:sz w:val="24"/>
          <w:szCs w:val="24"/>
        </w:rPr>
        <w:t>e</w:t>
      </w:r>
      <w:r>
        <w:rPr>
          <w:sz w:val="24"/>
          <w:szCs w:val="24"/>
        </w:rPr>
        <w:t>nulis</w:t>
      </w:r>
      <w:r>
        <w:rPr>
          <w:spacing w:val="5"/>
          <w:sz w:val="24"/>
          <w:szCs w:val="24"/>
        </w:rPr>
        <w:t xml:space="preserve"> </w:t>
      </w:r>
      <w:r>
        <w:rPr>
          <w:sz w:val="24"/>
          <w:szCs w:val="24"/>
        </w:rPr>
        <w:t>meng</w:t>
      </w:r>
      <w:r>
        <w:rPr>
          <w:spacing w:val="-3"/>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z w:val="24"/>
          <w:szCs w:val="24"/>
        </w:rPr>
        <w:t>U</w:t>
      </w:r>
      <w:r>
        <w:rPr>
          <w:spacing w:val="2"/>
          <w:sz w:val="24"/>
          <w:szCs w:val="24"/>
        </w:rPr>
        <w:t>M</w:t>
      </w:r>
      <w:r>
        <w:rPr>
          <w:sz w:val="24"/>
          <w:szCs w:val="24"/>
        </w:rPr>
        <w:t>L</w:t>
      </w:r>
      <w:r>
        <w:rPr>
          <w:spacing w:val="4"/>
          <w:sz w:val="24"/>
          <w:szCs w:val="24"/>
        </w:rPr>
        <w:t xml:space="preserve"> </w:t>
      </w:r>
      <w:r>
        <w:rPr>
          <w:spacing w:val="-4"/>
          <w:sz w:val="24"/>
          <w:szCs w:val="24"/>
        </w:rPr>
        <w:t>y</w:t>
      </w:r>
      <w:r>
        <w:rPr>
          <w:spacing w:val="-1"/>
          <w:sz w:val="24"/>
          <w:szCs w:val="24"/>
        </w:rPr>
        <w:t>a</w:t>
      </w:r>
      <w:r>
        <w:rPr>
          <w:spacing w:val="2"/>
          <w:sz w:val="24"/>
          <w:szCs w:val="24"/>
        </w:rPr>
        <w:t>n</w:t>
      </w:r>
      <w:r>
        <w:rPr>
          <w:sz w:val="24"/>
          <w:szCs w:val="24"/>
        </w:rPr>
        <w:t xml:space="preserve">g </w:t>
      </w:r>
      <w:r>
        <w:rPr>
          <w:spacing w:val="1"/>
          <w:sz w:val="24"/>
          <w:szCs w:val="24"/>
        </w:rPr>
        <w:t>te</w:t>
      </w:r>
      <w:r>
        <w:rPr>
          <w:sz w:val="24"/>
          <w:szCs w:val="24"/>
        </w:rPr>
        <w:t>rdiri d</w:t>
      </w:r>
      <w:r>
        <w:rPr>
          <w:spacing w:val="-1"/>
          <w:sz w:val="24"/>
          <w:szCs w:val="24"/>
        </w:rPr>
        <w:t>ar</w:t>
      </w:r>
      <w:r>
        <w:rPr>
          <w:sz w:val="24"/>
          <w:szCs w:val="24"/>
        </w:rPr>
        <w:t>i</w:t>
      </w:r>
      <w:r>
        <w:rPr>
          <w:spacing w:val="-12"/>
          <w:sz w:val="24"/>
          <w:szCs w:val="24"/>
        </w:rPr>
        <w:t xml:space="preserve"> </w:t>
      </w:r>
      <w:r>
        <w:rPr>
          <w:sz w:val="24"/>
          <w:szCs w:val="24"/>
        </w:rPr>
        <w:t>Use</w:t>
      </w:r>
      <w:r>
        <w:rPr>
          <w:spacing w:val="-13"/>
          <w:sz w:val="24"/>
          <w:szCs w:val="24"/>
        </w:rPr>
        <w:t xml:space="preserve"> </w:t>
      </w:r>
      <w:r>
        <w:rPr>
          <w:spacing w:val="1"/>
          <w:sz w:val="24"/>
          <w:szCs w:val="24"/>
        </w:rPr>
        <w:t>C</w:t>
      </w:r>
      <w:r>
        <w:rPr>
          <w:spacing w:val="-1"/>
          <w:sz w:val="24"/>
          <w:szCs w:val="24"/>
        </w:rPr>
        <w:t>a</w:t>
      </w:r>
      <w:r>
        <w:rPr>
          <w:sz w:val="24"/>
          <w:szCs w:val="24"/>
        </w:rPr>
        <w:t>se</w:t>
      </w:r>
      <w:r>
        <w:rPr>
          <w:spacing w:val="-13"/>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7"/>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14"/>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10"/>
          <w:sz w:val="24"/>
          <w:szCs w:val="24"/>
        </w:rPr>
        <w:t xml:space="preserve"> </w:t>
      </w:r>
      <w:r>
        <w:rPr>
          <w:spacing w:val="1"/>
          <w:sz w:val="24"/>
          <w:szCs w:val="24"/>
        </w:rPr>
        <w:t>S</w:t>
      </w:r>
      <w:r>
        <w:rPr>
          <w:spacing w:val="-1"/>
          <w:sz w:val="24"/>
          <w:szCs w:val="24"/>
        </w:rPr>
        <w:t>e</w:t>
      </w:r>
      <w:r>
        <w:rPr>
          <w:sz w:val="24"/>
          <w:szCs w:val="24"/>
        </w:rPr>
        <w:t>q</w:t>
      </w:r>
      <w:r>
        <w:rPr>
          <w:spacing w:val="1"/>
          <w:sz w:val="24"/>
          <w:szCs w:val="24"/>
        </w:rPr>
        <w:t>u</w:t>
      </w:r>
      <w:r>
        <w:rPr>
          <w:spacing w:val="-1"/>
          <w:sz w:val="24"/>
          <w:szCs w:val="24"/>
        </w:rPr>
        <w:t>e</w:t>
      </w:r>
      <w:r>
        <w:rPr>
          <w:sz w:val="24"/>
          <w:szCs w:val="24"/>
        </w:rPr>
        <w:t>n</w:t>
      </w:r>
      <w:r>
        <w:rPr>
          <w:spacing w:val="-1"/>
          <w:sz w:val="24"/>
          <w:szCs w:val="24"/>
        </w:rPr>
        <w:t>c</w:t>
      </w:r>
      <w:r>
        <w:rPr>
          <w:sz w:val="24"/>
          <w:szCs w:val="24"/>
        </w:rPr>
        <w:t>e</w:t>
      </w:r>
      <w:r>
        <w:rPr>
          <w:spacing w:val="-13"/>
          <w:sz w:val="24"/>
          <w:szCs w:val="24"/>
        </w:rPr>
        <w:t xml:space="preserve"> </w:t>
      </w:r>
      <w:r>
        <w:rPr>
          <w:sz w:val="24"/>
          <w:szCs w:val="24"/>
        </w:rPr>
        <w:t>Di</w:t>
      </w:r>
      <w:r>
        <w:rPr>
          <w:spacing w:val="-1"/>
          <w:sz w:val="24"/>
          <w:szCs w:val="24"/>
        </w:rPr>
        <w:t>a</w:t>
      </w:r>
      <w:r>
        <w:rPr>
          <w:spacing w:val="2"/>
          <w:sz w:val="24"/>
          <w:szCs w:val="24"/>
        </w:rPr>
        <w:t>g</w:t>
      </w:r>
      <w:r>
        <w:rPr>
          <w:spacing w:val="-1"/>
          <w:sz w:val="24"/>
          <w:szCs w:val="24"/>
        </w:rPr>
        <w:t>r</w:t>
      </w:r>
      <w:r>
        <w:rPr>
          <w:spacing w:val="-3"/>
          <w:sz w:val="24"/>
          <w:szCs w:val="24"/>
        </w:rPr>
        <w:t>a</w:t>
      </w:r>
      <w:r>
        <w:rPr>
          <w:sz w:val="24"/>
          <w:szCs w:val="24"/>
        </w:rPr>
        <w:t>m,</w:t>
      </w:r>
      <w:r>
        <w:rPr>
          <w:spacing w:val="-10"/>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Class 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p>
    <w:p w:rsidR="0047694C" w:rsidRDefault="00000000">
      <w:pPr>
        <w:spacing w:before="26"/>
        <w:ind w:left="1308"/>
        <w:rPr>
          <w:sz w:val="24"/>
          <w:szCs w:val="24"/>
        </w:rPr>
      </w:pPr>
      <w:r>
        <w:rPr>
          <w:b/>
          <w:sz w:val="24"/>
          <w:szCs w:val="24"/>
        </w:rPr>
        <w:t>3.7.1</w:t>
      </w:r>
      <w:r>
        <w:rPr>
          <w:b/>
          <w:spacing w:val="8"/>
          <w:sz w:val="24"/>
          <w:szCs w:val="24"/>
        </w:rPr>
        <w:t xml:space="preserve"> </w:t>
      </w:r>
      <w:r>
        <w:rPr>
          <w:b/>
          <w:sz w:val="24"/>
          <w:szCs w:val="24"/>
        </w:rPr>
        <w:t>Use</w:t>
      </w:r>
      <w:r>
        <w:rPr>
          <w:b/>
          <w:spacing w:val="-1"/>
          <w:sz w:val="24"/>
          <w:szCs w:val="24"/>
        </w:rPr>
        <w:t xml:space="preserve"> </w:t>
      </w:r>
      <w:r>
        <w:rPr>
          <w:b/>
          <w:sz w:val="24"/>
          <w:szCs w:val="24"/>
        </w:rPr>
        <w:t>Case</w:t>
      </w:r>
      <w:r>
        <w:rPr>
          <w:b/>
          <w:spacing w:val="-1"/>
          <w:sz w:val="24"/>
          <w:szCs w:val="24"/>
        </w:rPr>
        <w:t xml:space="preserve"> </w:t>
      </w:r>
      <w:r>
        <w:rPr>
          <w:b/>
          <w:sz w:val="24"/>
          <w:szCs w:val="24"/>
        </w:rPr>
        <w:t>Diag</w:t>
      </w:r>
      <w:r>
        <w:rPr>
          <w:b/>
          <w:spacing w:val="-1"/>
          <w:sz w:val="24"/>
          <w:szCs w:val="24"/>
        </w:rPr>
        <w:t>r</w:t>
      </w:r>
      <w:r>
        <w:rPr>
          <w:b/>
          <w:sz w:val="24"/>
          <w:szCs w:val="24"/>
        </w:rPr>
        <w:t>am</w:t>
      </w:r>
    </w:p>
    <w:p w:rsidR="0047694C" w:rsidRDefault="0047694C">
      <w:pPr>
        <w:spacing w:before="9" w:line="260" w:lineRule="exact"/>
        <w:rPr>
          <w:sz w:val="26"/>
          <w:szCs w:val="26"/>
        </w:rPr>
      </w:pPr>
    </w:p>
    <w:p w:rsidR="0047694C" w:rsidRDefault="00000000">
      <w:pPr>
        <w:spacing w:line="480" w:lineRule="auto"/>
        <w:ind w:left="1667" w:right="78" w:firstLine="362"/>
        <w:jc w:val="both"/>
        <w:rPr>
          <w:sz w:val="24"/>
          <w:szCs w:val="24"/>
        </w:rPr>
        <w:sectPr w:rsidR="0047694C">
          <w:pgSz w:w="11940" w:h="16860"/>
          <w:pgMar w:top="960" w:right="1540" w:bottom="280" w:left="1680" w:header="731" w:footer="0" w:gutter="0"/>
          <w:cols w:space="720"/>
        </w:sectPr>
      </w:pPr>
      <w:r>
        <w:rPr>
          <w:sz w:val="24"/>
          <w:szCs w:val="24"/>
        </w:rPr>
        <w:t xml:space="preserve">Use </w:t>
      </w:r>
      <w:r>
        <w:rPr>
          <w:spacing w:val="1"/>
          <w:sz w:val="24"/>
          <w:szCs w:val="24"/>
        </w:rPr>
        <w:t>C</w:t>
      </w:r>
      <w:r>
        <w:rPr>
          <w:spacing w:val="-1"/>
          <w:sz w:val="24"/>
          <w:szCs w:val="24"/>
        </w:rPr>
        <w:t>a</w:t>
      </w:r>
      <w:r>
        <w:rPr>
          <w:sz w:val="24"/>
          <w:szCs w:val="24"/>
        </w:rPr>
        <w:t>se</w:t>
      </w:r>
      <w:r>
        <w:rPr>
          <w:spacing w:val="3"/>
          <w:sz w:val="24"/>
          <w:szCs w:val="24"/>
        </w:rPr>
        <w:t xml:space="preserve"> </w:t>
      </w:r>
      <w:r>
        <w:rPr>
          <w:sz w:val="24"/>
          <w:szCs w:val="24"/>
        </w:rPr>
        <w:t>Di</w:t>
      </w:r>
      <w:r>
        <w:rPr>
          <w:spacing w:val="1"/>
          <w:sz w:val="24"/>
          <w:szCs w:val="24"/>
        </w:rPr>
        <w:t>a</w:t>
      </w:r>
      <w:r>
        <w:rPr>
          <w:spacing w:val="-2"/>
          <w:sz w:val="24"/>
          <w:szCs w:val="24"/>
        </w:rPr>
        <w:t>g</w:t>
      </w:r>
      <w:r>
        <w:rPr>
          <w:spacing w:val="-1"/>
          <w:sz w:val="24"/>
          <w:szCs w:val="24"/>
        </w:rPr>
        <w:t>ra</w:t>
      </w:r>
      <w:r>
        <w:rPr>
          <w:sz w:val="24"/>
          <w:szCs w:val="24"/>
        </w:rPr>
        <w:t>m</w:t>
      </w:r>
      <w:r>
        <w:rPr>
          <w:spacing w:val="5"/>
          <w:sz w:val="24"/>
          <w:szCs w:val="24"/>
        </w:rPr>
        <w:t xml:space="preserve"> </w:t>
      </w:r>
      <w:r>
        <w:rPr>
          <w:sz w:val="24"/>
          <w:szCs w:val="24"/>
        </w:rPr>
        <w:t>s</w:t>
      </w:r>
      <w:r>
        <w:rPr>
          <w:spacing w:val="1"/>
          <w:sz w:val="24"/>
          <w:szCs w:val="24"/>
        </w:rPr>
        <w:t>e</w:t>
      </w:r>
      <w:r>
        <w:rPr>
          <w:spacing w:val="-1"/>
          <w:sz w:val="24"/>
          <w:szCs w:val="24"/>
        </w:rPr>
        <w:t>c</w:t>
      </w:r>
      <w:r>
        <w:rPr>
          <w:spacing w:val="1"/>
          <w:sz w:val="24"/>
          <w:szCs w:val="24"/>
        </w:rPr>
        <w:t>a</w:t>
      </w:r>
      <w:r>
        <w:rPr>
          <w:spacing w:val="-1"/>
          <w:sz w:val="24"/>
          <w:szCs w:val="24"/>
        </w:rPr>
        <w:t>r</w:t>
      </w:r>
      <w:r>
        <w:rPr>
          <w:sz w:val="24"/>
          <w:szCs w:val="24"/>
        </w:rPr>
        <w:t>a</w:t>
      </w:r>
      <w:r>
        <w:rPr>
          <w:spacing w:val="3"/>
          <w:sz w:val="24"/>
          <w:szCs w:val="24"/>
        </w:rPr>
        <w:t xml:space="preserve"> </w:t>
      </w:r>
      <w:r>
        <w:rPr>
          <w:spacing w:val="-2"/>
          <w:sz w:val="24"/>
          <w:szCs w:val="24"/>
        </w:rPr>
        <w:t>g</w:t>
      </w:r>
      <w:r>
        <w:rPr>
          <w:sz w:val="24"/>
          <w:szCs w:val="24"/>
        </w:rPr>
        <w:t>rafis</w:t>
      </w:r>
      <w:r>
        <w:rPr>
          <w:spacing w:val="2"/>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w:t>
      </w:r>
      <w:r>
        <w:rPr>
          <w:spacing w:val="1"/>
          <w:sz w:val="24"/>
          <w:szCs w:val="24"/>
        </w:rPr>
        <w:t>ba</w:t>
      </w:r>
      <w:r>
        <w:rPr>
          <w:spacing w:val="-1"/>
          <w:sz w:val="24"/>
          <w:szCs w:val="24"/>
        </w:rPr>
        <w:t>r</w:t>
      </w:r>
      <w:r>
        <w:rPr>
          <w:spacing w:val="2"/>
          <w:sz w:val="24"/>
          <w:szCs w:val="24"/>
        </w:rPr>
        <w:t>k</w:t>
      </w:r>
      <w:r>
        <w:rPr>
          <w:spacing w:val="-1"/>
          <w:sz w:val="24"/>
          <w:szCs w:val="24"/>
        </w:rPr>
        <w:t>a</w:t>
      </w:r>
      <w:r>
        <w:rPr>
          <w:sz w:val="24"/>
          <w:szCs w:val="24"/>
        </w:rPr>
        <w:t>n</w:t>
      </w:r>
      <w:r>
        <w:rPr>
          <w:spacing w:val="7"/>
          <w:sz w:val="24"/>
          <w:szCs w:val="24"/>
        </w:rPr>
        <w:t xml:space="preserve"> </w:t>
      </w:r>
      <w:r>
        <w:rPr>
          <w:sz w:val="24"/>
          <w:szCs w:val="24"/>
        </w:rPr>
        <w:t>int</w:t>
      </w:r>
      <w:r>
        <w:rPr>
          <w:spacing w:val="-1"/>
          <w:sz w:val="24"/>
          <w:szCs w:val="24"/>
        </w:rPr>
        <w:t>er</w:t>
      </w:r>
      <w:r>
        <w:rPr>
          <w:spacing w:val="-3"/>
          <w:sz w:val="24"/>
          <w:szCs w:val="24"/>
        </w:rPr>
        <w:t>a</w:t>
      </w:r>
      <w:r>
        <w:rPr>
          <w:sz w:val="24"/>
          <w:szCs w:val="24"/>
        </w:rPr>
        <w:t>ksi</w:t>
      </w:r>
      <w:r>
        <w:rPr>
          <w:spacing w:val="5"/>
          <w:sz w:val="24"/>
          <w:szCs w:val="24"/>
        </w:rPr>
        <w:t xml:space="preserve"> </w:t>
      </w:r>
      <w:r>
        <w:rPr>
          <w:spacing w:val="-1"/>
          <w:sz w:val="24"/>
          <w:szCs w:val="24"/>
        </w:rPr>
        <w:t>a</w:t>
      </w:r>
      <w:r>
        <w:rPr>
          <w:sz w:val="24"/>
          <w:szCs w:val="24"/>
        </w:rPr>
        <w:t>nt</w:t>
      </w:r>
      <w:r>
        <w:rPr>
          <w:spacing w:val="1"/>
          <w:sz w:val="24"/>
          <w:szCs w:val="24"/>
        </w:rPr>
        <w:t>a</w:t>
      </w:r>
      <w:r>
        <w:rPr>
          <w:sz w:val="24"/>
          <w:szCs w:val="24"/>
        </w:rPr>
        <w:t>ra sistem,</w:t>
      </w:r>
      <w:r>
        <w:rPr>
          <w:spacing w:val="1"/>
          <w:sz w:val="24"/>
          <w:szCs w:val="24"/>
        </w:rPr>
        <w:t xml:space="preserve"> </w:t>
      </w:r>
      <w:r>
        <w:rPr>
          <w:sz w:val="24"/>
          <w:szCs w:val="24"/>
        </w:rPr>
        <w:t>sistem</w:t>
      </w:r>
      <w:r>
        <w:rPr>
          <w:spacing w:val="1"/>
          <w:sz w:val="24"/>
          <w:szCs w:val="24"/>
        </w:rPr>
        <w:t xml:space="preserve"> </w:t>
      </w:r>
      <w:r>
        <w:rPr>
          <w:spacing w:val="-1"/>
          <w:sz w:val="24"/>
          <w:szCs w:val="24"/>
        </w:rPr>
        <w:t>e</w:t>
      </w:r>
      <w:r>
        <w:rPr>
          <w:sz w:val="24"/>
          <w:szCs w:val="24"/>
        </w:rPr>
        <w:t>kste</w:t>
      </w:r>
      <w:r>
        <w:rPr>
          <w:spacing w:val="-1"/>
          <w:sz w:val="24"/>
          <w:szCs w:val="24"/>
        </w:rPr>
        <w:t>r</w:t>
      </w:r>
      <w:r>
        <w:rPr>
          <w:sz w:val="24"/>
          <w:szCs w:val="24"/>
        </w:rPr>
        <w:t>n</w:t>
      </w:r>
      <w:r>
        <w:rPr>
          <w:spacing w:val="-1"/>
          <w:sz w:val="24"/>
          <w:szCs w:val="24"/>
        </w:rPr>
        <w:t>a</w:t>
      </w:r>
      <w:r>
        <w:rPr>
          <w:sz w:val="24"/>
          <w:szCs w:val="24"/>
        </w:rPr>
        <w:t>l,</w:t>
      </w:r>
      <w:r>
        <w:rPr>
          <w:spacing w:val="6"/>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w:t>
      </w:r>
      <w:r>
        <w:rPr>
          <w:spacing w:val="4"/>
          <w:sz w:val="24"/>
          <w:szCs w:val="24"/>
        </w:rPr>
        <w:t xml:space="preserve"> </w:t>
      </w:r>
      <w:r>
        <w:rPr>
          <w:spacing w:val="1"/>
          <w:sz w:val="24"/>
          <w:szCs w:val="24"/>
        </w:rPr>
        <w:t>B</w:t>
      </w:r>
      <w:r>
        <w:rPr>
          <w:spacing w:val="-1"/>
          <w:sz w:val="24"/>
          <w:szCs w:val="24"/>
        </w:rPr>
        <w:t>e</w:t>
      </w:r>
      <w:r>
        <w:rPr>
          <w:sz w:val="24"/>
          <w:szCs w:val="24"/>
        </w:rPr>
        <w:t>rikut</w:t>
      </w:r>
      <w:r>
        <w:rPr>
          <w:spacing w:val="7"/>
          <w:sz w:val="24"/>
          <w:szCs w:val="24"/>
        </w:rPr>
        <w:t xml:space="preserve"> </w:t>
      </w:r>
      <w:r>
        <w:rPr>
          <w:spacing w:val="-1"/>
          <w:sz w:val="24"/>
          <w:szCs w:val="24"/>
        </w:rPr>
        <w:t>r</w:t>
      </w:r>
      <w:r>
        <w:rPr>
          <w:spacing w:val="-3"/>
          <w:sz w:val="24"/>
          <w:szCs w:val="24"/>
        </w:rPr>
        <w:t>a</w:t>
      </w:r>
      <w:r>
        <w:rPr>
          <w:sz w:val="24"/>
          <w:szCs w:val="24"/>
        </w:rPr>
        <w:t>n</w:t>
      </w:r>
      <w:r>
        <w:rPr>
          <w:spacing w:val="-1"/>
          <w:sz w:val="24"/>
          <w:szCs w:val="24"/>
        </w:rPr>
        <w:t>ca</w:t>
      </w:r>
      <w:r>
        <w:rPr>
          <w:spacing w:val="2"/>
          <w:sz w:val="24"/>
          <w:szCs w:val="24"/>
        </w:rPr>
        <w:t>n</w:t>
      </w:r>
      <w:r>
        <w:rPr>
          <w:sz w:val="24"/>
          <w:szCs w:val="24"/>
        </w:rPr>
        <w:t>g</w:t>
      </w:r>
      <w:r>
        <w:rPr>
          <w:spacing w:val="-1"/>
          <w:sz w:val="24"/>
          <w:szCs w:val="24"/>
        </w:rPr>
        <w:t>a</w:t>
      </w:r>
      <w:r>
        <w:rPr>
          <w:sz w:val="24"/>
          <w:szCs w:val="24"/>
        </w:rPr>
        <w:t>n</w:t>
      </w:r>
      <w:r>
        <w:rPr>
          <w:spacing w:val="11"/>
          <w:sz w:val="24"/>
          <w:szCs w:val="24"/>
        </w:rPr>
        <w:t xml:space="preserve"> </w:t>
      </w:r>
      <w:r>
        <w:rPr>
          <w:i/>
          <w:sz w:val="24"/>
          <w:szCs w:val="24"/>
        </w:rPr>
        <w:t>Use Case Diagram</w:t>
      </w:r>
      <w:r>
        <w:rPr>
          <w:i/>
          <w:spacing w:val="5"/>
          <w:sz w:val="24"/>
          <w:szCs w:val="24"/>
        </w:rPr>
        <w:t xml:space="preserve"> </w:t>
      </w:r>
      <w:r>
        <w:rPr>
          <w:sz w:val="24"/>
          <w:szCs w:val="24"/>
        </w:rPr>
        <w:t>sistem</w:t>
      </w:r>
      <w:r>
        <w:rPr>
          <w:spacing w:val="3"/>
          <w:sz w:val="24"/>
          <w:szCs w:val="24"/>
        </w:rPr>
        <w:t xml:space="preserve"> </w:t>
      </w:r>
      <w:r>
        <w:rPr>
          <w:sz w:val="24"/>
          <w:szCs w:val="24"/>
        </w:rPr>
        <w:t>usu</w:t>
      </w:r>
      <w:r>
        <w:rPr>
          <w:spacing w:val="1"/>
          <w:sz w:val="24"/>
          <w:szCs w:val="24"/>
        </w:rPr>
        <w:t>l</w:t>
      </w:r>
      <w:r>
        <w:rPr>
          <w:spacing w:val="-1"/>
          <w:sz w:val="24"/>
          <w:szCs w:val="24"/>
        </w:rPr>
        <w:t>a</w:t>
      </w:r>
      <w:r>
        <w:rPr>
          <w:sz w:val="24"/>
          <w:szCs w:val="24"/>
        </w:rPr>
        <w:t xml:space="preserve">n </w:t>
      </w:r>
      <w:r>
        <w:rPr>
          <w:spacing w:val="1"/>
          <w:sz w:val="24"/>
          <w:szCs w:val="24"/>
        </w:rPr>
        <w:t>p</w:t>
      </w:r>
      <w:r>
        <w:rPr>
          <w:spacing w:val="-1"/>
          <w:sz w:val="24"/>
          <w:szCs w:val="24"/>
        </w:rPr>
        <w:t>e</w:t>
      </w:r>
      <w:r>
        <w:rPr>
          <w:sz w:val="24"/>
          <w:szCs w:val="24"/>
        </w:rPr>
        <w:t>nulis</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dibuat</w:t>
      </w:r>
      <w:r>
        <w:rPr>
          <w:spacing w:val="3"/>
          <w:sz w:val="24"/>
          <w:szCs w:val="24"/>
        </w:rPr>
        <w:t xml:space="preserve"> </w:t>
      </w:r>
      <w:r>
        <w:rPr>
          <w:sz w:val="24"/>
          <w:szCs w:val="24"/>
        </w:rPr>
        <w:t>meng</w:t>
      </w:r>
      <w:r>
        <w:rPr>
          <w:spacing w:val="-3"/>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plik</w:t>
      </w:r>
      <w:r>
        <w:rPr>
          <w:spacing w:val="-1"/>
          <w:sz w:val="24"/>
          <w:szCs w:val="24"/>
        </w:rPr>
        <w:t>a</w:t>
      </w:r>
      <w:r>
        <w:rPr>
          <w:sz w:val="24"/>
          <w:szCs w:val="24"/>
        </w:rPr>
        <w:t>si online</w:t>
      </w:r>
      <w:r>
        <w:rPr>
          <w:spacing w:val="-1"/>
          <w:sz w:val="24"/>
          <w:szCs w:val="24"/>
        </w:rPr>
        <w:t xml:space="preserve"> </w:t>
      </w:r>
      <w:r>
        <w:rPr>
          <w:sz w:val="24"/>
          <w:szCs w:val="24"/>
        </w:rPr>
        <w:t>Apps Dia</w:t>
      </w:r>
      <w:r>
        <w:rPr>
          <w:spacing w:val="-3"/>
          <w:sz w:val="24"/>
          <w:szCs w:val="24"/>
        </w:rPr>
        <w:t>g</w:t>
      </w:r>
      <w:r>
        <w:rPr>
          <w:spacing w:val="-1"/>
          <w:sz w:val="24"/>
          <w:szCs w:val="24"/>
        </w:rPr>
        <w:t>ra</w:t>
      </w:r>
      <w:r>
        <w:rPr>
          <w:sz w:val="24"/>
          <w:szCs w:val="24"/>
        </w:rPr>
        <w:t>m.</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20" w:lineRule="exact"/>
        <w:rPr>
          <w:sz w:val="22"/>
          <w:szCs w:val="22"/>
        </w:rPr>
      </w:pPr>
    </w:p>
    <w:p w:rsidR="0047694C" w:rsidRDefault="00000000">
      <w:pPr>
        <w:spacing w:before="29"/>
        <w:ind w:left="2845"/>
        <w:rPr>
          <w:sz w:val="24"/>
          <w:szCs w:val="24"/>
        </w:rPr>
      </w:pPr>
      <w:r>
        <w:pict>
          <v:group id="_x0000_s2358" style="position:absolute;left:0;text-align:left;margin-left:174.1pt;margin-top:-297.9pt;width:312.55pt;height:322.8pt;z-index:-8071;mso-position-horizontal-relative:page" coordorigin="3482,-5958" coordsize="6251,6456">
            <v:shape id="_x0000_s2360" type="#_x0000_t75" style="position:absolute;left:3482;top:-5958;width:5730;height:6011">
              <v:imagedata r:id="rId173" o:title=""/>
            </v:shape>
            <v:shape id="_x0000_s2359" style="position:absolute;left:4525;top:34;width:5198;height:454" coordorigin="4525,34" coordsize="5198,454" path="m4525,488r5198,l9723,34r-5198,l4525,488xe" stroked="f">
              <v:path arrowok="t"/>
            </v:shape>
            <w10:wrap anchorx="page"/>
          </v:group>
        </w:pict>
      </w: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z w:val="24"/>
          <w:szCs w:val="24"/>
        </w:rPr>
        <w:t xml:space="preserve">3.5 </w:t>
      </w:r>
      <w:r>
        <w:rPr>
          <w:sz w:val="24"/>
          <w:szCs w:val="24"/>
        </w:rPr>
        <w:t>Use</w:t>
      </w:r>
      <w:r>
        <w:rPr>
          <w:spacing w:val="-6"/>
          <w:sz w:val="24"/>
          <w:szCs w:val="24"/>
        </w:rPr>
        <w:t xml:space="preserve"> </w:t>
      </w:r>
      <w:r>
        <w:rPr>
          <w:spacing w:val="1"/>
          <w:sz w:val="24"/>
          <w:szCs w:val="24"/>
        </w:rPr>
        <w:t>C</w:t>
      </w:r>
      <w:r>
        <w:rPr>
          <w:spacing w:val="-1"/>
          <w:sz w:val="24"/>
          <w:szCs w:val="24"/>
        </w:rPr>
        <w:t>a</w:t>
      </w:r>
      <w:r>
        <w:rPr>
          <w:sz w:val="24"/>
          <w:szCs w:val="24"/>
        </w:rPr>
        <w:t>se</w:t>
      </w:r>
      <w:r>
        <w:rPr>
          <w:spacing w:val="-3"/>
          <w:sz w:val="24"/>
          <w:szCs w:val="24"/>
        </w:rPr>
        <w:t xml:space="preserve"> </w:t>
      </w:r>
      <w:r>
        <w:rPr>
          <w:spacing w:val="4"/>
          <w:sz w:val="24"/>
          <w:szCs w:val="24"/>
        </w:rPr>
        <w:t>D</w:t>
      </w:r>
      <w:r>
        <w:rPr>
          <w:sz w:val="24"/>
          <w:szCs w:val="24"/>
        </w:rPr>
        <w:t>ia</w:t>
      </w:r>
      <w:r>
        <w:rPr>
          <w:spacing w:val="-3"/>
          <w:sz w:val="24"/>
          <w:szCs w:val="24"/>
        </w:rPr>
        <w:t>g</w:t>
      </w:r>
      <w:r>
        <w:rPr>
          <w:spacing w:val="-1"/>
          <w:sz w:val="24"/>
          <w:szCs w:val="24"/>
        </w:rPr>
        <w:t>ra</w:t>
      </w:r>
      <w:r>
        <w:rPr>
          <w:sz w:val="24"/>
          <w:szCs w:val="24"/>
        </w:rPr>
        <w:t xml:space="preserve">m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r>
        <w:rPr>
          <w:spacing w:val="-2"/>
          <w:sz w:val="24"/>
          <w:szCs w:val="24"/>
        </w:rPr>
        <w:t xml:space="preserve">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3"/>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before="18" w:line="240" w:lineRule="exact"/>
        <w:rPr>
          <w:sz w:val="24"/>
          <w:szCs w:val="24"/>
        </w:rPr>
      </w:pPr>
    </w:p>
    <w:p w:rsidR="0047694C" w:rsidRDefault="00000000">
      <w:pPr>
        <w:ind w:left="1308"/>
        <w:rPr>
          <w:sz w:val="24"/>
          <w:szCs w:val="24"/>
        </w:rPr>
      </w:pPr>
      <w:r>
        <w:rPr>
          <w:b/>
          <w:sz w:val="24"/>
          <w:szCs w:val="24"/>
        </w:rPr>
        <w:t>3.7.2</w:t>
      </w:r>
      <w:r>
        <w:rPr>
          <w:b/>
          <w:spacing w:val="8"/>
          <w:sz w:val="24"/>
          <w:szCs w:val="24"/>
        </w:rPr>
        <w:t xml:space="preserve"> </w:t>
      </w:r>
      <w:r>
        <w:rPr>
          <w:b/>
          <w:sz w:val="24"/>
          <w:szCs w:val="24"/>
        </w:rPr>
        <w:t>A</w:t>
      </w:r>
      <w:r>
        <w:rPr>
          <w:b/>
          <w:spacing w:val="-1"/>
          <w:sz w:val="24"/>
          <w:szCs w:val="24"/>
        </w:rPr>
        <w:t>c</w:t>
      </w:r>
      <w:r>
        <w:rPr>
          <w:b/>
          <w:sz w:val="24"/>
          <w:szCs w:val="24"/>
        </w:rPr>
        <w:t>tivity Diag</w:t>
      </w:r>
      <w:r>
        <w:rPr>
          <w:b/>
          <w:spacing w:val="-1"/>
          <w:sz w:val="24"/>
          <w:szCs w:val="24"/>
        </w:rPr>
        <w:t>r</w:t>
      </w:r>
      <w:r>
        <w:rPr>
          <w:b/>
          <w:spacing w:val="2"/>
          <w:sz w:val="24"/>
          <w:szCs w:val="24"/>
        </w:rPr>
        <w:t>a</w:t>
      </w:r>
      <w:r>
        <w:rPr>
          <w:b/>
          <w:sz w:val="24"/>
          <w:szCs w:val="24"/>
        </w:rPr>
        <w:t>m</w:t>
      </w:r>
    </w:p>
    <w:p w:rsidR="0047694C" w:rsidRDefault="0047694C">
      <w:pPr>
        <w:spacing w:before="9" w:line="260" w:lineRule="exact"/>
        <w:rPr>
          <w:sz w:val="26"/>
          <w:szCs w:val="26"/>
        </w:rPr>
      </w:pPr>
    </w:p>
    <w:p w:rsidR="0047694C" w:rsidRDefault="00000000">
      <w:pPr>
        <w:spacing w:line="480" w:lineRule="auto"/>
        <w:ind w:left="1667" w:right="77" w:firstLine="362"/>
        <w:jc w:val="both"/>
        <w:rPr>
          <w:sz w:val="24"/>
          <w:szCs w:val="24"/>
        </w:rPr>
      </w:pPr>
      <w:r>
        <w:rPr>
          <w:sz w:val="24"/>
          <w:szCs w:val="24"/>
        </w:rPr>
        <w:t>A</w:t>
      </w:r>
      <w:r>
        <w:rPr>
          <w:spacing w:val="-1"/>
          <w:sz w:val="24"/>
          <w:szCs w:val="24"/>
        </w:rPr>
        <w:t>c</w:t>
      </w:r>
      <w:r>
        <w:rPr>
          <w:sz w:val="24"/>
          <w:szCs w:val="24"/>
        </w:rPr>
        <w:t>tivi</w:t>
      </w:r>
      <w:r>
        <w:rPr>
          <w:spacing w:val="3"/>
          <w:sz w:val="24"/>
          <w:szCs w:val="24"/>
        </w:rPr>
        <w:t>t</w:t>
      </w:r>
      <w:r>
        <w:rPr>
          <w:sz w:val="24"/>
          <w:szCs w:val="24"/>
        </w:rPr>
        <w:t>y Di</w:t>
      </w:r>
      <w:r>
        <w:rPr>
          <w:spacing w:val="-1"/>
          <w:sz w:val="24"/>
          <w:szCs w:val="24"/>
        </w:rPr>
        <w:t>a</w:t>
      </w:r>
      <w:r>
        <w:rPr>
          <w:sz w:val="24"/>
          <w:szCs w:val="24"/>
        </w:rPr>
        <w:t>g</w:t>
      </w:r>
      <w:r>
        <w:rPr>
          <w:spacing w:val="-1"/>
          <w:sz w:val="24"/>
          <w:szCs w:val="24"/>
        </w:rPr>
        <w:t>r</w:t>
      </w:r>
      <w:r>
        <w:rPr>
          <w:spacing w:val="-3"/>
          <w:sz w:val="24"/>
          <w:szCs w:val="24"/>
        </w:rPr>
        <w:t>a</w:t>
      </w:r>
      <w:r>
        <w:rPr>
          <w:sz w:val="24"/>
          <w:szCs w:val="24"/>
        </w:rPr>
        <w:t>m</w:t>
      </w:r>
      <w:r>
        <w:rPr>
          <w:spacing w:val="6"/>
          <w:sz w:val="24"/>
          <w:szCs w:val="24"/>
        </w:rPr>
        <w:t xml:space="preserve"> </w:t>
      </w:r>
      <w:r>
        <w:rPr>
          <w:sz w:val="24"/>
          <w:szCs w:val="24"/>
        </w:rPr>
        <w:t>me</w:t>
      </w:r>
      <w:r>
        <w:rPr>
          <w:spacing w:val="2"/>
          <w:sz w:val="24"/>
          <w:szCs w:val="24"/>
        </w:rPr>
        <w:t>m</w:t>
      </w:r>
      <w:r>
        <w:rPr>
          <w:sz w:val="24"/>
          <w:szCs w:val="24"/>
        </w:rPr>
        <w:t>o</w:t>
      </w:r>
      <w:r>
        <w:rPr>
          <w:spacing w:val="1"/>
          <w:sz w:val="24"/>
          <w:szCs w:val="24"/>
        </w:rPr>
        <w:t>d</w:t>
      </w:r>
      <w:r>
        <w:rPr>
          <w:spacing w:val="-1"/>
          <w:sz w:val="24"/>
          <w:szCs w:val="24"/>
        </w:rPr>
        <w:t>e</w:t>
      </w:r>
      <w:r>
        <w:rPr>
          <w:sz w:val="24"/>
          <w:szCs w:val="24"/>
        </w:rPr>
        <w:t>lkan</w:t>
      </w:r>
      <w:r>
        <w:rPr>
          <w:spacing w:val="2"/>
          <w:sz w:val="24"/>
          <w:szCs w:val="24"/>
        </w:rPr>
        <w:t xml:space="preserve"> </w:t>
      </w:r>
      <w:r>
        <w:rPr>
          <w:spacing w:val="-1"/>
          <w:sz w:val="24"/>
          <w:szCs w:val="24"/>
        </w:rPr>
        <w:t>a</w:t>
      </w:r>
      <w:r>
        <w:rPr>
          <w:sz w:val="24"/>
          <w:szCs w:val="24"/>
        </w:rPr>
        <w:t>li</w:t>
      </w:r>
      <w:r>
        <w:rPr>
          <w:spacing w:val="-1"/>
          <w:sz w:val="24"/>
          <w:szCs w:val="24"/>
        </w:rPr>
        <w:t>r</w:t>
      </w:r>
      <w:r>
        <w:rPr>
          <w:spacing w:val="-3"/>
          <w:sz w:val="24"/>
          <w:szCs w:val="24"/>
        </w:rPr>
        <w:t>a</w:t>
      </w:r>
      <w:r>
        <w:rPr>
          <w:sz w:val="24"/>
          <w:szCs w:val="24"/>
        </w:rPr>
        <w:t>n</w:t>
      </w:r>
      <w:r>
        <w:rPr>
          <w:spacing w:val="5"/>
          <w:sz w:val="24"/>
          <w:szCs w:val="24"/>
        </w:rPr>
        <w:t xml:space="preserve"> </w:t>
      </w:r>
      <w:r>
        <w:rPr>
          <w:sz w:val="24"/>
          <w:szCs w:val="24"/>
        </w:rPr>
        <w:t>kerja</w:t>
      </w:r>
      <w:r>
        <w:rPr>
          <w:spacing w:val="2"/>
          <w:sz w:val="24"/>
          <w:szCs w:val="24"/>
        </w:rPr>
        <w:t xml:space="preserve"> </w:t>
      </w:r>
      <w:r>
        <w:rPr>
          <w:spacing w:val="-1"/>
          <w:sz w:val="24"/>
          <w:szCs w:val="24"/>
        </w:rPr>
        <w:t>a</w:t>
      </w:r>
      <w:r>
        <w:rPr>
          <w:sz w:val="24"/>
          <w:szCs w:val="24"/>
        </w:rPr>
        <w:t>t</w:t>
      </w:r>
      <w:r>
        <w:rPr>
          <w:spacing w:val="1"/>
          <w:sz w:val="24"/>
          <w:szCs w:val="24"/>
        </w:rPr>
        <w:t>a</w:t>
      </w:r>
      <w:r>
        <w:rPr>
          <w:sz w:val="24"/>
          <w:szCs w:val="24"/>
        </w:rPr>
        <w:t>u</w:t>
      </w:r>
      <w:r>
        <w:rPr>
          <w:spacing w:val="3"/>
          <w:sz w:val="24"/>
          <w:szCs w:val="24"/>
        </w:rPr>
        <w:t xml:space="preserve"> </w:t>
      </w:r>
      <w:r>
        <w:rPr>
          <w:sz w:val="24"/>
          <w:szCs w:val="24"/>
        </w:rPr>
        <w:t>wo</w:t>
      </w:r>
      <w:r>
        <w:rPr>
          <w:spacing w:val="-1"/>
          <w:sz w:val="24"/>
          <w:szCs w:val="24"/>
        </w:rPr>
        <w:t>r</w:t>
      </w:r>
      <w:r>
        <w:rPr>
          <w:sz w:val="24"/>
          <w:szCs w:val="24"/>
        </w:rPr>
        <w:t>kflow</w:t>
      </w:r>
      <w:r>
        <w:rPr>
          <w:spacing w:val="2"/>
          <w:sz w:val="24"/>
          <w:szCs w:val="24"/>
        </w:rPr>
        <w:t xml:space="preserve"> </w:t>
      </w:r>
      <w:r>
        <w:rPr>
          <w:sz w:val="24"/>
          <w:szCs w:val="24"/>
        </w:rPr>
        <w:t>d</w:t>
      </w:r>
      <w:r>
        <w:rPr>
          <w:spacing w:val="-1"/>
          <w:sz w:val="24"/>
          <w:szCs w:val="24"/>
        </w:rPr>
        <w:t>a</w:t>
      </w:r>
      <w:r>
        <w:rPr>
          <w:spacing w:val="1"/>
          <w:sz w:val="24"/>
          <w:szCs w:val="24"/>
        </w:rPr>
        <w:t>r</w:t>
      </w:r>
      <w:r>
        <w:rPr>
          <w:sz w:val="24"/>
          <w:szCs w:val="24"/>
        </w:rPr>
        <w:t>i urut</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ktifit</w:t>
      </w:r>
      <w:r>
        <w:rPr>
          <w:spacing w:val="-1"/>
          <w:sz w:val="24"/>
          <w:szCs w:val="24"/>
        </w:rPr>
        <w:t>a</w:t>
      </w:r>
      <w:r>
        <w:rPr>
          <w:sz w:val="24"/>
          <w:szCs w:val="24"/>
        </w:rPr>
        <w:t>s</w:t>
      </w:r>
      <w:r>
        <w:rPr>
          <w:spacing w:val="2"/>
          <w:sz w:val="24"/>
          <w:szCs w:val="24"/>
        </w:rPr>
        <w:t xml:space="preserve"> d</w:t>
      </w:r>
      <w:r>
        <w:rPr>
          <w:spacing w:val="-1"/>
          <w:sz w:val="24"/>
          <w:szCs w:val="24"/>
        </w:rPr>
        <w:t>a</w:t>
      </w:r>
      <w:r>
        <w:rPr>
          <w:sz w:val="24"/>
          <w:szCs w:val="24"/>
        </w:rPr>
        <w:t>lam</w:t>
      </w:r>
      <w:r>
        <w:rPr>
          <w:spacing w:val="4"/>
          <w:sz w:val="24"/>
          <w:szCs w:val="24"/>
        </w:rPr>
        <w:t xml:space="preserve"> </w:t>
      </w:r>
      <w:r>
        <w:rPr>
          <w:spacing w:val="3"/>
          <w:sz w:val="24"/>
          <w:szCs w:val="24"/>
        </w:rPr>
        <w:t>s</w:t>
      </w:r>
      <w:r>
        <w:rPr>
          <w:sz w:val="24"/>
          <w:szCs w:val="24"/>
        </w:rPr>
        <w:t>u</w:t>
      </w:r>
      <w:r>
        <w:rPr>
          <w:spacing w:val="-1"/>
          <w:sz w:val="24"/>
          <w:szCs w:val="24"/>
        </w:rPr>
        <w:t>a</w:t>
      </w:r>
      <w:r>
        <w:rPr>
          <w:sz w:val="24"/>
          <w:szCs w:val="24"/>
        </w:rPr>
        <w:t>tu</w:t>
      </w:r>
      <w:r>
        <w:rPr>
          <w:spacing w:val="2"/>
          <w:sz w:val="24"/>
          <w:szCs w:val="24"/>
        </w:rPr>
        <w:t xml:space="preserve"> </w:t>
      </w:r>
      <w:r>
        <w:rPr>
          <w:sz w:val="24"/>
          <w:szCs w:val="24"/>
        </w:rPr>
        <w:t>pros</w:t>
      </w:r>
      <w:r>
        <w:rPr>
          <w:spacing w:val="-1"/>
          <w:sz w:val="24"/>
          <w:szCs w:val="24"/>
        </w:rPr>
        <w:t>e</w:t>
      </w:r>
      <w:r>
        <w:rPr>
          <w:sz w:val="24"/>
          <w:szCs w:val="24"/>
        </w:rPr>
        <w:t>s</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w:t>
      </w:r>
      <w:r>
        <w:rPr>
          <w:spacing w:val="3"/>
          <w:sz w:val="24"/>
          <w:szCs w:val="24"/>
        </w:rPr>
        <w:t>n</w:t>
      </w:r>
      <w:r>
        <w:rPr>
          <w:sz w:val="24"/>
          <w:szCs w:val="24"/>
        </w:rPr>
        <w:t>g</w:t>
      </w:r>
      <w:r>
        <w:rPr>
          <w:spacing w:val="-1"/>
          <w:sz w:val="24"/>
          <w:szCs w:val="24"/>
        </w:rPr>
        <w:t>ac</w:t>
      </w:r>
      <w:r>
        <w:rPr>
          <w:sz w:val="24"/>
          <w:szCs w:val="24"/>
        </w:rPr>
        <w:t>u</w:t>
      </w:r>
      <w:r>
        <w:rPr>
          <w:spacing w:val="2"/>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0"/>
          <w:sz w:val="24"/>
          <w:szCs w:val="24"/>
        </w:rPr>
        <w:t xml:space="preserve"> </w:t>
      </w:r>
      <w:r>
        <w:rPr>
          <w:i/>
          <w:sz w:val="24"/>
          <w:szCs w:val="24"/>
        </w:rPr>
        <w:t>U</w:t>
      </w:r>
      <w:r>
        <w:rPr>
          <w:i/>
          <w:spacing w:val="3"/>
          <w:sz w:val="24"/>
          <w:szCs w:val="24"/>
        </w:rPr>
        <w:t>s</w:t>
      </w:r>
      <w:r>
        <w:rPr>
          <w:i/>
          <w:sz w:val="24"/>
          <w:szCs w:val="24"/>
        </w:rPr>
        <w:t>e Case Diagram</w:t>
      </w:r>
      <w:r>
        <w:rPr>
          <w:i/>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d</w:t>
      </w:r>
      <w:r>
        <w:rPr>
          <w:spacing w:val="-1"/>
          <w:sz w:val="24"/>
          <w:szCs w:val="24"/>
        </w:rPr>
        <w:t>a</w:t>
      </w:r>
      <w:r>
        <w:rPr>
          <w:sz w:val="24"/>
          <w:szCs w:val="24"/>
        </w:rPr>
        <w:t>.</w:t>
      </w:r>
    </w:p>
    <w:p w:rsidR="0047694C" w:rsidRDefault="00000000">
      <w:pPr>
        <w:spacing w:before="22"/>
        <w:ind w:left="2029"/>
        <w:rPr>
          <w:sz w:val="24"/>
          <w:szCs w:val="24"/>
        </w:rPr>
        <w:sectPr w:rsidR="0047694C">
          <w:pgSz w:w="11940" w:h="16860"/>
          <w:pgMar w:top="960" w:right="1540" w:bottom="280" w:left="1680" w:header="731" w:footer="0" w:gutter="0"/>
          <w:cols w:space="720"/>
        </w:sectPr>
      </w:pPr>
      <w:r>
        <w:rPr>
          <w:spacing w:val="-2"/>
          <w:sz w:val="24"/>
          <w:szCs w:val="24"/>
        </w:rPr>
        <w:t>B</w:t>
      </w:r>
      <w:r>
        <w:rPr>
          <w:spacing w:val="-1"/>
          <w:sz w:val="24"/>
          <w:szCs w:val="24"/>
        </w:rPr>
        <w:t>e</w:t>
      </w:r>
      <w:r>
        <w:rPr>
          <w:sz w:val="24"/>
          <w:szCs w:val="24"/>
        </w:rPr>
        <w:t>rikut ini penj</w:t>
      </w:r>
      <w:r>
        <w:rPr>
          <w:spacing w:val="-1"/>
          <w:sz w:val="24"/>
          <w:szCs w:val="24"/>
        </w:rPr>
        <w:t>e</w:t>
      </w:r>
      <w:r>
        <w:rPr>
          <w:sz w:val="24"/>
          <w:szCs w:val="24"/>
        </w:rPr>
        <w:t>las</w:t>
      </w:r>
      <w:r>
        <w:rPr>
          <w:spacing w:val="-1"/>
          <w:sz w:val="24"/>
          <w:szCs w:val="24"/>
        </w:rPr>
        <w:t>a</w:t>
      </w:r>
      <w:r>
        <w:rPr>
          <w:sz w:val="24"/>
          <w:szCs w:val="24"/>
        </w:rPr>
        <w:t>n d</w:t>
      </w:r>
      <w:r>
        <w:rPr>
          <w:spacing w:val="1"/>
          <w:sz w:val="24"/>
          <w:szCs w:val="24"/>
        </w:rPr>
        <w:t>a</w:t>
      </w:r>
      <w:r>
        <w:rPr>
          <w:sz w:val="24"/>
          <w:szCs w:val="24"/>
        </w:rPr>
        <w:t>ri m</w:t>
      </w:r>
      <w:r>
        <w:rPr>
          <w:spacing w:val="-1"/>
          <w:sz w:val="24"/>
          <w:szCs w:val="24"/>
        </w:rPr>
        <w:t>a</w:t>
      </w:r>
      <w:r>
        <w:rPr>
          <w:sz w:val="24"/>
          <w:szCs w:val="24"/>
        </w:rPr>
        <w:t>sing</w:t>
      </w:r>
      <w:r>
        <w:rPr>
          <w:spacing w:val="-2"/>
          <w:sz w:val="24"/>
          <w:szCs w:val="24"/>
        </w:rPr>
        <w:t xml:space="preserve"> </w:t>
      </w:r>
      <w:r>
        <w:rPr>
          <w:sz w:val="24"/>
          <w:szCs w:val="24"/>
        </w:rPr>
        <w:t>m</w:t>
      </w:r>
      <w:r>
        <w:rPr>
          <w:spacing w:val="-1"/>
          <w:sz w:val="24"/>
          <w:szCs w:val="24"/>
        </w:rPr>
        <w:t>a</w:t>
      </w:r>
      <w:r>
        <w:rPr>
          <w:sz w:val="24"/>
          <w:szCs w:val="24"/>
        </w:rPr>
        <w:t>sing</w:t>
      </w:r>
      <w:r>
        <w:rPr>
          <w:spacing w:val="1"/>
          <w:sz w:val="24"/>
          <w:szCs w:val="24"/>
        </w:rPr>
        <w:t xml:space="preserve"> </w:t>
      </w:r>
      <w:r>
        <w:rPr>
          <w:i/>
          <w:sz w:val="24"/>
          <w:szCs w:val="24"/>
        </w:rPr>
        <w:t>A</w:t>
      </w:r>
      <w:r>
        <w:rPr>
          <w:i/>
          <w:spacing w:val="-1"/>
          <w:sz w:val="24"/>
          <w:szCs w:val="24"/>
        </w:rPr>
        <w:t>c</w:t>
      </w:r>
      <w:r>
        <w:rPr>
          <w:i/>
          <w:sz w:val="24"/>
          <w:szCs w:val="24"/>
        </w:rPr>
        <w:t>ti</w:t>
      </w:r>
      <w:r>
        <w:rPr>
          <w:i/>
          <w:spacing w:val="-1"/>
          <w:sz w:val="24"/>
          <w:szCs w:val="24"/>
        </w:rPr>
        <w:t>v</w:t>
      </w:r>
      <w:r>
        <w:rPr>
          <w:i/>
          <w:sz w:val="24"/>
          <w:szCs w:val="24"/>
        </w:rPr>
        <w:t>i</w:t>
      </w:r>
      <w:r>
        <w:rPr>
          <w:i/>
          <w:spacing w:val="3"/>
          <w:sz w:val="24"/>
          <w:szCs w:val="24"/>
        </w:rPr>
        <w:t>t</w:t>
      </w:r>
      <w:r>
        <w:rPr>
          <w:i/>
          <w:sz w:val="24"/>
          <w:szCs w:val="24"/>
        </w:rPr>
        <w:t>y</w:t>
      </w:r>
      <w:r>
        <w:rPr>
          <w:i/>
          <w:spacing w:val="1"/>
          <w:sz w:val="24"/>
          <w:szCs w:val="24"/>
        </w:rPr>
        <w:t xml:space="preserve"> </w:t>
      </w:r>
      <w:r>
        <w:rPr>
          <w:i/>
          <w:sz w:val="24"/>
          <w:szCs w:val="24"/>
        </w:rPr>
        <w:t xml:space="preserve">Diagram </w:t>
      </w:r>
      <w:r>
        <w:rPr>
          <w:sz w:val="24"/>
          <w:szCs w:val="24"/>
        </w:rPr>
        <w:t>:</w:t>
      </w:r>
    </w:p>
    <w:p w:rsidR="0047694C" w:rsidRDefault="0047694C">
      <w:pPr>
        <w:spacing w:before="6"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29"/>
        <w:ind w:left="2389"/>
        <w:rPr>
          <w:sz w:val="24"/>
          <w:szCs w:val="24"/>
        </w:rPr>
      </w:pPr>
      <w:r>
        <w:rPr>
          <w:sz w:val="24"/>
          <w:szCs w:val="24"/>
        </w:rPr>
        <w:t xml:space="preserve">1)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p>
    <w:p w:rsidR="0047694C" w:rsidRDefault="0047694C">
      <w:pPr>
        <w:spacing w:before="1" w:line="280" w:lineRule="exact"/>
        <w:rPr>
          <w:sz w:val="28"/>
          <w:szCs w:val="28"/>
        </w:rPr>
      </w:pPr>
    </w:p>
    <w:p w:rsidR="0047694C" w:rsidRDefault="003B46A5">
      <w:pPr>
        <w:ind w:left="2741"/>
      </w:pPr>
      <w:r>
        <w:pict>
          <v:shape id="_x0000_i1052" type="#_x0000_t75" style="width:265.4pt;height:288.85pt">
            <v:imagedata r:id="rId174" o:title=""/>
          </v:shape>
        </w:pict>
      </w:r>
    </w:p>
    <w:p w:rsidR="0047694C" w:rsidRDefault="0047694C">
      <w:pPr>
        <w:spacing w:before="9" w:line="120" w:lineRule="exact"/>
        <w:rPr>
          <w:sz w:val="13"/>
          <w:szCs w:val="13"/>
        </w:rPr>
      </w:pPr>
    </w:p>
    <w:p w:rsidR="0047694C" w:rsidRDefault="00000000">
      <w:pPr>
        <w:ind w:left="254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3.6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w:t>
      </w:r>
      <w:r>
        <w:rPr>
          <w:spacing w:val="2"/>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5" w:line="220" w:lineRule="exact"/>
        <w:rPr>
          <w:sz w:val="22"/>
          <w:szCs w:val="22"/>
        </w:rPr>
      </w:pPr>
    </w:p>
    <w:p w:rsidR="0047694C" w:rsidRDefault="00000000">
      <w:pPr>
        <w:ind w:left="2389"/>
        <w:rPr>
          <w:sz w:val="24"/>
          <w:szCs w:val="24"/>
        </w:rPr>
      </w:pPr>
      <w:r>
        <w:rPr>
          <w:sz w:val="24"/>
          <w:szCs w:val="24"/>
        </w:rPr>
        <w:t>K</w:t>
      </w:r>
      <w:r>
        <w:rPr>
          <w:spacing w:val="-1"/>
          <w:sz w:val="24"/>
          <w:szCs w:val="24"/>
        </w:rPr>
        <w:t>e</w:t>
      </w:r>
      <w:r>
        <w:rPr>
          <w:sz w:val="24"/>
          <w:szCs w:val="24"/>
        </w:rPr>
        <w:t>t</w:t>
      </w:r>
      <w:r>
        <w:rPr>
          <w:spacing w:val="-1"/>
          <w:sz w:val="24"/>
          <w:szCs w:val="24"/>
        </w:rPr>
        <w:t>era</w:t>
      </w:r>
      <w:r>
        <w:rPr>
          <w:sz w:val="24"/>
          <w:szCs w:val="24"/>
        </w:rPr>
        <w:t>ng</w:t>
      </w:r>
      <w:r>
        <w:rPr>
          <w:spacing w:val="-1"/>
          <w:sz w:val="24"/>
          <w:szCs w:val="24"/>
        </w:rPr>
        <w:t>a</w:t>
      </w:r>
      <w:r>
        <w:rPr>
          <w:sz w:val="24"/>
          <w:szCs w:val="24"/>
        </w:rPr>
        <w:t>n A</w:t>
      </w:r>
      <w:r>
        <w:rPr>
          <w:spacing w:val="-1"/>
          <w:sz w:val="24"/>
          <w:szCs w:val="24"/>
        </w:rPr>
        <w:t>c</w:t>
      </w:r>
      <w:r>
        <w:rPr>
          <w:sz w:val="24"/>
          <w:szCs w:val="24"/>
        </w:rPr>
        <w:t>t</w:t>
      </w:r>
      <w:r>
        <w:rPr>
          <w:spacing w:val="1"/>
          <w:sz w:val="24"/>
          <w:szCs w:val="24"/>
        </w:rPr>
        <w:t>i</w:t>
      </w:r>
      <w:r>
        <w:rPr>
          <w:sz w:val="24"/>
          <w:szCs w:val="24"/>
        </w:rPr>
        <w:t>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 :</w:t>
      </w:r>
    </w:p>
    <w:p w:rsidR="0047694C" w:rsidRDefault="0047694C">
      <w:pPr>
        <w:spacing w:before="13" w:line="280" w:lineRule="exact"/>
        <w:rPr>
          <w:sz w:val="28"/>
          <w:szCs w:val="28"/>
        </w:rPr>
      </w:pPr>
    </w:p>
    <w:p w:rsidR="0047694C" w:rsidRDefault="00000000">
      <w:pPr>
        <w:ind w:left="2749"/>
        <w:rPr>
          <w:sz w:val="24"/>
          <w:szCs w:val="24"/>
        </w:rPr>
      </w:pPr>
      <w:r>
        <w:rPr>
          <w:w w:val="130"/>
          <w:sz w:val="24"/>
          <w:szCs w:val="24"/>
        </w:rPr>
        <w:t xml:space="preserve">•  </w:t>
      </w:r>
      <w:r>
        <w:rPr>
          <w:spacing w:val="14"/>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2749"/>
        <w:rPr>
          <w:sz w:val="24"/>
          <w:szCs w:val="24"/>
        </w:rPr>
      </w:pPr>
      <w:r>
        <w:rPr>
          <w:w w:val="130"/>
          <w:sz w:val="24"/>
          <w:szCs w:val="24"/>
        </w:rPr>
        <w:t xml:space="preserve">•  </w:t>
      </w:r>
      <w:r>
        <w:rPr>
          <w:spacing w:val="14"/>
          <w:w w:val="130"/>
          <w:sz w:val="24"/>
          <w:szCs w:val="24"/>
        </w:rPr>
        <w:t xml:space="preserve"> </w:t>
      </w:r>
      <w:r>
        <w:rPr>
          <w:sz w:val="24"/>
          <w:szCs w:val="24"/>
        </w:rPr>
        <w:t>Aks</w:t>
      </w:r>
      <w:r>
        <w:rPr>
          <w:spacing w:val="-1"/>
          <w:sz w:val="24"/>
          <w:szCs w:val="24"/>
        </w:rPr>
        <w:t>e</w:t>
      </w:r>
      <w:r>
        <w:rPr>
          <w:sz w:val="24"/>
          <w:szCs w:val="24"/>
        </w:rPr>
        <w:t>s menu l</w:t>
      </w:r>
      <w:r>
        <w:rPr>
          <w:spacing w:val="2"/>
          <w:sz w:val="24"/>
          <w:szCs w:val="24"/>
        </w:rPr>
        <w:t>o</w:t>
      </w:r>
      <w:r>
        <w:rPr>
          <w:spacing w:val="-2"/>
          <w:sz w:val="24"/>
          <w:szCs w:val="24"/>
        </w:rPr>
        <w:t>g</w:t>
      </w:r>
      <w:r>
        <w:rPr>
          <w:sz w:val="24"/>
          <w:szCs w:val="24"/>
        </w:rPr>
        <w:t>in.</w:t>
      </w:r>
    </w:p>
    <w:p w:rsidR="0047694C" w:rsidRDefault="0047694C">
      <w:pPr>
        <w:spacing w:before="15" w:line="280" w:lineRule="exact"/>
        <w:rPr>
          <w:sz w:val="28"/>
          <w:szCs w:val="28"/>
        </w:rPr>
      </w:pPr>
    </w:p>
    <w:p w:rsidR="0047694C" w:rsidRDefault="00000000">
      <w:pPr>
        <w:ind w:left="2749"/>
        <w:rPr>
          <w:sz w:val="24"/>
          <w:szCs w:val="24"/>
        </w:rPr>
      </w:pPr>
      <w:r>
        <w:rPr>
          <w:w w:val="130"/>
          <w:sz w:val="24"/>
          <w:szCs w:val="24"/>
        </w:rPr>
        <w:t xml:space="preserve">•  </w:t>
      </w:r>
      <w:r>
        <w:rPr>
          <w:spacing w:val="14"/>
          <w:w w:val="130"/>
          <w:sz w:val="24"/>
          <w:szCs w:val="24"/>
        </w:rPr>
        <w:t xml:space="preserve"> </w:t>
      </w:r>
      <w:r>
        <w:rPr>
          <w:sz w:val="24"/>
          <w:szCs w:val="24"/>
        </w:rPr>
        <w:t>T</w:t>
      </w:r>
      <w:r>
        <w:rPr>
          <w:spacing w:val="-1"/>
          <w:sz w:val="24"/>
          <w:szCs w:val="24"/>
        </w:rPr>
        <w:t>a</w:t>
      </w:r>
      <w:r>
        <w:rPr>
          <w:sz w:val="24"/>
          <w:szCs w:val="24"/>
        </w:rPr>
        <w:t xml:space="preserve">mpil </w:t>
      </w:r>
      <w:r>
        <w:rPr>
          <w:spacing w:val="1"/>
          <w:sz w:val="24"/>
          <w:szCs w:val="24"/>
        </w:rPr>
        <w:t>m</w:t>
      </w:r>
      <w:r>
        <w:rPr>
          <w:spacing w:val="-1"/>
          <w:sz w:val="24"/>
          <w:szCs w:val="24"/>
        </w:rPr>
        <w:t>e</w:t>
      </w:r>
      <w:r>
        <w:rPr>
          <w:sz w:val="24"/>
          <w:szCs w:val="24"/>
        </w:rPr>
        <w:t>nu l</w:t>
      </w:r>
      <w:r>
        <w:rPr>
          <w:spacing w:val="3"/>
          <w:sz w:val="24"/>
          <w:szCs w:val="24"/>
        </w:rPr>
        <w:t>o</w:t>
      </w:r>
      <w:r>
        <w:rPr>
          <w:spacing w:val="-2"/>
          <w:sz w:val="24"/>
          <w:szCs w:val="24"/>
        </w:rPr>
        <w:t>g</w:t>
      </w:r>
      <w:r>
        <w:rPr>
          <w:sz w:val="24"/>
          <w:szCs w:val="24"/>
        </w:rPr>
        <w:t>in.</w:t>
      </w:r>
    </w:p>
    <w:p w:rsidR="0047694C" w:rsidRDefault="0047694C">
      <w:pPr>
        <w:spacing w:before="13" w:line="280" w:lineRule="exact"/>
        <w:rPr>
          <w:sz w:val="28"/>
          <w:szCs w:val="28"/>
        </w:rPr>
      </w:pPr>
    </w:p>
    <w:p w:rsidR="0047694C" w:rsidRDefault="00000000">
      <w:pPr>
        <w:ind w:left="2749"/>
        <w:rPr>
          <w:sz w:val="24"/>
          <w:szCs w:val="24"/>
        </w:rPr>
      </w:pPr>
      <w:r>
        <w:rPr>
          <w:w w:val="130"/>
          <w:sz w:val="24"/>
          <w:szCs w:val="24"/>
        </w:rPr>
        <w:t xml:space="preserve">•  </w:t>
      </w:r>
      <w:r>
        <w:rPr>
          <w:spacing w:val="14"/>
          <w:w w:val="130"/>
          <w:sz w:val="24"/>
          <w:szCs w:val="24"/>
        </w:rPr>
        <w:t xml:space="preserve"> </w:t>
      </w:r>
      <w:r>
        <w:rPr>
          <w:sz w:val="24"/>
          <w:szCs w:val="24"/>
        </w:rPr>
        <w:t>Us</w:t>
      </w:r>
      <w:r>
        <w:rPr>
          <w:spacing w:val="-1"/>
          <w:sz w:val="24"/>
          <w:szCs w:val="24"/>
        </w:rPr>
        <w:t>e</w:t>
      </w:r>
      <w:r>
        <w:rPr>
          <w:sz w:val="24"/>
          <w:szCs w:val="24"/>
        </w:rPr>
        <w:t>r m</w:t>
      </w:r>
      <w:r>
        <w:rPr>
          <w:spacing w:val="-1"/>
          <w:sz w:val="24"/>
          <w:szCs w:val="24"/>
        </w:rPr>
        <w:t>e</w:t>
      </w:r>
      <w:r>
        <w:rPr>
          <w:spacing w:val="2"/>
          <w:sz w:val="24"/>
          <w:szCs w:val="24"/>
        </w:rPr>
        <w:t>n</w:t>
      </w:r>
      <w:r>
        <w:rPr>
          <w:spacing w:val="-2"/>
          <w:sz w:val="24"/>
          <w:szCs w:val="24"/>
        </w:rPr>
        <w:t>g</w:t>
      </w:r>
      <w:r>
        <w:rPr>
          <w:sz w:val="24"/>
          <w:szCs w:val="24"/>
        </w:rPr>
        <w:t>input</w:t>
      </w:r>
      <w:r>
        <w:rPr>
          <w:spacing w:val="2"/>
          <w:sz w:val="24"/>
          <w:szCs w:val="24"/>
        </w:rPr>
        <w:t xml:space="preserve"> </w:t>
      </w:r>
      <w:r>
        <w:rPr>
          <w:sz w:val="24"/>
          <w:szCs w:val="24"/>
        </w:rPr>
        <w:t>us</w:t>
      </w:r>
      <w:r>
        <w:rPr>
          <w:spacing w:val="-1"/>
          <w:sz w:val="24"/>
          <w:szCs w:val="24"/>
        </w:rPr>
        <w:t>e</w:t>
      </w:r>
      <w:r>
        <w:rPr>
          <w:spacing w:val="2"/>
          <w:sz w:val="24"/>
          <w:szCs w:val="24"/>
        </w:rPr>
        <w:t>r</w:t>
      </w:r>
      <w:r>
        <w:rPr>
          <w:sz w:val="24"/>
          <w:szCs w:val="24"/>
        </w:rPr>
        <w:t>n</w:t>
      </w:r>
      <w:r>
        <w:rPr>
          <w:spacing w:val="-1"/>
          <w:sz w:val="24"/>
          <w:szCs w:val="24"/>
        </w:rPr>
        <w:t>a</w:t>
      </w:r>
      <w:r>
        <w:rPr>
          <w:sz w:val="24"/>
          <w:szCs w:val="24"/>
        </w:rPr>
        <w:t>me d</w:t>
      </w:r>
      <w:r>
        <w:rPr>
          <w:spacing w:val="-1"/>
          <w:sz w:val="24"/>
          <w:szCs w:val="24"/>
        </w:rPr>
        <w:t>a</w:t>
      </w:r>
      <w:r>
        <w:rPr>
          <w:sz w:val="24"/>
          <w:szCs w:val="24"/>
        </w:rPr>
        <w:t>n passw</w:t>
      </w:r>
      <w:r>
        <w:rPr>
          <w:spacing w:val="2"/>
          <w:sz w:val="24"/>
          <w:szCs w:val="24"/>
        </w:rPr>
        <w:t>o</w:t>
      </w:r>
      <w:r>
        <w:rPr>
          <w:sz w:val="24"/>
          <w:szCs w:val="24"/>
        </w:rPr>
        <w:t>rd.</w:t>
      </w:r>
    </w:p>
    <w:p w:rsidR="0047694C" w:rsidRDefault="0047694C">
      <w:pPr>
        <w:spacing w:before="15" w:line="280" w:lineRule="exact"/>
        <w:rPr>
          <w:sz w:val="28"/>
          <w:szCs w:val="28"/>
        </w:rPr>
      </w:pPr>
    </w:p>
    <w:p w:rsidR="0047694C" w:rsidRDefault="00000000">
      <w:pPr>
        <w:tabs>
          <w:tab w:val="left" w:pos="3100"/>
        </w:tabs>
        <w:spacing w:line="478" w:lineRule="auto"/>
        <w:ind w:left="3109" w:right="77" w:hanging="360"/>
        <w:jc w:val="both"/>
        <w:rPr>
          <w:sz w:val="24"/>
          <w:szCs w:val="24"/>
        </w:rPr>
        <w:sectPr w:rsidR="0047694C">
          <w:pgSz w:w="11940" w:h="16860"/>
          <w:pgMar w:top="960" w:right="1540" w:bottom="280" w:left="1680" w:header="731" w:footer="0" w:gutter="0"/>
          <w:cols w:space="720"/>
        </w:sectPr>
      </w:pPr>
      <w:r>
        <w:rPr>
          <w:w w:val="130"/>
          <w:sz w:val="24"/>
          <w:szCs w:val="24"/>
        </w:rPr>
        <w:t>•</w:t>
      </w:r>
      <w:r>
        <w:rPr>
          <w:sz w:val="24"/>
          <w:szCs w:val="24"/>
        </w:rPr>
        <w:tab/>
      </w:r>
      <w:r>
        <w:rPr>
          <w:spacing w:val="2"/>
          <w:sz w:val="24"/>
          <w:szCs w:val="24"/>
        </w:rPr>
        <w:t>J</w:t>
      </w:r>
      <w:r>
        <w:rPr>
          <w:sz w:val="24"/>
          <w:szCs w:val="24"/>
        </w:rPr>
        <w:t xml:space="preserve">ika  </w:t>
      </w:r>
      <w:r>
        <w:rPr>
          <w:spacing w:val="41"/>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 xml:space="preserve">r  </w:t>
      </w:r>
      <w:r>
        <w:rPr>
          <w:spacing w:val="40"/>
          <w:sz w:val="24"/>
          <w:szCs w:val="24"/>
        </w:rPr>
        <w:t xml:space="preserve"> </w:t>
      </w:r>
      <w:r>
        <w:rPr>
          <w:sz w:val="24"/>
          <w:szCs w:val="24"/>
        </w:rPr>
        <w:t xml:space="preserve">maka  </w:t>
      </w:r>
      <w:r>
        <w:rPr>
          <w:spacing w:val="42"/>
          <w:sz w:val="24"/>
          <w:szCs w:val="24"/>
        </w:rPr>
        <w:t xml:space="preserve"> </w:t>
      </w:r>
      <w:r>
        <w:rPr>
          <w:spacing w:val="-1"/>
          <w:sz w:val="24"/>
          <w:szCs w:val="24"/>
        </w:rPr>
        <w:t>a</w:t>
      </w:r>
      <w:r>
        <w:rPr>
          <w:spacing w:val="5"/>
          <w:sz w:val="24"/>
          <w:szCs w:val="24"/>
        </w:rPr>
        <w:t>k</w:t>
      </w:r>
      <w:r>
        <w:rPr>
          <w:spacing w:val="1"/>
          <w:sz w:val="24"/>
          <w:szCs w:val="24"/>
        </w:rPr>
        <w:t>a</w:t>
      </w:r>
      <w:r>
        <w:rPr>
          <w:sz w:val="24"/>
          <w:szCs w:val="24"/>
        </w:rPr>
        <w:t xml:space="preserve">n  </w:t>
      </w:r>
      <w:r>
        <w:rPr>
          <w:spacing w:val="41"/>
          <w:sz w:val="24"/>
          <w:szCs w:val="24"/>
        </w:rPr>
        <w:t xml:space="preserve"> </w:t>
      </w:r>
      <w:r>
        <w:rPr>
          <w:sz w:val="24"/>
          <w:szCs w:val="24"/>
        </w:rPr>
        <w:t xml:space="preserve">masuk  </w:t>
      </w:r>
      <w:r>
        <w:rPr>
          <w:spacing w:val="41"/>
          <w:sz w:val="24"/>
          <w:szCs w:val="24"/>
        </w:rPr>
        <w:t xml:space="preserve"> </w:t>
      </w:r>
      <w:r>
        <w:rPr>
          <w:sz w:val="24"/>
          <w:szCs w:val="24"/>
        </w:rPr>
        <w:t>k</w:t>
      </w:r>
      <w:r>
        <w:rPr>
          <w:spacing w:val="-1"/>
          <w:sz w:val="24"/>
          <w:szCs w:val="24"/>
        </w:rPr>
        <w:t>e</w:t>
      </w:r>
      <w:r>
        <w:rPr>
          <w:spacing w:val="2"/>
          <w:sz w:val="24"/>
          <w:szCs w:val="24"/>
        </w:rPr>
        <w:t>d</w:t>
      </w:r>
      <w:r>
        <w:rPr>
          <w:spacing w:val="-1"/>
          <w:sz w:val="24"/>
          <w:szCs w:val="24"/>
        </w:rPr>
        <w:t>a</w:t>
      </w:r>
      <w:r>
        <w:rPr>
          <w:sz w:val="24"/>
          <w:szCs w:val="24"/>
        </w:rPr>
        <w:t xml:space="preserve">lam  </w:t>
      </w:r>
      <w:r>
        <w:rPr>
          <w:spacing w:val="43"/>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 d</w:t>
      </w:r>
      <w:r>
        <w:rPr>
          <w:spacing w:val="-1"/>
          <w:sz w:val="24"/>
          <w:szCs w:val="24"/>
        </w:rPr>
        <w:t>a</w:t>
      </w:r>
      <w:r>
        <w:rPr>
          <w:sz w:val="24"/>
          <w:szCs w:val="24"/>
        </w:rPr>
        <w:t>shbo</w:t>
      </w:r>
      <w:r>
        <w:rPr>
          <w:spacing w:val="-1"/>
          <w:sz w:val="24"/>
          <w:szCs w:val="24"/>
        </w:rPr>
        <w:t>a</w:t>
      </w:r>
      <w:r>
        <w:rPr>
          <w:sz w:val="24"/>
          <w:szCs w:val="24"/>
        </w:rPr>
        <w:t>rd,</w:t>
      </w:r>
      <w:r>
        <w:rPr>
          <w:spacing w:val="1"/>
          <w:sz w:val="24"/>
          <w:szCs w:val="24"/>
        </w:rPr>
        <w:t xml:space="preserve"> </w:t>
      </w:r>
      <w:r>
        <w:rPr>
          <w:sz w:val="24"/>
          <w:szCs w:val="24"/>
        </w:rPr>
        <w:t>jika s</w:t>
      </w:r>
      <w:r>
        <w:rPr>
          <w:spacing w:val="-1"/>
          <w:sz w:val="24"/>
          <w:szCs w:val="24"/>
        </w:rPr>
        <w:t>a</w:t>
      </w:r>
      <w:r>
        <w:rPr>
          <w:sz w:val="24"/>
          <w:szCs w:val="24"/>
        </w:rPr>
        <w:t>lah</w:t>
      </w:r>
      <w:r>
        <w:rPr>
          <w:spacing w:val="6"/>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men</w:t>
      </w:r>
      <w:r>
        <w:rPr>
          <w:spacing w:val="-1"/>
          <w:sz w:val="24"/>
          <w:szCs w:val="24"/>
        </w:rPr>
        <w:t>a</w:t>
      </w:r>
      <w:r>
        <w:rPr>
          <w:sz w:val="24"/>
          <w:szCs w:val="24"/>
        </w:rPr>
        <w:t>mpilkan</w:t>
      </w:r>
      <w:r>
        <w:rPr>
          <w:spacing w:val="1"/>
          <w:sz w:val="24"/>
          <w:szCs w:val="24"/>
        </w:rPr>
        <w:t xml:space="preserve"> </w:t>
      </w:r>
      <w:r>
        <w:rPr>
          <w:sz w:val="24"/>
          <w:szCs w:val="24"/>
        </w:rPr>
        <w:t>no</w:t>
      </w:r>
      <w:r>
        <w:rPr>
          <w:spacing w:val="5"/>
          <w:sz w:val="24"/>
          <w:szCs w:val="24"/>
        </w:rPr>
        <w:t>t</w:t>
      </w:r>
      <w:r>
        <w:rPr>
          <w:sz w:val="24"/>
          <w:szCs w:val="24"/>
        </w:rPr>
        <w:t>ifik</w:t>
      </w:r>
      <w:r>
        <w:rPr>
          <w:spacing w:val="-1"/>
          <w:sz w:val="24"/>
          <w:szCs w:val="24"/>
        </w:rPr>
        <w:t>a</w:t>
      </w:r>
      <w:r>
        <w:rPr>
          <w:sz w:val="24"/>
          <w:szCs w:val="24"/>
        </w:rPr>
        <w:t>si us</w:t>
      </w:r>
      <w:r>
        <w:rPr>
          <w:spacing w:val="-1"/>
          <w:sz w:val="24"/>
          <w:szCs w:val="24"/>
        </w:rPr>
        <w:t>er</w:t>
      </w:r>
      <w:r>
        <w:rPr>
          <w:sz w:val="24"/>
          <w:szCs w:val="24"/>
        </w:rPr>
        <w:t>n</w:t>
      </w:r>
      <w:r>
        <w:rPr>
          <w:spacing w:val="-3"/>
          <w:sz w:val="24"/>
          <w:szCs w:val="24"/>
        </w:rPr>
        <w:t>a</w:t>
      </w:r>
      <w:r>
        <w:rPr>
          <w:sz w:val="24"/>
          <w:szCs w:val="24"/>
        </w:rPr>
        <w:t>me</w:t>
      </w:r>
      <w:r>
        <w:rPr>
          <w:spacing w:val="3"/>
          <w:sz w:val="24"/>
          <w:szCs w:val="24"/>
        </w:rPr>
        <w:t xml:space="preserve"> </w:t>
      </w:r>
      <w:r>
        <w:rPr>
          <w:spacing w:val="-1"/>
          <w:sz w:val="24"/>
          <w:szCs w:val="24"/>
        </w:rPr>
        <w:t>a</w:t>
      </w:r>
      <w:r>
        <w:rPr>
          <w:sz w:val="24"/>
          <w:szCs w:val="24"/>
        </w:rPr>
        <w:t>tau p</w:t>
      </w:r>
      <w:r>
        <w:rPr>
          <w:spacing w:val="-1"/>
          <w:sz w:val="24"/>
          <w:szCs w:val="24"/>
        </w:rPr>
        <w:t>a</w:t>
      </w:r>
      <w:r>
        <w:rPr>
          <w:sz w:val="24"/>
          <w:szCs w:val="24"/>
        </w:rPr>
        <w:t>s</w:t>
      </w:r>
      <w:r>
        <w:rPr>
          <w:spacing w:val="3"/>
          <w:sz w:val="24"/>
          <w:szCs w:val="24"/>
        </w:rPr>
        <w:t>s</w:t>
      </w:r>
      <w:r>
        <w:rPr>
          <w:sz w:val="24"/>
          <w:szCs w:val="24"/>
        </w:rPr>
        <w:t>wo</w:t>
      </w:r>
      <w:r>
        <w:rPr>
          <w:spacing w:val="-1"/>
          <w:sz w:val="24"/>
          <w:szCs w:val="24"/>
        </w:rPr>
        <w:t>r</w:t>
      </w:r>
      <w:r>
        <w:rPr>
          <w:sz w:val="24"/>
          <w:szCs w:val="24"/>
        </w:rPr>
        <w:t>d</w:t>
      </w:r>
      <w:r>
        <w:rPr>
          <w:spacing w:val="6"/>
          <w:sz w:val="24"/>
          <w:szCs w:val="24"/>
        </w:rPr>
        <w:t xml:space="preserve"> </w:t>
      </w:r>
      <w:r>
        <w:rPr>
          <w:sz w:val="24"/>
          <w:szCs w:val="24"/>
        </w:rPr>
        <w:t>s</w:t>
      </w:r>
      <w:r>
        <w:rPr>
          <w:spacing w:val="-1"/>
          <w:sz w:val="24"/>
          <w:szCs w:val="24"/>
        </w:rPr>
        <w:t>a</w:t>
      </w:r>
      <w:r>
        <w:rPr>
          <w:sz w:val="24"/>
          <w:szCs w:val="24"/>
        </w:rPr>
        <w:t xml:space="preserve">lah </w:t>
      </w:r>
      <w:r>
        <w:rPr>
          <w:spacing w:val="1"/>
          <w:sz w:val="24"/>
          <w:szCs w:val="24"/>
        </w:rPr>
        <w:t>d</w:t>
      </w:r>
      <w:r>
        <w:rPr>
          <w:spacing w:val="-1"/>
          <w:sz w:val="24"/>
          <w:szCs w:val="24"/>
        </w:rPr>
        <w:t>a</w:t>
      </w:r>
      <w:r>
        <w:rPr>
          <w:sz w:val="24"/>
          <w:szCs w:val="24"/>
        </w:rPr>
        <w:t>n</w:t>
      </w:r>
      <w:r>
        <w:rPr>
          <w:spacing w:val="1"/>
          <w:sz w:val="24"/>
          <w:szCs w:val="24"/>
        </w:rPr>
        <w:t xml:space="preserve"> </w:t>
      </w:r>
      <w:r>
        <w:rPr>
          <w:sz w:val="24"/>
          <w:szCs w:val="24"/>
        </w:rPr>
        <w:t>men</w:t>
      </w:r>
      <w:r>
        <w:rPr>
          <w:spacing w:val="-3"/>
          <w:sz w:val="24"/>
          <w:szCs w:val="24"/>
        </w:rPr>
        <w:t>g</w:t>
      </w:r>
      <w:r>
        <w:rPr>
          <w:sz w:val="24"/>
          <w:szCs w:val="24"/>
        </w:rPr>
        <w:t>input</w:t>
      </w:r>
      <w:r>
        <w:rPr>
          <w:spacing w:val="2"/>
          <w:sz w:val="24"/>
          <w:szCs w:val="24"/>
        </w:rPr>
        <w:t xml:space="preserve"> </w:t>
      </w:r>
      <w:r>
        <w:rPr>
          <w:sz w:val="24"/>
          <w:szCs w:val="24"/>
        </w:rPr>
        <w:t>u</w:t>
      </w:r>
      <w:r>
        <w:rPr>
          <w:spacing w:val="3"/>
          <w:sz w:val="24"/>
          <w:szCs w:val="24"/>
        </w:rPr>
        <w:t>s</w:t>
      </w:r>
      <w:r>
        <w:rPr>
          <w:spacing w:val="-1"/>
          <w:sz w:val="24"/>
          <w:szCs w:val="24"/>
        </w:rPr>
        <w:t>er</w:t>
      </w:r>
      <w:r>
        <w:rPr>
          <w:spacing w:val="2"/>
          <w:sz w:val="24"/>
          <w:szCs w:val="24"/>
        </w:rPr>
        <w:t>n</w:t>
      </w:r>
      <w:r>
        <w:rPr>
          <w:spacing w:val="-3"/>
          <w:sz w:val="24"/>
          <w:szCs w:val="24"/>
        </w:rPr>
        <w:t>a</w:t>
      </w:r>
      <w:r>
        <w:rPr>
          <w:sz w:val="24"/>
          <w:szCs w:val="24"/>
        </w:rPr>
        <w:t>me d</w:t>
      </w:r>
      <w:r>
        <w:rPr>
          <w:spacing w:val="-1"/>
          <w:sz w:val="24"/>
          <w:szCs w:val="24"/>
        </w:rPr>
        <w:t>a</w:t>
      </w:r>
      <w:r>
        <w:rPr>
          <w:sz w:val="24"/>
          <w:szCs w:val="24"/>
        </w:rPr>
        <w:t>n p</w:t>
      </w:r>
      <w:r>
        <w:rPr>
          <w:spacing w:val="-1"/>
          <w:sz w:val="24"/>
          <w:szCs w:val="24"/>
        </w:rPr>
        <w:t>a</w:t>
      </w:r>
      <w:r>
        <w:rPr>
          <w:sz w:val="24"/>
          <w:szCs w:val="24"/>
        </w:rPr>
        <w:t>sswo</w:t>
      </w:r>
      <w:r>
        <w:rPr>
          <w:spacing w:val="-1"/>
          <w:sz w:val="24"/>
          <w:szCs w:val="24"/>
        </w:rPr>
        <w:t>r</w:t>
      </w:r>
      <w:r>
        <w:rPr>
          <w:sz w:val="24"/>
          <w:szCs w:val="24"/>
        </w:rPr>
        <w:t xml:space="preserve">d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2"/>
          <w:sz w:val="24"/>
          <w:szCs w:val="24"/>
        </w:rPr>
        <w:t>b</w:t>
      </w:r>
      <w:r>
        <w:rPr>
          <w:spacing w:val="1"/>
          <w:sz w:val="24"/>
          <w:szCs w:val="24"/>
        </w:rPr>
        <w:t>e</w:t>
      </w:r>
      <w:r>
        <w:rPr>
          <w:sz w:val="24"/>
          <w:szCs w:val="24"/>
        </w:rPr>
        <w:t>n</w:t>
      </w:r>
      <w:r>
        <w:rPr>
          <w:spacing w:val="-1"/>
          <w:sz w:val="24"/>
          <w:szCs w:val="24"/>
        </w:rPr>
        <w:t>ar.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3" w:line="260" w:lineRule="exact"/>
        <w:rPr>
          <w:sz w:val="26"/>
          <w:szCs w:val="26"/>
        </w:rPr>
      </w:pPr>
    </w:p>
    <w:p w:rsidR="0047694C" w:rsidRDefault="00000000">
      <w:pPr>
        <w:spacing w:before="29"/>
        <w:ind w:left="2749"/>
        <w:rPr>
          <w:sz w:val="24"/>
          <w:szCs w:val="24"/>
        </w:rPr>
      </w:pPr>
      <w:r>
        <w:rPr>
          <w:w w:val="130"/>
          <w:sz w:val="24"/>
          <w:szCs w:val="24"/>
        </w:rPr>
        <w:t xml:space="preserve">•  </w:t>
      </w:r>
      <w:r>
        <w:rPr>
          <w:spacing w:val="14"/>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20" w:lineRule="exact"/>
        <w:rPr>
          <w:sz w:val="22"/>
          <w:szCs w:val="22"/>
        </w:rPr>
      </w:pPr>
    </w:p>
    <w:p w:rsidR="0047694C" w:rsidRDefault="00000000">
      <w:pPr>
        <w:ind w:left="2389"/>
        <w:rPr>
          <w:sz w:val="24"/>
          <w:szCs w:val="24"/>
        </w:rPr>
      </w:pPr>
      <w:r>
        <w:rPr>
          <w:sz w:val="24"/>
          <w:szCs w:val="24"/>
        </w:rPr>
        <w:t xml:space="preserve">2)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 M</w:t>
      </w:r>
      <w:r>
        <w:rPr>
          <w:spacing w:val="2"/>
          <w:sz w:val="24"/>
          <w:szCs w:val="24"/>
        </w:rPr>
        <w:t>a</w:t>
      </w:r>
      <w:r>
        <w:rPr>
          <w:sz w:val="24"/>
          <w:szCs w:val="24"/>
        </w:rPr>
        <w:t>ster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 xml:space="preserve">– </w:t>
      </w:r>
      <w:r>
        <w:rPr>
          <w:spacing w:val="1"/>
          <w:sz w:val="24"/>
          <w:szCs w:val="24"/>
        </w:rPr>
        <w:t>P</w:t>
      </w:r>
      <w:r>
        <w:rPr>
          <w:sz w:val="24"/>
          <w:szCs w:val="24"/>
        </w:rPr>
        <w:t>rod</w:t>
      </w:r>
      <w:r>
        <w:rPr>
          <w:spacing w:val="2"/>
          <w:sz w:val="24"/>
          <w:szCs w:val="24"/>
        </w:rPr>
        <w:t>u</w:t>
      </w:r>
      <w:r>
        <w:rPr>
          <w:spacing w:val="-3"/>
          <w:sz w:val="24"/>
          <w:szCs w:val="24"/>
        </w:rPr>
        <w:t>c</w:t>
      </w:r>
      <w:r>
        <w:rPr>
          <w:sz w:val="24"/>
          <w:szCs w:val="24"/>
        </w:rPr>
        <w:t>t</w:t>
      </w:r>
    </w:p>
    <w:p w:rsidR="0047694C" w:rsidRDefault="0047694C">
      <w:pPr>
        <w:spacing w:before="10" w:line="240" w:lineRule="exact"/>
        <w:rPr>
          <w:sz w:val="24"/>
          <w:szCs w:val="24"/>
        </w:rPr>
      </w:pPr>
    </w:p>
    <w:p w:rsidR="0047694C" w:rsidRDefault="003B46A5">
      <w:pPr>
        <w:ind w:left="2734"/>
      </w:pPr>
      <w:r>
        <w:pict>
          <v:shape id="_x0000_i1053" type="#_x0000_t75" style="width:259.55pt;height:519.9pt">
            <v:imagedata r:id="rId175" o:title=""/>
          </v:shape>
        </w:pict>
      </w:r>
    </w:p>
    <w:p w:rsidR="0047694C" w:rsidRDefault="0047694C">
      <w:pPr>
        <w:spacing w:before="19" w:line="280" w:lineRule="exact"/>
        <w:rPr>
          <w:sz w:val="28"/>
          <w:szCs w:val="28"/>
        </w:rPr>
      </w:pPr>
    </w:p>
    <w:p w:rsidR="0047694C" w:rsidRDefault="00000000">
      <w:pPr>
        <w:ind w:left="1818"/>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3.7</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P</w:t>
      </w:r>
      <w:r>
        <w:rPr>
          <w:sz w:val="24"/>
          <w:szCs w:val="24"/>
        </w:rPr>
        <w:t>rod</w:t>
      </w:r>
      <w:r>
        <w:rPr>
          <w:spacing w:val="2"/>
          <w:sz w:val="24"/>
          <w:szCs w:val="24"/>
        </w:rPr>
        <w:t>u</w:t>
      </w:r>
      <w:r>
        <w:rPr>
          <w:spacing w:val="-3"/>
          <w:sz w:val="24"/>
          <w:szCs w:val="24"/>
        </w:rPr>
        <w:t>c</w:t>
      </w:r>
      <w:r>
        <w:rPr>
          <w:sz w:val="24"/>
          <w:szCs w:val="24"/>
        </w:rPr>
        <w:t>t</w:t>
      </w:r>
      <w:r>
        <w:rPr>
          <w:spacing w:val="3"/>
          <w:sz w:val="24"/>
          <w:szCs w:val="24"/>
        </w:rPr>
        <w:t xml:space="preserve"> </w:t>
      </w:r>
      <w:r>
        <w:rPr>
          <w:spacing w:val="2"/>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3"/>
          <w:sz w:val="24"/>
          <w:szCs w:val="24"/>
        </w:rPr>
        <w:t xml:space="preserve"> </w:t>
      </w:r>
      <w:r>
        <w:rPr>
          <w:sz w:val="24"/>
          <w:szCs w:val="24"/>
        </w:rPr>
        <w:t>:</w:t>
      </w:r>
    </w:p>
    <w:p w:rsidR="0047694C" w:rsidRDefault="0047694C">
      <w:pPr>
        <w:spacing w:before="14"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Mulai.</w:t>
      </w:r>
    </w:p>
    <w:p w:rsidR="0047694C" w:rsidRDefault="0047694C">
      <w:pPr>
        <w:spacing w:before="10"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8" w:line="280" w:lineRule="exact"/>
        <w:rPr>
          <w:sz w:val="28"/>
          <w:szCs w:val="28"/>
        </w:rPr>
      </w:pPr>
    </w:p>
    <w:p w:rsidR="0047694C" w:rsidRDefault="00000000">
      <w:pPr>
        <w:tabs>
          <w:tab w:val="left" w:pos="1660"/>
        </w:tabs>
        <w:spacing w:line="439" w:lineRule="auto"/>
        <w:ind w:left="1669" w:right="79" w:hanging="361"/>
        <w:jc w:val="both"/>
        <w:rPr>
          <w:sz w:val="24"/>
          <w:szCs w:val="24"/>
        </w:rPr>
      </w:pPr>
      <w:r>
        <w:rPr>
          <w:w w:val="130"/>
          <w:sz w:val="28"/>
          <w:szCs w:val="28"/>
        </w:rPr>
        <w:t>•</w:t>
      </w:r>
      <w:r>
        <w:rPr>
          <w:sz w:val="28"/>
          <w:szCs w:val="28"/>
        </w:rPr>
        <w:tab/>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 xml:space="preserve">s  </w:t>
      </w:r>
      <w:r>
        <w:rPr>
          <w:spacing w:val="36"/>
          <w:sz w:val="24"/>
          <w:szCs w:val="24"/>
        </w:rPr>
        <w:t xml:space="preserve"> </w:t>
      </w:r>
      <w:r>
        <w:rPr>
          <w:spacing w:val="3"/>
          <w:sz w:val="24"/>
          <w:szCs w:val="24"/>
        </w:rPr>
        <w:t>m</w:t>
      </w:r>
      <w:r>
        <w:rPr>
          <w:spacing w:val="-1"/>
          <w:sz w:val="24"/>
          <w:szCs w:val="24"/>
        </w:rPr>
        <w:t>e</w:t>
      </w:r>
      <w:r>
        <w:rPr>
          <w:sz w:val="24"/>
          <w:szCs w:val="24"/>
        </w:rPr>
        <w:t xml:space="preserve">nu  </w:t>
      </w:r>
      <w:r>
        <w:rPr>
          <w:spacing w:val="36"/>
          <w:sz w:val="24"/>
          <w:szCs w:val="24"/>
        </w:rPr>
        <w:t xml:space="preserve"> </w:t>
      </w:r>
      <w:r>
        <w:rPr>
          <w:spacing w:val="2"/>
          <w:sz w:val="24"/>
          <w:szCs w:val="24"/>
        </w:rPr>
        <w:t>p</w:t>
      </w:r>
      <w:r>
        <w:rPr>
          <w:spacing w:val="-1"/>
          <w:sz w:val="24"/>
          <w:szCs w:val="24"/>
        </w:rPr>
        <w:t>r</w:t>
      </w:r>
      <w:r>
        <w:rPr>
          <w:spacing w:val="3"/>
          <w:sz w:val="24"/>
          <w:szCs w:val="24"/>
        </w:rPr>
        <w:t>o</w:t>
      </w:r>
      <w:r>
        <w:rPr>
          <w:sz w:val="24"/>
          <w:szCs w:val="24"/>
        </w:rPr>
        <w:t>du</w:t>
      </w:r>
      <w:r>
        <w:rPr>
          <w:spacing w:val="-1"/>
          <w:sz w:val="24"/>
          <w:szCs w:val="24"/>
        </w:rPr>
        <w:t>c</w:t>
      </w:r>
      <w:r>
        <w:rPr>
          <w:sz w:val="24"/>
          <w:szCs w:val="24"/>
        </w:rPr>
        <w:t xml:space="preserve">t,  </w:t>
      </w:r>
      <w:r>
        <w:rPr>
          <w:spacing w:val="36"/>
          <w:sz w:val="24"/>
          <w:szCs w:val="24"/>
        </w:rPr>
        <w:t xml:space="preserve"> </w:t>
      </w:r>
      <w:r>
        <w:rPr>
          <w:sz w:val="24"/>
          <w:szCs w:val="24"/>
        </w:rPr>
        <w:t>d</w:t>
      </w:r>
      <w:r>
        <w:rPr>
          <w:spacing w:val="-1"/>
          <w:sz w:val="24"/>
          <w:szCs w:val="24"/>
        </w:rPr>
        <w:t>a</w:t>
      </w:r>
      <w:r>
        <w:rPr>
          <w:sz w:val="24"/>
          <w:szCs w:val="24"/>
        </w:rPr>
        <w:t xml:space="preserve">n  </w:t>
      </w:r>
      <w:r>
        <w:rPr>
          <w:spacing w:val="36"/>
          <w:sz w:val="24"/>
          <w:szCs w:val="24"/>
        </w:rPr>
        <w:t xml:space="preserve"> </w:t>
      </w:r>
      <w:r>
        <w:rPr>
          <w:sz w:val="24"/>
          <w:szCs w:val="24"/>
        </w:rPr>
        <w:t xml:space="preserve">klik  </w:t>
      </w:r>
      <w:r>
        <w:rPr>
          <w:spacing w:val="41"/>
          <w:sz w:val="24"/>
          <w:szCs w:val="24"/>
        </w:rPr>
        <w:t xml:space="preserve"> </w:t>
      </w:r>
      <w:r>
        <w:rPr>
          <w:spacing w:val="-6"/>
          <w:sz w:val="24"/>
          <w:szCs w:val="24"/>
        </w:rPr>
        <w:t>I</w:t>
      </w:r>
      <w:r>
        <w:rPr>
          <w:spacing w:val="3"/>
          <w:sz w:val="24"/>
          <w:szCs w:val="24"/>
        </w:rPr>
        <w:t>m</w:t>
      </w:r>
      <w:r>
        <w:rPr>
          <w:sz w:val="24"/>
          <w:szCs w:val="24"/>
        </w:rPr>
        <w:t>p</w:t>
      </w:r>
      <w:r>
        <w:rPr>
          <w:spacing w:val="3"/>
          <w:sz w:val="24"/>
          <w:szCs w:val="24"/>
        </w:rPr>
        <w:t>o</w:t>
      </w:r>
      <w:r>
        <w:rPr>
          <w:spacing w:val="2"/>
          <w:sz w:val="24"/>
          <w:szCs w:val="24"/>
        </w:rPr>
        <w:t>r</w:t>
      </w:r>
      <w:r>
        <w:rPr>
          <w:sz w:val="24"/>
          <w:szCs w:val="24"/>
        </w:rPr>
        <w:t xml:space="preserve">t  </w:t>
      </w:r>
      <w:r>
        <w:rPr>
          <w:spacing w:val="36"/>
          <w:sz w:val="24"/>
          <w:szCs w:val="24"/>
        </w:rPr>
        <w:t xml:space="preserve"> </w:t>
      </w:r>
      <w:r>
        <w:rPr>
          <w:sz w:val="24"/>
          <w:szCs w:val="24"/>
        </w:rPr>
        <w:t>E</w:t>
      </w:r>
      <w:r>
        <w:rPr>
          <w:spacing w:val="2"/>
          <w:sz w:val="24"/>
          <w:szCs w:val="24"/>
        </w:rPr>
        <w:t>x</w:t>
      </w:r>
      <w:r>
        <w:rPr>
          <w:spacing w:val="-1"/>
          <w:sz w:val="24"/>
          <w:szCs w:val="24"/>
        </w:rPr>
        <w:t>ce</w:t>
      </w:r>
      <w:r>
        <w:rPr>
          <w:sz w:val="24"/>
          <w:szCs w:val="24"/>
        </w:rPr>
        <w:t xml:space="preserve">l  </w:t>
      </w:r>
      <w:r>
        <w:rPr>
          <w:spacing w:val="36"/>
          <w:sz w:val="24"/>
          <w:szCs w:val="24"/>
        </w:rPr>
        <w:t xml:space="preserve"> </w:t>
      </w:r>
      <w:r>
        <w:rPr>
          <w:sz w:val="24"/>
          <w:szCs w:val="24"/>
        </w:rPr>
        <w:t xml:space="preserve">jika  </w:t>
      </w:r>
      <w:r>
        <w:rPr>
          <w:spacing w:val="37"/>
          <w:sz w:val="24"/>
          <w:szCs w:val="24"/>
        </w:rPr>
        <w:t xml:space="preserve"> </w:t>
      </w:r>
      <w:r>
        <w:rPr>
          <w:sz w:val="24"/>
          <w:szCs w:val="24"/>
        </w:rPr>
        <w:t>in</w:t>
      </w:r>
      <w:r>
        <w:rPr>
          <w:spacing w:val="-2"/>
          <w:sz w:val="24"/>
          <w:szCs w:val="24"/>
        </w:rPr>
        <w:t>g</w:t>
      </w:r>
      <w:r>
        <w:rPr>
          <w:sz w:val="24"/>
          <w:szCs w:val="24"/>
        </w:rPr>
        <w:t>in men</w:t>
      </w:r>
      <w:r>
        <w:rPr>
          <w:spacing w:val="-1"/>
          <w:sz w:val="24"/>
          <w:szCs w:val="24"/>
        </w:rPr>
        <w:t>a</w:t>
      </w:r>
      <w:r>
        <w:rPr>
          <w:sz w:val="24"/>
          <w:szCs w:val="24"/>
        </w:rPr>
        <w:t>mbahk</w:t>
      </w:r>
      <w:r>
        <w:rPr>
          <w:spacing w:val="-1"/>
          <w:sz w:val="24"/>
          <w:szCs w:val="24"/>
        </w:rPr>
        <w:t>a</w:t>
      </w:r>
      <w:r>
        <w:rPr>
          <w:sz w:val="24"/>
          <w:szCs w:val="24"/>
        </w:rPr>
        <w:t xml:space="preserve">n </w:t>
      </w:r>
      <w:r>
        <w:rPr>
          <w:spacing w:val="2"/>
          <w:sz w:val="24"/>
          <w:szCs w:val="24"/>
        </w:rPr>
        <w:t>d</w:t>
      </w:r>
      <w:r>
        <w:rPr>
          <w:spacing w:val="-1"/>
          <w:sz w:val="24"/>
          <w:szCs w:val="24"/>
        </w:rPr>
        <w:t>a</w:t>
      </w:r>
      <w:r>
        <w:rPr>
          <w:sz w:val="24"/>
          <w:szCs w:val="24"/>
        </w:rPr>
        <w:t>ta m</w:t>
      </w:r>
      <w:r>
        <w:rPr>
          <w:spacing w:val="-1"/>
          <w:sz w:val="24"/>
          <w:szCs w:val="24"/>
        </w:rPr>
        <w:t>e</w:t>
      </w:r>
      <w:r>
        <w:rPr>
          <w:sz w:val="24"/>
          <w:szCs w:val="24"/>
        </w:rPr>
        <w:t>l</w:t>
      </w:r>
      <w:r>
        <w:rPr>
          <w:spacing w:val="-1"/>
          <w:sz w:val="24"/>
          <w:szCs w:val="24"/>
        </w:rPr>
        <w:t>a</w:t>
      </w:r>
      <w:r>
        <w:rPr>
          <w:spacing w:val="3"/>
          <w:sz w:val="24"/>
          <w:szCs w:val="24"/>
        </w:rPr>
        <w:t>l</w:t>
      </w:r>
      <w:r>
        <w:rPr>
          <w:sz w:val="24"/>
          <w:szCs w:val="24"/>
        </w:rPr>
        <w:t>ui file E</w:t>
      </w:r>
      <w:r>
        <w:rPr>
          <w:spacing w:val="2"/>
          <w:sz w:val="24"/>
          <w:szCs w:val="24"/>
        </w:rPr>
        <w:t>x</w:t>
      </w:r>
      <w:r>
        <w:rPr>
          <w:spacing w:val="-1"/>
          <w:sz w:val="24"/>
          <w:szCs w:val="24"/>
        </w:rPr>
        <w:t>ce</w:t>
      </w:r>
      <w:r>
        <w:rPr>
          <w:sz w:val="24"/>
          <w:szCs w:val="24"/>
        </w:rPr>
        <w:t>l.</w:t>
      </w:r>
    </w:p>
    <w:p w:rsidR="0047694C" w:rsidRDefault="00000000">
      <w:pPr>
        <w:spacing w:before="80"/>
        <w:ind w:left="1308"/>
        <w:rPr>
          <w:sz w:val="24"/>
          <w:szCs w:val="24"/>
        </w:rPr>
      </w:pPr>
      <w:r>
        <w:rPr>
          <w:w w:val="130"/>
          <w:sz w:val="28"/>
          <w:szCs w:val="28"/>
        </w:rPr>
        <w:t xml:space="preserve">• </w:t>
      </w:r>
      <w:r>
        <w:rPr>
          <w:spacing w:val="49"/>
          <w:w w:val="130"/>
          <w:sz w:val="28"/>
          <w:szCs w:val="28"/>
        </w:rPr>
        <w:t xml:space="preserve"> </w:t>
      </w:r>
      <w:r>
        <w:rPr>
          <w:sz w:val="24"/>
          <w:szCs w:val="24"/>
        </w:rPr>
        <w:t xml:space="preserve">Klik Add </w:t>
      </w:r>
      <w:r>
        <w:rPr>
          <w:spacing w:val="1"/>
          <w:sz w:val="24"/>
          <w:szCs w:val="24"/>
        </w:rPr>
        <w:t>P</w:t>
      </w:r>
      <w:r>
        <w:rPr>
          <w:sz w:val="24"/>
          <w:szCs w:val="24"/>
        </w:rPr>
        <w:t>rod</w:t>
      </w:r>
      <w:r>
        <w:rPr>
          <w:spacing w:val="2"/>
          <w:sz w:val="24"/>
          <w:szCs w:val="24"/>
        </w:rPr>
        <w:t>u</w:t>
      </w:r>
      <w:r>
        <w:rPr>
          <w:spacing w:val="-3"/>
          <w:sz w:val="24"/>
          <w:szCs w:val="24"/>
        </w:rPr>
        <w:t>c</w:t>
      </w:r>
      <w:r>
        <w:rPr>
          <w:sz w:val="24"/>
          <w:szCs w:val="24"/>
        </w:rPr>
        <w:t>t un</w:t>
      </w:r>
      <w:r>
        <w:rPr>
          <w:spacing w:val="3"/>
          <w:sz w:val="24"/>
          <w:szCs w:val="24"/>
        </w:rPr>
        <w:t>t</w:t>
      </w:r>
      <w:r>
        <w:rPr>
          <w:sz w:val="24"/>
          <w:szCs w:val="24"/>
        </w:rPr>
        <w:t>uk men</w:t>
      </w:r>
      <w:r>
        <w:rPr>
          <w:spacing w:val="-1"/>
          <w:sz w:val="24"/>
          <w:szCs w:val="24"/>
        </w:rPr>
        <w:t>a</w:t>
      </w:r>
      <w:r>
        <w:rPr>
          <w:sz w:val="24"/>
          <w:szCs w:val="24"/>
        </w:rPr>
        <w:t>mbah pro</w:t>
      </w:r>
      <w:r>
        <w:rPr>
          <w:spacing w:val="-1"/>
          <w:sz w:val="24"/>
          <w:szCs w:val="24"/>
        </w:rPr>
        <w:t>d</w:t>
      </w:r>
      <w:r>
        <w:rPr>
          <w:sz w:val="24"/>
          <w:szCs w:val="24"/>
        </w:rPr>
        <w:t>u</w:t>
      </w:r>
      <w:r>
        <w:rPr>
          <w:spacing w:val="-1"/>
          <w:sz w:val="24"/>
          <w:szCs w:val="24"/>
        </w:rPr>
        <w:t>c</w:t>
      </w:r>
      <w:r>
        <w:rPr>
          <w:sz w:val="24"/>
          <w:szCs w:val="24"/>
        </w:rPr>
        <w:t xml:space="preserve">t </w:t>
      </w:r>
      <w:r>
        <w:rPr>
          <w:spacing w:val="2"/>
          <w:sz w:val="24"/>
          <w:szCs w:val="24"/>
        </w:rPr>
        <w:t>b</w:t>
      </w:r>
      <w:r>
        <w:rPr>
          <w:spacing w:val="1"/>
          <w:sz w:val="24"/>
          <w:szCs w:val="24"/>
        </w:rPr>
        <w:t>a</w:t>
      </w:r>
      <w:r>
        <w:rPr>
          <w:sz w:val="24"/>
          <w:szCs w:val="24"/>
        </w:rPr>
        <w:t>ru.</w:t>
      </w:r>
    </w:p>
    <w:p w:rsidR="0047694C" w:rsidRDefault="0047694C">
      <w:pPr>
        <w:spacing w:before="10"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mpilkan 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pacing w:val="-1"/>
          <w:sz w:val="24"/>
          <w:szCs w:val="24"/>
        </w:rPr>
        <w:t>crea</w:t>
      </w:r>
      <w:r>
        <w:rPr>
          <w:sz w:val="24"/>
          <w:szCs w:val="24"/>
        </w:rPr>
        <w:t>te n</w:t>
      </w:r>
      <w:r>
        <w:rPr>
          <w:spacing w:val="1"/>
          <w:sz w:val="24"/>
          <w:szCs w:val="24"/>
        </w:rPr>
        <w:t>e</w:t>
      </w:r>
      <w:r>
        <w:rPr>
          <w:sz w:val="24"/>
          <w:szCs w:val="24"/>
        </w:rPr>
        <w:t>w p</w:t>
      </w:r>
      <w:r>
        <w:rPr>
          <w:spacing w:val="-1"/>
          <w:sz w:val="24"/>
          <w:szCs w:val="24"/>
        </w:rPr>
        <w:t>r</w:t>
      </w:r>
      <w:r>
        <w:rPr>
          <w:sz w:val="24"/>
          <w:szCs w:val="24"/>
        </w:rPr>
        <w:t>odu</w:t>
      </w:r>
      <w:r>
        <w:rPr>
          <w:spacing w:val="-1"/>
          <w:sz w:val="24"/>
          <w:szCs w:val="24"/>
        </w:rPr>
        <w:t>c</w:t>
      </w:r>
      <w:r>
        <w:rPr>
          <w:sz w:val="24"/>
          <w:szCs w:val="24"/>
        </w:rPr>
        <w:t>t dan</w:t>
      </w:r>
      <w:r>
        <w:rPr>
          <w:spacing w:val="3"/>
          <w:sz w:val="24"/>
          <w:szCs w:val="24"/>
        </w:rPr>
        <w:t xml:space="preserve"> m</w:t>
      </w:r>
      <w:r>
        <w:rPr>
          <w:spacing w:val="-1"/>
          <w:sz w:val="24"/>
          <w:szCs w:val="24"/>
        </w:rPr>
        <w:t>e</w:t>
      </w:r>
      <w:r>
        <w:rPr>
          <w:sz w:val="24"/>
          <w:szCs w:val="24"/>
        </w:rPr>
        <w:t>n</w:t>
      </w:r>
      <w:r>
        <w:rPr>
          <w:spacing w:val="-2"/>
          <w:sz w:val="24"/>
          <w:szCs w:val="24"/>
        </w:rPr>
        <w:t>g</w:t>
      </w:r>
      <w:r>
        <w:rPr>
          <w:sz w:val="24"/>
          <w:szCs w:val="24"/>
        </w:rPr>
        <w:t>input</w:t>
      </w:r>
      <w:r>
        <w:rPr>
          <w:spacing w:val="1"/>
          <w:sz w:val="24"/>
          <w:szCs w:val="24"/>
        </w:rPr>
        <w:t xml:space="preserve"> </w:t>
      </w:r>
      <w:r>
        <w:rPr>
          <w:sz w:val="24"/>
          <w:szCs w:val="24"/>
        </w:rPr>
        <w:t>d</w:t>
      </w:r>
      <w:r>
        <w:rPr>
          <w:spacing w:val="-1"/>
          <w:sz w:val="24"/>
          <w:szCs w:val="24"/>
        </w:rPr>
        <w:t>a</w:t>
      </w:r>
      <w:r>
        <w:rPr>
          <w:spacing w:val="3"/>
          <w:sz w:val="24"/>
          <w:szCs w:val="24"/>
        </w:rPr>
        <w:t>t</w:t>
      </w:r>
      <w:r>
        <w:rPr>
          <w:spacing w:val="-1"/>
          <w:sz w:val="24"/>
          <w:szCs w:val="24"/>
        </w:rPr>
        <w:t>a</w:t>
      </w:r>
      <w:r>
        <w:rPr>
          <w:sz w:val="24"/>
          <w:szCs w:val="24"/>
        </w:rPr>
        <w:t>.</w:t>
      </w:r>
    </w:p>
    <w:p w:rsidR="0047694C" w:rsidRDefault="0047694C">
      <w:pPr>
        <w:spacing w:before="8" w:line="280" w:lineRule="exact"/>
        <w:rPr>
          <w:sz w:val="28"/>
          <w:szCs w:val="28"/>
        </w:rPr>
      </w:pPr>
    </w:p>
    <w:p w:rsidR="0047694C" w:rsidRDefault="00000000">
      <w:pPr>
        <w:tabs>
          <w:tab w:val="left" w:pos="1660"/>
        </w:tabs>
        <w:spacing w:line="459" w:lineRule="auto"/>
        <w:ind w:left="1669" w:right="76" w:hanging="361"/>
        <w:jc w:val="both"/>
        <w:rPr>
          <w:sz w:val="24"/>
          <w:szCs w:val="24"/>
        </w:rPr>
      </w:pPr>
      <w:r>
        <w:rPr>
          <w:w w:val="130"/>
          <w:sz w:val="28"/>
          <w:szCs w:val="28"/>
        </w:rPr>
        <w:t>•</w:t>
      </w:r>
      <w:r>
        <w:rPr>
          <w:sz w:val="28"/>
          <w:szCs w:val="28"/>
        </w:rPr>
        <w:tab/>
      </w:r>
      <w:r>
        <w:rPr>
          <w:spacing w:val="2"/>
          <w:sz w:val="24"/>
          <w:szCs w:val="24"/>
        </w:rPr>
        <w:t>J</w:t>
      </w:r>
      <w:r>
        <w:rPr>
          <w:sz w:val="24"/>
          <w:szCs w:val="24"/>
        </w:rPr>
        <w:t>ika</w:t>
      </w:r>
      <w:r>
        <w:rPr>
          <w:spacing w:val="6"/>
          <w:sz w:val="24"/>
          <w:szCs w:val="24"/>
        </w:rPr>
        <w:t xml:space="preserve">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4"/>
          <w:sz w:val="24"/>
          <w:szCs w:val="24"/>
        </w:rPr>
        <w:t xml:space="preserve"> </w:t>
      </w:r>
      <w:r>
        <w:rPr>
          <w:spacing w:val="1"/>
          <w:sz w:val="24"/>
          <w:szCs w:val="24"/>
        </w:rPr>
        <w:t>l</w:t>
      </w:r>
      <w:r>
        <w:rPr>
          <w:spacing w:val="-1"/>
          <w:sz w:val="24"/>
          <w:szCs w:val="24"/>
        </w:rPr>
        <w:t>a</w:t>
      </w:r>
      <w:r>
        <w:rPr>
          <w:sz w:val="24"/>
          <w:szCs w:val="24"/>
        </w:rPr>
        <w:t>lu</w:t>
      </w:r>
      <w:r>
        <w:rPr>
          <w:spacing w:val="7"/>
          <w:sz w:val="24"/>
          <w:szCs w:val="24"/>
        </w:rPr>
        <w:t xml:space="preserve"> </w:t>
      </w:r>
      <w:r>
        <w:rPr>
          <w:sz w:val="24"/>
          <w:szCs w:val="24"/>
        </w:rPr>
        <w:t>klik</w:t>
      </w:r>
      <w:r>
        <w:rPr>
          <w:spacing w:val="5"/>
          <w:sz w:val="24"/>
          <w:szCs w:val="24"/>
        </w:rPr>
        <w:t xml:space="preserve"> </w:t>
      </w:r>
      <w:r>
        <w:rPr>
          <w:spacing w:val="1"/>
          <w:sz w:val="24"/>
          <w:szCs w:val="24"/>
        </w:rPr>
        <w:t>S</w:t>
      </w:r>
      <w:r>
        <w:rPr>
          <w:sz w:val="24"/>
          <w:szCs w:val="24"/>
        </w:rPr>
        <w:t>ub</w:t>
      </w:r>
      <w:r>
        <w:rPr>
          <w:spacing w:val="-2"/>
          <w:sz w:val="24"/>
          <w:szCs w:val="24"/>
        </w:rPr>
        <w:t>m</w:t>
      </w:r>
      <w:r>
        <w:rPr>
          <w:sz w:val="24"/>
          <w:szCs w:val="24"/>
        </w:rPr>
        <w:t>it</w:t>
      </w:r>
      <w:r>
        <w:rPr>
          <w:spacing w:val="8"/>
          <w:sz w:val="24"/>
          <w:szCs w:val="24"/>
        </w:rPr>
        <w:t xml:space="preserve"> </w:t>
      </w:r>
      <w:r>
        <w:rPr>
          <w:sz w:val="24"/>
          <w:szCs w:val="24"/>
        </w:rPr>
        <w:t>maka</w:t>
      </w:r>
      <w:r>
        <w:rPr>
          <w:spacing w:val="6"/>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te</w:t>
      </w:r>
      <w:r>
        <w:rPr>
          <w:spacing w:val="-1"/>
          <w:sz w:val="24"/>
          <w:szCs w:val="24"/>
        </w:rPr>
        <w:t>r</w:t>
      </w:r>
      <w:r>
        <w:rPr>
          <w:sz w:val="24"/>
          <w:szCs w:val="24"/>
        </w:rPr>
        <w:t>s</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didal</w:t>
      </w:r>
      <w:r>
        <w:rPr>
          <w:spacing w:val="-1"/>
          <w:sz w:val="24"/>
          <w:szCs w:val="24"/>
        </w:rPr>
        <w:t>a</w:t>
      </w:r>
      <w:r>
        <w:rPr>
          <w:sz w:val="24"/>
          <w:szCs w:val="24"/>
        </w:rPr>
        <w:t>m</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pacing w:val="-2"/>
          <w:sz w:val="24"/>
          <w:szCs w:val="24"/>
        </w:rPr>
        <w:t>s</w:t>
      </w:r>
      <w:r>
        <w:rPr>
          <w:sz w:val="24"/>
          <w:szCs w:val="24"/>
        </w:rPr>
        <w:t>e d</w:t>
      </w:r>
      <w:r>
        <w:rPr>
          <w:spacing w:val="-1"/>
          <w:sz w:val="24"/>
          <w:szCs w:val="24"/>
        </w:rPr>
        <w:t>a</w:t>
      </w:r>
      <w:r>
        <w:rPr>
          <w:sz w:val="24"/>
          <w:szCs w:val="24"/>
        </w:rPr>
        <w:t>n</w:t>
      </w:r>
      <w:r>
        <w:rPr>
          <w:spacing w:val="53"/>
          <w:sz w:val="24"/>
          <w:szCs w:val="24"/>
        </w:rPr>
        <w:t xml:space="preserve"> </w:t>
      </w:r>
      <w:r>
        <w:rPr>
          <w:sz w:val="24"/>
          <w:szCs w:val="24"/>
        </w:rPr>
        <w:t>tampil</w:t>
      </w:r>
      <w:r>
        <w:rPr>
          <w:spacing w:val="57"/>
          <w:sz w:val="24"/>
          <w:szCs w:val="24"/>
        </w:rPr>
        <w:t xml:space="preserve"> </w:t>
      </w:r>
      <w:r>
        <w:rPr>
          <w:sz w:val="24"/>
          <w:szCs w:val="24"/>
        </w:rPr>
        <w:t>view</w:t>
      </w:r>
      <w:r>
        <w:rPr>
          <w:spacing w:val="52"/>
          <w:sz w:val="24"/>
          <w:szCs w:val="24"/>
        </w:rPr>
        <w:t xml:space="preserve"> </w:t>
      </w:r>
      <w:r>
        <w:rPr>
          <w:sz w:val="24"/>
          <w:szCs w:val="24"/>
        </w:rPr>
        <w:t>dihal</w:t>
      </w:r>
      <w:r>
        <w:rPr>
          <w:spacing w:val="2"/>
          <w:sz w:val="24"/>
          <w:szCs w:val="24"/>
        </w:rPr>
        <w:t>a</w:t>
      </w:r>
      <w:r>
        <w:rPr>
          <w:sz w:val="24"/>
          <w:szCs w:val="24"/>
        </w:rPr>
        <w:t>man</w:t>
      </w:r>
      <w:r>
        <w:rPr>
          <w:spacing w:val="53"/>
          <w:sz w:val="24"/>
          <w:szCs w:val="24"/>
        </w:rPr>
        <w:t xml:space="preserve"> </w:t>
      </w:r>
      <w:r>
        <w:rPr>
          <w:spacing w:val="1"/>
          <w:sz w:val="24"/>
          <w:szCs w:val="24"/>
        </w:rPr>
        <w:t>P</w:t>
      </w:r>
      <w:r>
        <w:rPr>
          <w:sz w:val="24"/>
          <w:szCs w:val="24"/>
        </w:rPr>
        <w:t>rod</w:t>
      </w:r>
      <w:r>
        <w:rPr>
          <w:spacing w:val="2"/>
          <w:sz w:val="24"/>
          <w:szCs w:val="24"/>
        </w:rPr>
        <w:t>u</w:t>
      </w:r>
      <w:r>
        <w:rPr>
          <w:spacing w:val="-3"/>
          <w:sz w:val="24"/>
          <w:szCs w:val="24"/>
        </w:rPr>
        <w:t>c</w:t>
      </w:r>
      <w:r>
        <w:rPr>
          <w:sz w:val="24"/>
          <w:szCs w:val="24"/>
        </w:rPr>
        <w:t>t,</w:t>
      </w:r>
      <w:r>
        <w:rPr>
          <w:spacing w:val="56"/>
          <w:sz w:val="24"/>
          <w:szCs w:val="24"/>
        </w:rPr>
        <w:t xml:space="preserve"> </w:t>
      </w:r>
      <w:r>
        <w:rPr>
          <w:sz w:val="24"/>
          <w:szCs w:val="24"/>
        </w:rPr>
        <w:t>jika</w:t>
      </w:r>
      <w:r>
        <w:rPr>
          <w:spacing w:val="52"/>
          <w:sz w:val="24"/>
          <w:szCs w:val="24"/>
        </w:rPr>
        <w:t xml:space="preserve"> </w:t>
      </w:r>
      <w:r>
        <w:rPr>
          <w:sz w:val="24"/>
          <w:szCs w:val="24"/>
        </w:rPr>
        <w:t>k</w:t>
      </w:r>
      <w:r>
        <w:rPr>
          <w:spacing w:val="1"/>
          <w:sz w:val="24"/>
          <w:szCs w:val="24"/>
        </w:rPr>
        <w:t>li</w:t>
      </w:r>
      <w:r>
        <w:rPr>
          <w:sz w:val="24"/>
          <w:szCs w:val="24"/>
        </w:rPr>
        <w:t xml:space="preserve">k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r>
        <w:rPr>
          <w:spacing w:val="56"/>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53"/>
          <w:sz w:val="24"/>
          <w:szCs w:val="24"/>
        </w:rPr>
        <w:t xml:space="preserve"> </w:t>
      </w:r>
      <w:r>
        <w:rPr>
          <w:sz w:val="24"/>
          <w:szCs w:val="24"/>
        </w:rPr>
        <w:t>k</w:t>
      </w:r>
      <w:r>
        <w:rPr>
          <w:spacing w:val="-1"/>
          <w:sz w:val="24"/>
          <w:szCs w:val="24"/>
        </w:rPr>
        <w:t>e</w:t>
      </w:r>
      <w:r>
        <w:rPr>
          <w:sz w:val="24"/>
          <w:szCs w:val="24"/>
        </w:rPr>
        <w:t>m</w:t>
      </w:r>
      <w:r>
        <w:rPr>
          <w:spacing w:val="2"/>
          <w:sz w:val="24"/>
          <w:szCs w:val="24"/>
        </w:rPr>
        <w:t>b</w:t>
      </w:r>
      <w:r>
        <w:rPr>
          <w:spacing w:val="-1"/>
          <w:sz w:val="24"/>
          <w:szCs w:val="24"/>
        </w:rPr>
        <w:t>a</w:t>
      </w:r>
      <w:r>
        <w:rPr>
          <w:sz w:val="24"/>
          <w:szCs w:val="24"/>
        </w:rPr>
        <w:t>li k</w:t>
      </w:r>
      <w:r>
        <w:rPr>
          <w:spacing w:val="-1"/>
          <w:sz w:val="24"/>
          <w:szCs w:val="24"/>
        </w:rPr>
        <w:t>e</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p>
    <w:p w:rsidR="0047694C" w:rsidRDefault="00000000">
      <w:pPr>
        <w:tabs>
          <w:tab w:val="left" w:pos="1660"/>
        </w:tabs>
        <w:spacing w:before="60" w:line="458" w:lineRule="auto"/>
        <w:ind w:left="1669" w:right="75" w:hanging="361"/>
        <w:jc w:val="both"/>
        <w:rPr>
          <w:sz w:val="24"/>
          <w:szCs w:val="24"/>
        </w:rPr>
      </w:pPr>
      <w:r>
        <w:rPr>
          <w:w w:val="130"/>
          <w:sz w:val="28"/>
          <w:szCs w:val="28"/>
        </w:rPr>
        <w:t>•</w:t>
      </w:r>
      <w:r>
        <w:rPr>
          <w:sz w:val="28"/>
          <w:szCs w:val="28"/>
        </w:rPr>
        <w:tab/>
      </w:r>
      <w:r>
        <w:rPr>
          <w:spacing w:val="2"/>
          <w:sz w:val="24"/>
          <w:szCs w:val="24"/>
        </w:rPr>
        <w:t>J</w:t>
      </w:r>
      <w:r>
        <w:rPr>
          <w:sz w:val="24"/>
          <w:szCs w:val="24"/>
        </w:rPr>
        <w:t>ika</w:t>
      </w:r>
      <w:r>
        <w:rPr>
          <w:spacing w:val="-4"/>
          <w:sz w:val="24"/>
          <w:szCs w:val="24"/>
        </w:rPr>
        <w:t xml:space="preserve"> </w:t>
      </w:r>
      <w:r>
        <w:rPr>
          <w:sz w:val="24"/>
          <w:szCs w:val="24"/>
        </w:rPr>
        <w:t>in</w:t>
      </w:r>
      <w:r>
        <w:rPr>
          <w:spacing w:val="-2"/>
          <w:sz w:val="24"/>
          <w:szCs w:val="24"/>
        </w:rPr>
        <w:t>g</w:t>
      </w:r>
      <w:r>
        <w:rPr>
          <w:sz w:val="24"/>
          <w:szCs w:val="24"/>
        </w:rPr>
        <w:t>in</w:t>
      </w:r>
      <w:r>
        <w:rPr>
          <w:spacing w:val="-5"/>
          <w:sz w:val="24"/>
          <w:szCs w:val="24"/>
        </w:rPr>
        <w:t xml:space="preserve"> </w:t>
      </w:r>
      <w:r>
        <w:rPr>
          <w:sz w:val="24"/>
          <w:szCs w:val="24"/>
        </w:rPr>
        <w:t>me</w:t>
      </w:r>
      <w:r>
        <w:rPr>
          <w:spacing w:val="2"/>
          <w:sz w:val="24"/>
          <w:szCs w:val="24"/>
        </w:rPr>
        <w:t>n</w:t>
      </w:r>
      <w:r>
        <w:rPr>
          <w:spacing w:val="-2"/>
          <w:sz w:val="24"/>
          <w:szCs w:val="24"/>
        </w:rPr>
        <w:t>g</w:t>
      </w:r>
      <w:r>
        <w:rPr>
          <w:spacing w:val="-1"/>
          <w:sz w:val="24"/>
          <w:szCs w:val="24"/>
        </w:rPr>
        <w:t>e</w:t>
      </w:r>
      <w:r>
        <w:rPr>
          <w:sz w:val="24"/>
          <w:szCs w:val="24"/>
        </w:rPr>
        <w:t>dit</w:t>
      </w:r>
      <w:r>
        <w:rPr>
          <w:spacing w:val="-1"/>
          <w:sz w:val="24"/>
          <w:szCs w:val="24"/>
        </w:rPr>
        <w:t xml:space="preserve"> a</w:t>
      </w:r>
      <w:r>
        <w:rPr>
          <w:spacing w:val="3"/>
          <w:sz w:val="24"/>
          <w:szCs w:val="24"/>
        </w:rPr>
        <w:t>t</w:t>
      </w:r>
      <w:r>
        <w:rPr>
          <w:spacing w:val="-1"/>
          <w:sz w:val="24"/>
          <w:szCs w:val="24"/>
        </w:rPr>
        <w:t>a</w:t>
      </w:r>
      <w:r>
        <w:rPr>
          <w:sz w:val="24"/>
          <w:szCs w:val="24"/>
        </w:rPr>
        <w:t>u m</w:t>
      </w:r>
      <w:r>
        <w:rPr>
          <w:spacing w:val="-1"/>
          <w:sz w:val="24"/>
          <w:szCs w:val="24"/>
        </w:rPr>
        <w:t>er</w:t>
      </w:r>
      <w:r>
        <w:rPr>
          <w:spacing w:val="2"/>
          <w:sz w:val="24"/>
          <w:szCs w:val="24"/>
        </w:rPr>
        <w:t>u</w:t>
      </w:r>
      <w:r>
        <w:rPr>
          <w:sz w:val="24"/>
          <w:szCs w:val="24"/>
        </w:rPr>
        <w:t>b</w:t>
      </w:r>
      <w:r>
        <w:rPr>
          <w:spacing w:val="-1"/>
          <w:sz w:val="24"/>
          <w:szCs w:val="24"/>
        </w:rPr>
        <w:t>a</w:t>
      </w:r>
      <w:r>
        <w:rPr>
          <w:sz w:val="24"/>
          <w:szCs w:val="24"/>
        </w:rPr>
        <w:t>h</w:t>
      </w:r>
      <w:r>
        <w:rPr>
          <w:spacing w:val="-5"/>
          <w:sz w:val="24"/>
          <w:szCs w:val="24"/>
        </w:rPr>
        <w:t xml:space="preserve"> </w:t>
      </w:r>
      <w:r>
        <w:rPr>
          <w:spacing w:val="2"/>
          <w:sz w:val="24"/>
          <w:szCs w:val="24"/>
        </w:rPr>
        <w:t>p</w:t>
      </w:r>
      <w:r>
        <w:rPr>
          <w:sz w:val="24"/>
          <w:szCs w:val="24"/>
        </w:rPr>
        <w:t>rod</w:t>
      </w:r>
      <w:r>
        <w:rPr>
          <w:spacing w:val="-1"/>
          <w:sz w:val="24"/>
          <w:szCs w:val="24"/>
        </w:rPr>
        <w:t>u</w:t>
      </w:r>
      <w:r>
        <w:rPr>
          <w:spacing w:val="-3"/>
          <w:sz w:val="24"/>
          <w:szCs w:val="24"/>
        </w:rPr>
        <w:t>c</w:t>
      </w:r>
      <w:r>
        <w:rPr>
          <w:sz w:val="24"/>
          <w:szCs w:val="24"/>
        </w:rPr>
        <w:t>t</w:t>
      </w:r>
      <w:r>
        <w:rPr>
          <w:spacing w:val="-2"/>
          <w:sz w:val="24"/>
          <w:szCs w:val="24"/>
        </w:rPr>
        <w:t xml:space="preserve"> </w:t>
      </w:r>
      <w:r>
        <w:rPr>
          <w:sz w:val="24"/>
          <w:szCs w:val="24"/>
        </w:rPr>
        <w:t>klik</w:t>
      </w:r>
      <w:r>
        <w:rPr>
          <w:spacing w:val="-5"/>
          <w:sz w:val="24"/>
          <w:szCs w:val="24"/>
        </w:rPr>
        <w:t xml:space="preserve"> </w:t>
      </w:r>
      <w:r>
        <w:rPr>
          <w:sz w:val="24"/>
          <w:szCs w:val="24"/>
        </w:rPr>
        <w:t>E</w:t>
      </w:r>
      <w:r>
        <w:rPr>
          <w:spacing w:val="1"/>
          <w:sz w:val="24"/>
          <w:szCs w:val="24"/>
        </w:rPr>
        <w:t>d</w:t>
      </w:r>
      <w:r>
        <w:rPr>
          <w:spacing w:val="3"/>
          <w:sz w:val="24"/>
          <w:szCs w:val="24"/>
        </w:rPr>
        <w:t>i</w:t>
      </w:r>
      <w:r>
        <w:rPr>
          <w:sz w:val="24"/>
          <w:szCs w:val="24"/>
        </w:rPr>
        <w:t>t</w:t>
      </w:r>
      <w:r>
        <w:rPr>
          <w:spacing w:val="-2"/>
          <w:sz w:val="24"/>
          <w:szCs w:val="24"/>
        </w:rPr>
        <w:t xml:space="preserve"> </w:t>
      </w:r>
      <w:r>
        <w:rPr>
          <w:sz w:val="24"/>
          <w:szCs w:val="24"/>
        </w:rPr>
        <w:t>d</w:t>
      </w:r>
      <w:r>
        <w:rPr>
          <w:spacing w:val="-1"/>
          <w:sz w:val="24"/>
          <w:szCs w:val="24"/>
        </w:rPr>
        <w:t>a</w:t>
      </w:r>
      <w:r>
        <w:rPr>
          <w:sz w:val="24"/>
          <w:szCs w:val="24"/>
        </w:rPr>
        <w:t>n</w:t>
      </w:r>
      <w:r>
        <w:rPr>
          <w:spacing w:val="-5"/>
          <w:sz w:val="24"/>
          <w:szCs w:val="24"/>
        </w:rPr>
        <w:t xml:space="preserve"> </w:t>
      </w:r>
      <w:r>
        <w:rPr>
          <w:sz w:val="24"/>
          <w:szCs w:val="24"/>
        </w:rPr>
        <w:t>input</w:t>
      </w:r>
      <w:r>
        <w:rPr>
          <w:spacing w:val="-1"/>
          <w:sz w:val="24"/>
          <w:szCs w:val="24"/>
        </w:rPr>
        <w:t xml:space="preserve"> </w:t>
      </w:r>
      <w:r>
        <w:rPr>
          <w:sz w:val="24"/>
          <w:szCs w:val="24"/>
        </w:rPr>
        <w:t>ulang</w:t>
      </w:r>
      <w:r>
        <w:rPr>
          <w:spacing w:val="-3"/>
          <w:sz w:val="24"/>
          <w:szCs w:val="24"/>
        </w:rPr>
        <w:t xml:space="preserve"> </w:t>
      </w:r>
      <w:r>
        <w:rPr>
          <w:sz w:val="24"/>
          <w:szCs w:val="24"/>
        </w:rPr>
        <w:t>d</w:t>
      </w:r>
      <w:r>
        <w:rPr>
          <w:spacing w:val="-1"/>
          <w:sz w:val="24"/>
          <w:szCs w:val="24"/>
        </w:rPr>
        <w:t>a</w:t>
      </w:r>
      <w:r>
        <w:rPr>
          <w:sz w:val="24"/>
          <w:szCs w:val="24"/>
        </w:rPr>
        <w:t xml:space="preserve">ta </w:t>
      </w:r>
      <w:r>
        <w:rPr>
          <w:spacing w:val="-5"/>
          <w:sz w:val="24"/>
          <w:szCs w:val="24"/>
        </w:rPr>
        <w:t>y</w:t>
      </w:r>
      <w:r>
        <w:rPr>
          <w:spacing w:val="1"/>
          <w:sz w:val="24"/>
          <w:szCs w:val="24"/>
        </w:rPr>
        <w:t>a</w:t>
      </w:r>
      <w:r>
        <w:rPr>
          <w:spacing w:val="2"/>
          <w:sz w:val="24"/>
          <w:szCs w:val="24"/>
        </w:rPr>
        <w:t>n</w:t>
      </w:r>
      <w:r>
        <w:rPr>
          <w:sz w:val="24"/>
          <w:szCs w:val="24"/>
        </w:rPr>
        <w:t>g</w:t>
      </w:r>
      <w:r>
        <w:rPr>
          <w:spacing w:val="53"/>
          <w:sz w:val="24"/>
          <w:szCs w:val="24"/>
        </w:rPr>
        <w:t xml:space="preserve"> </w:t>
      </w:r>
      <w:r>
        <w:rPr>
          <w:sz w:val="24"/>
          <w:szCs w:val="24"/>
        </w:rPr>
        <w:t>b</w:t>
      </w:r>
      <w:r>
        <w:rPr>
          <w:spacing w:val="-1"/>
          <w:sz w:val="24"/>
          <w:szCs w:val="24"/>
        </w:rPr>
        <w:t>e</w:t>
      </w:r>
      <w:r>
        <w:rPr>
          <w:spacing w:val="2"/>
          <w:sz w:val="24"/>
          <w:szCs w:val="24"/>
        </w:rPr>
        <w:t>n</w:t>
      </w:r>
      <w:r>
        <w:rPr>
          <w:spacing w:val="-1"/>
          <w:sz w:val="24"/>
          <w:szCs w:val="24"/>
        </w:rPr>
        <w:t>ar</w:t>
      </w:r>
      <w:r>
        <w:rPr>
          <w:sz w:val="24"/>
          <w:szCs w:val="24"/>
        </w:rPr>
        <w:t>,</w:t>
      </w:r>
      <w:r>
        <w:rPr>
          <w:spacing w:val="53"/>
          <w:sz w:val="24"/>
          <w:szCs w:val="24"/>
        </w:rPr>
        <w:t xml:space="preserve"> </w:t>
      </w:r>
      <w:r>
        <w:rPr>
          <w:sz w:val="24"/>
          <w:szCs w:val="24"/>
        </w:rPr>
        <w:t>ma</w:t>
      </w:r>
      <w:r>
        <w:rPr>
          <w:spacing w:val="2"/>
          <w:sz w:val="24"/>
          <w:szCs w:val="24"/>
        </w:rPr>
        <w:t>k</w:t>
      </w:r>
      <w:r>
        <w:rPr>
          <w:sz w:val="24"/>
          <w:szCs w:val="24"/>
        </w:rPr>
        <w:t>a</w:t>
      </w:r>
      <w:r>
        <w:rPr>
          <w:spacing w:val="50"/>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w:t>
      </w:r>
      <w:r>
        <w:rPr>
          <w:spacing w:val="55"/>
          <w:sz w:val="24"/>
          <w:szCs w:val="24"/>
        </w:rPr>
        <w:t xml:space="preserve"> </w:t>
      </w:r>
      <w:r>
        <w:rPr>
          <w:sz w:val="24"/>
          <w:szCs w:val="24"/>
        </w:rPr>
        <w:t>t</w:t>
      </w:r>
      <w:r>
        <w:rPr>
          <w:spacing w:val="-1"/>
          <w:sz w:val="24"/>
          <w:szCs w:val="24"/>
        </w:rPr>
        <w:t>er</w:t>
      </w:r>
      <w:r>
        <w:rPr>
          <w:sz w:val="24"/>
          <w:szCs w:val="24"/>
        </w:rPr>
        <w:t>up</w:t>
      </w:r>
      <w:r>
        <w:rPr>
          <w:spacing w:val="2"/>
          <w:sz w:val="24"/>
          <w:szCs w:val="24"/>
        </w:rPr>
        <w:t>d</w:t>
      </w:r>
      <w:r>
        <w:rPr>
          <w:spacing w:val="-1"/>
          <w:sz w:val="24"/>
          <w:szCs w:val="24"/>
        </w:rPr>
        <w:t>a</w:t>
      </w:r>
      <w:r>
        <w:rPr>
          <w:sz w:val="24"/>
          <w:szCs w:val="24"/>
        </w:rPr>
        <w:t>te</w:t>
      </w:r>
      <w:r>
        <w:rPr>
          <w:spacing w:val="52"/>
          <w:sz w:val="24"/>
          <w:szCs w:val="24"/>
        </w:rPr>
        <w:t xml:space="preserve"> </w:t>
      </w:r>
      <w:r>
        <w:rPr>
          <w:sz w:val="24"/>
          <w:szCs w:val="24"/>
        </w:rPr>
        <w:t>didalam  d</w:t>
      </w:r>
      <w:r>
        <w:rPr>
          <w:spacing w:val="-1"/>
          <w:sz w:val="24"/>
          <w:szCs w:val="24"/>
        </w:rPr>
        <w:t>a</w:t>
      </w:r>
      <w:r>
        <w:rPr>
          <w:sz w:val="24"/>
          <w:szCs w:val="24"/>
        </w:rPr>
        <w:t>tab</w:t>
      </w:r>
      <w:r>
        <w:rPr>
          <w:spacing w:val="-1"/>
          <w:sz w:val="24"/>
          <w:szCs w:val="24"/>
        </w:rPr>
        <w:t>a</w:t>
      </w:r>
      <w:r>
        <w:rPr>
          <w:sz w:val="24"/>
          <w:szCs w:val="24"/>
        </w:rPr>
        <w:t>se</w:t>
      </w:r>
      <w:r>
        <w:rPr>
          <w:spacing w:val="52"/>
          <w:sz w:val="24"/>
          <w:szCs w:val="24"/>
        </w:rPr>
        <w:t xml:space="preserve"> </w:t>
      </w:r>
      <w:r>
        <w:rPr>
          <w:spacing w:val="2"/>
          <w:sz w:val="24"/>
          <w:szCs w:val="24"/>
        </w:rPr>
        <w:t>d</w:t>
      </w:r>
      <w:r>
        <w:rPr>
          <w:spacing w:val="-1"/>
          <w:sz w:val="24"/>
          <w:szCs w:val="24"/>
        </w:rPr>
        <w:t>a</w:t>
      </w:r>
      <w:r>
        <w:rPr>
          <w:sz w:val="24"/>
          <w:szCs w:val="24"/>
        </w:rPr>
        <w:t>n</w:t>
      </w:r>
      <w:r>
        <w:rPr>
          <w:spacing w:val="55"/>
          <w:sz w:val="24"/>
          <w:szCs w:val="24"/>
        </w:rPr>
        <w:t xml:space="preserve"> </w:t>
      </w:r>
      <w:r>
        <w:rPr>
          <w:sz w:val="24"/>
          <w:szCs w:val="24"/>
        </w:rPr>
        <w:t>tampil dihal</w:t>
      </w:r>
      <w:r>
        <w:rPr>
          <w:spacing w:val="-1"/>
          <w:sz w:val="24"/>
          <w:szCs w:val="24"/>
        </w:rPr>
        <w:t>a</w:t>
      </w:r>
      <w:r>
        <w:rPr>
          <w:sz w:val="24"/>
          <w:szCs w:val="24"/>
        </w:rPr>
        <w:t>man vi</w:t>
      </w:r>
      <w:r>
        <w:rPr>
          <w:spacing w:val="-1"/>
          <w:sz w:val="24"/>
          <w:szCs w:val="24"/>
        </w:rPr>
        <w:t>e</w:t>
      </w:r>
      <w:r>
        <w:rPr>
          <w:sz w:val="24"/>
          <w:szCs w:val="24"/>
        </w:rPr>
        <w:t>w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a</w:t>
      </w:r>
      <w:r>
        <w:rPr>
          <w:sz w:val="24"/>
          <w:szCs w:val="24"/>
        </w:rPr>
        <w:t>ru.</w:t>
      </w:r>
    </w:p>
    <w:p w:rsidR="0047694C" w:rsidRDefault="00000000">
      <w:pPr>
        <w:tabs>
          <w:tab w:val="left" w:pos="1660"/>
        </w:tabs>
        <w:spacing w:before="64" w:line="441" w:lineRule="auto"/>
        <w:ind w:left="1669" w:right="77" w:hanging="361"/>
        <w:jc w:val="both"/>
        <w:rPr>
          <w:sz w:val="24"/>
          <w:szCs w:val="24"/>
        </w:rPr>
      </w:pPr>
      <w:r>
        <w:rPr>
          <w:w w:val="130"/>
          <w:sz w:val="28"/>
          <w:szCs w:val="28"/>
        </w:rPr>
        <w:t>•</w:t>
      </w:r>
      <w:r>
        <w:rPr>
          <w:sz w:val="28"/>
          <w:szCs w:val="28"/>
        </w:rPr>
        <w:tab/>
      </w:r>
      <w:r>
        <w:rPr>
          <w:spacing w:val="2"/>
          <w:sz w:val="24"/>
          <w:szCs w:val="24"/>
        </w:rPr>
        <w:t>J</w:t>
      </w:r>
      <w:r>
        <w:rPr>
          <w:sz w:val="24"/>
          <w:szCs w:val="24"/>
        </w:rPr>
        <w:t>ika in</w:t>
      </w:r>
      <w:r>
        <w:rPr>
          <w:spacing w:val="-2"/>
          <w:sz w:val="24"/>
          <w:szCs w:val="24"/>
        </w:rPr>
        <w:t>g</w:t>
      </w:r>
      <w:r>
        <w:rPr>
          <w:sz w:val="24"/>
          <w:szCs w:val="24"/>
        </w:rPr>
        <w:t>in men</w:t>
      </w:r>
      <w:r>
        <w:rPr>
          <w:spacing w:val="-3"/>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r>
        <w:rPr>
          <w:spacing w:val="-1"/>
          <w:sz w:val="24"/>
          <w:szCs w:val="24"/>
        </w:rPr>
        <w:t xml:space="preserve"> </w:t>
      </w:r>
      <w:r>
        <w:rPr>
          <w:sz w:val="24"/>
          <w:szCs w:val="24"/>
        </w:rPr>
        <w:t>klik D</w:t>
      </w:r>
      <w:r>
        <w:rPr>
          <w:spacing w:val="-1"/>
          <w:sz w:val="24"/>
          <w:szCs w:val="24"/>
        </w:rPr>
        <w:t>e</w:t>
      </w:r>
      <w:r>
        <w:rPr>
          <w:sz w:val="24"/>
          <w:szCs w:val="24"/>
        </w:rPr>
        <w:t>lete</w:t>
      </w:r>
      <w:r>
        <w:rPr>
          <w:spacing w:val="-1"/>
          <w:sz w:val="24"/>
          <w:szCs w:val="24"/>
        </w:rPr>
        <w:t xml:space="preserve"> </w:t>
      </w:r>
      <w:r>
        <w:rPr>
          <w:sz w:val="24"/>
          <w:szCs w:val="24"/>
        </w:rPr>
        <w:t>maka</w:t>
      </w:r>
      <w:r>
        <w:rPr>
          <w:spacing w:val="-4"/>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 t</w:t>
      </w:r>
      <w:r>
        <w:rPr>
          <w:spacing w:val="-1"/>
          <w:sz w:val="24"/>
          <w:szCs w:val="24"/>
        </w:rPr>
        <w:t>er</w:t>
      </w:r>
      <w:r>
        <w:rPr>
          <w:sz w:val="24"/>
          <w:szCs w:val="24"/>
        </w:rPr>
        <w:t>h</w:t>
      </w:r>
      <w:r>
        <w:rPr>
          <w:spacing w:val="-1"/>
          <w:sz w:val="24"/>
          <w:szCs w:val="24"/>
        </w:rPr>
        <w:t>a</w:t>
      </w:r>
      <w:r>
        <w:rPr>
          <w:sz w:val="24"/>
          <w:szCs w:val="24"/>
        </w:rPr>
        <w:t>pus didal</w:t>
      </w:r>
      <w:r>
        <w:rPr>
          <w:spacing w:val="-1"/>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79"/>
        <w:ind w:left="1308"/>
        <w:rPr>
          <w:sz w:val="24"/>
          <w:szCs w:val="24"/>
        </w:rPr>
        <w:sectPr w:rsidR="0047694C">
          <w:pgSz w:w="11940" w:h="16860"/>
          <w:pgMar w:top="960" w:right="1540" w:bottom="280" w:left="1680" w:header="731" w:footer="0" w:gutter="0"/>
          <w:cols w:space="720"/>
        </w:sectPr>
      </w:pPr>
      <w:r>
        <w:rPr>
          <w:w w:val="130"/>
          <w:sz w:val="28"/>
          <w:szCs w:val="28"/>
        </w:rPr>
        <w:t xml:space="preserve">• </w:t>
      </w:r>
      <w:r>
        <w:rPr>
          <w:spacing w:val="49"/>
          <w:w w:val="130"/>
          <w:sz w:val="28"/>
          <w:szCs w:val="28"/>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3)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3"/>
          <w:sz w:val="24"/>
          <w:szCs w:val="24"/>
        </w:rPr>
        <w:t>M</w:t>
      </w:r>
      <w:r>
        <w:rPr>
          <w:spacing w:val="-1"/>
          <w:sz w:val="24"/>
          <w:szCs w:val="24"/>
        </w:rPr>
        <w:t>a</w:t>
      </w:r>
      <w:r>
        <w:rPr>
          <w:sz w:val="24"/>
          <w:szCs w:val="24"/>
        </w:rPr>
        <w:t>st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 xml:space="preserve">ta – </w:t>
      </w:r>
      <w:r>
        <w:rPr>
          <w:spacing w:val="1"/>
          <w:sz w:val="24"/>
          <w:szCs w:val="24"/>
        </w:rPr>
        <w:t>S</w:t>
      </w:r>
      <w:r>
        <w:rPr>
          <w:sz w:val="24"/>
          <w:szCs w:val="24"/>
        </w:rPr>
        <w:t>upp</w:t>
      </w:r>
      <w:r>
        <w:rPr>
          <w:spacing w:val="1"/>
          <w:sz w:val="24"/>
          <w:szCs w:val="24"/>
        </w:rPr>
        <w:t>l</w:t>
      </w:r>
      <w:r>
        <w:rPr>
          <w:sz w:val="24"/>
          <w:szCs w:val="24"/>
        </w:rPr>
        <w:t>i</w:t>
      </w:r>
      <w:r>
        <w:rPr>
          <w:spacing w:val="-1"/>
          <w:sz w:val="24"/>
          <w:szCs w:val="24"/>
        </w:rPr>
        <w:t>e</w:t>
      </w:r>
      <w:r>
        <w:rPr>
          <w:sz w:val="24"/>
          <w:szCs w:val="24"/>
        </w:rPr>
        <w:t>r</w:t>
      </w:r>
    </w:p>
    <w:p w:rsidR="0047694C" w:rsidRDefault="0047694C">
      <w:pPr>
        <w:spacing w:before="6" w:line="220" w:lineRule="exact"/>
        <w:rPr>
          <w:sz w:val="22"/>
          <w:szCs w:val="22"/>
        </w:rPr>
      </w:pPr>
    </w:p>
    <w:p w:rsidR="0047694C" w:rsidRDefault="003B46A5">
      <w:pPr>
        <w:ind w:left="2734"/>
      </w:pPr>
      <w:r>
        <w:pict>
          <v:shape id="_x0000_i1054" type="#_x0000_t75" style="width:244.45pt;height:540.85pt">
            <v:imagedata r:id="rId176" o:title=""/>
          </v:shape>
        </w:pict>
      </w:r>
    </w:p>
    <w:p w:rsidR="0047694C" w:rsidRDefault="0047694C">
      <w:pPr>
        <w:spacing w:before="6" w:line="180" w:lineRule="exact"/>
        <w:rPr>
          <w:sz w:val="19"/>
          <w:szCs w:val="19"/>
        </w:rPr>
      </w:pPr>
    </w:p>
    <w:p w:rsidR="0047694C" w:rsidRDefault="00000000">
      <w:pPr>
        <w:ind w:left="1818"/>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3.8</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S</w:t>
      </w:r>
      <w:r>
        <w:rPr>
          <w:sz w:val="24"/>
          <w:szCs w:val="24"/>
        </w:rPr>
        <w:t>uppli</w:t>
      </w:r>
      <w:r>
        <w:rPr>
          <w:spacing w:val="-1"/>
          <w:sz w:val="24"/>
          <w:szCs w:val="24"/>
        </w:rPr>
        <w:t>e</w:t>
      </w:r>
      <w:r>
        <w:rPr>
          <w:sz w:val="24"/>
          <w:szCs w:val="24"/>
        </w:rPr>
        <w:t>r</w:t>
      </w:r>
      <w:r>
        <w:rPr>
          <w:spacing w:val="2"/>
          <w:sz w:val="24"/>
          <w:szCs w:val="24"/>
        </w:rPr>
        <w:t xml:space="preserve"> 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S</w:t>
      </w:r>
      <w:r>
        <w:rPr>
          <w:sz w:val="24"/>
          <w:szCs w:val="24"/>
        </w:rPr>
        <w:t>uppli</w:t>
      </w:r>
      <w:r>
        <w:rPr>
          <w:spacing w:val="-1"/>
          <w:sz w:val="24"/>
          <w:szCs w:val="24"/>
        </w:rPr>
        <w:t>e</w:t>
      </w:r>
      <w:r>
        <w:rPr>
          <w:sz w:val="24"/>
          <w:szCs w:val="24"/>
        </w:rPr>
        <w:t>r :</w:t>
      </w:r>
    </w:p>
    <w:p w:rsidR="0047694C" w:rsidRDefault="0047694C">
      <w:pPr>
        <w:spacing w:before="14"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Mulai.</w:t>
      </w:r>
    </w:p>
    <w:p w:rsidR="0047694C" w:rsidRDefault="0047694C">
      <w:pPr>
        <w:spacing w:before="10"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8"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12"/>
          <w:sz w:val="24"/>
          <w:szCs w:val="24"/>
        </w:rPr>
        <w:t xml:space="preserve"> </w:t>
      </w:r>
      <w:r>
        <w:rPr>
          <w:sz w:val="24"/>
          <w:szCs w:val="24"/>
        </w:rPr>
        <w:t>menu</w:t>
      </w:r>
      <w:r>
        <w:rPr>
          <w:spacing w:val="-12"/>
          <w:sz w:val="24"/>
          <w:szCs w:val="24"/>
        </w:rPr>
        <w:t xml:space="preserve"> </w:t>
      </w:r>
      <w:r>
        <w:rPr>
          <w:spacing w:val="1"/>
          <w:sz w:val="24"/>
          <w:szCs w:val="24"/>
        </w:rPr>
        <w:t>S</w:t>
      </w:r>
      <w:r>
        <w:rPr>
          <w:sz w:val="24"/>
          <w:szCs w:val="24"/>
        </w:rPr>
        <w:t>u</w:t>
      </w:r>
      <w:r>
        <w:rPr>
          <w:spacing w:val="2"/>
          <w:sz w:val="24"/>
          <w:szCs w:val="24"/>
        </w:rPr>
        <w:t>p</w:t>
      </w:r>
      <w:r>
        <w:rPr>
          <w:sz w:val="24"/>
          <w:szCs w:val="24"/>
        </w:rPr>
        <w:t>p</w:t>
      </w:r>
      <w:r>
        <w:rPr>
          <w:spacing w:val="1"/>
          <w:sz w:val="24"/>
          <w:szCs w:val="24"/>
        </w:rPr>
        <w:t>li</w:t>
      </w:r>
      <w:r>
        <w:rPr>
          <w:spacing w:val="-1"/>
          <w:sz w:val="24"/>
          <w:szCs w:val="24"/>
        </w:rPr>
        <w:t>er</w:t>
      </w:r>
      <w:r>
        <w:rPr>
          <w:sz w:val="24"/>
          <w:szCs w:val="24"/>
        </w:rPr>
        <w:t>,</w:t>
      </w:r>
      <w:r>
        <w:rPr>
          <w:spacing w:val="-12"/>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klik</w:t>
      </w:r>
      <w:r>
        <w:rPr>
          <w:spacing w:val="-12"/>
          <w:sz w:val="24"/>
          <w:szCs w:val="24"/>
        </w:rPr>
        <w:t xml:space="preserve"> </w:t>
      </w:r>
      <w:r>
        <w:rPr>
          <w:sz w:val="24"/>
          <w:szCs w:val="24"/>
        </w:rPr>
        <w:t>Add</w:t>
      </w:r>
      <w:r>
        <w:rPr>
          <w:spacing w:val="-12"/>
          <w:sz w:val="24"/>
          <w:szCs w:val="24"/>
        </w:rPr>
        <w:t xml:space="preserve"> </w:t>
      </w:r>
      <w:r>
        <w:rPr>
          <w:spacing w:val="1"/>
          <w:sz w:val="24"/>
          <w:szCs w:val="24"/>
        </w:rPr>
        <w:t>S</w:t>
      </w:r>
      <w:r>
        <w:rPr>
          <w:sz w:val="24"/>
          <w:szCs w:val="24"/>
        </w:rPr>
        <w:t>upp</w:t>
      </w:r>
      <w:r>
        <w:rPr>
          <w:spacing w:val="-2"/>
          <w:sz w:val="24"/>
          <w:szCs w:val="24"/>
        </w:rPr>
        <w:t>l</w:t>
      </w:r>
      <w:r>
        <w:rPr>
          <w:sz w:val="24"/>
          <w:szCs w:val="24"/>
        </w:rPr>
        <w:t>ier</w:t>
      </w:r>
      <w:r>
        <w:rPr>
          <w:spacing w:val="-13"/>
          <w:sz w:val="24"/>
          <w:szCs w:val="24"/>
        </w:rPr>
        <w:t xml:space="preserve"> </w:t>
      </w:r>
      <w:r>
        <w:rPr>
          <w:sz w:val="24"/>
          <w:szCs w:val="24"/>
        </w:rPr>
        <w:t>untuk</w:t>
      </w:r>
      <w:r>
        <w:rPr>
          <w:spacing w:val="-12"/>
          <w:sz w:val="24"/>
          <w:szCs w:val="24"/>
        </w:rPr>
        <w:t xml:space="preserve"> </w:t>
      </w:r>
      <w:r>
        <w:rPr>
          <w:sz w:val="24"/>
          <w:szCs w:val="24"/>
        </w:rPr>
        <w:t>men</w:t>
      </w:r>
      <w:r>
        <w:rPr>
          <w:spacing w:val="-1"/>
          <w:sz w:val="24"/>
          <w:szCs w:val="24"/>
        </w:rPr>
        <w:t>a</w:t>
      </w:r>
      <w:r>
        <w:rPr>
          <w:sz w:val="24"/>
          <w:szCs w:val="24"/>
        </w:rPr>
        <w:t>mbah</w:t>
      </w:r>
      <w:r>
        <w:rPr>
          <w:spacing w:val="-12"/>
          <w:sz w:val="24"/>
          <w:szCs w:val="24"/>
        </w:rPr>
        <w:t xml:space="preserve"> </w:t>
      </w:r>
      <w:r>
        <w:rPr>
          <w:sz w:val="24"/>
          <w:szCs w:val="24"/>
        </w:rPr>
        <w:t>d</w:t>
      </w:r>
      <w:r>
        <w:rPr>
          <w:spacing w:val="-1"/>
          <w:sz w:val="24"/>
          <w:szCs w:val="24"/>
        </w:rPr>
        <w:t>a</w:t>
      </w:r>
      <w:r>
        <w:rPr>
          <w:sz w:val="24"/>
          <w:szCs w:val="24"/>
        </w:rPr>
        <w:t>ta</w:t>
      </w:r>
    </w:p>
    <w:p w:rsidR="0047694C" w:rsidRDefault="0047694C">
      <w:pPr>
        <w:spacing w:before="6" w:line="260" w:lineRule="exact"/>
        <w:rPr>
          <w:sz w:val="26"/>
          <w:szCs w:val="26"/>
        </w:rPr>
      </w:pPr>
    </w:p>
    <w:p w:rsidR="0047694C" w:rsidRDefault="00000000">
      <w:pPr>
        <w:ind w:left="1669"/>
        <w:rPr>
          <w:sz w:val="24"/>
          <w:szCs w:val="24"/>
        </w:rPr>
      </w:pPr>
      <w:r>
        <w:rPr>
          <w:spacing w:val="1"/>
          <w:sz w:val="24"/>
          <w:szCs w:val="24"/>
        </w:rPr>
        <w:t>S</w:t>
      </w:r>
      <w:r>
        <w:rPr>
          <w:sz w:val="24"/>
          <w:szCs w:val="24"/>
        </w:rPr>
        <w:t>uppli</w:t>
      </w:r>
      <w:r>
        <w:rPr>
          <w:spacing w:val="-1"/>
          <w:sz w:val="24"/>
          <w:szCs w:val="24"/>
        </w:rPr>
        <w:t>e</w:t>
      </w:r>
      <w:r>
        <w:rPr>
          <w:sz w:val="24"/>
          <w:szCs w:val="24"/>
        </w:rPr>
        <w:t xml:space="preserve">r </w:t>
      </w:r>
      <w:r>
        <w:rPr>
          <w:spacing w:val="-1"/>
          <w:sz w:val="24"/>
          <w:szCs w:val="24"/>
        </w:rPr>
        <w:t>b</w:t>
      </w:r>
      <w:r>
        <w:rPr>
          <w:spacing w:val="-3"/>
          <w:sz w:val="24"/>
          <w:szCs w:val="24"/>
        </w:rPr>
        <w:t>a</w:t>
      </w:r>
      <w:r>
        <w:rPr>
          <w:sz w:val="24"/>
          <w:szCs w:val="24"/>
        </w:rPr>
        <w:t>ru.</w:t>
      </w:r>
    </w:p>
    <w:p w:rsidR="0047694C" w:rsidRDefault="0047694C">
      <w:pPr>
        <w:spacing w:before="19" w:line="280" w:lineRule="exact"/>
        <w:rPr>
          <w:sz w:val="28"/>
          <w:szCs w:val="28"/>
        </w:rPr>
      </w:pPr>
    </w:p>
    <w:p w:rsidR="0047694C" w:rsidRDefault="00000000">
      <w:pPr>
        <w:ind w:left="1308"/>
        <w:rPr>
          <w:sz w:val="24"/>
          <w:szCs w:val="24"/>
        </w:rPr>
      </w:pPr>
      <w:r>
        <w:rPr>
          <w:w w:val="130"/>
          <w:sz w:val="28"/>
          <w:szCs w:val="28"/>
        </w:rPr>
        <w:t xml:space="preserve">• </w:t>
      </w:r>
      <w:r>
        <w:rPr>
          <w:spacing w:val="49"/>
          <w:w w:val="130"/>
          <w:sz w:val="28"/>
          <w:szCs w:val="28"/>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mpilkan h</w:t>
      </w:r>
      <w:r>
        <w:rPr>
          <w:spacing w:val="-1"/>
          <w:sz w:val="24"/>
          <w:szCs w:val="24"/>
        </w:rPr>
        <w:t>a</w:t>
      </w:r>
      <w:r>
        <w:rPr>
          <w:sz w:val="24"/>
          <w:szCs w:val="24"/>
        </w:rPr>
        <w:t>lam</w:t>
      </w:r>
      <w:r>
        <w:rPr>
          <w:spacing w:val="1"/>
          <w:sz w:val="24"/>
          <w:szCs w:val="24"/>
        </w:rPr>
        <w:t>a</w:t>
      </w:r>
      <w:r>
        <w:rPr>
          <w:sz w:val="24"/>
          <w:szCs w:val="24"/>
        </w:rPr>
        <w:t xml:space="preserve">n </w:t>
      </w:r>
      <w:r>
        <w:rPr>
          <w:spacing w:val="4"/>
          <w:sz w:val="24"/>
          <w:szCs w:val="24"/>
        </w:rPr>
        <w:t>C</w:t>
      </w:r>
      <w:r>
        <w:rPr>
          <w:spacing w:val="-1"/>
          <w:sz w:val="24"/>
          <w:szCs w:val="24"/>
        </w:rPr>
        <w:t>r</w:t>
      </w:r>
      <w:r>
        <w:rPr>
          <w:spacing w:val="-3"/>
          <w:sz w:val="24"/>
          <w:szCs w:val="24"/>
        </w:rPr>
        <w:t>e</w:t>
      </w:r>
      <w:r>
        <w:rPr>
          <w:spacing w:val="-1"/>
          <w:sz w:val="24"/>
          <w:szCs w:val="24"/>
        </w:rPr>
        <w:t>a</w:t>
      </w:r>
      <w:r>
        <w:rPr>
          <w:sz w:val="24"/>
          <w:szCs w:val="24"/>
        </w:rPr>
        <w:t>te Supplier</w:t>
      </w:r>
      <w:r>
        <w:rPr>
          <w:spacing w:val="-1"/>
          <w:sz w:val="24"/>
          <w:szCs w:val="24"/>
        </w:rPr>
        <w:t xml:space="preserve"> </w:t>
      </w:r>
      <w:r>
        <w:rPr>
          <w:sz w:val="24"/>
          <w:szCs w:val="24"/>
        </w:rPr>
        <w:t>untuk</w:t>
      </w:r>
      <w:r>
        <w:rPr>
          <w:spacing w:val="3"/>
          <w:sz w:val="24"/>
          <w:szCs w:val="24"/>
        </w:rPr>
        <w:t xml:space="preserve"> </w:t>
      </w:r>
      <w:r>
        <w:rPr>
          <w:spacing w:val="1"/>
          <w:sz w:val="24"/>
          <w:szCs w:val="24"/>
        </w:rPr>
        <w:t>m</w:t>
      </w:r>
      <w:r>
        <w:rPr>
          <w:spacing w:val="-1"/>
          <w:sz w:val="24"/>
          <w:szCs w:val="24"/>
        </w:rPr>
        <w:t>e</w:t>
      </w:r>
      <w:r>
        <w:rPr>
          <w:spacing w:val="2"/>
          <w:sz w:val="24"/>
          <w:szCs w:val="24"/>
        </w:rPr>
        <w:t>n</w:t>
      </w:r>
      <w:r>
        <w:rPr>
          <w:spacing w:val="-2"/>
          <w:sz w:val="24"/>
          <w:szCs w:val="24"/>
        </w:rPr>
        <w:t>g</w:t>
      </w:r>
      <w:r>
        <w:rPr>
          <w:sz w:val="24"/>
          <w:szCs w:val="24"/>
        </w:rPr>
        <w:t>input</w:t>
      </w:r>
      <w:r>
        <w:rPr>
          <w:spacing w:val="1"/>
          <w:sz w:val="24"/>
          <w:szCs w:val="24"/>
        </w:rPr>
        <w:t xml:space="preserve"> </w:t>
      </w:r>
      <w:r>
        <w:rPr>
          <w:sz w:val="24"/>
          <w:szCs w:val="24"/>
        </w:rPr>
        <w:t>d</w:t>
      </w:r>
      <w:r>
        <w:rPr>
          <w:spacing w:val="-1"/>
          <w:sz w:val="24"/>
          <w:szCs w:val="24"/>
        </w:rPr>
        <w:t>a</w:t>
      </w:r>
      <w:r>
        <w:rPr>
          <w:sz w:val="24"/>
          <w:szCs w:val="24"/>
        </w:rPr>
        <w:t>ta Suppli</w:t>
      </w:r>
      <w:r>
        <w:rPr>
          <w:spacing w:val="-1"/>
          <w:sz w:val="24"/>
          <w:szCs w:val="24"/>
        </w:rPr>
        <w:t>er</w:t>
      </w:r>
      <w:r>
        <w:rPr>
          <w:sz w:val="24"/>
          <w:szCs w:val="24"/>
        </w:rPr>
        <w:t>.</w:t>
      </w:r>
    </w:p>
    <w:p w:rsidR="0047694C" w:rsidRDefault="0047694C">
      <w:pPr>
        <w:spacing w:before="8" w:line="280" w:lineRule="exact"/>
        <w:rPr>
          <w:sz w:val="28"/>
          <w:szCs w:val="28"/>
        </w:rPr>
      </w:pPr>
    </w:p>
    <w:p w:rsidR="0047694C" w:rsidRDefault="00000000">
      <w:pPr>
        <w:tabs>
          <w:tab w:val="left" w:pos="1660"/>
        </w:tabs>
        <w:spacing w:line="459" w:lineRule="auto"/>
        <w:ind w:left="1669" w:right="76" w:hanging="361"/>
        <w:jc w:val="both"/>
        <w:rPr>
          <w:sz w:val="24"/>
          <w:szCs w:val="24"/>
        </w:rPr>
      </w:pPr>
      <w:r>
        <w:rPr>
          <w:w w:val="130"/>
          <w:sz w:val="28"/>
          <w:szCs w:val="28"/>
        </w:rPr>
        <w:t>•</w:t>
      </w:r>
      <w:r>
        <w:rPr>
          <w:sz w:val="28"/>
          <w:szCs w:val="28"/>
        </w:rPr>
        <w:tab/>
      </w:r>
      <w:r>
        <w:rPr>
          <w:spacing w:val="2"/>
          <w:sz w:val="24"/>
          <w:szCs w:val="24"/>
        </w:rPr>
        <w:t>J</w:t>
      </w:r>
      <w:r>
        <w:rPr>
          <w:sz w:val="24"/>
          <w:szCs w:val="24"/>
        </w:rPr>
        <w:t>ika</w:t>
      </w:r>
      <w:r>
        <w:rPr>
          <w:spacing w:val="6"/>
          <w:sz w:val="24"/>
          <w:szCs w:val="24"/>
        </w:rPr>
        <w:t xml:space="preserve">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4"/>
          <w:sz w:val="24"/>
          <w:szCs w:val="24"/>
        </w:rPr>
        <w:t xml:space="preserve"> </w:t>
      </w:r>
      <w:r>
        <w:rPr>
          <w:spacing w:val="1"/>
          <w:sz w:val="24"/>
          <w:szCs w:val="24"/>
        </w:rPr>
        <w:t>l</w:t>
      </w:r>
      <w:r>
        <w:rPr>
          <w:spacing w:val="-1"/>
          <w:sz w:val="24"/>
          <w:szCs w:val="24"/>
        </w:rPr>
        <w:t>a</w:t>
      </w:r>
      <w:r>
        <w:rPr>
          <w:sz w:val="24"/>
          <w:szCs w:val="24"/>
        </w:rPr>
        <w:t>lu</w:t>
      </w:r>
      <w:r>
        <w:rPr>
          <w:spacing w:val="7"/>
          <w:sz w:val="24"/>
          <w:szCs w:val="24"/>
        </w:rPr>
        <w:t xml:space="preserve"> </w:t>
      </w:r>
      <w:r>
        <w:rPr>
          <w:sz w:val="24"/>
          <w:szCs w:val="24"/>
        </w:rPr>
        <w:t>klik</w:t>
      </w:r>
      <w:r>
        <w:rPr>
          <w:spacing w:val="5"/>
          <w:sz w:val="24"/>
          <w:szCs w:val="24"/>
        </w:rPr>
        <w:t xml:space="preserve"> </w:t>
      </w:r>
      <w:r>
        <w:rPr>
          <w:spacing w:val="1"/>
          <w:sz w:val="24"/>
          <w:szCs w:val="24"/>
        </w:rPr>
        <w:t>S</w:t>
      </w:r>
      <w:r>
        <w:rPr>
          <w:sz w:val="24"/>
          <w:szCs w:val="24"/>
        </w:rPr>
        <w:t>ub</w:t>
      </w:r>
      <w:r>
        <w:rPr>
          <w:spacing w:val="-2"/>
          <w:sz w:val="24"/>
          <w:szCs w:val="24"/>
        </w:rPr>
        <w:t>m</w:t>
      </w:r>
      <w:r>
        <w:rPr>
          <w:sz w:val="24"/>
          <w:szCs w:val="24"/>
        </w:rPr>
        <w:t>it</w:t>
      </w:r>
      <w:r>
        <w:rPr>
          <w:spacing w:val="8"/>
          <w:sz w:val="24"/>
          <w:szCs w:val="24"/>
        </w:rPr>
        <w:t xml:space="preserve"> </w:t>
      </w:r>
      <w:r>
        <w:rPr>
          <w:sz w:val="24"/>
          <w:szCs w:val="24"/>
        </w:rPr>
        <w:t>maka</w:t>
      </w:r>
      <w:r>
        <w:rPr>
          <w:spacing w:val="6"/>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te</w:t>
      </w:r>
      <w:r>
        <w:rPr>
          <w:spacing w:val="-1"/>
          <w:sz w:val="24"/>
          <w:szCs w:val="24"/>
        </w:rPr>
        <w:t>r</w:t>
      </w:r>
      <w:r>
        <w:rPr>
          <w:sz w:val="24"/>
          <w:szCs w:val="24"/>
        </w:rPr>
        <w:t>s</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didal</w:t>
      </w:r>
      <w:r>
        <w:rPr>
          <w:spacing w:val="-1"/>
          <w:sz w:val="24"/>
          <w:szCs w:val="24"/>
        </w:rPr>
        <w:t>a</w:t>
      </w:r>
      <w:r>
        <w:rPr>
          <w:sz w:val="24"/>
          <w:szCs w:val="24"/>
        </w:rPr>
        <w:t>m</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pacing w:val="-2"/>
          <w:sz w:val="24"/>
          <w:szCs w:val="24"/>
        </w:rPr>
        <w:t>s</w:t>
      </w:r>
      <w:r>
        <w:rPr>
          <w:sz w:val="24"/>
          <w:szCs w:val="24"/>
        </w:rPr>
        <w:t>e d</w:t>
      </w:r>
      <w:r>
        <w:rPr>
          <w:spacing w:val="-1"/>
          <w:sz w:val="24"/>
          <w:szCs w:val="24"/>
        </w:rPr>
        <w:t>a</w:t>
      </w:r>
      <w:r>
        <w:rPr>
          <w:sz w:val="24"/>
          <w:szCs w:val="24"/>
        </w:rPr>
        <w:t>n</w:t>
      </w:r>
      <w:r>
        <w:rPr>
          <w:spacing w:val="1"/>
          <w:sz w:val="24"/>
          <w:szCs w:val="24"/>
        </w:rPr>
        <w:t xml:space="preserve"> </w:t>
      </w:r>
      <w:r>
        <w:rPr>
          <w:sz w:val="24"/>
          <w:szCs w:val="24"/>
        </w:rPr>
        <w:t>tampil</w:t>
      </w:r>
      <w:r>
        <w:rPr>
          <w:spacing w:val="4"/>
          <w:sz w:val="24"/>
          <w:szCs w:val="24"/>
        </w:rPr>
        <w:t xml:space="preserve"> </w:t>
      </w:r>
      <w:r>
        <w:rPr>
          <w:sz w:val="24"/>
          <w:szCs w:val="24"/>
        </w:rPr>
        <w:t>view dihal</w:t>
      </w:r>
      <w:r>
        <w:rPr>
          <w:spacing w:val="2"/>
          <w:sz w:val="24"/>
          <w:szCs w:val="24"/>
        </w:rPr>
        <w:t>a</w:t>
      </w:r>
      <w:r>
        <w:rPr>
          <w:sz w:val="24"/>
          <w:szCs w:val="24"/>
        </w:rPr>
        <w:t>man</w:t>
      </w:r>
      <w:r>
        <w:rPr>
          <w:spacing w:val="5"/>
          <w:sz w:val="24"/>
          <w:szCs w:val="24"/>
        </w:rPr>
        <w:t xml:space="preserve"> </w:t>
      </w:r>
      <w:r>
        <w:rPr>
          <w:spacing w:val="1"/>
          <w:sz w:val="24"/>
          <w:szCs w:val="24"/>
        </w:rPr>
        <w:t>S</w:t>
      </w:r>
      <w:r>
        <w:rPr>
          <w:sz w:val="24"/>
          <w:szCs w:val="24"/>
        </w:rPr>
        <w:t>uppli</w:t>
      </w:r>
      <w:r>
        <w:rPr>
          <w:spacing w:val="-1"/>
          <w:sz w:val="24"/>
          <w:szCs w:val="24"/>
        </w:rPr>
        <w:t>er</w:t>
      </w:r>
      <w:r>
        <w:rPr>
          <w:sz w:val="24"/>
          <w:szCs w:val="24"/>
        </w:rPr>
        <w:t>,</w:t>
      </w:r>
      <w:r>
        <w:rPr>
          <w:spacing w:val="1"/>
          <w:sz w:val="24"/>
          <w:szCs w:val="24"/>
        </w:rPr>
        <w:t xml:space="preserve"> </w:t>
      </w:r>
      <w:r>
        <w:rPr>
          <w:sz w:val="24"/>
          <w:szCs w:val="24"/>
        </w:rPr>
        <w:t>jika k</w:t>
      </w:r>
      <w:r>
        <w:rPr>
          <w:spacing w:val="1"/>
          <w:sz w:val="24"/>
          <w:szCs w:val="24"/>
        </w:rPr>
        <w:t>li</w:t>
      </w:r>
      <w:r>
        <w:rPr>
          <w:sz w:val="24"/>
          <w:szCs w:val="24"/>
        </w:rPr>
        <w:t>k</w:t>
      </w:r>
      <w:r>
        <w:rPr>
          <w:spacing w:val="3"/>
          <w:sz w:val="24"/>
          <w:szCs w:val="24"/>
        </w:rPr>
        <w:t xml:space="preserve">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r>
        <w:rPr>
          <w:spacing w:val="1"/>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mbali k</w:t>
      </w:r>
      <w:r>
        <w:rPr>
          <w:spacing w:val="-1"/>
          <w:sz w:val="24"/>
          <w:szCs w:val="24"/>
        </w:rPr>
        <w:t>e</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1"/>
          <w:sz w:val="24"/>
          <w:szCs w:val="24"/>
        </w:rPr>
        <w:t>S</w:t>
      </w:r>
      <w:r>
        <w:rPr>
          <w:sz w:val="24"/>
          <w:szCs w:val="24"/>
        </w:rPr>
        <w:t>uppli</w:t>
      </w:r>
      <w:r>
        <w:rPr>
          <w:spacing w:val="-1"/>
          <w:sz w:val="24"/>
          <w:szCs w:val="24"/>
        </w:rPr>
        <w:t>er.</w:t>
      </w:r>
    </w:p>
    <w:p w:rsidR="0047694C" w:rsidRDefault="00000000">
      <w:pPr>
        <w:tabs>
          <w:tab w:val="left" w:pos="1660"/>
        </w:tabs>
        <w:spacing w:before="59" w:line="459" w:lineRule="auto"/>
        <w:ind w:left="1669" w:right="69" w:hanging="361"/>
        <w:jc w:val="both"/>
        <w:rPr>
          <w:sz w:val="24"/>
          <w:szCs w:val="24"/>
        </w:rPr>
      </w:pPr>
      <w:r>
        <w:rPr>
          <w:w w:val="130"/>
          <w:sz w:val="28"/>
          <w:szCs w:val="28"/>
        </w:rPr>
        <w:t>•</w:t>
      </w:r>
      <w:r>
        <w:rPr>
          <w:sz w:val="28"/>
          <w:szCs w:val="28"/>
        </w:rPr>
        <w:tab/>
      </w:r>
      <w:r>
        <w:rPr>
          <w:spacing w:val="2"/>
          <w:sz w:val="24"/>
          <w:szCs w:val="24"/>
        </w:rPr>
        <w:t>J</w:t>
      </w:r>
      <w:r>
        <w:rPr>
          <w:sz w:val="24"/>
          <w:szCs w:val="24"/>
        </w:rPr>
        <w:t>ika</w:t>
      </w:r>
      <w:r>
        <w:rPr>
          <w:spacing w:val="34"/>
          <w:sz w:val="24"/>
          <w:szCs w:val="24"/>
        </w:rPr>
        <w:t xml:space="preserve"> </w:t>
      </w:r>
      <w:r>
        <w:rPr>
          <w:sz w:val="24"/>
          <w:szCs w:val="24"/>
        </w:rPr>
        <w:t>in</w:t>
      </w:r>
      <w:r>
        <w:rPr>
          <w:spacing w:val="-2"/>
          <w:sz w:val="24"/>
          <w:szCs w:val="24"/>
        </w:rPr>
        <w:t>g</w:t>
      </w:r>
      <w:r>
        <w:rPr>
          <w:sz w:val="24"/>
          <w:szCs w:val="24"/>
        </w:rPr>
        <w:t>in</w:t>
      </w:r>
      <w:r>
        <w:rPr>
          <w:spacing w:val="36"/>
          <w:sz w:val="24"/>
          <w:szCs w:val="24"/>
        </w:rPr>
        <w:t xml:space="preserve"> </w:t>
      </w:r>
      <w:r>
        <w:rPr>
          <w:sz w:val="24"/>
          <w:szCs w:val="24"/>
        </w:rPr>
        <w:t>men</w:t>
      </w:r>
      <w:r>
        <w:rPr>
          <w:spacing w:val="-3"/>
          <w:sz w:val="24"/>
          <w:szCs w:val="24"/>
        </w:rPr>
        <w:t>g</w:t>
      </w:r>
      <w:r>
        <w:rPr>
          <w:spacing w:val="-1"/>
          <w:sz w:val="24"/>
          <w:szCs w:val="24"/>
        </w:rPr>
        <w:t>e</w:t>
      </w:r>
      <w:r>
        <w:rPr>
          <w:sz w:val="24"/>
          <w:szCs w:val="24"/>
        </w:rPr>
        <w:t>dit</w:t>
      </w:r>
      <w:r>
        <w:rPr>
          <w:spacing w:val="37"/>
          <w:sz w:val="24"/>
          <w:szCs w:val="24"/>
        </w:rPr>
        <w:t xml:space="preserve"> </w:t>
      </w:r>
      <w:r>
        <w:rPr>
          <w:spacing w:val="-1"/>
          <w:sz w:val="24"/>
          <w:szCs w:val="24"/>
        </w:rPr>
        <w:t>a</w:t>
      </w:r>
      <w:r>
        <w:rPr>
          <w:sz w:val="24"/>
          <w:szCs w:val="24"/>
        </w:rPr>
        <w:t>t</w:t>
      </w:r>
      <w:r>
        <w:rPr>
          <w:spacing w:val="2"/>
          <w:sz w:val="24"/>
          <w:szCs w:val="24"/>
        </w:rPr>
        <w:t>a</w:t>
      </w:r>
      <w:r>
        <w:rPr>
          <w:sz w:val="24"/>
          <w:szCs w:val="24"/>
        </w:rPr>
        <w:t>u</w:t>
      </w:r>
      <w:r>
        <w:rPr>
          <w:spacing w:val="37"/>
          <w:sz w:val="24"/>
          <w:szCs w:val="24"/>
        </w:rPr>
        <w:t xml:space="preserve"> </w:t>
      </w:r>
      <w:r>
        <w:rPr>
          <w:sz w:val="24"/>
          <w:szCs w:val="24"/>
        </w:rPr>
        <w:t>m</w:t>
      </w:r>
      <w:r>
        <w:rPr>
          <w:spacing w:val="-1"/>
          <w:sz w:val="24"/>
          <w:szCs w:val="24"/>
        </w:rPr>
        <w:t>er</w:t>
      </w:r>
      <w:r>
        <w:rPr>
          <w:sz w:val="24"/>
          <w:szCs w:val="24"/>
        </w:rPr>
        <w:t>ub</w:t>
      </w:r>
      <w:r>
        <w:rPr>
          <w:spacing w:val="-1"/>
          <w:sz w:val="24"/>
          <w:szCs w:val="24"/>
        </w:rPr>
        <w:t>a</w:t>
      </w:r>
      <w:r>
        <w:rPr>
          <w:sz w:val="24"/>
          <w:szCs w:val="24"/>
        </w:rPr>
        <w:t>h</w:t>
      </w:r>
      <w:r>
        <w:rPr>
          <w:spacing w:val="38"/>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35"/>
          <w:sz w:val="24"/>
          <w:szCs w:val="24"/>
        </w:rPr>
        <w:t xml:space="preserve"> </w:t>
      </w:r>
      <w:r>
        <w:rPr>
          <w:sz w:val="24"/>
          <w:szCs w:val="24"/>
        </w:rPr>
        <w:t>k</w:t>
      </w:r>
      <w:r>
        <w:rPr>
          <w:spacing w:val="1"/>
          <w:sz w:val="24"/>
          <w:szCs w:val="24"/>
        </w:rPr>
        <w:t>l</w:t>
      </w:r>
      <w:r>
        <w:rPr>
          <w:sz w:val="24"/>
          <w:szCs w:val="24"/>
        </w:rPr>
        <w:t>ik</w:t>
      </w:r>
      <w:r>
        <w:rPr>
          <w:spacing w:val="34"/>
          <w:sz w:val="24"/>
          <w:szCs w:val="24"/>
        </w:rPr>
        <w:t xml:space="preserve"> </w:t>
      </w:r>
      <w:r>
        <w:rPr>
          <w:sz w:val="24"/>
          <w:szCs w:val="24"/>
        </w:rPr>
        <w:t>Edit</w:t>
      </w:r>
      <w:r>
        <w:rPr>
          <w:spacing w:val="37"/>
          <w:sz w:val="24"/>
          <w:szCs w:val="24"/>
        </w:rPr>
        <w:t xml:space="preserve"> </w:t>
      </w:r>
      <w:r>
        <w:rPr>
          <w:sz w:val="24"/>
          <w:szCs w:val="24"/>
        </w:rPr>
        <w:t>d</w:t>
      </w:r>
      <w:r>
        <w:rPr>
          <w:spacing w:val="-1"/>
          <w:sz w:val="24"/>
          <w:szCs w:val="24"/>
        </w:rPr>
        <w:t>a</w:t>
      </w:r>
      <w:r>
        <w:rPr>
          <w:sz w:val="24"/>
          <w:szCs w:val="24"/>
        </w:rPr>
        <w:t>n</w:t>
      </w:r>
      <w:r>
        <w:rPr>
          <w:spacing w:val="36"/>
          <w:sz w:val="24"/>
          <w:szCs w:val="24"/>
        </w:rPr>
        <w:t xml:space="preserve"> </w:t>
      </w:r>
      <w:r>
        <w:rPr>
          <w:sz w:val="24"/>
          <w:szCs w:val="24"/>
        </w:rPr>
        <w:t>inp</w:t>
      </w:r>
      <w:r>
        <w:rPr>
          <w:spacing w:val="-2"/>
          <w:sz w:val="24"/>
          <w:szCs w:val="24"/>
        </w:rPr>
        <w:t>u</w:t>
      </w:r>
      <w:r>
        <w:rPr>
          <w:sz w:val="24"/>
          <w:szCs w:val="24"/>
        </w:rPr>
        <w:t>t</w:t>
      </w:r>
      <w:r>
        <w:rPr>
          <w:spacing w:val="36"/>
          <w:sz w:val="24"/>
          <w:szCs w:val="24"/>
        </w:rPr>
        <w:t xml:space="preserve"> </w:t>
      </w:r>
      <w:r>
        <w:rPr>
          <w:sz w:val="24"/>
          <w:szCs w:val="24"/>
        </w:rPr>
        <w:t>ulang d</w:t>
      </w:r>
      <w:r>
        <w:rPr>
          <w:spacing w:val="-1"/>
          <w:sz w:val="24"/>
          <w:szCs w:val="24"/>
        </w:rPr>
        <w:t>a</w:t>
      </w:r>
      <w:r>
        <w:rPr>
          <w:sz w:val="24"/>
          <w:szCs w:val="24"/>
        </w:rPr>
        <w:t>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b</w:t>
      </w:r>
      <w:r>
        <w:rPr>
          <w:spacing w:val="-1"/>
          <w:sz w:val="24"/>
          <w:szCs w:val="24"/>
        </w:rPr>
        <w:t>e</w:t>
      </w:r>
      <w:r>
        <w:rPr>
          <w:spacing w:val="2"/>
          <w:sz w:val="24"/>
          <w:szCs w:val="24"/>
        </w:rPr>
        <w:t>n</w:t>
      </w:r>
      <w:r>
        <w:rPr>
          <w:spacing w:val="-1"/>
          <w:sz w:val="24"/>
          <w:szCs w:val="24"/>
        </w:rPr>
        <w:t>ar</w:t>
      </w:r>
      <w:r>
        <w:rPr>
          <w:sz w:val="24"/>
          <w:szCs w:val="24"/>
        </w:rPr>
        <w:t>,</w:t>
      </w:r>
      <w:r>
        <w:rPr>
          <w:spacing w:val="1"/>
          <w:sz w:val="24"/>
          <w:szCs w:val="24"/>
        </w:rPr>
        <w:t xml:space="preserve"> </w:t>
      </w:r>
      <w:r>
        <w:rPr>
          <w:spacing w:val="3"/>
          <w:sz w:val="24"/>
          <w:szCs w:val="24"/>
        </w:rPr>
        <w:t>m</w:t>
      </w:r>
      <w:r>
        <w:rPr>
          <w:spacing w:val="-1"/>
          <w:sz w:val="24"/>
          <w:szCs w:val="24"/>
        </w:rPr>
        <w:t>a</w:t>
      </w:r>
      <w:r>
        <w:rPr>
          <w:sz w:val="24"/>
          <w:szCs w:val="24"/>
        </w:rPr>
        <w:t>ka</w:t>
      </w:r>
      <w:r>
        <w:rPr>
          <w:spacing w:val="1"/>
          <w:sz w:val="24"/>
          <w:szCs w:val="24"/>
        </w:rPr>
        <w:t xml:space="preserve"> </w:t>
      </w:r>
      <w:r>
        <w:rPr>
          <w:spacing w:val="5"/>
          <w:sz w:val="24"/>
          <w:szCs w:val="24"/>
        </w:rPr>
        <w:t>d</w:t>
      </w:r>
      <w:r>
        <w:rPr>
          <w:spacing w:val="-1"/>
          <w:sz w:val="24"/>
          <w:szCs w:val="24"/>
        </w:rPr>
        <w:t>a</w:t>
      </w:r>
      <w:r>
        <w:rPr>
          <w:sz w:val="24"/>
          <w:szCs w:val="24"/>
        </w:rPr>
        <w:t>ta</w:t>
      </w:r>
      <w:r>
        <w:rPr>
          <w:spacing w:val="3"/>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6"/>
          <w:sz w:val="24"/>
          <w:szCs w:val="24"/>
        </w:rPr>
        <w:t xml:space="preserve"> </w:t>
      </w:r>
      <w:r>
        <w:rPr>
          <w:sz w:val="24"/>
          <w:szCs w:val="24"/>
        </w:rPr>
        <w:t>t</w:t>
      </w:r>
      <w:r>
        <w:rPr>
          <w:spacing w:val="-1"/>
          <w:sz w:val="24"/>
          <w:szCs w:val="24"/>
        </w:rPr>
        <w:t>er</w:t>
      </w:r>
      <w:r>
        <w:rPr>
          <w:sz w:val="24"/>
          <w:szCs w:val="24"/>
        </w:rPr>
        <w:t>up</w:t>
      </w:r>
      <w:r>
        <w:rPr>
          <w:spacing w:val="2"/>
          <w:sz w:val="24"/>
          <w:szCs w:val="24"/>
        </w:rPr>
        <w:t>d</w:t>
      </w:r>
      <w:r>
        <w:rPr>
          <w:spacing w:val="-1"/>
          <w:sz w:val="24"/>
          <w:szCs w:val="24"/>
        </w:rPr>
        <w:t>a</w:t>
      </w:r>
      <w:r>
        <w:rPr>
          <w:sz w:val="24"/>
          <w:szCs w:val="24"/>
        </w:rPr>
        <w:t>te dida</w:t>
      </w:r>
      <w:r>
        <w:rPr>
          <w:spacing w:val="1"/>
          <w:sz w:val="24"/>
          <w:szCs w:val="24"/>
        </w:rPr>
        <w:t>l</w:t>
      </w:r>
      <w:r>
        <w:rPr>
          <w:spacing w:val="-1"/>
          <w:sz w:val="24"/>
          <w:szCs w:val="24"/>
        </w:rPr>
        <w:t>a</w:t>
      </w:r>
      <w:r>
        <w:rPr>
          <w:sz w:val="24"/>
          <w:szCs w:val="24"/>
        </w:rPr>
        <w:t>m</w:t>
      </w:r>
      <w:r>
        <w:rPr>
          <w:spacing w:val="4"/>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3"/>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z w:val="24"/>
          <w:szCs w:val="24"/>
        </w:rPr>
        <w:t>tamp</w:t>
      </w:r>
      <w:r>
        <w:rPr>
          <w:spacing w:val="-2"/>
          <w:sz w:val="24"/>
          <w:szCs w:val="24"/>
        </w:rPr>
        <w:t>i</w:t>
      </w:r>
      <w:r>
        <w:rPr>
          <w:sz w:val="24"/>
          <w:szCs w:val="24"/>
        </w:rPr>
        <w:t>l dihal</w:t>
      </w:r>
      <w:r>
        <w:rPr>
          <w:spacing w:val="-1"/>
          <w:sz w:val="24"/>
          <w:szCs w:val="24"/>
        </w:rPr>
        <w:t>a</w:t>
      </w:r>
      <w:r>
        <w:rPr>
          <w:sz w:val="24"/>
          <w:szCs w:val="24"/>
        </w:rPr>
        <w:t>man vi</w:t>
      </w:r>
      <w:r>
        <w:rPr>
          <w:spacing w:val="-1"/>
          <w:sz w:val="24"/>
          <w:szCs w:val="24"/>
        </w:rPr>
        <w:t>e</w:t>
      </w:r>
      <w:r>
        <w:rPr>
          <w:sz w:val="24"/>
          <w:szCs w:val="24"/>
        </w:rPr>
        <w:t>w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a</w:t>
      </w:r>
      <w:r>
        <w:rPr>
          <w:sz w:val="24"/>
          <w:szCs w:val="24"/>
        </w:rPr>
        <w:t>ru.</w:t>
      </w:r>
    </w:p>
    <w:p w:rsidR="0047694C" w:rsidRDefault="00000000">
      <w:pPr>
        <w:tabs>
          <w:tab w:val="left" w:pos="1660"/>
        </w:tabs>
        <w:spacing w:before="63" w:line="439" w:lineRule="auto"/>
        <w:ind w:left="1669" w:right="77" w:hanging="361"/>
        <w:jc w:val="both"/>
        <w:rPr>
          <w:sz w:val="24"/>
          <w:szCs w:val="24"/>
        </w:rPr>
      </w:pPr>
      <w:r>
        <w:rPr>
          <w:w w:val="130"/>
          <w:sz w:val="28"/>
          <w:szCs w:val="28"/>
        </w:rPr>
        <w:t>•</w:t>
      </w:r>
      <w:r>
        <w:rPr>
          <w:sz w:val="28"/>
          <w:szCs w:val="28"/>
        </w:rPr>
        <w:tab/>
      </w:r>
      <w:r>
        <w:rPr>
          <w:spacing w:val="2"/>
          <w:sz w:val="24"/>
          <w:szCs w:val="24"/>
        </w:rPr>
        <w:t>J</w:t>
      </w:r>
      <w:r>
        <w:rPr>
          <w:sz w:val="24"/>
          <w:szCs w:val="24"/>
        </w:rPr>
        <w:t>ika in</w:t>
      </w:r>
      <w:r>
        <w:rPr>
          <w:spacing w:val="-2"/>
          <w:sz w:val="24"/>
          <w:szCs w:val="24"/>
        </w:rPr>
        <w:t>g</w:t>
      </w:r>
      <w:r>
        <w:rPr>
          <w:sz w:val="24"/>
          <w:szCs w:val="24"/>
        </w:rPr>
        <w:t>in men</w:t>
      </w:r>
      <w:r>
        <w:rPr>
          <w:spacing w:val="-3"/>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r>
        <w:rPr>
          <w:spacing w:val="-1"/>
          <w:sz w:val="24"/>
          <w:szCs w:val="24"/>
        </w:rPr>
        <w:t xml:space="preserve"> </w:t>
      </w:r>
      <w:r>
        <w:rPr>
          <w:sz w:val="24"/>
          <w:szCs w:val="24"/>
        </w:rPr>
        <w:t>klik D</w:t>
      </w:r>
      <w:r>
        <w:rPr>
          <w:spacing w:val="-1"/>
          <w:sz w:val="24"/>
          <w:szCs w:val="24"/>
        </w:rPr>
        <w:t>e</w:t>
      </w:r>
      <w:r>
        <w:rPr>
          <w:sz w:val="24"/>
          <w:szCs w:val="24"/>
        </w:rPr>
        <w:t>lete</w:t>
      </w:r>
      <w:r>
        <w:rPr>
          <w:spacing w:val="-1"/>
          <w:sz w:val="24"/>
          <w:szCs w:val="24"/>
        </w:rPr>
        <w:t xml:space="preserve"> </w:t>
      </w:r>
      <w:r>
        <w:rPr>
          <w:sz w:val="24"/>
          <w:szCs w:val="24"/>
        </w:rPr>
        <w:t>maka</w:t>
      </w:r>
      <w:r>
        <w:rPr>
          <w:spacing w:val="-4"/>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 t</w:t>
      </w:r>
      <w:r>
        <w:rPr>
          <w:spacing w:val="-1"/>
          <w:sz w:val="24"/>
          <w:szCs w:val="24"/>
        </w:rPr>
        <w:t>er</w:t>
      </w:r>
      <w:r>
        <w:rPr>
          <w:sz w:val="24"/>
          <w:szCs w:val="24"/>
        </w:rPr>
        <w:t>h</w:t>
      </w:r>
      <w:r>
        <w:rPr>
          <w:spacing w:val="-1"/>
          <w:sz w:val="24"/>
          <w:szCs w:val="24"/>
        </w:rPr>
        <w:t>a</w:t>
      </w:r>
      <w:r>
        <w:rPr>
          <w:sz w:val="24"/>
          <w:szCs w:val="24"/>
        </w:rPr>
        <w:t>pus didal</w:t>
      </w:r>
      <w:r>
        <w:rPr>
          <w:spacing w:val="-1"/>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80"/>
        <w:ind w:left="1308"/>
        <w:rPr>
          <w:sz w:val="24"/>
          <w:szCs w:val="24"/>
        </w:rPr>
        <w:sectPr w:rsidR="0047694C">
          <w:pgSz w:w="11940" w:h="16860"/>
          <w:pgMar w:top="960" w:right="1540" w:bottom="280" w:left="1680" w:header="731" w:footer="0" w:gutter="0"/>
          <w:cols w:space="720"/>
        </w:sectPr>
      </w:pPr>
      <w:r>
        <w:rPr>
          <w:w w:val="130"/>
          <w:sz w:val="28"/>
          <w:szCs w:val="28"/>
        </w:rPr>
        <w:t xml:space="preserve">• </w:t>
      </w:r>
      <w:r>
        <w:rPr>
          <w:spacing w:val="49"/>
          <w:w w:val="130"/>
          <w:sz w:val="28"/>
          <w:szCs w:val="28"/>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4)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 M</w:t>
      </w:r>
      <w:r>
        <w:rPr>
          <w:spacing w:val="2"/>
          <w:sz w:val="24"/>
          <w:szCs w:val="24"/>
        </w:rPr>
        <w:t>a</w:t>
      </w:r>
      <w:r>
        <w:rPr>
          <w:sz w:val="24"/>
          <w:szCs w:val="24"/>
        </w:rPr>
        <w:t>ster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1"/>
          <w:sz w:val="24"/>
          <w:szCs w:val="24"/>
        </w:rPr>
        <w:t xml:space="preserve"> </w:t>
      </w:r>
      <w:r>
        <w:rPr>
          <w:sz w:val="24"/>
          <w:szCs w:val="24"/>
        </w:rPr>
        <w:t>M</w:t>
      </w:r>
      <w:r>
        <w:rPr>
          <w:spacing w:val="-1"/>
          <w:sz w:val="24"/>
          <w:szCs w:val="24"/>
        </w:rPr>
        <w:t>e</w:t>
      </w:r>
      <w:r>
        <w:rPr>
          <w:sz w:val="24"/>
          <w:szCs w:val="24"/>
        </w:rPr>
        <w:t>ch</w:t>
      </w:r>
      <w:r>
        <w:rPr>
          <w:spacing w:val="-1"/>
          <w:sz w:val="24"/>
          <w:szCs w:val="24"/>
        </w:rPr>
        <w:t>a</w:t>
      </w:r>
      <w:r>
        <w:rPr>
          <w:sz w:val="24"/>
          <w:szCs w:val="24"/>
        </w:rPr>
        <w:t>nic</w:t>
      </w:r>
    </w:p>
    <w:p w:rsidR="0047694C" w:rsidRDefault="0047694C">
      <w:pPr>
        <w:spacing w:before="9" w:line="120" w:lineRule="exact"/>
        <w:rPr>
          <w:sz w:val="12"/>
          <w:szCs w:val="12"/>
        </w:rPr>
      </w:pPr>
    </w:p>
    <w:p w:rsidR="0047694C" w:rsidRDefault="0047694C">
      <w:pPr>
        <w:spacing w:line="200" w:lineRule="exact"/>
      </w:pPr>
    </w:p>
    <w:p w:rsidR="0047694C" w:rsidRDefault="003B46A5">
      <w:pPr>
        <w:ind w:left="2734"/>
      </w:pPr>
      <w:r>
        <w:pict>
          <v:shape id="_x0000_i1055" type="#_x0000_t75" style="width:231.9pt;height:552.55pt">
            <v:imagedata r:id="rId177" o:title=""/>
          </v:shape>
        </w:pict>
      </w:r>
    </w:p>
    <w:p w:rsidR="0047694C" w:rsidRDefault="0047694C">
      <w:pPr>
        <w:spacing w:before="5" w:line="160" w:lineRule="exact"/>
        <w:rPr>
          <w:sz w:val="16"/>
          <w:szCs w:val="16"/>
        </w:rPr>
      </w:pPr>
    </w:p>
    <w:p w:rsidR="0047694C" w:rsidRDefault="00000000">
      <w:pPr>
        <w:ind w:left="1760"/>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pacing w:val="2"/>
          <w:sz w:val="24"/>
          <w:szCs w:val="24"/>
        </w:rPr>
        <w:t>3</w:t>
      </w:r>
      <w:r>
        <w:rPr>
          <w:b/>
          <w:sz w:val="24"/>
          <w:szCs w:val="24"/>
        </w:rPr>
        <w:t>.9</w:t>
      </w:r>
      <w:r>
        <w:rPr>
          <w:b/>
          <w:spacing w:val="-5"/>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7"/>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2"/>
          <w:sz w:val="24"/>
          <w:szCs w:val="24"/>
        </w:rPr>
        <w:t xml:space="preserve"> </w:t>
      </w:r>
      <w:r>
        <w:rPr>
          <w:sz w:val="24"/>
          <w:szCs w:val="24"/>
        </w:rPr>
        <w:t>MD</w:t>
      </w:r>
      <w:r>
        <w:rPr>
          <w:spacing w:val="-3"/>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2"/>
          <w:sz w:val="24"/>
          <w:szCs w:val="24"/>
        </w:rPr>
        <w:t xml:space="preserve"> </w:t>
      </w:r>
      <w:r>
        <w:rPr>
          <w:spacing w:val="1"/>
          <w:sz w:val="24"/>
          <w:szCs w:val="24"/>
        </w:rPr>
        <w:t>S</w:t>
      </w:r>
      <w:r>
        <w:rPr>
          <w:sz w:val="24"/>
          <w:szCs w:val="24"/>
        </w:rPr>
        <w:t>i</w:t>
      </w:r>
      <w:r>
        <w:rPr>
          <w:spacing w:val="3"/>
          <w:sz w:val="24"/>
          <w:szCs w:val="24"/>
        </w:rPr>
        <w:t>s</w:t>
      </w:r>
      <w:r>
        <w:rPr>
          <w:sz w:val="24"/>
          <w:szCs w:val="24"/>
        </w:rPr>
        <w:t>t</w:t>
      </w:r>
      <w:r>
        <w:rPr>
          <w:spacing w:val="-1"/>
          <w:sz w:val="24"/>
          <w:szCs w:val="24"/>
        </w:rPr>
        <w:t>e</w:t>
      </w:r>
      <w:r>
        <w:rPr>
          <w:sz w:val="24"/>
          <w:szCs w:val="24"/>
        </w:rPr>
        <w:t>m</w:t>
      </w:r>
      <w:r>
        <w:rPr>
          <w:spacing w:val="-2"/>
          <w:sz w:val="24"/>
          <w:szCs w:val="24"/>
        </w:rPr>
        <w:t xml:space="preserve">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Me</w:t>
      </w:r>
      <w:r>
        <w:rPr>
          <w:spacing w:val="-1"/>
          <w:sz w:val="24"/>
          <w:szCs w:val="24"/>
        </w:rPr>
        <w:t>c</w:t>
      </w:r>
      <w:r>
        <w:rPr>
          <w:spacing w:val="2"/>
          <w:sz w:val="24"/>
          <w:szCs w:val="24"/>
        </w:rPr>
        <w:t>h</w:t>
      </w:r>
      <w:r>
        <w:rPr>
          <w:spacing w:val="-1"/>
          <w:sz w:val="24"/>
          <w:szCs w:val="24"/>
        </w:rPr>
        <w:t>a</w:t>
      </w:r>
      <w:r>
        <w:rPr>
          <w:sz w:val="24"/>
          <w:szCs w:val="24"/>
        </w:rPr>
        <w:t>nic :</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tabs>
          <w:tab w:val="left" w:pos="1660"/>
        </w:tabs>
        <w:spacing w:line="478" w:lineRule="auto"/>
        <w:ind w:left="1669" w:right="84" w:hanging="361"/>
        <w:jc w:val="both"/>
        <w:rPr>
          <w:sz w:val="24"/>
          <w:szCs w:val="24"/>
        </w:rPr>
      </w:pPr>
      <w:r>
        <w:rPr>
          <w:w w:val="130"/>
          <w:sz w:val="24"/>
          <w:szCs w:val="24"/>
        </w:rPr>
        <w:t>•</w:t>
      </w:r>
      <w:r>
        <w:rPr>
          <w:sz w:val="24"/>
          <w:szCs w:val="24"/>
        </w:rPr>
        <w:tab/>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17"/>
          <w:sz w:val="24"/>
          <w:szCs w:val="24"/>
        </w:rPr>
        <w:t xml:space="preserve"> </w:t>
      </w:r>
      <w:r>
        <w:rPr>
          <w:sz w:val="24"/>
          <w:szCs w:val="24"/>
        </w:rPr>
        <w:t>menu</w:t>
      </w:r>
      <w:r>
        <w:rPr>
          <w:spacing w:val="19"/>
          <w:sz w:val="24"/>
          <w:szCs w:val="24"/>
        </w:rPr>
        <w:t xml:space="preserve"> </w:t>
      </w:r>
      <w:r>
        <w:rPr>
          <w:spacing w:val="3"/>
          <w:sz w:val="24"/>
          <w:szCs w:val="24"/>
        </w:rPr>
        <w:t>M</w:t>
      </w:r>
      <w:r>
        <w:rPr>
          <w:spacing w:val="-1"/>
          <w:sz w:val="24"/>
          <w:szCs w:val="24"/>
        </w:rPr>
        <w:t>ec</w:t>
      </w:r>
      <w:r>
        <w:rPr>
          <w:sz w:val="24"/>
          <w:szCs w:val="24"/>
        </w:rPr>
        <w:t>h</w:t>
      </w:r>
      <w:r>
        <w:rPr>
          <w:spacing w:val="1"/>
          <w:sz w:val="24"/>
          <w:szCs w:val="24"/>
        </w:rPr>
        <w:t>a</w:t>
      </w:r>
      <w:r>
        <w:rPr>
          <w:sz w:val="24"/>
          <w:szCs w:val="24"/>
        </w:rPr>
        <w:t>nic,</w:t>
      </w:r>
      <w:r>
        <w:rPr>
          <w:spacing w:val="16"/>
          <w:sz w:val="24"/>
          <w:szCs w:val="24"/>
        </w:rPr>
        <w:t xml:space="preserve"> </w:t>
      </w:r>
      <w:r>
        <w:rPr>
          <w:sz w:val="24"/>
          <w:szCs w:val="24"/>
        </w:rPr>
        <w:t>d</w:t>
      </w:r>
      <w:r>
        <w:rPr>
          <w:spacing w:val="-1"/>
          <w:sz w:val="24"/>
          <w:szCs w:val="24"/>
        </w:rPr>
        <w:t>a</w:t>
      </w:r>
      <w:r>
        <w:rPr>
          <w:sz w:val="24"/>
          <w:szCs w:val="24"/>
        </w:rPr>
        <w:t>n</w:t>
      </w:r>
      <w:r>
        <w:rPr>
          <w:spacing w:val="17"/>
          <w:sz w:val="24"/>
          <w:szCs w:val="24"/>
        </w:rPr>
        <w:t xml:space="preserve"> </w:t>
      </w:r>
      <w:r>
        <w:rPr>
          <w:sz w:val="24"/>
          <w:szCs w:val="24"/>
        </w:rPr>
        <w:t>klik</w:t>
      </w:r>
      <w:r>
        <w:rPr>
          <w:spacing w:val="17"/>
          <w:sz w:val="24"/>
          <w:szCs w:val="24"/>
        </w:rPr>
        <w:t xml:space="preserve"> </w:t>
      </w:r>
      <w:r>
        <w:rPr>
          <w:sz w:val="24"/>
          <w:szCs w:val="24"/>
        </w:rPr>
        <w:t>Add</w:t>
      </w:r>
      <w:r>
        <w:rPr>
          <w:spacing w:val="16"/>
          <w:sz w:val="24"/>
          <w:szCs w:val="24"/>
        </w:rPr>
        <w:t xml:space="preserve"> </w:t>
      </w:r>
      <w:r>
        <w:rPr>
          <w:spacing w:val="3"/>
          <w:sz w:val="24"/>
          <w:szCs w:val="24"/>
        </w:rPr>
        <w:t>M</w:t>
      </w:r>
      <w:r>
        <w:rPr>
          <w:spacing w:val="-1"/>
          <w:sz w:val="24"/>
          <w:szCs w:val="24"/>
        </w:rPr>
        <w:t>e</w:t>
      </w:r>
      <w:r>
        <w:rPr>
          <w:sz w:val="24"/>
          <w:szCs w:val="24"/>
        </w:rPr>
        <w:t>ch</w:t>
      </w:r>
      <w:r>
        <w:rPr>
          <w:spacing w:val="1"/>
          <w:sz w:val="24"/>
          <w:szCs w:val="24"/>
        </w:rPr>
        <w:t>a</w:t>
      </w:r>
      <w:r>
        <w:rPr>
          <w:sz w:val="24"/>
          <w:szCs w:val="24"/>
        </w:rPr>
        <w:t>nic</w:t>
      </w:r>
      <w:r>
        <w:rPr>
          <w:spacing w:val="16"/>
          <w:sz w:val="24"/>
          <w:szCs w:val="24"/>
        </w:rPr>
        <w:t xml:space="preserve"> </w:t>
      </w:r>
      <w:r>
        <w:rPr>
          <w:sz w:val="24"/>
          <w:szCs w:val="24"/>
        </w:rPr>
        <w:t>untuk</w:t>
      </w:r>
      <w:r>
        <w:rPr>
          <w:spacing w:val="17"/>
          <w:sz w:val="24"/>
          <w:szCs w:val="24"/>
        </w:rPr>
        <w:t xml:space="preserve"> </w:t>
      </w:r>
      <w:r>
        <w:rPr>
          <w:sz w:val="24"/>
          <w:szCs w:val="24"/>
        </w:rPr>
        <w:t>men</w:t>
      </w:r>
      <w:r>
        <w:rPr>
          <w:spacing w:val="-1"/>
          <w:sz w:val="24"/>
          <w:szCs w:val="24"/>
        </w:rPr>
        <w:t>a</w:t>
      </w:r>
      <w:r>
        <w:rPr>
          <w:sz w:val="24"/>
          <w:szCs w:val="24"/>
        </w:rPr>
        <w:t>mbah d</w:t>
      </w:r>
      <w:r>
        <w:rPr>
          <w:spacing w:val="-1"/>
          <w:sz w:val="24"/>
          <w:szCs w:val="24"/>
        </w:rPr>
        <w:t>a</w:t>
      </w:r>
      <w:r>
        <w:rPr>
          <w:sz w:val="24"/>
          <w:szCs w:val="24"/>
        </w:rPr>
        <w:t>ta M</w:t>
      </w:r>
      <w:r>
        <w:rPr>
          <w:spacing w:val="-1"/>
          <w:sz w:val="24"/>
          <w:szCs w:val="24"/>
        </w:rPr>
        <w:t>ec</w:t>
      </w:r>
      <w:r>
        <w:rPr>
          <w:spacing w:val="2"/>
          <w:sz w:val="24"/>
          <w:szCs w:val="24"/>
        </w:rPr>
        <w:t>h</w:t>
      </w:r>
      <w:r>
        <w:rPr>
          <w:spacing w:val="-1"/>
          <w:sz w:val="24"/>
          <w:szCs w:val="24"/>
        </w:rPr>
        <w:t>a</w:t>
      </w:r>
      <w:r>
        <w:rPr>
          <w:sz w:val="24"/>
          <w:szCs w:val="24"/>
        </w:rPr>
        <w:t>nic b</w:t>
      </w:r>
      <w:r>
        <w:rPr>
          <w:spacing w:val="-1"/>
          <w:sz w:val="24"/>
          <w:szCs w:val="24"/>
        </w:rPr>
        <w:t>a</w:t>
      </w:r>
      <w:r>
        <w:rPr>
          <w:sz w:val="24"/>
          <w:szCs w:val="24"/>
        </w:rPr>
        <w:t>ru.</w:t>
      </w:r>
    </w:p>
    <w:p w:rsidR="0047694C" w:rsidRDefault="00000000">
      <w:pPr>
        <w:spacing w:before="40"/>
        <w:ind w:left="1308"/>
        <w:rPr>
          <w:sz w:val="24"/>
          <w:szCs w:val="24"/>
        </w:rPr>
      </w:pPr>
      <w:r>
        <w:rPr>
          <w:w w:val="130"/>
          <w:sz w:val="24"/>
          <w:szCs w:val="24"/>
        </w:rPr>
        <w:t xml:space="preserve">•  </w:t>
      </w:r>
      <w:r>
        <w:rPr>
          <w:spacing w:val="15"/>
          <w:w w:val="13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 xml:space="preserve">mpilkan  </w:t>
      </w:r>
      <w:r>
        <w:rPr>
          <w:spacing w:val="14"/>
          <w:sz w:val="24"/>
          <w:szCs w:val="24"/>
        </w:rPr>
        <w:t xml:space="preserve"> </w:t>
      </w:r>
      <w:r>
        <w:rPr>
          <w:sz w:val="24"/>
          <w:szCs w:val="24"/>
        </w:rPr>
        <w:t>h</w:t>
      </w:r>
      <w:r>
        <w:rPr>
          <w:spacing w:val="-1"/>
          <w:sz w:val="24"/>
          <w:szCs w:val="24"/>
        </w:rPr>
        <w:t>a</w:t>
      </w:r>
      <w:r>
        <w:rPr>
          <w:sz w:val="24"/>
          <w:szCs w:val="24"/>
        </w:rPr>
        <w:t>l</w:t>
      </w:r>
      <w:r>
        <w:rPr>
          <w:spacing w:val="2"/>
          <w:sz w:val="24"/>
          <w:szCs w:val="24"/>
        </w:rPr>
        <w:t>a</w:t>
      </w:r>
      <w:r>
        <w:rPr>
          <w:spacing w:val="1"/>
          <w:sz w:val="24"/>
          <w:szCs w:val="24"/>
        </w:rPr>
        <w:t>m</w:t>
      </w:r>
      <w:r>
        <w:rPr>
          <w:spacing w:val="-1"/>
          <w:sz w:val="24"/>
          <w:szCs w:val="24"/>
        </w:rPr>
        <w:t>a</w:t>
      </w:r>
      <w:r>
        <w:rPr>
          <w:sz w:val="24"/>
          <w:szCs w:val="24"/>
        </w:rPr>
        <w:t xml:space="preserve">n  </w:t>
      </w:r>
      <w:r>
        <w:rPr>
          <w:spacing w:val="17"/>
          <w:sz w:val="24"/>
          <w:szCs w:val="24"/>
        </w:rPr>
        <w:t xml:space="preserve"> </w:t>
      </w:r>
      <w:r>
        <w:rPr>
          <w:spacing w:val="1"/>
          <w:sz w:val="24"/>
          <w:szCs w:val="24"/>
        </w:rPr>
        <w:t>C</w:t>
      </w:r>
      <w:r>
        <w:rPr>
          <w:spacing w:val="-1"/>
          <w:sz w:val="24"/>
          <w:szCs w:val="24"/>
        </w:rPr>
        <w:t>r</w:t>
      </w:r>
      <w:r>
        <w:rPr>
          <w:spacing w:val="-3"/>
          <w:sz w:val="24"/>
          <w:szCs w:val="24"/>
        </w:rPr>
        <w:t>e</w:t>
      </w:r>
      <w:r>
        <w:rPr>
          <w:spacing w:val="-1"/>
          <w:sz w:val="24"/>
          <w:szCs w:val="24"/>
        </w:rPr>
        <w:t>a</w:t>
      </w:r>
      <w:r>
        <w:rPr>
          <w:sz w:val="24"/>
          <w:szCs w:val="24"/>
        </w:rPr>
        <w:t xml:space="preserve">te  </w:t>
      </w:r>
      <w:r>
        <w:rPr>
          <w:spacing w:val="14"/>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6"/>
          <w:sz w:val="24"/>
          <w:szCs w:val="24"/>
        </w:rPr>
        <w:t xml:space="preserve"> </w:t>
      </w:r>
      <w:r>
        <w:rPr>
          <w:spacing w:val="1"/>
          <w:sz w:val="24"/>
          <w:szCs w:val="24"/>
        </w:rPr>
        <w:t>u</w:t>
      </w:r>
      <w:r>
        <w:rPr>
          <w:spacing w:val="2"/>
          <w:sz w:val="24"/>
          <w:szCs w:val="24"/>
        </w:rPr>
        <w:t>n</w:t>
      </w:r>
      <w:r>
        <w:rPr>
          <w:sz w:val="24"/>
          <w:szCs w:val="24"/>
        </w:rPr>
        <w:t xml:space="preserve">tuk  </w:t>
      </w:r>
      <w:r>
        <w:rPr>
          <w:spacing w:val="15"/>
          <w:sz w:val="24"/>
          <w:szCs w:val="24"/>
        </w:rPr>
        <w:t xml:space="preserve"> </w:t>
      </w:r>
      <w:r>
        <w:rPr>
          <w:sz w:val="24"/>
          <w:szCs w:val="24"/>
        </w:rPr>
        <w:t>men</w:t>
      </w:r>
      <w:r>
        <w:rPr>
          <w:spacing w:val="-3"/>
          <w:sz w:val="24"/>
          <w:szCs w:val="24"/>
        </w:rPr>
        <w:t>g</w:t>
      </w:r>
      <w:r>
        <w:rPr>
          <w:sz w:val="24"/>
          <w:szCs w:val="24"/>
        </w:rPr>
        <w:t xml:space="preserve">input  </w:t>
      </w:r>
      <w:r>
        <w:rPr>
          <w:spacing w:val="15"/>
          <w:sz w:val="24"/>
          <w:szCs w:val="24"/>
        </w:rPr>
        <w:t xml:space="preserve"> </w:t>
      </w:r>
      <w:r>
        <w:rPr>
          <w:sz w:val="24"/>
          <w:szCs w:val="24"/>
        </w:rPr>
        <w:t>d</w:t>
      </w:r>
      <w:r>
        <w:rPr>
          <w:spacing w:val="-1"/>
          <w:sz w:val="24"/>
          <w:szCs w:val="24"/>
        </w:rPr>
        <w:t>a</w:t>
      </w:r>
      <w:r>
        <w:rPr>
          <w:spacing w:val="3"/>
          <w:sz w:val="24"/>
          <w:szCs w:val="24"/>
        </w:rPr>
        <w:t>ta</w:t>
      </w:r>
    </w:p>
    <w:p w:rsidR="0047694C" w:rsidRDefault="0047694C">
      <w:pPr>
        <w:spacing w:before="16" w:line="260" w:lineRule="exact"/>
        <w:rPr>
          <w:sz w:val="26"/>
          <w:szCs w:val="26"/>
        </w:rPr>
      </w:pPr>
    </w:p>
    <w:p w:rsidR="0047694C" w:rsidRDefault="00000000">
      <w:pPr>
        <w:ind w:left="1669"/>
        <w:rPr>
          <w:sz w:val="24"/>
          <w:szCs w:val="24"/>
        </w:rPr>
      </w:pPr>
      <w:r>
        <w:rPr>
          <w:sz w:val="24"/>
          <w:szCs w:val="24"/>
        </w:rPr>
        <w:t>M</w:t>
      </w:r>
      <w:r>
        <w:rPr>
          <w:spacing w:val="-1"/>
          <w:sz w:val="24"/>
          <w:szCs w:val="24"/>
        </w:rPr>
        <w:t>ec</w:t>
      </w:r>
      <w:r>
        <w:rPr>
          <w:sz w:val="24"/>
          <w:szCs w:val="24"/>
        </w:rPr>
        <w:t>h</w:t>
      </w:r>
      <w:r>
        <w:rPr>
          <w:spacing w:val="-1"/>
          <w:sz w:val="24"/>
          <w:szCs w:val="24"/>
        </w:rPr>
        <w:t>a</w:t>
      </w:r>
      <w:r>
        <w:rPr>
          <w:sz w:val="24"/>
          <w:szCs w:val="24"/>
        </w:rPr>
        <w:t>nic.</w:t>
      </w:r>
    </w:p>
    <w:p w:rsidR="0047694C" w:rsidRDefault="0047694C">
      <w:pPr>
        <w:spacing w:before="13" w:line="280" w:lineRule="exact"/>
        <w:rPr>
          <w:sz w:val="28"/>
          <w:szCs w:val="28"/>
        </w:rPr>
      </w:pPr>
    </w:p>
    <w:p w:rsidR="0047694C" w:rsidRDefault="00000000">
      <w:pPr>
        <w:tabs>
          <w:tab w:val="left" w:pos="1660"/>
        </w:tabs>
        <w:spacing w:line="479" w:lineRule="auto"/>
        <w:ind w:left="1669" w:right="76"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6"/>
          <w:sz w:val="24"/>
          <w:szCs w:val="24"/>
        </w:rPr>
        <w:t xml:space="preserve">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4"/>
          <w:sz w:val="24"/>
          <w:szCs w:val="24"/>
        </w:rPr>
        <w:t xml:space="preserve"> </w:t>
      </w:r>
      <w:r>
        <w:rPr>
          <w:spacing w:val="1"/>
          <w:sz w:val="24"/>
          <w:szCs w:val="24"/>
        </w:rPr>
        <w:t>l</w:t>
      </w:r>
      <w:r>
        <w:rPr>
          <w:spacing w:val="-1"/>
          <w:sz w:val="24"/>
          <w:szCs w:val="24"/>
        </w:rPr>
        <w:t>a</w:t>
      </w:r>
      <w:r>
        <w:rPr>
          <w:sz w:val="24"/>
          <w:szCs w:val="24"/>
        </w:rPr>
        <w:t>lu</w:t>
      </w:r>
      <w:r>
        <w:rPr>
          <w:spacing w:val="7"/>
          <w:sz w:val="24"/>
          <w:szCs w:val="24"/>
        </w:rPr>
        <w:t xml:space="preserve"> </w:t>
      </w:r>
      <w:r>
        <w:rPr>
          <w:sz w:val="24"/>
          <w:szCs w:val="24"/>
        </w:rPr>
        <w:t>klik</w:t>
      </w:r>
      <w:r>
        <w:rPr>
          <w:spacing w:val="5"/>
          <w:sz w:val="24"/>
          <w:szCs w:val="24"/>
        </w:rPr>
        <w:t xml:space="preserve"> </w:t>
      </w:r>
      <w:r>
        <w:rPr>
          <w:spacing w:val="1"/>
          <w:sz w:val="24"/>
          <w:szCs w:val="24"/>
        </w:rPr>
        <w:t>S</w:t>
      </w:r>
      <w:r>
        <w:rPr>
          <w:sz w:val="24"/>
          <w:szCs w:val="24"/>
        </w:rPr>
        <w:t>ub</w:t>
      </w:r>
      <w:r>
        <w:rPr>
          <w:spacing w:val="-2"/>
          <w:sz w:val="24"/>
          <w:szCs w:val="24"/>
        </w:rPr>
        <w:t>m</w:t>
      </w:r>
      <w:r>
        <w:rPr>
          <w:sz w:val="24"/>
          <w:szCs w:val="24"/>
        </w:rPr>
        <w:t>it</w:t>
      </w:r>
      <w:r>
        <w:rPr>
          <w:spacing w:val="8"/>
          <w:sz w:val="24"/>
          <w:szCs w:val="24"/>
        </w:rPr>
        <w:t xml:space="preserve"> </w:t>
      </w:r>
      <w:r>
        <w:rPr>
          <w:sz w:val="24"/>
          <w:szCs w:val="24"/>
        </w:rPr>
        <w:t>maka</w:t>
      </w:r>
      <w:r>
        <w:rPr>
          <w:spacing w:val="6"/>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te</w:t>
      </w:r>
      <w:r>
        <w:rPr>
          <w:spacing w:val="-1"/>
          <w:sz w:val="24"/>
          <w:szCs w:val="24"/>
        </w:rPr>
        <w:t>r</w:t>
      </w:r>
      <w:r>
        <w:rPr>
          <w:sz w:val="24"/>
          <w:szCs w:val="24"/>
        </w:rPr>
        <w:t>s</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didal</w:t>
      </w:r>
      <w:r>
        <w:rPr>
          <w:spacing w:val="-1"/>
          <w:sz w:val="24"/>
          <w:szCs w:val="24"/>
        </w:rPr>
        <w:t>a</w:t>
      </w:r>
      <w:r>
        <w:rPr>
          <w:sz w:val="24"/>
          <w:szCs w:val="24"/>
        </w:rPr>
        <w:t>m</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pacing w:val="-2"/>
          <w:sz w:val="24"/>
          <w:szCs w:val="24"/>
        </w:rPr>
        <w:t>s</w:t>
      </w:r>
      <w:r>
        <w:rPr>
          <w:sz w:val="24"/>
          <w:szCs w:val="24"/>
        </w:rPr>
        <w:t>e d</w:t>
      </w:r>
      <w:r>
        <w:rPr>
          <w:spacing w:val="-1"/>
          <w:sz w:val="24"/>
          <w:szCs w:val="24"/>
        </w:rPr>
        <w:t>a</w:t>
      </w:r>
      <w:r>
        <w:rPr>
          <w:sz w:val="24"/>
          <w:szCs w:val="24"/>
        </w:rPr>
        <w:t>n</w:t>
      </w:r>
      <w:r>
        <w:rPr>
          <w:spacing w:val="2"/>
          <w:sz w:val="24"/>
          <w:szCs w:val="24"/>
        </w:rPr>
        <w:t xml:space="preserve"> </w:t>
      </w:r>
      <w:r>
        <w:rPr>
          <w:sz w:val="24"/>
          <w:szCs w:val="24"/>
        </w:rPr>
        <w:t>tampil</w:t>
      </w:r>
      <w:r>
        <w:rPr>
          <w:spacing w:val="3"/>
          <w:sz w:val="24"/>
          <w:szCs w:val="24"/>
        </w:rPr>
        <w:t xml:space="preserve"> </w:t>
      </w:r>
      <w:r>
        <w:rPr>
          <w:sz w:val="24"/>
          <w:szCs w:val="24"/>
        </w:rPr>
        <w:t>vi</w:t>
      </w:r>
      <w:r>
        <w:rPr>
          <w:spacing w:val="2"/>
          <w:sz w:val="24"/>
          <w:szCs w:val="24"/>
        </w:rPr>
        <w:t>e</w:t>
      </w:r>
      <w:r>
        <w:rPr>
          <w:sz w:val="24"/>
          <w:szCs w:val="24"/>
        </w:rPr>
        <w:t>w</w:t>
      </w:r>
      <w:r>
        <w:rPr>
          <w:spacing w:val="1"/>
          <w:sz w:val="24"/>
          <w:szCs w:val="24"/>
        </w:rPr>
        <w:t xml:space="preserve"> </w:t>
      </w:r>
      <w:r>
        <w:rPr>
          <w:sz w:val="24"/>
          <w:szCs w:val="24"/>
        </w:rPr>
        <w:t>diha</w:t>
      </w:r>
      <w:r>
        <w:rPr>
          <w:spacing w:val="3"/>
          <w:sz w:val="24"/>
          <w:szCs w:val="24"/>
        </w:rPr>
        <w:t>l</w:t>
      </w:r>
      <w:r>
        <w:rPr>
          <w:spacing w:val="2"/>
          <w:sz w:val="24"/>
          <w:szCs w:val="24"/>
        </w:rPr>
        <w:t>a</w:t>
      </w:r>
      <w:r>
        <w:rPr>
          <w:sz w:val="24"/>
          <w:szCs w:val="24"/>
        </w:rPr>
        <w:t>man</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1"/>
          <w:sz w:val="24"/>
          <w:szCs w:val="24"/>
        </w:rPr>
        <w:t xml:space="preserve"> j</w:t>
      </w:r>
      <w:r>
        <w:rPr>
          <w:sz w:val="24"/>
          <w:szCs w:val="24"/>
        </w:rPr>
        <w:t>ika k</w:t>
      </w:r>
      <w:r>
        <w:rPr>
          <w:spacing w:val="1"/>
          <w:sz w:val="24"/>
          <w:szCs w:val="24"/>
        </w:rPr>
        <w:t>l</w:t>
      </w:r>
      <w:r>
        <w:rPr>
          <w:sz w:val="24"/>
          <w:szCs w:val="24"/>
        </w:rPr>
        <w:t>ik</w:t>
      </w:r>
      <w:r>
        <w:rPr>
          <w:spacing w:val="9"/>
          <w:sz w:val="24"/>
          <w:szCs w:val="24"/>
        </w:rPr>
        <w:t xml:space="preserve">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k</w:t>
      </w:r>
      <w:r>
        <w:rPr>
          <w:spacing w:val="-1"/>
          <w:sz w:val="24"/>
          <w:szCs w:val="24"/>
        </w:rPr>
        <w:t>e</w:t>
      </w:r>
      <w:r>
        <w:rPr>
          <w:sz w:val="24"/>
          <w:szCs w:val="24"/>
        </w:rPr>
        <w:t>mbali k</w:t>
      </w:r>
      <w:r>
        <w:rPr>
          <w:spacing w:val="-1"/>
          <w:sz w:val="24"/>
          <w:szCs w:val="24"/>
        </w:rPr>
        <w:t>e</w:t>
      </w:r>
      <w:r>
        <w:rPr>
          <w:sz w:val="24"/>
          <w:szCs w:val="24"/>
        </w:rPr>
        <w:t>h</w:t>
      </w:r>
      <w:r>
        <w:rPr>
          <w:spacing w:val="-1"/>
          <w:sz w:val="24"/>
          <w:szCs w:val="24"/>
        </w:rPr>
        <w:t>a</w:t>
      </w:r>
      <w:r>
        <w:rPr>
          <w:sz w:val="24"/>
          <w:szCs w:val="24"/>
        </w:rPr>
        <w:t>lam</w:t>
      </w:r>
      <w:r>
        <w:rPr>
          <w:spacing w:val="-1"/>
          <w:sz w:val="24"/>
          <w:szCs w:val="24"/>
        </w:rPr>
        <w:t>a</w:t>
      </w:r>
      <w:r>
        <w:rPr>
          <w:sz w:val="24"/>
          <w:szCs w:val="24"/>
        </w:rPr>
        <w:t>n M</w:t>
      </w:r>
      <w:r>
        <w:rPr>
          <w:spacing w:val="-1"/>
          <w:sz w:val="24"/>
          <w:szCs w:val="24"/>
        </w:rPr>
        <w:t>ec</w:t>
      </w:r>
      <w:r>
        <w:rPr>
          <w:sz w:val="24"/>
          <w:szCs w:val="24"/>
        </w:rPr>
        <w:t>h</w:t>
      </w:r>
      <w:r>
        <w:rPr>
          <w:spacing w:val="-1"/>
          <w:sz w:val="24"/>
          <w:szCs w:val="24"/>
        </w:rPr>
        <w:t>a</w:t>
      </w:r>
      <w:r>
        <w:rPr>
          <w:sz w:val="24"/>
          <w:szCs w:val="24"/>
        </w:rPr>
        <w:t>nic.</w:t>
      </w:r>
    </w:p>
    <w:p w:rsidR="0047694C" w:rsidRDefault="00000000">
      <w:pPr>
        <w:tabs>
          <w:tab w:val="left" w:pos="1660"/>
        </w:tabs>
        <w:spacing w:before="43" w:line="477" w:lineRule="auto"/>
        <w:ind w:left="1669" w:right="75"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20"/>
          <w:sz w:val="24"/>
          <w:szCs w:val="24"/>
        </w:rPr>
        <w:t xml:space="preserve"> </w:t>
      </w:r>
      <w:r>
        <w:rPr>
          <w:sz w:val="24"/>
          <w:szCs w:val="24"/>
        </w:rPr>
        <w:t>in</w:t>
      </w:r>
      <w:r>
        <w:rPr>
          <w:spacing w:val="-2"/>
          <w:sz w:val="24"/>
          <w:szCs w:val="24"/>
        </w:rPr>
        <w:t>g</w:t>
      </w:r>
      <w:r>
        <w:rPr>
          <w:sz w:val="24"/>
          <w:szCs w:val="24"/>
        </w:rPr>
        <w:t>in</w:t>
      </w:r>
      <w:r>
        <w:rPr>
          <w:spacing w:val="22"/>
          <w:sz w:val="24"/>
          <w:szCs w:val="24"/>
        </w:rPr>
        <w:t xml:space="preserve"> </w:t>
      </w:r>
      <w:r>
        <w:rPr>
          <w:sz w:val="24"/>
          <w:szCs w:val="24"/>
        </w:rPr>
        <w:t>men</w:t>
      </w:r>
      <w:r>
        <w:rPr>
          <w:spacing w:val="-3"/>
          <w:sz w:val="24"/>
          <w:szCs w:val="24"/>
        </w:rPr>
        <w:t>g</w:t>
      </w:r>
      <w:r>
        <w:rPr>
          <w:spacing w:val="-1"/>
          <w:sz w:val="24"/>
          <w:szCs w:val="24"/>
        </w:rPr>
        <w:t>e</w:t>
      </w:r>
      <w:r>
        <w:rPr>
          <w:sz w:val="24"/>
          <w:szCs w:val="24"/>
        </w:rPr>
        <w:t>dit</w:t>
      </w:r>
      <w:r>
        <w:rPr>
          <w:spacing w:val="23"/>
          <w:sz w:val="24"/>
          <w:szCs w:val="24"/>
        </w:rPr>
        <w:t xml:space="preserve"> </w:t>
      </w:r>
      <w:r>
        <w:rPr>
          <w:spacing w:val="-1"/>
          <w:sz w:val="24"/>
          <w:szCs w:val="24"/>
        </w:rPr>
        <w:t>a</w:t>
      </w:r>
      <w:r>
        <w:rPr>
          <w:sz w:val="24"/>
          <w:szCs w:val="24"/>
        </w:rPr>
        <w:t>tau</w:t>
      </w:r>
      <w:r>
        <w:rPr>
          <w:spacing w:val="26"/>
          <w:sz w:val="24"/>
          <w:szCs w:val="24"/>
        </w:rPr>
        <w:t xml:space="preserve"> </w:t>
      </w:r>
      <w:r>
        <w:rPr>
          <w:sz w:val="24"/>
          <w:szCs w:val="24"/>
        </w:rPr>
        <w:t>m</w:t>
      </w:r>
      <w:r>
        <w:rPr>
          <w:spacing w:val="-1"/>
          <w:sz w:val="24"/>
          <w:szCs w:val="24"/>
        </w:rPr>
        <w:t>er</w:t>
      </w:r>
      <w:r>
        <w:rPr>
          <w:sz w:val="24"/>
          <w:szCs w:val="24"/>
        </w:rPr>
        <w:t>ub</w:t>
      </w:r>
      <w:r>
        <w:rPr>
          <w:spacing w:val="-1"/>
          <w:sz w:val="24"/>
          <w:szCs w:val="24"/>
        </w:rPr>
        <w:t>a</w:t>
      </w:r>
      <w:r>
        <w:rPr>
          <w:sz w:val="24"/>
          <w:szCs w:val="24"/>
        </w:rPr>
        <w:t>h</w:t>
      </w:r>
      <w:r>
        <w:rPr>
          <w:spacing w:val="26"/>
          <w:sz w:val="24"/>
          <w:szCs w:val="24"/>
        </w:rPr>
        <w:t xml:space="preserve"> </w:t>
      </w:r>
      <w:r>
        <w:rPr>
          <w:sz w:val="24"/>
          <w:szCs w:val="24"/>
        </w:rPr>
        <w:t>M</w:t>
      </w:r>
      <w:r>
        <w:rPr>
          <w:spacing w:val="-1"/>
          <w:sz w:val="24"/>
          <w:szCs w:val="24"/>
        </w:rPr>
        <w:t>ec</w:t>
      </w:r>
      <w:r>
        <w:rPr>
          <w:spacing w:val="2"/>
          <w:sz w:val="24"/>
          <w:szCs w:val="24"/>
        </w:rPr>
        <w:t>h</w:t>
      </w:r>
      <w:r>
        <w:rPr>
          <w:spacing w:val="-1"/>
          <w:sz w:val="24"/>
          <w:szCs w:val="24"/>
        </w:rPr>
        <w:t>a</w:t>
      </w:r>
      <w:r>
        <w:rPr>
          <w:sz w:val="24"/>
          <w:szCs w:val="24"/>
        </w:rPr>
        <w:t>nic</w:t>
      </w:r>
      <w:r>
        <w:rPr>
          <w:spacing w:val="21"/>
          <w:sz w:val="24"/>
          <w:szCs w:val="24"/>
        </w:rPr>
        <w:t xml:space="preserve"> </w:t>
      </w:r>
      <w:r>
        <w:rPr>
          <w:spacing w:val="-2"/>
          <w:sz w:val="24"/>
          <w:szCs w:val="24"/>
        </w:rPr>
        <w:t>k</w:t>
      </w:r>
      <w:r>
        <w:rPr>
          <w:spacing w:val="1"/>
          <w:sz w:val="24"/>
          <w:szCs w:val="24"/>
        </w:rPr>
        <w:t>l</w:t>
      </w:r>
      <w:r>
        <w:rPr>
          <w:sz w:val="24"/>
          <w:szCs w:val="24"/>
        </w:rPr>
        <w:t>ik</w:t>
      </w:r>
      <w:r>
        <w:rPr>
          <w:spacing w:val="24"/>
          <w:sz w:val="24"/>
          <w:szCs w:val="24"/>
        </w:rPr>
        <w:t xml:space="preserve"> </w:t>
      </w:r>
      <w:r>
        <w:rPr>
          <w:sz w:val="24"/>
          <w:szCs w:val="24"/>
        </w:rPr>
        <w:t>Edit</w:t>
      </w:r>
      <w:r>
        <w:rPr>
          <w:spacing w:val="22"/>
          <w:sz w:val="24"/>
          <w:szCs w:val="24"/>
        </w:rPr>
        <w:t xml:space="preserve"> </w:t>
      </w:r>
      <w:r>
        <w:rPr>
          <w:sz w:val="24"/>
          <w:szCs w:val="24"/>
        </w:rPr>
        <w:t>d</w:t>
      </w:r>
      <w:r>
        <w:rPr>
          <w:spacing w:val="-1"/>
          <w:sz w:val="24"/>
          <w:szCs w:val="24"/>
        </w:rPr>
        <w:t>a</w:t>
      </w:r>
      <w:r>
        <w:rPr>
          <w:sz w:val="24"/>
          <w:szCs w:val="24"/>
        </w:rPr>
        <w:t>n</w:t>
      </w:r>
      <w:r>
        <w:rPr>
          <w:spacing w:val="19"/>
          <w:sz w:val="24"/>
          <w:szCs w:val="24"/>
        </w:rPr>
        <w:t xml:space="preserve"> </w:t>
      </w:r>
      <w:r>
        <w:rPr>
          <w:sz w:val="24"/>
          <w:szCs w:val="24"/>
        </w:rPr>
        <w:t>input</w:t>
      </w:r>
      <w:r>
        <w:rPr>
          <w:spacing w:val="23"/>
          <w:sz w:val="24"/>
          <w:szCs w:val="24"/>
        </w:rPr>
        <w:t xml:space="preserve"> </w:t>
      </w:r>
      <w:r>
        <w:rPr>
          <w:sz w:val="24"/>
          <w:szCs w:val="24"/>
        </w:rPr>
        <w:t>ulang 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e</w:t>
      </w:r>
      <w:r>
        <w:rPr>
          <w:spacing w:val="2"/>
          <w:sz w:val="24"/>
          <w:szCs w:val="24"/>
        </w:rPr>
        <w:t>n</w:t>
      </w:r>
      <w:r>
        <w:rPr>
          <w:spacing w:val="-1"/>
          <w:sz w:val="24"/>
          <w:szCs w:val="24"/>
        </w:rPr>
        <w:t>ar</w:t>
      </w:r>
      <w:r>
        <w:rPr>
          <w:sz w:val="24"/>
          <w:szCs w:val="24"/>
        </w:rPr>
        <w:t>,</w:t>
      </w:r>
      <w:r>
        <w:rPr>
          <w:spacing w:val="2"/>
          <w:sz w:val="24"/>
          <w:szCs w:val="24"/>
        </w:rPr>
        <w:t xml:space="preserve"> </w:t>
      </w:r>
      <w:r>
        <w:rPr>
          <w:sz w:val="24"/>
          <w:szCs w:val="24"/>
        </w:rPr>
        <w:t>ma</w:t>
      </w:r>
      <w:r>
        <w:rPr>
          <w:spacing w:val="2"/>
          <w:sz w:val="24"/>
          <w:szCs w:val="24"/>
        </w:rPr>
        <w:t>k</w:t>
      </w:r>
      <w:r>
        <w:rPr>
          <w:sz w:val="24"/>
          <w:szCs w:val="24"/>
        </w:rPr>
        <w:t>a</w:t>
      </w:r>
      <w:r>
        <w:rPr>
          <w:spacing w:val="-1"/>
          <w:sz w:val="24"/>
          <w:szCs w:val="24"/>
        </w:rPr>
        <w:t xml:space="preserve"> </w:t>
      </w:r>
      <w:r>
        <w:rPr>
          <w:spacing w:val="5"/>
          <w:sz w:val="24"/>
          <w:szCs w:val="24"/>
        </w:rPr>
        <w:t>d</w:t>
      </w:r>
      <w:r>
        <w:rPr>
          <w:spacing w:val="-1"/>
          <w:sz w:val="24"/>
          <w:szCs w:val="24"/>
        </w:rPr>
        <w:t>a</w:t>
      </w:r>
      <w:r>
        <w:rPr>
          <w:sz w:val="24"/>
          <w:szCs w:val="24"/>
        </w:rPr>
        <w:t>ta</w:t>
      </w:r>
      <w:r>
        <w:rPr>
          <w:spacing w:val="1"/>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5"/>
          <w:sz w:val="24"/>
          <w:szCs w:val="24"/>
        </w:rPr>
        <w:t xml:space="preserve"> </w:t>
      </w:r>
      <w:r>
        <w:rPr>
          <w:sz w:val="24"/>
          <w:szCs w:val="24"/>
        </w:rPr>
        <w:t>t</w:t>
      </w:r>
      <w:r>
        <w:rPr>
          <w:spacing w:val="-1"/>
          <w:sz w:val="24"/>
          <w:szCs w:val="24"/>
        </w:rPr>
        <w:t>er</w:t>
      </w:r>
      <w:r>
        <w:rPr>
          <w:sz w:val="24"/>
          <w:szCs w:val="24"/>
        </w:rPr>
        <w:t>up</w:t>
      </w:r>
      <w:r>
        <w:rPr>
          <w:spacing w:val="2"/>
          <w:sz w:val="24"/>
          <w:szCs w:val="24"/>
        </w:rPr>
        <w:t>d</w:t>
      </w:r>
      <w:r>
        <w:rPr>
          <w:spacing w:val="-1"/>
          <w:sz w:val="24"/>
          <w:szCs w:val="24"/>
        </w:rPr>
        <w:t>a</w:t>
      </w:r>
      <w:r>
        <w:rPr>
          <w:sz w:val="24"/>
          <w:szCs w:val="24"/>
        </w:rPr>
        <w:t>te</w:t>
      </w:r>
      <w:r>
        <w:rPr>
          <w:spacing w:val="1"/>
          <w:sz w:val="24"/>
          <w:szCs w:val="24"/>
        </w:rPr>
        <w:t xml:space="preserve"> </w:t>
      </w:r>
      <w:r>
        <w:rPr>
          <w:sz w:val="24"/>
          <w:szCs w:val="24"/>
        </w:rPr>
        <w:t>dida</w:t>
      </w:r>
      <w:r>
        <w:rPr>
          <w:spacing w:val="1"/>
          <w:sz w:val="24"/>
          <w:szCs w:val="24"/>
        </w:rPr>
        <w:t>la</w:t>
      </w:r>
      <w:r>
        <w:rPr>
          <w:sz w:val="24"/>
          <w:szCs w:val="24"/>
        </w:rPr>
        <w:t>m</w:t>
      </w:r>
      <w:r>
        <w:rPr>
          <w:spacing w:val="3"/>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pacing w:val="3"/>
          <w:sz w:val="24"/>
          <w:szCs w:val="24"/>
        </w:rPr>
        <w:t>t</w:t>
      </w:r>
      <w:r>
        <w:rPr>
          <w:spacing w:val="-1"/>
          <w:sz w:val="24"/>
          <w:szCs w:val="24"/>
        </w:rPr>
        <w:t>a</w:t>
      </w:r>
      <w:r>
        <w:rPr>
          <w:sz w:val="24"/>
          <w:szCs w:val="24"/>
        </w:rPr>
        <w:t>mp</w:t>
      </w:r>
      <w:r>
        <w:rPr>
          <w:spacing w:val="1"/>
          <w:sz w:val="24"/>
          <w:szCs w:val="24"/>
        </w:rPr>
        <w:t>i</w:t>
      </w:r>
      <w:r>
        <w:rPr>
          <w:sz w:val="24"/>
          <w:szCs w:val="24"/>
        </w:rPr>
        <w:t>l dihal</w:t>
      </w:r>
      <w:r>
        <w:rPr>
          <w:spacing w:val="-1"/>
          <w:sz w:val="24"/>
          <w:szCs w:val="24"/>
        </w:rPr>
        <w:t>a</w:t>
      </w:r>
      <w:r>
        <w:rPr>
          <w:sz w:val="24"/>
          <w:szCs w:val="24"/>
        </w:rPr>
        <w:t>man vi</w:t>
      </w:r>
      <w:r>
        <w:rPr>
          <w:spacing w:val="-1"/>
          <w:sz w:val="24"/>
          <w:szCs w:val="24"/>
        </w:rPr>
        <w:t>e</w:t>
      </w:r>
      <w:r>
        <w:rPr>
          <w:sz w:val="24"/>
          <w:szCs w:val="24"/>
        </w:rPr>
        <w:t>w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a</w:t>
      </w:r>
      <w:r>
        <w:rPr>
          <w:sz w:val="24"/>
          <w:szCs w:val="24"/>
        </w:rPr>
        <w:t>ru.</w:t>
      </w:r>
    </w:p>
    <w:p w:rsidR="0047694C" w:rsidRDefault="00000000">
      <w:pPr>
        <w:tabs>
          <w:tab w:val="left" w:pos="1660"/>
        </w:tabs>
        <w:spacing w:before="44" w:line="475" w:lineRule="auto"/>
        <w:ind w:left="1669" w:right="80" w:hanging="361"/>
        <w:jc w:val="both"/>
        <w:rPr>
          <w:sz w:val="24"/>
          <w:szCs w:val="24"/>
        </w:rPr>
      </w:pPr>
      <w:r>
        <w:rPr>
          <w:w w:val="130"/>
          <w:sz w:val="24"/>
          <w:szCs w:val="24"/>
        </w:rPr>
        <w:t>•</w:t>
      </w:r>
      <w:r>
        <w:rPr>
          <w:sz w:val="24"/>
          <w:szCs w:val="24"/>
        </w:rPr>
        <w:tab/>
      </w:r>
      <w:r>
        <w:rPr>
          <w:spacing w:val="2"/>
          <w:sz w:val="24"/>
          <w:szCs w:val="24"/>
        </w:rPr>
        <w:t>J</w:t>
      </w:r>
      <w:r>
        <w:rPr>
          <w:sz w:val="24"/>
          <w:szCs w:val="24"/>
        </w:rPr>
        <w:t>ika in</w:t>
      </w:r>
      <w:r>
        <w:rPr>
          <w:spacing w:val="-2"/>
          <w:sz w:val="24"/>
          <w:szCs w:val="24"/>
        </w:rPr>
        <w:t>g</w:t>
      </w:r>
      <w:r>
        <w:rPr>
          <w:sz w:val="24"/>
          <w:szCs w:val="24"/>
        </w:rPr>
        <w:t>in men</w:t>
      </w:r>
      <w:r>
        <w:rPr>
          <w:spacing w:val="-3"/>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r>
        <w:rPr>
          <w:spacing w:val="-1"/>
          <w:sz w:val="24"/>
          <w:szCs w:val="24"/>
        </w:rPr>
        <w:t xml:space="preserve"> </w:t>
      </w:r>
      <w:r>
        <w:rPr>
          <w:sz w:val="24"/>
          <w:szCs w:val="24"/>
        </w:rPr>
        <w:t>klik D</w:t>
      </w:r>
      <w:r>
        <w:rPr>
          <w:spacing w:val="-1"/>
          <w:sz w:val="24"/>
          <w:szCs w:val="24"/>
        </w:rPr>
        <w:t>e</w:t>
      </w:r>
      <w:r>
        <w:rPr>
          <w:sz w:val="24"/>
          <w:szCs w:val="24"/>
        </w:rPr>
        <w:t>lete</w:t>
      </w:r>
      <w:r>
        <w:rPr>
          <w:spacing w:val="-1"/>
          <w:sz w:val="24"/>
          <w:szCs w:val="24"/>
        </w:rPr>
        <w:t xml:space="preserve"> </w:t>
      </w:r>
      <w:r>
        <w:rPr>
          <w:sz w:val="24"/>
          <w:szCs w:val="24"/>
        </w:rPr>
        <w:t>maka</w:t>
      </w:r>
      <w:r>
        <w:rPr>
          <w:spacing w:val="-4"/>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 t</w:t>
      </w:r>
      <w:r>
        <w:rPr>
          <w:spacing w:val="-1"/>
          <w:sz w:val="24"/>
          <w:szCs w:val="24"/>
        </w:rPr>
        <w:t>er</w:t>
      </w:r>
      <w:r>
        <w:rPr>
          <w:sz w:val="24"/>
          <w:szCs w:val="24"/>
        </w:rPr>
        <w:t>h</w:t>
      </w:r>
      <w:r>
        <w:rPr>
          <w:spacing w:val="-1"/>
          <w:sz w:val="24"/>
          <w:szCs w:val="24"/>
        </w:rPr>
        <w:t>a</w:t>
      </w:r>
      <w:r>
        <w:rPr>
          <w:sz w:val="24"/>
          <w:szCs w:val="24"/>
        </w:rPr>
        <w:t>pus didal</w:t>
      </w:r>
      <w:r>
        <w:rPr>
          <w:spacing w:val="-3"/>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6"/>
        <w:ind w:left="1308"/>
        <w:rPr>
          <w:sz w:val="24"/>
          <w:szCs w:val="24"/>
        </w:rPr>
        <w:sectPr w:rsidR="0047694C">
          <w:pgSz w:w="11940" w:h="16860"/>
          <w:pgMar w:top="960" w:right="1540" w:bottom="280" w:left="1680" w:header="731" w:footer="0" w:gutter="0"/>
          <w:cols w:space="720"/>
        </w:sectPr>
      </w:pPr>
      <w:r>
        <w:rPr>
          <w:w w:val="130"/>
          <w:sz w:val="24"/>
          <w:szCs w:val="24"/>
        </w:rPr>
        <w:t xml:space="preserve">•  </w:t>
      </w:r>
      <w:r>
        <w:rPr>
          <w:spacing w:val="15"/>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5) </w:t>
      </w:r>
      <w:r>
        <w:rPr>
          <w:spacing w:val="35"/>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w:t>
      </w:r>
      <w:r>
        <w:rPr>
          <w:spacing w:val="1"/>
          <w:sz w:val="24"/>
          <w:szCs w:val="24"/>
        </w:rPr>
        <w:t>a</w:t>
      </w:r>
      <w:r>
        <w:rPr>
          <w:sz w:val="24"/>
          <w:szCs w:val="24"/>
        </w:rPr>
        <w:t>ster</w:t>
      </w:r>
      <w:r>
        <w:rPr>
          <w:spacing w:val="-1"/>
          <w:sz w:val="24"/>
          <w:szCs w:val="24"/>
        </w:rPr>
        <w:t xml:space="preserve"> </w:t>
      </w:r>
      <w:r>
        <w:rPr>
          <w:sz w:val="24"/>
          <w:szCs w:val="24"/>
        </w:rPr>
        <w:t>D</w:t>
      </w:r>
      <w:r>
        <w:rPr>
          <w:spacing w:val="-1"/>
          <w:sz w:val="24"/>
          <w:szCs w:val="24"/>
        </w:rPr>
        <w:t>a</w:t>
      </w:r>
      <w:r>
        <w:rPr>
          <w:sz w:val="24"/>
          <w:szCs w:val="24"/>
        </w:rPr>
        <w:t>ta – Cust</w:t>
      </w:r>
      <w:r>
        <w:rPr>
          <w:spacing w:val="2"/>
          <w:sz w:val="24"/>
          <w:szCs w:val="24"/>
        </w:rPr>
        <w:t>o</w:t>
      </w:r>
      <w:r>
        <w:rPr>
          <w:sz w:val="24"/>
          <w:szCs w:val="24"/>
        </w:rPr>
        <w:t>m</w:t>
      </w:r>
      <w:r>
        <w:rPr>
          <w:spacing w:val="-1"/>
          <w:sz w:val="24"/>
          <w:szCs w:val="24"/>
        </w:rPr>
        <w:t>e</w:t>
      </w:r>
      <w:r>
        <w:rPr>
          <w:sz w:val="24"/>
          <w:szCs w:val="24"/>
        </w:rPr>
        <w:t>r</w:t>
      </w:r>
    </w:p>
    <w:p w:rsidR="0047694C" w:rsidRDefault="0047694C">
      <w:pPr>
        <w:spacing w:before="3" w:line="160" w:lineRule="exact"/>
        <w:rPr>
          <w:sz w:val="16"/>
          <w:szCs w:val="16"/>
        </w:rPr>
      </w:pPr>
    </w:p>
    <w:p w:rsidR="0047694C" w:rsidRDefault="003B46A5">
      <w:pPr>
        <w:ind w:left="2741"/>
      </w:pPr>
      <w:r>
        <w:pict>
          <v:shape id="_x0000_i1056" type="#_x0000_t75" style="width:255.35pt;height:567.65pt">
            <v:imagedata r:id="rId178" o:title=""/>
          </v:shape>
        </w:pict>
      </w:r>
    </w:p>
    <w:p w:rsidR="0047694C" w:rsidRDefault="0047694C">
      <w:pPr>
        <w:spacing w:before="3" w:line="160" w:lineRule="exact"/>
        <w:rPr>
          <w:sz w:val="16"/>
          <w:szCs w:val="16"/>
        </w:rPr>
      </w:pPr>
    </w:p>
    <w:p w:rsidR="0047694C" w:rsidRDefault="00000000">
      <w:pPr>
        <w:ind w:left="1724"/>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3.10</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4"/>
          <w:sz w:val="24"/>
          <w:szCs w:val="24"/>
        </w:rPr>
        <w:t xml:space="preserve"> </w:t>
      </w:r>
      <w:r>
        <w:rPr>
          <w:sz w:val="24"/>
          <w:szCs w:val="24"/>
        </w:rPr>
        <w:t>Dia</w:t>
      </w:r>
      <w:r>
        <w:rPr>
          <w:spacing w:val="-3"/>
          <w:sz w:val="24"/>
          <w:szCs w:val="24"/>
        </w:rPr>
        <w:t>g</w:t>
      </w:r>
      <w:r>
        <w:rPr>
          <w:spacing w:val="-1"/>
          <w:sz w:val="24"/>
          <w:szCs w:val="24"/>
        </w:rPr>
        <w:t>ra</w:t>
      </w:r>
      <w:r>
        <w:rPr>
          <w:sz w:val="24"/>
          <w:szCs w:val="24"/>
        </w:rPr>
        <w:t xml:space="preserve">m MD </w:t>
      </w:r>
      <w:r>
        <w:rPr>
          <w:spacing w:val="1"/>
          <w:sz w:val="24"/>
          <w:szCs w:val="24"/>
        </w:rPr>
        <w:t>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2"/>
          <w:sz w:val="24"/>
          <w:szCs w:val="24"/>
        </w:rPr>
        <w:t xml:space="preserve"> </w:t>
      </w:r>
      <w:r>
        <w:rPr>
          <w:spacing w:val="1"/>
          <w:sz w:val="24"/>
          <w:szCs w:val="24"/>
        </w:rPr>
        <w:t>S</w:t>
      </w:r>
      <w:r>
        <w:rPr>
          <w:spacing w:val="3"/>
          <w:sz w:val="24"/>
          <w:szCs w:val="24"/>
        </w:rPr>
        <w:t>i</w:t>
      </w:r>
      <w:r>
        <w:rPr>
          <w:sz w:val="24"/>
          <w:szCs w:val="24"/>
        </w:rPr>
        <w:t>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 :</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tabs>
          <w:tab w:val="left" w:pos="1660"/>
        </w:tabs>
        <w:spacing w:line="478" w:lineRule="auto"/>
        <w:ind w:left="1669" w:right="79" w:hanging="361"/>
        <w:jc w:val="both"/>
        <w:rPr>
          <w:sz w:val="24"/>
          <w:szCs w:val="24"/>
        </w:rPr>
      </w:pPr>
      <w:r>
        <w:rPr>
          <w:w w:val="130"/>
          <w:sz w:val="24"/>
          <w:szCs w:val="24"/>
        </w:rPr>
        <w:t>•</w:t>
      </w:r>
      <w:r>
        <w:rPr>
          <w:sz w:val="24"/>
          <w:szCs w:val="24"/>
        </w:rPr>
        <w:tab/>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19"/>
          <w:sz w:val="24"/>
          <w:szCs w:val="24"/>
        </w:rPr>
        <w:t xml:space="preserve"> </w:t>
      </w:r>
      <w:r>
        <w:rPr>
          <w:spacing w:val="3"/>
          <w:sz w:val="24"/>
          <w:szCs w:val="24"/>
        </w:rPr>
        <w:t>m</w:t>
      </w:r>
      <w:r>
        <w:rPr>
          <w:spacing w:val="-1"/>
          <w:sz w:val="24"/>
          <w:szCs w:val="24"/>
        </w:rPr>
        <w:t>e</w:t>
      </w:r>
      <w:r>
        <w:rPr>
          <w:sz w:val="24"/>
          <w:szCs w:val="24"/>
        </w:rPr>
        <w:t>nu</w:t>
      </w:r>
      <w:r>
        <w:rPr>
          <w:spacing w:val="22"/>
          <w:sz w:val="24"/>
          <w:szCs w:val="24"/>
        </w:rPr>
        <w:t xml:space="preserve"> </w:t>
      </w:r>
      <w:r>
        <w:rPr>
          <w:sz w:val="24"/>
          <w:szCs w:val="24"/>
        </w:rPr>
        <w:t>Cust</w:t>
      </w:r>
      <w:r>
        <w:rPr>
          <w:spacing w:val="1"/>
          <w:sz w:val="24"/>
          <w:szCs w:val="24"/>
        </w:rPr>
        <w:t>o</w:t>
      </w:r>
      <w:r>
        <w:rPr>
          <w:sz w:val="24"/>
          <w:szCs w:val="24"/>
        </w:rPr>
        <w:t>m</w:t>
      </w:r>
      <w:r>
        <w:rPr>
          <w:spacing w:val="-1"/>
          <w:sz w:val="24"/>
          <w:szCs w:val="24"/>
        </w:rPr>
        <w:t>er</w:t>
      </w:r>
      <w:r>
        <w:rPr>
          <w:sz w:val="24"/>
          <w:szCs w:val="24"/>
        </w:rPr>
        <w:t>,</w:t>
      </w:r>
      <w:r>
        <w:rPr>
          <w:spacing w:val="19"/>
          <w:sz w:val="24"/>
          <w:szCs w:val="24"/>
        </w:rPr>
        <w:t xml:space="preserve"> </w:t>
      </w:r>
      <w:r>
        <w:rPr>
          <w:sz w:val="24"/>
          <w:szCs w:val="24"/>
        </w:rPr>
        <w:t>d</w:t>
      </w:r>
      <w:r>
        <w:rPr>
          <w:spacing w:val="-1"/>
          <w:sz w:val="24"/>
          <w:szCs w:val="24"/>
        </w:rPr>
        <w:t>a</w:t>
      </w:r>
      <w:r>
        <w:rPr>
          <w:sz w:val="24"/>
          <w:szCs w:val="24"/>
        </w:rPr>
        <w:t>n</w:t>
      </w:r>
      <w:r>
        <w:rPr>
          <w:spacing w:val="22"/>
          <w:sz w:val="24"/>
          <w:szCs w:val="24"/>
        </w:rPr>
        <w:t xml:space="preserve"> </w:t>
      </w:r>
      <w:r>
        <w:rPr>
          <w:sz w:val="24"/>
          <w:szCs w:val="24"/>
        </w:rPr>
        <w:t>klik</w:t>
      </w:r>
      <w:r>
        <w:rPr>
          <w:spacing w:val="19"/>
          <w:sz w:val="24"/>
          <w:szCs w:val="24"/>
        </w:rPr>
        <w:t xml:space="preserve"> </w:t>
      </w:r>
      <w:r>
        <w:rPr>
          <w:sz w:val="24"/>
          <w:szCs w:val="24"/>
        </w:rPr>
        <w:t>Add</w:t>
      </w:r>
      <w:r>
        <w:rPr>
          <w:spacing w:val="26"/>
          <w:sz w:val="24"/>
          <w:szCs w:val="24"/>
        </w:rPr>
        <w:t xml:space="preserve"> </w:t>
      </w:r>
      <w:r>
        <w:rPr>
          <w:sz w:val="24"/>
          <w:szCs w:val="24"/>
        </w:rPr>
        <w:t>Cust</w:t>
      </w:r>
      <w:r>
        <w:rPr>
          <w:spacing w:val="2"/>
          <w:sz w:val="24"/>
          <w:szCs w:val="24"/>
        </w:rPr>
        <w:t>o</w:t>
      </w:r>
      <w:r>
        <w:rPr>
          <w:sz w:val="24"/>
          <w:szCs w:val="24"/>
        </w:rPr>
        <w:t>m</w:t>
      </w:r>
      <w:r>
        <w:rPr>
          <w:spacing w:val="-1"/>
          <w:sz w:val="24"/>
          <w:szCs w:val="24"/>
        </w:rPr>
        <w:t>e</w:t>
      </w:r>
      <w:r>
        <w:rPr>
          <w:sz w:val="24"/>
          <w:szCs w:val="24"/>
        </w:rPr>
        <w:t>r</w:t>
      </w:r>
      <w:r>
        <w:rPr>
          <w:spacing w:val="18"/>
          <w:sz w:val="24"/>
          <w:szCs w:val="24"/>
        </w:rPr>
        <w:t xml:space="preserve"> </w:t>
      </w:r>
      <w:r>
        <w:rPr>
          <w:sz w:val="24"/>
          <w:szCs w:val="24"/>
        </w:rPr>
        <w:t>untuk</w:t>
      </w:r>
      <w:r>
        <w:rPr>
          <w:spacing w:val="20"/>
          <w:sz w:val="24"/>
          <w:szCs w:val="24"/>
        </w:rPr>
        <w:t xml:space="preserve"> </w:t>
      </w:r>
      <w:r>
        <w:rPr>
          <w:sz w:val="24"/>
          <w:szCs w:val="24"/>
        </w:rPr>
        <w:t>m</w:t>
      </w:r>
      <w:r>
        <w:rPr>
          <w:spacing w:val="-1"/>
          <w:sz w:val="24"/>
          <w:szCs w:val="24"/>
        </w:rPr>
        <w:t>e</w:t>
      </w:r>
      <w:r>
        <w:rPr>
          <w:spacing w:val="2"/>
          <w:sz w:val="24"/>
          <w:szCs w:val="24"/>
        </w:rPr>
        <w:t>n</w:t>
      </w:r>
      <w:r>
        <w:rPr>
          <w:spacing w:val="-1"/>
          <w:sz w:val="24"/>
          <w:szCs w:val="24"/>
        </w:rPr>
        <w:t>a</w:t>
      </w:r>
      <w:r>
        <w:rPr>
          <w:sz w:val="24"/>
          <w:szCs w:val="24"/>
        </w:rPr>
        <w:t>mbah d</w:t>
      </w:r>
      <w:r>
        <w:rPr>
          <w:spacing w:val="-1"/>
          <w:sz w:val="24"/>
          <w:szCs w:val="24"/>
        </w:rPr>
        <w:t>a</w:t>
      </w:r>
      <w:r>
        <w:rPr>
          <w:sz w:val="24"/>
          <w:szCs w:val="24"/>
        </w:rPr>
        <w:t>ta Cus</w:t>
      </w:r>
      <w:r>
        <w:rPr>
          <w:spacing w:val="1"/>
          <w:sz w:val="24"/>
          <w:szCs w:val="24"/>
        </w:rPr>
        <w:t>t</w:t>
      </w:r>
      <w:r>
        <w:rPr>
          <w:sz w:val="24"/>
          <w:szCs w:val="24"/>
        </w:rPr>
        <w:t>om</w:t>
      </w:r>
      <w:r>
        <w:rPr>
          <w:spacing w:val="-1"/>
          <w:sz w:val="24"/>
          <w:szCs w:val="24"/>
        </w:rPr>
        <w:t>e</w:t>
      </w:r>
      <w:r>
        <w:rPr>
          <w:sz w:val="24"/>
          <w:szCs w:val="24"/>
        </w:rPr>
        <w:t xml:space="preserve">r </w:t>
      </w:r>
      <w:r>
        <w:rPr>
          <w:spacing w:val="-1"/>
          <w:sz w:val="24"/>
          <w:szCs w:val="24"/>
        </w:rPr>
        <w:t>ba</w:t>
      </w:r>
      <w:r>
        <w:rPr>
          <w:sz w:val="24"/>
          <w:szCs w:val="24"/>
        </w:rPr>
        <w:t>ru.</w:t>
      </w:r>
    </w:p>
    <w:p w:rsidR="0047694C" w:rsidRDefault="00000000">
      <w:pPr>
        <w:spacing w:before="40"/>
        <w:ind w:left="1308"/>
        <w:rPr>
          <w:sz w:val="24"/>
          <w:szCs w:val="24"/>
        </w:rPr>
      </w:pPr>
      <w:r>
        <w:rPr>
          <w:w w:val="130"/>
          <w:sz w:val="24"/>
          <w:szCs w:val="24"/>
        </w:rPr>
        <w:t xml:space="preserve">•  </w:t>
      </w:r>
      <w:r>
        <w:rPr>
          <w:spacing w:val="15"/>
          <w:w w:val="13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 xml:space="preserve">mpilkan  </w:t>
      </w:r>
      <w:r>
        <w:rPr>
          <w:spacing w:val="16"/>
          <w:sz w:val="24"/>
          <w:szCs w:val="24"/>
        </w:rPr>
        <w:t xml:space="preserve"> </w:t>
      </w:r>
      <w:r>
        <w:rPr>
          <w:sz w:val="24"/>
          <w:szCs w:val="24"/>
        </w:rPr>
        <w:t>h</w:t>
      </w:r>
      <w:r>
        <w:rPr>
          <w:spacing w:val="-1"/>
          <w:sz w:val="24"/>
          <w:szCs w:val="24"/>
        </w:rPr>
        <w:t>a</w:t>
      </w:r>
      <w:r>
        <w:rPr>
          <w:sz w:val="24"/>
          <w:szCs w:val="24"/>
        </w:rPr>
        <w:t>l</w:t>
      </w:r>
      <w:r>
        <w:rPr>
          <w:spacing w:val="2"/>
          <w:sz w:val="24"/>
          <w:szCs w:val="24"/>
        </w:rPr>
        <w:t>a</w:t>
      </w:r>
      <w:r>
        <w:rPr>
          <w:spacing w:val="1"/>
          <w:sz w:val="24"/>
          <w:szCs w:val="24"/>
        </w:rPr>
        <w:t>m</w:t>
      </w:r>
      <w:r>
        <w:rPr>
          <w:spacing w:val="-1"/>
          <w:sz w:val="24"/>
          <w:szCs w:val="24"/>
        </w:rPr>
        <w:t>a</w:t>
      </w:r>
      <w:r>
        <w:rPr>
          <w:sz w:val="24"/>
          <w:szCs w:val="24"/>
        </w:rPr>
        <w:t xml:space="preserve">n  </w:t>
      </w:r>
      <w:r>
        <w:rPr>
          <w:spacing w:val="20"/>
          <w:sz w:val="24"/>
          <w:szCs w:val="24"/>
        </w:rPr>
        <w:t xml:space="preserve"> </w:t>
      </w:r>
      <w:r>
        <w:rPr>
          <w:spacing w:val="1"/>
          <w:sz w:val="24"/>
          <w:szCs w:val="24"/>
        </w:rPr>
        <w:t>C</w:t>
      </w:r>
      <w:r>
        <w:rPr>
          <w:spacing w:val="-1"/>
          <w:sz w:val="24"/>
          <w:szCs w:val="24"/>
        </w:rPr>
        <w:t>r</w:t>
      </w:r>
      <w:r>
        <w:rPr>
          <w:spacing w:val="-3"/>
          <w:sz w:val="24"/>
          <w:szCs w:val="24"/>
        </w:rPr>
        <w:t>e</w:t>
      </w:r>
      <w:r>
        <w:rPr>
          <w:spacing w:val="-1"/>
          <w:sz w:val="24"/>
          <w:szCs w:val="24"/>
        </w:rPr>
        <w:t>a</w:t>
      </w:r>
      <w:r>
        <w:rPr>
          <w:sz w:val="24"/>
          <w:szCs w:val="24"/>
        </w:rPr>
        <w:t xml:space="preserve">te  </w:t>
      </w:r>
      <w:r>
        <w:rPr>
          <w:spacing w:val="19"/>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 xml:space="preserve">r  </w:t>
      </w:r>
      <w:r>
        <w:rPr>
          <w:spacing w:val="16"/>
          <w:sz w:val="24"/>
          <w:szCs w:val="24"/>
        </w:rPr>
        <w:t xml:space="preserve"> </w:t>
      </w:r>
      <w:r>
        <w:rPr>
          <w:sz w:val="24"/>
          <w:szCs w:val="24"/>
        </w:rPr>
        <w:t xml:space="preserve">untuk  </w:t>
      </w:r>
      <w:r>
        <w:rPr>
          <w:spacing w:val="18"/>
          <w:sz w:val="24"/>
          <w:szCs w:val="24"/>
        </w:rPr>
        <w:t xml:space="preserve"> </w:t>
      </w:r>
      <w:r>
        <w:rPr>
          <w:sz w:val="24"/>
          <w:szCs w:val="24"/>
        </w:rPr>
        <w:t>men</w:t>
      </w:r>
      <w:r>
        <w:rPr>
          <w:spacing w:val="-3"/>
          <w:sz w:val="24"/>
          <w:szCs w:val="24"/>
        </w:rPr>
        <w:t>g</w:t>
      </w:r>
      <w:r>
        <w:rPr>
          <w:sz w:val="24"/>
          <w:szCs w:val="24"/>
        </w:rPr>
        <w:t xml:space="preserve">input  </w:t>
      </w:r>
      <w:r>
        <w:rPr>
          <w:spacing w:val="18"/>
          <w:sz w:val="24"/>
          <w:szCs w:val="24"/>
        </w:rPr>
        <w:t xml:space="preserve"> </w:t>
      </w:r>
      <w:r>
        <w:rPr>
          <w:sz w:val="24"/>
          <w:szCs w:val="24"/>
        </w:rPr>
        <w:t>d</w:t>
      </w:r>
      <w:r>
        <w:rPr>
          <w:spacing w:val="-1"/>
          <w:sz w:val="24"/>
          <w:szCs w:val="24"/>
        </w:rPr>
        <w:t>a</w:t>
      </w:r>
      <w:r>
        <w:rPr>
          <w:spacing w:val="3"/>
          <w:sz w:val="24"/>
          <w:szCs w:val="24"/>
        </w:rPr>
        <w:t>ta</w:t>
      </w:r>
    </w:p>
    <w:p w:rsidR="0047694C" w:rsidRDefault="0047694C">
      <w:pPr>
        <w:spacing w:before="16" w:line="260" w:lineRule="exact"/>
        <w:rPr>
          <w:sz w:val="26"/>
          <w:szCs w:val="26"/>
        </w:rPr>
      </w:pPr>
    </w:p>
    <w:p w:rsidR="0047694C" w:rsidRDefault="00000000">
      <w:pPr>
        <w:ind w:left="1669"/>
        <w:rPr>
          <w:sz w:val="24"/>
          <w:szCs w:val="24"/>
        </w:rPr>
      </w:pPr>
      <w:r>
        <w:rPr>
          <w:sz w:val="24"/>
          <w:szCs w:val="24"/>
        </w:rPr>
        <w:t>Cust</w:t>
      </w:r>
      <w:r>
        <w:rPr>
          <w:spacing w:val="1"/>
          <w:sz w:val="24"/>
          <w:szCs w:val="24"/>
        </w:rPr>
        <w:t>o</w:t>
      </w:r>
      <w:r>
        <w:rPr>
          <w:sz w:val="24"/>
          <w:szCs w:val="24"/>
        </w:rPr>
        <w:t>m</w:t>
      </w:r>
      <w:r>
        <w:rPr>
          <w:spacing w:val="-1"/>
          <w:sz w:val="24"/>
          <w:szCs w:val="24"/>
        </w:rPr>
        <w:t>er.</w:t>
      </w:r>
    </w:p>
    <w:p w:rsidR="0047694C" w:rsidRDefault="0047694C">
      <w:pPr>
        <w:spacing w:before="13" w:line="280" w:lineRule="exact"/>
        <w:rPr>
          <w:sz w:val="28"/>
          <w:szCs w:val="28"/>
        </w:rPr>
      </w:pPr>
    </w:p>
    <w:p w:rsidR="0047694C" w:rsidRDefault="00000000">
      <w:pPr>
        <w:tabs>
          <w:tab w:val="left" w:pos="1660"/>
        </w:tabs>
        <w:spacing w:line="479" w:lineRule="auto"/>
        <w:ind w:left="1669" w:right="74"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6"/>
          <w:sz w:val="24"/>
          <w:szCs w:val="24"/>
        </w:rPr>
        <w:t xml:space="preserve">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6"/>
          <w:sz w:val="24"/>
          <w:szCs w:val="24"/>
        </w:rPr>
        <w:t xml:space="preserve"> </w:t>
      </w:r>
      <w:r>
        <w:rPr>
          <w:spacing w:val="-2"/>
          <w:sz w:val="24"/>
          <w:szCs w:val="24"/>
        </w:rPr>
        <w:t>l</w:t>
      </w:r>
      <w:r>
        <w:rPr>
          <w:spacing w:val="-1"/>
          <w:sz w:val="24"/>
          <w:szCs w:val="24"/>
        </w:rPr>
        <w:t>a</w:t>
      </w:r>
      <w:r>
        <w:rPr>
          <w:sz w:val="24"/>
          <w:szCs w:val="24"/>
        </w:rPr>
        <w:t>lu</w:t>
      </w:r>
      <w:r>
        <w:rPr>
          <w:spacing w:val="7"/>
          <w:sz w:val="24"/>
          <w:szCs w:val="24"/>
        </w:rPr>
        <w:t xml:space="preserve"> </w:t>
      </w:r>
      <w:r>
        <w:rPr>
          <w:sz w:val="24"/>
          <w:szCs w:val="24"/>
        </w:rPr>
        <w:t>klik</w:t>
      </w:r>
      <w:r>
        <w:rPr>
          <w:spacing w:val="8"/>
          <w:sz w:val="24"/>
          <w:szCs w:val="24"/>
        </w:rPr>
        <w:t xml:space="preserve"> </w:t>
      </w:r>
      <w:r>
        <w:rPr>
          <w:spacing w:val="1"/>
          <w:sz w:val="24"/>
          <w:szCs w:val="24"/>
        </w:rPr>
        <w:t>S</w:t>
      </w:r>
      <w:r>
        <w:rPr>
          <w:sz w:val="24"/>
          <w:szCs w:val="24"/>
        </w:rPr>
        <w:t>u</w:t>
      </w:r>
      <w:r>
        <w:rPr>
          <w:spacing w:val="-2"/>
          <w:sz w:val="24"/>
          <w:szCs w:val="24"/>
        </w:rPr>
        <w:t>bm</w:t>
      </w:r>
      <w:r>
        <w:rPr>
          <w:sz w:val="24"/>
          <w:szCs w:val="24"/>
        </w:rPr>
        <w:t>it</w:t>
      </w:r>
      <w:r>
        <w:rPr>
          <w:spacing w:val="8"/>
          <w:sz w:val="24"/>
          <w:szCs w:val="24"/>
        </w:rPr>
        <w:t xml:space="preserve"> </w:t>
      </w:r>
      <w:r>
        <w:rPr>
          <w:sz w:val="24"/>
          <w:szCs w:val="24"/>
        </w:rPr>
        <w:t>maka</w:t>
      </w:r>
      <w:r>
        <w:rPr>
          <w:spacing w:val="6"/>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te</w:t>
      </w:r>
      <w:r>
        <w:rPr>
          <w:spacing w:val="-1"/>
          <w:sz w:val="24"/>
          <w:szCs w:val="24"/>
        </w:rPr>
        <w:t>r</w:t>
      </w:r>
      <w:r>
        <w:rPr>
          <w:sz w:val="24"/>
          <w:szCs w:val="24"/>
        </w:rPr>
        <w:t>s</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didal</w:t>
      </w:r>
      <w:r>
        <w:rPr>
          <w:spacing w:val="-1"/>
          <w:sz w:val="24"/>
          <w:szCs w:val="24"/>
        </w:rPr>
        <w:t>a</w:t>
      </w:r>
      <w:r>
        <w:rPr>
          <w:sz w:val="24"/>
          <w:szCs w:val="24"/>
        </w:rPr>
        <w:t>m</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z w:val="24"/>
          <w:szCs w:val="24"/>
        </w:rPr>
        <w:t>se d</w:t>
      </w:r>
      <w:r>
        <w:rPr>
          <w:spacing w:val="-1"/>
          <w:sz w:val="24"/>
          <w:szCs w:val="24"/>
        </w:rPr>
        <w:t>a</w:t>
      </w:r>
      <w:r>
        <w:rPr>
          <w:sz w:val="24"/>
          <w:szCs w:val="24"/>
        </w:rPr>
        <w:t>n</w:t>
      </w:r>
      <w:r>
        <w:rPr>
          <w:spacing w:val="4"/>
          <w:sz w:val="24"/>
          <w:szCs w:val="24"/>
        </w:rPr>
        <w:t xml:space="preserve"> </w:t>
      </w:r>
      <w:r>
        <w:rPr>
          <w:sz w:val="24"/>
          <w:szCs w:val="24"/>
        </w:rPr>
        <w:t>tampil</w:t>
      </w:r>
      <w:r>
        <w:rPr>
          <w:spacing w:val="5"/>
          <w:sz w:val="24"/>
          <w:szCs w:val="24"/>
        </w:rPr>
        <w:t xml:space="preserve"> </w:t>
      </w:r>
      <w:r>
        <w:rPr>
          <w:sz w:val="24"/>
          <w:szCs w:val="24"/>
        </w:rPr>
        <w:t>view</w:t>
      </w:r>
      <w:r>
        <w:rPr>
          <w:spacing w:val="1"/>
          <w:sz w:val="24"/>
          <w:szCs w:val="24"/>
        </w:rPr>
        <w:t xml:space="preserve"> </w:t>
      </w:r>
      <w:r>
        <w:rPr>
          <w:sz w:val="24"/>
          <w:szCs w:val="24"/>
        </w:rPr>
        <w:t>dihal</w:t>
      </w:r>
      <w:r>
        <w:rPr>
          <w:spacing w:val="-3"/>
          <w:sz w:val="24"/>
          <w:szCs w:val="24"/>
        </w:rPr>
        <w:t>a</w:t>
      </w:r>
      <w:r>
        <w:rPr>
          <w:sz w:val="24"/>
          <w:szCs w:val="24"/>
        </w:rPr>
        <w:t>man</w:t>
      </w:r>
      <w:r>
        <w:rPr>
          <w:spacing w:val="4"/>
          <w:sz w:val="24"/>
          <w:szCs w:val="24"/>
        </w:rPr>
        <w:t xml:space="preserve"> </w:t>
      </w:r>
      <w:r>
        <w:rPr>
          <w:sz w:val="24"/>
          <w:szCs w:val="24"/>
        </w:rPr>
        <w:t>Cust</w:t>
      </w:r>
      <w:r>
        <w:rPr>
          <w:spacing w:val="1"/>
          <w:sz w:val="24"/>
          <w:szCs w:val="24"/>
        </w:rPr>
        <w:t>o</w:t>
      </w:r>
      <w:r>
        <w:rPr>
          <w:sz w:val="24"/>
          <w:szCs w:val="24"/>
        </w:rPr>
        <w:t>m</w:t>
      </w:r>
      <w:r>
        <w:rPr>
          <w:spacing w:val="-1"/>
          <w:sz w:val="24"/>
          <w:szCs w:val="24"/>
        </w:rPr>
        <w:t>er</w:t>
      </w:r>
      <w:r>
        <w:rPr>
          <w:sz w:val="24"/>
          <w:szCs w:val="24"/>
        </w:rPr>
        <w:t>,</w:t>
      </w:r>
      <w:r>
        <w:rPr>
          <w:spacing w:val="4"/>
          <w:sz w:val="24"/>
          <w:szCs w:val="24"/>
        </w:rPr>
        <w:t xml:space="preserve"> </w:t>
      </w:r>
      <w:r>
        <w:rPr>
          <w:sz w:val="24"/>
          <w:szCs w:val="24"/>
        </w:rPr>
        <w:t>jika</w:t>
      </w:r>
      <w:r>
        <w:rPr>
          <w:spacing w:val="1"/>
          <w:sz w:val="24"/>
          <w:szCs w:val="24"/>
        </w:rPr>
        <w:t xml:space="preserve"> </w:t>
      </w:r>
      <w:r>
        <w:rPr>
          <w:sz w:val="24"/>
          <w:szCs w:val="24"/>
        </w:rPr>
        <w:t>k</w:t>
      </w:r>
      <w:r>
        <w:rPr>
          <w:spacing w:val="-1"/>
          <w:sz w:val="24"/>
          <w:szCs w:val="24"/>
        </w:rPr>
        <w:t>l</w:t>
      </w:r>
      <w:r>
        <w:rPr>
          <w:sz w:val="24"/>
          <w:szCs w:val="24"/>
        </w:rPr>
        <w:t xml:space="preserve">ik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r>
        <w:rPr>
          <w:spacing w:val="5"/>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k</w:t>
      </w:r>
      <w:r>
        <w:rPr>
          <w:spacing w:val="-1"/>
          <w:sz w:val="24"/>
          <w:szCs w:val="24"/>
        </w:rPr>
        <w:t>e</w:t>
      </w:r>
      <w:r>
        <w:rPr>
          <w:sz w:val="24"/>
          <w:szCs w:val="24"/>
        </w:rPr>
        <w:t>mbali k</w:t>
      </w:r>
      <w:r>
        <w:rPr>
          <w:spacing w:val="-1"/>
          <w:sz w:val="24"/>
          <w:szCs w:val="24"/>
        </w:rPr>
        <w:t>e</w:t>
      </w:r>
      <w:r>
        <w:rPr>
          <w:sz w:val="24"/>
          <w:szCs w:val="24"/>
        </w:rPr>
        <w:t>h</w:t>
      </w:r>
      <w:r>
        <w:rPr>
          <w:spacing w:val="-1"/>
          <w:sz w:val="24"/>
          <w:szCs w:val="24"/>
        </w:rPr>
        <w:t>a</w:t>
      </w:r>
      <w:r>
        <w:rPr>
          <w:sz w:val="24"/>
          <w:szCs w:val="24"/>
        </w:rPr>
        <w:t>lam</w:t>
      </w:r>
      <w:r>
        <w:rPr>
          <w:spacing w:val="-1"/>
          <w:sz w:val="24"/>
          <w:szCs w:val="24"/>
        </w:rPr>
        <w:t>a</w:t>
      </w:r>
      <w:r>
        <w:rPr>
          <w:sz w:val="24"/>
          <w:szCs w:val="24"/>
        </w:rPr>
        <w:t>n Cust</w:t>
      </w:r>
      <w:r>
        <w:rPr>
          <w:spacing w:val="1"/>
          <w:sz w:val="24"/>
          <w:szCs w:val="24"/>
        </w:rPr>
        <w:t>o</w:t>
      </w:r>
      <w:r>
        <w:rPr>
          <w:sz w:val="24"/>
          <w:szCs w:val="24"/>
        </w:rPr>
        <w:t>m</w:t>
      </w:r>
      <w:r>
        <w:rPr>
          <w:spacing w:val="-1"/>
          <w:sz w:val="24"/>
          <w:szCs w:val="24"/>
        </w:rPr>
        <w:t>er.</w:t>
      </w:r>
    </w:p>
    <w:p w:rsidR="0047694C" w:rsidRDefault="00000000">
      <w:pPr>
        <w:tabs>
          <w:tab w:val="left" w:pos="1660"/>
        </w:tabs>
        <w:spacing w:before="43" w:line="477" w:lineRule="auto"/>
        <w:ind w:left="1669" w:right="70"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22"/>
          <w:sz w:val="24"/>
          <w:szCs w:val="24"/>
        </w:rPr>
        <w:t xml:space="preserve"> </w:t>
      </w:r>
      <w:r>
        <w:rPr>
          <w:sz w:val="24"/>
          <w:szCs w:val="24"/>
        </w:rPr>
        <w:t>in</w:t>
      </w:r>
      <w:r>
        <w:rPr>
          <w:spacing w:val="-2"/>
          <w:sz w:val="24"/>
          <w:szCs w:val="24"/>
        </w:rPr>
        <w:t>g</w:t>
      </w:r>
      <w:r>
        <w:rPr>
          <w:sz w:val="24"/>
          <w:szCs w:val="24"/>
        </w:rPr>
        <w:t>in</w:t>
      </w:r>
      <w:r>
        <w:rPr>
          <w:spacing w:val="24"/>
          <w:sz w:val="24"/>
          <w:szCs w:val="24"/>
        </w:rPr>
        <w:t xml:space="preserve"> </w:t>
      </w:r>
      <w:r>
        <w:rPr>
          <w:sz w:val="24"/>
          <w:szCs w:val="24"/>
        </w:rPr>
        <w:t>men</w:t>
      </w:r>
      <w:r>
        <w:rPr>
          <w:spacing w:val="-3"/>
          <w:sz w:val="24"/>
          <w:szCs w:val="24"/>
        </w:rPr>
        <w:t>g</w:t>
      </w:r>
      <w:r>
        <w:rPr>
          <w:spacing w:val="-1"/>
          <w:sz w:val="24"/>
          <w:szCs w:val="24"/>
        </w:rPr>
        <w:t>e</w:t>
      </w:r>
      <w:r>
        <w:rPr>
          <w:sz w:val="24"/>
          <w:szCs w:val="24"/>
        </w:rPr>
        <w:t>dit</w:t>
      </w:r>
      <w:r>
        <w:rPr>
          <w:spacing w:val="25"/>
          <w:sz w:val="24"/>
          <w:szCs w:val="24"/>
        </w:rPr>
        <w:t xml:space="preserve"> </w:t>
      </w:r>
      <w:r>
        <w:rPr>
          <w:spacing w:val="-1"/>
          <w:sz w:val="24"/>
          <w:szCs w:val="24"/>
        </w:rPr>
        <w:t>a</w:t>
      </w:r>
      <w:r>
        <w:rPr>
          <w:sz w:val="24"/>
          <w:szCs w:val="24"/>
        </w:rPr>
        <w:t>tau</w:t>
      </w:r>
      <w:r>
        <w:rPr>
          <w:spacing w:val="26"/>
          <w:sz w:val="24"/>
          <w:szCs w:val="24"/>
        </w:rPr>
        <w:t xml:space="preserve"> </w:t>
      </w:r>
      <w:r>
        <w:rPr>
          <w:sz w:val="24"/>
          <w:szCs w:val="24"/>
        </w:rPr>
        <w:t>m</w:t>
      </w:r>
      <w:r>
        <w:rPr>
          <w:spacing w:val="-1"/>
          <w:sz w:val="24"/>
          <w:szCs w:val="24"/>
        </w:rPr>
        <w:t>er</w:t>
      </w:r>
      <w:r>
        <w:rPr>
          <w:sz w:val="24"/>
          <w:szCs w:val="24"/>
        </w:rPr>
        <w:t>ub</w:t>
      </w:r>
      <w:r>
        <w:rPr>
          <w:spacing w:val="-1"/>
          <w:sz w:val="24"/>
          <w:szCs w:val="24"/>
        </w:rPr>
        <w:t>a</w:t>
      </w:r>
      <w:r>
        <w:rPr>
          <w:sz w:val="24"/>
          <w:szCs w:val="24"/>
        </w:rPr>
        <w:t>h</w:t>
      </w:r>
      <w:r>
        <w:rPr>
          <w:spacing w:val="26"/>
          <w:sz w:val="24"/>
          <w:szCs w:val="24"/>
        </w:rPr>
        <w:t xml:space="preserve"> </w:t>
      </w:r>
      <w:r>
        <w:rPr>
          <w:sz w:val="24"/>
          <w:szCs w:val="24"/>
        </w:rPr>
        <w:t>Cu</w:t>
      </w:r>
      <w:r>
        <w:rPr>
          <w:spacing w:val="-2"/>
          <w:sz w:val="24"/>
          <w:szCs w:val="24"/>
        </w:rPr>
        <w:t>s</w:t>
      </w:r>
      <w:r>
        <w:rPr>
          <w:sz w:val="24"/>
          <w:szCs w:val="24"/>
        </w:rPr>
        <w:t>t</w:t>
      </w:r>
      <w:r>
        <w:rPr>
          <w:spacing w:val="1"/>
          <w:sz w:val="24"/>
          <w:szCs w:val="24"/>
        </w:rPr>
        <w:t>o</w:t>
      </w:r>
      <w:r>
        <w:rPr>
          <w:sz w:val="24"/>
          <w:szCs w:val="24"/>
        </w:rPr>
        <w:t>m</w:t>
      </w:r>
      <w:r>
        <w:rPr>
          <w:spacing w:val="-1"/>
          <w:sz w:val="24"/>
          <w:szCs w:val="24"/>
        </w:rPr>
        <w:t>e</w:t>
      </w:r>
      <w:r>
        <w:rPr>
          <w:sz w:val="24"/>
          <w:szCs w:val="24"/>
        </w:rPr>
        <w:t>r</w:t>
      </w:r>
      <w:r>
        <w:rPr>
          <w:spacing w:val="23"/>
          <w:sz w:val="24"/>
          <w:szCs w:val="24"/>
        </w:rPr>
        <w:t xml:space="preserve"> </w:t>
      </w:r>
      <w:r>
        <w:rPr>
          <w:sz w:val="24"/>
          <w:szCs w:val="24"/>
        </w:rPr>
        <w:t>k</w:t>
      </w:r>
      <w:r>
        <w:rPr>
          <w:spacing w:val="1"/>
          <w:sz w:val="24"/>
          <w:szCs w:val="24"/>
        </w:rPr>
        <w:t>l</w:t>
      </w:r>
      <w:r>
        <w:rPr>
          <w:sz w:val="24"/>
          <w:szCs w:val="24"/>
        </w:rPr>
        <w:t>ik</w:t>
      </w:r>
      <w:r>
        <w:rPr>
          <w:spacing w:val="24"/>
          <w:sz w:val="24"/>
          <w:szCs w:val="24"/>
        </w:rPr>
        <w:t xml:space="preserve"> </w:t>
      </w:r>
      <w:r>
        <w:rPr>
          <w:sz w:val="24"/>
          <w:szCs w:val="24"/>
        </w:rPr>
        <w:t>Edit</w:t>
      </w:r>
      <w:r>
        <w:rPr>
          <w:spacing w:val="25"/>
          <w:sz w:val="24"/>
          <w:szCs w:val="24"/>
        </w:rPr>
        <w:t xml:space="preserve"> </w:t>
      </w:r>
      <w:r>
        <w:rPr>
          <w:sz w:val="24"/>
          <w:szCs w:val="24"/>
        </w:rPr>
        <w:t>d</w:t>
      </w:r>
      <w:r>
        <w:rPr>
          <w:spacing w:val="-1"/>
          <w:sz w:val="24"/>
          <w:szCs w:val="24"/>
        </w:rPr>
        <w:t>a</w:t>
      </w:r>
      <w:r>
        <w:rPr>
          <w:sz w:val="24"/>
          <w:szCs w:val="24"/>
        </w:rPr>
        <w:t>n</w:t>
      </w:r>
      <w:r>
        <w:rPr>
          <w:spacing w:val="24"/>
          <w:sz w:val="24"/>
          <w:szCs w:val="24"/>
        </w:rPr>
        <w:t xml:space="preserve"> </w:t>
      </w:r>
      <w:r>
        <w:rPr>
          <w:sz w:val="24"/>
          <w:szCs w:val="24"/>
        </w:rPr>
        <w:t>inp</w:t>
      </w:r>
      <w:r>
        <w:rPr>
          <w:spacing w:val="-2"/>
          <w:sz w:val="24"/>
          <w:szCs w:val="24"/>
        </w:rPr>
        <w:t>u</w:t>
      </w:r>
      <w:r>
        <w:rPr>
          <w:sz w:val="24"/>
          <w:szCs w:val="24"/>
        </w:rPr>
        <w:t>t</w:t>
      </w:r>
      <w:r>
        <w:rPr>
          <w:spacing w:val="24"/>
          <w:sz w:val="24"/>
          <w:szCs w:val="24"/>
        </w:rPr>
        <w:t xml:space="preserve"> </w:t>
      </w:r>
      <w:r>
        <w:rPr>
          <w:sz w:val="24"/>
          <w:szCs w:val="24"/>
        </w:rPr>
        <w:t>ulang d</w:t>
      </w:r>
      <w:r>
        <w:rPr>
          <w:spacing w:val="-1"/>
          <w:sz w:val="24"/>
          <w:szCs w:val="24"/>
        </w:rPr>
        <w:t>a</w:t>
      </w:r>
      <w:r>
        <w:rPr>
          <w:sz w:val="24"/>
          <w:szCs w:val="24"/>
        </w:rPr>
        <w:t>ta</w:t>
      </w:r>
      <w:r>
        <w:rPr>
          <w:spacing w:val="5"/>
          <w:sz w:val="24"/>
          <w:szCs w:val="24"/>
        </w:rPr>
        <w:t xml:space="preserve"> </w:t>
      </w:r>
      <w:r>
        <w:rPr>
          <w:spacing w:val="-7"/>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b</w:t>
      </w:r>
      <w:r>
        <w:rPr>
          <w:spacing w:val="-1"/>
          <w:sz w:val="24"/>
          <w:szCs w:val="24"/>
        </w:rPr>
        <w:t>e</w:t>
      </w:r>
      <w:r>
        <w:rPr>
          <w:spacing w:val="2"/>
          <w:sz w:val="24"/>
          <w:szCs w:val="24"/>
        </w:rPr>
        <w:t>n</w:t>
      </w:r>
      <w:r>
        <w:rPr>
          <w:spacing w:val="-1"/>
          <w:sz w:val="24"/>
          <w:szCs w:val="24"/>
        </w:rPr>
        <w:t>ar</w:t>
      </w:r>
      <w:r>
        <w:rPr>
          <w:sz w:val="24"/>
          <w:szCs w:val="24"/>
        </w:rPr>
        <w:t>,</w:t>
      </w:r>
      <w:r>
        <w:rPr>
          <w:spacing w:val="4"/>
          <w:sz w:val="24"/>
          <w:szCs w:val="24"/>
        </w:rPr>
        <w:t xml:space="preserve"> </w:t>
      </w:r>
      <w:r>
        <w:rPr>
          <w:sz w:val="24"/>
          <w:szCs w:val="24"/>
        </w:rPr>
        <w:t xml:space="preserve">maka </w:t>
      </w:r>
      <w:r>
        <w:rPr>
          <w:spacing w:val="5"/>
          <w:sz w:val="24"/>
          <w:szCs w:val="24"/>
        </w:rPr>
        <w:t>d</w:t>
      </w:r>
      <w:r>
        <w:rPr>
          <w:spacing w:val="-1"/>
          <w:sz w:val="24"/>
          <w:szCs w:val="24"/>
        </w:rPr>
        <w:t>a</w:t>
      </w:r>
      <w:r>
        <w:rPr>
          <w:sz w:val="24"/>
          <w:szCs w:val="24"/>
        </w:rPr>
        <w:t>ta</w:t>
      </w:r>
      <w:r>
        <w:rPr>
          <w:spacing w:val="3"/>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t</w:t>
      </w:r>
      <w:r>
        <w:rPr>
          <w:spacing w:val="-1"/>
          <w:sz w:val="24"/>
          <w:szCs w:val="24"/>
        </w:rPr>
        <w:t>er</w:t>
      </w:r>
      <w:r>
        <w:rPr>
          <w:sz w:val="24"/>
          <w:szCs w:val="24"/>
        </w:rPr>
        <w:t>up</w:t>
      </w:r>
      <w:r>
        <w:rPr>
          <w:spacing w:val="2"/>
          <w:sz w:val="24"/>
          <w:szCs w:val="24"/>
        </w:rPr>
        <w:t>d</w:t>
      </w:r>
      <w:r>
        <w:rPr>
          <w:spacing w:val="-1"/>
          <w:sz w:val="24"/>
          <w:szCs w:val="24"/>
        </w:rPr>
        <w:t>a</w:t>
      </w:r>
      <w:r>
        <w:rPr>
          <w:sz w:val="24"/>
          <w:szCs w:val="24"/>
        </w:rPr>
        <w:t>te</w:t>
      </w:r>
      <w:r>
        <w:rPr>
          <w:spacing w:val="3"/>
          <w:sz w:val="24"/>
          <w:szCs w:val="24"/>
        </w:rPr>
        <w:t xml:space="preserve"> </w:t>
      </w:r>
      <w:r>
        <w:rPr>
          <w:sz w:val="24"/>
          <w:szCs w:val="24"/>
        </w:rPr>
        <w:t>dida</w:t>
      </w:r>
      <w:r>
        <w:rPr>
          <w:spacing w:val="1"/>
          <w:sz w:val="24"/>
          <w:szCs w:val="24"/>
        </w:rPr>
        <w:t>l</w:t>
      </w:r>
      <w:r>
        <w:rPr>
          <w:spacing w:val="-1"/>
          <w:sz w:val="24"/>
          <w:szCs w:val="24"/>
        </w:rPr>
        <w:t>a</w:t>
      </w:r>
      <w:r>
        <w:rPr>
          <w:sz w:val="24"/>
          <w:szCs w:val="24"/>
        </w:rPr>
        <w:t>m</w:t>
      </w:r>
      <w:r>
        <w:rPr>
          <w:spacing w:val="4"/>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3"/>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z w:val="24"/>
          <w:szCs w:val="24"/>
        </w:rPr>
        <w:t>tamp</w:t>
      </w:r>
      <w:r>
        <w:rPr>
          <w:spacing w:val="-2"/>
          <w:sz w:val="24"/>
          <w:szCs w:val="24"/>
        </w:rPr>
        <w:t>i</w:t>
      </w:r>
      <w:r>
        <w:rPr>
          <w:sz w:val="24"/>
          <w:szCs w:val="24"/>
        </w:rPr>
        <w:t>l dihal</w:t>
      </w:r>
      <w:r>
        <w:rPr>
          <w:spacing w:val="-1"/>
          <w:sz w:val="24"/>
          <w:szCs w:val="24"/>
        </w:rPr>
        <w:t>a</w:t>
      </w:r>
      <w:r>
        <w:rPr>
          <w:sz w:val="24"/>
          <w:szCs w:val="24"/>
        </w:rPr>
        <w:t>man vi</w:t>
      </w:r>
      <w:r>
        <w:rPr>
          <w:spacing w:val="-1"/>
          <w:sz w:val="24"/>
          <w:szCs w:val="24"/>
        </w:rPr>
        <w:t>e</w:t>
      </w:r>
      <w:r>
        <w:rPr>
          <w:sz w:val="24"/>
          <w:szCs w:val="24"/>
        </w:rPr>
        <w:t>w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a</w:t>
      </w:r>
      <w:r>
        <w:rPr>
          <w:sz w:val="24"/>
          <w:szCs w:val="24"/>
        </w:rPr>
        <w:t>ru.</w:t>
      </w:r>
    </w:p>
    <w:p w:rsidR="0047694C" w:rsidRDefault="00000000">
      <w:pPr>
        <w:tabs>
          <w:tab w:val="left" w:pos="1660"/>
        </w:tabs>
        <w:spacing w:before="44" w:line="475" w:lineRule="auto"/>
        <w:ind w:left="1669" w:right="78" w:hanging="361"/>
        <w:jc w:val="both"/>
        <w:rPr>
          <w:sz w:val="24"/>
          <w:szCs w:val="24"/>
        </w:rPr>
      </w:pPr>
      <w:r>
        <w:rPr>
          <w:w w:val="130"/>
          <w:sz w:val="24"/>
          <w:szCs w:val="24"/>
        </w:rPr>
        <w:t>•</w:t>
      </w:r>
      <w:r>
        <w:rPr>
          <w:sz w:val="24"/>
          <w:szCs w:val="24"/>
        </w:rPr>
        <w:tab/>
      </w:r>
      <w:r>
        <w:rPr>
          <w:spacing w:val="2"/>
          <w:sz w:val="24"/>
          <w:szCs w:val="24"/>
        </w:rPr>
        <w:t>J</w:t>
      </w:r>
      <w:r>
        <w:rPr>
          <w:sz w:val="24"/>
          <w:szCs w:val="24"/>
        </w:rPr>
        <w:t>ika in</w:t>
      </w:r>
      <w:r>
        <w:rPr>
          <w:spacing w:val="-2"/>
          <w:sz w:val="24"/>
          <w:szCs w:val="24"/>
        </w:rPr>
        <w:t>g</w:t>
      </w:r>
      <w:r>
        <w:rPr>
          <w:sz w:val="24"/>
          <w:szCs w:val="24"/>
        </w:rPr>
        <w:t>in men</w:t>
      </w:r>
      <w:r>
        <w:rPr>
          <w:spacing w:val="-3"/>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r>
        <w:rPr>
          <w:spacing w:val="-1"/>
          <w:sz w:val="24"/>
          <w:szCs w:val="24"/>
        </w:rPr>
        <w:t xml:space="preserve"> </w:t>
      </w:r>
      <w:r>
        <w:rPr>
          <w:sz w:val="24"/>
          <w:szCs w:val="24"/>
        </w:rPr>
        <w:t>klik D</w:t>
      </w:r>
      <w:r>
        <w:rPr>
          <w:spacing w:val="-1"/>
          <w:sz w:val="24"/>
          <w:szCs w:val="24"/>
        </w:rPr>
        <w:t>e</w:t>
      </w:r>
      <w:r>
        <w:rPr>
          <w:sz w:val="24"/>
          <w:szCs w:val="24"/>
        </w:rPr>
        <w:t>l</w:t>
      </w:r>
      <w:r>
        <w:rPr>
          <w:spacing w:val="-1"/>
          <w:sz w:val="24"/>
          <w:szCs w:val="24"/>
        </w:rPr>
        <w:t>e</w:t>
      </w:r>
      <w:r>
        <w:rPr>
          <w:sz w:val="24"/>
          <w:szCs w:val="24"/>
        </w:rPr>
        <w:t>te</w:t>
      </w:r>
      <w:r>
        <w:rPr>
          <w:spacing w:val="-1"/>
          <w:sz w:val="24"/>
          <w:szCs w:val="24"/>
        </w:rPr>
        <w:t xml:space="preserve"> </w:t>
      </w:r>
      <w:r>
        <w:rPr>
          <w:sz w:val="24"/>
          <w:szCs w:val="24"/>
        </w:rPr>
        <w:t>maka</w:t>
      </w:r>
      <w:r>
        <w:rPr>
          <w:spacing w:val="-4"/>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 xml:space="preserve">n </w:t>
      </w:r>
      <w:r>
        <w:rPr>
          <w:spacing w:val="3"/>
          <w:sz w:val="24"/>
          <w:szCs w:val="24"/>
        </w:rPr>
        <w:t>t</w:t>
      </w:r>
      <w:r>
        <w:rPr>
          <w:spacing w:val="-1"/>
          <w:sz w:val="24"/>
          <w:szCs w:val="24"/>
        </w:rPr>
        <w:t>er</w:t>
      </w:r>
      <w:r>
        <w:rPr>
          <w:sz w:val="24"/>
          <w:szCs w:val="24"/>
        </w:rPr>
        <w:t>h</w:t>
      </w:r>
      <w:r>
        <w:rPr>
          <w:spacing w:val="-3"/>
          <w:sz w:val="24"/>
          <w:szCs w:val="24"/>
        </w:rPr>
        <w:t>a</w:t>
      </w:r>
      <w:r>
        <w:rPr>
          <w:sz w:val="24"/>
          <w:szCs w:val="24"/>
        </w:rPr>
        <w:t>pus didal</w:t>
      </w:r>
      <w:r>
        <w:rPr>
          <w:spacing w:val="-1"/>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6"/>
        <w:ind w:left="1308"/>
        <w:rPr>
          <w:sz w:val="24"/>
          <w:szCs w:val="24"/>
        </w:rPr>
        <w:sectPr w:rsidR="0047694C">
          <w:pgSz w:w="11940" w:h="16860"/>
          <w:pgMar w:top="960" w:right="1540" w:bottom="280" w:left="1680" w:header="731" w:footer="0" w:gutter="0"/>
          <w:cols w:space="720"/>
        </w:sectPr>
      </w:pPr>
      <w:r>
        <w:rPr>
          <w:w w:val="130"/>
          <w:sz w:val="24"/>
          <w:szCs w:val="24"/>
        </w:rPr>
        <w:t xml:space="preserve">•  </w:t>
      </w:r>
      <w:r>
        <w:rPr>
          <w:spacing w:val="15"/>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6)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 M</w:t>
      </w:r>
      <w:r>
        <w:rPr>
          <w:spacing w:val="2"/>
          <w:sz w:val="24"/>
          <w:szCs w:val="24"/>
        </w:rPr>
        <w:t>a</w:t>
      </w:r>
      <w:r>
        <w:rPr>
          <w:sz w:val="24"/>
          <w:szCs w:val="24"/>
        </w:rPr>
        <w:t>ster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 U</w:t>
      </w:r>
      <w:r>
        <w:rPr>
          <w:spacing w:val="3"/>
          <w:sz w:val="24"/>
          <w:szCs w:val="24"/>
        </w:rPr>
        <w:t>s</w:t>
      </w:r>
      <w:r>
        <w:rPr>
          <w:sz w:val="24"/>
          <w:szCs w:val="24"/>
        </w:rPr>
        <w:t>er</w:t>
      </w:r>
      <w:r>
        <w:rPr>
          <w:spacing w:val="-1"/>
          <w:sz w:val="24"/>
          <w:szCs w:val="24"/>
        </w:rPr>
        <w:t xml:space="preserve"> </w:t>
      </w:r>
      <w:r>
        <w:rPr>
          <w:sz w:val="24"/>
          <w:szCs w:val="24"/>
        </w:rPr>
        <w:t>A</w:t>
      </w:r>
      <w:r>
        <w:rPr>
          <w:spacing w:val="-1"/>
          <w:sz w:val="24"/>
          <w:szCs w:val="24"/>
        </w:rPr>
        <w:t>cce</w:t>
      </w:r>
      <w:r>
        <w:rPr>
          <w:sz w:val="24"/>
          <w:szCs w:val="24"/>
        </w:rPr>
        <w:t>ss</w:t>
      </w:r>
    </w:p>
    <w:p w:rsidR="0047694C" w:rsidRDefault="0047694C">
      <w:pPr>
        <w:spacing w:before="4" w:line="200" w:lineRule="exact"/>
      </w:pPr>
    </w:p>
    <w:p w:rsidR="0047694C" w:rsidRDefault="003B46A5">
      <w:pPr>
        <w:ind w:left="2741"/>
      </w:pPr>
      <w:r>
        <w:pict>
          <v:shape id="_x0000_i1057" type="#_x0000_t75" style="width:255.35pt;height:566.8pt">
            <v:imagedata r:id="rId179" o:title=""/>
          </v:shape>
        </w:pict>
      </w:r>
    </w:p>
    <w:p w:rsidR="0047694C" w:rsidRDefault="0047694C">
      <w:pPr>
        <w:spacing w:before="5" w:line="160" w:lineRule="exact"/>
        <w:rPr>
          <w:sz w:val="16"/>
          <w:szCs w:val="16"/>
        </w:rPr>
      </w:pPr>
    </w:p>
    <w:p w:rsidR="0047694C" w:rsidRDefault="00000000">
      <w:pPr>
        <w:ind w:left="1686"/>
        <w:rPr>
          <w:sz w:val="24"/>
          <w:szCs w:val="24"/>
        </w:rPr>
        <w:sectPr w:rsidR="0047694C">
          <w:pgSz w:w="11940" w:h="16860"/>
          <w:pgMar w:top="960" w:right="15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3.11</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4"/>
          <w:sz w:val="24"/>
          <w:szCs w:val="24"/>
        </w:rPr>
        <w:t xml:space="preserve"> </w:t>
      </w:r>
      <w:r>
        <w:rPr>
          <w:sz w:val="24"/>
          <w:szCs w:val="24"/>
        </w:rPr>
        <w:t>Dia</w:t>
      </w:r>
      <w:r>
        <w:rPr>
          <w:spacing w:val="-3"/>
          <w:sz w:val="24"/>
          <w:szCs w:val="24"/>
        </w:rPr>
        <w:t>g</w:t>
      </w:r>
      <w:r>
        <w:rPr>
          <w:spacing w:val="-1"/>
          <w:sz w:val="24"/>
          <w:szCs w:val="24"/>
        </w:rPr>
        <w:t>ra</w:t>
      </w:r>
      <w:r>
        <w:rPr>
          <w:sz w:val="24"/>
          <w:szCs w:val="24"/>
        </w:rPr>
        <w:t>m MD U</w:t>
      </w:r>
      <w:r>
        <w:rPr>
          <w:spacing w:val="2"/>
          <w:sz w:val="24"/>
          <w:szCs w:val="24"/>
        </w:rPr>
        <w:t>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w:t>
      </w:r>
      <w:r>
        <w:rPr>
          <w:sz w:val="24"/>
          <w:szCs w:val="24"/>
        </w:rPr>
        <w:t>ess</w:t>
      </w:r>
      <w:r>
        <w:rPr>
          <w:spacing w:val="5"/>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w:t>
      </w:r>
      <w:r>
        <w:rPr>
          <w:sz w:val="24"/>
          <w:szCs w:val="24"/>
        </w:rPr>
        <w:t>A</w:t>
      </w:r>
      <w:r>
        <w:rPr>
          <w:spacing w:val="-1"/>
          <w:sz w:val="24"/>
          <w:szCs w:val="24"/>
        </w:rPr>
        <w:t>cce</w:t>
      </w:r>
      <w:r>
        <w:rPr>
          <w:spacing w:val="3"/>
          <w:sz w:val="24"/>
          <w:szCs w:val="24"/>
        </w:rPr>
        <w:t>s</w:t>
      </w:r>
      <w:r>
        <w:rPr>
          <w:sz w:val="24"/>
          <w:szCs w:val="24"/>
        </w:rPr>
        <w:t>s:</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w:t>
      </w:r>
      <w:r>
        <w:rPr>
          <w:spacing w:val="-1"/>
          <w:sz w:val="24"/>
          <w:szCs w:val="24"/>
        </w:rPr>
        <w:t>a</w:t>
      </w:r>
      <w:r>
        <w:rPr>
          <w:sz w:val="24"/>
          <w:szCs w:val="24"/>
        </w:rPr>
        <w:t>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tabs>
          <w:tab w:val="left" w:pos="1660"/>
        </w:tabs>
        <w:spacing w:line="478" w:lineRule="auto"/>
        <w:ind w:left="1669" w:right="75" w:hanging="361"/>
        <w:jc w:val="both"/>
        <w:rPr>
          <w:sz w:val="24"/>
          <w:szCs w:val="24"/>
        </w:rPr>
      </w:pPr>
      <w:r>
        <w:rPr>
          <w:w w:val="130"/>
          <w:sz w:val="24"/>
          <w:szCs w:val="24"/>
        </w:rPr>
        <w:t>•</w:t>
      </w:r>
      <w:r>
        <w:rPr>
          <w:sz w:val="24"/>
          <w:szCs w:val="24"/>
        </w:rPr>
        <w:tab/>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 xml:space="preserve">s </w:t>
      </w:r>
      <w:r>
        <w:rPr>
          <w:spacing w:val="24"/>
          <w:sz w:val="24"/>
          <w:szCs w:val="24"/>
        </w:rPr>
        <w:t xml:space="preserve"> </w:t>
      </w:r>
      <w:r>
        <w:rPr>
          <w:sz w:val="24"/>
          <w:szCs w:val="24"/>
        </w:rPr>
        <w:t xml:space="preserve">menu </w:t>
      </w:r>
      <w:r>
        <w:rPr>
          <w:spacing w:val="26"/>
          <w:sz w:val="24"/>
          <w:szCs w:val="24"/>
        </w:rPr>
        <w:t xml:space="preserve"> </w:t>
      </w:r>
      <w:r>
        <w:rPr>
          <w:sz w:val="24"/>
          <w:szCs w:val="24"/>
        </w:rPr>
        <w:t>U</w:t>
      </w:r>
      <w:r>
        <w:rPr>
          <w:spacing w:val="3"/>
          <w:sz w:val="24"/>
          <w:szCs w:val="24"/>
        </w:rPr>
        <w:t>s</w:t>
      </w:r>
      <w:r>
        <w:rPr>
          <w:spacing w:val="-1"/>
          <w:sz w:val="24"/>
          <w:szCs w:val="24"/>
        </w:rPr>
        <w:t>e</w:t>
      </w:r>
      <w:r>
        <w:rPr>
          <w:sz w:val="24"/>
          <w:szCs w:val="24"/>
        </w:rPr>
        <w:t xml:space="preserve">r </w:t>
      </w:r>
      <w:r>
        <w:rPr>
          <w:spacing w:val="28"/>
          <w:sz w:val="24"/>
          <w:szCs w:val="24"/>
        </w:rPr>
        <w:t xml:space="preserve"> </w:t>
      </w:r>
      <w:r>
        <w:rPr>
          <w:sz w:val="24"/>
          <w:szCs w:val="24"/>
        </w:rPr>
        <w:t>A</w:t>
      </w:r>
      <w:r>
        <w:rPr>
          <w:spacing w:val="-1"/>
          <w:sz w:val="24"/>
          <w:szCs w:val="24"/>
        </w:rPr>
        <w:t>cce</w:t>
      </w:r>
      <w:r>
        <w:rPr>
          <w:sz w:val="24"/>
          <w:szCs w:val="24"/>
        </w:rPr>
        <w:t>s</w:t>
      </w:r>
      <w:r>
        <w:rPr>
          <w:spacing w:val="3"/>
          <w:sz w:val="24"/>
          <w:szCs w:val="24"/>
        </w:rPr>
        <w:t>s</w:t>
      </w:r>
      <w:r>
        <w:rPr>
          <w:sz w:val="24"/>
          <w:szCs w:val="24"/>
        </w:rPr>
        <w:t xml:space="preserve">, </w:t>
      </w:r>
      <w:r>
        <w:rPr>
          <w:spacing w:val="24"/>
          <w:sz w:val="24"/>
          <w:szCs w:val="24"/>
        </w:rPr>
        <w:t xml:space="preserve"> </w:t>
      </w:r>
      <w:r>
        <w:rPr>
          <w:sz w:val="24"/>
          <w:szCs w:val="24"/>
        </w:rPr>
        <w:t>d</w:t>
      </w:r>
      <w:r>
        <w:rPr>
          <w:spacing w:val="-1"/>
          <w:sz w:val="24"/>
          <w:szCs w:val="24"/>
        </w:rPr>
        <w:t>a</w:t>
      </w:r>
      <w:r>
        <w:rPr>
          <w:sz w:val="24"/>
          <w:szCs w:val="24"/>
        </w:rPr>
        <w:t xml:space="preserve">n </w:t>
      </w:r>
      <w:r>
        <w:rPr>
          <w:spacing w:val="26"/>
          <w:sz w:val="24"/>
          <w:szCs w:val="24"/>
        </w:rPr>
        <w:t xml:space="preserve"> </w:t>
      </w:r>
      <w:r>
        <w:rPr>
          <w:sz w:val="24"/>
          <w:szCs w:val="24"/>
        </w:rPr>
        <w:t xml:space="preserve">klik </w:t>
      </w:r>
      <w:r>
        <w:rPr>
          <w:spacing w:val="24"/>
          <w:sz w:val="24"/>
          <w:szCs w:val="24"/>
        </w:rPr>
        <w:t xml:space="preserve"> </w:t>
      </w:r>
      <w:r>
        <w:rPr>
          <w:sz w:val="24"/>
          <w:szCs w:val="24"/>
        </w:rPr>
        <w:t xml:space="preserve">Add </w:t>
      </w:r>
      <w:r>
        <w:rPr>
          <w:spacing w:val="27"/>
          <w:sz w:val="24"/>
          <w:szCs w:val="24"/>
        </w:rPr>
        <w:t xml:space="preserve"> </w:t>
      </w:r>
      <w:r>
        <w:rPr>
          <w:sz w:val="24"/>
          <w:szCs w:val="24"/>
        </w:rPr>
        <w:t>Us</w:t>
      </w:r>
      <w:r>
        <w:rPr>
          <w:spacing w:val="-1"/>
          <w:sz w:val="24"/>
          <w:szCs w:val="24"/>
        </w:rPr>
        <w:t>e</w:t>
      </w:r>
      <w:r>
        <w:rPr>
          <w:sz w:val="24"/>
          <w:szCs w:val="24"/>
        </w:rPr>
        <w:t xml:space="preserve">r </w:t>
      </w:r>
      <w:r>
        <w:rPr>
          <w:spacing w:val="26"/>
          <w:sz w:val="24"/>
          <w:szCs w:val="24"/>
        </w:rPr>
        <w:t xml:space="preserve"> </w:t>
      </w:r>
      <w:r>
        <w:rPr>
          <w:sz w:val="24"/>
          <w:szCs w:val="24"/>
        </w:rPr>
        <w:t>A</w:t>
      </w:r>
      <w:r>
        <w:rPr>
          <w:spacing w:val="-1"/>
          <w:sz w:val="24"/>
          <w:szCs w:val="24"/>
        </w:rPr>
        <w:t>cce</w:t>
      </w:r>
      <w:r>
        <w:rPr>
          <w:sz w:val="24"/>
          <w:szCs w:val="24"/>
        </w:rPr>
        <w:t xml:space="preserve">ss </w:t>
      </w:r>
      <w:r>
        <w:rPr>
          <w:spacing w:val="27"/>
          <w:sz w:val="24"/>
          <w:szCs w:val="24"/>
        </w:rPr>
        <w:t xml:space="preserve"> </w:t>
      </w:r>
      <w:r>
        <w:rPr>
          <w:sz w:val="24"/>
          <w:szCs w:val="24"/>
        </w:rPr>
        <w:t>untuk men</w:t>
      </w:r>
      <w:r>
        <w:rPr>
          <w:spacing w:val="-1"/>
          <w:sz w:val="24"/>
          <w:szCs w:val="24"/>
        </w:rPr>
        <w:t>a</w:t>
      </w:r>
      <w:r>
        <w:rPr>
          <w:sz w:val="24"/>
          <w:szCs w:val="24"/>
        </w:rPr>
        <w:t>mbah d</w:t>
      </w:r>
      <w:r>
        <w:rPr>
          <w:spacing w:val="-1"/>
          <w:sz w:val="24"/>
          <w:szCs w:val="24"/>
        </w:rPr>
        <w:t>a</w:t>
      </w:r>
      <w:r>
        <w:rPr>
          <w:sz w:val="24"/>
          <w:szCs w:val="24"/>
        </w:rPr>
        <w:t>ta</w:t>
      </w:r>
      <w:r>
        <w:rPr>
          <w:spacing w:val="1"/>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Ac</w:t>
      </w:r>
      <w:r>
        <w:rPr>
          <w:spacing w:val="-1"/>
          <w:sz w:val="24"/>
          <w:szCs w:val="24"/>
        </w:rPr>
        <w:t>ce</w:t>
      </w:r>
      <w:r>
        <w:rPr>
          <w:sz w:val="24"/>
          <w:szCs w:val="24"/>
        </w:rPr>
        <w:t>ss b</w:t>
      </w:r>
      <w:r>
        <w:rPr>
          <w:spacing w:val="-1"/>
          <w:sz w:val="24"/>
          <w:szCs w:val="24"/>
        </w:rPr>
        <w:t>a</w:t>
      </w:r>
      <w:r>
        <w:rPr>
          <w:sz w:val="24"/>
          <w:szCs w:val="24"/>
        </w:rPr>
        <w:t>ru.</w:t>
      </w:r>
    </w:p>
    <w:p w:rsidR="0047694C" w:rsidRDefault="00000000">
      <w:pPr>
        <w:spacing w:before="40"/>
        <w:ind w:left="1308"/>
        <w:rPr>
          <w:sz w:val="24"/>
          <w:szCs w:val="24"/>
        </w:rPr>
      </w:pPr>
      <w:r>
        <w:rPr>
          <w:w w:val="130"/>
          <w:sz w:val="24"/>
          <w:szCs w:val="24"/>
        </w:rPr>
        <w:t xml:space="preserve">•  </w:t>
      </w:r>
      <w:r>
        <w:rPr>
          <w:spacing w:val="15"/>
          <w:w w:val="13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mpilkan</w:t>
      </w:r>
      <w:r>
        <w:rPr>
          <w:spacing w:val="4"/>
          <w:sz w:val="24"/>
          <w:szCs w:val="24"/>
        </w:rPr>
        <w:t xml:space="preserve"> </w:t>
      </w:r>
      <w:r>
        <w:rPr>
          <w:sz w:val="24"/>
          <w:szCs w:val="24"/>
        </w:rPr>
        <w:t>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r>
        <w:rPr>
          <w:spacing w:val="5"/>
          <w:sz w:val="24"/>
          <w:szCs w:val="24"/>
        </w:rPr>
        <w:t xml:space="preserve"> </w:t>
      </w:r>
      <w:r>
        <w:rPr>
          <w:spacing w:val="3"/>
          <w:sz w:val="24"/>
          <w:szCs w:val="24"/>
        </w:rPr>
        <w:t>C</w:t>
      </w:r>
      <w:r>
        <w:rPr>
          <w:spacing w:val="-1"/>
          <w:sz w:val="24"/>
          <w:szCs w:val="24"/>
        </w:rPr>
        <w:t>r</w:t>
      </w:r>
      <w:r>
        <w:rPr>
          <w:spacing w:val="-3"/>
          <w:sz w:val="24"/>
          <w:szCs w:val="24"/>
        </w:rPr>
        <w:t>e</w:t>
      </w:r>
      <w:r>
        <w:rPr>
          <w:spacing w:val="-1"/>
          <w:sz w:val="24"/>
          <w:szCs w:val="24"/>
        </w:rPr>
        <w:t>a</w:t>
      </w:r>
      <w:r>
        <w:rPr>
          <w:sz w:val="24"/>
          <w:szCs w:val="24"/>
        </w:rPr>
        <w:t>te</w:t>
      </w:r>
      <w:r>
        <w:rPr>
          <w:spacing w:val="9"/>
          <w:sz w:val="24"/>
          <w:szCs w:val="24"/>
        </w:rPr>
        <w:t xml:space="preserve"> </w:t>
      </w:r>
      <w:r>
        <w:rPr>
          <w:sz w:val="24"/>
          <w:szCs w:val="24"/>
        </w:rPr>
        <w:t>Us</w:t>
      </w:r>
      <w:r>
        <w:rPr>
          <w:spacing w:val="-1"/>
          <w:sz w:val="24"/>
          <w:szCs w:val="24"/>
        </w:rPr>
        <w:t>e</w:t>
      </w:r>
      <w:r>
        <w:rPr>
          <w:sz w:val="24"/>
          <w:szCs w:val="24"/>
        </w:rPr>
        <w:t>r</w:t>
      </w:r>
      <w:r>
        <w:rPr>
          <w:spacing w:val="6"/>
          <w:sz w:val="24"/>
          <w:szCs w:val="24"/>
        </w:rPr>
        <w:t xml:space="preserve"> </w:t>
      </w:r>
      <w:r>
        <w:rPr>
          <w:spacing w:val="2"/>
          <w:sz w:val="24"/>
          <w:szCs w:val="24"/>
        </w:rPr>
        <w:t>A</w:t>
      </w:r>
      <w:r>
        <w:rPr>
          <w:spacing w:val="-1"/>
          <w:sz w:val="24"/>
          <w:szCs w:val="24"/>
        </w:rPr>
        <w:t>cce</w:t>
      </w:r>
      <w:r>
        <w:rPr>
          <w:sz w:val="24"/>
          <w:szCs w:val="24"/>
        </w:rPr>
        <w:t>ss</w:t>
      </w:r>
      <w:r>
        <w:rPr>
          <w:spacing w:val="7"/>
          <w:sz w:val="24"/>
          <w:szCs w:val="24"/>
        </w:rPr>
        <w:t xml:space="preserve"> </w:t>
      </w:r>
      <w:r>
        <w:rPr>
          <w:sz w:val="24"/>
          <w:szCs w:val="24"/>
        </w:rPr>
        <w:t>untuk</w:t>
      </w:r>
      <w:r>
        <w:rPr>
          <w:spacing w:val="11"/>
          <w:sz w:val="24"/>
          <w:szCs w:val="24"/>
        </w:rPr>
        <w:t xml:space="preserve"> </w:t>
      </w:r>
      <w:r>
        <w:rPr>
          <w:sz w:val="24"/>
          <w:szCs w:val="24"/>
        </w:rPr>
        <w:t>men</w:t>
      </w:r>
      <w:r>
        <w:rPr>
          <w:spacing w:val="-3"/>
          <w:sz w:val="24"/>
          <w:szCs w:val="24"/>
        </w:rPr>
        <w:t>g</w:t>
      </w:r>
      <w:r>
        <w:rPr>
          <w:sz w:val="24"/>
          <w:szCs w:val="24"/>
        </w:rPr>
        <w:t>input</w:t>
      </w:r>
      <w:r>
        <w:rPr>
          <w:spacing w:val="6"/>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z w:val="24"/>
          <w:szCs w:val="24"/>
        </w:rPr>
        <w:t>U</w:t>
      </w:r>
      <w:r>
        <w:rPr>
          <w:spacing w:val="3"/>
          <w:sz w:val="24"/>
          <w:szCs w:val="24"/>
        </w:rPr>
        <w:t>s</w:t>
      </w:r>
      <w:r>
        <w:rPr>
          <w:spacing w:val="-1"/>
          <w:sz w:val="24"/>
          <w:szCs w:val="24"/>
        </w:rPr>
        <w:t>e</w:t>
      </w:r>
      <w:r>
        <w:rPr>
          <w:sz w:val="24"/>
          <w:szCs w:val="24"/>
        </w:rPr>
        <w:t>r</w:t>
      </w:r>
    </w:p>
    <w:p w:rsidR="0047694C" w:rsidRDefault="0047694C">
      <w:pPr>
        <w:spacing w:before="16" w:line="260" w:lineRule="exact"/>
        <w:rPr>
          <w:sz w:val="26"/>
          <w:szCs w:val="26"/>
        </w:rPr>
      </w:pPr>
    </w:p>
    <w:p w:rsidR="0047694C" w:rsidRDefault="00000000">
      <w:pPr>
        <w:ind w:left="1669"/>
        <w:rPr>
          <w:sz w:val="24"/>
          <w:szCs w:val="24"/>
        </w:rPr>
      </w:pPr>
      <w:r>
        <w:rPr>
          <w:sz w:val="24"/>
          <w:szCs w:val="24"/>
        </w:rPr>
        <w:t>A</w:t>
      </w:r>
      <w:r>
        <w:rPr>
          <w:spacing w:val="-1"/>
          <w:sz w:val="24"/>
          <w:szCs w:val="24"/>
        </w:rPr>
        <w:t>cce</w:t>
      </w:r>
      <w:r>
        <w:rPr>
          <w:sz w:val="24"/>
          <w:szCs w:val="24"/>
        </w:rPr>
        <w:t>ss.</w:t>
      </w:r>
    </w:p>
    <w:p w:rsidR="0047694C" w:rsidRDefault="0047694C">
      <w:pPr>
        <w:spacing w:before="13" w:line="280" w:lineRule="exact"/>
        <w:rPr>
          <w:sz w:val="28"/>
          <w:szCs w:val="28"/>
        </w:rPr>
      </w:pPr>
    </w:p>
    <w:p w:rsidR="0047694C" w:rsidRDefault="00000000">
      <w:pPr>
        <w:tabs>
          <w:tab w:val="left" w:pos="1660"/>
        </w:tabs>
        <w:spacing w:line="479" w:lineRule="auto"/>
        <w:ind w:left="1669" w:right="74"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6"/>
          <w:sz w:val="24"/>
          <w:szCs w:val="24"/>
        </w:rPr>
        <w:t xml:space="preserve">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4"/>
          <w:sz w:val="24"/>
          <w:szCs w:val="24"/>
        </w:rPr>
        <w:t xml:space="preserve"> </w:t>
      </w:r>
      <w:r>
        <w:rPr>
          <w:spacing w:val="1"/>
          <w:sz w:val="24"/>
          <w:szCs w:val="24"/>
        </w:rPr>
        <w:t>l</w:t>
      </w:r>
      <w:r>
        <w:rPr>
          <w:spacing w:val="-1"/>
          <w:sz w:val="24"/>
          <w:szCs w:val="24"/>
        </w:rPr>
        <w:t>a</w:t>
      </w:r>
      <w:r>
        <w:rPr>
          <w:sz w:val="24"/>
          <w:szCs w:val="24"/>
        </w:rPr>
        <w:t>lu</w:t>
      </w:r>
      <w:r>
        <w:rPr>
          <w:spacing w:val="7"/>
          <w:sz w:val="24"/>
          <w:szCs w:val="24"/>
        </w:rPr>
        <w:t xml:space="preserve"> </w:t>
      </w:r>
      <w:r>
        <w:rPr>
          <w:sz w:val="24"/>
          <w:szCs w:val="24"/>
        </w:rPr>
        <w:t>klik</w:t>
      </w:r>
      <w:r>
        <w:rPr>
          <w:spacing w:val="7"/>
          <w:sz w:val="24"/>
          <w:szCs w:val="24"/>
        </w:rPr>
        <w:t xml:space="preserve"> </w:t>
      </w:r>
      <w:r>
        <w:rPr>
          <w:spacing w:val="1"/>
          <w:sz w:val="24"/>
          <w:szCs w:val="24"/>
        </w:rPr>
        <w:t>S</w:t>
      </w:r>
      <w:r>
        <w:rPr>
          <w:sz w:val="24"/>
          <w:szCs w:val="24"/>
        </w:rPr>
        <w:t>u</w:t>
      </w:r>
      <w:r>
        <w:rPr>
          <w:spacing w:val="-2"/>
          <w:sz w:val="24"/>
          <w:szCs w:val="24"/>
        </w:rPr>
        <w:t>bm</w:t>
      </w:r>
      <w:r>
        <w:rPr>
          <w:sz w:val="24"/>
          <w:szCs w:val="24"/>
        </w:rPr>
        <w:t>it</w:t>
      </w:r>
      <w:r>
        <w:rPr>
          <w:spacing w:val="8"/>
          <w:sz w:val="24"/>
          <w:szCs w:val="24"/>
        </w:rPr>
        <w:t xml:space="preserve"> </w:t>
      </w:r>
      <w:r>
        <w:rPr>
          <w:sz w:val="24"/>
          <w:szCs w:val="24"/>
        </w:rPr>
        <w:t>maka</w:t>
      </w:r>
      <w:r>
        <w:rPr>
          <w:spacing w:val="6"/>
          <w:sz w:val="24"/>
          <w:szCs w:val="24"/>
        </w:rPr>
        <w:t xml:space="preserve"> </w:t>
      </w:r>
      <w:r>
        <w:rPr>
          <w:sz w:val="24"/>
          <w:szCs w:val="24"/>
        </w:rPr>
        <w:t>d</w:t>
      </w:r>
      <w:r>
        <w:rPr>
          <w:spacing w:val="-1"/>
          <w:sz w:val="24"/>
          <w:szCs w:val="24"/>
        </w:rPr>
        <w:t>a</w:t>
      </w:r>
      <w:r>
        <w:rPr>
          <w:sz w:val="24"/>
          <w:szCs w:val="24"/>
        </w:rPr>
        <w:t>ta</w:t>
      </w:r>
      <w:r>
        <w:rPr>
          <w:spacing w:val="7"/>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te</w:t>
      </w:r>
      <w:r>
        <w:rPr>
          <w:spacing w:val="-1"/>
          <w:sz w:val="24"/>
          <w:szCs w:val="24"/>
        </w:rPr>
        <w:t>r</w:t>
      </w:r>
      <w:r>
        <w:rPr>
          <w:sz w:val="24"/>
          <w:szCs w:val="24"/>
        </w:rPr>
        <w:t>s</w:t>
      </w:r>
      <w:r>
        <w:rPr>
          <w:spacing w:val="-1"/>
          <w:sz w:val="24"/>
          <w:szCs w:val="24"/>
        </w:rPr>
        <w:t>i</w:t>
      </w:r>
      <w:r>
        <w:rPr>
          <w:sz w:val="24"/>
          <w:szCs w:val="24"/>
        </w:rPr>
        <w:t>mp</w:t>
      </w:r>
      <w:r>
        <w:rPr>
          <w:spacing w:val="-1"/>
          <w:sz w:val="24"/>
          <w:szCs w:val="24"/>
        </w:rPr>
        <w:t>a</w:t>
      </w:r>
      <w:r>
        <w:rPr>
          <w:sz w:val="24"/>
          <w:szCs w:val="24"/>
        </w:rPr>
        <w:t>n</w:t>
      </w:r>
      <w:r>
        <w:rPr>
          <w:spacing w:val="7"/>
          <w:sz w:val="24"/>
          <w:szCs w:val="24"/>
        </w:rPr>
        <w:t xml:space="preserve"> </w:t>
      </w:r>
      <w:r>
        <w:rPr>
          <w:sz w:val="24"/>
          <w:szCs w:val="24"/>
        </w:rPr>
        <w:t>didal</w:t>
      </w:r>
      <w:r>
        <w:rPr>
          <w:spacing w:val="-1"/>
          <w:sz w:val="24"/>
          <w:szCs w:val="24"/>
        </w:rPr>
        <w:t>a</w:t>
      </w:r>
      <w:r>
        <w:rPr>
          <w:sz w:val="24"/>
          <w:szCs w:val="24"/>
        </w:rPr>
        <w:t>m</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z w:val="24"/>
          <w:szCs w:val="24"/>
        </w:rPr>
        <w:t>se d</w:t>
      </w:r>
      <w:r>
        <w:rPr>
          <w:spacing w:val="-1"/>
          <w:sz w:val="24"/>
          <w:szCs w:val="24"/>
        </w:rPr>
        <w:t>a</w:t>
      </w:r>
      <w:r>
        <w:rPr>
          <w:sz w:val="24"/>
          <w:szCs w:val="24"/>
        </w:rPr>
        <w:t>n</w:t>
      </w:r>
      <w:r>
        <w:rPr>
          <w:spacing w:val="1"/>
          <w:sz w:val="24"/>
          <w:szCs w:val="24"/>
        </w:rPr>
        <w:t xml:space="preserve"> </w:t>
      </w:r>
      <w:r>
        <w:rPr>
          <w:sz w:val="24"/>
          <w:szCs w:val="24"/>
        </w:rPr>
        <w:t>tampil</w:t>
      </w:r>
      <w:r>
        <w:rPr>
          <w:spacing w:val="2"/>
          <w:sz w:val="24"/>
          <w:szCs w:val="24"/>
        </w:rPr>
        <w:t xml:space="preserve"> </w:t>
      </w:r>
      <w:r>
        <w:rPr>
          <w:sz w:val="24"/>
          <w:szCs w:val="24"/>
        </w:rPr>
        <w:t>view dihal</w:t>
      </w:r>
      <w:r>
        <w:rPr>
          <w:spacing w:val="-1"/>
          <w:sz w:val="24"/>
          <w:szCs w:val="24"/>
        </w:rPr>
        <w:t>a</w:t>
      </w:r>
      <w:r>
        <w:rPr>
          <w:spacing w:val="1"/>
          <w:sz w:val="24"/>
          <w:szCs w:val="24"/>
        </w:rPr>
        <w:t>m</w:t>
      </w:r>
      <w:r>
        <w:rPr>
          <w:spacing w:val="-1"/>
          <w:sz w:val="24"/>
          <w:szCs w:val="24"/>
        </w:rPr>
        <w:t>a</w:t>
      </w:r>
      <w:r>
        <w:rPr>
          <w:sz w:val="24"/>
          <w:szCs w:val="24"/>
        </w:rPr>
        <w:t>n</w:t>
      </w:r>
      <w:r>
        <w:rPr>
          <w:spacing w:val="4"/>
          <w:sz w:val="24"/>
          <w:szCs w:val="24"/>
        </w:rPr>
        <w:t xml:space="preserve"> </w:t>
      </w:r>
      <w:r>
        <w:rPr>
          <w:sz w:val="24"/>
          <w:szCs w:val="24"/>
        </w:rPr>
        <w:t>Us</w:t>
      </w:r>
      <w:r>
        <w:rPr>
          <w:spacing w:val="-1"/>
          <w:sz w:val="24"/>
          <w:szCs w:val="24"/>
        </w:rPr>
        <w:t>e</w:t>
      </w:r>
      <w:r>
        <w:rPr>
          <w:sz w:val="24"/>
          <w:szCs w:val="24"/>
        </w:rPr>
        <w:t>r A</w:t>
      </w:r>
      <w:r>
        <w:rPr>
          <w:spacing w:val="-1"/>
          <w:sz w:val="24"/>
          <w:szCs w:val="24"/>
        </w:rPr>
        <w:t>cce</w:t>
      </w:r>
      <w:r>
        <w:rPr>
          <w:spacing w:val="3"/>
          <w:sz w:val="24"/>
          <w:szCs w:val="24"/>
        </w:rPr>
        <w:t>s</w:t>
      </w:r>
      <w:r>
        <w:rPr>
          <w:sz w:val="24"/>
          <w:szCs w:val="24"/>
        </w:rPr>
        <w:t>s,</w:t>
      </w:r>
      <w:r>
        <w:rPr>
          <w:spacing w:val="1"/>
          <w:sz w:val="24"/>
          <w:szCs w:val="24"/>
        </w:rPr>
        <w:t xml:space="preserve"> </w:t>
      </w:r>
      <w:r>
        <w:rPr>
          <w:sz w:val="24"/>
          <w:szCs w:val="24"/>
        </w:rPr>
        <w:t>jika k</w:t>
      </w:r>
      <w:r>
        <w:rPr>
          <w:spacing w:val="1"/>
          <w:sz w:val="24"/>
          <w:szCs w:val="24"/>
        </w:rPr>
        <w:t>l</w:t>
      </w:r>
      <w:r>
        <w:rPr>
          <w:sz w:val="24"/>
          <w:szCs w:val="24"/>
        </w:rPr>
        <w:t>ik</w:t>
      </w:r>
      <w:r>
        <w:rPr>
          <w:spacing w:val="1"/>
          <w:sz w:val="24"/>
          <w:szCs w:val="24"/>
        </w:rPr>
        <w:t xml:space="preserve"> C</w:t>
      </w:r>
      <w:r>
        <w:rPr>
          <w:spacing w:val="-1"/>
          <w:sz w:val="24"/>
          <w:szCs w:val="24"/>
        </w:rPr>
        <w:t>a</w:t>
      </w:r>
      <w:r>
        <w:rPr>
          <w:sz w:val="24"/>
          <w:szCs w:val="24"/>
        </w:rPr>
        <w:t>n</w:t>
      </w:r>
      <w:r>
        <w:rPr>
          <w:spacing w:val="-1"/>
          <w:sz w:val="24"/>
          <w:szCs w:val="24"/>
        </w:rPr>
        <w:t>ce</w:t>
      </w:r>
      <w:r>
        <w:rPr>
          <w:sz w:val="24"/>
          <w:szCs w:val="24"/>
        </w:rPr>
        <w:t>l</w:t>
      </w:r>
      <w:r>
        <w:rPr>
          <w:spacing w:val="2"/>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z w:val="24"/>
          <w:szCs w:val="24"/>
        </w:rPr>
        <w:t>mbali k</w:t>
      </w:r>
      <w:r>
        <w:rPr>
          <w:spacing w:val="-1"/>
          <w:sz w:val="24"/>
          <w:szCs w:val="24"/>
        </w:rPr>
        <w:t>e</w:t>
      </w:r>
      <w:r>
        <w:rPr>
          <w:sz w:val="24"/>
          <w:szCs w:val="24"/>
        </w:rPr>
        <w:t>h</w:t>
      </w:r>
      <w:r>
        <w:rPr>
          <w:spacing w:val="-1"/>
          <w:sz w:val="24"/>
          <w:szCs w:val="24"/>
        </w:rPr>
        <w:t>a</w:t>
      </w:r>
      <w:r>
        <w:rPr>
          <w:sz w:val="24"/>
          <w:szCs w:val="24"/>
        </w:rPr>
        <w:t>lam</w:t>
      </w:r>
      <w:r>
        <w:rPr>
          <w:spacing w:val="-1"/>
          <w:sz w:val="24"/>
          <w:szCs w:val="24"/>
        </w:rPr>
        <w:t>a</w:t>
      </w:r>
      <w:r>
        <w:rPr>
          <w:sz w:val="24"/>
          <w:szCs w:val="24"/>
        </w:rPr>
        <w:t>n U</w:t>
      </w:r>
      <w:r>
        <w:rPr>
          <w:spacing w:val="3"/>
          <w:sz w:val="24"/>
          <w:szCs w:val="24"/>
        </w:rPr>
        <w:t>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w:t>
      </w:r>
      <w:r>
        <w:rPr>
          <w:spacing w:val="1"/>
          <w:sz w:val="24"/>
          <w:szCs w:val="24"/>
        </w:rPr>
        <w:t>s</w:t>
      </w:r>
      <w:r>
        <w:rPr>
          <w:sz w:val="24"/>
          <w:szCs w:val="24"/>
        </w:rPr>
        <w:t>.</w:t>
      </w:r>
    </w:p>
    <w:p w:rsidR="0047694C" w:rsidRDefault="00000000">
      <w:pPr>
        <w:tabs>
          <w:tab w:val="left" w:pos="1660"/>
        </w:tabs>
        <w:spacing w:before="43" w:line="477" w:lineRule="auto"/>
        <w:ind w:left="1669" w:right="75"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4"/>
          <w:sz w:val="24"/>
          <w:szCs w:val="24"/>
        </w:rPr>
        <w:t xml:space="preserve"> </w:t>
      </w:r>
      <w:r>
        <w:rPr>
          <w:sz w:val="24"/>
          <w:szCs w:val="24"/>
        </w:rPr>
        <w:t>in</w:t>
      </w:r>
      <w:r>
        <w:rPr>
          <w:spacing w:val="-2"/>
          <w:sz w:val="24"/>
          <w:szCs w:val="24"/>
        </w:rPr>
        <w:t>g</w:t>
      </w:r>
      <w:r>
        <w:rPr>
          <w:sz w:val="24"/>
          <w:szCs w:val="24"/>
        </w:rPr>
        <w:t>in</w:t>
      </w:r>
      <w:r>
        <w:rPr>
          <w:spacing w:val="-5"/>
          <w:sz w:val="24"/>
          <w:szCs w:val="24"/>
        </w:rPr>
        <w:t xml:space="preserve"> </w:t>
      </w:r>
      <w:r>
        <w:rPr>
          <w:sz w:val="24"/>
          <w:szCs w:val="24"/>
        </w:rPr>
        <w:t>me</w:t>
      </w:r>
      <w:r>
        <w:rPr>
          <w:spacing w:val="2"/>
          <w:sz w:val="24"/>
          <w:szCs w:val="24"/>
        </w:rPr>
        <w:t>n</w:t>
      </w:r>
      <w:r>
        <w:rPr>
          <w:spacing w:val="-2"/>
          <w:sz w:val="24"/>
          <w:szCs w:val="24"/>
        </w:rPr>
        <w:t>g</w:t>
      </w:r>
      <w:r>
        <w:rPr>
          <w:spacing w:val="-1"/>
          <w:sz w:val="24"/>
          <w:szCs w:val="24"/>
        </w:rPr>
        <w:t>e</w:t>
      </w:r>
      <w:r>
        <w:rPr>
          <w:sz w:val="24"/>
          <w:szCs w:val="24"/>
        </w:rPr>
        <w:t>dit</w:t>
      </w:r>
      <w:r>
        <w:rPr>
          <w:spacing w:val="-4"/>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3"/>
          <w:sz w:val="24"/>
          <w:szCs w:val="24"/>
        </w:rPr>
        <w:t xml:space="preserve"> </w:t>
      </w:r>
      <w:r>
        <w:rPr>
          <w:sz w:val="24"/>
          <w:szCs w:val="24"/>
        </w:rPr>
        <w:t>m</w:t>
      </w:r>
      <w:r>
        <w:rPr>
          <w:spacing w:val="-1"/>
          <w:sz w:val="24"/>
          <w:szCs w:val="24"/>
        </w:rPr>
        <w:t>er</w:t>
      </w:r>
      <w:r>
        <w:rPr>
          <w:sz w:val="24"/>
          <w:szCs w:val="24"/>
        </w:rPr>
        <w:t>ub</w:t>
      </w:r>
      <w:r>
        <w:rPr>
          <w:spacing w:val="-1"/>
          <w:sz w:val="24"/>
          <w:szCs w:val="24"/>
        </w:rPr>
        <w:t>a</w:t>
      </w:r>
      <w:r>
        <w:rPr>
          <w:sz w:val="24"/>
          <w:szCs w:val="24"/>
        </w:rPr>
        <w:t>h</w:t>
      </w:r>
      <w:r>
        <w:rPr>
          <w:spacing w:val="2"/>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5"/>
          <w:sz w:val="24"/>
          <w:szCs w:val="24"/>
        </w:rPr>
        <w:t xml:space="preserve"> </w:t>
      </w:r>
      <w:r>
        <w:rPr>
          <w:sz w:val="24"/>
          <w:szCs w:val="24"/>
        </w:rPr>
        <w:t>k</w:t>
      </w:r>
      <w:r>
        <w:rPr>
          <w:spacing w:val="1"/>
          <w:sz w:val="24"/>
          <w:szCs w:val="24"/>
        </w:rPr>
        <w:t>l</w:t>
      </w:r>
      <w:r>
        <w:rPr>
          <w:spacing w:val="5"/>
          <w:sz w:val="24"/>
          <w:szCs w:val="24"/>
        </w:rPr>
        <w:t>i</w:t>
      </w:r>
      <w:r>
        <w:rPr>
          <w:sz w:val="24"/>
          <w:szCs w:val="24"/>
        </w:rPr>
        <w:t>k</w:t>
      </w:r>
      <w:r>
        <w:rPr>
          <w:spacing w:val="-5"/>
          <w:sz w:val="24"/>
          <w:szCs w:val="24"/>
        </w:rPr>
        <w:t xml:space="preserve"> </w:t>
      </w:r>
      <w:r>
        <w:rPr>
          <w:sz w:val="24"/>
          <w:szCs w:val="24"/>
        </w:rPr>
        <w:t>Edit</w:t>
      </w:r>
      <w:r>
        <w:rPr>
          <w:spacing w:val="-4"/>
          <w:sz w:val="24"/>
          <w:szCs w:val="24"/>
        </w:rPr>
        <w:t xml:space="preserve"> </w:t>
      </w:r>
      <w:r>
        <w:rPr>
          <w:sz w:val="24"/>
          <w:szCs w:val="24"/>
        </w:rPr>
        <w:t>d</w:t>
      </w:r>
      <w:r>
        <w:rPr>
          <w:spacing w:val="-1"/>
          <w:sz w:val="24"/>
          <w:szCs w:val="24"/>
        </w:rPr>
        <w:t>a</w:t>
      </w:r>
      <w:r>
        <w:rPr>
          <w:sz w:val="24"/>
          <w:szCs w:val="24"/>
        </w:rPr>
        <w:t>n</w:t>
      </w:r>
      <w:r>
        <w:rPr>
          <w:spacing w:val="-5"/>
          <w:sz w:val="24"/>
          <w:szCs w:val="24"/>
        </w:rPr>
        <w:t xml:space="preserve"> </w:t>
      </w:r>
      <w:r>
        <w:rPr>
          <w:sz w:val="24"/>
          <w:szCs w:val="24"/>
        </w:rPr>
        <w:t>input</w:t>
      </w:r>
      <w:r>
        <w:rPr>
          <w:spacing w:val="-4"/>
          <w:sz w:val="24"/>
          <w:szCs w:val="24"/>
        </w:rPr>
        <w:t xml:space="preserve"> </w:t>
      </w:r>
      <w:r>
        <w:rPr>
          <w:sz w:val="24"/>
          <w:szCs w:val="24"/>
        </w:rPr>
        <w:t>ula</w:t>
      </w:r>
      <w:r>
        <w:rPr>
          <w:spacing w:val="2"/>
          <w:sz w:val="24"/>
          <w:szCs w:val="24"/>
        </w:rPr>
        <w:t>n</w:t>
      </w:r>
      <w:r>
        <w:rPr>
          <w:sz w:val="24"/>
          <w:szCs w:val="24"/>
        </w:rPr>
        <w:t>g d</w:t>
      </w:r>
      <w:r>
        <w:rPr>
          <w:spacing w:val="-1"/>
          <w:sz w:val="24"/>
          <w:szCs w:val="24"/>
        </w:rPr>
        <w:t>a</w:t>
      </w:r>
      <w:r>
        <w:rPr>
          <w:sz w:val="24"/>
          <w:szCs w:val="24"/>
        </w:rPr>
        <w:t>ta</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b</w:t>
      </w:r>
      <w:r>
        <w:rPr>
          <w:spacing w:val="-1"/>
          <w:sz w:val="24"/>
          <w:szCs w:val="24"/>
        </w:rPr>
        <w:t>e</w:t>
      </w:r>
      <w:r>
        <w:rPr>
          <w:spacing w:val="2"/>
          <w:sz w:val="24"/>
          <w:szCs w:val="24"/>
        </w:rPr>
        <w:t>n</w:t>
      </w:r>
      <w:r>
        <w:rPr>
          <w:spacing w:val="-1"/>
          <w:sz w:val="24"/>
          <w:szCs w:val="24"/>
        </w:rPr>
        <w:t>ar</w:t>
      </w:r>
      <w:r>
        <w:rPr>
          <w:sz w:val="24"/>
          <w:szCs w:val="24"/>
        </w:rPr>
        <w:t>,</w:t>
      </w:r>
      <w:r>
        <w:rPr>
          <w:spacing w:val="1"/>
          <w:sz w:val="24"/>
          <w:szCs w:val="24"/>
        </w:rPr>
        <w:t xml:space="preserve"> </w:t>
      </w:r>
      <w:r>
        <w:rPr>
          <w:sz w:val="24"/>
          <w:szCs w:val="24"/>
        </w:rPr>
        <w:t xml:space="preserve">maka </w:t>
      </w:r>
      <w:r>
        <w:rPr>
          <w:spacing w:val="5"/>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t</w:t>
      </w:r>
      <w:r>
        <w:rPr>
          <w:spacing w:val="-1"/>
          <w:sz w:val="24"/>
          <w:szCs w:val="24"/>
        </w:rPr>
        <w:t>er</w:t>
      </w:r>
      <w:r>
        <w:rPr>
          <w:sz w:val="24"/>
          <w:szCs w:val="24"/>
        </w:rPr>
        <w:t>up</w:t>
      </w:r>
      <w:r>
        <w:rPr>
          <w:spacing w:val="2"/>
          <w:sz w:val="24"/>
          <w:szCs w:val="24"/>
        </w:rPr>
        <w:t>d</w:t>
      </w:r>
      <w:r>
        <w:rPr>
          <w:spacing w:val="-1"/>
          <w:sz w:val="24"/>
          <w:szCs w:val="24"/>
        </w:rPr>
        <w:t>a</w:t>
      </w:r>
      <w:r>
        <w:rPr>
          <w:sz w:val="24"/>
          <w:szCs w:val="24"/>
        </w:rPr>
        <w:t>te</w:t>
      </w:r>
      <w:r>
        <w:rPr>
          <w:spacing w:val="3"/>
          <w:sz w:val="24"/>
          <w:szCs w:val="24"/>
        </w:rPr>
        <w:t xml:space="preserve"> </w:t>
      </w:r>
      <w:r>
        <w:rPr>
          <w:sz w:val="24"/>
          <w:szCs w:val="24"/>
        </w:rPr>
        <w:t>dida</w:t>
      </w:r>
      <w:r>
        <w:rPr>
          <w:spacing w:val="1"/>
          <w:sz w:val="24"/>
          <w:szCs w:val="24"/>
        </w:rPr>
        <w:t>la</w:t>
      </w:r>
      <w:r>
        <w:rPr>
          <w:sz w:val="24"/>
          <w:szCs w:val="24"/>
        </w:rPr>
        <w:t>m</w:t>
      </w:r>
      <w:r>
        <w:rPr>
          <w:spacing w:val="2"/>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 d</w:t>
      </w:r>
      <w:r>
        <w:rPr>
          <w:spacing w:val="-1"/>
          <w:sz w:val="24"/>
          <w:szCs w:val="24"/>
        </w:rPr>
        <w:t>a</w:t>
      </w:r>
      <w:r>
        <w:rPr>
          <w:sz w:val="24"/>
          <w:szCs w:val="24"/>
        </w:rPr>
        <w:t>n</w:t>
      </w:r>
      <w:r>
        <w:rPr>
          <w:spacing w:val="1"/>
          <w:sz w:val="24"/>
          <w:szCs w:val="24"/>
        </w:rPr>
        <w:t xml:space="preserve"> </w:t>
      </w:r>
      <w:r>
        <w:rPr>
          <w:spacing w:val="3"/>
          <w:sz w:val="24"/>
          <w:szCs w:val="24"/>
        </w:rPr>
        <w:t>t</w:t>
      </w:r>
      <w:r>
        <w:rPr>
          <w:spacing w:val="-1"/>
          <w:sz w:val="24"/>
          <w:szCs w:val="24"/>
        </w:rPr>
        <w:t>a</w:t>
      </w:r>
      <w:r>
        <w:rPr>
          <w:sz w:val="24"/>
          <w:szCs w:val="24"/>
        </w:rPr>
        <w:t>mp</w:t>
      </w:r>
      <w:r>
        <w:rPr>
          <w:spacing w:val="1"/>
          <w:sz w:val="24"/>
          <w:szCs w:val="24"/>
        </w:rPr>
        <w:t>i</w:t>
      </w:r>
      <w:r>
        <w:rPr>
          <w:sz w:val="24"/>
          <w:szCs w:val="24"/>
        </w:rPr>
        <w:t>l dihal</w:t>
      </w:r>
      <w:r>
        <w:rPr>
          <w:spacing w:val="-1"/>
          <w:sz w:val="24"/>
          <w:szCs w:val="24"/>
        </w:rPr>
        <w:t>a</w:t>
      </w:r>
      <w:r>
        <w:rPr>
          <w:sz w:val="24"/>
          <w:szCs w:val="24"/>
        </w:rPr>
        <w:t>man vi</w:t>
      </w:r>
      <w:r>
        <w:rPr>
          <w:spacing w:val="-1"/>
          <w:sz w:val="24"/>
          <w:szCs w:val="24"/>
        </w:rPr>
        <w:t>e</w:t>
      </w:r>
      <w:r>
        <w:rPr>
          <w:sz w:val="24"/>
          <w:szCs w:val="24"/>
        </w:rPr>
        <w:t>w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b</w:t>
      </w:r>
      <w:r>
        <w:rPr>
          <w:spacing w:val="-1"/>
          <w:sz w:val="24"/>
          <w:szCs w:val="24"/>
        </w:rPr>
        <w:t>a</w:t>
      </w:r>
      <w:r>
        <w:rPr>
          <w:sz w:val="24"/>
          <w:szCs w:val="24"/>
        </w:rPr>
        <w:t>ru.</w:t>
      </w:r>
    </w:p>
    <w:p w:rsidR="0047694C" w:rsidRDefault="00000000">
      <w:pPr>
        <w:tabs>
          <w:tab w:val="left" w:pos="1660"/>
        </w:tabs>
        <w:spacing w:before="44" w:line="475" w:lineRule="auto"/>
        <w:ind w:left="1669" w:right="80" w:hanging="361"/>
        <w:jc w:val="both"/>
        <w:rPr>
          <w:sz w:val="24"/>
          <w:szCs w:val="24"/>
        </w:rPr>
      </w:pPr>
      <w:r>
        <w:rPr>
          <w:w w:val="130"/>
          <w:sz w:val="24"/>
          <w:szCs w:val="24"/>
        </w:rPr>
        <w:t>•</w:t>
      </w:r>
      <w:r>
        <w:rPr>
          <w:sz w:val="24"/>
          <w:szCs w:val="24"/>
        </w:rPr>
        <w:tab/>
      </w:r>
      <w:r>
        <w:rPr>
          <w:spacing w:val="2"/>
          <w:sz w:val="24"/>
          <w:szCs w:val="24"/>
        </w:rPr>
        <w:t>J</w:t>
      </w:r>
      <w:r>
        <w:rPr>
          <w:sz w:val="24"/>
          <w:szCs w:val="24"/>
        </w:rPr>
        <w:t>ika in</w:t>
      </w:r>
      <w:r>
        <w:rPr>
          <w:spacing w:val="-2"/>
          <w:sz w:val="24"/>
          <w:szCs w:val="24"/>
        </w:rPr>
        <w:t>g</w:t>
      </w:r>
      <w:r>
        <w:rPr>
          <w:sz w:val="24"/>
          <w:szCs w:val="24"/>
        </w:rPr>
        <w:t>in men</w:t>
      </w:r>
      <w:r>
        <w:rPr>
          <w:spacing w:val="-3"/>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r>
        <w:rPr>
          <w:spacing w:val="-1"/>
          <w:sz w:val="24"/>
          <w:szCs w:val="24"/>
        </w:rPr>
        <w:t xml:space="preserve"> </w:t>
      </w:r>
      <w:r>
        <w:rPr>
          <w:sz w:val="24"/>
          <w:szCs w:val="24"/>
        </w:rPr>
        <w:t>klik D</w:t>
      </w:r>
      <w:r>
        <w:rPr>
          <w:spacing w:val="-1"/>
          <w:sz w:val="24"/>
          <w:szCs w:val="24"/>
        </w:rPr>
        <w:t>e</w:t>
      </w:r>
      <w:r>
        <w:rPr>
          <w:sz w:val="24"/>
          <w:szCs w:val="24"/>
        </w:rPr>
        <w:t>lete</w:t>
      </w:r>
      <w:r>
        <w:rPr>
          <w:spacing w:val="-1"/>
          <w:sz w:val="24"/>
          <w:szCs w:val="24"/>
        </w:rPr>
        <w:t xml:space="preserve"> </w:t>
      </w:r>
      <w:r>
        <w:rPr>
          <w:sz w:val="24"/>
          <w:szCs w:val="24"/>
        </w:rPr>
        <w:t>maka</w:t>
      </w:r>
      <w:r>
        <w:rPr>
          <w:spacing w:val="-4"/>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k</w:t>
      </w:r>
      <w:r>
        <w:rPr>
          <w:spacing w:val="-1"/>
          <w:sz w:val="24"/>
          <w:szCs w:val="24"/>
        </w:rPr>
        <w:t>a</w:t>
      </w:r>
      <w:r>
        <w:rPr>
          <w:sz w:val="24"/>
          <w:szCs w:val="24"/>
        </w:rPr>
        <w:t>n t</w:t>
      </w:r>
      <w:r>
        <w:rPr>
          <w:spacing w:val="-1"/>
          <w:sz w:val="24"/>
          <w:szCs w:val="24"/>
        </w:rPr>
        <w:t>er</w:t>
      </w:r>
      <w:r>
        <w:rPr>
          <w:sz w:val="24"/>
          <w:szCs w:val="24"/>
        </w:rPr>
        <w:t>h</w:t>
      </w:r>
      <w:r>
        <w:rPr>
          <w:spacing w:val="-1"/>
          <w:sz w:val="24"/>
          <w:szCs w:val="24"/>
        </w:rPr>
        <w:t>a</w:t>
      </w:r>
      <w:r>
        <w:rPr>
          <w:sz w:val="24"/>
          <w:szCs w:val="24"/>
        </w:rPr>
        <w:t>pus didal</w:t>
      </w:r>
      <w:r>
        <w:rPr>
          <w:spacing w:val="-3"/>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6"/>
        <w:ind w:left="1308"/>
        <w:rPr>
          <w:sz w:val="24"/>
          <w:szCs w:val="24"/>
        </w:rPr>
        <w:sectPr w:rsidR="0047694C">
          <w:pgSz w:w="11940" w:h="16860"/>
          <w:pgMar w:top="960" w:right="1540" w:bottom="280" w:left="1680" w:header="731" w:footer="0" w:gutter="0"/>
          <w:cols w:space="720"/>
        </w:sectPr>
      </w:pPr>
      <w:r>
        <w:rPr>
          <w:w w:val="130"/>
          <w:sz w:val="24"/>
          <w:szCs w:val="24"/>
        </w:rPr>
        <w:t xml:space="preserve">•  </w:t>
      </w:r>
      <w:r>
        <w:rPr>
          <w:spacing w:val="15"/>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7)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 Ut</w:t>
      </w:r>
      <w:r>
        <w:rPr>
          <w:spacing w:val="3"/>
          <w:sz w:val="24"/>
          <w:szCs w:val="24"/>
        </w:rPr>
        <w:t>i</w:t>
      </w:r>
      <w:r>
        <w:rPr>
          <w:sz w:val="24"/>
          <w:szCs w:val="24"/>
        </w:rPr>
        <w:t>liti</w:t>
      </w:r>
      <w:r>
        <w:rPr>
          <w:spacing w:val="-1"/>
          <w:sz w:val="24"/>
          <w:szCs w:val="24"/>
        </w:rPr>
        <w:t>e</w:t>
      </w:r>
      <w:r>
        <w:rPr>
          <w:sz w:val="24"/>
          <w:szCs w:val="24"/>
        </w:rPr>
        <w:t>s</w:t>
      </w:r>
      <w:r>
        <w:rPr>
          <w:spacing w:val="3"/>
          <w:sz w:val="24"/>
          <w:szCs w:val="24"/>
        </w:rPr>
        <w:t xml:space="preserve"> </w:t>
      </w:r>
      <w:r>
        <w:rPr>
          <w:sz w:val="24"/>
          <w:szCs w:val="24"/>
        </w:rPr>
        <w:t>– T</w:t>
      </w:r>
      <w:r>
        <w:rPr>
          <w:spacing w:val="-1"/>
          <w:sz w:val="24"/>
          <w:szCs w:val="24"/>
        </w:rPr>
        <w:t>ra</w:t>
      </w:r>
      <w:r>
        <w:rPr>
          <w:sz w:val="24"/>
          <w:szCs w:val="24"/>
        </w:rPr>
        <w:t>ns</w:t>
      </w:r>
      <w:r>
        <w:rPr>
          <w:spacing w:val="-1"/>
          <w:sz w:val="24"/>
          <w:szCs w:val="24"/>
        </w:rPr>
        <w:t>a</w:t>
      </w:r>
      <w:r>
        <w:rPr>
          <w:sz w:val="24"/>
          <w:szCs w:val="24"/>
        </w:rPr>
        <w:t>ction</w:t>
      </w:r>
    </w:p>
    <w:p w:rsidR="0047694C" w:rsidRDefault="0047694C">
      <w:pPr>
        <w:spacing w:line="100" w:lineRule="exact"/>
        <w:rPr>
          <w:sz w:val="10"/>
          <w:szCs w:val="10"/>
        </w:rPr>
      </w:pPr>
    </w:p>
    <w:p w:rsidR="0047694C" w:rsidRDefault="0047694C">
      <w:pPr>
        <w:spacing w:line="200" w:lineRule="exact"/>
      </w:pPr>
    </w:p>
    <w:p w:rsidR="0047694C" w:rsidRDefault="003B46A5">
      <w:pPr>
        <w:ind w:left="2753"/>
      </w:pPr>
      <w:r>
        <w:pict>
          <v:shape id="_x0000_i1058" type="#_x0000_t75" style="width:284.65pt;height:456.3pt">
            <v:imagedata r:id="rId180" o:title=""/>
          </v:shape>
        </w:pict>
      </w:r>
    </w:p>
    <w:p w:rsidR="0047694C" w:rsidRDefault="0047694C">
      <w:pPr>
        <w:spacing w:before="17" w:line="280" w:lineRule="exact"/>
        <w:rPr>
          <w:sz w:val="28"/>
          <w:szCs w:val="28"/>
        </w:rPr>
      </w:pPr>
    </w:p>
    <w:p w:rsidR="0047694C" w:rsidRDefault="00000000">
      <w:pPr>
        <w:ind w:left="1572"/>
        <w:rPr>
          <w:sz w:val="24"/>
          <w:szCs w:val="24"/>
        </w:rPr>
        <w:sectPr w:rsidR="0047694C">
          <w:pgSz w:w="11940" w:h="16860"/>
          <w:pgMar w:top="960" w:right="13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3.12</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3"/>
          <w:sz w:val="24"/>
          <w:szCs w:val="24"/>
        </w:rPr>
        <w:t>g</w:t>
      </w:r>
      <w:r>
        <w:rPr>
          <w:spacing w:val="-1"/>
          <w:sz w:val="24"/>
          <w:szCs w:val="24"/>
        </w:rPr>
        <w:t>ra</w:t>
      </w:r>
      <w:r>
        <w:rPr>
          <w:sz w:val="24"/>
          <w:szCs w:val="24"/>
        </w:rPr>
        <w:t>m Utiliti</w:t>
      </w:r>
      <w:r>
        <w:rPr>
          <w:spacing w:val="-1"/>
          <w:sz w:val="24"/>
          <w:szCs w:val="24"/>
        </w:rPr>
        <w:t>e</w:t>
      </w:r>
      <w:r>
        <w:rPr>
          <w:sz w:val="24"/>
          <w:szCs w:val="24"/>
        </w:rPr>
        <w:t>s T</w:t>
      </w:r>
      <w:r>
        <w:rPr>
          <w:spacing w:val="2"/>
          <w:sz w:val="24"/>
          <w:szCs w:val="24"/>
        </w:rPr>
        <w:t>r</w:t>
      </w:r>
      <w:r>
        <w:rPr>
          <w:spacing w:val="-3"/>
          <w:sz w:val="24"/>
          <w:szCs w:val="24"/>
        </w:rPr>
        <w:t>a</w:t>
      </w:r>
      <w:r>
        <w:rPr>
          <w:sz w:val="24"/>
          <w:szCs w:val="24"/>
        </w:rPr>
        <w:t>ns</w:t>
      </w:r>
      <w:r>
        <w:rPr>
          <w:spacing w:val="-1"/>
          <w:sz w:val="24"/>
          <w:szCs w:val="24"/>
        </w:rPr>
        <w:t>a</w:t>
      </w:r>
      <w:r>
        <w:rPr>
          <w:sz w:val="24"/>
          <w:szCs w:val="24"/>
        </w:rPr>
        <w:t>ct</w:t>
      </w:r>
      <w:r>
        <w:rPr>
          <w:spacing w:val="5"/>
          <w:sz w:val="24"/>
          <w:szCs w:val="24"/>
        </w:rPr>
        <w:t>i</w:t>
      </w:r>
      <w:r>
        <w:rPr>
          <w:sz w:val="24"/>
          <w:szCs w:val="24"/>
        </w:rPr>
        <w:t>on</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308"/>
        <w:rPr>
          <w:sz w:val="24"/>
          <w:szCs w:val="24"/>
        </w:rPr>
      </w:pPr>
      <w:r>
        <w:rPr>
          <w:sz w:val="24"/>
          <w:szCs w:val="24"/>
        </w:rPr>
        <w:t>K</w:t>
      </w:r>
      <w:r>
        <w:rPr>
          <w:spacing w:val="-1"/>
          <w:sz w:val="24"/>
          <w:szCs w:val="24"/>
        </w:rPr>
        <w:t>e</w:t>
      </w:r>
      <w:r>
        <w:rPr>
          <w:sz w:val="24"/>
          <w:szCs w:val="24"/>
        </w:rPr>
        <w:t>te</w:t>
      </w:r>
      <w:r>
        <w:rPr>
          <w:spacing w:val="-1"/>
          <w:sz w:val="24"/>
          <w:szCs w:val="24"/>
        </w:rPr>
        <w:t>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2"/>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 :</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1308"/>
        <w:rPr>
          <w:sz w:val="24"/>
          <w:szCs w:val="24"/>
        </w:rPr>
      </w:pPr>
      <w:r>
        <w:rPr>
          <w:w w:val="130"/>
          <w:sz w:val="24"/>
          <w:szCs w:val="24"/>
        </w:rPr>
        <w:t xml:space="preserve">•  </w:t>
      </w:r>
      <w:r>
        <w:rPr>
          <w:spacing w:val="15"/>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w:t>
      </w:r>
      <w:r>
        <w:rPr>
          <w:spacing w:val="1"/>
          <w:sz w:val="24"/>
          <w:szCs w:val="24"/>
        </w:rPr>
        <w:t>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tabs>
          <w:tab w:val="left" w:pos="1660"/>
        </w:tabs>
        <w:spacing w:line="478" w:lineRule="auto"/>
        <w:ind w:left="1669" w:right="72" w:hanging="361"/>
        <w:jc w:val="both"/>
        <w:rPr>
          <w:sz w:val="24"/>
          <w:szCs w:val="24"/>
        </w:rPr>
      </w:pPr>
      <w:r>
        <w:rPr>
          <w:w w:val="130"/>
          <w:sz w:val="24"/>
          <w:szCs w:val="24"/>
        </w:rPr>
        <w:t>•</w:t>
      </w:r>
      <w:r>
        <w:rPr>
          <w:sz w:val="24"/>
          <w:szCs w:val="24"/>
        </w:rPr>
        <w:tab/>
      </w:r>
      <w:r>
        <w:rPr>
          <w:spacing w:val="1"/>
          <w:sz w:val="24"/>
          <w:szCs w:val="24"/>
        </w:rPr>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36"/>
          <w:sz w:val="24"/>
          <w:szCs w:val="24"/>
        </w:rPr>
        <w:t xml:space="preserve"> </w:t>
      </w:r>
      <w:r>
        <w:rPr>
          <w:sz w:val="24"/>
          <w:szCs w:val="24"/>
        </w:rPr>
        <w:t>menu</w:t>
      </w:r>
      <w:r>
        <w:rPr>
          <w:spacing w:val="36"/>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w:t>
      </w:r>
      <w:r>
        <w:rPr>
          <w:spacing w:val="-1"/>
          <w:sz w:val="24"/>
          <w:szCs w:val="24"/>
        </w:rPr>
        <w:t>c</w:t>
      </w:r>
      <w:r>
        <w:rPr>
          <w:sz w:val="24"/>
          <w:szCs w:val="24"/>
        </w:rPr>
        <w:t>tion,</w:t>
      </w:r>
      <w:r>
        <w:rPr>
          <w:spacing w:val="36"/>
          <w:sz w:val="24"/>
          <w:szCs w:val="24"/>
        </w:rPr>
        <w:t xml:space="preserve"> </w:t>
      </w:r>
      <w:r>
        <w:rPr>
          <w:sz w:val="24"/>
          <w:szCs w:val="24"/>
        </w:rPr>
        <w:t>d</w:t>
      </w:r>
      <w:r>
        <w:rPr>
          <w:spacing w:val="-1"/>
          <w:sz w:val="24"/>
          <w:szCs w:val="24"/>
        </w:rPr>
        <w:t>a</w:t>
      </w:r>
      <w:r>
        <w:rPr>
          <w:sz w:val="24"/>
          <w:szCs w:val="24"/>
        </w:rPr>
        <w:t>n</w:t>
      </w:r>
      <w:r>
        <w:rPr>
          <w:spacing w:val="36"/>
          <w:sz w:val="24"/>
          <w:szCs w:val="24"/>
        </w:rPr>
        <w:t xml:space="preserve"> </w:t>
      </w:r>
      <w:r>
        <w:rPr>
          <w:sz w:val="24"/>
          <w:szCs w:val="24"/>
        </w:rPr>
        <w:t>klik</w:t>
      </w:r>
      <w:r>
        <w:rPr>
          <w:spacing w:val="36"/>
          <w:sz w:val="24"/>
          <w:szCs w:val="24"/>
        </w:rPr>
        <w:t xml:space="preserve"> </w:t>
      </w:r>
      <w:r>
        <w:rPr>
          <w:sz w:val="24"/>
          <w:szCs w:val="24"/>
        </w:rPr>
        <w:t>T</w:t>
      </w:r>
      <w:r>
        <w:rPr>
          <w:spacing w:val="-1"/>
          <w:sz w:val="24"/>
          <w:szCs w:val="24"/>
        </w:rPr>
        <w:t>ra</w:t>
      </w:r>
      <w:r>
        <w:rPr>
          <w:sz w:val="24"/>
          <w:szCs w:val="24"/>
        </w:rPr>
        <w:t>ns</w:t>
      </w:r>
      <w:r>
        <w:rPr>
          <w:spacing w:val="-1"/>
          <w:sz w:val="24"/>
          <w:szCs w:val="24"/>
        </w:rPr>
        <w:t>a</w:t>
      </w:r>
      <w:r>
        <w:rPr>
          <w:sz w:val="24"/>
          <w:szCs w:val="24"/>
        </w:rPr>
        <w:t>ction</w:t>
      </w:r>
      <w:r>
        <w:rPr>
          <w:spacing w:val="36"/>
          <w:sz w:val="24"/>
          <w:szCs w:val="24"/>
        </w:rPr>
        <w:t xml:space="preserve"> </w:t>
      </w:r>
      <w:r>
        <w:rPr>
          <w:sz w:val="24"/>
          <w:szCs w:val="24"/>
        </w:rPr>
        <w:t>untuk</w:t>
      </w:r>
      <w:r>
        <w:rPr>
          <w:spacing w:val="36"/>
          <w:sz w:val="24"/>
          <w:szCs w:val="24"/>
        </w:rPr>
        <w:t xml:space="preserve"> </w:t>
      </w:r>
      <w:r>
        <w:rPr>
          <w:sz w:val="24"/>
          <w:szCs w:val="24"/>
        </w:rPr>
        <w:t>men</w:t>
      </w:r>
      <w:r>
        <w:rPr>
          <w:spacing w:val="-1"/>
          <w:sz w:val="24"/>
          <w:szCs w:val="24"/>
        </w:rPr>
        <w:t>a</w:t>
      </w:r>
      <w:r>
        <w:rPr>
          <w:sz w:val="24"/>
          <w:szCs w:val="24"/>
        </w:rPr>
        <w:t>mbah d</w:t>
      </w:r>
      <w:r>
        <w:rPr>
          <w:spacing w:val="-1"/>
          <w:sz w:val="24"/>
          <w:szCs w:val="24"/>
        </w:rPr>
        <w:t>a</w:t>
      </w:r>
      <w:r>
        <w:rPr>
          <w:sz w:val="24"/>
          <w:szCs w:val="24"/>
        </w:rPr>
        <w:t xml:space="preserve">ta </w:t>
      </w:r>
      <w:r>
        <w:rPr>
          <w:spacing w:val="-1"/>
          <w:sz w:val="24"/>
          <w:szCs w:val="24"/>
        </w:rPr>
        <w:t>Tra</w:t>
      </w:r>
      <w:r>
        <w:rPr>
          <w:sz w:val="24"/>
          <w:szCs w:val="24"/>
        </w:rPr>
        <w:t>n</w:t>
      </w:r>
      <w:r>
        <w:rPr>
          <w:spacing w:val="3"/>
          <w:sz w:val="24"/>
          <w:szCs w:val="24"/>
        </w:rPr>
        <w:t>s</w:t>
      </w:r>
      <w:r>
        <w:rPr>
          <w:spacing w:val="-1"/>
          <w:sz w:val="24"/>
          <w:szCs w:val="24"/>
        </w:rPr>
        <w:t>ac</w:t>
      </w:r>
      <w:r>
        <w:rPr>
          <w:sz w:val="24"/>
          <w:szCs w:val="24"/>
        </w:rPr>
        <w:t>tion b</w:t>
      </w:r>
      <w:r>
        <w:rPr>
          <w:spacing w:val="-1"/>
          <w:sz w:val="24"/>
          <w:szCs w:val="24"/>
        </w:rPr>
        <w:t>a</w:t>
      </w:r>
      <w:r>
        <w:rPr>
          <w:sz w:val="24"/>
          <w:szCs w:val="24"/>
        </w:rPr>
        <w:t>ru.</w:t>
      </w:r>
    </w:p>
    <w:p w:rsidR="0047694C" w:rsidRDefault="00000000">
      <w:pPr>
        <w:spacing w:before="40"/>
        <w:ind w:left="1308"/>
        <w:rPr>
          <w:sz w:val="24"/>
          <w:szCs w:val="24"/>
        </w:rPr>
      </w:pPr>
      <w:r>
        <w:rPr>
          <w:w w:val="130"/>
          <w:sz w:val="24"/>
          <w:szCs w:val="24"/>
        </w:rPr>
        <w:t xml:space="preserve">•  </w:t>
      </w:r>
      <w:r>
        <w:rPr>
          <w:spacing w:val="15"/>
          <w:w w:val="13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 xml:space="preserve">mpilkan </w:t>
      </w:r>
      <w:r>
        <w:rPr>
          <w:spacing w:val="43"/>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46"/>
          <w:sz w:val="24"/>
          <w:szCs w:val="24"/>
        </w:rPr>
        <w:t xml:space="preserve"> </w:t>
      </w:r>
      <w:r>
        <w:rPr>
          <w:spacing w:val="1"/>
          <w:sz w:val="24"/>
          <w:szCs w:val="24"/>
        </w:rPr>
        <w:t>C</w:t>
      </w:r>
      <w:r>
        <w:rPr>
          <w:spacing w:val="-1"/>
          <w:sz w:val="24"/>
          <w:szCs w:val="24"/>
        </w:rPr>
        <w:t>r</w:t>
      </w:r>
      <w:r>
        <w:rPr>
          <w:spacing w:val="-3"/>
          <w:sz w:val="24"/>
          <w:szCs w:val="24"/>
        </w:rPr>
        <w:t>e</w:t>
      </w:r>
      <w:r>
        <w:rPr>
          <w:spacing w:val="-1"/>
          <w:sz w:val="24"/>
          <w:szCs w:val="24"/>
        </w:rPr>
        <w:t>a</w:t>
      </w:r>
      <w:r>
        <w:rPr>
          <w:sz w:val="24"/>
          <w:szCs w:val="24"/>
        </w:rPr>
        <w:t xml:space="preserve">te </w:t>
      </w:r>
      <w:r>
        <w:rPr>
          <w:spacing w:val="45"/>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 xml:space="preserve">tion </w:t>
      </w:r>
      <w:r>
        <w:rPr>
          <w:spacing w:val="46"/>
          <w:sz w:val="24"/>
          <w:szCs w:val="24"/>
        </w:rPr>
        <w:t xml:space="preserve"> </w:t>
      </w:r>
      <w:r>
        <w:rPr>
          <w:spacing w:val="2"/>
          <w:sz w:val="24"/>
          <w:szCs w:val="24"/>
        </w:rPr>
        <w:t>u</w:t>
      </w:r>
      <w:r>
        <w:rPr>
          <w:sz w:val="24"/>
          <w:szCs w:val="24"/>
        </w:rPr>
        <w:t xml:space="preserve">ntuk </w:t>
      </w:r>
      <w:r>
        <w:rPr>
          <w:spacing w:val="44"/>
          <w:sz w:val="24"/>
          <w:szCs w:val="24"/>
        </w:rPr>
        <w:t xml:space="preserve"> </w:t>
      </w:r>
      <w:r>
        <w:rPr>
          <w:sz w:val="24"/>
          <w:szCs w:val="24"/>
        </w:rPr>
        <w:t>men</w:t>
      </w:r>
      <w:r>
        <w:rPr>
          <w:spacing w:val="-3"/>
          <w:sz w:val="24"/>
          <w:szCs w:val="24"/>
        </w:rPr>
        <w:t>g</w:t>
      </w:r>
      <w:r>
        <w:rPr>
          <w:sz w:val="24"/>
          <w:szCs w:val="24"/>
        </w:rPr>
        <w:t xml:space="preserve">input </w:t>
      </w:r>
      <w:r>
        <w:rPr>
          <w:spacing w:val="44"/>
          <w:sz w:val="24"/>
          <w:szCs w:val="24"/>
        </w:rPr>
        <w:t xml:space="preserve"> </w:t>
      </w:r>
      <w:r>
        <w:rPr>
          <w:sz w:val="24"/>
          <w:szCs w:val="24"/>
        </w:rPr>
        <w:t>d</w:t>
      </w:r>
      <w:r>
        <w:rPr>
          <w:spacing w:val="-1"/>
          <w:sz w:val="24"/>
          <w:szCs w:val="24"/>
        </w:rPr>
        <w:t>a</w:t>
      </w:r>
      <w:r>
        <w:rPr>
          <w:sz w:val="24"/>
          <w:szCs w:val="24"/>
        </w:rPr>
        <w:t>ta</w:t>
      </w:r>
    </w:p>
    <w:p w:rsidR="0047694C" w:rsidRDefault="0047694C">
      <w:pPr>
        <w:spacing w:before="16" w:line="260" w:lineRule="exact"/>
        <w:rPr>
          <w:sz w:val="26"/>
          <w:szCs w:val="26"/>
        </w:rPr>
      </w:pPr>
    </w:p>
    <w:p w:rsidR="0047694C" w:rsidRDefault="00000000">
      <w:pPr>
        <w:ind w:left="1669"/>
        <w:rPr>
          <w:sz w:val="24"/>
          <w:szCs w:val="24"/>
        </w:rPr>
      </w:pPr>
      <w:r>
        <w:rPr>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13" w:line="280" w:lineRule="exact"/>
        <w:rPr>
          <w:sz w:val="28"/>
          <w:szCs w:val="28"/>
        </w:rPr>
      </w:pPr>
    </w:p>
    <w:p w:rsidR="0047694C" w:rsidRDefault="00000000">
      <w:pPr>
        <w:tabs>
          <w:tab w:val="left" w:pos="1660"/>
        </w:tabs>
        <w:spacing w:line="479" w:lineRule="auto"/>
        <w:ind w:left="1669" w:right="77"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56"/>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r</w:t>
      </w:r>
      <w:r>
        <w:rPr>
          <w:spacing w:val="54"/>
          <w:sz w:val="24"/>
          <w:szCs w:val="24"/>
        </w:rPr>
        <w:t xml:space="preserve"> </w:t>
      </w:r>
      <w:r>
        <w:rPr>
          <w:sz w:val="24"/>
          <w:szCs w:val="24"/>
        </w:rPr>
        <w:t>lalu</w:t>
      </w:r>
      <w:r>
        <w:rPr>
          <w:spacing w:val="55"/>
          <w:sz w:val="24"/>
          <w:szCs w:val="24"/>
        </w:rPr>
        <w:t xml:space="preserve"> </w:t>
      </w:r>
      <w:r>
        <w:rPr>
          <w:sz w:val="24"/>
          <w:szCs w:val="24"/>
        </w:rPr>
        <w:t>klik</w:t>
      </w:r>
      <w:r>
        <w:rPr>
          <w:spacing w:val="58"/>
          <w:sz w:val="24"/>
          <w:szCs w:val="24"/>
        </w:rPr>
        <w:t xml:space="preserve"> </w:t>
      </w:r>
      <w:r>
        <w:rPr>
          <w:sz w:val="24"/>
          <w:szCs w:val="24"/>
        </w:rPr>
        <w:t>T</w:t>
      </w:r>
      <w:r>
        <w:rPr>
          <w:spacing w:val="-1"/>
          <w:sz w:val="24"/>
          <w:szCs w:val="24"/>
        </w:rPr>
        <w:t>r</w:t>
      </w:r>
      <w:r>
        <w:rPr>
          <w:spacing w:val="2"/>
          <w:sz w:val="24"/>
          <w:szCs w:val="24"/>
        </w:rPr>
        <w:t>a</w:t>
      </w:r>
      <w:r>
        <w:rPr>
          <w:sz w:val="24"/>
          <w:szCs w:val="24"/>
        </w:rPr>
        <w:t>ns</w:t>
      </w:r>
      <w:r>
        <w:rPr>
          <w:spacing w:val="-1"/>
          <w:sz w:val="24"/>
          <w:szCs w:val="24"/>
        </w:rPr>
        <w:t>ac</w:t>
      </w:r>
      <w:r>
        <w:rPr>
          <w:sz w:val="24"/>
          <w:szCs w:val="24"/>
        </w:rPr>
        <w:t>tion</w:t>
      </w:r>
      <w:r>
        <w:rPr>
          <w:spacing w:val="55"/>
          <w:sz w:val="24"/>
          <w:szCs w:val="24"/>
        </w:rPr>
        <w:t xml:space="preserve"> </w:t>
      </w:r>
      <w:r>
        <w:rPr>
          <w:sz w:val="24"/>
          <w:szCs w:val="24"/>
        </w:rPr>
        <w:t>maka</w:t>
      </w:r>
      <w:r>
        <w:rPr>
          <w:spacing w:val="54"/>
          <w:sz w:val="24"/>
          <w:szCs w:val="24"/>
        </w:rPr>
        <w:t xml:space="preserve"> </w:t>
      </w:r>
      <w:r>
        <w:rPr>
          <w:sz w:val="24"/>
          <w:szCs w:val="24"/>
        </w:rPr>
        <w:t>d</w:t>
      </w:r>
      <w:r>
        <w:rPr>
          <w:spacing w:val="-1"/>
          <w:sz w:val="24"/>
          <w:szCs w:val="24"/>
        </w:rPr>
        <w:t>a</w:t>
      </w:r>
      <w:r>
        <w:rPr>
          <w:sz w:val="24"/>
          <w:szCs w:val="24"/>
        </w:rPr>
        <w:t>ta</w:t>
      </w:r>
      <w:r>
        <w:rPr>
          <w:spacing w:val="57"/>
          <w:sz w:val="24"/>
          <w:szCs w:val="24"/>
        </w:rPr>
        <w:t xml:space="preserve"> </w:t>
      </w:r>
      <w:r>
        <w:rPr>
          <w:sz w:val="24"/>
          <w:szCs w:val="24"/>
        </w:rPr>
        <w:t>a</w:t>
      </w:r>
      <w:r>
        <w:rPr>
          <w:spacing w:val="2"/>
          <w:sz w:val="24"/>
          <w:szCs w:val="24"/>
        </w:rPr>
        <w:t>k</w:t>
      </w:r>
      <w:r>
        <w:rPr>
          <w:spacing w:val="1"/>
          <w:sz w:val="24"/>
          <w:szCs w:val="24"/>
        </w:rPr>
        <w:t>a</w:t>
      </w:r>
      <w:r>
        <w:rPr>
          <w:sz w:val="24"/>
          <w:szCs w:val="24"/>
        </w:rPr>
        <w:t>n</w:t>
      </w:r>
      <w:r>
        <w:rPr>
          <w:spacing w:val="55"/>
          <w:sz w:val="24"/>
          <w:szCs w:val="24"/>
        </w:rPr>
        <w:t xml:space="preserve"> </w:t>
      </w:r>
      <w:r>
        <w:rPr>
          <w:sz w:val="24"/>
          <w:szCs w:val="24"/>
        </w:rPr>
        <w:t>t</w:t>
      </w:r>
      <w:r>
        <w:rPr>
          <w:spacing w:val="-1"/>
          <w:sz w:val="24"/>
          <w:szCs w:val="24"/>
        </w:rPr>
        <w:t>er</w:t>
      </w:r>
      <w:r>
        <w:rPr>
          <w:sz w:val="24"/>
          <w:szCs w:val="24"/>
        </w:rPr>
        <w:t>simp</w:t>
      </w:r>
      <w:r>
        <w:rPr>
          <w:spacing w:val="-1"/>
          <w:sz w:val="24"/>
          <w:szCs w:val="24"/>
        </w:rPr>
        <w:t>a</w:t>
      </w:r>
      <w:r>
        <w:rPr>
          <w:sz w:val="24"/>
          <w:szCs w:val="24"/>
        </w:rPr>
        <w:t>n</w:t>
      </w:r>
      <w:r>
        <w:rPr>
          <w:spacing w:val="55"/>
          <w:sz w:val="24"/>
          <w:szCs w:val="24"/>
        </w:rPr>
        <w:t xml:space="preserve"> </w:t>
      </w:r>
      <w:r>
        <w:rPr>
          <w:sz w:val="24"/>
          <w:szCs w:val="24"/>
        </w:rPr>
        <w:t>didal</w:t>
      </w:r>
      <w:r>
        <w:rPr>
          <w:spacing w:val="-1"/>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 xml:space="preserve">se </w:t>
      </w:r>
      <w:r>
        <w:rPr>
          <w:spacing w:val="2"/>
          <w:sz w:val="24"/>
          <w:szCs w:val="24"/>
        </w:rPr>
        <w:t>d</w:t>
      </w:r>
      <w:r>
        <w:rPr>
          <w:spacing w:val="-1"/>
          <w:sz w:val="24"/>
          <w:szCs w:val="24"/>
        </w:rPr>
        <w:t>a</w:t>
      </w:r>
      <w:r>
        <w:rPr>
          <w:sz w:val="24"/>
          <w:szCs w:val="24"/>
        </w:rPr>
        <w:t>n</w:t>
      </w:r>
      <w:r>
        <w:rPr>
          <w:spacing w:val="1"/>
          <w:sz w:val="24"/>
          <w:szCs w:val="24"/>
        </w:rPr>
        <w:t xml:space="preserve"> </w:t>
      </w:r>
      <w:r>
        <w:rPr>
          <w:sz w:val="24"/>
          <w:szCs w:val="24"/>
        </w:rPr>
        <w:t>tampil</w:t>
      </w:r>
      <w:r>
        <w:rPr>
          <w:spacing w:val="5"/>
          <w:sz w:val="24"/>
          <w:szCs w:val="24"/>
        </w:rPr>
        <w:t xml:space="preserve"> </w:t>
      </w:r>
      <w:r>
        <w:rPr>
          <w:sz w:val="24"/>
          <w:szCs w:val="24"/>
        </w:rPr>
        <w:t>vi</w:t>
      </w:r>
      <w:r>
        <w:rPr>
          <w:spacing w:val="2"/>
          <w:sz w:val="24"/>
          <w:szCs w:val="24"/>
        </w:rPr>
        <w:t>e</w:t>
      </w:r>
      <w:r>
        <w:rPr>
          <w:sz w:val="24"/>
          <w:szCs w:val="24"/>
        </w:rPr>
        <w:t>w diha</w:t>
      </w:r>
      <w:r>
        <w:rPr>
          <w:spacing w:val="1"/>
          <w:sz w:val="24"/>
          <w:szCs w:val="24"/>
        </w:rPr>
        <w:t>l</w:t>
      </w:r>
      <w:r>
        <w:rPr>
          <w:spacing w:val="-1"/>
          <w:sz w:val="24"/>
          <w:szCs w:val="24"/>
        </w:rPr>
        <w:t>a</w:t>
      </w:r>
      <w:r>
        <w:rPr>
          <w:sz w:val="24"/>
          <w:szCs w:val="24"/>
        </w:rPr>
        <w:t>man</w:t>
      </w:r>
      <w:r>
        <w:rPr>
          <w:spacing w:val="3"/>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w:t>
      </w:r>
      <w:r>
        <w:rPr>
          <w:spacing w:val="2"/>
          <w:sz w:val="24"/>
          <w:szCs w:val="24"/>
        </w:rPr>
        <w:t>n</w:t>
      </w:r>
      <w:r>
        <w:rPr>
          <w:sz w:val="24"/>
          <w:szCs w:val="24"/>
        </w:rPr>
        <w:t>,</w:t>
      </w:r>
      <w:r>
        <w:rPr>
          <w:spacing w:val="2"/>
          <w:sz w:val="24"/>
          <w:szCs w:val="24"/>
        </w:rPr>
        <w:t xml:space="preserve"> </w:t>
      </w:r>
      <w:r>
        <w:rPr>
          <w:sz w:val="24"/>
          <w:szCs w:val="24"/>
        </w:rPr>
        <w:t>jika k</w:t>
      </w:r>
      <w:r>
        <w:rPr>
          <w:spacing w:val="1"/>
          <w:sz w:val="24"/>
          <w:szCs w:val="24"/>
        </w:rPr>
        <w:t>l</w:t>
      </w:r>
      <w:r>
        <w:rPr>
          <w:sz w:val="24"/>
          <w:szCs w:val="24"/>
        </w:rPr>
        <w:t>ik</w:t>
      </w:r>
      <w:r>
        <w:rPr>
          <w:spacing w:val="4"/>
          <w:sz w:val="24"/>
          <w:szCs w:val="24"/>
        </w:rPr>
        <w:t xml:space="preserve">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r>
        <w:rPr>
          <w:spacing w:val="4"/>
          <w:sz w:val="24"/>
          <w:szCs w:val="24"/>
        </w:rPr>
        <w:t xml:space="preserve"> </w:t>
      </w:r>
      <w:r>
        <w:rPr>
          <w:spacing w:val="-1"/>
          <w:sz w:val="24"/>
          <w:szCs w:val="24"/>
        </w:rPr>
        <w:t>a</w:t>
      </w:r>
      <w:r>
        <w:rPr>
          <w:sz w:val="24"/>
          <w:szCs w:val="24"/>
        </w:rPr>
        <w:t>k</w:t>
      </w:r>
      <w:r>
        <w:rPr>
          <w:spacing w:val="-1"/>
          <w:sz w:val="24"/>
          <w:szCs w:val="24"/>
        </w:rPr>
        <w:t>a</w:t>
      </w:r>
      <w:r>
        <w:rPr>
          <w:sz w:val="24"/>
          <w:szCs w:val="24"/>
        </w:rPr>
        <w:t>n k</w:t>
      </w:r>
      <w:r>
        <w:rPr>
          <w:spacing w:val="-1"/>
          <w:sz w:val="24"/>
          <w:szCs w:val="24"/>
        </w:rPr>
        <w:t>e</w:t>
      </w:r>
      <w:r>
        <w:rPr>
          <w:sz w:val="24"/>
          <w:szCs w:val="24"/>
        </w:rPr>
        <w:t>mbali keh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T</w:t>
      </w:r>
      <w:r>
        <w:rPr>
          <w:spacing w:val="-1"/>
          <w:sz w:val="24"/>
          <w:szCs w:val="24"/>
        </w:rPr>
        <w:t>r</w:t>
      </w:r>
      <w:r>
        <w:rPr>
          <w:spacing w:val="-3"/>
          <w:sz w:val="24"/>
          <w:szCs w:val="24"/>
        </w:rPr>
        <w:t>a</w:t>
      </w:r>
      <w:r>
        <w:rPr>
          <w:spacing w:val="5"/>
          <w:sz w:val="24"/>
          <w:szCs w:val="24"/>
        </w:rPr>
        <w:t>n</w:t>
      </w:r>
      <w:r>
        <w:rPr>
          <w:sz w:val="24"/>
          <w:szCs w:val="24"/>
        </w:rPr>
        <w:t>s</w:t>
      </w:r>
      <w:r>
        <w:rPr>
          <w:spacing w:val="-1"/>
          <w:sz w:val="24"/>
          <w:szCs w:val="24"/>
        </w:rPr>
        <w:t>ac</w:t>
      </w:r>
      <w:r>
        <w:rPr>
          <w:sz w:val="24"/>
          <w:szCs w:val="24"/>
        </w:rPr>
        <w:t>tion.</w:t>
      </w:r>
    </w:p>
    <w:p w:rsidR="0047694C" w:rsidRDefault="00000000">
      <w:pPr>
        <w:tabs>
          <w:tab w:val="left" w:pos="1660"/>
        </w:tabs>
        <w:spacing w:before="43" w:line="475" w:lineRule="auto"/>
        <w:ind w:left="1669" w:right="80" w:hanging="361"/>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10"/>
          <w:sz w:val="24"/>
          <w:szCs w:val="24"/>
        </w:rPr>
        <w:t xml:space="preserve"> </w:t>
      </w:r>
      <w:r>
        <w:rPr>
          <w:sz w:val="24"/>
          <w:szCs w:val="24"/>
        </w:rPr>
        <w:t>in</w:t>
      </w:r>
      <w:r>
        <w:rPr>
          <w:spacing w:val="-2"/>
          <w:sz w:val="24"/>
          <w:szCs w:val="24"/>
        </w:rPr>
        <w:t>g</w:t>
      </w:r>
      <w:r>
        <w:rPr>
          <w:sz w:val="24"/>
          <w:szCs w:val="24"/>
        </w:rPr>
        <w:t>in</w:t>
      </w:r>
      <w:r>
        <w:rPr>
          <w:spacing w:val="10"/>
          <w:sz w:val="24"/>
          <w:szCs w:val="24"/>
        </w:rPr>
        <w:t xml:space="preserve"> </w:t>
      </w:r>
      <w:r>
        <w:rPr>
          <w:sz w:val="24"/>
          <w:szCs w:val="24"/>
        </w:rPr>
        <w:t>men</w:t>
      </w:r>
      <w:r>
        <w:rPr>
          <w:spacing w:val="-1"/>
          <w:sz w:val="24"/>
          <w:szCs w:val="24"/>
        </w:rPr>
        <w:t>ce</w:t>
      </w:r>
      <w:r>
        <w:rPr>
          <w:sz w:val="24"/>
          <w:szCs w:val="24"/>
        </w:rPr>
        <w:t>tak</w:t>
      </w:r>
      <w:r>
        <w:rPr>
          <w:spacing w:val="12"/>
          <w:sz w:val="24"/>
          <w:szCs w:val="24"/>
        </w:rPr>
        <w:t xml:space="preserve"> </w:t>
      </w:r>
      <w:r>
        <w:rPr>
          <w:spacing w:val="-1"/>
          <w:sz w:val="24"/>
          <w:szCs w:val="24"/>
        </w:rPr>
        <w:t>a</w:t>
      </w:r>
      <w:r>
        <w:rPr>
          <w:sz w:val="24"/>
          <w:szCs w:val="24"/>
        </w:rPr>
        <w:t>tau</w:t>
      </w:r>
      <w:r>
        <w:rPr>
          <w:spacing w:val="12"/>
          <w:sz w:val="24"/>
          <w:szCs w:val="24"/>
        </w:rPr>
        <w:t xml:space="preserve"> </w:t>
      </w:r>
      <w:r>
        <w:rPr>
          <w:sz w:val="24"/>
          <w:szCs w:val="24"/>
        </w:rPr>
        <w:t>men</w:t>
      </w:r>
      <w:r>
        <w:rPr>
          <w:spacing w:val="-1"/>
          <w:sz w:val="24"/>
          <w:szCs w:val="24"/>
        </w:rPr>
        <w:t>a</w:t>
      </w:r>
      <w:r>
        <w:rPr>
          <w:sz w:val="24"/>
          <w:szCs w:val="24"/>
        </w:rPr>
        <w:t>mpilkan</w:t>
      </w:r>
      <w:r>
        <w:rPr>
          <w:spacing w:val="14"/>
          <w:sz w:val="24"/>
          <w:szCs w:val="24"/>
        </w:rPr>
        <w:t xml:space="preserve"> </w:t>
      </w:r>
      <w:r>
        <w:rPr>
          <w:spacing w:val="-8"/>
          <w:sz w:val="24"/>
          <w:szCs w:val="24"/>
        </w:rPr>
        <w:t>I</w:t>
      </w:r>
      <w:r>
        <w:rPr>
          <w:sz w:val="24"/>
          <w:szCs w:val="24"/>
        </w:rPr>
        <w:t>nvoice,</w:t>
      </w:r>
      <w:r>
        <w:rPr>
          <w:spacing w:val="12"/>
          <w:sz w:val="24"/>
          <w:szCs w:val="24"/>
        </w:rPr>
        <w:t xml:space="preserve"> </w:t>
      </w:r>
      <w:r>
        <w:rPr>
          <w:spacing w:val="2"/>
          <w:sz w:val="24"/>
          <w:szCs w:val="24"/>
        </w:rPr>
        <w:t>k</w:t>
      </w:r>
      <w:r>
        <w:rPr>
          <w:sz w:val="24"/>
          <w:szCs w:val="24"/>
        </w:rPr>
        <w:t>lik</w:t>
      </w:r>
      <w:r>
        <w:rPr>
          <w:spacing w:val="12"/>
          <w:sz w:val="24"/>
          <w:szCs w:val="24"/>
        </w:rPr>
        <w:t xml:space="preserve"> </w:t>
      </w:r>
      <w:r>
        <w:rPr>
          <w:spacing w:val="-5"/>
          <w:sz w:val="24"/>
          <w:szCs w:val="24"/>
        </w:rPr>
        <w:t>L</w:t>
      </w:r>
      <w:r>
        <w:rPr>
          <w:spacing w:val="2"/>
          <w:sz w:val="24"/>
          <w:szCs w:val="24"/>
        </w:rPr>
        <w:t>o</w:t>
      </w:r>
      <w:r>
        <w:rPr>
          <w:spacing w:val="-2"/>
          <w:sz w:val="24"/>
          <w:szCs w:val="24"/>
        </w:rPr>
        <w:t>g</w:t>
      </w:r>
      <w:r>
        <w:rPr>
          <w:sz w:val="24"/>
          <w:szCs w:val="24"/>
        </w:rPr>
        <w:t>o</w:t>
      </w:r>
      <w:r>
        <w:rPr>
          <w:spacing w:val="15"/>
          <w:sz w:val="24"/>
          <w:szCs w:val="24"/>
        </w:rPr>
        <w:t xml:space="preserve"> </w:t>
      </w:r>
      <w:r>
        <w:rPr>
          <w:spacing w:val="-6"/>
          <w:sz w:val="24"/>
          <w:szCs w:val="24"/>
        </w:rPr>
        <w:t>I</w:t>
      </w:r>
      <w:r>
        <w:rPr>
          <w:sz w:val="24"/>
          <w:szCs w:val="24"/>
        </w:rPr>
        <w:t>nvoic</w:t>
      </w:r>
      <w:r>
        <w:rPr>
          <w:spacing w:val="-1"/>
          <w:sz w:val="24"/>
          <w:szCs w:val="24"/>
        </w:rPr>
        <w:t>e</w:t>
      </w:r>
      <w:r>
        <w:rPr>
          <w:sz w:val="24"/>
          <w:szCs w:val="24"/>
        </w:rPr>
        <w:t>,</w:t>
      </w:r>
      <w:r>
        <w:rPr>
          <w:spacing w:val="10"/>
          <w:sz w:val="24"/>
          <w:szCs w:val="24"/>
        </w:rPr>
        <w:t xml:space="preserve"> </w:t>
      </w:r>
      <w:r>
        <w:rPr>
          <w:spacing w:val="2"/>
          <w:sz w:val="24"/>
          <w:szCs w:val="24"/>
        </w:rPr>
        <w:t>d</w:t>
      </w:r>
      <w:r>
        <w:rPr>
          <w:spacing w:val="-1"/>
          <w:sz w:val="24"/>
          <w:szCs w:val="24"/>
        </w:rPr>
        <w:t>a</w:t>
      </w:r>
      <w:r>
        <w:rPr>
          <w:sz w:val="24"/>
          <w:szCs w:val="24"/>
        </w:rPr>
        <w:t xml:space="preserve">n </w:t>
      </w:r>
      <w:r>
        <w:rPr>
          <w:spacing w:val="2"/>
          <w:sz w:val="24"/>
          <w:szCs w:val="24"/>
        </w:rPr>
        <w:t>s</w:t>
      </w:r>
      <w:r>
        <w:rPr>
          <w:spacing w:val="-5"/>
          <w:sz w:val="24"/>
          <w:szCs w:val="24"/>
        </w:rPr>
        <w:t>y</w:t>
      </w:r>
      <w:r>
        <w:rPr>
          <w:sz w:val="24"/>
          <w:szCs w:val="24"/>
        </w:rPr>
        <w:t>st</w:t>
      </w:r>
      <w:r>
        <w:rPr>
          <w:spacing w:val="-1"/>
          <w:sz w:val="24"/>
          <w:szCs w:val="24"/>
        </w:rPr>
        <w:t>e</w:t>
      </w:r>
      <w:r>
        <w:rPr>
          <w:sz w:val="24"/>
          <w:szCs w:val="24"/>
        </w:rPr>
        <w:t>m ak</w:t>
      </w:r>
      <w:r>
        <w:rPr>
          <w:spacing w:val="-1"/>
          <w:sz w:val="24"/>
          <w:szCs w:val="24"/>
        </w:rPr>
        <w:t>a</w:t>
      </w:r>
      <w:r>
        <w:rPr>
          <w:sz w:val="24"/>
          <w:szCs w:val="24"/>
        </w:rPr>
        <w:t>n 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mbil</w:t>
      </w:r>
      <w:r>
        <w:rPr>
          <w:spacing w:val="6"/>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 didalam</w:t>
      </w:r>
      <w:r>
        <w:rPr>
          <w:spacing w:val="3"/>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6"/>
        <w:ind w:left="1308"/>
        <w:rPr>
          <w:sz w:val="24"/>
          <w:szCs w:val="24"/>
        </w:rPr>
      </w:pPr>
      <w:r>
        <w:rPr>
          <w:w w:val="130"/>
          <w:sz w:val="24"/>
          <w:szCs w:val="24"/>
        </w:rPr>
        <w:t xml:space="preserve">•  </w:t>
      </w:r>
      <w:r>
        <w:rPr>
          <w:spacing w:val="15"/>
          <w:w w:val="130"/>
          <w:sz w:val="24"/>
          <w:szCs w:val="24"/>
        </w:rPr>
        <w:t xml:space="preserve"> </w:t>
      </w:r>
      <w:r>
        <w:rPr>
          <w:spacing w:val="6"/>
          <w:sz w:val="24"/>
          <w:szCs w:val="24"/>
        </w:rPr>
        <w:t>S</w:t>
      </w:r>
      <w:r>
        <w:rPr>
          <w:spacing w:val="-5"/>
          <w:sz w:val="24"/>
          <w:szCs w:val="24"/>
        </w:rPr>
        <w:t>y</w:t>
      </w:r>
      <w:r>
        <w:rPr>
          <w:sz w:val="24"/>
          <w:szCs w:val="24"/>
        </w:rPr>
        <w:t xml:space="preserve">stem </w:t>
      </w:r>
      <w:r>
        <w:rPr>
          <w:spacing w:val="1"/>
          <w:sz w:val="24"/>
          <w:szCs w:val="24"/>
        </w:rPr>
        <w:t>m</w:t>
      </w:r>
      <w:r>
        <w:rPr>
          <w:spacing w:val="-1"/>
          <w:sz w:val="24"/>
          <w:szCs w:val="24"/>
        </w:rPr>
        <w:t>e</w:t>
      </w:r>
      <w:r>
        <w:rPr>
          <w:sz w:val="24"/>
          <w:szCs w:val="24"/>
        </w:rPr>
        <w:t>n</w:t>
      </w:r>
      <w:r>
        <w:rPr>
          <w:spacing w:val="-1"/>
          <w:sz w:val="24"/>
          <w:szCs w:val="24"/>
        </w:rPr>
        <w:t>a</w:t>
      </w:r>
      <w:r>
        <w:rPr>
          <w:sz w:val="24"/>
          <w:szCs w:val="24"/>
        </w:rPr>
        <w:t>mpilkan</w:t>
      </w:r>
      <w:r>
        <w:rPr>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 s</w:t>
      </w:r>
      <w:r>
        <w:rPr>
          <w:spacing w:val="-1"/>
          <w:sz w:val="24"/>
          <w:szCs w:val="24"/>
        </w:rPr>
        <w:t>e</w:t>
      </w:r>
      <w:r>
        <w:rPr>
          <w:sz w:val="24"/>
          <w:szCs w:val="24"/>
        </w:rPr>
        <w:t>luruh</w:t>
      </w:r>
      <w:r>
        <w:rPr>
          <w:spacing w:val="5"/>
          <w:sz w:val="24"/>
          <w:szCs w:val="24"/>
        </w:rPr>
        <w:t xml:space="preserve"> </w:t>
      </w:r>
      <w:r>
        <w:rPr>
          <w:spacing w:val="-8"/>
          <w:sz w:val="24"/>
          <w:szCs w:val="24"/>
        </w:rPr>
        <w:t>I</w:t>
      </w:r>
      <w:r>
        <w:rPr>
          <w:sz w:val="24"/>
          <w:szCs w:val="24"/>
        </w:rPr>
        <w:t>nvoi</w:t>
      </w:r>
      <w:r>
        <w:rPr>
          <w:spacing w:val="1"/>
          <w:sz w:val="24"/>
          <w:szCs w:val="24"/>
        </w:rPr>
        <w:t>c</w:t>
      </w:r>
      <w:r>
        <w:rPr>
          <w:sz w:val="24"/>
          <w:szCs w:val="24"/>
        </w:rPr>
        <w:t>e</w:t>
      </w:r>
      <w:r>
        <w:rPr>
          <w:spacing w:val="2"/>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10" w:line="280" w:lineRule="exact"/>
        <w:rPr>
          <w:sz w:val="28"/>
          <w:szCs w:val="28"/>
        </w:rPr>
      </w:pPr>
    </w:p>
    <w:p w:rsidR="0047694C" w:rsidRDefault="00000000">
      <w:pPr>
        <w:ind w:left="1308"/>
        <w:rPr>
          <w:sz w:val="24"/>
          <w:szCs w:val="24"/>
        </w:rPr>
        <w:sectPr w:rsidR="0047694C">
          <w:pgSz w:w="11940" w:h="16860"/>
          <w:pgMar w:top="960" w:right="1540" w:bottom="280" w:left="1680" w:header="731" w:footer="0" w:gutter="0"/>
          <w:cols w:space="720"/>
        </w:sectPr>
      </w:pPr>
      <w:r>
        <w:rPr>
          <w:w w:val="130"/>
          <w:sz w:val="24"/>
          <w:szCs w:val="24"/>
        </w:rPr>
        <w:t xml:space="preserve">•  </w:t>
      </w:r>
      <w:r>
        <w:rPr>
          <w:spacing w:val="15"/>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8)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m Ut</w:t>
      </w:r>
      <w:r>
        <w:rPr>
          <w:spacing w:val="3"/>
          <w:sz w:val="24"/>
          <w:szCs w:val="24"/>
        </w:rPr>
        <w:t>i</w:t>
      </w:r>
      <w:r>
        <w:rPr>
          <w:sz w:val="24"/>
          <w:szCs w:val="24"/>
        </w:rPr>
        <w:t>liti</w:t>
      </w:r>
      <w:r>
        <w:rPr>
          <w:spacing w:val="-1"/>
          <w:sz w:val="24"/>
          <w:szCs w:val="24"/>
        </w:rPr>
        <w:t>e</w:t>
      </w:r>
      <w:r>
        <w:rPr>
          <w:sz w:val="24"/>
          <w:szCs w:val="24"/>
        </w:rPr>
        <w:t>s</w:t>
      </w:r>
      <w:r>
        <w:rPr>
          <w:spacing w:val="3"/>
          <w:sz w:val="24"/>
          <w:szCs w:val="24"/>
        </w:rPr>
        <w:t xml:space="preserve"> </w:t>
      </w:r>
      <w:r>
        <w:rPr>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p w:rsidR="0047694C" w:rsidRDefault="0047694C">
      <w:pPr>
        <w:spacing w:before="18" w:line="220" w:lineRule="exact"/>
        <w:rPr>
          <w:sz w:val="22"/>
          <w:szCs w:val="22"/>
        </w:rPr>
      </w:pPr>
    </w:p>
    <w:p w:rsidR="0047694C" w:rsidRDefault="003B46A5">
      <w:pPr>
        <w:ind w:left="2808"/>
      </w:pPr>
      <w:r>
        <w:pict>
          <v:shape id="_x0000_i1059" type="#_x0000_t75" style="width:241.95pt;height:247pt">
            <v:imagedata r:id="rId181" o:title=""/>
          </v:shape>
        </w:pict>
      </w:r>
    </w:p>
    <w:p w:rsidR="0047694C" w:rsidRDefault="0047694C">
      <w:pPr>
        <w:spacing w:before="7" w:line="200" w:lineRule="exact"/>
      </w:pPr>
    </w:p>
    <w:p w:rsidR="0047694C" w:rsidRDefault="00000000">
      <w:pPr>
        <w:ind w:left="1911"/>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3.13</w:t>
      </w:r>
      <w:r>
        <w:rPr>
          <w:b/>
          <w:spacing w:val="2"/>
          <w:sz w:val="24"/>
          <w:szCs w:val="24"/>
        </w:rPr>
        <w:t xml:space="preserve"> </w:t>
      </w:r>
      <w:r>
        <w:rPr>
          <w:sz w:val="24"/>
          <w:szCs w:val="24"/>
        </w:rPr>
        <w:t>A</w:t>
      </w:r>
      <w:r>
        <w:rPr>
          <w:spacing w:val="-1"/>
          <w:sz w:val="24"/>
          <w:szCs w:val="24"/>
        </w:rPr>
        <w:t>c</w:t>
      </w:r>
      <w:r>
        <w:rPr>
          <w:sz w:val="24"/>
          <w:szCs w:val="24"/>
        </w:rPr>
        <w:t>tiv</w:t>
      </w:r>
      <w:r>
        <w:rPr>
          <w:spacing w:val="-2"/>
          <w:sz w:val="24"/>
          <w:szCs w:val="24"/>
        </w:rPr>
        <w:t>i</w:t>
      </w:r>
      <w:r>
        <w:rPr>
          <w:spacing w:val="3"/>
          <w:sz w:val="24"/>
          <w:szCs w:val="24"/>
        </w:rPr>
        <w:t>t</w:t>
      </w:r>
      <w:r>
        <w:rPr>
          <w:sz w:val="24"/>
          <w:szCs w:val="24"/>
        </w:rPr>
        <w:t>y</w:t>
      </w:r>
      <w:r>
        <w:rPr>
          <w:spacing w:val="-2"/>
          <w:sz w:val="24"/>
          <w:szCs w:val="24"/>
        </w:rPr>
        <w:t xml:space="preserve"> </w:t>
      </w:r>
      <w:r>
        <w:rPr>
          <w:sz w:val="24"/>
          <w:szCs w:val="24"/>
        </w:rPr>
        <w:t>Dia</w:t>
      </w:r>
      <w:r>
        <w:rPr>
          <w:spacing w:val="-3"/>
          <w:sz w:val="24"/>
          <w:szCs w:val="24"/>
        </w:rPr>
        <w:t>g</w:t>
      </w:r>
      <w:r>
        <w:rPr>
          <w:spacing w:val="-1"/>
          <w:sz w:val="24"/>
          <w:szCs w:val="24"/>
        </w:rPr>
        <w:t>ra</w:t>
      </w:r>
      <w:r>
        <w:rPr>
          <w:sz w:val="24"/>
          <w:szCs w:val="24"/>
        </w:rPr>
        <w:t>m Utiliti</w:t>
      </w:r>
      <w:r>
        <w:rPr>
          <w:spacing w:val="-1"/>
          <w:sz w:val="24"/>
          <w:szCs w:val="24"/>
        </w:rPr>
        <w:t>e</w:t>
      </w:r>
      <w:r>
        <w:rPr>
          <w:sz w:val="24"/>
          <w:szCs w:val="24"/>
        </w:rPr>
        <w:t xml:space="preserve">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z w:val="24"/>
          <w:szCs w:val="24"/>
        </w:rPr>
        <w:t>se</w:t>
      </w:r>
      <w:r>
        <w:rPr>
          <w:spacing w:val="1"/>
          <w:sz w:val="24"/>
          <w:szCs w:val="24"/>
        </w:rPr>
        <w:t xml:space="preserve"> 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4" w:line="120" w:lineRule="exact"/>
        <w:rPr>
          <w:sz w:val="13"/>
          <w:szCs w:val="13"/>
        </w:rPr>
      </w:pPr>
    </w:p>
    <w:p w:rsidR="0047694C" w:rsidRDefault="0047694C">
      <w:pPr>
        <w:spacing w:line="200" w:lineRule="exact"/>
      </w:pPr>
    </w:p>
    <w:p w:rsidR="0047694C" w:rsidRDefault="00000000">
      <w:pPr>
        <w:ind w:left="2029"/>
        <w:rPr>
          <w:sz w:val="24"/>
          <w:szCs w:val="24"/>
        </w:rPr>
      </w:pPr>
      <w:r>
        <w:rPr>
          <w:sz w:val="24"/>
          <w:szCs w:val="24"/>
        </w:rPr>
        <w:t>K</w:t>
      </w:r>
      <w:r>
        <w:rPr>
          <w:spacing w:val="-1"/>
          <w:sz w:val="24"/>
          <w:szCs w:val="24"/>
        </w:rPr>
        <w:t>e</w:t>
      </w:r>
      <w:r>
        <w:rPr>
          <w:sz w:val="24"/>
          <w:szCs w:val="24"/>
        </w:rPr>
        <w:t>t</w:t>
      </w:r>
      <w:r>
        <w:rPr>
          <w:spacing w:val="-1"/>
          <w:sz w:val="24"/>
          <w:szCs w:val="24"/>
        </w:rPr>
        <w:t>era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5"/>
          <w:sz w:val="24"/>
          <w:szCs w:val="24"/>
        </w:rPr>
        <w:t>s</w:t>
      </w:r>
      <w:r>
        <w:rPr>
          <w:sz w:val="24"/>
          <w:szCs w:val="24"/>
        </w:rPr>
        <w:t>e</w:t>
      </w:r>
      <w:r>
        <w:rPr>
          <w:spacing w:val="-1"/>
          <w:sz w:val="24"/>
          <w:szCs w:val="24"/>
        </w:rPr>
        <w:t xml:space="preserve"> </w:t>
      </w:r>
      <w:r>
        <w:rPr>
          <w:sz w:val="24"/>
          <w:szCs w:val="24"/>
        </w:rPr>
        <w:t>:</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bo</w:t>
      </w:r>
      <w:r>
        <w:rPr>
          <w:spacing w:val="-1"/>
          <w:sz w:val="24"/>
          <w:szCs w:val="24"/>
        </w:rPr>
        <w:t>a</w:t>
      </w:r>
      <w:r>
        <w:rPr>
          <w:sz w:val="24"/>
          <w:szCs w:val="24"/>
        </w:rPr>
        <w:t>rd.</w:t>
      </w:r>
    </w:p>
    <w:p w:rsidR="0047694C" w:rsidRDefault="0047694C">
      <w:pPr>
        <w:spacing w:before="15" w:line="280" w:lineRule="exact"/>
        <w:rPr>
          <w:sz w:val="28"/>
          <w:szCs w:val="28"/>
        </w:rPr>
      </w:pPr>
    </w:p>
    <w:p w:rsidR="0047694C" w:rsidRDefault="00000000">
      <w:pPr>
        <w:tabs>
          <w:tab w:val="left" w:pos="2380"/>
        </w:tabs>
        <w:spacing w:line="476" w:lineRule="auto"/>
        <w:ind w:left="2389" w:right="375" w:hanging="360"/>
        <w:jc w:val="both"/>
        <w:rPr>
          <w:sz w:val="24"/>
          <w:szCs w:val="24"/>
        </w:rPr>
      </w:pPr>
      <w:r>
        <w:rPr>
          <w:w w:val="130"/>
          <w:sz w:val="24"/>
          <w:szCs w:val="24"/>
        </w:rPr>
        <w:t>•</w:t>
      </w:r>
      <w:r>
        <w:rPr>
          <w:sz w:val="24"/>
          <w:szCs w:val="24"/>
        </w:rPr>
        <w:tab/>
        <w:t>M</w:t>
      </w:r>
      <w:r>
        <w:rPr>
          <w:spacing w:val="-1"/>
          <w:sz w:val="24"/>
          <w:szCs w:val="24"/>
        </w:rPr>
        <w:t>e</w:t>
      </w:r>
      <w:r>
        <w:rPr>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10"/>
          <w:sz w:val="24"/>
          <w:szCs w:val="24"/>
        </w:rPr>
        <w:t xml:space="preserve"> </w:t>
      </w:r>
      <w:r>
        <w:rPr>
          <w:sz w:val="24"/>
          <w:szCs w:val="24"/>
        </w:rPr>
        <w:t>menu</w:t>
      </w:r>
      <w:r>
        <w:rPr>
          <w:spacing w:val="10"/>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pacing w:val="2"/>
          <w:sz w:val="24"/>
          <w:szCs w:val="24"/>
        </w:rPr>
        <w:t>h</w:t>
      </w:r>
      <w:r>
        <w:rPr>
          <w:spacing w:val="1"/>
          <w:sz w:val="24"/>
          <w:szCs w:val="24"/>
        </w:rPr>
        <w:t>a</w:t>
      </w:r>
      <w:r>
        <w:rPr>
          <w:sz w:val="24"/>
          <w:szCs w:val="24"/>
        </w:rPr>
        <w:t>s</w:t>
      </w:r>
      <w:r>
        <w:rPr>
          <w:spacing w:val="-1"/>
          <w:sz w:val="24"/>
          <w:szCs w:val="24"/>
        </w:rPr>
        <w:t>e</w:t>
      </w:r>
      <w:r>
        <w:rPr>
          <w:sz w:val="24"/>
          <w:szCs w:val="24"/>
        </w:rPr>
        <w:t>,</w:t>
      </w:r>
      <w:r>
        <w:rPr>
          <w:spacing w:val="9"/>
          <w:sz w:val="24"/>
          <w:szCs w:val="24"/>
        </w:rPr>
        <w:t xml:space="preserve"> </w:t>
      </w:r>
      <w:r>
        <w:rPr>
          <w:sz w:val="24"/>
          <w:szCs w:val="24"/>
        </w:rPr>
        <w:t>d</w:t>
      </w:r>
      <w:r>
        <w:rPr>
          <w:spacing w:val="-1"/>
          <w:sz w:val="24"/>
          <w:szCs w:val="24"/>
        </w:rPr>
        <w:t>a</w:t>
      </w:r>
      <w:r>
        <w:rPr>
          <w:sz w:val="24"/>
          <w:szCs w:val="24"/>
        </w:rPr>
        <w:t>n</w:t>
      </w:r>
      <w:r>
        <w:rPr>
          <w:spacing w:val="9"/>
          <w:sz w:val="24"/>
          <w:szCs w:val="24"/>
        </w:rPr>
        <w:t xml:space="preserve"> </w:t>
      </w:r>
      <w:r>
        <w:rPr>
          <w:sz w:val="24"/>
          <w:szCs w:val="24"/>
        </w:rPr>
        <w:t>k</w:t>
      </w:r>
      <w:r>
        <w:rPr>
          <w:spacing w:val="1"/>
          <w:sz w:val="24"/>
          <w:szCs w:val="24"/>
        </w:rPr>
        <w:t>l</w:t>
      </w:r>
      <w:r>
        <w:rPr>
          <w:sz w:val="24"/>
          <w:szCs w:val="24"/>
        </w:rPr>
        <w:t>ik</w:t>
      </w:r>
      <w:r>
        <w:rPr>
          <w:spacing w:val="7"/>
          <w:sz w:val="24"/>
          <w:szCs w:val="24"/>
        </w:rPr>
        <w:t xml:space="preserve"> </w:t>
      </w:r>
      <w:r>
        <w:rPr>
          <w:spacing w:val="1"/>
          <w:sz w:val="24"/>
          <w:szCs w:val="24"/>
        </w:rPr>
        <w:t>P</w:t>
      </w:r>
      <w:r>
        <w:rPr>
          <w:sz w:val="24"/>
          <w:szCs w:val="24"/>
        </w:rPr>
        <w:t>ur</w:t>
      </w:r>
      <w:r>
        <w:rPr>
          <w:spacing w:val="-3"/>
          <w:sz w:val="24"/>
          <w:szCs w:val="24"/>
        </w:rPr>
        <w:t>c</w:t>
      </w:r>
      <w:r>
        <w:rPr>
          <w:sz w:val="24"/>
          <w:szCs w:val="24"/>
        </w:rPr>
        <w:t>h</w:t>
      </w:r>
      <w:r>
        <w:rPr>
          <w:spacing w:val="-1"/>
          <w:sz w:val="24"/>
          <w:szCs w:val="24"/>
        </w:rPr>
        <w:t>a</w:t>
      </w:r>
      <w:r>
        <w:rPr>
          <w:sz w:val="24"/>
          <w:szCs w:val="24"/>
        </w:rPr>
        <w:t>se</w:t>
      </w:r>
      <w:r>
        <w:rPr>
          <w:spacing w:val="9"/>
          <w:sz w:val="24"/>
          <w:szCs w:val="24"/>
        </w:rPr>
        <w:t xml:space="preserve"> </w:t>
      </w:r>
      <w:r>
        <w:rPr>
          <w:sz w:val="24"/>
          <w:szCs w:val="24"/>
        </w:rPr>
        <w:t>un</w:t>
      </w:r>
      <w:r>
        <w:rPr>
          <w:spacing w:val="3"/>
          <w:sz w:val="24"/>
          <w:szCs w:val="24"/>
        </w:rPr>
        <w:t>t</w:t>
      </w:r>
      <w:r>
        <w:rPr>
          <w:sz w:val="24"/>
          <w:szCs w:val="24"/>
        </w:rPr>
        <w:t>uk</w:t>
      </w:r>
      <w:r>
        <w:rPr>
          <w:spacing w:val="1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 xml:space="preserve">ta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1"/>
          <w:sz w:val="24"/>
          <w:szCs w:val="24"/>
        </w:rPr>
        <w:t xml:space="preserve"> </w:t>
      </w:r>
      <w:r>
        <w:rPr>
          <w:sz w:val="24"/>
          <w:szCs w:val="24"/>
        </w:rPr>
        <w:t>b</w:t>
      </w:r>
      <w:r>
        <w:rPr>
          <w:spacing w:val="-1"/>
          <w:sz w:val="24"/>
          <w:szCs w:val="24"/>
        </w:rPr>
        <w:t>a</w:t>
      </w:r>
      <w:r>
        <w:rPr>
          <w:sz w:val="24"/>
          <w:szCs w:val="24"/>
        </w:rPr>
        <w:t>ru.</w:t>
      </w:r>
    </w:p>
    <w:p w:rsidR="0047694C" w:rsidRDefault="00000000">
      <w:pPr>
        <w:spacing w:before="45"/>
        <w:ind w:left="2029"/>
        <w:rPr>
          <w:sz w:val="24"/>
          <w:szCs w:val="24"/>
        </w:rPr>
      </w:pPr>
      <w:r>
        <w:rPr>
          <w:w w:val="130"/>
          <w:sz w:val="24"/>
          <w:szCs w:val="24"/>
        </w:rPr>
        <w:t xml:space="preserve">•  </w:t>
      </w:r>
      <w:r>
        <w:rPr>
          <w:spacing w:val="14"/>
          <w:w w:val="130"/>
          <w:sz w:val="24"/>
          <w:szCs w:val="24"/>
        </w:rPr>
        <w:t xml:space="preserve"> </w:t>
      </w:r>
      <w:r>
        <w:rPr>
          <w:sz w:val="24"/>
          <w:szCs w:val="24"/>
        </w:rPr>
        <w:t>M</w:t>
      </w:r>
      <w:r>
        <w:rPr>
          <w:spacing w:val="-1"/>
          <w:sz w:val="24"/>
          <w:szCs w:val="24"/>
        </w:rPr>
        <w:t>e</w:t>
      </w:r>
      <w:r>
        <w:rPr>
          <w:sz w:val="24"/>
          <w:szCs w:val="24"/>
        </w:rPr>
        <w:t>n</w:t>
      </w:r>
      <w:r>
        <w:rPr>
          <w:spacing w:val="-1"/>
          <w:sz w:val="24"/>
          <w:szCs w:val="24"/>
        </w:rPr>
        <w:t>a</w:t>
      </w:r>
      <w:r>
        <w:rPr>
          <w:sz w:val="24"/>
          <w:szCs w:val="24"/>
        </w:rPr>
        <w:t>mpilkan</w:t>
      </w:r>
      <w:r>
        <w:rPr>
          <w:spacing w:val="26"/>
          <w:sz w:val="24"/>
          <w:szCs w:val="24"/>
        </w:rPr>
        <w:t xml:space="preserve"> </w:t>
      </w:r>
      <w:r>
        <w:rPr>
          <w:sz w:val="24"/>
          <w:szCs w:val="24"/>
        </w:rPr>
        <w:t>h</w:t>
      </w:r>
      <w:r>
        <w:rPr>
          <w:spacing w:val="-1"/>
          <w:sz w:val="24"/>
          <w:szCs w:val="24"/>
        </w:rPr>
        <w:t>a</w:t>
      </w:r>
      <w:r>
        <w:rPr>
          <w:spacing w:val="3"/>
          <w:sz w:val="24"/>
          <w:szCs w:val="24"/>
        </w:rPr>
        <w:t>l</w:t>
      </w:r>
      <w:r>
        <w:rPr>
          <w:spacing w:val="-1"/>
          <w:sz w:val="24"/>
          <w:szCs w:val="24"/>
        </w:rPr>
        <w:t>a</w:t>
      </w:r>
      <w:r>
        <w:rPr>
          <w:spacing w:val="3"/>
          <w:sz w:val="24"/>
          <w:szCs w:val="24"/>
        </w:rPr>
        <w:t>m</w:t>
      </w:r>
      <w:r>
        <w:rPr>
          <w:spacing w:val="-1"/>
          <w:sz w:val="24"/>
          <w:szCs w:val="24"/>
        </w:rPr>
        <w:t>a</w:t>
      </w:r>
      <w:r>
        <w:rPr>
          <w:sz w:val="24"/>
          <w:szCs w:val="24"/>
        </w:rPr>
        <w:t>n</w:t>
      </w:r>
      <w:r>
        <w:rPr>
          <w:spacing w:val="29"/>
          <w:sz w:val="24"/>
          <w:szCs w:val="24"/>
        </w:rPr>
        <w:t xml:space="preserve"> </w:t>
      </w:r>
      <w:r>
        <w:rPr>
          <w:spacing w:val="1"/>
          <w:sz w:val="24"/>
          <w:szCs w:val="24"/>
        </w:rPr>
        <w:t>C</w:t>
      </w:r>
      <w:r>
        <w:rPr>
          <w:spacing w:val="-1"/>
          <w:sz w:val="24"/>
          <w:szCs w:val="24"/>
        </w:rPr>
        <w:t>r</w:t>
      </w:r>
      <w:r>
        <w:rPr>
          <w:spacing w:val="-3"/>
          <w:sz w:val="24"/>
          <w:szCs w:val="24"/>
        </w:rPr>
        <w:t>e</w:t>
      </w:r>
      <w:r>
        <w:rPr>
          <w:spacing w:val="-1"/>
          <w:sz w:val="24"/>
          <w:szCs w:val="24"/>
        </w:rPr>
        <w:t>a</w:t>
      </w:r>
      <w:r>
        <w:rPr>
          <w:sz w:val="24"/>
          <w:szCs w:val="24"/>
        </w:rPr>
        <w:t>te</w:t>
      </w:r>
      <w:r>
        <w:rPr>
          <w:spacing w:val="25"/>
          <w:sz w:val="24"/>
          <w:szCs w:val="24"/>
        </w:rPr>
        <w:t xml:space="preserve"> </w:t>
      </w:r>
      <w:r>
        <w:rPr>
          <w:spacing w:val="1"/>
          <w:sz w:val="24"/>
          <w:szCs w:val="24"/>
        </w:rPr>
        <w:t>P</w:t>
      </w:r>
      <w:r>
        <w:rPr>
          <w:spacing w:val="2"/>
          <w:sz w:val="24"/>
          <w:szCs w:val="24"/>
        </w:rPr>
        <w:t>u</w:t>
      </w:r>
      <w:r>
        <w:rPr>
          <w:spacing w:val="-1"/>
          <w:sz w:val="24"/>
          <w:szCs w:val="24"/>
        </w:rPr>
        <w:t>rc</w:t>
      </w:r>
      <w:r>
        <w:rPr>
          <w:sz w:val="24"/>
          <w:szCs w:val="24"/>
        </w:rPr>
        <w:t>h</w:t>
      </w:r>
      <w:r>
        <w:rPr>
          <w:spacing w:val="-1"/>
          <w:sz w:val="24"/>
          <w:szCs w:val="24"/>
        </w:rPr>
        <w:t>a</w:t>
      </w:r>
      <w:r>
        <w:rPr>
          <w:sz w:val="24"/>
          <w:szCs w:val="24"/>
        </w:rPr>
        <w:t>se</w:t>
      </w:r>
      <w:r>
        <w:rPr>
          <w:spacing w:val="28"/>
          <w:sz w:val="24"/>
          <w:szCs w:val="24"/>
        </w:rPr>
        <w:t xml:space="preserve"> </w:t>
      </w:r>
      <w:r>
        <w:rPr>
          <w:sz w:val="24"/>
          <w:szCs w:val="24"/>
        </w:rPr>
        <w:t>unt</w:t>
      </w:r>
      <w:r>
        <w:rPr>
          <w:spacing w:val="3"/>
          <w:sz w:val="24"/>
          <w:szCs w:val="24"/>
        </w:rPr>
        <w:t>u</w:t>
      </w:r>
      <w:r>
        <w:rPr>
          <w:sz w:val="24"/>
          <w:szCs w:val="24"/>
        </w:rPr>
        <w:t>k</w:t>
      </w:r>
      <w:r>
        <w:rPr>
          <w:spacing w:val="29"/>
          <w:sz w:val="24"/>
          <w:szCs w:val="24"/>
        </w:rPr>
        <w:t xml:space="preserve"> </w:t>
      </w:r>
      <w:r>
        <w:rPr>
          <w:sz w:val="24"/>
          <w:szCs w:val="24"/>
        </w:rPr>
        <w:t>men</w:t>
      </w:r>
      <w:r>
        <w:rPr>
          <w:spacing w:val="-3"/>
          <w:sz w:val="24"/>
          <w:szCs w:val="24"/>
        </w:rPr>
        <w:t>g</w:t>
      </w:r>
      <w:r>
        <w:rPr>
          <w:sz w:val="24"/>
          <w:szCs w:val="24"/>
        </w:rPr>
        <w:t>input</w:t>
      </w:r>
      <w:r>
        <w:rPr>
          <w:spacing w:val="27"/>
          <w:sz w:val="24"/>
          <w:szCs w:val="24"/>
        </w:rPr>
        <w:t xml:space="preserve"> </w:t>
      </w:r>
      <w:r>
        <w:rPr>
          <w:sz w:val="24"/>
          <w:szCs w:val="24"/>
        </w:rPr>
        <w:t>d</w:t>
      </w:r>
      <w:r>
        <w:rPr>
          <w:spacing w:val="-1"/>
          <w:sz w:val="24"/>
          <w:szCs w:val="24"/>
        </w:rPr>
        <w:t>a</w:t>
      </w:r>
      <w:r>
        <w:rPr>
          <w:sz w:val="24"/>
          <w:szCs w:val="24"/>
        </w:rPr>
        <w:t>ta</w:t>
      </w:r>
    </w:p>
    <w:p w:rsidR="0047694C" w:rsidRDefault="0047694C">
      <w:pPr>
        <w:spacing w:before="11" w:line="260" w:lineRule="exact"/>
        <w:rPr>
          <w:sz w:val="26"/>
          <w:szCs w:val="26"/>
        </w:rPr>
      </w:pPr>
    </w:p>
    <w:p w:rsidR="0047694C" w:rsidRDefault="00000000">
      <w:pPr>
        <w:ind w:left="2389"/>
        <w:rPr>
          <w:sz w:val="24"/>
          <w:szCs w:val="24"/>
        </w:rPr>
      </w:pP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p>
    <w:p w:rsidR="0047694C" w:rsidRDefault="0047694C">
      <w:pPr>
        <w:spacing w:before="15" w:line="280" w:lineRule="exact"/>
        <w:rPr>
          <w:sz w:val="28"/>
          <w:szCs w:val="28"/>
        </w:rPr>
      </w:pPr>
    </w:p>
    <w:p w:rsidR="0047694C" w:rsidRDefault="00000000">
      <w:pPr>
        <w:tabs>
          <w:tab w:val="left" w:pos="2380"/>
        </w:tabs>
        <w:spacing w:line="479" w:lineRule="auto"/>
        <w:ind w:left="2389" w:right="375" w:hanging="360"/>
        <w:jc w:val="both"/>
        <w:rPr>
          <w:sz w:val="24"/>
          <w:szCs w:val="24"/>
        </w:rPr>
      </w:pPr>
      <w:r>
        <w:rPr>
          <w:w w:val="130"/>
          <w:sz w:val="24"/>
          <w:szCs w:val="24"/>
        </w:rPr>
        <w:t>•</w:t>
      </w:r>
      <w:r>
        <w:rPr>
          <w:sz w:val="24"/>
          <w:szCs w:val="24"/>
        </w:rPr>
        <w:tab/>
      </w:r>
      <w:r>
        <w:rPr>
          <w:spacing w:val="2"/>
          <w:sz w:val="24"/>
          <w:szCs w:val="24"/>
        </w:rPr>
        <w:t>J</w:t>
      </w:r>
      <w:r>
        <w:rPr>
          <w:sz w:val="24"/>
          <w:szCs w:val="24"/>
        </w:rPr>
        <w:t>ika</w:t>
      </w:r>
      <w:r>
        <w:rPr>
          <w:spacing w:val="5"/>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r</w:t>
      </w:r>
      <w:r>
        <w:rPr>
          <w:spacing w:val="4"/>
          <w:sz w:val="24"/>
          <w:szCs w:val="24"/>
        </w:rPr>
        <w:t xml:space="preserve"> </w:t>
      </w:r>
      <w:r>
        <w:rPr>
          <w:sz w:val="24"/>
          <w:szCs w:val="24"/>
        </w:rPr>
        <w:t>lalu</w:t>
      </w:r>
      <w:r>
        <w:rPr>
          <w:spacing w:val="5"/>
          <w:sz w:val="24"/>
          <w:szCs w:val="24"/>
        </w:rPr>
        <w:t xml:space="preserve"> </w:t>
      </w:r>
      <w:r>
        <w:rPr>
          <w:sz w:val="24"/>
          <w:szCs w:val="24"/>
        </w:rPr>
        <w:t>k</w:t>
      </w:r>
      <w:r>
        <w:rPr>
          <w:spacing w:val="1"/>
          <w:sz w:val="24"/>
          <w:szCs w:val="24"/>
        </w:rPr>
        <w:t>l</w:t>
      </w:r>
      <w:r>
        <w:rPr>
          <w:sz w:val="24"/>
          <w:szCs w:val="24"/>
        </w:rPr>
        <w:t>ik</w:t>
      </w:r>
      <w:r>
        <w:rPr>
          <w:spacing w:val="5"/>
          <w:sz w:val="24"/>
          <w:szCs w:val="24"/>
        </w:rPr>
        <w:t xml:space="preserve"> </w:t>
      </w:r>
      <w:r>
        <w:rPr>
          <w:spacing w:val="1"/>
          <w:sz w:val="24"/>
          <w:szCs w:val="24"/>
        </w:rPr>
        <w:t>P</w:t>
      </w:r>
      <w:r>
        <w:rPr>
          <w:sz w:val="24"/>
          <w:szCs w:val="24"/>
        </w:rPr>
        <w:t>u</w:t>
      </w:r>
      <w:r>
        <w:rPr>
          <w:spacing w:val="-1"/>
          <w:sz w:val="24"/>
          <w:szCs w:val="24"/>
        </w:rPr>
        <w:t>rc</w:t>
      </w:r>
      <w:r>
        <w:rPr>
          <w:spacing w:val="2"/>
          <w:sz w:val="24"/>
          <w:szCs w:val="24"/>
        </w:rPr>
        <w:t>h</w:t>
      </w:r>
      <w:r>
        <w:rPr>
          <w:spacing w:val="-1"/>
          <w:sz w:val="24"/>
          <w:szCs w:val="24"/>
        </w:rPr>
        <w:t>a</w:t>
      </w:r>
      <w:r>
        <w:rPr>
          <w:sz w:val="24"/>
          <w:szCs w:val="24"/>
        </w:rPr>
        <w:t>se</w:t>
      </w:r>
      <w:r>
        <w:rPr>
          <w:spacing w:val="4"/>
          <w:sz w:val="24"/>
          <w:szCs w:val="24"/>
        </w:rPr>
        <w:t xml:space="preserve"> </w:t>
      </w:r>
      <w:r>
        <w:rPr>
          <w:sz w:val="24"/>
          <w:szCs w:val="24"/>
        </w:rPr>
        <w:t>m</w:t>
      </w:r>
      <w:r>
        <w:rPr>
          <w:spacing w:val="-1"/>
          <w:sz w:val="24"/>
          <w:szCs w:val="24"/>
        </w:rPr>
        <w:t>a</w:t>
      </w:r>
      <w:r>
        <w:rPr>
          <w:spacing w:val="2"/>
          <w:sz w:val="24"/>
          <w:szCs w:val="24"/>
        </w:rPr>
        <w:t>k</w:t>
      </w:r>
      <w:r>
        <w:rPr>
          <w:sz w:val="24"/>
          <w:szCs w:val="24"/>
        </w:rPr>
        <w:t>a</w:t>
      </w:r>
      <w:r>
        <w:rPr>
          <w:spacing w:val="4"/>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4"/>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5"/>
          <w:sz w:val="24"/>
          <w:szCs w:val="24"/>
        </w:rPr>
        <w:t xml:space="preserve"> </w:t>
      </w:r>
      <w:r>
        <w:rPr>
          <w:sz w:val="24"/>
          <w:szCs w:val="24"/>
        </w:rPr>
        <w:t>t</w:t>
      </w:r>
      <w:r>
        <w:rPr>
          <w:spacing w:val="-1"/>
          <w:sz w:val="24"/>
          <w:szCs w:val="24"/>
        </w:rPr>
        <w:t>er</w:t>
      </w:r>
      <w:r>
        <w:rPr>
          <w:spacing w:val="3"/>
          <w:sz w:val="24"/>
          <w:szCs w:val="24"/>
        </w:rPr>
        <w:t>si</w:t>
      </w:r>
      <w:r>
        <w:rPr>
          <w:sz w:val="24"/>
          <w:szCs w:val="24"/>
        </w:rPr>
        <w:t>mpan</w:t>
      </w:r>
      <w:r>
        <w:rPr>
          <w:spacing w:val="4"/>
          <w:sz w:val="24"/>
          <w:szCs w:val="24"/>
        </w:rPr>
        <w:t xml:space="preserve"> </w:t>
      </w:r>
      <w:r>
        <w:rPr>
          <w:sz w:val="24"/>
          <w:szCs w:val="24"/>
        </w:rPr>
        <w:t>didal</w:t>
      </w:r>
      <w:r>
        <w:rPr>
          <w:spacing w:val="-1"/>
          <w:sz w:val="24"/>
          <w:szCs w:val="24"/>
        </w:rPr>
        <w:t>a</w:t>
      </w:r>
      <w:r>
        <w:rPr>
          <w:sz w:val="24"/>
          <w:szCs w:val="24"/>
        </w:rPr>
        <w:t>m d</w:t>
      </w:r>
      <w:r>
        <w:rPr>
          <w:spacing w:val="-1"/>
          <w:sz w:val="24"/>
          <w:szCs w:val="24"/>
        </w:rPr>
        <w:t>a</w:t>
      </w:r>
      <w:r>
        <w:rPr>
          <w:sz w:val="24"/>
          <w:szCs w:val="24"/>
        </w:rPr>
        <w:t>tab</w:t>
      </w:r>
      <w:r>
        <w:rPr>
          <w:spacing w:val="-1"/>
          <w:sz w:val="24"/>
          <w:szCs w:val="24"/>
        </w:rPr>
        <w:t>a</w:t>
      </w:r>
      <w:r>
        <w:rPr>
          <w:sz w:val="24"/>
          <w:szCs w:val="24"/>
        </w:rPr>
        <w:t xml:space="preserve">se </w:t>
      </w:r>
      <w:r>
        <w:rPr>
          <w:spacing w:val="2"/>
          <w:sz w:val="24"/>
          <w:szCs w:val="24"/>
        </w:rPr>
        <w:t>d</w:t>
      </w:r>
      <w:r>
        <w:rPr>
          <w:spacing w:val="-1"/>
          <w:sz w:val="24"/>
          <w:szCs w:val="24"/>
        </w:rPr>
        <w:t>a</w:t>
      </w:r>
      <w:r>
        <w:rPr>
          <w:sz w:val="24"/>
          <w:szCs w:val="24"/>
        </w:rPr>
        <w:t>n</w:t>
      </w:r>
      <w:r>
        <w:rPr>
          <w:spacing w:val="4"/>
          <w:sz w:val="24"/>
          <w:szCs w:val="24"/>
        </w:rPr>
        <w:t xml:space="preserve"> </w:t>
      </w:r>
      <w:r>
        <w:rPr>
          <w:sz w:val="24"/>
          <w:szCs w:val="24"/>
        </w:rPr>
        <w:t>tampil</w:t>
      </w:r>
      <w:r>
        <w:rPr>
          <w:spacing w:val="5"/>
          <w:sz w:val="24"/>
          <w:szCs w:val="24"/>
        </w:rPr>
        <w:t xml:space="preserve"> </w:t>
      </w:r>
      <w:r>
        <w:rPr>
          <w:sz w:val="24"/>
          <w:szCs w:val="24"/>
        </w:rPr>
        <w:t>vi</w:t>
      </w:r>
      <w:r>
        <w:rPr>
          <w:spacing w:val="1"/>
          <w:sz w:val="24"/>
          <w:szCs w:val="24"/>
        </w:rPr>
        <w:t>e</w:t>
      </w:r>
      <w:r>
        <w:rPr>
          <w:sz w:val="24"/>
          <w:szCs w:val="24"/>
        </w:rPr>
        <w:t>w</w:t>
      </w:r>
      <w:r>
        <w:rPr>
          <w:spacing w:val="1"/>
          <w:sz w:val="24"/>
          <w:szCs w:val="24"/>
        </w:rPr>
        <w:t xml:space="preserve"> </w:t>
      </w:r>
      <w:r>
        <w:rPr>
          <w:sz w:val="24"/>
          <w:szCs w:val="24"/>
        </w:rPr>
        <w:t>dihal</w:t>
      </w:r>
      <w:r>
        <w:rPr>
          <w:spacing w:val="-1"/>
          <w:sz w:val="24"/>
          <w:szCs w:val="24"/>
        </w:rPr>
        <w:t>a</w:t>
      </w:r>
      <w:r>
        <w:rPr>
          <w:sz w:val="24"/>
          <w:szCs w:val="24"/>
        </w:rPr>
        <w:t>man</w:t>
      </w:r>
      <w:r>
        <w:rPr>
          <w:spacing w:val="6"/>
          <w:sz w:val="24"/>
          <w:szCs w:val="24"/>
        </w:rPr>
        <w:t xml:space="preserve"> </w:t>
      </w:r>
      <w:r>
        <w:rPr>
          <w:spacing w:val="1"/>
          <w:sz w:val="24"/>
          <w:szCs w:val="24"/>
        </w:rPr>
        <w:t>P</w:t>
      </w:r>
      <w:r>
        <w:rPr>
          <w:sz w:val="24"/>
          <w:szCs w:val="24"/>
        </w:rPr>
        <w:t>u</w:t>
      </w:r>
      <w:r>
        <w:rPr>
          <w:spacing w:val="2"/>
          <w:sz w:val="24"/>
          <w:szCs w:val="24"/>
        </w:rPr>
        <w:t>r</w:t>
      </w:r>
      <w:r>
        <w:rPr>
          <w:spacing w:val="-3"/>
          <w:sz w:val="24"/>
          <w:szCs w:val="24"/>
        </w:rPr>
        <w:t>c</w:t>
      </w:r>
      <w:r>
        <w:rPr>
          <w:spacing w:val="2"/>
          <w:sz w:val="24"/>
          <w:szCs w:val="24"/>
        </w:rPr>
        <w:t>h</w:t>
      </w:r>
      <w:r>
        <w:rPr>
          <w:spacing w:val="-1"/>
          <w:sz w:val="24"/>
          <w:szCs w:val="24"/>
        </w:rPr>
        <w:t>a</w:t>
      </w:r>
      <w:r>
        <w:rPr>
          <w:sz w:val="24"/>
          <w:szCs w:val="24"/>
        </w:rPr>
        <w:t>s</w:t>
      </w:r>
      <w:r>
        <w:rPr>
          <w:spacing w:val="-1"/>
          <w:sz w:val="24"/>
          <w:szCs w:val="24"/>
        </w:rPr>
        <w:t>e</w:t>
      </w:r>
      <w:r>
        <w:rPr>
          <w:sz w:val="24"/>
          <w:szCs w:val="24"/>
        </w:rPr>
        <w:t>,</w:t>
      </w:r>
      <w:r>
        <w:rPr>
          <w:spacing w:val="1"/>
          <w:sz w:val="24"/>
          <w:szCs w:val="24"/>
        </w:rPr>
        <w:t xml:space="preserve"> </w:t>
      </w:r>
      <w:r>
        <w:rPr>
          <w:spacing w:val="3"/>
          <w:sz w:val="24"/>
          <w:szCs w:val="24"/>
        </w:rPr>
        <w:t>ji</w:t>
      </w:r>
      <w:r>
        <w:rPr>
          <w:sz w:val="24"/>
          <w:szCs w:val="24"/>
        </w:rPr>
        <w:t>ka k</w:t>
      </w:r>
      <w:r>
        <w:rPr>
          <w:spacing w:val="1"/>
          <w:sz w:val="24"/>
          <w:szCs w:val="24"/>
        </w:rPr>
        <w:t>l</w:t>
      </w:r>
      <w:r>
        <w:rPr>
          <w:sz w:val="24"/>
          <w:szCs w:val="24"/>
        </w:rPr>
        <w:t>ik</w:t>
      </w:r>
      <w:r>
        <w:rPr>
          <w:spacing w:val="1"/>
          <w:sz w:val="24"/>
          <w:szCs w:val="24"/>
        </w:rPr>
        <w:t xml:space="preserve"> C</w:t>
      </w:r>
      <w:r>
        <w:rPr>
          <w:spacing w:val="-1"/>
          <w:sz w:val="24"/>
          <w:szCs w:val="24"/>
        </w:rPr>
        <w:t>a</w:t>
      </w:r>
      <w:r>
        <w:rPr>
          <w:sz w:val="24"/>
          <w:szCs w:val="24"/>
        </w:rPr>
        <w:t>n</w:t>
      </w:r>
      <w:r>
        <w:rPr>
          <w:spacing w:val="-1"/>
          <w:sz w:val="24"/>
          <w:szCs w:val="24"/>
        </w:rPr>
        <w:t>c</w:t>
      </w:r>
      <w:r>
        <w:rPr>
          <w:spacing w:val="2"/>
          <w:sz w:val="24"/>
          <w:szCs w:val="24"/>
        </w:rPr>
        <w:t>e</w:t>
      </w:r>
      <w:r>
        <w:rPr>
          <w:sz w:val="24"/>
          <w:szCs w:val="24"/>
        </w:rPr>
        <w:t xml:space="preserve">l </w:t>
      </w:r>
      <w:r>
        <w:rPr>
          <w:spacing w:val="-1"/>
          <w:sz w:val="24"/>
          <w:szCs w:val="24"/>
        </w:rPr>
        <w:t>a</w:t>
      </w:r>
      <w:r>
        <w:rPr>
          <w:sz w:val="24"/>
          <w:szCs w:val="24"/>
        </w:rPr>
        <w:t>k</w:t>
      </w:r>
      <w:r>
        <w:rPr>
          <w:spacing w:val="-1"/>
          <w:sz w:val="24"/>
          <w:szCs w:val="24"/>
        </w:rPr>
        <w:t>a</w:t>
      </w:r>
      <w:r>
        <w:rPr>
          <w:sz w:val="24"/>
          <w:szCs w:val="24"/>
        </w:rPr>
        <w:t>n k</w:t>
      </w:r>
      <w:r>
        <w:rPr>
          <w:spacing w:val="-1"/>
          <w:sz w:val="24"/>
          <w:szCs w:val="24"/>
        </w:rPr>
        <w:t>e</w:t>
      </w:r>
      <w:r>
        <w:rPr>
          <w:sz w:val="24"/>
          <w:szCs w:val="24"/>
        </w:rPr>
        <w:t>mbali ke</w:t>
      </w:r>
      <w:r>
        <w:rPr>
          <w:spacing w:val="2"/>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3"/>
        <w:ind w:left="2029"/>
        <w:rPr>
          <w:sz w:val="24"/>
          <w:szCs w:val="24"/>
        </w:rPr>
        <w:sectPr w:rsidR="0047694C">
          <w:pgSz w:w="11940" w:h="16860"/>
          <w:pgMar w:top="960" w:right="1240" w:bottom="280" w:left="1680" w:header="731" w:footer="0" w:gutter="0"/>
          <w:cols w:space="720"/>
        </w:sectPr>
      </w:pPr>
      <w:r>
        <w:rPr>
          <w:w w:val="130"/>
          <w:sz w:val="24"/>
          <w:szCs w:val="24"/>
        </w:rPr>
        <w:t xml:space="preserve">•  </w:t>
      </w:r>
      <w:r>
        <w:rPr>
          <w:spacing w:val="14"/>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 xml:space="preserve">9) </w:t>
      </w:r>
      <w:r>
        <w:rPr>
          <w:spacing w:val="4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Re</w:t>
      </w:r>
      <w:r>
        <w:rPr>
          <w:sz w:val="24"/>
          <w:szCs w:val="24"/>
        </w:rPr>
        <w:t>po</w:t>
      </w:r>
      <w:r>
        <w:rPr>
          <w:spacing w:val="-1"/>
          <w:sz w:val="24"/>
          <w:szCs w:val="24"/>
        </w:rPr>
        <w:t>r</w:t>
      </w:r>
      <w:r>
        <w:rPr>
          <w:spacing w:val="3"/>
          <w:sz w:val="24"/>
          <w:szCs w:val="24"/>
        </w:rPr>
        <w:t>t</w:t>
      </w:r>
      <w:r>
        <w:rPr>
          <w:sz w:val="24"/>
          <w:szCs w:val="24"/>
        </w:rPr>
        <w:t>s T</w:t>
      </w:r>
      <w:r>
        <w:rPr>
          <w:spacing w:val="-1"/>
          <w:sz w:val="24"/>
          <w:szCs w:val="24"/>
        </w:rPr>
        <w:t>r</w:t>
      </w:r>
      <w:r>
        <w:rPr>
          <w:spacing w:val="-3"/>
          <w:sz w:val="24"/>
          <w:szCs w:val="24"/>
        </w:rPr>
        <w:t>a</w:t>
      </w:r>
      <w:r>
        <w:rPr>
          <w:sz w:val="24"/>
          <w:szCs w:val="24"/>
        </w:rPr>
        <w:t>ns</w:t>
      </w:r>
      <w:r>
        <w:rPr>
          <w:spacing w:val="-1"/>
          <w:sz w:val="24"/>
          <w:szCs w:val="24"/>
        </w:rPr>
        <w:t>ac</w:t>
      </w:r>
      <w:r>
        <w:rPr>
          <w:sz w:val="24"/>
          <w:szCs w:val="24"/>
        </w:rPr>
        <w:t>tion</w:t>
      </w:r>
    </w:p>
    <w:p w:rsidR="0047694C" w:rsidRDefault="0047694C">
      <w:pPr>
        <w:spacing w:before="18" w:line="260" w:lineRule="exact"/>
        <w:rPr>
          <w:sz w:val="26"/>
          <w:szCs w:val="26"/>
        </w:rPr>
      </w:pPr>
    </w:p>
    <w:p w:rsidR="0047694C" w:rsidRDefault="003B46A5">
      <w:pPr>
        <w:ind w:left="2748"/>
      </w:pPr>
      <w:r>
        <w:pict>
          <v:shape id="_x0000_i1060" type="#_x0000_t75" style="width:238.6pt;height:311.45pt">
            <v:imagedata r:id="rId182" o:title=""/>
          </v:shape>
        </w:pict>
      </w:r>
    </w:p>
    <w:p w:rsidR="0047694C" w:rsidRDefault="00000000">
      <w:pPr>
        <w:spacing w:before="99"/>
        <w:ind w:left="1294"/>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3.14</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Dia</w:t>
      </w:r>
      <w:r>
        <w:rPr>
          <w:spacing w:val="-2"/>
          <w:sz w:val="24"/>
          <w:szCs w:val="24"/>
        </w:rPr>
        <w:t>g</w:t>
      </w:r>
      <w:r>
        <w:rPr>
          <w:spacing w:val="-1"/>
          <w:sz w:val="24"/>
          <w:szCs w:val="24"/>
        </w:rPr>
        <w:t>ra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2"/>
          <w:sz w:val="24"/>
          <w:szCs w:val="24"/>
        </w:rPr>
        <w:t>T</w:t>
      </w:r>
      <w:r>
        <w:rPr>
          <w:spacing w:val="-1"/>
          <w:sz w:val="24"/>
          <w:szCs w:val="24"/>
        </w:rPr>
        <w:t>ra</w:t>
      </w:r>
      <w:r>
        <w:rPr>
          <w:sz w:val="24"/>
          <w:szCs w:val="24"/>
        </w:rPr>
        <w:t>ns</w:t>
      </w:r>
      <w:r>
        <w:rPr>
          <w:spacing w:val="-1"/>
          <w:sz w:val="24"/>
          <w:szCs w:val="24"/>
        </w:rPr>
        <w:t>ac</w:t>
      </w:r>
      <w:r>
        <w:rPr>
          <w:sz w:val="24"/>
          <w:szCs w:val="24"/>
        </w:rPr>
        <w:t>t</w:t>
      </w:r>
      <w:r>
        <w:rPr>
          <w:spacing w:val="3"/>
          <w:sz w:val="24"/>
          <w:szCs w:val="24"/>
        </w:rPr>
        <w:t>i</w:t>
      </w:r>
      <w:r>
        <w:rPr>
          <w:sz w:val="24"/>
          <w:szCs w:val="24"/>
        </w:rPr>
        <w:t>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4" w:line="240" w:lineRule="exact"/>
        <w:rPr>
          <w:sz w:val="24"/>
          <w:szCs w:val="24"/>
        </w:rPr>
      </w:pPr>
    </w:p>
    <w:p w:rsidR="0047694C" w:rsidRDefault="00000000">
      <w:pPr>
        <w:ind w:left="2029"/>
        <w:rPr>
          <w:sz w:val="24"/>
          <w:szCs w:val="24"/>
        </w:rPr>
      </w:pPr>
      <w:r>
        <w:rPr>
          <w:sz w:val="24"/>
          <w:szCs w:val="24"/>
        </w:rPr>
        <w:t>K</w:t>
      </w:r>
      <w:r>
        <w:rPr>
          <w:spacing w:val="-1"/>
          <w:sz w:val="24"/>
          <w:szCs w:val="24"/>
        </w:rPr>
        <w:t>e</w:t>
      </w:r>
      <w:r>
        <w:rPr>
          <w:sz w:val="24"/>
          <w:szCs w:val="24"/>
        </w:rPr>
        <w:t>t</w:t>
      </w:r>
      <w:r>
        <w:rPr>
          <w:spacing w:val="-1"/>
          <w:sz w:val="24"/>
          <w:szCs w:val="24"/>
        </w:rPr>
        <w:t>era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1"/>
          <w:sz w:val="24"/>
          <w:szCs w:val="24"/>
        </w:rPr>
        <w:t>R</w:t>
      </w:r>
      <w:r>
        <w:rPr>
          <w:spacing w:val="-1"/>
          <w:sz w:val="24"/>
          <w:szCs w:val="24"/>
        </w:rPr>
        <w:t>e</w:t>
      </w:r>
      <w:r>
        <w:rPr>
          <w:sz w:val="24"/>
          <w:szCs w:val="24"/>
        </w:rPr>
        <w:t>ports T</w:t>
      </w:r>
      <w:r>
        <w:rPr>
          <w:spacing w:val="-1"/>
          <w:sz w:val="24"/>
          <w:szCs w:val="24"/>
        </w:rPr>
        <w:t>ra</w:t>
      </w:r>
      <w:r>
        <w:rPr>
          <w:sz w:val="24"/>
          <w:szCs w:val="24"/>
        </w:rPr>
        <w:t>n</w:t>
      </w:r>
      <w:r>
        <w:rPr>
          <w:spacing w:val="3"/>
          <w:sz w:val="24"/>
          <w:szCs w:val="24"/>
        </w:rPr>
        <w:t>s</w:t>
      </w:r>
      <w:r>
        <w:rPr>
          <w:spacing w:val="-1"/>
          <w:sz w:val="24"/>
          <w:szCs w:val="24"/>
        </w:rPr>
        <w:t>ac</w:t>
      </w:r>
      <w:r>
        <w:rPr>
          <w:sz w:val="24"/>
          <w:szCs w:val="24"/>
        </w:rPr>
        <w:t>ti</w:t>
      </w:r>
      <w:r>
        <w:rPr>
          <w:spacing w:val="2"/>
          <w:sz w:val="24"/>
          <w:szCs w:val="24"/>
        </w:rPr>
        <w:t>o</w:t>
      </w:r>
      <w:r>
        <w:rPr>
          <w:sz w:val="24"/>
          <w:szCs w:val="24"/>
        </w:rPr>
        <w:t>n :</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 xml:space="preserve">s </w:t>
      </w:r>
      <w:r>
        <w:rPr>
          <w:spacing w:val="15"/>
          <w:sz w:val="24"/>
          <w:szCs w:val="24"/>
        </w:rPr>
        <w:t xml:space="preserve"> </w:t>
      </w:r>
      <w:r>
        <w:rPr>
          <w:sz w:val="24"/>
          <w:szCs w:val="24"/>
        </w:rPr>
        <w:t xml:space="preserve">menu </w:t>
      </w:r>
      <w:r>
        <w:rPr>
          <w:spacing w:val="17"/>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 xml:space="preserve">rts </w:t>
      </w:r>
      <w:r>
        <w:rPr>
          <w:spacing w:val="14"/>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w:t>
      </w:r>
      <w:r>
        <w:rPr>
          <w:spacing w:val="3"/>
          <w:sz w:val="24"/>
          <w:szCs w:val="24"/>
        </w:rPr>
        <w:t>n</w:t>
      </w:r>
      <w:r>
        <w:rPr>
          <w:sz w:val="24"/>
          <w:szCs w:val="24"/>
        </w:rPr>
        <w:t xml:space="preserve">, </w:t>
      </w:r>
      <w:r>
        <w:rPr>
          <w:spacing w:val="14"/>
          <w:sz w:val="24"/>
          <w:szCs w:val="24"/>
        </w:rPr>
        <w:t xml:space="preserve"> </w:t>
      </w:r>
      <w:r>
        <w:rPr>
          <w:sz w:val="24"/>
          <w:szCs w:val="24"/>
        </w:rPr>
        <w:t>d</w:t>
      </w:r>
      <w:r>
        <w:rPr>
          <w:spacing w:val="-1"/>
          <w:sz w:val="24"/>
          <w:szCs w:val="24"/>
        </w:rPr>
        <w:t>a</w:t>
      </w:r>
      <w:r>
        <w:rPr>
          <w:sz w:val="24"/>
          <w:szCs w:val="24"/>
        </w:rPr>
        <w:t xml:space="preserve">n </w:t>
      </w:r>
      <w:r>
        <w:rPr>
          <w:spacing w:val="17"/>
          <w:sz w:val="24"/>
          <w:szCs w:val="24"/>
        </w:rPr>
        <w:t xml:space="preserve"> </w:t>
      </w:r>
      <w:r>
        <w:rPr>
          <w:sz w:val="24"/>
          <w:szCs w:val="24"/>
        </w:rPr>
        <w:t>men</w:t>
      </w:r>
      <w:r>
        <w:rPr>
          <w:spacing w:val="-3"/>
          <w:sz w:val="24"/>
          <w:szCs w:val="24"/>
        </w:rPr>
        <w:t>g</w:t>
      </w:r>
      <w:r>
        <w:rPr>
          <w:sz w:val="24"/>
          <w:szCs w:val="24"/>
        </w:rPr>
        <w:t xml:space="preserve">input </w:t>
      </w:r>
      <w:r>
        <w:rPr>
          <w:spacing w:val="15"/>
          <w:sz w:val="24"/>
          <w:szCs w:val="24"/>
        </w:rPr>
        <w:t xml:space="preserve"> </w:t>
      </w:r>
      <w:r>
        <w:rPr>
          <w:sz w:val="24"/>
          <w:szCs w:val="24"/>
        </w:rPr>
        <w:t>d</w:t>
      </w:r>
      <w:r>
        <w:rPr>
          <w:spacing w:val="-1"/>
          <w:sz w:val="24"/>
          <w:szCs w:val="24"/>
        </w:rPr>
        <w:t>a</w:t>
      </w:r>
      <w:r>
        <w:rPr>
          <w:sz w:val="24"/>
          <w:szCs w:val="24"/>
        </w:rPr>
        <w:t>ta</w:t>
      </w:r>
    </w:p>
    <w:p w:rsidR="0047694C" w:rsidRDefault="0047694C">
      <w:pPr>
        <w:spacing w:before="14" w:line="260" w:lineRule="exact"/>
        <w:rPr>
          <w:sz w:val="26"/>
          <w:szCs w:val="26"/>
        </w:rPr>
      </w:pPr>
    </w:p>
    <w:p w:rsidR="0047694C" w:rsidRDefault="00000000">
      <w:pPr>
        <w:ind w:left="2389"/>
        <w:rPr>
          <w:sz w:val="24"/>
          <w:szCs w:val="24"/>
        </w:rPr>
      </w:pPr>
      <w:r>
        <w:rPr>
          <w:spacing w:val="1"/>
          <w:sz w:val="24"/>
          <w:szCs w:val="24"/>
        </w:rPr>
        <w:t>R</w:t>
      </w:r>
      <w:r>
        <w:rPr>
          <w:spacing w:val="-1"/>
          <w:sz w:val="24"/>
          <w:szCs w:val="24"/>
        </w:rPr>
        <w:t>e</w:t>
      </w:r>
      <w:r>
        <w:rPr>
          <w:sz w:val="24"/>
          <w:szCs w:val="24"/>
        </w:rPr>
        <w:t>ports 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15" w:line="280" w:lineRule="exact"/>
        <w:rPr>
          <w:sz w:val="28"/>
          <w:szCs w:val="28"/>
        </w:rPr>
      </w:pPr>
    </w:p>
    <w:p w:rsidR="0047694C" w:rsidRDefault="00000000">
      <w:pPr>
        <w:tabs>
          <w:tab w:val="left" w:pos="2380"/>
        </w:tabs>
        <w:spacing w:line="477" w:lineRule="auto"/>
        <w:ind w:left="2389" w:right="82" w:hanging="360"/>
        <w:rPr>
          <w:sz w:val="24"/>
          <w:szCs w:val="24"/>
        </w:rPr>
      </w:pPr>
      <w:r>
        <w:rPr>
          <w:w w:val="130"/>
          <w:sz w:val="24"/>
          <w:szCs w:val="24"/>
        </w:rPr>
        <w:t>•</w:t>
      </w:r>
      <w:r>
        <w:rPr>
          <w:sz w:val="24"/>
          <w:szCs w:val="24"/>
        </w:rPr>
        <w:tab/>
      </w:r>
      <w:r>
        <w:rPr>
          <w:spacing w:val="2"/>
          <w:sz w:val="24"/>
          <w:szCs w:val="24"/>
        </w:rPr>
        <w:t>J</w:t>
      </w:r>
      <w:r>
        <w:rPr>
          <w:sz w:val="24"/>
          <w:szCs w:val="24"/>
        </w:rPr>
        <w:t xml:space="preserve">ika </w:t>
      </w:r>
      <w:r>
        <w:rPr>
          <w:spacing w:val="45"/>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 xml:space="preserve">r </w:t>
      </w:r>
      <w:r>
        <w:rPr>
          <w:spacing w:val="45"/>
          <w:sz w:val="24"/>
          <w:szCs w:val="24"/>
        </w:rPr>
        <w:t xml:space="preserve"> </w:t>
      </w:r>
      <w:r>
        <w:rPr>
          <w:sz w:val="24"/>
          <w:szCs w:val="24"/>
        </w:rPr>
        <w:t xml:space="preserve">lalu </w:t>
      </w:r>
      <w:r>
        <w:rPr>
          <w:spacing w:val="46"/>
          <w:sz w:val="24"/>
          <w:szCs w:val="24"/>
        </w:rPr>
        <w:t xml:space="preserve"> </w:t>
      </w:r>
      <w:r>
        <w:rPr>
          <w:spacing w:val="-2"/>
          <w:sz w:val="24"/>
          <w:szCs w:val="24"/>
        </w:rPr>
        <w:t>k</w:t>
      </w:r>
      <w:r>
        <w:rPr>
          <w:sz w:val="24"/>
          <w:szCs w:val="24"/>
        </w:rPr>
        <w:t xml:space="preserve">lik </w:t>
      </w:r>
      <w:r>
        <w:rPr>
          <w:spacing w:val="48"/>
          <w:sz w:val="24"/>
          <w:szCs w:val="24"/>
        </w:rPr>
        <w:t xml:space="preserve"> </w:t>
      </w:r>
      <w:r>
        <w:rPr>
          <w:sz w:val="24"/>
          <w:szCs w:val="24"/>
        </w:rPr>
        <w:t>G</w:t>
      </w:r>
      <w:r>
        <w:rPr>
          <w:spacing w:val="-1"/>
          <w:sz w:val="24"/>
          <w:szCs w:val="24"/>
        </w:rPr>
        <w:t>e</w:t>
      </w:r>
      <w:r>
        <w:rPr>
          <w:sz w:val="24"/>
          <w:szCs w:val="24"/>
        </w:rPr>
        <w:t>n</w:t>
      </w:r>
      <w:r>
        <w:rPr>
          <w:spacing w:val="-1"/>
          <w:sz w:val="24"/>
          <w:szCs w:val="24"/>
        </w:rPr>
        <w:t>era</w:t>
      </w:r>
      <w:r>
        <w:rPr>
          <w:sz w:val="24"/>
          <w:szCs w:val="24"/>
        </w:rPr>
        <w:t xml:space="preserve">te </w:t>
      </w:r>
      <w:r>
        <w:rPr>
          <w:spacing w:val="45"/>
          <w:sz w:val="24"/>
          <w:szCs w:val="24"/>
        </w:rPr>
        <w:t xml:space="preserve"> </w:t>
      </w:r>
      <w:r>
        <w:rPr>
          <w:spacing w:val="1"/>
          <w:sz w:val="24"/>
          <w:szCs w:val="24"/>
        </w:rPr>
        <w:t>R</w:t>
      </w:r>
      <w:r>
        <w:rPr>
          <w:spacing w:val="-1"/>
          <w:sz w:val="24"/>
          <w:szCs w:val="24"/>
        </w:rPr>
        <w:t>e</w:t>
      </w:r>
      <w:r>
        <w:rPr>
          <w:sz w:val="24"/>
          <w:szCs w:val="24"/>
        </w:rPr>
        <w:t xml:space="preserve">port </w:t>
      </w:r>
      <w:r>
        <w:rPr>
          <w:spacing w:val="46"/>
          <w:sz w:val="24"/>
          <w:szCs w:val="24"/>
        </w:rPr>
        <w:t xml:space="preserve"> </w:t>
      </w:r>
      <w:r>
        <w:rPr>
          <w:sz w:val="24"/>
          <w:szCs w:val="24"/>
        </w:rPr>
        <w:t>m</w:t>
      </w:r>
      <w:r>
        <w:rPr>
          <w:spacing w:val="-1"/>
          <w:sz w:val="24"/>
          <w:szCs w:val="24"/>
        </w:rPr>
        <w:t>a</w:t>
      </w:r>
      <w:r>
        <w:rPr>
          <w:spacing w:val="2"/>
          <w:sz w:val="24"/>
          <w:szCs w:val="24"/>
        </w:rPr>
        <w:t>k</w:t>
      </w:r>
      <w:r>
        <w:rPr>
          <w:sz w:val="24"/>
          <w:szCs w:val="24"/>
        </w:rPr>
        <w:t xml:space="preserve">a </w:t>
      </w:r>
      <w:r>
        <w:rPr>
          <w:spacing w:val="49"/>
          <w:sz w:val="24"/>
          <w:szCs w:val="24"/>
        </w:rPr>
        <w:t xml:space="preserve"> </w:t>
      </w:r>
      <w:r>
        <w:rPr>
          <w:spacing w:val="2"/>
          <w:sz w:val="24"/>
          <w:szCs w:val="24"/>
        </w:rPr>
        <w:t>s</w:t>
      </w:r>
      <w:r>
        <w:rPr>
          <w:spacing w:val="-7"/>
          <w:sz w:val="24"/>
          <w:szCs w:val="24"/>
        </w:rPr>
        <w:t>y</w:t>
      </w:r>
      <w:r>
        <w:rPr>
          <w:spacing w:val="3"/>
          <w:sz w:val="24"/>
          <w:szCs w:val="24"/>
        </w:rPr>
        <w:t>s</w:t>
      </w:r>
      <w:r>
        <w:rPr>
          <w:sz w:val="24"/>
          <w:szCs w:val="24"/>
        </w:rPr>
        <w:t>t</w:t>
      </w:r>
      <w:r>
        <w:rPr>
          <w:spacing w:val="-1"/>
          <w:sz w:val="24"/>
          <w:szCs w:val="24"/>
        </w:rPr>
        <w:t>e</w:t>
      </w:r>
      <w:r>
        <w:rPr>
          <w:sz w:val="24"/>
          <w:szCs w:val="24"/>
        </w:rPr>
        <w:t xml:space="preserve">m </w:t>
      </w:r>
      <w:r>
        <w:rPr>
          <w:spacing w:val="46"/>
          <w:sz w:val="24"/>
          <w:szCs w:val="24"/>
        </w:rPr>
        <w:t xml:space="preserve"> </w:t>
      </w:r>
      <w:r>
        <w:rPr>
          <w:spacing w:val="-1"/>
          <w:sz w:val="24"/>
          <w:szCs w:val="24"/>
        </w:rPr>
        <w:t>a</w:t>
      </w:r>
      <w:r>
        <w:rPr>
          <w:sz w:val="24"/>
          <w:szCs w:val="24"/>
        </w:rPr>
        <w:t>k</w:t>
      </w:r>
      <w:r>
        <w:rPr>
          <w:spacing w:val="-1"/>
          <w:sz w:val="24"/>
          <w:szCs w:val="24"/>
        </w:rPr>
        <w:t>a</w:t>
      </w:r>
      <w:r>
        <w:rPr>
          <w:sz w:val="24"/>
          <w:szCs w:val="24"/>
        </w:rPr>
        <w:t>n men</w:t>
      </w:r>
      <w:r>
        <w:rPr>
          <w:spacing w:val="-3"/>
          <w:sz w:val="24"/>
          <w:szCs w:val="24"/>
        </w:rPr>
        <w:t>g</w:t>
      </w:r>
      <w:r>
        <w:rPr>
          <w:spacing w:val="-1"/>
          <w:sz w:val="24"/>
          <w:szCs w:val="24"/>
        </w:rPr>
        <w:t>a</w:t>
      </w:r>
      <w:r>
        <w:rPr>
          <w:sz w:val="24"/>
          <w:szCs w:val="24"/>
        </w:rPr>
        <w:t>mbil da</w:t>
      </w:r>
      <w:r>
        <w:rPr>
          <w:spacing w:val="2"/>
          <w:sz w:val="24"/>
          <w:szCs w:val="24"/>
        </w:rPr>
        <w:t>t</w:t>
      </w:r>
      <w:r>
        <w:rPr>
          <w:sz w:val="24"/>
          <w:szCs w:val="24"/>
        </w:rPr>
        <w:t xml:space="preserve">a </w:t>
      </w:r>
      <w:r>
        <w:rPr>
          <w:spacing w:val="1"/>
          <w:sz w:val="24"/>
          <w:szCs w:val="24"/>
        </w:rPr>
        <w:t>R</w:t>
      </w:r>
      <w:r>
        <w:rPr>
          <w:spacing w:val="-1"/>
          <w:sz w:val="24"/>
          <w:szCs w:val="24"/>
        </w:rPr>
        <w:t>e</w:t>
      </w:r>
      <w:r>
        <w:rPr>
          <w:sz w:val="24"/>
          <w:szCs w:val="24"/>
        </w:rPr>
        <w:t>ports</w:t>
      </w:r>
      <w:r>
        <w:rPr>
          <w:spacing w:val="2"/>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000000">
      <w:pPr>
        <w:tabs>
          <w:tab w:val="left" w:pos="2380"/>
        </w:tabs>
        <w:spacing w:before="39" w:line="478" w:lineRule="auto"/>
        <w:ind w:left="2389" w:right="82" w:hanging="360"/>
        <w:rPr>
          <w:sz w:val="24"/>
          <w:szCs w:val="24"/>
        </w:rPr>
      </w:pPr>
      <w:r>
        <w:rPr>
          <w:w w:val="130"/>
          <w:sz w:val="24"/>
          <w:szCs w:val="24"/>
        </w:rPr>
        <w:t>•</w:t>
      </w:r>
      <w:r>
        <w:rPr>
          <w:sz w:val="24"/>
          <w:szCs w:val="24"/>
        </w:rPr>
        <w:tab/>
      </w:r>
      <w:r>
        <w:rPr>
          <w:spacing w:val="3"/>
          <w:sz w:val="24"/>
          <w:szCs w:val="24"/>
        </w:rPr>
        <w:t>S</w:t>
      </w:r>
      <w:r>
        <w:rPr>
          <w:spacing w:val="-5"/>
          <w:sz w:val="24"/>
          <w:szCs w:val="24"/>
        </w:rPr>
        <w:t>y</w:t>
      </w:r>
      <w:r>
        <w:rPr>
          <w:sz w:val="24"/>
          <w:szCs w:val="24"/>
        </w:rPr>
        <w:t xml:space="preserve">stem </w:t>
      </w:r>
      <w:r>
        <w:rPr>
          <w:spacing w:val="39"/>
          <w:sz w:val="24"/>
          <w:szCs w:val="24"/>
        </w:rPr>
        <w:t xml:space="preserve"> </w:t>
      </w:r>
      <w:r>
        <w:rPr>
          <w:sz w:val="24"/>
          <w:szCs w:val="24"/>
        </w:rPr>
        <w:t>men</w:t>
      </w:r>
      <w:r>
        <w:rPr>
          <w:spacing w:val="-1"/>
          <w:sz w:val="24"/>
          <w:szCs w:val="24"/>
        </w:rPr>
        <w:t>a</w:t>
      </w:r>
      <w:r>
        <w:rPr>
          <w:sz w:val="24"/>
          <w:szCs w:val="24"/>
        </w:rPr>
        <w:t xml:space="preserve">mpilkan </w:t>
      </w:r>
      <w:r>
        <w:rPr>
          <w:spacing w:val="38"/>
          <w:sz w:val="24"/>
          <w:szCs w:val="24"/>
        </w:rPr>
        <w:t xml:space="preserve"> </w:t>
      </w:r>
      <w:r>
        <w:rPr>
          <w:spacing w:val="2"/>
          <w:sz w:val="24"/>
          <w:szCs w:val="24"/>
        </w:rPr>
        <w:t>h</w:t>
      </w:r>
      <w:r>
        <w:rPr>
          <w:spacing w:val="-1"/>
          <w:sz w:val="24"/>
          <w:szCs w:val="24"/>
        </w:rPr>
        <w:t>a</w:t>
      </w:r>
      <w:r>
        <w:rPr>
          <w:sz w:val="24"/>
          <w:szCs w:val="24"/>
        </w:rPr>
        <w:t xml:space="preserve">sil </w:t>
      </w:r>
      <w:r>
        <w:rPr>
          <w:spacing w:val="40"/>
          <w:sz w:val="24"/>
          <w:szCs w:val="24"/>
        </w:rPr>
        <w:t xml:space="preserve"> </w:t>
      </w:r>
      <w:r>
        <w:rPr>
          <w:spacing w:val="1"/>
          <w:sz w:val="24"/>
          <w:szCs w:val="24"/>
        </w:rPr>
        <w:t>R</w:t>
      </w:r>
      <w:r>
        <w:rPr>
          <w:spacing w:val="-1"/>
          <w:sz w:val="24"/>
          <w:szCs w:val="24"/>
        </w:rPr>
        <w:t>e</w:t>
      </w:r>
      <w:r>
        <w:rPr>
          <w:sz w:val="24"/>
          <w:szCs w:val="24"/>
        </w:rPr>
        <w:t xml:space="preserve">ports </w:t>
      </w:r>
      <w:r>
        <w:rPr>
          <w:spacing w:val="39"/>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 xml:space="preserve">tion </w:t>
      </w:r>
      <w:r>
        <w:rPr>
          <w:spacing w:val="38"/>
          <w:sz w:val="24"/>
          <w:szCs w:val="24"/>
        </w:rPr>
        <w:t xml:space="preserve"> </w:t>
      </w:r>
      <w:r>
        <w:rPr>
          <w:sz w:val="24"/>
          <w:szCs w:val="24"/>
        </w:rPr>
        <w:t>dihal</w:t>
      </w:r>
      <w:r>
        <w:rPr>
          <w:spacing w:val="-1"/>
          <w:sz w:val="24"/>
          <w:szCs w:val="24"/>
        </w:rPr>
        <w:t>a</w:t>
      </w:r>
      <w:r>
        <w:rPr>
          <w:sz w:val="24"/>
          <w:szCs w:val="24"/>
        </w:rPr>
        <w:t>man view.</w:t>
      </w:r>
    </w:p>
    <w:p w:rsidR="0047694C" w:rsidRDefault="00000000">
      <w:pPr>
        <w:spacing w:before="41"/>
        <w:ind w:left="2029"/>
        <w:rPr>
          <w:sz w:val="24"/>
          <w:szCs w:val="24"/>
        </w:rPr>
        <w:sectPr w:rsidR="0047694C">
          <w:pgSz w:w="11940" w:h="16860"/>
          <w:pgMar w:top="960" w:right="1600" w:bottom="280" w:left="1680" w:header="731" w:footer="0" w:gutter="0"/>
          <w:cols w:space="720"/>
        </w:sectPr>
      </w:pPr>
      <w:r>
        <w:rPr>
          <w:w w:val="130"/>
          <w:sz w:val="24"/>
          <w:szCs w:val="24"/>
        </w:rPr>
        <w:t xml:space="preserve">•  </w:t>
      </w:r>
      <w:r>
        <w:rPr>
          <w:spacing w:val="14"/>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389"/>
        <w:rPr>
          <w:sz w:val="24"/>
          <w:szCs w:val="24"/>
        </w:rPr>
      </w:pPr>
      <w:r>
        <w:rPr>
          <w:sz w:val="24"/>
          <w:szCs w:val="24"/>
        </w:rPr>
        <w:t>10)</w:t>
      </w:r>
      <w:r>
        <w:rPr>
          <w:spacing w:val="-20"/>
          <w:sz w:val="24"/>
          <w:szCs w:val="24"/>
        </w:rPr>
        <w:t xml:space="preserve"> </w:t>
      </w:r>
      <w:r>
        <w:rPr>
          <w:sz w:val="24"/>
          <w:szCs w:val="24"/>
        </w:rPr>
        <w:t>A</w:t>
      </w:r>
      <w:r>
        <w:rPr>
          <w:spacing w:val="-1"/>
          <w:sz w:val="24"/>
          <w:szCs w:val="24"/>
        </w:rPr>
        <w:t>c</w:t>
      </w:r>
      <w:r>
        <w:rPr>
          <w:sz w:val="24"/>
          <w:szCs w:val="24"/>
        </w:rPr>
        <w:t>tivi</w:t>
      </w:r>
      <w:r>
        <w:rPr>
          <w:spacing w:val="3"/>
          <w:sz w:val="24"/>
          <w:szCs w:val="24"/>
        </w:rPr>
        <w:t>t</w:t>
      </w:r>
      <w:r>
        <w:rPr>
          <w:sz w:val="24"/>
          <w:szCs w:val="24"/>
        </w:rPr>
        <w:t>y</w:t>
      </w:r>
      <w:r>
        <w:rPr>
          <w:spacing w:val="-5"/>
          <w:sz w:val="24"/>
          <w:szCs w:val="24"/>
        </w:rPr>
        <w:t xml:space="preserve"> </w:t>
      </w:r>
      <w:r>
        <w:rPr>
          <w:sz w:val="24"/>
          <w:szCs w:val="24"/>
        </w:rPr>
        <w:t>Di</w:t>
      </w:r>
      <w:r>
        <w:rPr>
          <w:spacing w:val="2"/>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Re</w:t>
      </w:r>
      <w:r>
        <w:rPr>
          <w:sz w:val="24"/>
          <w:szCs w:val="24"/>
        </w:rPr>
        <w:t>po</w:t>
      </w:r>
      <w:r>
        <w:rPr>
          <w:spacing w:val="-1"/>
          <w:sz w:val="24"/>
          <w:szCs w:val="24"/>
        </w:rPr>
        <w:t>r</w:t>
      </w:r>
      <w:r>
        <w:rPr>
          <w:spacing w:val="3"/>
          <w:sz w:val="24"/>
          <w:szCs w:val="24"/>
        </w:rPr>
        <w:t>t</w:t>
      </w:r>
      <w:r>
        <w:rPr>
          <w:sz w:val="24"/>
          <w:szCs w:val="24"/>
        </w:rPr>
        <w:t xml:space="preserve">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p w:rsidR="0047694C" w:rsidRDefault="0047694C">
      <w:pPr>
        <w:spacing w:before="11" w:line="260" w:lineRule="exact"/>
        <w:rPr>
          <w:sz w:val="26"/>
          <w:szCs w:val="26"/>
        </w:rPr>
      </w:pPr>
    </w:p>
    <w:p w:rsidR="0047694C" w:rsidRDefault="003B46A5">
      <w:pPr>
        <w:ind w:left="2772"/>
      </w:pPr>
      <w:r>
        <w:pict>
          <v:shape id="_x0000_i1061" type="#_x0000_t75" style="width:226.05pt;height:294.7pt">
            <v:imagedata r:id="rId183" o:title=""/>
          </v:shape>
        </w:pict>
      </w:r>
    </w:p>
    <w:p w:rsidR="0047694C" w:rsidRDefault="00000000">
      <w:pPr>
        <w:spacing w:before="84"/>
        <w:ind w:left="1700" w:right="64"/>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3.15</w:t>
      </w:r>
      <w:r>
        <w:rPr>
          <w:b/>
          <w:spacing w:val="2"/>
          <w:sz w:val="24"/>
          <w:szCs w:val="24"/>
        </w:rPr>
        <w:t xml:space="preserve"> </w:t>
      </w:r>
      <w:r>
        <w:rPr>
          <w:sz w:val="24"/>
          <w:szCs w:val="24"/>
        </w:rPr>
        <w:t>A</w:t>
      </w:r>
      <w:r>
        <w:rPr>
          <w:spacing w:val="-1"/>
          <w:sz w:val="24"/>
          <w:szCs w:val="24"/>
        </w:rPr>
        <w:t>c</w:t>
      </w:r>
      <w:r>
        <w:rPr>
          <w:sz w:val="24"/>
          <w:szCs w:val="24"/>
        </w:rPr>
        <w:t>tivi</w:t>
      </w:r>
      <w:r>
        <w:rPr>
          <w:spacing w:val="5"/>
          <w:sz w:val="24"/>
          <w:szCs w:val="24"/>
        </w:rPr>
        <w:t>t</w:t>
      </w:r>
      <w:r>
        <w:rPr>
          <w:sz w:val="24"/>
          <w:szCs w:val="24"/>
        </w:rPr>
        <w:t>y</w:t>
      </w:r>
      <w:r>
        <w:rPr>
          <w:spacing w:val="-4"/>
          <w:sz w:val="24"/>
          <w:szCs w:val="24"/>
        </w:rPr>
        <w:t xml:space="preserve"> </w:t>
      </w:r>
      <w:r>
        <w:rPr>
          <w:sz w:val="24"/>
          <w:szCs w:val="24"/>
        </w:rPr>
        <w:t>Dia</w:t>
      </w:r>
      <w:r>
        <w:rPr>
          <w:spacing w:val="-3"/>
          <w:sz w:val="24"/>
          <w:szCs w:val="24"/>
        </w:rPr>
        <w:t>g</w:t>
      </w:r>
      <w:r>
        <w:rPr>
          <w:spacing w:val="-1"/>
          <w:sz w:val="24"/>
          <w:szCs w:val="24"/>
        </w:rPr>
        <w:t>ra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2"/>
          <w:sz w:val="24"/>
          <w:szCs w:val="24"/>
        </w:rPr>
        <w:t>r</w:t>
      </w:r>
      <w:r>
        <w:rPr>
          <w:spacing w:val="-3"/>
          <w:sz w:val="24"/>
          <w:szCs w:val="24"/>
        </w:rPr>
        <w:t>c</w:t>
      </w:r>
      <w:r>
        <w:rPr>
          <w:spacing w:val="1"/>
          <w:sz w:val="24"/>
          <w:szCs w:val="24"/>
        </w:rPr>
        <w:t>h</w:t>
      </w:r>
      <w:r>
        <w:rPr>
          <w:spacing w:val="-1"/>
          <w:sz w:val="24"/>
          <w:szCs w:val="24"/>
        </w:rPr>
        <w:t>a</w:t>
      </w:r>
      <w:r>
        <w:rPr>
          <w:spacing w:val="3"/>
          <w:sz w:val="24"/>
          <w:szCs w:val="24"/>
        </w:rPr>
        <w:t>s</w:t>
      </w:r>
      <w:r>
        <w:rPr>
          <w:sz w:val="24"/>
          <w:szCs w:val="24"/>
        </w:rPr>
        <w:t>e</w:t>
      </w:r>
      <w:r>
        <w:rPr>
          <w:spacing w:val="4"/>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5"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K</w:t>
      </w:r>
      <w:r>
        <w:rPr>
          <w:spacing w:val="-1"/>
          <w:sz w:val="24"/>
          <w:szCs w:val="24"/>
        </w:rPr>
        <w:t>e</w:t>
      </w:r>
      <w:r>
        <w:rPr>
          <w:sz w:val="24"/>
          <w:szCs w:val="24"/>
        </w:rPr>
        <w:t>t</w:t>
      </w:r>
      <w:r>
        <w:rPr>
          <w:spacing w:val="-1"/>
          <w:sz w:val="24"/>
          <w:szCs w:val="24"/>
        </w:rPr>
        <w:t>era</w:t>
      </w:r>
      <w:r>
        <w:rPr>
          <w:sz w:val="24"/>
          <w:szCs w:val="24"/>
        </w:rPr>
        <w:t>ng</w:t>
      </w:r>
      <w:r>
        <w:rPr>
          <w:spacing w:val="-1"/>
          <w:sz w:val="24"/>
          <w:szCs w:val="24"/>
        </w:rPr>
        <w:t>a</w:t>
      </w:r>
      <w:r>
        <w:rPr>
          <w:sz w:val="24"/>
          <w:szCs w:val="24"/>
        </w:rPr>
        <w:t>n A</w:t>
      </w:r>
      <w:r>
        <w:rPr>
          <w:spacing w:val="-1"/>
          <w:sz w:val="24"/>
          <w:szCs w:val="24"/>
        </w:rPr>
        <w:t>c</w:t>
      </w:r>
      <w:r>
        <w:rPr>
          <w:sz w:val="24"/>
          <w:szCs w:val="24"/>
        </w:rPr>
        <w:t>tivi</w:t>
      </w:r>
      <w:r>
        <w:rPr>
          <w:spacing w:val="5"/>
          <w:sz w:val="24"/>
          <w:szCs w:val="24"/>
        </w:rPr>
        <w:t>t</w:t>
      </w:r>
      <w:r>
        <w:rPr>
          <w:sz w:val="24"/>
          <w:szCs w:val="24"/>
        </w:rPr>
        <w:t>y</w:t>
      </w:r>
      <w:r>
        <w:rPr>
          <w:spacing w:val="-5"/>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pacing w:val="1"/>
          <w:sz w:val="24"/>
          <w:szCs w:val="24"/>
        </w:rPr>
        <w:t>h</w:t>
      </w:r>
      <w:r>
        <w:rPr>
          <w:spacing w:val="-1"/>
          <w:sz w:val="24"/>
          <w:szCs w:val="24"/>
        </w:rPr>
        <w:t>a</w:t>
      </w:r>
      <w:r>
        <w:rPr>
          <w:spacing w:val="3"/>
          <w:sz w:val="24"/>
          <w:szCs w:val="24"/>
        </w:rPr>
        <w:t>s</w:t>
      </w:r>
      <w:r>
        <w:rPr>
          <w:sz w:val="24"/>
          <w:szCs w:val="24"/>
        </w:rPr>
        <w:t>e</w:t>
      </w:r>
      <w:r>
        <w:rPr>
          <w:spacing w:val="-1"/>
          <w:sz w:val="24"/>
          <w:szCs w:val="24"/>
        </w:rPr>
        <w:t xml:space="preserve"> </w:t>
      </w:r>
      <w:r>
        <w:rPr>
          <w:sz w:val="24"/>
          <w:szCs w:val="24"/>
        </w:rPr>
        <w:t>:</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Mulai</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w:t>
      </w:r>
      <w:r>
        <w:rPr>
          <w:spacing w:val="2"/>
          <w:sz w:val="24"/>
          <w:szCs w:val="24"/>
        </w:rPr>
        <w:t>h</w:t>
      </w:r>
      <w:r>
        <w:rPr>
          <w:sz w:val="24"/>
          <w:szCs w:val="24"/>
        </w:rPr>
        <w:t>bo</w:t>
      </w:r>
      <w:r>
        <w:rPr>
          <w:spacing w:val="-1"/>
          <w:sz w:val="24"/>
          <w:szCs w:val="24"/>
        </w:rPr>
        <w:t>a</w:t>
      </w:r>
      <w:r>
        <w:rPr>
          <w:sz w:val="24"/>
          <w:szCs w:val="24"/>
        </w:rPr>
        <w:t>rd.</w:t>
      </w:r>
    </w:p>
    <w:p w:rsidR="0047694C" w:rsidRDefault="0047694C">
      <w:pPr>
        <w:spacing w:before="13" w:line="280" w:lineRule="exact"/>
        <w:rPr>
          <w:sz w:val="28"/>
          <w:szCs w:val="28"/>
        </w:rPr>
      </w:pPr>
    </w:p>
    <w:p w:rsidR="0047694C" w:rsidRDefault="00000000">
      <w:pPr>
        <w:ind w:left="2029"/>
        <w:rPr>
          <w:sz w:val="24"/>
          <w:szCs w:val="24"/>
        </w:rPr>
      </w:pPr>
      <w:r>
        <w:rPr>
          <w:w w:val="130"/>
          <w:sz w:val="24"/>
          <w:szCs w:val="24"/>
        </w:rPr>
        <w:t xml:space="preserve">•  </w:t>
      </w:r>
      <w:r>
        <w:rPr>
          <w:spacing w:val="14"/>
          <w:w w:val="130"/>
          <w:sz w:val="24"/>
          <w:szCs w:val="24"/>
        </w:rPr>
        <w:t xml:space="preserve"> </w:t>
      </w:r>
      <w:r>
        <w:rPr>
          <w:sz w:val="24"/>
          <w:szCs w:val="24"/>
        </w:rPr>
        <w:t>M</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ks</w:t>
      </w:r>
      <w:r>
        <w:rPr>
          <w:spacing w:val="-1"/>
          <w:sz w:val="24"/>
          <w:szCs w:val="24"/>
        </w:rPr>
        <w:t>e</w:t>
      </w:r>
      <w:r>
        <w:rPr>
          <w:sz w:val="24"/>
          <w:szCs w:val="24"/>
        </w:rPr>
        <w:t>s</w:t>
      </w:r>
      <w:r>
        <w:rPr>
          <w:spacing w:val="-12"/>
          <w:sz w:val="24"/>
          <w:szCs w:val="24"/>
        </w:rPr>
        <w:t xml:space="preserve"> </w:t>
      </w:r>
      <w:r>
        <w:rPr>
          <w:sz w:val="24"/>
          <w:szCs w:val="24"/>
        </w:rPr>
        <w:t>menu</w:t>
      </w:r>
      <w:r>
        <w:rPr>
          <w:spacing w:val="-12"/>
          <w:sz w:val="24"/>
          <w:szCs w:val="24"/>
        </w:rPr>
        <w:t xml:space="preserve"> </w:t>
      </w:r>
      <w:r>
        <w:rPr>
          <w:spacing w:val="1"/>
          <w:sz w:val="24"/>
          <w:szCs w:val="24"/>
        </w:rPr>
        <w:t>R</w:t>
      </w:r>
      <w:r>
        <w:rPr>
          <w:spacing w:val="-1"/>
          <w:sz w:val="24"/>
          <w:szCs w:val="24"/>
        </w:rPr>
        <w:t>e</w:t>
      </w:r>
      <w:r>
        <w:rPr>
          <w:sz w:val="24"/>
          <w:szCs w:val="24"/>
        </w:rPr>
        <w:t>ports</w:t>
      </w:r>
      <w:r>
        <w:rPr>
          <w:spacing w:val="-10"/>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r>
        <w:rPr>
          <w:spacing w:val="-12"/>
          <w:sz w:val="24"/>
          <w:szCs w:val="24"/>
        </w:rPr>
        <w:t xml:space="preserve"> </w:t>
      </w:r>
      <w:r>
        <w:rPr>
          <w:sz w:val="24"/>
          <w:szCs w:val="24"/>
        </w:rPr>
        <w:t>d</w:t>
      </w:r>
      <w:r>
        <w:rPr>
          <w:spacing w:val="-1"/>
          <w:sz w:val="24"/>
          <w:szCs w:val="24"/>
        </w:rPr>
        <w:t>a</w:t>
      </w:r>
      <w:r>
        <w:rPr>
          <w:sz w:val="24"/>
          <w:szCs w:val="24"/>
        </w:rPr>
        <w:t>n</w:t>
      </w:r>
      <w:r>
        <w:rPr>
          <w:spacing w:val="-11"/>
          <w:sz w:val="24"/>
          <w:szCs w:val="24"/>
        </w:rPr>
        <w:t xml:space="preserve"> </w:t>
      </w:r>
      <w:r>
        <w:rPr>
          <w:sz w:val="24"/>
          <w:szCs w:val="24"/>
        </w:rPr>
        <w:t>me</w:t>
      </w:r>
      <w:r>
        <w:rPr>
          <w:spacing w:val="2"/>
          <w:sz w:val="24"/>
          <w:szCs w:val="24"/>
        </w:rPr>
        <w:t>n</w:t>
      </w:r>
      <w:r>
        <w:rPr>
          <w:spacing w:val="-2"/>
          <w:sz w:val="24"/>
          <w:szCs w:val="24"/>
        </w:rPr>
        <w:t>g</w:t>
      </w:r>
      <w:r>
        <w:rPr>
          <w:spacing w:val="3"/>
          <w:sz w:val="24"/>
          <w:szCs w:val="24"/>
        </w:rPr>
        <w:t>i</w:t>
      </w:r>
      <w:r>
        <w:rPr>
          <w:sz w:val="24"/>
          <w:szCs w:val="24"/>
        </w:rPr>
        <w:t>nput</w:t>
      </w:r>
      <w:r>
        <w:rPr>
          <w:spacing w:val="-11"/>
          <w:sz w:val="24"/>
          <w:szCs w:val="24"/>
        </w:rPr>
        <w:t xml:space="preserve"> </w:t>
      </w:r>
      <w:r>
        <w:rPr>
          <w:sz w:val="24"/>
          <w:szCs w:val="24"/>
        </w:rPr>
        <w:t>d</w:t>
      </w:r>
      <w:r>
        <w:rPr>
          <w:spacing w:val="-1"/>
          <w:sz w:val="24"/>
          <w:szCs w:val="24"/>
        </w:rPr>
        <w:t>a</w:t>
      </w:r>
      <w:r>
        <w:rPr>
          <w:sz w:val="24"/>
          <w:szCs w:val="24"/>
        </w:rPr>
        <w:t>ta</w:t>
      </w:r>
      <w:r>
        <w:rPr>
          <w:spacing w:val="-13"/>
          <w:sz w:val="24"/>
          <w:szCs w:val="24"/>
        </w:rPr>
        <w:t xml:space="preserve"> </w:t>
      </w:r>
      <w:r>
        <w:rPr>
          <w:spacing w:val="1"/>
          <w:sz w:val="24"/>
          <w:szCs w:val="24"/>
        </w:rPr>
        <w:t>R</w:t>
      </w:r>
      <w:r>
        <w:rPr>
          <w:spacing w:val="-1"/>
          <w:sz w:val="24"/>
          <w:szCs w:val="24"/>
        </w:rPr>
        <w:t>e</w:t>
      </w:r>
      <w:r>
        <w:rPr>
          <w:sz w:val="24"/>
          <w:szCs w:val="24"/>
        </w:rPr>
        <w:t>ports</w:t>
      </w:r>
    </w:p>
    <w:p w:rsidR="0047694C" w:rsidRDefault="0047694C">
      <w:pPr>
        <w:spacing w:before="16" w:line="260" w:lineRule="exact"/>
        <w:rPr>
          <w:sz w:val="26"/>
          <w:szCs w:val="26"/>
        </w:rPr>
      </w:pPr>
    </w:p>
    <w:p w:rsidR="0047694C" w:rsidRDefault="00000000">
      <w:pPr>
        <w:ind w:left="2389"/>
        <w:rPr>
          <w:sz w:val="24"/>
          <w:szCs w:val="24"/>
        </w:rPr>
      </w:pP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p>
    <w:p w:rsidR="0047694C" w:rsidRDefault="0047694C">
      <w:pPr>
        <w:spacing w:before="15" w:line="280" w:lineRule="exact"/>
        <w:rPr>
          <w:sz w:val="28"/>
          <w:szCs w:val="28"/>
        </w:rPr>
      </w:pPr>
    </w:p>
    <w:p w:rsidR="0047694C" w:rsidRDefault="00000000">
      <w:pPr>
        <w:tabs>
          <w:tab w:val="left" w:pos="2380"/>
        </w:tabs>
        <w:spacing w:line="477" w:lineRule="auto"/>
        <w:ind w:left="2389" w:right="242" w:hanging="360"/>
        <w:rPr>
          <w:sz w:val="24"/>
          <w:szCs w:val="24"/>
        </w:rPr>
      </w:pPr>
      <w:r>
        <w:rPr>
          <w:w w:val="130"/>
          <w:sz w:val="24"/>
          <w:szCs w:val="24"/>
        </w:rPr>
        <w:t>•</w:t>
      </w:r>
      <w:r>
        <w:rPr>
          <w:sz w:val="24"/>
          <w:szCs w:val="24"/>
        </w:rPr>
        <w:tab/>
      </w:r>
      <w:r>
        <w:rPr>
          <w:spacing w:val="2"/>
          <w:sz w:val="24"/>
          <w:szCs w:val="24"/>
        </w:rPr>
        <w:t>J</w:t>
      </w:r>
      <w:r>
        <w:rPr>
          <w:sz w:val="24"/>
          <w:szCs w:val="24"/>
        </w:rPr>
        <w:t xml:space="preserve">ika </w:t>
      </w:r>
      <w:r>
        <w:rPr>
          <w:spacing w:val="45"/>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 xml:space="preserve">r </w:t>
      </w:r>
      <w:r>
        <w:rPr>
          <w:spacing w:val="45"/>
          <w:sz w:val="24"/>
          <w:szCs w:val="24"/>
        </w:rPr>
        <w:t xml:space="preserve"> </w:t>
      </w:r>
      <w:r>
        <w:rPr>
          <w:sz w:val="24"/>
          <w:szCs w:val="24"/>
        </w:rPr>
        <w:t xml:space="preserve">lalu </w:t>
      </w:r>
      <w:r>
        <w:rPr>
          <w:spacing w:val="46"/>
          <w:sz w:val="24"/>
          <w:szCs w:val="24"/>
        </w:rPr>
        <w:t xml:space="preserve"> </w:t>
      </w:r>
      <w:r>
        <w:rPr>
          <w:spacing w:val="-2"/>
          <w:sz w:val="24"/>
          <w:szCs w:val="24"/>
        </w:rPr>
        <w:t>k</w:t>
      </w:r>
      <w:r>
        <w:rPr>
          <w:sz w:val="24"/>
          <w:szCs w:val="24"/>
        </w:rPr>
        <w:t xml:space="preserve">lik </w:t>
      </w:r>
      <w:r>
        <w:rPr>
          <w:spacing w:val="48"/>
          <w:sz w:val="24"/>
          <w:szCs w:val="24"/>
        </w:rPr>
        <w:t xml:space="preserve"> </w:t>
      </w:r>
      <w:r>
        <w:rPr>
          <w:sz w:val="24"/>
          <w:szCs w:val="24"/>
        </w:rPr>
        <w:t>G</w:t>
      </w:r>
      <w:r>
        <w:rPr>
          <w:spacing w:val="-1"/>
          <w:sz w:val="24"/>
          <w:szCs w:val="24"/>
        </w:rPr>
        <w:t>e</w:t>
      </w:r>
      <w:r>
        <w:rPr>
          <w:sz w:val="24"/>
          <w:szCs w:val="24"/>
        </w:rPr>
        <w:t>n</w:t>
      </w:r>
      <w:r>
        <w:rPr>
          <w:spacing w:val="-1"/>
          <w:sz w:val="24"/>
          <w:szCs w:val="24"/>
        </w:rPr>
        <w:t>era</w:t>
      </w:r>
      <w:r>
        <w:rPr>
          <w:sz w:val="24"/>
          <w:szCs w:val="24"/>
        </w:rPr>
        <w:t xml:space="preserve">te </w:t>
      </w:r>
      <w:r>
        <w:rPr>
          <w:spacing w:val="45"/>
          <w:sz w:val="24"/>
          <w:szCs w:val="24"/>
        </w:rPr>
        <w:t xml:space="preserve"> </w:t>
      </w:r>
      <w:r>
        <w:rPr>
          <w:spacing w:val="1"/>
          <w:sz w:val="24"/>
          <w:szCs w:val="24"/>
        </w:rPr>
        <w:t>R</w:t>
      </w:r>
      <w:r>
        <w:rPr>
          <w:spacing w:val="-1"/>
          <w:sz w:val="24"/>
          <w:szCs w:val="24"/>
        </w:rPr>
        <w:t>e</w:t>
      </w:r>
      <w:r>
        <w:rPr>
          <w:sz w:val="24"/>
          <w:szCs w:val="24"/>
        </w:rPr>
        <w:t xml:space="preserve">port </w:t>
      </w:r>
      <w:r>
        <w:rPr>
          <w:spacing w:val="46"/>
          <w:sz w:val="24"/>
          <w:szCs w:val="24"/>
        </w:rPr>
        <w:t xml:space="preserve"> </w:t>
      </w:r>
      <w:r>
        <w:rPr>
          <w:sz w:val="24"/>
          <w:szCs w:val="24"/>
        </w:rPr>
        <w:t>m</w:t>
      </w:r>
      <w:r>
        <w:rPr>
          <w:spacing w:val="-1"/>
          <w:sz w:val="24"/>
          <w:szCs w:val="24"/>
        </w:rPr>
        <w:t>a</w:t>
      </w:r>
      <w:r>
        <w:rPr>
          <w:spacing w:val="2"/>
          <w:sz w:val="24"/>
          <w:szCs w:val="24"/>
        </w:rPr>
        <w:t>k</w:t>
      </w:r>
      <w:r>
        <w:rPr>
          <w:sz w:val="24"/>
          <w:szCs w:val="24"/>
        </w:rPr>
        <w:t xml:space="preserve">a </w:t>
      </w:r>
      <w:r>
        <w:rPr>
          <w:spacing w:val="49"/>
          <w:sz w:val="24"/>
          <w:szCs w:val="24"/>
        </w:rPr>
        <w:t xml:space="preserve"> </w:t>
      </w:r>
      <w:r>
        <w:rPr>
          <w:spacing w:val="2"/>
          <w:sz w:val="24"/>
          <w:szCs w:val="24"/>
        </w:rPr>
        <w:t>s</w:t>
      </w:r>
      <w:r>
        <w:rPr>
          <w:spacing w:val="-7"/>
          <w:sz w:val="24"/>
          <w:szCs w:val="24"/>
        </w:rPr>
        <w:t>y</w:t>
      </w:r>
      <w:r>
        <w:rPr>
          <w:spacing w:val="3"/>
          <w:sz w:val="24"/>
          <w:szCs w:val="24"/>
        </w:rPr>
        <w:t>s</w:t>
      </w:r>
      <w:r>
        <w:rPr>
          <w:sz w:val="24"/>
          <w:szCs w:val="24"/>
        </w:rPr>
        <w:t>t</w:t>
      </w:r>
      <w:r>
        <w:rPr>
          <w:spacing w:val="-1"/>
          <w:sz w:val="24"/>
          <w:szCs w:val="24"/>
        </w:rPr>
        <w:t>e</w:t>
      </w:r>
      <w:r>
        <w:rPr>
          <w:sz w:val="24"/>
          <w:szCs w:val="24"/>
        </w:rPr>
        <w:t xml:space="preserve">m </w:t>
      </w:r>
      <w:r>
        <w:rPr>
          <w:spacing w:val="46"/>
          <w:sz w:val="24"/>
          <w:szCs w:val="24"/>
        </w:rPr>
        <w:t xml:space="preserve"> </w:t>
      </w:r>
      <w:r>
        <w:rPr>
          <w:spacing w:val="-1"/>
          <w:sz w:val="24"/>
          <w:szCs w:val="24"/>
        </w:rPr>
        <w:t>a</w:t>
      </w:r>
      <w:r>
        <w:rPr>
          <w:sz w:val="24"/>
          <w:szCs w:val="24"/>
        </w:rPr>
        <w:t>k</w:t>
      </w:r>
      <w:r>
        <w:rPr>
          <w:spacing w:val="-1"/>
          <w:sz w:val="24"/>
          <w:szCs w:val="24"/>
        </w:rPr>
        <w:t>a</w:t>
      </w:r>
      <w:r>
        <w:rPr>
          <w:sz w:val="24"/>
          <w:szCs w:val="24"/>
        </w:rPr>
        <w:t>n men</w:t>
      </w:r>
      <w:r>
        <w:rPr>
          <w:spacing w:val="-3"/>
          <w:sz w:val="24"/>
          <w:szCs w:val="24"/>
        </w:rPr>
        <w:t>g</w:t>
      </w:r>
      <w:r>
        <w:rPr>
          <w:spacing w:val="-1"/>
          <w:sz w:val="24"/>
          <w:szCs w:val="24"/>
        </w:rPr>
        <w:t>a</w:t>
      </w:r>
      <w:r>
        <w:rPr>
          <w:sz w:val="24"/>
          <w:szCs w:val="24"/>
        </w:rPr>
        <w:t>mbil da</w:t>
      </w:r>
      <w:r>
        <w:rPr>
          <w:spacing w:val="2"/>
          <w:sz w:val="24"/>
          <w:szCs w:val="24"/>
        </w:rPr>
        <w:t>t</w:t>
      </w:r>
      <w:r>
        <w:rPr>
          <w:sz w:val="24"/>
          <w:szCs w:val="24"/>
        </w:rPr>
        <w:t xml:space="preserve">a </w:t>
      </w:r>
      <w:r>
        <w:rPr>
          <w:spacing w:val="1"/>
          <w:sz w:val="24"/>
          <w:szCs w:val="24"/>
        </w:rPr>
        <w:t>R</w:t>
      </w:r>
      <w:r>
        <w:rPr>
          <w:spacing w:val="-1"/>
          <w:sz w:val="24"/>
          <w:szCs w:val="24"/>
        </w:rPr>
        <w:t>e</w:t>
      </w:r>
      <w:r>
        <w:rPr>
          <w:sz w:val="24"/>
          <w:szCs w:val="24"/>
        </w:rPr>
        <w:t>ports</w:t>
      </w:r>
      <w:r>
        <w:rPr>
          <w:spacing w:val="2"/>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w:t>
      </w:r>
      <w:r>
        <w:rPr>
          <w:spacing w:val="-1"/>
          <w:sz w:val="24"/>
          <w:szCs w:val="24"/>
        </w:rPr>
        <w:t>e</w:t>
      </w:r>
      <w:r>
        <w:rPr>
          <w:sz w:val="24"/>
          <w:szCs w:val="24"/>
        </w:rPr>
        <w:t>.</w:t>
      </w:r>
    </w:p>
    <w:p w:rsidR="0047694C" w:rsidRDefault="00000000">
      <w:pPr>
        <w:spacing w:before="42"/>
        <w:ind w:left="2029"/>
        <w:rPr>
          <w:sz w:val="24"/>
          <w:szCs w:val="24"/>
        </w:rPr>
      </w:pPr>
      <w:r>
        <w:rPr>
          <w:w w:val="130"/>
          <w:sz w:val="24"/>
          <w:szCs w:val="24"/>
        </w:rPr>
        <w:t xml:space="preserve">•  </w:t>
      </w:r>
      <w:r>
        <w:rPr>
          <w:spacing w:val="14"/>
          <w:w w:val="130"/>
          <w:sz w:val="24"/>
          <w:szCs w:val="24"/>
        </w:rPr>
        <w:t xml:space="preserve"> </w:t>
      </w:r>
      <w:r>
        <w:rPr>
          <w:spacing w:val="6"/>
          <w:sz w:val="24"/>
          <w:szCs w:val="24"/>
        </w:rPr>
        <w:t>S</w:t>
      </w:r>
      <w:r>
        <w:rPr>
          <w:spacing w:val="-5"/>
          <w:sz w:val="24"/>
          <w:szCs w:val="24"/>
        </w:rPr>
        <w:t>y</w:t>
      </w:r>
      <w:r>
        <w:rPr>
          <w:sz w:val="24"/>
          <w:szCs w:val="24"/>
        </w:rPr>
        <w:t xml:space="preserve">stem </w:t>
      </w:r>
      <w:r>
        <w:rPr>
          <w:spacing w:val="1"/>
          <w:sz w:val="24"/>
          <w:szCs w:val="24"/>
        </w:rPr>
        <w:t>m</w:t>
      </w:r>
      <w:r>
        <w:rPr>
          <w:spacing w:val="-1"/>
          <w:sz w:val="24"/>
          <w:szCs w:val="24"/>
        </w:rPr>
        <w:t>e</w:t>
      </w:r>
      <w:r>
        <w:rPr>
          <w:sz w:val="24"/>
          <w:szCs w:val="24"/>
        </w:rPr>
        <w:t>n</w:t>
      </w:r>
      <w:r>
        <w:rPr>
          <w:spacing w:val="-1"/>
          <w:sz w:val="24"/>
          <w:szCs w:val="24"/>
        </w:rPr>
        <w:t>a</w:t>
      </w:r>
      <w:r>
        <w:rPr>
          <w:sz w:val="24"/>
          <w:szCs w:val="24"/>
        </w:rPr>
        <w:t>mpilkan</w:t>
      </w:r>
      <w:r>
        <w:rPr>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z w:val="24"/>
          <w:szCs w:val="24"/>
        </w:rPr>
        <w:t>diha</w:t>
      </w:r>
      <w:r>
        <w:rPr>
          <w:spacing w:val="3"/>
          <w:sz w:val="24"/>
          <w:szCs w:val="24"/>
        </w:rPr>
        <w:t>l</w:t>
      </w:r>
      <w:r>
        <w:rPr>
          <w:spacing w:val="-1"/>
          <w:sz w:val="24"/>
          <w:szCs w:val="24"/>
        </w:rPr>
        <w:t>a</w:t>
      </w:r>
      <w:r>
        <w:rPr>
          <w:sz w:val="24"/>
          <w:szCs w:val="24"/>
        </w:rPr>
        <w:t>man vi</w:t>
      </w:r>
      <w:r>
        <w:rPr>
          <w:spacing w:val="-1"/>
          <w:sz w:val="24"/>
          <w:szCs w:val="24"/>
        </w:rPr>
        <w:t>e</w:t>
      </w:r>
      <w:r>
        <w:rPr>
          <w:sz w:val="24"/>
          <w:szCs w:val="24"/>
        </w:rPr>
        <w:t>w.</w:t>
      </w:r>
    </w:p>
    <w:p w:rsidR="0047694C" w:rsidRDefault="0047694C">
      <w:pPr>
        <w:spacing w:before="10" w:line="280" w:lineRule="exact"/>
        <w:rPr>
          <w:sz w:val="28"/>
          <w:szCs w:val="28"/>
        </w:rPr>
      </w:pPr>
    </w:p>
    <w:p w:rsidR="0047694C" w:rsidRDefault="00000000">
      <w:pPr>
        <w:ind w:left="2029"/>
        <w:rPr>
          <w:sz w:val="24"/>
          <w:szCs w:val="24"/>
        </w:rPr>
        <w:sectPr w:rsidR="0047694C">
          <w:pgSz w:w="11940" w:h="16860"/>
          <w:pgMar w:top="960" w:right="1440" w:bottom="280" w:left="1680" w:header="731" w:footer="0" w:gutter="0"/>
          <w:cols w:space="720"/>
        </w:sectPr>
      </w:pPr>
      <w:r>
        <w:rPr>
          <w:w w:val="130"/>
          <w:sz w:val="24"/>
          <w:szCs w:val="24"/>
        </w:rPr>
        <w:t xml:space="preserve">•  </w:t>
      </w:r>
      <w:r>
        <w:rPr>
          <w:spacing w:val="14"/>
          <w:w w:val="130"/>
          <w:sz w:val="24"/>
          <w:szCs w:val="24"/>
        </w:rPr>
        <w:t xml:space="preserve"> </w:t>
      </w:r>
      <w:r>
        <w:rPr>
          <w:spacing w:val="1"/>
          <w:sz w:val="24"/>
          <w:szCs w:val="24"/>
        </w:rPr>
        <w:t>S</w:t>
      </w:r>
      <w:r>
        <w:rPr>
          <w:spacing w:val="-1"/>
          <w:sz w:val="24"/>
          <w:szCs w:val="24"/>
        </w:rPr>
        <w:t>e</w:t>
      </w:r>
      <w:r>
        <w:rPr>
          <w:sz w:val="24"/>
          <w:szCs w:val="24"/>
        </w:rPr>
        <w:t>les</w:t>
      </w:r>
      <w:r>
        <w:rPr>
          <w:spacing w:val="-1"/>
          <w:sz w:val="24"/>
          <w:szCs w:val="24"/>
        </w:rPr>
        <w:t>a</w:t>
      </w:r>
      <w:r>
        <w:rPr>
          <w:sz w:val="24"/>
          <w:szCs w:val="24"/>
        </w:rPr>
        <w:t>i.</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3.7.3</w:t>
      </w:r>
      <w:r>
        <w:rPr>
          <w:b/>
          <w:spacing w:val="8"/>
          <w:sz w:val="24"/>
          <w:szCs w:val="24"/>
        </w:rPr>
        <w:t xml:space="preserve">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z w:val="24"/>
          <w:szCs w:val="24"/>
        </w:rPr>
        <w:t>am</w:t>
      </w:r>
    </w:p>
    <w:p w:rsidR="0047694C" w:rsidRDefault="0047694C">
      <w:pPr>
        <w:spacing w:before="9" w:line="260" w:lineRule="exact"/>
        <w:rPr>
          <w:sz w:val="26"/>
          <w:szCs w:val="26"/>
        </w:rPr>
      </w:pPr>
    </w:p>
    <w:p w:rsidR="0047694C" w:rsidRDefault="00000000">
      <w:pPr>
        <w:spacing w:line="480" w:lineRule="auto"/>
        <w:ind w:left="1667" w:right="60" w:firstLine="362"/>
        <w:jc w:val="both"/>
        <w:rPr>
          <w:sz w:val="24"/>
          <w:szCs w:val="24"/>
        </w:rPr>
      </w:pP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56"/>
          <w:sz w:val="24"/>
          <w:szCs w:val="24"/>
        </w:rPr>
        <w:t xml:space="preserve"> </w:t>
      </w:r>
      <w:r>
        <w:rPr>
          <w:sz w:val="24"/>
          <w:szCs w:val="24"/>
        </w:rPr>
        <w:t>Di</w:t>
      </w:r>
      <w:r>
        <w:rPr>
          <w:spacing w:val="-1"/>
          <w:sz w:val="24"/>
          <w:szCs w:val="24"/>
        </w:rPr>
        <w:t>a</w:t>
      </w:r>
      <w:r>
        <w:rPr>
          <w:sz w:val="24"/>
          <w:szCs w:val="24"/>
        </w:rPr>
        <w:t>g</w:t>
      </w:r>
      <w:r>
        <w:rPr>
          <w:spacing w:val="-1"/>
          <w:sz w:val="24"/>
          <w:szCs w:val="24"/>
        </w:rPr>
        <w:t>ra</w:t>
      </w:r>
      <w:r>
        <w:rPr>
          <w:sz w:val="24"/>
          <w:szCs w:val="24"/>
        </w:rPr>
        <w:t xml:space="preserve">m </w:t>
      </w:r>
      <w:r>
        <w:rPr>
          <w:spacing w:val="1"/>
          <w:sz w:val="24"/>
          <w:szCs w:val="24"/>
        </w:rPr>
        <w:t xml:space="preserve"> </w:t>
      </w:r>
      <w:r>
        <w:rPr>
          <w:sz w:val="24"/>
          <w:szCs w:val="24"/>
        </w:rPr>
        <w:t>m</w:t>
      </w:r>
      <w:r>
        <w:rPr>
          <w:spacing w:val="2"/>
          <w:sz w:val="24"/>
          <w:szCs w:val="24"/>
        </w:rPr>
        <w:t>e</w:t>
      </w:r>
      <w:r>
        <w:rPr>
          <w:sz w:val="24"/>
          <w:szCs w:val="24"/>
        </w:rPr>
        <w:t>mo</w:t>
      </w:r>
      <w:r>
        <w:rPr>
          <w:spacing w:val="1"/>
          <w:sz w:val="24"/>
          <w:szCs w:val="24"/>
        </w:rPr>
        <w:t>d</w:t>
      </w:r>
      <w:r>
        <w:rPr>
          <w:spacing w:val="-1"/>
          <w:sz w:val="24"/>
          <w:szCs w:val="24"/>
        </w:rPr>
        <w:t>e</w:t>
      </w:r>
      <w:r>
        <w:rPr>
          <w:sz w:val="24"/>
          <w:szCs w:val="24"/>
        </w:rPr>
        <w:t>lkan</w:t>
      </w:r>
      <w:r>
        <w:rPr>
          <w:spacing w:val="57"/>
          <w:sz w:val="24"/>
          <w:szCs w:val="24"/>
        </w:rPr>
        <w:t xml:space="preserve"> </w:t>
      </w:r>
      <w:r>
        <w:rPr>
          <w:spacing w:val="-1"/>
          <w:sz w:val="24"/>
          <w:szCs w:val="24"/>
        </w:rPr>
        <w:t>a</w:t>
      </w:r>
      <w:r>
        <w:rPr>
          <w:sz w:val="24"/>
          <w:szCs w:val="24"/>
        </w:rPr>
        <w:t>li</w:t>
      </w:r>
      <w:r>
        <w:rPr>
          <w:spacing w:val="-1"/>
          <w:sz w:val="24"/>
          <w:szCs w:val="24"/>
        </w:rPr>
        <w:t>r</w:t>
      </w:r>
      <w:r>
        <w:rPr>
          <w:spacing w:val="-3"/>
          <w:sz w:val="24"/>
          <w:szCs w:val="24"/>
        </w:rPr>
        <w:t>a</w:t>
      </w:r>
      <w:r>
        <w:rPr>
          <w:sz w:val="24"/>
          <w:szCs w:val="24"/>
        </w:rPr>
        <w:t>n  kerja</w:t>
      </w:r>
      <w:r>
        <w:rPr>
          <w:spacing w:val="59"/>
          <w:sz w:val="24"/>
          <w:szCs w:val="24"/>
        </w:rPr>
        <w:t xml:space="preserve"> </w:t>
      </w:r>
      <w:r>
        <w:rPr>
          <w:spacing w:val="1"/>
          <w:sz w:val="24"/>
          <w:szCs w:val="24"/>
        </w:rPr>
        <w:t>a</w:t>
      </w:r>
      <w:r>
        <w:rPr>
          <w:sz w:val="24"/>
          <w:szCs w:val="24"/>
        </w:rPr>
        <w:t>tau</w:t>
      </w:r>
      <w:r>
        <w:rPr>
          <w:spacing w:val="57"/>
          <w:sz w:val="24"/>
          <w:szCs w:val="24"/>
        </w:rPr>
        <w:t xml:space="preserve"> </w:t>
      </w:r>
      <w:r>
        <w:rPr>
          <w:sz w:val="24"/>
          <w:szCs w:val="24"/>
        </w:rPr>
        <w:t>wo</w:t>
      </w:r>
      <w:r>
        <w:rPr>
          <w:spacing w:val="-1"/>
          <w:sz w:val="24"/>
          <w:szCs w:val="24"/>
        </w:rPr>
        <w:t>r</w:t>
      </w:r>
      <w:r>
        <w:rPr>
          <w:sz w:val="24"/>
          <w:szCs w:val="24"/>
        </w:rPr>
        <w:t>kflow</w:t>
      </w:r>
      <w:r>
        <w:rPr>
          <w:spacing w:val="57"/>
          <w:sz w:val="24"/>
          <w:szCs w:val="24"/>
        </w:rPr>
        <w:t xml:space="preserve"> </w:t>
      </w:r>
      <w:r>
        <w:rPr>
          <w:sz w:val="24"/>
          <w:szCs w:val="24"/>
        </w:rPr>
        <w:t>d</w:t>
      </w:r>
      <w:r>
        <w:rPr>
          <w:spacing w:val="-1"/>
          <w:sz w:val="24"/>
          <w:szCs w:val="24"/>
        </w:rPr>
        <w:t>a</w:t>
      </w:r>
      <w:r>
        <w:rPr>
          <w:sz w:val="24"/>
          <w:szCs w:val="24"/>
        </w:rPr>
        <w:t>ri urut</w:t>
      </w:r>
      <w:r>
        <w:rPr>
          <w:spacing w:val="-1"/>
          <w:sz w:val="24"/>
          <w:szCs w:val="24"/>
        </w:rPr>
        <w:t>a</w:t>
      </w:r>
      <w:r>
        <w:rPr>
          <w:sz w:val="24"/>
          <w:szCs w:val="24"/>
        </w:rPr>
        <w:t>n</w:t>
      </w:r>
      <w:r>
        <w:rPr>
          <w:spacing w:val="-12"/>
          <w:sz w:val="24"/>
          <w:szCs w:val="24"/>
        </w:rPr>
        <w:t xml:space="preserve"> </w:t>
      </w:r>
      <w:r>
        <w:rPr>
          <w:spacing w:val="-1"/>
          <w:sz w:val="24"/>
          <w:szCs w:val="24"/>
        </w:rPr>
        <w:t>a</w:t>
      </w:r>
      <w:r>
        <w:rPr>
          <w:sz w:val="24"/>
          <w:szCs w:val="24"/>
        </w:rPr>
        <w:t>ktifit</w:t>
      </w:r>
      <w:r>
        <w:rPr>
          <w:spacing w:val="-1"/>
          <w:sz w:val="24"/>
          <w:szCs w:val="24"/>
        </w:rPr>
        <w:t>a</w:t>
      </w:r>
      <w:r>
        <w:rPr>
          <w:sz w:val="24"/>
          <w:szCs w:val="24"/>
        </w:rPr>
        <w:t>s</w:t>
      </w:r>
      <w:r>
        <w:rPr>
          <w:spacing w:val="-12"/>
          <w:sz w:val="24"/>
          <w:szCs w:val="24"/>
        </w:rPr>
        <w:t xml:space="preserve"> </w:t>
      </w:r>
      <w:r>
        <w:rPr>
          <w:sz w:val="24"/>
          <w:szCs w:val="24"/>
        </w:rPr>
        <w:t>d</w:t>
      </w:r>
      <w:r>
        <w:rPr>
          <w:spacing w:val="-1"/>
          <w:sz w:val="24"/>
          <w:szCs w:val="24"/>
        </w:rPr>
        <w:t>a</w:t>
      </w:r>
      <w:r>
        <w:rPr>
          <w:sz w:val="24"/>
          <w:szCs w:val="24"/>
        </w:rPr>
        <w:t>lam</w:t>
      </w:r>
      <w:r>
        <w:rPr>
          <w:spacing w:val="-10"/>
          <w:sz w:val="24"/>
          <w:szCs w:val="24"/>
        </w:rPr>
        <w:t xml:space="preserve"> </w:t>
      </w:r>
      <w:r>
        <w:rPr>
          <w:sz w:val="24"/>
          <w:szCs w:val="24"/>
        </w:rPr>
        <w:t>su</w:t>
      </w:r>
      <w:r>
        <w:rPr>
          <w:spacing w:val="-1"/>
          <w:sz w:val="24"/>
          <w:szCs w:val="24"/>
        </w:rPr>
        <w:t>a</w:t>
      </w:r>
      <w:r>
        <w:rPr>
          <w:sz w:val="24"/>
          <w:szCs w:val="24"/>
        </w:rPr>
        <w:t>tu</w:t>
      </w:r>
      <w:r>
        <w:rPr>
          <w:spacing w:val="-12"/>
          <w:sz w:val="24"/>
          <w:szCs w:val="24"/>
        </w:rPr>
        <w:t xml:space="preserve"> </w:t>
      </w:r>
      <w:r>
        <w:rPr>
          <w:sz w:val="24"/>
          <w:szCs w:val="24"/>
        </w:rPr>
        <w:t>pros</w:t>
      </w:r>
      <w:r>
        <w:rPr>
          <w:spacing w:val="-1"/>
          <w:sz w:val="24"/>
          <w:szCs w:val="24"/>
        </w:rPr>
        <w:t>e</w:t>
      </w:r>
      <w:r>
        <w:rPr>
          <w:sz w:val="24"/>
          <w:szCs w:val="24"/>
        </w:rPr>
        <w:t>s</w:t>
      </w:r>
      <w:r>
        <w:rPr>
          <w:spacing w:val="-9"/>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12"/>
          <w:sz w:val="24"/>
          <w:szCs w:val="24"/>
        </w:rPr>
        <w:t xml:space="preserve"> </w:t>
      </w:r>
      <w:r>
        <w:rPr>
          <w:spacing w:val="1"/>
          <w:sz w:val="24"/>
          <w:szCs w:val="24"/>
        </w:rPr>
        <w:t>me</w:t>
      </w:r>
      <w:r>
        <w:rPr>
          <w:spacing w:val="2"/>
          <w:sz w:val="24"/>
          <w:szCs w:val="24"/>
        </w:rPr>
        <w:t>n</w:t>
      </w:r>
      <w:r>
        <w:rPr>
          <w:spacing w:val="-2"/>
          <w:sz w:val="24"/>
          <w:szCs w:val="24"/>
        </w:rPr>
        <w:t>g</w:t>
      </w:r>
      <w:r>
        <w:rPr>
          <w:spacing w:val="-1"/>
          <w:sz w:val="24"/>
          <w:szCs w:val="24"/>
        </w:rPr>
        <w:t>a</w:t>
      </w:r>
      <w:r>
        <w:rPr>
          <w:sz w:val="24"/>
          <w:szCs w:val="24"/>
        </w:rPr>
        <w:t>cu</w:t>
      </w:r>
      <w:r>
        <w:rPr>
          <w:spacing w:val="-12"/>
          <w:sz w:val="24"/>
          <w:szCs w:val="24"/>
        </w:rPr>
        <w:t xml:space="preserve"> </w:t>
      </w:r>
      <w:r>
        <w:rPr>
          <w:spacing w:val="2"/>
          <w:sz w:val="24"/>
          <w:szCs w:val="24"/>
        </w:rPr>
        <w:t>p</w:t>
      </w:r>
      <w:r>
        <w:rPr>
          <w:spacing w:val="-1"/>
          <w:sz w:val="24"/>
          <w:szCs w:val="24"/>
        </w:rPr>
        <w:t>a</w:t>
      </w:r>
      <w:r>
        <w:rPr>
          <w:spacing w:val="2"/>
          <w:sz w:val="24"/>
          <w:szCs w:val="24"/>
        </w:rPr>
        <w:t>d</w:t>
      </w:r>
      <w:r>
        <w:rPr>
          <w:sz w:val="24"/>
          <w:szCs w:val="24"/>
        </w:rPr>
        <w:t>a</w:t>
      </w:r>
      <w:r>
        <w:rPr>
          <w:spacing w:val="-11"/>
          <w:sz w:val="24"/>
          <w:szCs w:val="24"/>
        </w:rPr>
        <w:t xml:space="preserve"> </w:t>
      </w:r>
      <w:r>
        <w:rPr>
          <w:i/>
          <w:sz w:val="24"/>
          <w:szCs w:val="24"/>
        </w:rPr>
        <w:t>A</w:t>
      </w:r>
      <w:r>
        <w:rPr>
          <w:i/>
          <w:spacing w:val="-1"/>
          <w:sz w:val="24"/>
          <w:szCs w:val="24"/>
        </w:rPr>
        <w:t>c</w:t>
      </w:r>
      <w:r>
        <w:rPr>
          <w:i/>
          <w:sz w:val="24"/>
          <w:szCs w:val="24"/>
        </w:rPr>
        <w:t>ti</w:t>
      </w:r>
      <w:r>
        <w:rPr>
          <w:i/>
          <w:spacing w:val="-1"/>
          <w:sz w:val="24"/>
          <w:szCs w:val="24"/>
        </w:rPr>
        <w:t>v</w:t>
      </w:r>
      <w:r>
        <w:rPr>
          <w:i/>
          <w:sz w:val="24"/>
          <w:szCs w:val="24"/>
        </w:rPr>
        <w:t>ity</w:t>
      </w:r>
      <w:r>
        <w:rPr>
          <w:i/>
          <w:spacing w:val="-13"/>
          <w:sz w:val="24"/>
          <w:szCs w:val="24"/>
        </w:rPr>
        <w:t xml:space="preserve"> </w:t>
      </w:r>
      <w:r>
        <w:rPr>
          <w:i/>
          <w:sz w:val="24"/>
          <w:szCs w:val="24"/>
        </w:rPr>
        <w:t xml:space="preserve">Diagram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d</w:t>
      </w:r>
      <w:r>
        <w:rPr>
          <w:spacing w:val="-1"/>
          <w:sz w:val="24"/>
          <w:szCs w:val="24"/>
        </w:rPr>
        <w:t>a</w:t>
      </w:r>
      <w:r>
        <w:rPr>
          <w:sz w:val="24"/>
          <w:szCs w:val="24"/>
        </w:rPr>
        <w:t>.</w:t>
      </w:r>
    </w:p>
    <w:p w:rsidR="0047694C" w:rsidRDefault="00000000">
      <w:pPr>
        <w:spacing w:before="23"/>
        <w:ind w:left="2029"/>
        <w:rPr>
          <w:sz w:val="24"/>
          <w:szCs w:val="24"/>
        </w:rPr>
      </w:pPr>
      <w:r>
        <w:rPr>
          <w:sz w:val="24"/>
          <w:szCs w:val="24"/>
        </w:rPr>
        <w:t xml:space="preserve">1) </w:t>
      </w:r>
      <w:r>
        <w:rPr>
          <w:spacing w:val="38"/>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3"/>
          <w:sz w:val="24"/>
          <w:szCs w:val="24"/>
        </w:rPr>
        <w:t xml:space="preserve"> </w:t>
      </w:r>
      <w:r>
        <w:rPr>
          <w:sz w:val="24"/>
          <w:szCs w:val="24"/>
        </w:rPr>
        <w:t>Lo</w:t>
      </w:r>
      <w:r>
        <w:rPr>
          <w:spacing w:val="-3"/>
          <w:sz w:val="24"/>
          <w:szCs w:val="24"/>
        </w:rPr>
        <w:t>g</w:t>
      </w:r>
      <w:r>
        <w:rPr>
          <w:spacing w:val="1"/>
          <w:sz w:val="24"/>
          <w:szCs w:val="24"/>
        </w:rPr>
        <w:t>i</w:t>
      </w:r>
      <w:r>
        <w:rPr>
          <w:spacing w:val="2"/>
          <w:sz w:val="24"/>
          <w:szCs w:val="24"/>
        </w:rPr>
        <w:t>n</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9" w:line="280" w:lineRule="exact"/>
        <w:rPr>
          <w:sz w:val="28"/>
          <w:szCs w:val="28"/>
        </w:rPr>
      </w:pPr>
    </w:p>
    <w:p w:rsidR="0047694C" w:rsidRDefault="00000000">
      <w:pPr>
        <w:ind w:left="1592"/>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8"/>
          <w:sz w:val="24"/>
          <w:szCs w:val="24"/>
        </w:rPr>
        <w:t xml:space="preserve"> </w:t>
      </w:r>
      <w:r>
        <w:rPr>
          <w:b/>
          <w:sz w:val="24"/>
          <w:szCs w:val="24"/>
        </w:rPr>
        <w:t>3.16</w:t>
      </w:r>
      <w:r>
        <w:rPr>
          <w:b/>
          <w:spacing w:val="-1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8"/>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4"/>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6"/>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pacing w:val="-1"/>
          <w:sz w:val="24"/>
          <w:szCs w:val="24"/>
        </w:rPr>
        <w:t>Be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6" w:line="160" w:lineRule="exact"/>
        <w:rPr>
          <w:sz w:val="16"/>
          <w:szCs w:val="16"/>
        </w:rPr>
      </w:pPr>
    </w:p>
    <w:p w:rsidR="0047694C" w:rsidRDefault="00000000">
      <w:pPr>
        <w:ind w:left="2029"/>
        <w:rPr>
          <w:sz w:val="24"/>
          <w:szCs w:val="24"/>
        </w:rPr>
      </w:pPr>
      <w:r>
        <w:pict>
          <v:group id="_x0000_s2345" style="position:absolute;left:0;text-align:left;margin-left:163.1pt;margin-top:-231.85pt;width:298.25pt;height:232.6pt;z-index:-8070;mso-position-horizontal-relative:page" coordorigin="3262,-4637" coordsize="5965,4652">
            <v:shape id="_x0000_s2347" type="#_x0000_t75" style="position:absolute;left:3272;top:-4637;width:5955;height:4207">
              <v:imagedata r:id="rId184" o:title=""/>
            </v:shape>
            <v:shape id="_x0000_s2346" style="position:absolute;left:3272;top:-449;width:5928;height:454" coordorigin="3272,-449" coordsize="5928,454" path="m3272,5r5928,l9200,-449r-5928,l3272,5xe" stroked="f">
              <v:path arrowok="t"/>
            </v:shape>
            <w10:wrap anchorx="page"/>
          </v:group>
        </w:pict>
      </w:r>
      <w:r>
        <w:rPr>
          <w:sz w:val="24"/>
          <w:szCs w:val="24"/>
        </w:rPr>
        <w:t xml:space="preserve">2)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Mas</w:t>
      </w:r>
      <w:r>
        <w:rPr>
          <w:spacing w:val="3"/>
          <w:sz w:val="24"/>
          <w:szCs w:val="24"/>
        </w:rPr>
        <w:t>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1"/>
          <w:sz w:val="24"/>
          <w:szCs w:val="24"/>
        </w:rPr>
        <w:t xml:space="preserve"> </w:t>
      </w:r>
      <w:r>
        <w:rPr>
          <w:spacing w:val="1"/>
          <w:sz w:val="24"/>
          <w:szCs w:val="24"/>
        </w:rPr>
        <w:t>P</w:t>
      </w:r>
      <w:r>
        <w:rPr>
          <w:sz w:val="24"/>
          <w:szCs w:val="24"/>
        </w:rPr>
        <w:t>rod</w:t>
      </w:r>
      <w:r>
        <w:rPr>
          <w:spacing w:val="2"/>
          <w:sz w:val="24"/>
          <w:szCs w:val="24"/>
        </w:rPr>
        <w:t>u</w:t>
      </w:r>
      <w:r>
        <w:rPr>
          <w:spacing w:val="-3"/>
          <w:sz w:val="24"/>
          <w:szCs w:val="24"/>
        </w:rPr>
        <w:t>c</w:t>
      </w:r>
      <w:r>
        <w:rPr>
          <w:sz w:val="24"/>
          <w:szCs w:val="24"/>
        </w:rPr>
        <w:t>t</w:t>
      </w:r>
    </w:p>
    <w:p w:rsidR="0047694C" w:rsidRDefault="0047694C">
      <w:pPr>
        <w:spacing w:before="1" w:line="100" w:lineRule="exact"/>
        <w:rPr>
          <w:sz w:val="10"/>
          <w:szCs w:val="10"/>
        </w:rPr>
      </w:pPr>
    </w:p>
    <w:p w:rsidR="0047694C" w:rsidRDefault="0047694C">
      <w:pPr>
        <w:spacing w:line="200" w:lineRule="exact"/>
      </w:pPr>
    </w:p>
    <w:p w:rsidR="0047694C" w:rsidRDefault="003B46A5">
      <w:pPr>
        <w:ind w:left="1853"/>
      </w:pPr>
      <w:r>
        <w:pict>
          <v:shape id="_x0000_i1062" type="#_x0000_t75" style="width:278.8pt;height:200.95pt">
            <v:imagedata r:id="rId185" o:title=""/>
          </v:shape>
        </w:pict>
      </w:r>
    </w:p>
    <w:p w:rsidR="0047694C" w:rsidRDefault="0047694C">
      <w:pPr>
        <w:spacing w:before="17" w:line="220" w:lineRule="exact"/>
        <w:rPr>
          <w:sz w:val="22"/>
          <w:szCs w:val="22"/>
        </w:rPr>
      </w:pPr>
    </w:p>
    <w:p w:rsidR="0047694C" w:rsidRDefault="00000000">
      <w:pPr>
        <w:ind w:left="1368"/>
        <w:rPr>
          <w:sz w:val="24"/>
          <w:szCs w:val="24"/>
        </w:rPr>
        <w:sectPr w:rsidR="0047694C">
          <w:pgSz w:w="11940" w:h="16860"/>
          <w:pgMar w:top="960" w:right="156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3.17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P</w:t>
      </w:r>
      <w:r>
        <w:rPr>
          <w:sz w:val="24"/>
          <w:szCs w:val="24"/>
        </w:rPr>
        <w:t>rod</w:t>
      </w:r>
      <w:r>
        <w:rPr>
          <w:spacing w:val="2"/>
          <w:sz w:val="24"/>
          <w:szCs w:val="24"/>
        </w:rPr>
        <w:t>u</w:t>
      </w:r>
      <w:r>
        <w:rPr>
          <w:spacing w:val="-3"/>
          <w:sz w:val="24"/>
          <w:szCs w:val="24"/>
        </w:rPr>
        <w:t>c</w:t>
      </w:r>
      <w:r>
        <w:rPr>
          <w:sz w:val="24"/>
          <w:szCs w:val="24"/>
        </w:rPr>
        <w:t xml:space="preserve">t </w:t>
      </w:r>
      <w:r>
        <w:rPr>
          <w:spacing w:val="1"/>
          <w:sz w:val="24"/>
          <w:szCs w:val="24"/>
        </w:rPr>
        <w:t>S</w:t>
      </w:r>
      <w:r>
        <w:rPr>
          <w:sz w:val="24"/>
          <w:szCs w:val="24"/>
        </w:rPr>
        <w:t>i</w:t>
      </w:r>
      <w:r>
        <w:rPr>
          <w:spacing w:val="3"/>
          <w:sz w:val="24"/>
          <w:szCs w:val="24"/>
        </w:rPr>
        <w:t>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3)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Mas</w:t>
      </w:r>
      <w:r>
        <w:rPr>
          <w:spacing w:val="3"/>
          <w:sz w:val="24"/>
          <w:szCs w:val="24"/>
        </w:rPr>
        <w:t>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1"/>
          <w:sz w:val="24"/>
          <w:szCs w:val="24"/>
        </w:rPr>
        <w:t xml:space="preserve"> </w:t>
      </w:r>
      <w:r>
        <w:rPr>
          <w:spacing w:val="1"/>
          <w:sz w:val="24"/>
          <w:szCs w:val="24"/>
        </w:rPr>
        <w:t>S</w:t>
      </w:r>
      <w:r>
        <w:rPr>
          <w:sz w:val="24"/>
          <w:szCs w:val="24"/>
        </w:rPr>
        <w:t>uppl</w:t>
      </w:r>
      <w:r>
        <w:rPr>
          <w:spacing w:val="1"/>
          <w:sz w:val="24"/>
          <w:szCs w:val="24"/>
        </w:rPr>
        <w:t>i</w:t>
      </w:r>
      <w:r>
        <w:rPr>
          <w:spacing w:val="-1"/>
          <w:sz w:val="24"/>
          <w:szCs w:val="24"/>
        </w:rPr>
        <w:t>e</w:t>
      </w:r>
      <w:r>
        <w:rPr>
          <w:sz w:val="24"/>
          <w:szCs w:val="24"/>
        </w:rPr>
        <w:t>r</w:t>
      </w:r>
    </w:p>
    <w:p w:rsidR="0047694C" w:rsidRDefault="0047694C">
      <w:pPr>
        <w:spacing w:before="14" w:line="260" w:lineRule="exact"/>
        <w:rPr>
          <w:sz w:val="26"/>
          <w:szCs w:val="26"/>
        </w:rPr>
      </w:pPr>
    </w:p>
    <w:p w:rsidR="0047694C" w:rsidRDefault="003B46A5">
      <w:pPr>
        <w:ind w:left="1733"/>
      </w:pPr>
      <w:r>
        <w:pict>
          <v:shape id="_x0000_i1063" type="#_x0000_t75" style="width:293.85pt;height:211pt">
            <v:imagedata r:id="rId186" o:title=""/>
          </v:shape>
        </w:pict>
      </w:r>
    </w:p>
    <w:p w:rsidR="0047694C" w:rsidRDefault="0047694C">
      <w:pPr>
        <w:spacing w:before="3" w:line="160" w:lineRule="exact"/>
        <w:rPr>
          <w:sz w:val="16"/>
          <w:szCs w:val="16"/>
        </w:rPr>
      </w:pPr>
    </w:p>
    <w:p w:rsidR="0047694C" w:rsidRDefault="00000000">
      <w:pPr>
        <w:ind w:left="1388"/>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3.18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pacing w:val="3"/>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before="12" w:line="220" w:lineRule="exact"/>
        <w:rPr>
          <w:sz w:val="22"/>
          <w:szCs w:val="22"/>
        </w:rPr>
      </w:pPr>
    </w:p>
    <w:p w:rsidR="0047694C" w:rsidRDefault="00000000">
      <w:pPr>
        <w:ind w:left="2029"/>
        <w:rPr>
          <w:sz w:val="24"/>
          <w:szCs w:val="24"/>
        </w:rPr>
      </w:pPr>
      <w:r>
        <w:rPr>
          <w:sz w:val="24"/>
          <w:szCs w:val="24"/>
        </w:rPr>
        <w:t xml:space="preserve">4)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Mas</w:t>
      </w:r>
      <w:r>
        <w:rPr>
          <w:spacing w:val="3"/>
          <w:sz w:val="24"/>
          <w:szCs w:val="24"/>
        </w:rPr>
        <w:t>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1"/>
          <w:sz w:val="24"/>
          <w:szCs w:val="24"/>
        </w:rPr>
        <w:t xml:space="preserve"> </w:t>
      </w:r>
      <w:r>
        <w:rPr>
          <w:sz w:val="24"/>
          <w:szCs w:val="24"/>
        </w:rPr>
        <w:t>M</w:t>
      </w:r>
      <w:r>
        <w:rPr>
          <w:spacing w:val="-1"/>
          <w:sz w:val="24"/>
          <w:szCs w:val="24"/>
        </w:rPr>
        <w:t>ec</w:t>
      </w:r>
      <w:r>
        <w:rPr>
          <w:spacing w:val="2"/>
          <w:sz w:val="24"/>
          <w:szCs w:val="24"/>
        </w:rPr>
        <w:t>h</w:t>
      </w:r>
      <w:r>
        <w:rPr>
          <w:sz w:val="24"/>
          <w:szCs w:val="24"/>
        </w:rPr>
        <w:t>anic</w:t>
      </w:r>
    </w:p>
    <w:p w:rsidR="0047694C" w:rsidRDefault="0047694C">
      <w:pPr>
        <w:spacing w:line="280" w:lineRule="exact"/>
        <w:rPr>
          <w:sz w:val="28"/>
          <w:szCs w:val="28"/>
        </w:rPr>
      </w:pPr>
    </w:p>
    <w:p w:rsidR="0047694C" w:rsidRDefault="003B46A5">
      <w:pPr>
        <w:ind w:left="1733"/>
      </w:pPr>
      <w:r>
        <w:pict>
          <v:shape id="_x0000_i1064" type="#_x0000_t75" style="width:299.7pt;height:215.15pt">
            <v:imagedata r:id="rId187" o:title=""/>
          </v:shape>
        </w:pict>
      </w:r>
    </w:p>
    <w:p w:rsidR="0047694C" w:rsidRDefault="0047694C">
      <w:pPr>
        <w:spacing w:before="16" w:line="220" w:lineRule="exact"/>
        <w:rPr>
          <w:sz w:val="22"/>
          <w:szCs w:val="22"/>
        </w:rPr>
      </w:pPr>
    </w:p>
    <w:p w:rsidR="0047694C" w:rsidRDefault="00000000">
      <w:pPr>
        <w:ind w:left="1217"/>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3.19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 M</w:t>
      </w:r>
      <w:r>
        <w:rPr>
          <w:spacing w:val="1"/>
          <w:sz w:val="24"/>
          <w:szCs w:val="24"/>
        </w:rPr>
        <w:t>e</w:t>
      </w:r>
      <w:r>
        <w:rPr>
          <w:spacing w:val="-1"/>
          <w:sz w:val="24"/>
          <w:szCs w:val="24"/>
        </w:rPr>
        <w:t>c</w:t>
      </w:r>
      <w:r>
        <w:rPr>
          <w:sz w:val="24"/>
          <w:szCs w:val="24"/>
        </w:rPr>
        <w:t>h</w:t>
      </w:r>
      <w:r>
        <w:rPr>
          <w:spacing w:val="-1"/>
          <w:sz w:val="24"/>
          <w:szCs w:val="24"/>
        </w:rPr>
        <w:t>a</w:t>
      </w:r>
      <w:r>
        <w:rPr>
          <w:sz w:val="24"/>
          <w:szCs w:val="24"/>
        </w:rPr>
        <w:t>nic</w:t>
      </w:r>
      <w:r>
        <w:rPr>
          <w:spacing w:val="4"/>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5)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Mas</w:t>
      </w:r>
      <w:r>
        <w:rPr>
          <w:spacing w:val="3"/>
          <w:sz w:val="24"/>
          <w:szCs w:val="24"/>
        </w:rPr>
        <w:t>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1"/>
          <w:sz w:val="24"/>
          <w:szCs w:val="24"/>
        </w:rPr>
        <w:t xml:space="preserve"> </w:t>
      </w:r>
      <w:r>
        <w:rPr>
          <w:sz w:val="24"/>
          <w:szCs w:val="24"/>
        </w:rPr>
        <w:t>Cust</w:t>
      </w:r>
      <w:r>
        <w:rPr>
          <w:spacing w:val="1"/>
          <w:sz w:val="24"/>
          <w:szCs w:val="24"/>
        </w:rPr>
        <w:t>om</w:t>
      </w:r>
      <w:r>
        <w:rPr>
          <w:spacing w:val="-1"/>
          <w:sz w:val="24"/>
          <w:szCs w:val="24"/>
        </w:rPr>
        <w:t>e</w:t>
      </w:r>
      <w:r>
        <w:rPr>
          <w:sz w:val="24"/>
          <w:szCs w:val="24"/>
        </w:rPr>
        <w:t>r</w:t>
      </w:r>
    </w:p>
    <w:p w:rsidR="0047694C" w:rsidRDefault="0047694C">
      <w:pPr>
        <w:spacing w:before="11" w:line="260" w:lineRule="exact"/>
        <w:rPr>
          <w:sz w:val="26"/>
          <w:szCs w:val="26"/>
        </w:rPr>
      </w:pPr>
    </w:p>
    <w:p w:rsidR="0047694C" w:rsidRDefault="003B46A5">
      <w:pPr>
        <w:ind w:left="1543"/>
      </w:pPr>
      <w:r>
        <w:pict>
          <v:shape id="_x0000_i1065" type="#_x0000_t75" style="width:308.1pt;height:221.85pt">
            <v:imagedata r:id="rId188" o:title=""/>
          </v:shape>
        </w:pict>
      </w:r>
    </w:p>
    <w:p w:rsidR="0047694C" w:rsidRDefault="0047694C">
      <w:pPr>
        <w:spacing w:before="10" w:line="160" w:lineRule="exact"/>
        <w:rPr>
          <w:sz w:val="17"/>
          <w:szCs w:val="17"/>
        </w:rPr>
      </w:pPr>
    </w:p>
    <w:p w:rsidR="0047694C" w:rsidRDefault="00000000">
      <w:pPr>
        <w:ind w:left="994" w:right="698"/>
        <w:jc w:val="center"/>
        <w:rPr>
          <w:sz w:val="24"/>
          <w:szCs w:val="24"/>
        </w:rPr>
      </w:pPr>
      <w:r>
        <w:rPr>
          <w:b/>
          <w:spacing w:val="-2"/>
          <w:sz w:val="24"/>
          <w:szCs w:val="24"/>
        </w:rPr>
        <w:t>G</w:t>
      </w:r>
      <w:r>
        <w:rPr>
          <w:b/>
          <w:spacing w:val="2"/>
          <w:sz w:val="24"/>
          <w:szCs w:val="24"/>
        </w:rPr>
        <w:t>a</w:t>
      </w:r>
      <w:r>
        <w:rPr>
          <w:b/>
          <w:spacing w:val="-1"/>
          <w:sz w:val="24"/>
          <w:szCs w:val="24"/>
        </w:rPr>
        <w:t>m</w:t>
      </w:r>
      <w:r>
        <w:rPr>
          <w:b/>
          <w:spacing w:val="2"/>
          <w:sz w:val="24"/>
          <w:szCs w:val="24"/>
        </w:rPr>
        <w:t>b</w:t>
      </w:r>
      <w:r>
        <w:rPr>
          <w:b/>
          <w:sz w:val="24"/>
          <w:szCs w:val="24"/>
        </w:rPr>
        <w:t>ar</w:t>
      </w:r>
      <w:r>
        <w:rPr>
          <w:b/>
          <w:spacing w:val="-1"/>
          <w:sz w:val="24"/>
          <w:szCs w:val="24"/>
        </w:rPr>
        <w:t xml:space="preserve"> </w:t>
      </w:r>
      <w:r>
        <w:rPr>
          <w:b/>
          <w:sz w:val="24"/>
          <w:szCs w:val="24"/>
        </w:rPr>
        <w:t xml:space="preserve">3.20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MD </w:t>
      </w:r>
      <w:r>
        <w:rPr>
          <w:spacing w:val="1"/>
          <w:sz w:val="24"/>
          <w:szCs w:val="24"/>
        </w:rPr>
        <w:t>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4"/>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before="16" w:line="240" w:lineRule="exact"/>
        <w:rPr>
          <w:sz w:val="24"/>
          <w:szCs w:val="24"/>
        </w:rPr>
      </w:pPr>
    </w:p>
    <w:p w:rsidR="0047694C" w:rsidRDefault="00000000">
      <w:pPr>
        <w:ind w:left="2001" w:right="1635"/>
        <w:jc w:val="center"/>
        <w:rPr>
          <w:sz w:val="24"/>
          <w:szCs w:val="24"/>
        </w:rPr>
      </w:pPr>
      <w:r>
        <w:rPr>
          <w:sz w:val="24"/>
          <w:szCs w:val="24"/>
        </w:rPr>
        <w:t xml:space="preserve">6)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Mas</w:t>
      </w:r>
      <w:r>
        <w:rPr>
          <w:spacing w:val="3"/>
          <w:sz w:val="24"/>
          <w:szCs w:val="24"/>
        </w:rPr>
        <w:t>t</w:t>
      </w:r>
      <w:r>
        <w:rPr>
          <w:spacing w:val="-1"/>
          <w:sz w:val="24"/>
          <w:szCs w:val="24"/>
        </w:rPr>
        <w:t>e</w:t>
      </w:r>
      <w:r>
        <w:rPr>
          <w:sz w:val="24"/>
          <w:szCs w:val="24"/>
        </w:rPr>
        <w:t>r</w:t>
      </w:r>
      <w:r>
        <w:rPr>
          <w:spacing w:val="-1"/>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w:t>
      </w:r>
      <w:r>
        <w:rPr>
          <w:spacing w:val="2"/>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w:t>
      </w:r>
      <w:r>
        <w:rPr>
          <w:sz w:val="24"/>
          <w:szCs w:val="24"/>
        </w:rPr>
        <w:t>A</w:t>
      </w:r>
      <w:r>
        <w:rPr>
          <w:spacing w:val="1"/>
          <w:sz w:val="24"/>
          <w:szCs w:val="24"/>
        </w:rPr>
        <w:t>c</w:t>
      </w:r>
      <w:r>
        <w:rPr>
          <w:spacing w:val="-1"/>
          <w:sz w:val="24"/>
          <w:szCs w:val="24"/>
        </w:rPr>
        <w:t>ce</w:t>
      </w:r>
      <w:r>
        <w:rPr>
          <w:sz w:val="24"/>
          <w:szCs w:val="24"/>
        </w:rPr>
        <w:t>ss</w:t>
      </w:r>
    </w:p>
    <w:p w:rsidR="0047694C" w:rsidRDefault="0047694C">
      <w:pPr>
        <w:spacing w:before="2" w:line="280" w:lineRule="exact"/>
        <w:rPr>
          <w:sz w:val="28"/>
          <w:szCs w:val="28"/>
        </w:rPr>
      </w:pPr>
    </w:p>
    <w:p w:rsidR="0047694C" w:rsidRDefault="003B46A5">
      <w:pPr>
        <w:ind w:left="1692"/>
      </w:pPr>
      <w:r>
        <w:pict>
          <v:shape id="_x0000_i1066" type="#_x0000_t75" style="width:287.15pt;height:206.8pt">
            <v:imagedata r:id="rId189" o:title=""/>
          </v:shape>
        </w:pict>
      </w:r>
    </w:p>
    <w:p w:rsidR="0047694C" w:rsidRDefault="00000000">
      <w:pPr>
        <w:spacing w:before="89"/>
        <w:ind w:left="891" w:right="542"/>
        <w:jc w:val="center"/>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 xml:space="preserve">ar 3.21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MD U</w:t>
      </w:r>
      <w:r>
        <w:rPr>
          <w:spacing w:val="3"/>
          <w:sz w:val="24"/>
          <w:szCs w:val="24"/>
        </w:rPr>
        <w:t>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cce</w:t>
      </w:r>
      <w:r>
        <w:rPr>
          <w:spacing w:val="3"/>
          <w:sz w:val="24"/>
          <w:szCs w:val="24"/>
        </w:rPr>
        <w:t>s</w:t>
      </w:r>
      <w:r>
        <w:rPr>
          <w:sz w:val="24"/>
          <w:szCs w:val="24"/>
        </w:rPr>
        <w:t>s</w:t>
      </w:r>
      <w:r>
        <w:rPr>
          <w:spacing w:val="3"/>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7)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2"/>
          <w:sz w:val="24"/>
          <w:szCs w:val="24"/>
        </w:rPr>
        <w:t>U</w:t>
      </w:r>
      <w:r>
        <w:rPr>
          <w:spacing w:val="1"/>
          <w:sz w:val="24"/>
          <w:szCs w:val="24"/>
        </w:rPr>
        <w:t>t</w:t>
      </w:r>
      <w:r>
        <w:rPr>
          <w:sz w:val="24"/>
          <w:szCs w:val="24"/>
        </w:rPr>
        <w:t>iliti</w:t>
      </w:r>
      <w:r>
        <w:rPr>
          <w:spacing w:val="-1"/>
          <w:sz w:val="24"/>
          <w:szCs w:val="24"/>
        </w:rPr>
        <w:t>e</w:t>
      </w:r>
      <w:r>
        <w:rPr>
          <w:sz w:val="24"/>
          <w:szCs w:val="24"/>
        </w:rPr>
        <w:t>s</w:t>
      </w:r>
      <w:r>
        <w:rPr>
          <w:spacing w:val="3"/>
          <w:sz w:val="24"/>
          <w:szCs w:val="24"/>
        </w:rPr>
        <w:t xml:space="preserve"> </w:t>
      </w:r>
      <w:r>
        <w:rPr>
          <w:sz w:val="24"/>
          <w:szCs w:val="24"/>
        </w:rPr>
        <w:t>-</w:t>
      </w:r>
      <w:r>
        <w:rPr>
          <w:spacing w:val="-1"/>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p>
    <w:p w:rsidR="0047694C" w:rsidRDefault="0047694C">
      <w:pPr>
        <w:spacing w:before="4" w:line="160" w:lineRule="exact"/>
        <w:rPr>
          <w:sz w:val="17"/>
          <w:szCs w:val="17"/>
        </w:rPr>
      </w:pPr>
    </w:p>
    <w:p w:rsidR="0047694C" w:rsidRDefault="0047694C">
      <w:pPr>
        <w:spacing w:line="200" w:lineRule="exact"/>
      </w:pPr>
    </w:p>
    <w:p w:rsidR="0047694C" w:rsidRDefault="003B46A5">
      <w:pPr>
        <w:ind w:left="1618"/>
      </w:pPr>
      <w:r>
        <w:pict>
          <v:shape id="_x0000_i1067" type="#_x0000_t75" style="width:298.05pt;height:215.15pt">
            <v:imagedata r:id="rId190" o:title=""/>
          </v:shape>
        </w:pict>
      </w:r>
    </w:p>
    <w:p w:rsidR="0047694C" w:rsidRDefault="0047694C">
      <w:pPr>
        <w:spacing w:before="10" w:line="100" w:lineRule="exact"/>
        <w:rPr>
          <w:sz w:val="11"/>
          <w:szCs w:val="11"/>
        </w:rPr>
      </w:pPr>
    </w:p>
    <w:p w:rsidR="0047694C" w:rsidRDefault="0047694C">
      <w:pPr>
        <w:spacing w:line="200" w:lineRule="exact"/>
      </w:pPr>
    </w:p>
    <w:p w:rsidR="0047694C" w:rsidRDefault="00000000">
      <w:pPr>
        <w:ind w:left="1004"/>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 xml:space="preserve">ar 3.22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Utiliti</w:t>
      </w:r>
      <w:r>
        <w:rPr>
          <w:spacing w:val="-1"/>
          <w:sz w:val="24"/>
          <w:szCs w:val="24"/>
        </w:rPr>
        <w:t>e</w:t>
      </w:r>
      <w:r>
        <w:rPr>
          <w:sz w:val="24"/>
          <w:szCs w:val="24"/>
        </w:rPr>
        <w:t>s T</w:t>
      </w:r>
      <w:r>
        <w:rPr>
          <w:spacing w:val="2"/>
          <w:sz w:val="24"/>
          <w:szCs w:val="24"/>
        </w:rPr>
        <w:t>r</w:t>
      </w:r>
      <w:r>
        <w:rPr>
          <w:spacing w:val="-3"/>
          <w:sz w:val="24"/>
          <w:szCs w:val="24"/>
        </w:rPr>
        <w:t>a</w:t>
      </w:r>
      <w:r>
        <w:rPr>
          <w:sz w:val="24"/>
          <w:szCs w:val="24"/>
        </w:rPr>
        <w:t>ns</w:t>
      </w:r>
      <w:r>
        <w:rPr>
          <w:spacing w:val="1"/>
          <w:sz w:val="24"/>
          <w:szCs w:val="24"/>
        </w:rPr>
        <w:t>a</w:t>
      </w:r>
      <w:r>
        <w:rPr>
          <w:spacing w:val="-1"/>
          <w:sz w:val="24"/>
          <w:szCs w:val="24"/>
        </w:rPr>
        <w:t>c</w:t>
      </w:r>
      <w:r>
        <w:rPr>
          <w:sz w:val="24"/>
          <w:szCs w:val="24"/>
        </w:rPr>
        <w:t>tion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3" w:line="180" w:lineRule="exact"/>
        <w:rPr>
          <w:sz w:val="19"/>
          <w:szCs w:val="19"/>
        </w:rPr>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 xml:space="preserve">8)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2"/>
          <w:sz w:val="24"/>
          <w:szCs w:val="24"/>
        </w:rPr>
        <w:t>U</w:t>
      </w:r>
      <w:r>
        <w:rPr>
          <w:spacing w:val="1"/>
          <w:sz w:val="24"/>
          <w:szCs w:val="24"/>
        </w:rPr>
        <w:t>t</w:t>
      </w:r>
      <w:r>
        <w:rPr>
          <w:sz w:val="24"/>
          <w:szCs w:val="24"/>
        </w:rPr>
        <w:t>iliti</w:t>
      </w:r>
      <w:r>
        <w:rPr>
          <w:spacing w:val="-1"/>
          <w:sz w:val="24"/>
          <w:szCs w:val="24"/>
        </w:rPr>
        <w:t>e</w:t>
      </w:r>
      <w:r>
        <w:rPr>
          <w:sz w:val="24"/>
          <w:szCs w:val="24"/>
        </w:rPr>
        <w:t>s</w:t>
      </w:r>
      <w:r>
        <w:rPr>
          <w:spacing w:val="3"/>
          <w:sz w:val="24"/>
          <w:szCs w:val="24"/>
        </w:rPr>
        <w:t xml:space="preserve"> </w:t>
      </w:r>
      <w:r>
        <w:rPr>
          <w:sz w:val="24"/>
          <w:szCs w:val="24"/>
        </w:rPr>
        <w:t>-</w:t>
      </w:r>
      <w:r>
        <w:rPr>
          <w:spacing w:val="-1"/>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p>
    <w:p w:rsidR="0047694C" w:rsidRDefault="0047694C">
      <w:pPr>
        <w:spacing w:before="1" w:line="180" w:lineRule="exact"/>
        <w:rPr>
          <w:sz w:val="19"/>
          <w:szCs w:val="19"/>
        </w:rPr>
      </w:pPr>
    </w:p>
    <w:p w:rsidR="0047694C" w:rsidRDefault="0047694C">
      <w:pPr>
        <w:spacing w:line="200" w:lineRule="exact"/>
      </w:pPr>
    </w:p>
    <w:p w:rsidR="0047694C" w:rsidRDefault="003B46A5">
      <w:pPr>
        <w:ind w:left="1620"/>
      </w:pPr>
      <w:r>
        <w:pict>
          <v:shape id="_x0000_i1068" type="#_x0000_t75" style="width:308.1pt;height:219.35pt">
            <v:imagedata r:id="rId191" o:title=""/>
          </v:shape>
        </w:pict>
      </w:r>
    </w:p>
    <w:p w:rsidR="0047694C" w:rsidRDefault="0047694C">
      <w:pPr>
        <w:spacing w:before="20" w:line="220" w:lineRule="exact"/>
        <w:rPr>
          <w:sz w:val="22"/>
          <w:szCs w:val="22"/>
        </w:rPr>
      </w:pPr>
    </w:p>
    <w:p w:rsidR="0047694C" w:rsidRDefault="00000000">
      <w:pPr>
        <w:ind w:left="1313"/>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3.23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 Utiliti</w:t>
      </w:r>
      <w:r>
        <w:rPr>
          <w:spacing w:val="-1"/>
          <w:sz w:val="24"/>
          <w:szCs w:val="24"/>
        </w:rPr>
        <w:t>e</w:t>
      </w:r>
      <w:r>
        <w:rPr>
          <w:sz w:val="24"/>
          <w:szCs w:val="24"/>
        </w:rPr>
        <w:t xml:space="preserve">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z w:val="24"/>
          <w:szCs w:val="24"/>
        </w:rPr>
        <w:t xml:space="preserve">se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2029"/>
        <w:rPr>
          <w:sz w:val="24"/>
          <w:szCs w:val="24"/>
        </w:rPr>
      </w:pPr>
      <w:r>
        <w:rPr>
          <w:sz w:val="24"/>
          <w:szCs w:val="24"/>
        </w:rPr>
        <w:t xml:space="preserve">9) </w:t>
      </w:r>
      <w:r>
        <w:rPr>
          <w:spacing w:val="4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3"/>
          <w:sz w:val="24"/>
          <w:szCs w:val="24"/>
        </w:rPr>
        <w:t>R</w:t>
      </w:r>
      <w:r>
        <w:rPr>
          <w:spacing w:val="-1"/>
          <w:sz w:val="24"/>
          <w:szCs w:val="24"/>
        </w:rPr>
        <w:t>e</w:t>
      </w:r>
      <w:r>
        <w:rPr>
          <w:sz w:val="24"/>
          <w:szCs w:val="24"/>
        </w:rPr>
        <w:t>p</w:t>
      </w:r>
      <w:r>
        <w:rPr>
          <w:spacing w:val="2"/>
          <w:sz w:val="24"/>
          <w:szCs w:val="24"/>
        </w:rPr>
        <w:t>o</w:t>
      </w:r>
      <w:r>
        <w:rPr>
          <w:sz w:val="24"/>
          <w:szCs w:val="24"/>
        </w:rPr>
        <w:t>rts -</w:t>
      </w:r>
      <w:r>
        <w:rPr>
          <w:spacing w:val="-1"/>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14" w:line="260" w:lineRule="exact"/>
        <w:rPr>
          <w:sz w:val="26"/>
          <w:szCs w:val="26"/>
        </w:rPr>
      </w:pPr>
    </w:p>
    <w:p w:rsidR="0047694C" w:rsidRDefault="003B46A5">
      <w:pPr>
        <w:ind w:left="1553"/>
      </w:pPr>
      <w:r>
        <w:pict>
          <v:shape id="_x0000_i1069" type="#_x0000_t75" style="width:312.3pt;height:222.7pt">
            <v:imagedata r:id="rId192" o:title=""/>
          </v:shape>
        </w:pict>
      </w:r>
    </w:p>
    <w:p w:rsidR="0047694C" w:rsidRDefault="0047694C">
      <w:pPr>
        <w:spacing w:before="3" w:line="180" w:lineRule="exact"/>
        <w:rPr>
          <w:sz w:val="18"/>
          <w:szCs w:val="18"/>
        </w:rPr>
      </w:pPr>
    </w:p>
    <w:p w:rsidR="0047694C" w:rsidRDefault="00000000">
      <w:pPr>
        <w:ind w:left="939"/>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 xml:space="preserve">ar 3.24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1"/>
          <w:sz w:val="24"/>
          <w:szCs w:val="24"/>
        </w:rPr>
        <w:t>R</w:t>
      </w:r>
      <w:r>
        <w:rPr>
          <w:spacing w:val="-1"/>
          <w:sz w:val="24"/>
          <w:szCs w:val="24"/>
        </w:rPr>
        <w:t>e</w:t>
      </w:r>
      <w:r>
        <w:rPr>
          <w:sz w:val="24"/>
          <w:szCs w:val="24"/>
        </w:rPr>
        <w:t xml:space="preserve">ports </w:t>
      </w:r>
      <w:r>
        <w:rPr>
          <w:spacing w:val="2"/>
          <w:sz w:val="24"/>
          <w:szCs w:val="24"/>
        </w:rPr>
        <w:t>T</w:t>
      </w:r>
      <w:r>
        <w:rPr>
          <w:spacing w:val="-1"/>
          <w:sz w:val="24"/>
          <w:szCs w:val="24"/>
        </w:rPr>
        <w:t>ra</w:t>
      </w:r>
      <w:r>
        <w:rPr>
          <w:sz w:val="24"/>
          <w:szCs w:val="24"/>
        </w:rPr>
        <w:t>ns</w:t>
      </w:r>
      <w:r>
        <w:rPr>
          <w:spacing w:val="1"/>
          <w:sz w:val="24"/>
          <w:szCs w:val="24"/>
        </w:rPr>
        <w:t>a</w:t>
      </w:r>
      <w:r>
        <w:rPr>
          <w:spacing w:val="-1"/>
          <w:sz w:val="24"/>
          <w:szCs w:val="24"/>
        </w:rPr>
        <w:t>c</w:t>
      </w:r>
      <w:r>
        <w:rPr>
          <w:sz w:val="24"/>
          <w:szCs w:val="24"/>
        </w:rPr>
        <w:t>tion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before="16" w:line="280" w:lineRule="exact"/>
        <w:rPr>
          <w:sz w:val="28"/>
          <w:szCs w:val="28"/>
        </w:rPr>
      </w:pPr>
    </w:p>
    <w:p w:rsidR="0047694C" w:rsidRDefault="00000000">
      <w:pPr>
        <w:ind w:left="2029"/>
        <w:rPr>
          <w:sz w:val="24"/>
          <w:szCs w:val="24"/>
        </w:rPr>
      </w:pPr>
      <w:r>
        <w:rPr>
          <w:sz w:val="24"/>
          <w:szCs w:val="24"/>
        </w:rPr>
        <w:t>10)</w:t>
      </w:r>
      <w:r>
        <w:rPr>
          <w:spacing w:val="-20"/>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 xml:space="preserve">m </w:t>
      </w:r>
      <w:r>
        <w:rPr>
          <w:spacing w:val="3"/>
          <w:sz w:val="24"/>
          <w:szCs w:val="24"/>
        </w:rPr>
        <w:t>R</w:t>
      </w:r>
      <w:r>
        <w:rPr>
          <w:spacing w:val="-1"/>
          <w:sz w:val="24"/>
          <w:szCs w:val="24"/>
        </w:rPr>
        <w:t>e</w:t>
      </w:r>
      <w:r>
        <w:rPr>
          <w:sz w:val="24"/>
          <w:szCs w:val="24"/>
        </w:rPr>
        <w:t>p</w:t>
      </w:r>
      <w:r>
        <w:rPr>
          <w:spacing w:val="2"/>
          <w:sz w:val="24"/>
          <w:szCs w:val="24"/>
        </w:rPr>
        <w:t>o</w:t>
      </w:r>
      <w:r>
        <w:rPr>
          <w:sz w:val="24"/>
          <w:szCs w:val="24"/>
        </w:rPr>
        <w:t>rts -</w:t>
      </w:r>
      <w:r>
        <w:rPr>
          <w:spacing w:val="-1"/>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p w:rsidR="0047694C" w:rsidRDefault="0047694C">
      <w:pPr>
        <w:spacing w:line="280" w:lineRule="exact"/>
        <w:rPr>
          <w:sz w:val="28"/>
          <w:szCs w:val="28"/>
        </w:rPr>
      </w:pPr>
    </w:p>
    <w:p w:rsidR="0047694C" w:rsidRDefault="003B46A5">
      <w:pPr>
        <w:ind w:left="1553"/>
      </w:pPr>
      <w:r>
        <w:pict>
          <v:shape id="_x0000_i1070" type="#_x0000_t75" style="width:321.5pt;height:229.4pt">
            <v:imagedata r:id="rId193" o:title=""/>
          </v:shape>
        </w:pict>
      </w:r>
    </w:p>
    <w:p w:rsidR="0047694C" w:rsidRDefault="0047694C">
      <w:pPr>
        <w:spacing w:before="6" w:line="180" w:lineRule="exact"/>
        <w:rPr>
          <w:sz w:val="19"/>
          <w:szCs w:val="19"/>
        </w:rPr>
      </w:pPr>
    </w:p>
    <w:p w:rsidR="0047694C" w:rsidRDefault="00000000">
      <w:pPr>
        <w:ind w:left="768"/>
        <w:rPr>
          <w:sz w:val="24"/>
          <w:szCs w:val="24"/>
        </w:rPr>
        <w:sectPr w:rsidR="0047694C">
          <w:pgSz w:w="11940" w:h="16860"/>
          <w:pgMar w:top="960" w:right="16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 xml:space="preserve">ar 3.25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2"/>
          <w:sz w:val="24"/>
          <w:szCs w:val="24"/>
        </w:rPr>
        <w:t>r</w:t>
      </w:r>
      <w:r>
        <w:rPr>
          <w:spacing w:val="-3"/>
          <w:sz w:val="24"/>
          <w:szCs w:val="24"/>
        </w:rPr>
        <w:t>a</w:t>
      </w:r>
      <w:r>
        <w:rPr>
          <w:sz w:val="24"/>
          <w:szCs w:val="24"/>
        </w:rPr>
        <w:t>m</w:t>
      </w:r>
      <w:r>
        <w:rPr>
          <w:spacing w:val="1"/>
          <w:sz w:val="24"/>
          <w:szCs w:val="24"/>
        </w:rPr>
        <w:t xml:space="preserve"> R</w:t>
      </w:r>
      <w:r>
        <w:rPr>
          <w:spacing w:val="-1"/>
          <w:sz w:val="24"/>
          <w:szCs w:val="24"/>
        </w:rPr>
        <w:t>e</w:t>
      </w:r>
      <w:r>
        <w:rPr>
          <w:sz w:val="24"/>
          <w:szCs w:val="24"/>
        </w:rPr>
        <w:t xml:space="preserve">ports </w:t>
      </w:r>
      <w:r>
        <w:rPr>
          <w:spacing w:val="1"/>
          <w:sz w:val="24"/>
          <w:szCs w:val="24"/>
        </w:rPr>
        <w:t>P</w:t>
      </w:r>
      <w:r>
        <w:rPr>
          <w:sz w:val="24"/>
          <w:szCs w:val="24"/>
        </w:rPr>
        <w:t>u</w:t>
      </w:r>
      <w:r>
        <w:rPr>
          <w:spacing w:val="2"/>
          <w:sz w:val="24"/>
          <w:szCs w:val="24"/>
        </w:rPr>
        <w:t>r</w:t>
      </w:r>
      <w:r>
        <w:rPr>
          <w:spacing w:val="-3"/>
          <w:sz w:val="24"/>
          <w:szCs w:val="24"/>
        </w:rPr>
        <w:t>c</w:t>
      </w:r>
      <w:r>
        <w:rPr>
          <w:spacing w:val="2"/>
          <w:sz w:val="24"/>
          <w:szCs w:val="24"/>
        </w:rPr>
        <w:t>h</w:t>
      </w:r>
      <w:r>
        <w:rPr>
          <w:spacing w:val="1"/>
          <w:sz w:val="24"/>
          <w:szCs w:val="24"/>
        </w:rPr>
        <w:t>a</w:t>
      </w:r>
      <w:r>
        <w:rPr>
          <w:sz w:val="24"/>
          <w:szCs w:val="24"/>
        </w:rPr>
        <w:t>se</w:t>
      </w:r>
      <w:r>
        <w:rPr>
          <w:spacing w:val="-1"/>
          <w:sz w:val="24"/>
          <w:szCs w:val="24"/>
        </w:rPr>
        <w:t xml:space="preserve"> </w:t>
      </w:r>
      <w:r>
        <w:rPr>
          <w:spacing w:val="1"/>
          <w:sz w:val="24"/>
          <w:szCs w:val="24"/>
        </w:rPr>
        <w:t>S</w:t>
      </w:r>
      <w:r>
        <w:rPr>
          <w:sz w:val="24"/>
          <w:szCs w:val="24"/>
        </w:rPr>
        <w:t>istem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668"/>
        <w:rPr>
          <w:sz w:val="24"/>
          <w:szCs w:val="24"/>
        </w:rPr>
      </w:pPr>
      <w:r>
        <w:rPr>
          <w:b/>
          <w:sz w:val="24"/>
          <w:szCs w:val="24"/>
        </w:rPr>
        <w:t>3.7.4</w:t>
      </w:r>
      <w:r>
        <w:rPr>
          <w:b/>
          <w:spacing w:val="8"/>
          <w:sz w:val="24"/>
          <w:szCs w:val="24"/>
        </w:rPr>
        <w:t xml:space="preserve"> </w:t>
      </w:r>
      <w:r>
        <w:rPr>
          <w:b/>
          <w:sz w:val="24"/>
          <w:szCs w:val="24"/>
        </w:rPr>
        <w:t>Class Diagr</w:t>
      </w:r>
      <w:r>
        <w:rPr>
          <w:b/>
          <w:spacing w:val="2"/>
          <w:sz w:val="24"/>
          <w:szCs w:val="24"/>
        </w:rPr>
        <w:t>a</w:t>
      </w:r>
      <w:r>
        <w:rPr>
          <w:b/>
          <w:sz w:val="24"/>
          <w:szCs w:val="24"/>
        </w:rPr>
        <w:t>m</w:t>
      </w:r>
    </w:p>
    <w:p w:rsidR="0047694C" w:rsidRDefault="0047694C">
      <w:pPr>
        <w:spacing w:before="5" w:line="120" w:lineRule="exact"/>
        <w:rPr>
          <w:sz w:val="12"/>
          <w:szCs w:val="12"/>
        </w:rPr>
      </w:pPr>
    </w:p>
    <w:p w:rsidR="0047694C" w:rsidRDefault="0047694C">
      <w:pPr>
        <w:spacing w:line="200" w:lineRule="exact"/>
      </w:pPr>
    </w:p>
    <w:p w:rsidR="0047694C" w:rsidRDefault="003B46A5">
      <w:pPr>
        <w:ind w:left="103"/>
      </w:pPr>
      <w:r>
        <w:pict>
          <v:shape id="_x0000_i1071" type="#_x0000_t75" style="width:457.95pt;height:533.3pt">
            <v:imagedata r:id="rId194" o:title=""/>
          </v:shape>
        </w:pict>
      </w:r>
    </w:p>
    <w:p w:rsidR="0047694C" w:rsidRDefault="0047694C">
      <w:pPr>
        <w:spacing w:before="3" w:line="200" w:lineRule="exact"/>
      </w:pPr>
    </w:p>
    <w:p w:rsidR="0047694C" w:rsidRDefault="00000000">
      <w:pPr>
        <w:ind w:left="1709"/>
        <w:rPr>
          <w:sz w:val="24"/>
          <w:szCs w:val="24"/>
        </w:rPr>
        <w:sectPr w:rsidR="0047694C">
          <w:pgSz w:w="11940" w:h="16860"/>
          <w:pgMar w:top="960" w:right="1220" w:bottom="280" w:left="132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3.26 </w:t>
      </w:r>
      <w:r>
        <w:rPr>
          <w:sz w:val="24"/>
          <w:szCs w:val="24"/>
        </w:rPr>
        <w:t>Class Di</w:t>
      </w:r>
      <w:r>
        <w:rPr>
          <w:spacing w:val="1"/>
          <w:sz w:val="24"/>
          <w:szCs w:val="24"/>
        </w:rPr>
        <w:t>a</w:t>
      </w:r>
      <w:r>
        <w:rPr>
          <w:spacing w:val="-2"/>
          <w:sz w:val="24"/>
          <w:szCs w:val="24"/>
        </w:rPr>
        <w:t>g</w:t>
      </w:r>
      <w:r>
        <w:rPr>
          <w:spacing w:val="-1"/>
          <w:sz w:val="24"/>
          <w:szCs w:val="24"/>
        </w:rPr>
        <w:t>r</w:t>
      </w:r>
      <w:r>
        <w:rPr>
          <w:spacing w:val="-3"/>
          <w:sz w:val="24"/>
          <w:szCs w:val="24"/>
        </w:rPr>
        <w:t>a</w:t>
      </w:r>
      <w:r>
        <w:rPr>
          <w:sz w:val="24"/>
          <w:szCs w:val="24"/>
        </w:rPr>
        <w:t xml:space="preserve">m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w:t>
      </w:r>
      <w:r>
        <w:rPr>
          <w:spacing w:val="3"/>
          <w:sz w:val="24"/>
          <w:szCs w:val="24"/>
        </w:rPr>
        <w:t>i</w:t>
      </w:r>
      <w:r>
        <w:rPr>
          <w:sz w:val="24"/>
          <w:szCs w:val="24"/>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1308"/>
        <w:rPr>
          <w:sz w:val="24"/>
          <w:szCs w:val="24"/>
        </w:rPr>
      </w:pPr>
      <w:r>
        <w:rPr>
          <w:b/>
          <w:sz w:val="24"/>
          <w:szCs w:val="24"/>
        </w:rPr>
        <w:t>3.7.5</w:t>
      </w:r>
      <w:r>
        <w:rPr>
          <w:b/>
          <w:spacing w:val="8"/>
          <w:sz w:val="24"/>
          <w:szCs w:val="24"/>
        </w:rPr>
        <w:t xml:space="preserve"> </w:t>
      </w:r>
      <w:r>
        <w:rPr>
          <w:b/>
          <w:sz w:val="24"/>
          <w:szCs w:val="24"/>
        </w:rPr>
        <w:t>D</w:t>
      </w:r>
      <w:r>
        <w:rPr>
          <w:b/>
          <w:spacing w:val="-1"/>
          <w:sz w:val="24"/>
          <w:szCs w:val="24"/>
        </w:rPr>
        <w:t>e</w:t>
      </w:r>
      <w:r>
        <w:rPr>
          <w:b/>
          <w:sz w:val="24"/>
          <w:szCs w:val="24"/>
        </w:rPr>
        <w:t>sain</w:t>
      </w:r>
      <w:r>
        <w:rPr>
          <w:b/>
          <w:spacing w:val="2"/>
          <w:sz w:val="24"/>
          <w:szCs w:val="24"/>
        </w:rPr>
        <w:t xml:space="preserve"> </w:t>
      </w:r>
      <w:r>
        <w:rPr>
          <w:b/>
          <w:sz w:val="24"/>
          <w:szCs w:val="24"/>
        </w:rPr>
        <w:t>I</w:t>
      </w:r>
      <w:r>
        <w:rPr>
          <w:b/>
          <w:spacing w:val="1"/>
          <w:sz w:val="24"/>
          <w:szCs w:val="24"/>
        </w:rPr>
        <w:t>n</w:t>
      </w:r>
      <w:r>
        <w:rPr>
          <w:b/>
          <w:spacing w:val="-1"/>
          <w:sz w:val="24"/>
          <w:szCs w:val="24"/>
        </w:rPr>
        <w:t>t</w:t>
      </w:r>
      <w:r>
        <w:rPr>
          <w:b/>
          <w:spacing w:val="-3"/>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p w:rsidR="0047694C" w:rsidRDefault="0047694C">
      <w:pPr>
        <w:spacing w:before="9" w:line="260" w:lineRule="exact"/>
        <w:rPr>
          <w:sz w:val="26"/>
          <w:szCs w:val="26"/>
        </w:rPr>
      </w:pPr>
    </w:p>
    <w:p w:rsidR="0047694C" w:rsidRDefault="00000000">
      <w:pPr>
        <w:ind w:left="1296"/>
        <w:rPr>
          <w:sz w:val="24"/>
          <w:szCs w:val="24"/>
        </w:rPr>
      </w:pPr>
      <w:r>
        <w:rPr>
          <w:sz w:val="24"/>
          <w:szCs w:val="24"/>
        </w:rPr>
        <w:t xml:space="preserve">1.   </w:t>
      </w:r>
      <w:r>
        <w:rPr>
          <w:spacing w:val="8"/>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w:t>
      </w:r>
    </w:p>
    <w:p w:rsidR="0047694C" w:rsidRDefault="0047694C">
      <w:pPr>
        <w:spacing w:before="19" w:line="260" w:lineRule="exact"/>
        <w:rPr>
          <w:sz w:val="26"/>
          <w:szCs w:val="26"/>
        </w:rPr>
      </w:pPr>
    </w:p>
    <w:p w:rsidR="0047694C" w:rsidRDefault="003B46A5">
      <w:pPr>
        <w:ind w:left="1354"/>
      </w:pPr>
      <w:r>
        <w:pict>
          <v:shape id="_x0000_i1072" type="#_x0000_t75" style="width:303.05pt;height:142.35pt">
            <v:imagedata r:id="rId195" o:title=""/>
          </v:shape>
        </w:pict>
      </w:r>
    </w:p>
    <w:p w:rsidR="0047694C" w:rsidRDefault="0047694C">
      <w:pPr>
        <w:spacing w:before="13" w:line="240" w:lineRule="exact"/>
        <w:rPr>
          <w:sz w:val="24"/>
          <w:szCs w:val="24"/>
        </w:rPr>
      </w:pPr>
    </w:p>
    <w:p w:rsidR="0047694C" w:rsidRDefault="00000000">
      <w:pPr>
        <w:ind w:left="1349"/>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3.27</w:t>
      </w:r>
      <w:r>
        <w:rPr>
          <w:b/>
          <w:spacing w:val="2"/>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3"/>
          <w:sz w:val="24"/>
          <w:szCs w:val="24"/>
        </w:rPr>
        <w:t>t</w:t>
      </w:r>
      <w:r>
        <w:rPr>
          <w:spacing w:val="-1"/>
          <w:sz w:val="24"/>
          <w:szCs w:val="24"/>
        </w:rPr>
        <w:t>erfac</w:t>
      </w:r>
      <w:r>
        <w:rPr>
          <w:sz w:val="24"/>
          <w:szCs w:val="24"/>
        </w:rPr>
        <w:t>e</w:t>
      </w:r>
      <w:r>
        <w:rPr>
          <w:spacing w:val="1"/>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296"/>
        <w:rPr>
          <w:sz w:val="24"/>
          <w:szCs w:val="24"/>
        </w:rPr>
      </w:pPr>
      <w:r>
        <w:rPr>
          <w:sz w:val="24"/>
          <w:szCs w:val="24"/>
        </w:rPr>
        <w:t xml:space="preserve">2. </w:t>
      </w:r>
      <w:r>
        <w:rPr>
          <w:spacing w:val="46"/>
          <w:sz w:val="24"/>
          <w:szCs w:val="24"/>
        </w:rPr>
        <w:t xml:space="preserve"> </w:t>
      </w:r>
      <w:r>
        <w:rPr>
          <w:spacing w:val="1"/>
          <w:sz w:val="24"/>
          <w:szCs w:val="24"/>
        </w:rPr>
        <w:t>M</w:t>
      </w:r>
      <w:r>
        <w:rPr>
          <w:spacing w:val="-1"/>
          <w:sz w:val="24"/>
          <w:szCs w:val="24"/>
        </w:rPr>
        <w:t>a</w:t>
      </w:r>
      <w:r>
        <w:rPr>
          <w:sz w:val="24"/>
          <w:szCs w:val="24"/>
        </w:rPr>
        <w:t>ster</w:t>
      </w:r>
      <w:r>
        <w:rPr>
          <w:spacing w:val="-1"/>
          <w:sz w:val="24"/>
          <w:szCs w:val="24"/>
        </w:rPr>
        <w:t xml:space="preserve"> </w:t>
      </w:r>
      <w:r>
        <w:rPr>
          <w:sz w:val="24"/>
          <w:szCs w:val="24"/>
        </w:rPr>
        <w:t>D</w:t>
      </w:r>
      <w:r>
        <w:rPr>
          <w:spacing w:val="-1"/>
          <w:sz w:val="24"/>
          <w:szCs w:val="24"/>
        </w:rPr>
        <w:t>a</w:t>
      </w:r>
      <w:r>
        <w:rPr>
          <w:sz w:val="24"/>
          <w:szCs w:val="24"/>
        </w:rPr>
        <w:t>ta Prod</w:t>
      </w:r>
      <w:r>
        <w:rPr>
          <w:spacing w:val="2"/>
          <w:sz w:val="24"/>
          <w:szCs w:val="24"/>
        </w:rPr>
        <w:t>u</w:t>
      </w:r>
      <w:r>
        <w:rPr>
          <w:spacing w:val="-1"/>
          <w:sz w:val="24"/>
          <w:szCs w:val="24"/>
        </w:rPr>
        <w:t>c</w:t>
      </w:r>
      <w:r>
        <w:rPr>
          <w:sz w:val="24"/>
          <w:szCs w:val="24"/>
        </w:rPr>
        <w:t>t –</w:t>
      </w:r>
      <w:r>
        <w:rPr>
          <w:spacing w:val="2"/>
          <w:sz w:val="24"/>
          <w:szCs w:val="24"/>
        </w:rPr>
        <w:t xml:space="preserve"> </w:t>
      </w:r>
      <w:r>
        <w:rPr>
          <w:sz w:val="24"/>
          <w:szCs w:val="24"/>
        </w:rPr>
        <w:t>Add Produ</w:t>
      </w:r>
      <w:r>
        <w:rPr>
          <w:spacing w:val="-1"/>
          <w:sz w:val="24"/>
          <w:szCs w:val="24"/>
        </w:rPr>
        <w:t>c</w:t>
      </w:r>
      <w:r>
        <w:rPr>
          <w:sz w:val="24"/>
          <w:szCs w:val="24"/>
        </w:rPr>
        <w:t>t</w:t>
      </w:r>
    </w:p>
    <w:p w:rsidR="0047694C" w:rsidRDefault="0047694C">
      <w:pPr>
        <w:spacing w:line="200" w:lineRule="exact"/>
      </w:pPr>
    </w:p>
    <w:p w:rsidR="0047694C" w:rsidRDefault="0047694C">
      <w:pPr>
        <w:spacing w:before="6" w:line="200" w:lineRule="exact"/>
      </w:pPr>
    </w:p>
    <w:p w:rsidR="0047694C" w:rsidRDefault="003B46A5">
      <w:pPr>
        <w:ind w:left="341"/>
        <w:sectPr w:rsidR="0047694C">
          <w:pgSz w:w="11940" w:h="16860"/>
          <w:pgMar w:top="960" w:right="1420" w:bottom="280" w:left="1680" w:header="731" w:footer="0" w:gutter="0"/>
          <w:cols w:space="720"/>
        </w:sectPr>
      </w:pPr>
      <w:r>
        <w:pict>
          <v:shape id="_x0000_i1073" type="#_x0000_t75" style="width:418.6pt;height:213.5pt">
            <v:imagedata r:id="rId196"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80" w:lineRule="exact"/>
        <w:rPr>
          <w:sz w:val="28"/>
          <w:szCs w:val="28"/>
        </w:rPr>
      </w:pPr>
    </w:p>
    <w:p w:rsidR="0047694C" w:rsidRDefault="003B46A5">
      <w:pPr>
        <w:ind w:left="319"/>
      </w:pPr>
      <w:r>
        <w:pict>
          <v:shape id="_x0000_i1074" type="#_x0000_t75" style="width:422.8pt;height:219.35pt">
            <v:imagedata r:id="rId197" o:title=""/>
          </v:shape>
        </w:pict>
      </w:r>
    </w:p>
    <w:p w:rsidR="0047694C" w:rsidRDefault="0047694C">
      <w:pPr>
        <w:spacing w:line="200" w:lineRule="exact"/>
      </w:pPr>
    </w:p>
    <w:p w:rsidR="0047694C" w:rsidRDefault="0047694C">
      <w:pPr>
        <w:spacing w:before="13" w:line="240" w:lineRule="exact"/>
        <w:rPr>
          <w:sz w:val="24"/>
          <w:szCs w:val="24"/>
        </w:rPr>
      </w:pPr>
    </w:p>
    <w:p w:rsidR="0047694C" w:rsidRDefault="00000000">
      <w:pPr>
        <w:spacing w:before="29"/>
        <w:ind w:left="588"/>
        <w:rPr>
          <w:sz w:val="24"/>
          <w:szCs w:val="24"/>
        </w:rPr>
        <w:sectPr w:rsidR="0047694C">
          <w:pgSz w:w="11940" w:h="16860"/>
          <w:pgMar w:top="960" w:right="136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1"/>
          <w:sz w:val="24"/>
          <w:szCs w:val="24"/>
        </w:rPr>
        <w:t xml:space="preserve"> </w:t>
      </w:r>
      <w:r>
        <w:rPr>
          <w:b/>
          <w:sz w:val="24"/>
          <w:szCs w:val="24"/>
        </w:rPr>
        <w:t>3.28</w:t>
      </w:r>
      <w:r>
        <w:rPr>
          <w:b/>
          <w:spacing w:val="-9"/>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7"/>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1"/>
          <w:sz w:val="24"/>
          <w:szCs w:val="24"/>
        </w:rPr>
        <w:t xml:space="preserve"> </w:t>
      </w:r>
      <w:r>
        <w:rPr>
          <w:sz w:val="24"/>
          <w:szCs w:val="24"/>
        </w:rPr>
        <w:t>MD</w:t>
      </w:r>
      <w:r>
        <w:rPr>
          <w:spacing w:val="-10"/>
          <w:sz w:val="24"/>
          <w:szCs w:val="24"/>
        </w:rPr>
        <w:t xml:space="preserve"> </w:t>
      </w:r>
      <w:r>
        <w:rPr>
          <w:spacing w:val="1"/>
          <w:sz w:val="24"/>
          <w:szCs w:val="24"/>
        </w:rPr>
        <w:t>P</w:t>
      </w:r>
      <w:r>
        <w:rPr>
          <w:sz w:val="24"/>
          <w:szCs w:val="24"/>
        </w:rPr>
        <w:t>ro</w:t>
      </w:r>
      <w:r>
        <w:rPr>
          <w:spacing w:val="-1"/>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z w:val="24"/>
          <w:szCs w:val="24"/>
        </w:rPr>
        <w:t>–</w:t>
      </w:r>
      <w:r>
        <w:rPr>
          <w:spacing w:val="-10"/>
          <w:sz w:val="24"/>
          <w:szCs w:val="24"/>
        </w:rPr>
        <w:t xml:space="preserve"> </w:t>
      </w:r>
      <w:r>
        <w:rPr>
          <w:sz w:val="24"/>
          <w:szCs w:val="24"/>
        </w:rPr>
        <w:t>Add</w:t>
      </w:r>
      <w:r>
        <w:rPr>
          <w:spacing w:val="-5"/>
          <w:sz w:val="24"/>
          <w:szCs w:val="24"/>
        </w:rPr>
        <w:t xml:space="preserve">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9"/>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9"/>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w:t>
      </w:r>
      <w:r>
        <w:rPr>
          <w:spacing w:val="-2"/>
          <w:sz w:val="24"/>
          <w:szCs w:val="24"/>
        </w:rPr>
        <w:t>i</w:t>
      </w:r>
      <w:r>
        <w:rPr>
          <w:sz w:val="24"/>
          <w:szCs w:val="24"/>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3.   M</w:t>
      </w:r>
      <w:r>
        <w:rPr>
          <w:spacing w:val="-1"/>
          <w:sz w:val="24"/>
          <w:szCs w:val="24"/>
        </w:rPr>
        <w:t>a</w:t>
      </w:r>
      <w:r>
        <w:rPr>
          <w:sz w:val="24"/>
          <w:szCs w:val="24"/>
        </w:rPr>
        <w:t>ster D</w:t>
      </w:r>
      <w:r>
        <w:rPr>
          <w:spacing w:val="-1"/>
          <w:sz w:val="24"/>
          <w:szCs w:val="24"/>
        </w:rPr>
        <w:t>a</w:t>
      </w:r>
      <w:r>
        <w:rPr>
          <w:sz w:val="24"/>
          <w:szCs w:val="24"/>
        </w:rPr>
        <w:t>ta Supplier</w:t>
      </w:r>
      <w:r>
        <w:rPr>
          <w:spacing w:val="1"/>
          <w:sz w:val="24"/>
          <w:szCs w:val="24"/>
        </w:rPr>
        <w:t xml:space="preserve"> </w:t>
      </w:r>
      <w:r>
        <w:rPr>
          <w:sz w:val="24"/>
          <w:szCs w:val="24"/>
        </w:rPr>
        <w:t>–</w:t>
      </w:r>
      <w:r>
        <w:rPr>
          <w:spacing w:val="2"/>
          <w:sz w:val="24"/>
          <w:szCs w:val="24"/>
        </w:rPr>
        <w:t xml:space="preserve"> </w:t>
      </w:r>
      <w:r>
        <w:rPr>
          <w:sz w:val="24"/>
          <w:szCs w:val="24"/>
        </w:rPr>
        <w:t>Add Sup</w:t>
      </w:r>
      <w:r>
        <w:rPr>
          <w:spacing w:val="1"/>
          <w:sz w:val="24"/>
          <w:szCs w:val="24"/>
        </w:rPr>
        <w:t>p</w:t>
      </w:r>
      <w:r>
        <w:rPr>
          <w:sz w:val="24"/>
          <w:szCs w:val="24"/>
        </w:rPr>
        <w:t>lier</w:t>
      </w:r>
    </w:p>
    <w:p w:rsidR="0047694C" w:rsidRDefault="0047694C">
      <w:pPr>
        <w:spacing w:before="10" w:line="240" w:lineRule="exact"/>
        <w:rPr>
          <w:sz w:val="24"/>
          <w:szCs w:val="24"/>
        </w:rPr>
      </w:pPr>
    </w:p>
    <w:p w:rsidR="0047694C" w:rsidRDefault="003B46A5">
      <w:pPr>
        <w:ind w:left="588"/>
      </w:pPr>
      <w:r>
        <w:pict>
          <v:shape id="_x0000_i1075" type="#_x0000_t75" style="width:415.25pt;height:404.35pt">
            <v:imagedata r:id="rId198" o:title=""/>
          </v:shape>
        </w:pict>
      </w:r>
    </w:p>
    <w:p w:rsidR="0047694C" w:rsidRDefault="0047694C">
      <w:pPr>
        <w:spacing w:before="4" w:line="100" w:lineRule="exact"/>
        <w:rPr>
          <w:sz w:val="10"/>
          <w:szCs w:val="10"/>
        </w:rPr>
      </w:pPr>
    </w:p>
    <w:p w:rsidR="0047694C" w:rsidRDefault="0047694C">
      <w:pPr>
        <w:spacing w:line="200" w:lineRule="exact"/>
      </w:pPr>
    </w:p>
    <w:p w:rsidR="0047694C" w:rsidRDefault="00000000">
      <w:pPr>
        <w:ind w:left="713"/>
        <w:rPr>
          <w:sz w:val="24"/>
          <w:szCs w:val="24"/>
        </w:rPr>
        <w:sectPr w:rsidR="0047694C">
          <w:pgSz w:w="11940" w:h="16860"/>
          <w:pgMar w:top="960" w:right="124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8"/>
          <w:sz w:val="24"/>
          <w:szCs w:val="24"/>
        </w:rPr>
        <w:t xml:space="preserve"> </w:t>
      </w:r>
      <w:r>
        <w:rPr>
          <w:b/>
          <w:sz w:val="24"/>
          <w:szCs w:val="24"/>
        </w:rPr>
        <w:t>3.29</w:t>
      </w:r>
      <w:r>
        <w:rPr>
          <w:b/>
          <w:spacing w:val="-7"/>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2"/>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6"/>
          <w:sz w:val="24"/>
          <w:szCs w:val="24"/>
        </w:rPr>
        <w:t xml:space="preserve"> </w:t>
      </w:r>
      <w:r>
        <w:rPr>
          <w:sz w:val="24"/>
          <w:szCs w:val="24"/>
        </w:rPr>
        <w:t>MD</w:t>
      </w:r>
      <w:r>
        <w:rPr>
          <w:spacing w:val="-7"/>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3"/>
          <w:sz w:val="24"/>
          <w:szCs w:val="24"/>
        </w:rPr>
        <w:t xml:space="preserve"> </w:t>
      </w:r>
      <w:r>
        <w:rPr>
          <w:sz w:val="24"/>
          <w:szCs w:val="24"/>
        </w:rPr>
        <w:t>–</w:t>
      </w:r>
      <w:r>
        <w:rPr>
          <w:spacing w:val="-7"/>
          <w:sz w:val="24"/>
          <w:szCs w:val="24"/>
        </w:rPr>
        <w:t xml:space="preserve"> </w:t>
      </w:r>
      <w:r>
        <w:rPr>
          <w:sz w:val="24"/>
          <w:szCs w:val="24"/>
        </w:rPr>
        <w:t>A</w:t>
      </w:r>
      <w:r>
        <w:rPr>
          <w:spacing w:val="5"/>
          <w:sz w:val="24"/>
          <w:szCs w:val="24"/>
        </w:rPr>
        <w:t>d</w:t>
      </w:r>
      <w:r>
        <w:rPr>
          <w:sz w:val="24"/>
          <w:szCs w:val="24"/>
        </w:rPr>
        <w:t>d</w:t>
      </w:r>
      <w:r>
        <w:rPr>
          <w:spacing w:val="-7"/>
          <w:sz w:val="24"/>
          <w:szCs w:val="24"/>
        </w:rPr>
        <w:t xml:space="preserve"> </w:t>
      </w:r>
      <w:r>
        <w:rPr>
          <w:spacing w:val="1"/>
          <w:sz w:val="24"/>
          <w:szCs w:val="24"/>
        </w:rPr>
        <w:t>S</w:t>
      </w:r>
      <w:r>
        <w:rPr>
          <w:sz w:val="24"/>
          <w:szCs w:val="24"/>
        </w:rPr>
        <w:t>upp</w:t>
      </w:r>
      <w:r>
        <w:rPr>
          <w:spacing w:val="1"/>
          <w:sz w:val="24"/>
          <w:szCs w:val="24"/>
        </w:rPr>
        <w:t>l</w:t>
      </w:r>
      <w:r>
        <w:rPr>
          <w:sz w:val="24"/>
          <w:szCs w:val="24"/>
        </w:rPr>
        <w:t>i</w:t>
      </w:r>
      <w:r>
        <w:rPr>
          <w:spacing w:val="-1"/>
          <w:sz w:val="24"/>
          <w:szCs w:val="24"/>
        </w:rPr>
        <w:t>e</w:t>
      </w:r>
      <w:r>
        <w:rPr>
          <w:sz w:val="24"/>
          <w:szCs w:val="24"/>
        </w:rPr>
        <w:t>r</w:t>
      </w:r>
      <w:r>
        <w:rPr>
          <w:spacing w:val="-8"/>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5"/>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4.   M</w:t>
      </w:r>
      <w:r>
        <w:rPr>
          <w:spacing w:val="-1"/>
          <w:sz w:val="24"/>
          <w:szCs w:val="24"/>
        </w:rPr>
        <w:t>a</w:t>
      </w:r>
      <w:r>
        <w:rPr>
          <w:sz w:val="24"/>
          <w:szCs w:val="24"/>
        </w:rPr>
        <w:t>ster D</w:t>
      </w:r>
      <w:r>
        <w:rPr>
          <w:spacing w:val="-1"/>
          <w:sz w:val="24"/>
          <w:szCs w:val="24"/>
        </w:rPr>
        <w:t>a</w:t>
      </w:r>
      <w:r>
        <w:rPr>
          <w:sz w:val="24"/>
          <w:szCs w:val="24"/>
        </w:rPr>
        <w:t xml:space="preserve">ta </w:t>
      </w:r>
      <w:r>
        <w:rPr>
          <w:spacing w:val="3"/>
          <w:sz w:val="24"/>
          <w:szCs w:val="24"/>
        </w:rPr>
        <w:t>M</w:t>
      </w:r>
      <w:r>
        <w:rPr>
          <w:spacing w:val="-1"/>
          <w:sz w:val="24"/>
          <w:szCs w:val="24"/>
        </w:rPr>
        <w:t>ec</w:t>
      </w:r>
      <w:r>
        <w:rPr>
          <w:spacing w:val="2"/>
          <w:sz w:val="24"/>
          <w:szCs w:val="24"/>
        </w:rPr>
        <w:t>h</w:t>
      </w:r>
      <w:r>
        <w:rPr>
          <w:spacing w:val="-1"/>
          <w:sz w:val="24"/>
          <w:szCs w:val="24"/>
        </w:rPr>
        <w:t>a</w:t>
      </w:r>
      <w:r>
        <w:rPr>
          <w:sz w:val="24"/>
          <w:szCs w:val="24"/>
        </w:rPr>
        <w:t>nic –</w:t>
      </w:r>
      <w:r>
        <w:rPr>
          <w:spacing w:val="2"/>
          <w:sz w:val="24"/>
          <w:szCs w:val="24"/>
        </w:rPr>
        <w:t xml:space="preserve"> </w:t>
      </w:r>
      <w:r>
        <w:rPr>
          <w:sz w:val="24"/>
          <w:szCs w:val="24"/>
        </w:rPr>
        <w:t>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p>
    <w:p w:rsidR="0047694C" w:rsidRDefault="0047694C">
      <w:pPr>
        <w:spacing w:before="11" w:line="260" w:lineRule="exact"/>
        <w:rPr>
          <w:sz w:val="26"/>
          <w:szCs w:val="26"/>
        </w:rPr>
      </w:pPr>
    </w:p>
    <w:p w:rsidR="0047694C" w:rsidRDefault="003B46A5">
      <w:pPr>
        <w:ind w:left="485"/>
      </w:pPr>
      <w:r>
        <w:pict>
          <v:shape id="_x0000_i1076" type="#_x0000_t75" style="width:406.05pt;height:395.15pt">
            <v:imagedata r:id="rId199" o:title=""/>
          </v:shape>
        </w:pict>
      </w:r>
    </w:p>
    <w:p w:rsidR="0047694C" w:rsidRDefault="0047694C">
      <w:pPr>
        <w:spacing w:before="5" w:line="160" w:lineRule="exact"/>
        <w:rPr>
          <w:sz w:val="16"/>
          <w:szCs w:val="16"/>
        </w:rPr>
      </w:pPr>
    </w:p>
    <w:p w:rsidR="0047694C" w:rsidRDefault="00000000">
      <w:pPr>
        <w:ind w:left="418"/>
        <w:rPr>
          <w:sz w:val="24"/>
          <w:szCs w:val="24"/>
        </w:rPr>
        <w:sectPr w:rsidR="0047694C">
          <w:pgSz w:w="11940" w:h="16860"/>
          <w:pgMar w:top="960" w:right="15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z w:val="24"/>
          <w:szCs w:val="24"/>
        </w:rPr>
        <w:t>3.30</w:t>
      </w:r>
      <w:r>
        <w:rPr>
          <w:b/>
          <w:spacing w:val="-4"/>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 xml:space="preserve">in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3"/>
          <w:sz w:val="24"/>
          <w:szCs w:val="24"/>
        </w:rPr>
        <w:t xml:space="preserve"> </w:t>
      </w:r>
      <w:r>
        <w:rPr>
          <w:sz w:val="24"/>
          <w:szCs w:val="24"/>
        </w:rPr>
        <w:t>MD</w:t>
      </w:r>
      <w:r>
        <w:rPr>
          <w:spacing w:val="-3"/>
          <w:sz w:val="24"/>
          <w:szCs w:val="24"/>
        </w:rPr>
        <w:t xml:space="preserve"> </w:t>
      </w:r>
      <w:r>
        <w:rPr>
          <w:spacing w:val="1"/>
          <w:sz w:val="24"/>
          <w:szCs w:val="24"/>
        </w:rPr>
        <w:t>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3"/>
          <w:sz w:val="24"/>
          <w:szCs w:val="24"/>
        </w:rPr>
        <w:t xml:space="preserve"> </w:t>
      </w:r>
      <w:r>
        <w:rPr>
          <w:sz w:val="24"/>
          <w:szCs w:val="24"/>
        </w:rPr>
        <w:t xml:space="preserve">– </w:t>
      </w:r>
      <w:r>
        <w:rPr>
          <w:spacing w:val="2"/>
          <w:sz w:val="24"/>
          <w:szCs w:val="24"/>
        </w:rPr>
        <w:t>A</w:t>
      </w:r>
      <w:r>
        <w:rPr>
          <w:sz w:val="24"/>
          <w:szCs w:val="24"/>
        </w:rPr>
        <w:t>dd</w:t>
      </w:r>
      <w:r>
        <w:rPr>
          <w:spacing w:val="-2"/>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
          <w:sz w:val="24"/>
          <w:szCs w:val="24"/>
        </w:rPr>
        <w:t xml:space="preserve"> B</w:t>
      </w:r>
      <w:r>
        <w:rPr>
          <w:spacing w:val="-1"/>
          <w:sz w:val="24"/>
          <w:szCs w:val="24"/>
        </w:rPr>
        <w:t>e</w:t>
      </w:r>
      <w:r>
        <w:rPr>
          <w:spacing w:val="-2"/>
          <w:sz w:val="24"/>
          <w:szCs w:val="24"/>
        </w:rPr>
        <w:t>ng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5.   M</w:t>
      </w:r>
      <w:r>
        <w:rPr>
          <w:spacing w:val="-1"/>
          <w:sz w:val="24"/>
          <w:szCs w:val="24"/>
        </w:rPr>
        <w:t>a</w:t>
      </w:r>
      <w:r>
        <w:rPr>
          <w:sz w:val="24"/>
          <w:szCs w:val="24"/>
        </w:rPr>
        <w:t>ster D</w:t>
      </w:r>
      <w:r>
        <w:rPr>
          <w:spacing w:val="-1"/>
          <w:sz w:val="24"/>
          <w:szCs w:val="24"/>
        </w:rPr>
        <w:t>a</w:t>
      </w:r>
      <w:r>
        <w:rPr>
          <w:sz w:val="24"/>
          <w:szCs w:val="24"/>
        </w:rPr>
        <w:t>ta Customer</w:t>
      </w:r>
      <w:r>
        <w:rPr>
          <w:spacing w:val="-1"/>
          <w:sz w:val="24"/>
          <w:szCs w:val="24"/>
        </w:rPr>
        <w:t xml:space="preserve"> </w:t>
      </w:r>
      <w:r>
        <w:rPr>
          <w:sz w:val="24"/>
          <w:szCs w:val="24"/>
        </w:rPr>
        <w:t>–</w:t>
      </w:r>
      <w:r>
        <w:rPr>
          <w:spacing w:val="2"/>
          <w:sz w:val="24"/>
          <w:szCs w:val="24"/>
        </w:rPr>
        <w:t xml:space="preserve"> </w:t>
      </w:r>
      <w:r>
        <w:rPr>
          <w:sz w:val="24"/>
          <w:szCs w:val="24"/>
        </w:rPr>
        <w:t>Add Cu</w:t>
      </w:r>
      <w:r>
        <w:rPr>
          <w:spacing w:val="1"/>
          <w:sz w:val="24"/>
          <w:szCs w:val="24"/>
        </w:rPr>
        <w:t>s</w:t>
      </w:r>
      <w:r>
        <w:rPr>
          <w:sz w:val="24"/>
          <w:szCs w:val="24"/>
        </w:rPr>
        <w:t>tomer</w:t>
      </w:r>
    </w:p>
    <w:p w:rsidR="0047694C" w:rsidRDefault="0047694C">
      <w:pPr>
        <w:spacing w:before="14" w:line="260" w:lineRule="exact"/>
        <w:rPr>
          <w:sz w:val="26"/>
          <w:szCs w:val="26"/>
        </w:rPr>
      </w:pPr>
    </w:p>
    <w:p w:rsidR="0047694C" w:rsidRDefault="003B46A5">
      <w:pPr>
        <w:ind w:left="468"/>
      </w:pPr>
      <w:r>
        <w:pict>
          <v:shape id="_x0000_i1077" type="#_x0000_t75" style="width:396pt;height:385.1pt">
            <v:imagedata r:id="rId200" o:title=""/>
          </v:shape>
        </w:pict>
      </w:r>
    </w:p>
    <w:p w:rsidR="0047694C" w:rsidRDefault="0047694C">
      <w:pPr>
        <w:spacing w:before="2" w:line="100" w:lineRule="exact"/>
        <w:rPr>
          <w:sz w:val="10"/>
          <w:szCs w:val="10"/>
        </w:rPr>
      </w:pPr>
    </w:p>
    <w:p w:rsidR="0047694C" w:rsidRDefault="00000000">
      <w:pPr>
        <w:ind w:left="471"/>
        <w:rPr>
          <w:sz w:val="24"/>
          <w:szCs w:val="24"/>
        </w:rPr>
        <w:sectPr w:rsidR="0047694C">
          <w:pgSz w:w="11940" w:h="16860"/>
          <w:pgMar w:top="960" w:right="15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z w:val="24"/>
          <w:szCs w:val="24"/>
        </w:rPr>
        <w:t>3.31</w:t>
      </w:r>
      <w:r>
        <w:rPr>
          <w:b/>
          <w:spacing w:val="-4"/>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 xml:space="preserve">in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3"/>
          <w:sz w:val="24"/>
          <w:szCs w:val="24"/>
        </w:rPr>
        <w:t xml:space="preserve"> </w:t>
      </w:r>
      <w:r>
        <w:rPr>
          <w:sz w:val="24"/>
          <w:szCs w:val="24"/>
        </w:rPr>
        <w:t>MD</w:t>
      </w:r>
      <w:r>
        <w:rPr>
          <w:spacing w:val="-2"/>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z w:val="24"/>
          <w:szCs w:val="24"/>
        </w:rPr>
        <w:t>–</w:t>
      </w:r>
      <w:r>
        <w:rPr>
          <w:spacing w:val="-2"/>
          <w:sz w:val="24"/>
          <w:szCs w:val="24"/>
        </w:rPr>
        <w:t xml:space="preserve"> </w:t>
      </w:r>
      <w:r>
        <w:rPr>
          <w:spacing w:val="2"/>
          <w:sz w:val="24"/>
          <w:szCs w:val="24"/>
        </w:rPr>
        <w:t>A</w:t>
      </w:r>
      <w:r>
        <w:rPr>
          <w:sz w:val="24"/>
          <w:szCs w:val="24"/>
        </w:rPr>
        <w:t>dd</w:t>
      </w:r>
      <w:r>
        <w:rPr>
          <w:spacing w:val="-2"/>
          <w:sz w:val="24"/>
          <w:szCs w:val="24"/>
        </w:rPr>
        <w:t xml:space="preserve"> </w:t>
      </w:r>
      <w:r>
        <w:rPr>
          <w:sz w:val="24"/>
          <w:szCs w:val="24"/>
        </w:rPr>
        <w:t>Cust</w:t>
      </w:r>
      <w:r>
        <w:rPr>
          <w:spacing w:val="1"/>
          <w:sz w:val="24"/>
          <w:szCs w:val="24"/>
        </w:rPr>
        <w:t>om</w:t>
      </w:r>
      <w:r>
        <w:rPr>
          <w:spacing w:val="-1"/>
          <w:sz w:val="24"/>
          <w:szCs w:val="24"/>
        </w:rPr>
        <w:t>e</w:t>
      </w:r>
      <w:r>
        <w:rPr>
          <w:sz w:val="24"/>
          <w:szCs w:val="24"/>
        </w:rPr>
        <w:t>r</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
          <w:sz w:val="24"/>
          <w:szCs w:val="24"/>
        </w:rPr>
        <w:t xml:space="preserve"> B</w:t>
      </w:r>
      <w:r>
        <w:rPr>
          <w:spacing w:val="-1"/>
          <w:sz w:val="24"/>
          <w:szCs w:val="24"/>
        </w:rPr>
        <w:t>e</w:t>
      </w:r>
      <w:r>
        <w:rPr>
          <w:spacing w:val="-2"/>
          <w:sz w:val="24"/>
          <w:szCs w:val="24"/>
        </w:rPr>
        <w:t>ng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6.   M</w:t>
      </w:r>
      <w:r>
        <w:rPr>
          <w:spacing w:val="-1"/>
          <w:sz w:val="24"/>
          <w:szCs w:val="24"/>
        </w:rPr>
        <w:t>a</w:t>
      </w:r>
      <w:r>
        <w:rPr>
          <w:sz w:val="24"/>
          <w:szCs w:val="24"/>
        </w:rPr>
        <w:t>ster D</w:t>
      </w:r>
      <w:r>
        <w:rPr>
          <w:spacing w:val="-1"/>
          <w:sz w:val="24"/>
          <w:szCs w:val="24"/>
        </w:rPr>
        <w:t>a</w:t>
      </w:r>
      <w:r>
        <w:rPr>
          <w:sz w:val="24"/>
          <w:szCs w:val="24"/>
        </w:rPr>
        <w:t>ta</w:t>
      </w:r>
      <w:r>
        <w:rPr>
          <w:spacing w:val="1"/>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w:t>
      </w:r>
      <w:r>
        <w:rPr>
          <w:spacing w:val="-1"/>
          <w:sz w:val="24"/>
          <w:szCs w:val="24"/>
        </w:rPr>
        <w:t>ce</w:t>
      </w:r>
      <w:r>
        <w:rPr>
          <w:sz w:val="24"/>
          <w:szCs w:val="24"/>
        </w:rPr>
        <w:t>ss</w:t>
      </w:r>
      <w:r>
        <w:rPr>
          <w:spacing w:val="5"/>
          <w:sz w:val="24"/>
          <w:szCs w:val="24"/>
        </w:rPr>
        <w:t xml:space="preserve"> </w:t>
      </w:r>
      <w:r>
        <w:rPr>
          <w:sz w:val="24"/>
          <w:szCs w:val="24"/>
        </w:rPr>
        <w:t>– 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p>
    <w:p w:rsidR="0047694C" w:rsidRDefault="0047694C">
      <w:pPr>
        <w:spacing w:before="11" w:line="260" w:lineRule="exact"/>
        <w:rPr>
          <w:sz w:val="26"/>
          <w:szCs w:val="26"/>
        </w:rPr>
      </w:pPr>
    </w:p>
    <w:p w:rsidR="0047694C" w:rsidRDefault="003B46A5">
      <w:pPr>
        <w:ind w:left="869"/>
      </w:pPr>
      <w:r>
        <w:pict>
          <v:shape id="_x0000_i1078" type="#_x0000_t75" style="width:364.2pt;height:355pt">
            <v:imagedata r:id="rId201" o:title=""/>
          </v:shape>
        </w:pict>
      </w:r>
    </w:p>
    <w:p w:rsidR="0047694C" w:rsidRDefault="0047694C">
      <w:pPr>
        <w:spacing w:before="9" w:line="160" w:lineRule="exact"/>
        <w:rPr>
          <w:sz w:val="17"/>
          <w:szCs w:val="17"/>
        </w:rPr>
      </w:pPr>
    </w:p>
    <w:p w:rsidR="0047694C" w:rsidRDefault="00000000">
      <w:pPr>
        <w:ind w:left="284"/>
        <w:rPr>
          <w:sz w:val="24"/>
          <w:szCs w:val="24"/>
        </w:rPr>
        <w:sectPr w:rsidR="0047694C">
          <w:pgSz w:w="11940" w:h="16860"/>
          <w:pgMar w:top="960" w:right="118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3.32</w:t>
      </w:r>
      <w:r>
        <w:rPr>
          <w:b/>
          <w:spacing w:val="1"/>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6"/>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MD</w:t>
      </w:r>
      <w:r>
        <w:rPr>
          <w:spacing w:val="2"/>
          <w:sz w:val="24"/>
          <w:szCs w:val="24"/>
        </w:rPr>
        <w:t xml:space="preserve"> </w:t>
      </w:r>
      <w:r>
        <w:rPr>
          <w:sz w:val="24"/>
          <w:szCs w:val="24"/>
        </w:rPr>
        <w:t>U</w:t>
      </w:r>
      <w:r>
        <w:rPr>
          <w:spacing w:val="1"/>
          <w:sz w:val="24"/>
          <w:szCs w:val="24"/>
        </w:rPr>
        <w:t>s</w:t>
      </w:r>
      <w:r>
        <w:rPr>
          <w:spacing w:val="-1"/>
          <w:sz w:val="24"/>
          <w:szCs w:val="24"/>
        </w:rPr>
        <w:t>e</w:t>
      </w:r>
      <w:r>
        <w:rPr>
          <w:sz w:val="24"/>
          <w:szCs w:val="24"/>
        </w:rPr>
        <w:t>r</w:t>
      </w:r>
      <w:r>
        <w:rPr>
          <w:spacing w:val="2"/>
          <w:sz w:val="24"/>
          <w:szCs w:val="24"/>
        </w:rPr>
        <w:t xml:space="preserve"> </w:t>
      </w:r>
      <w:r>
        <w:rPr>
          <w:sz w:val="24"/>
          <w:szCs w:val="24"/>
        </w:rPr>
        <w:t>A</w:t>
      </w:r>
      <w:r>
        <w:rPr>
          <w:spacing w:val="1"/>
          <w:sz w:val="24"/>
          <w:szCs w:val="24"/>
        </w:rPr>
        <w:t>c</w:t>
      </w:r>
      <w:r>
        <w:rPr>
          <w:spacing w:val="-1"/>
          <w:sz w:val="24"/>
          <w:szCs w:val="24"/>
        </w:rPr>
        <w:t>ce</w:t>
      </w:r>
      <w:r>
        <w:rPr>
          <w:sz w:val="24"/>
          <w:szCs w:val="24"/>
        </w:rPr>
        <w:t>ss</w:t>
      </w:r>
      <w:r>
        <w:rPr>
          <w:spacing w:val="5"/>
          <w:sz w:val="24"/>
          <w:szCs w:val="24"/>
        </w:rPr>
        <w:t xml:space="preserve"> </w:t>
      </w:r>
      <w:r>
        <w:rPr>
          <w:sz w:val="24"/>
          <w:szCs w:val="24"/>
        </w:rPr>
        <w:t>– 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 xml:space="preserve">ss </w:t>
      </w:r>
      <w:r>
        <w:rPr>
          <w:spacing w:val="1"/>
          <w:sz w:val="24"/>
          <w:szCs w:val="24"/>
        </w:rPr>
        <w:t>S</w:t>
      </w:r>
      <w:r>
        <w:rPr>
          <w:sz w:val="24"/>
          <w:szCs w:val="24"/>
        </w:rPr>
        <w:t>is</w:t>
      </w:r>
      <w:r>
        <w:rPr>
          <w:spacing w:val="3"/>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7.   Uti</w:t>
      </w:r>
      <w:r>
        <w:rPr>
          <w:spacing w:val="1"/>
          <w:sz w:val="24"/>
          <w:szCs w:val="24"/>
        </w:rPr>
        <w:t>l</w:t>
      </w:r>
      <w:r>
        <w:rPr>
          <w:sz w:val="24"/>
          <w:szCs w:val="24"/>
        </w:rPr>
        <w:t>ities T</w:t>
      </w:r>
      <w:r>
        <w:rPr>
          <w:spacing w:val="-1"/>
          <w:sz w:val="24"/>
          <w:szCs w:val="24"/>
        </w:rPr>
        <w:t>ra</w:t>
      </w:r>
      <w:r>
        <w:rPr>
          <w:sz w:val="24"/>
          <w:szCs w:val="24"/>
        </w:rPr>
        <w:t>ns</w:t>
      </w:r>
      <w:r>
        <w:rPr>
          <w:spacing w:val="-1"/>
          <w:sz w:val="24"/>
          <w:szCs w:val="24"/>
        </w:rPr>
        <w:t>ac</w:t>
      </w:r>
      <w:r>
        <w:rPr>
          <w:sz w:val="24"/>
          <w:szCs w:val="24"/>
        </w:rPr>
        <w:t>tion – T</w:t>
      </w:r>
      <w:r>
        <w:rPr>
          <w:spacing w:val="-1"/>
          <w:sz w:val="24"/>
          <w:szCs w:val="24"/>
        </w:rPr>
        <w:t>ra</w:t>
      </w:r>
      <w:r>
        <w:rPr>
          <w:sz w:val="24"/>
          <w:szCs w:val="24"/>
        </w:rPr>
        <w:t>n</w:t>
      </w:r>
      <w:r>
        <w:rPr>
          <w:spacing w:val="1"/>
          <w:sz w:val="24"/>
          <w:szCs w:val="24"/>
        </w:rPr>
        <w:t>s</w:t>
      </w:r>
      <w:r>
        <w:rPr>
          <w:spacing w:val="-1"/>
          <w:sz w:val="24"/>
          <w:szCs w:val="24"/>
        </w:rPr>
        <w:t>ac</w:t>
      </w:r>
      <w:r>
        <w:rPr>
          <w:sz w:val="24"/>
          <w:szCs w:val="24"/>
        </w:rPr>
        <w:t>tion</w:t>
      </w:r>
    </w:p>
    <w:p w:rsidR="0047694C" w:rsidRDefault="0047694C">
      <w:pPr>
        <w:spacing w:before="8" w:line="160" w:lineRule="exact"/>
        <w:rPr>
          <w:sz w:val="16"/>
          <w:szCs w:val="16"/>
        </w:rPr>
      </w:pPr>
    </w:p>
    <w:p w:rsidR="0047694C" w:rsidRDefault="003B46A5">
      <w:pPr>
        <w:ind w:left="494"/>
      </w:pPr>
      <w:r>
        <w:pict>
          <v:shape id="_x0000_i1079" type="#_x0000_t75" style="width:409.4pt;height:398.5pt">
            <v:imagedata r:id="rId202" o:title=""/>
          </v:shape>
        </w:pict>
      </w:r>
    </w:p>
    <w:p w:rsidR="0047694C" w:rsidRDefault="0047694C">
      <w:pPr>
        <w:spacing w:before="2" w:line="160" w:lineRule="exact"/>
        <w:rPr>
          <w:sz w:val="16"/>
          <w:szCs w:val="16"/>
        </w:rPr>
      </w:pPr>
    </w:p>
    <w:p w:rsidR="0047694C" w:rsidRDefault="00000000">
      <w:pPr>
        <w:ind w:left="694"/>
        <w:rPr>
          <w:sz w:val="24"/>
          <w:szCs w:val="24"/>
        </w:rPr>
        <w:sectPr w:rsidR="0047694C">
          <w:pgSz w:w="11940" w:h="16860"/>
          <w:pgMar w:top="960" w:right="146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3.33</w:t>
      </w:r>
      <w:r>
        <w:rPr>
          <w:b/>
          <w:spacing w:val="3"/>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z w:val="24"/>
          <w:szCs w:val="24"/>
        </w:rPr>
        <w:t>Ut</w:t>
      </w:r>
      <w:r>
        <w:rPr>
          <w:spacing w:val="1"/>
          <w:sz w:val="24"/>
          <w:szCs w:val="24"/>
        </w:rPr>
        <w:t>i</w:t>
      </w:r>
      <w:r>
        <w:rPr>
          <w:sz w:val="24"/>
          <w:szCs w:val="24"/>
        </w:rPr>
        <w:t>lities T</w:t>
      </w:r>
      <w:r>
        <w:rPr>
          <w:spacing w:val="-1"/>
          <w:sz w:val="24"/>
          <w:szCs w:val="24"/>
        </w:rPr>
        <w:t>ra</w:t>
      </w:r>
      <w:r>
        <w:rPr>
          <w:sz w:val="24"/>
          <w:szCs w:val="24"/>
        </w:rPr>
        <w:t>n</w:t>
      </w:r>
      <w:r>
        <w:rPr>
          <w:spacing w:val="3"/>
          <w:sz w:val="24"/>
          <w:szCs w:val="24"/>
        </w:rPr>
        <w:t>s</w:t>
      </w:r>
      <w:r>
        <w:rPr>
          <w:spacing w:val="-1"/>
          <w:sz w:val="24"/>
          <w:szCs w:val="24"/>
        </w:rPr>
        <w:t>ac</w:t>
      </w:r>
      <w:r>
        <w:rPr>
          <w:sz w:val="24"/>
          <w:szCs w:val="24"/>
        </w:rPr>
        <w:t>t</w:t>
      </w:r>
      <w:r>
        <w:rPr>
          <w:spacing w:val="3"/>
          <w:sz w:val="24"/>
          <w:szCs w:val="24"/>
        </w:rPr>
        <w:t>i</w:t>
      </w:r>
      <w:r>
        <w:rPr>
          <w:sz w:val="24"/>
          <w:szCs w:val="24"/>
        </w:rPr>
        <w:t>on</w:t>
      </w:r>
      <w:r>
        <w:rPr>
          <w:spacing w:val="2"/>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8.   Uti</w:t>
      </w:r>
      <w:r>
        <w:rPr>
          <w:spacing w:val="1"/>
          <w:sz w:val="24"/>
          <w:szCs w:val="24"/>
        </w:rPr>
        <w:t>l</w:t>
      </w:r>
      <w:r>
        <w:rPr>
          <w:sz w:val="24"/>
          <w:szCs w:val="24"/>
        </w:rPr>
        <w:t>ities Pur</w:t>
      </w:r>
      <w:r>
        <w:rPr>
          <w:spacing w:val="-1"/>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z w:val="24"/>
          <w:szCs w:val="24"/>
        </w:rPr>
        <w:t xml:space="preserve">– </w:t>
      </w:r>
      <w:r>
        <w:rPr>
          <w:spacing w:val="1"/>
          <w:sz w:val="24"/>
          <w:szCs w:val="24"/>
        </w:rPr>
        <w:t>P</w:t>
      </w:r>
      <w:r>
        <w:rPr>
          <w:sz w:val="24"/>
          <w:szCs w:val="24"/>
        </w:rPr>
        <w:t>ur</w:t>
      </w:r>
      <w:r>
        <w:rPr>
          <w:spacing w:val="-2"/>
          <w:sz w:val="24"/>
          <w:szCs w:val="24"/>
        </w:rPr>
        <w:t>c</w:t>
      </w:r>
      <w:r>
        <w:rPr>
          <w:sz w:val="24"/>
          <w:szCs w:val="24"/>
        </w:rPr>
        <w:t>h</w:t>
      </w:r>
      <w:r>
        <w:rPr>
          <w:spacing w:val="-1"/>
          <w:sz w:val="24"/>
          <w:szCs w:val="24"/>
        </w:rPr>
        <w:t>a</w:t>
      </w:r>
      <w:r>
        <w:rPr>
          <w:sz w:val="24"/>
          <w:szCs w:val="24"/>
        </w:rPr>
        <w:t>se</w:t>
      </w:r>
    </w:p>
    <w:p w:rsidR="0047694C" w:rsidRDefault="0047694C">
      <w:pPr>
        <w:spacing w:before="8" w:line="160" w:lineRule="exact"/>
        <w:rPr>
          <w:sz w:val="16"/>
          <w:szCs w:val="16"/>
        </w:rPr>
      </w:pPr>
    </w:p>
    <w:p w:rsidR="0047694C" w:rsidRDefault="003B46A5">
      <w:pPr>
        <w:ind w:left="437"/>
      </w:pPr>
      <w:r>
        <w:pict>
          <v:shape id="_x0000_i1080" type="#_x0000_t75" style="width:411.9pt;height:401pt">
            <v:imagedata r:id="rId203" o:title=""/>
          </v:shape>
        </w:pict>
      </w:r>
    </w:p>
    <w:p w:rsidR="0047694C" w:rsidRDefault="0047694C">
      <w:pPr>
        <w:spacing w:before="4" w:line="220" w:lineRule="exact"/>
        <w:rPr>
          <w:sz w:val="22"/>
          <w:szCs w:val="22"/>
        </w:rPr>
      </w:pPr>
    </w:p>
    <w:p w:rsidR="0047694C" w:rsidRDefault="00000000">
      <w:pPr>
        <w:ind w:left="946"/>
        <w:rPr>
          <w:sz w:val="24"/>
          <w:szCs w:val="24"/>
        </w:rPr>
        <w:sectPr w:rsidR="0047694C">
          <w:pgSz w:w="11940" w:h="16860"/>
          <w:pgMar w:top="960" w:right="146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 3.34</w:t>
      </w:r>
      <w:r>
        <w:rPr>
          <w:b/>
          <w:spacing w:val="2"/>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5"/>
          <w:sz w:val="24"/>
          <w:szCs w:val="24"/>
        </w:rPr>
        <w:t>t</w:t>
      </w:r>
      <w:r>
        <w:rPr>
          <w:spacing w:val="-1"/>
          <w:sz w:val="24"/>
          <w:szCs w:val="24"/>
        </w:rPr>
        <w:t>erfac</w:t>
      </w:r>
      <w:r>
        <w:rPr>
          <w:sz w:val="24"/>
          <w:szCs w:val="24"/>
        </w:rPr>
        <w:t>e Utilities Pur</w:t>
      </w:r>
      <w:r>
        <w:rPr>
          <w:spacing w:val="-1"/>
          <w:sz w:val="24"/>
          <w:szCs w:val="24"/>
        </w:rPr>
        <w:t>c</w:t>
      </w:r>
      <w:r>
        <w:rPr>
          <w:sz w:val="24"/>
          <w:szCs w:val="24"/>
        </w:rPr>
        <w:t>h</w:t>
      </w:r>
      <w:r>
        <w:rPr>
          <w:spacing w:val="-1"/>
          <w:sz w:val="24"/>
          <w:szCs w:val="24"/>
        </w:rPr>
        <w:t>a</w:t>
      </w:r>
      <w:r>
        <w:rPr>
          <w:sz w:val="24"/>
          <w:szCs w:val="24"/>
        </w:rPr>
        <w:t>se</w:t>
      </w:r>
      <w:r>
        <w:rPr>
          <w:spacing w:val="4"/>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 xml:space="preserve">9.   </w:t>
      </w:r>
      <w:r>
        <w:rPr>
          <w:spacing w:val="1"/>
          <w:sz w:val="24"/>
          <w:szCs w:val="24"/>
        </w:rPr>
        <w:t>R</w:t>
      </w:r>
      <w:r>
        <w:rPr>
          <w:spacing w:val="-1"/>
          <w:sz w:val="24"/>
          <w:szCs w:val="24"/>
        </w:rPr>
        <w:t>e</w:t>
      </w:r>
      <w:r>
        <w:rPr>
          <w:sz w:val="24"/>
          <w:szCs w:val="24"/>
        </w:rPr>
        <w:t>ports 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16" w:line="260" w:lineRule="exact"/>
        <w:rPr>
          <w:sz w:val="26"/>
          <w:szCs w:val="26"/>
        </w:rPr>
      </w:pPr>
    </w:p>
    <w:p w:rsidR="0047694C" w:rsidRDefault="003B46A5">
      <w:pPr>
        <w:ind w:left="653"/>
      </w:pPr>
      <w:r>
        <w:pict>
          <v:shape id="_x0000_i1081" type="#_x0000_t75" style="width:396.85pt;height:167.45pt">
            <v:imagedata r:id="rId204" o:title=""/>
          </v:shape>
        </w:pict>
      </w:r>
    </w:p>
    <w:p w:rsidR="0047694C" w:rsidRDefault="0047694C">
      <w:pPr>
        <w:spacing w:before="3" w:line="160" w:lineRule="exact"/>
        <w:rPr>
          <w:sz w:val="16"/>
          <w:szCs w:val="16"/>
        </w:rPr>
      </w:pPr>
    </w:p>
    <w:p w:rsidR="0047694C" w:rsidRDefault="00000000">
      <w:pPr>
        <w:ind w:left="826"/>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 3.35</w:t>
      </w:r>
      <w:r>
        <w:rPr>
          <w:b/>
          <w:spacing w:val="2"/>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rts T</w:t>
      </w:r>
      <w:r>
        <w:rPr>
          <w:spacing w:val="-1"/>
          <w:sz w:val="24"/>
          <w:szCs w:val="24"/>
        </w:rPr>
        <w:t>ra</w:t>
      </w:r>
      <w:r>
        <w:rPr>
          <w:sz w:val="24"/>
          <w:szCs w:val="24"/>
        </w:rPr>
        <w:t>ns</w:t>
      </w:r>
      <w:r>
        <w:rPr>
          <w:spacing w:val="-1"/>
          <w:sz w:val="24"/>
          <w:szCs w:val="24"/>
        </w:rPr>
        <w:t>ac</w:t>
      </w:r>
      <w:r>
        <w:rPr>
          <w:sz w:val="24"/>
          <w:szCs w:val="24"/>
        </w:rPr>
        <w:t>t</w:t>
      </w:r>
      <w:r>
        <w:rPr>
          <w:spacing w:val="3"/>
          <w:sz w:val="24"/>
          <w:szCs w:val="24"/>
        </w:rPr>
        <w:t>i</w:t>
      </w:r>
      <w:r>
        <w:rPr>
          <w:sz w:val="24"/>
          <w:szCs w:val="24"/>
        </w:rPr>
        <w:t>on</w:t>
      </w:r>
      <w:r>
        <w:rPr>
          <w:spacing w:val="2"/>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939"/>
        <w:rPr>
          <w:sz w:val="24"/>
          <w:szCs w:val="24"/>
        </w:rPr>
      </w:pPr>
      <w:r>
        <w:rPr>
          <w:sz w:val="24"/>
          <w:szCs w:val="24"/>
        </w:rPr>
        <w:t xml:space="preserve">10. </w:t>
      </w:r>
      <w:r>
        <w:rPr>
          <w:spacing w:val="1"/>
          <w:sz w:val="24"/>
          <w:szCs w:val="24"/>
        </w:rPr>
        <w:t>R</w:t>
      </w:r>
      <w:r>
        <w:rPr>
          <w:spacing w:val="-1"/>
          <w:sz w:val="24"/>
          <w:szCs w:val="24"/>
        </w:rPr>
        <w:t>e</w:t>
      </w:r>
      <w:r>
        <w:rPr>
          <w:sz w:val="24"/>
          <w:szCs w:val="24"/>
        </w:rPr>
        <w:t>ports</w:t>
      </w:r>
      <w:r>
        <w:rPr>
          <w:spacing w:val="1"/>
          <w:sz w:val="24"/>
          <w:szCs w:val="24"/>
        </w:rPr>
        <w:t xml:space="preserve"> 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p w:rsidR="0047694C" w:rsidRDefault="0047694C">
      <w:pPr>
        <w:spacing w:before="8" w:line="280" w:lineRule="exact"/>
        <w:rPr>
          <w:sz w:val="28"/>
          <w:szCs w:val="28"/>
        </w:rPr>
      </w:pPr>
    </w:p>
    <w:p w:rsidR="0047694C" w:rsidRDefault="003B46A5">
      <w:pPr>
        <w:ind w:left="658"/>
      </w:pPr>
      <w:r>
        <w:pict>
          <v:shape id="_x0000_i1082" type="#_x0000_t75" style="width:396.85pt;height:166.6pt">
            <v:imagedata r:id="rId205" o:title=""/>
          </v:shape>
        </w:pict>
      </w:r>
    </w:p>
    <w:p w:rsidR="0047694C" w:rsidRDefault="0047694C">
      <w:pPr>
        <w:spacing w:before="5" w:line="160" w:lineRule="exact"/>
        <w:rPr>
          <w:sz w:val="16"/>
          <w:szCs w:val="16"/>
        </w:rPr>
      </w:pPr>
    </w:p>
    <w:p w:rsidR="0047694C" w:rsidRDefault="00000000">
      <w:pPr>
        <w:ind w:left="1107"/>
        <w:rPr>
          <w:sz w:val="24"/>
          <w:szCs w:val="24"/>
        </w:rPr>
        <w:sectPr w:rsidR="0047694C">
          <w:pgSz w:w="11940" w:h="16860"/>
          <w:pgMar w:top="960" w:right="154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2"/>
          <w:sz w:val="24"/>
          <w:szCs w:val="24"/>
        </w:rPr>
        <w:t>b</w:t>
      </w:r>
      <w:r>
        <w:rPr>
          <w:b/>
          <w:sz w:val="24"/>
          <w:szCs w:val="24"/>
        </w:rPr>
        <w:t>ar</w:t>
      </w:r>
      <w:r>
        <w:rPr>
          <w:b/>
          <w:spacing w:val="-1"/>
          <w:sz w:val="24"/>
          <w:szCs w:val="24"/>
        </w:rPr>
        <w:t xml:space="preserve"> </w:t>
      </w:r>
      <w:r>
        <w:rPr>
          <w:b/>
          <w:sz w:val="24"/>
          <w:szCs w:val="24"/>
        </w:rPr>
        <w:t>3.36</w:t>
      </w:r>
      <w:r>
        <w:rPr>
          <w:b/>
          <w:spacing w:val="2"/>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5"/>
          <w:sz w:val="24"/>
          <w:szCs w:val="24"/>
        </w:rPr>
        <w:t>t</w:t>
      </w:r>
      <w:r>
        <w:rPr>
          <w:spacing w:val="-1"/>
          <w:sz w:val="24"/>
          <w:szCs w:val="24"/>
        </w:rPr>
        <w:t>erfac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 xml:space="preserve">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4"/>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939"/>
        <w:rPr>
          <w:sz w:val="24"/>
          <w:szCs w:val="24"/>
        </w:rPr>
      </w:pPr>
      <w:r>
        <w:rPr>
          <w:sz w:val="24"/>
          <w:szCs w:val="24"/>
        </w:rPr>
        <w:t>11.</w:t>
      </w:r>
      <w:r>
        <w:rPr>
          <w:spacing w:val="2"/>
          <w:sz w:val="24"/>
          <w:szCs w:val="24"/>
        </w:rPr>
        <w:t xml:space="preserve"> </w:t>
      </w:r>
      <w:r>
        <w:rPr>
          <w:spacing w:val="-8"/>
          <w:sz w:val="24"/>
          <w:szCs w:val="24"/>
        </w:rPr>
        <w:t>I</w:t>
      </w:r>
      <w:r>
        <w:rPr>
          <w:sz w:val="24"/>
          <w:szCs w:val="24"/>
        </w:rPr>
        <w:t>nvo</w:t>
      </w:r>
      <w:r>
        <w:rPr>
          <w:spacing w:val="1"/>
          <w:sz w:val="24"/>
          <w:szCs w:val="24"/>
        </w:rPr>
        <w:t>ic</w:t>
      </w:r>
      <w:r>
        <w:rPr>
          <w:sz w:val="24"/>
          <w:szCs w:val="24"/>
        </w:rPr>
        <w:t>e</w:t>
      </w:r>
      <w:r>
        <w:rPr>
          <w:spacing w:val="-1"/>
          <w:sz w:val="24"/>
          <w:szCs w:val="24"/>
        </w:rPr>
        <w:t xml:space="preserve"> </w:t>
      </w:r>
      <w:r>
        <w:rPr>
          <w:spacing w:val="2"/>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2" w:line="100" w:lineRule="exact"/>
        <w:rPr>
          <w:sz w:val="11"/>
          <w:szCs w:val="11"/>
        </w:rPr>
      </w:pPr>
    </w:p>
    <w:p w:rsidR="0047694C" w:rsidRDefault="0047694C">
      <w:pPr>
        <w:spacing w:line="200" w:lineRule="exact"/>
      </w:pPr>
    </w:p>
    <w:p w:rsidR="0047694C" w:rsidRDefault="003B46A5">
      <w:pPr>
        <w:ind w:left="646"/>
      </w:pPr>
      <w:r>
        <w:pict>
          <v:shape id="_x0000_i1083" type="#_x0000_t75" style="width:396.85pt;height:192.55pt">
            <v:imagedata r:id="rId206" o:title=""/>
          </v:shape>
        </w:pict>
      </w:r>
    </w:p>
    <w:p w:rsidR="0047694C" w:rsidRDefault="00000000">
      <w:pPr>
        <w:spacing w:before="93"/>
        <w:ind w:left="732"/>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3.37</w:t>
      </w:r>
      <w:r>
        <w:rPr>
          <w:b/>
          <w:spacing w:val="3"/>
          <w:sz w:val="24"/>
          <w:szCs w:val="24"/>
        </w:rPr>
        <w:t xml:space="preserve"> </w:t>
      </w:r>
      <w:r>
        <w:rPr>
          <w:sz w:val="24"/>
          <w:szCs w:val="24"/>
        </w:rPr>
        <w:t>D</w:t>
      </w:r>
      <w:r>
        <w:rPr>
          <w:spacing w:val="-1"/>
          <w:sz w:val="24"/>
          <w:szCs w:val="24"/>
        </w:rPr>
        <w:t>e</w:t>
      </w:r>
      <w:r>
        <w:rPr>
          <w:sz w:val="24"/>
          <w:szCs w:val="24"/>
        </w:rPr>
        <w:t>s</w:t>
      </w:r>
      <w:r>
        <w:rPr>
          <w:spacing w:val="-1"/>
          <w:sz w:val="24"/>
          <w:szCs w:val="24"/>
        </w:rPr>
        <w:t>a</w:t>
      </w:r>
      <w:r>
        <w:rPr>
          <w:sz w:val="24"/>
          <w:szCs w:val="24"/>
        </w:rPr>
        <w:t>in</w:t>
      </w:r>
      <w:r>
        <w:rPr>
          <w:spacing w:val="3"/>
          <w:sz w:val="24"/>
          <w:szCs w:val="24"/>
        </w:rPr>
        <w:t xml:space="preserve"> </w:t>
      </w:r>
      <w:r>
        <w:rPr>
          <w:spacing w:val="-8"/>
          <w:sz w:val="24"/>
          <w:szCs w:val="24"/>
        </w:rPr>
        <w:t>I</w:t>
      </w:r>
      <w:r>
        <w:rPr>
          <w:sz w:val="24"/>
          <w:szCs w:val="24"/>
        </w:rPr>
        <w:t>n</w:t>
      </w:r>
      <w:r>
        <w:rPr>
          <w:spacing w:val="5"/>
          <w:sz w:val="24"/>
          <w:szCs w:val="24"/>
        </w:rPr>
        <w:t>t</w:t>
      </w:r>
      <w:r>
        <w:rPr>
          <w:spacing w:val="-1"/>
          <w:sz w:val="24"/>
          <w:szCs w:val="24"/>
        </w:rPr>
        <w:t>erfac</w:t>
      </w:r>
      <w:r>
        <w:rPr>
          <w:sz w:val="24"/>
          <w:szCs w:val="24"/>
        </w:rPr>
        <w:t>e</w:t>
      </w:r>
      <w:r>
        <w:rPr>
          <w:spacing w:val="4"/>
          <w:sz w:val="24"/>
          <w:szCs w:val="24"/>
        </w:rPr>
        <w:t xml:space="preserve"> </w:t>
      </w:r>
      <w:r>
        <w:rPr>
          <w:spacing w:val="-6"/>
          <w:sz w:val="24"/>
          <w:szCs w:val="24"/>
        </w:rPr>
        <w:t>I</w:t>
      </w:r>
      <w:r>
        <w:rPr>
          <w:sz w:val="24"/>
          <w:szCs w:val="24"/>
        </w:rPr>
        <w:t>nvo</w:t>
      </w:r>
      <w:r>
        <w:rPr>
          <w:spacing w:val="3"/>
          <w:sz w:val="24"/>
          <w:szCs w:val="24"/>
        </w:rPr>
        <w:t>i</w:t>
      </w:r>
      <w:r>
        <w:rPr>
          <w:spacing w:val="-1"/>
          <w:sz w:val="24"/>
          <w:szCs w:val="24"/>
        </w:rPr>
        <w:t>c</w:t>
      </w:r>
      <w:r>
        <w:rPr>
          <w:sz w:val="24"/>
          <w:szCs w:val="24"/>
        </w:rPr>
        <w:t>e</w:t>
      </w:r>
      <w:r>
        <w:rPr>
          <w:spacing w:val="-1"/>
          <w:sz w:val="24"/>
          <w:szCs w:val="24"/>
        </w:rPr>
        <w:t xml:space="preserve"> </w:t>
      </w:r>
      <w:r>
        <w:rPr>
          <w:spacing w:val="2"/>
          <w:sz w:val="24"/>
          <w:szCs w:val="24"/>
        </w:rPr>
        <w:t>T</w:t>
      </w:r>
      <w:r>
        <w:rPr>
          <w:spacing w:val="-1"/>
          <w:sz w:val="24"/>
          <w:szCs w:val="24"/>
        </w:rPr>
        <w:t>ra</w:t>
      </w:r>
      <w:r>
        <w:rPr>
          <w:sz w:val="24"/>
          <w:szCs w:val="24"/>
        </w:rPr>
        <w:t>ns</w:t>
      </w:r>
      <w:r>
        <w:rPr>
          <w:spacing w:val="-1"/>
          <w:sz w:val="24"/>
          <w:szCs w:val="24"/>
        </w:rPr>
        <w:t>ac</w:t>
      </w:r>
      <w:r>
        <w:rPr>
          <w:sz w:val="24"/>
          <w:szCs w:val="24"/>
        </w:rPr>
        <w:t>ti</w:t>
      </w:r>
      <w:r>
        <w:rPr>
          <w:spacing w:val="2"/>
          <w:sz w:val="24"/>
          <w:szCs w:val="24"/>
        </w:rPr>
        <w:t>o</w:t>
      </w:r>
      <w:r>
        <w:rPr>
          <w:sz w:val="24"/>
          <w:szCs w:val="24"/>
        </w:rPr>
        <w:t>n</w:t>
      </w:r>
      <w:r>
        <w:rPr>
          <w:spacing w:val="2"/>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5" w:line="280" w:lineRule="exact"/>
        <w:rPr>
          <w:sz w:val="28"/>
          <w:szCs w:val="28"/>
        </w:rPr>
      </w:pPr>
    </w:p>
    <w:p w:rsidR="0047694C" w:rsidRDefault="00000000">
      <w:pPr>
        <w:ind w:left="951"/>
        <w:rPr>
          <w:sz w:val="24"/>
          <w:szCs w:val="24"/>
        </w:rPr>
      </w:pPr>
      <w:r>
        <w:rPr>
          <w:b/>
          <w:sz w:val="24"/>
          <w:szCs w:val="24"/>
        </w:rPr>
        <w:t>3.8</w:t>
      </w:r>
      <w:r>
        <w:rPr>
          <w:b/>
          <w:spacing w:val="7"/>
          <w:sz w:val="24"/>
          <w:szCs w:val="24"/>
        </w:rPr>
        <w:t xml:space="preserve"> </w:t>
      </w:r>
      <w:r>
        <w:rPr>
          <w:b/>
          <w:spacing w:val="-3"/>
          <w:sz w:val="24"/>
          <w:szCs w:val="24"/>
        </w:rPr>
        <w:t>P</w:t>
      </w:r>
      <w:r>
        <w:rPr>
          <w:b/>
          <w:spacing w:val="-1"/>
          <w:sz w:val="24"/>
          <w:szCs w:val="24"/>
        </w:rPr>
        <w:t>e</w:t>
      </w:r>
      <w:r>
        <w:rPr>
          <w:b/>
          <w:spacing w:val="1"/>
          <w:sz w:val="24"/>
          <w:szCs w:val="24"/>
        </w:rPr>
        <w:t>n</w:t>
      </w:r>
      <w:r>
        <w:rPr>
          <w:b/>
          <w:spacing w:val="2"/>
          <w:sz w:val="24"/>
          <w:szCs w:val="24"/>
        </w:rPr>
        <w:t>u</w:t>
      </w:r>
      <w:r>
        <w:rPr>
          <w:b/>
          <w:sz w:val="24"/>
          <w:szCs w:val="24"/>
        </w:rPr>
        <w:t>lisan</w:t>
      </w:r>
      <w:r>
        <w:rPr>
          <w:b/>
          <w:spacing w:val="4"/>
          <w:sz w:val="24"/>
          <w:szCs w:val="24"/>
        </w:rPr>
        <w:t xml:space="preserve"> </w:t>
      </w:r>
      <w:r>
        <w:rPr>
          <w:b/>
          <w:spacing w:val="-2"/>
          <w:sz w:val="24"/>
          <w:szCs w:val="24"/>
        </w:rPr>
        <w:t>Ko</w:t>
      </w:r>
      <w:r>
        <w:rPr>
          <w:b/>
          <w:spacing w:val="1"/>
          <w:sz w:val="24"/>
          <w:szCs w:val="24"/>
        </w:rPr>
        <w:t>d</w:t>
      </w:r>
      <w:r>
        <w:rPr>
          <w:b/>
          <w:sz w:val="24"/>
          <w:szCs w:val="24"/>
        </w:rPr>
        <w:t>e</w:t>
      </w:r>
      <w:r>
        <w:rPr>
          <w:b/>
          <w:spacing w:val="1"/>
          <w:sz w:val="24"/>
          <w:szCs w:val="24"/>
        </w:rPr>
        <w:t xml:space="preserve"> </w:t>
      </w:r>
      <w:r>
        <w:rPr>
          <w:b/>
          <w:spacing w:val="-3"/>
          <w:sz w:val="24"/>
          <w:szCs w:val="24"/>
        </w:rPr>
        <w:t>P</w:t>
      </w:r>
      <w:r>
        <w:rPr>
          <w:b/>
          <w:spacing w:val="-1"/>
          <w:sz w:val="24"/>
          <w:szCs w:val="24"/>
        </w:rPr>
        <w:t>r</w:t>
      </w:r>
      <w:r>
        <w:rPr>
          <w:b/>
          <w:spacing w:val="2"/>
          <w:sz w:val="24"/>
          <w:szCs w:val="24"/>
        </w:rPr>
        <w:t>o</w:t>
      </w:r>
      <w:r>
        <w:rPr>
          <w:b/>
          <w:sz w:val="24"/>
          <w:szCs w:val="24"/>
        </w:rPr>
        <w:t>g</w:t>
      </w:r>
      <w:r>
        <w:rPr>
          <w:b/>
          <w:spacing w:val="-1"/>
          <w:sz w:val="24"/>
          <w:szCs w:val="24"/>
        </w:rPr>
        <w:t>r</w:t>
      </w:r>
      <w:r>
        <w:rPr>
          <w:b/>
          <w:spacing w:val="2"/>
          <w:sz w:val="24"/>
          <w:szCs w:val="24"/>
        </w:rPr>
        <w:t>a</w:t>
      </w:r>
      <w:r>
        <w:rPr>
          <w:b/>
          <w:sz w:val="24"/>
          <w:szCs w:val="24"/>
        </w:rPr>
        <w:t>m</w:t>
      </w:r>
    </w:p>
    <w:p w:rsidR="0047694C" w:rsidRDefault="0047694C">
      <w:pPr>
        <w:spacing w:before="9" w:line="260" w:lineRule="exact"/>
        <w:rPr>
          <w:sz w:val="26"/>
          <w:szCs w:val="26"/>
        </w:rPr>
      </w:pPr>
    </w:p>
    <w:p w:rsidR="0047694C" w:rsidRDefault="00000000">
      <w:pPr>
        <w:spacing w:line="480" w:lineRule="auto"/>
        <w:ind w:left="1301" w:right="80" w:firstLine="358"/>
        <w:jc w:val="both"/>
        <w:rPr>
          <w:sz w:val="24"/>
          <w:szCs w:val="24"/>
        </w:rPr>
      </w:pPr>
      <w:r>
        <w:rPr>
          <w:spacing w:val="2"/>
          <w:sz w:val="24"/>
          <w:szCs w:val="24"/>
        </w:rPr>
        <w:t>S</w:t>
      </w:r>
      <w:r>
        <w:rPr>
          <w:sz w:val="24"/>
          <w:szCs w:val="24"/>
        </w:rPr>
        <w:t>ist</w:t>
      </w:r>
      <w:r>
        <w:rPr>
          <w:spacing w:val="-1"/>
          <w:sz w:val="24"/>
          <w:szCs w:val="24"/>
        </w:rPr>
        <w:t>e</w:t>
      </w:r>
      <w:r>
        <w:rPr>
          <w:sz w:val="24"/>
          <w:szCs w:val="24"/>
        </w:rPr>
        <w:t>m</w:t>
      </w:r>
      <w:r>
        <w:rPr>
          <w:spacing w:val="-2"/>
          <w:sz w:val="24"/>
          <w:szCs w:val="24"/>
        </w:rPr>
        <w:t xml:space="preserve"> </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2"/>
          <w:sz w:val="24"/>
          <w:szCs w:val="24"/>
        </w:rPr>
        <w:t xml:space="preserve"> B</w:t>
      </w:r>
      <w:r>
        <w:rPr>
          <w:spacing w:val="-1"/>
          <w:sz w:val="24"/>
          <w:szCs w:val="24"/>
        </w:rPr>
        <w:t>a</w:t>
      </w:r>
      <w:r>
        <w:rPr>
          <w:sz w:val="24"/>
          <w:szCs w:val="24"/>
        </w:rPr>
        <w:t>n</w:t>
      </w:r>
      <w:r>
        <w:rPr>
          <w:spacing w:val="-2"/>
          <w:sz w:val="24"/>
          <w:szCs w:val="24"/>
        </w:rPr>
        <w:t>g</w:t>
      </w:r>
      <w:r>
        <w:rPr>
          <w:spacing w:val="3"/>
          <w:sz w:val="24"/>
          <w:szCs w:val="24"/>
        </w:rPr>
        <w:t>u</w:t>
      </w:r>
      <w:r>
        <w:rPr>
          <w:sz w:val="24"/>
          <w:szCs w:val="24"/>
        </w:rPr>
        <w:t>n</w:t>
      </w:r>
      <w:r>
        <w:rPr>
          <w:spacing w:val="-2"/>
          <w:sz w:val="24"/>
          <w:szCs w:val="24"/>
        </w:rPr>
        <w:t xml:space="preserve"> </w:t>
      </w:r>
      <w:r>
        <w:rPr>
          <w:sz w:val="24"/>
          <w:szCs w:val="24"/>
        </w:rPr>
        <w:t>Aplikasi</w:t>
      </w:r>
      <w:r>
        <w:rPr>
          <w:spacing w:val="-2"/>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lol</w:t>
      </w:r>
      <w:r>
        <w:rPr>
          <w:spacing w:val="-1"/>
          <w:sz w:val="24"/>
          <w:szCs w:val="24"/>
        </w:rPr>
        <w:t>a</w:t>
      </w:r>
      <w:r>
        <w:rPr>
          <w:sz w:val="24"/>
          <w:szCs w:val="24"/>
        </w:rPr>
        <w:t>an</w:t>
      </w:r>
      <w:r>
        <w:rPr>
          <w:spacing w:val="-2"/>
          <w:sz w:val="24"/>
          <w:szCs w:val="24"/>
        </w:rPr>
        <w:t xml:space="preserve"> </w:t>
      </w:r>
      <w:r>
        <w:rPr>
          <w:spacing w:val="2"/>
          <w:sz w:val="24"/>
          <w:szCs w:val="24"/>
        </w:rPr>
        <w:t>D</w:t>
      </w:r>
      <w:r>
        <w:rPr>
          <w:spacing w:val="-1"/>
          <w:sz w:val="24"/>
          <w:szCs w:val="24"/>
        </w:rPr>
        <w:t>a</w:t>
      </w:r>
      <w:r>
        <w:rPr>
          <w:sz w:val="24"/>
          <w:szCs w:val="24"/>
        </w:rPr>
        <w:t>ta</w:t>
      </w:r>
      <w:r>
        <w:rPr>
          <w:spacing w:val="-3"/>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2"/>
          <w:sz w:val="24"/>
          <w:szCs w:val="24"/>
        </w:rPr>
        <w:t>B</w:t>
      </w:r>
      <w:r>
        <w:rPr>
          <w:spacing w:val="-1"/>
          <w:sz w:val="24"/>
          <w:szCs w:val="24"/>
        </w:rPr>
        <w:t>er</w:t>
      </w:r>
      <w:r>
        <w:rPr>
          <w:sz w:val="24"/>
          <w:szCs w:val="24"/>
        </w:rPr>
        <w:t>b</w:t>
      </w:r>
      <w:r>
        <w:rPr>
          <w:spacing w:val="-3"/>
          <w:sz w:val="24"/>
          <w:szCs w:val="24"/>
        </w:rPr>
        <w:t>a</w:t>
      </w:r>
      <w:r>
        <w:rPr>
          <w:sz w:val="24"/>
          <w:szCs w:val="24"/>
        </w:rPr>
        <w:t xml:space="preserve">sis </w:t>
      </w:r>
      <w:r>
        <w:rPr>
          <w:spacing w:val="1"/>
          <w:sz w:val="24"/>
          <w:szCs w:val="24"/>
        </w:rPr>
        <w:t>W</w:t>
      </w:r>
      <w:r>
        <w:rPr>
          <w:spacing w:val="-1"/>
          <w:sz w:val="24"/>
          <w:szCs w:val="24"/>
        </w:rPr>
        <w:t>e</w:t>
      </w:r>
      <w:r>
        <w:rPr>
          <w:sz w:val="24"/>
          <w:szCs w:val="24"/>
        </w:rPr>
        <w:t>b</w:t>
      </w:r>
      <w:r>
        <w:rPr>
          <w:spacing w:val="2"/>
          <w:sz w:val="24"/>
          <w:szCs w:val="24"/>
        </w:rPr>
        <w:t xml:space="preserve"> </w:t>
      </w:r>
      <w:r>
        <w:rPr>
          <w:sz w:val="24"/>
          <w:szCs w:val="24"/>
        </w:rPr>
        <w:t>ini</w:t>
      </w:r>
      <w:r>
        <w:rPr>
          <w:spacing w:val="7"/>
          <w:sz w:val="24"/>
          <w:szCs w:val="24"/>
        </w:rPr>
        <w:t xml:space="preserve"> </w:t>
      </w:r>
      <w:r>
        <w:rPr>
          <w:sz w:val="24"/>
          <w:szCs w:val="24"/>
        </w:rPr>
        <w:t>diban</w:t>
      </w:r>
      <w:r>
        <w:rPr>
          <w:spacing w:val="-3"/>
          <w:sz w:val="24"/>
          <w:szCs w:val="24"/>
        </w:rPr>
        <w:t>g</w:t>
      </w:r>
      <w:r>
        <w:rPr>
          <w:sz w:val="24"/>
          <w:szCs w:val="24"/>
        </w:rPr>
        <w:t>un</w:t>
      </w:r>
      <w:r>
        <w:rPr>
          <w:spacing w:val="1"/>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b</w:t>
      </w:r>
      <w:r>
        <w:rPr>
          <w:spacing w:val="-1"/>
          <w:sz w:val="24"/>
          <w:szCs w:val="24"/>
        </w:rPr>
        <w:t>a</w:t>
      </w:r>
      <w:r>
        <w:rPr>
          <w:sz w:val="24"/>
          <w:szCs w:val="24"/>
        </w:rPr>
        <w:t>h</w:t>
      </w:r>
      <w:r>
        <w:rPr>
          <w:spacing w:val="-1"/>
          <w:sz w:val="24"/>
          <w:szCs w:val="24"/>
        </w:rPr>
        <w:t>a</w:t>
      </w:r>
      <w:r>
        <w:rPr>
          <w:spacing w:val="3"/>
          <w:sz w:val="24"/>
          <w:szCs w:val="24"/>
        </w:rPr>
        <w:t>s</w:t>
      </w:r>
      <w:r>
        <w:rPr>
          <w:sz w:val="24"/>
          <w:szCs w:val="24"/>
        </w:rPr>
        <w:t>a p</w:t>
      </w:r>
      <w:r>
        <w:rPr>
          <w:spacing w:val="-1"/>
          <w:sz w:val="24"/>
          <w:szCs w:val="24"/>
        </w:rPr>
        <w:t>e</w:t>
      </w:r>
      <w:r>
        <w:rPr>
          <w:sz w:val="24"/>
          <w:szCs w:val="24"/>
        </w:rPr>
        <w:t>mr</w:t>
      </w:r>
      <w:r>
        <w:rPr>
          <w:spacing w:val="2"/>
          <w:sz w:val="24"/>
          <w:szCs w:val="24"/>
        </w:rPr>
        <w:t>og</w:t>
      </w:r>
      <w:r>
        <w:rPr>
          <w:sz w:val="24"/>
          <w:szCs w:val="24"/>
        </w:rPr>
        <w:t>r</w:t>
      </w:r>
      <w:r>
        <w:rPr>
          <w:spacing w:val="-3"/>
          <w:sz w:val="24"/>
          <w:szCs w:val="24"/>
        </w:rPr>
        <w:t>a</w:t>
      </w:r>
      <w:r>
        <w:rPr>
          <w:sz w:val="24"/>
          <w:szCs w:val="24"/>
        </w:rPr>
        <w:t>man</w:t>
      </w:r>
      <w:r>
        <w:rPr>
          <w:spacing w:val="3"/>
          <w:sz w:val="24"/>
          <w:szCs w:val="24"/>
        </w:rPr>
        <w:t xml:space="preserve"> </w:t>
      </w:r>
      <w:r>
        <w:rPr>
          <w:spacing w:val="1"/>
          <w:sz w:val="24"/>
          <w:szCs w:val="24"/>
        </w:rPr>
        <w:t>P</w:t>
      </w:r>
      <w:r>
        <w:rPr>
          <w:sz w:val="24"/>
          <w:szCs w:val="24"/>
        </w:rPr>
        <w:t>HP</w:t>
      </w:r>
      <w:r>
        <w:rPr>
          <w:spacing w:val="7"/>
          <w:sz w:val="24"/>
          <w:szCs w:val="24"/>
        </w:rPr>
        <w:t xml:space="preserve"> </w:t>
      </w:r>
      <w:r>
        <w:rPr>
          <w:sz w:val="24"/>
          <w:szCs w:val="24"/>
        </w:rPr>
        <w:t>v</w:t>
      </w:r>
      <w:r>
        <w:rPr>
          <w:spacing w:val="-1"/>
          <w:sz w:val="24"/>
          <w:szCs w:val="24"/>
        </w:rPr>
        <w:t>e</w:t>
      </w:r>
      <w:r>
        <w:rPr>
          <w:sz w:val="24"/>
          <w:szCs w:val="24"/>
        </w:rPr>
        <w:t>rsi</w:t>
      </w:r>
      <w:r>
        <w:rPr>
          <w:spacing w:val="1"/>
          <w:sz w:val="24"/>
          <w:szCs w:val="24"/>
        </w:rPr>
        <w:t xml:space="preserve"> </w:t>
      </w:r>
      <w:r>
        <w:rPr>
          <w:sz w:val="24"/>
          <w:szCs w:val="24"/>
        </w:rPr>
        <w:t>8.0.25 d</w:t>
      </w:r>
      <w:r>
        <w:rPr>
          <w:spacing w:val="-1"/>
          <w:sz w:val="24"/>
          <w:szCs w:val="24"/>
        </w:rPr>
        <w:t>e</w:t>
      </w:r>
      <w:r>
        <w:rPr>
          <w:sz w:val="24"/>
          <w:szCs w:val="24"/>
        </w:rPr>
        <w:t>n</w:t>
      </w:r>
      <w:r>
        <w:rPr>
          <w:spacing w:val="-2"/>
          <w:sz w:val="24"/>
          <w:szCs w:val="24"/>
        </w:rPr>
        <w:t>g</w:t>
      </w:r>
      <w:r>
        <w:rPr>
          <w:spacing w:val="-1"/>
          <w:sz w:val="24"/>
          <w:szCs w:val="24"/>
        </w:rPr>
        <w:t>a</w:t>
      </w:r>
      <w:r>
        <w:rPr>
          <w:sz w:val="24"/>
          <w:szCs w:val="24"/>
        </w:rPr>
        <w:t>n me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8"/>
          <w:sz w:val="24"/>
          <w:szCs w:val="24"/>
        </w:rPr>
        <w:t xml:space="preserve"> </w:t>
      </w:r>
      <w:r>
        <w:rPr>
          <w:spacing w:val="1"/>
          <w:sz w:val="24"/>
          <w:szCs w:val="24"/>
        </w:rPr>
        <w:t>F</w:t>
      </w:r>
      <w:r>
        <w:rPr>
          <w:spacing w:val="-1"/>
          <w:sz w:val="24"/>
          <w:szCs w:val="24"/>
        </w:rPr>
        <w:t>r</w:t>
      </w:r>
      <w:r>
        <w:rPr>
          <w:spacing w:val="-3"/>
          <w:sz w:val="24"/>
          <w:szCs w:val="24"/>
        </w:rPr>
        <w:t>a</w:t>
      </w:r>
      <w:r>
        <w:rPr>
          <w:sz w:val="24"/>
          <w:szCs w:val="24"/>
        </w:rPr>
        <w:t>m</w:t>
      </w:r>
      <w:r>
        <w:rPr>
          <w:spacing w:val="-1"/>
          <w:sz w:val="24"/>
          <w:szCs w:val="24"/>
        </w:rPr>
        <w:t>e</w:t>
      </w:r>
      <w:r>
        <w:rPr>
          <w:sz w:val="24"/>
          <w:szCs w:val="24"/>
        </w:rPr>
        <w:t>work</w:t>
      </w:r>
      <w:r>
        <w:rPr>
          <w:spacing w:val="2"/>
          <w:sz w:val="24"/>
          <w:szCs w:val="24"/>
        </w:rPr>
        <w:t xml:space="preserve"> </w:t>
      </w:r>
      <w:r>
        <w:rPr>
          <w:sz w:val="24"/>
          <w:szCs w:val="24"/>
        </w:rPr>
        <w:t>L</w:t>
      </w:r>
      <w:r>
        <w:rPr>
          <w:spacing w:val="-1"/>
          <w:sz w:val="24"/>
          <w:szCs w:val="24"/>
        </w:rPr>
        <w:t>a</w:t>
      </w:r>
      <w:r>
        <w:rPr>
          <w:spacing w:val="2"/>
          <w:sz w:val="24"/>
          <w:szCs w:val="24"/>
        </w:rPr>
        <w:t>r</w:t>
      </w:r>
      <w:r>
        <w:rPr>
          <w:spacing w:val="-3"/>
          <w:sz w:val="24"/>
          <w:szCs w:val="24"/>
        </w:rPr>
        <w:t>a</w:t>
      </w:r>
      <w:r>
        <w:rPr>
          <w:spacing w:val="2"/>
          <w:sz w:val="24"/>
          <w:szCs w:val="24"/>
        </w:rPr>
        <w:t>v</w:t>
      </w:r>
      <w:r>
        <w:rPr>
          <w:spacing w:val="-1"/>
          <w:sz w:val="24"/>
          <w:szCs w:val="24"/>
        </w:rPr>
        <w:t>e</w:t>
      </w:r>
      <w:r>
        <w:rPr>
          <w:sz w:val="24"/>
          <w:szCs w:val="24"/>
        </w:rPr>
        <w:t>l</w:t>
      </w:r>
      <w:r>
        <w:rPr>
          <w:spacing w:val="1"/>
          <w:sz w:val="24"/>
          <w:szCs w:val="24"/>
        </w:rPr>
        <w:t xml:space="preserve"> </w:t>
      </w:r>
      <w:r>
        <w:rPr>
          <w:sz w:val="24"/>
          <w:szCs w:val="24"/>
        </w:rPr>
        <w:t>v</w:t>
      </w:r>
      <w:r>
        <w:rPr>
          <w:spacing w:val="-1"/>
          <w:sz w:val="24"/>
          <w:szCs w:val="24"/>
        </w:rPr>
        <w:t>e</w:t>
      </w:r>
      <w:r>
        <w:rPr>
          <w:sz w:val="24"/>
          <w:szCs w:val="24"/>
        </w:rPr>
        <w:t>rsi</w:t>
      </w:r>
      <w:r>
        <w:rPr>
          <w:spacing w:val="3"/>
          <w:sz w:val="24"/>
          <w:szCs w:val="24"/>
        </w:rPr>
        <w:t xml:space="preserve"> </w:t>
      </w:r>
      <w:r>
        <w:rPr>
          <w:sz w:val="24"/>
          <w:szCs w:val="24"/>
        </w:rPr>
        <w:t>8.4 d</w:t>
      </w:r>
      <w:r>
        <w:rPr>
          <w:spacing w:val="-1"/>
          <w:sz w:val="24"/>
          <w:szCs w:val="24"/>
        </w:rPr>
        <w:t>a</w:t>
      </w:r>
      <w:r>
        <w:rPr>
          <w:sz w:val="24"/>
          <w:szCs w:val="24"/>
        </w:rPr>
        <w:t>n me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 xml:space="preserve">n </w:t>
      </w:r>
      <w:r>
        <w:rPr>
          <w:spacing w:val="-3"/>
          <w:sz w:val="24"/>
          <w:szCs w:val="24"/>
        </w:rPr>
        <w:t>L</w:t>
      </w:r>
      <w:r>
        <w:rPr>
          <w:sz w:val="24"/>
          <w:szCs w:val="24"/>
        </w:rPr>
        <w:t>o</w:t>
      </w:r>
      <w:r>
        <w:rPr>
          <w:spacing w:val="-1"/>
          <w:sz w:val="24"/>
          <w:szCs w:val="24"/>
        </w:rPr>
        <w:t>c</w:t>
      </w:r>
      <w:r>
        <w:rPr>
          <w:sz w:val="24"/>
          <w:szCs w:val="24"/>
        </w:rPr>
        <w:t>alhost</w:t>
      </w:r>
      <w:r>
        <w:rPr>
          <w:spacing w:val="8"/>
          <w:sz w:val="24"/>
          <w:szCs w:val="24"/>
        </w:rPr>
        <w:t xml:space="preserve"> </w:t>
      </w:r>
      <w:r>
        <w:rPr>
          <w:sz w:val="24"/>
          <w:szCs w:val="24"/>
        </w:rPr>
        <w:t>XAM</w:t>
      </w:r>
      <w:r>
        <w:rPr>
          <w:spacing w:val="1"/>
          <w:sz w:val="24"/>
          <w:szCs w:val="24"/>
        </w:rPr>
        <w:t>P</w:t>
      </w:r>
      <w:r>
        <w:rPr>
          <w:sz w:val="24"/>
          <w:szCs w:val="24"/>
        </w:rPr>
        <w:t>P</w:t>
      </w:r>
      <w:r>
        <w:rPr>
          <w:spacing w:val="8"/>
          <w:sz w:val="24"/>
          <w:szCs w:val="24"/>
        </w:rPr>
        <w:t xml:space="preserve"> </w:t>
      </w:r>
      <w:r>
        <w:rPr>
          <w:sz w:val="24"/>
          <w:szCs w:val="24"/>
        </w:rPr>
        <w:t>v</w:t>
      </w:r>
      <w:r>
        <w:rPr>
          <w:spacing w:val="-1"/>
          <w:sz w:val="24"/>
          <w:szCs w:val="24"/>
        </w:rPr>
        <w:t>e</w:t>
      </w:r>
      <w:r>
        <w:rPr>
          <w:sz w:val="24"/>
          <w:szCs w:val="24"/>
        </w:rPr>
        <w:t>rsi 3.3.0</w:t>
      </w:r>
      <w:r>
        <w:rPr>
          <w:spacing w:val="5"/>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pacing w:val="5"/>
          <w:sz w:val="24"/>
          <w:szCs w:val="24"/>
        </w:rPr>
        <w:t>M</w:t>
      </w:r>
      <w:r>
        <w:rPr>
          <w:spacing w:val="-2"/>
          <w:sz w:val="24"/>
          <w:szCs w:val="24"/>
        </w:rPr>
        <w:t>y</w:t>
      </w:r>
      <w:r>
        <w:rPr>
          <w:spacing w:val="2"/>
          <w:sz w:val="24"/>
          <w:szCs w:val="24"/>
        </w:rPr>
        <w:t>SQ</w:t>
      </w:r>
      <w:r>
        <w:rPr>
          <w:spacing w:val="-5"/>
          <w:sz w:val="24"/>
          <w:szCs w:val="24"/>
        </w:rPr>
        <w:t>L</w:t>
      </w:r>
      <w:r>
        <w:rPr>
          <w:sz w:val="24"/>
          <w:szCs w:val="24"/>
        </w:rPr>
        <w:t>.</w:t>
      </w:r>
      <w:r>
        <w:rPr>
          <w:spacing w:val="4"/>
          <w:sz w:val="24"/>
          <w:szCs w:val="24"/>
        </w:rPr>
        <w:t xml:space="preserve"> </w:t>
      </w:r>
      <w:r>
        <w:rPr>
          <w:sz w:val="24"/>
          <w:szCs w:val="24"/>
        </w:rPr>
        <w:t>Untuk</w:t>
      </w:r>
      <w:r>
        <w:rPr>
          <w:spacing w:val="4"/>
          <w:sz w:val="24"/>
          <w:szCs w:val="24"/>
        </w:rPr>
        <w:t xml:space="preserve"> </w:t>
      </w:r>
      <w:r>
        <w:rPr>
          <w:sz w:val="24"/>
          <w:szCs w:val="24"/>
        </w:rPr>
        <w:t>p</w:t>
      </w:r>
      <w:r>
        <w:rPr>
          <w:spacing w:val="-1"/>
          <w:sz w:val="24"/>
          <w:szCs w:val="24"/>
        </w:rPr>
        <w:t>e</w:t>
      </w:r>
      <w:r>
        <w:rPr>
          <w:spacing w:val="2"/>
          <w:sz w:val="24"/>
          <w:szCs w:val="24"/>
        </w:rPr>
        <w:t>n</w:t>
      </w:r>
      <w:r>
        <w:rPr>
          <w:sz w:val="24"/>
          <w:szCs w:val="24"/>
        </w:rPr>
        <w:t>g</w:t>
      </w:r>
      <w:r>
        <w:rPr>
          <w:spacing w:val="-2"/>
          <w:sz w:val="24"/>
          <w:szCs w:val="24"/>
        </w:rPr>
        <w:t>g</w:t>
      </w:r>
      <w:r>
        <w:rPr>
          <w:sz w:val="24"/>
          <w:szCs w:val="24"/>
        </w:rPr>
        <w:t>un</w:t>
      </w:r>
      <w:r>
        <w:rPr>
          <w:spacing w:val="-1"/>
          <w:sz w:val="24"/>
          <w:szCs w:val="24"/>
        </w:rPr>
        <w:t>a</w:t>
      </w:r>
      <w:r>
        <w:rPr>
          <w:spacing w:val="1"/>
          <w:sz w:val="24"/>
          <w:szCs w:val="24"/>
        </w:rPr>
        <w:t>a</w:t>
      </w:r>
      <w:r>
        <w:rPr>
          <w:sz w:val="24"/>
          <w:szCs w:val="24"/>
        </w:rPr>
        <w:t xml:space="preserve">n </w:t>
      </w:r>
      <w:r>
        <w:rPr>
          <w:spacing w:val="-1"/>
          <w:sz w:val="24"/>
          <w:szCs w:val="24"/>
        </w:rPr>
        <w:t>c</w:t>
      </w:r>
      <w:r>
        <w:rPr>
          <w:sz w:val="24"/>
          <w:szCs w:val="24"/>
        </w:rPr>
        <w:t>ode</w:t>
      </w:r>
      <w:r>
        <w:rPr>
          <w:spacing w:val="-12"/>
          <w:sz w:val="24"/>
          <w:szCs w:val="24"/>
        </w:rPr>
        <w:t xml:space="preserve"> </w:t>
      </w:r>
      <w:r>
        <w:rPr>
          <w:spacing w:val="-1"/>
          <w:sz w:val="24"/>
          <w:szCs w:val="24"/>
        </w:rPr>
        <w:t>e</w:t>
      </w:r>
      <w:r>
        <w:rPr>
          <w:sz w:val="24"/>
          <w:szCs w:val="24"/>
        </w:rPr>
        <w:t>ditor</w:t>
      </w:r>
      <w:r>
        <w:rPr>
          <w:spacing w:val="-15"/>
          <w:sz w:val="24"/>
          <w:szCs w:val="24"/>
        </w:rPr>
        <w:t xml:space="preserve"> </w:t>
      </w:r>
      <w:r>
        <w:rPr>
          <w:sz w:val="24"/>
          <w:szCs w:val="24"/>
        </w:rPr>
        <w:t>di</w:t>
      </w:r>
      <w:r>
        <w:rPr>
          <w:spacing w:val="1"/>
          <w:sz w:val="24"/>
          <w:szCs w:val="24"/>
        </w:rPr>
        <w:t>s</w:t>
      </w:r>
      <w:r>
        <w:rPr>
          <w:sz w:val="24"/>
          <w:szCs w:val="24"/>
        </w:rPr>
        <w:t>ini</w:t>
      </w:r>
      <w:r>
        <w:rPr>
          <w:spacing w:val="-14"/>
          <w:sz w:val="24"/>
          <w:szCs w:val="24"/>
        </w:rPr>
        <w:t xml:space="preserve"> </w:t>
      </w:r>
      <w:r>
        <w:rPr>
          <w:sz w:val="24"/>
          <w:szCs w:val="24"/>
        </w:rPr>
        <w:t>p</w:t>
      </w:r>
      <w:r>
        <w:rPr>
          <w:spacing w:val="-1"/>
          <w:sz w:val="24"/>
          <w:szCs w:val="24"/>
        </w:rPr>
        <w:t>e</w:t>
      </w:r>
      <w:r>
        <w:rPr>
          <w:sz w:val="24"/>
          <w:szCs w:val="24"/>
        </w:rPr>
        <w:t>nulis</w:t>
      </w:r>
      <w:r>
        <w:rPr>
          <w:spacing w:val="-12"/>
          <w:sz w:val="24"/>
          <w:szCs w:val="24"/>
        </w:rPr>
        <w:t xml:space="preserve"> </w:t>
      </w:r>
      <w:r>
        <w:rPr>
          <w:sz w:val="24"/>
          <w:szCs w:val="24"/>
        </w:rPr>
        <w:t>meng</w:t>
      </w:r>
      <w:r>
        <w:rPr>
          <w:spacing w:val="-3"/>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w:t>
      </w:r>
      <w:r>
        <w:rPr>
          <w:spacing w:val="-14"/>
          <w:sz w:val="24"/>
          <w:szCs w:val="24"/>
        </w:rPr>
        <w:t xml:space="preserve"> </w:t>
      </w:r>
      <w:r>
        <w:rPr>
          <w:sz w:val="24"/>
          <w:szCs w:val="24"/>
        </w:rPr>
        <w:t>tools</w:t>
      </w:r>
      <w:r>
        <w:rPr>
          <w:spacing w:val="-12"/>
          <w:sz w:val="24"/>
          <w:szCs w:val="24"/>
        </w:rPr>
        <w:t xml:space="preserve"> </w:t>
      </w:r>
      <w:r>
        <w:rPr>
          <w:sz w:val="24"/>
          <w:szCs w:val="24"/>
        </w:rPr>
        <w:t>Vis</w:t>
      </w:r>
      <w:r>
        <w:rPr>
          <w:spacing w:val="2"/>
          <w:sz w:val="24"/>
          <w:szCs w:val="24"/>
        </w:rPr>
        <w:t>u</w:t>
      </w:r>
      <w:r>
        <w:rPr>
          <w:spacing w:val="-1"/>
          <w:sz w:val="24"/>
          <w:szCs w:val="24"/>
        </w:rPr>
        <w:t>a</w:t>
      </w:r>
      <w:r>
        <w:rPr>
          <w:sz w:val="24"/>
          <w:szCs w:val="24"/>
        </w:rPr>
        <w:t>l</w:t>
      </w:r>
      <w:r>
        <w:rPr>
          <w:spacing w:val="-13"/>
          <w:sz w:val="24"/>
          <w:szCs w:val="24"/>
        </w:rPr>
        <w:t xml:space="preserve"> </w:t>
      </w:r>
      <w:r>
        <w:rPr>
          <w:spacing w:val="1"/>
          <w:sz w:val="24"/>
          <w:szCs w:val="24"/>
        </w:rPr>
        <w:t>S</w:t>
      </w:r>
      <w:r>
        <w:rPr>
          <w:sz w:val="24"/>
          <w:szCs w:val="24"/>
        </w:rPr>
        <w:t>tudio</w:t>
      </w:r>
      <w:r>
        <w:rPr>
          <w:spacing w:val="-14"/>
          <w:sz w:val="24"/>
          <w:szCs w:val="24"/>
        </w:rPr>
        <w:t xml:space="preserve"> </w:t>
      </w:r>
      <w:r>
        <w:rPr>
          <w:sz w:val="24"/>
          <w:szCs w:val="24"/>
        </w:rPr>
        <w:t>Code</w:t>
      </w:r>
      <w:r>
        <w:rPr>
          <w:spacing w:val="-15"/>
          <w:sz w:val="24"/>
          <w:szCs w:val="24"/>
        </w:rPr>
        <w:t xml:space="preserve"> </w:t>
      </w:r>
      <w:r>
        <w:rPr>
          <w:sz w:val="24"/>
          <w:szCs w:val="24"/>
        </w:rPr>
        <w:t>v</w:t>
      </w:r>
      <w:r>
        <w:rPr>
          <w:spacing w:val="-1"/>
          <w:sz w:val="24"/>
          <w:szCs w:val="24"/>
        </w:rPr>
        <w:t>e</w:t>
      </w:r>
      <w:r>
        <w:rPr>
          <w:sz w:val="24"/>
          <w:szCs w:val="24"/>
        </w:rPr>
        <w:t>rsi</w:t>
      </w:r>
      <w:r>
        <w:rPr>
          <w:spacing w:val="-14"/>
          <w:sz w:val="24"/>
          <w:szCs w:val="24"/>
        </w:rPr>
        <w:t xml:space="preserve"> </w:t>
      </w:r>
      <w:r>
        <w:rPr>
          <w:sz w:val="24"/>
          <w:szCs w:val="24"/>
        </w:rPr>
        <w:t>1.74.</w:t>
      </w:r>
    </w:p>
    <w:p w:rsidR="0047694C" w:rsidRDefault="00000000">
      <w:pPr>
        <w:spacing w:before="27"/>
        <w:ind w:left="1278" w:right="5059"/>
        <w:jc w:val="center"/>
        <w:rPr>
          <w:sz w:val="24"/>
          <w:szCs w:val="24"/>
        </w:rPr>
      </w:pPr>
      <w:r>
        <w:rPr>
          <w:b/>
          <w:sz w:val="24"/>
          <w:szCs w:val="24"/>
        </w:rPr>
        <w:t>3.8.1</w:t>
      </w:r>
      <w:r>
        <w:rPr>
          <w:b/>
          <w:spacing w:val="8"/>
          <w:sz w:val="24"/>
          <w:szCs w:val="24"/>
        </w:rPr>
        <w:t xml:space="preserve"> </w:t>
      </w:r>
      <w:r>
        <w:rPr>
          <w:b/>
          <w:spacing w:val="1"/>
          <w:sz w:val="24"/>
          <w:szCs w:val="24"/>
        </w:rPr>
        <w:t>T</w:t>
      </w:r>
      <w:r>
        <w:rPr>
          <w:b/>
          <w:spacing w:val="-1"/>
          <w:sz w:val="24"/>
          <w:szCs w:val="24"/>
        </w:rPr>
        <w:t>e</w:t>
      </w:r>
      <w:r>
        <w:rPr>
          <w:b/>
          <w:sz w:val="24"/>
          <w:szCs w:val="24"/>
        </w:rPr>
        <w:t>sti</w:t>
      </w:r>
      <w:r>
        <w:rPr>
          <w:b/>
          <w:spacing w:val="1"/>
          <w:sz w:val="24"/>
          <w:szCs w:val="24"/>
        </w:rPr>
        <w:t>n</w:t>
      </w:r>
      <w:r>
        <w:rPr>
          <w:b/>
          <w:sz w:val="24"/>
          <w:szCs w:val="24"/>
        </w:rPr>
        <w:t xml:space="preserve">g </w:t>
      </w:r>
      <w:r>
        <w:rPr>
          <w:b/>
          <w:spacing w:val="-3"/>
          <w:sz w:val="24"/>
          <w:szCs w:val="24"/>
        </w:rPr>
        <w:t>P</w:t>
      </w:r>
      <w:r>
        <w:rPr>
          <w:b/>
          <w:spacing w:val="-1"/>
          <w:sz w:val="24"/>
          <w:szCs w:val="24"/>
        </w:rPr>
        <w:t>r</w:t>
      </w:r>
      <w:r>
        <w:rPr>
          <w:b/>
          <w:sz w:val="24"/>
          <w:szCs w:val="24"/>
        </w:rPr>
        <w:t>og</w:t>
      </w:r>
      <w:r>
        <w:rPr>
          <w:b/>
          <w:spacing w:val="-1"/>
          <w:sz w:val="24"/>
          <w:szCs w:val="24"/>
        </w:rPr>
        <w:t>r</w:t>
      </w:r>
      <w:r>
        <w:rPr>
          <w:b/>
          <w:spacing w:val="2"/>
          <w:sz w:val="24"/>
          <w:szCs w:val="24"/>
        </w:rPr>
        <w:t>am</w:t>
      </w:r>
    </w:p>
    <w:p w:rsidR="0047694C" w:rsidRDefault="0047694C">
      <w:pPr>
        <w:spacing w:before="11" w:line="260" w:lineRule="exact"/>
        <w:rPr>
          <w:sz w:val="26"/>
          <w:szCs w:val="26"/>
        </w:rPr>
      </w:pPr>
    </w:p>
    <w:p w:rsidR="0047694C" w:rsidRDefault="00000000">
      <w:pPr>
        <w:spacing w:line="260" w:lineRule="exact"/>
        <w:ind w:left="1629" w:right="6071"/>
        <w:jc w:val="center"/>
        <w:rPr>
          <w:sz w:val="24"/>
          <w:szCs w:val="24"/>
        </w:rPr>
      </w:pPr>
      <w:r>
        <w:rPr>
          <w:position w:val="-1"/>
          <w:sz w:val="24"/>
          <w:szCs w:val="24"/>
        </w:rPr>
        <w:t xml:space="preserve">1. </w:t>
      </w:r>
      <w:r>
        <w:rPr>
          <w:spacing w:val="58"/>
          <w:position w:val="-1"/>
          <w:sz w:val="24"/>
          <w:szCs w:val="24"/>
        </w:rPr>
        <w:t xml:space="preserve"> </w:t>
      </w:r>
      <w:r>
        <w:rPr>
          <w:spacing w:val="-5"/>
          <w:position w:val="-1"/>
          <w:sz w:val="24"/>
          <w:szCs w:val="24"/>
        </w:rPr>
        <w:t>L</w:t>
      </w:r>
      <w:r>
        <w:rPr>
          <w:spacing w:val="2"/>
          <w:position w:val="-1"/>
          <w:sz w:val="24"/>
          <w:szCs w:val="24"/>
        </w:rPr>
        <w:t>o</w:t>
      </w:r>
      <w:r>
        <w:rPr>
          <w:spacing w:val="-2"/>
          <w:position w:val="-1"/>
          <w:sz w:val="24"/>
          <w:szCs w:val="24"/>
        </w:rPr>
        <w:t>g</w:t>
      </w:r>
      <w:r>
        <w:rPr>
          <w:position w:val="-1"/>
          <w:sz w:val="24"/>
          <w:szCs w:val="24"/>
        </w:rPr>
        <w:t>in</w:t>
      </w:r>
    </w:p>
    <w:p w:rsidR="0047694C" w:rsidRDefault="0047694C">
      <w:pPr>
        <w:spacing w:before="5" w:line="260" w:lineRule="exact"/>
        <w:rPr>
          <w:sz w:val="26"/>
          <w:szCs w:val="26"/>
        </w:rPr>
      </w:pPr>
    </w:p>
    <w:tbl>
      <w:tblPr>
        <w:tblW w:w="0" w:type="auto"/>
        <w:tblInd w:w="1614" w:type="dxa"/>
        <w:tblLayout w:type="fixed"/>
        <w:tblCellMar>
          <w:left w:w="0" w:type="dxa"/>
          <w:right w:w="0" w:type="dxa"/>
        </w:tblCellMar>
        <w:tblLook w:val="01E0" w:firstRow="1" w:lastRow="1" w:firstColumn="1" w:lastColumn="1" w:noHBand="0" w:noVBand="0"/>
      </w:tblPr>
      <w:tblGrid>
        <w:gridCol w:w="533"/>
        <w:gridCol w:w="1944"/>
        <w:gridCol w:w="2345"/>
        <w:gridCol w:w="1301"/>
        <w:gridCol w:w="780"/>
      </w:tblGrid>
      <w:tr w:rsidR="0047694C">
        <w:trPr>
          <w:trHeight w:hRule="exact" w:val="562"/>
        </w:trPr>
        <w:tc>
          <w:tcPr>
            <w:tcW w:w="533"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15"/>
              <w:rPr>
                <w:sz w:val="24"/>
                <w:szCs w:val="24"/>
              </w:rPr>
            </w:pPr>
            <w:r>
              <w:rPr>
                <w:b/>
                <w:sz w:val="24"/>
                <w:szCs w:val="24"/>
              </w:rPr>
              <w:t>No</w:t>
            </w:r>
          </w:p>
        </w:tc>
        <w:tc>
          <w:tcPr>
            <w:tcW w:w="194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03"/>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43"/>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345"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270"/>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30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25" w:right="330"/>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83" w:right="89"/>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80"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96"/>
              <w:rPr>
                <w:sz w:val="24"/>
                <w:szCs w:val="24"/>
              </w:rPr>
            </w:pPr>
            <w:r>
              <w:rPr>
                <w:b/>
                <w:spacing w:val="-2"/>
                <w:sz w:val="24"/>
                <w:szCs w:val="24"/>
              </w:rPr>
              <w:t>K</w:t>
            </w:r>
            <w:r>
              <w:rPr>
                <w:b/>
                <w:spacing w:val="-1"/>
                <w:sz w:val="24"/>
                <w:szCs w:val="24"/>
              </w:rPr>
              <w:t>e</w:t>
            </w:r>
            <w:r>
              <w:rPr>
                <w:b/>
                <w:sz w:val="24"/>
                <w:szCs w:val="24"/>
              </w:rPr>
              <w:t>t</w:t>
            </w:r>
          </w:p>
        </w:tc>
      </w:tr>
      <w:tr w:rsidR="0047694C">
        <w:trPr>
          <w:trHeight w:hRule="exact" w:val="840"/>
        </w:trPr>
        <w:tc>
          <w:tcPr>
            <w:tcW w:w="533"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260" w:lineRule="exact"/>
              <w:rPr>
                <w:sz w:val="26"/>
                <w:szCs w:val="26"/>
              </w:rPr>
            </w:pPr>
          </w:p>
          <w:p w:rsidR="0047694C" w:rsidRDefault="00000000">
            <w:pPr>
              <w:ind w:left="161" w:right="163"/>
              <w:jc w:val="center"/>
              <w:rPr>
                <w:sz w:val="24"/>
                <w:szCs w:val="24"/>
              </w:rPr>
            </w:pPr>
            <w:r>
              <w:rPr>
                <w:sz w:val="24"/>
                <w:szCs w:val="24"/>
              </w:rPr>
              <w:t>1</w:t>
            </w:r>
          </w:p>
        </w:tc>
        <w:tc>
          <w:tcPr>
            <w:tcW w:w="194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35" w:right="536"/>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isi</w:t>
            </w:r>
          </w:p>
          <w:p w:rsidR="0047694C" w:rsidRDefault="00000000">
            <w:pPr>
              <w:ind w:left="234" w:right="240"/>
              <w:jc w:val="center"/>
              <w:rPr>
                <w:sz w:val="24"/>
                <w:szCs w:val="24"/>
              </w:rPr>
            </w:pPr>
            <w:r>
              <w:rPr>
                <w:sz w:val="24"/>
                <w:szCs w:val="24"/>
              </w:rPr>
              <w:t>Us</w:t>
            </w:r>
            <w:r>
              <w:rPr>
                <w:spacing w:val="-1"/>
                <w:sz w:val="24"/>
                <w:szCs w:val="24"/>
              </w:rPr>
              <w:t>er</w:t>
            </w:r>
            <w:r>
              <w:rPr>
                <w:sz w:val="24"/>
                <w:szCs w:val="24"/>
              </w:rPr>
              <w:t>n</w:t>
            </w:r>
            <w:r>
              <w:rPr>
                <w:spacing w:val="-3"/>
                <w:sz w:val="24"/>
                <w:szCs w:val="24"/>
              </w:rPr>
              <w:t>a</w:t>
            </w:r>
            <w:r>
              <w:rPr>
                <w:sz w:val="24"/>
                <w:szCs w:val="24"/>
              </w:rPr>
              <w:t xml:space="preserve">me </w:t>
            </w:r>
            <w:r>
              <w:rPr>
                <w:spacing w:val="2"/>
                <w:sz w:val="24"/>
                <w:szCs w:val="24"/>
              </w:rPr>
              <w:t>d</w:t>
            </w:r>
            <w:r>
              <w:rPr>
                <w:spacing w:val="-1"/>
                <w:sz w:val="24"/>
                <w:szCs w:val="24"/>
              </w:rPr>
              <w:t>a</w:t>
            </w:r>
            <w:r>
              <w:rPr>
                <w:sz w:val="24"/>
                <w:szCs w:val="24"/>
              </w:rPr>
              <w:t>n</w:t>
            </w:r>
          </w:p>
          <w:p w:rsidR="0047694C" w:rsidRDefault="00000000">
            <w:pPr>
              <w:ind w:left="189" w:right="194"/>
              <w:jc w:val="center"/>
              <w:rPr>
                <w:sz w:val="24"/>
                <w:szCs w:val="24"/>
              </w:rPr>
            </w:pPr>
            <w:r>
              <w:rPr>
                <w:spacing w:val="1"/>
                <w:sz w:val="24"/>
                <w:szCs w:val="24"/>
              </w:rPr>
              <w:t>P</w:t>
            </w:r>
            <w:r>
              <w:rPr>
                <w:spacing w:val="-1"/>
                <w:sz w:val="24"/>
                <w:szCs w:val="24"/>
              </w:rPr>
              <w:t>a</w:t>
            </w:r>
            <w:r>
              <w:rPr>
                <w:sz w:val="24"/>
                <w:szCs w:val="24"/>
              </w:rPr>
              <w:t>sswo</w:t>
            </w:r>
            <w:r>
              <w:rPr>
                <w:spacing w:val="-1"/>
                <w:sz w:val="24"/>
                <w:szCs w:val="24"/>
              </w:rPr>
              <w:t>r</w:t>
            </w:r>
            <w:r>
              <w:rPr>
                <w:sz w:val="24"/>
                <w:szCs w:val="24"/>
              </w:rPr>
              <w:t>d s</w:t>
            </w:r>
            <w:r>
              <w:rPr>
                <w:spacing w:val="-1"/>
                <w:sz w:val="24"/>
                <w:szCs w:val="24"/>
              </w:rPr>
              <w:t>a</w:t>
            </w:r>
            <w:r>
              <w:rPr>
                <w:sz w:val="24"/>
                <w:szCs w:val="24"/>
              </w:rPr>
              <w:t>lah</w:t>
            </w:r>
          </w:p>
        </w:tc>
        <w:tc>
          <w:tcPr>
            <w:tcW w:w="2345"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260" w:lineRule="exact"/>
              <w:rPr>
                <w:sz w:val="26"/>
                <w:szCs w:val="26"/>
              </w:rPr>
            </w:pPr>
          </w:p>
          <w:p w:rsidR="0047694C" w:rsidRDefault="00000000">
            <w:pPr>
              <w:ind w:left="563"/>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w:t>
            </w:r>
            <w:r>
              <w:rPr>
                <w:spacing w:val="3"/>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p>
        </w:tc>
        <w:tc>
          <w:tcPr>
            <w:tcW w:w="130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30"/>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3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80"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260" w:lineRule="exact"/>
              <w:rPr>
                <w:sz w:val="26"/>
                <w:szCs w:val="26"/>
              </w:rPr>
            </w:pPr>
          </w:p>
          <w:p w:rsidR="0047694C" w:rsidRDefault="00000000">
            <w:pPr>
              <w:ind w:left="117"/>
              <w:rPr>
                <w:sz w:val="24"/>
                <w:szCs w:val="24"/>
              </w:rPr>
            </w:pPr>
            <w:r>
              <w:rPr>
                <w:sz w:val="24"/>
                <w:szCs w:val="24"/>
              </w:rPr>
              <w:t>V</w:t>
            </w:r>
            <w:r>
              <w:rPr>
                <w:spacing w:val="-1"/>
                <w:sz w:val="24"/>
                <w:szCs w:val="24"/>
              </w:rPr>
              <w:t>a</w:t>
            </w:r>
            <w:r>
              <w:rPr>
                <w:sz w:val="24"/>
                <w:szCs w:val="24"/>
              </w:rPr>
              <w:t>lid</w:t>
            </w:r>
          </w:p>
        </w:tc>
      </w:tr>
      <w:tr w:rsidR="0047694C">
        <w:trPr>
          <w:trHeight w:hRule="exact" w:val="838"/>
        </w:trPr>
        <w:tc>
          <w:tcPr>
            <w:tcW w:w="533"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61" w:right="163"/>
              <w:jc w:val="center"/>
              <w:rPr>
                <w:sz w:val="24"/>
                <w:szCs w:val="24"/>
              </w:rPr>
            </w:pPr>
            <w:r>
              <w:rPr>
                <w:sz w:val="24"/>
                <w:szCs w:val="24"/>
              </w:rPr>
              <w:t>2</w:t>
            </w:r>
          </w:p>
        </w:tc>
        <w:tc>
          <w:tcPr>
            <w:tcW w:w="194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32" w:right="534"/>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isi</w:t>
            </w:r>
          </w:p>
          <w:p w:rsidR="0047694C" w:rsidRDefault="00000000">
            <w:pPr>
              <w:spacing w:line="240" w:lineRule="exact"/>
              <w:ind w:left="237" w:right="242"/>
              <w:jc w:val="center"/>
              <w:rPr>
                <w:sz w:val="24"/>
                <w:szCs w:val="24"/>
              </w:rPr>
            </w:pPr>
            <w:r>
              <w:rPr>
                <w:sz w:val="24"/>
                <w:szCs w:val="24"/>
              </w:rPr>
              <w:t>Us</w:t>
            </w:r>
            <w:r>
              <w:rPr>
                <w:spacing w:val="-1"/>
                <w:sz w:val="24"/>
                <w:szCs w:val="24"/>
              </w:rPr>
              <w:t>er</w:t>
            </w:r>
            <w:r>
              <w:rPr>
                <w:sz w:val="24"/>
                <w:szCs w:val="24"/>
              </w:rPr>
              <w:t>n</w:t>
            </w:r>
            <w:r>
              <w:rPr>
                <w:spacing w:val="-3"/>
                <w:sz w:val="24"/>
                <w:szCs w:val="24"/>
              </w:rPr>
              <w:t>a</w:t>
            </w:r>
            <w:r>
              <w:rPr>
                <w:sz w:val="24"/>
                <w:szCs w:val="24"/>
              </w:rPr>
              <w:t xml:space="preserve">me </w:t>
            </w:r>
            <w:r>
              <w:rPr>
                <w:spacing w:val="2"/>
                <w:sz w:val="24"/>
                <w:szCs w:val="24"/>
              </w:rPr>
              <w:t>d</w:t>
            </w:r>
            <w:r>
              <w:rPr>
                <w:spacing w:val="-1"/>
                <w:sz w:val="24"/>
                <w:szCs w:val="24"/>
              </w:rPr>
              <w:t>a</w:t>
            </w:r>
            <w:r>
              <w:rPr>
                <w:sz w:val="24"/>
                <w:szCs w:val="24"/>
              </w:rPr>
              <w:t>n</w:t>
            </w:r>
          </w:p>
          <w:p w:rsidR="0047694C" w:rsidRDefault="00000000">
            <w:pPr>
              <w:spacing w:line="260" w:lineRule="exact"/>
              <w:ind w:left="170" w:right="174"/>
              <w:jc w:val="center"/>
              <w:rPr>
                <w:sz w:val="24"/>
                <w:szCs w:val="24"/>
              </w:rPr>
            </w:pPr>
            <w:r>
              <w:rPr>
                <w:spacing w:val="1"/>
                <w:sz w:val="24"/>
                <w:szCs w:val="24"/>
              </w:rPr>
              <w:t>P</w:t>
            </w:r>
            <w:r>
              <w:rPr>
                <w:spacing w:val="-1"/>
                <w:sz w:val="24"/>
                <w:szCs w:val="24"/>
              </w:rPr>
              <w:t>a</w:t>
            </w:r>
            <w:r>
              <w:rPr>
                <w:sz w:val="24"/>
                <w:szCs w:val="24"/>
              </w:rPr>
              <w:t>sswo</w:t>
            </w:r>
            <w:r>
              <w:rPr>
                <w:spacing w:val="-1"/>
                <w:sz w:val="24"/>
                <w:szCs w:val="24"/>
              </w:rPr>
              <w:t>r</w:t>
            </w:r>
            <w:r>
              <w:rPr>
                <w:sz w:val="24"/>
                <w:szCs w:val="24"/>
              </w:rPr>
              <w:t>d b</w:t>
            </w:r>
            <w:r>
              <w:rPr>
                <w:spacing w:val="-1"/>
                <w:sz w:val="24"/>
                <w:szCs w:val="24"/>
              </w:rPr>
              <w:t>e</w:t>
            </w:r>
            <w:r>
              <w:rPr>
                <w:sz w:val="24"/>
                <w:szCs w:val="24"/>
              </w:rPr>
              <w:t>n</w:t>
            </w:r>
            <w:r>
              <w:rPr>
                <w:spacing w:val="-1"/>
                <w:sz w:val="24"/>
                <w:szCs w:val="24"/>
              </w:rPr>
              <w:t>a</w:t>
            </w:r>
            <w:r>
              <w:rPr>
                <w:sz w:val="24"/>
                <w:szCs w:val="24"/>
              </w:rPr>
              <w:t>r</w:t>
            </w:r>
          </w:p>
        </w:tc>
        <w:tc>
          <w:tcPr>
            <w:tcW w:w="2345"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362" w:right="365"/>
              <w:jc w:val="center"/>
              <w:rPr>
                <w:sz w:val="24"/>
                <w:szCs w:val="24"/>
              </w:rPr>
            </w:pPr>
            <w:r>
              <w:rPr>
                <w:sz w:val="24"/>
                <w:szCs w:val="24"/>
              </w:rPr>
              <w:t>M</w:t>
            </w:r>
            <w:r>
              <w:rPr>
                <w:spacing w:val="-1"/>
                <w:sz w:val="24"/>
                <w:szCs w:val="24"/>
              </w:rPr>
              <w:t>a</w:t>
            </w:r>
            <w:r>
              <w:rPr>
                <w:sz w:val="24"/>
                <w:szCs w:val="24"/>
              </w:rPr>
              <w:t>suk k</w:t>
            </w:r>
            <w:r>
              <w:rPr>
                <w:spacing w:val="-1"/>
                <w:sz w:val="24"/>
                <w:szCs w:val="24"/>
              </w:rPr>
              <w:t>e</w:t>
            </w:r>
            <w:r>
              <w:rPr>
                <w:sz w:val="24"/>
                <w:szCs w:val="24"/>
              </w:rPr>
              <w:t>d</w:t>
            </w:r>
            <w:r>
              <w:rPr>
                <w:spacing w:val="-1"/>
                <w:sz w:val="24"/>
                <w:szCs w:val="24"/>
              </w:rPr>
              <w:t>a</w:t>
            </w:r>
            <w:r>
              <w:rPr>
                <w:sz w:val="24"/>
                <w:szCs w:val="24"/>
              </w:rPr>
              <w:t>lam</w:t>
            </w:r>
          </w:p>
          <w:p w:rsidR="0047694C" w:rsidRDefault="00000000">
            <w:pPr>
              <w:ind w:left="607" w:right="613"/>
              <w:jc w:val="center"/>
              <w:rPr>
                <w:sz w:val="24"/>
                <w:szCs w:val="24"/>
              </w:rPr>
            </w:pPr>
            <w:r>
              <w:rPr>
                <w:sz w:val="24"/>
                <w:szCs w:val="24"/>
              </w:rPr>
              <w:t>D</w:t>
            </w:r>
            <w:r>
              <w:rPr>
                <w:spacing w:val="-1"/>
                <w:sz w:val="24"/>
                <w:szCs w:val="24"/>
              </w:rPr>
              <w:t>a</w:t>
            </w:r>
            <w:r>
              <w:rPr>
                <w:sz w:val="24"/>
                <w:szCs w:val="24"/>
              </w:rPr>
              <w:t>shbo</w:t>
            </w:r>
            <w:r>
              <w:rPr>
                <w:spacing w:val="-1"/>
                <w:sz w:val="24"/>
                <w:szCs w:val="24"/>
              </w:rPr>
              <w:t>ard</w:t>
            </w:r>
          </w:p>
        </w:tc>
        <w:tc>
          <w:tcPr>
            <w:tcW w:w="1301"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330"/>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3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80"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17"/>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2029"/>
        <w:rPr>
          <w:sz w:val="24"/>
          <w:szCs w:val="24"/>
        </w:rPr>
        <w:sectPr w:rsidR="0047694C">
          <w:pgSz w:w="11940" w:h="16860"/>
          <w:pgMar w:top="960" w:right="1540" w:bottom="280" w:left="1680" w:header="731" w:footer="0" w:gutter="0"/>
          <w:cols w:space="720"/>
        </w:sect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3.1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3"/>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1667"/>
        <w:rPr>
          <w:sz w:val="24"/>
          <w:szCs w:val="24"/>
        </w:rPr>
      </w:pPr>
      <w:r>
        <w:rPr>
          <w:position w:val="-1"/>
          <w:sz w:val="24"/>
          <w:szCs w:val="24"/>
        </w:rPr>
        <w:t>2.   D</w:t>
      </w:r>
      <w:r>
        <w:rPr>
          <w:spacing w:val="-1"/>
          <w:position w:val="-1"/>
          <w:sz w:val="24"/>
          <w:szCs w:val="24"/>
        </w:rPr>
        <w:t>a</w:t>
      </w:r>
      <w:r>
        <w:rPr>
          <w:position w:val="-1"/>
          <w:sz w:val="24"/>
          <w:szCs w:val="24"/>
        </w:rPr>
        <w:t>shbo</w:t>
      </w:r>
      <w:r>
        <w:rPr>
          <w:spacing w:val="-1"/>
          <w:position w:val="-1"/>
          <w:sz w:val="24"/>
          <w:szCs w:val="24"/>
        </w:rPr>
        <w:t>ard</w:t>
      </w:r>
    </w:p>
    <w:p w:rsidR="0047694C" w:rsidRDefault="0047694C">
      <w:pPr>
        <w:spacing w:before="3" w:line="260" w:lineRule="exact"/>
        <w:rPr>
          <w:sz w:val="26"/>
          <w:szCs w:val="26"/>
        </w:rPr>
      </w:pPr>
    </w:p>
    <w:tbl>
      <w:tblPr>
        <w:tblW w:w="0" w:type="auto"/>
        <w:tblInd w:w="1485" w:type="dxa"/>
        <w:tblLayout w:type="fixed"/>
        <w:tblCellMar>
          <w:left w:w="0" w:type="dxa"/>
          <w:right w:w="0" w:type="dxa"/>
        </w:tblCellMar>
        <w:tblLook w:val="01E0" w:firstRow="1" w:lastRow="1" w:firstColumn="1" w:lastColumn="1" w:noHBand="0" w:noVBand="0"/>
      </w:tblPr>
      <w:tblGrid>
        <w:gridCol w:w="509"/>
        <w:gridCol w:w="2045"/>
        <w:gridCol w:w="2470"/>
        <w:gridCol w:w="1258"/>
        <w:gridCol w:w="752"/>
      </w:tblGrid>
      <w:tr w:rsidR="0047694C">
        <w:trPr>
          <w:trHeight w:hRule="exact" w:val="660"/>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80" w:lineRule="exact"/>
              <w:rPr>
                <w:sz w:val="18"/>
                <w:szCs w:val="18"/>
              </w:rPr>
            </w:pPr>
          </w:p>
          <w:p w:rsidR="0047694C" w:rsidRDefault="00000000">
            <w:pPr>
              <w:ind w:left="105"/>
              <w:rPr>
                <w:sz w:val="24"/>
                <w:szCs w:val="24"/>
              </w:rPr>
            </w:pPr>
            <w:r>
              <w:rPr>
                <w:b/>
                <w:sz w:val="24"/>
                <w:szCs w:val="24"/>
              </w:rPr>
              <w:t>No</w:t>
            </w:r>
          </w:p>
        </w:tc>
        <w:tc>
          <w:tcPr>
            <w:tcW w:w="2045" w:type="dxa"/>
            <w:tcBorders>
              <w:top w:val="single" w:sz="6" w:space="0" w:color="000000"/>
              <w:left w:val="single" w:sz="6" w:space="0" w:color="000000"/>
              <w:bottom w:val="single" w:sz="6" w:space="0" w:color="000000"/>
              <w:right w:val="single" w:sz="6" w:space="0" w:color="000000"/>
            </w:tcBorders>
          </w:tcPr>
          <w:p w:rsidR="0047694C" w:rsidRDefault="00000000">
            <w:pPr>
              <w:spacing w:before="43"/>
              <w:ind w:left="558"/>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ind w:left="498"/>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70"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80" w:lineRule="exact"/>
              <w:rPr>
                <w:sz w:val="18"/>
                <w:szCs w:val="18"/>
              </w:rPr>
            </w:pPr>
          </w:p>
          <w:p w:rsidR="0047694C" w:rsidRDefault="00000000">
            <w:pPr>
              <w:ind w:left="333"/>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43"/>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80" w:lineRule="exact"/>
              <w:rPr>
                <w:sz w:val="18"/>
                <w:szCs w:val="18"/>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6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80" w:lineRule="exact"/>
              <w:rPr>
                <w:sz w:val="18"/>
                <w:szCs w:val="18"/>
              </w:rPr>
            </w:pPr>
          </w:p>
          <w:p w:rsidR="0047694C" w:rsidRDefault="00000000">
            <w:pPr>
              <w:ind w:left="151" w:right="148"/>
              <w:jc w:val="center"/>
              <w:rPr>
                <w:sz w:val="24"/>
                <w:szCs w:val="24"/>
              </w:rPr>
            </w:pPr>
            <w:r>
              <w:rPr>
                <w:sz w:val="24"/>
                <w:szCs w:val="24"/>
              </w:rPr>
              <w:t>1</w:t>
            </w:r>
          </w:p>
        </w:tc>
        <w:tc>
          <w:tcPr>
            <w:tcW w:w="2045" w:type="dxa"/>
            <w:tcBorders>
              <w:top w:val="single" w:sz="6" w:space="0" w:color="000000"/>
              <w:left w:val="single" w:sz="6" w:space="0" w:color="000000"/>
              <w:bottom w:val="single" w:sz="6" w:space="0" w:color="000000"/>
              <w:right w:val="single" w:sz="6" w:space="0" w:color="000000"/>
            </w:tcBorders>
          </w:tcPr>
          <w:p w:rsidR="0047694C" w:rsidRDefault="00000000">
            <w:pPr>
              <w:spacing w:before="39"/>
              <w:ind w:left="525" w:right="188" w:hanging="288"/>
              <w:rPr>
                <w:sz w:val="24"/>
                <w:szCs w:val="24"/>
              </w:rPr>
            </w:pPr>
            <w:r>
              <w:rPr>
                <w:sz w:val="24"/>
                <w:szCs w:val="24"/>
              </w:rPr>
              <w:t>T</w:t>
            </w:r>
            <w:r>
              <w:rPr>
                <w:spacing w:val="-1"/>
                <w:sz w:val="24"/>
                <w:szCs w:val="24"/>
              </w:rPr>
              <w:t>a</w:t>
            </w:r>
            <w:r>
              <w:rPr>
                <w:sz w:val="24"/>
                <w:szCs w:val="24"/>
              </w:rPr>
              <w:t>mpil hal</w:t>
            </w:r>
            <w:r>
              <w:rPr>
                <w:spacing w:val="-1"/>
                <w:sz w:val="24"/>
                <w:szCs w:val="24"/>
              </w:rPr>
              <w:t>a</w:t>
            </w:r>
            <w:r>
              <w:rPr>
                <w:sz w:val="24"/>
                <w:szCs w:val="24"/>
              </w:rPr>
              <w:t>man d</w:t>
            </w:r>
            <w:r>
              <w:rPr>
                <w:spacing w:val="-1"/>
                <w:sz w:val="24"/>
                <w:szCs w:val="24"/>
              </w:rPr>
              <w:t>a</w:t>
            </w:r>
            <w:r>
              <w:rPr>
                <w:sz w:val="24"/>
                <w:szCs w:val="24"/>
              </w:rPr>
              <w:t>shbo</w:t>
            </w:r>
            <w:r>
              <w:rPr>
                <w:spacing w:val="-1"/>
                <w:sz w:val="24"/>
                <w:szCs w:val="24"/>
              </w:rPr>
              <w:t>ard</w:t>
            </w:r>
          </w:p>
        </w:tc>
        <w:tc>
          <w:tcPr>
            <w:tcW w:w="2470"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80" w:lineRule="exact"/>
              <w:rPr>
                <w:sz w:val="18"/>
                <w:szCs w:val="18"/>
              </w:rPr>
            </w:pPr>
          </w:p>
          <w:p w:rsidR="0047694C" w:rsidRDefault="00000000">
            <w:pPr>
              <w:ind w:left="666"/>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39"/>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80" w:lineRule="exact"/>
              <w:rPr>
                <w:sz w:val="18"/>
                <w:szCs w:val="18"/>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3.2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D</w:t>
      </w:r>
      <w:r>
        <w:rPr>
          <w:spacing w:val="-1"/>
          <w:sz w:val="24"/>
          <w:szCs w:val="24"/>
        </w:rPr>
        <w:t>a</w:t>
      </w:r>
      <w:r>
        <w:rPr>
          <w:sz w:val="24"/>
          <w:szCs w:val="24"/>
        </w:rPr>
        <w:t>shbo</w:t>
      </w:r>
      <w:r>
        <w:rPr>
          <w:spacing w:val="-1"/>
          <w:sz w:val="24"/>
          <w:szCs w:val="24"/>
        </w:rPr>
        <w:t>a</w:t>
      </w:r>
      <w:r>
        <w:rPr>
          <w:sz w:val="24"/>
          <w:szCs w:val="24"/>
        </w:rPr>
        <w:t>rd</w:t>
      </w:r>
      <w:r>
        <w:rPr>
          <w:spacing w:val="-1"/>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180" w:lineRule="exact"/>
        <w:rPr>
          <w:sz w:val="18"/>
          <w:szCs w:val="18"/>
        </w:rPr>
      </w:pPr>
    </w:p>
    <w:p w:rsidR="0047694C" w:rsidRDefault="00000000">
      <w:pPr>
        <w:spacing w:line="260" w:lineRule="exact"/>
        <w:ind w:left="1667"/>
        <w:rPr>
          <w:sz w:val="24"/>
          <w:szCs w:val="24"/>
        </w:rPr>
      </w:pPr>
      <w:r>
        <w:rPr>
          <w:position w:val="-1"/>
          <w:sz w:val="24"/>
          <w:szCs w:val="24"/>
        </w:rPr>
        <w:t xml:space="preserve">3.   </w:t>
      </w:r>
      <w:r>
        <w:rPr>
          <w:spacing w:val="1"/>
          <w:position w:val="-1"/>
          <w:sz w:val="24"/>
          <w:szCs w:val="24"/>
        </w:rPr>
        <w:t>P</w:t>
      </w:r>
      <w:r>
        <w:rPr>
          <w:position w:val="-1"/>
          <w:sz w:val="24"/>
          <w:szCs w:val="24"/>
        </w:rPr>
        <w:t>rod</w:t>
      </w:r>
      <w:r>
        <w:rPr>
          <w:spacing w:val="-1"/>
          <w:position w:val="-1"/>
          <w:sz w:val="24"/>
          <w:szCs w:val="24"/>
        </w:rPr>
        <w:t>u</w:t>
      </w:r>
      <w:r>
        <w:rPr>
          <w:spacing w:val="-3"/>
          <w:position w:val="-1"/>
          <w:sz w:val="24"/>
          <w:szCs w:val="24"/>
        </w:rPr>
        <w:t>c</w:t>
      </w:r>
      <w:r>
        <w:rPr>
          <w:position w:val="-1"/>
          <w:sz w:val="24"/>
          <w:szCs w:val="24"/>
        </w:rPr>
        <w:t>t</w:t>
      </w:r>
    </w:p>
    <w:p w:rsidR="0047694C" w:rsidRDefault="0047694C">
      <w:pPr>
        <w:spacing w:before="3" w:line="260" w:lineRule="exact"/>
        <w:rPr>
          <w:sz w:val="26"/>
          <w:szCs w:val="26"/>
        </w:rPr>
      </w:pPr>
    </w:p>
    <w:tbl>
      <w:tblPr>
        <w:tblW w:w="0" w:type="auto"/>
        <w:tblInd w:w="1446" w:type="dxa"/>
        <w:tblLayout w:type="fixed"/>
        <w:tblCellMar>
          <w:left w:w="0" w:type="dxa"/>
          <w:right w:w="0" w:type="dxa"/>
        </w:tblCellMar>
        <w:tblLook w:val="01E0" w:firstRow="1" w:lastRow="1" w:firstColumn="1" w:lastColumn="1" w:noHBand="0" w:noVBand="0"/>
      </w:tblPr>
      <w:tblGrid>
        <w:gridCol w:w="512"/>
        <w:gridCol w:w="2064"/>
        <w:gridCol w:w="2489"/>
        <w:gridCol w:w="1258"/>
        <w:gridCol w:w="752"/>
      </w:tblGrid>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02"/>
              <w:rPr>
                <w:sz w:val="24"/>
                <w:szCs w:val="24"/>
              </w:rPr>
            </w:pPr>
            <w:r>
              <w:rPr>
                <w:b/>
                <w:sz w:val="24"/>
                <w:szCs w:val="24"/>
              </w:rPr>
              <w:t>No</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65"/>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505"/>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34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81"/>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4"/>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48" w:right="154"/>
              <w:jc w:val="center"/>
              <w:rPr>
                <w:sz w:val="24"/>
                <w:szCs w:val="24"/>
              </w:rPr>
            </w:pPr>
            <w:r>
              <w:rPr>
                <w:sz w:val="24"/>
                <w:szCs w:val="24"/>
              </w:rPr>
              <w:t>1</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55" w:right="155"/>
              <w:jc w:val="center"/>
              <w:rPr>
                <w:sz w:val="24"/>
                <w:szCs w:val="24"/>
              </w:rPr>
            </w:pPr>
            <w:r>
              <w:rPr>
                <w:spacing w:val="-6"/>
                <w:sz w:val="24"/>
                <w:szCs w:val="24"/>
              </w:rPr>
              <w:t>I</w:t>
            </w:r>
            <w:r>
              <w:rPr>
                <w:sz w:val="24"/>
                <w:szCs w:val="24"/>
              </w:rPr>
              <w:t>mport E</w:t>
            </w:r>
            <w:r>
              <w:rPr>
                <w:spacing w:val="5"/>
                <w:sz w:val="24"/>
                <w:szCs w:val="24"/>
              </w:rPr>
              <w:t>x</w:t>
            </w:r>
            <w:r>
              <w:rPr>
                <w:spacing w:val="-1"/>
                <w:sz w:val="24"/>
                <w:szCs w:val="24"/>
              </w:rPr>
              <w:t>ce</w:t>
            </w:r>
            <w:r>
              <w:rPr>
                <w:sz w:val="24"/>
                <w:szCs w:val="24"/>
              </w:rPr>
              <w:t>l dan</w:t>
            </w:r>
          </w:p>
          <w:p w:rsidR="0047694C" w:rsidRDefault="00000000">
            <w:pPr>
              <w:spacing w:line="260" w:lineRule="exact"/>
              <w:ind w:left="451" w:right="451"/>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678"/>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8" w:right="154"/>
              <w:jc w:val="center"/>
              <w:rPr>
                <w:sz w:val="24"/>
                <w:szCs w:val="24"/>
              </w:rPr>
            </w:pPr>
            <w:r>
              <w:rPr>
                <w:sz w:val="24"/>
                <w:szCs w:val="24"/>
              </w:rPr>
              <w:t>2</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76" w:right="214" w:hanging="118"/>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26"/>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 d</w:t>
            </w:r>
            <w:r>
              <w:rPr>
                <w:spacing w:val="-1"/>
                <w:sz w:val="24"/>
                <w:szCs w:val="24"/>
              </w:rPr>
              <w:t>a</w:t>
            </w:r>
            <w:r>
              <w:rPr>
                <w:spacing w:val="6"/>
                <w:sz w:val="24"/>
                <w:szCs w:val="24"/>
              </w:rPr>
              <w:t>t</w:t>
            </w:r>
            <w:r>
              <w:rPr>
                <w:sz w:val="24"/>
                <w:szCs w:val="24"/>
              </w:rPr>
              <w: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8" w:right="154"/>
              <w:jc w:val="center"/>
              <w:rPr>
                <w:sz w:val="24"/>
                <w:szCs w:val="24"/>
              </w:rPr>
            </w:pPr>
            <w:r>
              <w:rPr>
                <w:sz w:val="24"/>
                <w:szCs w:val="24"/>
              </w:rPr>
              <w:t>3</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20" w:right="218"/>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607" w:right="612"/>
              <w:jc w:val="center"/>
              <w:rPr>
                <w:sz w:val="24"/>
                <w:szCs w:val="24"/>
              </w:rPr>
            </w:pPr>
            <w:r>
              <w:rPr>
                <w:sz w:val="24"/>
                <w:szCs w:val="24"/>
              </w:rPr>
              <w:t>len</w:t>
            </w:r>
            <w:r>
              <w:rPr>
                <w:spacing w:val="-3"/>
                <w:sz w:val="24"/>
                <w:szCs w:val="24"/>
              </w:rPr>
              <w:t>g</w:t>
            </w:r>
            <w:r>
              <w:rPr>
                <w:sz w:val="24"/>
                <w:szCs w:val="24"/>
              </w:rPr>
              <w:t>k</w:t>
            </w:r>
            <w:r>
              <w:rPr>
                <w:spacing w:val="-1"/>
                <w:sz w:val="24"/>
                <w:szCs w:val="24"/>
              </w:rPr>
              <w:t>a</w:t>
            </w:r>
            <w:r>
              <w:rPr>
                <w:sz w:val="24"/>
                <w:szCs w:val="24"/>
              </w:rPr>
              <w:t>p</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510"/>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simp</w:t>
            </w:r>
            <w:r>
              <w:rPr>
                <w:spacing w:val="-1"/>
                <w:sz w:val="24"/>
                <w:szCs w:val="24"/>
              </w:rPr>
              <w:t>a</w:t>
            </w:r>
            <w:r>
              <w:rPr>
                <w:sz w:val="24"/>
                <w:szCs w:val="24"/>
              </w:rPr>
              <w:t>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8" w:right="154"/>
              <w:jc w:val="center"/>
              <w:rPr>
                <w:sz w:val="24"/>
                <w:szCs w:val="24"/>
              </w:rPr>
            </w:pPr>
            <w:r>
              <w:rPr>
                <w:sz w:val="24"/>
                <w:szCs w:val="24"/>
              </w:rPr>
              <w:t>4</w:t>
            </w:r>
          </w:p>
        </w:tc>
        <w:tc>
          <w:tcPr>
            <w:tcW w:w="206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23"/>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48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7" w:right="107"/>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827" w:right="828"/>
              <w:jc w:val="center"/>
              <w:rPr>
                <w:sz w:val="24"/>
                <w:szCs w:val="24"/>
              </w:rPr>
            </w:pP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8" w:right="154"/>
              <w:jc w:val="center"/>
              <w:rPr>
                <w:sz w:val="24"/>
                <w:szCs w:val="24"/>
              </w:rPr>
            </w:pPr>
            <w:r>
              <w:rPr>
                <w:sz w:val="24"/>
                <w:szCs w:val="24"/>
              </w:rPr>
              <w:t>5</w:t>
            </w:r>
          </w:p>
        </w:tc>
        <w:tc>
          <w:tcPr>
            <w:tcW w:w="206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35"/>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48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39" w:right="235"/>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837" w:right="831"/>
              <w:jc w:val="center"/>
              <w:rPr>
                <w:sz w:val="24"/>
                <w:szCs w:val="24"/>
              </w:rPr>
            </w:pPr>
            <w:r>
              <w:rPr>
                <w:sz w:val="24"/>
                <w:szCs w:val="24"/>
              </w:rPr>
              <w:t>pro</w:t>
            </w:r>
            <w:r>
              <w:rPr>
                <w:spacing w:val="-1"/>
                <w:sz w:val="24"/>
                <w:szCs w:val="24"/>
              </w:rPr>
              <w:t>d</w:t>
            </w:r>
            <w:r>
              <w:rPr>
                <w:sz w:val="24"/>
                <w:szCs w:val="24"/>
              </w:rPr>
              <w:t>u</w:t>
            </w:r>
            <w:r>
              <w:rPr>
                <w:spacing w:val="-1"/>
                <w:sz w:val="24"/>
                <w:szCs w:val="24"/>
              </w:rPr>
              <w:t>c</w:t>
            </w:r>
            <w:r>
              <w:rPr>
                <w:sz w:val="24"/>
                <w:szCs w:val="24"/>
              </w:rPr>
              <w:t>t</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8" w:right="154"/>
              <w:jc w:val="center"/>
              <w:rPr>
                <w:sz w:val="24"/>
                <w:szCs w:val="24"/>
              </w:rPr>
            </w:pPr>
            <w:r>
              <w:rPr>
                <w:sz w:val="24"/>
                <w:szCs w:val="24"/>
              </w:rPr>
              <w:t>6</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26" w:right="325"/>
              <w:jc w:val="center"/>
              <w:rPr>
                <w:sz w:val="24"/>
                <w:szCs w:val="24"/>
              </w:rPr>
            </w:pPr>
            <w:r>
              <w:rPr>
                <w:sz w:val="24"/>
                <w:szCs w:val="24"/>
              </w:rPr>
              <w:t>M</w:t>
            </w:r>
            <w:r>
              <w:rPr>
                <w:spacing w:val="-1"/>
                <w:sz w:val="24"/>
                <w:szCs w:val="24"/>
              </w:rPr>
              <w:t>e</w:t>
            </w:r>
            <w:r>
              <w:rPr>
                <w:sz w:val="24"/>
                <w:szCs w:val="24"/>
              </w:rPr>
              <w:t>ru</w:t>
            </w:r>
            <w:r>
              <w:rPr>
                <w:spacing w:val="-1"/>
                <w:sz w:val="24"/>
                <w:szCs w:val="24"/>
              </w:rPr>
              <w:t>b</w:t>
            </w:r>
            <w:r>
              <w:rPr>
                <w:spacing w:val="-3"/>
                <w:sz w:val="24"/>
                <w:szCs w:val="24"/>
              </w:rPr>
              <w:t>a</w:t>
            </w:r>
            <w:r>
              <w:rPr>
                <w:sz w:val="24"/>
                <w:szCs w:val="24"/>
              </w:rPr>
              <w:t>h d</w:t>
            </w:r>
            <w:r>
              <w:rPr>
                <w:spacing w:val="-1"/>
                <w:sz w:val="24"/>
                <w:szCs w:val="24"/>
              </w:rPr>
              <w:t>a</w:t>
            </w:r>
            <w:r>
              <w:rPr>
                <w:spacing w:val="3"/>
                <w:sz w:val="24"/>
                <w:szCs w:val="24"/>
              </w:rPr>
              <w:t>t</w:t>
            </w:r>
            <w:r>
              <w:rPr>
                <w:sz w:val="24"/>
                <w:szCs w:val="24"/>
              </w:rPr>
              <w:t>a</w:t>
            </w:r>
          </w:p>
          <w:p w:rsidR="0047694C" w:rsidRDefault="00000000">
            <w:pPr>
              <w:ind w:left="611" w:right="619"/>
              <w:jc w:val="center"/>
              <w:rPr>
                <w:sz w:val="24"/>
                <w:szCs w:val="24"/>
              </w:rPr>
            </w:pPr>
            <w:r>
              <w:rPr>
                <w:spacing w:val="1"/>
                <w:sz w:val="24"/>
                <w:szCs w:val="24"/>
              </w:rPr>
              <w:t>P</w:t>
            </w:r>
            <w:r>
              <w:rPr>
                <w:spacing w:val="-1"/>
                <w:sz w:val="24"/>
                <w:szCs w:val="24"/>
              </w:rPr>
              <w:t>r</w:t>
            </w:r>
            <w:r>
              <w:rPr>
                <w:sz w:val="24"/>
                <w:szCs w:val="24"/>
              </w:rPr>
              <w:t>odu</w:t>
            </w:r>
            <w:r>
              <w:rPr>
                <w:spacing w:val="-3"/>
                <w:sz w:val="24"/>
                <w:szCs w:val="24"/>
              </w:rPr>
              <w:t>c</w:t>
            </w:r>
            <w:r>
              <w:rPr>
                <w:sz w:val="24"/>
                <w:szCs w:val="24"/>
              </w:rPr>
              <w:t>t</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537"/>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ru</w:t>
            </w:r>
            <w:r>
              <w:rPr>
                <w:spacing w:val="-1"/>
                <w:sz w:val="24"/>
                <w:szCs w:val="24"/>
              </w:rPr>
              <w:t>p</w:t>
            </w:r>
            <w:r>
              <w:rPr>
                <w:sz w:val="24"/>
                <w:szCs w:val="24"/>
              </w:rPr>
              <w:t>d</w:t>
            </w:r>
            <w:r>
              <w:rPr>
                <w:spacing w:val="-1"/>
                <w:sz w:val="24"/>
                <w:szCs w:val="24"/>
              </w:rPr>
              <w:t>a</w:t>
            </w:r>
            <w:r>
              <w:rPr>
                <w:sz w:val="24"/>
                <w:szCs w:val="24"/>
              </w:rPr>
              <w:t>te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48" w:right="154"/>
              <w:jc w:val="center"/>
              <w:rPr>
                <w:sz w:val="24"/>
                <w:szCs w:val="24"/>
              </w:rPr>
            </w:pPr>
            <w:r>
              <w:rPr>
                <w:sz w:val="24"/>
                <w:szCs w:val="24"/>
              </w:rPr>
              <w:t>7</w:t>
            </w:r>
          </w:p>
        </w:tc>
        <w:tc>
          <w:tcPr>
            <w:tcW w:w="206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99" w:right="200"/>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p>
          <w:p w:rsidR="0047694C" w:rsidRDefault="00000000">
            <w:pPr>
              <w:spacing w:line="260" w:lineRule="exact"/>
              <w:ind w:left="611" w:right="619"/>
              <w:jc w:val="center"/>
              <w:rPr>
                <w:sz w:val="24"/>
                <w:szCs w:val="24"/>
              </w:rPr>
            </w:pP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p>
        </w:tc>
        <w:tc>
          <w:tcPr>
            <w:tcW w:w="248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577"/>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7" w:line="200" w:lineRule="exact"/>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3.3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60" w:lineRule="exact"/>
        <w:rPr>
          <w:sz w:val="17"/>
          <w:szCs w:val="17"/>
        </w:rPr>
      </w:pPr>
    </w:p>
    <w:p w:rsidR="0047694C" w:rsidRDefault="00000000">
      <w:pPr>
        <w:ind w:left="1667"/>
        <w:rPr>
          <w:sz w:val="24"/>
          <w:szCs w:val="24"/>
        </w:rPr>
      </w:pPr>
      <w:r>
        <w:rPr>
          <w:sz w:val="24"/>
          <w:szCs w:val="24"/>
        </w:rPr>
        <w:t xml:space="preserve">4.   </w:t>
      </w:r>
      <w:r>
        <w:rPr>
          <w:spacing w:val="1"/>
          <w:sz w:val="24"/>
          <w:szCs w:val="24"/>
        </w:rPr>
        <w:t>S</w:t>
      </w:r>
      <w:r>
        <w:rPr>
          <w:sz w:val="24"/>
          <w:szCs w:val="24"/>
        </w:rPr>
        <w:t>uppli</w:t>
      </w:r>
      <w:r>
        <w:rPr>
          <w:spacing w:val="-1"/>
          <w:sz w:val="24"/>
          <w:szCs w:val="24"/>
        </w:rPr>
        <w:t>e</w:t>
      </w:r>
      <w:r>
        <w:rPr>
          <w:sz w:val="24"/>
          <w:szCs w:val="24"/>
        </w:rPr>
        <w:t>r</w:t>
      </w:r>
    </w:p>
    <w:p w:rsidR="0047694C" w:rsidRDefault="0047694C">
      <w:pPr>
        <w:spacing w:before="12" w:line="260" w:lineRule="exact"/>
        <w:rPr>
          <w:sz w:val="26"/>
          <w:szCs w:val="26"/>
        </w:rPr>
      </w:pPr>
    </w:p>
    <w:tbl>
      <w:tblPr>
        <w:tblW w:w="0" w:type="auto"/>
        <w:tblInd w:w="1715" w:type="dxa"/>
        <w:tblLayout w:type="fixed"/>
        <w:tblCellMar>
          <w:left w:w="0" w:type="dxa"/>
          <w:right w:w="0" w:type="dxa"/>
        </w:tblCellMar>
        <w:tblLook w:val="01E0" w:firstRow="1" w:lastRow="1" w:firstColumn="1" w:lastColumn="1" w:noHBand="0" w:noVBand="0"/>
      </w:tblPr>
      <w:tblGrid>
        <w:gridCol w:w="826"/>
        <w:gridCol w:w="1920"/>
        <w:gridCol w:w="2314"/>
        <w:gridCol w:w="1258"/>
        <w:gridCol w:w="752"/>
      </w:tblGrid>
      <w:tr w:rsidR="0047694C">
        <w:trPr>
          <w:trHeight w:hRule="exact" w:val="562"/>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256"/>
              <w:rPr>
                <w:sz w:val="24"/>
                <w:szCs w:val="24"/>
              </w:rPr>
            </w:pPr>
            <w:r>
              <w:rPr>
                <w:b/>
                <w:sz w:val="24"/>
                <w:szCs w:val="24"/>
              </w:rPr>
              <w:t>No</w:t>
            </w:r>
          </w:p>
        </w:tc>
        <w:tc>
          <w:tcPr>
            <w:tcW w:w="192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493"/>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33"/>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314"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256"/>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2"/>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81"/>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2"/>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307" w:right="309"/>
              <w:jc w:val="center"/>
              <w:rPr>
                <w:sz w:val="24"/>
                <w:szCs w:val="24"/>
              </w:rPr>
            </w:pPr>
            <w:r>
              <w:rPr>
                <w:sz w:val="24"/>
                <w:szCs w:val="24"/>
              </w:rPr>
              <w:t>1</w:t>
            </w:r>
          </w:p>
        </w:tc>
        <w:tc>
          <w:tcPr>
            <w:tcW w:w="1920" w:type="dxa"/>
            <w:tcBorders>
              <w:top w:val="single" w:sz="6" w:space="0" w:color="000000"/>
              <w:left w:val="single" w:sz="6" w:space="0" w:color="000000"/>
              <w:bottom w:val="single" w:sz="6" w:space="0" w:color="000000"/>
              <w:right w:val="single" w:sz="6" w:space="0" w:color="000000"/>
            </w:tcBorders>
          </w:tcPr>
          <w:p w:rsidR="0047694C" w:rsidRDefault="00000000">
            <w:pPr>
              <w:spacing w:before="2" w:line="260" w:lineRule="exact"/>
              <w:ind w:left="306" w:right="140" w:hanging="118"/>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314" w:type="dxa"/>
            <w:tcBorders>
              <w:top w:val="single" w:sz="6" w:space="0" w:color="000000"/>
              <w:left w:val="single" w:sz="6" w:space="0" w:color="000000"/>
              <w:bottom w:val="single" w:sz="6" w:space="0" w:color="000000"/>
              <w:right w:val="single" w:sz="6" w:space="0" w:color="000000"/>
            </w:tcBorders>
          </w:tcPr>
          <w:p w:rsidR="0047694C" w:rsidRDefault="00000000">
            <w:pPr>
              <w:spacing w:before="2" w:line="260" w:lineRule="exact"/>
              <w:ind w:left="952" w:right="226" w:hanging="682"/>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w:t>
            </w:r>
            <w:r>
              <w:rPr>
                <w:spacing w:val="1"/>
                <w:sz w:val="24"/>
                <w:szCs w:val="24"/>
              </w:rPr>
              <w:t>p</w:t>
            </w:r>
            <w:r>
              <w:rPr>
                <w:spacing w:val="-1"/>
                <w:sz w:val="24"/>
                <w:szCs w:val="24"/>
              </w:rPr>
              <w:t>a</w:t>
            </w:r>
            <w:r>
              <w:rPr>
                <w:sz w:val="24"/>
                <w:szCs w:val="24"/>
              </w:rPr>
              <w:t>n 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pacing w:val="1"/>
                <w:sz w:val="24"/>
                <w:szCs w:val="24"/>
              </w:rPr>
              <w:t>l</w:t>
            </w:r>
            <w:r>
              <w:rPr>
                <w:sz w:val="24"/>
                <w:szCs w:val="24"/>
              </w:rPr>
              <w:t>id</w:t>
            </w:r>
          </w:p>
        </w:tc>
      </w:tr>
      <w:tr w:rsidR="0047694C">
        <w:trPr>
          <w:trHeight w:hRule="exact" w:val="562"/>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07" w:right="309"/>
              <w:jc w:val="center"/>
              <w:rPr>
                <w:sz w:val="24"/>
                <w:szCs w:val="24"/>
              </w:rPr>
            </w:pPr>
            <w:r>
              <w:rPr>
                <w:sz w:val="24"/>
                <w:szCs w:val="24"/>
              </w:rPr>
              <w:t>2</w:t>
            </w:r>
          </w:p>
        </w:tc>
        <w:tc>
          <w:tcPr>
            <w:tcW w:w="192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51" w:right="143"/>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537" w:right="537"/>
              <w:jc w:val="center"/>
              <w:rPr>
                <w:sz w:val="24"/>
                <w:szCs w:val="24"/>
              </w:rPr>
            </w:pPr>
            <w:r>
              <w:rPr>
                <w:sz w:val="24"/>
                <w:szCs w:val="24"/>
              </w:rPr>
              <w:t>len</w:t>
            </w:r>
            <w:r>
              <w:rPr>
                <w:spacing w:val="-3"/>
                <w:sz w:val="24"/>
                <w:szCs w:val="24"/>
              </w:rPr>
              <w:t>g</w:t>
            </w:r>
            <w:r>
              <w:rPr>
                <w:sz w:val="24"/>
                <w:szCs w:val="24"/>
              </w:rPr>
              <w:t>k</w:t>
            </w:r>
            <w:r>
              <w:rPr>
                <w:spacing w:val="-1"/>
                <w:sz w:val="24"/>
                <w:szCs w:val="24"/>
              </w:rPr>
              <w:t>a</w:t>
            </w:r>
            <w:r>
              <w:rPr>
                <w:sz w:val="24"/>
                <w:szCs w:val="24"/>
              </w:rPr>
              <w:t>p</w:t>
            </w:r>
          </w:p>
        </w:tc>
        <w:tc>
          <w:tcPr>
            <w:tcW w:w="231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24"/>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rsimpan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pacing w:val="1"/>
                <w:sz w:val="24"/>
                <w:szCs w:val="24"/>
              </w:rPr>
              <w:t>l</w:t>
            </w:r>
            <w:r>
              <w:rPr>
                <w:sz w:val="24"/>
                <w:szCs w:val="24"/>
              </w:rPr>
              <w:t>id</w:t>
            </w:r>
          </w:p>
        </w:tc>
      </w:tr>
      <w:tr w:rsidR="0047694C">
        <w:trPr>
          <w:trHeight w:hRule="exact" w:val="562"/>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07" w:right="309"/>
              <w:jc w:val="center"/>
              <w:rPr>
                <w:sz w:val="24"/>
                <w:szCs w:val="24"/>
              </w:rPr>
            </w:pPr>
            <w:r>
              <w:rPr>
                <w:sz w:val="24"/>
                <w:szCs w:val="24"/>
              </w:rPr>
              <w:t>3</w:t>
            </w:r>
          </w:p>
        </w:tc>
        <w:tc>
          <w:tcPr>
            <w:tcW w:w="1920"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53"/>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31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51" w:right="54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p w:rsidR="0047694C" w:rsidRDefault="00000000">
            <w:pPr>
              <w:spacing w:line="260" w:lineRule="exact"/>
              <w:ind w:left="179" w:right="171"/>
              <w:jc w:val="center"/>
              <w:rPr>
                <w:sz w:val="24"/>
                <w:szCs w:val="24"/>
              </w:rPr>
            </w:pPr>
            <w:r>
              <w:rPr>
                <w:sz w:val="24"/>
                <w:szCs w:val="24"/>
              </w:rPr>
              <w:t>dihal</w:t>
            </w:r>
            <w:r>
              <w:rPr>
                <w:spacing w:val="-1"/>
                <w:sz w:val="24"/>
                <w:szCs w:val="24"/>
              </w:rPr>
              <w:t>a</w:t>
            </w:r>
            <w:r>
              <w:rPr>
                <w:sz w:val="24"/>
                <w:szCs w:val="24"/>
              </w:rPr>
              <w:t>man Sup</w:t>
            </w:r>
            <w:r>
              <w:rPr>
                <w:spacing w:val="1"/>
                <w:sz w:val="24"/>
                <w:szCs w:val="24"/>
              </w:rPr>
              <w:t>p</w:t>
            </w:r>
            <w:r>
              <w:rPr>
                <w:sz w:val="24"/>
                <w:szCs w:val="24"/>
              </w:rPr>
              <w:t>lier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pacing w:val="1"/>
                <w:sz w:val="24"/>
                <w:szCs w:val="24"/>
              </w:rPr>
              <w:t>l</w:t>
            </w:r>
            <w:r>
              <w:rPr>
                <w:sz w:val="24"/>
                <w:szCs w:val="24"/>
              </w:rPr>
              <w:t>id</w:t>
            </w:r>
          </w:p>
        </w:tc>
      </w:tr>
      <w:tr w:rsidR="0047694C">
        <w:trPr>
          <w:trHeight w:hRule="exact" w:val="562"/>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307" w:right="309"/>
              <w:jc w:val="center"/>
              <w:rPr>
                <w:sz w:val="24"/>
                <w:szCs w:val="24"/>
              </w:rPr>
            </w:pPr>
            <w:r>
              <w:rPr>
                <w:sz w:val="24"/>
                <w:szCs w:val="24"/>
              </w:rPr>
              <w:t>4</w:t>
            </w:r>
          </w:p>
        </w:tc>
        <w:tc>
          <w:tcPr>
            <w:tcW w:w="1920"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265"/>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314"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53" w:right="146"/>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707" w:right="702"/>
              <w:jc w:val="center"/>
              <w:rPr>
                <w:sz w:val="24"/>
                <w:szCs w:val="24"/>
              </w:rPr>
            </w:pPr>
            <w:r>
              <w:rPr>
                <w:spacing w:val="1"/>
                <w:sz w:val="24"/>
                <w:szCs w:val="24"/>
              </w:rPr>
              <w:t>S</w:t>
            </w:r>
            <w:r>
              <w:rPr>
                <w:sz w:val="24"/>
                <w:szCs w:val="24"/>
              </w:rPr>
              <w:t>uppli</w:t>
            </w:r>
            <w:r>
              <w:rPr>
                <w:spacing w:val="-1"/>
                <w:sz w:val="24"/>
                <w:szCs w:val="24"/>
              </w:rPr>
              <w:t>e</w:t>
            </w:r>
            <w:r>
              <w:rPr>
                <w:sz w:val="24"/>
                <w:szCs w:val="24"/>
              </w:rPr>
              <w:t>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pacing w:val="1"/>
                <w:sz w:val="24"/>
                <w:szCs w:val="24"/>
              </w:rPr>
              <w:t>l</w:t>
            </w:r>
            <w:r>
              <w:rPr>
                <w:sz w:val="24"/>
                <w:szCs w:val="24"/>
              </w:rPr>
              <w:t>id</w:t>
            </w:r>
          </w:p>
        </w:tc>
      </w:tr>
      <w:tr w:rsidR="0047694C">
        <w:trPr>
          <w:trHeight w:hRule="exact" w:val="564"/>
        </w:trPr>
        <w:tc>
          <w:tcPr>
            <w:tcW w:w="826"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07" w:right="309"/>
              <w:jc w:val="center"/>
              <w:rPr>
                <w:sz w:val="24"/>
                <w:szCs w:val="24"/>
              </w:rPr>
            </w:pPr>
            <w:r>
              <w:rPr>
                <w:sz w:val="24"/>
                <w:szCs w:val="24"/>
              </w:rPr>
              <w:t>5</w:t>
            </w:r>
          </w:p>
        </w:tc>
        <w:tc>
          <w:tcPr>
            <w:tcW w:w="192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56" w:right="250"/>
              <w:jc w:val="center"/>
              <w:rPr>
                <w:sz w:val="24"/>
                <w:szCs w:val="24"/>
              </w:rPr>
            </w:pPr>
            <w:r>
              <w:rPr>
                <w:sz w:val="24"/>
                <w:szCs w:val="24"/>
              </w:rPr>
              <w:t>M</w:t>
            </w:r>
            <w:r>
              <w:rPr>
                <w:spacing w:val="-1"/>
                <w:sz w:val="24"/>
                <w:szCs w:val="24"/>
              </w:rPr>
              <w:t>e</w:t>
            </w:r>
            <w:r>
              <w:rPr>
                <w:sz w:val="24"/>
                <w:szCs w:val="24"/>
              </w:rPr>
              <w:t>ru</w:t>
            </w:r>
            <w:r>
              <w:rPr>
                <w:spacing w:val="-1"/>
                <w:sz w:val="24"/>
                <w:szCs w:val="24"/>
              </w:rPr>
              <w:t>b</w:t>
            </w:r>
            <w:r>
              <w:rPr>
                <w:spacing w:val="-3"/>
                <w:sz w:val="24"/>
                <w:szCs w:val="24"/>
              </w:rPr>
              <w:t>a</w:t>
            </w:r>
            <w:r>
              <w:rPr>
                <w:sz w:val="24"/>
                <w:szCs w:val="24"/>
              </w:rPr>
              <w:t>h d</w:t>
            </w:r>
            <w:r>
              <w:rPr>
                <w:spacing w:val="-1"/>
                <w:sz w:val="24"/>
                <w:szCs w:val="24"/>
              </w:rPr>
              <w:t>a</w:t>
            </w:r>
            <w:r>
              <w:rPr>
                <w:spacing w:val="3"/>
                <w:sz w:val="24"/>
                <w:szCs w:val="24"/>
              </w:rPr>
              <w:t>t</w:t>
            </w:r>
            <w:r>
              <w:rPr>
                <w:sz w:val="24"/>
                <w:szCs w:val="24"/>
              </w:rPr>
              <w:t>a</w:t>
            </w:r>
          </w:p>
          <w:p w:rsidR="0047694C" w:rsidRDefault="00000000">
            <w:pPr>
              <w:spacing w:line="260" w:lineRule="exact"/>
              <w:ind w:left="508" w:right="508"/>
              <w:jc w:val="center"/>
              <w:rPr>
                <w:sz w:val="24"/>
                <w:szCs w:val="24"/>
              </w:rPr>
            </w:pPr>
            <w:r>
              <w:rPr>
                <w:spacing w:val="1"/>
                <w:sz w:val="24"/>
                <w:szCs w:val="24"/>
              </w:rPr>
              <w:t>S</w:t>
            </w:r>
            <w:r>
              <w:rPr>
                <w:sz w:val="24"/>
                <w:szCs w:val="24"/>
              </w:rPr>
              <w:t>uppli</w:t>
            </w:r>
            <w:r>
              <w:rPr>
                <w:spacing w:val="-1"/>
                <w:sz w:val="24"/>
                <w:szCs w:val="24"/>
              </w:rPr>
              <w:t>e</w:t>
            </w:r>
            <w:r>
              <w:rPr>
                <w:sz w:val="24"/>
                <w:szCs w:val="24"/>
              </w:rPr>
              <w:t>r</w:t>
            </w:r>
          </w:p>
        </w:tc>
        <w:tc>
          <w:tcPr>
            <w:tcW w:w="231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50"/>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up</w:t>
            </w:r>
            <w:r>
              <w:rPr>
                <w:spacing w:val="2"/>
                <w:sz w:val="24"/>
                <w:szCs w:val="24"/>
              </w:rPr>
              <w:t>d</w:t>
            </w:r>
            <w:r>
              <w:rPr>
                <w:spacing w:val="-1"/>
                <w:sz w:val="24"/>
                <w:szCs w:val="24"/>
              </w:rPr>
              <w:t>a</w:t>
            </w:r>
            <w:r>
              <w:rPr>
                <w:sz w:val="24"/>
                <w:szCs w:val="24"/>
              </w:rPr>
              <w:t>te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pacing w:val="1"/>
                <w:sz w:val="24"/>
                <w:szCs w:val="24"/>
              </w:rPr>
              <w:t>l</w:t>
            </w:r>
            <w:r>
              <w:rPr>
                <w:sz w:val="24"/>
                <w:szCs w:val="24"/>
              </w:rPr>
              <w:t>id</w:t>
            </w:r>
          </w:p>
        </w:tc>
      </w:tr>
    </w:tbl>
    <w:p w:rsidR="0047694C" w:rsidRDefault="0047694C">
      <w:pPr>
        <w:sectPr w:rsidR="0047694C">
          <w:pgSz w:w="11940" w:h="16860"/>
          <w:pgMar w:top="960" w:right="1340" w:bottom="280" w:left="1680" w:header="731" w:footer="0" w:gutter="0"/>
          <w:cols w:space="720"/>
        </w:sectPr>
      </w:pPr>
    </w:p>
    <w:p w:rsidR="0047694C" w:rsidRDefault="0047694C">
      <w:pPr>
        <w:spacing w:before="2"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sectPr w:rsidR="0047694C">
          <w:pgSz w:w="11940" w:h="16860"/>
          <w:pgMar w:top="960" w:right="1440" w:bottom="280" w:left="1680" w:header="731" w:footer="0" w:gutter="0"/>
          <w:cols w:space="720"/>
        </w:sectPr>
      </w:pPr>
    </w:p>
    <w:p w:rsidR="0047694C" w:rsidRDefault="00000000">
      <w:pPr>
        <w:spacing w:before="29" w:line="200" w:lineRule="exact"/>
        <w:ind w:left="2720"/>
        <w:rPr>
          <w:sz w:val="24"/>
          <w:szCs w:val="24"/>
        </w:rPr>
      </w:pPr>
      <w:r>
        <w:pict>
          <v:shapetype id="_x0000_t202" coordsize="21600,21600" o:spt="202" path="m,l,21600r21600,l21600,xe">
            <v:stroke joinstyle="miter"/>
            <v:path gradientshapeok="t" o:connecttype="rect"/>
          </v:shapetype>
          <v:shape id="_x0000_s2322" type="#_x0000_t202" style="position:absolute;left:0;text-align:left;margin-left:187.85pt;margin-top:9.7pt;width:6pt;height:12pt;z-index:-8068;mso-position-horizontal-relative:page" filled="f" stroked="f">
            <v:textbox inset="0,0,0,0">
              <w:txbxContent>
                <w:p w:rsidR="0047694C" w:rsidRDefault="00000000">
                  <w:pPr>
                    <w:spacing w:line="240" w:lineRule="exact"/>
                    <w:ind w:right="-56"/>
                    <w:rPr>
                      <w:sz w:val="24"/>
                      <w:szCs w:val="24"/>
                    </w:rPr>
                  </w:pPr>
                  <w:r>
                    <w:rPr>
                      <w:sz w:val="24"/>
                      <w:szCs w:val="24"/>
                    </w:rPr>
                    <w:t>6</w:t>
                  </w:r>
                </w:p>
              </w:txbxContent>
            </v:textbox>
            <w10:wrap anchorx="page"/>
          </v:shape>
        </w:pict>
      </w:r>
      <w:r>
        <w:rPr>
          <w:position w:val="-5"/>
          <w:sz w:val="24"/>
          <w:szCs w:val="24"/>
        </w:rPr>
        <w:t>M</w:t>
      </w:r>
      <w:r>
        <w:rPr>
          <w:spacing w:val="-1"/>
          <w:position w:val="-5"/>
          <w:sz w:val="24"/>
          <w:szCs w:val="24"/>
        </w:rPr>
        <w:t>e</w:t>
      </w:r>
      <w:r>
        <w:rPr>
          <w:position w:val="-5"/>
          <w:sz w:val="24"/>
          <w:szCs w:val="24"/>
        </w:rPr>
        <w:t>n</w:t>
      </w:r>
      <w:r>
        <w:rPr>
          <w:spacing w:val="-2"/>
          <w:position w:val="-5"/>
          <w:sz w:val="24"/>
          <w:szCs w:val="24"/>
        </w:rPr>
        <w:t>g</w:t>
      </w:r>
      <w:r>
        <w:rPr>
          <w:position w:val="-5"/>
          <w:sz w:val="24"/>
          <w:szCs w:val="24"/>
        </w:rPr>
        <w:t>h</w:t>
      </w:r>
      <w:r>
        <w:rPr>
          <w:spacing w:val="-1"/>
          <w:position w:val="-5"/>
          <w:sz w:val="24"/>
          <w:szCs w:val="24"/>
        </w:rPr>
        <w:t>a</w:t>
      </w:r>
      <w:r>
        <w:rPr>
          <w:position w:val="-5"/>
          <w:sz w:val="24"/>
          <w:szCs w:val="24"/>
        </w:rPr>
        <w:t xml:space="preserve">pus </w:t>
      </w:r>
      <w:r>
        <w:rPr>
          <w:spacing w:val="1"/>
          <w:position w:val="-5"/>
          <w:sz w:val="24"/>
          <w:szCs w:val="24"/>
        </w:rPr>
        <w:t>d</w:t>
      </w:r>
      <w:r>
        <w:rPr>
          <w:spacing w:val="-1"/>
          <w:position w:val="-5"/>
          <w:sz w:val="24"/>
          <w:szCs w:val="24"/>
        </w:rPr>
        <w:t>a</w:t>
      </w:r>
      <w:r>
        <w:rPr>
          <w:position w:val="-5"/>
          <w:sz w:val="24"/>
          <w:szCs w:val="24"/>
        </w:rPr>
        <w:t>ta</w:t>
      </w:r>
    </w:p>
    <w:p w:rsidR="0047694C" w:rsidRDefault="00000000">
      <w:pPr>
        <w:spacing w:line="320" w:lineRule="exact"/>
        <w:ind w:left="3104" w:right="-77"/>
        <w:rPr>
          <w:sz w:val="24"/>
          <w:szCs w:val="24"/>
        </w:rPr>
      </w:pPr>
      <w:r>
        <w:pict>
          <v:group id="_x0000_s2310" style="position:absolute;left:0;text-align:left;margin-left:169.9pt;margin-top:113.1pt;width:353.95pt;height:28.7pt;z-index:-8069;mso-position-horizontal-relative:page;mso-position-vertical-relative:page" coordorigin="3398,2262" coordsize="7079,574">
            <v:shape id="_x0000_s2321" style="position:absolute;left:3404;top:2268;width:0;height:562" coordorigin="3404,2268" coordsize="0,562" path="m3404,2268r,562e" filled="f" strokeweight=".58pt">
              <v:path arrowok="t"/>
            </v:shape>
            <v:shape id="_x0000_s2320" style="position:absolute;left:3408;top:2825;width:817;height:0" coordorigin="3408,2825" coordsize="817,0" path="m3408,2825r817,e" filled="f" strokeweight=".58pt">
              <v:path arrowok="t"/>
            </v:shape>
            <v:shape id="_x0000_s2319" style="position:absolute;left:4230;top:2268;width:0;height:562" coordorigin="4230,2268" coordsize="0,562" path="m4230,2268r,562e" filled="f" strokeweight=".58pt">
              <v:path arrowok="t"/>
            </v:shape>
            <v:shape id="_x0000_s2318" style="position:absolute;left:4235;top:2825;width:1910;height:0" coordorigin="4235,2825" coordsize="1910,0" path="m4235,2825r1910,e" filled="f" strokeweight=".58pt">
              <v:path arrowok="t"/>
            </v:shape>
            <v:shape id="_x0000_s2317" style="position:absolute;left:6150;top:2268;width:0;height:562" coordorigin="6150,2268" coordsize="0,562" path="m6150,2268r,562e" filled="f" strokeweight=".58pt">
              <v:path arrowok="t"/>
            </v:shape>
            <v:shape id="_x0000_s2316" style="position:absolute;left:6155;top:2825;width:2304;height:0" coordorigin="6155,2825" coordsize="2304,0" path="m6155,2825r2304,e" filled="f" strokeweight=".58pt">
              <v:path arrowok="t"/>
            </v:shape>
            <v:shape id="_x0000_s2315" style="position:absolute;left:8464;top:2268;width:0;height:562" coordorigin="8464,2268" coordsize="0,562" path="m8464,2268r,562e" filled="f" strokeweight=".58pt">
              <v:path arrowok="t"/>
            </v:shape>
            <v:shape id="_x0000_s2314" style="position:absolute;left:8469;top:2825;width:1248;height:0" coordorigin="8469,2825" coordsize="1248,0" path="m8469,2825r1248,e" filled="f" strokeweight=".58pt">
              <v:path arrowok="t"/>
            </v:shape>
            <v:shape id="_x0000_s2313" style="position:absolute;left:9722;top:2268;width:0;height:562" coordorigin="9722,2268" coordsize="0,562" path="m9722,2268r,562e" filled="f" strokeweight=".58pt">
              <v:path arrowok="t"/>
            </v:shape>
            <v:shape id="_x0000_s2312" style="position:absolute;left:9727;top:2825;width:739;height:0" coordorigin="9727,2825" coordsize="739,0" path="m9727,2825r739,e" filled="f" strokeweight=".58pt">
              <v:path arrowok="t"/>
            </v:shape>
            <v:shape id="_x0000_s2311" style="position:absolute;left:10471;top:2268;width:0;height:562" coordorigin="10471,2268" coordsize="0,562" path="m10471,2268r,562e" filled="f" strokeweight=".58pt">
              <v:path arrowok="t"/>
            </v:shape>
            <w10:wrap anchorx="page" anchory="page"/>
          </v:group>
        </w:pict>
      </w:r>
      <w:r>
        <w:rPr>
          <w:spacing w:val="1"/>
          <w:position w:val="-2"/>
          <w:sz w:val="24"/>
          <w:szCs w:val="24"/>
        </w:rPr>
        <w:t>S</w:t>
      </w:r>
      <w:r>
        <w:rPr>
          <w:position w:val="-2"/>
          <w:sz w:val="24"/>
          <w:szCs w:val="24"/>
        </w:rPr>
        <w:t>uppli</w:t>
      </w:r>
      <w:r>
        <w:rPr>
          <w:spacing w:val="-1"/>
          <w:position w:val="-2"/>
          <w:sz w:val="24"/>
          <w:szCs w:val="24"/>
        </w:rPr>
        <w:t>e</w:t>
      </w:r>
      <w:r>
        <w:rPr>
          <w:position w:val="-2"/>
          <w:sz w:val="24"/>
          <w:szCs w:val="24"/>
        </w:rPr>
        <w:t xml:space="preserve">r                </w:t>
      </w:r>
      <w:r>
        <w:rPr>
          <w:spacing w:val="26"/>
          <w:position w:val="-2"/>
          <w:sz w:val="24"/>
          <w:szCs w:val="24"/>
        </w:rPr>
        <w:t xml:space="preserve"> </w:t>
      </w:r>
      <w:r>
        <w:rPr>
          <w:position w:val="12"/>
          <w:sz w:val="24"/>
          <w:szCs w:val="24"/>
        </w:rPr>
        <w:t>D</w:t>
      </w:r>
      <w:r>
        <w:rPr>
          <w:spacing w:val="-1"/>
          <w:position w:val="12"/>
          <w:sz w:val="24"/>
          <w:szCs w:val="24"/>
        </w:rPr>
        <w:t>a</w:t>
      </w:r>
      <w:r>
        <w:rPr>
          <w:position w:val="12"/>
          <w:sz w:val="24"/>
          <w:szCs w:val="24"/>
        </w:rPr>
        <w:t xml:space="preserve">ta </w:t>
      </w:r>
      <w:r>
        <w:rPr>
          <w:spacing w:val="2"/>
          <w:position w:val="12"/>
          <w:sz w:val="24"/>
          <w:szCs w:val="24"/>
        </w:rPr>
        <w:t>t</w:t>
      </w:r>
      <w:r>
        <w:rPr>
          <w:spacing w:val="-1"/>
          <w:position w:val="12"/>
          <w:sz w:val="24"/>
          <w:szCs w:val="24"/>
        </w:rPr>
        <w:t>er</w:t>
      </w:r>
      <w:r>
        <w:rPr>
          <w:position w:val="12"/>
          <w:sz w:val="24"/>
          <w:szCs w:val="24"/>
        </w:rPr>
        <w:t>h</w:t>
      </w:r>
      <w:r>
        <w:rPr>
          <w:spacing w:val="-1"/>
          <w:position w:val="12"/>
          <w:sz w:val="24"/>
          <w:szCs w:val="24"/>
        </w:rPr>
        <w:t>a</w:t>
      </w:r>
      <w:r>
        <w:rPr>
          <w:position w:val="12"/>
          <w:sz w:val="24"/>
          <w:szCs w:val="24"/>
        </w:rPr>
        <w:t>pus</w:t>
      </w:r>
    </w:p>
    <w:p w:rsidR="0047694C" w:rsidRDefault="00000000">
      <w:pPr>
        <w:spacing w:before="29" w:line="200" w:lineRule="exact"/>
        <w:ind w:left="94"/>
        <w:rPr>
          <w:sz w:val="24"/>
          <w:szCs w:val="24"/>
        </w:rPr>
      </w:pPr>
      <w:r>
        <w:br w:type="column"/>
      </w:r>
      <w:r>
        <w:rPr>
          <w:spacing w:val="1"/>
          <w:position w:val="-5"/>
          <w:sz w:val="24"/>
          <w:szCs w:val="24"/>
        </w:rPr>
        <w:t>S</w:t>
      </w:r>
      <w:r>
        <w:rPr>
          <w:spacing w:val="-1"/>
          <w:position w:val="-5"/>
          <w:sz w:val="24"/>
          <w:szCs w:val="24"/>
        </w:rPr>
        <w:t>e</w:t>
      </w:r>
      <w:r>
        <w:rPr>
          <w:position w:val="-5"/>
          <w:sz w:val="24"/>
          <w:szCs w:val="24"/>
        </w:rPr>
        <w:t>su</w:t>
      </w:r>
      <w:r>
        <w:rPr>
          <w:spacing w:val="-1"/>
          <w:position w:val="-5"/>
          <w:sz w:val="24"/>
          <w:szCs w:val="24"/>
        </w:rPr>
        <w:t>a</w:t>
      </w:r>
      <w:r>
        <w:rPr>
          <w:position w:val="-5"/>
          <w:sz w:val="24"/>
          <w:szCs w:val="24"/>
        </w:rPr>
        <w:t>i</w:t>
      </w:r>
    </w:p>
    <w:p w:rsidR="0047694C" w:rsidRDefault="00000000">
      <w:pPr>
        <w:spacing w:line="320" w:lineRule="exact"/>
        <w:rPr>
          <w:sz w:val="24"/>
          <w:szCs w:val="24"/>
        </w:rPr>
        <w:sectPr w:rsidR="0047694C">
          <w:type w:val="continuous"/>
          <w:pgSz w:w="11940" w:h="16860"/>
          <w:pgMar w:top="1580" w:right="1440" w:bottom="280" w:left="1680" w:header="720" w:footer="720" w:gutter="0"/>
          <w:cols w:num="2" w:space="720" w:equalWidth="0">
            <w:col w:w="6290" w:space="718"/>
            <w:col w:w="1812"/>
          </w:cols>
        </w:sectPr>
      </w:pPr>
      <w:r>
        <w:rPr>
          <w:position w:val="-2"/>
          <w:sz w:val="24"/>
          <w:szCs w:val="24"/>
        </w:rPr>
        <w:t>H</w:t>
      </w:r>
      <w:r>
        <w:rPr>
          <w:spacing w:val="-1"/>
          <w:position w:val="-2"/>
          <w:sz w:val="24"/>
          <w:szCs w:val="24"/>
        </w:rPr>
        <w:t>ar</w:t>
      </w:r>
      <w:r>
        <w:rPr>
          <w:spacing w:val="-3"/>
          <w:position w:val="-2"/>
          <w:sz w:val="24"/>
          <w:szCs w:val="24"/>
        </w:rPr>
        <w:t>a</w:t>
      </w:r>
      <w:r>
        <w:rPr>
          <w:spacing w:val="2"/>
          <w:position w:val="-2"/>
          <w:sz w:val="24"/>
          <w:szCs w:val="24"/>
        </w:rPr>
        <w:t>p</w:t>
      </w:r>
      <w:r>
        <w:rPr>
          <w:spacing w:val="-1"/>
          <w:position w:val="-2"/>
          <w:sz w:val="24"/>
          <w:szCs w:val="24"/>
        </w:rPr>
        <w:t>a</w:t>
      </w:r>
      <w:r>
        <w:rPr>
          <w:position w:val="-2"/>
          <w:sz w:val="24"/>
          <w:szCs w:val="24"/>
        </w:rPr>
        <w:t xml:space="preserve">n    </w:t>
      </w:r>
      <w:r>
        <w:rPr>
          <w:spacing w:val="34"/>
          <w:position w:val="-2"/>
          <w:sz w:val="24"/>
          <w:szCs w:val="24"/>
        </w:rPr>
        <w:t xml:space="preserve"> </w:t>
      </w:r>
      <w:r>
        <w:rPr>
          <w:position w:val="12"/>
          <w:sz w:val="24"/>
          <w:szCs w:val="24"/>
        </w:rPr>
        <w:t>V</w:t>
      </w:r>
      <w:r>
        <w:rPr>
          <w:spacing w:val="-1"/>
          <w:position w:val="12"/>
          <w:sz w:val="24"/>
          <w:szCs w:val="24"/>
        </w:rPr>
        <w:t>a</w:t>
      </w:r>
      <w:r>
        <w:rPr>
          <w:spacing w:val="1"/>
          <w:position w:val="12"/>
          <w:sz w:val="24"/>
          <w:szCs w:val="24"/>
        </w:rPr>
        <w:t>l</w:t>
      </w:r>
      <w:r>
        <w:rPr>
          <w:position w:val="12"/>
          <w:sz w:val="24"/>
          <w:szCs w:val="24"/>
        </w:rPr>
        <w:t>id</w:t>
      </w:r>
    </w:p>
    <w:p w:rsidR="0047694C" w:rsidRDefault="0047694C">
      <w:pPr>
        <w:spacing w:line="200" w:lineRule="exact"/>
      </w:pPr>
    </w:p>
    <w:p w:rsidR="0047694C" w:rsidRDefault="0047694C">
      <w:pPr>
        <w:spacing w:line="200" w:lineRule="exact"/>
      </w:pPr>
    </w:p>
    <w:p w:rsidR="0047694C" w:rsidRDefault="0047694C">
      <w:pPr>
        <w:spacing w:before="10" w:line="240" w:lineRule="exact"/>
        <w:rPr>
          <w:sz w:val="24"/>
          <w:szCs w:val="24"/>
        </w:rPr>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3.4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80" w:lineRule="exact"/>
        <w:rPr>
          <w:sz w:val="18"/>
          <w:szCs w:val="18"/>
        </w:rPr>
      </w:pPr>
    </w:p>
    <w:p w:rsidR="0047694C" w:rsidRDefault="00000000">
      <w:pPr>
        <w:spacing w:line="260" w:lineRule="exact"/>
        <w:ind w:left="1667"/>
        <w:rPr>
          <w:sz w:val="24"/>
          <w:szCs w:val="24"/>
        </w:rPr>
      </w:pPr>
      <w:r>
        <w:rPr>
          <w:position w:val="-1"/>
          <w:sz w:val="24"/>
          <w:szCs w:val="24"/>
        </w:rPr>
        <w:t>5.   M</w:t>
      </w:r>
      <w:r>
        <w:rPr>
          <w:spacing w:val="-1"/>
          <w:position w:val="-1"/>
          <w:sz w:val="24"/>
          <w:szCs w:val="24"/>
        </w:rPr>
        <w:t>ec</w:t>
      </w:r>
      <w:r>
        <w:rPr>
          <w:position w:val="-1"/>
          <w:sz w:val="24"/>
          <w:szCs w:val="24"/>
        </w:rPr>
        <w:t>h</w:t>
      </w:r>
      <w:r>
        <w:rPr>
          <w:spacing w:val="-1"/>
          <w:position w:val="-1"/>
          <w:sz w:val="24"/>
          <w:szCs w:val="24"/>
        </w:rPr>
        <w:t>a</w:t>
      </w:r>
      <w:r>
        <w:rPr>
          <w:position w:val="-1"/>
          <w:sz w:val="24"/>
          <w:szCs w:val="24"/>
        </w:rPr>
        <w:t>nic</w:t>
      </w:r>
    </w:p>
    <w:p w:rsidR="0047694C" w:rsidRDefault="0047694C">
      <w:pPr>
        <w:spacing w:before="5" w:line="260" w:lineRule="exact"/>
        <w:rPr>
          <w:sz w:val="26"/>
          <w:szCs w:val="26"/>
        </w:rPr>
      </w:pPr>
    </w:p>
    <w:tbl>
      <w:tblPr>
        <w:tblW w:w="0" w:type="auto"/>
        <w:tblInd w:w="1672" w:type="dxa"/>
        <w:tblLayout w:type="fixed"/>
        <w:tblCellMar>
          <w:left w:w="0" w:type="dxa"/>
          <w:right w:w="0" w:type="dxa"/>
        </w:tblCellMar>
        <w:tblLook w:val="01E0" w:firstRow="1" w:lastRow="1" w:firstColumn="1" w:lastColumn="1" w:noHBand="0" w:noVBand="0"/>
      </w:tblPr>
      <w:tblGrid>
        <w:gridCol w:w="509"/>
        <w:gridCol w:w="1959"/>
        <w:gridCol w:w="2360"/>
        <w:gridCol w:w="1258"/>
        <w:gridCol w:w="752"/>
      </w:tblGrid>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05"/>
              <w:rPr>
                <w:sz w:val="24"/>
                <w:szCs w:val="24"/>
              </w:rPr>
            </w:pPr>
            <w:r>
              <w:rPr>
                <w:b/>
                <w:sz w:val="24"/>
                <w:szCs w:val="24"/>
              </w:rPr>
              <w:t>No</w:t>
            </w:r>
          </w:p>
        </w:tc>
        <w:tc>
          <w:tcPr>
            <w:tcW w:w="195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13"/>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55"/>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360"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27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81"/>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1</w:t>
            </w:r>
          </w:p>
        </w:tc>
        <w:tc>
          <w:tcPr>
            <w:tcW w:w="195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67" w:right="165"/>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285" w:right="288"/>
              <w:jc w:val="center"/>
              <w:rPr>
                <w:sz w:val="24"/>
                <w:szCs w:val="24"/>
              </w:rPr>
            </w:pPr>
            <w:r>
              <w:rPr>
                <w:sz w:val="24"/>
                <w:szCs w:val="24"/>
              </w:rPr>
              <w:t>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3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49" w:right="259"/>
              <w:jc w:val="center"/>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w:t>
            </w:r>
          </w:p>
          <w:p w:rsidR="0047694C" w:rsidRDefault="00000000">
            <w:pPr>
              <w:spacing w:line="260" w:lineRule="exact"/>
              <w:ind w:left="933" w:right="937"/>
              <w:jc w:val="center"/>
              <w:rPr>
                <w:sz w:val="24"/>
                <w:szCs w:val="24"/>
              </w:rPr>
            </w:pPr>
            <w:r>
              <w:rPr>
                <w:sz w:val="24"/>
                <w:szCs w:val="24"/>
              </w:rPr>
              <w:t>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2</w:t>
            </w:r>
          </w:p>
        </w:tc>
        <w:tc>
          <w:tcPr>
            <w:tcW w:w="195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67" w:right="165"/>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556" w:right="557"/>
              <w:jc w:val="center"/>
              <w:rPr>
                <w:sz w:val="24"/>
                <w:szCs w:val="24"/>
              </w:rPr>
            </w:pPr>
            <w:r>
              <w:rPr>
                <w:sz w:val="24"/>
                <w:szCs w:val="24"/>
              </w:rPr>
              <w:t>len</w:t>
            </w:r>
            <w:r>
              <w:rPr>
                <w:spacing w:val="-3"/>
                <w:sz w:val="24"/>
                <w:szCs w:val="24"/>
              </w:rPr>
              <w:t>g</w:t>
            </w:r>
            <w:r>
              <w:rPr>
                <w:sz w:val="24"/>
                <w:szCs w:val="24"/>
              </w:rPr>
              <w:t>k</w:t>
            </w:r>
            <w:r>
              <w:rPr>
                <w:spacing w:val="-1"/>
                <w:sz w:val="24"/>
                <w:szCs w:val="24"/>
              </w:rPr>
              <w:t>a</w:t>
            </w:r>
            <w:r>
              <w:rPr>
                <w:sz w:val="24"/>
                <w:szCs w:val="24"/>
              </w:rPr>
              <w:t>p</w:t>
            </w:r>
          </w:p>
        </w:tc>
        <w:tc>
          <w:tcPr>
            <w:tcW w:w="2360"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43"/>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rsimpan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3</w:t>
            </w:r>
          </w:p>
        </w:tc>
        <w:tc>
          <w:tcPr>
            <w:tcW w:w="195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70"/>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3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71" w:right="574"/>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p w:rsidR="0047694C" w:rsidRDefault="00000000">
            <w:pPr>
              <w:spacing w:line="260" w:lineRule="exact"/>
              <w:ind w:left="129" w:right="136"/>
              <w:jc w:val="center"/>
              <w:rPr>
                <w:sz w:val="24"/>
                <w:szCs w:val="24"/>
              </w:rPr>
            </w:pPr>
            <w:r>
              <w:rPr>
                <w:sz w:val="24"/>
                <w:szCs w:val="24"/>
              </w:rPr>
              <w:t>dihal</w:t>
            </w:r>
            <w:r>
              <w:rPr>
                <w:spacing w:val="-1"/>
                <w:sz w:val="24"/>
                <w:szCs w:val="24"/>
              </w:rPr>
              <w:t>a</w:t>
            </w:r>
            <w:r>
              <w:rPr>
                <w:sz w:val="24"/>
                <w:szCs w:val="24"/>
              </w:rPr>
              <w:t>man M</w:t>
            </w:r>
            <w:r>
              <w:rPr>
                <w:spacing w:val="-1"/>
                <w:sz w:val="24"/>
                <w:szCs w:val="24"/>
              </w:rPr>
              <w:t>ec</w:t>
            </w:r>
            <w:r>
              <w:rPr>
                <w:spacing w:val="2"/>
                <w:sz w:val="24"/>
                <w:szCs w:val="24"/>
              </w:rPr>
              <w:t>h</w:t>
            </w:r>
            <w:r>
              <w:rPr>
                <w:spacing w:val="-1"/>
                <w:sz w:val="24"/>
                <w:szCs w:val="24"/>
              </w:rPr>
              <w:t>a</w:t>
            </w:r>
            <w:r>
              <w:rPr>
                <w:sz w:val="24"/>
                <w:szCs w:val="24"/>
              </w:rPr>
              <w:t>nic</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4</w:t>
            </w:r>
          </w:p>
        </w:tc>
        <w:tc>
          <w:tcPr>
            <w:tcW w:w="195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85"/>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3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70" w:right="175"/>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ind w:left="662" w:right="664"/>
              <w:jc w:val="center"/>
              <w:rPr>
                <w:sz w:val="24"/>
                <w:szCs w:val="24"/>
              </w:rPr>
            </w:pPr>
            <w:r>
              <w:rPr>
                <w:sz w:val="24"/>
                <w:szCs w:val="24"/>
              </w:rPr>
              <w:t>M</w:t>
            </w:r>
            <w:r>
              <w:rPr>
                <w:spacing w:val="-1"/>
                <w:sz w:val="24"/>
                <w:szCs w:val="24"/>
              </w:rPr>
              <w:t>ec</w:t>
            </w:r>
            <w:r>
              <w:rPr>
                <w:sz w:val="24"/>
                <w:szCs w:val="24"/>
              </w:rPr>
              <w:t>h</w:t>
            </w:r>
            <w:r>
              <w:rPr>
                <w:spacing w:val="-1"/>
                <w:sz w:val="24"/>
                <w:szCs w:val="24"/>
              </w:rPr>
              <w:t>a</w:t>
            </w:r>
            <w:r>
              <w:rPr>
                <w:sz w:val="24"/>
                <w:szCs w:val="24"/>
              </w:rPr>
              <w:t>nic</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5</w:t>
            </w:r>
          </w:p>
        </w:tc>
        <w:tc>
          <w:tcPr>
            <w:tcW w:w="195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71" w:right="275"/>
              <w:jc w:val="center"/>
              <w:rPr>
                <w:sz w:val="24"/>
                <w:szCs w:val="24"/>
              </w:rPr>
            </w:pPr>
            <w:r>
              <w:rPr>
                <w:sz w:val="24"/>
                <w:szCs w:val="24"/>
              </w:rPr>
              <w:t>M</w:t>
            </w:r>
            <w:r>
              <w:rPr>
                <w:spacing w:val="-1"/>
                <w:sz w:val="24"/>
                <w:szCs w:val="24"/>
              </w:rPr>
              <w:t>e</w:t>
            </w:r>
            <w:r>
              <w:rPr>
                <w:sz w:val="24"/>
                <w:szCs w:val="24"/>
              </w:rPr>
              <w:t>ru</w:t>
            </w:r>
            <w:r>
              <w:rPr>
                <w:spacing w:val="-1"/>
                <w:sz w:val="24"/>
                <w:szCs w:val="24"/>
              </w:rPr>
              <w:t>b</w:t>
            </w:r>
            <w:r>
              <w:rPr>
                <w:spacing w:val="-3"/>
                <w:sz w:val="24"/>
                <w:szCs w:val="24"/>
              </w:rPr>
              <w:t>a</w:t>
            </w:r>
            <w:r>
              <w:rPr>
                <w:sz w:val="24"/>
                <w:szCs w:val="24"/>
              </w:rPr>
              <w:t>h d</w:t>
            </w:r>
            <w:r>
              <w:rPr>
                <w:spacing w:val="-1"/>
                <w:sz w:val="24"/>
                <w:szCs w:val="24"/>
              </w:rPr>
              <w:t>a</w:t>
            </w:r>
            <w:r>
              <w:rPr>
                <w:spacing w:val="3"/>
                <w:sz w:val="24"/>
                <w:szCs w:val="24"/>
              </w:rPr>
              <w:t>t</w:t>
            </w:r>
            <w:r>
              <w:rPr>
                <w:sz w:val="24"/>
                <w:szCs w:val="24"/>
              </w:rPr>
              <w:t>a</w:t>
            </w:r>
          </w:p>
          <w:p w:rsidR="0047694C" w:rsidRDefault="00000000">
            <w:pPr>
              <w:spacing w:line="260" w:lineRule="exact"/>
              <w:ind w:left="460" w:right="465"/>
              <w:jc w:val="center"/>
              <w:rPr>
                <w:sz w:val="24"/>
                <w:szCs w:val="24"/>
              </w:rPr>
            </w:pPr>
            <w:r>
              <w:rPr>
                <w:sz w:val="24"/>
                <w:szCs w:val="24"/>
              </w:rPr>
              <w:t>M</w:t>
            </w:r>
            <w:r>
              <w:rPr>
                <w:spacing w:val="-1"/>
                <w:sz w:val="24"/>
                <w:szCs w:val="24"/>
              </w:rPr>
              <w:t>ec</w:t>
            </w:r>
            <w:r>
              <w:rPr>
                <w:sz w:val="24"/>
                <w:szCs w:val="24"/>
              </w:rPr>
              <w:t>h</w:t>
            </w:r>
            <w:r>
              <w:rPr>
                <w:spacing w:val="-1"/>
                <w:sz w:val="24"/>
                <w:szCs w:val="24"/>
              </w:rPr>
              <w:t>a</w:t>
            </w:r>
            <w:r>
              <w:rPr>
                <w:sz w:val="24"/>
                <w:szCs w:val="24"/>
              </w:rPr>
              <w:t>nic</w:t>
            </w:r>
          </w:p>
        </w:tc>
        <w:tc>
          <w:tcPr>
            <w:tcW w:w="2360"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69"/>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ru</w:t>
            </w:r>
            <w:r>
              <w:rPr>
                <w:spacing w:val="-1"/>
                <w:sz w:val="24"/>
                <w:szCs w:val="24"/>
              </w:rPr>
              <w:t>p</w:t>
            </w:r>
            <w:r>
              <w:rPr>
                <w:sz w:val="24"/>
                <w:szCs w:val="24"/>
              </w:rPr>
              <w:t>d</w:t>
            </w:r>
            <w:r>
              <w:rPr>
                <w:spacing w:val="-1"/>
                <w:sz w:val="24"/>
                <w:szCs w:val="24"/>
              </w:rPr>
              <w:t>a</w:t>
            </w:r>
            <w:r>
              <w:rPr>
                <w:sz w:val="24"/>
                <w:szCs w:val="24"/>
              </w:rPr>
              <w:t>te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51" w:right="148"/>
              <w:jc w:val="center"/>
              <w:rPr>
                <w:sz w:val="24"/>
                <w:szCs w:val="24"/>
              </w:rPr>
            </w:pPr>
            <w:r>
              <w:rPr>
                <w:sz w:val="24"/>
                <w:szCs w:val="24"/>
              </w:rPr>
              <w:t>6</w:t>
            </w:r>
          </w:p>
        </w:tc>
        <w:tc>
          <w:tcPr>
            <w:tcW w:w="195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46" w:right="147"/>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p>
          <w:p w:rsidR="0047694C" w:rsidRDefault="00000000">
            <w:pPr>
              <w:spacing w:line="260" w:lineRule="exact"/>
              <w:ind w:left="460" w:right="465"/>
              <w:jc w:val="center"/>
              <w:rPr>
                <w:sz w:val="24"/>
                <w:szCs w:val="24"/>
              </w:rPr>
            </w:pPr>
            <w:r>
              <w:rPr>
                <w:sz w:val="24"/>
                <w:szCs w:val="24"/>
              </w:rPr>
              <w:t>M</w:t>
            </w:r>
            <w:r>
              <w:rPr>
                <w:spacing w:val="-1"/>
                <w:sz w:val="24"/>
                <w:szCs w:val="24"/>
              </w:rPr>
              <w:t>ec</w:t>
            </w:r>
            <w:r>
              <w:rPr>
                <w:sz w:val="24"/>
                <w:szCs w:val="24"/>
              </w:rPr>
              <w:t>h</w:t>
            </w:r>
            <w:r>
              <w:rPr>
                <w:spacing w:val="-1"/>
                <w:sz w:val="24"/>
                <w:szCs w:val="24"/>
              </w:rPr>
              <w:t>a</w:t>
            </w:r>
            <w:r>
              <w:rPr>
                <w:sz w:val="24"/>
                <w:szCs w:val="24"/>
              </w:rPr>
              <w:t>nic</w:t>
            </w:r>
          </w:p>
        </w:tc>
        <w:tc>
          <w:tcPr>
            <w:tcW w:w="2360"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508"/>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3.5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Me</w:t>
      </w:r>
      <w:r>
        <w:rPr>
          <w:spacing w:val="-1"/>
          <w:sz w:val="24"/>
          <w:szCs w:val="24"/>
        </w:rPr>
        <w:t>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80" w:lineRule="exact"/>
        <w:rPr>
          <w:sz w:val="18"/>
          <w:szCs w:val="18"/>
        </w:rPr>
      </w:pPr>
    </w:p>
    <w:p w:rsidR="0047694C" w:rsidRDefault="00000000">
      <w:pPr>
        <w:spacing w:line="260" w:lineRule="exact"/>
        <w:ind w:left="1667"/>
        <w:rPr>
          <w:sz w:val="24"/>
          <w:szCs w:val="24"/>
        </w:rPr>
      </w:pPr>
      <w:r>
        <w:rPr>
          <w:position w:val="-1"/>
          <w:sz w:val="24"/>
          <w:szCs w:val="24"/>
        </w:rPr>
        <w:t>6.   Cust</w:t>
      </w:r>
      <w:r>
        <w:rPr>
          <w:spacing w:val="1"/>
          <w:position w:val="-1"/>
          <w:sz w:val="24"/>
          <w:szCs w:val="24"/>
        </w:rPr>
        <w:t>o</w:t>
      </w:r>
      <w:r>
        <w:rPr>
          <w:position w:val="-1"/>
          <w:sz w:val="24"/>
          <w:szCs w:val="24"/>
        </w:rPr>
        <w:t>m</w:t>
      </w:r>
      <w:r>
        <w:rPr>
          <w:spacing w:val="-1"/>
          <w:position w:val="-1"/>
          <w:sz w:val="24"/>
          <w:szCs w:val="24"/>
        </w:rPr>
        <w:t>e</w:t>
      </w:r>
      <w:r>
        <w:rPr>
          <w:position w:val="-1"/>
          <w:sz w:val="24"/>
          <w:szCs w:val="24"/>
        </w:rPr>
        <w:t>r</w:t>
      </w:r>
    </w:p>
    <w:p w:rsidR="0047694C" w:rsidRDefault="0047694C">
      <w:pPr>
        <w:spacing w:before="3" w:line="260" w:lineRule="exact"/>
        <w:rPr>
          <w:sz w:val="26"/>
          <w:szCs w:val="26"/>
        </w:rPr>
      </w:pPr>
    </w:p>
    <w:tbl>
      <w:tblPr>
        <w:tblW w:w="0" w:type="auto"/>
        <w:tblInd w:w="1672" w:type="dxa"/>
        <w:tblLayout w:type="fixed"/>
        <w:tblCellMar>
          <w:left w:w="0" w:type="dxa"/>
          <w:right w:w="0" w:type="dxa"/>
        </w:tblCellMar>
        <w:tblLook w:val="01E0" w:firstRow="1" w:lastRow="1" w:firstColumn="1" w:lastColumn="1" w:noHBand="0" w:noVBand="0"/>
      </w:tblPr>
      <w:tblGrid>
        <w:gridCol w:w="511"/>
        <w:gridCol w:w="1961"/>
        <w:gridCol w:w="2372"/>
        <w:gridCol w:w="1258"/>
        <w:gridCol w:w="749"/>
      </w:tblGrid>
      <w:tr w:rsidR="0047694C">
        <w:trPr>
          <w:trHeight w:hRule="exact" w:val="562"/>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05"/>
              <w:rPr>
                <w:sz w:val="24"/>
                <w:szCs w:val="24"/>
              </w:rPr>
            </w:pPr>
            <w:r>
              <w:rPr>
                <w:b/>
                <w:sz w:val="24"/>
                <w:szCs w:val="24"/>
              </w:rPr>
              <w:t>No</w:t>
            </w:r>
          </w:p>
        </w:tc>
        <w:tc>
          <w:tcPr>
            <w:tcW w:w="196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15"/>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55"/>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372"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28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4" w:right="309"/>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2" w:right="67"/>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4"/>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1</w:t>
            </w:r>
          </w:p>
        </w:tc>
        <w:tc>
          <w:tcPr>
            <w:tcW w:w="1961" w:type="dxa"/>
            <w:tcBorders>
              <w:top w:val="single" w:sz="6" w:space="0" w:color="000000"/>
              <w:left w:val="single" w:sz="6" w:space="0" w:color="000000"/>
              <w:bottom w:val="single" w:sz="6" w:space="0" w:color="000000"/>
              <w:right w:val="single" w:sz="6" w:space="0" w:color="000000"/>
            </w:tcBorders>
          </w:tcPr>
          <w:p w:rsidR="0047694C" w:rsidRDefault="00000000">
            <w:pPr>
              <w:spacing w:before="2" w:line="260" w:lineRule="exact"/>
              <w:ind w:left="325" w:right="164" w:hanging="120"/>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372" w:type="dxa"/>
            <w:tcBorders>
              <w:top w:val="single" w:sz="6" w:space="0" w:color="000000"/>
              <w:left w:val="single" w:sz="6" w:space="0" w:color="000000"/>
              <w:bottom w:val="single" w:sz="6" w:space="0" w:color="000000"/>
              <w:right w:val="single" w:sz="6" w:space="0" w:color="000000"/>
            </w:tcBorders>
          </w:tcPr>
          <w:p w:rsidR="0047694C" w:rsidRDefault="00000000">
            <w:pPr>
              <w:spacing w:before="2" w:line="260" w:lineRule="exact"/>
              <w:ind w:left="981" w:right="256" w:hanging="682"/>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 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151" w:right="151"/>
              <w:jc w:val="center"/>
              <w:rPr>
                <w:sz w:val="24"/>
                <w:szCs w:val="24"/>
              </w:rPr>
            </w:pPr>
            <w:r>
              <w:rPr>
                <w:sz w:val="24"/>
                <w:szCs w:val="24"/>
              </w:rPr>
              <w:t>2</w:t>
            </w:r>
          </w:p>
        </w:tc>
        <w:tc>
          <w:tcPr>
            <w:tcW w:w="196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94" w:right="162" w:hanging="386"/>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len</w:t>
            </w:r>
            <w:r>
              <w:rPr>
                <w:spacing w:val="-3"/>
                <w:sz w:val="24"/>
                <w:szCs w:val="24"/>
              </w:rPr>
              <w:t>g</w:t>
            </w:r>
            <w:r>
              <w:rPr>
                <w:sz w:val="24"/>
                <w:szCs w:val="24"/>
              </w:rPr>
              <w:t>k</w:t>
            </w:r>
            <w:r>
              <w:rPr>
                <w:spacing w:val="-1"/>
                <w:sz w:val="24"/>
                <w:szCs w:val="24"/>
              </w:rPr>
              <w:t>a</w:t>
            </w:r>
            <w:r>
              <w:rPr>
                <w:sz w:val="24"/>
                <w:szCs w:val="24"/>
              </w:rPr>
              <w:t>p</w:t>
            </w:r>
          </w:p>
        </w:tc>
        <w:tc>
          <w:tcPr>
            <w:tcW w:w="2372"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450"/>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rsimpan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3</w:t>
            </w:r>
          </w:p>
        </w:tc>
        <w:tc>
          <w:tcPr>
            <w:tcW w:w="196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73"/>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372"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80" w:right="576"/>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p w:rsidR="0047694C" w:rsidRDefault="00000000">
            <w:pPr>
              <w:spacing w:line="260" w:lineRule="exact"/>
              <w:ind w:left="143" w:right="145"/>
              <w:jc w:val="center"/>
              <w:rPr>
                <w:sz w:val="24"/>
                <w:szCs w:val="24"/>
              </w:rPr>
            </w:pPr>
            <w:r>
              <w:rPr>
                <w:sz w:val="24"/>
                <w:szCs w:val="24"/>
              </w:rPr>
              <w:t>dihal</w:t>
            </w:r>
            <w:r>
              <w:rPr>
                <w:spacing w:val="-1"/>
                <w:sz w:val="24"/>
                <w:szCs w:val="24"/>
              </w:rPr>
              <w:t>a</w:t>
            </w:r>
            <w:r>
              <w:rPr>
                <w:sz w:val="24"/>
                <w:szCs w:val="24"/>
              </w:rPr>
              <w:t>m</w:t>
            </w:r>
            <w:r>
              <w:rPr>
                <w:spacing w:val="-1"/>
                <w:sz w:val="24"/>
                <w:szCs w:val="24"/>
              </w:rPr>
              <w:t>a</w:t>
            </w:r>
            <w:r>
              <w:rPr>
                <w:sz w:val="24"/>
                <w:szCs w:val="24"/>
              </w:rPr>
              <w:t>n Customer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4</w:t>
            </w:r>
          </w:p>
        </w:tc>
        <w:tc>
          <w:tcPr>
            <w:tcW w:w="196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85"/>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372"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77" w:right="180"/>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674" w:right="674"/>
              <w:jc w:val="center"/>
              <w:rPr>
                <w:sz w:val="24"/>
                <w:szCs w:val="24"/>
              </w:rPr>
            </w:pPr>
            <w:r>
              <w:rPr>
                <w:sz w:val="24"/>
                <w:szCs w:val="24"/>
              </w:rPr>
              <w:t>Cust</w:t>
            </w:r>
            <w:r>
              <w:rPr>
                <w:spacing w:val="1"/>
                <w:sz w:val="24"/>
                <w:szCs w:val="24"/>
              </w:rPr>
              <w:t>o</w:t>
            </w:r>
            <w:r>
              <w:rPr>
                <w:sz w:val="24"/>
                <w:szCs w:val="24"/>
              </w:rPr>
              <w:t>m</w:t>
            </w:r>
            <w:r>
              <w:rPr>
                <w:spacing w:val="-1"/>
                <w:sz w:val="24"/>
                <w:szCs w:val="24"/>
              </w:rPr>
              <w:t>e</w:t>
            </w:r>
            <w:r>
              <w:rPr>
                <w:sz w:val="24"/>
                <w:szCs w:val="24"/>
              </w:rPr>
              <w:t>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5</w:t>
            </w:r>
          </w:p>
        </w:tc>
        <w:tc>
          <w:tcPr>
            <w:tcW w:w="196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75" w:right="272"/>
              <w:jc w:val="center"/>
              <w:rPr>
                <w:sz w:val="24"/>
                <w:szCs w:val="24"/>
              </w:rPr>
            </w:pPr>
            <w:r>
              <w:rPr>
                <w:sz w:val="24"/>
                <w:szCs w:val="24"/>
              </w:rPr>
              <w:t>M</w:t>
            </w:r>
            <w:r>
              <w:rPr>
                <w:spacing w:val="-1"/>
                <w:sz w:val="24"/>
                <w:szCs w:val="24"/>
              </w:rPr>
              <w:t>e</w:t>
            </w:r>
            <w:r>
              <w:rPr>
                <w:sz w:val="24"/>
                <w:szCs w:val="24"/>
              </w:rPr>
              <w:t>ru</w:t>
            </w:r>
            <w:r>
              <w:rPr>
                <w:spacing w:val="-1"/>
                <w:sz w:val="24"/>
                <w:szCs w:val="24"/>
              </w:rPr>
              <w:t>b</w:t>
            </w:r>
            <w:r>
              <w:rPr>
                <w:spacing w:val="-3"/>
                <w:sz w:val="24"/>
                <w:szCs w:val="24"/>
              </w:rPr>
              <w:t>a</w:t>
            </w:r>
            <w:r>
              <w:rPr>
                <w:sz w:val="24"/>
                <w:szCs w:val="24"/>
              </w:rPr>
              <w:t>h d</w:t>
            </w:r>
            <w:r>
              <w:rPr>
                <w:spacing w:val="-1"/>
                <w:sz w:val="24"/>
                <w:szCs w:val="24"/>
              </w:rPr>
              <w:t>a</w:t>
            </w:r>
            <w:r>
              <w:rPr>
                <w:spacing w:val="3"/>
                <w:sz w:val="24"/>
                <w:szCs w:val="24"/>
              </w:rPr>
              <w:t>t</w:t>
            </w:r>
            <w:r>
              <w:rPr>
                <w:sz w:val="24"/>
                <w:szCs w:val="24"/>
              </w:rPr>
              <w:t>a</w:t>
            </w:r>
          </w:p>
          <w:p w:rsidR="0047694C" w:rsidRDefault="00000000">
            <w:pPr>
              <w:spacing w:line="260" w:lineRule="exact"/>
              <w:ind w:left="467" w:right="469"/>
              <w:jc w:val="center"/>
              <w:rPr>
                <w:sz w:val="24"/>
                <w:szCs w:val="24"/>
              </w:rPr>
            </w:pPr>
            <w:r>
              <w:rPr>
                <w:sz w:val="24"/>
                <w:szCs w:val="24"/>
              </w:rPr>
              <w:t>Cust</w:t>
            </w:r>
            <w:r>
              <w:rPr>
                <w:spacing w:val="1"/>
                <w:sz w:val="24"/>
                <w:szCs w:val="24"/>
              </w:rPr>
              <w:t>o</w:t>
            </w:r>
            <w:r>
              <w:rPr>
                <w:sz w:val="24"/>
                <w:szCs w:val="24"/>
              </w:rPr>
              <w:t>m</w:t>
            </w:r>
            <w:r>
              <w:rPr>
                <w:spacing w:val="-1"/>
                <w:sz w:val="24"/>
                <w:szCs w:val="24"/>
              </w:rPr>
              <w:t>e</w:t>
            </w:r>
            <w:r>
              <w:rPr>
                <w:sz w:val="24"/>
                <w:szCs w:val="24"/>
              </w:rPr>
              <w:t>r</w:t>
            </w:r>
          </w:p>
        </w:tc>
        <w:tc>
          <w:tcPr>
            <w:tcW w:w="237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77"/>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ru</w:t>
            </w:r>
            <w:r>
              <w:rPr>
                <w:spacing w:val="-1"/>
                <w:sz w:val="24"/>
                <w:szCs w:val="24"/>
              </w:rPr>
              <w:t>p</w:t>
            </w:r>
            <w:r>
              <w:rPr>
                <w:sz w:val="24"/>
                <w:szCs w:val="24"/>
              </w:rPr>
              <w:t>d</w:t>
            </w:r>
            <w:r>
              <w:rPr>
                <w:spacing w:val="-1"/>
                <w:sz w:val="24"/>
                <w:szCs w:val="24"/>
              </w:rPr>
              <w:t>a</w:t>
            </w:r>
            <w:r>
              <w:rPr>
                <w:sz w:val="24"/>
                <w:szCs w:val="24"/>
              </w:rPr>
              <w:t>te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1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6</w:t>
            </w:r>
          </w:p>
        </w:tc>
        <w:tc>
          <w:tcPr>
            <w:tcW w:w="196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48" w:right="147"/>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p>
          <w:p w:rsidR="0047694C" w:rsidRDefault="00000000">
            <w:pPr>
              <w:ind w:left="467" w:right="469"/>
              <w:jc w:val="center"/>
              <w:rPr>
                <w:sz w:val="24"/>
                <w:szCs w:val="24"/>
              </w:rPr>
            </w:pPr>
            <w:r>
              <w:rPr>
                <w:sz w:val="24"/>
                <w:szCs w:val="24"/>
              </w:rPr>
              <w:t>Cust</w:t>
            </w:r>
            <w:r>
              <w:rPr>
                <w:spacing w:val="1"/>
                <w:sz w:val="24"/>
                <w:szCs w:val="24"/>
              </w:rPr>
              <w:t>o</w:t>
            </w:r>
            <w:r>
              <w:rPr>
                <w:sz w:val="24"/>
                <w:szCs w:val="24"/>
              </w:rPr>
              <w:t>m</w:t>
            </w:r>
            <w:r>
              <w:rPr>
                <w:spacing w:val="-1"/>
                <w:sz w:val="24"/>
                <w:szCs w:val="24"/>
              </w:rPr>
              <w:t>e</w:t>
            </w:r>
            <w:r>
              <w:rPr>
                <w:sz w:val="24"/>
                <w:szCs w:val="24"/>
              </w:rPr>
              <w:t>r</w:t>
            </w:r>
          </w:p>
        </w:tc>
        <w:tc>
          <w:tcPr>
            <w:tcW w:w="237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517"/>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7" w:line="200" w:lineRule="exact"/>
      </w:pPr>
    </w:p>
    <w:p w:rsidR="0047694C" w:rsidRDefault="00000000">
      <w:pPr>
        <w:spacing w:before="29"/>
        <w:ind w:left="2029"/>
        <w:rPr>
          <w:sz w:val="24"/>
          <w:szCs w:val="24"/>
        </w:rPr>
        <w:sectPr w:rsidR="0047694C">
          <w:type w:val="continuous"/>
          <w:pgSz w:w="11940" w:h="16860"/>
          <w:pgMar w:top="1580" w:right="1440" w:bottom="280" w:left="1680" w:header="720" w:footer="720" w:gutter="0"/>
          <w:cols w:space="720"/>
        </w:sect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3.6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1667"/>
        <w:rPr>
          <w:sz w:val="24"/>
          <w:szCs w:val="24"/>
        </w:rPr>
      </w:pPr>
      <w:r>
        <w:rPr>
          <w:position w:val="-1"/>
          <w:sz w:val="24"/>
          <w:szCs w:val="24"/>
        </w:rPr>
        <w:t>7.   Us</w:t>
      </w:r>
      <w:r>
        <w:rPr>
          <w:spacing w:val="-1"/>
          <w:position w:val="-1"/>
          <w:sz w:val="24"/>
          <w:szCs w:val="24"/>
        </w:rPr>
        <w:t>e</w:t>
      </w:r>
      <w:r>
        <w:rPr>
          <w:position w:val="-1"/>
          <w:sz w:val="24"/>
          <w:szCs w:val="24"/>
        </w:rPr>
        <w:t>r</w:t>
      </w:r>
      <w:r>
        <w:rPr>
          <w:spacing w:val="-1"/>
          <w:position w:val="-1"/>
          <w:sz w:val="24"/>
          <w:szCs w:val="24"/>
        </w:rPr>
        <w:t xml:space="preserve"> </w:t>
      </w:r>
      <w:r>
        <w:rPr>
          <w:position w:val="-1"/>
          <w:sz w:val="24"/>
          <w:szCs w:val="24"/>
        </w:rPr>
        <w:t>A</w:t>
      </w:r>
      <w:r>
        <w:rPr>
          <w:spacing w:val="-1"/>
          <w:position w:val="-1"/>
          <w:sz w:val="24"/>
          <w:szCs w:val="24"/>
        </w:rPr>
        <w:t>cce</w:t>
      </w:r>
      <w:r>
        <w:rPr>
          <w:position w:val="-1"/>
          <w:sz w:val="24"/>
          <w:szCs w:val="24"/>
        </w:rPr>
        <w:t>ss</w:t>
      </w:r>
    </w:p>
    <w:p w:rsidR="0047694C" w:rsidRDefault="0047694C">
      <w:pPr>
        <w:spacing w:before="3" w:line="260" w:lineRule="exact"/>
        <w:rPr>
          <w:sz w:val="26"/>
          <w:szCs w:val="26"/>
        </w:rPr>
      </w:pPr>
    </w:p>
    <w:tbl>
      <w:tblPr>
        <w:tblW w:w="0" w:type="auto"/>
        <w:tblInd w:w="1633" w:type="dxa"/>
        <w:tblLayout w:type="fixed"/>
        <w:tblCellMar>
          <w:left w:w="0" w:type="dxa"/>
          <w:right w:w="0" w:type="dxa"/>
        </w:tblCellMar>
        <w:tblLook w:val="01E0" w:firstRow="1" w:lastRow="1" w:firstColumn="1" w:lastColumn="1" w:noHBand="0" w:noVBand="0"/>
      </w:tblPr>
      <w:tblGrid>
        <w:gridCol w:w="514"/>
        <w:gridCol w:w="1980"/>
        <w:gridCol w:w="2389"/>
        <w:gridCol w:w="1258"/>
        <w:gridCol w:w="749"/>
      </w:tblGrid>
      <w:tr w:rsidR="0047694C">
        <w:trPr>
          <w:trHeight w:hRule="exact" w:val="564"/>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05"/>
              <w:rPr>
                <w:sz w:val="24"/>
                <w:szCs w:val="24"/>
              </w:rPr>
            </w:pPr>
            <w:r>
              <w:rPr>
                <w:b/>
                <w:sz w:val="24"/>
                <w:szCs w:val="24"/>
              </w:rPr>
              <w:t>No</w:t>
            </w:r>
          </w:p>
        </w:tc>
        <w:tc>
          <w:tcPr>
            <w:tcW w:w="19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22"/>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65"/>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389"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292"/>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3" w:right="309"/>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2" w:right="67"/>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2"/>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3"/>
              <w:jc w:val="center"/>
              <w:rPr>
                <w:sz w:val="24"/>
                <w:szCs w:val="24"/>
              </w:rPr>
            </w:pPr>
            <w:r>
              <w:rPr>
                <w:sz w:val="24"/>
                <w:szCs w:val="24"/>
              </w:rPr>
              <w:t>1</w:t>
            </w:r>
          </w:p>
        </w:tc>
        <w:tc>
          <w:tcPr>
            <w:tcW w:w="19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33" w:right="174" w:hanging="118"/>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38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988" w:right="268" w:hanging="684"/>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 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3"/>
              <w:jc w:val="center"/>
              <w:rPr>
                <w:sz w:val="24"/>
                <w:szCs w:val="24"/>
              </w:rPr>
            </w:pPr>
            <w:r>
              <w:rPr>
                <w:sz w:val="24"/>
                <w:szCs w:val="24"/>
              </w:rPr>
              <w:t>2</w:t>
            </w:r>
          </w:p>
        </w:tc>
        <w:tc>
          <w:tcPr>
            <w:tcW w:w="19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77" w:right="177"/>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566" w:right="569"/>
              <w:jc w:val="center"/>
              <w:rPr>
                <w:sz w:val="24"/>
                <w:szCs w:val="24"/>
              </w:rPr>
            </w:pPr>
            <w:r>
              <w:rPr>
                <w:sz w:val="24"/>
                <w:szCs w:val="24"/>
              </w:rPr>
              <w:t>len</w:t>
            </w:r>
            <w:r>
              <w:rPr>
                <w:spacing w:val="-3"/>
                <w:sz w:val="24"/>
                <w:szCs w:val="24"/>
              </w:rPr>
              <w:t>g</w:t>
            </w:r>
            <w:r>
              <w:rPr>
                <w:sz w:val="24"/>
                <w:szCs w:val="24"/>
              </w:rPr>
              <w:t>k</w:t>
            </w:r>
            <w:r>
              <w:rPr>
                <w:spacing w:val="-1"/>
                <w:sz w:val="24"/>
                <w:szCs w:val="24"/>
              </w:rPr>
              <w:t>a</w:t>
            </w:r>
            <w:r>
              <w:rPr>
                <w:sz w:val="24"/>
                <w:szCs w:val="24"/>
              </w:rPr>
              <w:t>p</w:t>
            </w:r>
          </w:p>
        </w:tc>
        <w:tc>
          <w:tcPr>
            <w:tcW w:w="238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57"/>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rsimpan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841"/>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260" w:lineRule="exact"/>
              <w:rPr>
                <w:sz w:val="26"/>
                <w:szCs w:val="26"/>
              </w:rPr>
            </w:pPr>
          </w:p>
          <w:p w:rsidR="0047694C" w:rsidRDefault="00000000">
            <w:pPr>
              <w:ind w:left="151" w:right="153"/>
              <w:jc w:val="center"/>
              <w:rPr>
                <w:sz w:val="24"/>
                <w:szCs w:val="24"/>
              </w:rPr>
            </w:pPr>
            <w:r>
              <w:rPr>
                <w:sz w:val="24"/>
                <w:szCs w:val="24"/>
              </w:rPr>
              <w:t>3</w:t>
            </w:r>
          </w:p>
        </w:tc>
        <w:tc>
          <w:tcPr>
            <w:tcW w:w="1980"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260" w:lineRule="exact"/>
              <w:rPr>
                <w:sz w:val="26"/>
                <w:szCs w:val="26"/>
              </w:rPr>
            </w:pPr>
          </w:p>
          <w:p w:rsidR="0047694C" w:rsidRDefault="00000000">
            <w:pPr>
              <w:ind w:left="280"/>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38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85" w:right="58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p w:rsidR="0047694C" w:rsidRDefault="00000000">
            <w:pPr>
              <w:ind w:left="390" w:right="393"/>
              <w:jc w:val="center"/>
              <w:rPr>
                <w:sz w:val="24"/>
                <w:szCs w:val="24"/>
              </w:rPr>
            </w:pPr>
            <w:r>
              <w:rPr>
                <w:sz w:val="24"/>
                <w:szCs w:val="24"/>
              </w:rPr>
              <w:t>dihal</w:t>
            </w:r>
            <w:r>
              <w:rPr>
                <w:spacing w:val="-1"/>
                <w:sz w:val="24"/>
                <w:szCs w:val="24"/>
              </w:rPr>
              <w:t>a</w:t>
            </w:r>
            <w:r>
              <w:rPr>
                <w:sz w:val="24"/>
                <w:szCs w:val="24"/>
              </w:rPr>
              <w:t>man Us</w:t>
            </w:r>
            <w:r>
              <w:rPr>
                <w:spacing w:val="-1"/>
                <w:sz w:val="24"/>
                <w:szCs w:val="24"/>
              </w:rPr>
              <w:t>e</w:t>
            </w:r>
            <w:r>
              <w:rPr>
                <w:sz w:val="24"/>
                <w:szCs w:val="24"/>
              </w:rPr>
              <w:t>r</w:t>
            </w:r>
          </w:p>
          <w:p w:rsidR="0047694C" w:rsidRDefault="00000000">
            <w:pPr>
              <w:ind w:left="811" w:right="811"/>
              <w:jc w:val="center"/>
              <w:rPr>
                <w:sz w:val="24"/>
                <w:szCs w:val="24"/>
              </w:rPr>
            </w:pPr>
            <w:r>
              <w:rPr>
                <w:sz w:val="24"/>
                <w:szCs w:val="24"/>
              </w:rPr>
              <w:t>A</w:t>
            </w:r>
            <w:r>
              <w:rPr>
                <w:spacing w:val="-1"/>
                <w:sz w:val="24"/>
                <w:szCs w:val="24"/>
              </w:rPr>
              <w:t>cce</w:t>
            </w:r>
            <w:r>
              <w:rPr>
                <w:sz w:val="24"/>
                <w:szCs w:val="24"/>
              </w:rPr>
              <w:t>ss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260" w:lineRule="exact"/>
              <w:rPr>
                <w:sz w:val="26"/>
                <w:szCs w:val="26"/>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51" w:right="153"/>
              <w:jc w:val="center"/>
              <w:rPr>
                <w:sz w:val="24"/>
                <w:szCs w:val="24"/>
              </w:rPr>
            </w:pPr>
            <w:r>
              <w:rPr>
                <w:sz w:val="24"/>
                <w:szCs w:val="24"/>
              </w:rPr>
              <w:t>4</w:t>
            </w:r>
          </w:p>
        </w:tc>
        <w:tc>
          <w:tcPr>
            <w:tcW w:w="1980"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292"/>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38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84" w:right="190"/>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551" w:right="559"/>
              <w:jc w:val="center"/>
              <w:rPr>
                <w:sz w:val="24"/>
                <w:szCs w:val="24"/>
              </w:rPr>
            </w:pP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51" w:right="153"/>
              <w:jc w:val="center"/>
              <w:rPr>
                <w:sz w:val="24"/>
                <w:szCs w:val="24"/>
              </w:rPr>
            </w:pPr>
            <w:r>
              <w:rPr>
                <w:sz w:val="24"/>
                <w:szCs w:val="24"/>
              </w:rPr>
              <w:t>5</w:t>
            </w:r>
          </w:p>
        </w:tc>
        <w:tc>
          <w:tcPr>
            <w:tcW w:w="198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55" w:right="159"/>
              <w:jc w:val="center"/>
              <w:rPr>
                <w:sz w:val="24"/>
                <w:szCs w:val="24"/>
              </w:rPr>
            </w:pPr>
            <w:r>
              <w:rPr>
                <w:sz w:val="24"/>
                <w:szCs w:val="24"/>
              </w:rPr>
              <w:t>M</w:t>
            </w:r>
            <w:r>
              <w:rPr>
                <w:spacing w:val="-1"/>
                <w:sz w:val="24"/>
                <w:szCs w:val="24"/>
              </w:rPr>
              <w:t>e</w:t>
            </w:r>
            <w:r>
              <w:rPr>
                <w:sz w:val="24"/>
                <w:szCs w:val="24"/>
              </w:rPr>
              <w:t>n</w:t>
            </w:r>
            <w:r>
              <w:rPr>
                <w:spacing w:val="-2"/>
                <w:sz w:val="24"/>
                <w:szCs w:val="24"/>
              </w:rPr>
              <w:t>g</w:t>
            </w:r>
            <w:r>
              <w:rPr>
                <w:sz w:val="24"/>
                <w:szCs w:val="24"/>
              </w:rPr>
              <w:t>h</w:t>
            </w:r>
            <w:r>
              <w:rPr>
                <w:spacing w:val="-1"/>
                <w:sz w:val="24"/>
                <w:szCs w:val="24"/>
              </w:rPr>
              <w:t>a</w:t>
            </w:r>
            <w:r>
              <w:rPr>
                <w:sz w:val="24"/>
                <w:szCs w:val="24"/>
              </w:rPr>
              <w:t>pus d</w:t>
            </w:r>
            <w:r>
              <w:rPr>
                <w:spacing w:val="-1"/>
                <w:sz w:val="24"/>
                <w:szCs w:val="24"/>
              </w:rPr>
              <w:t>a</w:t>
            </w:r>
            <w:r>
              <w:rPr>
                <w:sz w:val="24"/>
                <w:szCs w:val="24"/>
              </w:rPr>
              <w:t>ta</w:t>
            </w:r>
          </w:p>
          <w:p w:rsidR="0047694C" w:rsidRDefault="00000000">
            <w:pPr>
              <w:spacing w:line="260" w:lineRule="exact"/>
              <w:ind w:left="347" w:right="355"/>
              <w:jc w:val="center"/>
              <w:rPr>
                <w:sz w:val="24"/>
                <w:szCs w:val="24"/>
              </w:rPr>
            </w:pP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p>
        </w:tc>
        <w:tc>
          <w:tcPr>
            <w:tcW w:w="238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525"/>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3.7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3"/>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80" w:lineRule="exact"/>
        <w:rPr>
          <w:sz w:val="18"/>
          <w:szCs w:val="18"/>
        </w:rPr>
      </w:pPr>
    </w:p>
    <w:p w:rsidR="0047694C" w:rsidRDefault="00000000">
      <w:pPr>
        <w:spacing w:line="260" w:lineRule="exact"/>
        <w:ind w:left="1667"/>
        <w:rPr>
          <w:sz w:val="24"/>
          <w:szCs w:val="24"/>
        </w:rPr>
      </w:pPr>
      <w:r>
        <w:rPr>
          <w:position w:val="-1"/>
          <w:sz w:val="24"/>
          <w:szCs w:val="24"/>
        </w:rPr>
        <w:t>8.   T</w:t>
      </w:r>
      <w:r>
        <w:rPr>
          <w:spacing w:val="-1"/>
          <w:position w:val="-1"/>
          <w:sz w:val="24"/>
          <w:szCs w:val="24"/>
        </w:rPr>
        <w:t>ra</w:t>
      </w:r>
      <w:r>
        <w:rPr>
          <w:position w:val="-1"/>
          <w:sz w:val="24"/>
          <w:szCs w:val="24"/>
        </w:rPr>
        <w:t>ns</w:t>
      </w:r>
      <w:r>
        <w:rPr>
          <w:spacing w:val="-1"/>
          <w:position w:val="-1"/>
          <w:sz w:val="24"/>
          <w:szCs w:val="24"/>
        </w:rPr>
        <w:t>ac</w:t>
      </w:r>
      <w:r>
        <w:rPr>
          <w:position w:val="-1"/>
          <w:sz w:val="24"/>
          <w:szCs w:val="24"/>
        </w:rPr>
        <w:t>tion</w:t>
      </w:r>
    </w:p>
    <w:p w:rsidR="0047694C" w:rsidRDefault="0047694C">
      <w:pPr>
        <w:spacing w:before="3" w:line="260" w:lineRule="exact"/>
        <w:rPr>
          <w:sz w:val="26"/>
          <w:szCs w:val="26"/>
        </w:rPr>
      </w:pPr>
    </w:p>
    <w:tbl>
      <w:tblPr>
        <w:tblW w:w="0" w:type="auto"/>
        <w:tblInd w:w="1523" w:type="dxa"/>
        <w:tblLayout w:type="fixed"/>
        <w:tblCellMar>
          <w:left w:w="0" w:type="dxa"/>
          <w:right w:w="0" w:type="dxa"/>
        </w:tblCellMar>
        <w:tblLook w:val="01E0" w:firstRow="1" w:lastRow="1" w:firstColumn="1" w:lastColumn="1" w:noHBand="0" w:noVBand="0"/>
      </w:tblPr>
      <w:tblGrid>
        <w:gridCol w:w="509"/>
        <w:gridCol w:w="2033"/>
        <w:gridCol w:w="2451"/>
        <w:gridCol w:w="1260"/>
        <w:gridCol w:w="749"/>
      </w:tblGrid>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00"/>
              <w:rPr>
                <w:sz w:val="24"/>
                <w:szCs w:val="24"/>
              </w:rPr>
            </w:pPr>
            <w:r>
              <w:rPr>
                <w:b/>
                <w:sz w:val="24"/>
                <w:szCs w:val="24"/>
              </w:rPr>
              <w:t>No</w:t>
            </w:r>
          </w:p>
        </w:tc>
        <w:tc>
          <w:tcPr>
            <w:tcW w:w="20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51"/>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93"/>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51"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32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9"/>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7"/>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1" w:line="120" w:lineRule="exact"/>
              <w:rPr>
                <w:sz w:val="12"/>
                <w:szCs w:val="12"/>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4"/>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6" w:right="153"/>
              <w:jc w:val="center"/>
              <w:rPr>
                <w:sz w:val="24"/>
                <w:szCs w:val="24"/>
              </w:rPr>
            </w:pPr>
            <w:r>
              <w:rPr>
                <w:sz w:val="24"/>
                <w:szCs w:val="24"/>
              </w:rPr>
              <w:t>1</w:t>
            </w:r>
          </w:p>
        </w:tc>
        <w:tc>
          <w:tcPr>
            <w:tcW w:w="20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03" w:right="203"/>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spacing w:line="260" w:lineRule="exact"/>
              <w:ind w:left="323" w:right="324"/>
              <w:jc w:val="center"/>
              <w:rPr>
                <w:sz w:val="24"/>
                <w:szCs w:val="24"/>
              </w:rPr>
            </w:pPr>
            <w:r>
              <w:rPr>
                <w:sz w:val="24"/>
                <w:szCs w:val="24"/>
              </w:rPr>
              <w:t>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45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7"/>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 da</w:t>
            </w:r>
            <w:r>
              <w:rPr>
                <w:spacing w:val="5"/>
                <w:sz w:val="24"/>
                <w:szCs w:val="24"/>
              </w:rPr>
              <w:t>t</w:t>
            </w:r>
            <w:r>
              <w:rPr>
                <w:sz w:val="24"/>
                <w:szCs w:val="24"/>
              </w:rPr>
              <w:t>a</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6" w:right="153"/>
              <w:jc w:val="center"/>
              <w:rPr>
                <w:sz w:val="24"/>
                <w:szCs w:val="24"/>
              </w:rPr>
            </w:pPr>
            <w:r>
              <w:rPr>
                <w:sz w:val="24"/>
                <w:szCs w:val="24"/>
              </w:rPr>
              <w:t>2</w:t>
            </w:r>
          </w:p>
        </w:tc>
        <w:tc>
          <w:tcPr>
            <w:tcW w:w="20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633" w:right="200" w:hanging="391"/>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len</w:t>
            </w:r>
            <w:r>
              <w:rPr>
                <w:spacing w:val="-3"/>
                <w:sz w:val="24"/>
                <w:szCs w:val="24"/>
              </w:rPr>
              <w:t>g</w:t>
            </w:r>
            <w:r>
              <w:rPr>
                <w:sz w:val="24"/>
                <w:szCs w:val="24"/>
              </w:rPr>
              <w:t>k</w:t>
            </w:r>
            <w:r>
              <w:rPr>
                <w:spacing w:val="-1"/>
                <w:sz w:val="24"/>
                <w:szCs w:val="24"/>
              </w:rPr>
              <w:t>a</w:t>
            </w:r>
            <w:r>
              <w:rPr>
                <w:sz w:val="24"/>
                <w:szCs w:val="24"/>
              </w:rPr>
              <w:t>p</w:t>
            </w:r>
          </w:p>
        </w:tc>
        <w:tc>
          <w:tcPr>
            <w:tcW w:w="2451"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491"/>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simp</w:t>
            </w:r>
            <w:r>
              <w:rPr>
                <w:spacing w:val="-1"/>
                <w:sz w:val="24"/>
                <w:szCs w:val="24"/>
              </w:rPr>
              <w:t>a</w:t>
            </w:r>
            <w:r>
              <w:rPr>
                <w:sz w:val="24"/>
                <w:szCs w:val="24"/>
              </w:rPr>
              <w:t>n</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6" w:right="153"/>
              <w:jc w:val="center"/>
              <w:rPr>
                <w:sz w:val="24"/>
                <w:szCs w:val="24"/>
              </w:rPr>
            </w:pPr>
            <w:r>
              <w:rPr>
                <w:sz w:val="24"/>
                <w:szCs w:val="24"/>
              </w:rPr>
              <w:t>3</w:t>
            </w:r>
          </w:p>
        </w:tc>
        <w:tc>
          <w:tcPr>
            <w:tcW w:w="2033"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09"/>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45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88" w:right="8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580" w:right="578"/>
              <w:jc w:val="center"/>
              <w:rPr>
                <w:sz w:val="24"/>
                <w:szCs w:val="24"/>
              </w:rPr>
            </w:pPr>
            <w:r>
              <w:rPr>
                <w:sz w:val="24"/>
                <w:szCs w:val="24"/>
              </w:rPr>
              <w:t>D</w:t>
            </w:r>
            <w:r>
              <w:rPr>
                <w:spacing w:val="-1"/>
                <w:sz w:val="24"/>
                <w:szCs w:val="24"/>
              </w:rPr>
              <w:t>e</w:t>
            </w:r>
            <w:r>
              <w:rPr>
                <w:sz w:val="24"/>
                <w:szCs w:val="24"/>
              </w:rPr>
              <w:t>tail O</w:t>
            </w:r>
            <w:r>
              <w:rPr>
                <w:spacing w:val="-1"/>
                <w:sz w:val="24"/>
                <w:szCs w:val="24"/>
              </w:rPr>
              <w:t>r</w:t>
            </w:r>
            <w:r>
              <w:rPr>
                <w:sz w:val="24"/>
                <w:szCs w:val="24"/>
              </w:rPr>
              <w:t>d</w:t>
            </w:r>
            <w:r>
              <w:rPr>
                <w:spacing w:val="-1"/>
                <w:sz w:val="24"/>
                <w:szCs w:val="24"/>
              </w:rPr>
              <w:t>e</w:t>
            </w:r>
            <w:r>
              <w:rPr>
                <w:sz w:val="24"/>
                <w:szCs w:val="24"/>
              </w:rPr>
              <w:t>r</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46" w:right="153"/>
              <w:jc w:val="center"/>
              <w:rPr>
                <w:sz w:val="24"/>
                <w:szCs w:val="24"/>
              </w:rPr>
            </w:pPr>
            <w:r>
              <w:rPr>
                <w:sz w:val="24"/>
                <w:szCs w:val="24"/>
              </w:rPr>
              <w:t>4</w:t>
            </w:r>
          </w:p>
        </w:tc>
        <w:tc>
          <w:tcPr>
            <w:tcW w:w="2033"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23"/>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45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18" w:right="218"/>
              <w:jc w:val="center"/>
              <w:rPr>
                <w:sz w:val="24"/>
                <w:szCs w:val="24"/>
              </w:rPr>
            </w:pPr>
            <w:r>
              <w:rPr>
                <w:sz w:val="24"/>
                <w:szCs w:val="24"/>
              </w:rPr>
              <w:t>K</w:t>
            </w:r>
            <w:r>
              <w:rPr>
                <w:spacing w:val="-1"/>
                <w:sz w:val="24"/>
                <w:szCs w:val="24"/>
              </w:rPr>
              <w:t>e</w:t>
            </w:r>
            <w:r>
              <w:rPr>
                <w:sz w:val="24"/>
                <w:szCs w:val="24"/>
              </w:rPr>
              <w:t>mbali keh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614" w:right="617"/>
              <w:jc w:val="center"/>
              <w:rPr>
                <w:sz w:val="24"/>
                <w:szCs w:val="24"/>
              </w:rPr>
            </w:pPr>
            <w:r>
              <w:rPr>
                <w:sz w:val="24"/>
                <w:szCs w:val="24"/>
              </w:rPr>
              <w:t>T</w:t>
            </w:r>
            <w:r>
              <w:rPr>
                <w:spacing w:val="-1"/>
                <w:sz w:val="24"/>
                <w:szCs w:val="24"/>
              </w:rPr>
              <w:t>ra</w:t>
            </w:r>
            <w:r>
              <w:rPr>
                <w:sz w:val="24"/>
                <w:szCs w:val="24"/>
              </w:rPr>
              <w:t>ns</w:t>
            </w:r>
            <w:r>
              <w:rPr>
                <w:spacing w:val="-1"/>
                <w:sz w:val="24"/>
                <w:szCs w:val="24"/>
              </w:rPr>
              <w:t>ac</w:t>
            </w:r>
            <w:r>
              <w:rPr>
                <w:sz w:val="24"/>
                <w:szCs w:val="24"/>
              </w:rPr>
              <w:t>tion</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841"/>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10" w:line="260" w:lineRule="exact"/>
              <w:rPr>
                <w:sz w:val="26"/>
                <w:szCs w:val="26"/>
              </w:rPr>
            </w:pPr>
          </w:p>
          <w:p w:rsidR="0047694C" w:rsidRDefault="00000000">
            <w:pPr>
              <w:ind w:left="146" w:right="153"/>
              <w:jc w:val="center"/>
              <w:rPr>
                <w:sz w:val="24"/>
                <w:szCs w:val="24"/>
              </w:rPr>
            </w:pPr>
            <w:r>
              <w:rPr>
                <w:sz w:val="24"/>
                <w:szCs w:val="24"/>
              </w:rPr>
              <w:t>5</w:t>
            </w:r>
          </w:p>
        </w:tc>
        <w:tc>
          <w:tcPr>
            <w:tcW w:w="2033" w:type="dxa"/>
            <w:tcBorders>
              <w:top w:val="single" w:sz="6" w:space="0" w:color="000000"/>
              <w:left w:val="single" w:sz="6" w:space="0" w:color="000000"/>
              <w:bottom w:val="single" w:sz="6" w:space="0" w:color="000000"/>
              <w:right w:val="single" w:sz="6" w:space="0" w:color="000000"/>
            </w:tcBorders>
          </w:tcPr>
          <w:p w:rsidR="0047694C" w:rsidRDefault="0047694C">
            <w:pPr>
              <w:spacing w:before="10" w:line="260" w:lineRule="exact"/>
              <w:rPr>
                <w:sz w:val="26"/>
                <w:szCs w:val="26"/>
              </w:rPr>
            </w:pPr>
          </w:p>
          <w:p w:rsidR="0047694C" w:rsidRDefault="00000000">
            <w:pPr>
              <w:ind w:left="323"/>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45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20" w:right="519"/>
              <w:jc w:val="center"/>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p w:rsidR="0047694C" w:rsidRDefault="00000000">
            <w:pPr>
              <w:ind w:left="357" w:right="355"/>
              <w:jc w:val="center"/>
              <w:rPr>
                <w:sz w:val="24"/>
                <w:szCs w:val="24"/>
              </w:rPr>
            </w:pPr>
            <w:r>
              <w:rPr>
                <w:sz w:val="24"/>
                <w:szCs w:val="24"/>
              </w:rPr>
              <w:t>dihal</w:t>
            </w:r>
            <w:r>
              <w:rPr>
                <w:spacing w:val="-1"/>
                <w:sz w:val="24"/>
                <w:szCs w:val="24"/>
              </w:rPr>
              <w:t>a</w:t>
            </w:r>
            <w:r>
              <w:rPr>
                <w:sz w:val="24"/>
                <w:szCs w:val="24"/>
              </w:rPr>
              <w:t>man D</w:t>
            </w:r>
            <w:r>
              <w:rPr>
                <w:spacing w:val="-1"/>
                <w:sz w:val="24"/>
                <w:szCs w:val="24"/>
              </w:rPr>
              <w:t>e</w:t>
            </w:r>
            <w:r>
              <w:rPr>
                <w:sz w:val="24"/>
                <w:szCs w:val="24"/>
              </w:rPr>
              <w:t>tail</w:t>
            </w:r>
          </w:p>
          <w:p w:rsidR="0047694C" w:rsidRDefault="00000000">
            <w:pPr>
              <w:ind w:left="904" w:right="899"/>
              <w:jc w:val="center"/>
              <w:rPr>
                <w:sz w:val="24"/>
                <w:szCs w:val="24"/>
              </w:rPr>
            </w:pPr>
            <w:r>
              <w:rPr>
                <w:sz w:val="24"/>
                <w:szCs w:val="24"/>
              </w:rPr>
              <w:t>O</w:t>
            </w:r>
            <w:r>
              <w:rPr>
                <w:spacing w:val="-1"/>
                <w:sz w:val="24"/>
                <w:szCs w:val="24"/>
              </w:rPr>
              <w:t>r</w:t>
            </w:r>
            <w:r>
              <w:rPr>
                <w:sz w:val="24"/>
                <w:szCs w:val="24"/>
              </w:rPr>
              <w:t>d</w:t>
            </w:r>
            <w:r>
              <w:rPr>
                <w:spacing w:val="-1"/>
                <w:sz w:val="24"/>
                <w:szCs w:val="24"/>
              </w:rPr>
              <w:t>e</w:t>
            </w:r>
            <w:r>
              <w:rPr>
                <w:sz w:val="24"/>
                <w:szCs w:val="24"/>
              </w:rPr>
              <w:t>r</w:t>
            </w:r>
          </w:p>
        </w:tc>
        <w:tc>
          <w:tcPr>
            <w:tcW w:w="1260"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100" w:lineRule="exact"/>
              <w:rPr>
                <w:sz w:val="11"/>
                <w:szCs w:val="11"/>
              </w:rPr>
            </w:pPr>
          </w:p>
          <w:p w:rsidR="0047694C" w:rsidRDefault="00000000">
            <w:pPr>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10" w:line="260" w:lineRule="exact"/>
              <w:rPr>
                <w:sz w:val="26"/>
                <w:szCs w:val="26"/>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46" w:right="153"/>
              <w:jc w:val="center"/>
              <w:rPr>
                <w:sz w:val="24"/>
                <w:szCs w:val="24"/>
              </w:rPr>
            </w:pPr>
            <w:r>
              <w:rPr>
                <w:sz w:val="24"/>
                <w:szCs w:val="24"/>
              </w:rPr>
              <w:t>6</w:t>
            </w:r>
          </w:p>
        </w:tc>
        <w:tc>
          <w:tcPr>
            <w:tcW w:w="203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645" w:right="645"/>
              <w:jc w:val="center"/>
              <w:rPr>
                <w:sz w:val="24"/>
                <w:szCs w:val="24"/>
              </w:rPr>
            </w:pPr>
            <w:r>
              <w:rPr>
                <w:spacing w:val="-2"/>
                <w:sz w:val="24"/>
                <w:szCs w:val="24"/>
              </w:rPr>
              <w:t>B</w:t>
            </w:r>
            <w:r>
              <w:rPr>
                <w:sz w:val="24"/>
                <w:szCs w:val="24"/>
              </w:rPr>
              <w:t>utton</w:t>
            </w:r>
          </w:p>
          <w:p w:rsidR="0047694C" w:rsidRDefault="00000000">
            <w:pPr>
              <w:spacing w:line="260" w:lineRule="exact"/>
              <w:ind w:left="405" w:right="408"/>
              <w:jc w:val="center"/>
              <w:rPr>
                <w:sz w:val="24"/>
                <w:szCs w:val="24"/>
              </w:rPr>
            </w:pPr>
            <w:r>
              <w:rPr>
                <w:sz w:val="24"/>
                <w:szCs w:val="24"/>
              </w:rPr>
              <w:t>T</w:t>
            </w:r>
            <w:r>
              <w:rPr>
                <w:spacing w:val="-1"/>
                <w:sz w:val="24"/>
                <w:szCs w:val="24"/>
              </w:rPr>
              <w:t>ra</w:t>
            </w:r>
            <w:r>
              <w:rPr>
                <w:sz w:val="24"/>
                <w:szCs w:val="24"/>
              </w:rPr>
              <w:t>ns</w:t>
            </w:r>
            <w:r>
              <w:rPr>
                <w:spacing w:val="-1"/>
                <w:sz w:val="24"/>
                <w:szCs w:val="24"/>
              </w:rPr>
              <w:t>ac</w:t>
            </w:r>
            <w:r>
              <w:rPr>
                <w:sz w:val="24"/>
                <w:szCs w:val="24"/>
              </w:rPr>
              <w:t>tion</w:t>
            </w:r>
          </w:p>
        </w:tc>
        <w:tc>
          <w:tcPr>
            <w:tcW w:w="2451"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88" w:right="8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614" w:right="617"/>
              <w:jc w:val="center"/>
              <w:rPr>
                <w:sz w:val="24"/>
                <w:szCs w:val="24"/>
              </w:rPr>
            </w:pPr>
            <w:r>
              <w:rPr>
                <w:sz w:val="24"/>
                <w:szCs w:val="24"/>
              </w:rPr>
              <w:t>T</w:t>
            </w:r>
            <w:r>
              <w:rPr>
                <w:spacing w:val="-1"/>
                <w:sz w:val="24"/>
                <w:szCs w:val="24"/>
              </w:rPr>
              <w:t>ra</w:t>
            </w:r>
            <w:r>
              <w:rPr>
                <w:sz w:val="24"/>
                <w:szCs w:val="24"/>
              </w:rPr>
              <w:t>ns</w:t>
            </w:r>
            <w:r>
              <w:rPr>
                <w:spacing w:val="-1"/>
                <w:sz w:val="24"/>
                <w:szCs w:val="24"/>
              </w:rPr>
              <w:t>ac</w:t>
            </w:r>
            <w:r>
              <w:rPr>
                <w:sz w:val="24"/>
                <w:szCs w:val="24"/>
              </w:rPr>
              <w:t>tion</w:t>
            </w:r>
          </w:p>
        </w:tc>
        <w:tc>
          <w:tcPr>
            <w:tcW w:w="126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49"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2029"/>
        <w:rPr>
          <w:sz w:val="24"/>
          <w:szCs w:val="24"/>
        </w:rPr>
        <w:sectPr w:rsidR="0047694C">
          <w:pgSz w:w="11940" w:h="16860"/>
          <w:pgMar w:top="960" w:right="1600" w:bottom="280" w:left="1680" w:header="731" w:footer="0" w:gutter="0"/>
          <w:cols w:space="720"/>
        </w:sect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3.8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m Tr</w:t>
      </w:r>
      <w:r>
        <w:rPr>
          <w:spacing w:val="-1"/>
          <w:sz w:val="24"/>
          <w:szCs w:val="24"/>
        </w:rPr>
        <w:t>a</w:t>
      </w:r>
      <w:r>
        <w:rPr>
          <w:sz w:val="24"/>
          <w:szCs w:val="24"/>
        </w:rPr>
        <w:t>ns</w:t>
      </w:r>
      <w:r>
        <w:rPr>
          <w:spacing w:val="-1"/>
          <w:sz w:val="24"/>
          <w:szCs w:val="24"/>
        </w:rPr>
        <w:t>ac</w:t>
      </w:r>
      <w:r>
        <w:rPr>
          <w:sz w:val="24"/>
          <w:szCs w:val="24"/>
        </w:rPr>
        <w:t xml:space="preserve">tion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1667"/>
        <w:rPr>
          <w:sz w:val="24"/>
          <w:szCs w:val="24"/>
        </w:rPr>
      </w:pPr>
      <w:r>
        <w:rPr>
          <w:position w:val="-1"/>
          <w:sz w:val="24"/>
          <w:szCs w:val="24"/>
        </w:rPr>
        <w:t xml:space="preserve">9.  </w:t>
      </w:r>
      <w:r>
        <w:rPr>
          <w:spacing w:val="2"/>
          <w:position w:val="-1"/>
          <w:sz w:val="24"/>
          <w:szCs w:val="24"/>
        </w:rPr>
        <w:t xml:space="preserve"> </w:t>
      </w:r>
      <w:r>
        <w:rPr>
          <w:spacing w:val="-8"/>
          <w:position w:val="-1"/>
          <w:sz w:val="24"/>
          <w:szCs w:val="24"/>
        </w:rPr>
        <w:t>I</w:t>
      </w:r>
      <w:r>
        <w:rPr>
          <w:position w:val="-1"/>
          <w:sz w:val="24"/>
          <w:szCs w:val="24"/>
        </w:rPr>
        <w:t>nvo</w:t>
      </w:r>
      <w:r>
        <w:rPr>
          <w:spacing w:val="3"/>
          <w:position w:val="-1"/>
          <w:sz w:val="24"/>
          <w:szCs w:val="24"/>
        </w:rPr>
        <w:t>i</w:t>
      </w:r>
      <w:r>
        <w:rPr>
          <w:spacing w:val="1"/>
          <w:position w:val="-1"/>
          <w:sz w:val="24"/>
          <w:szCs w:val="24"/>
        </w:rPr>
        <w:t>c</w:t>
      </w:r>
      <w:r>
        <w:rPr>
          <w:position w:val="-1"/>
          <w:sz w:val="24"/>
          <w:szCs w:val="24"/>
        </w:rPr>
        <w:t>e</w:t>
      </w:r>
      <w:r>
        <w:rPr>
          <w:spacing w:val="-1"/>
          <w:position w:val="-1"/>
          <w:sz w:val="24"/>
          <w:szCs w:val="24"/>
        </w:rPr>
        <w:t xml:space="preserve"> </w:t>
      </w:r>
      <w:r>
        <w:rPr>
          <w:position w:val="-1"/>
          <w:sz w:val="24"/>
          <w:szCs w:val="24"/>
        </w:rPr>
        <w:t>T</w:t>
      </w:r>
      <w:r>
        <w:rPr>
          <w:spacing w:val="-1"/>
          <w:position w:val="-1"/>
          <w:sz w:val="24"/>
          <w:szCs w:val="24"/>
        </w:rPr>
        <w:t>ra</w:t>
      </w:r>
      <w:r>
        <w:rPr>
          <w:position w:val="-1"/>
          <w:sz w:val="24"/>
          <w:szCs w:val="24"/>
        </w:rPr>
        <w:t>ns</w:t>
      </w:r>
      <w:r>
        <w:rPr>
          <w:spacing w:val="-1"/>
          <w:position w:val="-1"/>
          <w:sz w:val="24"/>
          <w:szCs w:val="24"/>
        </w:rPr>
        <w:t>ac</w:t>
      </w:r>
      <w:r>
        <w:rPr>
          <w:position w:val="-1"/>
          <w:sz w:val="24"/>
          <w:szCs w:val="24"/>
        </w:rPr>
        <w:t>tion</w:t>
      </w:r>
    </w:p>
    <w:p w:rsidR="0047694C" w:rsidRDefault="0047694C">
      <w:pPr>
        <w:spacing w:before="3" w:line="260" w:lineRule="exact"/>
        <w:rPr>
          <w:sz w:val="26"/>
          <w:szCs w:val="26"/>
        </w:rPr>
      </w:pPr>
    </w:p>
    <w:tbl>
      <w:tblPr>
        <w:tblW w:w="0" w:type="auto"/>
        <w:tblInd w:w="1504" w:type="dxa"/>
        <w:tblLayout w:type="fixed"/>
        <w:tblCellMar>
          <w:left w:w="0" w:type="dxa"/>
          <w:right w:w="0" w:type="dxa"/>
        </w:tblCellMar>
        <w:tblLook w:val="01E0" w:firstRow="1" w:lastRow="1" w:firstColumn="1" w:lastColumn="1" w:noHBand="0" w:noVBand="0"/>
      </w:tblPr>
      <w:tblGrid>
        <w:gridCol w:w="509"/>
        <w:gridCol w:w="2038"/>
        <w:gridCol w:w="2458"/>
        <w:gridCol w:w="1258"/>
        <w:gridCol w:w="752"/>
      </w:tblGrid>
      <w:tr w:rsidR="0047694C">
        <w:trPr>
          <w:trHeight w:hRule="exact" w:val="564"/>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05"/>
              <w:rPr>
                <w:sz w:val="24"/>
                <w:szCs w:val="24"/>
              </w:rPr>
            </w:pPr>
            <w:r>
              <w:rPr>
                <w:b/>
                <w:sz w:val="24"/>
                <w:szCs w:val="24"/>
              </w:rPr>
              <w:t>No</w:t>
            </w:r>
          </w:p>
        </w:tc>
        <w:tc>
          <w:tcPr>
            <w:tcW w:w="203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53"/>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496"/>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58"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32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2"/>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1</w:t>
            </w:r>
          </w:p>
        </w:tc>
        <w:tc>
          <w:tcPr>
            <w:tcW w:w="203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29"/>
              <w:rPr>
                <w:sz w:val="24"/>
                <w:szCs w:val="24"/>
              </w:rPr>
            </w:pPr>
            <w:r>
              <w:rPr>
                <w:sz w:val="24"/>
                <w:szCs w:val="24"/>
              </w:rPr>
              <w:t>Klik</w:t>
            </w:r>
            <w:r>
              <w:rPr>
                <w:spacing w:val="3"/>
                <w:sz w:val="24"/>
                <w:szCs w:val="24"/>
              </w:rPr>
              <w:t xml:space="preserve"> </w:t>
            </w:r>
            <w:r>
              <w:rPr>
                <w:spacing w:val="-5"/>
                <w:sz w:val="24"/>
                <w:szCs w:val="24"/>
              </w:rPr>
              <w:t>L</w:t>
            </w:r>
            <w:r>
              <w:rPr>
                <w:spacing w:val="2"/>
                <w:sz w:val="24"/>
                <w:szCs w:val="24"/>
              </w:rPr>
              <w:t>o</w:t>
            </w:r>
            <w:r>
              <w:rPr>
                <w:spacing w:val="-2"/>
                <w:sz w:val="24"/>
                <w:szCs w:val="24"/>
              </w:rPr>
              <w:t>g</w:t>
            </w:r>
            <w:r>
              <w:rPr>
                <w:sz w:val="24"/>
                <w:szCs w:val="24"/>
              </w:rPr>
              <w:t>o</w:t>
            </w:r>
            <w:r>
              <w:rPr>
                <w:spacing w:val="3"/>
                <w:sz w:val="24"/>
                <w:szCs w:val="24"/>
              </w:rPr>
              <w:t xml:space="preserve"> </w:t>
            </w:r>
            <w:r>
              <w:rPr>
                <w:spacing w:val="-6"/>
                <w:sz w:val="24"/>
                <w:szCs w:val="24"/>
              </w:rPr>
              <w:t>I</w:t>
            </w:r>
            <w:r>
              <w:rPr>
                <w:sz w:val="24"/>
                <w:szCs w:val="24"/>
              </w:rPr>
              <w:t>nvoi</w:t>
            </w:r>
            <w:r>
              <w:rPr>
                <w:spacing w:val="1"/>
                <w:sz w:val="24"/>
                <w:szCs w:val="24"/>
              </w:rPr>
              <w:t>c</w:t>
            </w:r>
            <w:r>
              <w:rPr>
                <w:sz w:val="24"/>
                <w:szCs w:val="24"/>
              </w:rPr>
              <w:t>e</w:t>
            </w:r>
          </w:p>
        </w:tc>
        <w:tc>
          <w:tcPr>
            <w:tcW w:w="245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661"/>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0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48"/>
              <w:jc w:val="center"/>
              <w:rPr>
                <w:sz w:val="24"/>
                <w:szCs w:val="24"/>
              </w:rPr>
            </w:pPr>
            <w:r>
              <w:rPr>
                <w:sz w:val="24"/>
                <w:szCs w:val="24"/>
              </w:rPr>
              <w:t>2</w:t>
            </w:r>
          </w:p>
        </w:tc>
        <w:tc>
          <w:tcPr>
            <w:tcW w:w="203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93"/>
              <w:rPr>
                <w:sz w:val="24"/>
                <w:szCs w:val="24"/>
              </w:rPr>
            </w:pPr>
            <w:r>
              <w:rPr>
                <w:spacing w:val="-6"/>
                <w:sz w:val="24"/>
                <w:szCs w:val="24"/>
              </w:rPr>
              <w:t>I</w:t>
            </w:r>
            <w:r>
              <w:rPr>
                <w:sz w:val="24"/>
                <w:szCs w:val="24"/>
              </w:rPr>
              <w:t>nvoi</w:t>
            </w:r>
            <w:r>
              <w:rPr>
                <w:spacing w:val="1"/>
                <w:sz w:val="24"/>
                <w:szCs w:val="24"/>
              </w:rPr>
              <w:t>c</w:t>
            </w:r>
            <w:r>
              <w:rPr>
                <w:sz w:val="24"/>
                <w:szCs w:val="24"/>
              </w:rPr>
              <w:t>e</w:t>
            </w:r>
            <w:r>
              <w:rPr>
                <w:spacing w:val="-1"/>
                <w:sz w:val="24"/>
                <w:szCs w:val="24"/>
              </w:rPr>
              <w:t xml:space="preserve"> </w:t>
            </w:r>
            <w:r>
              <w:rPr>
                <w:spacing w:val="1"/>
                <w:sz w:val="24"/>
                <w:szCs w:val="24"/>
              </w:rPr>
              <w:t>P</w:t>
            </w:r>
            <w:r>
              <w:rPr>
                <w:sz w:val="24"/>
                <w:szCs w:val="24"/>
              </w:rPr>
              <w:t>rint</w:t>
            </w:r>
          </w:p>
        </w:tc>
        <w:tc>
          <w:tcPr>
            <w:tcW w:w="245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616"/>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print</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1667"/>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3</w:t>
      </w:r>
      <w:r>
        <w:rPr>
          <w:b/>
          <w:spacing w:val="2"/>
          <w:sz w:val="24"/>
          <w:szCs w:val="24"/>
        </w:rPr>
        <w:t>.</w:t>
      </w:r>
      <w:r>
        <w:rPr>
          <w:b/>
          <w:sz w:val="24"/>
          <w:szCs w:val="24"/>
        </w:rPr>
        <w:t xml:space="preserve">9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2"/>
          <w:sz w:val="24"/>
          <w:szCs w:val="24"/>
        </w:rPr>
        <w:t>a</w:t>
      </w:r>
      <w:r>
        <w:rPr>
          <w:sz w:val="24"/>
          <w:szCs w:val="24"/>
        </w:rPr>
        <w:t>m</w:t>
      </w:r>
      <w:r>
        <w:rPr>
          <w:spacing w:val="3"/>
          <w:sz w:val="24"/>
          <w:szCs w:val="24"/>
        </w:rPr>
        <w:t xml:space="preserve"> </w:t>
      </w:r>
      <w:r>
        <w:rPr>
          <w:spacing w:val="-8"/>
          <w:sz w:val="24"/>
          <w:szCs w:val="24"/>
        </w:rPr>
        <w:t>I</w:t>
      </w:r>
      <w:r>
        <w:rPr>
          <w:sz w:val="24"/>
          <w:szCs w:val="24"/>
        </w:rPr>
        <w:t>nvoi</w:t>
      </w:r>
      <w:r>
        <w:rPr>
          <w:spacing w:val="1"/>
          <w:sz w:val="24"/>
          <w:szCs w:val="24"/>
        </w:rPr>
        <w:t>c</w:t>
      </w:r>
      <w:r>
        <w:rPr>
          <w:sz w:val="24"/>
          <w:szCs w:val="24"/>
        </w:rPr>
        <w:t>e</w:t>
      </w:r>
      <w:r>
        <w:rPr>
          <w:spacing w:val="-1"/>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60" w:lineRule="exact"/>
        <w:rPr>
          <w:sz w:val="16"/>
          <w:szCs w:val="16"/>
        </w:rPr>
      </w:pPr>
    </w:p>
    <w:p w:rsidR="0047694C" w:rsidRDefault="00000000">
      <w:pPr>
        <w:spacing w:line="260" w:lineRule="exact"/>
        <w:ind w:left="1667"/>
        <w:rPr>
          <w:sz w:val="24"/>
          <w:szCs w:val="24"/>
        </w:rPr>
      </w:pPr>
      <w:r>
        <w:rPr>
          <w:position w:val="-1"/>
          <w:sz w:val="24"/>
          <w:szCs w:val="24"/>
        </w:rPr>
        <w:t xml:space="preserve">10. </w:t>
      </w:r>
      <w:r>
        <w:rPr>
          <w:spacing w:val="1"/>
          <w:position w:val="-1"/>
          <w:sz w:val="24"/>
          <w:szCs w:val="24"/>
        </w:rPr>
        <w:t>P</w:t>
      </w:r>
      <w:r>
        <w:rPr>
          <w:position w:val="-1"/>
          <w:sz w:val="24"/>
          <w:szCs w:val="24"/>
        </w:rPr>
        <w:t>u</w:t>
      </w:r>
      <w:r>
        <w:rPr>
          <w:spacing w:val="-1"/>
          <w:position w:val="-1"/>
          <w:sz w:val="24"/>
          <w:szCs w:val="24"/>
        </w:rPr>
        <w:t>r</w:t>
      </w:r>
      <w:r>
        <w:rPr>
          <w:spacing w:val="-3"/>
          <w:position w:val="-1"/>
          <w:sz w:val="24"/>
          <w:szCs w:val="24"/>
        </w:rPr>
        <w:t>c</w:t>
      </w:r>
      <w:r>
        <w:rPr>
          <w:position w:val="-1"/>
          <w:sz w:val="24"/>
          <w:szCs w:val="24"/>
        </w:rPr>
        <w:t>h</w:t>
      </w:r>
      <w:r>
        <w:rPr>
          <w:spacing w:val="-1"/>
          <w:position w:val="-1"/>
          <w:sz w:val="24"/>
          <w:szCs w:val="24"/>
        </w:rPr>
        <w:t>a</w:t>
      </w:r>
      <w:r>
        <w:rPr>
          <w:spacing w:val="3"/>
          <w:position w:val="-1"/>
          <w:sz w:val="24"/>
          <w:szCs w:val="24"/>
        </w:rPr>
        <w:t>se</w:t>
      </w:r>
    </w:p>
    <w:p w:rsidR="0047694C" w:rsidRDefault="0047694C">
      <w:pPr>
        <w:spacing w:before="3" w:line="260" w:lineRule="exact"/>
        <w:rPr>
          <w:sz w:val="26"/>
          <w:szCs w:val="26"/>
        </w:rPr>
      </w:pPr>
    </w:p>
    <w:tbl>
      <w:tblPr>
        <w:tblW w:w="0" w:type="auto"/>
        <w:tblInd w:w="1465" w:type="dxa"/>
        <w:tblLayout w:type="fixed"/>
        <w:tblCellMar>
          <w:left w:w="0" w:type="dxa"/>
          <w:right w:w="0" w:type="dxa"/>
        </w:tblCellMar>
        <w:tblLook w:val="01E0" w:firstRow="1" w:lastRow="1" w:firstColumn="1" w:lastColumn="1" w:noHBand="0" w:noVBand="0"/>
      </w:tblPr>
      <w:tblGrid>
        <w:gridCol w:w="512"/>
        <w:gridCol w:w="2050"/>
        <w:gridCol w:w="2473"/>
        <w:gridCol w:w="1258"/>
        <w:gridCol w:w="752"/>
      </w:tblGrid>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05"/>
              <w:rPr>
                <w:sz w:val="24"/>
                <w:szCs w:val="24"/>
              </w:rPr>
            </w:pPr>
            <w:r>
              <w:rPr>
                <w:b/>
                <w:sz w:val="24"/>
                <w:szCs w:val="24"/>
              </w:rPr>
              <w:t>No</w:t>
            </w:r>
          </w:p>
        </w:tc>
        <w:tc>
          <w:tcPr>
            <w:tcW w:w="205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61"/>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501"/>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73"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335"/>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06" w:right="306"/>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4" w:right="65"/>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3" w:line="120" w:lineRule="exact"/>
              <w:rPr>
                <w:sz w:val="12"/>
                <w:szCs w:val="12"/>
              </w:rPr>
            </w:pPr>
          </w:p>
          <w:p w:rsidR="0047694C" w:rsidRDefault="00000000">
            <w:pPr>
              <w:ind w:left="181"/>
              <w:rPr>
                <w:sz w:val="24"/>
                <w:szCs w:val="24"/>
              </w:rPr>
            </w:pPr>
            <w:r>
              <w:rPr>
                <w:b/>
                <w:spacing w:val="-2"/>
                <w:sz w:val="24"/>
                <w:szCs w:val="24"/>
              </w:rPr>
              <w:t>K</w:t>
            </w:r>
            <w:r>
              <w:rPr>
                <w:b/>
                <w:spacing w:val="-1"/>
                <w:sz w:val="24"/>
                <w:szCs w:val="24"/>
              </w:rPr>
              <w:t>e</w:t>
            </w:r>
            <w:r>
              <w:rPr>
                <w:b/>
                <w:sz w:val="24"/>
                <w:szCs w:val="24"/>
              </w:rPr>
              <w:t>t</w:t>
            </w:r>
          </w:p>
        </w:tc>
      </w:tr>
      <w:tr w:rsidR="0047694C">
        <w:trPr>
          <w:trHeight w:hRule="exact" w:val="564"/>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1</w:t>
            </w:r>
          </w:p>
        </w:tc>
        <w:tc>
          <w:tcPr>
            <w:tcW w:w="2050"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15" w:right="208"/>
              <w:jc w:val="center"/>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w:t>
            </w:r>
          </w:p>
          <w:p w:rsidR="0047694C" w:rsidRDefault="00000000">
            <w:pPr>
              <w:ind w:left="333" w:right="331"/>
              <w:jc w:val="center"/>
              <w:rPr>
                <w:sz w:val="24"/>
                <w:szCs w:val="24"/>
              </w:rPr>
            </w:pPr>
            <w:r>
              <w:rPr>
                <w:sz w:val="24"/>
                <w:szCs w:val="24"/>
              </w:rPr>
              <w:t>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473"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19"/>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pacing w:val="5"/>
                <w:sz w:val="24"/>
                <w:szCs w:val="24"/>
              </w:rPr>
              <w:t>n</w:t>
            </w:r>
            <w:r>
              <w:rPr>
                <w:spacing w:val="-5"/>
                <w:sz w:val="24"/>
                <w:szCs w:val="24"/>
              </w:rPr>
              <w:t>y</w:t>
            </w:r>
            <w:r>
              <w:rPr>
                <w:spacing w:val="1"/>
                <w:sz w:val="24"/>
                <w:szCs w:val="24"/>
              </w:rPr>
              <w:t>i</w:t>
            </w:r>
            <w:r>
              <w:rPr>
                <w:sz w:val="24"/>
                <w:szCs w:val="24"/>
              </w:rPr>
              <w:t>mp</w:t>
            </w:r>
            <w:r>
              <w:rPr>
                <w:spacing w:val="-1"/>
                <w:sz w:val="24"/>
                <w:szCs w:val="24"/>
              </w:rPr>
              <w:t>a</w:t>
            </w:r>
            <w:r>
              <w:rPr>
                <w:sz w:val="24"/>
                <w:szCs w:val="24"/>
              </w:rPr>
              <w:t>n d</w:t>
            </w:r>
            <w:r>
              <w:rPr>
                <w:spacing w:val="-1"/>
                <w:sz w:val="24"/>
                <w:szCs w:val="24"/>
              </w:rPr>
              <w:t>a</w:t>
            </w:r>
            <w:r>
              <w:rPr>
                <w:spacing w:val="6"/>
                <w:sz w:val="24"/>
                <w:szCs w:val="24"/>
              </w:rPr>
              <w:t>t</w:t>
            </w:r>
            <w:r>
              <w:rPr>
                <w:sz w:val="24"/>
                <w:szCs w:val="24"/>
              </w:rPr>
              <w: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4"/>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2</w:t>
            </w:r>
          </w:p>
        </w:tc>
        <w:tc>
          <w:tcPr>
            <w:tcW w:w="2050" w:type="dxa"/>
            <w:tcBorders>
              <w:top w:val="single" w:sz="6" w:space="0" w:color="000000"/>
              <w:left w:val="single" w:sz="6" w:space="0" w:color="000000"/>
              <w:bottom w:val="single" w:sz="6" w:space="0" w:color="000000"/>
              <w:right w:val="single" w:sz="6" w:space="0" w:color="000000"/>
            </w:tcBorders>
          </w:tcPr>
          <w:p w:rsidR="0047694C" w:rsidRDefault="00000000">
            <w:pPr>
              <w:spacing w:before="2" w:line="260" w:lineRule="exact"/>
              <w:ind w:left="640" w:right="205" w:hanging="386"/>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len</w:t>
            </w:r>
            <w:r>
              <w:rPr>
                <w:spacing w:val="-3"/>
                <w:sz w:val="24"/>
                <w:szCs w:val="24"/>
              </w:rPr>
              <w:t>g</w:t>
            </w:r>
            <w:r>
              <w:rPr>
                <w:sz w:val="24"/>
                <w:szCs w:val="24"/>
              </w:rPr>
              <w:t>k</w:t>
            </w:r>
            <w:r>
              <w:rPr>
                <w:spacing w:val="-1"/>
                <w:sz w:val="24"/>
                <w:szCs w:val="24"/>
              </w:rPr>
              <w:t>a</w:t>
            </w:r>
            <w:r>
              <w:rPr>
                <w:sz w:val="24"/>
                <w:szCs w:val="24"/>
              </w:rPr>
              <w:t>p</w:t>
            </w:r>
          </w:p>
        </w:tc>
        <w:tc>
          <w:tcPr>
            <w:tcW w:w="2473"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503"/>
              <w:rPr>
                <w:sz w:val="24"/>
                <w:szCs w:val="24"/>
              </w:rPr>
            </w:pPr>
            <w:r>
              <w:rPr>
                <w:sz w:val="24"/>
                <w:szCs w:val="24"/>
              </w:rPr>
              <w:t>D</w:t>
            </w:r>
            <w:r>
              <w:rPr>
                <w:spacing w:val="-1"/>
                <w:sz w:val="24"/>
                <w:szCs w:val="24"/>
              </w:rPr>
              <w:t>a</w:t>
            </w:r>
            <w:r>
              <w:rPr>
                <w:sz w:val="24"/>
                <w:szCs w:val="24"/>
              </w:rPr>
              <w:t>ta t</w:t>
            </w:r>
            <w:r>
              <w:rPr>
                <w:spacing w:val="-1"/>
                <w:sz w:val="24"/>
                <w:szCs w:val="24"/>
              </w:rPr>
              <w:t>e</w:t>
            </w:r>
            <w:r>
              <w:rPr>
                <w:sz w:val="24"/>
                <w:szCs w:val="24"/>
              </w:rPr>
              <w:t>rsimpan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51" w:right="151"/>
              <w:jc w:val="center"/>
              <w:rPr>
                <w:sz w:val="24"/>
                <w:szCs w:val="24"/>
              </w:rPr>
            </w:pPr>
            <w:r>
              <w:rPr>
                <w:sz w:val="24"/>
                <w:szCs w:val="24"/>
              </w:rPr>
              <w:t>3</w:t>
            </w:r>
          </w:p>
        </w:tc>
        <w:tc>
          <w:tcPr>
            <w:tcW w:w="2050"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318"/>
              <w:rPr>
                <w:sz w:val="24"/>
                <w:szCs w:val="24"/>
              </w:rPr>
            </w:pPr>
            <w:r>
              <w:rPr>
                <w:spacing w:val="-2"/>
                <w:sz w:val="24"/>
                <w:szCs w:val="24"/>
              </w:rPr>
              <w:t>B</w:t>
            </w:r>
            <w:r>
              <w:rPr>
                <w:sz w:val="24"/>
                <w:szCs w:val="24"/>
              </w:rPr>
              <w:t xml:space="preserve">utton </w:t>
            </w:r>
            <w:r>
              <w:rPr>
                <w:spacing w:val="1"/>
                <w:sz w:val="24"/>
                <w:szCs w:val="24"/>
              </w:rPr>
              <w:t>S</w:t>
            </w:r>
            <w:r>
              <w:rPr>
                <w:sz w:val="24"/>
                <w:szCs w:val="24"/>
              </w:rPr>
              <w:t>ub</w:t>
            </w:r>
            <w:r>
              <w:rPr>
                <w:spacing w:val="-2"/>
                <w:sz w:val="24"/>
                <w:szCs w:val="24"/>
              </w:rPr>
              <w:t>m</w:t>
            </w:r>
            <w:r>
              <w:rPr>
                <w:sz w:val="24"/>
                <w:szCs w:val="24"/>
              </w:rPr>
              <w:t>it</w:t>
            </w:r>
          </w:p>
        </w:tc>
        <w:tc>
          <w:tcPr>
            <w:tcW w:w="247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9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587" w:right="592"/>
              <w:jc w:val="center"/>
              <w:rPr>
                <w:sz w:val="24"/>
                <w:szCs w:val="24"/>
              </w:rPr>
            </w:pPr>
            <w:r>
              <w:rPr>
                <w:sz w:val="24"/>
                <w:szCs w:val="24"/>
              </w:rPr>
              <w:t>D</w:t>
            </w:r>
            <w:r>
              <w:rPr>
                <w:spacing w:val="-1"/>
                <w:sz w:val="24"/>
                <w:szCs w:val="24"/>
              </w:rPr>
              <w:t>e</w:t>
            </w:r>
            <w:r>
              <w:rPr>
                <w:sz w:val="24"/>
                <w:szCs w:val="24"/>
              </w:rPr>
              <w:t>tail O</w:t>
            </w:r>
            <w:r>
              <w:rPr>
                <w:spacing w:val="-1"/>
                <w:sz w:val="24"/>
                <w:szCs w:val="24"/>
              </w:rPr>
              <w:t>r</w:t>
            </w:r>
            <w:r>
              <w:rPr>
                <w:sz w:val="24"/>
                <w:szCs w:val="24"/>
              </w:rPr>
              <w:t>d</w:t>
            </w:r>
            <w:r>
              <w:rPr>
                <w:spacing w:val="-1"/>
                <w:sz w:val="24"/>
                <w:szCs w:val="24"/>
              </w:rPr>
              <w:t>e</w:t>
            </w:r>
            <w:r>
              <w:rPr>
                <w:sz w:val="24"/>
                <w:szCs w:val="24"/>
              </w:rPr>
              <w:t>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51" w:right="151"/>
              <w:jc w:val="center"/>
              <w:rPr>
                <w:sz w:val="24"/>
                <w:szCs w:val="24"/>
              </w:rPr>
            </w:pPr>
            <w:r>
              <w:rPr>
                <w:sz w:val="24"/>
                <w:szCs w:val="24"/>
              </w:rPr>
              <w:t>4</w:t>
            </w:r>
          </w:p>
        </w:tc>
        <w:tc>
          <w:tcPr>
            <w:tcW w:w="2050"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330"/>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47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230" w:right="228"/>
              <w:jc w:val="center"/>
              <w:rPr>
                <w:sz w:val="24"/>
                <w:szCs w:val="24"/>
              </w:rPr>
            </w:pPr>
            <w:r>
              <w:rPr>
                <w:sz w:val="24"/>
                <w:szCs w:val="24"/>
              </w:rPr>
              <w:t>K</w:t>
            </w:r>
            <w:r>
              <w:rPr>
                <w:spacing w:val="-1"/>
                <w:sz w:val="24"/>
                <w:szCs w:val="24"/>
              </w:rPr>
              <w:t>e</w:t>
            </w:r>
            <w:r>
              <w:rPr>
                <w:sz w:val="24"/>
                <w:szCs w:val="24"/>
              </w:rPr>
              <w:t>mbali k</w:t>
            </w:r>
            <w:r>
              <w:rPr>
                <w:spacing w:val="-1"/>
                <w:sz w:val="24"/>
                <w:szCs w:val="24"/>
              </w:rPr>
              <w:t>e</w:t>
            </w:r>
            <w:r>
              <w:rPr>
                <w:sz w:val="24"/>
                <w:szCs w:val="24"/>
              </w:rPr>
              <w:t>h</w:t>
            </w:r>
            <w:r>
              <w:rPr>
                <w:spacing w:val="-1"/>
                <w:sz w:val="24"/>
                <w:szCs w:val="24"/>
              </w:rPr>
              <w:t>a</w:t>
            </w:r>
            <w:r>
              <w:rPr>
                <w:sz w:val="24"/>
                <w:szCs w:val="24"/>
              </w:rPr>
              <w:t>l</w:t>
            </w:r>
            <w:r>
              <w:rPr>
                <w:spacing w:val="-1"/>
                <w:sz w:val="24"/>
                <w:szCs w:val="24"/>
              </w:rPr>
              <w:t>a</w:t>
            </w:r>
            <w:r>
              <w:rPr>
                <w:spacing w:val="3"/>
                <w:sz w:val="24"/>
                <w:szCs w:val="24"/>
              </w:rPr>
              <w:t>m</w:t>
            </w:r>
            <w:r>
              <w:rPr>
                <w:spacing w:val="-1"/>
                <w:sz w:val="24"/>
                <w:szCs w:val="24"/>
              </w:rPr>
              <w:t>a</w:t>
            </w:r>
            <w:r>
              <w:rPr>
                <w:sz w:val="24"/>
                <w:szCs w:val="24"/>
              </w:rPr>
              <w:t>n</w:t>
            </w:r>
          </w:p>
          <w:p w:rsidR="0047694C" w:rsidRDefault="00000000">
            <w:pPr>
              <w:spacing w:line="260" w:lineRule="exact"/>
              <w:ind w:left="758" w:right="762"/>
              <w:jc w:val="center"/>
              <w:rPr>
                <w:sz w:val="24"/>
                <w:szCs w:val="24"/>
              </w:rPr>
            </w:pP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6"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838"/>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51" w:right="151"/>
              <w:jc w:val="center"/>
              <w:rPr>
                <w:sz w:val="24"/>
                <w:szCs w:val="24"/>
              </w:rPr>
            </w:pPr>
            <w:r>
              <w:rPr>
                <w:sz w:val="24"/>
                <w:szCs w:val="24"/>
              </w:rPr>
              <w:t>5</w:t>
            </w:r>
          </w:p>
        </w:tc>
        <w:tc>
          <w:tcPr>
            <w:tcW w:w="2050"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330"/>
              <w:rPr>
                <w:sz w:val="24"/>
                <w:szCs w:val="24"/>
              </w:rPr>
            </w:pPr>
            <w:r>
              <w:rPr>
                <w:spacing w:val="-2"/>
                <w:sz w:val="24"/>
                <w:szCs w:val="24"/>
              </w:rPr>
              <w:t>B</w:t>
            </w:r>
            <w:r>
              <w:rPr>
                <w:sz w:val="24"/>
                <w:szCs w:val="24"/>
              </w:rPr>
              <w:t xml:space="preserve">utton </w:t>
            </w:r>
            <w:r>
              <w:rPr>
                <w:spacing w:val="1"/>
                <w:sz w:val="24"/>
                <w:szCs w:val="24"/>
              </w:rPr>
              <w:t>C</w:t>
            </w:r>
            <w:r>
              <w:rPr>
                <w:spacing w:val="-1"/>
                <w:sz w:val="24"/>
                <w:szCs w:val="24"/>
              </w:rPr>
              <w:t>a</w:t>
            </w:r>
            <w:r>
              <w:rPr>
                <w:sz w:val="24"/>
                <w:szCs w:val="24"/>
              </w:rPr>
              <w:t>n</w:t>
            </w:r>
            <w:r>
              <w:rPr>
                <w:spacing w:val="-1"/>
                <w:sz w:val="24"/>
                <w:szCs w:val="24"/>
              </w:rPr>
              <w:t>ce</w:t>
            </w:r>
            <w:r>
              <w:rPr>
                <w:sz w:val="24"/>
                <w:szCs w:val="24"/>
              </w:rPr>
              <w:t>l</w:t>
            </w:r>
          </w:p>
        </w:tc>
        <w:tc>
          <w:tcPr>
            <w:tcW w:w="247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532" w:right="528"/>
              <w:jc w:val="center"/>
              <w:rPr>
                <w:sz w:val="24"/>
                <w:szCs w:val="24"/>
              </w:rPr>
            </w:pPr>
            <w:r>
              <w:rPr>
                <w:sz w:val="24"/>
                <w:szCs w:val="24"/>
              </w:rPr>
              <w:t>D</w:t>
            </w:r>
            <w:r>
              <w:rPr>
                <w:spacing w:val="-1"/>
                <w:sz w:val="24"/>
                <w:szCs w:val="24"/>
              </w:rPr>
              <w:t>a</w:t>
            </w:r>
            <w:r>
              <w:rPr>
                <w:sz w:val="24"/>
                <w:szCs w:val="24"/>
              </w:rPr>
              <w:t>ta t</w:t>
            </w:r>
            <w:r>
              <w:rPr>
                <w:spacing w:val="-1"/>
                <w:sz w:val="24"/>
                <w:szCs w:val="24"/>
              </w:rPr>
              <w:t>er</w:t>
            </w:r>
            <w:r>
              <w:rPr>
                <w:sz w:val="24"/>
                <w:szCs w:val="24"/>
              </w:rPr>
              <w:t>h</w:t>
            </w:r>
            <w:r>
              <w:rPr>
                <w:spacing w:val="-1"/>
                <w:sz w:val="24"/>
                <w:szCs w:val="24"/>
              </w:rPr>
              <w:t>a</w:t>
            </w:r>
            <w:r>
              <w:rPr>
                <w:sz w:val="24"/>
                <w:szCs w:val="24"/>
              </w:rPr>
              <w:t>pus</w:t>
            </w:r>
          </w:p>
          <w:p w:rsidR="0047694C" w:rsidRDefault="00000000">
            <w:pPr>
              <w:spacing w:line="260" w:lineRule="exact"/>
              <w:ind w:left="366" w:right="367"/>
              <w:jc w:val="center"/>
              <w:rPr>
                <w:sz w:val="24"/>
                <w:szCs w:val="24"/>
              </w:rPr>
            </w:pPr>
            <w:r>
              <w:rPr>
                <w:sz w:val="24"/>
                <w:szCs w:val="24"/>
              </w:rPr>
              <w:t>dihal</w:t>
            </w:r>
            <w:r>
              <w:rPr>
                <w:spacing w:val="-1"/>
                <w:sz w:val="24"/>
                <w:szCs w:val="24"/>
              </w:rPr>
              <w:t>a</w:t>
            </w:r>
            <w:r>
              <w:rPr>
                <w:sz w:val="24"/>
                <w:szCs w:val="24"/>
              </w:rPr>
              <w:t>man D</w:t>
            </w:r>
            <w:r>
              <w:rPr>
                <w:spacing w:val="-1"/>
                <w:sz w:val="24"/>
                <w:szCs w:val="24"/>
              </w:rPr>
              <w:t>e</w:t>
            </w:r>
            <w:r>
              <w:rPr>
                <w:sz w:val="24"/>
                <w:szCs w:val="24"/>
              </w:rPr>
              <w:t>tail</w:t>
            </w:r>
          </w:p>
          <w:p w:rsidR="0047694C" w:rsidRDefault="00000000">
            <w:pPr>
              <w:spacing w:line="240" w:lineRule="exact"/>
              <w:ind w:left="914" w:right="911"/>
              <w:jc w:val="center"/>
              <w:rPr>
                <w:sz w:val="24"/>
                <w:szCs w:val="24"/>
              </w:rPr>
            </w:pPr>
            <w:r>
              <w:rPr>
                <w:sz w:val="24"/>
                <w:szCs w:val="24"/>
              </w:rPr>
              <w:t>O</w:t>
            </w:r>
            <w:r>
              <w:rPr>
                <w:spacing w:val="-1"/>
                <w:sz w:val="24"/>
                <w:szCs w:val="24"/>
              </w:rPr>
              <w:t>r</w:t>
            </w:r>
            <w:r>
              <w:rPr>
                <w:sz w:val="24"/>
                <w:szCs w:val="24"/>
              </w:rPr>
              <w:t>d</w:t>
            </w:r>
            <w:r>
              <w:rPr>
                <w:spacing w:val="-1"/>
                <w:sz w:val="24"/>
                <w:szCs w:val="24"/>
              </w:rPr>
              <w:t>e</w:t>
            </w:r>
            <w:r>
              <w:rPr>
                <w:sz w:val="24"/>
                <w:szCs w:val="24"/>
              </w:rPr>
              <w:t>r</w:t>
            </w:r>
          </w:p>
        </w:tc>
        <w:tc>
          <w:tcPr>
            <w:tcW w:w="125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r w:rsidR="0047694C">
        <w:trPr>
          <w:trHeight w:hRule="exact" w:val="562"/>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51" w:right="151"/>
              <w:jc w:val="center"/>
              <w:rPr>
                <w:sz w:val="24"/>
                <w:szCs w:val="24"/>
              </w:rPr>
            </w:pPr>
            <w:r>
              <w:rPr>
                <w:sz w:val="24"/>
                <w:szCs w:val="24"/>
              </w:rPr>
              <w:t>6</w:t>
            </w:r>
          </w:p>
        </w:tc>
        <w:tc>
          <w:tcPr>
            <w:tcW w:w="2050"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232"/>
              <w:rPr>
                <w:sz w:val="24"/>
                <w:szCs w:val="24"/>
              </w:rPr>
            </w:pPr>
            <w:r>
              <w:rPr>
                <w:spacing w:val="-2"/>
                <w:sz w:val="24"/>
                <w:szCs w:val="24"/>
              </w:rPr>
              <w:t>B</w:t>
            </w:r>
            <w:r>
              <w:rPr>
                <w:sz w:val="24"/>
                <w:szCs w:val="24"/>
              </w:rPr>
              <w:t xml:space="preserve">utton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z w:val="24"/>
                <w:szCs w:val="24"/>
              </w:rPr>
              <w:t>se</w:t>
            </w:r>
          </w:p>
        </w:tc>
        <w:tc>
          <w:tcPr>
            <w:tcW w:w="2473"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00" w:right="98"/>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758" w:right="762"/>
              <w:jc w:val="center"/>
              <w:rPr>
                <w:sz w:val="24"/>
                <w:szCs w:val="24"/>
              </w:rPr>
            </w:pP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311"/>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7"/>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05"/>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8" w:line="200" w:lineRule="exact"/>
      </w:pPr>
    </w:p>
    <w:p w:rsidR="0047694C" w:rsidRDefault="00000000">
      <w:pPr>
        <w:spacing w:before="29"/>
        <w:ind w:left="2029"/>
        <w:rPr>
          <w:sz w:val="24"/>
          <w:szCs w:val="24"/>
        </w:r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 xml:space="preserve">l 3.10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 xml:space="preserve">m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pacing w:val="1"/>
          <w:sz w:val="24"/>
          <w:szCs w:val="24"/>
        </w:rPr>
        <w:t>S</w:t>
      </w:r>
      <w:r>
        <w:rPr>
          <w:sz w:val="24"/>
          <w:szCs w:val="24"/>
        </w:rPr>
        <w:t>istem</w:t>
      </w:r>
      <w:r>
        <w:rPr>
          <w:spacing w:val="3"/>
          <w:sz w:val="24"/>
          <w:szCs w:val="24"/>
        </w:rPr>
        <w:t xml:space="preserve"> </w:t>
      </w:r>
      <w:r>
        <w:rPr>
          <w:spacing w:val="-2"/>
          <w:sz w:val="24"/>
          <w:szCs w:val="24"/>
        </w:rPr>
        <w:t>B</w:t>
      </w:r>
      <w:r>
        <w:rPr>
          <w:spacing w:val="-1"/>
          <w:sz w:val="24"/>
          <w:szCs w:val="24"/>
        </w:rPr>
        <w:t>e</w:t>
      </w:r>
      <w:r>
        <w:rPr>
          <w:spacing w:val="5"/>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60" w:lineRule="exact"/>
        <w:rPr>
          <w:sz w:val="16"/>
          <w:szCs w:val="16"/>
        </w:rPr>
      </w:pPr>
    </w:p>
    <w:p w:rsidR="0047694C" w:rsidRDefault="00000000">
      <w:pPr>
        <w:spacing w:line="260" w:lineRule="exact"/>
        <w:ind w:left="1667"/>
        <w:rPr>
          <w:sz w:val="24"/>
          <w:szCs w:val="24"/>
        </w:rPr>
      </w:pPr>
      <w:r>
        <w:rPr>
          <w:position w:val="-1"/>
          <w:sz w:val="24"/>
          <w:szCs w:val="24"/>
        </w:rPr>
        <w:t xml:space="preserve">11. </w:t>
      </w:r>
      <w:r>
        <w:rPr>
          <w:spacing w:val="1"/>
          <w:position w:val="-1"/>
          <w:sz w:val="24"/>
          <w:szCs w:val="24"/>
        </w:rPr>
        <w:t>R</w:t>
      </w:r>
      <w:r>
        <w:rPr>
          <w:spacing w:val="-1"/>
          <w:position w:val="-1"/>
          <w:sz w:val="24"/>
          <w:szCs w:val="24"/>
        </w:rPr>
        <w:t>e</w:t>
      </w:r>
      <w:r>
        <w:rPr>
          <w:position w:val="-1"/>
          <w:sz w:val="24"/>
          <w:szCs w:val="24"/>
        </w:rPr>
        <w:t>ports T</w:t>
      </w:r>
      <w:r>
        <w:rPr>
          <w:spacing w:val="-1"/>
          <w:position w:val="-1"/>
          <w:sz w:val="24"/>
          <w:szCs w:val="24"/>
        </w:rPr>
        <w:t>ra</w:t>
      </w:r>
      <w:r>
        <w:rPr>
          <w:position w:val="-1"/>
          <w:sz w:val="24"/>
          <w:szCs w:val="24"/>
        </w:rPr>
        <w:t>ns</w:t>
      </w:r>
      <w:r>
        <w:rPr>
          <w:spacing w:val="-1"/>
          <w:position w:val="-1"/>
          <w:sz w:val="24"/>
          <w:szCs w:val="24"/>
        </w:rPr>
        <w:t>ac</w:t>
      </w:r>
      <w:r>
        <w:rPr>
          <w:position w:val="-1"/>
          <w:sz w:val="24"/>
          <w:szCs w:val="24"/>
        </w:rPr>
        <w:t>tion</w:t>
      </w:r>
    </w:p>
    <w:p w:rsidR="0047694C" w:rsidRDefault="0047694C">
      <w:pPr>
        <w:spacing w:before="5" w:line="260" w:lineRule="exact"/>
        <w:rPr>
          <w:sz w:val="26"/>
          <w:szCs w:val="26"/>
        </w:rPr>
      </w:pPr>
    </w:p>
    <w:tbl>
      <w:tblPr>
        <w:tblW w:w="0" w:type="auto"/>
        <w:tblInd w:w="1446" w:type="dxa"/>
        <w:tblLayout w:type="fixed"/>
        <w:tblCellMar>
          <w:left w:w="0" w:type="dxa"/>
          <w:right w:w="0" w:type="dxa"/>
        </w:tblCellMar>
        <w:tblLook w:val="01E0" w:firstRow="1" w:lastRow="1" w:firstColumn="1" w:lastColumn="1" w:noHBand="0" w:noVBand="0"/>
      </w:tblPr>
      <w:tblGrid>
        <w:gridCol w:w="514"/>
        <w:gridCol w:w="2069"/>
        <w:gridCol w:w="2499"/>
        <w:gridCol w:w="1258"/>
        <w:gridCol w:w="752"/>
      </w:tblGrid>
      <w:tr w:rsidR="0047694C">
        <w:trPr>
          <w:trHeight w:hRule="exact" w:val="634"/>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140" w:lineRule="exact"/>
              <w:rPr>
                <w:sz w:val="15"/>
                <w:szCs w:val="15"/>
              </w:rPr>
            </w:pPr>
          </w:p>
          <w:p w:rsidR="0047694C" w:rsidRDefault="00000000">
            <w:pPr>
              <w:ind w:left="102"/>
              <w:rPr>
                <w:sz w:val="24"/>
                <w:szCs w:val="24"/>
              </w:rPr>
            </w:pPr>
            <w:r>
              <w:rPr>
                <w:b/>
                <w:sz w:val="24"/>
                <w:szCs w:val="24"/>
              </w:rPr>
              <w:t>No</w:t>
            </w:r>
          </w:p>
        </w:tc>
        <w:tc>
          <w:tcPr>
            <w:tcW w:w="2069" w:type="dxa"/>
            <w:tcBorders>
              <w:top w:val="single" w:sz="6" w:space="0" w:color="000000"/>
              <w:left w:val="single" w:sz="6" w:space="0" w:color="000000"/>
              <w:bottom w:val="single" w:sz="6" w:space="0" w:color="000000"/>
              <w:right w:val="single" w:sz="6" w:space="0" w:color="000000"/>
            </w:tcBorders>
          </w:tcPr>
          <w:p w:rsidR="0047694C" w:rsidRDefault="00000000">
            <w:pPr>
              <w:spacing w:before="31"/>
              <w:ind w:left="568"/>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508"/>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99"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140" w:lineRule="exact"/>
              <w:rPr>
                <w:sz w:val="15"/>
                <w:szCs w:val="15"/>
              </w:rPr>
            </w:pPr>
          </w:p>
          <w:p w:rsidR="0047694C" w:rsidRDefault="00000000">
            <w:pPr>
              <w:ind w:left="347"/>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31"/>
              <w:ind w:left="304" w:right="310"/>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2" w:right="67"/>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7" w:line="140" w:lineRule="exact"/>
              <w:rPr>
                <w:sz w:val="15"/>
                <w:szCs w:val="15"/>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634"/>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40" w:lineRule="exact"/>
              <w:rPr>
                <w:sz w:val="15"/>
                <w:szCs w:val="15"/>
              </w:rPr>
            </w:pPr>
          </w:p>
          <w:p w:rsidR="0047694C" w:rsidRDefault="00000000">
            <w:pPr>
              <w:ind w:left="151" w:right="154"/>
              <w:jc w:val="center"/>
              <w:rPr>
                <w:sz w:val="24"/>
                <w:szCs w:val="24"/>
              </w:rPr>
            </w:pPr>
            <w:r>
              <w:rPr>
                <w:sz w:val="24"/>
                <w:szCs w:val="24"/>
              </w:rPr>
              <w:t>1</w:t>
            </w:r>
          </w:p>
        </w:tc>
        <w:tc>
          <w:tcPr>
            <w:tcW w:w="2069" w:type="dxa"/>
            <w:tcBorders>
              <w:top w:val="single" w:sz="6" w:space="0" w:color="000000"/>
              <w:left w:val="single" w:sz="6" w:space="0" w:color="000000"/>
              <w:bottom w:val="single" w:sz="6" w:space="0" w:color="000000"/>
              <w:right w:val="single" w:sz="6" w:space="0" w:color="000000"/>
            </w:tcBorders>
          </w:tcPr>
          <w:p w:rsidR="0047694C" w:rsidRDefault="00000000">
            <w:pPr>
              <w:spacing w:before="31" w:line="260" w:lineRule="exact"/>
              <w:ind w:left="378" w:right="217" w:hanging="118"/>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499" w:type="dxa"/>
            <w:tcBorders>
              <w:top w:val="single" w:sz="6" w:space="0" w:color="000000"/>
              <w:left w:val="single" w:sz="6" w:space="0" w:color="000000"/>
              <w:bottom w:val="single" w:sz="6" w:space="0" w:color="000000"/>
              <w:right w:val="single" w:sz="6" w:space="0" w:color="000000"/>
            </w:tcBorders>
          </w:tcPr>
          <w:p w:rsidR="0047694C" w:rsidRDefault="00000000">
            <w:pPr>
              <w:spacing w:before="31" w:line="260" w:lineRule="exact"/>
              <w:ind w:left="1043" w:right="234" w:hanging="768"/>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z w:val="24"/>
                <w:szCs w:val="24"/>
              </w:rPr>
              <w:t>n</w:t>
            </w:r>
            <w:r>
              <w:rPr>
                <w:spacing w:val="-1"/>
                <w:sz w:val="24"/>
                <w:szCs w:val="24"/>
              </w:rPr>
              <w:t>a</w:t>
            </w:r>
            <w:r>
              <w:rPr>
                <w:sz w:val="24"/>
                <w:szCs w:val="24"/>
              </w:rPr>
              <w:t>mpilkan 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27"/>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spacing w:line="260" w:lineRule="exact"/>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40" w:lineRule="exact"/>
              <w:rPr>
                <w:sz w:val="15"/>
                <w:szCs w:val="15"/>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631"/>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40" w:lineRule="exact"/>
              <w:rPr>
                <w:sz w:val="15"/>
                <w:szCs w:val="15"/>
              </w:rPr>
            </w:pPr>
          </w:p>
          <w:p w:rsidR="0047694C" w:rsidRDefault="00000000">
            <w:pPr>
              <w:ind w:left="151" w:right="154"/>
              <w:jc w:val="center"/>
              <w:rPr>
                <w:sz w:val="24"/>
                <w:szCs w:val="24"/>
              </w:rPr>
            </w:pPr>
            <w:r>
              <w:rPr>
                <w:sz w:val="24"/>
                <w:szCs w:val="24"/>
              </w:rPr>
              <w:t>2</w:t>
            </w:r>
          </w:p>
        </w:tc>
        <w:tc>
          <w:tcPr>
            <w:tcW w:w="2069" w:type="dxa"/>
            <w:tcBorders>
              <w:top w:val="single" w:sz="6" w:space="0" w:color="000000"/>
              <w:left w:val="single" w:sz="6" w:space="0" w:color="000000"/>
              <w:bottom w:val="single" w:sz="6" w:space="0" w:color="000000"/>
              <w:right w:val="single" w:sz="6" w:space="0" w:color="000000"/>
            </w:tcBorders>
          </w:tcPr>
          <w:p w:rsidR="0047694C" w:rsidRDefault="00000000">
            <w:pPr>
              <w:spacing w:before="22"/>
              <w:ind w:left="647" w:right="217" w:hanging="386"/>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len</w:t>
            </w:r>
            <w:r>
              <w:rPr>
                <w:spacing w:val="-3"/>
                <w:sz w:val="24"/>
                <w:szCs w:val="24"/>
              </w:rPr>
              <w:t>g</w:t>
            </w:r>
            <w:r>
              <w:rPr>
                <w:sz w:val="24"/>
                <w:szCs w:val="24"/>
              </w:rPr>
              <w:t>k</w:t>
            </w:r>
            <w:r>
              <w:rPr>
                <w:spacing w:val="-1"/>
                <w:sz w:val="24"/>
                <w:szCs w:val="24"/>
              </w:rPr>
              <w:t>a</w:t>
            </w:r>
            <w:r>
              <w:rPr>
                <w:sz w:val="24"/>
                <w:szCs w:val="24"/>
              </w:rPr>
              <w:t>p</w:t>
            </w:r>
          </w:p>
        </w:tc>
        <w:tc>
          <w:tcPr>
            <w:tcW w:w="2499"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40" w:lineRule="exact"/>
              <w:rPr>
                <w:sz w:val="15"/>
                <w:szCs w:val="15"/>
              </w:rPr>
            </w:pPr>
          </w:p>
          <w:p w:rsidR="0047694C" w:rsidRDefault="00000000">
            <w:pPr>
              <w:ind w:left="681"/>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22"/>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2" w:line="140" w:lineRule="exact"/>
              <w:rPr>
                <w:sz w:val="15"/>
                <w:szCs w:val="15"/>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840"/>
        </w:trPr>
        <w:tc>
          <w:tcPr>
            <w:tcW w:w="514"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51" w:right="154"/>
              <w:jc w:val="center"/>
              <w:rPr>
                <w:sz w:val="24"/>
                <w:szCs w:val="24"/>
              </w:rPr>
            </w:pPr>
            <w:r>
              <w:rPr>
                <w:sz w:val="24"/>
                <w:szCs w:val="24"/>
              </w:rPr>
              <w:t>3</w:t>
            </w:r>
          </w:p>
        </w:tc>
        <w:tc>
          <w:tcPr>
            <w:tcW w:w="2069"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196" w:right="202"/>
              <w:jc w:val="center"/>
              <w:rPr>
                <w:sz w:val="24"/>
                <w:szCs w:val="24"/>
              </w:rPr>
            </w:pPr>
            <w:r>
              <w:rPr>
                <w:spacing w:val="-2"/>
                <w:sz w:val="24"/>
                <w:szCs w:val="24"/>
              </w:rPr>
              <w:t>B</w:t>
            </w:r>
            <w:r>
              <w:rPr>
                <w:sz w:val="24"/>
                <w:szCs w:val="24"/>
              </w:rPr>
              <w:t>utton G</w:t>
            </w:r>
            <w:r>
              <w:rPr>
                <w:spacing w:val="-1"/>
                <w:sz w:val="24"/>
                <w:szCs w:val="24"/>
              </w:rPr>
              <w:t>e</w:t>
            </w:r>
            <w:r>
              <w:rPr>
                <w:sz w:val="24"/>
                <w:szCs w:val="24"/>
              </w:rPr>
              <w:t>n</w:t>
            </w:r>
            <w:r>
              <w:rPr>
                <w:spacing w:val="-1"/>
                <w:sz w:val="24"/>
                <w:szCs w:val="24"/>
              </w:rPr>
              <w:t>e</w:t>
            </w:r>
            <w:r>
              <w:rPr>
                <w:spacing w:val="2"/>
                <w:sz w:val="24"/>
                <w:szCs w:val="24"/>
              </w:rPr>
              <w:t>r</w:t>
            </w:r>
            <w:r>
              <w:rPr>
                <w:spacing w:val="-3"/>
                <w:sz w:val="24"/>
                <w:szCs w:val="24"/>
              </w:rPr>
              <w:t>a</w:t>
            </w:r>
            <w:r>
              <w:rPr>
                <w:sz w:val="24"/>
                <w:szCs w:val="24"/>
              </w:rPr>
              <w:t>te</w:t>
            </w:r>
          </w:p>
          <w:p w:rsidR="0047694C" w:rsidRDefault="00000000">
            <w:pPr>
              <w:ind w:left="662" w:right="664"/>
              <w:jc w:val="center"/>
              <w:rPr>
                <w:sz w:val="24"/>
                <w:szCs w:val="24"/>
              </w:rPr>
            </w:pPr>
            <w:r>
              <w:rPr>
                <w:spacing w:val="1"/>
                <w:sz w:val="24"/>
                <w:szCs w:val="24"/>
              </w:rPr>
              <w:t>R</w:t>
            </w:r>
            <w:r>
              <w:rPr>
                <w:spacing w:val="-1"/>
                <w:sz w:val="24"/>
                <w:szCs w:val="24"/>
              </w:rPr>
              <w:t>e</w:t>
            </w:r>
            <w:r>
              <w:rPr>
                <w:sz w:val="24"/>
                <w:szCs w:val="24"/>
              </w:rPr>
              <w:t>port</w:t>
            </w:r>
          </w:p>
        </w:tc>
        <w:tc>
          <w:tcPr>
            <w:tcW w:w="2499" w:type="dxa"/>
            <w:tcBorders>
              <w:top w:val="single" w:sz="6" w:space="0" w:color="000000"/>
              <w:left w:val="single" w:sz="6" w:space="0" w:color="000000"/>
              <w:bottom w:val="single" w:sz="6" w:space="0" w:color="000000"/>
              <w:right w:val="single" w:sz="6" w:space="0" w:color="000000"/>
            </w:tcBorders>
          </w:tcPr>
          <w:p w:rsidR="0047694C" w:rsidRDefault="00000000">
            <w:pPr>
              <w:spacing w:line="260" w:lineRule="exact"/>
              <w:ind w:left="115" w:right="110"/>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spacing w:line="260" w:lineRule="exact"/>
              <w:ind w:left="621" w:right="619"/>
              <w:jc w:val="center"/>
              <w:rPr>
                <w:sz w:val="24"/>
                <w:szCs w:val="24"/>
              </w:rPr>
            </w:pPr>
            <w:r>
              <w:rPr>
                <w:sz w:val="24"/>
                <w:szCs w:val="24"/>
              </w:rPr>
              <w:t>D</w:t>
            </w:r>
            <w:r>
              <w:rPr>
                <w:spacing w:val="-1"/>
                <w:sz w:val="24"/>
                <w:szCs w:val="24"/>
              </w:rPr>
              <w:t>a</w:t>
            </w:r>
            <w:r>
              <w:rPr>
                <w:sz w:val="24"/>
                <w:szCs w:val="24"/>
              </w:rPr>
              <w:t>ta R</w:t>
            </w:r>
            <w:r>
              <w:rPr>
                <w:spacing w:val="-1"/>
                <w:sz w:val="24"/>
                <w:szCs w:val="24"/>
              </w:rPr>
              <w:t>e</w:t>
            </w:r>
            <w:r>
              <w:rPr>
                <w:sz w:val="24"/>
                <w:szCs w:val="24"/>
              </w:rPr>
              <w:t>port</w:t>
            </w:r>
          </w:p>
          <w:p w:rsidR="0047694C" w:rsidRDefault="00000000">
            <w:pPr>
              <w:spacing w:line="240" w:lineRule="exact"/>
              <w:ind w:left="623" w:right="655"/>
              <w:jc w:val="center"/>
              <w:rPr>
                <w:sz w:val="24"/>
                <w:szCs w:val="24"/>
              </w:rPr>
            </w:pPr>
            <w:r>
              <w:rPr>
                <w:sz w:val="24"/>
                <w:szCs w:val="24"/>
              </w:rPr>
              <w:t>T</w:t>
            </w:r>
            <w:r>
              <w:rPr>
                <w:spacing w:val="-1"/>
                <w:sz w:val="24"/>
                <w:szCs w:val="24"/>
              </w:rPr>
              <w:t>ra</w:t>
            </w:r>
            <w:r>
              <w:rPr>
                <w:sz w:val="24"/>
                <w:szCs w:val="24"/>
              </w:rPr>
              <w:t>ns</w:t>
            </w:r>
            <w:r>
              <w:rPr>
                <w:spacing w:val="-1"/>
                <w:sz w:val="24"/>
                <w:szCs w:val="24"/>
              </w:rPr>
              <w:t>ac</w:t>
            </w:r>
            <w:r>
              <w:rPr>
                <w:sz w:val="24"/>
                <w:szCs w:val="24"/>
              </w:rPr>
              <w:t>tion</w:t>
            </w:r>
          </w:p>
        </w:tc>
        <w:tc>
          <w:tcPr>
            <w:tcW w:w="1258" w:type="dxa"/>
            <w:tcBorders>
              <w:top w:val="single" w:sz="6" w:space="0" w:color="000000"/>
              <w:left w:val="single" w:sz="6" w:space="0" w:color="000000"/>
              <w:bottom w:val="single" w:sz="6" w:space="0" w:color="000000"/>
              <w:right w:val="single" w:sz="6" w:space="0" w:color="000000"/>
            </w:tcBorders>
          </w:tcPr>
          <w:p w:rsidR="0047694C" w:rsidRDefault="0047694C">
            <w:pPr>
              <w:spacing w:before="8" w:line="100" w:lineRule="exact"/>
              <w:rPr>
                <w:sz w:val="11"/>
                <w:szCs w:val="11"/>
              </w:rPr>
            </w:pPr>
          </w:p>
          <w:p w:rsidR="0047694C" w:rsidRDefault="00000000">
            <w:pPr>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5" w:line="260" w:lineRule="exact"/>
              <w:rPr>
                <w:sz w:val="26"/>
                <w:szCs w:val="26"/>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5" w:line="200" w:lineRule="exact"/>
      </w:pPr>
    </w:p>
    <w:p w:rsidR="0047694C" w:rsidRDefault="00000000">
      <w:pPr>
        <w:spacing w:before="29"/>
        <w:ind w:left="1667"/>
        <w:rPr>
          <w:sz w:val="24"/>
          <w:szCs w:val="24"/>
        </w:rPr>
        <w:sectPr w:rsidR="0047694C">
          <w:pgSz w:w="11940" w:h="16860"/>
          <w:pgMar w:top="960" w:right="1580" w:bottom="280" w:left="1680" w:header="731" w:footer="0" w:gutter="0"/>
          <w:cols w:space="720"/>
        </w:sectPr>
      </w:pPr>
      <w:r>
        <w:rPr>
          <w:b/>
          <w:spacing w:val="1"/>
          <w:sz w:val="24"/>
          <w:szCs w:val="24"/>
        </w:rPr>
        <w:t>T</w:t>
      </w:r>
      <w:r>
        <w:rPr>
          <w:b/>
          <w:sz w:val="24"/>
          <w:szCs w:val="24"/>
        </w:rPr>
        <w:t>a</w:t>
      </w:r>
      <w:r>
        <w:rPr>
          <w:b/>
          <w:spacing w:val="1"/>
          <w:sz w:val="24"/>
          <w:szCs w:val="24"/>
        </w:rPr>
        <w:t>b</w:t>
      </w:r>
      <w:r>
        <w:rPr>
          <w:b/>
          <w:spacing w:val="-1"/>
          <w:sz w:val="24"/>
          <w:szCs w:val="24"/>
        </w:rPr>
        <w:t>e</w:t>
      </w:r>
      <w:r>
        <w:rPr>
          <w:b/>
          <w:sz w:val="24"/>
          <w:szCs w:val="24"/>
        </w:rPr>
        <w:t>l 3</w:t>
      </w:r>
      <w:r>
        <w:rPr>
          <w:b/>
          <w:spacing w:val="2"/>
          <w:sz w:val="24"/>
          <w:szCs w:val="24"/>
        </w:rPr>
        <w:t>.</w:t>
      </w:r>
      <w:r>
        <w:rPr>
          <w:b/>
          <w:sz w:val="24"/>
          <w:szCs w:val="24"/>
        </w:rPr>
        <w:t xml:space="preserve">11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 xml:space="preserve">m </w:t>
      </w:r>
      <w:r>
        <w:rPr>
          <w:spacing w:val="1"/>
          <w:sz w:val="24"/>
          <w:szCs w:val="24"/>
        </w:rPr>
        <w:t>R</w:t>
      </w:r>
      <w:r>
        <w:rPr>
          <w:spacing w:val="-1"/>
          <w:sz w:val="24"/>
          <w:szCs w:val="24"/>
        </w:rPr>
        <w:t>e</w:t>
      </w:r>
      <w:r>
        <w:rPr>
          <w:sz w:val="24"/>
          <w:szCs w:val="24"/>
        </w:rPr>
        <w:t>ports T</w:t>
      </w:r>
      <w:r>
        <w:rPr>
          <w:spacing w:val="-1"/>
          <w:sz w:val="24"/>
          <w:szCs w:val="24"/>
        </w:rPr>
        <w:t>ra</w:t>
      </w:r>
      <w:r>
        <w:rPr>
          <w:sz w:val="24"/>
          <w:szCs w:val="24"/>
        </w:rPr>
        <w:t>ns</w:t>
      </w:r>
      <w:r>
        <w:rPr>
          <w:spacing w:val="-1"/>
          <w:sz w:val="24"/>
          <w:szCs w:val="24"/>
        </w:rPr>
        <w:t>ac</w:t>
      </w:r>
      <w:r>
        <w:rPr>
          <w:sz w:val="24"/>
          <w:szCs w:val="24"/>
        </w:rPr>
        <w:t>tion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1667"/>
        <w:rPr>
          <w:sz w:val="24"/>
          <w:szCs w:val="24"/>
        </w:rPr>
      </w:pPr>
      <w:r>
        <w:rPr>
          <w:position w:val="-1"/>
          <w:sz w:val="24"/>
          <w:szCs w:val="24"/>
        </w:rPr>
        <w:t xml:space="preserve">12. </w:t>
      </w:r>
      <w:r>
        <w:rPr>
          <w:spacing w:val="1"/>
          <w:position w:val="-1"/>
          <w:sz w:val="24"/>
          <w:szCs w:val="24"/>
        </w:rPr>
        <w:t>R</w:t>
      </w:r>
      <w:r>
        <w:rPr>
          <w:spacing w:val="-1"/>
          <w:position w:val="-1"/>
          <w:sz w:val="24"/>
          <w:szCs w:val="24"/>
        </w:rPr>
        <w:t>e</w:t>
      </w:r>
      <w:r>
        <w:rPr>
          <w:position w:val="-1"/>
          <w:sz w:val="24"/>
          <w:szCs w:val="24"/>
        </w:rPr>
        <w:t xml:space="preserve">ports </w:t>
      </w:r>
      <w:r>
        <w:rPr>
          <w:spacing w:val="1"/>
          <w:position w:val="-1"/>
          <w:sz w:val="24"/>
          <w:szCs w:val="24"/>
        </w:rPr>
        <w:t>P</w:t>
      </w:r>
      <w:r>
        <w:rPr>
          <w:position w:val="-1"/>
          <w:sz w:val="24"/>
          <w:szCs w:val="24"/>
        </w:rPr>
        <w:t>u</w:t>
      </w:r>
      <w:r>
        <w:rPr>
          <w:spacing w:val="-1"/>
          <w:position w:val="-1"/>
          <w:sz w:val="24"/>
          <w:szCs w:val="24"/>
        </w:rPr>
        <w:t>r</w:t>
      </w:r>
      <w:r>
        <w:rPr>
          <w:spacing w:val="-3"/>
          <w:position w:val="-1"/>
          <w:sz w:val="24"/>
          <w:szCs w:val="24"/>
        </w:rPr>
        <w:t>c</w:t>
      </w:r>
      <w:r>
        <w:rPr>
          <w:position w:val="-1"/>
          <w:sz w:val="24"/>
          <w:szCs w:val="24"/>
        </w:rPr>
        <w:t>h</w:t>
      </w:r>
      <w:r>
        <w:rPr>
          <w:spacing w:val="-1"/>
          <w:position w:val="-1"/>
          <w:sz w:val="24"/>
          <w:szCs w:val="24"/>
        </w:rPr>
        <w:t>a</w:t>
      </w:r>
      <w:r>
        <w:rPr>
          <w:position w:val="-1"/>
          <w:sz w:val="24"/>
          <w:szCs w:val="24"/>
        </w:rPr>
        <w:t>se</w:t>
      </w:r>
    </w:p>
    <w:p w:rsidR="0047694C" w:rsidRDefault="0047694C">
      <w:pPr>
        <w:spacing w:before="3" w:line="260" w:lineRule="exact"/>
        <w:rPr>
          <w:sz w:val="26"/>
          <w:szCs w:val="26"/>
        </w:rPr>
      </w:pPr>
    </w:p>
    <w:tbl>
      <w:tblPr>
        <w:tblW w:w="0" w:type="auto"/>
        <w:tblInd w:w="1465" w:type="dxa"/>
        <w:tblLayout w:type="fixed"/>
        <w:tblCellMar>
          <w:left w:w="0" w:type="dxa"/>
          <w:right w:w="0" w:type="dxa"/>
        </w:tblCellMar>
        <w:tblLook w:val="01E0" w:firstRow="1" w:lastRow="1" w:firstColumn="1" w:lastColumn="1" w:noHBand="0" w:noVBand="0"/>
      </w:tblPr>
      <w:tblGrid>
        <w:gridCol w:w="512"/>
        <w:gridCol w:w="2055"/>
        <w:gridCol w:w="2482"/>
        <w:gridCol w:w="1258"/>
        <w:gridCol w:w="752"/>
      </w:tblGrid>
      <w:tr w:rsidR="0047694C">
        <w:trPr>
          <w:trHeight w:hRule="exact" w:val="768"/>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16" w:line="220" w:lineRule="exact"/>
              <w:rPr>
                <w:sz w:val="22"/>
                <w:szCs w:val="22"/>
              </w:rPr>
            </w:pPr>
          </w:p>
          <w:p w:rsidR="0047694C" w:rsidRDefault="00000000">
            <w:pPr>
              <w:ind w:left="105"/>
              <w:rPr>
                <w:sz w:val="24"/>
                <w:szCs w:val="24"/>
              </w:rPr>
            </w:pPr>
            <w:r>
              <w:rPr>
                <w:b/>
                <w:sz w:val="24"/>
                <w:szCs w:val="24"/>
              </w:rPr>
              <w:t>No</w:t>
            </w:r>
          </w:p>
        </w:tc>
        <w:tc>
          <w:tcPr>
            <w:tcW w:w="2055" w:type="dxa"/>
            <w:tcBorders>
              <w:top w:val="single" w:sz="6" w:space="0" w:color="000000"/>
              <w:left w:val="single" w:sz="6" w:space="0" w:color="000000"/>
              <w:bottom w:val="single" w:sz="6" w:space="0" w:color="000000"/>
              <w:right w:val="single" w:sz="6" w:space="0" w:color="000000"/>
            </w:tcBorders>
          </w:tcPr>
          <w:p w:rsidR="0047694C" w:rsidRDefault="00000000">
            <w:pPr>
              <w:spacing w:before="99"/>
              <w:ind w:left="563"/>
              <w:rPr>
                <w:sz w:val="24"/>
                <w:szCs w:val="24"/>
              </w:rPr>
            </w:pPr>
            <w:r>
              <w:rPr>
                <w:b/>
                <w:spacing w:val="1"/>
                <w:sz w:val="24"/>
                <w:szCs w:val="24"/>
              </w:rPr>
              <w:t>Sk</w:t>
            </w:r>
            <w:r>
              <w:rPr>
                <w:b/>
                <w:spacing w:val="-1"/>
                <w:sz w:val="24"/>
                <w:szCs w:val="24"/>
              </w:rPr>
              <w:t>e</w:t>
            </w:r>
            <w:r>
              <w:rPr>
                <w:b/>
                <w:spacing w:val="1"/>
                <w:sz w:val="24"/>
                <w:szCs w:val="24"/>
              </w:rPr>
              <w:t>n</w:t>
            </w:r>
            <w:r>
              <w:rPr>
                <w:b/>
                <w:sz w:val="24"/>
                <w:szCs w:val="24"/>
              </w:rPr>
              <w:t>a</w:t>
            </w:r>
            <w:r>
              <w:rPr>
                <w:b/>
                <w:spacing w:val="-1"/>
                <w:sz w:val="24"/>
                <w:szCs w:val="24"/>
              </w:rPr>
              <w:t>r</w:t>
            </w:r>
            <w:r>
              <w:rPr>
                <w:b/>
                <w:sz w:val="24"/>
                <w:szCs w:val="24"/>
              </w:rPr>
              <w:t>io</w:t>
            </w:r>
          </w:p>
          <w:p w:rsidR="0047694C" w:rsidRDefault="00000000">
            <w:pPr>
              <w:spacing w:line="260" w:lineRule="exact"/>
              <w:ind w:left="503"/>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2482" w:type="dxa"/>
            <w:tcBorders>
              <w:top w:val="single" w:sz="6" w:space="0" w:color="000000"/>
              <w:left w:val="single" w:sz="6" w:space="0" w:color="000000"/>
              <w:bottom w:val="single" w:sz="6" w:space="0" w:color="000000"/>
              <w:right w:val="single" w:sz="6" w:space="0" w:color="000000"/>
            </w:tcBorders>
          </w:tcPr>
          <w:p w:rsidR="0047694C" w:rsidRDefault="0047694C">
            <w:pPr>
              <w:spacing w:before="16" w:line="220" w:lineRule="exact"/>
              <w:rPr>
                <w:sz w:val="22"/>
                <w:szCs w:val="22"/>
              </w:rPr>
            </w:pPr>
          </w:p>
          <w:p w:rsidR="0047694C" w:rsidRDefault="00000000">
            <w:pPr>
              <w:ind w:left="337"/>
              <w:rPr>
                <w:sz w:val="24"/>
                <w:szCs w:val="24"/>
              </w:rPr>
            </w:pPr>
            <w:r>
              <w:rPr>
                <w:b/>
                <w:sz w:val="24"/>
                <w:szCs w:val="24"/>
              </w:rPr>
              <w:t>Ha</w:t>
            </w:r>
            <w:r>
              <w:rPr>
                <w:b/>
                <w:spacing w:val="1"/>
                <w:sz w:val="24"/>
                <w:szCs w:val="24"/>
              </w:rPr>
              <w:t>s</w:t>
            </w:r>
            <w:r>
              <w:rPr>
                <w:b/>
                <w:sz w:val="24"/>
                <w:szCs w:val="24"/>
              </w:rPr>
              <w:t xml:space="preserve">il </w:t>
            </w:r>
            <w:r>
              <w:rPr>
                <w:b/>
                <w:spacing w:val="1"/>
                <w:sz w:val="24"/>
                <w:szCs w:val="24"/>
              </w:rPr>
              <w:t>S</w:t>
            </w:r>
            <w:r>
              <w:rPr>
                <w:b/>
                <w:spacing w:val="-1"/>
                <w:sz w:val="24"/>
                <w:szCs w:val="24"/>
              </w:rPr>
              <w:t>e</w:t>
            </w:r>
            <w:r>
              <w:rPr>
                <w:b/>
                <w:spacing w:val="1"/>
                <w:sz w:val="24"/>
                <w:szCs w:val="24"/>
              </w:rPr>
              <w:t>h</w:t>
            </w:r>
            <w:r>
              <w:rPr>
                <w:b/>
                <w:sz w:val="24"/>
                <w:szCs w:val="24"/>
              </w:rPr>
              <w:t>a</w:t>
            </w:r>
            <w:r>
              <w:rPr>
                <w:b/>
                <w:spacing w:val="-1"/>
                <w:sz w:val="24"/>
                <w:szCs w:val="24"/>
              </w:rPr>
              <w:t>r</w:t>
            </w:r>
            <w:r>
              <w:rPr>
                <w:b/>
                <w:spacing w:val="1"/>
                <w:sz w:val="24"/>
                <w:szCs w:val="24"/>
              </w:rPr>
              <w:t>u</w:t>
            </w:r>
            <w:r>
              <w:rPr>
                <w:b/>
                <w:spacing w:val="-2"/>
                <w:sz w:val="24"/>
                <w:szCs w:val="24"/>
              </w:rPr>
              <w:t>s</w:t>
            </w:r>
            <w:r>
              <w:rPr>
                <w:b/>
                <w:spacing w:val="1"/>
                <w:sz w:val="24"/>
                <w:szCs w:val="24"/>
              </w:rPr>
              <w:t>n</w:t>
            </w:r>
            <w:r>
              <w:rPr>
                <w:b/>
                <w:sz w:val="24"/>
                <w:szCs w:val="24"/>
              </w:rPr>
              <w:t>ya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99"/>
              <w:ind w:left="304" w:right="309"/>
              <w:jc w:val="center"/>
              <w:rPr>
                <w:sz w:val="24"/>
                <w:szCs w:val="24"/>
              </w:rPr>
            </w:pPr>
            <w:r>
              <w:rPr>
                <w:b/>
                <w:sz w:val="24"/>
                <w:szCs w:val="24"/>
              </w:rPr>
              <w:t>Ha</w:t>
            </w:r>
            <w:r>
              <w:rPr>
                <w:b/>
                <w:spacing w:val="1"/>
                <w:sz w:val="24"/>
                <w:szCs w:val="24"/>
              </w:rPr>
              <w:t>s</w:t>
            </w:r>
            <w:r>
              <w:rPr>
                <w:b/>
                <w:sz w:val="24"/>
                <w:szCs w:val="24"/>
              </w:rPr>
              <w:t>il</w:t>
            </w:r>
          </w:p>
          <w:p w:rsidR="0047694C" w:rsidRDefault="00000000">
            <w:pPr>
              <w:spacing w:line="260" w:lineRule="exact"/>
              <w:ind w:left="62" w:right="67"/>
              <w:jc w:val="center"/>
              <w:rPr>
                <w:sz w:val="24"/>
                <w:szCs w:val="24"/>
              </w:rPr>
            </w:pP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6" w:line="220" w:lineRule="exact"/>
              <w:rPr>
                <w:sz w:val="22"/>
                <w:szCs w:val="22"/>
              </w:rPr>
            </w:pPr>
          </w:p>
          <w:p w:rsidR="0047694C" w:rsidRDefault="00000000">
            <w:pPr>
              <w:ind w:left="179"/>
              <w:rPr>
                <w:sz w:val="24"/>
                <w:szCs w:val="24"/>
              </w:rPr>
            </w:pPr>
            <w:r>
              <w:rPr>
                <w:b/>
                <w:spacing w:val="-2"/>
                <w:sz w:val="24"/>
                <w:szCs w:val="24"/>
              </w:rPr>
              <w:t>K</w:t>
            </w:r>
            <w:r>
              <w:rPr>
                <w:b/>
                <w:spacing w:val="-1"/>
                <w:sz w:val="24"/>
                <w:szCs w:val="24"/>
              </w:rPr>
              <w:t>e</w:t>
            </w:r>
            <w:r>
              <w:rPr>
                <w:b/>
                <w:sz w:val="24"/>
                <w:szCs w:val="24"/>
              </w:rPr>
              <w:t>t</w:t>
            </w:r>
          </w:p>
        </w:tc>
      </w:tr>
      <w:tr w:rsidR="0047694C">
        <w:trPr>
          <w:trHeight w:hRule="exact" w:val="768"/>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11" w:line="220" w:lineRule="exact"/>
              <w:rPr>
                <w:sz w:val="22"/>
                <w:szCs w:val="22"/>
              </w:rPr>
            </w:pPr>
          </w:p>
          <w:p w:rsidR="0047694C" w:rsidRDefault="00000000">
            <w:pPr>
              <w:ind w:left="151" w:right="151"/>
              <w:jc w:val="center"/>
              <w:rPr>
                <w:sz w:val="24"/>
                <w:szCs w:val="24"/>
              </w:rPr>
            </w:pPr>
            <w:r>
              <w:rPr>
                <w:sz w:val="24"/>
                <w:szCs w:val="24"/>
              </w:rPr>
              <w:t>1</w:t>
            </w:r>
          </w:p>
        </w:tc>
        <w:tc>
          <w:tcPr>
            <w:tcW w:w="2055"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373" w:right="207" w:hanging="118"/>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tid</w:t>
            </w:r>
            <w:r>
              <w:rPr>
                <w:spacing w:val="-1"/>
                <w:sz w:val="24"/>
                <w:szCs w:val="24"/>
              </w:rPr>
              <w:t>a</w:t>
            </w:r>
            <w:r>
              <w:rPr>
                <w:sz w:val="24"/>
                <w:szCs w:val="24"/>
              </w:rPr>
              <w:t>k len</w:t>
            </w:r>
            <w:r>
              <w:rPr>
                <w:spacing w:val="-3"/>
                <w:sz w:val="24"/>
                <w:szCs w:val="24"/>
              </w:rPr>
              <w:t>g</w:t>
            </w:r>
            <w:r>
              <w:rPr>
                <w:sz w:val="24"/>
                <w:szCs w:val="24"/>
              </w:rPr>
              <w:t>k</w:t>
            </w:r>
            <w:r>
              <w:rPr>
                <w:spacing w:val="-1"/>
                <w:sz w:val="24"/>
                <w:szCs w:val="24"/>
              </w:rPr>
              <w:t>a</w:t>
            </w:r>
            <w:r>
              <w:rPr>
                <w:sz w:val="24"/>
                <w:szCs w:val="24"/>
              </w:rPr>
              <w:t>p</w:t>
            </w:r>
          </w:p>
        </w:tc>
        <w:tc>
          <w:tcPr>
            <w:tcW w:w="2482"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1036" w:right="224" w:hanging="768"/>
              <w:rPr>
                <w:sz w:val="24"/>
                <w:szCs w:val="24"/>
              </w:rPr>
            </w:pPr>
            <w:r>
              <w:rPr>
                <w:sz w:val="24"/>
                <w:szCs w:val="24"/>
              </w:rPr>
              <w:t>G</w:t>
            </w:r>
            <w:r>
              <w:rPr>
                <w:spacing w:val="-1"/>
                <w:sz w:val="24"/>
                <w:szCs w:val="24"/>
              </w:rPr>
              <w:t>a</w:t>
            </w:r>
            <w:r>
              <w:rPr>
                <w:spacing w:val="-2"/>
                <w:sz w:val="24"/>
                <w:szCs w:val="24"/>
              </w:rPr>
              <w:t>g</w:t>
            </w:r>
            <w:r>
              <w:rPr>
                <w:spacing w:val="-1"/>
                <w:sz w:val="24"/>
                <w:szCs w:val="24"/>
              </w:rPr>
              <w:t>a</w:t>
            </w:r>
            <w:r>
              <w:rPr>
                <w:sz w:val="24"/>
                <w:szCs w:val="24"/>
              </w:rPr>
              <w:t>l m</w:t>
            </w:r>
            <w:r>
              <w:rPr>
                <w:spacing w:val="-1"/>
                <w:sz w:val="24"/>
                <w:szCs w:val="24"/>
              </w:rPr>
              <w:t>e</w:t>
            </w:r>
            <w:r>
              <w:rPr>
                <w:sz w:val="24"/>
                <w:szCs w:val="24"/>
              </w:rPr>
              <w:t>n</w:t>
            </w:r>
            <w:r>
              <w:rPr>
                <w:spacing w:val="-1"/>
                <w:sz w:val="24"/>
                <w:szCs w:val="24"/>
              </w:rPr>
              <w:t>a</w:t>
            </w:r>
            <w:r>
              <w:rPr>
                <w:sz w:val="24"/>
                <w:szCs w:val="24"/>
              </w:rPr>
              <w:t>mpilkan d</w:t>
            </w:r>
            <w:r>
              <w:rPr>
                <w:spacing w:val="-1"/>
                <w:sz w:val="24"/>
                <w:szCs w:val="24"/>
              </w:rPr>
              <w:t>a</w:t>
            </w:r>
            <w:r>
              <w:rPr>
                <w:sz w:val="24"/>
                <w:szCs w:val="24"/>
              </w:rPr>
              <w:t>ta</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1" w:line="220" w:lineRule="exact"/>
              <w:rPr>
                <w:sz w:val="22"/>
                <w:szCs w:val="22"/>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769"/>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12" w:line="220" w:lineRule="exact"/>
              <w:rPr>
                <w:sz w:val="22"/>
                <w:szCs w:val="22"/>
              </w:rPr>
            </w:pPr>
          </w:p>
          <w:p w:rsidR="0047694C" w:rsidRDefault="00000000">
            <w:pPr>
              <w:ind w:left="151" w:right="151"/>
              <w:jc w:val="center"/>
              <w:rPr>
                <w:sz w:val="24"/>
                <w:szCs w:val="24"/>
              </w:rPr>
            </w:pPr>
            <w:r>
              <w:rPr>
                <w:sz w:val="24"/>
                <w:szCs w:val="24"/>
              </w:rPr>
              <w:t>2</w:t>
            </w:r>
          </w:p>
        </w:tc>
        <w:tc>
          <w:tcPr>
            <w:tcW w:w="2055" w:type="dxa"/>
            <w:tcBorders>
              <w:top w:val="single" w:sz="6" w:space="0" w:color="000000"/>
              <w:left w:val="single" w:sz="6" w:space="0" w:color="000000"/>
              <w:bottom w:val="single" w:sz="6" w:space="0" w:color="000000"/>
              <w:right w:val="single" w:sz="6" w:space="0" w:color="000000"/>
            </w:tcBorders>
          </w:tcPr>
          <w:p w:rsidR="0047694C" w:rsidRDefault="00000000">
            <w:pPr>
              <w:spacing w:before="92"/>
              <w:ind w:left="642" w:right="207" w:hanging="386"/>
              <w:rPr>
                <w:sz w:val="24"/>
                <w:szCs w:val="24"/>
              </w:rPr>
            </w:pPr>
            <w:r>
              <w:rPr>
                <w:sz w:val="24"/>
                <w:szCs w:val="24"/>
              </w:rPr>
              <w:t>M</w:t>
            </w:r>
            <w:r>
              <w:rPr>
                <w:spacing w:val="-1"/>
                <w:sz w:val="24"/>
                <w:szCs w:val="24"/>
              </w:rPr>
              <w:t>e</w:t>
            </w:r>
            <w:r>
              <w:rPr>
                <w:sz w:val="24"/>
                <w:szCs w:val="24"/>
              </w:rPr>
              <w:t>n</w:t>
            </w:r>
            <w:r>
              <w:rPr>
                <w:spacing w:val="-1"/>
                <w:sz w:val="24"/>
                <w:szCs w:val="24"/>
              </w:rPr>
              <w:t>a</w:t>
            </w:r>
            <w:r>
              <w:rPr>
                <w:sz w:val="24"/>
                <w:szCs w:val="24"/>
              </w:rPr>
              <w:t>mbah d</w:t>
            </w:r>
            <w:r>
              <w:rPr>
                <w:spacing w:val="-1"/>
                <w:sz w:val="24"/>
                <w:szCs w:val="24"/>
              </w:rPr>
              <w:t>a</w:t>
            </w:r>
            <w:r>
              <w:rPr>
                <w:sz w:val="24"/>
                <w:szCs w:val="24"/>
              </w:rPr>
              <w:t>ta len</w:t>
            </w:r>
            <w:r>
              <w:rPr>
                <w:spacing w:val="-2"/>
                <w:sz w:val="24"/>
                <w:szCs w:val="24"/>
              </w:rPr>
              <w:t>g</w:t>
            </w:r>
            <w:r>
              <w:rPr>
                <w:sz w:val="24"/>
                <w:szCs w:val="24"/>
              </w:rPr>
              <w:t>k</w:t>
            </w:r>
            <w:r>
              <w:rPr>
                <w:spacing w:val="-1"/>
                <w:sz w:val="24"/>
                <w:szCs w:val="24"/>
              </w:rPr>
              <w:t>a</w:t>
            </w:r>
            <w:r>
              <w:rPr>
                <w:sz w:val="24"/>
                <w:szCs w:val="24"/>
              </w:rPr>
              <w:t>p</w:t>
            </w:r>
          </w:p>
        </w:tc>
        <w:tc>
          <w:tcPr>
            <w:tcW w:w="2482" w:type="dxa"/>
            <w:tcBorders>
              <w:top w:val="single" w:sz="6" w:space="0" w:color="000000"/>
              <w:left w:val="single" w:sz="6" w:space="0" w:color="000000"/>
              <w:bottom w:val="single" w:sz="6" w:space="0" w:color="000000"/>
              <w:right w:val="single" w:sz="6" w:space="0" w:color="000000"/>
            </w:tcBorders>
          </w:tcPr>
          <w:p w:rsidR="0047694C" w:rsidRDefault="0047694C">
            <w:pPr>
              <w:spacing w:before="12" w:line="220" w:lineRule="exact"/>
              <w:rPr>
                <w:sz w:val="22"/>
                <w:szCs w:val="22"/>
              </w:rPr>
            </w:pPr>
          </w:p>
          <w:p w:rsidR="0047694C" w:rsidRDefault="00000000">
            <w:pPr>
              <w:ind w:left="673"/>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92"/>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12" w:line="220" w:lineRule="exact"/>
              <w:rPr>
                <w:sz w:val="22"/>
                <w:szCs w:val="22"/>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r w:rsidR="0047694C">
        <w:trPr>
          <w:trHeight w:hRule="exact" w:val="766"/>
        </w:trPr>
        <w:tc>
          <w:tcPr>
            <w:tcW w:w="512"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220" w:lineRule="exact"/>
              <w:rPr>
                <w:sz w:val="22"/>
                <w:szCs w:val="22"/>
              </w:rPr>
            </w:pPr>
          </w:p>
          <w:p w:rsidR="0047694C" w:rsidRDefault="00000000">
            <w:pPr>
              <w:ind w:left="151" w:right="151"/>
              <w:jc w:val="center"/>
              <w:rPr>
                <w:sz w:val="24"/>
                <w:szCs w:val="24"/>
              </w:rPr>
            </w:pPr>
            <w:r>
              <w:rPr>
                <w:sz w:val="24"/>
                <w:szCs w:val="24"/>
              </w:rPr>
              <w:t>3</w:t>
            </w:r>
          </w:p>
        </w:tc>
        <w:tc>
          <w:tcPr>
            <w:tcW w:w="2055"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191" w:right="192"/>
              <w:jc w:val="center"/>
              <w:rPr>
                <w:sz w:val="24"/>
                <w:szCs w:val="24"/>
              </w:rPr>
            </w:pPr>
            <w:r>
              <w:rPr>
                <w:spacing w:val="-2"/>
                <w:sz w:val="24"/>
                <w:szCs w:val="24"/>
              </w:rPr>
              <w:t>B</w:t>
            </w:r>
            <w:r>
              <w:rPr>
                <w:sz w:val="24"/>
                <w:szCs w:val="24"/>
              </w:rPr>
              <w:t>utton G</w:t>
            </w:r>
            <w:r>
              <w:rPr>
                <w:spacing w:val="-1"/>
                <w:sz w:val="24"/>
                <w:szCs w:val="24"/>
              </w:rPr>
              <w:t>e</w:t>
            </w:r>
            <w:r>
              <w:rPr>
                <w:sz w:val="24"/>
                <w:szCs w:val="24"/>
              </w:rPr>
              <w:t>n</w:t>
            </w:r>
            <w:r>
              <w:rPr>
                <w:spacing w:val="-1"/>
                <w:sz w:val="24"/>
                <w:szCs w:val="24"/>
              </w:rPr>
              <w:t>e</w:t>
            </w:r>
            <w:r>
              <w:rPr>
                <w:spacing w:val="2"/>
                <w:sz w:val="24"/>
                <w:szCs w:val="24"/>
              </w:rPr>
              <w:t>r</w:t>
            </w:r>
            <w:r>
              <w:rPr>
                <w:spacing w:val="-3"/>
                <w:sz w:val="24"/>
                <w:szCs w:val="24"/>
              </w:rPr>
              <w:t>a</w:t>
            </w:r>
            <w:r>
              <w:rPr>
                <w:sz w:val="24"/>
                <w:szCs w:val="24"/>
              </w:rPr>
              <w:t>te</w:t>
            </w:r>
          </w:p>
          <w:p w:rsidR="0047694C" w:rsidRDefault="00000000">
            <w:pPr>
              <w:ind w:left="657" w:right="655"/>
              <w:jc w:val="center"/>
              <w:rPr>
                <w:sz w:val="24"/>
                <w:szCs w:val="24"/>
              </w:rPr>
            </w:pPr>
            <w:r>
              <w:rPr>
                <w:spacing w:val="1"/>
                <w:sz w:val="24"/>
                <w:szCs w:val="24"/>
              </w:rPr>
              <w:t>R</w:t>
            </w:r>
            <w:r>
              <w:rPr>
                <w:spacing w:val="-1"/>
                <w:sz w:val="24"/>
                <w:szCs w:val="24"/>
              </w:rPr>
              <w:t>e</w:t>
            </w:r>
            <w:r>
              <w:rPr>
                <w:sz w:val="24"/>
                <w:szCs w:val="24"/>
              </w:rPr>
              <w:t>port</w:t>
            </w:r>
          </w:p>
        </w:tc>
        <w:tc>
          <w:tcPr>
            <w:tcW w:w="2482"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100" w:right="102"/>
              <w:jc w:val="center"/>
              <w:rPr>
                <w:sz w:val="24"/>
                <w:szCs w:val="24"/>
              </w:rPr>
            </w:pPr>
            <w:r>
              <w:rPr>
                <w:sz w:val="24"/>
                <w:szCs w:val="24"/>
              </w:rPr>
              <w:t>D</w:t>
            </w:r>
            <w:r>
              <w:rPr>
                <w:spacing w:val="-1"/>
                <w:sz w:val="24"/>
                <w:szCs w:val="24"/>
              </w:rPr>
              <w:t>a</w:t>
            </w:r>
            <w:r>
              <w:rPr>
                <w:sz w:val="24"/>
                <w:szCs w:val="24"/>
              </w:rPr>
              <w:t>ta t</w:t>
            </w:r>
            <w:r>
              <w:rPr>
                <w:spacing w:val="-1"/>
                <w:sz w:val="24"/>
                <w:szCs w:val="24"/>
              </w:rPr>
              <w:t>a</w:t>
            </w:r>
            <w:r>
              <w:rPr>
                <w:sz w:val="24"/>
                <w:szCs w:val="24"/>
              </w:rPr>
              <w:t>mpil dih</w:t>
            </w:r>
            <w:r>
              <w:rPr>
                <w:spacing w:val="-1"/>
                <w:sz w:val="24"/>
                <w:szCs w:val="24"/>
              </w:rPr>
              <w:t>a</w:t>
            </w:r>
            <w:r>
              <w:rPr>
                <w:sz w:val="24"/>
                <w:szCs w:val="24"/>
              </w:rPr>
              <w:t>laman</w:t>
            </w:r>
          </w:p>
          <w:p w:rsidR="0047694C" w:rsidRDefault="00000000">
            <w:pPr>
              <w:ind w:left="429" w:right="432"/>
              <w:jc w:val="center"/>
              <w:rPr>
                <w:sz w:val="24"/>
                <w:szCs w:val="24"/>
              </w:rPr>
            </w:pPr>
            <w:r>
              <w:rPr>
                <w:sz w:val="24"/>
                <w:szCs w:val="24"/>
              </w:rPr>
              <w:t>D</w:t>
            </w:r>
            <w:r>
              <w:rPr>
                <w:spacing w:val="-1"/>
                <w:sz w:val="24"/>
                <w:szCs w:val="24"/>
              </w:rPr>
              <w:t>a</w:t>
            </w:r>
            <w:r>
              <w:rPr>
                <w:sz w:val="24"/>
                <w:szCs w:val="24"/>
              </w:rPr>
              <w:t>ta R</w:t>
            </w:r>
            <w:r>
              <w:rPr>
                <w:spacing w:val="-1"/>
                <w:sz w:val="24"/>
                <w:szCs w:val="24"/>
              </w:rPr>
              <w:t>e</w:t>
            </w:r>
            <w:r>
              <w:rPr>
                <w:sz w:val="24"/>
                <w:szCs w:val="24"/>
              </w:rPr>
              <w:t>port PO</w:t>
            </w:r>
          </w:p>
        </w:tc>
        <w:tc>
          <w:tcPr>
            <w:tcW w:w="1258" w:type="dxa"/>
            <w:tcBorders>
              <w:top w:val="single" w:sz="6" w:space="0" w:color="000000"/>
              <w:left w:val="single" w:sz="6" w:space="0" w:color="000000"/>
              <w:bottom w:val="single" w:sz="6" w:space="0" w:color="000000"/>
              <w:right w:val="single" w:sz="6" w:space="0" w:color="000000"/>
            </w:tcBorders>
          </w:tcPr>
          <w:p w:rsidR="0047694C" w:rsidRDefault="00000000">
            <w:pPr>
              <w:spacing w:before="91"/>
              <w:ind w:left="309"/>
              <w:rPr>
                <w:sz w:val="24"/>
                <w:szCs w:val="24"/>
              </w:rPr>
            </w:pPr>
            <w:r>
              <w:rPr>
                <w:spacing w:val="1"/>
                <w:sz w:val="24"/>
                <w:szCs w:val="24"/>
              </w:rPr>
              <w:t>S</w:t>
            </w:r>
            <w:r>
              <w:rPr>
                <w:spacing w:val="-1"/>
                <w:sz w:val="24"/>
                <w:szCs w:val="24"/>
              </w:rPr>
              <w:t>e</w:t>
            </w:r>
            <w:r>
              <w:rPr>
                <w:sz w:val="24"/>
                <w:szCs w:val="24"/>
              </w:rPr>
              <w:t>su</w:t>
            </w:r>
            <w:r>
              <w:rPr>
                <w:spacing w:val="-1"/>
                <w:sz w:val="24"/>
                <w:szCs w:val="24"/>
              </w:rPr>
              <w:t>a</w:t>
            </w:r>
            <w:r>
              <w:rPr>
                <w:sz w:val="24"/>
                <w:szCs w:val="24"/>
              </w:rPr>
              <w:t>i</w:t>
            </w:r>
          </w:p>
          <w:p w:rsidR="0047694C" w:rsidRDefault="00000000">
            <w:pPr>
              <w:ind w:left="215"/>
              <w:rPr>
                <w:sz w:val="24"/>
                <w:szCs w:val="24"/>
              </w:rPr>
            </w:pPr>
            <w:r>
              <w:rPr>
                <w:sz w:val="24"/>
                <w:szCs w:val="24"/>
              </w:rPr>
              <w:t>H</w:t>
            </w:r>
            <w:r>
              <w:rPr>
                <w:spacing w:val="-1"/>
                <w:sz w:val="24"/>
                <w:szCs w:val="24"/>
              </w:rPr>
              <w:t>ar</w:t>
            </w:r>
            <w:r>
              <w:rPr>
                <w:spacing w:val="-3"/>
                <w:sz w:val="24"/>
                <w:szCs w:val="24"/>
              </w:rPr>
              <w:t>a</w:t>
            </w:r>
            <w:r>
              <w:rPr>
                <w:spacing w:val="2"/>
                <w:sz w:val="24"/>
                <w:szCs w:val="24"/>
              </w:rPr>
              <w:t>p</w:t>
            </w:r>
            <w:r>
              <w:rPr>
                <w:spacing w:val="-1"/>
                <w:sz w:val="24"/>
                <w:szCs w:val="24"/>
              </w:rPr>
              <w:t>a</w:t>
            </w:r>
            <w:r>
              <w:rPr>
                <w:sz w:val="24"/>
                <w:szCs w:val="24"/>
              </w:rPr>
              <w:t>n</w:t>
            </w:r>
          </w:p>
        </w:tc>
        <w:tc>
          <w:tcPr>
            <w:tcW w:w="752" w:type="dxa"/>
            <w:tcBorders>
              <w:top w:val="single" w:sz="6" w:space="0" w:color="000000"/>
              <w:left w:val="single" w:sz="6" w:space="0" w:color="000000"/>
              <w:bottom w:val="single" w:sz="6" w:space="0" w:color="000000"/>
              <w:right w:val="single" w:sz="6" w:space="0" w:color="000000"/>
            </w:tcBorders>
          </w:tcPr>
          <w:p w:rsidR="0047694C" w:rsidRDefault="0047694C">
            <w:pPr>
              <w:spacing w:before="9" w:line="220" w:lineRule="exact"/>
              <w:rPr>
                <w:sz w:val="22"/>
                <w:szCs w:val="22"/>
              </w:rPr>
            </w:pPr>
          </w:p>
          <w:p w:rsidR="0047694C" w:rsidRDefault="00000000">
            <w:pPr>
              <w:ind w:left="102"/>
              <w:rPr>
                <w:sz w:val="24"/>
                <w:szCs w:val="24"/>
              </w:rPr>
            </w:pPr>
            <w:r>
              <w:rPr>
                <w:sz w:val="24"/>
                <w:szCs w:val="24"/>
              </w:rPr>
              <w:t>V</w:t>
            </w:r>
            <w:r>
              <w:rPr>
                <w:spacing w:val="-1"/>
                <w:sz w:val="24"/>
                <w:szCs w:val="24"/>
              </w:rPr>
              <w:t>a</w:t>
            </w:r>
            <w:r>
              <w:rPr>
                <w:sz w:val="24"/>
                <w:szCs w:val="24"/>
              </w:rPr>
              <w:t>lid</w:t>
            </w:r>
          </w:p>
        </w:tc>
      </w:tr>
    </w:tbl>
    <w:p w:rsidR="0047694C" w:rsidRDefault="0047694C">
      <w:pPr>
        <w:spacing w:line="200" w:lineRule="exact"/>
      </w:pPr>
    </w:p>
    <w:p w:rsidR="0047694C" w:rsidRDefault="0047694C">
      <w:pPr>
        <w:spacing w:before="7" w:line="200" w:lineRule="exact"/>
      </w:pPr>
    </w:p>
    <w:p w:rsidR="0047694C" w:rsidRDefault="00000000">
      <w:pPr>
        <w:spacing w:before="29"/>
        <w:ind w:left="1308"/>
        <w:rPr>
          <w:sz w:val="24"/>
          <w:szCs w:val="24"/>
        </w:rPr>
      </w:pPr>
      <w:r>
        <w:rPr>
          <w:b/>
          <w:spacing w:val="1"/>
          <w:sz w:val="24"/>
          <w:szCs w:val="24"/>
        </w:rPr>
        <w:t>T</w:t>
      </w:r>
      <w:r>
        <w:rPr>
          <w:b/>
          <w:sz w:val="24"/>
          <w:szCs w:val="24"/>
        </w:rPr>
        <w:t>a</w:t>
      </w:r>
      <w:r>
        <w:rPr>
          <w:b/>
          <w:spacing w:val="2"/>
          <w:sz w:val="24"/>
          <w:szCs w:val="24"/>
        </w:rPr>
        <w:t>b</w:t>
      </w:r>
      <w:r>
        <w:rPr>
          <w:b/>
          <w:spacing w:val="-1"/>
          <w:sz w:val="24"/>
          <w:szCs w:val="24"/>
        </w:rPr>
        <w:t>e</w:t>
      </w:r>
      <w:r>
        <w:rPr>
          <w:b/>
          <w:sz w:val="24"/>
          <w:szCs w:val="24"/>
        </w:rPr>
        <w:t>l 3</w:t>
      </w:r>
      <w:r>
        <w:rPr>
          <w:b/>
          <w:spacing w:val="2"/>
          <w:sz w:val="24"/>
          <w:szCs w:val="24"/>
        </w:rPr>
        <w:t>.</w:t>
      </w:r>
      <w:r>
        <w:rPr>
          <w:b/>
          <w:sz w:val="24"/>
          <w:szCs w:val="24"/>
        </w:rPr>
        <w:t xml:space="preserve">12 </w:t>
      </w: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2"/>
          <w:sz w:val="24"/>
          <w:szCs w:val="24"/>
        </w:rPr>
        <w:t>r</w:t>
      </w:r>
      <w:r>
        <w:rPr>
          <w:spacing w:val="-1"/>
          <w:sz w:val="24"/>
          <w:szCs w:val="24"/>
        </w:rPr>
        <w:t>a</w:t>
      </w:r>
      <w:r>
        <w:rPr>
          <w:sz w:val="24"/>
          <w:szCs w:val="24"/>
        </w:rPr>
        <w:t>m</w:t>
      </w:r>
      <w:r>
        <w:rPr>
          <w:spacing w:val="1"/>
          <w:sz w:val="24"/>
          <w:szCs w:val="24"/>
        </w:rPr>
        <w:t xml:space="preserve"> 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
          <w:sz w:val="24"/>
          <w:szCs w:val="24"/>
        </w:rPr>
        <w:t xml:space="preserve"> 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946"/>
        <w:rPr>
          <w:sz w:val="24"/>
          <w:szCs w:val="24"/>
        </w:rPr>
      </w:pPr>
      <w:r>
        <w:rPr>
          <w:b/>
          <w:sz w:val="24"/>
          <w:szCs w:val="24"/>
        </w:rPr>
        <w:t>3.9</w:t>
      </w:r>
      <w:r>
        <w:rPr>
          <w:b/>
          <w:spacing w:val="7"/>
          <w:sz w:val="24"/>
          <w:szCs w:val="24"/>
        </w:rPr>
        <w:t xml:space="preserve"> </w:t>
      </w:r>
      <w:r>
        <w:rPr>
          <w:b/>
          <w:spacing w:val="-3"/>
          <w:sz w:val="24"/>
          <w:szCs w:val="24"/>
        </w:rPr>
        <w:t>P</w:t>
      </w:r>
      <w:r>
        <w:rPr>
          <w:b/>
          <w:spacing w:val="-1"/>
          <w:sz w:val="24"/>
          <w:szCs w:val="24"/>
        </w:rPr>
        <w:t>e</w:t>
      </w:r>
      <w:r>
        <w:rPr>
          <w:b/>
          <w:spacing w:val="2"/>
          <w:sz w:val="24"/>
          <w:szCs w:val="24"/>
        </w:rPr>
        <w:t>n</w:t>
      </w:r>
      <w:r>
        <w:rPr>
          <w:b/>
          <w:spacing w:val="-1"/>
          <w:sz w:val="24"/>
          <w:szCs w:val="24"/>
        </w:rPr>
        <w:t>er</w:t>
      </w:r>
      <w:r>
        <w:rPr>
          <w:b/>
          <w:sz w:val="24"/>
          <w:szCs w:val="24"/>
        </w:rPr>
        <w:t>a</w:t>
      </w:r>
      <w:r>
        <w:rPr>
          <w:b/>
          <w:spacing w:val="1"/>
          <w:sz w:val="24"/>
          <w:szCs w:val="24"/>
        </w:rPr>
        <w:t>p</w:t>
      </w:r>
      <w:r>
        <w:rPr>
          <w:b/>
          <w:sz w:val="24"/>
          <w:szCs w:val="24"/>
        </w:rPr>
        <w:t>an</w:t>
      </w:r>
      <w:r>
        <w:rPr>
          <w:b/>
          <w:spacing w:val="3"/>
          <w:sz w:val="24"/>
          <w:szCs w:val="24"/>
        </w:rPr>
        <w:t xml:space="preserve"> </w:t>
      </w:r>
      <w:r>
        <w:rPr>
          <w:b/>
          <w:spacing w:val="-3"/>
          <w:sz w:val="24"/>
          <w:szCs w:val="24"/>
        </w:rPr>
        <w:t>P</w:t>
      </w:r>
      <w:r>
        <w:rPr>
          <w:b/>
          <w:spacing w:val="-1"/>
          <w:sz w:val="24"/>
          <w:szCs w:val="24"/>
        </w:rPr>
        <w:t>r</w:t>
      </w:r>
      <w:r>
        <w:rPr>
          <w:b/>
          <w:sz w:val="24"/>
          <w:szCs w:val="24"/>
        </w:rPr>
        <w:t>og</w:t>
      </w:r>
      <w:r>
        <w:rPr>
          <w:b/>
          <w:spacing w:val="-1"/>
          <w:sz w:val="24"/>
          <w:szCs w:val="24"/>
        </w:rPr>
        <w:t>r</w:t>
      </w:r>
      <w:r>
        <w:rPr>
          <w:b/>
          <w:spacing w:val="2"/>
          <w:sz w:val="24"/>
          <w:szCs w:val="24"/>
        </w:rPr>
        <w:t>am</w:t>
      </w:r>
    </w:p>
    <w:p w:rsidR="0047694C" w:rsidRDefault="0047694C">
      <w:pPr>
        <w:spacing w:before="12" w:line="260" w:lineRule="exact"/>
        <w:rPr>
          <w:sz w:val="26"/>
          <w:szCs w:val="26"/>
        </w:rPr>
      </w:pPr>
    </w:p>
    <w:p w:rsidR="0047694C" w:rsidRDefault="00000000">
      <w:pPr>
        <w:ind w:left="1308"/>
        <w:rPr>
          <w:sz w:val="24"/>
          <w:szCs w:val="24"/>
        </w:rPr>
        <w:sectPr w:rsidR="0047694C">
          <w:pgSz w:w="11940" w:h="16860"/>
          <w:pgMar w:top="960" w:right="1600" w:bottom="280" w:left="1680" w:header="731" w:footer="0" w:gutter="0"/>
          <w:cols w:space="720"/>
        </w:sectPr>
      </w:pPr>
      <w:r>
        <w:rPr>
          <w:sz w:val="24"/>
          <w:szCs w:val="24"/>
        </w:rPr>
        <w:t xml:space="preserve">Untuk </w:t>
      </w:r>
      <w:r>
        <w:rPr>
          <w:spacing w:val="1"/>
          <w:sz w:val="24"/>
          <w:szCs w:val="24"/>
        </w:rPr>
        <w:t>p</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p</w:t>
      </w:r>
      <w:r>
        <w:rPr>
          <w:spacing w:val="-1"/>
          <w:sz w:val="24"/>
          <w:szCs w:val="24"/>
        </w:rPr>
        <w:t>a</w:t>
      </w:r>
      <w:r>
        <w:rPr>
          <w:sz w:val="24"/>
          <w:szCs w:val="24"/>
        </w:rPr>
        <w:t>n p</w:t>
      </w:r>
      <w:r>
        <w:rPr>
          <w:spacing w:val="-1"/>
          <w:sz w:val="24"/>
          <w:szCs w:val="24"/>
        </w:rPr>
        <w:t>r</w:t>
      </w:r>
      <w:r>
        <w:rPr>
          <w:sz w:val="24"/>
          <w:szCs w:val="24"/>
        </w:rPr>
        <w:t>o</w:t>
      </w:r>
      <w:r>
        <w:rPr>
          <w:spacing w:val="2"/>
          <w:sz w:val="24"/>
          <w:szCs w:val="24"/>
        </w:rPr>
        <w:t>g</w:t>
      </w:r>
      <w:r>
        <w:rPr>
          <w:sz w:val="24"/>
          <w:szCs w:val="24"/>
        </w:rPr>
        <w:t>ram</w:t>
      </w:r>
      <w:r>
        <w:rPr>
          <w:spacing w:val="1"/>
          <w:sz w:val="24"/>
          <w:szCs w:val="24"/>
        </w:rPr>
        <w:t xml:space="preserve"> i</w:t>
      </w:r>
      <w:r>
        <w:rPr>
          <w:sz w:val="24"/>
          <w:szCs w:val="24"/>
        </w:rPr>
        <w:t>ni, nanti</w:t>
      </w:r>
      <w:r>
        <w:rPr>
          <w:spacing w:val="1"/>
          <w:sz w:val="24"/>
          <w:szCs w:val="24"/>
        </w:rPr>
        <w:t xml:space="preserve"> </w:t>
      </w:r>
      <w:r>
        <w:rPr>
          <w:spacing w:val="-1"/>
          <w:sz w:val="24"/>
          <w:szCs w:val="24"/>
        </w:rPr>
        <w:t>a</w:t>
      </w:r>
      <w:r>
        <w:rPr>
          <w:sz w:val="24"/>
          <w:szCs w:val="24"/>
        </w:rPr>
        <w:t>k</w:t>
      </w:r>
      <w:r>
        <w:rPr>
          <w:spacing w:val="-1"/>
          <w:sz w:val="24"/>
          <w:szCs w:val="24"/>
        </w:rPr>
        <w:t>a</w:t>
      </w:r>
      <w:r>
        <w:rPr>
          <w:sz w:val="24"/>
          <w:szCs w:val="24"/>
        </w:rPr>
        <w:t>n p</w:t>
      </w:r>
      <w:r>
        <w:rPr>
          <w:spacing w:val="-1"/>
          <w:sz w:val="24"/>
          <w:szCs w:val="24"/>
        </w:rPr>
        <w:t>e</w:t>
      </w:r>
      <w:r>
        <w:rPr>
          <w:sz w:val="24"/>
          <w:szCs w:val="24"/>
        </w:rPr>
        <w:t>nulis je</w:t>
      </w:r>
      <w:r>
        <w:rPr>
          <w:spacing w:val="1"/>
          <w:sz w:val="24"/>
          <w:szCs w:val="24"/>
        </w:rPr>
        <w:t>l</w:t>
      </w:r>
      <w:r>
        <w:rPr>
          <w:spacing w:val="-1"/>
          <w:sz w:val="24"/>
          <w:szCs w:val="24"/>
        </w:rPr>
        <w:t>a</w:t>
      </w:r>
      <w:r>
        <w:rPr>
          <w:sz w:val="24"/>
          <w:szCs w:val="24"/>
        </w:rPr>
        <w:t>sk</w:t>
      </w:r>
      <w:r>
        <w:rPr>
          <w:spacing w:val="-1"/>
          <w:sz w:val="24"/>
          <w:szCs w:val="24"/>
        </w:rPr>
        <w:t>a</w:t>
      </w:r>
      <w:r>
        <w:rPr>
          <w:sz w:val="24"/>
          <w:szCs w:val="24"/>
        </w:rPr>
        <w:t xml:space="preserve">n di </w:t>
      </w:r>
      <w:r>
        <w:rPr>
          <w:spacing w:val="-2"/>
          <w:sz w:val="24"/>
          <w:szCs w:val="24"/>
        </w:rPr>
        <w:t>B</w:t>
      </w:r>
      <w:r>
        <w:rPr>
          <w:spacing w:val="2"/>
          <w:sz w:val="24"/>
          <w:szCs w:val="24"/>
        </w:rPr>
        <w:t>A</w:t>
      </w:r>
      <w:r>
        <w:rPr>
          <w:sz w:val="24"/>
          <w:szCs w:val="24"/>
        </w:rPr>
        <w:t xml:space="preserve">B </w:t>
      </w:r>
      <w:r>
        <w:rPr>
          <w:spacing w:val="-3"/>
          <w:sz w:val="24"/>
          <w:szCs w:val="24"/>
        </w:rPr>
        <w:t>I</w:t>
      </w:r>
      <w:r>
        <w:rPr>
          <w:sz w:val="24"/>
          <w:szCs w:val="24"/>
        </w:rPr>
        <w:t>V.</w:t>
      </w:r>
    </w:p>
    <w:p w:rsidR="0047694C" w:rsidRDefault="00000000">
      <w:pPr>
        <w:spacing w:line="200" w:lineRule="exact"/>
      </w:pPr>
      <w:r>
        <w:lastRenderedPageBreak/>
        <w:pict>
          <v:group id="_x0000_s2304" style="position:absolute;margin-left:157.9pt;margin-top:304.4pt;width:391.75pt;height:220.15pt;z-index:-8067;mso-position-horizontal-relative:page;mso-position-vertical-relative:page" coordorigin="3158,6088" coordsize="7835,4403">
            <v:shape id="_x0000_s2309" type="#_x0000_t75" style="position:absolute;left:3158;top:6088;width:7835;height:4403">
              <v:imagedata r:id="rId207" o:title=""/>
            </v:shape>
            <v:shape id="_x0000_s2308" style="position:absolute;left:7148;top:7436;width:2079;height:726" coordorigin="7148,7436" coordsize="2079,726" path="m7148,7799r14,-59l7201,7684r63,-52l7349,7584r104,-42l7511,7523r63,-17l7640,7490r70,-14l7783,7464r76,-10l7938,7446r81,-5l8103,7437r85,-1l8273,7437r83,4l8437,7446r79,8l8592,7464r73,12l8735,7490r66,16l8864,7523r59,19l9026,7584r85,48l9174,7684r39,56l9227,7799r-3,30l9197,7886r-52,54l9071,7990r-94,45l8864,8075r-63,17l8735,8108r-70,13l8592,8133r-76,10l8437,8151r-81,6l8273,8161r-85,1l8103,8161r-84,-4l7938,8151r-79,-8l7783,8133r-73,-12l7640,8108r-66,-16l7511,8075r-58,-19l7349,8013r-85,-47l7201,7914r-39,-56l7148,7799xe" filled="f" strokecolor="red" strokeweight="1pt">
              <v:path arrowok="t"/>
            </v:shape>
            <v:shape id="_x0000_s2307" style="position:absolute;left:4562;top:8047;width:2798;height:1438" coordorigin="4562,8047" coordsize="2798,1438" path="m4562,9458r14,27l7260,8115r18,-9l7280,8155r80,-108l7264,8079r-18,9l4562,9458xe" fillcolor="red" stroked="f">
              <v:path arrowok="t"/>
            </v:shape>
            <v:shape id="_x0000_s2306" style="position:absolute;left:7226;top:8047;width:134;height:41" coordorigin="7226,8047" coordsize="134,41" path="m7264,8079r96,-32l7226,8048r20,40l7264,8079xe" fillcolor="red" stroked="f">
              <v:path arrowok="t"/>
            </v:shape>
            <v:shape id="_x0000_s2305" style="position:absolute;left:7260;top:8106;width:20;height:49" coordorigin="7260,8106" coordsize="20,49" path="m7280,8155r-2,-49l7260,8115r20,40xe" fillcolor="red" stroked="f">
              <v:path arrowok="t"/>
            </v:shape>
            <w10:wrap anchorx="page" anchory="page"/>
          </v:group>
        </w:pict>
      </w:r>
    </w:p>
    <w:p w:rsidR="0047694C" w:rsidRDefault="0047694C">
      <w:pPr>
        <w:spacing w:line="200" w:lineRule="exact"/>
      </w:pPr>
    </w:p>
    <w:p w:rsidR="0047694C" w:rsidRDefault="0047694C">
      <w:pPr>
        <w:spacing w:line="280" w:lineRule="exact"/>
        <w:rPr>
          <w:sz w:val="28"/>
          <w:szCs w:val="28"/>
        </w:rPr>
      </w:pPr>
    </w:p>
    <w:p w:rsidR="0047694C" w:rsidRDefault="00000000">
      <w:pPr>
        <w:spacing w:before="24"/>
        <w:ind w:left="4045" w:right="3537"/>
        <w:jc w:val="center"/>
        <w:rPr>
          <w:sz w:val="28"/>
          <w:szCs w:val="28"/>
        </w:rPr>
      </w:pPr>
      <w:r>
        <w:rPr>
          <w:b/>
          <w:sz w:val="28"/>
          <w:szCs w:val="28"/>
        </w:rPr>
        <w:t>B</w:t>
      </w:r>
      <w:r>
        <w:rPr>
          <w:b/>
          <w:spacing w:val="-1"/>
          <w:sz w:val="28"/>
          <w:szCs w:val="28"/>
        </w:rPr>
        <w:t>A</w:t>
      </w:r>
      <w:r>
        <w:rPr>
          <w:b/>
          <w:sz w:val="28"/>
          <w:szCs w:val="28"/>
        </w:rPr>
        <w:t>B</w:t>
      </w:r>
      <w:r>
        <w:rPr>
          <w:b/>
          <w:spacing w:val="-3"/>
          <w:sz w:val="28"/>
          <w:szCs w:val="28"/>
        </w:rPr>
        <w:t xml:space="preserve"> </w:t>
      </w:r>
      <w:r>
        <w:rPr>
          <w:b/>
          <w:spacing w:val="1"/>
          <w:sz w:val="28"/>
          <w:szCs w:val="28"/>
        </w:rPr>
        <w:t>I</w:t>
      </w:r>
      <w:r>
        <w:rPr>
          <w:b/>
          <w:sz w:val="28"/>
          <w:szCs w:val="28"/>
        </w:rPr>
        <w:t>V</w:t>
      </w:r>
    </w:p>
    <w:p w:rsidR="0047694C" w:rsidRDefault="0047694C">
      <w:pPr>
        <w:spacing w:before="2" w:line="180" w:lineRule="exact"/>
        <w:rPr>
          <w:sz w:val="18"/>
          <w:szCs w:val="18"/>
        </w:rPr>
      </w:pPr>
    </w:p>
    <w:p w:rsidR="0047694C" w:rsidRDefault="00000000">
      <w:pPr>
        <w:ind w:left="2722" w:right="2220"/>
        <w:jc w:val="center"/>
        <w:rPr>
          <w:sz w:val="28"/>
          <w:szCs w:val="28"/>
        </w:rPr>
      </w:pPr>
      <w:r>
        <w:rPr>
          <w:b/>
          <w:sz w:val="28"/>
          <w:szCs w:val="28"/>
        </w:rPr>
        <w:t>H</w:t>
      </w:r>
      <w:r>
        <w:rPr>
          <w:b/>
          <w:spacing w:val="-1"/>
          <w:sz w:val="28"/>
          <w:szCs w:val="28"/>
        </w:rPr>
        <w:t>A</w:t>
      </w:r>
      <w:r>
        <w:rPr>
          <w:b/>
          <w:spacing w:val="-3"/>
          <w:sz w:val="28"/>
          <w:szCs w:val="28"/>
        </w:rPr>
        <w:t>S</w:t>
      </w:r>
      <w:r>
        <w:rPr>
          <w:b/>
          <w:spacing w:val="1"/>
          <w:sz w:val="28"/>
          <w:szCs w:val="28"/>
        </w:rPr>
        <w:t>I</w:t>
      </w:r>
      <w:r>
        <w:rPr>
          <w:b/>
          <w:sz w:val="28"/>
          <w:szCs w:val="28"/>
        </w:rPr>
        <w:t xml:space="preserve">L </w:t>
      </w:r>
      <w:r>
        <w:rPr>
          <w:b/>
          <w:spacing w:val="-4"/>
          <w:sz w:val="28"/>
          <w:szCs w:val="28"/>
        </w:rPr>
        <w:t>D</w:t>
      </w:r>
      <w:r>
        <w:rPr>
          <w:b/>
          <w:spacing w:val="-1"/>
          <w:sz w:val="28"/>
          <w:szCs w:val="28"/>
        </w:rPr>
        <w:t>A</w:t>
      </w:r>
      <w:r>
        <w:rPr>
          <w:b/>
          <w:sz w:val="28"/>
          <w:szCs w:val="28"/>
        </w:rPr>
        <w:t>N</w:t>
      </w:r>
      <w:r>
        <w:rPr>
          <w:b/>
          <w:spacing w:val="-2"/>
          <w:sz w:val="28"/>
          <w:szCs w:val="28"/>
        </w:rPr>
        <w:t xml:space="preserve"> </w:t>
      </w:r>
      <w:r>
        <w:rPr>
          <w:b/>
          <w:spacing w:val="-4"/>
          <w:sz w:val="28"/>
          <w:szCs w:val="28"/>
        </w:rPr>
        <w:t>P</w:t>
      </w:r>
      <w:r>
        <w:rPr>
          <w:b/>
          <w:sz w:val="28"/>
          <w:szCs w:val="28"/>
        </w:rPr>
        <w:t>E</w:t>
      </w:r>
      <w:r>
        <w:rPr>
          <w:b/>
          <w:spacing w:val="-1"/>
          <w:sz w:val="28"/>
          <w:szCs w:val="28"/>
        </w:rPr>
        <w:t>M</w:t>
      </w:r>
      <w:r>
        <w:rPr>
          <w:b/>
          <w:sz w:val="28"/>
          <w:szCs w:val="28"/>
        </w:rPr>
        <w:t>B</w:t>
      </w:r>
      <w:r>
        <w:rPr>
          <w:b/>
          <w:spacing w:val="-1"/>
          <w:sz w:val="28"/>
          <w:szCs w:val="28"/>
        </w:rPr>
        <w:t>A</w:t>
      </w:r>
      <w:r>
        <w:rPr>
          <w:b/>
          <w:spacing w:val="-2"/>
          <w:sz w:val="28"/>
          <w:szCs w:val="28"/>
        </w:rPr>
        <w:t>H</w:t>
      </w:r>
      <w:r>
        <w:rPr>
          <w:b/>
          <w:spacing w:val="-1"/>
          <w:sz w:val="28"/>
          <w:szCs w:val="28"/>
        </w:rPr>
        <w:t>A</w:t>
      </w:r>
      <w:r>
        <w:rPr>
          <w:b/>
          <w:spacing w:val="-3"/>
          <w:sz w:val="28"/>
          <w:szCs w:val="28"/>
        </w:rPr>
        <w:t>S</w:t>
      </w:r>
      <w:r>
        <w:rPr>
          <w:b/>
          <w:spacing w:val="-1"/>
          <w:sz w:val="28"/>
          <w:szCs w:val="28"/>
        </w:rPr>
        <w:t>A</w:t>
      </w:r>
      <w:r>
        <w:rPr>
          <w:b/>
          <w:sz w:val="28"/>
          <w:szCs w:val="28"/>
        </w:rPr>
        <w:t>N</w:t>
      </w:r>
    </w:p>
    <w:p w:rsidR="0047694C" w:rsidRDefault="0047694C">
      <w:pPr>
        <w:spacing w:before="4" w:line="180" w:lineRule="exact"/>
        <w:rPr>
          <w:sz w:val="18"/>
          <w:szCs w:val="18"/>
        </w:rPr>
      </w:pPr>
    </w:p>
    <w:p w:rsidR="0047694C" w:rsidRDefault="0047694C">
      <w:pPr>
        <w:spacing w:line="200" w:lineRule="exact"/>
      </w:pPr>
    </w:p>
    <w:p w:rsidR="0047694C" w:rsidRDefault="0047694C">
      <w:pPr>
        <w:spacing w:line="200" w:lineRule="exact"/>
      </w:pPr>
    </w:p>
    <w:p w:rsidR="0047694C" w:rsidRDefault="00000000">
      <w:pPr>
        <w:ind w:left="946"/>
        <w:rPr>
          <w:sz w:val="24"/>
          <w:szCs w:val="24"/>
        </w:rPr>
      </w:pPr>
      <w:r>
        <w:rPr>
          <w:b/>
          <w:sz w:val="24"/>
          <w:szCs w:val="24"/>
        </w:rPr>
        <w:t>4.1</w:t>
      </w:r>
      <w:r>
        <w:rPr>
          <w:b/>
          <w:spacing w:val="7"/>
          <w:sz w:val="24"/>
          <w:szCs w:val="24"/>
        </w:rPr>
        <w:t xml:space="preserve"> </w:t>
      </w:r>
      <w:r>
        <w:rPr>
          <w:b/>
          <w:sz w:val="24"/>
          <w:szCs w:val="24"/>
        </w:rPr>
        <w:t>Ha</w:t>
      </w:r>
      <w:r>
        <w:rPr>
          <w:b/>
          <w:spacing w:val="1"/>
          <w:sz w:val="24"/>
          <w:szCs w:val="24"/>
        </w:rPr>
        <w:t>s</w:t>
      </w:r>
      <w:r>
        <w:rPr>
          <w:b/>
          <w:sz w:val="24"/>
          <w:szCs w:val="24"/>
        </w:rPr>
        <w:t xml:space="preserve">il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u</w:t>
      </w:r>
      <w:r>
        <w:rPr>
          <w:b/>
          <w:sz w:val="24"/>
          <w:szCs w:val="24"/>
        </w:rPr>
        <w:t>jian</w:t>
      </w:r>
    </w:p>
    <w:p w:rsidR="0047694C" w:rsidRDefault="0047694C">
      <w:pPr>
        <w:spacing w:before="11" w:line="260" w:lineRule="exact"/>
        <w:rPr>
          <w:sz w:val="26"/>
          <w:szCs w:val="26"/>
        </w:rPr>
      </w:pPr>
    </w:p>
    <w:p w:rsidR="0047694C" w:rsidRDefault="00000000">
      <w:pPr>
        <w:ind w:left="2029"/>
        <w:rPr>
          <w:sz w:val="24"/>
          <w:szCs w:val="24"/>
        </w:rPr>
      </w:pPr>
      <w:r>
        <w:rPr>
          <w:spacing w:val="-2"/>
          <w:sz w:val="24"/>
          <w:szCs w:val="24"/>
        </w:rPr>
        <w:t>B</w:t>
      </w:r>
      <w:r>
        <w:rPr>
          <w:spacing w:val="-1"/>
          <w:sz w:val="24"/>
          <w:szCs w:val="24"/>
        </w:rPr>
        <w:t>e</w:t>
      </w:r>
      <w:r>
        <w:rPr>
          <w:sz w:val="24"/>
          <w:szCs w:val="24"/>
        </w:rPr>
        <w:t>rikut</w:t>
      </w:r>
      <w:r>
        <w:rPr>
          <w:spacing w:val="7"/>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7"/>
          <w:sz w:val="24"/>
          <w:szCs w:val="24"/>
        </w:rPr>
        <w:t xml:space="preserve"> </w:t>
      </w:r>
      <w:r>
        <w:rPr>
          <w:sz w:val="24"/>
          <w:szCs w:val="24"/>
        </w:rPr>
        <w:t>h</w:t>
      </w:r>
      <w:r>
        <w:rPr>
          <w:spacing w:val="-1"/>
          <w:sz w:val="24"/>
          <w:szCs w:val="24"/>
        </w:rPr>
        <w:t>a</w:t>
      </w:r>
      <w:r>
        <w:rPr>
          <w:sz w:val="24"/>
          <w:szCs w:val="24"/>
        </w:rPr>
        <w:t>sil</w:t>
      </w:r>
      <w:r>
        <w:rPr>
          <w:spacing w:val="9"/>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8"/>
          <w:sz w:val="24"/>
          <w:szCs w:val="24"/>
        </w:rPr>
        <w:t xml:space="preserve"> </w:t>
      </w:r>
      <w:r>
        <w:rPr>
          <w:spacing w:val="1"/>
          <w:sz w:val="24"/>
          <w:szCs w:val="24"/>
        </w:rPr>
        <w:t>R</w:t>
      </w:r>
      <w:r>
        <w:rPr>
          <w:spacing w:val="-1"/>
          <w:sz w:val="24"/>
          <w:szCs w:val="24"/>
        </w:rPr>
        <w:t>a</w:t>
      </w:r>
      <w:r>
        <w:rPr>
          <w:sz w:val="24"/>
          <w:szCs w:val="24"/>
        </w:rPr>
        <w:t>n</w:t>
      </w:r>
      <w:r>
        <w:rPr>
          <w:spacing w:val="-1"/>
          <w:sz w:val="24"/>
          <w:szCs w:val="24"/>
        </w:rPr>
        <w:t>c</w:t>
      </w:r>
      <w:r>
        <w:rPr>
          <w:sz w:val="24"/>
          <w:szCs w:val="24"/>
        </w:rPr>
        <w:t>an</w:t>
      </w:r>
      <w:r>
        <w:rPr>
          <w:spacing w:val="-2"/>
          <w:sz w:val="24"/>
          <w:szCs w:val="24"/>
        </w:rPr>
        <w:t>g</w:t>
      </w:r>
      <w:r>
        <w:rPr>
          <w:spacing w:val="-1"/>
          <w:sz w:val="24"/>
          <w:szCs w:val="24"/>
        </w:rPr>
        <w:t>a</w:t>
      </w:r>
      <w:r>
        <w:rPr>
          <w:sz w:val="24"/>
          <w:szCs w:val="24"/>
        </w:rPr>
        <w:t>n</w:t>
      </w:r>
      <w:r>
        <w:rPr>
          <w:spacing w:val="12"/>
          <w:sz w:val="24"/>
          <w:szCs w:val="24"/>
        </w:rPr>
        <w:t xml:space="preserve"> </w:t>
      </w:r>
      <w:r>
        <w:rPr>
          <w:spacing w:val="-2"/>
          <w:sz w:val="24"/>
          <w:szCs w:val="24"/>
        </w:rPr>
        <w:t>B</w:t>
      </w:r>
      <w:r>
        <w:rPr>
          <w:spacing w:val="-1"/>
          <w:sz w:val="24"/>
          <w:szCs w:val="24"/>
        </w:rPr>
        <w:t>a</w:t>
      </w:r>
      <w:r>
        <w:rPr>
          <w:sz w:val="24"/>
          <w:szCs w:val="24"/>
        </w:rPr>
        <w:t>n</w:t>
      </w:r>
      <w:r>
        <w:rPr>
          <w:spacing w:val="-2"/>
          <w:sz w:val="24"/>
          <w:szCs w:val="24"/>
        </w:rPr>
        <w:t>g</w:t>
      </w:r>
      <w:r>
        <w:rPr>
          <w:sz w:val="24"/>
          <w:szCs w:val="24"/>
        </w:rPr>
        <w:t>un</w:t>
      </w:r>
      <w:r>
        <w:rPr>
          <w:spacing w:val="10"/>
          <w:sz w:val="24"/>
          <w:szCs w:val="24"/>
        </w:rPr>
        <w:t xml:space="preserve"> </w:t>
      </w:r>
      <w:r>
        <w:rPr>
          <w:sz w:val="24"/>
          <w:szCs w:val="24"/>
        </w:rPr>
        <w:t>Aplikasi</w:t>
      </w:r>
    </w:p>
    <w:p w:rsidR="0047694C" w:rsidRDefault="0047694C">
      <w:pPr>
        <w:spacing w:before="17" w:line="260" w:lineRule="exact"/>
        <w:rPr>
          <w:sz w:val="26"/>
          <w:szCs w:val="26"/>
        </w:rPr>
      </w:pPr>
    </w:p>
    <w:p w:rsidR="0047694C" w:rsidRDefault="00000000">
      <w:pPr>
        <w:ind w:left="1308"/>
        <w:rPr>
          <w:sz w:val="24"/>
          <w:szCs w:val="24"/>
        </w:rPr>
      </w:pP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lol</w:t>
      </w:r>
      <w:r>
        <w:rPr>
          <w:spacing w:val="-1"/>
          <w:sz w:val="24"/>
          <w:szCs w:val="24"/>
        </w:rPr>
        <w:t>aa</w:t>
      </w:r>
      <w:r>
        <w:rPr>
          <w:sz w:val="24"/>
          <w:szCs w:val="24"/>
        </w:rPr>
        <w:t>n D</w:t>
      </w:r>
      <w:r>
        <w:rPr>
          <w:spacing w:val="-1"/>
          <w:sz w:val="24"/>
          <w:szCs w:val="24"/>
        </w:rPr>
        <w:t>a</w:t>
      </w:r>
      <w:r>
        <w:rPr>
          <w:spacing w:val="5"/>
          <w:sz w:val="24"/>
          <w:szCs w:val="24"/>
        </w:rPr>
        <w:t>t</w:t>
      </w:r>
      <w:r>
        <w:rPr>
          <w:sz w:val="24"/>
          <w:szCs w:val="24"/>
        </w:rPr>
        <w:t>a</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5"/>
          <w:sz w:val="24"/>
          <w:szCs w:val="24"/>
        </w:rPr>
        <w:t>k</w:t>
      </w:r>
      <w:r>
        <w:rPr>
          <w:spacing w:val="-1"/>
          <w:sz w:val="24"/>
          <w:szCs w:val="24"/>
        </w:rPr>
        <w:t>e</w:t>
      </w:r>
      <w:r>
        <w:rPr>
          <w:sz w:val="24"/>
          <w:szCs w:val="24"/>
        </w:rPr>
        <w:t xml:space="preserve">l </w:t>
      </w:r>
      <w:r>
        <w:rPr>
          <w:spacing w:val="-1"/>
          <w:sz w:val="24"/>
          <w:szCs w:val="24"/>
        </w:rPr>
        <w:t>Ber</w:t>
      </w:r>
      <w:r>
        <w:rPr>
          <w:spacing w:val="2"/>
          <w:sz w:val="24"/>
          <w:szCs w:val="24"/>
        </w:rPr>
        <w:t>b</w:t>
      </w:r>
      <w:r>
        <w:rPr>
          <w:spacing w:val="-3"/>
          <w:sz w:val="24"/>
          <w:szCs w:val="24"/>
        </w:rPr>
        <w:t>a</w:t>
      </w:r>
      <w:r>
        <w:rPr>
          <w:sz w:val="24"/>
          <w:szCs w:val="24"/>
        </w:rPr>
        <w:t>sis</w:t>
      </w:r>
      <w:r>
        <w:rPr>
          <w:spacing w:val="1"/>
          <w:sz w:val="24"/>
          <w:szCs w:val="24"/>
        </w:rPr>
        <w:t xml:space="preserve"> W</w:t>
      </w:r>
      <w:r>
        <w:rPr>
          <w:spacing w:val="-1"/>
          <w:sz w:val="24"/>
          <w:szCs w:val="24"/>
        </w:rPr>
        <w:t>e</w:t>
      </w:r>
      <w:r>
        <w:rPr>
          <w:sz w:val="24"/>
          <w:szCs w:val="24"/>
        </w:rPr>
        <w:t xml:space="preserve">b </w:t>
      </w:r>
      <w:r>
        <w:rPr>
          <w:spacing w:val="3"/>
          <w:sz w:val="24"/>
          <w:szCs w:val="24"/>
        </w:rPr>
        <w:t>M</w:t>
      </w:r>
      <w:r>
        <w:rPr>
          <w:spacing w:val="-1"/>
          <w:sz w:val="24"/>
          <w:szCs w:val="24"/>
        </w:rPr>
        <w:t>e</w:t>
      </w:r>
      <w:r>
        <w:rPr>
          <w:sz w:val="24"/>
          <w:szCs w:val="24"/>
        </w:rPr>
        <w:t>n</w:t>
      </w:r>
      <w:r>
        <w:rPr>
          <w:spacing w:val="-2"/>
          <w:sz w:val="24"/>
          <w:szCs w:val="24"/>
        </w:rPr>
        <w:t>gg</w:t>
      </w:r>
      <w:r>
        <w:rPr>
          <w:spacing w:val="5"/>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P</w:t>
      </w:r>
      <w:r>
        <w:rPr>
          <w:sz w:val="24"/>
          <w:szCs w:val="24"/>
        </w:rPr>
        <w:t xml:space="preserve">HP </w:t>
      </w:r>
      <w:r>
        <w:rPr>
          <w:spacing w:val="3"/>
          <w:sz w:val="24"/>
          <w:szCs w:val="24"/>
        </w:rPr>
        <w:t>M</w:t>
      </w:r>
      <w:r>
        <w:rPr>
          <w:spacing w:val="-5"/>
          <w:sz w:val="24"/>
          <w:szCs w:val="24"/>
        </w:rPr>
        <w:t>y</w:t>
      </w:r>
      <w:r>
        <w:rPr>
          <w:spacing w:val="1"/>
          <w:sz w:val="24"/>
          <w:szCs w:val="24"/>
        </w:rPr>
        <w:t>S</w:t>
      </w:r>
      <w:r>
        <w:rPr>
          <w:spacing w:val="2"/>
          <w:sz w:val="24"/>
          <w:szCs w:val="24"/>
        </w:rPr>
        <w:t>Q</w:t>
      </w:r>
      <w:r>
        <w:rPr>
          <w:spacing w:val="-3"/>
          <w:sz w:val="24"/>
          <w:szCs w:val="24"/>
        </w:rPr>
        <w:t>L</w:t>
      </w:r>
      <w:r>
        <w:rPr>
          <w:sz w:val="24"/>
          <w:szCs w:val="24"/>
        </w:rPr>
        <w:t>.</w:t>
      </w:r>
    </w:p>
    <w:p w:rsidR="0047694C" w:rsidRDefault="0047694C">
      <w:pPr>
        <w:spacing w:before="10" w:line="100" w:lineRule="exact"/>
        <w:rPr>
          <w:sz w:val="10"/>
          <w:szCs w:val="10"/>
        </w:rPr>
      </w:pPr>
    </w:p>
    <w:p w:rsidR="0047694C" w:rsidRDefault="0047694C">
      <w:pPr>
        <w:spacing w:line="200" w:lineRule="exact"/>
      </w:pPr>
    </w:p>
    <w:p w:rsidR="0047694C" w:rsidRDefault="00000000">
      <w:pPr>
        <w:ind w:left="2029"/>
        <w:rPr>
          <w:sz w:val="24"/>
          <w:szCs w:val="24"/>
        </w:rPr>
      </w:pPr>
      <w:r>
        <w:rPr>
          <w:sz w:val="24"/>
          <w:szCs w:val="24"/>
        </w:rPr>
        <w:t xml:space="preserve">1.  </w:t>
      </w:r>
      <w:r>
        <w:rPr>
          <w:spacing w:val="2"/>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line="260" w:lineRule="auto"/>
        <w:ind w:left="1813" w:right="4673"/>
        <w:jc w:val="both"/>
        <w:rPr>
          <w:sz w:val="18"/>
          <w:szCs w:val="18"/>
        </w:rPr>
      </w:pPr>
      <w:r>
        <w:rPr>
          <w:spacing w:val="-2"/>
          <w:sz w:val="18"/>
          <w:szCs w:val="18"/>
        </w:rPr>
        <w:t>T</w:t>
      </w:r>
      <w:r>
        <w:rPr>
          <w:spacing w:val="-1"/>
          <w:sz w:val="18"/>
          <w:szCs w:val="18"/>
        </w:rPr>
        <w:t>e</w:t>
      </w:r>
      <w:r>
        <w:rPr>
          <w:sz w:val="18"/>
          <w:szCs w:val="18"/>
        </w:rPr>
        <w:t>rli</w:t>
      </w:r>
      <w:r>
        <w:rPr>
          <w:spacing w:val="1"/>
          <w:sz w:val="18"/>
          <w:szCs w:val="18"/>
        </w:rPr>
        <w:t>h</w:t>
      </w:r>
      <w:r>
        <w:rPr>
          <w:spacing w:val="-1"/>
          <w:sz w:val="18"/>
          <w:szCs w:val="18"/>
        </w:rPr>
        <w:t>a</w:t>
      </w:r>
      <w:r>
        <w:rPr>
          <w:sz w:val="18"/>
          <w:szCs w:val="18"/>
        </w:rPr>
        <w:t>t</w:t>
      </w:r>
      <w:r>
        <w:rPr>
          <w:spacing w:val="1"/>
          <w:sz w:val="18"/>
          <w:szCs w:val="18"/>
        </w:rPr>
        <w:t xml:space="preserve"> d</w:t>
      </w:r>
      <w:r>
        <w:rPr>
          <w:sz w:val="18"/>
          <w:szCs w:val="18"/>
        </w:rPr>
        <w:t>isi</w:t>
      </w:r>
      <w:r>
        <w:rPr>
          <w:spacing w:val="1"/>
          <w:sz w:val="18"/>
          <w:szCs w:val="18"/>
        </w:rPr>
        <w:t>n</w:t>
      </w:r>
      <w:r>
        <w:rPr>
          <w:sz w:val="18"/>
          <w:szCs w:val="18"/>
        </w:rPr>
        <w:t>i</w:t>
      </w:r>
      <w:r>
        <w:rPr>
          <w:spacing w:val="1"/>
          <w:sz w:val="18"/>
          <w:szCs w:val="18"/>
        </w:rPr>
        <w:t xml:space="preserve"> u</w:t>
      </w:r>
      <w:r>
        <w:rPr>
          <w:sz w:val="18"/>
          <w:szCs w:val="18"/>
        </w:rPr>
        <w:t>s</w:t>
      </w:r>
      <w:r>
        <w:rPr>
          <w:spacing w:val="-1"/>
          <w:sz w:val="18"/>
          <w:szCs w:val="18"/>
        </w:rPr>
        <w:t>e</w:t>
      </w:r>
      <w:r>
        <w:rPr>
          <w:sz w:val="18"/>
          <w:szCs w:val="18"/>
        </w:rPr>
        <w:t>r</w:t>
      </w:r>
      <w:r>
        <w:rPr>
          <w:spacing w:val="-1"/>
          <w:sz w:val="18"/>
          <w:szCs w:val="18"/>
        </w:rPr>
        <w:t>na</w:t>
      </w:r>
      <w:r>
        <w:rPr>
          <w:spacing w:val="-3"/>
          <w:sz w:val="18"/>
          <w:szCs w:val="18"/>
        </w:rPr>
        <w:t>m</w:t>
      </w:r>
      <w:r>
        <w:rPr>
          <w:sz w:val="18"/>
          <w:szCs w:val="18"/>
        </w:rPr>
        <w:t xml:space="preserve">e </w:t>
      </w:r>
      <w:r>
        <w:rPr>
          <w:spacing w:val="1"/>
          <w:sz w:val="18"/>
          <w:szCs w:val="18"/>
        </w:rPr>
        <w:t>d</w:t>
      </w:r>
      <w:r>
        <w:rPr>
          <w:spacing w:val="-1"/>
          <w:sz w:val="18"/>
          <w:szCs w:val="18"/>
        </w:rPr>
        <w:t>a</w:t>
      </w:r>
      <w:r>
        <w:rPr>
          <w:sz w:val="18"/>
          <w:szCs w:val="18"/>
        </w:rPr>
        <w:t xml:space="preserve">n </w:t>
      </w:r>
      <w:r>
        <w:rPr>
          <w:spacing w:val="1"/>
          <w:sz w:val="18"/>
          <w:szCs w:val="18"/>
        </w:rPr>
        <w:t>p</w:t>
      </w:r>
      <w:r>
        <w:rPr>
          <w:spacing w:val="-1"/>
          <w:sz w:val="18"/>
          <w:szCs w:val="18"/>
        </w:rPr>
        <w:t>a</w:t>
      </w:r>
      <w:r>
        <w:rPr>
          <w:sz w:val="18"/>
          <w:szCs w:val="18"/>
        </w:rPr>
        <w:t>ss</w:t>
      </w:r>
      <w:r>
        <w:rPr>
          <w:spacing w:val="-3"/>
          <w:sz w:val="18"/>
          <w:szCs w:val="18"/>
        </w:rPr>
        <w:t>w</w:t>
      </w:r>
      <w:r>
        <w:rPr>
          <w:spacing w:val="1"/>
          <w:sz w:val="18"/>
          <w:szCs w:val="18"/>
        </w:rPr>
        <w:t>o</w:t>
      </w:r>
      <w:r>
        <w:rPr>
          <w:sz w:val="18"/>
          <w:szCs w:val="18"/>
        </w:rPr>
        <w:t>rd</w:t>
      </w:r>
      <w:r>
        <w:rPr>
          <w:spacing w:val="5"/>
          <w:sz w:val="18"/>
          <w:szCs w:val="18"/>
        </w:rPr>
        <w:t xml:space="preserve"> </w:t>
      </w:r>
      <w:r>
        <w:rPr>
          <w:sz w:val="18"/>
          <w:szCs w:val="18"/>
        </w:rPr>
        <w:t>s</w:t>
      </w:r>
      <w:r>
        <w:rPr>
          <w:spacing w:val="-1"/>
          <w:sz w:val="18"/>
          <w:szCs w:val="18"/>
        </w:rPr>
        <w:t>a</w:t>
      </w:r>
      <w:r>
        <w:rPr>
          <w:sz w:val="18"/>
          <w:szCs w:val="18"/>
        </w:rPr>
        <w:t>l</w:t>
      </w:r>
      <w:r>
        <w:rPr>
          <w:spacing w:val="-1"/>
          <w:sz w:val="18"/>
          <w:szCs w:val="18"/>
        </w:rPr>
        <w:t>a</w:t>
      </w:r>
      <w:r>
        <w:rPr>
          <w:spacing w:val="1"/>
          <w:sz w:val="18"/>
          <w:szCs w:val="18"/>
        </w:rPr>
        <w:t>h</w:t>
      </w:r>
      <w:r>
        <w:rPr>
          <w:sz w:val="18"/>
          <w:szCs w:val="18"/>
        </w:rPr>
        <w:t>,</w:t>
      </w:r>
      <w:r>
        <w:rPr>
          <w:spacing w:val="4"/>
          <w:sz w:val="18"/>
          <w:szCs w:val="18"/>
        </w:rPr>
        <w:t xml:space="preserve"> </w:t>
      </w:r>
      <w:r>
        <w:rPr>
          <w:spacing w:val="-2"/>
          <w:sz w:val="18"/>
          <w:szCs w:val="18"/>
        </w:rPr>
        <w:t>t</w:t>
      </w:r>
      <w:r>
        <w:rPr>
          <w:sz w:val="18"/>
          <w:szCs w:val="18"/>
        </w:rPr>
        <w:t>i</w:t>
      </w:r>
      <w:r>
        <w:rPr>
          <w:spacing w:val="1"/>
          <w:sz w:val="18"/>
          <w:szCs w:val="18"/>
        </w:rPr>
        <w:t>d</w:t>
      </w:r>
      <w:r>
        <w:rPr>
          <w:spacing w:val="-1"/>
          <w:sz w:val="18"/>
          <w:szCs w:val="18"/>
        </w:rPr>
        <w:t>a</w:t>
      </w:r>
      <w:r>
        <w:rPr>
          <w:sz w:val="18"/>
          <w:szCs w:val="18"/>
        </w:rPr>
        <w:t xml:space="preserve">k </w:t>
      </w:r>
      <w:r>
        <w:rPr>
          <w:spacing w:val="-3"/>
          <w:sz w:val="18"/>
          <w:szCs w:val="18"/>
        </w:rPr>
        <w:t>m</w:t>
      </w:r>
      <w:r>
        <w:rPr>
          <w:spacing w:val="-1"/>
          <w:sz w:val="18"/>
          <w:szCs w:val="18"/>
        </w:rPr>
        <w:t>a</w:t>
      </w:r>
      <w:r>
        <w:rPr>
          <w:sz w:val="18"/>
          <w:szCs w:val="18"/>
        </w:rPr>
        <w:t>s</w:t>
      </w:r>
      <w:r>
        <w:rPr>
          <w:spacing w:val="1"/>
          <w:sz w:val="18"/>
          <w:szCs w:val="18"/>
        </w:rPr>
        <w:t>u</w:t>
      </w:r>
      <w:r>
        <w:rPr>
          <w:sz w:val="18"/>
          <w:szCs w:val="18"/>
        </w:rPr>
        <w:t xml:space="preserve">k </w:t>
      </w:r>
      <w:r>
        <w:rPr>
          <w:spacing w:val="-1"/>
          <w:sz w:val="18"/>
          <w:szCs w:val="18"/>
        </w:rPr>
        <w:t>ke</w:t>
      </w:r>
      <w:r>
        <w:rPr>
          <w:spacing w:val="1"/>
          <w:sz w:val="18"/>
          <w:szCs w:val="18"/>
        </w:rPr>
        <w:t>h</w:t>
      </w:r>
      <w:r>
        <w:rPr>
          <w:spacing w:val="-1"/>
          <w:sz w:val="18"/>
          <w:szCs w:val="18"/>
        </w:rPr>
        <w:t>a</w:t>
      </w:r>
      <w:r>
        <w:rPr>
          <w:sz w:val="18"/>
          <w:szCs w:val="18"/>
        </w:rPr>
        <w:t>l</w:t>
      </w:r>
      <w:r>
        <w:rPr>
          <w:spacing w:val="2"/>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pacing w:val="1"/>
          <w:sz w:val="18"/>
          <w:szCs w:val="18"/>
        </w:rPr>
        <w:t>d</w:t>
      </w:r>
      <w:r>
        <w:rPr>
          <w:spacing w:val="-1"/>
          <w:sz w:val="18"/>
          <w:szCs w:val="18"/>
        </w:rPr>
        <w:t>a</w:t>
      </w:r>
      <w:r>
        <w:rPr>
          <w:sz w:val="18"/>
          <w:szCs w:val="18"/>
        </w:rPr>
        <w:t>s</w:t>
      </w:r>
      <w:r>
        <w:rPr>
          <w:spacing w:val="1"/>
          <w:sz w:val="18"/>
          <w:szCs w:val="18"/>
        </w:rPr>
        <w:t>hbo</w:t>
      </w:r>
      <w:r>
        <w:rPr>
          <w:spacing w:val="-1"/>
          <w:sz w:val="18"/>
          <w:szCs w:val="18"/>
        </w:rPr>
        <w:t>a</w:t>
      </w:r>
      <w:r>
        <w:rPr>
          <w:spacing w:val="-2"/>
          <w:sz w:val="18"/>
          <w:szCs w:val="18"/>
        </w:rPr>
        <w:t>rd</w:t>
      </w:r>
    </w:p>
    <w:p w:rsidR="0047694C" w:rsidRDefault="0047694C">
      <w:pPr>
        <w:spacing w:before="3" w:line="120" w:lineRule="exact"/>
        <w:rPr>
          <w:sz w:val="12"/>
          <w:szCs w:val="12"/>
        </w:rPr>
      </w:pPr>
    </w:p>
    <w:p w:rsidR="0047694C" w:rsidRDefault="0047694C">
      <w:pPr>
        <w:spacing w:line="200" w:lineRule="exact"/>
      </w:pPr>
    </w:p>
    <w:p w:rsidR="0047694C" w:rsidRDefault="00000000">
      <w:pPr>
        <w:ind w:left="237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4.1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2"/>
          <w:sz w:val="24"/>
          <w:szCs w:val="24"/>
        </w:rPr>
        <w:t xml:space="preserve"> </w:t>
      </w:r>
      <w:r>
        <w:rPr>
          <w:spacing w:val="-5"/>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S</w:t>
      </w:r>
      <w:r>
        <w:rPr>
          <w:sz w:val="24"/>
          <w:szCs w:val="24"/>
        </w:rPr>
        <w:t>is</w:t>
      </w:r>
      <w:r>
        <w:rPr>
          <w:spacing w:val="1"/>
          <w:sz w:val="24"/>
          <w:szCs w:val="24"/>
        </w:rPr>
        <w:t>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1" w:line="260" w:lineRule="exact"/>
        <w:rPr>
          <w:sz w:val="26"/>
          <w:szCs w:val="26"/>
        </w:rPr>
      </w:pPr>
    </w:p>
    <w:p w:rsidR="0047694C" w:rsidRDefault="00000000">
      <w:pPr>
        <w:ind w:left="4346" w:right="3839"/>
        <w:jc w:val="center"/>
        <w:rPr>
          <w:sz w:val="24"/>
          <w:szCs w:val="24"/>
        </w:rPr>
        <w:sectPr w:rsidR="0047694C">
          <w:headerReference w:type="default" r:id="rId208"/>
          <w:pgSz w:w="11940" w:h="16860"/>
          <w:pgMar w:top="1580" w:right="1620" w:bottom="280" w:left="1680" w:header="0" w:footer="0" w:gutter="0"/>
          <w:cols w:space="720"/>
        </w:sectPr>
      </w:pPr>
      <w:r>
        <w:rPr>
          <w:sz w:val="24"/>
          <w:szCs w:val="24"/>
        </w:rPr>
        <w:t>102</w:t>
      </w:r>
    </w:p>
    <w:p w:rsidR="0047694C" w:rsidRDefault="00000000">
      <w:pPr>
        <w:spacing w:line="200" w:lineRule="exact"/>
      </w:pPr>
      <w:r>
        <w:lastRenderedPageBreak/>
        <w:pict>
          <v:group id="_x0000_s2300" style="position:absolute;margin-left:142.1pt;margin-top:414.55pt;width:396.85pt;height:223.1pt;z-index:-8065;mso-position-horizontal-relative:page;mso-position-vertical-relative:page" coordorigin="2842,8291" coordsize="7937,4462">
            <v:shape id="_x0000_s2303" type="#_x0000_t75" style="position:absolute;left:2842;top:8291;width:7937;height:4462">
              <v:imagedata r:id="rId209" o:title=""/>
            </v:shape>
            <v:shape id="_x0000_s2302" style="position:absolute;left:5651;top:9724;width:122;height:74" coordorigin="5651,9724" coordsize="122,74" path="m5751,9754r,-30l5651,9742r122,56l5751,9754xe" fillcolor="red" stroked="f">
              <v:path arrowok="t"/>
            </v:shape>
            <v:shape id="_x0000_s2301" style="position:absolute;left:5651;top:9656;width:2433;height:142" coordorigin="5651,9656" coordsize="2433,142" path="m8084,9686r,-30l5770,9723r-1,-45l5651,9742r100,-18l5751,9754r22,44l5771,9753r2313,-67xe" fillcolor="red" stroked="f">
              <v:path arrowok="t"/>
            </v:shape>
            <w10:wrap anchorx="page" anchory="page"/>
          </v:group>
        </w:pict>
      </w:r>
      <w:r>
        <w:pict>
          <v:group id="_x0000_s2296" style="position:absolute;margin-left:141.95pt;margin-top:144.4pt;width:391.75pt;height:189.25pt;z-index:-8066;mso-position-horizontal-relative:page;mso-position-vertical-relative:page" coordorigin="2839,2888" coordsize="7835,3785">
            <v:shape id="_x0000_s2299" type="#_x0000_t75" style="position:absolute;left:2839;top:2888;width:7835;height:3785">
              <v:imagedata r:id="rId210" o:title=""/>
            </v:shape>
            <v:shape id="_x0000_s2298" style="position:absolute;left:5789;top:4194;width:103;height:105" coordorigin="5789,4194" coordsize="103,105" path="m5873,4250r-84,-56l5873,4299r19,-41l5873,4250xe" fillcolor="red" stroked="f">
              <v:path arrowok="t"/>
            </v:shape>
            <v:shape id="_x0000_s2297" style="position:absolute;left:5789;top:4190;width:1821;height:858" coordorigin="5789,4190" coordsize="1821,858" path="m5886,4222r-13,28l5892,4258r1706,790l7610,5020,5904,4231r19,-41l5789,4194r84,56l5886,4222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 xml:space="preserve">2. </w:t>
      </w:r>
      <w:r>
        <w:rPr>
          <w:spacing w:val="58"/>
          <w:position w:val="-1"/>
          <w:sz w:val="24"/>
          <w:szCs w:val="24"/>
        </w:rPr>
        <w:t xml:space="preserve"> </w:t>
      </w:r>
      <w:r>
        <w:rPr>
          <w:position w:val="-1"/>
          <w:sz w:val="24"/>
          <w:szCs w:val="24"/>
        </w:rPr>
        <w:t>D</w:t>
      </w:r>
      <w:r>
        <w:rPr>
          <w:spacing w:val="-1"/>
          <w:position w:val="-1"/>
          <w:sz w:val="24"/>
          <w:szCs w:val="24"/>
        </w:rPr>
        <w:t>a</w:t>
      </w:r>
      <w:r>
        <w:rPr>
          <w:position w:val="-1"/>
          <w:sz w:val="24"/>
          <w:szCs w:val="24"/>
        </w:rPr>
        <w:t>shbo</w:t>
      </w:r>
      <w:r>
        <w:rPr>
          <w:spacing w:val="-1"/>
          <w:position w:val="-1"/>
          <w:sz w:val="24"/>
          <w:szCs w:val="24"/>
        </w:rPr>
        <w:t>ard</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80" w:lineRule="exact"/>
        <w:rPr>
          <w:sz w:val="28"/>
          <w:szCs w:val="28"/>
        </w:rPr>
      </w:pPr>
    </w:p>
    <w:p w:rsidR="0047694C" w:rsidRDefault="00000000">
      <w:pPr>
        <w:spacing w:before="36"/>
        <w:ind w:left="5418"/>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z w:val="18"/>
          <w:szCs w:val="18"/>
        </w:rPr>
        <w:t>D</w:t>
      </w:r>
      <w:r>
        <w:rPr>
          <w:spacing w:val="-1"/>
          <w:sz w:val="18"/>
          <w:szCs w:val="18"/>
        </w:rPr>
        <w:t>a</w:t>
      </w:r>
      <w:r>
        <w:rPr>
          <w:sz w:val="18"/>
          <w:szCs w:val="18"/>
        </w:rPr>
        <w:t>s</w:t>
      </w:r>
      <w:r>
        <w:rPr>
          <w:spacing w:val="1"/>
          <w:sz w:val="18"/>
          <w:szCs w:val="18"/>
        </w:rPr>
        <w:t>hbo</w:t>
      </w:r>
      <w:r>
        <w:rPr>
          <w:spacing w:val="-1"/>
          <w:sz w:val="18"/>
          <w:szCs w:val="18"/>
        </w:rPr>
        <w:t>a</w:t>
      </w:r>
      <w:r>
        <w:rPr>
          <w:sz w:val="18"/>
          <w:szCs w:val="18"/>
        </w:rPr>
        <w:t>rd</w:t>
      </w:r>
    </w:p>
    <w:p w:rsidR="0047694C" w:rsidRDefault="0047694C">
      <w:pPr>
        <w:spacing w:before="9"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96"/>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4.2 </w:t>
      </w:r>
      <w:r>
        <w:rPr>
          <w:sz w:val="24"/>
          <w:szCs w:val="24"/>
        </w:rPr>
        <w:t>H</w:t>
      </w:r>
      <w:r>
        <w:rPr>
          <w:spacing w:val="-1"/>
          <w:sz w:val="24"/>
          <w:szCs w:val="24"/>
        </w:rPr>
        <w:t>a</w:t>
      </w:r>
      <w:r>
        <w:rPr>
          <w:sz w:val="24"/>
          <w:szCs w:val="24"/>
        </w:rPr>
        <w:t>sil</w:t>
      </w:r>
      <w:r>
        <w:rPr>
          <w:spacing w:val="2"/>
          <w:sz w:val="24"/>
          <w:szCs w:val="24"/>
        </w:rPr>
        <w:t xml:space="preserve"> </w:t>
      </w:r>
      <w:r>
        <w:rPr>
          <w:spacing w:val="1"/>
          <w:sz w:val="24"/>
          <w:szCs w:val="24"/>
        </w:rPr>
        <w:t>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shbo</w:t>
      </w:r>
      <w:r>
        <w:rPr>
          <w:spacing w:val="-1"/>
          <w:sz w:val="24"/>
          <w:szCs w:val="24"/>
        </w:rPr>
        <w:t>a</w:t>
      </w:r>
      <w:r>
        <w:rPr>
          <w:sz w:val="24"/>
          <w:szCs w:val="24"/>
        </w:rPr>
        <w:t>rd</w:t>
      </w:r>
      <w:r>
        <w:rPr>
          <w:spacing w:val="-1"/>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before="18" w:line="260" w:lineRule="exact"/>
        <w:rPr>
          <w:sz w:val="26"/>
          <w:szCs w:val="26"/>
        </w:rPr>
      </w:pPr>
    </w:p>
    <w:p w:rsidR="0047694C" w:rsidRDefault="00000000">
      <w:pPr>
        <w:ind w:left="2029"/>
        <w:rPr>
          <w:sz w:val="24"/>
          <w:szCs w:val="24"/>
        </w:rPr>
      </w:pPr>
      <w:r>
        <w:rPr>
          <w:sz w:val="24"/>
          <w:szCs w:val="24"/>
        </w:rPr>
        <w:t xml:space="preserve">3.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00" w:lineRule="exact"/>
      </w:pPr>
    </w:p>
    <w:p w:rsidR="0047694C" w:rsidRDefault="00000000">
      <w:pPr>
        <w:ind w:right="280"/>
        <w:jc w:val="right"/>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pacing w:val="3"/>
          <w:sz w:val="18"/>
          <w:szCs w:val="18"/>
        </w:rPr>
        <w:t>P</w:t>
      </w:r>
      <w:r>
        <w:rPr>
          <w:sz w:val="18"/>
          <w:szCs w:val="18"/>
        </w:rPr>
        <w:t>r</w:t>
      </w:r>
      <w:r>
        <w:rPr>
          <w:spacing w:val="1"/>
          <w:sz w:val="18"/>
          <w:szCs w:val="18"/>
        </w:rPr>
        <w:t>odu</w:t>
      </w:r>
      <w:r>
        <w:rPr>
          <w:spacing w:val="-3"/>
          <w:sz w:val="18"/>
          <w:szCs w:val="18"/>
        </w:rPr>
        <w:t>c</w:t>
      </w:r>
      <w:r>
        <w:rPr>
          <w:sz w:val="18"/>
          <w:szCs w:val="18"/>
        </w:rPr>
        <w:t>t</w:t>
      </w:r>
    </w:p>
    <w:p w:rsidR="0047694C" w:rsidRDefault="0047694C">
      <w:pPr>
        <w:spacing w:before="6"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96"/>
        <w:rPr>
          <w:sz w:val="24"/>
          <w:szCs w:val="24"/>
        </w:rPr>
        <w:sectPr w:rsidR="0047694C">
          <w:headerReference w:type="default" r:id="rId211"/>
          <w:pgSz w:w="11940" w:h="16860"/>
          <w:pgMar w:top="960" w:right="1600" w:bottom="280" w:left="1680" w:header="731" w:footer="0" w:gutter="0"/>
          <w:pgNumType w:start="103"/>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4.3 </w:t>
      </w:r>
      <w:r>
        <w:rPr>
          <w:sz w:val="24"/>
          <w:szCs w:val="24"/>
        </w:rPr>
        <w:t>H</w:t>
      </w:r>
      <w:r>
        <w:rPr>
          <w:spacing w:val="-1"/>
          <w:sz w:val="24"/>
          <w:szCs w:val="24"/>
        </w:rPr>
        <w:t>a</w:t>
      </w:r>
      <w:r>
        <w:rPr>
          <w:sz w:val="24"/>
          <w:szCs w:val="24"/>
        </w:rPr>
        <w:t>lam</w:t>
      </w:r>
      <w:r>
        <w:rPr>
          <w:spacing w:val="-1"/>
          <w:sz w:val="24"/>
          <w:szCs w:val="24"/>
        </w:rPr>
        <w:t>a</w:t>
      </w:r>
      <w:r>
        <w:rPr>
          <w:sz w:val="24"/>
          <w:szCs w:val="24"/>
        </w:rPr>
        <w:t>n v</w:t>
      </w:r>
      <w:r>
        <w:rPr>
          <w:spacing w:val="3"/>
          <w:sz w:val="24"/>
          <w:szCs w:val="24"/>
        </w:rPr>
        <w:t>i</w:t>
      </w:r>
      <w:r>
        <w:rPr>
          <w:spacing w:val="-1"/>
          <w:sz w:val="24"/>
          <w:szCs w:val="24"/>
        </w:rPr>
        <w:t>e</w:t>
      </w:r>
      <w:r>
        <w:rPr>
          <w:sz w:val="24"/>
          <w:szCs w:val="24"/>
        </w:rPr>
        <w:t xml:space="preserve">w </w:t>
      </w:r>
      <w:r>
        <w:rPr>
          <w:spacing w:val="1"/>
          <w:sz w:val="24"/>
          <w:szCs w:val="24"/>
        </w:rPr>
        <w:t>P</w:t>
      </w:r>
      <w:r>
        <w:rPr>
          <w:sz w:val="24"/>
          <w:szCs w:val="24"/>
        </w:rPr>
        <w:t>rod</w:t>
      </w:r>
      <w:r>
        <w:rPr>
          <w:spacing w:val="-1"/>
          <w:sz w:val="24"/>
          <w:szCs w:val="24"/>
        </w:rPr>
        <w:t>u</w:t>
      </w:r>
      <w:r>
        <w:rPr>
          <w:spacing w:val="-3"/>
          <w:sz w:val="24"/>
          <w:szCs w:val="24"/>
        </w:rPr>
        <w:t>c</w:t>
      </w:r>
      <w:r>
        <w:rPr>
          <w:sz w:val="24"/>
          <w:szCs w:val="24"/>
        </w:rPr>
        <w:t xml:space="preserve">t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z w:val="24"/>
          <w:szCs w:val="24"/>
        </w:rPr>
        <w:t>gk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before="2" w:line="100" w:lineRule="exact"/>
        <w:rPr>
          <w:sz w:val="10"/>
          <w:szCs w:val="10"/>
        </w:rPr>
      </w:pPr>
      <w:r>
        <w:lastRenderedPageBreak/>
        <w:pict>
          <v:group id="_x0000_s2292" style="position:absolute;margin-left:122.2pt;margin-top:407.5pt;width:396.85pt;height:223.1pt;z-index:-8063;mso-position-horizontal-relative:page;mso-position-vertical-relative:page" coordorigin="2444,8150" coordsize="7937,4462">
            <v:shape id="_x0000_s2295" type="#_x0000_t75" style="position:absolute;left:2444;top:8150;width:7937;height:4462">
              <v:imagedata r:id="rId212" o:title=""/>
            </v:shape>
            <v:shape id="_x0000_s2294" style="position:absolute;left:5860;top:9753;width:130;height:69" coordorigin="5860,9753" coordsize="130,69" path="m5961,9782r-7,-29l5860,9789r130,33l5961,9782xe" fillcolor="red" stroked="f">
              <v:path arrowok="t"/>
            </v:shape>
            <v:shape id="_x0000_s2293" style="position:absolute;left:5860;top:9406;width:1671;height:416" coordorigin="5860,9406" coordsize="1671,416" path="m5980,9778l7531,9436r-6,-30l5974,9748r-10,-43l5860,9789r94,-36l5961,9782r29,40l5980,9778xe" fillcolor="red" stroked="f">
              <v:path arrowok="t"/>
            </v:shape>
            <w10:wrap anchorx="page" anchory="page"/>
          </v:group>
        </w:pict>
      </w:r>
      <w:r>
        <w:pict>
          <v:group id="_x0000_s2287" style="position:absolute;margin-left:122.2pt;margin-top:113.4pt;width:396.85pt;height:223.1pt;z-index:-8064;mso-position-horizontal-relative:page;mso-position-vertical-relative:page" coordorigin="2444,2268" coordsize="7937,4462">
            <v:shape id="_x0000_s2291" type="#_x0000_t75" style="position:absolute;left:2444;top:2268;width:7937;height:4462">
              <v:imagedata r:id="rId209" o:title=""/>
            </v:shape>
            <v:shape id="_x0000_s2290" style="position:absolute;left:3702;top:5426;width:6316;height:489" coordorigin="3702,5426" coordsize="6316,489" path="m3702,5670r92,-58l3863,5593r87,-18l4054,5558r121,-16l4311,5526r151,-15l4627,5498r178,-13l4995,5473r201,-10l5409,5453r222,-8l5862,5438r239,-5l6348,5429r253,-2l6860,5426r259,1l7372,5429r247,4l7858,5438r231,7l8311,5453r213,10l8725,5473r190,12l9093,5498r165,13l9409,5526r136,16l9666,5558r104,17l9857,5593r69,19l10008,5650r10,20l10008,5690r-82,39l9857,5748r-87,18l9666,5783r-121,16l9409,5815r-151,15l9093,5843r-178,13l8725,5868r-201,10l8311,5888r-222,8l7858,5903r-239,5l7372,5912r-253,2l6860,5915r-259,-1l6348,5912r-247,-4l5862,5903r-231,-7l5409,5888r-213,-10l4995,5868r-190,-12l4627,5843r-165,-13l4311,5815r-136,-16l4054,5783r-104,-17l3863,5748r-69,-19l3712,5690r-10,-20xe" filled="f" strokecolor="red" strokeweight="1pt">
              <v:path arrowok="t"/>
            </v:shape>
            <v:shape id="_x0000_s2289" style="position:absolute;left:4400;top:5308;width:133;height:117" coordorigin="4400,5308" coordsize="133,117" path="m4491,5346r-25,-38l4400,5425r133,-17l4508,5370r-17,12l4475,5357r16,-11xe" fillcolor="red" stroked="f">
              <v:path arrowok="t"/>
            </v:shape>
            <v:shape id="_x0000_s2288" style="position:absolute;left:4475;top:4082;width:1910;height:1300" coordorigin="4475,4082" coordsize="1910,1300" path="m4475,5357r16,25l4508,5370,6385,4106r-16,-24l4491,5346r-16,11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1" w:lineRule="auto"/>
        <w:ind w:left="4537" w:right="2090"/>
        <w:rPr>
          <w:sz w:val="18"/>
          <w:szCs w:val="18"/>
        </w:rPr>
      </w:pP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d</w:t>
      </w:r>
      <w:r>
        <w:rPr>
          <w:sz w:val="18"/>
          <w:szCs w:val="18"/>
        </w:rPr>
        <w:t>ii</w:t>
      </w:r>
      <w:r>
        <w:rPr>
          <w:spacing w:val="-3"/>
          <w:sz w:val="18"/>
          <w:szCs w:val="18"/>
        </w:rPr>
        <w:t>m</w:t>
      </w:r>
      <w:r>
        <w:rPr>
          <w:spacing w:val="1"/>
          <w:sz w:val="18"/>
          <w:szCs w:val="18"/>
        </w:rPr>
        <w:t>po</w:t>
      </w:r>
      <w:r>
        <w:rPr>
          <w:sz w:val="18"/>
          <w:szCs w:val="18"/>
        </w:rPr>
        <w:t>rt</w:t>
      </w:r>
      <w:r>
        <w:rPr>
          <w:spacing w:val="1"/>
          <w:sz w:val="18"/>
          <w:szCs w:val="18"/>
        </w:rPr>
        <w:t xml:space="preserve"> </w:t>
      </w:r>
      <w:r>
        <w:rPr>
          <w:spacing w:val="-3"/>
          <w:sz w:val="18"/>
          <w:szCs w:val="18"/>
        </w:rPr>
        <w:t>m</w:t>
      </w:r>
      <w:r>
        <w:rPr>
          <w:spacing w:val="-1"/>
          <w:sz w:val="18"/>
          <w:szCs w:val="18"/>
        </w:rPr>
        <w:t>e</w:t>
      </w:r>
      <w:r>
        <w:rPr>
          <w:sz w:val="18"/>
          <w:szCs w:val="18"/>
        </w:rPr>
        <w:t>la</w:t>
      </w:r>
      <w:r>
        <w:rPr>
          <w:spacing w:val="1"/>
          <w:sz w:val="18"/>
          <w:szCs w:val="18"/>
        </w:rPr>
        <w:t>lu</w:t>
      </w:r>
      <w:r>
        <w:rPr>
          <w:sz w:val="18"/>
          <w:szCs w:val="18"/>
        </w:rPr>
        <w:t xml:space="preserve">i </w:t>
      </w:r>
      <w:r>
        <w:rPr>
          <w:spacing w:val="-2"/>
          <w:sz w:val="18"/>
          <w:szCs w:val="18"/>
        </w:rPr>
        <w:t>f</w:t>
      </w:r>
      <w:r>
        <w:rPr>
          <w:sz w:val="18"/>
          <w:szCs w:val="18"/>
        </w:rPr>
        <w:t xml:space="preserve">ile </w:t>
      </w:r>
      <w:r>
        <w:rPr>
          <w:spacing w:val="3"/>
          <w:sz w:val="18"/>
          <w:szCs w:val="18"/>
        </w:rPr>
        <w:t>E</w:t>
      </w:r>
      <w:r>
        <w:rPr>
          <w:spacing w:val="-1"/>
          <w:sz w:val="18"/>
          <w:szCs w:val="18"/>
        </w:rPr>
        <w:t>xce</w:t>
      </w:r>
      <w:r>
        <w:rPr>
          <w:sz w:val="18"/>
          <w:szCs w:val="18"/>
        </w:rPr>
        <w:t>l</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2" w:line="220" w:lineRule="exact"/>
        <w:rPr>
          <w:sz w:val="22"/>
          <w:szCs w:val="22"/>
        </w:rPr>
      </w:pPr>
    </w:p>
    <w:p w:rsidR="0047694C" w:rsidRDefault="00000000">
      <w:pPr>
        <w:ind w:left="196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w:t>
      </w:r>
      <w:r>
        <w:rPr>
          <w:b/>
          <w:spacing w:val="2"/>
          <w:sz w:val="24"/>
          <w:szCs w:val="24"/>
        </w:rPr>
        <w:t xml:space="preserve"> </w:t>
      </w:r>
      <w:r>
        <w:rPr>
          <w:sz w:val="24"/>
          <w:szCs w:val="24"/>
        </w:rPr>
        <w:t>H</w:t>
      </w:r>
      <w:r>
        <w:rPr>
          <w:spacing w:val="-1"/>
          <w:sz w:val="24"/>
          <w:szCs w:val="24"/>
        </w:rPr>
        <w:t>a</w:t>
      </w:r>
      <w:r>
        <w:rPr>
          <w:sz w:val="24"/>
          <w:szCs w:val="24"/>
        </w:rPr>
        <w:t>sil</w:t>
      </w:r>
      <w:r>
        <w:rPr>
          <w:spacing w:val="4"/>
          <w:sz w:val="24"/>
          <w:szCs w:val="24"/>
        </w:rPr>
        <w:t xml:space="preserve"> </w:t>
      </w:r>
      <w:r>
        <w:rPr>
          <w:spacing w:val="-8"/>
          <w:sz w:val="24"/>
          <w:szCs w:val="24"/>
        </w:rPr>
        <w:t>I</w:t>
      </w:r>
      <w:r>
        <w:rPr>
          <w:sz w:val="24"/>
          <w:szCs w:val="24"/>
        </w:rPr>
        <w:t>mp</w:t>
      </w:r>
      <w:r>
        <w:rPr>
          <w:spacing w:val="1"/>
          <w:sz w:val="24"/>
          <w:szCs w:val="24"/>
        </w:rPr>
        <w:t>o</w:t>
      </w:r>
      <w:r>
        <w:rPr>
          <w:spacing w:val="4"/>
          <w:sz w:val="24"/>
          <w:szCs w:val="24"/>
        </w:rPr>
        <w:t>r</w:t>
      </w:r>
      <w:r>
        <w:rPr>
          <w:sz w:val="24"/>
          <w:szCs w:val="24"/>
        </w:rPr>
        <w:t>t E</w:t>
      </w:r>
      <w:r>
        <w:rPr>
          <w:spacing w:val="3"/>
          <w:sz w:val="24"/>
          <w:szCs w:val="24"/>
        </w:rPr>
        <w:t>x</w:t>
      </w:r>
      <w:r>
        <w:rPr>
          <w:spacing w:val="-1"/>
          <w:sz w:val="24"/>
          <w:szCs w:val="24"/>
        </w:rPr>
        <w:t>ce</w:t>
      </w:r>
      <w:r>
        <w:rPr>
          <w:sz w:val="24"/>
          <w:szCs w:val="24"/>
        </w:rPr>
        <w:t xml:space="preserve">l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3"/>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before="10" w:line="280" w:lineRule="exact"/>
        <w:rPr>
          <w:sz w:val="28"/>
          <w:szCs w:val="28"/>
        </w:rPr>
      </w:pPr>
    </w:p>
    <w:p w:rsidR="0047694C" w:rsidRDefault="00000000">
      <w:pPr>
        <w:ind w:left="2029"/>
        <w:rPr>
          <w:sz w:val="24"/>
          <w:szCs w:val="24"/>
        </w:rPr>
      </w:pPr>
      <w:r>
        <w:rPr>
          <w:sz w:val="24"/>
          <w:szCs w:val="24"/>
        </w:rPr>
        <w:t>4.   Add Produ</w:t>
      </w:r>
      <w:r>
        <w:rPr>
          <w:spacing w:val="-1"/>
          <w:sz w:val="24"/>
          <w:szCs w:val="24"/>
        </w:rPr>
        <w:t>c</w:t>
      </w:r>
      <w:r>
        <w:rPr>
          <w:sz w:val="24"/>
          <w:szCs w:val="24"/>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line="260" w:lineRule="auto"/>
        <w:ind w:left="6093" w:right="577"/>
        <w:rPr>
          <w:sz w:val="18"/>
          <w:szCs w:val="18"/>
        </w:rPr>
      </w:pP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i</w:t>
      </w:r>
      <w:r>
        <w:rPr>
          <w:spacing w:val="-2"/>
          <w:sz w:val="18"/>
          <w:szCs w:val="18"/>
        </w:rPr>
        <w:t>i</w:t>
      </w:r>
      <w:r>
        <w:rPr>
          <w:spacing w:val="1"/>
          <w:sz w:val="18"/>
          <w:szCs w:val="18"/>
        </w:rPr>
        <w:t>npu</w:t>
      </w:r>
      <w:r>
        <w:rPr>
          <w:sz w:val="18"/>
          <w:szCs w:val="18"/>
        </w:rPr>
        <w:t xml:space="preserve">t </w:t>
      </w:r>
      <w:r>
        <w:rPr>
          <w:spacing w:val="1"/>
          <w:sz w:val="18"/>
          <w:szCs w:val="18"/>
        </w:rPr>
        <w:t>d</w:t>
      </w:r>
      <w:r>
        <w:rPr>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1"/>
          <w:sz w:val="18"/>
          <w:szCs w:val="18"/>
        </w:rPr>
        <w:t xml:space="preserve"> </w:t>
      </w:r>
      <w:r>
        <w:rPr>
          <w:spacing w:val="-1"/>
          <w:sz w:val="18"/>
          <w:szCs w:val="18"/>
        </w:rPr>
        <w:t>a</w:t>
      </w:r>
      <w:r>
        <w:rPr>
          <w:sz w:val="18"/>
          <w:szCs w:val="18"/>
        </w:rPr>
        <w:t>tau</w:t>
      </w:r>
      <w:r>
        <w:rPr>
          <w:spacing w:val="1"/>
          <w:sz w:val="18"/>
          <w:szCs w:val="18"/>
        </w:rPr>
        <w:t xml:space="preserve"> </w:t>
      </w:r>
      <w:r>
        <w:rPr>
          <w:spacing w:val="-3"/>
          <w:sz w:val="18"/>
          <w:szCs w:val="18"/>
        </w:rPr>
        <w:t>m</w:t>
      </w:r>
      <w:r>
        <w:rPr>
          <w:spacing w:val="-1"/>
          <w:sz w:val="18"/>
          <w:szCs w:val="18"/>
        </w:rPr>
        <w:t>a</w:t>
      </w:r>
      <w:r>
        <w:rPr>
          <w:sz w:val="18"/>
          <w:szCs w:val="18"/>
        </w:rPr>
        <w:t xml:space="preserve">sih </w:t>
      </w:r>
      <w:r>
        <w:rPr>
          <w:spacing w:val="-1"/>
          <w:sz w:val="18"/>
          <w:szCs w:val="18"/>
        </w:rPr>
        <w:t>k</w:t>
      </w:r>
      <w:r>
        <w:rPr>
          <w:spacing w:val="2"/>
          <w:sz w:val="18"/>
          <w:szCs w:val="18"/>
        </w:rPr>
        <w:t>o</w:t>
      </w:r>
      <w:r>
        <w:rPr>
          <w:sz w:val="18"/>
          <w:szCs w:val="18"/>
        </w:rPr>
        <w:t>s</w:t>
      </w:r>
      <w:r>
        <w:rPr>
          <w:spacing w:val="-1"/>
          <w:sz w:val="18"/>
          <w:szCs w:val="18"/>
        </w:rPr>
        <w:t>o</w:t>
      </w:r>
      <w:r>
        <w:rPr>
          <w:spacing w:val="1"/>
          <w:sz w:val="18"/>
          <w:szCs w:val="18"/>
        </w:rPr>
        <w:t>n</w:t>
      </w:r>
      <w:r>
        <w:rPr>
          <w:sz w:val="18"/>
          <w:szCs w:val="18"/>
        </w:rPr>
        <w:t>g</w:t>
      </w:r>
      <w:r>
        <w:rPr>
          <w:spacing w:val="-1"/>
          <w:sz w:val="18"/>
          <w:szCs w:val="18"/>
        </w:rPr>
        <w:t xml:space="preserve"> </w:t>
      </w:r>
      <w:r>
        <w:rPr>
          <w:spacing w:val="-3"/>
          <w:sz w:val="18"/>
          <w:szCs w:val="18"/>
        </w:rPr>
        <w:t>m</w:t>
      </w:r>
      <w:r>
        <w:rPr>
          <w:spacing w:val="-1"/>
          <w:sz w:val="18"/>
          <w:szCs w:val="18"/>
        </w:rPr>
        <w:t>e</w:t>
      </w:r>
      <w:r>
        <w:rPr>
          <w:spacing w:val="1"/>
          <w:sz w:val="18"/>
          <w:szCs w:val="18"/>
        </w:rPr>
        <w:t>n</w:t>
      </w:r>
      <w:r>
        <w:rPr>
          <w:spacing w:val="2"/>
          <w:sz w:val="18"/>
          <w:szCs w:val="18"/>
        </w:rPr>
        <w:t>a</w:t>
      </w:r>
      <w:r>
        <w:rPr>
          <w:spacing w:val="-3"/>
          <w:sz w:val="18"/>
          <w:szCs w:val="18"/>
        </w:rPr>
        <w:t>m</w:t>
      </w:r>
      <w:r>
        <w:rPr>
          <w:spacing w:val="1"/>
          <w:sz w:val="18"/>
          <w:szCs w:val="18"/>
        </w:rPr>
        <w:t>p</w:t>
      </w:r>
      <w:r>
        <w:rPr>
          <w:sz w:val="18"/>
          <w:szCs w:val="18"/>
        </w:rPr>
        <w:t>i</w:t>
      </w:r>
      <w:r>
        <w:rPr>
          <w:spacing w:val="3"/>
          <w:sz w:val="18"/>
          <w:szCs w:val="18"/>
        </w:rPr>
        <w:t>l</w:t>
      </w:r>
      <w:r>
        <w:rPr>
          <w:spacing w:val="-1"/>
          <w:sz w:val="18"/>
          <w:szCs w:val="18"/>
        </w:rPr>
        <w:t>ka</w:t>
      </w:r>
      <w:r>
        <w:rPr>
          <w:sz w:val="18"/>
          <w:szCs w:val="18"/>
        </w:rPr>
        <w:t>n</w:t>
      </w:r>
      <w:r>
        <w:rPr>
          <w:spacing w:val="2"/>
          <w:sz w:val="18"/>
          <w:szCs w:val="18"/>
        </w:rPr>
        <w:t xml:space="preserve"> </w:t>
      </w:r>
      <w:r>
        <w:rPr>
          <w:spacing w:val="-1"/>
          <w:sz w:val="18"/>
          <w:szCs w:val="18"/>
        </w:rPr>
        <w:t>e</w:t>
      </w:r>
      <w:r>
        <w:rPr>
          <w:sz w:val="18"/>
          <w:szCs w:val="18"/>
        </w:rPr>
        <w:t>rr</w:t>
      </w:r>
      <w:r>
        <w:rPr>
          <w:spacing w:val="1"/>
          <w:sz w:val="18"/>
          <w:szCs w:val="18"/>
        </w:rPr>
        <w:t>o</w:t>
      </w:r>
      <w:r>
        <w:rPr>
          <w:sz w:val="18"/>
          <w:szCs w:val="18"/>
        </w:rPr>
        <w:t>r</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780" w:right="1306"/>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6"/>
          <w:sz w:val="24"/>
          <w:szCs w:val="24"/>
        </w:rPr>
        <w:t xml:space="preserve"> </w:t>
      </w:r>
      <w:r>
        <w:rPr>
          <w:b/>
          <w:sz w:val="24"/>
          <w:szCs w:val="24"/>
        </w:rPr>
        <w:t>4.5</w:t>
      </w:r>
      <w:r>
        <w:rPr>
          <w:b/>
          <w:spacing w:val="-5"/>
          <w:sz w:val="24"/>
          <w:szCs w:val="24"/>
        </w:rPr>
        <w:t xml:space="preserve"> </w:t>
      </w:r>
      <w:r>
        <w:rPr>
          <w:sz w:val="24"/>
          <w:szCs w:val="24"/>
        </w:rPr>
        <w:t>H</w:t>
      </w:r>
      <w:r>
        <w:rPr>
          <w:spacing w:val="-1"/>
          <w:sz w:val="24"/>
          <w:szCs w:val="24"/>
        </w:rPr>
        <w:t>a</w:t>
      </w:r>
      <w:r>
        <w:rPr>
          <w:sz w:val="24"/>
          <w:szCs w:val="24"/>
        </w:rPr>
        <w:t>sil</w:t>
      </w:r>
      <w:r>
        <w:rPr>
          <w:spacing w:val="-4"/>
          <w:sz w:val="24"/>
          <w:szCs w:val="24"/>
        </w:rPr>
        <w:t xml:space="preserve"> </w:t>
      </w:r>
      <w:r>
        <w:rPr>
          <w:spacing w:val="1"/>
          <w:sz w:val="24"/>
          <w:szCs w:val="24"/>
        </w:rPr>
        <w:t>P</w:t>
      </w:r>
      <w:r>
        <w:rPr>
          <w:spacing w:val="-1"/>
          <w:sz w:val="24"/>
          <w:szCs w:val="24"/>
        </w:rPr>
        <w:t>e</w:t>
      </w:r>
      <w:r>
        <w:rPr>
          <w:spacing w:val="2"/>
          <w:sz w:val="24"/>
          <w:szCs w:val="24"/>
        </w:rPr>
        <w:t>n</w:t>
      </w:r>
      <w:r>
        <w:rPr>
          <w:spacing w:val="-2"/>
          <w:sz w:val="24"/>
          <w:szCs w:val="24"/>
        </w:rPr>
        <w:t>g</w:t>
      </w:r>
      <w:r>
        <w:rPr>
          <w:spacing w:val="2"/>
          <w:sz w:val="24"/>
          <w:szCs w:val="24"/>
        </w:rPr>
        <w:t>u</w:t>
      </w:r>
      <w:r>
        <w:rPr>
          <w:spacing w:val="1"/>
          <w:sz w:val="24"/>
          <w:szCs w:val="24"/>
        </w:rPr>
        <w:t>j</w:t>
      </w:r>
      <w:r>
        <w:rPr>
          <w:sz w:val="24"/>
          <w:szCs w:val="24"/>
        </w:rPr>
        <w:t>i</w:t>
      </w:r>
      <w:r>
        <w:rPr>
          <w:spacing w:val="-1"/>
          <w:sz w:val="24"/>
          <w:szCs w:val="24"/>
        </w:rPr>
        <w:t>a</w:t>
      </w:r>
      <w:r>
        <w:rPr>
          <w:sz w:val="24"/>
          <w:szCs w:val="24"/>
        </w:rPr>
        <w:t>n</w:t>
      </w:r>
      <w:r>
        <w:rPr>
          <w:spacing w:val="-5"/>
          <w:sz w:val="24"/>
          <w:szCs w:val="24"/>
        </w:rPr>
        <w:t xml:space="preserve"> </w:t>
      </w:r>
      <w:r>
        <w:rPr>
          <w:sz w:val="24"/>
          <w:szCs w:val="24"/>
        </w:rPr>
        <w:t>E</w:t>
      </w:r>
      <w:r>
        <w:rPr>
          <w:spacing w:val="-1"/>
          <w:sz w:val="24"/>
          <w:szCs w:val="24"/>
        </w:rPr>
        <w:t>r</w:t>
      </w:r>
      <w:r>
        <w:rPr>
          <w:sz w:val="24"/>
          <w:szCs w:val="24"/>
        </w:rPr>
        <w:t>ror</w:t>
      </w:r>
      <w:r>
        <w:rPr>
          <w:spacing w:val="-4"/>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4"/>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3"/>
          <w:sz w:val="24"/>
          <w:szCs w:val="24"/>
        </w:rPr>
        <w:t>k</w:t>
      </w:r>
      <w:r>
        <w:rPr>
          <w:spacing w:val="1"/>
          <w:sz w:val="24"/>
          <w:szCs w:val="24"/>
        </w:rPr>
        <w:t>e</w:t>
      </w:r>
      <w:r>
        <w:rPr>
          <w:sz w:val="24"/>
          <w:szCs w:val="24"/>
        </w:rPr>
        <w:t>l</w:t>
      </w:r>
      <w:r>
        <w:rPr>
          <w:spacing w:val="-4"/>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2"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57" w:lineRule="auto"/>
        <w:ind w:left="4329" w:right="2360"/>
        <w:rPr>
          <w:sz w:val="18"/>
          <w:szCs w:val="18"/>
        </w:rPr>
      </w:pPr>
      <w:r>
        <w:pict>
          <v:group id="_x0000_s2281" style="position:absolute;left:0;text-align:left;margin-left:114.05pt;margin-top:113.15pt;width:396.85pt;height:223.1pt;z-index:-8061;mso-position-horizontal-relative:page;mso-position-vertical-relative:page" coordorigin="2281,2263" coordsize="7937,4462">
            <v:shape id="_x0000_s2286" type="#_x0000_t75" style="position:absolute;left:2281;top:2263;width:7937;height:4462">
              <v:imagedata r:id="rId213" o:title=""/>
            </v:shape>
            <v:shape id="_x0000_s2285" style="position:absolute;left:3497;top:5424;width:6316;height:489" coordorigin="3497,5424" coordsize="6316,489" path="m3497,5668r91,-59l3658,5591r87,-18l3849,5556r121,-17l4106,5524r151,-15l4422,5495r177,-13l4789,5471r202,-11l5203,5451r222,-8l5656,5436r240,-5l6142,5427r254,-3l6655,5424r259,l7167,5427r246,4l7653,5436r231,7l8106,5451r212,9l8520,5471r190,11l8888,5495r164,14l9203,5524r136,15l9460,5556r104,17l9652,5591r69,18l9802,5648r11,20l9802,5688r-81,39l9652,5745r-88,18l9460,5780r-121,17l9203,5812r-151,15l8888,5841r-178,13l8520,5865r-202,11l8106,5885r-222,8l7653,5900r-240,5l7167,5909r-253,3l6655,5913r-259,-1l6142,5909r-246,-4l5656,5900r-231,-7l5203,5885r-212,-9l4789,5865r-190,-11l4422,5841r-165,-14l4106,5812r-136,-15l3849,5780r-104,-17l3658,5745r-70,-18l3507,5688r-10,-20xe" filled="f" strokecolor="red" strokeweight="1pt">
              <v:path arrowok="t"/>
            </v:shape>
            <v:shape id="_x0000_s2284" style="position:absolute;left:4192;top:5310;width:133;height:117" coordorigin="4192,5310" coordsize="133,117" path="m4284,5347r-26,-37l4192,5427r133,-18l4300,5372r-16,11l4267,5358r17,-11xe" fillcolor="red" stroked="f">
              <v:path arrowok="t"/>
            </v:shape>
            <v:shape id="_x0000_s2283" style="position:absolute;left:4267;top:4083;width:1911;height:1300" coordorigin="4267,4083" coordsize="1911,1300" path="m4267,5358r17,25l4300,5372,6178,4108r-17,-25l4284,5347r-17,11xe" fillcolor="red" stroked="f">
              <v:path arrowok="t"/>
            </v:shape>
            <v:shape id="_x0000_s2282" type="#_x0000_t75" style="position:absolute;left:5861;top:3353;width:2426;height:854">
              <v:imagedata r:id="rId214" o:title=""/>
            </v:shape>
            <w10:wrap anchorx="page" anchory="page"/>
          </v:group>
        </w:pict>
      </w: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d</w:t>
      </w:r>
      <w:r>
        <w:rPr>
          <w:sz w:val="18"/>
          <w:szCs w:val="18"/>
        </w:rPr>
        <w:t>ii</w:t>
      </w:r>
      <w:r>
        <w:rPr>
          <w:spacing w:val="1"/>
          <w:sz w:val="18"/>
          <w:szCs w:val="18"/>
        </w:rPr>
        <w:t>np</w:t>
      </w:r>
      <w:r>
        <w:rPr>
          <w:spacing w:val="-1"/>
          <w:sz w:val="18"/>
          <w:szCs w:val="18"/>
        </w:rPr>
        <w:t>u</w:t>
      </w:r>
      <w:r>
        <w:rPr>
          <w:sz w:val="18"/>
          <w:szCs w:val="18"/>
        </w:rPr>
        <w:t>t</w:t>
      </w:r>
      <w:r>
        <w:rPr>
          <w:spacing w:val="1"/>
          <w:sz w:val="18"/>
          <w:szCs w:val="18"/>
        </w:rPr>
        <w:t xml:space="preserve"> d</w:t>
      </w:r>
      <w:r>
        <w:rPr>
          <w:spacing w:val="-3"/>
          <w:sz w:val="18"/>
          <w:szCs w:val="18"/>
        </w:rPr>
        <w:t>e</w:t>
      </w:r>
      <w:r>
        <w:rPr>
          <w:spacing w:val="1"/>
          <w:sz w:val="18"/>
          <w:szCs w:val="18"/>
        </w:rPr>
        <w:t>n</w:t>
      </w:r>
      <w:r>
        <w:rPr>
          <w:spacing w:val="-1"/>
          <w:sz w:val="18"/>
          <w:szCs w:val="18"/>
        </w:rPr>
        <w:t>ga</w:t>
      </w:r>
      <w:r>
        <w:rPr>
          <w:sz w:val="18"/>
          <w:szCs w:val="18"/>
        </w:rPr>
        <w:t xml:space="preserve">n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1"/>
          <w:sz w:val="18"/>
          <w:szCs w:val="18"/>
        </w:rPr>
        <w:t xml:space="preserve"> </w:t>
      </w:r>
      <w:r>
        <w:rPr>
          <w:spacing w:val="-3"/>
          <w:sz w:val="18"/>
          <w:szCs w:val="18"/>
        </w:rPr>
        <w:t>m</w:t>
      </w:r>
      <w:r>
        <w:rPr>
          <w:spacing w:val="-1"/>
          <w:sz w:val="18"/>
          <w:szCs w:val="18"/>
        </w:rPr>
        <w:t>a</w:t>
      </w:r>
      <w:r>
        <w:rPr>
          <w:spacing w:val="1"/>
          <w:sz w:val="18"/>
          <w:szCs w:val="18"/>
        </w:rPr>
        <w:t>k</w:t>
      </w:r>
      <w:r>
        <w:rPr>
          <w:sz w:val="18"/>
          <w:szCs w:val="18"/>
        </w:rPr>
        <w:t>a t</w:t>
      </w:r>
      <w:r>
        <w:rPr>
          <w:spacing w:val="2"/>
          <w:sz w:val="18"/>
          <w:szCs w:val="18"/>
        </w:rPr>
        <w:t>a</w:t>
      </w:r>
      <w:r>
        <w:rPr>
          <w:spacing w:val="-3"/>
          <w:sz w:val="18"/>
          <w:szCs w:val="18"/>
        </w:rPr>
        <w:t>m</w:t>
      </w:r>
      <w:r>
        <w:rPr>
          <w:spacing w:val="1"/>
          <w:sz w:val="18"/>
          <w:szCs w:val="18"/>
        </w:rPr>
        <w:t>p</w:t>
      </w:r>
      <w:r>
        <w:rPr>
          <w:sz w:val="18"/>
          <w:szCs w:val="18"/>
        </w:rPr>
        <w:t>il</w:t>
      </w:r>
      <w:r>
        <w:rPr>
          <w:spacing w:val="1"/>
          <w:sz w:val="18"/>
          <w:szCs w:val="18"/>
        </w:rPr>
        <w:t xml:space="preserve"> d</w:t>
      </w:r>
      <w:r>
        <w:rPr>
          <w:sz w:val="18"/>
          <w:szCs w:val="18"/>
        </w:rPr>
        <w:t>i</w:t>
      </w:r>
      <w:r>
        <w:rPr>
          <w:spacing w:val="1"/>
          <w:sz w:val="18"/>
          <w:szCs w:val="18"/>
        </w:rPr>
        <w:t xml:space="preserve"> </w:t>
      </w:r>
      <w:r>
        <w:rPr>
          <w:spacing w:val="-1"/>
          <w:sz w:val="18"/>
          <w:szCs w:val="18"/>
        </w:rPr>
        <w:t>v</w:t>
      </w:r>
      <w:r>
        <w:rPr>
          <w:sz w:val="18"/>
          <w:szCs w:val="18"/>
        </w:rPr>
        <w:t xml:space="preserve">iew </w:t>
      </w:r>
      <w:r>
        <w:rPr>
          <w:spacing w:val="3"/>
          <w:sz w:val="18"/>
          <w:szCs w:val="18"/>
        </w:rPr>
        <w:t>P</w:t>
      </w:r>
      <w:r>
        <w:rPr>
          <w:sz w:val="18"/>
          <w:szCs w:val="18"/>
        </w:rPr>
        <w:t>r</w:t>
      </w:r>
      <w:r>
        <w:rPr>
          <w:spacing w:val="-1"/>
          <w:sz w:val="18"/>
          <w:szCs w:val="18"/>
        </w:rPr>
        <w:t>o</w:t>
      </w:r>
      <w:r>
        <w:rPr>
          <w:spacing w:val="1"/>
          <w:sz w:val="18"/>
          <w:szCs w:val="18"/>
        </w:rPr>
        <w:t>du</w:t>
      </w:r>
      <w:r>
        <w:rPr>
          <w:spacing w:val="-1"/>
          <w:sz w:val="18"/>
          <w:szCs w:val="18"/>
        </w:rPr>
        <w:t>c</w:t>
      </w:r>
      <w:r>
        <w:rPr>
          <w:sz w:val="18"/>
          <w:szCs w:val="18"/>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9" w:line="220" w:lineRule="exact"/>
        <w:rPr>
          <w:sz w:val="22"/>
          <w:szCs w:val="22"/>
        </w:rPr>
      </w:pPr>
    </w:p>
    <w:p w:rsidR="0047694C" w:rsidRDefault="00000000">
      <w:pPr>
        <w:ind w:left="1330"/>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4.6</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z w:val="24"/>
          <w:szCs w:val="24"/>
        </w:rPr>
        <w:t>nguji</w:t>
      </w:r>
      <w:r>
        <w:rPr>
          <w:spacing w:val="-1"/>
          <w:sz w:val="24"/>
          <w:szCs w:val="24"/>
        </w:rPr>
        <w:t>a</w:t>
      </w:r>
      <w:r>
        <w:rPr>
          <w:sz w:val="24"/>
          <w:szCs w:val="24"/>
        </w:rPr>
        <w:t>n</w:t>
      </w:r>
      <w:r>
        <w:rPr>
          <w:spacing w:val="2"/>
          <w:sz w:val="24"/>
          <w:szCs w:val="24"/>
        </w:rPr>
        <w:t xml:space="preserve"> </w:t>
      </w:r>
      <w:r>
        <w:rPr>
          <w:spacing w:val="-8"/>
          <w:sz w:val="24"/>
          <w:szCs w:val="24"/>
        </w:rPr>
        <w:t>I</w:t>
      </w:r>
      <w:r>
        <w:rPr>
          <w:sz w:val="24"/>
          <w:szCs w:val="24"/>
        </w:rPr>
        <w:t xml:space="preserve">nput </w:t>
      </w:r>
      <w:r>
        <w:rPr>
          <w:spacing w:val="1"/>
          <w:sz w:val="24"/>
          <w:szCs w:val="24"/>
        </w:rPr>
        <w:t>P</w:t>
      </w:r>
      <w:r>
        <w:rPr>
          <w:sz w:val="24"/>
          <w:szCs w:val="24"/>
        </w:rPr>
        <w:t>rod</w:t>
      </w:r>
      <w:r>
        <w:rPr>
          <w:spacing w:val="2"/>
          <w:sz w:val="24"/>
          <w:szCs w:val="24"/>
        </w:rPr>
        <w:t>u</w:t>
      </w:r>
      <w:r>
        <w:rPr>
          <w:spacing w:val="-3"/>
          <w:sz w:val="24"/>
          <w:szCs w:val="24"/>
        </w:rPr>
        <w:t>c</w:t>
      </w:r>
      <w:r>
        <w:rPr>
          <w:sz w:val="24"/>
          <w:szCs w:val="24"/>
        </w:rPr>
        <w:t>t</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3" w:line="180" w:lineRule="exact"/>
        <w:rPr>
          <w:sz w:val="19"/>
          <w:szCs w:val="19"/>
        </w:rPr>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5.   Edit</w:t>
      </w:r>
      <w:r>
        <w:rPr>
          <w:spacing w:val="1"/>
          <w:sz w:val="24"/>
          <w:szCs w:val="24"/>
        </w:rPr>
        <w:t xml:space="preserve"> P</w:t>
      </w:r>
      <w:r>
        <w:rPr>
          <w:sz w:val="24"/>
          <w:szCs w:val="24"/>
        </w:rPr>
        <w:t>rod</w:t>
      </w:r>
      <w:r>
        <w:rPr>
          <w:spacing w:val="-1"/>
          <w:sz w:val="24"/>
          <w:szCs w:val="24"/>
        </w:rPr>
        <w:t>u</w:t>
      </w:r>
      <w:r>
        <w:rPr>
          <w:spacing w:val="-3"/>
          <w:sz w:val="24"/>
          <w:szCs w:val="24"/>
        </w:rPr>
        <w:t>c</w:t>
      </w:r>
      <w:r>
        <w:rPr>
          <w:sz w:val="24"/>
          <w:szCs w:val="24"/>
        </w:rPr>
        <w:t>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00" w:lineRule="exact"/>
      </w:pPr>
    </w:p>
    <w:p w:rsidR="0047694C" w:rsidRDefault="00000000">
      <w:pPr>
        <w:ind w:left="5281"/>
        <w:rPr>
          <w:sz w:val="18"/>
          <w:szCs w:val="18"/>
        </w:rPr>
      </w:pPr>
      <w:r>
        <w:pict>
          <v:group id="_x0000_s2277" style="position:absolute;left:0;text-align:left;margin-left:116.75pt;margin-top:-83.95pt;width:396.85pt;height:223.1pt;z-index:-8062;mso-position-horizontal-relative:page" coordorigin="2335,-1679" coordsize="7937,4462">
            <v:shape id="_x0000_s2280" type="#_x0000_t75" style="position:absolute;left:2335;top:-1679;width:7937;height:4462">
              <v:imagedata r:id="rId215" o:title=""/>
            </v:shape>
            <v:shape id="_x0000_s2279" style="position:absolute;left:5123;top:345;width:128;height:71" coordorigin="5123,345" coordsize="128,71" path="m5224,375r-4,-30l5123,375r128,41l5224,375xe" fillcolor="red" stroked="f">
              <v:path arrowok="t"/>
            </v:shape>
            <v:shape id="_x0000_s2278" style="position:absolute;left:5123;top:109;width:1692;height:307" coordorigin="5123,109" coordsize="1692,307" path="m5224,375r27,41l5244,372,6815,139r-4,-30l5239,342r-6,-44l5123,375r97,-30l5224,375xe" fillcolor="red" stroked="f">
              <v:path arrowok="t"/>
            </v:shape>
            <w10:wrap anchorx="page"/>
          </v:group>
        </w:pict>
      </w: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2"/>
          <w:sz w:val="18"/>
          <w:szCs w:val="18"/>
        </w:rPr>
        <w:t>a</w:t>
      </w:r>
      <w:r>
        <w:rPr>
          <w:spacing w:val="-1"/>
          <w:sz w:val="18"/>
          <w:szCs w:val="18"/>
        </w:rPr>
        <w:t>k</w:t>
      </w:r>
      <w:r>
        <w:rPr>
          <w:spacing w:val="-3"/>
          <w:sz w:val="18"/>
          <w:szCs w:val="18"/>
        </w:rPr>
        <w:t>a</w:t>
      </w:r>
      <w:r>
        <w:rPr>
          <w:sz w:val="18"/>
          <w:szCs w:val="18"/>
        </w:rPr>
        <w:t>n</w:t>
      </w:r>
      <w:r>
        <w:rPr>
          <w:spacing w:val="2"/>
          <w:sz w:val="18"/>
          <w:szCs w:val="18"/>
        </w:rPr>
        <w:t xml:space="preserve"> </w:t>
      </w:r>
      <w:r>
        <w:rPr>
          <w:spacing w:val="1"/>
          <w:sz w:val="18"/>
          <w:szCs w:val="18"/>
        </w:rPr>
        <w:t>d</w:t>
      </w:r>
      <w:r>
        <w:rPr>
          <w:sz w:val="18"/>
          <w:szCs w:val="18"/>
        </w:rPr>
        <w:t>i</w:t>
      </w:r>
      <w:r>
        <w:rPr>
          <w:spacing w:val="-3"/>
          <w:sz w:val="18"/>
          <w:szCs w:val="18"/>
        </w:rPr>
        <w:t>e</w:t>
      </w:r>
      <w:r>
        <w:rPr>
          <w:spacing w:val="1"/>
          <w:sz w:val="18"/>
          <w:szCs w:val="18"/>
        </w:rPr>
        <w:t>d</w:t>
      </w:r>
      <w:r>
        <w:rPr>
          <w:sz w:val="18"/>
          <w:szCs w:val="18"/>
        </w:rPr>
        <w:t>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 w:line="220" w:lineRule="exact"/>
        <w:rPr>
          <w:sz w:val="22"/>
          <w:szCs w:val="22"/>
        </w:rPr>
      </w:pPr>
    </w:p>
    <w:p w:rsidR="0047694C" w:rsidRDefault="00000000">
      <w:pPr>
        <w:ind w:left="1979"/>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w:t>
      </w:r>
      <w:r>
        <w:rPr>
          <w:b/>
          <w:spacing w:val="2"/>
          <w:sz w:val="24"/>
          <w:szCs w:val="24"/>
        </w:rPr>
        <w:t xml:space="preserve"> </w:t>
      </w:r>
      <w:r>
        <w:rPr>
          <w:sz w:val="24"/>
          <w:szCs w:val="24"/>
        </w:rPr>
        <w:t>D</w:t>
      </w:r>
      <w:r>
        <w:rPr>
          <w:spacing w:val="-1"/>
          <w:sz w:val="24"/>
          <w:szCs w:val="24"/>
        </w:rPr>
        <w:t>a</w:t>
      </w:r>
      <w:r>
        <w:rPr>
          <w:sz w:val="24"/>
          <w:szCs w:val="24"/>
        </w:rPr>
        <w:t>ta di</w:t>
      </w:r>
      <w:r>
        <w:rPr>
          <w:spacing w:val="-1"/>
          <w:sz w:val="24"/>
          <w:szCs w:val="24"/>
        </w:rPr>
        <w:t>e</w:t>
      </w:r>
      <w:r>
        <w:rPr>
          <w:sz w:val="24"/>
          <w:szCs w:val="24"/>
        </w:rPr>
        <w:t>dit</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60" w:lineRule="exact"/>
        <w:rPr>
          <w:sz w:val="26"/>
          <w:szCs w:val="26"/>
        </w:rPr>
      </w:pPr>
    </w:p>
    <w:p w:rsidR="0047694C" w:rsidRDefault="00000000">
      <w:pPr>
        <w:spacing w:before="36" w:line="258" w:lineRule="auto"/>
        <w:ind w:left="3409" w:right="3105"/>
        <w:rPr>
          <w:sz w:val="18"/>
          <w:szCs w:val="18"/>
        </w:rPr>
      </w:pPr>
      <w:r>
        <w:pict>
          <v:group id="_x0000_s2270" style="position:absolute;left:0;text-align:left;margin-left:113.05pt;margin-top:129.9pt;width:396.85pt;height:223.1pt;z-index:-8060;mso-position-horizontal-relative:page;mso-position-vertical-relative:page" coordorigin="2261,2598" coordsize="7937,4462">
            <v:shape id="_x0000_s2276" type="#_x0000_t75" style="position:absolute;left:2261;top:2598;width:7937;height:4462">
              <v:imagedata r:id="rId216" o:title=""/>
            </v:shape>
            <v:shape id="_x0000_s2275" style="position:absolute;left:7161;top:5796;width:1807;height:489" coordorigin="7161,5796" coordsize="1807,489" path="m7161,6040r26,-58l7262,5928r73,-32l7425,5868r106,-25l7649,5823r64,-8l7779,5808r68,-5l7918,5799r72,-2l8064,5796r74,1l8211,5799r70,4l8350,5808r66,7l8479,5823r61,10l8652,5855r98,26l8832,5912r65,33l8956,6001r12,39l8965,6060r-43,58l8867,6153r-74,32l8703,6213r-105,25l8479,6258r-63,8l8350,6273r-69,5l8211,6282r-73,2l8064,6285r-74,-1l7918,6282r-71,-4l7779,6273r-66,-7l7649,6258r-61,-10l7476,6226r-98,-26l7296,6169r-64,-33l7173,6080r-12,-40xe" filled="f" strokecolor="red" strokeweight="1pt">
              <v:path arrowok="t"/>
            </v:shape>
            <v:shape id="_x0000_s2274" style="position:absolute;left:7544;top:5646;width:132;height:61" coordorigin="7544,5646" coordsize="132,61" path="m7587,5658r-16,-12l7544,5682r132,25l7587,5658xe" fillcolor="red" stroked="f">
              <v:path arrowok="t"/>
            </v:shape>
            <v:shape id="_x0000_s2273" style="position:absolute;left:7590;top:5586;width:27;height:48" coordorigin="7590,5586" coordsize="27,48" path="m7617,5586r-27,36l7605,5634r12,-48xe" fillcolor="red" stroked="f">
              <v:path arrowok="t"/>
            </v:shape>
            <v:shape id="_x0000_s2272" style="position:absolute;left:5899;top:4344;width:1777;height:1363" coordorigin="5899,4344" coordsize="1777,1363" path="m7571,5646r16,12l7676,5707r-59,-121l7605,5634r-15,-12l5917,4344r-18,24l7571,5646xe" fillcolor="red" stroked="f">
              <v:path arrowok="t"/>
            </v:shape>
            <v:shape id="_x0000_s2271" type="#_x0000_t75" style="position:absolute;left:4944;top:3706;width:2424;height:854">
              <v:imagedata r:id="rId214" o:title=""/>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w:t>
      </w:r>
      <w:r>
        <w:rPr>
          <w:spacing w:val="-1"/>
          <w:sz w:val="18"/>
          <w:szCs w:val="18"/>
        </w:rPr>
        <w:t>a</w:t>
      </w:r>
      <w:r>
        <w:rPr>
          <w:spacing w:val="1"/>
          <w:sz w:val="18"/>
          <w:szCs w:val="18"/>
        </w:rPr>
        <w:t>n</w:t>
      </w:r>
      <w:r>
        <w:rPr>
          <w:spacing w:val="-4"/>
          <w:sz w:val="18"/>
          <w:szCs w:val="18"/>
        </w:rPr>
        <w:t>y</w:t>
      </w:r>
      <w:r>
        <w:rPr>
          <w:sz w:val="18"/>
          <w:szCs w:val="18"/>
        </w:rPr>
        <w:t>a s</w:t>
      </w:r>
      <w:r>
        <w:rPr>
          <w:spacing w:val="-1"/>
          <w:sz w:val="18"/>
          <w:szCs w:val="18"/>
        </w:rPr>
        <w:t>u</w:t>
      </w:r>
      <w:r>
        <w:rPr>
          <w:spacing w:val="1"/>
          <w:sz w:val="18"/>
          <w:szCs w:val="18"/>
        </w:rPr>
        <w:t>d</w:t>
      </w:r>
      <w:r>
        <w:rPr>
          <w:spacing w:val="-1"/>
          <w:sz w:val="18"/>
          <w:szCs w:val="18"/>
        </w:rPr>
        <w:t>a</w:t>
      </w:r>
      <w:r>
        <w:rPr>
          <w:sz w:val="18"/>
          <w:szCs w:val="18"/>
        </w:rPr>
        <w:t>h</w:t>
      </w:r>
      <w:r>
        <w:rPr>
          <w:spacing w:val="2"/>
          <w:sz w:val="18"/>
          <w:szCs w:val="18"/>
        </w:rPr>
        <w:t xml:space="preserve"> </w:t>
      </w:r>
      <w:r>
        <w:rPr>
          <w:spacing w:val="1"/>
          <w:sz w:val="18"/>
          <w:szCs w:val="18"/>
        </w:rPr>
        <w:t>d</w:t>
      </w:r>
      <w:r>
        <w:rPr>
          <w:sz w:val="18"/>
          <w:szCs w:val="18"/>
        </w:rPr>
        <w:t>i</w:t>
      </w:r>
      <w:r>
        <w:rPr>
          <w:spacing w:val="-1"/>
          <w:sz w:val="18"/>
          <w:szCs w:val="18"/>
        </w:rPr>
        <w:t>e</w:t>
      </w:r>
      <w:r>
        <w:rPr>
          <w:spacing w:val="1"/>
          <w:sz w:val="18"/>
          <w:szCs w:val="18"/>
        </w:rPr>
        <w:t>d</w:t>
      </w:r>
      <w:r>
        <w:rPr>
          <w:sz w:val="18"/>
          <w:szCs w:val="18"/>
        </w:rPr>
        <w:t xml:space="preserve">it </w:t>
      </w:r>
      <w:r>
        <w:rPr>
          <w:spacing w:val="1"/>
          <w:sz w:val="18"/>
          <w:szCs w:val="18"/>
        </w:rPr>
        <w:t>b</w:t>
      </w:r>
      <w:r>
        <w:rPr>
          <w:spacing w:val="-1"/>
          <w:sz w:val="18"/>
          <w:szCs w:val="18"/>
        </w:rPr>
        <w:t>ag</w:t>
      </w:r>
      <w:r>
        <w:rPr>
          <w:sz w:val="18"/>
          <w:szCs w:val="18"/>
        </w:rPr>
        <w:t>ian</w:t>
      </w:r>
      <w:r>
        <w:rPr>
          <w:spacing w:val="1"/>
          <w:sz w:val="18"/>
          <w:szCs w:val="18"/>
        </w:rPr>
        <w:t xml:space="preserve"> Supp</w:t>
      </w:r>
      <w:r>
        <w:rPr>
          <w:sz w:val="18"/>
          <w:szCs w:val="18"/>
        </w:rPr>
        <w:t>li</w:t>
      </w:r>
      <w:r>
        <w:rPr>
          <w:spacing w:val="-1"/>
          <w:sz w:val="18"/>
          <w:szCs w:val="18"/>
        </w:rPr>
        <w:t>e</w:t>
      </w:r>
      <w:r>
        <w:rPr>
          <w:sz w:val="18"/>
          <w:szCs w:val="18"/>
        </w:rPr>
        <w:t>r</w:t>
      </w:r>
    </w:p>
    <w:p w:rsidR="0047694C" w:rsidRDefault="0047694C">
      <w:pPr>
        <w:spacing w:before="1"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436"/>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4.8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w:t>
      </w:r>
      <w:r>
        <w:rPr>
          <w:spacing w:val="1"/>
          <w:sz w:val="24"/>
          <w:szCs w:val="24"/>
        </w:rPr>
        <w:t>j</w:t>
      </w:r>
      <w:r>
        <w:rPr>
          <w:sz w:val="24"/>
          <w:szCs w:val="24"/>
        </w:rPr>
        <w:t>i</w:t>
      </w:r>
      <w:r>
        <w:rPr>
          <w:spacing w:val="-1"/>
          <w:sz w:val="24"/>
          <w:szCs w:val="24"/>
        </w:rPr>
        <w:t>a</w:t>
      </w:r>
      <w:r>
        <w:rPr>
          <w:sz w:val="24"/>
          <w:szCs w:val="24"/>
        </w:rPr>
        <w:t>n Edit d</w:t>
      </w:r>
      <w:r>
        <w:rPr>
          <w:spacing w:val="-1"/>
          <w:sz w:val="24"/>
          <w:szCs w:val="24"/>
        </w:rPr>
        <w:t>a</w:t>
      </w:r>
      <w:r>
        <w:rPr>
          <w:sz w:val="24"/>
          <w:szCs w:val="24"/>
        </w:rPr>
        <w:t>ta</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before="12" w:line="260" w:lineRule="exact"/>
        <w:rPr>
          <w:sz w:val="26"/>
          <w:szCs w:val="26"/>
        </w:rPr>
      </w:pPr>
    </w:p>
    <w:p w:rsidR="0047694C" w:rsidRDefault="00000000">
      <w:pPr>
        <w:ind w:left="2029"/>
        <w:rPr>
          <w:sz w:val="24"/>
          <w:szCs w:val="24"/>
        </w:rPr>
      </w:pPr>
      <w:r>
        <w:rPr>
          <w:sz w:val="24"/>
          <w:szCs w:val="24"/>
        </w:rPr>
        <w:t xml:space="preserve">6. </w:t>
      </w:r>
      <w:r>
        <w:rPr>
          <w:spacing w:val="58"/>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p>
    <w:p w:rsidR="0047694C" w:rsidRDefault="0047694C">
      <w:pPr>
        <w:spacing w:before="9"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61" w:lineRule="auto"/>
        <w:ind w:left="5202" w:right="1301"/>
        <w:rPr>
          <w:sz w:val="18"/>
          <w:szCs w:val="18"/>
        </w:rPr>
      </w:pPr>
      <w:r>
        <w:pict>
          <v:group id="_x0000_s2266" style="position:absolute;left:0;text-align:left;margin-left:113.4pt;margin-top:-67.4pt;width:396.85pt;height:223.1pt;z-index:-8059;mso-position-horizontal-relative:page" coordorigin="2268,-1348" coordsize="7937,4462">
            <v:shape id="_x0000_s2269" type="#_x0000_t75" style="position:absolute;left:2268;top:-1348;width:7937;height:4462">
              <v:imagedata r:id="rId209" o:title=""/>
            </v:shape>
            <v:shape id="_x0000_s2268" style="position:absolute;left:5453;top:2076;width:128;height:127" coordorigin="5453,2076" coordsize="128,127" path="m5528,2108r-32,-32l5453,2203r128,-41l5549,2130r-14,14l5514,2122r14,-14xe" fillcolor="red" stroked="f">
              <v:path arrowok="t"/>
            </v:shape>
            <v:shape id="_x0000_s2267" style="position:absolute;left:5514;top:487;width:1683;height:1657" coordorigin="5514,487" coordsize="1683,1657" path="m5514,2122r21,22l5549,2130,7197,509r-22,-22l5528,2108r-14,14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1"/>
          <w:sz w:val="18"/>
          <w:szCs w:val="18"/>
        </w:rPr>
        <w:t>SP0</w:t>
      </w:r>
      <w:r>
        <w:rPr>
          <w:spacing w:val="-1"/>
          <w:sz w:val="18"/>
          <w:szCs w:val="18"/>
        </w:rPr>
        <w:t>0</w:t>
      </w:r>
      <w:r>
        <w:rPr>
          <w:sz w:val="18"/>
          <w:szCs w:val="18"/>
        </w:rPr>
        <w:t>4</w:t>
      </w:r>
      <w:r>
        <w:rPr>
          <w:spacing w:val="2"/>
          <w:sz w:val="18"/>
          <w:szCs w:val="18"/>
        </w:rPr>
        <w:t xml:space="preserve"> </w:t>
      </w:r>
      <w:r>
        <w:rPr>
          <w:spacing w:val="-3"/>
          <w:sz w:val="18"/>
          <w:szCs w:val="18"/>
        </w:rPr>
        <w:t>s</w:t>
      </w:r>
      <w:r>
        <w:rPr>
          <w:spacing w:val="1"/>
          <w:sz w:val="18"/>
          <w:szCs w:val="18"/>
        </w:rPr>
        <w:t>ud</w:t>
      </w:r>
      <w:r>
        <w:rPr>
          <w:spacing w:val="-1"/>
          <w:sz w:val="18"/>
          <w:szCs w:val="18"/>
        </w:rPr>
        <w:t>a</w:t>
      </w:r>
      <w:r>
        <w:rPr>
          <w:sz w:val="18"/>
          <w:szCs w:val="18"/>
        </w:rPr>
        <w:t xml:space="preserve">h </w:t>
      </w:r>
      <w:r>
        <w:rPr>
          <w:spacing w:val="1"/>
          <w:sz w:val="18"/>
          <w:szCs w:val="18"/>
        </w:rPr>
        <w:t>d</w:t>
      </w:r>
      <w:r>
        <w:rPr>
          <w:sz w:val="18"/>
          <w:szCs w:val="18"/>
        </w:rPr>
        <w:t>i</w:t>
      </w:r>
      <w:r>
        <w:rPr>
          <w:spacing w:val="1"/>
          <w:sz w:val="18"/>
          <w:szCs w:val="18"/>
        </w:rPr>
        <w:t>d</w:t>
      </w:r>
      <w:r>
        <w:rPr>
          <w:spacing w:val="-1"/>
          <w:sz w:val="18"/>
          <w:szCs w:val="18"/>
        </w:rPr>
        <w:t>e</w:t>
      </w:r>
      <w:r>
        <w:rPr>
          <w:sz w:val="18"/>
          <w:szCs w:val="18"/>
        </w:rPr>
        <w:t xml:space="preserve">lete </w:t>
      </w:r>
      <w:r>
        <w:rPr>
          <w:spacing w:val="1"/>
          <w:sz w:val="18"/>
          <w:szCs w:val="18"/>
        </w:rPr>
        <w:t>d</w:t>
      </w:r>
      <w:r>
        <w:rPr>
          <w:spacing w:val="-3"/>
          <w:sz w:val="18"/>
          <w:szCs w:val="18"/>
        </w:rPr>
        <w:t>a</w:t>
      </w:r>
      <w:r>
        <w:rPr>
          <w:sz w:val="18"/>
          <w:szCs w:val="18"/>
        </w:rPr>
        <w:t>n</w:t>
      </w:r>
      <w:r>
        <w:rPr>
          <w:spacing w:val="2"/>
          <w:sz w:val="18"/>
          <w:szCs w:val="18"/>
        </w:rPr>
        <w:t xml:space="preserve"> d</w:t>
      </w:r>
      <w:r>
        <w:rPr>
          <w:spacing w:val="-2"/>
          <w:sz w:val="18"/>
          <w:szCs w:val="18"/>
        </w:rPr>
        <w:t>i</w:t>
      </w:r>
      <w:r>
        <w:rPr>
          <w:spacing w:val="-1"/>
          <w:sz w:val="18"/>
          <w:szCs w:val="18"/>
        </w:rPr>
        <w:t>v</w:t>
      </w:r>
      <w:r>
        <w:rPr>
          <w:sz w:val="18"/>
          <w:szCs w:val="18"/>
        </w:rPr>
        <w:t>iew</w:t>
      </w:r>
      <w:r>
        <w:rPr>
          <w:spacing w:val="-3"/>
          <w:sz w:val="18"/>
          <w:szCs w:val="18"/>
        </w:rPr>
        <w:t xml:space="preserve"> </w:t>
      </w:r>
      <w:r>
        <w:rPr>
          <w:spacing w:val="1"/>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a</w:t>
      </w:r>
      <w:r>
        <w:rPr>
          <w:spacing w:val="1"/>
          <w:sz w:val="18"/>
          <w:szCs w:val="18"/>
        </w:rPr>
        <w:t>d</w:t>
      </w:r>
      <w:r>
        <w:rPr>
          <w:sz w:val="18"/>
          <w:szCs w:val="18"/>
        </w:rPr>
        <w:t>a</w:t>
      </w:r>
    </w:p>
    <w:p w:rsidR="0047694C" w:rsidRDefault="0047694C">
      <w:pPr>
        <w:spacing w:before="5"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275"/>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3"/>
          <w:sz w:val="24"/>
          <w:szCs w:val="24"/>
        </w:rPr>
        <w:t xml:space="preserve"> </w:t>
      </w:r>
      <w:r>
        <w:rPr>
          <w:b/>
          <w:spacing w:val="2"/>
          <w:sz w:val="24"/>
          <w:szCs w:val="24"/>
        </w:rPr>
        <w:t>4</w:t>
      </w:r>
      <w:r>
        <w:rPr>
          <w:b/>
          <w:sz w:val="24"/>
          <w:szCs w:val="24"/>
        </w:rPr>
        <w:t>.9</w:t>
      </w:r>
      <w:r>
        <w:rPr>
          <w:b/>
          <w:spacing w:val="-5"/>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z w:val="24"/>
          <w:szCs w:val="24"/>
        </w:rPr>
        <w:t>n</w:t>
      </w:r>
      <w:r>
        <w:rPr>
          <w:spacing w:val="-2"/>
          <w:sz w:val="24"/>
          <w:szCs w:val="24"/>
        </w:rPr>
        <w:t>g</w:t>
      </w:r>
      <w:r>
        <w:rPr>
          <w:sz w:val="24"/>
          <w:szCs w:val="24"/>
        </w:rPr>
        <w:t>uji</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lete</w:t>
      </w:r>
      <w:r>
        <w:rPr>
          <w:spacing w:val="-3"/>
          <w:sz w:val="24"/>
          <w:szCs w:val="24"/>
        </w:rPr>
        <w:t xml:space="preserve"> </w:t>
      </w:r>
      <w:r>
        <w:rPr>
          <w:spacing w:val="1"/>
          <w:sz w:val="24"/>
          <w:szCs w:val="24"/>
        </w:rPr>
        <w:t>P</w:t>
      </w:r>
      <w:r>
        <w:rPr>
          <w:sz w:val="24"/>
          <w:szCs w:val="24"/>
        </w:rPr>
        <w:t>rod</w:t>
      </w:r>
      <w:r>
        <w:rPr>
          <w:spacing w:val="-1"/>
          <w:sz w:val="24"/>
          <w:szCs w:val="24"/>
        </w:rPr>
        <w:t>u</w:t>
      </w:r>
      <w:r>
        <w:rPr>
          <w:spacing w:val="-3"/>
          <w:sz w:val="24"/>
          <w:szCs w:val="24"/>
        </w:rPr>
        <w:t>c</w:t>
      </w:r>
      <w:r>
        <w:rPr>
          <w:sz w:val="24"/>
          <w:szCs w:val="24"/>
        </w:rPr>
        <w:t xml:space="preserve">t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262" style="position:absolute;margin-left:121.25pt;margin-top:142.75pt;width:396.85pt;height:223.1pt;z-index:-8058;mso-position-horizontal-relative:page;mso-position-vertical-relative:page" coordorigin="2425,2855" coordsize="7937,4462">
            <v:shape id="_x0000_s2265" type="#_x0000_t75" style="position:absolute;left:2425;top:2855;width:7937;height:4462">
              <v:imagedata r:id="rId217" o:title=""/>
            </v:shape>
            <v:shape id="_x0000_s2264" style="position:absolute;left:5705;top:4323;width:123;height:73" coordorigin="5705,4323" coordsize="123,73" path="m5806,4353r-2,-30l5705,4344r123,52l5806,4353xe" fillcolor="red" stroked="f">
              <v:path arrowok="t"/>
            </v:shape>
            <v:shape id="_x0000_s2263" style="position:absolute;left:5705;top:4199;width:2093;height:197" coordorigin="5705,4199" coordsize="2093,197" path="m5804,4323r2,30l5828,4396r-2,-44l7798,4229r-2,-30l5824,4322r-3,-45l5705,4344r99,-21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 xml:space="preserve">7. </w:t>
      </w:r>
      <w:r>
        <w:rPr>
          <w:spacing w:val="58"/>
          <w:position w:val="-1"/>
          <w:sz w:val="24"/>
          <w:szCs w:val="24"/>
        </w:rPr>
        <w:t xml:space="preserve"> </w:t>
      </w:r>
      <w:r>
        <w:rPr>
          <w:spacing w:val="1"/>
          <w:position w:val="-1"/>
          <w:sz w:val="24"/>
          <w:szCs w:val="24"/>
        </w:rPr>
        <w:t>S</w:t>
      </w:r>
      <w:r>
        <w:rPr>
          <w:position w:val="-1"/>
          <w:sz w:val="24"/>
          <w:szCs w:val="24"/>
        </w:rPr>
        <w:t>uppli</w:t>
      </w:r>
      <w:r>
        <w:rPr>
          <w:spacing w:val="-1"/>
          <w:position w:val="-1"/>
          <w:sz w:val="24"/>
          <w:szCs w:val="24"/>
        </w:rPr>
        <w:t>e</w:t>
      </w:r>
      <w:r>
        <w:rPr>
          <w:position w:val="-1"/>
          <w:sz w:val="24"/>
          <w:szCs w:val="24"/>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40" w:lineRule="exact"/>
        <w:rPr>
          <w:sz w:val="24"/>
          <w:szCs w:val="24"/>
        </w:rPr>
      </w:pPr>
    </w:p>
    <w:p w:rsidR="0047694C" w:rsidRDefault="00000000">
      <w:pPr>
        <w:spacing w:before="36"/>
        <w:ind w:right="1050"/>
        <w:jc w:val="right"/>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pacing w:val="1"/>
          <w:sz w:val="18"/>
          <w:szCs w:val="18"/>
        </w:rPr>
        <w:t>Sup</w:t>
      </w:r>
      <w:r>
        <w:rPr>
          <w:spacing w:val="2"/>
          <w:sz w:val="18"/>
          <w:szCs w:val="18"/>
        </w:rPr>
        <w:t>p</w:t>
      </w:r>
      <w:r>
        <w:rPr>
          <w:spacing w:val="-2"/>
          <w:sz w:val="18"/>
          <w:szCs w:val="18"/>
        </w:rPr>
        <w:t>l</w:t>
      </w:r>
      <w:r>
        <w:rPr>
          <w:sz w:val="18"/>
          <w:szCs w:val="18"/>
        </w:rPr>
        <w:t>ier</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931"/>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4.10</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before="1" w:line="260" w:lineRule="exact"/>
        <w:rPr>
          <w:sz w:val="26"/>
          <w:szCs w:val="26"/>
        </w:rPr>
      </w:pPr>
    </w:p>
    <w:p w:rsidR="0047694C" w:rsidRDefault="00000000">
      <w:pPr>
        <w:ind w:left="2029"/>
        <w:rPr>
          <w:sz w:val="24"/>
          <w:szCs w:val="24"/>
        </w:rPr>
      </w:pPr>
      <w:r>
        <w:rPr>
          <w:sz w:val="24"/>
          <w:szCs w:val="24"/>
        </w:rPr>
        <w:t xml:space="preserve">8.   Add </w:t>
      </w:r>
      <w:r>
        <w:rPr>
          <w:spacing w:val="1"/>
          <w:sz w:val="24"/>
          <w:szCs w:val="24"/>
        </w:rPr>
        <w:t>S</w:t>
      </w:r>
      <w:r>
        <w:rPr>
          <w:sz w:val="24"/>
          <w:szCs w:val="24"/>
        </w:rPr>
        <w:t>uppli</w:t>
      </w:r>
      <w:r>
        <w:rPr>
          <w:spacing w:val="-1"/>
          <w:sz w:val="24"/>
          <w:szCs w:val="24"/>
        </w:rPr>
        <w:t>e</w:t>
      </w:r>
      <w:r>
        <w:rPr>
          <w:sz w:val="24"/>
          <w:szCs w:val="24"/>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 w:line="260" w:lineRule="exact"/>
        <w:rPr>
          <w:sz w:val="26"/>
          <w:szCs w:val="26"/>
        </w:rPr>
      </w:pPr>
    </w:p>
    <w:p w:rsidR="0047694C" w:rsidRDefault="00000000">
      <w:pPr>
        <w:spacing w:line="260" w:lineRule="auto"/>
        <w:ind w:left="5838" w:right="832"/>
        <w:rPr>
          <w:sz w:val="18"/>
          <w:szCs w:val="18"/>
        </w:rPr>
      </w:pPr>
      <w:r>
        <w:pict>
          <v:group id="_x0000_s2258" style="position:absolute;left:0;text-align:left;margin-left:121.5pt;margin-top:-51.9pt;width:376.25pt;height:223.1pt;z-index:-8057;mso-position-horizontal-relative:page" coordorigin="2430,-1038" coordsize="7525,4462">
            <v:shape id="_x0000_s2261" type="#_x0000_t75" style="position:absolute;left:2430;top:-1038;width:7525;height:4462">
              <v:imagedata r:id="rId218" o:title=""/>
            </v:shape>
            <v:shape id="_x0000_s2260" style="position:absolute;left:5609;top:625;width:130;height:69" coordorigin="5609,625" coordsize="130,69" path="m5710,654r-7,-29l5609,661r130,33l5710,654xe" fillcolor="red" stroked="f">
              <v:path arrowok="t"/>
            </v:shape>
            <v:shape id="_x0000_s2259" style="position:absolute;left:5609;top:278;width:1671;height:416" coordorigin="5609,278" coordsize="1671,416" path="m5729,650l7280,308r-6,-30l5723,621r-10,-44l5609,661r94,-36l5710,654r29,40l5729,650xe" fillcolor="red" stroked="f">
              <v:path arrowok="t"/>
            </v:shape>
            <w10:wrap anchorx="page"/>
          </v:group>
        </w:pict>
      </w: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i</w:t>
      </w:r>
      <w:r>
        <w:rPr>
          <w:spacing w:val="-2"/>
          <w:sz w:val="18"/>
          <w:szCs w:val="18"/>
        </w:rPr>
        <w:t>i</w:t>
      </w:r>
      <w:r>
        <w:rPr>
          <w:spacing w:val="1"/>
          <w:sz w:val="18"/>
          <w:szCs w:val="18"/>
        </w:rPr>
        <w:t>npu</w:t>
      </w:r>
      <w:r>
        <w:rPr>
          <w:sz w:val="18"/>
          <w:szCs w:val="18"/>
        </w:rPr>
        <w:t xml:space="preserve">t </w:t>
      </w:r>
      <w:r>
        <w:rPr>
          <w:spacing w:val="1"/>
          <w:sz w:val="18"/>
          <w:szCs w:val="18"/>
        </w:rPr>
        <w:t>d</w:t>
      </w:r>
      <w:r>
        <w:rPr>
          <w:spacing w:val="-1"/>
          <w:sz w:val="18"/>
          <w:szCs w:val="18"/>
        </w:rPr>
        <w:t>e</w:t>
      </w:r>
      <w:r>
        <w:rPr>
          <w:spacing w:val="1"/>
          <w:sz w:val="18"/>
          <w:szCs w:val="18"/>
        </w:rPr>
        <w:t>n</w:t>
      </w:r>
      <w:r>
        <w:rPr>
          <w:spacing w:val="-1"/>
          <w:sz w:val="18"/>
          <w:szCs w:val="18"/>
        </w:rPr>
        <w:t>g</w:t>
      </w:r>
      <w:r>
        <w:rPr>
          <w:sz w:val="18"/>
          <w:szCs w:val="18"/>
        </w:rPr>
        <w:t>an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1"/>
          <w:sz w:val="18"/>
          <w:szCs w:val="18"/>
        </w:rPr>
        <w:t xml:space="preserve"> </w:t>
      </w:r>
      <w:r>
        <w:rPr>
          <w:spacing w:val="-1"/>
          <w:sz w:val="18"/>
          <w:szCs w:val="18"/>
        </w:rPr>
        <w:t>a</w:t>
      </w:r>
      <w:r>
        <w:rPr>
          <w:sz w:val="18"/>
          <w:szCs w:val="18"/>
        </w:rPr>
        <w:t>tau</w:t>
      </w:r>
      <w:r>
        <w:rPr>
          <w:spacing w:val="-1"/>
          <w:sz w:val="18"/>
          <w:szCs w:val="18"/>
        </w:rPr>
        <w:t xml:space="preserve"> </w:t>
      </w:r>
      <w:r>
        <w:rPr>
          <w:spacing w:val="-3"/>
          <w:sz w:val="18"/>
          <w:szCs w:val="18"/>
        </w:rPr>
        <w:t>m</w:t>
      </w:r>
      <w:r>
        <w:rPr>
          <w:spacing w:val="-1"/>
          <w:sz w:val="18"/>
          <w:szCs w:val="18"/>
        </w:rPr>
        <w:t>a</w:t>
      </w:r>
      <w:r>
        <w:rPr>
          <w:sz w:val="18"/>
          <w:szCs w:val="18"/>
        </w:rPr>
        <w:t xml:space="preserve">sih </w:t>
      </w:r>
      <w:r>
        <w:rPr>
          <w:spacing w:val="-1"/>
          <w:sz w:val="18"/>
          <w:szCs w:val="18"/>
        </w:rPr>
        <w:t>k</w:t>
      </w:r>
      <w:r>
        <w:rPr>
          <w:spacing w:val="1"/>
          <w:sz w:val="18"/>
          <w:szCs w:val="18"/>
        </w:rPr>
        <w:t>o</w:t>
      </w:r>
      <w:r>
        <w:rPr>
          <w:sz w:val="18"/>
          <w:szCs w:val="18"/>
        </w:rPr>
        <w:t>s</w:t>
      </w:r>
      <w:r>
        <w:rPr>
          <w:spacing w:val="-1"/>
          <w:sz w:val="18"/>
          <w:szCs w:val="18"/>
        </w:rPr>
        <w:t>o</w:t>
      </w:r>
      <w:r>
        <w:rPr>
          <w:spacing w:val="2"/>
          <w:sz w:val="18"/>
          <w:szCs w:val="18"/>
        </w:rPr>
        <w:t>n</w:t>
      </w:r>
      <w:r>
        <w:rPr>
          <w:sz w:val="18"/>
          <w:szCs w:val="18"/>
        </w:rPr>
        <w:t>g</w:t>
      </w:r>
      <w:r>
        <w:rPr>
          <w:spacing w:val="-1"/>
          <w:sz w:val="18"/>
          <w:szCs w:val="18"/>
        </w:rPr>
        <w:t xml:space="preserve"> </w:t>
      </w:r>
      <w:r>
        <w:rPr>
          <w:spacing w:val="-3"/>
          <w:sz w:val="18"/>
          <w:szCs w:val="18"/>
        </w:rPr>
        <w:t>m</w:t>
      </w:r>
      <w:r>
        <w:rPr>
          <w:spacing w:val="-1"/>
          <w:sz w:val="18"/>
          <w:szCs w:val="18"/>
        </w:rPr>
        <w:t>e</w:t>
      </w:r>
      <w:r>
        <w:rPr>
          <w:spacing w:val="1"/>
          <w:sz w:val="18"/>
          <w:szCs w:val="18"/>
        </w:rPr>
        <w:t>n</w:t>
      </w:r>
      <w:r>
        <w:rPr>
          <w:spacing w:val="2"/>
          <w:sz w:val="18"/>
          <w:szCs w:val="18"/>
        </w:rPr>
        <w:t>a</w:t>
      </w:r>
      <w:r>
        <w:rPr>
          <w:spacing w:val="-3"/>
          <w:sz w:val="18"/>
          <w:szCs w:val="18"/>
        </w:rPr>
        <w:t>m</w:t>
      </w:r>
      <w:r>
        <w:rPr>
          <w:spacing w:val="1"/>
          <w:sz w:val="18"/>
          <w:szCs w:val="18"/>
        </w:rPr>
        <w:t>p</w:t>
      </w:r>
      <w:r>
        <w:rPr>
          <w:sz w:val="18"/>
          <w:szCs w:val="18"/>
        </w:rPr>
        <w:t>i</w:t>
      </w:r>
      <w:r>
        <w:rPr>
          <w:spacing w:val="3"/>
          <w:sz w:val="18"/>
          <w:szCs w:val="18"/>
        </w:rPr>
        <w:t>l</w:t>
      </w:r>
      <w:r>
        <w:rPr>
          <w:spacing w:val="-1"/>
          <w:sz w:val="18"/>
          <w:szCs w:val="18"/>
        </w:rPr>
        <w:t>ka</w:t>
      </w:r>
      <w:r>
        <w:rPr>
          <w:sz w:val="18"/>
          <w:szCs w:val="18"/>
        </w:rPr>
        <w:t>n</w:t>
      </w:r>
      <w:r>
        <w:rPr>
          <w:spacing w:val="2"/>
          <w:sz w:val="18"/>
          <w:szCs w:val="18"/>
        </w:rPr>
        <w:t xml:space="preserve"> </w:t>
      </w:r>
      <w:r>
        <w:rPr>
          <w:spacing w:val="-1"/>
          <w:sz w:val="18"/>
          <w:szCs w:val="18"/>
        </w:rPr>
        <w:t>e</w:t>
      </w:r>
      <w:r>
        <w:rPr>
          <w:sz w:val="18"/>
          <w:szCs w:val="18"/>
        </w:rPr>
        <w:t>rr</w:t>
      </w:r>
      <w:r>
        <w:rPr>
          <w:spacing w:val="1"/>
          <w:sz w:val="18"/>
          <w:szCs w:val="18"/>
        </w:rPr>
        <w:t>o</w:t>
      </w:r>
      <w:r>
        <w:rPr>
          <w:sz w:val="18"/>
          <w:szCs w:val="18"/>
        </w:rPr>
        <w:t>r</w:t>
      </w:r>
    </w:p>
    <w:p w:rsidR="0047694C" w:rsidRDefault="0047694C">
      <w:pPr>
        <w:spacing w:before="1"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311" w:right="651"/>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3"/>
          <w:sz w:val="24"/>
          <w:szCs w:val="24"/>
        </w:rPr>
        <w:t xml:space="preserve"> </w:t>
      </w:r>
      <w:r>
        <w:rPr>
          <w:b/>
          <w:spacing w:val="2"/>
          <w:sz w:val="24"/>
          <w:szCs w:val="24"/>
        </w:rPr>
        <w:t>4</w:t>
      </w:r>
      <w:r>
        <w:rPr>
          <w:b/>
          <w:sz w:val="24"/>
          <w:szCs w:val="24"/>
        </w:rPr>
        <w:t>.11</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z w:val="24"/>
          <w:szCs w:val="24"/>
        </w:rPr>
        <w:t>n</w:t>
      </w:r>
      <w:r>
        <w:rPr>
          <w:spacing w:val="2"/>
          <w:sz w:val="24"/>
          <w:szCs w:val="24"/>
        </w:rPr>
        <w:t>g</w:t>
      </w:r>
      <w:r>
        <w:rPr>
          <w:sz w:val="24"/>
          <w:szCs w:val="24"/>
        </w:rPr>
        <w:t>u</w:t>
      </w:r>
      <w:r>
        <w:rPr>
          <w:spacing w:val="1"/>
          <w:sz w:val="24"/>
          <w:szCs w:val="24"/>
        </w:rPr>
        <w:t>j</w:t>
      </w:r>
      <w:r>
        <w:rPr>
          <w:sz w:val="24"/>
          <w:szCs w:val="24"/>
        </w:rPr>
        <w:t>i</w:t>
      </w:r>
      <w:r>
        <w:rPr>
          <w:spacing w:val="-1"/>
          <w:sz w:val="24"/>
          <w:szCs w:val="24"/>
        </w:rPr>
        <w:t>a</w:t>
      </w:r>
      <w:r>
        <w:rPr>
          <w:sz w:val="24"/>
          <w:szCs w:val="24"/>
        </w:rPr>
        <w:t>n</w:t>
      </w:r>
      <w:r>
        <w:rPr>
          <w:spacing w:val="-2"/>
          <w:sz w:val="24"/>
          <w:szCs w:val="24"/>
        </w:rPr>
        <w:t xml:space="preserve"> </w:t>
      </w:r>
      <w:r>
        <w:rPr>
          <w:sz w:val="24"/>
          <w:szCs w:val="24"/>
        </w:rPr>
        <w:t>Add</w:t>
      </w:r>
      <w:r>
        <w:rPr>
          <w:spacing w:val="-3"/>
          <w:sz w:val="24"/>
          <w:szCs w:val="24"/>
        </w:rPr>
        <w:t xml:space="preserve"> </w:t>
      </w:r>
      <w:r>
        <w:rPr>
          <w:spacing w:val="2"/>
          <w:sz w:val="24"/>
          <w:szCs w:val="24"/>
        </w:rPr>
        <w:t>D</w:t>
      </w:r>
      <w:r>
        <w:rPr>
          <w:spacing w:val="-1"/>
          <w:sz w:val="24"/>
          <w:szCs w:val="24"/>
        </w:rPr>
        <w:t>a</w:t>
      </w:r>
      <w:r>
        <w:rPr>
          <w:sz w:val="24"/>
          <w:szCs w:val="24"/>
        </w:rPr>
        <w:t>ta</w:t>
      </w:r>
      <w:r>
        <w:rPr>
          <w:spacing w:val="-3"/>
          <w:sz w:val="24"/>
          <w:szCs w:val="24"/>
        </w:rPr>
        <w:t xml:space="preserve"> </w:t>
      </w:r>
      <w:r>
        <w:rPr>
          <w:spacing w:val="2"/>
          <w:sz w:val="24"/>
          <w:szCs w:val="24"/>
        </w:rPr>
        <w:t>E</w:t>
      </w:r>
      <w:r>
        <w:rPr>
          <w:spacing w:val="-1"/>
          <w:sz w:val="24"/>
          <w:szCs w:val="24"/>
        </w:rPr>
        <w:t>rr</w:t>
      </w:r>
      <w:r>
        <w:rPr>
          <w:sz w:val="24"/>
          <w:szCs w:val="24"/>
        </w:rPr>
        <w:t>or</w:t>
      </w:r>
      <w:r>
        <w:rPr>
          <w:spacing w:val="-1"/>
          <w:sz w:val="24"/>
          <w:szCs w:val="24"/>
        </w:rPr>
        <w:t xml:space="preserve"> </w:t>
      </w:r>
      <w:r>
        <w:rPr>
          <w:spacing w:val="1"/>
          <w:sz w:val="24"/>
          <w:szCs w:val="24"/>
        </w:rPr>
        <w:t>S</w:t>
      </w:r>
      <w:r>
        <w:rPr>
          <w:sz w:val="24"/>
          <w:szCs w:val="24"/>
        </w:rPr>
        <w:t>is</w:t>
      </w:r>
      <w:r>
        <w:rPr>
          <w:spacing w:val="3"/>
          <w:sz w:val="24"/>
          <w:szCs w:val="24"/>
        </w:rPr>
        <w:t>t</w:t>
      </w:r>
      <w:r>
        <w:rPr>
          <w:spacing w:val="-1"/>
          <w:sz w:val="24"/>
          <w:szCs w:val="24"/>
        </w:rPr>
        <w:t>e</w:t>
      </w:r>
      <w:r>
        <w:rPr>
          <w:sz w:val="24"/>
          <w:szCs w:val="24"/>
        </w:rPr>
        <w:t>m</w:t>
      </w:r>
      <w:r>
        <w:rPr>
          <w:spacing w:val="-2"/>
          <w:sz w:val="24"/>
          <w:szCs w:val="24"/>
        </w:rPr>
        <w:t xml:space="preserve">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253" style="position:absolute;margin-left:122.45pt;margin-top:113.4pt;width:396.85pt;height:223.1pt;z-index:-8056;mso-position-horizontal-relative:page;mso-position-vertical-relative:page" coordorigin="2449,2268" coordsize="7937,4462">
            <v:shape id="_x0000_s2257" type="#_x0000_t75" style="position:absolute;left:2449;top:2268;width:7937;height:4462">
              <v:imagedata r:id="rId219" o:title=""/>
            </v:shape>
            <v:shape id="_x0000_s2256" style="position:absolute;left:3699;top:5493;width:6316;height:489" coordorigin="3699,5493" coordsize="6316,489" path="m3699,5737r92,-58l3860,5660r87,-18l4051,5625r121,-16l4308,5593r151,-15l4624,5565r178,-13l4992,5540r201,-10l5406,5520r222,-8l5859,5505r239,-5l6345,5496r253,-2l6857,5493r259,1l7369,5496r247,4l7855,5505r231,7l8308,5520r213,10l8722,5540r190,12l9090,5565r165,13l9406,5593r136,16l9663,5625r104,17l9854,5660r69,19l10005,5717r10,20l10005,5757r-82,39l9854,5815r-87,18l9663,5850r-121,16l9406,5882r-151,15l9090,5910r-178,13l8722,5935r-201,10l8308,5955r-222,8l7855,5970r-239,5l7369,5979r-253,2l6857,5982r-259,-1l6345,5979r-247,-4l5859,5970r-231,-7l5406,5955r-213,-10l4992,5935r-190,-12l4624,5910r-165,-13l4308,5882r-136,-16l4051,5850r-104,-17l3860,5815r-69,-19l3709,5757r-10,-20xe" filled="f" strokecolor="red" strokeweight="1pt">
              <v:path arrowok="t"/>
            </v:shape>
            <v:shape id="_x0000_s2255" style="position:absolute;left:4528;top:5619;width:133;height:117" coordorigin="4528,5619" coordsize="133,117" path="m4619,5657r-25,-38l4528,5736r133,-17l4636,5681r-17,12l4603,5668r16,-11xe" fillcolor="red" stroked="f">
              <v:path arrowok="t"/>
            </v:shape>
            <v:shape id="_x0000_s2254" style="position:absolute;left:4603;top:4393;width:1910;height:1300" coordorigin="4603,4393" coordsize="1910,1300" path="m4603,5668r16,25l4636,5681,6513,4417r-16,-24l4619,5657r-16,11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00" w:lineRule="exact"/>
      </w:pPr>
    </w:p>
    <w:p w:rsidR="0047694C" w:rsidRDefault="00000000">
      <w:pPr>
        <w:spacing w:before="36" w:line="261" w:lineRule="auto"/>
        <w:ind w:left="4651" w:right="1827" w:hanging="34"/>
        <w:jc w:val="center"/>
        <w:rPr>
          <w:sz w:val="18"/>
          <w:szCs w:val="18"/>
        </w:rPr>
      </w:pPr>
      <w:r>
        <w:rPr>
          <w:sz w:val="18"/>
          <w:szCs w:val="18"/>
        </w:rPr>
        <w:t>D</w:t>
      </w:r>
      <w:r>
        <w:rPr>
          <w:spacing w:val="-1"/>
          <w:sz w:val="18"/>
          <w:szCs w:val="18"/>
        </w:rPr>
        <w:t>a</w:t>
      </w:r>
      <w:r>
        <w:rPr>
          <w:sz w:val="18"/>
          <w:szCs w:val="18"/>
        </w:rPr>
        <w:t>ta</w:t>
      </w:r>
      <w:r>
        <w:rPr>
          <w:spacing w:val="2"/>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d</w:t>
      </w:r>
      <w:r>
        <w:rPr>
          <w:sz w:val="18"/>
          <w:szCs w:val="18"/>
        </w:rPr>
        <w:t>iisi</w:t>
      </w:r>
      <w:r>
        <w:rPr>
          <w:spacing w:val="1"/>
          <w:sz w:val="18"/>
          <w:szCs w:val="18"/>
        </w:rPr>
        <w:t xml:space="preserve"> d</w:t>
      </w:r>
      <w:r>
        <w:rPr>
          <w:spacing w:val="-1"/>
          <w:sz w:val="18"/>
          <w:szCs w:val="18"/>
        </w:rPr>
        <w:t>e</w:t>
      </w:r>
      <w:r>
        <w:rPr>
          <w:spacing w:val="1"/>
          <w:sz w:val="18"/>
          <w:szCs w:val="18"/>
        </w:rPr>
        <w:t>n</w:t>
      </w:r>
      <w:r>
        <w:rPr>
          <w:spacing w:val="-1"/>
          <w:sz w:val="18"/>
          <w:szCs w:val="18"/>
        </w:rPr>
        <w:t>g</w:t>
      </w:r>
      <w:r>
        <w:rPr>
          <w:spacing w:val="-3"/>
          <w:sz w:val="18"/>
          <w:szCs w:val="18"/>
        </w:rPr>
        <w:t>a</w:t>
      </w:r>
      <w:r>
        <w:rPr>
          <w:sz w:val="18"/>
          <w:szCs w:val="18"/>
        </w:rPr>
        <w:t>n</w:t>
      </w:r>
      <w:r>
        <w:rPr>
          <w:spacing w:val="2"/>
          <w:sz w:val="18"/>
          <w:szCs w:val="18"/>
        </w:rPr>
        <w:t xml:space="preserve"> </w:t>
      </w:r>
      <w:r>
        <w:rPr>
          <w:spacing w:val="1"/>
          <w:sz w:val="18"/>
          <w:szCs w:val="18"/>
        </w:rPr>
        <w:t>b</w:t>
      </w:r>
      <w:r>
        <w:rPr>
          <w:spacing w:val="-3"/>
          <w:sz w:val="18"/>
          <w:szCs w:val="18"/>
        </w:rPr>
        <w:t>e</w:t>
      </w:r>
      <w:r>
        <w:rPr>
          <w:spacing w:val="1"/>
          <w:sz w:val="18"/>
          <w:szCs w:val="18"/>
        </w:rPr>
        <w:t>n</w:t>
      </w:r>
      <w:r>
        <w:rPr>
          <w:spacing w:val="-1"/>
          <w:sz w:val="18"/>
          <w:szCs w:val="18"/>
        </w:rPr>
        <w:t>a</w:t>
      </w:r>
      <w:r>
        <w:rPr>
          <w:sz w:val="18"/>
          <w:szCs w:val="18"/>
        </w:rPr>
        <w:t xml:space="preserve">r </w:t>
      </w:r>
      <w:r>
        <w:rPr>
          <w:spacing w:val="-3"/>
          <w:sz w:val="18"/>
          <w:szCs w:val="18"/>
        </w:rPr>
        <w:t>m</w:t>
      </w:r>
      <w:r>
        <w:rPr>
          <w:spacing w:val="2"/>
          <w:sz w:val="18"/>
          <w:szCs w:val="18"/>
        </w:rPr>
        <w:t>a</w:t>
      </w:r>
      <w:r>
        <w:rPr>
          <w:spacing w:val="-1"/>
          <w:sz w:val="18"/>
          <w:szCs w:val="18"/>
        </w:rPr>
        <w:t>k</w:t>
      </w:r>
      <w:r>
        <w:rPr>
          <w:sz w:val="18"/>
          <w:szCs w:val="18"/>
        </w:rPr>
        <w:t>a t</w:t>
      </w:r>
      <w:r>
        <w:rPr>
          <w:spacing w:val="2"/>
          <w:sz w:val="18"/>
          <w:szCs w:val="18"/>
        </w:rPr>
        <w:t>a</w:t>
      </w:r>
      <w:r>
        <w:rPr>
          <w:spacing w:val="-3"/>
          <w:sz w:val="18"/>
          <w:szCs w:val="18"/>
        </w:rPr>
        <w:t>m</w:t>
      </w:r>
      <w:r>
        <w:rPr>
          <w:spacing w:val="1"/>
          <w:sz w:val="18"/>
          <w:szCs w:val="18"/>
        </w:rPr>
        <w:t>p</w:t>
      </w:r>
      <w:r>
        <w:rPr>
          <w:sz w:val="18"/>
          <w:szCs w:val="18"/>
        </w:rPr>
        <w:t>il</w:t>
      </w:r>
      <w:r>
        <w:rPr>
          <w:spacing w:val="1"/>
          <w:sz w:val="18"/>
          <w:szCs w:val="18"/>
        </w:rPr>
        <w:t xml:space="preserve"> d</w:t>
      </w:r>
      <w:r>
        <w:rPr>
          <w:sz w:val="18"/>
          <w:szCs w:val="18"/>
        </w:rPr>
        <w:t>i</w:t>
      </w:r>
      <w:r>
        <w:rPr>
          <w:spacing w:val="1"/>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pacing w:val="-1"/>
          <w:sz w:val="18"/>
          <w:szCs w:val="18"/>
        </w:rPr>
        <w:t>S</w:t>
      </w:r>
      <w:r>
        <w:rPr>
          <w:spacing w:val="1"/>
          <w:sz w:val="18"/>
          <w:szCs w:val="18"/>
        </w:rPr>
        <w:t>upp</w:t>
      </w:r>
      <w:r>
        <w:rPr>
          <w:sz w:val="18"/>
          <w:szCs w:val="18"/>
        </w:rPr>
        <w:t>li</w:t>
      </w:r>
      <w:r>
        <w:rPr>
          <w:spacing w:val="-1"/>
          <w:sz w:val="18"/>
          <w:szCs w:val="18"/>
        </w:rPr>
        <w:t>e</w:t>
      </w:r>
      <w:r>
        <w:rPr>
          <w:sz w:val="18"/>
          <w:szCs w:val="18"/>
        </w:rPr>
        <w:t>r</w:t>
      </w:r>
    </w:p>
    <w:p w:rsidR="0047694C" w:rsidRDefault="0047694C">
      <w:pPr>
        <w:spacing w:before="2"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30"/>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5"/>
          <w:sz w:val="24"/>
          <w:szCs w:val="24"/>
        </w:rPr>
        <w:t xml:space="preserve"> </w:t>
      </w:r>
      <w:r>
        <w:rPr>
          <w:b/>
          <w:spacing w:val="2"/>
          <w:sz w:val="24"/>
          <w:szCs w:val="24"/>
        </w:rPr>
        <w:t>4</w:t>
      </w:r>
      <w:r>
        <w:rPr>
          <w:b/>
          <w:sz w:val="24"/>
          <w:szCs w:val="24"/>
        </w:rPr>
        <w:t>.12</w:t>
      </w:r>
      <w:r>
        <w:rPr>
          <w:b/>
          <w:spacing w:val="-14"/>
          <w:sz w:val="24"/>
          <w:szCs w:val="24"/>
        </w:rPr>
        <w:t xml:space="preserve"> </w:t>
      </w:r>
      <w:r>
        <w:rPr>
          <w:sz w:val="24"/>
          <w:szCs w:val="24"/>
        </w:rPr>
        <w:t>H</w:t>
      </w:r>
      <w:r>
        <w:rPr>
          <w:spacing w:val="-1"/>
          <w:sz w:val="24"/>
          <w:szCs w:val="24"/>
        </w:rPr>
        <w:t>a</w:t>
      </w:r>
      <w:r>
        <w:rPr>
          <w:sz w:val="24"/>
          <w:szCs w:val="24"/>
        </w:rPr>
        <w:t>sil</w:t>
      </w:r>
      <w:r>
        <w:rPr>
          <w:spacing w:val="-11"/>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z w:val="24"/>
          <w:szCs w:val="24"/>
        </w:rPr>
        <w:t>uji</w:t>
      </w:r>
      <w:r>
        <w:rPr>
          <w:spacing w:val="-1"/>
          <w:sz w:val="24"/>
          <w:szCs w:val="24"/>
        </w:rPr>
        <w:t>a</w:t>
      </w:r>
      <w:r>
        <w:rPr>
          <w:sz w:val="24"/>
          <w:szCs w:val="24"/>
        </w:rPr>
        <w:t>n</w:t>
      </w:r>
      <w:r>
        <w:rPr>
          <w:spacing w:val="-14"/>
          <w:sz w:val="24"/>
          <w:szCs w:val="24"/>
        </w:rPr>
        <w:t xml:space="preserve"> </w:t>
      </w:r>
      <w:r>
        <w:rPr>
          <w:sz w:val="24"/>
          <w:szCs w:val="24"/>
        </w:rPr>
        <w:t>D</w:t>
      </w:r>
      <w:r>
        <w:rPr>
          <w:spacing w:val="-1"/>
          <w:sz w:val="24"/>
          <w:szCs w:val="24"/>
        </w:rPr>
        <w:t>a</w:t>
      </w:r>
      <w:r>
        <w:rPr>
          <w:sz w:val="24"/>
          <w:szCs w:val="24"/>
        </w:rPr>
        <w:t>ta</w:t>
      </w:r>
      <w:r>
        <w:rPr>
          <w:spacing w:val="-15"/>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r</w:t>
      </w:r>
      <w:r>
        <w:rPr>
          <w:spacing w:val="-1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14"/>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before="15" w:line="220" w:lineRule="exact"/>
        <w:rPr>
          <w:sz w:val="22"/>
          <w:szCs w:val="22"/>
        </w:rPr>
      </w:pPr>
    </w:p>
    <w:p w:rsidR="0047694C" w:rsidRDefault="00000000">
      <w:pPr>
        <w:ind w:left="2029"/>
        <w:rPr>
          <w:sz w:val="24"/>
          <w:szCs w:val="24"/>
        </w:rPr>
      </w:pPr>
      <w:r>
        <w:rPr>
          <w:sz w:val="24"/>
          <w:szCs w:val="24"/>
        </w:rPr>
        <w:t xml:space="preserve">9. </w:t>
      </w:r>
      <w:r>
        <w:rPr>
          <w:spacing w:val="58"/>
          <w:sz w:val="24"/>
          <w:szCs w:val="24"/>
        </w:rPr>
        <w:t xml:space="preserve"> </w:t>
      </w:r>
      <w:r>
        <w:rPr>
          <w:sz w:val="24"/>
          <w:szCs w:val="24"/>
        </w:rPr>
        <w:t>Edit</w:t>
      </w:r>
      <w:r>
        <w:rPr>
          <w:spacing w:val="1"/>
          <w:sz w:val="24"/>
          <w:szCs w:val="24"/>
        </w:rPr>
        <w:t xml:space="preserve"> S</w:t>
      </w:r>
      <w:r>
        <w:rPr>
          <w:sz w:val="24"/>
          <w:szCs w:val="24"/>
        </w:rPr>
        <w:t>uppli</w:t>
      </w:r>
      <w:r>
        <w:rPr>
          <w:spacing w:val="-1"/>
          <w:sz w:val="24"/>
          <w:szCs w:val="24"/>
        </w:rPr>
        <w:t>e</w:t>
      </w:r>
      <w:r>
        <w:rPr>
          <w:sz w:val="24"/>
          <w:szCs w:val="24"/>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 w:line="280" w:lineRule="exact"/>
        <w:rPr>
          <w:sz w:val="28"/>
          <w:szCs w:val="28"/>
        </w:rPr>
      </w:pPr>
    </w:p>
    <w:p w:rsidR="0047694C" w:rsidRDefault="00000000">
      <w:pPr>
        <w:ind w:left="5001" w:right="2000"/>
        <w:jc w:val="center"/>
        <w:rPr>
          <w:sz w:val="18"/>
          <w:szCs w:val="18"/>
        </w:rPr>
      </w:pPr>
      <w:r>
        <w:pict>
          <v:group id="_x0000_s2248" style="position:absolute;left:0;text-align:left;margin-left:118.65pt;margin-top:-74.5pt;width:396.85pt;height:223.1pt;z-index:-8055;mso-position-horizontal-relative:page" coordorigin="2373,-1490" coordsize="7937,4462">
            <v:shape id="_x0000_s2252" type="#_x0000_t75" style="position:absolute;left:2373;top:-1490;width:7937;height:4462">
              <v:imagedata r:id="rId220" o:title=""/>
            </v:shape>
            <v:shape id="_x0000_s2251" style="position:absolute;left:4883;top:340;width:127;height:71" coordorigin="4883,340" coordsize="127,71" path="m4984,370r-4,-30l4883,370r127,41l4984,370xe" fillcolor="red" stroked="f">
              <v:path arrowok="t"/>
            </v:shape>
            <v:shape id="_x0000_s2250" style="position:absolute;left:4883;top:104;width:1692;height:307" coordorigin="4883,104" coordsize="1692,307" path="m4984,370r26,41l5004,367,6575,134r-4,-30l4999,337r-6,-44l4883,370r97,-30l4984,370xe" fillcolor="red" stroked="f">
              <v:path arrowok="t"/>
            </v:shape>
            <v:shape id="_x0000_s2249" type="#_x0000_t75" style="position:absolute;left:6571;top:-6;width:2424;height:854">
              <v:imagedata r:id="rId214" o:title=""/>
            </v:shape>
            <w10:wrap anchorx="page"/>
          </v:group>
        </w:pict>
      </w: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2"/>
          <w:sz w:val="18"/>
          <w:szCs w:val="18"/>
        </w:rPr>
        <w:t>a</w:t>
      </w:r>
      <w:r>
        <w:rPr>
          <w:spacing w:val="-1"/>
          <w:sz w:val="18"/>
          <w:szCs w:val="18"/>
        </w:rPr>
        <w:t>k</w:t>
      </w:r>
      <w:r>
        <w:rPr>
          <w:spacing w:val="-3"/>
          <w:sz w:val="18"/>
          <w:szCs w:val="18"/>
        </w:rPr>
        <w:t>a</w:t>
      </w:r>
      <w:r>
        <w:rPr>
          <w:sz w:val="18"/>
          <w:szCs w:val="18"/>
        </w:rPr>
        <w:t>n</w:t>
      </w:r>
      <w:r>
        <w:rPr>
          <w:spacing w:val="2"/>
          <w:sz w:val="18"/>
          <w:szCs w:val="18"/>
        </w:rPr>
        <w:t xml:space="preserve"> d</w:t>
      </w:r>
      <w:r>
        <w:rPr>
          <w:sz w:val="18"/>
          <w:szCs w:val="18"/>
        </w:rPr>
        <w:t>i</w:t>
      </w:r>
      <w:r>
        <w:rPr>
          <w:spacing w:val="-3"/>
          <w:sz w:val="18"/>
          <w:szCs w:val="18"/>
        </w:rPr>
        <w:t>e</w:t>
      </w:r>
      <w:r>
        <w:rPr>
          <w:spacing w:val="1"/>
          <w:sz w:val="18"/>
          <w:szCs w:val="18"/>
        </w:rPr>
        <w:t>d</w:t>
      </w:r>
      <w:r>
        <w:rPr>
          <w:sz w:val="18"/>
          <w:szCs w:val="18"/>
        </w:rPr>
        <w:t>it</w:t>
      </w:r>
    </w:p>
    <w:p w:rsidR="0047694C" w:rsidRDefault="0047694C">
      <w:pPr>
        <w:spacing w:before="4"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209"/>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4.13 </w:t>
      </w:r>
      <w:r>
        <w:rPr>
          <w:sz w:val="24"/>
          <w:szCs w:val="24"/>
        </w:rPr>
        <w:t>D</w:t>
      </w:r>
      <w:r>
        <w:rPr>
          <w:spacing w:val="-1"/>
          <w:sz w:val="24"/>
          <w:szCs w:val="24"/>
        </w:rPr>
        <w:t>a</w:t>
      </w:r>
      <w:r>
        <w:rPr>
          <w:sz w:val="24"/>
          <w:szCs w:val="24"/>
        </w:rPr>
        <w:t>ta Edit</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2"/>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244" style="position:absolute;margin-left:134.55pt;margin-top:415.35pt;width:396.85pt;height:223.1pt;z-index:-8053;mso-position-horizontal-relative:page;mso-position-vertical-relative:page" coordorigin="2691,8307" coordsize="7937,4462">
            <v:shape id="_x0000_s2247" type="#_x0000_t75" style="position:absolute;left:2691;top:8307;width:7937;height:4462">
              <v:imagedata r:id="rId217" o:title=""/>
            </v:shape>
            <v:shape id="_x0000_s2246" style="position:absolute;left:6010;top:11463;width:121;height:131" coordorigin="6010,11463" coordsize="121,131" path="m6073,11491r-36,-28l6010,11594r121,-57l6096,11509r-12,16l6060,11506r13,-15xe" fillcolor="red" stroked="f">
              <v:path arrowok="t"/>
            </v:shape>
            <v:shape id="_x0000_s2245" style="position:absolute;left:6060;top:10078;width:1151;height:1447" coordorigin="6060,10078" coordsize="1151,1447" path="m6060,11506r24,19l6096,11509,7211,10096r-24,-18l6073,11491r-13,15xe" fillcolor="red" stroked="f">
              <v:path arrowok="t"/>
            </v:shape>
            <w10:wrap anchorx="page" anchory="page"/>
          </v:group>
        </w:pict>
      </w:r>
      <w:r>
        <w:pict>
          <v:group id="_x0000_s2238" style="position:absolute;margin-left:134.65pt;margin-top:113.4pt;width:396.85pt;height:223.1pt;z-index:-8054;mso-position-horizontal-relative:page;mso-position-vertical-relative:page" coordorigin="2693,2268" coordsize="7937,4462">
            <v:shape id="_x0000_s2243" type="#_x0000_t75" style="position:absolute;left:2693;top:2268;width:7937;height:4462">
              <v:imagedata r:id="rId221" o:title=""/>
            </v:shape>
            <v:shape id="_x0000_s2242" style="position:absolute;left:5341;top:5391;width:3600;height:489" coordorigin="5341,5391" coordsize="3600,489" path="m5341,5635r52,-58l5482,5540r60,-17l5611,5507r77,-16l5774,5476r94,-13l5970,5450r108,-12l6193,5428r121,-10l6440,5410r132,-7l6708,5398r141,-4l6993,5392r148,-1l7289,5392r144,2l7574,5398r136,5l7842,5410r126,8l8089,5428r115,10l8312,5450r102,13l8508,5476r86,15l8671,5507r69,16l8800,5540r89,37l8941,5635r-6,20l8889,5694r-89,37l8740,5748r-69,16l8594,5780r-86,15l8414,5808r-102,13l8204,5833r-115,10l7968,5853r-126,8l7710,5868r-136,5l7433,5877r-144,2l7141,5880r-148,-1l6849,5877r-141,-4l6572,5868r-132,-7l6314,5853r-121,-10l6078,5833r-108,-12l5868,5808r-94,-13l5688,5780r-77,-16l5542,5748r-60,-17l5393,5694r-46,-39l5341,5635xe" filled="f" strokecolor="red" strokeweight="1pt">
              <v:path arrowok="t"/>
            </v:shape>
            <v:shape id="_x0000_s2241" style="position:absolute;left:6549;top:5156;width:132;height:58" coordorigin="6549,5156" coordsize="132,58" path="m6591,5167r-16,-11l6549,5192r132,22l6591,5167xe" fillcolor="red" stroked="f">
              <v:path arrowok="t"/>
            </v:shape>
            <v:shape id="_x0000_s2240" style="position:absolute;left:6593;top:5095;width:26;height:48" coordorigin="6593,5095" coordsize="26,48" path="m6619,5095r-26,36l6609,5143r10,-48xe" fillcolor="red" stroked="f">
              <v:path arrowok="t"/>
            </v:shape>
            <v:shape id="_x0000_s2239" style="position:absolute;left:5196;top:4129;width:1485;height:1085" coordorigin="5196,4129" coordsize="1485,1085" path="m6575,5156r16,11l6681,5214r-62,-119l6609,5143r-16,-12l5214,4129r-18,24l6575,5156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80" w:lineRule="exact"/>
        <w:rPr>
          <w:sz w:val="28"/>
          <w:szCs w:val="28"/>
        </w:rPr>
      </w:pPr>
    </w:p>
    <w:p w:rsidR="0047694C" w:rsidRDefault="00000000">
      <w:pPr>
        <w:spacing w:before="36"/>
        <w:ind w:left="2605"/>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w:t>
      </w:r>
      <w:r>
        <w:rPr>
          <w:spacing w:val="-1"/>
          <w:sz w:val="18"/>
          <w:szCs w:val="18"/>
        </w:rPr>
        <w:t>a</w:t>
      </w:r>
      <w:r>
        <w:rPr>
          <w:spacing w:val="1"/>
          <w:sz w:val="18"/>
          <w:szCs w:val="18"/>
        </w:rPr>
        <w:t>n</w:t>
      </w:r>
      <w:r>
        <w:rPr>
          <w:spacing w:val="-4"/>
          <w:sz w:val="18"/>
          <w:szCs w:val="18"/>
        </w:rPr>
        <w:t>y</w:t>
      </w:r>
      <w:r>
        <w:rPr>
          <w:sz w:val="18"/>
          <w:szCs w:val="18"/>
        </w:rPr>
        <w:t>a s</w:t>
      </w:r>
      <w:r>
        <w:rPr>
          <w:spacing w:val="-1"/>
          <w:sz w:val="18"/>
          <w:szCs w:val="18"/>
        </w:rPr>
        <w:t>u</w:t>
      </w:r>
      <w:r>
        <w:rPr>
          <w:spacing w:val="1"/>
          <w:sz w:val="18"/>
          <w:szCs w:val="18"/>
        </w:rPr>
        <w:t>d</w:t>
      </w:r>
      <w:r>
        <w:rPr>
          <w:spacing w:val="-1"/>
          <w:sz w:val="18"/>
          <w:szCs w:val="18"/>
        </w:rPr>
        <w:t>a</w:t>
      </w:r>
      <w:r>
        <w:rPr>
          <w:sz w:val="18"/>
          <w:szCs w:val="18"/>
        </w:rPr>
        <w:t>h</w:t>
      </w:r>
      <w:r>
        <w:rPr>
          <w:spacing w:val="2"/>
          <w:sz w:val="18"/>
          <w:szCs w:val="18"/>
        </w:rPr>
        <w:t xml:space="preserve"> </w:t>
      </w:r>
      <w:r>
        <w:rPr>
          <w:spacing w:val="1"/>
          <w:sz w:val="18"/>
          <w:szCs w:val="18"/>
        </w:rPr>
        <w:t>d</w:t>
      </w:r>
      <w:r>
        <w:rPr>
          <w:sz w:val="18"/>
          <w:szCs w:val="18"/>
        </w:rPr>
        <w:t>i</w:t>
      </w:r>
      <w:r>
        <w:rPr>
          <w:spacing w:val="-1"/>
          <w:sz w:val="18"/>
          <w:szCs w:val="18"/>
        </w:rPr>
        <w:t>e</w:t>
      </w:r>
      <w:r>
        <w:rPr>
          <w:spacing w:val="1"/>
          <w:sz w:val="18"/>
          <w:szCs w:val="18"/>
        </w:rPr>
        <w:t>d</w:t>
      </w:r>
      <w:r>
        <w:rPr>
          <w:sz w:val="18"/>
          <w:szCs w:val="18"/>
        </w:rPr>
        <w:t>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80" w:lineRule="exact"/>
        <w:rPr>
          <w:sz w:val="28"/>
          <w:szCs w:val="28"/>
        </w:rPr>
      </w:pPr>
    </w:p>
    <w:p w:rsidR="0047694C" w:rsidRDefault="00000000">
      <w:pPr>
        <w:ind w:left="1630"/>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1"/>
          <w:sz w:val="24"/>
          <w:szCs w:val="24"/>
        </w:rPr>
        <w:t xml:space="preserve"> </w:t>
      </w:r>
      <w:r>
        <w:rPr>
          <w:b/>
          <w:sz w:val="24"/>
          <w:szCs w:val="24"/>
        </w:rPr>
        <w:t>4.14</w:t>
      </w:r>
      <w:r>
        <w:rPr>
          <w:b/>
          <w:spacing w:val="-10"/>
          <w:sz w:val="24"/>
          <w:szCs w:val="24"/>
        </w:rPr>
        <w:t xml:space="preserve"> </w:t>
      </w:r>
      <w:r>
        <w:rPr>
          <w:sz w:val="24"/>
          <w:szCs w:val="24"/>
        </w:rPr>
        <w:t>H</w:t>
      </w:r>
      <w:r>
        <w:rPr>
          <w:spacing w:val="-1"/>
          <w:sz w:val="24"/>
          <w:szCs w:val="24"/>
        </w:rPr>
        <w:t>a</w:t>
      </w:r>
      <w:r>
        <w:rPr>
          <w:sz w:val="24"/>
          <w:szCs w:val="24"/>
        </w:rPr>
        <w:t>sil</w:t>
      </w:r>
      <w:r>
        <w:rPr>
          <w:spacing w:val="-8"/>
          <w:sz w:val="24"/>
          <w:szCs w:val="24"/>
        </w:rPr>
        <w:t xml:space="preserve"> </w:t>
      </w:r>
      <w:r>
        <w:rPr>
          <w:spacing w:val="1"/>
          <w:sz w:val="24"/>
          <w:szCs w:val="24"/>
        </w:rPr>
        <w:t>P</w:t>
      </w:r>
      <w:r>
        <w:rPr>
          <w:spacing w:val="-1"/>
          <w:sz w:val="24"/>
          <w:szCs w:val="24"/>
        </w:rPr>
        <w:t>e</w:t>
      </w:r>
      <w:r>
        <w:rPr>
          <w:spacing w:val="2"/>
          <w:sz w:val="24"/>
          <w:szCs w:val="24"/>
        </w:rPr>
        <w:t>n</w:t>
      </w:r>
      <w:r>
        <w:rPr>
          <w:spacing w:val="3"/>
          <w:sz w:val="24"/>
          <w:szCs w:val="24"/>
        </w:rPr>
        <w:t>g</w:t>
      </w:r>
      <w:r>
        <w:rPr>
          <w:sz w:val="24"/>
          <w:szCs w:val="24"/>
        </w:rPr>
        <w:t>uji</w:t>
      </w:r>
      <w:r>
        <w:rPr>
          <w:spacing w:val="-1"/>
          <w:sz w:val="24"/>
          <w:szCs w:val="24"/>
        </w:rPr>
        <w:t>a</w:t>
      </w:r>
      <w:r>
        <w:rPr>
          <w:sz w:val="24"/>
          <w:szCs w:val="24"/>
        </w:rPr>
        <w:t>n</w:t>
      </w:r>
      <w:r>
        <w:rPr>
          <w:spacing w:val="-10"/>
          <w:sz w:val="24"/>
          <w:szCs w:val="24"/>
        </w:rPr>
        <w:t xml:space="preserve"> </w:t>
      </w:r>
      <w:r>
        <w:rPr>
          <w:sz w:val="24"/>
          <w:szCs w:val="24"/>
        </w:rPr>
        <w:t>Edit</w:t>
      </w:r>
      <w:r>
        <w:rPr>
          <w:spacing w:val="-9"/>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9"/>
          <w:sz w:val="24"/>
          <w:szCs w:val="24"/>
        </w:rPr>
        <w:t xml:space="preserve">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9"/>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10.</w:t>
      </w:r>
      <w:r>
        <w:rPr>
          <w:spacing w:val="-2"/>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S</w:t>
      </w:r>
      <w:r>
        <w:rPr>
          <w:sz w:val="24"/>
          <w:szCs w:val="24"/>
        </w:rPr>
        <w:t>uppli</w:t>
      </w:r>
      <w:r>
        <w:rPr>
          <w:spacing w:val="-1"/>
          <w:sz w:val="24"/>
          <w:szCs w:val="24"/>
        </w:rPr>
        <w:t>e</w:t>
      </w:r>
      <w:r>
        <w:rPr>
          <w:sz w:val="24"/>
          <w:szCs w:val="24"/>
        </w:rPr>
        <w:t>r</w:t>
      </w:r>
    </w:p>
    <w:p w:rsidR="0047694C" w:rsidRDefault="0047694C">
      <w:pPr>
        <w:spacing w:before="8"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61" w:lineRule="auto"/>
        <w:ind w:left="4981" w:right="1639"/>
        <w:rPr>
          <w:sz w:val="18"/>
          <w:szCs w:val="18"/>
        </w:rPr>
      </w:pPr>
      <w:r>
        <w:rPr>
          <w:sz w:val="18"/>
          <w:szCs w:val="18"/>
        </w:rPr>
        <w:t>D</w:t>
      </w:r>
      <w:r>
        <w:rPr>
          <w:spacing w:val="-1"/>
          <w:sz w:val="18"/>
          <w:szCs w:val="18"/>
        </w:rPr>
        <w:t>a</w:t>
      </w:r>
      <w:r>
        <w:rPr>
          <w:sz w:val="18"/>
          <w:szCs w:val="18"/>
        </w:rPr>
        <w:t xml:space="preserve">ta </w:t>
      </w:r>
      <w:r>
        <w:rPr>
          <w:spacing w:val="1"/>
          <w:sz w:val="18"/>
          <w:szCs w:val="18"/>
        </w:rPr>
        <w:t>t</w:t>
      </w:r>
      <w:r>
        <w:rPr>
          <w:spacing w:val="-1"/>
          <w:sz w:val="18"/>
          <w:szCs w:val="18"/>
        </w:rPr>
        <w:t>e</w:t>
      </w:r>
      <w:r>
        <w:rPr>
          <w:sz w:val="18"/>
          <w:szCs w:val="18"/>
        </w:rPr>
        <w:t>lah</w:t>
      </w:r>
      <w:r>
        <w:rPr>
          <w:spacing w:val="1"/>
          <w:sz w:val="18"/>
          <w:szCs w:val="18"/>
        </w:rPr>
        <w:t xml:space="preserve"> d</w:t>
      </w:r>
      <w:r>
        <w:rPr>
          <w:sz w:val="18"/>
          <w:szCs w:val="18"/>
        </w:rPr>
        <w:t>i</w:t>
      </w:r>
      <w:r>
        <w:rPr>
          <w:spacing w:val="1"/>
          <w:sz w:val="18"/>
          <w:szCs w:val="18"/>
        </w:rPr>
        <w:t>h</w:t>
      </w:r>
      <w:r>
        <w:rPr>
          <w:spacing w:val="-3"/>
          <w:sz w:val="18"/>
          <w:szCs w:val="18"/>
        </w:rPr>
        <w:t>a</w:t>
      </w:r>
      <w:r>
        <w:rPr>
          <w:spacing w:val="1"/>
          <w:sz w:val="18"/>
          <w:szCs w:val="18"/>
        </w:rPr>
        <w:t>p</w:t>
      </w:r>
      <w:r>
        <w:rPr>
          <w:spacing w:val="2"/>
          <w:sz w:val="18"/>
          <w:szCs w:val="18"/>
        </w:rPr>
        <w:t>u</w:t>
      </w:r>
      <w:r>
        <w:rPr>
          <w:sz w:val="18"/>
          <w:szCs w:val="18"/>
        </w:rPr>
        <w:t>s</w:t>
      </w:r>
      <w:r>
        <w:rPr>
          <w:spacing w:val="-2"/>
          <w:sz w:val="18"/>
          <w:szCs w:val="18"/>
        </w:rPr>
        <w:t xml:space="preserve"> </w:t>
      </w:r>
      <w:r>
        <w:rPr>
          <w:spacing w:val="3"/>
          <w:sz w:val="18"/>
          <w:szCs w:val="18"/>
        </w:rPr>
        <w:t>P</w:t>
      </w:r>
      <w:r>
        <w:rPr>
          <w:sz w:val="18"/>
          <w:szCs w:val="18"/>
        </w:rPr>
        <w:t>T</w:t>
      </w:r>
      <w:r>
        <w:rPr>
          <w:spacing w:val="-1"/>
          <w:sz w:val="18"/>
          <w:szCs w:val="18"/>
        </w:rPr>
        <w:t xml:space="preserve"> </w:t>
      </w:r>
      <w:r>
        <w:rPr>
          <w:spacing w:val="-2"/>
          <w:sz w:val="18"/>
          <w:szCs w:val="18"/>
        </w:rPr>
        <w:t>R</w:t>
      </w:r>
      <w:r>
        <w:rPr>
          <w:spacing w:val="1"/>
          <w:sz w:val="18"/>
          <w:szCs w:val="18"/>
        </w:rPr>
        <w:t>o</w:t>
      </w:r>
      <w:r>
        <w:rPr>
          <w:spacing w:val="-1"/>
          <w:sz w:val="18"/>
          <w:szCs w:val="18"/>
        </w:rPr>
        <w:t>k</w:t>
      </w:r>
      <w:r>
        <w:rPr>
          <w:sz w:val="18"/>
          <w:szCs w:val="18"/>
        </w:rPr>
        <w:t>i ti</w:t>
      </w:r>
      <w:r>
        <w:rPr>
          <w:spacing w:val="1"/>
          <w:sz w:val="18"/>
          <w:szCs w:val="18"/>
        </w:rPr>
        <w:t>d</w:t>
      </w:r>
      <w:r>
        <w:rPr>
          <w:spacing w:val="-1"/>
          <w:sz w:val="18"/>
          <w:szCs w:val="18"/>
        </w:rPr>
        <w:t>a</w:t>
      </w:r>
      <w:r>
        <w:rPr>
          <w:sz w:val="18"/>
          <w:szCs w:val="18"/>
        </w:rPr>
        <w:t>k</w:t>
      </w:r>
      <w:r>
        <w:rPr>
          <w:spacing w:val="-1"/>
          <w:sz w:val="18"/>
          <w:szCs w:val="18"/>
        </w:rPr>
        <w:t xml:space="preserve"> a</w:t>
      </w:r>
      <w:r>
        <w:rPr>
          <w:spacing w:val="1"/>
          <w:sz w:val="18"/>
          <w:szCs w:val="18"/>
        </w:rPr>
        <w:t>d</w:t>
      </w:r>
      <w:r>
        <w:rPr>
          <w:sz w:val="18"/>
          <w:szCs w:val="18"/>
        </w:rPr>
        <w:t>a</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0" w:line="280" w:lineRule="exact"/>
        <w:rPr>
          <w:sz w:val="28"/>
          <w:szCs w:val="28"/>
        </w:rPr>
      </w:pPr>
    </w:p>
    <w:p w:rsidR="0047694C" w:rsidRDefault="00000000">
      <w:pPr>
        <w:ind w:left="1630"/>
        <w:rPr>
          <w:sz w:val="24"/>
          <w:szCs w:val="24"/>
        </w:rPr>
        <w:sectPr w:rsidR="0047694C">
          <w:pgSz w:w="11940" w:h="16860"/>
          <w:pgMar w:top="960" w:right="16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4.15</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3"/>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e</w:t>
      </w:r>
      <w:r>
        <w:rPr>
          <w:sz w:val="24"/>
          <w:szCs w:val="24"/>
        </w:rPr>
        <w:t>lete</w:t>
      </w:r>
      <w:r>
        <w:rPr>
          <w:spacing w:val="-1"/>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2"/>
          <w:sz w:val="24"/>
          <w:szCs w:val="24"/>
        </w:rPr>
        <w:t>S</w:t>
      </w:r>
      <w:r>
        <w:rPr>
          <w:sz w:val="24"/>
          <w:szCs w:val="24"/>
        </w:rPr>
        <w:t>i</w:t>
      </w:r>
      <w:r>
        <w:rPr>
          <w:spacing w:val="3"/>
          <w:sz w:val="24"/>
          <w:szCs w:val="24"/>
        </w:rPr>
        <w:t>s</w:t>
      </w:r>
      <w:r>
        <w:rPr>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234" style="position:absolute;margin-left:135.6pt;margin-top:464.5pt;width:396.85pt;height:223.1pt;z-index:-8051;mso-position-horizontal-relative:page;mso-position-vertical-relative:page" coordorigin="2712,9290" coordsize="7937,4462">
            <v:shape id="_x0000_s2237" type="#_x0000_t75" style="position:absolute;left:2712;top:9290;width:7937;height:4462">
              <v:imagedata r:id="rId222" o:title=""/>
            </v:shape>
            <v:shape id="_x0000_s2236" style="position:absolute;left:5148;top:11450;width:100;height:108" coordorigin="5148,11450" coordsize="100,108" path="m5230,11509r-82,-59l5227,11558r21,-40l5230,11509xe" fillcolor="red" stroked="f">
              <v:path arrowok="t"/>
            </v:shape>
            <v:shape id="_x0000_s2235" style="position:absolute;left:5148;top:11450;width:1645;height:855" coordorigin="5148,11450" coordsize="1645,855" path="m5244,11482r4,36l6779,12305r14,-26l5262,11491r20,-40l5148,11450r82,59l5248,11518r-4,-36xe" fillcolor="red" stroked="f">
              <v:path arrowok="t"/>
            </v:shape>
            <w10:wrap anchorx="page" anchory="page"/>
          </v:group>
        </w:pict>
      </w:r>
      <w:r>
        <w:pict>
          <v:group id="_x0000_s2229" style="position:absolute;margin-left:146.8pt;margin-top:144.15pt;width:396.85pt;height:223.1pt;z-index:-8052;mso-position-horizontal-relative:page;mso-position-vertical-relative:page" coordorigin="2936,2883" coordsize="7937,4462">
            <v:shape id="_x0000_s2233" type="#_x0000_t75" style="position:absolute;left:2936;top:2883;width:7937;height:4462">
              <v:imagedata r:id="rId223" o:title=""/>
            </v:shape>
            <v:shape id="_x0000_s2232" style="position:absolute;left:5453;top:5193;width:100;height:108" coordorigin="5453,5193" coordsize="100,108" path="m5535,5252r-82,-59l5532,5301r21,-40l5535,5252xe" fillcolor="red" stroked="f">
              <v:path arrowok="t"/>
            </v:shape>
            <v:shape id="_x0000_s2231" style="position:absolute;left:5453;top:5193;width:1645;height:855" coordorigin="5453,5193" coordsize="1645,855" path="m5549,5225r38,-31l5453,5193r82,59l5549,5225xe" fillcolor="red" stroked="f">
              <v:path arrowok="t"/>
            </v:shape>
            <v:shape id="_x0000_s2230" style="position:absolute;left:5453;top:5193;width:1645;height:855" coordorigin="5453,5193" coordsize="1645,855" path="m5553,5261r1531,787l7098,6022,5567,5235r20,-41l5549,5225r-14,27l5553,5261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11.</w:t>
      </w:r>
      <w:r>
        <w:rPr>
          <w:spacing w:val="-2"/>
          <w:position w:val="-1"/>
          <w:sz w:val="24"/>
          <w:szCs w:val="24"/>
        </w:rPr>
        <w:t xml:space="preserve"> </w:t>
      </w:r>
      <w:r>
        <w:rPr>
          <w:position w:val="-1"/>
          <w:sz w:val="24"/>
          <w:szCs w:val="24"/>
        </w:rPr>
        <w:t>M</w:t>
      </w:r>
      <w:r>
        <w:rPr>
          <w:spacing w:val="-1"/>
          <w:position w:val="-1"/>
          <w:sz w:val="24"/>
          <w:szCs w:val="24"/>
        </w:rPr>
        <w:t>ec</w:t>
      </w:r>
      <w:r>
        <w:rPr>
          <w:position w:val="-1"/>
          <w:sz w:val="24"/>
          <w:szCs w:val="24"/>
        </w:rPr>
        <w:t>h</w:t>
      </w:r>
      <w:r>
        <w:rPr>
          <w:spacing w:val="-1"/>
          <w:position w:val="-1"/>
          <w:sz w:val="24"/>
          <w:szCs w:val="24"/>
        </w:rPr>
        <w:t>a</w:t>
      </w:r>
      <w:r>
        <w:rPr>
          <w:position w:val="-1"/>
          <w:sz w:val="24"/>
          <w:szCs w:val="24"/>
        </w:rPr>
        <w:t>nic</w:t>
      </w:r>
    </w:p>
    <w:p w:rsidR="0047694C" w:rsidRDefault="0047694C">
      <w:pPr>
        <w:spacing w:before="1"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ind w:left="4974"/>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pacing w:val="1"/>
          <w:sz w:val="18"/>
          <w:szCs w:val="18"/>
        </w:rPr>
        <w:t>M</w:t>
      </w:r>
      <w:r>
        <w:rPr>
          <w:spacing w:val="-1"/>
          <w:sz w:val="18"/>
          <w:szCs w:val="18"/>
        </w:rPr>
        <w:t>ec</w:t>
      </w:r>
      <w:r>
        <w:rPr>
          <w:spacing w:val="1"/>
          <w:sz w:val="18"/>
          <w:szCs w:val="18"/>
        </w:rPr>
        <w:t>h</w:t>
      </w:r>
      <w:r>
        <w:rPr>
          <w:spacing w:val="-1"/>
          <w:sz w:val="18"/>
          <w:szCs w:val="18"/>
        </w:rPr>
        <w:t>a</w:t>
      </w:r>
      <w:r>
        <w:rPr>
          <w:spacing w:val="1"/>
          <w:sz w:val="18"/>
          <w:szCs w:val="18"/>
        </w:rPr>
        <w:t>n</w:t>
      </w:r>
      <w:r>
        <w:rPr>
          <w:sz w:val="18"/>
          <w:szCs w:val="18"/>
        </w:rPr>
        <w:t>ic</w:t>
      </w:r>
    </w:p>
    <w:p w:rsidR="0047694C" w:rsidRDefault="0047694C">
      <w:pPr>
        <w:spacing w:before="7"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4"/>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z w:val="24"/>
          <w:szCs w:val="24"/>
        </w:rPr>
        <w:t>4.16</w:t>
      </w:r>
      <w:r>
        <w:rPr>
          <w:b/>
          <w:spacing w:val="-5"/>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pacing w:val="2"/>
          <w:sz w:val="24"/>
          <w:szCs w:val="24"/>
        </w:rPr>
        <w:t>v</w:t>
      </w:r>
      <w:r>
        <w:rPr>
          <w:sz w:val="24"/>
          <w:szCs w:val="24"/>
        </w:rPr>
        <w:t>iew</w:t>
      </w:r>
      <w:r>
        <w:rPr>
          <w:spacing w:val="-3"/>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3"/>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r>
        <w:rPr>
          <w:spacing w:val="-2"/>
          <w:sz w:val="24"/>
          <w:szCs w:val="24"/>
        </w:rPr>
        <w:t xml:space="preserve"> 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2"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12. 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p>
    <w:p w:rsidR="0047694C" w:rsidRDefault="0047694C">
      <w:pPr>
        <w:spacing w:before="6" w:line="160" w:lineRule="exact"/>
        <w:rPr>
          <w:sz w:val="17"/>
          <w:szCs w:val="17"/>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669"/>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z w:val="18"/>
          <w:szCs w:val="18"/>
        </w:rPr>
        <w:t>Cr</w:t>
      </w:r>
      <w:r>
        <w:rPr>
          <w:spacing w:val="-1"/>
          <w:sz w:val="18"/>
          <w:szCs w:val="18"/>
        </w:rPr>
        <w:t>ea</w:t>
      </w:r>
      <w:r>
        <w:rPr>
          <w:sz w:val="18"/>
          <w:szCs w:val="18"/>
        </w:rPr>
        <w:t xml:space="preserve">te </w:t>
      </w:r>
      <w:r>
        <w:rPr>
          <w:spacing w:val="1"/>
          <w:sz w:val="18"/>
          <w:szCs w:val="18"/>
        </w:rPr>
        <w:t>M</w:t>
      </w:r>
      <w:r>
        <w:rPr>
          <w:spacing w:val="-1"/>
          <w:sz w:val="18"/>
          <w:szCs w:val="18"/>
        </w:rPr>
        <w:t>ec</w:t>
      </w:r>
      <w:r>
        <w:rPr>
          <w:spacing w:val="2"/>
          <w:sz w:val="18"/>
          <w:szCs w:val="18"/>
        </w:rPr>
        <w:t>h</w:t>
      </w:r>
      <w:r>
        <w:rPr>
          <w:spacing w:val="-1"/>
          <w:sz w:val="18"/>
          <w:szCs w:val="18"/>
        </w:rPr>
        <w:t>a</w:t>
      </w:r>
      <w:r>
        <w:rPr>
          <w:spacing w:val="1"/>
          <w:sz w:val="18"/>
          <w:szCs w:val="18"/>
        </w:rPr>
        <w:t>n</w:t>
      </w:r>
      <w:r>
        <w:rPr>
          <w:sz w:val="18"/>
          <w:szCs w:val="18"/>
        </w:rPr>
        <w:t>ic</w:t>
      </w:r>
    </w:p>
    <w:p w:rsidR="0047694C" w:rsidRDefault="0047694C">
      <w:pPr>
        <w:spacing w:before="8"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4.17</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z w:val="24"/>
          <w:szCs w:val="24"/>
        </w:rPr>
        <w:t>en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3" w:line="240" w:lineRule="exact"/>
        <w:rPr>
          <w:sz w:val="24"/>
          <w:szCs w:val="24"/>
        </w:rPr>
      </w:pPr>
    </w:p>
    <w:p w:rsidR="0047694C" w:rsidRDefault="00000000">
      <w:pPr>
        <w:spacing w:before="36" w:line="258" w:lineRule="auto"/>
        <w:ind w:left="5313" w:right="1357"/>
        <w:rPr>
          <w:sz w:val="18"/>
          <w:szCs w:val="18"/>
        </w:rPr>
      </w:pPr>
      <w:r>
        <w:pict>
          <v:group id="_x0000_s2224" style="position:absolute;left:0;text-align:left;margin-left:101.5pt;margin-top:-51.55pt;width:396.85pt;height:223.1pt;z-index:-8050;mso-position-horizontal-relative:page" coordorigin="2030,-1031" coordsize="7937,4462">
            <v:shape id="_x0000_s2228" type="#_x0000_t75" style="position:absolute;left:2030;top:-1031;width:7937;height:4462">
              <v:imagedata r:id="rId224" o:title=""/>
            </v:shape>
            <v:shape id="_x0000_s2227" style="position:absolute;left:4858;top:666;width:130;height:69" coordorigin="4858,666" coordsize="130,69" path="m4959,695r-7,-29l4858,702r130,33l4959,695xe" fillcolor="red" stroked="f">
              <v:path arrowok="t"/>
            </v:shape>
            <v:shape id="_x0000_s2226" style="position:absolute;left:4858;top:320;width:1671;height:415" coordorigin="4858,320" coordsize="1671,415" path="m4978,691l6529,349r-6,-29l4972,662r-10,-44l4858,702r94,-36l4959,695r29,40l4978,691xe" fillcolor="red" stroked="f">
              <v:path arrowok="t"/>
            </v:shape>
            <v:shape id="_x0000_s2225" type="#_x0000_t75" style="position:absolute;left:6845;top:41;width:2426;height:854">
              <v:imagedata r:id="rId214" o:title=""/>
            </v:shape>
            <w10:wrap anchorx="page"/>
          </v:group>
        </w:pict>
      </w:r>
      <w:r>
        <w:rPr>
          <w:sz w:val="18"/>
          <w:szCs w:val="18"/>
        </w:rPr>
        <w:t>D</w:t>
      </w:r>
      <w:r>
        <w:rPr>
          <w:spacing w:val="-1"/>
          <w:sz w:val="18"/>
          <w:szCs w:val="18"/>
        </w:rPr>
        <w:t>a</w:t>
      </w:r>
      <w:r>
        <w:rPr>
          <w:sz w:val="18"/>
          <w:szCs w:val="18"/>
        </w:rPr>
        <w:t>ta</w:t>
      </w:r>
      <w:r>
        <w:rPr>
          <w:spacing w:val="2"/>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z w:val="18"/>
          <w:szCs w:val="18"/>
        </w:rPr>
        <w:t>t</w:t>
      </w:r>
      <w:r>
        <w:rPr>
          <w:spacing w:val="-2"/>
          <w:sz w:val="18"/>
          <w:szCs w:val="18"/>
        </w:rPr>
        <w:t>i</w:t>
      </w:r>
      <w:r>
        <w:rPr>
          <w:spacing w:val="2"/>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i</w:t>
      </w:r>
      <w:r>
        <w:rPr>
          <w:spacing w:val="-2"/>
          <w:sz w:val="18"/>
          <w:szCs w:val="18"/>
        </w:rPr>
        <w:t>i</w:t>
      </w:r>
      <w:r>
        <w:rPr>
          <w:spacing w:val="1"/>
          <w:sz w:val="18"/>
          <w:szCs w:val="18"/>
        </w:rPr>
        <w:t>npu</w:t>
      </w:r>
      <w:r>
        <w:rPr>
          <w:sz w:val="18"/>
          <w:szCs w:val="18"/>
        </w:rPr>
        <w:t xml:space="preserve">t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z w:val="18"/>
          <w:szCs w:val="18"/>
        </w:rPr>
        <w:t>ar</w:t>
      </w:r>
      <w:r>
        <w:rPr>
          <w:spacing w:val="1"/>
          <w:sz w:val="18"/>
          <w:szCs w:val="18"/>
        </w:rPr>
        <w:t xml:space="preserve"> </w:t>
      </w:r>
      <w:r>
        <w:rPr>
          <w:spacing w:val="-1"/>
          <w:sz w:val="18"/>
          <w:szCs w:val="18"/>
        </w:rPr>
        <w:t>a</w:t>
      </w:r>
      <w:r>
        <w:rPr>
          <w:sz w:val="18"/>
          <w:szCs w:val="18"/>
        </w:rPr>
        <w:t>tau</w:t>
      </w:r>
      <w:r>
        <w:rPr>
          <w:spacing w:val="-1"/>
          <w:sz w:val="18"/>
          <w:szCs w:val="18"/>
        </w:rPr>
        <w:t xml:space="preserve"> </w:t>
      </w:r>
      <w:r>
        <w:rPr>
          <w:spacing w:val="-3"/>
          <w:sz w:val="18"/>
          <w:szCs w:val="18"/>
        </w:rPr>
        <w:t>m</w:t>
      </w:r>
      <w:r>
        <w:rPr>
          <w:spacing w:val="-1"/>
          <w:sz w:val="18"/>
          <w:szCs w:val="18"/>
        </w:rPr>
        <w:t>a</w:t>
      </w:r>
      <w:r>
        <w:rPr>
          <w:sz w:val="18"/>
          <w:szCs w:val="18"/>
        </w:rPr>
        <w:t xml:space="preserve">sih </w:t>
      </w:r>
      <w:r>
        <w:rPr>
          <w:spacing w:val="-1"/>
          <w:sz w:val="18"/>
          <w:szCs w:val="18"/>
        </w:rPr>
        <w:t>k</w:t>
      </w:r>
      <w:r>
        <w:rPr>
          <w:spacing w:val="1"/>
          <w:sz w:val="18"/>
          <w:szCs w:val="18"/>
        </w:rPr>
        <w:t>o</w:t>
      </w:r>
      <w:r>
        <w:rPr>
          <w:sz w:val="18"/>
          <w:szCs w:val="18"/>
        </w:rPr>
        <w:t>s</w:t>
      </w:r>
      <w:r>
        <w:rPr>
          <w:spacing w:val="-1"/>
          <w:sz w:val="18"/>
          <w:szCs w:val="18"/>
        </w:rPr>
        <w:t>o</w:t>
      </w:r>
      <w:r>
        <w:rPr>
          <w:spacing w:val="1"/>
          <w:sz w:val="18"/>
          <w:szCs w:val="18"/>
        </w:rPr>
        <w:t>n</w:t>
      </w:r>
      <w:r>
        <w:rPr>
          <w:sz w:val="18"/>
          <w:szCs w:val="18"/>
        </w:rPr>
        <w:t>g</w:t>
      </w:r>
      <w:r>
        <w:rPr>
          <w:spacing w:val="-1"/>
          <w:sz w:val="18"/>
          <w:szCs w:val="18"/>
        </w:rPr>
        <w:t xml:space="preserve"> </w:t>
      </w:r>
      <w:r>
        <w:rPr>
          <w:spacing w:val="-3"/>
          <w:sz w:val="18"/>
          <w:szCs w:val="18"/>
        </w:rPr>
        <w:t>m</w:t>
      </w:r>
      <w:r>
        <w:rPr>
          <w:spacing w:val="-1"/>
          <w:sz w:val="18"/>
          <w:szCs w:val="18"/>
        </w:rPr>
        <w:t>e</w:t>
      </w:r>
      <w:r>
        <w:rPr>
          <w:spacing w:val="1"/>
          <w:sz w:val="18"/>
          <w:szCs w:val="18"/>
        </w:rPr>
        <w:t>n</w:t>
      </w:r>
      <w:r>
        <w:rPr>
          <w:spacing w:val="2"/>
          <w:sz w:val="18"/>
          <w:szCs w:val="18"/>
        </w:rPr>
        <w:t>a</w:t>
      </w:r>
      <w:r>
        <w:rPr>
          <w:spacing w:val="-3"/>
          <w:sz w:val="18"/>
          <w:szCs w:val="18"/>
        </w:rPr>
        <w:t>m</w:t>
      </w:r>
      <w:r>
        <w:rPr>
          <w:spacing w:val="1"/>
          <w:sz w:val="18"/>
          <w:szCs w:val="18"/>
        </w:rPr>
        <w:t>p</w:t>
      </w:r>
      <w:r>
        <w:rPr>
          <w:sz w:val="18"/>
          <w:szCs w:val="18"/>
        </w:rPr>
        <w:t>i</w:t>
      </w:r>
      <w:r>
        <w:rPr>
          <w:spacing w:val="3"/>
          <w:sz w:val="18"/>
          <w:szCs w:val="18"/>
        </w:rPr>
        <w:t>l</w:t>
      </w:r>
      <w:r>
        <w:rPr>
          <w:spacing w:val="-1"/>
          <w:sz w:val="18"/>
          <w:szCs w:val="18"/>
        </w:rPr>
        <w:t>ka</w:t>
      </w:r>
      <w:r>
        <w:rPr>
          <w:sz w:val="18"/>
          <w:szCs w:val="18"/>
        </w:rPr>
        <w:t>n</w:t>
      </w:r>
      <w:r>
        <w:rPr>
          <w:spacing w:val="2"/>
          <w:sz w:val="18"/>
          <w:szCs w:val="18"/>
        </w:rPr>
        <w:t xml:space="preserve"> </w:t>
      </w:r>
      <w:r>
        <w:rPr>
          <w:spacing w:val="-1"/>
          <w:sz w:val="18"/>
          <w:szCs w:val="18"/>
        </w:rPr>
        <w:t>e</w:t>
      </w:r>
      <w:r>
        <w:rPr>
          <w:sz w:val="18"/>
          <w:szCs w:val="18"/>
        </w:rPr>
        <w:t>rr</w:t>
      </w:r>
      <w:r>
        <w:rPr>
          <w:spacing w:val="1"/>
          <w:sz w:val="18"/>
          <w:szCs w:val="18"/>
        </w:rPr>
        <w:t>o</w:t>
      </w:r>
      <w:r>
        <w:rPr>
          <w:sz w:val="18"/>
          <w:szCs w:val="18"/>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0" w:line="260" w:lineRule="exact"/>
        <w:rPr>
          <w:sz w:val="26"/>
          <w:szCs w:val="26"/>
        </w:rPr>
      </w:pPr>
    </w:p>
    <w:p w:rsidR="0047694C" w:rsidRDefault="00000000">
      <w:pPr>
        <w:ind w:left="1388"/>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4.18 </w:t>
      </w:r>
      <w:r>
        <w:rPr>
          <w:sz w:val="24"/>
          <w:szCs w:val="24"/>
        </w:rPr>
        <w:t>E</w:t>
      </w:r>
      <w:r>
        <w:rPr>
          <w:spacing w:val="2"/>
          <w:sz w:val="24"/>
          <w:szCs w:val="24"/>
        </w:rPr>
        <w:t>r</w:t>
      </w:r>
      <w:r>
        <w:rPr>
          <w:sz w:val="24"/>
          <w:szCs w:val="24"/>
        </w:rPr>
        <w:t>ror</w:t>
      </w:r>
      <w:r>
        <w:rPr>
          <w:spacing w:val="-1"/>
          <w:sz w:val="24"/>
          <w:szCs w:val="24"/>
        </w:rPr>
        <w:t xml:space="preserve"> </w:t>
      </w:r>
      <w:r>
        <w:rPr>
          <w:sz w:val="24"/>
          <w:szCs w:val="24"/>
        </w:rPr>
        <w:t>tid</w:t>
      </w:r>
      <w:r>
        <w:rPr>
          <w:spacing w:val="-1"/>
          <w:sz w:val="24"/>
          <w:szCs w:val="24"/>
        </w:rPr>
        <w:t>a</w:t>
      </w:r>
      <w:r>
        <w:rPr>
          <w:sz w:val="24"/>
          <w:szCs w:val="24"/>
        </w:rPr>
        <w:t>k</w:t>
      </w:r>
      <w:r>
        <w:rPr>
          <w:spacing w:val="2"/>
          <w:sz w:val="24"/>
          <w:szCs w:val="24"/>
        </w:rPr>
        <w:t xml:space="preserve"> </w:t>
      </w:r>
      <w:r>
        <w:rPr>
          <w:sz w:val="24"/>
          <w:szCs w:val="24"/>
        </w:rPr>
        <w:t>d</w:t>
      </w:r>
      <w:r>
        <w:rPr>
          <w:spacing w:val="1"/>
          <w:sz w:val="24"/>
          <w:szCs w:val="24"/>
        </w:rPr>
        <w:t>i</w:t>
      </w:r>
      <w:r>
        <w:rPr>
          <w:sz w:val="24"/>
          <w:szCs w:val="24"/>
        </w:rPr>
        <w:t xml:space="preserve">isi </w:t>
      </w:r>
      <w:r>
        <w:rPr>
          <w:spacing w:val="1"/>
          <w:sz w:val="24"/>
          <w:szCs w:val="24"/>
        </w:rPr>
        <w:t>S</w:t>
      </w:r>
      <w:r>
        <w:rPr>
          <w:sz w:val="24"/>
          <w:szCs w:val="24"/>
        </w:rPr>
        <w:t>i</w:t>
      </w:r>
      <w:r>
        <w:rPr>
          <w:spacing w:val="-2"/>
          <w:sz w:val="24"/>
          <w:szCs w:val="24"/>
        </w:rPr>
        <w:t>s</w:t>
      </w:r>
      <w:r>
        <w:rPr>
          <w:sz w:val="24"/>
          <w:szCs w:val="24"/>
        </w:rPr>
        <w:t xml:space="preserve">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00" w:lineRule="exact"/>
      </w:pPr>
    </w:p>
    <w:p w:rsidR="0047694C" w:rsidRDefault="00000000">
      <w:pPr>
        <w:ind w:left="4871"/>
        <w:rPr>
          <w:sz w:val="18"/>
          <w:szCs w:val="18"/>
        </w:rPr>
      </w:pPr>
      <w:r>
        <w:pict>
          <v:group id="_x0000_s2220" style="position:absolute;left:0;text-align:left;margin-left:102.2pt;margin-top:-47.55pt;width:396.85pt;height:223.1pt;z-index:-8049;mso-position-horizontal-relative:page" coordorigin="2044,-951" coordsize="7937,4462">
            <v:shape id="_x0000_s2223" type="#_x0000_t75" style="position:absolute;left:2044;top:-951;width:7937;height:4462">
              <v:imagedata r:id="rId225" o:title=""/>
            </v:shape>
            <v:shape id="_x0000_s2222" style="position:absolute;left:4862;top:837;width:132;height:68" coordorigin="4862,837" coordsize="132,68" path="m4962,866r-7,-29l4862,878r132,27l4962,866xe" fillcolor="red" stroked="f">
              <v:path arrowok="t"/>
            </v:shape>
            <v:shape id="_x0000_s2221" style="position:absolute;left:4862;top:285;width:2135;height:620" coordorigin="4862,285" coordsize="2135,620" path="m4955,837r7,29l4994,905r-12,-44l6997,314r-8,-29l4974,832r-12,-43l4862,878r93,-41xe" fillcolor="red" stroked="f">
              <v:path arrowok="t"/>
            </v:shape>
            <w10:wrap anchorx="page"/>
          </v:group>
        </w:pict>
      </w:r>
      <w:r>
        <w:rPr>
          <w:sz w:val="18"/>
          <w:szCs w:val="18"/>
        </w:rPr>
        <w:t>H</w:t>
      </w:r>
      <w:r>
        <w:rPr>
          <w:spacing w:val="-1"/>
          <w:sz w:val="18"/>
          <w:szCs w:val="18"/>
        </w:rPr>
        <w:t>a</w:t>
      </w:r>
      <w:r>
        <w:rPr>
          <w:sz w:val="18"/>
          <w:szCs w:val="18"/>
        </w:rPr>
        <w:t>sil</w:t>
      </w:r>
      <w:r>
        <w:rPr>
          <w:spacing w:val="1"/>
          <w:sz w:val="18"/>
          <w:szCs w:val="18"/>
        </w:rPr>
        <w:t xml:space="preserve"> </w:t>
      </w:r>
      <w:r>
        <w:rPr>
          <w:sz w:val="18"/>
          <w:szCs w:val="18"/>
        </w:rPr>
        <w:t>i</w:t>
      </w:r>
      <w:r>
        <w:rPr>
          <w:spacing w:val="1"/>
          <w:sz w:val="18"/>
          <w:szCs w:val="18"/>
        </w:rPr>
        <w:t>npu</w:t>
      </w:r>
      <w:r>
        <w:rPr>
          <w:sz w:val="18"/>
          <w:szCs w:val="18"/>
        </w:rPr>
        <w:t>t</w:t>
      </w:r>
      <w:r>
        <w:rPr>
          <w:spacing w:val="1"/>
          <w:sz w:val="18"/>
          <w:szCs w:val="18"/>
        </w:rPr>
        <w:t xml:space="preserve"> M</w:t>
      </w:r>
      <w:r>
        <w:rPr>
          <w:spacing w:val="-1"/>
          <w:sz w:val="18"/>
          <w:szCs w:val="18"/>
        </w:rPr>
        <w:t>ec</w:t>
      </w:r>
      <w:r>
        <w:rPr>
          <w:spacing w:val="1"/>
          <w:sz w:val="18"/>
          <w:szCs w:val="18"/>
        </w:rPr>
        <w:t>h</w:t>
      </w:r>
      <w:r>
        <w:rPr>
          <w:spacing w:val="-3"/>
          <w:sz w:val="18"/>
          <w:szCs w:val="18"/>
        </w:rPr>
        <w:t>a</w:t>
      </w:r>
      <w:r>
        <w:rPr>
          <w:spacing w:val="-1"/>
          <w:sz w:val="18"/>
          <w:szCs w:val="18"/>
        </w:rPr>
        <w:t>n</w:t>
      </w:r>
      <w:r>
        <w:rPr>
          <w:sz w:val="18"/>
          <w:szCs w:val="18"/>
        </w:rPr>
        <w:t>ic</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30"/>
        <w:rPr>
          <w:sz w:val="24"/>
          <w:szCs w:val="24"/>
        </w:rPr>
        <w:sectPr w:rsidR="0047694C">
          <w:pgSz w:w="11940" w:h="16860"/>
          <w:pgMar w:top="960" w:right="16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3"/>
          <w:sz w:val="24"/>
          <w:szCs w:val="24"/>
        </w:rPr>
        <w:t xml:space="preserve"> </w:t>
      </w:r>
      <w:r>
        <w:rPr>
          <w:b/>
          <w:sz w:val="24"/>
          <w:szCs w:val="24"/>
        </w:rPr>
        <w:t>4.19</w:t>
      </w:r>
      <w:r>
        <w:rPr>
          <w:b/>
          <w:spacing w:val="-10"/>
          <w:sz w:val="24"/>
          <w:szCs w:val="24"/>
        </w:rPr>
        <w:t xml:space="preserve"> </w:t>
      </w:r>
      <w:r>
        <w:rPr>
          <w:sz w:val="24"/>
          <w:szCs w:val="24"/>
        </w:rPr>
        <w:t>H</w:t>
      </w:r>
      <w:r>
        <w:rPr>
          <w:spacing w:val="-1"/>
          <w:sz w:val="24"/>
          <w:szCs w:val="24"/>
        </w:rPr>
        <w:t>a</w:t>
      </w:r>
      <w:r>
        <w:rPr>
          <w:sz w:val="24"/>
          <w:szCs w:val="24"/>
        </w:rPr>
        <w:t>sil</w:t>
      </w:r>
      <w:r>
        <w:rPr>
          <w:spacing w:val="-6"/>
          <w:sz w:val="24"/>
          <w:szCs w:val="24"/>
        </w:rPr>
        <w:t xml:space="preserve"> </w:t>
      </w:r>
      <w:r>
        <w:rPr>
          <w:spacing w:val="-8"/>
          <w:sz w:val="24"/>
          <w:szCs w:val="24"/>
        </w:rPr>
        <w:t>I</w:t>
      </w:r>
      <w:r>
        <w:rPr>
          <w:sz w:val="24"/>
          <w:szCs w:val="24"/>
        </w:rPr>
        <w:t>nput</w:t>
      </w:r>
      <w:r>
        <w:rPr>
          <w:spacing w:val="-9"/>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1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2"/>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2"/>
          <w:sz w:val="24"/>
          <w:szCs w:val="24"/>
        </w:rPr>
        <w:t>k</w:t>
      </w:r>
      <w:r>
        <w:rPr>
          <w:spacing w:val="-1"/>
          <w:sz w:val="24"/>
          <w:szCs w:val="24"/>
        </w:rPr>
        <w:t>e</w:t>
      </w:r>
      <w:r>
        <w:rPr>
          <w:sz w:val="24"/>
          <w:szCs w:val="24"/>
        </w:rPr>
        <w:t>l</w:t>
      </w:r>
      <w:r>
        <w:rPr>
          <w:spacing w:val="-1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13.</w:t>
      </w:r>
      <w:r>
        <w:rPr>
          <w:spacing w:val="-2"/>
          <w:position w:val="-1"/>
          <w:sz w:val="24"/>
          <w:szCs w:val="24"/>
        </w:rPr>
        <w:t xml:space="preserve"> </w:t>
      </w:r>
      <w:r>
        <w:rPr>
          <w:position w:val="-1"/>
          <w:sz w:val="24"/>
          <w:szCs w:val="24"/>
        </w:rPr>
        <w:t>Edit</w:t>
      </w:r>
      <w:r>
        <w:rPr>
          <w:spacing w:val="1"/>
          <w:position w:val="-1"/>
          <w:sz w:val="24"/>
          <w:szCs w:val="24"/>
        </w:rPr>
        <w:t xml:space="preserve"> </w:t>
      </w:r>
      <w:r>
        <w:rPr>
          <w:position w:val="-1"/>
          <w:sz w:val="24"/>
          <w:szCs w:val="24"/>
        </w:rPr>
        <w:t>M</w:t>
      </w:r>
      <w:r>
        <w:rPr>
          <w:spacing w:val="-1"/>
          <w:position w:val="-1"/>
          <w:sz w:val="24"/>
          <w:szCs w:val="24"/>
        </w:rPr>
        <w:t>ec</w:t>
      </w:r>
      <w:r>
        <w:rPr>
          <w:position w:val="-1"/>
          <w:sz w:val="24"/>
          <w:szCs w:val="24"/>
        </w:rPr>
        <w:t>h</w:t>
      </w:r>
      <w:r>
        <w:rPr>
          <w:spacing w:val="-1"/>
          <w:position w:val="-1"/>
          <w:sz w:val="24"/>
          <w:szCs w:val="24"/>
        </w:rPr>
        <w:t>a</w:t>
      </w:r>
      <w:r>
        <w:rPr>
          <w:position w:val="-1"/>
          <w:sz w:val="24"/>
          <w:szCs w:val="24"/>
        </w:rPr>
        <w:t>nic</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60" w:lineRule="exact"/>
        <w:rPr>
          <w:sz w:val="26"/>
          <w:szCs w:val="26"/>
        </w:rPr>
      </w:pPr>
    </w:p>
    <w:p w:rsidR="0047694C" w:rsidRDefault="00000000">
      <w:pPr>
        <w:spacing w:before="36"/>
        <w:ind w:left="4432" w:right="3082"/>
        <w:jc w:val="center"/>
        <w:rPr>
          <w:sz w:val="18"/>
          <w:szCs w:val="18"/>
        </w:rPr>
      </w:pPr>
      <w:r>
        <w:pict>
          <v:group id="_x0000_s2215" style="position:absolute;left:0;text-align:left;margin-left:115.9pt;margin-top:139.3pt;width:396.85pt;height:223.1pt;z-index:-8048;mso-position-horizontal-relative:page;mso-position-vertical-relative:page" coordorigin="2318,2786" coordsize="7937,4462">
            <v:shape id="_x0000_s2219" type="#_x0000_t75" style="position:absolute;left:2318;top:2786;width:7937;height:4462">
              <v:imagedata r:id="rId226" o:title=""/>
            </v:shape>
            <v:shape id="_x0000_s2218" style="position:absolute;left:5127;top:4623;width:100;height:108" coordorigin="5127,4623" coordsize="100,108" path="m5209,4682r-82,-59l5206,4731r21,-40l5209,4682xe" fillcolor="red" stroked="f">
              <v:path arrowok="t"/>
            </v:shape>
            <v:shape id="_x0000_s2217" style="position:absolute;left:5127;top:4623;width:1645;height:855" coordorigin="5127,4623" coordsize="1645,855" path="m5223,4655r4,36l6758,5478r14,-27l5241,4664r20,-40l5127,4623r82,59l5227,4691r-4,-36xe" fillcolor="red" stroked="f">
              <v:path arrowok="t"/>
            </v:shape>
            <v:shape id="_x0000_s2216" type="#_x0000_t75" style="position:absolute;left:5990;top:5652;width:2426;height:854">
              <v:imagedata r:id="rId214" o:title=""/>
            </v:shape>
            <w10:wrap anchorx="page" anchory="page"/>
          </v:group>
        </w:pict>
      </w:r>
      <w:r>
        <w:rPr>
          <w:sz w:val="18"/>
          <w:szCs w:val="18"/>
        </w:rPr>
        <w:t>E</w:t>
      </w:r>
      <w:r>
        <w:rPr>
          <w:spacing w:val="1"/>
          <w:sz w:val="18"/>
          <w:szCs w:val="18"/>
        </w:rPr>
        <w:t>d</w:t>
      </w:r>
      <w:r>
        <w:rPr>
          <w:sz w:val="18"/>
          <w:szCs w:val="18"/>
        </w:rPr>
        <w:t>it</w:t>
      </w:r>
      <w:r>
        <w:rPr>
          <w:spacing w:val="1"/>
          <w:sz w:val="18"/>
          <w:szCs w:val="18"/>
        </w:rPr>
        <w:t xml:space="preserve"> M</w:t>
      </w:r>
      <w:r>
        <w:rPr>
          <w:spacing w:val="-1"/>
          <w:sz w:val="18"/>
          <w:szCs w:val="18"/>
        </w:rPr>
        <w:t>ec</w:t>
      </w:r>
      <w:r>
        <w:rPr>
          <w:spacing w:val="1"/>
          <w:sz w:val="18"/>
          <w:szCs w:val="18"/>
        </w:rPr>
        <w:t>h</w:t>
      </w:r>
      <w:r>
        <w:rPr>
          <w:spacing w:val="-1"/>
          <w:sz w:val="18"/>
          <w:szCs w:val="18"/>
        </w:rPr>
        <w:t>a</w:t>
      </w:r>
      <w:r>
        <w:rPr>
          <w:spacing w:val="1"/>
          <w:sz w:val="18"/>
          <w:szCs w:val="18"/>
        </w:rPr>
        <w:t>n</w:t>
      </w:r>
      <w:r>
        <w:rPr>
          <w:sz w:val="18"/>
          <w:szCs w:val="18"/>
        </w:rPr>
        <w:t>ic</w:t>
      </w:r>
    </w:p>
    <w:p w:rsidR="0047694C" w:rsidRDefault="0047694C">
      <w:pPr>
        <w:spacing w:before="7"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311" w:right="1390"/>
        <w:jc w:val="center"/>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4.20</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 xml:space="preserve">Edit </w:t>
      </w:r>
      <w:r>
        <w:rPr>
          <w:spacing w:val="2"/>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2" w:line="280" w:lineRule="exact"/>
        <w:rPr>
          <w:sz w:val="28"/>
          <w:szCs w:val="28"/>
        </w:rPr>
      </w:pPr>
    </w:p>
    <w:p w:rsidR="0047694C" w:rsidRDefault="00000000">
      <w:pPr>
        <w:ind w:left="4437"/>
        <w:rPr>
          <w:sz w:val="18"/>
          <w:szCs w:val="18"/>
        </w:rPr>
      </w:pPr>
      <w:r>
        <w:pict>
          <v:group id="_x0000_s2209" style="position:absolute;left:0;text-align:left;margin-left:115.9pt;margin-top:-38.85pt;width:396.85pt;height:223.1pt;z-index:-8047;mso-position-horizontal-relative:page" coordorigin="2318,-777" coordsize="7937,4462">
            <v:shape id="_x0000_s2214" type="#_x0000_t75" style="position:absolute;left:2318;top:-777;width:7937;height:4462">
              <v:imagedata r:id="rId227" o:title=""/>
            </v:shape>
            <v:shape id="_x0000_s2213" style="position:absolute;left:3403;top:1395;width:3919;height:489" coordorigin="3403,1395" coordsize="3919,489" path="m3403,1639r57,-59l3557,1544r64,-17l3696,1510r85,-15l3874,1480r103,-14l4087,1454r118,-12l4330,1431r132,-9l4599,1414r144,-7l4891,1402r153,-4l5201,1395r161,l5523,1395r157,3l5833,1402r149,5l6125,1414r138,8l6394,1431r125,11l6637,1454r111,12l6850,1480r94,15l7028,1510r75,17l7168,1544r97,36l7315,1619r7,20l7315,1659r-50,39l7168,1734r-65,18l7028,1768r-84,16l6850,1798r-102,14l6637,1825r-118,11l6394,1847r-131,9l6125,1864r-143,7l5833,1877r-153,3l5523,1883r-161,1l5201,1883r-157,-3l4891,1877r-148,-6l4599,1864r-137,-8l4330,1847r-125,-11l4087,1825r-110,-13l3874,1798r-93,-14l3696,1768r-75,-16l3557,1734r-97,-36l3409,1659r-6,-20xe" filled="f" strokecolor="red" strokeweight="1pt">
              <v:path arrowok="t"/>
            </v:shape>
            <v:shape id="_x0000_s2212" style="position:absolute;left:4753;top:686;width:130;height:68" coordorigin="4753,686" coordsize="130,68" path="m4854,715r-7,-29l4753,722r130,32l4854,715xe" fillcolor="red" stroked="f">
              <v:path arrowok="t"/>
            </v:shape>
            <v:shape id="_x0000_s2211" style="position:absolute;left:4753;top:349;width:1582;height:405" coordorigin="4753,349" coordsize="1582,405" path="m4873,710l6335,378r-6,-29l4867,681r-10,-44l4753,722r94,-36l4854,715r29,39l4873,710xe" fillcolor="red" stroked="f">
              <v:path arrowok="t"/>
            </v:shape>
            <v:shape id="_x0000_s2210" type="#_x0000_t75" style="position:absolute;left:5971;top:-5;width:2426;height:854">
              <v:imagedata r:id="rId214" o:title=""/>
            </v:shape>
            <w10:wrap anchorx="page"/>
          </v:group>
        </w:pict>
      </w:r>
      <w:r>
        <w:rPr>
          <w:sz w:val="18"/>
          <w:szCs w:val="18"/>
        </w:rPr>
        <w:t>T</w:t>
      </w:r>
      <w:r>
        <w:rPr>
          <w:spacing w:val="-1"/>
          <w:sz w:val="18"/>
          <w:szCs w:val="18"/>
        </w:rPr>
        <w:t>e</w:t>
      </w:r>
      <w:r>
        <w:rPr>
          <w:sz w:val="18"/>
          <w:szCs w:val="18"/>
        </w:rPr>
        <w:t>rl</w:t>
      </w:r>
      <w:r>
        <w:rPr>
          <w:spacing w:val="1"/>
          <w:sz w:val="18"/>
          <w:szCs w:val="18"/>
        </w:rPr>
        <w:t>i</w:t>
      </w:r>
      <w:r>
        <w:rPr>
          <w:spacing w:val="4"/>
          <w:sz w:val="18"/>
          <w:szCs w:val="18"/>
        </w:rPr>
        <w:t>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w:t>
      </w:r>
      <w:r>
        <w:rPr>
          <w:spacing w:val="1"/>
          <w:sz w:val="18"/>
          <w:szCs w:val="18"/>
        </w:rPr>
        <w:t>n</w:t>
      </w:r>
      <w:r>
        <w:rPr>
          <w:spacing w:val="-4"/>
          <w:sz w:val="18"/>
          <w:szCs w:val="18"/>
        </w:rPr>
        <w:t>y</w:t>
      </w:r>
      <w:r>
        <w:rPr>
          <w:sz w:val="18"/>
          <w:szCs w:val="18"/>
        </w:rPr>
        <w:t>a s</w:t>
      </w:r>
      <w:r>
        <w:rPr>
          <w:spacing w:val="1"/>
          <w:sz w:val="18"/>
          <w:szCs w:val="18"/>
        </w:rPr>
        <w:t>ud</w:t>
      </w:r>
      <w:r>
        <w:rPr>
          <w:spacing w:val="-1"/>
          <w:sz w:val="18"/>
          <w:szCs w:val="18"/>
        </w:rPr>
        <w:t>a</w:t>
      </w:r>
      <w:r>
        <w:rPr>
          <w:sz w:val="18"/>
          <w:szCs w:val="18"/>
        </w:rPr>
        <w:t>h</w:t>
      </w:r>
      <w:r>
        <w:rPr>
          <w:spacing w:val="2"/>
          <w:sz w:val="18"/>
          <w:szCs w:val="18"/>
        </w:rPr>
        <w:t xml:space="preserve"> d</w:t>
      </w:r>
      <w:r>
        <w:rPr>
          <w:sz w:val="18"/>
          <w:szCs w:val="18"/>
        </w:rPr>
        <w:t>i</w:t>
      </w:r>
      <w:r>
        <w:rPr>
          <w:spacing w:val="-1"/>
          <w:sz w:val="18"/>
          <w:szCs w:val="18"/>
        </w:rPr>
        <w:t>e</w:t>
      </w:r>
      <w:r>
        <w:rPr>
          <w:spacing w:val="4"/>
          <w:sz w:val="18"/>
          <w:szCs w:val="18"/>
        </w:rPr>
        <w:t>d</w:t>
      </w:r>
      <w:r>
        <w:rPr>
          <w:sz w:val="18"/>
          <w:szCs w:val="18"/>
        </w:rPr>
        <w:t>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0" w:line="260" w:lineRule="exact"/>
        <w:rPr>
          <w:sz w:val="26"/>
          <w:szCs w:val="26"/>
        </w:rPr>
      </w:pPr>
    </w:p>
    <w:p w:rsidR="0047694C" w:rsidRDefault="00000000">
      <w:pPr>
        <w:ind w:left="1443" w:right="1613"/>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4.21</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Edit</w:t>
      </w:r>
      <w:r>
        <w:rPr>
          <w:spacing w:val="-2"/>
          <w:sz w:val="24"/>
          <w:szCs w:val="24"/>
        </w:rPr>
        <w:t xml:space="preserve"> </w:t>
      </w:r>
      <w:r>
        <w:rPr>
          <w:spacing w:val="1"/>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3"/>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204" style="position:absolute;margin-left:134.6pt;margin-top:146.8pt;width:396.85pt;height:223.1pt;z-index:-8045;mso-position-horizontal-relative:page;mso-position-vertical-relative:page" coordorigin="2692,2936" coordsize="7937,4462">
            <v:shape id="_x0000_s2208" type="#_x0000_t75" style="position:absolute;left:2692;top:2936;width:7937;height:4462">
              <v:imagedata r:id="rId223" o:title=""/>
            </v:shape>
            <v:shape id="_x0000_s2207" style="position:absolute;left:5277;top:4548;width:100;height:108" coordorigin="5277,4548" coordsize="100,108" path="m5359,4607r-82,-59l5356,4656r21,-40l5359,4607xe" fillcolor="red" stroked="f">
              <v:path arrowok="t"/>
            </v:shape>
            <v:shape id="_x0000_s2206" style="position:absolute;left:5277;top:4548;width:1645;height:856" coordorigin="5277,4548" coordsize="1645,856" path="m5372,4581r5,35l6908,5404r14,-27l5390,4590r21,-40l5277,4548r82,59l5377,4616r-5,-35xe" fillcolor="red" stroked="f">
              <v:path arrowok="t"/>
            </v:shape>
            <v:shape id="_x0000_s2205" type="#_x0000_t75" style="position:absolute;left:6252;top:5503;width:2426;height:854">
              <v:imagedata r:id="rId214" o:title=""/>
            </v:shape>
            <w10:wrap anchorx="page" anchory="page"/>
          </v:group>
        </w:pict>
      </w:r>
      <w:r>
        <w:pict>
          <v:group id="_x0000_s2199" style="position:absolute;margin-left:134.55pt;margin-top:455.05pt;width:396.85pt;height:223.1pt;z-index:-8046;mso-position-horizontal-relative:page;mso-position-vertical-relative:page" coordorigin="2691,9101" coordsize="7937,4462">
            <v:shape id="_x0000_s2203" type="#_x0000_t75" style="position:absolute;left:2691;top:9101;width:7937;height:4462">
              <v:imagedata r:id="rId228" o:title=""/>
            </v:shape>
            <v:shape id="_x0000_s2202" style="position:absolute;left:4771;top:11143;width:100;height:108" coordorigin="4771,11143" coordsize="100,108" path="m4853,11202r-82,-59l4850,11251r21,-40l4853,11202xe" fillcolor="red" stroked="f">
              <v:path arrowok="t"/>
            </v:shape>
            <v:shape id="_x0000_s2201" style="position:absolute;left:4771;top:11143;width:1645;height:856" coordorigin="4771,11143" coordsize="1645,856" path="m4867,11176r-14,26l4871,11211r1531,788l6416,11972,4884,11185r21,-40l4771,11143r82,59l4867,11176xe" fillcolor="red" stroked="f">
              <v:path arrowok="t"/>
            </v:shape>
            <v:shape id="_x0000_s2200" type="#_x0000_t75" style="position:absolute;left:5748;top:12118;width:2424;height:854">
              <v:imagedata r:id="rId214" o:title=""/>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14.</w:t>
      </w:r>
      <w:r>
        <w:rPr>
          <w:spacing w:val="-2"/>
          <w:position w:val="-1"/>
          <w:sz w:val="24"/>
          <w:szCs w:val="24"/>
        </w:rPr>
        <w:t xml:space="preserve"> </w:t>
      </w:r>
      <w:r>
        <w:rPr>
          <w:position w:val="-1"/>
          <w:sz w:val="24"/>
          <w:szCs w:val="24"/>
        </w:rPr>
        <w:t>D</w:t>
      </w:r>
      <w:r>
        <w:rPr>
          <w:spacing w:val="-1"/>
          <w:position w:val="-1"/>
          <w:sz w:val="24"/>
          <w:szCs w:val="24"/>
        </w:rPr>
        <w:t>e</w:t>
      </w:r>
      <w:r>
        <w:rPr>
          <w:position w:val="-1"/>
          <w:sz w:val="24"/>
          <w:szCs w:val="24"/>
        </w:rPr>
        <w:t>lete</w:t>
      </w:r>
      <w:r>
        <w:rPr>
          <w:spacing w:val="-1"/>
          <w:position w:val="-1"/>
          <w:sz w:val="24"/>
          <w:szCs w:val="24"/>
        </w:rPr>
        <w:t xml:space="preserve"> </w:t>
      </w:r>
      <w:r>
        <w:rPr>
          <w:position w:val="-1"/>
          <w:sz w:val="24"/>
          <w:szCs w:val="24"/>
        </w:rPr>
        <w:t>M</w:t>
      </w:r>
      <w:r>
        <w:rPr>
          <w:spacing w:val="-1"/>
          <w:position w:val="-1"/>
          <w:sz w:val="24"/>
          <w:szCs w:val="24"/>
        </w:rPr>
        <w:t>ec</w:t>
      </w:r>
      <w:r>
        <w:rPr>
          <w:position w:val="-1"/>
          <w:sz w:val="24"/>
          <w:szCs w:val="24"/>
        </w:rPr>
        <w:t>h</w:t>
      </w:r>
      <w:r>
        <w:rPr>
          <w:spacing w:val="-1"/>
          <w:position w:val="-1"/>
          <w:sz w:val="24"/>
          <w:szCs w:val="24"/>
        </w:rPr>
        <w:t>a</w:t>
      </w:r>
      <w:r>
        <w:rPr>
          <w:position w:val="-1"/>
          <w:sz w:val="24"/>
          <w:szCs w:val="24"/>
        </w:rPr>
        <w:t>nic</w:t>
      </w:r>
    </w:p>
    <w:p w:rsidR="0047694C" w:rsidRDefault="0047694C">
      <w:pPr>
        <w:spacing w:before="9"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ind w:left="4717"/>
        <w:rPr>
          <w:sz w:val="18"/>
          <w:szCs w:val="18"/>
        </w:rPr>
      </w:pPr>
      <w:r>
        <w:rPr>
          <w:spacing w:val="1"/>
          <w:sz w:val="18"/>
          <w:szCs w:val="18"/>
        </w:rPr>
        <w:t>M</w:t>
      </w:r>
      <w:r>
        <w:rPr>
          <w:spacing w:val="-1"/>
          <w:sz w:val="18"/>
          <w:szCs w:val="18"/>
        </w:rPr>
        <w:t>ec</w:t>
      </w:r>
      <w:r>
        <w:rPr>
          <w:spacing w:val="1"/>
          <w:sz w:val="18"/>
          <w:szCs w:val="18"/>
        </w:rPr>
        <w:t>h</w:t>
      </w:r>
      <w:r>
        <w:rPr>
          <w:spacing w:val="-1"/>
          <w:sz w:val="18"/>
          <w:szCs w:val="18"/>
        </w:rPr>
        <w:t>a</w:t>
      </w:r>
      <w:r>
        <w:rPr>
          <w:spacing w:val="1"/>
          <w:sz w:val="18"/>
          <w:szCs w:val="18"/>
        </w:rPr>
        <w:t>n</w:t>
      </w:r>
      <w:r>
        <w:rPr>
          <w:sz w:val="18"/>
          <w:szCs w:val="18"/>
        </w:rPr>
        <w:t>ic s</w:t>
      </w:r>
      <w:r>
        <w:rPr>
          <w:spacing w:val="1"/>
          <w:sz w:val="18"/>
          <w:szCs w:val="18"/>
        </w:rPr>
        <w:t>ud</w:t>
      </w:r>
      <w:r>
        <w:rPr>
          <w:spacing w:val="-3"/>
          <w:sz w:val="18"/>
          <w:szCs w:val="18"/>
        </w:rPr>
        <w:t>a</w:t>
      </w:r>
      <w:r>
        <w:rPr>
          <w:sz w:val="18"/>
          <w:szCs w:val="18"/>
        </w:rPr>
        <w:t>h</w:t>
      </w:r>
      <w:r>
        <w:rPr>
          <w:spacing w:val="2"/>
          <w:sz w:val="18"/>
          <w:szCs w:val="18"/>
        </w:rPr>
        <w:t xml:space="preserve"> </w:t>
      </w:r>
      <w:r>
        <w:rPr>
          <w:sz w:val="18"/>
          <w:szCs w:val="18"/>
        </w:rPr>
        <w:t>ter</w:t>
      </w:r>
      <w:r>
        <w:rPr>
          <w:spacing w:val="2"/>
          <w:sz w:val="18"/>
          <w:szCs w:val="18"/>
        </w:rPr>
        <w:t>h</w:t>
      </w:r>
      <w:r>
        <w:rPr>
          <w:spacing w:val="-3"/>
          <w:sz w:val="18"/>
          <w:szCs w:val="18"/>
        </w:rPr>
        <w:t>a</w:t>
      </w:r>
      <w:r>
        <w:rPr>
          <w:spacing w:val="1"/>
          <w:sz w:val="18"/>
          <w:szCs w:val="18"/>
        </w:rPr>
        <w:t>pu</w:t>
      </w:r>
      <w:r>
        <w:rPr>
          <w:sz w:val="18"/>
          <w:szCs w:val="18"/>
        </w:rPr>
        <w:t>s</w:t>
      </w:r>
    </w:p>
    <w:p w:rsidR="0047694C" w:rsidRDefault="0047694C">
      <w:pPr>
        <w:spacing w:before="7"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305"/>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4.22 </w:t>
      </w:r>
      <w:r>
        <w:rPr>
          <w:sz w:val="24"/>
          <w:szCs w:val="24"/>
        </w:rPr>
        <w:t>M</w:t>
      </w:r>
      <w:r>
        <w:rPr>
          <w:spacing w:val="-1"/>
          <w:sz w:val="24"/>
          <w:szCs w:val="24"/>
        </w:rPr>
        <w:t>ec</w:t>
      </w:r>
      <w:r>
        <w:rPr>
          <w:sz w:val="24"/>
          <w:szCs w:val="24"/>
        </w:rPr>
        <w:t>h</w:t>
      </w:r>
      <w:r>
        <w:rPr>
          <w:spacing w:val="-1"/>
          <w:sz w:val="24"/>
          <w:szCs w:val="24"/>
        </w:rPr>
        <w:t>a</w:t>
      </w:r>
      <w:r>
        <w:rPr>
          <w:sz w:val="24"/>
          <w:szCs w:val="24"/>
        </w:rPr>
        <w:t>nic</w:t>
      </w:r>
      <w:r>
        <w:rPr>
          <w:spacing w:val="2"/>
          <w:sz w:val="24"/>
          <w:szCs w:val="24"/>
        </w:rPr>
        <w:t xml:space="preserve"> </w:t>
      </w:r>
      <w:r>
        <w:rPr>
          <w:spacing w:val="1"/>
          <w:sz w:val="24"/>
          <w:szCs w:val="24"/>
        </w:rPr>
        <w:t>t</w:t>
      </w:r>
      <w:r>
        <w:rPr>
          <w:spacing w:val="-1"/>
          <w:sz w:val="24"/>
          <w:szCs w:val="24"/>
        </w:rPr>
        <w:t>er</w:t>
      </w:r>
      <w:r>
        <w:rPr>
          <w:sz w:val="24"/>
          <w:szCs w:val="24"/>
        </w:rPr>
        <w:t>h</w:t>
      </w:r>
      <w:r>
        <w:rPr>
          <w:spacing w:val="-3"/>
          <w:sz w:val="24"/>
          <w:szCs w:val="24"/>
        </w:rPr>
        <w:t>a</w:t>
      </w:r>
      <w:r>
        <w:rPr>
          <w:sz w:val="24"/>
          <w:szCs w:val="24"/>
        </w:rPr>
        <w:t xml:space="preserve">pus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3"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15. Cust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213"/>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z w:val="18"/>
          <w:szCs w:val="18"/>
        </w:rPr>
        <w:t>C</w:t>
      </w:r>
      <w:r>
        <w:rPr>
          <w:spacing w:val="1"/>
          <w:sz w:val="18"/>
          <w:szCs w:val="18"/>
        </w:rPr>
        <w:t>u</w:t>
      </w:r>
      <w:r>
        <w:rPr>
          <w:sz w:val="18"/>
          <w:szCs w:val="18"/>
        </w:rPr>
        <w:t>st</w:t>
      </w:r>
      <w:r>
        <w:rPr>
          <w:spacing w:val="1"/>
          <w:sz w:val="18"/>
          <w:szCs w:val="18"/>
        </w:rPr>
        <w:t>o</w:t>
      </w:r>
      <w:r>
        <w:rPr>
          <w:spacing w:val="-3"/>
          <w:sz w:val="18"/>
          <w:szCs w:val="18"/>
        </w:rPr>
        <w:t>m</w:t>
      </w:r>
      <w:r>
        <w:rPr>
          <w:spacing w:val="-1"/>
          <w:sz w:val="18"/>
          <w:szCs w:val="18"/>
        </w:rPr>
        <w:t>e</w:t>
      </w:r>
      <w:r>
        <w:rPr>
          <w:sz w:val="18"/>
          <w:szCs w:val="18"/>
        </w:rPr>
        <w:t>r</w:t>
      </w:r>
    </w:p>
    <w:p w:rsidR="0047694C" w:rsidRDefault="0047694C">
      <w:pPr>
        <w:spacing w:before="3"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837"/>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4.23</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95" style="position:absolute;margin-left:147.95pt;margin-top:408.7pt;width:396.85pt;height:223.1pt;z-index:-8043;mso-position-horizontal-relative:page;mso-position-vertical-relative:page" coordorigin="2959,8174" coordsize="7937,4462">
            <v:shape id="_x0000_s2198" type="#_x0000_t75" style="position:absolute;left:2959;top:8174;width:7937;height:4462">
              <v:imagedata r:id="rId229" o:title=""/>
            </v:shape>
            <v:shape id="_x0000_s2197" style="position:absolute;left:5250;top:9385;width:130;height:69" coordorigin="5250,9385" coordsize="130,69" path="m5351,9414r-7,-29l5250,9421r130,33l5351,9414xe" fillcolor="red" stroked="f">
              <v:path arrowok="t"/>
            </v:shape>
            <v:shape id="_x0000_s2196" style="position:absolute;left:5250;top:9038;width:1671;height:416" coordorigin="5250,9038" coordsize="1671,416" path="m5370,9410l6921,9068r-6,-30l5364,9380r-10,-44l5250,9421r94,-36l5351,9414r29,40l5370,9410xe" fillcolor="red" stroked="f">
              <v:path arrowok="t"/>
            </v:shape>
            <w10:wrap anchorx="page" anchory="page"/>
          </v:group>
        </w:pict>
      </w:r>
      <w:r>
        <w:pict>
          <v:group id="_x0000_s2190" style="position:absolute;margin-left:148.05pt;margin-top:134.6pt;width:396.85pt;height:223.1pt;z-index:-8044;mso-position-horizontal-relative:page;mso-position-vertical-relative:page" coordorigin="2961,2692" coordsize="7937,4462">
            <v:shape id="_x0000_s2194" type="#_x0000_t75" style="position:absolute;left:2961;top:2692;width:7937;height:4462">
              <v:imagedata r:id="rId230" o:title=""/>
            </v:shape>
            <v:shape id="_x0000_s2193" style="position:absolute;left:5491;top:4421;width:100;height:108" coordorigin="5491,4421" coordsize="100,108" path="m5573,4480r-82,-59l5570,4529r21,-40l5573,4480xe" fillcolor="red" stroked="f">
              <v:path arrowok="t"/>
            </v:shape>
            <v:shape id="_x0000_s2192" style="position:absolute;left:5491;top:4421;width:1645;height:855" coordorigin="5491,4421" coordsize="1645,855" path="m5587,4453r38,-31l5491,4421r82,59l5587,4453xe" fillcolor="red" stroked="f">
              <v:path arrowok="t"/>
            </v:shape>
            <v:shape id="_x0000_s2191" style="position:absolute;left:5491;top:4421;width:1645;height:855" coordorigin="5491,4421" coordsize="1645,855" path="m5591,4489r1531,787l7136,5250,5605,4463r20,-41l5587,4453r-14,27l5591,4489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16.</w:t>
      </w:r>
      <w:r>
        <w:rPr>
          <w:spacing w:val="-2"/>
          <w:position w:val="-1"/>
          <w:sz w:val="24"/>
          <w:szCs w:val="24"/>
        </w:rPr>
        <w:t xml:space="preserve"> </w:t>
      </w:r>
      <w:r>
        <w:rPr>
          <w:position w:val="-1"/>
          <w:sz w:val="24"/>
          <w:szCs w:val="24"/>
        </w:rPr>
        <w:t>Add Customer</w:t>
      </w:r>
    </w:p>
    <w:p w:rsidR="0047694C" w:rsidRDefault="0047694C">
      <w:pPr>
        <w:spacing w:before="9"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ind w:left="4933"/>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a</w:t>
      </w:r>
      <w:r>
        <w:rPr>
          <w:spacing w:val="1"/>
          <w:sz w:val="18"/>
          <w:szCs w:val="18"/>
        </w:rPr>
        <w:t>d</w:t>
      </w:r>
      <w:r>
        <w:rPr>
          <w:sz w:val="18"/>
          <w:szCs w:val="18"/>
        </w:rPr>
        <w:t>d</w:t>
      </w:r>
      <w:r>
        <w:rPr>
          <w:spacing w:val="4"/>
          <w:sz w:val="18"/>
          <w:szCs w:val="18"/>
        </w:rPr>
        <w:t xml:space="preserve"> </w:t>
      </w:r>
      <w:r>
        <w:rPr>
          <w:sz w:val="18"/>
          <w:szCs w:val="18"/>
        </w:rPr>
        <w:t>C</w:t>
      </w:r>
      <w:r>
        <w:rPr>
          <w:spacing w:val="1"/>
          <w:sz w:val="18"/>
          <w:szCs w:val="18"/>
        </w:rPr>
        <w:t>u</w:t>
      </w:r>
      <w:r>
        <w:rPr>
          <w:sz w:val="18"/>
          <w:szCs w:val="18"/>
        </w:rPr>
        <w:t>s</w:t>
      </w:r>
      <w:r>
        <w:rPr>
          <w:spacing w:val="1"/>
          <w:sz w:val="18"/>
          <w:szCs w:val="18"/>
        </w:rPr>
        <w:t>to</w:t>
      </w:r>
      <w:r>
        <w:rPr>
          <w:spacing w:val="-3"/>
          <w:sz w:val="18"/>
          <w:szCs w:val="18"/>
        </w:rPr>
        <w:t>m</w:t>
      </w:r>
      <w:r>
        <w:rPr>
          <w:spacing w:val="-1"/>
          <w:sz w:val="18"/>
          <w:szCs w:val="18"/>
        </w:rPr>
        <w:t>e</w:t>
      </w:r>
      <w:r>
        <w:rPr>
          <w:sz w:val="18"/>
          <w:szCs w:val="18"/>
        </w:rPr>
        <w:t>r</w:t>
      </w:r>
    </w:p>
    <w:p w:rsidR="0047694C" w:rsidRDefault="0047694C">
      <w:pPr>
        <w:spacing w:before="4"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154" w:right="634"/>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3"/>
          <w:sz w:val="24"/>
          <w:szCs w:val="24"/>
        </w:rPr>
        <w:t xml:space="preserve"> </w:t>
      </w:r>
      <w:r>
        <w:rPr>
          <w:b/>
          <w:sz w:val="24"/>
          <w:szCs w:val="24"/>
        </w:rPr>
        <w:t>4.24</w:t>
      </w:r>
      <w:r>
        <w:rPr>
          <w:b/>
          <w:spacing w:val="-1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12"/>
          <w:sz w:val="24"/>
          <w:szCs w:val="24"/>
        </w:rPr>
        <w:t xml:space="preserve"> </w:t>
      </w:r>
      <w:r>
        <w:rPr>
          <w:sz w:val="24"/>
          <w:szCs w:val="24"/>
        </w:rPr>
        <w:t>Add</w:t>
      </w:r>
      <w:r>
        <w:rPr>
          <w:spacing w:val="-12"/>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3"/>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r>
        <w:rPr>
          <w:spacing w:val="-14"/>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1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2"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60" w:lineRule="auto"/>
        <w:ind w:left="5409" w:right="1261"/>
        <w:rPr>
          <w:sz w:val="18"/>
          <w:szCs w:val="18"/>
        </w:rPr>
      </w:pP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i</w:t>
      </w:r>
      <w:r>
        <w:rPr>
          <w:spacing w:val="-2"/>
          <w:sz w:val="18"/>
          <w:szCs w:val="18"/>
        </w:rPr>
        <w:t>i</w:t>
      </w:r>
      <w:r>
        <w:rPr>
          <w:spacing w:val="1"/>
          <w:sz w:val="18"/>
          <w:szCs w:val="18"/>
        </w:rPr>
        <w:t>npu</w:t>
      </w:r>
      <w:r>
        <w:rPr>
          <w:sz w:val="18"/>
          <w:szCs w:val="18"/>
        </w:rPr>
        <w:t xml:space="preserve">t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2"/>
          <w:sz w:val="18"/>
          <w:szCs w:val="18"/>
        </w:rPr>
        <w:t>n</w:t>
      </w:r>
      <w:r>
        <w:rPr>
          <w:spacing w:val="-1"/>
          <w:sz w:val="18"/>
          <w:szCs w:val="18"/>
        </w:rPr>
        <w:t>a</w:t>
      </w:r>
      <w:r>
        <w:rPr>
          <w:sz w:val="18"/>
          <w:szCs w:val="18"/>
        </w:rPr>
        <w:t>r</w:t>
      </w:r>
      <w:r>
        <w:rPr>
          <w:spacing w:val="1"/>
          <w:sz w:val="18"/>
          <w:szCs w:val="18"/>
        </w:rPr>
        <w:t xml:space="preserve"> </w:t>
      </w:r>
      <w:r>
        <w:rPr>
          <w:spacing w:val="-1"/>
          <w:sz w:val="18"/>
          <w:szCs w:val="18"/>
        </w:rPr>
        <w:t>a</w:t>
      </w:r>
      <w:r>
        <w:rPr>
          <w:sz w:val="18"/>
          <w:szCs w:val="18"/>
        </w:rPr>
        <w:t>tau</w:t>
      </w:r>
      <w:r>
        <w:rPr>
          <w:spacing w:val="-1"/>
          <w:sz w:val="18"/>
          <w:szCs w:val="18"/>
        </w:rPr>
        <w:t xml:space="preserve"> </w:t>
      </w:r>
      <w:r>
        <w:rPr>
          <w:spacing w:val="-3"/>
          <w:sz w:val="18"/>
          <w:szCs w:val="18"/>
        </w:rPr>
        <w:t>m</w:t>
      </w:r>
      <w:r>
        <w:rPr>
          <w:spacing w:val="-1"/>
          <w:sz w:val="18"/>
          <w:szCs w:val="18"/>
        </w:rPr>
        <w:t>a</w:t>
      </w:r>
      <w:r>
        <w:rPr>
          <w:sz w:val="18"/>
          <w:szCs w:val="18"/>
        </w:rPr>
        <w:t xml:space="preserve">sih </w:t>
      </w:r>
      <w:r>
        <w:rPr>
          <w:spacing w:val="-1"/>
          <w:sz w:val="18"/>
          <w:szCs w:val="18"/>
        </w:rPr>
        <w:t>k</w:t>
      </w:r>
      <w:r>
        <w:rPr>
          <w:spacing w:val="1"/>
          <w:sz w:val="18"/>
          <w:szCs w:val="18"/>
        </w:rPr>
        <w:t>o</w:t>
      </w:r>
      <w:r>
        <w:rPr>
          <w:sz w:val="18"/>
          <w:szCs w:val="18"/>
        </w:rPr>
        <w:t>s</w:t>
      </w:r>
      <w:r>
        <w:rPr>
          <w:spacing w:val="-1"/>
          <w:sz w:val="18"/>
          <w:szCs w:val="18"/>
        </w:rPr>
        <w:t>o</w:t>
      </w:r>
      <w:r>
        <w:rPr>
          <w:spacing w:val="1"/>
          <w:sz w:val="18"/>
          <w:szCs w:val="18"/>
        </w:rPr>
        <w:t>n</w:t>
      </w:r>
      <w:r>
        <w:rPr>
          <w:sz w:val="18"/>
          <w:szCs w:val="18"/>
        </w:rPr>
        <w:t>g</w:t>
      </w:r>
      <w:r>
        <w:rPr>
          <w:spacing w:val="-1"/>
          <w:sz w:val="18"/>
          <w:szCs w:val="18"/>
        </w:rPr>
        <w:t xml:space="preserve"> </w:t>
      </w:r>
      <w:r>
        <w:rPr>
          <w:spacing w:val="-3"/>
          <w:sz w:val="18"/>
          <w:szCs w:val="18"/>
        </w:rPr>
        <w:t>m</w:t>
      </w:r>
      <w:r>
        <w:rPr>
          <w:spacing w:val="-1"/>
          <w:sz w:val="18"/>
          <w:szCs w:val="18"/>
        </w:rPr>
        <w:t>e</w:t>
      </w:r>
      <w:r>
        <w:rPr>
          <w:spacing w:val="2"/>
          <w:sz w:val="18"/>
          <w:szCs w:val="18"/>
        </w:rPr>
        <w:t>na</w:t>
      </w:r>
      <w:r>
        <w:rPr>
          <w:spacing w:val="-3"/>
          <w:sz w:val="18"/>
          <w:szCs w:val="18"/>
        </w:rPr>
        <w:t>m</w:t>
      </w:r>
      <w:r>
        <w:rPr>
          <w:spacing w:val="1"/>
          <w:sz w:val="18"/>
          <w:szCs w:val="18"/>
        </w:rPr>
        <w:t>p</w:t>
      </w:r>
      <w:r>
        <w:rPr>
          <w:sz w:val="18"/>
          <w:szCs w:val="18"/>
        </w:rPr>
        <w:t>i</w:t>
      </w:r>
      <w:r>
        <w:rPr>
          <w:spacing w:val="3"/>
          <w:sz w:val="18"/>
          <w:szCs w:val="18"/>
        </w:rPr>
        <w:t>l</w:t>
      </w:r>
      <w:r>
        <w:rPr>
          <w:spacing w:val="-1"/>
          <w:sz w:val="18"/>
          <w:szCs w:val="18"/>
        </w:rPr>
        <w:t>ka</w:t>
      </w:r>
      <w:r>
        <w:rPr>
          <w:sz w:val="18"/>
          <w:szCs w:val="18"/>
        </w:rPr>
        <w:t>n</w:t>
      </w:r>
      <w:r>
        <w:rPr>
          <w:spacing w:val="2"/>
          <w:sz w:val="18"/>
          <w:szCs w:val="18"/>
        </w:rPr>
        <w:t xml:space="preserve"> </w:t>
      </w:r>
      <w:r>
        <w:rPr>
          <w:spacing w:val="-1"/>
          <w:sz w:val="18"/>
          <w:szCs w:val="18"/>
        </w:rPr>
        <w:t>e</w:t>
      </w:r>
      <w:r>
        <w:rPr>
          <w:sz w:val="18"/>
          <w:szCs w:val="18"/>
        </w:rPr>
        <w:t>rr</w:t>
      </w:r>
      <w:r>
        <w:rPr>
          <w:spacing w:val="1"/>
          <w:sz w:val="18"/>
          <w:szCs w:val="18"/>
        </w:rPr>
        <w:t>o</w:t>
      </w:r>
      <w:r>
        <w:rPr>
          <w:sz w:val="18"/>
          <w:szCs w:val="18"/>
        </w:rPr>
        <w:t>r</w:t>
      </w:r>
    </w:p>
    <w:p w:rsidR="0047694C" w:rsidRDefault="0047694C">
      <w:pPr>
        <w:spacing w:before="9"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741" w:right="118"/>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4.25</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pacing w:val="-1"/>
          <w:sz w:val="24"/>
          <w:szCs w:val="24"/>
        </w:rPr>
        <w:t>e</w:t>
      </w:r>
      <w:r>
        <w:rPr>
          <w:sz w:val="24"/>
          <w:szCs w:val="24"/>
        </w:rPr>
        <w:t>r</w:t>
      </w:r>
      <w:r>
        <w:rPr>
          <w:spacing w:val="-1"/>
          <w:sz w:val="24"/>
          <w:szCs w:val="24"/>
        </w:rPr>
        <w:t>rr</w:t>
      </w:r>
      <w:r>
        <w:rPr>
          <w:spacing w:val="2"/>
          <w:sz w:val="24"/>
          <w:szCs w:val="24"/>
        </w:rPr>
        <w:t>o</w:t>
      </w:r>
      <w:r>
        <w:rPr>
          <w:sz w:val="24"/>
          <w:szCs w:val="24"/>
        </w:rPr>
        <w:t xml:space="preserve">r </w:t>
      </w:r>
      <w:r>
        <w:rPr>
          <w:spacing w:val="-1"/>
          <w:sz w:val="24"/>
          <w:szCs w:val="24"/>
        </w:rPr>
        <w:t>k</w:t>
      </w:r>
      <w:r>
        <w:rPr>
          <w:spacing w:val="-3"/>
          <w:sz w:val="24"/>
          <w:szCs w:val="24"/>
        </w:rPr>
        <w:t>a</w:t>
      </w:r>
      <w:r>
        <w:rPr>
          <w:spacing w:val="2"/>
          <w:sz w:val="24"/>
          <w:szCs w:val="24"/>
        </w:rPr>
        <w:t>r</w:t>
      </w:r>
      <w:r>
        <w:rPr>
          <w:spacing w:val="-3"/>
          <w:sz w:val="24"/>
          <w:szCs w:val="24"/>
        </w:rPr>
        <w:t>e</w:t>
      </w:r>
      <w:r>
        <w:rPr>
          <w:spacing w:val="2"/>
          <w:sz w:val="24"/>
          <w:szCs w:val="24"/>
        </w:rPr>
        <w:t>n</w:t>
      </w:r>
      <w:r>
        <w:rPr>
          <w:sz w:val="24"/>
          <w:szCs w:val="24"/>
        </w:rPr>
        <w:t>a</w:t>
      </w:r>
      <w:r>
        <w:rPr>
          <w:spacing w:val="-1"/>
          <w:sz w:val="24"/>
          <w:szCs w:val="24"/>
        </w:rPr>
        <w:t xml:space="preserve"> </w:t>
      </w:r>
      <w:r>
        <w:rPr>
          <w:sz w:val="24"/>
          <w:szCs w:val="24"/>
        </w:rPr>
        <w:t>tid</w:t>
      </w:r>
      <w:r>
        <w:rPr>
          <w:spacing w:val="-1"/>
          <w:sz w:val="24"/>
          <w:szCs w:val="24"/>
        </w:rPr>
        <w:t>a</w:t>
      </w:r>
      <w:r>
        <w:rPr>
          <w:sz w:val="24"/>
          <w:szCs w:val="24"/>
        </w:rPr>
        <w:t>k le</w:t>
      </w:r>
      <w:r>
        <w:rPr>
          <w:spacing w:val="2"/>
          <w:sz w:val="24"/>
          <w:szCs w:val="24"/>
        </w:rPr>
        <w:t>n</w:t>
      </w:r>
      <w:r>
        <w:rPr>
          <w:spacing w:val="-2"/>
          <w:sz w:val="24"/>
          <w:szCs w:val="24"/>
        </w:rPr>
        <w:t>g</w:t>
      </w:r>
      <w:r>
        <w:rPr>
          <w:sz w:val="24"/>
          <w:szCs w:val="24"/>
        </w:rPr>
        <w:t xml:space="preserve">kap </w:t>
      </w:r>
      <w:r>
        <w:rPr>
          <w:spacing w:val="1"/>
          <w:sz w:val="24"/>
          <w:szCs w:val="24"/>
        </w:rPr>
        <w:t>S</w:t>
      </w:r>
      <w:r>
        <w:rPr>
          <w:spacing w:val="5"/>
          <w:sz w:val="24"/>
          <w:szCs w:val="24"/>
        </w:rPr>
        <w:t>i</w:t>
      </w:r>
      <w:r>
        <w:rPr>
          <w:sz w:val="24"/>
          <w:szCs w:val="24"/>
        </w:rPr>
        <w:t xml:space="preserve">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85" style="position:absolute;margin-left:122.75pt;margin-top:120.8pt;width:396.85pt;height:223.1pt;z-index:-8041;mso-position-horizontal-relative:page;mso-position-vertical-relative:page" coordorigin="2455,2416" coordsize="7937,4462">
            <v:shape id="_x0000_s2189" type="#_x0000_t75" style="position:absolute;left:2455;top:2416;width:7937;height:4462">
              <v:imagedata r:id="rId231" o:title=""/>
            </v:shape>
            <v:shape id="_x0000_s2188" style="position:absolute;left:3494;top:4586;width:6316;height:489" coordorigin="3494,4586" coordsize="6316,489" path="m3494,4830r92,-58l3655,4753r87,-18l3846,4718r121,-16l4103,4686r151,-15l4419,4658r178,-13l4787,4633r201,-10l5201,4613r222,-8l5654,4598r239,-5l6140,4589r253,-2l6652,4586r259,1l7164,4589r247,4l7650,4598r231,7l8103,4613r213,10l8517,4633r190,12l8885,4658r165,13l9201,4686r136,16l9458,4718r104,17l9649,4753r69,19l9800,4810r10,20l9800,4850r-82,39l9649,4908r-87,18l9458,4943r-121,16l9201,4975r-151,15l8885,5003r-178,13l8517,5028r-201,10l8103,5048r-222,8l7650,5063r-239,5l7164,5072r-253,2l6652,5075r-259,-1l6140,5072r-247,-4l5654,5063r-231,-7l5201,5048r-213,-10l4787,5028r-190,-12l4419,5003r-165,-13l4103,4975r-136,-16l3846,4943r-104,-17l3655,4908r-69,-19l3504,4850r-10,-20xe" filled="f" strokecolor="red" strokeweight="1pt">
              <v:path arrowok="t"/>
            </v:shape>
            <v:shape id="_x0000_s2187" style="position:absolute;left:4995;top:4104;width:132;height:67" coordorigin="4995,4104" coordsize="132,67" path="m5095,4133r-7,-29l4995,4145r132,26l5095,4133xe" fillcolor="red" stroked="f">
              <v:path arrowok="t"/>
            </v:shape>
            <v:shape id="_x0000_s2186" style="position:absolute;left:4995;top:3552;width:2135;height:619" coordorigin="4995,3552" coordsize="2135,619" path="m5115,4128l7130,3580r-8,-28l5107,4099r-12,-43l4995,4145r93,-41l5095,4133r32,38l5115,4128xe" fillcolor="red" stroked="f">
              <v:path arrowok="t"/>
            </v:shape>
            <w10:wrap anchorx="page" anchory="page"/>
          </v:group>
        </w:pict>
      </w:r>
      <w:r>
        <w:pict>
          <v:group id="_x0000_s2181" style="position:absolute;margin-left:122.1pt;margin-top:428.4pt;width:396.85pt;height:223.1pt;z-index:-8042;mso-position-horizontal-relative:page;mso-position-vertical-relative:page" coordorigin="2442,8568" coordsize="7937,4462">
            <v:shape id="_x0000_s2184" type="#_x0000_t75" style="position:absolute;left:2442;top:8568;width:7937;height:4462">
              <v:imagedata r:id="rId232" o:title=""/>
            </v:shape>
            <v:shape id="_x0000_s2183" style="position:absolute;left:5308;top:10751;width:128;height:72" coordorigin="5308,10751" coordsize="128,72" path="m5409,10781r-4,-30l5308,10781r128,42l5409,10781xe" fillcolor="red" stroked="f">
              <v:path arrowok="t"/>
            </v:shape>
            <v:shape id="_x0000_s2182" style="position:absolute;left:5308;top:10515;width:1692;height:308" coordorigin="5308,10515" coordsize="1692,308" path="m5409,10781r27,42l5429,10778r1571,-233l6996,10515r-1572,233l5418,10704r-110,77l5405,10751r4,30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40" w:lineRule="exact"/>
        <w:rPr>
          <w:sz w:val="24"/>
          <w:szCs w:val="24"/>
        </w:rPr>
      </w:pPr>
    </w:p>
    <w:p w:rsidR="0047694C" w:rsidRDefault="00000000">
      <w:pPr>
        <w:spacing w:before="36" w:line="260" w:lineRule="auto"/>
        <w:ind w:left="5850" w:right="664"/>
        <w:rPr>
          <w:sz w:val="18"/>
          <w:szCs w:val="18"/>
        </w:rPr>
      </w:pP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d</w:t>
      </w:r>
      <w:r>
        <w:rPr>
          <w:sz w:val="18"/>
          <w:szCs w:val="18"/>
        </w:rPr>
        <w:t>iisi</w:t>
      </w:r>
      <w:r>
        <w:rPr>
          <w:spacing w:val="-1"/>
          <w:sz w:val="18"/>
          <w:szCs w:val="18"/>
        </w:rPr>
        <w:t xml:space="preserve"> </w:t>
      </w:r>
      <w:r>
        <w:rPr>
          <w:spacing w:val="1"/>
          <w:sz w:val="18"/>
          <w:szCs w:val="18"/>
        </w:rPr>
        <w:t>d</w:t>
      </w:r>
      <w:r>
        <w:rPr>
          <w:spacing w:val="-1"/>
          <w:sz w:val="18"/>
          <w:szCs w:val="18"/>
        </w:rPr>
        <w:t>e</w:t>
      </w:r>
      <w:r>
        <w:rPr>
          <w:spacing w:val="1"/>
          <w:sz w:val="18"/>
          <w:szCs w:val="18"/>
        </w:rPr>
        <w:t>n</w:t>
      </w:r>
      <w:r>
        <w:rPr>
          <w:spacing w:val="-1"/>
          <w:sz w:val="18"/>
          <w:szCs w:val="18"/>
        </w:rPr>
        <w:t>g</w:t>
      </w:r>
      <w:r>
        <w:rPr>
          <w:spacing w:val="-3"/>
          <w:sz w:val="18"/>
          <w:szCs w:val="18"/>
        </w:rPr>
        <w:t>a</w:t>
      </w:r>
      <w:r>
        <w:rPr>
          <w:sz w:val="18"/>
          <w:szCs w:val="18"/>
        </w:rPr>
        <w:t>n</w:t>
      </w:r>
      <w:r>
        <w:rPr>
          <w:spacing w:val="2"/>
          <w:sz w:val="18"/>
          <w:szCs w:val="18"/>
        </w:rPr>
        <w:t xml:space="preserve"> </w:t>
      </w:r>
      <w:r>
        <w:rPr>
          <w:spacing w:val="1"/>
          <w:sz w:val="18"/>
          <w:szCs w:val="18"/>
        </w:rPr>
        <w:t>b</w:t>
      </w:r>
      <w:r>
        <w:rPr>
          <w:spacing w:val="-3"/>
          <w:sz w:val="18"/>
          <w:szCs w:val="18"/>
        </w:rPr>
        <w:t>e</w:t>
      </w:r>
      <w:r>
        <w:rPr>
          <w:spacing w:val="1"/>
          <w:sz w:val="18"/>
          <w:szCs w:val="18"/>
        </w:rPr>
        <w:t>n</w:t>
      </w:r>
      <w:r>
        <w:rPr>
          <w:spacing w:val="-1"/>
          <w:sz w:val="18"/>
          <w:szCs w:val="18"/>
        </w:rPr>
        <w:t>a</w:t>
      </w:r>
      <w:r>
        <w:rPr>
          <w:sz w:val="18"/>
          <w:szCs w:val="18"/>
        </w:rPr>
        <w:t xml:space="preserve">r </w:t>
      </w:r>
      <w:r>
        <w:rPr>
          <w:spacing w:val="-3"/>
          <w:sz w:val="18"/>
          <w:szCs w:val="18"/>
        </w:rPr>
        <w:t>m</w:t>
      </w:r>
      <w:r>
        <w:rPr>
          <w:spacing w:val="2"/>
          <w:sz w:val="18"/>
          <w:szCs w:val="18"/>
        </w:rPr>
        <w:t>a</w:t>
      </w:r>
      <w:r>
        <w:rPr>
          <w:spacing w:val="-1"/>
          <w:sz w:val="18"/>
          <w:szCs w:val="18"/>
        </w:rPr>
        <w:t>k</w:t>
      </w:r>
      <w:r>
        <w:rPr>
          <w:sz w:val="18"/>
          <w:szCs w:val="18"/>
        </w:rPr>
        <w:t>a t</w:t>
      </w:r>
      <w:r>
        <w:rPr>
          <w:spacing w:val="3"/>
          <w:sz w:val="18"/>
          <w:szCs w:val="18"/>
        </w:rPr>
        <w:t>a</w:t>
      </w:r>
      <w:r>
        <w:rPr>
          <w:spacing w:val="-3"/>
          <w:sz w:val="18"/>
          <w:szCs w:val="18"/>
        </w:rPr>
        <w:t>m</w:t>
      </w:r>
      <w:r>
        <w:rPr>
          <w:spacing w:val="1"/>
          <w:sz w:val="18"/>
          <w:szCs w:val="18"/>
        </w:rPr>
        <w:t>p</w:t>
      </w:r>
      <w:r>
        <w:rPr>
          <w:sz w:val="18"/>
          <w:szCs w:val="18"/>
        </w:rPr>
        <w:t>il</w:t>
      </w:r>
      <w:r>
        <w:rPr>
          <w:spacing w:val="1"/>
          <w:sz w:val="18"/>
          <w:szCs w:val="18"/>
        </w:rPr>
        <w:t xml:space="preserve"> d</w:t>
      </w:r>
      <w:r>
        <w:rPr>
          <w:sz w:val="18"/>
          <w:szCs w:val="18"/>
        </w:rPr>
        <w:t>i</w:t>
      </w:r>
      <w:r>
        <w:rPr>
          <w:spacing w:val="1"/>
          <w:sz w:val="18"/>
          <w:szCs w:val="18"/>
        </w:rPr>
        <w:t xml:space="preserve"> </w:t>
      </w:r>
      <w:r>
        <w:rPr>
          <w:spacing w:val="-1"/>
          <w:sz w:val="18"/>
          <w:szCs w:val="18"/>
        </w:rPr>
        <w:t>v</w:t>
      </w:r>
      <w:r>
        <w:rPr>
          <w:sz w:val="18"/>
          <w:szCs w:val="18"/>
        </w:rPr>
        <w:t>i</w:t>
      </w:r>
      <w:r>
        <w:rPr>
          <w:spacing w:val="2"/>
          <w:sz w:val="18"/>
          <w:szCs w:val="18"/>
        </w:rPr>
        <w:t>e</w:t>
      </w:r>
      <w:r>
        <w:rPr>
          <w:sz w:val="18"/>
          <w:szCs w:val="18"/>
        </w:rPr>
        <w:t>w C</w:t>
      </w:r>
      <w:r>
        <w:rPr>
          <w:spacing w:val="1"/>
          <w:sz w:val="18"/>
          <w:szCs w:val="18"/>
        </w:rPr>
        <w:t>u</w:t>
      </w:r>
      <w:r>
        <w:rPr>
          <w:sz w:val="18"/>
          <w:szCs w:val="18"/>
        </w:rPr>
        <w:t>st</w:t>
      </w:r>
      <w:r>
        <w:rPr>
          <w:spacing w:val="2"/>
          <w:sz w:val="18"/>
          <w:szCs w:val="18"/>
        </w:rPr>
        <w:t>o</w:t>
      </w:r>
      <w:r>
        <w:rPr>
          <w:spacing w:val="-3"/>
          <w:sz w:val="18"/>
          <w:szCs w:val="18"/>
        </w:rPr>
        <w:t>m</w:t>
      </w:r>
      <w:r>
        <w:rPr>
          <w:spacing w:val="-1"/>
          <w:sz w:val="18"/>
          <w:szCs w:val="18"/>
        </w:rPr>
        <w:t>e</w:t>
      </w:r>
      <w:r>
        <w:rPr>
          <w:sz w:val="18"/>
          <w:szCs w:val="18"/>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4" w:line="240" w:lineRule="exact"/>
        <w:rPr>
          <w:sz w:val="24"/>
          <w:szCs w:val="24"/>
        </w:rPr>
      </w:pPr>
    </w:p>
    <w:p w:rsidR="0047694C" w:rsidRDefault="00000000">
      <w:pPr>
        <w:ind w:left="1596"/>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4.26</w:t>
      </w:r>
      <w:r>
        <w:rPr>
          <w:b/>
          <w:spacing w:val="2"/>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b</w:t>
      </w:r>
      <w:r>
        <w:rPr>
          <w:spacing w:val="-1"/>
          <w:sz w:val="24"/>
          <w:szCs w:val="24"/>
        </w:rPr>
        <w:t>e</w:t>
      </w:r>
      <w:r>
        <w:rPr>
          <w:sz w:val="24"/>
          <w:szCs w:val="24"/>
        </w:rPr>
        <w:t>n</w:t>
      </w:r>
      <w:r>
        <w:rPr>
          <w:spacing w:val="-1"/>
          <w:sz w:val="24"/>
          <w:szCs w:val="24"/>
        </w:rPr>
        <w:t>a</w:t>
      </w:r>
      <w:r>
        <w:rPr>
          <w:sz w:val="24"/>
          <w:szCs w:val="24"/>
        </w:rPr>
        <w:t>r</w:t>
      </w:r>
      <w:r>
        <w:rPr>
          <w:spacing w:val="-1"/>
          <w:sz w:val="24"/>
          <w:szCs w:val="24"/>
        </w:rPr>
        <w:t xml:space="preserve"> </w:t>
      </w:r>
      <w:r>
        <w:rPr>
          <w:spacing w:val="-3"/>
          <w:sz w:val="24"/>
          <w:szCs w:val="24"/>
        </w:rPr>
        <w:t>a</w:t>
      </w:r>
      <w:r>
        <w:rPr>
          <w:spacing w:val="2"/>
          <w:sz w:val="24"/>
          <w:szCs w:val="24"/>
        </w:rPr>
        <w:t>k</w:t>
      </w:r>
      <w:r>
        <w:rPr>
          <w:spacing w:val="-1"/>
          <w:sz w:val="24"/>
          <w:szCs w:val="24"/>
        </w:rPr>
        <w:t>a</w:t>
      </w:r>
      <w:r>
        <w:rPr>
          <w:sz w:val="24"/>
          <w:szCs w:val="24"/>
        </w:rPr>
        <w:t>n tampil</w:t>
      </w:r>
      <w:r>
        <w:rPr>
          <w:spacing w:val="3"/>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17.</w:t>
      </w:r>
      <w:r>
        <w:rPr>
          <w:spacing w:val="-2"/>
          <w:sz w:val="24"/>
          <w:szCs w:val="24"/>
        </w:rPr>
        <w:t xml:space="preserve"> </w:t>
      </w:r>
      <w:r>
        <w:rPr>
          <w:sz w:val="24"/>
          <w:szCs w:val="24"/>
        </w:rPr>
        <w:t>Edit</w:t>
      </w:r>
      <w:r>
        <w:rPr>
          <w:spacing w:val="1"/>
          <w:sz w:val="24"/>
          <w:szCs w:val="24"/>
        </w:rPr>
        <w:t xml:space="preserve"> C</w:t>
      </w:r>
      <w:r>
        <w:rPr>
          <w:sz w:val="24"/>
          <w:szCs w:val="24"/>
        </w:rPr>
        <w:t>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before="3"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461"/>
        <w:rPr>
          <w:sz w:val="18"/>
          <w:szCs w:val="18"/>
        </w:rPr>
      </w:pPr>
      <w:r>
        <w:rPr>
          <w:sz w:val="18"/>
          <w:szCs w:val="18"/>
        </w:rPr>
        <w:t>D</w:t>
      </w:r>
      <w:r>
        <w:rPr>
          <w:spacing w:val="-1"/>
          <w:sz w:val="18"/>
          <w:szCs w:val="18"/>
        </w:rPr>
        <w:t>a</w:t>
      </w:r>
      <w:r>
        <w:rPr>
          <w:sz w:val="18"/>
          <w:szCs w:val="18"/>
        </w:rPr>
        <w:t>ta</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 xml:space="preserve">g </w:t>
      </w:r>
      <w:r>
        <w:rPr>
          <w:spacing w:val="2"/>
          <w:sz w:val="18"/>
          <w:szCs w:val="18"/>
        </w:rPr>
        <w:t>a</w:t>
      </w:r>
      <w:r>
        <w:rPr>
          <w:spacing w:val="-1"/>
          <w:sz w:val="18"/>
          <w:szCs w:val="18"/>
        </w:rPr>
        <w:t>k</w:t>
      </w:r>
      <w:r>
        <w:rPr>
          <w:spacing w:val="-3"/>
          <w:sz w:val="18"/>
          <w:szCs w:val="18"/>
        </w:rPr>
        <w:t>a</w:t>
      </w:r>
      <w:r>
        <w:rPr>
          <w:sz w:val="18"/>
          <w:szCs w:val="18"/>
        </w:rPr>
        <w:t>n</w:t>
      </w:r>
      <w:r>
        <w:rPr>
          <w:spacing w:val="2"/>
          <w:sz w:val="18"/>
          <w:szCs w:val="18"/>
        </w:rPr>
        <w:t xml:space="preserve"> </w:t>
      </w:r>
      <w:r>
        <w:rPr>
          <w:spacing w:val="1"/>
          <w:sz w:val="18"/>
          <w:szCs w:val="18"/>
        </w:rPr>
        <w:t>d</w:t>
      </w:r>
      <w:r>
        <w:rPr>
          <w:sz w:val="18"/>
          <w:szCs w:val="18"/>
        </w:rPr>
        <w:t>i</w:t>
      </w:r>
      <w:r>
        <w:rPr>
          <w:spacing w:val="-3"/>
          <w:sz w:val="18"/>
          <w:szCs w:val="18"/>
        </w:rPr>
        <w:t>e</w:t>
      </w:r>
      <w:r>
        <w:rPr>
          <w:spacing w:val="1"/>
          <w:sz w:val="18"/>
          <w:szCs w:val="18"/>
        </w:rPr>
        <w:t>d</w:t>
      </w:r>
      <w:r>
        <w:rPr>
          <w:sz w:val="18"/>
          <w:szCs w:val="18"/>
        </w:rPr>
        <w:t>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 w:line="220" w:lineRule="exact"/>
        <w:rPr>
          <w:sz w:val="22"/>
          <w:szCs w:val="22"/>
        </w:rPr>
      </w:pPr>
    </w:p>
    <w:p w:rsidR="0047694C" w:rsidRDefault="00000000">
      <w:pPr>
        <w:ind w:left="2060"/>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4.27 </w:t>
      </w:r>
      <w:r>
        <w:rPr>
          <w:sz w:val="24"/>
          <w:szCs w:val="24"/>
        </w:rPr>
        <w:t>Edit</w:t>
      </w:r>
      <w:r>
        <w:rPr>
          <w:spacing w:val="-2"/>
          <w:sz w:val="24"/>
          <w:szCs w:val="24"/>
        </w:rPr>
        <w:t xml:space="preserve"> </w:t>
      </w:r>
      <w:r>
        <w:rPr>
          <w:sz w:val="24"/>
          <w:szCs w:val="24"/>
        </w:rPr>
        <w:t>Cus</w:t>
      </w:r>
      <w:r>
        <w:rPr>
          <w:spacing w:val="1"/>
          <w:sz w:val="24"/>
          <w:szCs w:val="24"/>
        </w:rPr>
        <w:t>t</w:t>
      </w:r>
      <w:r>
        <w:rPr>
          <w:spacing w:val="-2"/>
          <w:sz w:val="24"/>
          <w:szCs w:val="24"/>
        </w:rPr>
        <w:t>o</w:t>
      </w:r>
      <w:r>
        <w:rPr>
          <w:sz w:val="24"/>
          <w:szCs w:val="24"/>
        </w:rPr>
        <w:t>mer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w:t>
      </w:r>
      <w:r>
        <w:rPr>
          <w:spacing w:val="3"/>
          <w:sz w:val="24"/>
          <w:szCs w:val="24"/>
        </w:rPr>
        <w:t>i</w:t>
      </w:r>
      <w:r>
        <w:rPr>
          <w:sz w:val="24"/>
          <w:szCs w:val="24"/>
        </w:rPr>
        <w:t>t</w:t>
      </w:r>
    </w:p>
    <w:p w:rsidR="0047694C" w:rsidRDefault="0047694C">
      <w:pPr>
        <w:spacing w:before="5"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ind w:left="5461"/>
        <w:rPr>
          <w:sz w:val="18"/>
          <w:szCs w:val="18"/>
        </w:rPr>
      </w:pPr>
      <w:r>
        <w:pict>
          <v:group id="_x0000_s2176" style="position:absolute;left:0;text-align:left;margin-left:118.4pt;margin-top:131.45pt;width:396.85pt;height:223.1pt;z-index:-8040;mso-position-horizontal-relative:page;mso-position-vertical-relative:page" coordorigin="2368,2629" coordsize="7937,4462">
            <v:shape id="_x0000_s2180" type="#_x0000_t75" style="position:absolute;left:2368;top:2629;width:7937;height:4462">
              <v:imagedata r:id="rId233" o:title=""/>
            </v:shape>
            <v:shape id="_x0000_s2179" style="position:absolute;left:4419;top:4789;width:3919;height:489" coordorigin="4419,4789" coordsize="3919,489" path="m4419,5033r57,-58l4573,4938r65,-17l4713,4905r84,-16l4891,4874r102,-13l5103,4848r118,-12l5346,4826r132,-10l5616,4808r143,-6l5908,4796r153,-4l6218,4790r160,-1l6539,4790r157,2l6849,4796r149,6l7141,4808r138,8l7411,4826r125,10l7654,4848r110,13l7866,4874r94,15l8044,4905r75,16l8184,4938r97,37l8332,5013r6,20l8332,5054r-51,38l8184,5129r-65,17l8044,5162r-84,16l7866,5193r-102,13l7654,5219r-118,12l7411,5241r-132,10l7141,5259r-143,7l6849,5271r-153,4l6539,5277r-161,1l6218,5277r-157,-2l5908,5271r-149,-5l5616,5259r-138,-8l5346,5241r-125,-10l5103,5219r-110,-13l4891,5193r-94,-15l4713,5162r-75,-16l4573,5129r-97,-37l4425,5054r-6,-21xe" filled="f" strokecolor="red" strokeweight="1pt">
              <v:path arrowok="t"/>
            </v:shape>
            <v:shape id="_x0000_s2178" style="position:absolute;left:5770;top:4589;width:130;height:69" coordorigin="5770,4589" coordsize="130,69" path="m5871,4618r-7,-29l5770,4626r130,32l5871,4618xe" fillcolor="red" stroked="f">
              <v:path arrowok="t"/>
            </v:shape>
            <v:shape id="_x0000_s2177" style="position:absolute;left:5770;top:4252;width:1582;height:406" coordorigin="5770,4252" coordsize="1582,406" path="m5890,4614l7352,4282r-6,-30l5884,4585r-10,-44l5770,4626r94,-37l5871,4618r29,40l5890,4614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z w:val="18"/>
          <w:szCs w:val="18"/>
        </w:rPr>
        <w:t>at</w:t>
      </w:r>
      <w:r>
        <w:rPr>
          <w:spacing w:val="-1"/>
          <w:sz w:val="18"/>
          <w:szCs w:val="18"/>
        </w:rPr>
        <w:t>a</w:t>
      </w:r>
      <w:r>
        <w:rPr>
          <w:spacing w:val="1"/>
          <w:sz w:val="18"/>
          <w:szCs w:val="18"/>
        </w:rPr>
        <w:t>n</w:t>
      </w:r>
      <w:r>
        <w:rPr>
          <w:spacing w:val="-4"/>
          <w:sz w:val="18"/>
          <w:szCs w:val="18"/>
        </w:rPr>
        <w:t>y</w:t>
      </w:r>
      <w:r>
        <w:rPr>
          <w:sz w:val="18"/>
          <w:szCs w:val="18"/>
        </w:rPr>
        <w:t>a s</w:t>
      </w:r>
      <w:r>
        <w:rPr>
          <w:spacing w:val="-1"/>
          <w:sz w:val="18"/>
          <w:szCs w:val="18"/>
        </w:rPr>
        <w:t>u</w:t>
      </w:r>
      <w:r>
        <w:rPr>
          <w:spacing w:val="1"/>
          <w:sz w:val="18"/>
          <w:szCs w:val="18"/>
        </w:rPr>
        <w:t>d</w:t>
      </w:r>
      <w:r>
        <w:rPr>
          <w:spacing w:val="-1"/>
          <w:sz w:val="18"/>
          <w:szCs w:val="18"/>
        </w:rPr>
        <w:t>a</w:t>
      </w:r>
      <w:r>
        <w:rPr>
          <w:sz w:val="18"/>
          <w:szCs w:val="18"/>
        </w:rPr>
        <w:t>h</w:t>
      </w:r>
      <w:r>
        <w:rPr>
          <w:spacing w:val="2"/>
          <w:sz w:val="18"/>
          <w:szCs w:val="18"/>
        </w:rPr>
        <w:t xml:space="preserve"> </w:t>
      </w:r>
      <w:r>
        <w:rPr>
          <w:spacing w:val="1"/>
          <w:sz w:val="18"/>
          <w:szCs w:val="18"/>
        </w:rPr>
        <w:t>d</w:t>
      </w:r>
      <w:r>
        <w:rPr>
          <w:sz w:val="18"/>
          <w:szCs w:val="18"/>
        </w:rPr>
        <w:t>i</w:t>
      </w:r>
      <w:r>
        <w:rPr>
          <w:spacing w:val="-1"/>
          <w:sz w:val="18"/>
          <w:szCs w:val="18"/>
        </w:rPr>
        <w:t>e</w:t>
      </w:r>
      <w:r>
        <w:rPr>
          <w:spacing w:val="1"/>
          <w:sz w:val="18"/>
          <w:szCs w:val="18"/>
        </w:rPr>
        <w:t>d</w:t>
      </w:r>
      <w:r>
        <w:rPr>
          <w:sz w:val="18"/>
          <w:szCs w:val="18"/>
        </w:rPr>
        <w:t>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3" w:line="280" w:lineRule="exact"/>
        <w:rPr>
          <w:sz w:val="28"/>
          <w:szCs w:val="28"/>
        </w:rPr>
      </w:pPr>
    </w:p>
    <w:p w:rsidR="0047694C" w:rsidRDefault="00000000">
      <w:pPr>
        <w:ind w:left="166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4.28</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Edit</w:t>
      </w:r>
      <w:r>
        <w:rPr>
          <w:spacing w:val="-1"/>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2"/>
          <w:sz w:val="24"/>
          <w:szCs w:val="24"/>
        </w:rPr>
        <w:t>S</w:t>
      </w:r>
      <w:r>
        <w:rPr>
          <w:spacing w:val="-1"/>
          <w:sz w:val="24"/>
          <w:szCs w:val="24"/>
        </w:rPr>
        <w:t>a</w:t>
      </w:r>
      <w:r>
        <w:rPr>
          <w:spacing w:val="2"/>
          <w:sz w:val="24"/>
          <w:szCs w:val="24"/>
        </w:rPr>
        <w:t>b</w:t>
      </w:r>
      <w:r>
        <w:rPr>
          <w:sz w:val="24"/>
          <w:szCs w:val="24"/>
        </w:rPr>
        <w:t>it</w:t>
      </w:r>
    </w:p>
    <w:p w:rsidR="0047694C" w:rsidRDefault="0047694C">
      <w:pPr>
        <w:spacing w:before="9" w:line="160" w:lineRule="exact"/>
        <w:rPr>
          <w:sz w:val="17"/>
          <w:szCs w:val="17"/>
        </w:rPr>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18. D</w:t>
      </w:r>
      <w:r>
        <w:rPr>
          <w:spacing w:val="-1"/>
          <w:sz w:val="24"/>
          <w:szCs w:val="24"/>
        </w:rPr>
        <w:t>e</w:t>
      </w:r>
      <w:r>
        <w:rPr>
          <w:sz w:val="24"/>
          <w:szCs w:val="24"/>
        </w:rPr>
        <w:t>lete</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before="3"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501"/>
        <w:rPr>
          <w:sz w:val="18"/>
          <w:szCs w:val="18"/>
        </w:rPr>
      </w:pPr>
      <w:r>
        <w:pict>
          <v:group id="_x0000_s2172" style="position:absolute;left:0;text-align:left;margin-left:119.1pt;margin-top:-154.35pt;width:396.85pt;height:223.1pt;z-index:-8039;mso-position-horizontal-relative:page" coordorigin="2382,-3087" coordsize="7937,4462">
            <v:shape id="_x0000_s2175" type="#_x0000_t75" style="position:absolute;left:2382;top:-3087;width:7937;height:4462">
              <v:imagedata r:id="rId228" o:title=""/>
            </v:shape>
            <v:shape id="_x0000_s2174" style="position:absolute;left:5060;top:-975;width:100;height:108" coordorigin="5060,-975" coordsize="100,108" path="m5142,-916r-82,-59l5139,-867r21,-40l5142,-916xe" fillcolor="red" stroked="f">
              <v:path arrowok="t"/>
            </v:shape>
            <v:shape id="_x0000_s2173" style="position:absolute;left:5060;top:-975;width:1645;height:855" coordorigin="5060,-975" coordsize="1645,855" path="m5156,-942r4,35l6691,-120r14,-26l5174,-933r20,-40l5060,-975r82,59l5160,-907r-4,-35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s</w:t>
      </w:r>
      <w:r>
        <w:rPr>
          <w:spacing w:val="1"/>
          <w:sz w:val="18"/>
          <w:szCs w:val="18"/>
        </w:rPr>
        <w:t>ud</w:t>
      </w:r>
      <w:r>
        <w:rPr>
          <w:spacing w:val="-1"/>
          <w:sz w:val="18"/>
          <w:szCs w:val="18"/>
        </w:rPr>
        <w:t>a</w:t>
      </w:r>
      <w:r>
        <w:rPr>
          <w:sz w:val="18"/>
          <w:szCs w:val="18"/>
        </w:rPr>
        <w:t>h</w:t>
      </w:r>
      <w:r>
        <w:rPr>
          <w:spacing w:val="-1"/>
          <w:sz w:val="18"/>
          <w:szCs w:val="18"/>
        </w:rPr>
        <w:t xml:space="preserve"> </w:t>
      </w:r>
      <w:r>
        <w:rPr>
          <w:sz w:val="18"/>
          <w:szCs w:val="18"/>
        </w:rPr>
        <w:t>ter</w:t>
      </w:r>
      <w:r>
        <w:rPr>
          <w:spacing w:val="1"/>
          <w:sz w:val="18"/>
          <w:szCs w:val="18"/>
        </w:rPr>
        <w:t>h</w:t>
      </w:r>
      <w:r>
        <w:rPr>
          <w:spacing w:val="-3"/>
          <w:sz w:val="18"/>
          <w:szCs w:val="18"/>
        </w:rPr>
        <w:t>a</w:t>
      </w:r>
      <w:r>
        <w:rPr>
          <w:spacing w:val="2"/>
          <w:sz w:val="18"/>
          <w:szCs w:val="18"/>
        </w:rPr>
        <w:t>p</w:t>
      </w:r>
      <w:r>
        <w:rPr>
          <w:spacing w:val="1"/>
          <w:sz w:val="18"/>
          <w:szCs w:val="18"/>
        </w:rPr>
        <w:t>u</w:t>
      </w:r>
      <w:r>
        <w:rPr>
          <w:sz w:val="18"/>
          <w:szCs w:val="18"/>
        </w:rPr>
        <w:t>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6" w:line="240" w:lineRule="exact"/>
        <w:rPr>
          <w:sz w:val="24"/>
          <w:szCs w:val="24"/>
        </w:rPr>
      </w:pPr>
    </w:p>
    <w:p w:rsidR="0047694C" w:rsidRDefault="00000000">
      <w:pPr>
        <w:ind w:left="1373"/>
        <w:rPr>
          <w:sz w:val="24"/>
          <w:szCs w:val="24"/>
        </w:rPr>
        <w:sectPr w:rsidR="0047694C">
          <w:pgSz w:w="11940" w:h="16860"/>
          <w:pgMar w:top="960" w:right="16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8"/>
          <w:sz w:val="24"/>
          <w:szCs w:val="24"/>
        </w:rPr>
        <w:t xml:space="preserve"> </w:t>
      </w:r>
      <w:r>
        <w:rPr>
          <w:b/>
          <w:sz w:val="24"/>
          <w:szCs w:val="24"/>
        </w:rPr>
        <w:t>4.29</w:t>
      </w:r>
      <w:r>
        <w:rPr>
          <w:b/>
          <w:spacing w:val="-5"/>
          <w:sz w:val="24"/>
          <w:szCs w:val="24"/>
        </w:rPr>
        <w:t xml:space="preserve"> </w:t>
      </w:r>
      <w:r>
        <w:rPr>
          <w:sz w:val="24"/>
          <w:szCs w:val="24"/>
        </w:rPr>
        <w:t>H</w:t>
      </w:r>
      <w:r>
        <w:rPr>
          <w:spacing w:val="-1"/>
          <w:sz w:val="24"/>
          <w:szCs w:val="24"/>
        </w:rPr>
        <w:t>a</w:t>
      </w:r>
      <w:r>
        <w:rPr>
          <w:sz w:val="24"/>
          <w:szCs w:val="24"/>
        </w:rPr>
        <w:t>sil</w:t>
      </w:r>
      <w:r>
        <w:rPr>
          <w:spacing w:val="-6"/>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z w:val="24"/>
          <w:szCs w:val="24"/>
        </w:rPr>
        <w:t>u</w:t>
      </w:r>
      <w:r>
        <w:rPr>
          <w:spacing w:val="1"/>
          <w:sz w:val="24"/>
          <w:szCs w:val="24"/>
        </w:rPr>
        <w:t>j</w:t>
      </w:r>
      <w:r>
        <w:rPr>
          <w:sz w:val="24"/>
          <w:szCs w:val="24"/>
        </w:rPr>
        <w:t>i</w:t>
      </w:r>
      <w:r>
        <w:rPr>
          <w:spacing w:val="-1"/>
          <w:sz w:val="24"/>
          <w:szCs w:val="24"/>
        </w:rPr>
        <w:t>a</w:t>
      </w:r>
      <w:r>
        <w:rPr>
          <w:sz w:val="24"/>
          <w:szCs w:val="24"/>
        </w:rPr>
        <w:t>n</w:t>
      </w:r>
      <w:r>
        <w:rPr>
          <w:spacing w:val="-7"/>
          <w:sz w:val="24"/>
          <w:szCs w:val="24"/>
        </w:rPr>
        <w:t xml:space="preserve"> </w:t>
      </w:r>
      <w:r>
        <w:rPr>
          <w:sz w:val="24"/>
          <w:szCs w:val="24"/>
        </w:rPr>
        <w:t>D</w:t>
      </w:r>
      <w:r>
        <w:rPr>
          <w:spacing w:val="-1"/>
          <w:sz w:val="24"/>
          <w:szCs w:val="24"/>
        </w:rPr>
        <w:t>e</w:t>
      </w:r>
      <w:r>
        <w:rPr>
          <w:sz w:val="24"/>
          <w:szCs w:val="24"/>
        </w:rPr>
        <w:t>lete</w:t>
      </w:r>
      <w:r>
        <w:rPr>
          <w:spacing w:val="-8"/>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8"/>
          <w:sz w:val="24"/>
          <w:szCs w:val="24"/>
        </w:rPr>
        <w:t xml:space="preserve"> </w:t>
      </w:r>
      <w:r>
        <w:rPr>
          <w:spacing w:val="1"/>
          <w:sz w:val="24"/>
          <w:szCs w:val="24"/>
        </w:rPr>
        <w:t>S</w:t>
      </w:r>
      <w:r>
        <w:rPr>
          <w:spacing w:val="-2"/>
          <w:sz w:val="24"/>
          <w:szCs w:val="24"/>
        </w:rPr>
        <w:t>i</w:t>
      </w:r>
      <w:r>
        <w:rPr>
          <w:sz w:val="24"/>
          <w:szCs w:val="24"/>
        </w:rPr>
        <w:t>stem</w:t>
      </w:r>
      <w:r>
        <w:rPr>
          <w:spacing w:val="-6"/>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68" style="position:absolute;margin-left:124.3pt;margin-top:433.9pt;width:396.85pt;height:223.1pt;z-index:-8037;mso-position-horizontal-relative:page;mso-position-vertical-relative:page" coordorigin="2486,8678" coordsize="7937,4462">
            <v:shape id="_x0000_s2171" type="#_x0000_t75" style="position:absolute;left:2486;top:8678;width:7937;height:4462">
              <v:imagedata r:id="rId234" o:title=""/>
            </v:shape>
            <v:shape id="_x0000_s2170" style="position:absolute;left:5108;top:10461;width:130;height:69" coordorigin="5108,10461" coordsize="130,69" path="m5209,10490r-7,-29l5108,10498r130,32l5209,10490xe" fillcolor="red" stroked="f">
              <v:path arrowok="t"/>
            </v:shape>
            <v:shape id="_x0000_s2169" style="position:absolute;left:5108;top:10124;width:1582;height:406" coordorigin="5108,10124" coordsize="1582,406" path="m5228,10486r1462,-332l6684,10124r-1462,333l5212,10413r-104,85l5202,10461r7,29l5238,10530r-10,-44xe" fillcolor="red" stroked="f">
              <v:path arrowok="t"/>
            </v:shape>
            <w10:wrap anchorx="page" anchory="page"/>
          </v:group>
        </w:pict>
      </w:r>
      <w:r>
        <w:pict>
          <v:group id="_x0000_s2163" style="position:absolute;margin-left:124.6pt;margin-top:141.5pt;width:396.85pt;height:223.1pt;z-index:-8038;mso-position-horizontal-relative:page;mso-position-vertical-relative:page" coordorigin="2492,2830" coordsize="7937,4462">
            <v:shape id="_x0000_s2167" type="#_x0000_t75" style="position:absolute;left:2492;top:2830;width:7937;height:4462">
              <v:imagedata r:id="rId235" o:title=""/>
            </v:shape>
            <v:shape id="_x0000_s2166" style="position:absolute;left:3626;top:4841;width:6560;height:1130" coordorigin="3626,4841" coordsize="6560,1130" path="m3626,5406r43,-92l3721,5270r72,-43l3884,5186r108,-40l4117,5108r142,-36l4416,5038r171,-31l4771,4977r198,-27l5178,4926r221,-22l5629,4885r240,-15l6118,4857r256,-9l6637,4843r269,-2l7175,4843r263,5l7694,4857r249,13l8183,4885r230,19l8634,4926r209,24l9041,4977r184,30l9396,5038r157,34l9695,5108r125,38l9928,5186r91,41l10091,5270r52,44l10186,5406r-11,46l10091,5542r-72,43l9928,5626r-108,40l9695,5704r-142,36l9396,5774r-171,32l9041,5835r-198,27l8634,5886r-221,22l8183,5927r-240,15l7694,5955r-256,9l7175,5969r-269,2l6637,5969r-263,-5l6118,5955r-249,-13l5629,5927r-230,-19l5178,5886r-209,-24l4771,5835r-184,-29l4416,5774r-157,-34l4117,5704r-125,-38l3884,5626r-91,-41l3721,5542r-52,-44l3626,5406xe" filled="f" strokecolor="red" strokeweight="1pt">
              <v:path arrowok="t"/>
            </v:shape>
            <v:shape id="_x0000_s2165" style="position:absolute;left:5607;top:4701;width:130;height:69" coordorigin="5607,4701" coordsize="130,69" path="m5708,4730r-7,-29l5607,4738r130,32l5708,4730xe" fillcolor="red" stroked="f">
              <v:path arrowok="t"/>
            </v:shape>
            <v:shape id="_x0000_s2164" style="position:absolute;left:5607;top:4364;width:1582;height:406" coordorigin="5607,4364" coordsize="1582,406" path="m5727,4726l7189,4394r-6,-30l5721,4697r-10,-44l5607,4738r94,-37l5708,4730r29,40l5727,4726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19.</w:t>
      </w:r>
      <w:r>
        <w:rPr>
          <w:spacing w:val="-10"/>
          <w:position w:val="-1"/>
          <w:sz w:val="24"/>
          <w:szCs w:val="24"/>
        </w:rPr>
        <w:t xml:space="preserve"> </w:t>
      </w:r>
      <w:r>
        <w:rPr>
          <w:position w:val="-1"/>
          <w:sz w:val="24"/>
          <w:szCs w:val="24"/>
        </w:rPr>
        <w:t>Us</w:t>
      </w:r>
      <w:r>
        <w:rPr>
          <w:spacing w:val="-1"/>
          <w:position w:val="-1"/>
          <w:sz w:val="24"/>
          <w:szCs w:val="24"/>
        </w:rPr>
        <w:t>e</w:t>
      </w:r>
      <w:r>
        <w:rPr>
          <w:position w:val="-1"/>
          <w:sz w:val="24"/>
          <w:szCs w:val="24"/>
        </w:rPr>
        <w:t>r</w:t>
      </w:r>
      <w:r>
        <w:rPr>
          <w:spacing w:val="-1"/>
          <w:position w:val="-1"/>
          <w:sz w:val="24"/>
          <w:szCs w:val="24"/>
        </w:rPr>
        <w:t xml:space="preserve"> </w:t>
      </w:r>
      <w:r>
        <w:rPr>
          <w:position w:val="-1"/>
          <w:sz w:val="24"/>
          <w:szCs w:val="24"/>
        </w:rPr>
        <w:t>A</w:t>
      </w:r>
      <w:r>
        <w:rPr>
          <w:spacing w:val="-1"/>
          <w:position w:val="-1"/>
          <w:sz w:val="24"/>
          <w:szCs w:val="24"/>
        </w:rPr>
        <w:t>cce</w:t>
      </w:r>
      <w:r>
        <w:rPr>
          <w:position w:val="-1"/>
          <w:sz w:val="24"/>
          <w:szCs w:val="24"/>
        </w:rPr>
        <w:t>ss</w:t>
      </w:r>
    </w:p>
    <w:p w:rsidR="0047694C" w:rsidRDefault="0047694C">
      <w:pPr>
        <w:spacing w:before="4"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ind w:left="5375"/>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pacing w:val="1"/>
          <w:sz w:val="18"/>
          <w:szCs w:val="18"/>
        </w:rPr>
        <w:t>U</w:t>
      </w:r>
      <w:r>
        <w:rPr>
          <w:sz w:val="18"/>
          <w:szCs w:val="18"/>
        </w:rPr>
        <w:t>s</w:t>
      </w:r>
      <w:r>
        <w:rPr>
          <w:spacing w:val="-1"/>
          <w:sz w:val="18"/>
          <w:szCs w:val="18"/>
        </w:rPr>
        <w:t>e</w:t>
      </w:r>
      <w:r>
        <w:rPr>
          <w:sz w:val="18"/>
          <w:szCs w:val="18"/>
        </w:rPr>
        <w:t>r</w:t>
      </w:r>
      <w:r>
        <w:rPr>
          <w:spacing w:val="3"/>
          <w:sz w:val="18"/>
          <w:szCs w:val="18"/>
        </w:rPr>
        <w:t xml:space="preserve"> </w:t>
      </w:r>
      <w:r>
        <w:rPr>
          <w:spacing w:val="-3"/>
          <w:sz w:val="18"/>
          <w:szCs w:val="18"/>
        </w:rPr>
        <w:t>A</w:t>
      </w:r>
      <w:r>
        <w:rPr>
          <w:spacing w:val="-1"/>
          <w:sz w:val="18"/>
          <w:szCs w:val="18"/>
        </w:rPr>
        <w:t>cce</w:t>
      </w:r>
      <w:r>
        <w:rPr>
          <w:spacing w:val="2"/>
          <w:sz w:val="18"/>
          <w:szCs w:val="18"/>
        </w:rPr>
        <w:t>ss</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780" w:right="1133"/>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4.30</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 xml:space="preserve">ss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4" w:line="120" w:lineRule="exact"/>
        <w:rPr>
          <w:sz w:val="13"/>
          <w:szCs w:val="13"/>
        </w:rPr>
      </w:pPr>
    </w:p>
    <w:p w:rsidR="0047694C" w:rsidRDefault="0047694C">
      <w:pPr>
        <w:spacing w:line="200" w:lineRule="exact"/>
      </w:pPr>
    </w:p>
    <w:p w:rsidR="0047694C" w:rsidRDefault="00000000">
      <w:pPr>
        <w:ind w:left="2029"/>
        <w:rPr>
          <w:sz w:val="24"/>
          <w:szCs w:val="24"/>
        </w:rPr>
      </w:pPr>
      <w:r>
        <w:rPr>
          <w:sz w:val="24"/>
          <w:szCs w:val="24"/>
        </w:rPr>
        <w:t>20.</w:t>
      </w:r>
      <w:r>
        <w:rPr>
          <w:spacing w:val="-10"/>
          <w:sz w:val="24"/>
          <w:szCs w:val="24"/>
        </w:rPr>
        <w:t xml:space="preserve"> </w:t>
      </w:r>
      <w:r>
        <w:rPr>
          <w:sz w:val="24"/>
          <w:szCs w:val="24"/>
        </w:rPr>
        <w:t>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60" w:lineRule="exact"/>
        <w:rPr>
          <w:sz w:val="26"/>
          <w:szCs w:val="26"/>
        </w:rPr>
      </w:pPr>
    </w:p>
    <w:p w:rsidR="0047694C" w:rsidRDefault="00000000">
      <w:pPr>
        <w:ind w:left="4873"/>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pacing w:val="-1"/>
          <w:sz w:val="18"/>
          <w:szCs w:val="18"/>
        </w:rPr>
        <w:t>c</w:t>
      </w:r>
      <w:r>
        <w:rPr>
          <w:sz w:val="18"/>
          <w:szCs w:val="18"/>
        </w:rPr>
        <w:t>r</w:t>
      </w:r>
      <w:r>
        <w:rPr>
          <w:spacing w:val="-1"/>
          <w:sz w:val="18"/>
          <w:szCs w:val="18"/>
        </w:rPr>
        <w:t>ea</w:t>
      </w:r>
      <w:r>
        <w:rPr>
          <w:sz w:val="18"/>
          <w:szCs w:val="18"/>
        </w:rPr>
        <w:t xml:space="preserve">te </w:t>
      </w:r>
      <w:r>
        <w:rPr>
          <w:spacing w:val="2"/>
          <w:sz w:val="18"/>
          <w:szCs w:val="18"/>
        </w:rPr>
        <w:t>U</w:t>
      </w:r>
      <w:r>
        <w:rPr>
          <w:sz w:val="18"/>
          <w:szCs w:val="18"/>
        </w:rPr>
        <w:t>s</w:t>
      </w:r>
      <w:r>
        <w:rPr>
          <w:spacing w:val="-1"/>
          <w:sz w:val="18"/>
          <w:szCs w:val="18"/>
        </w:rPr>
        <w:t>e</w:t>
      </w:r>
      <w:r>
        <w:rPr>
          <w:sz w:val="18"/>
          <w:szCs w:val="18"/>
        </w:rPr>
        <w:t>r</w:t>
      </w:r>
      <w:r>
        <w:rPr>
          <w:spacing w:val="3"/>
          <w:sz w:val="18"/>
          <w:szCs w:val="18"/>
        </w:rPr>
        <w:t xml:space="preserve"> </w:t>
      </w:r>
      <w:r>
        <w:rPr>
          <w:spacing w:val="-3"/>
          <w:sz w:val="18"/>
          <w:szCs w:val="18"/>
        </w:rPr>
        <w:t>A</w:t>
      </w:r>
      <w:r>
        <w:rPr>
          <w:spacing w:val="-1"/>
          <w:sz w:val="18"/>
          <w:szCs w:val="18"/>
        </w:rPr>
        <w:t>cce</w:t>
      </w:r>
      <w:r>
        <w:rPr>
          <w:sz w:val="18"/>
          <w:szCs w:val="18"/>
        </w:rPr>
        <w:t>ss</w:t>
      </w:r>
    </w:p>
    <w:p w:rsidR="0047694C" w:rsidRDefault="0047694C">
      <w:pPr>
        <w:spacing w:before="9"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518" w:right="919"/>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4.31</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 xml:space="preserve">ss </w:t>
      </w:r>
      <w:r>
        <w:rPr>
          <w:spacing w:val="1"/>
          <w:sz w:val="24"/>
          <w:szCs w:val="24"/>
        </w:rPr>
        <w:t>S</w:t>
      </w:r>
      <w:r>
        <w:rPr>
          <w:sz w:val="24"/>
          <w:szCs w:val="24"/>
        </w:rPr>
        <w:t>ist</w:t>
      </w:r>
      <w:r>
        <w:rPr>
          <w:spacing w:val="-1"/>
          <w:sz w:val="24"/>
          <w:szCs w:val="24"/>
        </w:rPr>
        <w:t>e</w:t>
      </w:r>
      <w:r>
        <w:rPr>
          <w:sz w:val="24"/>
          <w:szCs w:val="24"/>
        </w:rPr>
        <w:t>m</w:t>
      </w:r>
      <w:r>
        <w:rPr>
          <w:spacing w:val="6"/>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1" w:lineRule="auto"/>
        <w:ind w:left="4225" w:right="2671"/>
        <w:rPr>
          <w:sz w:val="18"/>
          <w:szCs w:val="18"/>
        </w:rPr>
      </w:pPr>
      <w:r>
        <w:pict>
          <v:group id="_x0000_s2159" style="position:absolute;left:0;text-align:left;margin-left:101.25pt;margin-top:135.05pt;width:396.85pt;height:223.1pt;z-index:-8035;mso-position-horizontal-relative:page;mso-position-vertical-relative:page" coordorigin="2025,2701" coordsize="7937,4462">
            <v:shape id="_x0000_s2162" type="#_x0000_t75" style="position:absolute;left:2025;top:2701;width:7937;height:4462">
              <v:imagedata r:id="rId236" o:title=""/>
            </v:shape>
            <v:shape id="_x0000_s2161" style="position:absolute;left:4461;top:4736;width:130;height:69" coordorigin="4461,4736" coordsize="130,69" path="m4562,4765r-7,-29l4461,4773r130,32l4562,4765xe" fillcolor="red" stroked="f">
              <v:path arrowok="t"/>
            </v:shape>
            <v:shape id="_x0000_s2160" style="position:absolute;left:4461;top:4399;width:1582;height:406" coordorigin="4461,4399" coordsize="1582,406" path="m4581,4761l6043,4429r-6,-30l4575,4732r-10,-44l4461,4773r94,-37l4562,4765r29,40l4581,4761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 xml:space="preserve">iisi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1"/>
          <w:sz w:val="18"/>
          <w:szCs w:val="18"/>
        </w:rPr>
        <w:t>a</w:t>
      </w:r>
      <w:r>
        <w:rPr>
          <w:sz w:val="18"/>
          <w:szCs w:val="18"/>
        </w:rPr>
        <w:t>m</w:t>
      </w:r>
      <w:r>
        <w:rPr>
          <w:spacing w:val="-3"/>
          <w:sz w:val="18"/>
          <w:szCs w:val="18"/>
        </w:rPr>
        <w:t xml:space="preserve"> </w:t>
      </w:r>
      <w:r>
        <w:rPr>
          <w:spacing w:val="-1"/>
          <w:sz w:val="18"/>
          <w:szCs w:val="18"/>
        </w:rPr>
        <w:t>e</w:t>
      </w:r>
      <w:r>
        <w:rPr>
          <w:sz w:val="18"/>
          <w:szCs w:val="18"/>
        </w:rPr>
        <w:t>rr</w:t>
      </w:r>
      <w:r>
        <w:rPr>
          <w:spacing w:val="1"/>
          <w:sz w:val="18"/>
          <w:szCs w:val="18"/>
        </w:rPr>
        <w:t>o</w:t>
      </w:r>
      <w:r>
        <w:rPr>
          <w:sz w:val="18"/>
          <w:szCs w:val="18"/>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1" w:line="240" w:lineRule="exact"/>
        <w:rPr>
          <w:sz w:val="24"/>
          <w:szCs w:val="24"/>
        </w:rPr>
      </w:pPr>
    </w:p>
    <w:p w:rsidR="0047694C" w:rsidRDefault="00000000">
      <w:pPr>
        <w:ind w:left="901" w:right="1236"/>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 4.32</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E</w:t>
      </w:r>
      <w:r>
        <w:rPr>
          <w:spacing w:val="-1"/>
          <w:sz w:val="24"/>
          <w:szCs w:val="24"/>
        </w:rPr>
        <w:t>r</w:t>
      </w:r>
      <w:r>
        <w:rPr>
          <w:sz w:val="24"/>
          <w:szCs w:val="24"/>
        </w:rPr>
        <w:t>r</w:t>
      </w:r>
      <w:r>
        <w:rPr>
          <w:spacing w:val="1"/>
          <w:sz w:val="24"/>
          <w:szCs w:val="24"/>
        </w:rPr>
        <w:t>o</w:t>
      </w:r>
      <w:r>
        <w:rPr>
          <w:sz w:val="24"/>
          <w:szCs w:val="24"/>
        </w:rPr>
        <w:t>r d</w:t>
      </w:r>
      <w:r>
        <w:rPr>
          <w:spacing w:val="-1"/>
          <w:sz w:val="24"/>
          <w:szCs w:val="24"/>
        </w:rPr>
        <w:t>a</w:t>
      </w:r>
      <w:r>
        <w:rPr>
          <w:sz w:val="24"/>
          <w:szCs w:val="24"/>
        </w:rPr>
        <w:t>ta tidak l</w:t>
      </w:r>
      <w:r>
        <w:rPr>
          <w:spacing w:val="-1"/>
          <w:sz w:val="24"/>
          <w:szCs w:val="24"/>
        </w:rPr>
        <w:t>e</w:t>
      </w:r>
      <w:r>
        <w:rPr>
          <w:sz w:val="24"/>
          <w:szCs w:val="24"/>
        </w:rPr>
        <w:t>n</w:t>
      </w:r>
      <w:r>
        <w:rPr>
          <w:spacing w:val="-2"/>
          <w:sz w:val="24"/>
          <w:szCs w:val="24"/>
        </w:rPr>
        <w:t>g</w:t>
      </w:r>
      <w:r>
        <w:rPr>
          <w:sz w:val="24"/>
          <w:szCs w:val="24"/>
        </w:rPr>
        <w:t>k</w:t>
      </w:r>
      <w:r>
        <w:rPr>
          <w:spacing w:val="-1"/>
          <w:sz w:val="24"/>
          <w:szCs w:val="24"/>
        </w:rPr>
        <w:t>a</w:t>
      </w:r>
      <w:r>
        <w:rPr>
          <w:sz w:val="24"/>
          <w:szCs w:val="24"/>
        </w:rPr>
        <w:t xml:space="preserve">p </w:t>
      </w:r>
      <w:r>
        <w:rPr>
          <w:spacing w:val="1"/>
          <w:sz w:val="24"/>
          <w:szCs w:val="24"/>
        </w:rPr>
        <w:t>S</w:t>
      </w:r>
      <w:r>
        <w:rPr>
          <w:sz w:val="24"/>
          <w:szCs w:val="24"/>
        </w:rPr>
        <w:t>is</w:t>
      </w:r>
      <w:r>
        <w:rPr>
          <w:spacing w:val="3"/>
          <w:sz w:val="24"/>
          <w:szCs w:val="24"/>
        </w:rPr>
        <w:t>t</w:t>
      </w:r>
      <w:r>
        <w:rPr>
          <w:spacing w:val="1"/>
          <w:sz w:val="24"/>
          <w:szCs w:val="24"/>
        </w:rPr>
        <w:t>e</w:t>
      </w:r>
      <w:r>
        <w:rPr>
          <w:sz w:val="24"/>
          <w:szCs w:val="24"/>
        </w:rPr>
        <w:t xml:space="preserve">m </w:t>
      </w:r>
      <w:r>
        <w:rPr>
          <w:spacing w:val="-2"/>
          <w:sz w:val="24"/>
          <w:szCs w:val="24"/>
        </w:rPr>
        <w:t>B</w:t>
      </w:r>
      <w:r>
        <w:rPr>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80" w:lineRule="exact"/>
        <w:rPr>
          <w:sz w:val="28"/>
          <w:szCs w:val="28"/>
        </w:rPr>
      </w:pPr>
    </w:p>
    <w:p w:rsidR="0047694C" w:rsidRDefault="00000000">
      <w:pPr>
        <w:spacing w:line="260" w:lineRule="auto"/>
        <w:ind w:left="4113" w:right="2370"/>
        <w:rPr>
          <w:sz w:val="18"/>
          <w:szCs w:val="18"/>
        </w:rPr>
      </w:pPr>
      <w:r>
        <w:pict>
          <v:group id="_x0000_s2154" style="position:absolute;left:0;text-align:left;margin-left:96.75pt;margin-top:-30.85pt;width:396.85pt;height:223.1pt;z-index:-8036;mso-position-horizontal-relative:page" coordorigin="1935,-617" coordsize="7937,4462">
            <v:shape id="_x0000_s2158" type="#_x0000_t75" style="position:absolute;left:1935;top:-617;width:7937;height:4462">
              <v:imagedata r:id="rId237" o:title=""/>
            </v:shape>
            <v:shape id="_x0000_s2157" style="position:absolute;left:2880;top:2168;width:6196;height:413" coordorigin="2880,2168" coordsize="6196,413" path="m2880,2374r90,-49l3038,2309r85,-15l3226,2279r118,-14l3478,2252r148,-12l3787,2228r175,-11l4148,2207r198,-8l4554,2191r218,-7l4999,2178r235,-4l5475,2170r249,-2l5978,2168r254,l6481,2170r241,4l6957,2178r227,6l7402,2191r208,8l7808,2207r186,10l8169,2228r161,12l8478,2252r134,13l8730,2279r103,15l8918,2309r68,16l9066,2357r10,17l9066,2391r-80,33l8918,2439r-85,16l8730,2469r-118,14l8478,2496r-148,13l8169,2520r-175,11l7808,2541r-198,9l7402,2558r-218,6l6957,2570r-235,5l6481,2578r-249,2l5978,2581r-254,-1l5475,2578r-241,-3l4999,2570r-227,-6l4554,2558r-208,-8l4148,2541r-186,-10l3787,2520r-161,-11l3478,2496r-134,-13l3226,2469r-103,-14l3038,2439r-68,-15l2890,2391r-10,-17xe" filled="f" strokecolor="red" strokeweight="1pt">
              <v:path arrowok="t"/>
            </v:shape>
            <v:shape id="_x0000_s2156" style="position:absolute;left:4243;top:1970;width:134;height:110" coordorigin="4243,1970" coordsize="134,110" path="m4342,2010r-22,-40l4243,2080r134,-4l4356,2036r-18,10l4324,2019r18,-9xe" fillcolor="red" stroked="f">
              <v:path arrowok="t"/>
            </v:shape>
            <v:shape id="_x0000_s2155" style="position:absolute;left:4324;top:1315;width:1327;height:731" coordorigin="4324,1315" coordsize="1327,731" path="m4324,2019r14,27l4356,2036,5651,1342r-14,-27l4342,2010r-18,9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s</w:t>
      </w:r>
      <w:r>
        <w:rPr>
          <w:spacing w:val="1"/>
          <w:sz w:val="18"/>
          <w:szCs w:val="18"/>
        </w:rPr>
        <w:t>ud</w:t>
      </w:r>
      <w:r>
        <w:rPr>
          <w:spacing w:val="-1"/>
          <w:sz w:val="18"/>
          <w:szCs w:val="18"/>
        </w:rPr>
        <w:t>a</w:t>
      </w:r>
      <w:r>
        <w:rPr>
          <w:sz w:val="18"/>
          <w:szCs w:val="18"/>
        </w:rPr>
        <w:t>h</w:t>
      </w:r>
      <w:r>
        <w:rPr>
          <w:spacing w:val="-1"/>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da</w:t>
      </w:r>
      <w:r>
        <w:rPr>
          <w:sz w:val="18"/>
          <w:szCs w:val="18"/>
        </w:rPr>
        <w:t>n t</w:t>
      </w:r>
      <w:r>
        <w:rPr>
          <w:spacing w:val="-1"/>
          <w:sz w:val="18"/>
          <w:szCs w:val="18"/>
        </w:rPr>
        <w:t>a</w:t>
      </w:r>
      <w:r>
        <w:rPr>
          <w:spacing w:val="-3"/>
          <w:sz w:val="18"/>
          <w:szCs w:val="18"/>
        </w:rPr>
        <w:t>m</w:t>
      </w:r>
      <w:r>
        <w:rPr>
          <w:spacing w:val="1"/>
          <w:sz w:val="18"/>
          <w:szCs w:val="18"/>
        </w:rPr>
        <w:t>p</w:t>
      </w:r>
      <w:r>
        <w:rPr>
          <w:sz w:val="18"/>
          <w:szCs w:val="18"/>
        </w:rPr>
        <w:t>il</w:t>
      </w:r>
      <w:r>
        <w:rPr>
          <w:spacing w:val="1"/>
          <w:sz w:val="18"/>
          <w:szCs w:val="18"/>
        </w:rPr>
        <w:t xml:space="preserve"> d</w:t>
      </w:r>
      <w:r>
        <w:rPr>
          <w:spacing w:val="-2"/>
          <w:sz w:val="18"/>
          <w:szCs w:val="18"/>
        </w:rPr>
        <w:t>i</w:t>
      </w:r>
      <w:r>
        <w:rPr>
          <w:spacing w:val="1"/>
          <w:sz w:val="18"/>
          <w:szCs w:val="18"/>
        </w:rPr>
        <w:t>h</w:t>
      </w:r>
      <w:r>
        <w:rPr>
          <w:spacing w:val="-1"/>
          <w:sz w:val="18"/>
          <w:szCs w:val="18"/>
        </w:rPr>
        <w:t>a</w:t>
      </w:r>
      <w:r>
        <w:rPr>
          <w:sz w:val="18"/>
          <w:szCs w:val="18"/>
        </w:rPr>
        <w:t>l</w:t>
      </w:r>
      <w:r>
        <w:rPr>
          <w:spacing w:val="2"/>
          <w:sz w:val="18"/>
          <w:szCs w:val="18"/>
        </w:rPr>
        <w:t>a</w:t>
      </w:r>
      <w:r>
        <w:rPr>
          <w:spacing w:val="-3"/>
          <w:sz w:val="18"/>
          <w:szCs w:val="18"/>
        </w:rPr>
        <w:t>m</w:t>
      </w:r>
      <w:r>
        <w:rPr>
          <w:spacing w:val="-1"/>
          <w:sz w:val="18"/>
          <w:szCs w:val="18"/>
        </w:rPr>
        <w:t>a</w:t>
      </w:r>
      <w:r>
        <w:rPr>
          <w:sz w:val="18"/>
          <w:szCs w:val="18"/>
        </w:rPr>
        <w:t>n</w:t>
      </w:r>
      <w:r>
        <w:rPr>
          <w:spacing w:val="2"/>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z w:val="18"/>
          <w:szCs w:val="18"/>
        </w:rPr>
        <w:t>Us</w:t>
      </w:r>
      <w:r>
        <w:rPr>
          <w:spacing w:val="-1"/>
          <w:sz w:val="18"/>
          <w:szCs w:val="18"/>
        </w:rPr>
        <w:t>e</w:t>
      </w:r>
      <w:r>
        <w:rPr>
          <w:sz w:val="18"/>
          <w:szCs w:val="18"/>
        </w:rPr>
        <w:t xml:space="preserve">r </w:t>
      </w:r>
      <w:r>
        <w:rPr>
          <w:spacing w:val="-3"/>
          <w:sz w:val="18"/>
          <w:szCs w:val="18"/>
        </w:rPr>
        <w:t>A</w:t>
      </w:r>
      <w:r>
        <w:rPr>
          <w:spacing w:val="-1"/>
          <w:sz w:val="18"/>
          <w:szCs w:val="18"/>
        </w:rPr>
        <w:t>cce</w:t>
      </w:r>
      <w:r>
        <w:rPr>
          <w:sz w:val="18"/>
          <w:szCs w:val="18"/>
        </w:rPr>
        <w:t>ss</w:t>
      </w:r>
    </w:p>
    <w:p w:rsidR="0047694C" w:rsidRDefault="0047694C">
      <w:pPr>
        <w:spacing w:before="7"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733" w:right="1099"/>
        <w:jc w:val="center"/>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 4.33</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sud</w:t>
      </w:r>
      <w:r>
        <w:rPr>
          <w:spacing w:val="-1"/>
          <w:sz w:val="24"/>
          <w:szCs w:val="24"/>
        </w:rPr>
        <w:t>a</w:t>
      </w:r>
      <w:r>
        <w:rPr>
          <w:sz w:val="24"/>
          <w:szCs w:val="24"/>
        </w:rPr>
        <w:t>h b</w:t>
      </w:r>
      <w:r>
        <w:rPr>
          <w:spacing w:val="-1"/>
          <w:sz w:val="24"/>
          <w:szCs w:val="24"/>
        </w:rPr>
        <w:t>e</w:t>
      </w:r>
      <w:r>
        <w:rPr>
          <w:spacing w:val="2"/>
          <w:sz w:val="24"/>
          <w:szCs w:val="24"/>
        </w:rPr>
        <w:t>n</w:t>
      </w:r>
      <w:r>
        <w:rPr>
          <w:spacing w:val="-1"/>
          <w:sz w:val="24"/>
          <w:szCs w:val="24"/>
        </w:rPr>
        <w:t>a</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21.</w:t>
      </w:r>
      <w:r>
        <w:rPr>
          <w:spacing w:val="-2"/>
          <w:position w:val="-1"/>
          <w:sz w:val="24"/>
          <w:szCs w:val="24"/>
        </w:rPr>
        <w:t xml:space="preserve"> </w:t>
      </w:r>
      <w:r>
        <w:rPr>
          <w:position w:val="-1"/>
          <w:sz w:val="24"/>
          <w:szCs w:val="24"/>
        </w:rPr>
        <w:t>D</w:t>
      </w:r>
      <w:r>
        <w:rPr>
          <w:spacing w:val="-1"/>
          <w:position w:val="-1"/>
          <w:sz w:val="24"/>
          <w:szCs w:val="24"/>
        </w:rPr>
        <w:t>e</w:t>
      </w:r>
      <w:r>
        <w:rPr>
          <w:position w:val="-1"/>
          <w:sz w:val="24"/>
          <w:szCs w:val="24"/>
        </w:rPr>
        <w:t>lete</w:t>
      </w:r>
      <w:r>
        <w:rPr>
          <w:spacing w:val="-1"/>
          <w:position w:val="-1"/>
          <w:sz w:val="24"/>
          <w:szCs w:val="24"/>
        </w:rPr>
        <w:t xml:space="preserve"> </w:t>
      </w:r>
      <w:r>
        <w:rPr>
          <w:position w:val="-1"/>
          <w:sz w:val="24"/>
          <w:szCs w:val="24"/>
        </w:rPr>
        <w:t>Us</w:t>
      </w:r>
      <w:r>
        <w:rPr>
          <w:spacing w:val="1"/>
          <w:position w:val="-1"/>
          <w:sz w:val="24"/>
          <w:szCs w:val="24"/>
        </w:rPr>
        <w:t>e</w:t>
      </w:r>
      <w:r>
        <w:rPr>
          <w:position w:val="-1"/>
          <w:sz w:val="24"/>
          <w:szCs w:val="24"/>
        </w:rPr>
        <w:t>r</w:t>
      </w:r>
      <w:r>
        <w:rPr>
          <w:spacing w:val="-1"/>
          <w:position w:val="-1"/>
          <w:sz w:val="24"/>
          <w:szCs w:val="24"/>
        </w:rPr>
        <w:t xml:space="preserve"> </w:t>
      </w:r>
      <w:r>
        <w:rPr>
          <w:position w:val="-1"/>
          <w:sz w:val="24"/>
          <w:szCs w:val="24"/>
        </w:rPr>
        <w:t>A</w:t>
      </w:r>
      <w:r>
        <w:rPr>
          <w:spacing w:val="-1"/>
          <w:position w:val="-1"/>
          <w:sz w:val="24"/>
          <w:szCs w:val="24"/>
        </w:rPr>
        <w:t>cce</w:t>
      </w:r>
      <w:r>
        <w:rPr>
          <w:position w:val="-1"/>
          <w:sz w:val="24"/>
          <w:szCs w:val="24"/>
        </w:rPr>
        <w:t>ss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3" w:line="280" w:lineRule="exact"/>
        <w:rPr>
          <w:sz w:val="28"/>
          <w:szCs w:val="28"/>
        </w:rPr>
      </w:pPr>
    </w:p>
    <w:p w:rsidR="0047694C" w:rsidRDefault="00000000">
      <w:pPr>
        <w:spacing w:before="36" w:line="261" w:lineRule="auto"/>
        <w:ind w:left="4662" w:right="2223"/>
        <w:rPr>
          <w:sz w:val="18"/>
          <w:szCs w:val="18"/>
        </w:rPr>
      </w:pPr>
      <w:r>
        <w:pict>
          <v:group id="_x0000_s2149" style="position:absolute;left:0;text-align:left;margin-left:113.4pt;margin-top:136.55pt;width:396.85pt;height:223.1pt;z-index:-8034;mso-position-horizontal-relative:page;mso-position-vertical-relative:page" coordorigin="2268,2731" coordsize="7937,4462">
            <v:shape id="_x0000_s2153" type="#_x0000_t75" style="position:absolute;left:2268;top:2731;width:7937;height:4462">
              <v:imagedata r:id="rId235" o:title=""/>
            </v:shape>
            <v:shape id="_x0000_s2152" style="position:absolute;left:3346;top:4729;width:6560;height:1130" coordorigin="3346,4729" coordsize="6560,1130" path="m3346,5294r43,-92l3441,5158r72,-43l3604,5074r108,-40l3837,4996r142,-36l4136,4926r171,-31l4491,4865r198,-27l4898,4814r221,-22l5349,4773r240,-15l5838,4745r256,-9l6357,4731r269,-2l6895,4731r263,5l7414,4745r249,13l7903,4773r230,19l8354,4814r209,24l8761,4865r184,30l9116,4926r157,34l9415,4996r125,38l9648,5074r91,41l9811,5158r52,44l9906,5294r-11,46l9811,5430r-72,43l9648,5514r-108,40l9415,5592r-142,36l9116,5662r-171,32l8761,5723r-198,27l8354,5774r-221,22l7903,5815r-240,15l7414,5843r-256,9l6895,5857r-269,2l6357,5857r-263,-5l5838,5843r-249,-13l5349,5815r-230,-19l4898,5774r-209,-24l4491,5723r-184,-29l4136,5662r-157,-34l3837,5592r-125,-38l3604,5514r-91,-41l3441,5430r-52,-44l3346,5294xe" filled="f" strokecolor="red" strokeweight="1pt">
              <v:path arrowok="t"/>
            </v:shape>
            <v:shape id="_x0000_s2151" style="position:absolute;left:5031;top:4624;width:132;height:65" coordorigin="5031,4624" coordsize="132,65" path="m5131,4652r-9,-28l5031,4667r132,22l5131,4652xe" fillcolor="red" stroked="f">
              <v:path arrowok="t"/>
            </v:shape>
            <v:shape id="_x0000_s2150" style="position:absolute;left:5031;top:4294;width:1183;height:395" coordorigin="5031,4294" coordsize="1183,395" path="m5131,4652r32,37l5150,4646,6214,4322r-8,-28l5141,4618r-13,-43l5031,4667r91,-43l5131,4652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w:t>
      </w:r>
      <w:r>
        <w:rPr>
          <w:spacing w:val="-3"/>
          <w:sz w:val="18"/>
          <w:szCs w:val="18"/>
        </w:rPr>
        <w:t xml:space="preserve"> </w:t>
      </w:r>
      <w:r>
        <w:rPr>
          <w:spacing w:val="1"/>
          <w:sz w:val="18"/>
          <w:szCs w:val="18"/>
        </w:rPr>
        <w:t>u</w:t>
      </w:r>
      <w:r>
        <w:rPr>
          <w:sz w:val="18"/>
          <w:szCs w:val="18"/>
        </w:rPr>
        <w:t>s</w:t>
      </w:r>
      <w:r>
        <w:rPr>
          <w:spacing w:val="-1"/>
          <w:sz w:val="18"/>
          <w:szCs w:val="18"/>
        </w:rPr>
        <w:t>e</w:t>
      </w:r>
      <w:r>
        <w:rPr>
          <w:sz w:val="18"/>
          <w:szCs w:val="18"/>
        </w:rPr>
        <w:t>r</w:t>
      </w:r>
      <w:r>
        <w:rPr>
          <w:spacing w:val="1"/>
          <w:sz w:val="18"/>
          <w:szCs w:val="18"/>
        </w:rPr>
        <w:t xml:space="preserve"> </w:t>
      </w:r>
      <w:r>
        <w:rPr>
          <w:sz w:val="18"/>
          <w:szCs w:val="18"/>
        </w:rPr>
        <w:t>s</w:t>
      </w:r>
      <w:r>
        <w:rPr>
          <w:spacing w:val="1"/>
          <w:sz w:val="18"/>
          <w:szCs w:val="18"/>
        </w:rPr>
        <w:t>u</w:t>
      </w:r>
      <w:r>
        <w:rPr>
          <w:spacing w:val="2"/>
          <w:sz w:val="18"/>
          <w:szCs w:val="18"/>
        </w:rPr>
        <w:t>d</w:t>
      </w:r>
      <w:r>
        <w:rPr>
          <w:spacing w:val="-1"/>
          <w:sz w:val="18"/>
          <w:szCs w:val="18"/>
        </w:rPr>
        <w:t>a</w:t>
      </w:r>
      <w:r>
        <w:rPr>
          <w:sz w:val="18"/>
          <w:szCs w:val="18"/>
        </w:rPr>
        <w:t>h ter</w:t>
      </w:r>
      <w:r>
        <w:rPr>
          <w:spacing w:val="1"/>
          <w:sz w:val="18"/>
          <w:szCs w:val="18"/>
        </w:rPr>
        <w:t>h</w:t>
      </w:r>
      <w:r>
        <w:rPr>
          <w:spacing w:val="-1"/>
          <w:sz w:val="18"/>
          <w:szCs w:val="18"/>
        </w:rPr>
        <w:t>a</w:t>
      </w:r>
      <w:r>
        <w:rPr>
          <w:spacing w:val="1"/>
          <w:sz w:val="18"/>
          <w:szCs w:val="18"/>
        </w:rPr>
        <w:t>pu</w:t>
      </w:r>
      <w:r>
        <w:rPr>
          <w:sz w:val="18"/>
          <w:szCs w:val="18"/>
        </w:rPr>
        <w:t>s</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6" w:line="240" w:lineRule="exact"/>
        <w:rPr>
          <w:sz w:val="24"/>
          <w:szCs w:val="24"/>
        </w:rPr>
      </w:pPr>
    </w:p>
    <w:p w:rsidR="0047694C" w:rsidRDefault="00000000">
      <w:pPr>
        <w:ind w:left="1330"/>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4.34</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w:t>
      </w:r>
      <w:r>
        <w:rPr>
          <w:spacing w:val="1"/>
          <w:sz w:val="24"/>
          <w:szCs w:val="24"/>
        </w:rPr>
        <w:t>j</w:t>
      </w:r>
      <w:r>
        <w:rPr>
          <w:sz w:val="24"/>
          <w:szCs w:val="24"/>
        </w:rPr>
        <w:t>i</w:t>
      </w:r>
      <w:r>
        <w:rPr>
          <w:spacing w:val="-1"/>
          <w:sz w:val="24"/>
          <w:szCs w:val="24"/>
        </w:rPr>
        <w:t>a</w:t>
      </w:r>
      <w:r>
        <w:rPr>
          <w:sz w:val="24"/>
          <w:szCs w:val="24"/>
        </w:rPr>
        <w:t>n D</w:t>
      </w:r>
      <w:r>
        <w:rPr>
          <w:spacing w:val="-1"/>
          <w:sz w:val="24"/>
          <w:szCs w:val="24"/>
        </w:rPr>
        <w:t>e</w:t>
      </w:r>
      <w:r>
        <w:rPr>
          <w:sz w:val="24"/>
          <w:szCs w:val="24"/>
        </w:rPr>
        <w:t>lete</w:t>
      </w:r>
      <w:r>
        <w:rPr>
          <w:spacing w:val="-1"/>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100" w:lineRule="exact"/>
        <w:rPr>
          <w:sz w:val="11"/>
          <w:szCs w:val="11"/>
        </w:rPr>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22.</w:t>
      </w:r>
      <w:r>
        <w:rPr>
          <w:spacing w:val="-2"/>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p>
    <w:p w:rsidR="0047694C" w:rsidRDefault="0047694C">
      <w:pPr>
        <w:spacing w:before="5"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567"/>
        <w:rPr>
          <w:sz w:val="18"/>
          <w:szCs w:val="18"/>
        </w:rPr>
      </w:pPr>
      <w:r>
        <w:pict>
          <v:group id="_x0000_s2145" style="position:absolute;left:0;text-align:left;margin-left:113.4pt;margin-top:-75.7pt;width:396.85pt;height:223.1pt;z-index:-8033;mso-position-horizontal-relative:page" coordorigin="2268,-1514" coordsize="7937,4462">
            <v:shape id="_x0000_s2148" type="#_x0000_t75" style="position:absolute;left:2268;top:-1514;width:7937;height:4462">
              <v:imagedata r:id="rId238" o:title=""/>
            </v:shape>
            <v:shape id="_x0000_s2147" style="position:absolute;left:5935;top:532;width:132;height:66" coordorigin="5935,532" coordsize="132,66" path="m6035,561r-9,-29l5935,576r132,22l6035,561xe" fillcolor="red" stroked="f">
              <v:path arrowok="t"/>
            </v:shape>
            <v:shape id="_x0000_s2146" style="position:absolute;left:5935;top:202;width:1183;height:396" coordorigin="5935,202" coordsize="1183,396" path="m6035,561r32,37l6054,555,7118,231r-8,-29l6045,526r-13,-43l5935,576r91,-44l6035,561xe" fillcolor="red" stroked="f">
              <v:path arrowok="t"/>
            </v:shape>
            <w10:wrap anchorx="page"/>
          </v:group>
        </w:pict>
      </w: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5"/>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T</w:t>
      </w:r>
      <w:r>
        <w:rPr>
          <w:spacing w:val="2"/>
          <w:sz w:val="18"/>
          <w:szCs w:val="18"/>
        </w:rPr>
        <w:t>r</w:t>
      </w:r>
      <w:r>
        <w:rPr>
          <w:sz w:val="18"/>
          <w:szCs w:val="18"/>
        </w:rPr>
        <w:t>a</w:t>
      </w:r>
      <w:r>
        <w:rPr>
          <w:spacing w:val="1"/>
          <w:sz w:val="18"/>
          <w:szCs w:val="18"/>
        </w:rPr>
        <w:t>n</w:t>
      </w:r>
      <w:r>
        <w:rPr>
          <w:sz w:val="18"/>
          <w:szCs w:val="18"/>
        </w:rPr>
        <w:t>s</w:t>
      </w:r>
      <w:r>
        <w:rPr>
          <w:spacing w:val="-1"/>
          <w:sz w:val="18"/>
          <w:szCs w:val="18"/>
        </w:rPr>
        <w:t>ac</w:t>
      </w:r>
      <w:r>
        <w:rPr>
          <w:sz w:val="18"/>
          <w:szCs w:val="18"/>
        </w:rPr>
        <w:t>ti</w:t>
      </w:r>
      <w:r>
        <w:rPr>
          <w:spacing w:val="1"/>
          <w:sz w:val="18"/>
          <w:szCs w:val="18"/>
        </w:rPr>
        <w:t>o</w:t>
      </w:r>
      <w:r>
        <w:rPr>
          <w:sz w:val="18"/>
          <w:szCs w:val="18"/>
        </w:rPr>
        <w:t>n</w:t>
      </w:r>
    </w:p>
    <w:p w:rsidR="0047694C" w:rsidRDefault="0047694C">
      <w:pPr>
        <w:spacing w:before="8"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330"/>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4.35</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iew T</w:t>
      </w:r>
      <w:r>
        <w:rPr>
          <w:spacing w:val="-1"/>
          <w:sz w:val="24"/>
          <w:szCs w:val="24"/>
        </w:rPr>
        <w:t>ra</w:t>
      </w:r>
      <w:r>
        <w:rPr>
          <w:sz w:val="24"/>
          <w:szCs w:val="24"/>
        </w:rPr>
        <w:t>ns</w:t>
      </w:r>
      <w:r>
        <w:rPr>
          <w:spacing w:val="-1"/>
          <w:sz w:val="24"/>
          <w:szCs w:val="24"/>
        </w:rPr>
        <w:t>ac</w:t>
      </w:r>
      <w:r>
        <w:rPr>
          <w:sz w:val="24"/>
          <w:szCs w:val="24"/>
        </w:rPr>
        <w:t xml:space="preserve">tion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41" style="position:absolute;margin-left:135.8pt;margin-top:454.85pt;width:396.85pt;height:223.1pt;z-index:-8031;mso-position-horizontal-relative:page;mso-position-vertical-relative:page" coordorigin="2716,9097" coordsize="7937,4462">
            <v:shape id="_x0000_s2144" type="#_x0000_t75" style="position:absolute;left:2716;top:9097;width:7937;height:4462">
              <v:imagedata r:id="rId239" o:title=""/>
            </v:shape>
            <v:shape id="_x0000_s2143" style="position:absolute;left:5154;top:12147;width:132;height:120" coordorigin="5154,12147" coordsize="132,120" path="m5242,12184r-27,-37l5154,12267r132,-23l5259,12208r-16,12l5226,12196r16,-12xe" fillcolor="red" stroked="f">
              <v:path arrowok="t"/>
            </v:shape>
            <v:shape id="_x0000_s2142" style="position:absolute;left:5226;top:11145;width:1442;height:1075" coordorigin="5226,11145" coordsize="1442,1075" path="m5226,12196r17,24l5259,12208,6668,11169r-18,-24l5242,12184r-16,12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23.</w:t>
      </w:r>
      <w:r>
        <w:rPr>
          <w:spacing w:val="-2"/>
          <w:position w:val="-1"/>
          <w:sz w:val="24"/>
          <w:szCs w:val="24"/>
        </w:rPr>
        <w:t xml:space="preserve"> </w:t>
      </w:r>
      <w:r>
        <w:rPr>
          <w:position w:val="-1"/>
          <w:sz w:val="24"/>
          <w:szCs w:val="24"/>
        </w:rPr>
        <w:t>Add T</w:t>
      </w:r>
      <w:r>
        <w:rPr>
          <w:spacing w:val="-1"/>
          <w:position w:val="-1"/>
          <w:sz w:val="24"/>
          <w:szCs w:val="24"/>
        </w:rPr>
        <w:t>r</w:t>
      </w:r>
      <w:r>
        <w:rPr>
          <w:spacing w:val="-3"/>
          <w:position w:val="-1"/>
          <w:sz w:val="24"/>
          <w:szCs w:val="24"/>
        </w:rPr>
        <w:t>a</w:t>
      </w:r>
      <w:r>
        <w:rPr>
          <w:position w:val="-1"/>
          <w:sz w:val="24"/>
          <w:szCs w:val="24"/>
        </w:rPr>
        <w:t>n</w:t>
      </w:r>
      <w:r>
        <w:rPr>
          <w:spacing w:val="3"/>
          <w:position w:val="-1"/>
          <w:sz w:val="24"/>
          <w:szCs w:val="24"/>
        </w:rPr>
        <w:t>s</w:t>
      </w:r>
      <w:r>
        <w:rPr>
          <w:spacing w:val="-1"/>
          <w:position w:val="-1"/>
          <w:sz w:val="24"/>
          <w:szCs w:val="24"/>
        </w:rPr>
        <w:t>ac</w:t>
      </w:r>
      <w:r>
        <w:rPr>
          <w:position w:val="-1"/>
          <w:sz w:val="24"/>
          <w:szCs w:val="24"/>
        </w:rPr>
        <w:t>tion</w:t>
      </w:r>
    </w:p>
    <w:p w:rsidR="0047694C" w:rsidRDefault="0047694C">
      <w:pPr>
        <w:spacing w:before="4"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1" w:lineRule="auto"/>
        <w:ind w:left="5773" w:right="1480"/>
        <w:rPr>
          <w:sz w:val="18"/>
          <w:szCs w:val="18"/>
        </w:rPr>
      </w:pPr>
      <w:r>
        <w:pict>
          <v:group id="_x0000_s2137" style="position:absolute;left:0;text-align:left;margin-left:131.15pt;margin-top:-58.65pt;width:396.85pt;height:223.1pt;z-index:-8032;mso-position-horizontal-relative:page" coordorigin="2623,-1173" coordsize="7937,4462">
            <v:shape id="_x0000_s2140" type="#_x0000_t75" style="position:absolute;left:2623;top:-1173;width:7937;height:4462">
              <v:imagedata r:id="rId240" o:title=""/>
            </v:shape>
            <v:shape id="_x0000_s2139" style="position:absolute;left:6010;top:636;width:130;height:68" coordorigin="6010,636" coordsize="130,68" path="m6111,665r-7,-29l6010,672r130,32l6111,665xe" fillcolor="red" stroked="f">
              <v:path arrowok="t"/>
            </v:shape>
            <v:shape id="_x0000_s2138" style="position:absolute;left:6010;top:299;width:1582;height:405" coordorigin="6010,299" coordsize="1582,405" path="m6130,660l7592,328r-6,-29l6124,631r-10,-44l6010,672r94,-36l6111,665r29,39l6130,660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w:t>
      </w:r>
      <w:r>
        <w:rPr>
          <w:spacing w:val="2"/>
          <w:sz w:val="18"/>
          <w:szCs w:val="18"/>
        </w:rPr>
        <w:t>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1"/>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 xml:space="preserve">iisi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3"/>
          <w:sz w:val="18"/>
          <w:szCs w:val="18"/>
        </w:rPr>
        <w:t>a</w:t>
      </w:r>
      <w:r>
        <w:rPr>
          <w:sz w:val="18"/>
          <w:szCs w:val="18"/>
        </w:rPr>
        <w:t>n</w:t>
      </w:r>
      <w:r>
        <w:rPr>
          <w:spacing w:val="2"/>
          <w:sz w:val="18"/>
          <w:szCs w:val="18"/>
        </w:rPr>
        <w:t xml:space="preserve"> </w:t>
      </w:r>
      <w:r>
        <w:rPr>
          <w:spacing w:val="-1"/>
          <w:sz w:val="18"/>
          <w:szCs w:val="18"/>
        </w:rPr>
        <w:t>e</w:t>
      </w:r>
      <w:r>
        <w:rPr>
          <w:sz w:val="18"/>
          <w:szCs w:val="18"/>
        </w:rPr>
        <w:t>r</w:t>
      </w:r>
      <w:r>
        <w:rPr>
          <w:spacing w:val="-2"/>
          <w:sz w:val="18"/>
          <w:szCs w:val="18"/>
        </w:rPr>
        <w:t>r</w:t>
      </w:r>
      <w:r>
        <w:rPr>
          <w:spacing w:val="1"/>
          <w:sz w:val="18"/>
          <w:szCs w:val="18"/>
        </w:rPr>
        <w:t>o</w:t>
      </w:r>
      <w:r>
        <w:rPr>
          <w:sz w:val="18"/>
          <w:szCs w:val="18"/>
        </w:rPr>
        <w:t>r</w:t>
      </w:r>
    </w:p>
    <w:p w:rsidR="0047694C" w:rsidRDefault="0047694C">
      <w:pPr>
        <w:spacing w:before="4"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45"/>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4.36</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pacing w:val="-1"/>
          <w:sz w:val="24"/>
          <w:szCs w:val="24"/>
        </w:rPr>
        <w:t>err</w:t>
      </w:r>
      <w:r>
        <w:rPr>
          <w:spacing w:val="2"/>
          <w:sz w:val="24"/>
          <w:szCs w:val="24"/>
        </w:rPr>
        <w:t>o</w:t>
      </w:r>
      <w:r>
        <w:rPr>
          <w:sz w:val="24"/>
          <w:szCs w:val="24"/>
        </w:rPr>
        <w:t>r</w:t>
      </w:r>
      <w:r>
        <w:rPr>
          <w:spacing w:val="2"/>
          <w:sz w:val="24"/>
          <w:szCs w:val="24"/>
        </w:rPr>
        <w:t xml:space="preserve"> </w:t>
      </w:r>
      <w:r>
        <w:rPr>
          <w:sz w:val="24"/>
          <w:szCs w:val="24"/>
        </w:rPr>
        <w:t>k</w:t>
      </w:r>
      <w:r>
        <w:rPr>
          <w:spacing w:val="-1"/>
          <w:sz w:val="24"/>
          <w:szCs w:val="24"/>
        </w:rPr>
        <w:t>ar</w:t>
      </w:r>
      <w:r>
        <w:rPr>
          <w:spacing w:val="-3"/>
          <w:sz w:val="24"/>
          <w:szCs w:val="24"/>
        </w:rPr>
        <w:t>e</w:t>
      </w:r>
      <w:r>
        <w:rPr>
          <w:spacing w:val="2"/>
          <w:sz w:val="24"/>
          <w:szCs w:val="24"/>
        </w:rPr>
        <w:t>n</w:t>
      </w:r>
      <w:r>
        <w:rPr>
          <w:sz w:val="24"/>
          <w:szCs w:val="24"/>
        </w:rPr>
        <w:t>a</w:t>
      </w:r>
      <w:r>
        <w:rPr>
          <w:spacing w:val="-1"/>
          <w:sz w:val="24"/>
          <w:szCs w:val="24"/>
        </w:rPr>
        <w:t xml:space="preserve"> </w:t>
      </w:r>
      <w:r>
        <w:rPr>
          <w:spacing w:val="2"/>
          <w:sz w:val="24"/>
          <w:szCs w:val="24"/>
        </w:rPr>
        <w:t>d</w:t>
      </w:r>
      <w:r>
        <w:rPr>
          <w:spacing w:val="-1"/>
          <w:sz w:val="24"/>
          <w:szCs w:val="24"/>
        </w:rPr>
        <w:t>a</w:t>
      </w:r>
      <w:r>
        <w:rPr>
          <w:sz w:val="24"/>
          <w:szCs w:val="24"/>
        </w:rPr>
        <w:t xml:space="preserve">ta tidak diisi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3"/>
          <w:sz w:val="24"/>
          <w:szCs w:val="24"/>
        </w:rPr>
        <w:t>l</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a</w:t>
      </w:r>
      <w:r>
        <w:rPr>
          <w:sz w:val="24"/>
          <w:szCs w:val="24"/>
        </w:rPr>
        <w:t>p</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5"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60" w:lineRule="auto"/>
        <w:ind w:left="5209" w:right="1795"/>
        <w:jc w:val="both"/>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3"/>
          <w:sz w:val="18"/>
          <w:szCs w:val="18"/>
        </w:rPr>
        <w:t xml:space="preserve"> </w:t>
      </w:r>
      <w:r>
        <w:rPr>
          <w:spacing w:val="1"/>
          <w:sz w:val="18"/>
          <w:szCs w:val="18"/>
        </w:rPr>
        <w:t>d</w:t>
      </w:r>
      <w:r>
        <w:rPr>
          <w:spacing w:val="-1"/>
          <w:sz w:val="18"/>
          <w:szCs w:val="18"/>
        </w:rPr>
        <w:t>a</w:t>
      </w:r>
      <w:r>
        <w:rPr>
          <w:sz w:val="18"/>
          <w:szCs w:val="18"/>
        </w:rPr>
        <w:t xml:space="preserve">ta </w:t>
      </w:r>
      <w:r>
        <w:rPr>
          <w:spacing w:val="1"/>
          <w:sz w:val="18"/>
          <w:szCs w:val="18"/>
        </w:rPr>
        <w:t>d</w:t>
      </w:r>
      <w:r>
        <w:rPr>
          <w:sz w:val="18"/>
          <w:szCs w:val="18"/>
        </w:rPr>
        <w:t>iisi</w:t>
      </w:r>
      <w:r>
        <w:rPr>
          <w:spacing w:val="1"/>
          <w:sz w:val="18"/>
          <w:szCs w:val="18"/>
        </w:rPr>
        <w:t xml:space="preserve"> d</w:t>
      </w:r>
      <w:r>
        <w:rPr>
          <w:spacing w:val="-1"/>
          <w:sz w:val="18"/>
          <w:szCs w:val="18"/>
        </w:rPr>
        <w:t>e</w:t>
      </w:r>
      <w:r>
        <w:rPr>
          <w:spacing w:val="1"/>
          <w:sz w:val="18"/>
          <w:szCs w:val="18"/>
        </w:rPr>
        <w:t>n</w:t>
      </w:r>
      <w:r>
        <w:rPr>
          <w:spacing w:val="-1"/>
          <w:sz w:val="18"/>
          <w:szCs w:val="18"/>
        </w:rPr>
        <w:t>g</w:t>
      </w:r>
      <w:r>
        <w:rPr>
          <w:spacing w:val="-3"/>
          <w:sz w:val="18"/>
          <w:szCs w:val="18"/>
        </w:rPr>
        <w:t>a</w:t>
      </w:r>
      <w:r>
        <w:rPr>
          <w:sz w:val="18"/>
          <w:szCs w:val="18"/>
        </w:rPr>
        <w:t xml:space="preserve">n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1"/>
          <w:sz w:val="18"/>
          <w:szCs w:val="18"/>
        </w:rPr>
        <w:t>a</w:t>
      </w:r>
      <w:r>
        <w:rPr>
          <w:sz w:val="18"/>
          <w:szCs w:val="18"/>
        </w:rPr>
        <w:t>n t</w:t>
      </w:r>
      <w:r>
        <w:rPr>
          <w:spacing w:val="-1"/>
          <w:sz w:val="18"/>
          <w:szCs w:val="18"/>
        </w:rPr>
        <w:t>a</w:t>
      </w:r>
      <w:r>
        <w:rPr>
          <w:spacing w:val="-3"/>
          <w:sz w:val="18"/>
          <w:szCs w:val="18"/>
        </w:rPr>
        <w:t>m</w:t>
      </w:r>
      <w:r>
        <w:rPr>
          <w:spacing w:val="1"/>
          <w:sz w:val="18"/>
          <w:szCs w:val="18"/>
        </w:rPr>
        <w:t>p</w:t>
      </w:r>
      <w:r>
        <w:rPr>
          <w:sz w:val="18"/>
          <w:szCs w:val="18"/>
        </w:rPr>
        <w:t xml:space="preserve">il </w:t>
      </w:r>
      <w:r>
        <w:rPr>
          <w:spacing w:val="1"/>
          <w:sz w:val="18"/>
          <w:szCs w:val="18"/>
        </w:rPr>
        <w:t>d</w:t>
      </w:r>
      <w:r>
        <w:rPr>
          <w:sz w:val="18"/>
          <w:szCs w:val="18"/>
        </w:rPr>
        <w:t>i</w:t>
      </w:r>
      <w:r>
        <w:rPr>
          <w:spacing w:val="2"/>
          <w:sz w:val="18"/>
          <w:szCs w:val="18"/>
        </w:rPr>
        <w:t xml:space="preserve"> </w:t>
      </w:r>
      <w:r>
        <w:rPr>
          <w:sz w:val="18"/>
          <w:szCs w:val="18"/>
        </w:rPr>
        <w:t>D</w:t>
      </w:r>
      <w:r>
        <w:rPr>
          <w:spacing w:val="-1"/>
          <w:sz w:val="18"/>
          <w:szCs w:val="18"/>
        </w:rPr>
        <w:t>e</w:t>
      </w:r>
      <w:r>
        <w:rPr>
          <w:sz w:val="18"/>
          <w:szCs w:val="18"/>
        </w:rPr>
        <w:t>ta</w:t>
      </w:r>
      <w:r>
        <w:rPr>
          <w:spacing w:val="-2"/>
          <w:sz w:val="18"/>
          <w:szCs w:val="18"/>
        </w:rPr>
        <w:t>i</w:t>
      </w:r>
      <w:r>
        <w:rPr>
          <w:sz w:val="18"/>
          <w:szCs w:val="18"/>
        </w:rPr>
        <w:t>l Or</w:t>
      </w:r>
      <w:r>
        <w:rPr>
          <w:spacing w:val="1"/>
          <w:sz w:val="18"/>
          <w:szCs w:val="18"/>
        </w:rPr>
        <w:t>d</w:t>
      </w:r>
      <w:r>
        <w:rPr>
          <w:spacing w:val="-1"/>
          <w:sz w:val="18"/>
          <w:szCs w:val="18"/>
        </w:rPr>
        <w:t>e</w:t>
      </w:r>
      <w:r>
        <w:rPr>
          <w:sz w:val="18"/>
          <w:szCs w:val="18"/>
        </w:rPr>
        <w:t>r</w:t>
      </w:r>
    </w:p>
    <w:p w:rsidR="0047694C" w:rsidRDefault="0047694C">
      <w:pPr>
        <w:spacing w:before="9"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181"/>
        <w:rPr>
          <w:sz w:val="24"/>
          <w:szCs w:val="24"/>
        </w:rPr>
        <w:sectPr w:rsidR="0047694C">
          <w:pgSz w:w="11940" w:h="16860"/>
          <w:pgMar w:top="960" w:right="128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1"/>
          <w:sz w:val="24"/>
          <w:szCs w:val="24"/>
        </w:rPr>
        <w:t xml:space="preserve"> </w:t>
      </w:r>
      <w:r>
        <w:rPr>
          <w:b/>
          <w:sz w:val="24"/>
          <w:szCs w:val="24"/>
        </w:rPr>
        <w:t>4.37</w:t>
      </w:r>
      <w:r>
        <w:rPr>
          <w:b/>
          <w:spacing w:val="-10"/>
          <w:sz w:val="24"/>
          <w:szCs w:val="24"/>
        </w:rPr>
        <w:t xml:space="preserve"> </w:t>
      </w:r>
      <w:r>
        <w:rPr>
          <w:sz w:val="24"/>
          <w:szCs w:val="24"/>
        </w:rPr>
        <w:t>H</w:t>
      </w:r>
      <w:r>
        <w:rPr>
          <w:spacing w:val="-1"/>
          <w:sz w:val="24"/>
          <w:szCs w:val="24"/>
        </w:rPr>
        <w:t>a</w:t>
      </w:r>
      <w:r>
        <w:rPr>
          <w:sz w:val="24"/>
          <w:szCs w:val="24"/>
        </w:rPr>
        <w:t>sil</w:t>
      </w:r>
      <w:r>
        <w:rPr>
          <w:spacing w:val="-8"/>
          <w:sz w:val="24"/>
          <w:szCs w:val="24"/>
        </w:rPr>
        <w:t xml:space="preserve"> </w:t>
      </w:r>
      <w:r>
        <w:rPr>
          <w:spacing w:val="1"/>
          <w:sz w:val="24"/>
          <w:szCs w:val="24"/>
        </w:rPr>
        <w:t>P</w:t>
      </w:r>
      <w:r>
        <w:rPr>
          <w:spacing w:val="-1"/>
          <w:sz w:val="24"/>
          <w:szCs w:val="24"/>
        </w:rPr>
        <w:t>e</w:t>
      </w:r>
      <w:r>
        <w:rPr>
          <w:spacing w:val="2"/>
          <w:sz w:val="24"/>
          <w:szCs w:val="24"/>
        </w:rPr>
        <w:t>ng</w:t>
      </w:r>
      <w:r>
        <w:rPr>
          <w:sz w:val="24"/>
          <w:szCs w:val="24"/>
        </w:rPr>
        <w:t>uji</w:t>
      </w:r>
      <w:r>
        <w:rPr>
          <w:spacing w:val="-1"/>
          <w:sz w:val="24"/>
          <w:szCs w:val="24"/>
        </w:rPr>
        <w:t>a</w:t>
      </w:r>
      <w:r>
        <w:rPr>
          <w:sz w:val="24"/>
          <w:szCs w:val="24"/>
        </w:rPr>
        <w:t>n</w:t>
      </w:r>
      <w:r>
        <w:rPr>
          <w:spacing w:val="-10"/>
          <w:sz w:val="24"/>
          <w:szCs w:val="24"/>
        </w:rPr>
        <w:t xml:space="preserve"> </w:t>
      </w:r>
      <w:r>
        <w:rPr>
          <w:sz w:val="24"/>
          <w:szCs w:val="24"/>
        </w:rPr>
        <w:t>d</w:t>
      </w:r>
      <w:r>
        <w:rPr>
          <w:spacing w:val="-1"/>
          <w:sz w:val="24"/>
          <w:szCs w:val="24"/>
        </w:rPr>
        <w:t>a</w:t>
      </w:r>
      <w:r>
        <w:rPr>
          <w:sz w:val="24"/>
          <w:szCs w:val="24"/>
        </w:rPr>
        <w:t>ta</w:t>
      </w:r>
      <w:r>
        <w:rPr>
          <w:spacing w:val="-11"/>
          <w:sz w:val="24"/>
          <w:szCs w:val="24"/>
        </w:rPr>
        <w:t xml:space="preserve"> </w:t>
      </w:r>
      <w:r>
        <w:rPr>
          <w:sz w:val="24"/>
          <w:szCs w:val="24"/>
        </w:rPr>
        <w:t>diisi</w:t>
      </w:r>
      <w:r>
        <w:rPr>
          <w:spacing w:val="-9"/>
          <w:sz w:val="24"/>
          <w:szCs w:val="24"/>
        </w:rPr>
        <w:t xml:space="preserve"> </w:t>
      </w:r>
      <w:r>
        <w:rPr>
          <w:spacing w:val="2"/>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0"/>
          <w:sz w:val="24"/>
          <w:szCs w:val="24"/>
        </w:rPr>
        <w:t xml:space="preserve"> </w:t>
      </w:r>
      <w:r>
        <w:rPr>
          <w:spacing w:val="3"/>
          <w:sz w:val="24"/>
          <w:szCs w:val="24"/>
        </w:rPr>
        <w:t>l</w:t>
      </w:r>
      <w:r>
        <w:rPr>
          <w:spacing w:val="1"/>
          <w:sz w:val="24"/>
          <w:szCs w:val="24"/>
        </w:rPr>
        <w:t>e</w:t>
      </w:r>
      <w:r>
        <w:rPr>
          <w:sz w:val="24"/>
          <w:szCs w:val="24"/>
        </w:rPr>
        <w:t>n</w:t>
      </w:r>
      <w:r>
        <w:rPr>
          <w:spacing w:val="-2"/>
          <w:sz w:val="24"/>
          <w:szCs w:val="24"/>
        </w:rPr>
        <w:t>g</w:t>
      </w:r>
      <w:r>
        <w:rPr>
          <w:spacing w:val="1"/>
          <w:sz w:val="24"/>
          <w:szCs w:val="24"/>
        </w:rPr>
        <w:t>k</w:t>
      </w:r>
      <w:r>
        <w:rPr>
          <w:spacing w:val="-1"/>
          <w:sz w:val="24"/>
          <w:szCs w:val="24"/>
        </w:rPr>
        <w:t>a</w:t>
      </w:r>
      <w:r>
        <w:rPr>
          <w:sz w:val="24"/>
          <w:szCs w:val="24"/>
        </w:rPr>
        <w:t>p</w:t>
      </w:r>
      <w:r>
        <w:rPr>
          <w:spacing w:val="-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9"/>
          <w:sz w:val="24"/>
          <w:szCs w:val="24"/>
        </w:rPr>
        <w:t xml:space="preserve"> </w:t>
      </w:r>
      <w:r>
        <w:rPr>
          <w:spacing w:val="3"/>
          <w:sz w:val="24"/>
          <w:szCs w:val="24"/>
        </w:rPr>
        <w:t>S</w:t>
      </w:r>
      <w:r>
        <w:rPr>
          <w:spacing w:val="1"/>
          <w:sz w:val="24"/>
          <w:szCs w:val="24"/>
        </w:rPr>
        <w:t>a</w:t>
      </w:r>
      <w:r>
        <w:rPr>
          <w:sz w:val="24"/>
          <w:szCs w:val="24"/>
        </w:rPr>
        <w:t>bit</w:t>
      </w:r>
    </w:p>
    <w:p w:rsidR="0047694C" w:rsidRDefault="0047694C">
      <w:pPr>
        <w:spacing w:before="5"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0" w:lineRule="auto"/>
        <w:ind w:left="4533" w:right="2516"/>
        <w:jc w:val="both"/>
        <w:rPr>
          <w:sz w:val="18"/>
          <w:szCs w:val="18"/>
        </w:rPr>
      </w:pPr>
      <w:r>
        <w:pict>
          <v:group id="_x0000_s2132" style="position:absolute;left:0;text-align:left;margin-left:102.25pt;margin-top:113.4pt;width:396.85pt;height:223.1pt;z-index:-8029;mso-position-horizontal-relative:page;mso-position-vertical-relative:page" coordorigin="2045,2268" coordsize="7937,4462">
            <v:shape id="_x0000_s2136" type="#_x0000_t75" style="position:absolute;left:2045;top:2268;width:7937;height:4462">
              <v:imagedata r:id="rId241" o:title=""/>
            </v:shape>
            <v:shape id="_x0000_s2135" style="position:absolute;left:3216;top:4020;width:6560;height:1130" coordorigin="3216,4020" coordsize="6560,1130" path="m3216,4585r43,-92l3311,4449r72,-43l3474,4365r108,-40l3707,4287r142,-36l4006,4217r171,-31l4361,4156r198,-27l4768,4105r221,-22l5219,4064r240,-15l5708,4036r256,-9l6227,4022r269,-2l6765,4022r263,5l7284,4036r249,13l7773,4064r230,19l8224,4105r209,24l8631,4156r184,30l8986,4217r157,34l9285,4287r125,38l9518,4365r91,41l9681,4449r52,44l9776,4585r-11,46l9681,4721r-72,43l9518,4805r-108,40l9285,4883r-142,36l8986,4953r-171,32l8631,5014r-198,27l8224,5065r-221,22l7773,5106r-240,15l7284,5134r-256,9l6765,5148r-269,2l6227,5148r-263,-5l5708,5134r-249,-13l5219,5106r-230,-19l4768,5065r-209,-24l4361,5014r-184,-29l4006,4953r-157,-34l3707,4883r-125,-38l3474,4805r-91,-41l3311,4721r-52,-44l3216,4585xe" filled="f" strokecolor="red" strokeweight="1pt">
              <v:path arrowok="t"/>
            </v:shape>
            <v:shape id="_x0000_s2134" style="position:absolute;left:4900;top:3915;width:132;height:65" coordorigin="4900,3915" coordsize="132,65" path="m5000,3943r-9,-28l4900,3958r132,22l5000,3943xe" fillcolor="red" stroked="f">
              <v:path arrowok="t"/>
            </v:shape>
            <v:shape id="_x0000_s2133" style="position:absolute;left:4900;top:3585;width:1183;height:395" coordorigin="4900,3585" coordsize="1183,395" path="m5000,3943r32,37l5019,3937,6083,3613r-8,-28l5010,3909r-13,-43l4900,3958r91,-43l5000,3943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t</w:t>
      </w:r>
      <w:r>
        <w:rPr>
          <w:spacing w:val="1"/>
          <w:sz w:val="18"/>
          <w:szCs w:val="18"/>
        </w:rPr>
        <w:t>r</w:t>
      </w:r>
      <w:r>
        <w:rPr>
          <w:spacing w:val="-3"/>
          <w:sz w:val="18"/>
          <w:szCs w:val="18"/>
        </w:rPr>
        <w:t>a</w:t>
      </w:r>
      <w:r>
        <w:rPr>
          <w:spacing w:val="1"/>
          <w:sz w:val="18"/>
          <w:szCs w:val="18"/>
        </w:rPr>
        <w:t>n</w:t>
      </w:r>
      <w:r>
        <w:rPr>
          <w:sz w:val="18"/>
          <w:szCs w:val="18"/>
        </w:rPr>
        <w:t>s</w:t>
      </w:r>
      <w:r>
        <w:rPr>
          <w:spacing w:val="-1"/>
          <w:sz w:val="18"/>
          <w:szCs w:val="18"/>
        </w:rPr>
        <w:t>ac</w:t>
      </w:r>
      <w:r>
        <w:rPr>
          <w:sz w:val="18"/>
          <w:szCs w:val="18"/>
        </w:rPr>
        <w:t>ti</w:t>
      </w:r>
      <w:r>
        <w:rPr>
          <w:spacing w:val="2"/>
          <w:sz w:val="18"/>
          <w:szCs w:val="18"/>
        </w:rPr>
        <w:t>o</w:t>
      </w:r>
      <w:r>
        <w:rPr>
          <w:sz w:val="18"/>
          <w:szCs w:val="18"/>
        </w:rPr>
        <w:t>n t</w:t>
      </w:r>
      <w:r>
        <w:rPr>
          <w:spacing w:val="-1"/>
          <w:sz w:val="18"/>
          <w:szCs w:val="18"/>
        </w:rPr>
        <w:t>a</w:t>
      </w:r>
      <w:r>
        <w:rPr>
          <w:spacing w:val="-3"/>
          <w:sz w:val="18"/>
          <w:szCs w:val="18"/>
        </w:rPr>
        <w:t>m</w:t>
      </w:r>
      <w:r>
        <w:rPr>
          <w:spacing w:val="1"/>
          <w:sz w:val="18"/>
          <w:szCs w:val="18"/>
        </w:rPr>
        <w:t>p</w:t>
      </w:r>
      <w:r>
        <w:rPr>
          <w:sz w:val="18"/>
          <w:szCs w:val="18"/>
        </w:rPr>
        <w:t>il</w:t>
      </w:r>
      <w:r>
        <w:rPr>
          <w:spacing w:val="4"/>
          <w:sz w:val="18"/>
          <w:szCs w:val="18"/>
        </w:rPr>
        <w:t xml:space="preserve"> </w:t>
      </w:r>
      <w:r>
        <w:rPr>
          <w:spacing w:val="-1"/>
          <w:sz w:val="18"/>
          <w:szCs w:val="18"/>
        </w:rPr>
        <w:t>ke</w:t>
      </w:r>
      <w:r>
        <w:rPr>
          <w:sz w:val="18"/>
          <w:szCs w:val="18"/>
        </w:rPr>
        <w:t>ti</w:t>
      </w:r>
      <w:r>
        <w:rPr>
          <w:spacing w:val="-1"/>
          <w:sz w:val="18"/>
          <w:szCs w:val="18"/>
        </w:rPr>
        <w:t>k</w:t>
      </w:r>
      <w:r>
        <w:rPr>
          <w:sz w:val="18"/>
          <w:szCs w:val="18"/>
        </w:rPr>
        <w:t>a</w:t>
      </w:r>
      <w:r>
        <w:rPr>
          <w:spacing w:val="3"/>
          <w:sz w:val="18"/>
          <w:szCs w:val="18"/>
        </w:rPr>
        <w:t xml:space="preserve"> </w:t>
      </w:r>
      <w:r>
        <w:rPr>
          <w:spacing w:val="-1"/>
          <w:sz w:val="18"/>
          <w:szCs w:val="18"/>
        </w:rPr>
        <w:t>k</w:t>
      </w:r>
      <w:r>
        <w:rPr>
          <w:sz w:val="18"/>
          <w:szCs w:val="18"/>
        </w:rPr>
        <w:t xml:space="preserve">lik </w:t>
      </w:r>
      <w:r>
        <w:rPr>
          <w:spacing w:val="1"/>
          <w:sz w:val="18"/>
          <w:szCs w:val="18"/>
        </w:rPr>
        <w:t>bu</w:t>
      </w:r>
      <w:r>
        <w:rPr>
          <w:sz w:val="18"/>
          <w:szCs w:val="18"/>
        </w:rPr>
        <w:t>t</w:t>
      </w:r>
      <w:r>
        <w:rPr>
          <w:spacing w:val="-2"/>
          <w:sz w:val="18"/>
          <w:szCs w:val="18"/>
        </w:rPr>
        <w:t>t</w:t>
      </w:r>
      <w:r>
        <w:rPr>
          <w:spacing w:val="2"/>
          <w:sz w:val="18"/>
          <w:szCs w:val="18"/>
        </w:rPr>
        <w:t>o</w:t>
      </w:r>
      <w:r>
        <w:rPr>
          <w:sz w:val="18"/>
          <w:szCs w:val="18"/>
        </w:rPr>
        <w:t>n tra</w:t>
      </w:r>
      <w:r>
        <w:rPr>
          <w:spacing w:val="1"/>
          <w:sz w:val="18"/>
          <w:szCs w:val="18"/>
        </w:rPr>
        <w:t>n</w:t>
      </w:r>
      <w:r>
        <w:rPr>
          <w:sz w:val="18"/>
          <w:szCs w:val="18"/>
        </w:rPr>
        <w:t>s</w:t>
      </w:r>
      <w:r>
        <w:rPr>
          <w:spacing w:val="-1"/>
          <w:sz w:val="18"/>
          <w:szCs w:val="18"/>
        </w:rPr>
        <w:t>ac</w:t>
      </w:r>
      <w:r>
        <w:rPr>
          <w:sz w:val="18"/>
          <w:szCs w:val="18"/>
        </w:rPr>
        <w:t>ti</w:t>
      </w:r>
      <w:r>
        <w:rPr>
          <w:spacing w:val="1"/>
          <w:sz w:val="18"/>
          <w:szCs w:val="18"/>
        </w:rPr>
        <w:t>o</w:t>
      </w:r>
      <w:r>
        <w:rPr>
          <w:sz w:val="18"/>
          <w:szCs w:val="18"/>
        </w:rPr>
        <w:t>n</w:t>
      </w:r>
    </w:p>
    <w:p w:rsidR="0047694C" w:rsidRDefault="0047694C">
      <w:pPr>
        <w:spacing w:before="6" w:line="160" w:lineRule="exact"/>
        <w:rPr>
          <w:sz w:val="16"/>
          <w:szCs w:val="16"/>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358"/>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4.38</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 xml:space="preserve">tika klik </w:t>
      </w:r>
      <w:r>
        <w:rPr>
          <w:spacing w:val="-2"/>
          <w:sz w:val="24"/>
          <w:szCs w:val="24"/>
        </w:rPr>
        <w:t>B</w:t>
      </w:r>
      <w:r>
        <w:rPr>
          <w:sz w:val="24"/>
          <w:szCs w:val="24"/>
        </w:rPr>
        <w:t>utton T</w:t>
      </w:r>
      <w:r>
        <w:rPr>
          <w:spacing w:val="-1"/>
          <w:sz w:val="24"/>
          <w:szCs w:val="24"/>
        </w:rPr>
        <w:t>ra</w:t>
      </w:r>
      <w:r>
        <w:rPr>
          <w:sz w:val="24"/>
          <w:szCs w:val="24"/>
        </w:rPr>
        <w:t>ns</w:t>
      </w:r>
      <w:r>
        <w:rPr>
          <w:spacing w:val="-1"/>
          <w:sz w:val="24"/>
          <w:szCs w:val="24"/>
        </w:rPr>
        <w:t>ac</w:t>
      </w:r>
      <w:r>
        <w:rPr>
          <w:sz w:val="24"/>
          <w:szCs w:val="24"/>
        </w:rPr>
        <w:t>tion</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z w:val="24"/>
          <w:szCs w:val="24"/>
        </w:rPr>
        <w:t>gk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60" w:lineRule="auto"/>
        <w:ind w:left="4929" w:right="1813"/>
        <w:rPr>
          <w:sz w:val="18"/>
          <w:szCs w:val="18"/>
        </w:rPr>
      </w:pPr>
      <w:r>
        <w:pict>
          <v:group id="_x0000_s2128" style="position:absolute;left:0;text-align:left;margin-left:103.45pt;margin-top:-51.75pt;width:396.85pt;height:223.1pt;z-index:-8030;mso-position-horizontal-relative:page" coordorigin="2069,-1035" coordsize="7937,4462">
            <v:shape id="_x0000_s2131" type="#_x0000_t75" style="position:absolute;left:2069;top:-1035;width:7937;height:4462">
              <v:imagedata r:id="rId242" o:title=""/>
            </v:shape>
            <v:shape id="_x0000_s2130" style="position:absolute;left:4338;top:2311;width:128;height:127" coordorigin="4338,2311" coordsize="128,127" path="m4413,2344r-31,-33l4338,2438r128,-41l4434,2365r-14,14l4399,2358r14,-14xe" fillcolor="red" stroked="f">
              <v:path arrowok="t"/>
            </v:shape>
            <v:shape id="_x0000_s2129" style="position:absolute;left:4399;top:501;width:1917;height:1878" coordorigin="4399,501" coordsize="1917,1878" path="m4399,2358r21,21l4434,2365,6316,523r-20,-22l4413,2344r-14,14xe" fillcolor="red" stroked="f">
              <v:path arrowok="t"/>
            </v:shape>
            <w10:wrap anchorx="page"/>
          </v:group>
        </w:pict>
      </w:r>
      <w:r>
        <w:rPr>
          <w:spacing w:val="-3"/>
          <w:sz w:val="18"/>
          <w:szCs w:val="18"/>
        </w:rPr>
        <w:t>A</w:t>
      </w:r>
      <w:r>
        <w:rPr>
          <w:spacing w:val="1"/>
          <w:sz w:val="18"/>
          <w:szCs w:val="18"/>
        </w:rPr>
        <w:t>p</w:t>
      </w:r>
      <w:r>
        <w:rPr>
          <w:spacing w:val="-1"/>
          <w:sz w:val="18"/>
          <w:szCs w:val="18"/>
        </w:rPr>
        <w:t>a</w:t>
      </w:r>
      <w:r>
        <w:rPr>
          <w:spacing w:val="1"/>
          <w:sz w:val="18"/>
          <w:szCs w:val="18"/>
        </w:rPr>
        <w:t>b</w:t>
      </w:r>
      <w:r>
        <w:rPr>
          <w:sz w:val="18"/>
          <w:szCs w:val="18"/>
        </w:rPr>
        <w:t>ila</w:t>
      </w:r>
      <w:r>
        <w:rPr>
          <w:spacing w:val="2"/>
          <w:sz w:val="18"/>
          <w:szCs w:val="18"/>
        </w:rPr>
        <w:t xml:space="preserve"> </w:t>
      </w:r>
      <w:r>
        <w:rPr>
          <w:spacing w:val="-1"/>
          <w:sz w:val="18"/>
          <w:szCs w:val="18"/>
        </w:rPr>
        <w:t>k</w:t>
      </w:r>
      <w:r>
        <w:rPr>
          <w:spacing w:val="-2"/>
          <w:sz w:val="18"/>
          <w:szCs w:val="18"/>
        </w:rPr>
        <w:t>l</w:t>
      </w:r>
      <w:r>
        <w:rPr>
          <w:sz w:val="18"/>
          <w:szCs w:val="18"/>
        </w:rPr>
        <w:t>ik</w:t>
      </w:r>
      <w:r>
        <w:rPr>
          <w:spacing w:val="2"/>
          <w:sz w:val="18"/>
          <w:szCs w:val="18"/>
        </w:rPr>
        <w:t xml:space="preserve"> </w:t>
      </w:r>
      <w:r>
        <w:rPr>
          <w:sz w:val="18"/>
          <w:szCs w:val="18"/>
        </w:rPr>
        <w:t>C</w:t>
      </w:r>
      <w:r>
        <w:rPr>
          <w:spacing w:val="-3"/>
          <w:sz w:val="18"/>
          <w:szCs w:val="18"/>
        </w:rPr>
        <w:t>a</w:t>
      </w:r>
      <w:r>
        <w:rPr>
          <w:spacing w:val="1"/>
          <w:sz w:val="18"/>
          <w:szCs w:val="18"/>
        </w:rPr>
        <w:t>n</w:t>
      </w:r>
      <w:r>
        <w:rPr>
          <w:spacing w:val="-1"/>
          <w:sz w:val="18"/>
          <w:szCs w:val="18"/>
        </w:rPr>
        <w:t>c</w:t>
      </w:r>
      <w:r>
        <w:rPr>
          <w:sz w:val="18"/>
          <w:szCs w:val="18"/>
        </w:rPr>
        <w:t>el</w:t>
      </w:r>
      <w:r>
        <w:rPr>
          <w:spacing w:val="3"/>
          <w:sz w:val="18"/>
          <w:szCs w:val="18"/>
        </w:rPr>
        <w:t xml:space="preserve"> </w:t>
      </w:r>
      <w:r>
        <w:rPr>
          <w:spacing w:val="-4"/>
          <w:sz w:val="18"/>
          <w:szCs w:val="18"/>
        </w:rPr>
        <w:t>y</w:t>
      </w:r>
      <w:r>
        <w:rPr>
          <w:spacing w:val="-1"/>
          <w:sz w:val="18"/>
          <w:szCs w:val="18"/>
        </w:rPr>
        <w:t>a</w:t>
      </w:r>
      <w:r>
        <w:rPr>
          <w:spacing w:val="1"/>
          <w:sz w:val="18"/>
          <w:szCs w:val="18"/>
        </w:rPr>
        <w:t>n</w:t>
      </w:r>
      <w:r>
        <w:rPr>
          <w:sz w:val="18"/>
          <w:szCs w:val="18"/>
        </w:rPr>
        <w:t>g</w:t>
      </w:r>
      <w:r>
        <w:rPr>
          <w:spacing w:val="-1"/>
          <w:sz w:val="18"/>
          <w:szCs w:val="18"/>
        </w:rPr>
        <w:t xml:space="preserve"> a</w:t>
      </w:r>
      <w:r>
        <w:rPr>
          <w:spacing w:val="1"/>
          <w:sz w:val="18"/>
          <w:szCs w:val="18"/>
        </w:rPr>
        <w:t>d</w:t>
      </w:r>
      <w:r>
        <w:rPr>
          <w:sz w:val="18"/>
          <w:szCs w:val="18"/>
        </w:rPr>
        <w:t xml:space="preserve">a </w:t>
      </w:r>
      <w:r>
        <w:rPr>
          <w:spacing w:val="1"/>
          <w:sz w:val="18"/>
          <w:szCs w:val="18"/>
        </w:rPr>
        <w:t>d</w:t>
      </w:r>
      <w:r>
        <w:rPr>
          <w:sz w:val="18"/>
          <w:szCs w:val="18"/>
        </w:rPr>
        <w:t>i</w:t>
      </w:r>
      <w:r>
        <w:rPr>
          <w:spacing w:val="-1"/>
          <w:sz w:val="18"/>
          <w:szCs w:val="18"/>
        </w:rPr>
        <w:t>k</w:t>
      </w:r>
      <w:r>
        <w:rPr>
          <w:spacing w:val="1"/>
          <w:sz w:val="18"/>
          <w:szCs w:val="18"/>
        </w:rPr>
        <w:t>o</w:t>
      </w:r>
      <w:r>
        <w:rPr>
          <w:sz w:val="18"/>
          <w:szCs w:val="18"/>
        </w:rPr>
        <w:t>l</w:t>
      </w:r>
      <w:r>
        <w:rPr>
          <w:spacing w:val="1"/>
          <w:sz w:val="18"/>
          <w:szCs w:val="18"/>
        </w:rPr>
        <w:t>o</w:t>
      </w:r>
      <w:r>
        <w:rPr>
          <w:sz w:val="18"/>
          <w:szCs w:val="18"/>
        </w:rPr>
        <w:t>m</w:t>
      </w:r>
      <w:r>
        <w:rPr>
          <w:spacing w:val="-3"/>
          <w:sz w:val="18"/>
          <w:szCs w:val="18"/>
        </w:rPr>
        <w:t xml:space="preserve"> </w:t>
      </w:r>
      <w:r>
        <w:rPr>
          <w:sz w:val="18"/>
          <w:szCs w:val="18"/>
        </w:rPr>
        <w:t>D</w:t>
      </w:r>
      <w:r>
        <w:rPr>
          <w:spacing w:val="-1"/>
          <w:sz w:val="18"/>
          <w:szCs w:val="18"/>
        </w:rPr>
        <w:t>e</w:t>
      </w:r>
      <w:r>
        <w:rPr>
          <w:sz w:val="18"/>
          <w:szCs w:val="18"/>
        </w:rPr>
        <w:t>tail</w:t>
      </w:r>
      <w:r>
        <w:rPr>
          <w:spacing w:val="1"/>
          <w:sz w:val="18"/>
          <w:szCs w:val="18"/>
        </w:rPr>
        <w:t xml:space="preserve"> </w:t>
      </w:r>
      <w:r>
        <w:rPr>
          <w:sz w:val="18"/>
          <w:szCs w:val="18"/>
        </w:rPr>
        <w:t>O</w:t>
      </w:r>
      <w:r>
        <w:rPr>
          <w:spacing w:val="-2"/>
          <w:sz w:val="18"/>
          <w:szCs w:val="18"/>
        </w:rPr>
        <w:t>r</w:t>
      </w:r>
      <w:r>
        <w:rPr>
          <w:spacing w:val="1"/>
          <w:sz w:val="18"/>
          <w:szCs w:val="18"/>
        </w:rPr>
        <w:t>d</w:t>
      </w:r>
      <w:r>
        <w:rPr>
          <w:spacing w:val="-1"/>
          <w:sz w:val="18"/>
          <w:szCs w:val="18"/>
        </w:rPr>
        <w:t>e</w:t>
      </w:r>
      <w:r>
        <w:rPr>
          <w:sz w:val="18"/>
          <w:szCs w:val="18"/>
        </w:rPr>
        <w:t>r,</w:t>
      </w:r>
      <w:r>
        <w:rPr>
          <w:spacing w:val="1"/>
          <w:sz w:val="18"/>
          <w:szCs w:val="18"/>
        </w:rPr>
        <w:t xml:space="preserve"> </w:t>
      </w:r>
      <w:r>
        <w:rPr>
          <w:spacing w:val="-3"/>
          <w:sz w:val="18"/>
          <w:szCs w:val="18"/>
        </w:rPr>
        <w:t>m</w:t>
      </w:r>
      <w:r>
        <w:rPr>
          <w:spacing w:val="2"/>
          <w:sz w:val="18"/>
          <w:szCs w:val="18"/>
        </w:rPr>
        <w:t>a</w:t>
      </w:r>
      <w:r>
        <w:rPr>
          <w:spacing w:val="-1"/>
          <w:sz w:val="18"/>
          <w:szCs w:val="18"/>
        </w:rPr>
        <w:t>k</w:t>
      </w:r>
      <w:r>
        <w:rPr>
          <w:sz w:val="18"/>
          <w:szCs w:val="18"/>
        </w:rPr>
        <w:t xml:space="preserve">a </w:t>
      </w:r>
      <w:r>
        <w:rPr>
          <w:spacing w:val="1"/>
          <w:sz w:val="18"/>
          <w:szCs w:val="18"/>
        </w:rPr>
        <w:t>d</w:t>
      </w:r>
      <w:r>
        <w:rPr>
          <w:spacing w:val="-1"/>
          <w:sz w:val="18"/>
          <w:szCs w:val="18"/>
        </w:rPr>
        <w:t>a</w:t>
      </w:r>
      <w:r>
        <w:rPr>
          <w:sz w:val="18"/>
          <w:szCs w:val="18"/>
        </w:rPr>
        <w:t xml:space="preserve">ta </w:t>
      </w:r>
      <w:r>
        <w:rPr>
          <w:spacing w:val="1"/>
          <w:sz w:val="18"/>
          <w:szCs w:val="18"/>
        </w:rPr>
        <w:t>t</w:t>
      </w:r>
      <w:r>
        <w:rPr>
          <w:spacing w:val="-1"/>
          <w:sz w:val="18"/>
          <w:szCs w:val="18"/>
        </w:rPr>
        <w:t>a</w:t>
      </w:r>
      <w:r>
        <w:rPr>
          <w:spacing w:val="1"/>
          <w:sz w:val="18"/>
          <w:szCs w:val="18"/>
        </w:rPr>
        <w:t>d</w:t>
      </w:r>
      <w:r>
        <w:rPr>
          <w:sz w:val="18"/>
          <w:szCs w:val="18"/>
        </w:rPr>
        <w:t>i</w:t>
      </w:r>
      <w:r>
        <w:rPr>
          <w:spacing w:val="-1"/>
          <w:sz w:val="18"/>
          <w:szCs w:val="18"/>
        </w:rPr>
        <w:t xml:space="preserve"> </w:t>
      </w:r>
      <w:r>
        <w:rPr>
          <w:spacing w:val="1"/>
          <w:sz w:val="18"/>
          <w:szCs w:val="18"/>
        </w:rPr>
        <w:t>h</w:t>
      </w:r>
      <w:r>
        <w:rPr>
          <w:sz w:val="18"/>
          <w:szCs w:val="18"/>
        </w:rPr>
        <w:t>il</w:t>
      </w:r>
      <w:r>
        <w:rPr>
          <w:spacing w:val="-3"/>
          <w:sz w:val="18"/>
          <w:szCs w:val="18"/>
        </w:rPr>
        <w:t>a</w:t>
      </w:r>
      <w:r>
        <w:rPr>
          <w:spacing w:val="1"/>
          <w:sz w:val="18"/>
          <w:szCs w:val="18"/>
        </w:rPr>
        <w:t>n</w:t>
      </w:r>
      <w:r>
        <w:rPr>
          <w:sz w:val="18"/>
          <w:szCs w:val="18"/>
        </w:rPr>
        <w:t>g</w:t>
      </w:r>
    </w:p>
    <w:p w:rsidR="0047694C" w:rsidRDefault="0047694C">
      <w:pPr>
        <w:spacing w:before="7"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396"/>
        <w:rPr>
          <w:sz w:val="24"/>
          <w:szCs w:val="24"/>
        </w:rPr>
        <w:sectPr w:rsidR="0047694C">
          <w:pgSz w:w="11940" w:h="16860"/>
          <w:pgMar w:top="960" w:right="134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4.39</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 xml:space="preserve">n Klik </w:t>
      </w:r>
      <w:r>
        <w:rPr>
          <w:spacing w:val="1"/>
          <w:sz w:val="24"/>
          <w:szCs w:val="24"/>
        </w:rPr>
        <w:t>C</w:t>
      </w:r>
      <w:r>
        <w:rPr>
          <w:spacing w:val="-1"/>
          <w:sz w:val="24"/>
          <w:szCs w:val="24"/>
        </w:rPr>
        <w:t>a</w:t>
      </w:r>
      <w:r>
        <w:rPr>
          <w:sz w:val="24"/>
          <w:szCs w:val="24"/>
        </w:rPr>
        <w:t>n</w:t>
      </w:r>
      <w:r>
        <w:rPr>
          <w:spacing w:val="-1"/>
          <w:sz w:val="24"/>
          <w:szCs w:val="24"/>
        </w:rPr>
        <w:t>ce</w:t>
      </w:r>
      <w:r>
        <w:rPr>
          <w:sz w:val="24"/>
          <w:szCs w:val="24"/>
        </w:rPr>
        <w:t>l dikolom</w:t>
      </w:r>
      <w:r>
        <w:rPr>
          <w:spacing w:val="1"/>
          <w:sz w:val="24"/>
          <w:szCs w:val="24"/>
        </w:rPr>
        <w:t xml:space="preserve"> </w:t>
      </w:r>
      <w:r>
        <w:rPr>
          <w:sz w:val="24"/>
          <w:szCs w:val="24"/>
        </w:rPr>
        <w:t>D</w:t>
      </w:r>
      <w:r>
        <w:rPr>
          <w:spacing w:val="-1"/>
          <w:sz w:val="24"/>
          <w:szCs w:val="24"/>
        </w:rPr>
        <w:t>e</w:t>
      </w:r>
      <w:r>
        <w:rPr>
          <w:sz w:val="24"/>
          <w:szCs w:val="24"/>
        </w:rPr>
        <w:t xml:space="preserve">tail </w:t>
      </w:r>
      <w:r>
        <w:rPr>
          <w:spacing w:val="1"/>
          <w:sz w:val="24"/>
          <w:szCs w:val="24"/>
        </w:rPr>
        <w:t>O</w:t>
      </w:r>
      <w:r>
        <w:rPr>
          <w:spacing w:val="-1"/>
          <w:sz w:val="24"/>
          <w:szCs w:val="24"/>
        </w:rPr>
        <w:t>r</w:t>
      </w:r>
      <w:r>
        <w:rPr>
          <w:sz w:val="24"/>
          <w:szCs w:val="24"/>
        </w:rPr>
        <w:t>d</w:t>
      </w:r>
      <w:r>
        <w:rPr>
          <w:spacing w:val="-1"/>
          <w:sz w:val="24"/>
          <w:szCs w:val="24"/>
        </w:rPr>
        <w:t>e</w:t>
      </w:r>
      <w:r>
        <w:rPr>
          <w:sz w:val="24"/>
          <w:szCs w:val="24"/>
        </w:rPr>
        <w:t>r</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23" style="position:absolute;margin-left:129.25pt;margin-top:121pt;width:396.85pt;height:223.1pt;z-index:-8027;mso-position-horizontal-relative:page;mso-position-vertical-relative:page" coordorigin="2585,2420" coordsize="7937,4462">
            <v:shape id="_x0000_s2127" type="#_x0000_t75" style="position:absolute;left:2585;top:2420;width:7937;height:4462">
              <v:imagedata r:id="rId243" o:title=""/>
            </v:shape>
            <v:shape id="_x0000_s2126" style="position:absolute;left:4023;top:5441;width:581;height:380" coordorigin="4023,5441" coordsize="581,380" path="m4023,5795r16,26l4511,5518r17,-10l4535,5556r69,-115l4512,5482r-17,11l4023,5795xe" fillcolor="red" stroked="f">
              <v:path arrowok="t"/>
            </v:shape>
            <v:shape id="_x0000_s2125" style="position:absolute;left:4471;top:5441;width:133;height:52" coordorigin="4471,5441" coordsize="133,52" path="m4512,5482r92,-41l4471,5455r24,38l4512,5482xe" fillcolor="red" stroked="f">
              <v:path arrowok="t"/>
            </v:shape>
            <v:shape id="_x0000_s2124" style="position:absolute;left:4511;top:5508;width:24;height:48" coordorigin="4511,5508" coordsize="24,48" path="m4535,5556r-7,-48l4511,5518r24,38xe" fillcolor="red" stroked="f">
              <v:path arrowok="t"/>
            </v:shape>
            <w10:wrap anchorx="page" anchory="page"/>
          </v:group>
        </w:pict>
      </w:r>
      <w:r>
        <w:pict>
          <v:group id="_x0000_s2118" style="position:absolute;margin-left:128.95pt;margin-top:433.1pt;width:396.85pt;height:223.1pt;z-index:-8028;mso-position-horizontal-relative:page;mso-position-vertical-relative:page" coordorigin="2579,8662" coordsize="7937,4462">
            <v:shape id="_x0000_s2122" type="#_x0000_t75" style="position:absolute;left:2579;top:8662;width:7937;height:4462">
              <v:imagedata r:id="rId244" o:title=""/>
            </v:shape>
            <v:shape id="_x0000_s2121" style="position:absolute;left:5310;top:11052;width:581;height:380" coordorigin="5310,11052" coordsize="581,380" path="m5310,11406r16,26l5798,11129r17,-10l5822,11167r69,-115l5799,11093r-17,11l5310,11406xe" fillcolor="red" stroked="f">
              <v:path arrowok="t"/>
            </v:shape>
            <v:shape id="_x0000_s2120" style="position:absolute;left:5758;top:11052;width:133;height:52" coordorigin="5758,11052" coordsize="133,52" path="m5799,11093r92,-41l5758,11066r24,38l5799,11093xe" fillcolor="red" stroked="f">
              <v:path arrowok="t"/>
            </v:shape>
            <v:shape id="_x0000_s2119" style="position:absolute;left:5798;top:11119;width:24;height:48" coordorigin="5798,11119" coordsize="24,48" path="m5822,11167r-7,-48l5798,11129r24,38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2" w:line="240" w:lineRule="exact"/>
        <w:rPr>
          <w:sz w:val="24"/>
          <w:szCs w:val="24"/>
        </w:rPr>
      </w:pPr>
    </w:p>
    <w:p w:rsidR="0047694C" w:rsidRDefault="00000000">
      <w:pPr>
        <w:spacing w:before="36" w:line="260" w:lineRule="auto"/>
        <w:ind w:left="1907" w:right="4739"/>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2"/>
          <w:sz w:val="18"/>
          <w:szCs w:val="18"/>
        </w:rPr>
        <w:t>i</w:t>
      </w:r>
      <w:r>
        <w:rPr>
          <w:spacing w:val="1"/>
          <w:sz w:val="18"/>
          <w:szCs w:val="18"/>
        </w:rPr>
        <w:t>n</w:t>
      </w:r>
      <w:r>
        <w:rPr>
          <w:spacing w:val="-1"/>
          <w:sz w:val="18"/>
          <w:szCs w:val="18"/>
        </w:rPr>
        <w:t>v</w:t>
      </w:r>
      <w:r>
        <w:rPr>
          <w:spacing w:val="1"/>
          <w:sz w:val="18"/>
          <w:szCs w:val="18"/>
        </w:rPr>
        <w:t>o</w:t>
      </w:r>
      <w:r>
        <w:rPr>
          <w:sz w:val="18"/>
          <w:szCs w:val="18"/>
        </w:rPr>
        <w:t>ice tra</w:t>
      </w:r>
      <w:r>
        <w:rPr>
          <w:spacing w:val="1"/>
          <w:sz w:val="18"/>
          <w:szCs w:val="18"/>
        </w:rPr>
        <w:t>n</w:t>
      </w:r>
      <w:r>
        <w:rPr>
          <w:sz w:val="18"/>
          <w:szCs w:val="18"/>
        </w:rPr>
        <w:t>s</w:t>
      </w:r>
      <w:r>
        <w:rPr>
          <w:spacing w:val="-1"/>
          <w:sz w:val="18"/>
          <w:szCs w:val="18"/>
        </w:rPr>
        <w:t>ac</w:t>
      </w:r>
      <w:r>
        <w:rPr>
          <w:sz w:val="18"/>
          <w:szCs w:val="18"/>
        </w:rPr>
        <w:t>ti</w:t>
      </w:r>
      <w:r>
        <w:rPr>
          <w:spacing w:val="1"/>
          <w:sz w:val="18"/>
          <w:szCs w:val="18"/>
        </w:rPr>
        <w:t>o</w:t>
      </w:r>
      <w:r>
        <w:rPr>
          <w:sz w:val="18"/>
          <w:szCs w:val="18"/>
        </w:rPr>
        <w:t>n</w:t>
      </w:r>
      <w:r>
        <w:rPr>
          <w:spacing w:val="2"/>
          <w:sz w:val="18"/>
          <w:szCs w:val="18"/>
        </w:rPr>
        <w:t xml:space="preserve"> </w:t>
      </w:r>
      <w:r>
        <w:rPr>
          <w:spacing w:val="-1"/>
          <w:sz w:val="18"/>
          <w:szCs w:val="18"/>
        </w:rPr>
        <w:t>ke</w:t>
      </w:r>
      <w:r>
        <w:rPr>
          <w:sz w:val="18"/>
          <w:szCs w:val="18"/>
        </w:rPr>
        <w:t>ti</w:t>
      </w:r>
      <w:r>
        <w:rPr>
          <w:spacing w:val="-1"/>
          <w:sz w:val="18"/>
          <w:szCs w:val="18"/>
        </w:rPr>
        <w:t>k</w:t>
      </w:r>
      <w:r>
        <w:rPr>
          <w:sz w:val="18"/>
          <w:szCs w:val="18"/>
        </w:rPr>
        <w:t>a</w:t>
      </w:r>
      <w:r>
        <w:rPr>
          <w:spacing w:val="-3"/>
          <w:sz w:val="18"/>
          <w:szCs w:val="18"/>
        </w:rPr>
        <w:t xml:space="preserve"> </w:t>
      </w:r>
      <w:r>
        <w:rPr>
          <w:spacing w:val="-1"/>
          <w:sz w:val="18"/>
          <w:szCs w:val="18"/>
        </w:rPr>
        <w:t>k</w:t>
      </w:r>
      <w:r>
        <w:rPr>
          <w:sz w:val="18"/>
          <w:szCs w:val="18"/>
        </w:rPr>
        <w:t>l</w:t>
      </w:r>
      <w:r>
        <w:rPr>
          <w:spacing w:val="3"/>
          <w:sz w:val="18"/>
          <w:szCs w:val="18"/>
        </w:rPr>
        <w:t>i</w:t>
      </w:r>
      <w:r>
        <w:rPr>
          <w:sz w:val="18"/>
          <w:szCs w:val="18"/>
        </w:rPr>
        <w:t>k</w:t>
      </w:r>
      <w:r>
        <w:rPr>
          <w:spacing w:val="-1"/>
          <w:sz w:val="18"/>
          <w:szCs w:val="18"/>
        </w:rPr>
        <w:t xml:space="preserve"> </w:t>
      </w:r>
      <w:r>
        <w:rPr>
          <w:sz w:val="18"/>
          <w:szCs w:val="18"/>
        </w:rPr>
        <w:t>l</w:t>
      </w:r>
      <w:r>
        <w:rPr>
          <w:spacing w:val="1"/>
          <w:sz w:val="18"/>
          <w:szCs w:val="18"/>
        </w:rPr>
        <w:t>o</w:t>
      </w:r>
      <w:r>
        <w:rPr>
          <w:spacing w:val="-1"/>
          <w:sz w:val="18"/>
          <w:szCs w:val="18"/>
        </w:rPr>
        <w:t>g</w:t>
      </w:r>
      <w:r>
        <w:rPr>
          <w:sz w:val="18"/>
          <w:szCs w:val="18"/>
        </w:rPr>
        <w:t>o i</w:t>
      </w:r>
      <w:r>
        <w:rPr>
          <w:spacing w:val="1"/>
          <w:sz w:val="18"/>
          <w:szCs w:val="18"/>
        </w:rPr>
        <w:t>n</w:t>
      </w:r>
      <w:r>
        <w:rPr>
          <w:spacing w:val="-1"/>
          <w:sz w:val="18"/>
          <w:szCs w:val="18"/>
        </w:rPr>
        <w:t>v</w:t>
      </w:r>
      <w:r>
        <w:rPr>
          <w:spacing w:val="1"/>
          <w:sz w:val="18"/>
          <w:szCs w:val="18"/>
        </w:rPr>
        <w:t>o</w:t>
      </w:r>
      <w:r>
        <w:rPr>
          <w:sz w:val="18"/>
          <w:szCs w:val="18"/>
        </w:rPr>
        <w:t>ice</w:t>
      </w:r>
    </w:p>
    <w:p w:rsidR="0047694C" w:rsidRDefault="0047694C">
      <w:pPr>
        <w:spacing w:before="1" w:line="140" w:lineRule="exact"/>
        <w:rPr>
          <w:sz w:val="14"/>
          <w:szCs w:val="14"/>
        </w:rPr>
      </w:pPr>
    </w:p>
    <w:p w:rsidR="0047694C" w:rsidRDefault="0047694C">
      <w:pPr>
        <w:spacing w:line="200" w:lineRule="exact"/>
      </w:pPr>
    </w:p>
    <w:p w:rsidR="0047694C" w:rsidRDefault="0047694C">
      <w:pPr>
        <w:spacing w:line="200" w:lineRule="exact"/>
      </w:pPr>
    </w:p>
    <w:p w:rsidR="0047694C" w:rsidRDefault="00000000">
      <w:pPr>
        <w:ind w:left="1256"/>
        <w:rPr>
          <w:sz w:val="24"/>
          <w:szCs w:val="24"/>
        </w:r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4.40</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w:t>
      </w:r>
      <w:r>
        <w:rPr>
          <w:spacing w:val="1"/>
          <w:sz w:val="24"/>
          <w:szCs w:val="24"/>
        </w:rPr>
        <w:t>i</w:t>
      </w:r>
      <w:r>
        <w:rPr>
          <w:spacing w:val="-1"/>
          <w:sz w:val="24"/>
          <w:szCs w:val="24"/>
        </w:rPr>
        <w:t>a</w:t>
      </w:r>
      <w:r>
        <w:rPr>
          <w:sz w:val="24"/>
          <w:szCs w:val="24"/>
        </w:rPr>
        <w:t>n</w:t>
      </w:r>
      <w:r>
        <w:rPr>
          <w:spacing w:val="2"/>
          <w:sz w:val="24"/>
          <w:szCs w:val="24"/>
        </w:rPr>
        <w:t xml:space="preserve"> </w:t>
      </w:r>
      <w:r>
        <w:rPr>
          <w:spacing w:val="-8"/>
          <w:sz w:val="24"/>
          <w:szCs w:val="24"/>
        </w:rPr>
        <w:t>I</w:t>
      </w:r>
      <w:r>
        <w:rPr>
          <w:sz w:val="24"/>
          <w:szCs w:val="24"/>
        </w:rPr>
        <w:t>nvoi</w:t>
      </w:r>
      <w:r>
        <w:rPr>
          <w:spacing w:val="4"/>
          <w:sz w:val="24"/>
          <w:szCs w:val="24"/>
        </w:rPr>
        <w:t>c</w:t>
      </w:r>
      <w:r>
        <w:rPr>
          <w:sz w:val="24"/>
          <w:szCs w:val="24"/>
        </w:rPr>
        <w:t>e</w:t>
      </w:r>
      <w:r>
        <w:rPr>
          <w:spacing w:val="-1"/>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tion</w:t>
      </w:r>
      <w:r>
        <w:rPr>
          <w:spacing w:val="5"/>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029"/>
        <w:rPr>
          <w:sz w:val="24"/>
          <w:szCs w:val="24"/>
        </w:rPr>
      </w:pPr>
      <w:r>
        <w:rPr>
          <w:sz w:val="24"/>
          <w:szCs w:val="24"/>
        </w:rPr>
        <w:t>24.</w:t>
      </w:r>
      <w:r>
        <w:rPr>
          <w:spacing w:val="-2"/>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p>
    <w:p w:rsidR="0047694C" w:rsidRDefault="0047694C">
      <w:pPr>
        <w:spacing w:before="5"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3167" w:right="3666"/>
        <w:jc w:val="center"/>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pacing w:val="3"/>
          <w:sz w:val="18"/>
          <w:szCs w:val="18"/>
        </w:rPr>
        <w:t>P</w:t>
      </w:r>
      <w:r>
        <w:rPr>
          <w:spacing w:val="1"/>
          <w:sz w:val="18"/>
          <w:szCs w:val="18"/>
        </w:rPr>
        <w:t>u</w:t>
      </w:r>
      <w:r>
        <w:rPr>
          <w:sz w:val="18"/>
          <w:szCs w:val="18"/>
        </w:rPr>
        <w:t>r</w:t>
      </w:r>
      <w:r>
        <w:rPr>
          <w:spacing w:val="-1"/>
          <w:sz w:val="18"/>
          <w:szCs w:val="18"/>
        </w:rPr>
        <w:t>c</w:t>
      </w:r>
      <w:r>
        <w:rPr>
          <w:spacing w:val="1"/>
          <w:sz w:val="18"/>
          <w:szCs w:val="18"/>
        </w:rPr>
        <w:t>h</w:t>
      </w:r>
      <w:r>
        <w:rPr>
          <w:spacing w:val="-1"/>
          <w:sz w:val="18"/>
          <w:szCs w:val="18"/>
        </w:rPr>
        <w:t>a</w:t>
      </w:r>
      <w:r>
        <w:rPr>
          <w:sz w:val="18"/>
          <w:szCs w:val="18"/>
        </w:rPr>
        <w:t>se</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2" w:line="260" w:lineRule="exact"/>
        <w:rPr>
          <w:sz w:val="26"/>
          <w:szCs w:val="26"/>
        </w:rPr>
      </w:pPr>
    </w:p>
    <w:p w:rsidR="0047694C" w:rsidRDefault="00000000">
      <w:pPr>
        <w:ind w:left="1760"/>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5"/>
          <w:sz w:val="24"/>
          <w:szCs w:val="24"/>
        </w:rPr>
        <w:t xml:space="preserve"> </w:t>
      </w:r>
      <w:r>
        <w:rPr>
          <w:b/>
          <w:spacing w:val="2"/>
          <w:sz w:val="24"/>
          <w:szCs w:val="24"/>
        </w:rPr>
        <w:t>4</w:t>
      </w:r>
      <w:r>
        <w:rPr>
          <w:b/>
          <w:sz w:val="24"/>
          <w:szCs w:val="24"/>
        </w:rPr>
        <w:t>.41</w:t>
      </w:r>
      <w:r>
        <w:rPr>
          <w:b/>
          <w:spacing w:val="-14"/>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14"/>
          <w:sz w:val="24"/>
          <w:szCs w:val="24"/>
        </w:rPr>
        <w:t xml:space="preserve"> </w:t>
      </w:r>
      <w:r>
        <w:rPr>
          <w:spacing w:val="5"/>
          <w:sz w:val="24"/>
          <w:szCs w:val="24"/>
        </w:rPr>
        <w:t>v</w:t>
      </w:r>
      <w:r>
        <w:rPr>
          <w:sz w:val="24"/>
          <w:szCs w:val="24"/>
        </w:rPr>
        <w:t>iew</w:t>
      </w:r>
      <w:r>
        <w:rPr>
          <w:spacing w:val="-15"/>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pacing w:val="2"/>
          <w:sz w:val="24"/>
          <w:szCs w:val="24"/>
        </w:rPr>
        <w:t>h</w:t>
      </w:r>
      <w:r>
        <w:rPr>
          <w:spacing w:val="-1"/>
          <w:sz w:val="24"/>
          <w:szCs w:val="24"/>
        </w:rPr>
        <w:t>a</w:t>
      </w:r>
      <w:r>
        <w:rPr>
          <w:sz w:val="24"/>
          <w:szCs w:val="24"/>
        </w:rPr>
        <w:t>se</w:t>
      </w:r>
      <w:r>
        <w:rPr>
          <w:spacing w:val="-15"/>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2"/>
          <w:sz w:val="24"/>
          <w:szCs w:val="24"/>
        </w:rPr>
        <w:t xml:space="preserve"> </w:t>
      </w:r>
      <w:r>
        <w:rPr>
          <w:spacing w:val="-1"/>
          <w:sz w:val="24"/>
          <w:szCs w:val="24"/>
        </w:rPr>
        <w:t>Be</w:t>
      </w:r>
      <w:r>
        <w:rPr>
          <w:spacing w:val="5"/>
          <w:sz w:val="24"/>
          <w:szCs w:val="24"/>
        </w:rPr>
        <w:t>n</w:t>
      </w:r>
      <w:r>
        <w:rPr>
          <w:spacing w:val="-2"/>
          <w:sz w:val="24"/>
          <w:szCs w:val="24"/>
        </w:rPr>
        <w:t>g</w:t>
      </w:r>
      <w:r>
        <w:rPr>
          <w:sz w:val="24"/>
          <w:szCs w:val="24"/>
        </w:rPr>
        <w:t>k</w:t>
      </w:r>
      <w:r>
        <w:rPr>
          <w:spacing w:val="-1"/>
          <w:sz w:val="24"/>
          <w:szCs w:val="24"/>
        </w:rPr>
        <w:t>e</w:t>
      </w:r>
      <w:r>
        <w:rPr>
          <w:sz w:val="24"/>
          <w:szCs w:val="24"/>
        </w:rPr>
        <w:t>l</w:t>
      </w:r>
      <w:r>
        <w:rPr>
          <w:spacing w:val="-14"/>
          <w:sz w:val="24"/>
          <w:szCs w:val="24"/>
        </w:rPr>
        <w:t xml:space="preserve">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114" style="position:absolute;margin-left:149.85pt;margin-top:430.6pt;width:396.85pt;height:223.1pt;z-index:-8025;mso-position-horizontal-relative:page;mso-position-vertical-relative:page" coordorigin="2997,8612" coordsize="7937,4462">
            <v:shape id="_x0000_s2117" type="#_x0000_t75" style="position:absolute;left:2997;top:8612;width:7937;height:4462">
              <v:imagedata r:id="rId245" o:title=""/>
            </v:shape>
            <v:shape id="_x0000_s2116" style="position:absolute;left:5819;top:10385;width:134;height:108" coordorigin="5819,10385" coordsize="134,108" path="m5920,10425r-19,-40l5819,10491r134,2l5934,10452r-18,9l5902,10434r18,-9xe" fillcolor="red" stroked="f">
              <v:path arrowok="t"/>
            </v:shape>
            <v:shape id="_x0000_s2115" style="position:absolute;left:5902;top:9711;width:1503;height:750" coordorigin="5902,9711" coordsize="1503,750" path="m5902,10434r14,27l5934,10452,7405,9738r-14,-27l5920,10425r-18,9xe" fillcolor="red" stroked="f">
              <v:path arrowok="t"/>
            </v:shape>
            <w10:wrap anchorx="page" anchory="page"/>
          </v:group>
        </w:pict>
      </w:r>
      <w:r>
        <w:pict>
          <v:group id="_x0000_s2110" style="position:absolute;margin-left:149.55pt;margin-top:140.9pt;width:396.85pt;height:223.1pt;z-index:-8026;mso-position-horizontal-relative:page;mso-position-vertical-relative:page" coordorigin="2991,2818" coordsize="7937,4462">
            <v:shape id="_x0000_s2113" type="#_x0000_t75" style="position:absolute;left:2991;top:2818;width:7937;height:4462">
              <v:imagedata r:id="rId246" o:title=""/>
            </v:shape>
            <v:shape id="_x0000_s2112" style="position:absolute;left:5894;top:4571;width:130;height:70" coordorigin="5894,4571" coordsize="130,70" path="m5995,4601r-6,-30l5894,4607r130,34l5995,4601xe" fillcolor="red" stroked="f">
              <v:path arrowok="t"/>
            </v:shape>
            <v:shape id="_x0000_s2111" style="position:absolute;left:5894;top:4217;width:1758;height:424" coordorigin="5894,4217" coordsize="1758,424" path="m6014,4597l7652,4247r-6,-30l6008,4567r-9,-44l5894,4607r95,-36l5995,4601r29,40l6014,4597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25. Add Pur</w:t>
      </w:r>
      <w:r>
        <w:rPr>
          <w:spacing w:val="-1"/>
          <w:position w:val="-1"/>
          <w:sz w:val="24"/>
          <w:szCs w:val="24"/>
        </w:rPr>
        <w:t>c</w:t>
      </w:r>
      <w:r>
        <w:rPr>
          <w:position w:val="-1"/>
          <w:sz w:val="24"/>
          <w:szCs w:val="24"/>
        </w:rPr>
        <w:t>h</w:t>
      </w:r>
      <w:r>
        <w:rPr>
          <w:spacing w:val="-1"/>
          <w:position w:val="-1"/>
          <w:sz w:val="24"/>
          <w:szCs w:val="24"/>
        </w:rPr>
        <w:t>a</w:t>
      </w:r>
      <w:r>
        <w:rPr>
          <w:position w:val="-1"/>
          <w:sz w:val="24"/>
          <w:szCs w:val="24"/>
        </w:rPr>
        <w:t>se</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40" w:lineRule="exact"/>
        <w:rPr>
          <w:sz w:val="24"/>
          <w:szCs w:val="24"/>
        </w:rPr>
      </w:pPr>
    </w:p>
    <w:p w:rsidR="0047694C" w:rsidRDefault="00000000">
      <w:pPr>
        <w:spacing w:before="36"/>
        <w:ind w:left="6121"/>
        <w:rPr>
          <w:sz w:val="18"/>
          <w:szCs w:val="18"/>
        </w:rPr>
      </w:pPr>
      <w:r>
        <w:rPr>
          <w:sz w:val="18"/>
          <w:szCs w:val="18"/>
        </w:rPr>
        <w:t>H</w:t>
      </w:r>
      <w:r>
        <w:rPr>
          <w:spacing w:val="-1"/>
          <w:sz w:val="18"/>
          <w:szCs w:val="18"/>
        </w:rPr>
        <w:t>a</w:t>
      </w:r>
      <w:r>
        <w:rPr>
          <w:sz w:val="18"/>
          <w:szCs w:val="18"/>
        </w:rPr>
        <w:t>l</w:t>
      </w:r>
      <w:r>
        <w:rPr>
          <w:spacing w:val="-1"/>
          <w:sz w:val="18"/>
          <w:szCs w:val="18"/>
        </w:rPr>
        <w:t>a</w:t>
      </w:r>
      <w:r>
        <w:rPr>
          <w:spacing w:val="-3"/>
          <w:sz w:val="18"/>
          <w:szCs w:val="18"/>
        </w:rPr>
        <w:t>m</w:t>
      </w:r>
      <w:r>
        <w:rPr>
          <w:spacing w:val="-1"/>
          <w:sz w:val="18"/>
          <w:szCs w:val="18"/>
        </w:rPr>
        <w:t>a</w:t>
      </w:r>
      <w:r>
        <w:rPr>
          <w:sz w:val="18"/>
          <w:szCs w:val="18"/>
        </w:rPr>
        <w:t>n</w:t>
      </w:r>
      <w:r>
        <w:rPr>
          <w:spacing w:val="4"/>
          <w:sz w:val="18"/>
          <w:szCs w:val="18"/>
        </w:rPr>
        <w:t xml:space="preserve"> </w:t>
      </w:r>
      <w:r>
        <w:rPr>
          <w:spacing w:val="-1"/>
          <w:sz w:val="18"/>
          <w:szCs w:val="18"/>
        </w:rPr>
        <w:t>v</w:t>
      </w:r>
      <w:r>
        <w:rPr>
          <w:sz w:val="18"/>
          <w:szCs w:val="18"/>
        </w:rPr>
        <w:t>i</w:t>
      </w:r>
      <w:r>
        <w:rPr>
          <w:spacing w:val="2"/>
          <w:sz w:val="18"/>
          <w:szCs w:val="18"/>
        </w:rPr>
        <w:t>e</w:t>
      </w:r>
      <w:r>
        <w:rPr>
          <w:sz w:val="18"/>
          <w:szCs w:val="18"/>
        </w:rPr>
        <w:t>w</w:t>
      </w:r>
      <w:r>
        <w:rPr>
          <w:spacing w:val="-2"/>
          <w:sz w:val="18"/>
          <w:szCs w:val="18"/>
        </w:rPr>
        <w:t xml:space="preserve"> </w:t>
      </w:r>
      <w:r>
        <w:rPr>
          <w:sz w:val="18"/>
          <w:szCs w:val="18"/>
        </w:rPr>
        <w:t>Cr</w:t>
      </w:r>
      <w:r>
        <w:rPr>
          <w:spacing w:val="-1"/>
          <w:sz w:val="18"/>
          <w:szCs w:val="18"/>
        </w:rPr>
        <w:t>ea</w:t>
      </w:r>
      <w:r>
        <w:rPr>
          <w:sz w:val="18"/>
          <w:szCs w:val="18"/>
        </w:rPr>
        <w:t>te</w:t>
      </w:r>
    </w:p>
    <w:p w:rsidR="0047694C" w:rsidRDefault="00000000">
      <w:pPr>
        <w:spacing w:before="18"/>
        <w:ind w:left="6121"/>
        <w:rPr>
          <w:sz w:val="18"/>
          <w:szCs w:val="18"/>
        </w:rPr>
      </w:pPr>
      <w:r>
        <w:rPr>
          <w:spacing w:val="3"/>
          <w:sz w:val="18"/>
          <w:szCs w:val="18"/>
        </w:rPr>
        <w:t>P</w:t>
      </w:r>
      <w:r>
        <w:rPr>
          <w:spacing w:val="2"/>
          <w:sz w:val="18"/>
          <w:szCs w:val="18"/>
        </w:rPr>
        <w:t>u</w:t>
      </w:r>
      <w:r>
        <w:rPr>
          <w:sz w:val="18"/>
          <w:szCs w:val="18"/>
        </w:rPr>
        <w:t>r</w:t>
      </w:r>
      <w:r>
        <w:rPr>
          <w:spacing w:val="-1"/>
          <w:sz w:val="18"/>
          <w:szCs w:val="18"/>
        </w:rPr>
        <w:t>c</w:t>
      </w:r>
      <w:r>
        <w:rPr>
          <w:spacing w:val="1"/>
          <w:sz w:val="18"/>
          <w:szCs w:val="18"/>
        </w:rPr>
        <w:t>h</w:t>
      </w:r>
      <w:r>
        <w:rPr>
          <w:spacing w:val="-1"/>
          <w:sz w:val="18"/>
          <w:szCs w:val="18"/>
        </w:rPr>
        <w:t>a</w:t>
      </w:r>
      <w:r>
        <w:rPr>
          <w:sz w:val="18"/>
          <w:szCs w:val="18"/>
        </w:rPr>
        <w:t>se</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9" w:line="280" w:lineRule="exact"/>
        <w:rPr>
          <w:sz w:val="28"/>
          <w:szCs w:val="28"/>
        </w:rPr>
      </w:pPr>
    </w:p>
    <w:p w:rsidR="0047694C" w:rsidRDefault="00000000">
      <w:pPr>
        <w:ind w:left="2024"/>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 xml:space="preserve">4.42 </w:t>
      </w:r>
      <w:r>
        <w:rPr>
          <w:sz w:val="24"/>
          <w:szCs w:val="24"/>
        </w:rPr>
        <w:t>H</w:t>
      </w:r>
      <w:r>
        <w:rPr>
          <w:spacing w:val="-1"/>
          <w:sz w:val="24"/>
          <w:szCs w:val="24"/>
        </w:rPr>
        <w:t>a</w:t>
      </w:r>
      <w:r>
        <w:rPr>
          <w:sz w:val="24"/>
          <w:szCs w:val="24"/>
        </w:rPr>
        <w:t>lam</w:t>
      </w:r>
      <w:r>
        <w:rPr>
          <w:spacing w:val="-1"/>
          <w:sz w:val="24"/>
          <w:szCs w:val="24"/>
        </w:rPr>
        <w:t>a</w:t>
      </w:r>
      <w:r>
        <w:rPr>
          <w:sz w:val="24"/>
          <w:szCs w:val="24"/>
        </w:rPr>
        <w:t>n</w:t>
      </w:r>
      <w:r>
        <w:rPr>
          <w:spacing w:val="2"/>
          <w:sz w:val="24"/>
          <w:szCs w:val="24"/>
        </w:rPr>
        <w:t xml:space="preserve"> </w:t>
      </w:r>
      <w:r>
        <w:rPr>
          <w:sz w:val="24"/>
          <w:szCs w:val="24"/>
        </w:rPr>
        <w:t>Add Pur</w:t>
      </w:r>
      <w:r>
        <w:rPr>
          <w:spacing w:val="-1"/>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pacing w:val="1"/>
          <w:sz w:val="24"/>
          <w:szCs w:val="24"/>
        </w:rPr>
        <w:t>S</w:t>
      </w:r>
      <w:r>
        <w:rPr>
          <w:sz w:val="24"/>
          <w:szCs w:val="24"/>
        </w:rPr>
        <w:t xml:space="preserve">istem </w:t>
      </w:r>
      <w:r>
        <w:rPr>
          <w:spacing w:val="1"/>
          <w:sz w:val="24"/>
          <w:szCs w:val="24"/>
        </w:rPr>
        <w:t>Be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2" w:line="280" w:lineRule="exact"/>
        <w:rPr>
          <w:sz w:val="28"/>
          <w:szCs w:val="28"/>
        </w:rPr>
      </w:pPr>
    </w:p>
    <w:p w:rsidR="0047694C" w:rsidRDefault="00000000">
      <w:pPr>
        <w:spacing w:line="261" w:lineRule="auto"/>
        <w:ind w:left="5991" w:right="1503"/>
        <w:jc w:val="center"/>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1"/>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 xml:space="preserve">iisi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3"/>
          <w:sz w:val="18"/>
          <w:szCs w:val="18"/>
        </w:rPr>
        <w:t>a</w:t>
      </w:r>
      <w:r>
        <w:rPr>
          <w:sz w:val="18"/>
          <w:szCs w:val="18"/>
        </w:rPr>
        <w:t>n</w:t>
      </w:r>
      <w:r>
        <w:rPr>
          <w:spacing w:val="2"/>
          <w:sz w:val="18"/>
          <w:szCs w:val="18"/>
        </w:rPr>
        <w:t xml:space="preserve"> </w:t>
      </w:r>
      <w:r>
        <w:rPr>
          <w:spacing w:val="-1"/>
          <w:sz w:val="18"/>
          <w:szCs w:val="18"/>
        </w:rPr>
        <w:t>e</w:t>
      </w:r>
      <w:r>
        <w:rPr>
          <w:sz w:val="18"/>
          <w:szCs w:val="18"/>
        </w:rPr>
        <w:t>r</w:t>
      </w:r>
      <w:r>
        <w:rPr>
          <w:spacing w:val="-2"/>
          <w:sz w:val="18"/>
          <w:szCs w:val="18"/>
        </w:rPr>
        <w:t>r</w:t>
      </w:r>
      <w:r>
        <w:rPr>
          <w:spacing w:val="1"/>
          <w:sz w:val="18"/>
          <w:szCs w:val="18"/>
        </w:rPr>
        <w:t>o</w:t>
      </w:r>
      <w:r>
        <w:rPr>
          <w:sz w:val="18"/>
          <w:szCs w:val="18"/>
        </w:rPr>
        <w:t>r</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9" w:line="260" w:lineRule="exact"/>
        <w:rPr>
          <w:sz w:val="26"/>
          <w:szCs w:val="26"/>
        </w:rPr>
      </w:pPr>
    </w:p>
    <w:p w:rsidR="0047694C" w:rsidRDefault="00000000">
      <w:pPr>
        <w:ind w:left="1013"/>
        <w:rPr>
          <w:sz w:val="24"/>
          <w:szCs w:val="24"/>
        </w:rPr>
        <w:sectPr w:rsidR="0047694C">
          <w:pgSz w:w="11940" w:h="16860"/>
          <w:pgMar w:top="960" w:right="104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2"/>
          <w:sz w:val="24"/>
          <w:szCs w:val="24"/>
        </w:rPr>
        <w:t xml:space="preserve"> </w:t>
      </w:r>
      <w:r>
        <w:rPr>
          <w:b/>
          <w:sz w:val="24"/>
          <w:szCs w:val="24"/>
        </w:rPr>
        <w:t>4.43</w:t>
      </w:r>
      <w:r>
        <w:rPr>
          <w:b/>
          <w:spacing w:val="-10"/>
          <w:sz w:val="24"/>
          <w:szCs w:val="24"/>
        </w:rPr>
        <w:t xml:space="preserve"> </w:t>
      </w:r>
      <w:r>
        <w:rPr>
          <w:sz w:val="24"/>
          <w:szCs w:val="24"/>
        </w:rPr>
        <w:t>H</w:t>
      </w:r>
      <w:r>
        <w:rPr>
          <w:spacing w:val="-1"/>
          <w:sz w:val="24"/>
          <w:szCs w:val="24"/>
        </w:rPr>
        <w:t>a</w:t>
      </w:r>
      <w:r>
        <w:rPr>
          <w:sz w:val="24"/>
          <w:szCs w:val="24"/>
        </w:rPr>
        <w:t>sil</w:t>
      </w:r>
      <w:r>
        <w:rPr>
          <w:spacing w:val="-11"/>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z w:val="24"/>
          <w:szCs w:val="24"/>
        </w:rPr>
        <w:t>uji</w:t>
      </w:r>
      <w:r>
        <w:rPr>
          <w:spacing w:val="-1"/>
          <w:sz w:val="24"/>
          <w:szCs w:val="24"/>
        </w:rPr>
        <w:t>a</w:t>
      </w:r>
      <w:r>
        <w:rPr>
          <w:sz w:val="24"/>
          <w:szCs w:val="24"/>
        </w:rPr>
        <w:t>n</w:t>
      </w:r>
      <w:r>
        <w:rPr>
          <w:spacing w:val="-12"/>
          <w:sz w:val="24"/>
          <w:szCs w:val="24"/>
        </w:rPr>
        <w:t xml:space="preserve"> </w:t>
      </w:r>
      <w:r>
        <w:rPr>
          <w:sz w:val="24"/>
          <w:szCs w:val="24"/>
        </w:rPr>
        <w:t>D</w:t>
      </w:r>
      <w:r>
        <w:rPr>
          <w:spacing w:val="-1"/>
          <w:sz w:val="24"/>
          <w:szCs w:val="24"/>
        </w:rPr>
        <w:t>a</w:t>
      </w:r>
      <w:r>
        <w:rPr>
          <w:sz w:val="24"/>
          <w:szCs w:val="24"/>
        </w:rPr>
        <w:t>ta</w:t>
      </w:r>
      <w:r>
        <w:rPr>
          <w:spacing w:val="-11"/>
          <w:sz w:val="24"/>
          <w:szCs w:val="24"/>
        </w:rPr>
        <w:t xml:space="preserve"> </w:t>
      </w:r>
      <w:r>
        <w:rPr>
          <w:sz w:val="24"/>
          <w:szCs w:val="24"/>
        </w:rPr>
        <w:t>E</w:t>
      </w:r>
      <w:r>
        <w:rPr>
          <w:spacing w:val="-1"/>
          <w:sz w:val="24"/>
          <w:szCs w:val="24"/>
        </w:rPr>
        <w:t>rr</w:t>
      </w:r>
      <w:r>
        <w:rPr>
          <w:sz w:val="24"/>
          <w:szCs w:val="24"/>
        </w:rPr>
        <w:t>or</w:t>
      </w:r>
      <w:r>
        <w:rPr>
          <w:spacing w:val="-13"/>
          <w:sz w:val="24"/>
          <w:szCs w:val="24"/>
        </w:rPr>
        <w:t xml:space="preserve"> </w:t>
      </w:r>
      <w:r>
        <w:rPr>
          <w:spacing w:val="2"/>
          <w:sz w:val="24"/>
          <w:szCs w:val="24"/>
        </w:rPr>
        <w:t>k</w:t>
      </w:r>
      <w:r>
        <w:rPr>
          <w:spacing w:val="-1"/>
          <w:sz w:val="24"/>
          <w:szCs w:val="24"/>
        </w:rPr>
        <w:t>ar</w:t>
      </w:r>
      <w:r>
        <w:rPr>
          <w:spacing w:val="-3"/>
          <w:sz w:val="24"/>
          <w:szCs w:val="24"/>
        </w:rPr>
        <w:t>e</w:t>
      </w:r>
      <w:r>
        <w:rPr>
          <w:spacing w:val="5"/>
          <w:sz w:val="24"/>
          <w:szCs w:val="24"/>
        </w:rPr>
        <w:t>n</w:t>
      </w:r>
      <w:r>
        <w:rPr>
          <w:sz w:val="24"/>
          <w:szCs w:val="24"/>
        </w:rPr>
        <w:t>a</w:t>
      </w:r>
      <w:r>
        <w:rPr>
          <w:spacing w:val="-13"/>
          <w:sz w:val="24"/>
          <w:szCs w:val="24"/>
        </w:rPr>
        <w:t xml:space="preserve"> </w:t>
      </w:r>
      <w:r>
        <w:rPr>
          <w:sz w:val="24"/>
          <w:szCs w:val="24"/>
        </w:rPr>
        <w:t>t</w:t>
      </w:r>
      <w:r>
        <w:rPr>
          <w:spacing w:val="3"/>
          <w:sz w:val="24"/>
          <w:szCs w:val="24"/>
        </w:rPr>
        <w:t>i</w:t>
      </w:r>
      <w:r>
        <w:rPr>
          <w:sz w:val="24"/>
          <w:szCs w:val="24"/>
        </w:rPr>
        <w:t>d</w:t>
      </w:r>
      <w:r>
        <w:rPr>
          <w:spacing w:val="-1"/>
          <w:sz w:val="24"/>
          <w:szCs w:val="24"/>
        </w:rPr>
        <w:t>a</w:t>
      </w:r>
      <w:r>
        <w:rPr>
          <w:sz w:val="24"/>
          <w:szCs w:val="24"/>
        </w:rPr>
        <w:t>k</w:t>
      </w:r>
      <w:r>
        <w:rPr>
          <w:spacing w:val="-11"/>
          <w:sz w:val="24"/>
          <w:szCs w:val="24"/>
        </w:rPr>
        <w:t xml:space="preserve"> </w:t>
      </w:r>
      <w:r>
        <w:rPr>
          <w:sz w:val="24"/>
          <w:szCs w:val="24"/>
        </w:rPr>
        <w:t>len</w:t>
      </w:r>
      <w:r>
        <w:rPr>
          <w:spacing w:val="-3"/>
          <w:sz w:val="24"/>
          <w:szCs w:val="24"/>
        </w:rPr>
        <w:t>g</w:t>
      </w:r>
      <w:r>
        <w:rPr>
          <w:sz w:val="24"/>
          <w:szCs w:val="24"/>
        </w:rPr>
        <w:t>k</w:t>
      </w:r>
      <w:r>
        <w:rPr>
          <w:spacing w:val="-1"/>
          <w:sz w:val="24"/>
          <w:szCs w:val="24"/>
        </w:rPr>
        <w:t>a</w:t>
      </w:r>
      <w:r>
        <w:rPr>
          <w:sz w:val="24"/>
          <w:szCs w:val="24"/>
        </w:rPr>
        <w:t>p</w:t>
      </w:r>
      <w:r>
        <w:rPr>
          <w:spacing w:val="-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9"/>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11"/>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before="1"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0" w:lineRule="auto"/>
        <w:ind w:left="5543" w:right="1582"/>
        <w:jc w:val="both"/>
        <w:rPr>
          <w:sz w:val="18"/>
          <w:szCs w:val="18"/>
        </w:rPr>
      </w:pPr>
      <w:r>
        <w:pict>
          <v:group id="_x0000_s2106" style="position:absolute;left:0;text-align:left;margin-left:130.15pt;margin-top:113.4pt;width:396.85pt;height:223.1pt;z-index:-8024;mso-position-horizontal-relative:page;mso-position-vertical-relative:page" coordorigin="2603,2268" coordsize="7937,4462">
            <v:shape id="_x0000_s2109" type="#_x0000_t75" style="position:absolute;left:2603;top:2268;width:7937;height:4462">
              <v:imagedata r:id="rId247" o:title=""/>
            </v:shape>
            <v:shape id="_x0000_s2108" style="position:absolute;left:5740;top:5539;width:130;height:69" coordorigin="5740,5539" coordsize="130,69" path="m5841,5568r-7,-29l5740,5576r130,32l5841,5568xe" fillcolor="red" stroked="f">
              <v:path arrowok="t"/>
            </v:shape>
            <v:shape id="_x0000_s2107" style="position:absolute;left:5740;top:5202;width:1582;height:406" coordorigin="5740,5202" coordsize="1582,406" path="m5860,5564l7322,5232r-6,-30l5854,5535r-10,-44l5740,5576r94,-37l5841,5568r29,40l5860,5564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3"/>
          <w:sz w:val="18"/>
          <w:szCs w:val="18"/>
        </w:rPr>
        <w:t xml:space="preserve"> </w:t>
      </w:r>
      <w:r>
        <w:rPr>
          <w:spacing w:val="2"/>
          <w:sz w:val="18"/>
          <w:szCs w:val="18"/>
        </w:rPr>
        <w:t>d</w:t>
      </w:r>
      <w:r>
        <w:rPr>
          <w:spacing w:val="-1"/>
          <w:sz w:val="18"/>
          <w:szCs w:val="18"/>
        </w:rPr>
        <w:t>a</w:t>
      </w:r>
      <w:r>
        <w:rPr>
          <w:sz w:val="18"/>
          <w:szCs w:val="18"/>
        </w:rPr>
        <w:t xml:space="preserve">ta </w:t>
      </w:r>
      <w:r>
        <w:rPr>
          <w:spacing w:val="1"/>
          <w:sz w:val="18"/>
          <w:szCs w:val="18"/>
        </w:rPr>
        <w:t>d</w:t>
      </w:r>
      <w:r>
        <w:rPr>
          <w:sz w:val="18"/>
          <w:szCs w:val="18"/>
        </w:rPr>
        <w:t>iisi</w:t>
      </w:r>
      <w:r>
        <w:rPr>
          <w:spacing w:val="1"/>
          <w:sz w:val="18"/>
          <w:szCs w:val="18"/>
        </w:rPr>
        <w:t xml:space="preserve"> d</w:t>
      </w:r>
      <w:r>
        <w:rPr>
          <w:spacing w:val="-1"/>
          <w:sz w:val="18"/>
          <w:szCs w:val="18"/>
        </w:rPr>
        <w:t>e</w:t>
      </w:r>
      <w:r>
        <w:rPr>
          <w:spacing w:val="1"/>
          <w:sz w:val="18"/>
          <w:szCs w:val="18"/>
        </w:rPr>
        <w:t>n</w:t>
      </w:r>
      <w:r>
        <w:rPr>
          <w:spacing w:val="-1"/>
          <w:sz w:val="18"/>
          <w:szCs w:val="18"/>
        </w:rPr>
        <w:t>g</w:t>
      </w:r>
      <w:r>
        <w:rPr>
          <w:spacing w:val="-3"/>
          <w:sz w:val="18"/>
          <w:szCs w:val="18"/>
        </w:rPr>
        <w:t>a</w:t>
      </w:r>
      <w:r>
        <w:rPr>
          <w:sz w:val="18"/>
          <w:szCs w:val="18"/>
        </w:rPr>
        <w:t xml:space="preserve">n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1"/>
          <w:sz w:val="18"/>
          <w:szCs w:val="18"/>
        </w:rPr>
        <w:t>a</w:t>
      </w:r>
      <w:r>
        <w:rPr>
          <w:sz w:val="18"/>
          <w:szCs w:val="18"/>
        </w:rPr>
        <w:t>n</w:t>
      </w:r>
      <w:r>
        <w:rPr>
          <w:spacing w:val="1"/>
          <w:sz w:val="18"/>
          <w:szCs w:val="18"/>
        </w:rPr>
        <w:t xml:space="preserve"> </w:t>
      </w:r>
      <w:r>
        <w:rPr>
          <w:sz w:val="18"/>
          <w:szCs w:val="18"/>
        </w:rPr>
        <w:t>t</w:t>
      </w:r>
      <w:r>
        <w:rPr>
          <w:spacing w:val="-1"/>
          <w:sz w:val="18"/>
          <w:szCs w:val="18"/>
        </w:rPr>
        <w:t>a</w:t>
      </w:r>
      <w:r>
        <w:rPr>
          <w:spacing w:val="-3"/>
          <w:sz w:val="18"/>
          <w:szCs w:val="18"/>
        </w:rPr>
        <w:t>m</w:t>
      </w:r>
      <w:r>
        <w:rPr>
          <w:spacing w:val="1"/>
          <w:sz w:val="18"/>
          <w:szCs w:val="18"/>
        </w:rPr>
        <w:t>p</w:t>
      </w:r>
      <w:r>
        <w:rPr>
          <w:sz w:val="18"/>
          <w:szCs w:val="18"/>
        </w:rPr>
        <w:t xml:space="preserve">il </w:t>
      </w:r>
      <w:r>
        <w:rPr>
          <w:spacing w:val="1"/>
          <w:sz w:val="18"/>
          <w:szCs w:val="18"/>
        </w:rPr>
        <w:t>d</w:t>
      </w:r>
      <w:r>
        <w:rPr>
          <w:sz w:val="18"/>
          <w:szCs w:val="18"/>
        </w:rPr>
        <w:t>i</w:t>
      </w:r>
      <w:r>
        <w:rPr>
          <w:spacing w:val="2"/>
          <w:sz w:val="18"/>
          <w:szCs w:val="18"/>
        </w:rPr>
        <w:t xml:space="preserve"> </w:t>
      </w:r>
      <w:r>
        <w:rPr>
          <w:sz w:val="18"/>
          <w:szCs w:val="18"/>
        </w:rPr>
        <w:t>D</w:t>
      </w:r>
      <w:r>
        <w:rPr>
          <w:spacing w:val="-1"/>
          <w:sz w:val="18"/>
          <w:szCs w:val="18"/>
        </w:rPr>
        <w:t>e</w:t>
      </w:r>
      <w:r>
        <w:rPr>
          <w:sz w:val="18"/>
          <w:szCs w:val="18"/>
        </w:rPr>
        <w:t>ta</w:t>
      </w:r>
      <w:r>
        <w:rPr>
          <w:spacing w:val="-2"/>
          <w:sz w:val="18"/>
          <w:szCs w:val="18"/>
        </w:rPr>
        <w:t>i</w:t>
      </w:r>
      <w:r>
        <w:rPr>
          <w:sz w:val="18"/>
          <w:szCs w:val="18"/>
        </w:rPr>
        <w:t>l Or</w:t>
      </w:r>
      <w:r>
        <w:rPr>
          <w:spacing w:val="1"/>
          <w:sz w:val="18"/>
          <w:szCs w:val="18"/>
        </w:rPr>
        <w:t>d</w:t>
      </w:r>
      <w:r>
        <w:rPr>
          <w:spacing w:val="-1"/>
          <w:sz w:val="18"/>
          <w:szCs w:val="18"/>
        </w:rPr>
        <w:t>e</w:t>
      </w:r>
      <w:r>
        <w:rPr>
          <w:sz w:val="18"/>
          <w:szCs w:val="18"/>
        </w:rPr>
        <w:t>r</w:t>
      </w:r>
    </w:p>
    <w:p w:rsidR="0047694C" w:rsidRDefault="0047694C">
      <w:pPr>
        <w:spacing w:before="9"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882" w:right="647"/>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 4.44</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d</w:t>
      </w:r>
      <w:r>
        <w:rPr>
          <w:spacing w:val="-1"/>
          <w:sz w:val="24"/>
          <w:szCs w:val="24"/>
        </w:rPr>
        <w:t>a</w:t>
      </w:r>
      <w:r>
        <w:rPr>
          <w:sz w:val="24"/>
          <w:szCs w:val="24"/>
        </w:rPr>
        <w:t>ta m</w:t>
      </w:r>
      <w:r>
        <w:rPr>
          <w:spacing w:val="-1"/>
          <w:sz w:val="24"/>
          <w:szCs w:val="24"/>
        </w:rPr>
        <w:t>a</w:t>
      </w:r>
      <w:r>
        <w:rPr>
          <w:sz w:val="24"/>
          <w:szCs w:val="24"/>
        </w:rPr>
        <w:t>suk D</w:t>
      </w:r>
      <w:r>
        <w:rPr>
          <w:spacing w:val="-1"/>
          <w:sz w:val="24"/>
          <w:szCs w:val="24"/>
        </w:rPr>
        <w:t>e</w:t>
      </w:r>
      <w:r>
        <w:rPr>
          <w:sz w:val="24"/>
          <w:szCs w:val="24"/>
        </w:rPr>
        <w:t>tail</w:t>
      </w:r>
      <w:r>
        <w:rPr>
          <w:spacing w:val="3"/>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 xml:space="preserve">r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Sa</w:t>
      </w:r>
      <w:r>
        <w:rPr>
          <w:sz w:val="24"/>
          <w:szCs w:val="24"/>
        </w:rPr>
        <w:t>bit</w:t>
      </w:r>
    </w:p>
    <w:p w:rsidR="0047694C" w:rsidRDefault="0047694C">
      <w:pPr>
        <w:spacing w:before="9"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line="258" w:lineRule="auto"/>
        <w:ind w:left="5353" w:right="1593"/>
        <w:rPr>
          <w:sz w:val="18"/>
          <w:szCs w:val="18"/>
        </w:rPr>
      </w:pPr>
      <w:r>
        <w:pict>
          <v:group id="_x0000_s2101" style="position:absolute;left:0;text-align:left;margin-left:130.2pt;margin-top:-38.05pt;width:396.85pt;height:223.1pt;z-index:-8023;mso-position-horizontal-relative:page" coordorigin="2604,-761" coordsize="7937,4462">
            <v:shape id="_x0000_s2105" type="#_x0000_t75" style="position:absolute;left:2604;top:-761;width:7937;height:4462">
              <v:imagedata r:id="rId248" o:title=""/>
            </v:shape>
            <v:shape id="_x0000_s2104" style="position:absolute;left:3687;top:436;width:6560;height:1130" coordorigin="3687,436" coordsize="6560,1130" path="m3687,1001r43,-92l3782,865r72,-43l3945,781r108,-40l4178,703r142,-36l4477,633r171,-32l4832,572r198,-27l5239,520r221,-21l5690,480r240,-16l6179,452r256,-9l6698,438r269,-2l7236,438r263,5l7755,452r249,12l8244,480r230,19l8695,520r209,25l9102,572r184,29l9457,633r157,34l9756,703r125,38l9989,781r91,41l10152,865r52,44l10247,1001r-11,46l10152,1136r-72,43l9989,1221r-108,39l9756,1298r-142,36l9457,1368r-171,32l9102,1430r-198,27l8695,1481r-221,22l8244,1521r-240,16l7755,1549r-256,9l7236,1564r-269,2l6698,1564r-263,-6l6179,1549r-249,-12l5690,1521r-230,-18l5239,1481r-209,-24l4832,1430r-184,-30l4477,1368r-157,-34l4178,1298r-125,-38l3945,1221r-91,-42l3782,1136r-52,-44l3687,1001xe" filled="f" strokecolor="red" strokeweight="1pt">
              <v:path arrowok="t"/>
            </v:shape>
            <v:shape id="_x0000_s2103" style="position:absolute;left:5576;top:273;width:132;height:66" coordorigin="5576,273" coordsize="132,66" path="m5676,302r-9,-29l5576,317r132,22l5676,302xe" fillcolor="red" stroked="f">
              <v:path arrowok="t"/>
            </v:shape>
            <v:shape id="_x0000_s2102" style="position:absolute;left:5576;top:-57;width:1183;height:396" coordorigin="5576,-57" coordsize="1183,396" path="m5676,302r32,37l5695,296,6759,-28r-8,-29l5686,267r-13,-43l5576,317r91,-44l5676,302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w:t>
      </w:r>
      <w:r>
        <w:rPr>
          <w:spacing w:val="-2"/>
          <w:sz w:val="18"/>
          <w:szCs w:val="18"/>
        </w:rPr>
        <w:t xml:space="preserve"> </w:t>
      </w:r>
      <w:r>
        <w:rPr>
          <w:spacing w:val="1"/>
          <w:sz w:val="18"/>
          <w:szCs w:val="18"/>
        </w:rPr>
        <w:t>pu</w:t>
      </w:r>
      <w:r>
        <w:rPr>
          <w:sz w:val="18"/>
          <w:szCs w:val="18"/>
        </w:rPr>
        <w:t>r</w:t>
      </w:r>
      <w:r>
        <w:rPr>
          <w:spacing w:val="-1"/>
          <w:sz w:val="18"/>
          <w:szCs w:val="18"/>
        </w:rPr>
        <w:t>c</w:t>
      </w:r>
      <w:r>
        <w:rPr>
          <w:spacing w:val="1"/>
          <w:sz w:val="18"/>
          <w:szCs w:val="18"/>
        </w:rPr>
        <w:t>h</w:t>
      </w:r>
      <w:r>
        <w:rPr>
          <w:spacing w:val="-1"/>
          <w:sz w:val="18"/>
          <w:szCs w:val="18"/>
        </w:rPr>
        <w:t>a</w:t>
      </w:r>
      <w:r>
        <w:rPr>
          <w:sz w:val="18"/>
          <w:szCs w:val="18"/>
        </w:rPr>
        <w:t>se t</w:t>
      </w:r>
      <w:r>
        <w:rPr>
          <w:spacing w:val="-1"/>
          <w:sz w:val="18"/>
          <w:szCs w:val="18"/>
        </w:rPr>
        <w:t>a</w:t>
      </w:r>
      <w:r>
        <w:rPr>
          <w:spacing w:val="-3"/>
          <w:sz w:val="18"/>
          <w:szCs w:val="18"/>
        </w:rPr>
        <w:t>m</w:t>
      </w:r>
      <w:r>
        <w:rPr>
          <w:spacing w:val="1"/>
          <w:sz w:val="18"/>
          <w:szCs w:val="18"/>
        </w:rPr>
        <w:t>p</w:t>
      </w:r>
      <w:r>
        <w:rPr>
          <w:sz w:val="18"/>
          <w:szCs w:val="18"/>
        </w:rPr>
        <w:t xml:space="preserve">il </w:t>
      </w:r>
      <w:r>
        <w:rPr>
          <w:spacing w:val="-1"/>
          <w:sz w:val="18"/>
          <w:szCs w:val="18"/>
        </w:rPr>
        <w:t>ke</w:t>
      </w:r>
      <w:r>
        <w:rPr>
          <w:sz w:val="18"/>
          <w:szCs w:val="18"/>
        </w:rPr>
        <w:t>t</w:t>
      </w:r>
      <w:r>
        <w:rPr>
          <w:spacing w:val="3"/>
          <w:sz w:val="18"/>
          <w:szCs w:val="18"/>
        </w:rPr>
        <w:t>i</w:t>
      </w:r>
      <w:r>
        <w:rPr>
          <w:spacing w:val="-1"/>
          <w:sz w:val="18"/>
          <w:szCs w:val="18"/>
        </w:rPr>
        <w:t>k</w:t>
      </w:r>
      <w:r>
        <w:rPr>
          <w:sz w:val="18"/>
          <w:szCs w:val="18"/>
        </w:rPr>
        <w:t xml:space="preserve">a </w:t>
      </w:r>
      <w:r>
        <w:rPr>
          <w:spacing w:val="-1"/>
          <w:sz w:val="18"/>
          <w:szCs w:val="18"/>
        </w:rPr>
        <w:t>k</w:t>
      </w:r>
      <w:r>
        <w:rPr>
          <w:sz w:val="18"/>
          <w:szCs w:val="18"/>
        </w:rPr>
        <w:t>l</w:t>
      </w:r>
      <w:r>
        <w:rPr>
          <w:spacing w:val="3"/>
          <w:sz w:val="18"/>
          <w:szCs w:val="18"/>
        </w:rPr>
        <w:t>i</w:t>
      </w:r>
      <w:r>
        <w:rPr>
          <w:sz w:val="18"/>
          <w:szCs w:val="18"/>
        </w:rPr>
        <w:t>k</w:t>
      </w:r>
      <w:r>
        <w:rPr>
          <w:spacing w:val="-1"/>
          <w:sz w:val="18"/>
          <w:szCs w:val="18"/>
        </w:rPr>
        <w:t xml:space="preserve"> </w:t>
      </w:r>
      <w:r>
        <w:rPr>
          <w:spacing w:val="2"/>
          <w:sz w:val="18"/>
          <w:szCs w:val="18"/>
        </w:rPr>
        <w:t>b</w:t>
      </w:r>
      <w:r>
        <w:rPr>
          <w:spacing w:val="1"/>
          <w:sz w:val="18"/>
          <w:szCs w:val="18"/>
        </w:rPr>
        <w:t>u</w:t>
      </w:r>
      <w:r>
        <w:rPr>
          <w:sz w:val="18"/>
          <w:szCs w:val="18"/>
        </w:rPr>
        <w:t>t</w:t>
      </w:r>
      <w:r>
        <w:rPr>
          <w:spacing w:val="-2"/>
          <w:sz w:val="18"/>
          <w:szCs w:val="18"/>
        </w:rPr>
        <w:t>t</w:t>
      </w:r>
      <w:r>
        <w:rPr>
          <w:spacing w:val="1"/>
          <w:sz w:val="18"/>
          <w:szCs w:val="18"/>
        </w:rPr>
        <w:t>o</w:t>
      </w:r>
      <w:r>
        <w:rPr>
          <w:sz w:val="18"/>
          <w:szCs w:val="18"/>
        </w:rPr>
        <w:t>n</w:t>
      </w:r>
      <w:r>
        <w:rPr>
          <w:spacing w:val="-1"/>
          <w:sz w:val="18"/>
          <w:szCs w:val="18"/>
        </w:rPr>
        <w:t xml:space="preserve"> </w:t>
      </w:r>
      <w:r>
        <w:rPr>
          <w:spacing w:val="1"/>
          <w:sz w:val="18"/>
          <w:szCs w:val="18"/>
        </w:rPr>
        <w:t>pu</w:t>
      </w:r>
      <w:r>
        <w:rPr>
          <w:sz w:val="18"/>
          <w:szCs w:val="18"/>
        </w:rPr>
        <w:t>r</w:t>
      </w:r>
      <w:r>
        <w:rPr>
          <w:spacing w:val="-1"/>
          <w:sz w:val="18"/>
          <w:szCs w:val="18"/>
        </w:rPr>
        <w:t>cha</w:t>
      </w:r>
      <w:r>
        <w:rPr>
          <w:sz w:val="18"/>
          <w:szCs w:val="18"/>
        </w:rPr>
        <w:t>se</w:t>
      </w:r>
    </w:p>
    <w:p w:rsidR="0047694C" w:rsidRDefault="0047694C">
      <w:pPr>
        <w:spacing w:before="2"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210" w:right="80"/>
        <w:jc w:val="center"/>
        <w:rPr>
          <w:sz w:val="24"/>
          <w:szCs w:val="24"/>
        </w:rPr>
        <w:sectPr w:rsidR="0047694C">
          <w:pgSz w:w="11940" w:h="16860"/>
          <w:pgMar w:top="960" w:right="116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3"/>
          <w:sz w:val="24"/>
          <w:szCs w:val="24"/>
        </w:rPr>
        <w:t xml:space="preserve"> </w:t>
      </w:r>
      <w:r>
        <w:rPr>
          <w:b/>
          <w:sz w:val="24"/>
          <w:szCs w:val="24"/>
        </w:rPr>
        <w:t>4.45</w:t>
      </w:r>
      <w:r>
        <w:rPr>
          <w:b/>
          <w:spacing w:val="-12"/>
          <w:sz w:val="24"/>
          <w:szCs w:val="24"/>
        </w:rPr>
        <w:t xml:space="preserve"> </w:t>
      </w:r>
      <w:r>
        <w:rPr>
          <w:sz w:val="24"/>
          <w:szCs w:val="24"/>
        </w:rPr>
        <w:t>H</w:t>
      </w:r>
      <w:r>
        <w:rPr>
          <w:spacing w:val="-1"/>
          <w:sz w:val="24"/>
          <w:szCs w:val="24"/>
        </w:rPr>
        <w:t>a</w:t>
      </w:r>
      <w:r>
        <w:rPr>
          <w:sz w:val="24"/>
          <w:szCs w:val="24"/>
        </w:rPr>
        <w:t>sil</w:t>
      </w:r>
      <w:r>
        <w:rPr>
          <w:spacing w:val="-11"/>
          <w:sz w:val="24"/>
          <w:szCs w:val="24"/>
        </w:rPr>
        <w:t xml:space="preserve"> </w:t>
      </w:r>
      <w:r>
        <w:rPr>
          <w:spacing w:val="1"/>
          <w:sz w:val="24"/>
          <w:szCs w:val="24"/>
        </w:rPr>
        <w:t>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w:t>
      </w:r>
      <w:r>
        <w:rPr>
          <w:spacing w:val="-12"/>
          <w:sz w:val="24"/>
          <w:szCs w:val="24"/>
        </w:rPr>
        <w:t xml:space="preserve"> </w:t>
      </w:r>
      <w:r>
        <w:rPr>
          <w:sz w:val="24"/>
          <w:szCs w:val="24"/>
        </w:rPr>
        <w:t>k</w:t>
      </w:r>
      <w:r>
        <w:rPr>
          <w:spacing w:val="-1"/>
          <w:sz w:val="24"/>
          <w:szCs w:val="24"/>
        </w:rPr>
        <w:t>e</w:t>
      </w:r>
      <w:r>
        <w:rPr>
          <w:sz w:val="24"/>
          <w:szCs w:val="24"/>
        </w:rPr>
        <w:t>tika</w:t>
      </w:r>
      <w:r>
        <w:rPr>
          <w:spacing w:val="-13"/>
          <w:sz w:val="24"/>
          <w:szCs w:val="24"/>
        </w:rPr>
        <w:t xml:space="preserve"> </w:t>
      </w:r>
      <w:r>
        <w:rPr>
          <w:sz w:val="24"/>
          <w:szCs w:val="24"/>
        </w:rPr>
        <w:t>k</w:t>
      </w:r>
      <w:r>
        <w:rPr>
          <w:spacing w:val="1"/>
          <w:sz w:val="24"/>
          <w:szCs w:val="24"/>
        </w:rPr>
        <w:t>l</w:t>
      </w:r>
      <w:r>
        <w:rPr>
          <w:sz w:val="24"/>
          <w:szCs w:val="24"/>
        </w:rPr>
        <w:t>ik</w:t>
      </w:r>
      <w:r>
        <w:rPr>
          <w:spacing w:val="-12"/>
          <w:sz w:val="24"/>
          <w:szCs w:val="24"/>
        </w:rPr>
        <w:t xml:space="preserve"> </w:t>
      </w:r>
      <w:r>
        <w:rPr>
          <w:spacing w:val="-2"/>
          <w:sz w:val="24"/>
          <w:szCs w:val="24"/>
        </w:rPr>
        <w:t>B</w:t>
      </w:r>
      <w:r>
        <w:rPr>
          <w:sz w:val="24"/>
          <w:szCs w:val="24"/>
        </w:rPr>
        <w:t>utton</w:t>
      </w:r>
      <w:r>
        <w:rPr>
          <w:spacing w:val="-12"/>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3"/>
          <w:sz w:val="24"/>
          <w:szCs w:val="24"/>
        </w:rPr>
        <w:t xml:space="preserve"> </w:t>
      </w:r>
      <w:r>
        <w:rPr>
          <w:spacing w:val="2"/>
          <w:sz w:val="24"/>
          <w:szCs w:val="24"/>
        </w:rPr>
        <w:t>d</w:t>
      </w:r>
      <w:r>
        <w:rPr>
          <w:spacing w:val="-1"/>
          <w:sz w:val="24"/>
          <w:szCs w:val="24"/>
        </w:rPr>
        <w:t>a</w:t>
      </w:r>
      <w:r>
        <w:rPr>
          <w:sz w:val="24"/>
          <w:szCs w:val="24"/>
        </w:rPr>
        <w:t>n</w:t>
      </w:r>
      <w:r>
        <w:rPr>
          <w:spacing w:val="-11"/>
          <w:sz w:val="24"/>
          <w:szCs w:val="24"/>
        </w:rPr>
        <w:t xml:space="preserve"> </w:t>
      </w:r>
      <w:r>
        <w:rPr>
          <w:sz w:val="24"/>
          <w:szCs w:val="24"/>
        </w:rPr>
        <w:t>tampil</w:t>
      </w:r>
      <w:r>
        <w:rPr>
          <w:spacing w:val="-6"/>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2"/>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1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231"/>
        <w:rPr>
          <w:sz w:val="24"/>
          <w:szCs w:val="24"/>
        </w:rPr>
      </w:pPr>
      <w:r>
        <w:rPr>
          <w:position w:val="-1"/>
          <w:sz w:val="24"/>
          <w:szCs w:val="24"/>
        </w:rPr>
        <w:t>26.</w:t>
      </w:r>
      <w:r>
        <w:rPr>
          <w:spacing w:val="-2"/>
          <w:position w:val="-1"/>
          <w:sz w:val="24"/>
          <w:szCs w:val="24"/>
        </w:rPr>
        <w:t xml:space="preserve"> </w:t>
      </w:r>
      <w:r>
        <w:rPr>
          <w:spacing w:val="1"/>
          <w:position w:val="-1"/>
          <w:sz w:val="24"/>
          <w:szCs w:val="24"/>
        </w:rPr>
        <w:t>R</w:t>
      </w:r>
      <w:r>
        <w:rPr>
          <w:spacing w:val="-1"/>
          <w:position w:val="-1"/>
          <w:sz w:val="24"/>
          <w:szCs w:val="24"/>
        </w:rPr>
        <w:t>e</w:t>
      </w:r>
      <w:r>
        <w:rPr>
          <w:position w:val="-1"/>
          <w:sz w:val="24"/>
          <w:szCs w:val="24"/>
        </w:rPr>
        <w:t>ports T</w:t>
      </w:r>
      <w:r>
        <w:rPr>
          <w:spacing w:val="-1"/>
          <w:position w:val="-1"/>
          <w:sz w:val="24"/>
          <w:szCs w:val="24"/>
        </w:rPr>
        <w:t>ra</w:t>
      </w:r>
      <w:r>
        <w:rPr>
          <w:position w:val="-1"/>
          <w:sz w:val="24"/>
          <w:szCs w:val="24"/>
        </w:rPr>
        <w:t>ns</w:t>
      </w:r>
      <w:r>
        <w:rPr>
          <w:spacing w:val="-1"/>
          <w:position w:val="-1"/>
          <w:sz w:val="24"/>
          <w:szCs w:val="24"/>
        </w:rPr>
        <w:t>ac</w:t>
      </w:r>
      <w:r>
        <w:rPr>
          <w:position w:val="-1"/>
          <w:sz w:val="24"/>
          <w:szCs w:val="24"/>
        </w:rPr>
        <w:t>tion</w:t>
      </w:r>
    </w:p>
    <w:p w:rsidR="0047694C" w:rsidRDefault="0047694C">
      <w:pPr>
        <w:spacing w:before="5"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1" w:lineRule="auto"/>
        <w:ind w:left="4664" w:right="3430"/>
        <w:jc w:val="center"/>
        <w:rPr>
          <w:sz w:val="18"/>
          <w:szCs w:val="18"/>
        </w:rPr>
      </w:pPr>
      <w:r>
        <w:pict>
          <v:group id="_x0000_s2097" style="position:absolute;left:0;text-align:left;margin-left:113.3pt;margin-top:140.95pt;width:396.85pt;height:223.1pt;z-index:-8022;mso-position-horizontal-relative:page;mso-position-vertical-relative:page" coordorigin="2266,2819" coordsize="7937,4462">
            <v:shape id="_x0000_s2100" type="#_x0000_t75" style="position:absolute;left:2266;top:2819;width:7937;height:4462">
              <v:imagedata r:id="rId249" o:title=""/>
            </v:shape>
            <v:shape id="_x0000_s2099" style="position:absolute;left:4708;top:4512;width:130;height:69" coordorigin="4708,4512" coordsize="130,69" path="m4809,4541r-7,-29l4708,4549r130,32l4809,4541xe" fillcolor="red" stroked="f">
              <v:path arrowok="t"/>
            </v:shape>
            <v:shape id="_x0000_s2098" style="position:absolute;left:4708;top:4175;width:1582;height:406" coordorigin="4708,4175" coordsize="1582,406" path="m4828,4537l6290,4205r-6,-30l4822,4508r-10,-44l4708,4549r94,-37l4809,4541r29,40l4828,4537xe" fillcolor="red" stroked="f">
              <v:path arrowok="t"/>
            </v:shape>
            <w10:wrap anchorx="page" anchory="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1"/>
          <w:sz w:val="18"/>
          <w:szCs w:val="18"/>
        </w:rPr>
        <w:t>t</w:t>
      </w:r>
      <w:r>
        <w:rPr>
          <w:spacing w:val="-2"/>
          <w:sz w:val="18"/>
          <w:szCs w:val="18"/>
        </w:rPr>
        <w:t>i</w:t>
      </w:r>
      <w:r>
        <w:rPr>
          <w:spacing w:val="1"/>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 xml:space="preserve">iisi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3"/>
          <w:sz w:val="18"/>
          <w:szCs w:val="18"/>
        </w:rPr>
        <w:t>a</w:t>
      </w:r>
      <w:r>
        <w:rPr>
          <w:sz w:val="18"/>
          <w:szCs w:val="18"/>
        </w:rPr>
        <w:t>n</w:t>
      </w:r>
      <w:r>
        <w:rPr>
          <w:spacing w:val="2"/>
          <w:sz w:val="18"/>
          <w:szCs w:val="18"/>
        </w:rPr>
        <w:t xml:space="preserve"> </w:t>
      </w:r>
      <w:r>
        <w:rPr>
          <w:spacing w:val="-1"/>
          <w:sz w:val="18"/>
          <w:szCs w:val="18"/>
        </w:rPr>
        <w:t>e</w:t>
      </w:r>
      <w:r>
        <w:rPr>
          <w:sz w:val="18"/>
          <w:szCs w:val="18"/>
        </w:rPr>
        <w:t>r</w:t>
      </w:r>
      <w:r>
        <w:rPr>
          <w:spacing w:val="-2"/>
          <w:sz w:val="18"/>
          <w:szCs w:val="18"/>
        </w:rPr>
        <w:t>r</w:t>
      </w:r>
      <w:r>
        <w:rPr>
          <w:spacing w:val="1"/>
          <w:sz w:val="18"/>
          <w:szCs w:val="18"/>
        </w:rPr>
        <w:t>o</w:t>
      </w:r>
      <w:r>
        <w:rPr>
          <w:sz w:val="18"/>
          <w:szCs w:val="18"/>
        </w:rPr>
        <w:t>r</w:t>
      </w:r>
    </w:p>
    <w:p w:rsidR="0047694C" w:rsidRDefault="0047694C">
      <w:pPr>
        <w:spacing w:before="3" w:line="180" w:lineRule="exact"/>
        <w:rPr>
          <w:sz w:val="19"/>
          <w:szCs w:val="19"/>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09"/>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1"/>
          <w:sz w:val="24"/>
          <w:szCs w:val="24"/>
        </w:rPr>
        <w:t xml:space="preserve"> </w:t>
      </w:r>
      <w:r>
        <w:rPr>
          <w:b/>
          <w:sz w:val="24"/>
          <w:szCs w:val="24"/>
        </w:rPr>
        <w:t>4.46</w:t>
      </w:r>
      <w:r>
        <w:rPr>
          <w:b/>
          <w:spacing w:val="-10"/>
          <w:sz w:val="24"/>
          <w:szCs w:val="24"/>
        </w:rPr>
        <w:t xml:space="preserve"> </w:t>
      </w:r>
      <w:r>
        <w:rPr>
          <w:sz w:val="24"/>
          <w:szCs w:val="24"/>
        </w:rPr>
        <w:t>H</w:t>
      </w:r>
      <w:r>
        <w:rPr>
          <w:spacing w:val="-1"/>
          <w:sz w:val="24"/>
          <w:szCs w:val="24"/>
        </w:rPr>
        <w:t>a</w:t>
      </w:r>
      <w:r>
        <w:rPr>
          <w:sz w:val="24"/>
          <w:szCs w:val="24"/>
        </w:rPr>
        <w:t>la</w:t>
      </w:r>
      <w:r>
        <w:rPr>
          <w:spacing w:val="1"/>
          <w:sz w:val="24"/>
          <w:szCs w:val="24"/>
        </w:rPr>
        <w:t>m</w:t>
      </w:r>
      <w:r>
        <w:rPr>
          <w:spacing w:val="-1"/>
          <w:sz w:val="24"/>
          <w:szCs w:val="24"/>
        </w:rPr>
        <w:t>a</w:t>
      </w:r>
      <w:r>
        <w:rPr>
          <w:sz w:val="24"/>
          <w:szCs w:val="24"/>
        </w:rPr>
        <w:t>n</w:t>
      </w:r>
      <w:r>
        <w:rPr>
          <w:spacing w:val="-10"/>
          <w:sz w:val="24"/>
          <w:szCs w:val="24"/>
        </w:rPr>
        <w:t xml:space="preserve"> </w:t>
      </w:r>
      <w:r>
        <w:rPr>
          <w:spacing w:val="2"/>
          <w:sz w:val="24"/>
          <w:szCs w:val="24"/>
        </w:rPr>
        <w:t>v</w:t>
      </w:r>
      <w:r>
        <w:rPr>
          <w:sz w:val="24"/>
          <w:szCs w:val="24"/>
        </w:rPr>
        <w:t>iew</w:t>
      </w:r>
      <w:r>
        <w:rPr>
          <w:spacing w:val="-13"/>
          <w:sz w:val="24"/>
          <w:szCs w:val="24"/>
        </w:rPr>
        <w:t xml:space="preserve"> </w:t>
      </w:r>
      <w:r>
        <w:rPr>
          <w:spacing w:val="1"/>
          <w:sz w:val="24"/>
          <w:szCs w:val="24"/>
        </w:rPr>
        <w:t>R</w:t>
      </w:r>
      <w:r>
        <w:rPr>
          <w:spacing w:val="-1"/>
          <w:sz w:val="24"/>
          <w:szCs w:val="24"/>
        </w:rPr>
        <w:t>e</w:t>
      </w:r>
      <w:r>
        <w:rPr>
          <w:sz w:val="24"/>
          <w:szCs w:val="24"/>
        </w:rPr>
        <w:t>ports</w:t>
      </w:r>
      <w:r>
        <w:rPr>
          <w:spacing w:val="-10"/>
          <w:sz w:val="24"/>
          <w:szCs w:val="24"/>
        </w:rPr>
        <w:t xml:space="preserve"> </w:t>
      </w:r>
      <w:r>
        <w:rPr>
          <w:spacing w:val="2"/>
          <w:sz w:val="24"/>
          <w:szCs w:val="24"/>
        </w:rPr>
        <w:t>T</w:t>
      </w:r>
      <w:r>
        <w:rPr>
          <w:spacing w:val="-1"/>
          <w:sz w:val="24"/>
          <w:szCs w:val="24"/>
        </w:rPr>
        <w:t>r</w:t>
      </w:r>
      <w:r>
        <w:rPr>
          <w:spacing w:val="-3"/>
          <w:sz w:val="24"/>
          <w:szCs w:val="24"/>
        </w:rPr>
        <w:t>a</w:t>
      </w:r>
      <w:r>
        <w:rPr>
          <w:sz w:val="24"/>
          <w:szCs w:val="24"/>
        </w:rPr>
        <w:t>n</w:t>
      </w:r>
      <w:r>
        <w:rPr>
          <w:spacing w:val="3"/>
          <w:sz w:val="24"/>
          <w:szCs w:val="24"/>
        </w:rPr>
        <w:t>s</w:t>
      </w:r>
      <w:r>
        <w:rPr>
          <w:spacing w:val="-1"/>
          <w:sz w:val="24"/>
          <w:szCs w:val="24"/>
        </w:rPr>
        <w:t>ac</w:t>
      </w:r>
      <w:r>
        <w:rPr>
          <w:sz w:val="24"/>
          <w:szCs w:val="24"/>
        </w:rPr>
        <w:t>tion</w:t>
      </w:r>
      <w:r>
        <w:rPr>
          <w:spacing w:val="-5"/>
          <w:sz w:val="24"/>
          <w:szCs w:val="24"/>
        </w:rPr>
        <w:t xml:space="preserve"> </w:t>
      </w:r>
      <w:r>
        <w:rPr>
          <w:sz w:val="24"/>
          <w:szCs w:val="24"/>
        </w:rPr>
        <w:t>d</w:t>
      </w:r>
      <w:r>
        <w:rPr>
          <w:spacing w:val="-1"/>
          <w:sz w:val="24"/>
          <w:szCs w:val="24"/>
        </w:rPr>
        <w:t>a</w:t>
      </w:r>
      <w:r>
        <w:rPr>
          <w:sz w:val="24"/>
          <w:szCs w:val="24"/>
        </w:rPr>
        <w:t>n</w:t>
      </w:r>
      <w:r>
        <w:rPr>
          <w:spacing w:val="-10"/>
          <w:sz w:val="24"/>
          <w:szCs w:val="24"/>
        </w:rPr>
        <w:t xml:space="preserve"> </w:t>
      </w:r>
      <w:r>
        <w:rPr>
          <w:sz w:val="24"/>
          <w:szCs w:val="24"/>
        </w:rPr>
        <w:t>input</w:t>
      </w:r>
      <w:r>
        <w:rPr>
          <w:spacing w:val="-9"/>
          <w:sz w:val="24"/>
          <w:szCs w:val="24"/>
        </w:rPr>
        <w:t xml:space="preserve"> </w:t>
      </w:r>
      <w:r>
        <w:rPr>
          <w:sz w:val="24"/>
          <w:szCs w:val="24"/>
        </w:rPr>
        <w:t>d</w:t>
      </w:r>
      <w:r>
        <w:rPr>
          <w:spacing w:val="-1"/>
          <w:sz w:val="24"/>
          <w:szCs w:val="24"/>
        </w:rPr>
        <w:t>a</w:t>
      </w:r>
      <w:r>
        <w:rPr>
          <w:sz w:val="24"/>
          <w:szCs w:val="24"/>
        </w:rPr>
        <w:t>ta</w:t>
      </w:r>
      <w:r>
        <w:rPr>
          <w:spacing w:val="-8"/>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w:t>
      </w:r>
      <w:r>
        <w:rPr>
          <w:spacing w:val="-10"/>
          <w:sz w:val="24"/>
          <w:szCs w:val="24"/>
        </w:rPr>
        <w:t xml:space="preserve"> </w:t>
      </w:r>
      <w:r>
        <w:rPr>
          <w:sz w:val="24"/>
          <w:szCs w:val="24"/>
        </w:rPr>
        <w:t>lengk</w:t>
      </w:r>
      <w:r>
        <w:rPr>
          <w:spacing w:val="-1"/>
          <w:sz w:val="24"/>
          <w:szCs w:val="24"/>
        </w:rPr>
        <w:t>a</w:t>
      </w:r>
      <w:r>
        <w:rPr>
          <w:sz w:val="24"/>
          <w:szCs w:val="24"/>
        </w:rPr>
        <w:t>p</w:t>
      </w:r>
      <w:r>
        <w:rPr>
          <w:spacing w:val="-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9"/>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l</w:t>
      </w:r>
      <w:r>
        <w:rPr>
          <w:spacing w:val="-9"/>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8" w:line="280" w:lineRule="exact"/>
        <w:rPr>
          <w:sz w:val="28"/>
          <w:szCs w:val="28"/>
        </w:rPr>
      </w:pPr>
    </w:p>
    <w:p w:rsidR="0047694C" w:rsidRDefault="00000000">
      <w:pPr>
        <w:spacing w:line="260" w:lineRule="auto"/>
        <w:ind w:left="4958" w:right="2708"/>
        <w:rPr>
          <w:sz w:val="18"/>
          <w:szCs w:val="18"/>
        </w:rPr>
      </w:pPr>
      <w:r>
        <w:pict>
          <v:group id="_x0000_s2092" style="position:absolute;left:0;text-align:left;margin-left:113.95pt;margin-top:-113.4pt;width:396.85pt;height:223.1pt;z-index:-8021;mso-position-horizontal-relative:page" coordorigin="2279,-2268" coordsize="7937,4462">
            <v:shape id="_x0000_s2096" type="#_x0000_t75" style="position:absolute;left:2279;top:-2268;width:7937;height:4462">
              <v:imagedata r:id="rId250" o:title=""/>
            </v:shape>
            <v:shape id="_x0000_s2095" style="position:absolute;left:3443;top:640;width:6560;height:1130" coordorigin="3443,640" coordsize="6560,1130" path="m3443,1205r43,-92l3538,1069r72,-43l3701,985r108,-40l3934,907r142,-36l4233,837r171,-32l4588,776r198,-27l4995,724r221,-21l5446,684r240,-16l5935,656r256,-9l6454,642r269,-2l6992,642r263,5l7511,656r249,12l8000,684r230,19l8451,724r209,25l8858,776r184,29l9213,837r157,34l9512,907r125,38l9745,985r91,41l9908,1069r52,44l10003,1205r-11,46l9908,1340r-72,43l9745,1425r-108,39l9512,1502r-142,36l9213,1572r-171,32l8858,1634r-198,27l8451,1685r-221,22l8000,1725r-240,16l7511,1753r-256,9l6992,1768r-269,2l6454,1768r-263,-6l5935,1753r-249,-12l5446,1725r-230,-18l4995,1685r-209,-24l4588,1634r-184,-30l4233,1572r-157,-34l3934,1502r-125,-38l3701,1425r-91,-42l3538,1340r-52,-44l3443,1205xe" filled="f" strokecolor="red" strokeweight="1pt">
              <v:path arrowok="t"/>
            </v:shape>
            <v:shape id="_x0000_s2094" style="position:absolute;left:5126;top:534;width:132;height:66" coordorigin="5126,534" coordsize="132,66" path="m5226,563r-9,-29l5126,578r132,22l5226,563xe" fillcolor="red" stroked="f">
              <v:path arrowok="t"/>
            </v:shape>
            <v:shape id="_x0000_s2093" style="position:absolute;left:5126;top:204;width:1183;height:396" coordorigin="5126,204" coordsize="1183,396" path="m5226,563r32,37l5245,557,6309,233r-8,-29l5236,528r-13,-43l5126,578r91,-44l5226,563xe" fillcolor="red" stroked="f">
              <v:path arrowok="t"/>
            </v:shape>
            <w10:wrap anchorx="page"/>
          </v:group>
        </w:pict>
      </w: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re</w:t>
      </w:r>
      <w:r>
        <w:rPr>
          <w:spacing w:val="-1"/>
          <w:sz w:val="18"/>
          <w:szCs w:val="18"/>
        </w:rPr>
        <w:t>p</w:t>
      </w:r>
      <w:r>
        <w:rPr>
          <w:spacing w:val="1"/>
          <w:sz w:val="18"/>
          <w:szCs w:val="18"/>
        </w:rPr>
        <w:t>o</w:t>
      </w:r>
      <w:r>
        <w:rPr>
          <w:sz w:val="18"/>
          <w:szCs w:val="18"/>
        </w:rPr>
        <w:t>rt tra</w:t>
      </w:r>
      <w:r>
        <w:rPr>
          <w:spacing w:val="1"/>
          <w:sz w:val="18"/>
          <w:szCs w:val="18"/>
        </w:rPr>
        <w:t>n</w:t>
      </w:r>
      <w:r>
        <w:rPr>
          <w:sz w:val="18"/>
          <w:szCs w:val="18"/>
        </w:rPr>
        <w:t>s</w:t>
      </w:r>
      <w:r>
        <w:rPr>
          <w:spacing w:val="-1"/>
          <w:sz w:val="18"/>
          <w:szCs w:val="18"/>
        </w:rPr>
        <w:t>ac</w:t>
      </w:r>
      <w:r>
        <w:rPr>
          <w:sz w:val="18"/>
          <w:szCs w:val="18"/>
        </w:rPr>
        <w:t>ti</w:t>
      </w:r>
      <w:r>
        <w:rPr>
          <w:spacing w:val="1"/>
          <w:sz w:val="18"/>
          <w:szCs w:val="18"/>
        </w:rPr>
        <w:t>o</w:t>
      </w:r>
      <w:r>
        <w:rPr>
          <w:sz w:val="18"/>
          <w:szCs w:val="18"/>
        </w:rPr>
        <w:t>n</w:t>
      </w:r>
      <w:r>
        <w:rPr>
          <w:spacing w:val="2"/>
          <w:sz w:val="18"/>
          <w:szCs w:val="18"/>
        </w:rPr>
        <w:t xml:space="preserve"> </w:t>
      </w:r>
      <w:r>
        <w:rPr>
          <w:sz w:val="18"/>
          <w:szCs w:val="18"/>
        </w:rPr>
        <w:t>t</w:t>
      </w:r>
      <w:r>
        <w:rPr>
          <w:spacing w:val="-1"/>
          <w:sz w:val="18"/>
          <w:szCs w:val="18"/>
        </w:rPr>
        <w:t>a</w:t>
      </w:r>
      <w:r>
        <w:rPr>
          <w:spacing w:val="-3"/>
          <w:sz w:val="18"/>
          <w:szCs w:val="18"/>
        </w:rPr>
        <w:t>m</w:t>
      </w:r>
      <w:r>
        <w:rPr>
          <w:spacing w:val="1"/>
          <w:sz w:val="18"/>
          <w:szCs w:val="18"/>
        </w:rPr>
        <w:t>p</w:t>
      </w:r>
      <w:r>
        <w:rPr>
          <w:spacing w:val="-2"/>
          <w:sz w:val="18"/>
          <w:szCs w:val="18"/>
        </w:rPr>
        <w:t>i</w:t>
      </w:r>
      <w:r>
        <w:rPr>
          <w:sz w:val="18"/>
          <w:szCs w:val="18"/>
        </w:rPr>
        <w:t>l</w:t>
      </w:r>
      <w:r>
        <w:rPr>
          <w:spacing w:val="3"/>
          <w:sz w:val="18"/>
          <w:szCs w:val="18"/>
        </w:rPr>
        <w:t xml:space="preserve"> </w:t>
      </w:r>
      <w:r>
        <w:rPr>
          <w:spacing w:val="-1"/>
          <w:sz w:val="18"/>
          <w:szCs w:val="18"/>
        </w:rPr>
        <w:t>k</w:t>
      </w:r>
      <w:r>
        <w:rPr>
          <w:sz w:val="18"/>
          <w:szCs w:val="18"/>
        </w:rPr>
        <w:t>et</w:t>
      </w:r>
      <w:r>
        <w:rPr>
          <w:spacing w:val="-2"/>
          <w:sz w:val="18"/>
          <w:szCs w:val="18"/>
        </w:rPr>
        <w:t>i</w:t>
      </w:r>
      <w:r>
        <w:rPr>
          <w:spacing w:val="-1"/>
          <w:sz w:val="18"/>
          <w:szCs w:val="18"/>
        </w:rPr>
        <w:t>k</w:t>
      </w:r>
      <w:r>
        <w:rPr>
          <w:sz w:val="18"/>
          <w:szCs w:val="18"/>
        </w:rPr>
        <w:t>a</w:t>
      </w:r>
      <w:r>
        <w:rPr>
          <w:spacing w:val="2"/>
          <w:sz w:val="18"/>
          <w:szCs w:val="18"/>
        </w:rPr>
        <w:t xml:space="preserve"> </w:t>
      </w:r>
      <w:r>
        <w:rPr>
          <w:spacing w:val="-1"/>
          <w:sz w:val="18"/>
          <w:szCs w:val="18"/>
        </w:rPr>
        <w:t>k</w:t>
      </w:r>
      <w:r>
        <w:rPr>
          <w:spacing w:val="-2"/>
          <w:sz w:val="18"/>
          <w:szCs w:val="18"/>
        </w:rPr>
        <w:t>l</w:t>
      </w:r>
      <w:r>
        <w:rPr>
          <w:spacing w:val="3"/>
          <w:sz w:val="18"/>
          <w:szCs w:val="18"/>
        </w:rPr>
        <w:t>i</w:t>
      </w:r>
      <w:r>
        <w:rPr>
          <w:sz w:val="18"/>
          <w:szCs w:val="18"/>
        </w:rPr>
        <w:t xml:space="preserve">k </w:t>
      </w:r>
      <w:r>
        <w:rPr>
          <w:spacing w:val="1"/>
          <w:sz w:val="18"/>
          <w:szCs w:val="18"/>
        </w:rPr>
        <w:t>bu</w:t>
      </w:r>
      <w:r>
        <w:rPr>
          <w:sz w:val="18"/>
          <w:szCs w:val="18"/>
        </w:rPr>
        <w:t>t</w:t>
      </w:r>
      <w:r>
        <w:rPr>
          <w:spacing w:val="-2"/>
          <w:sz w:val="18"/>
          <w:szCs w:val="18"/>
        </w:rPr>
        <w:t>t</w:t>
      </w:r>
      <w:r>
        <w:rPr>
          <w:spacing w:val="1"/>
          <w:sz w:val="18"/>
          <w:szCs w:val="18"/>
        </w:rPr>
        <w:t>o</w:t>
      </w:r>
      <w:r>
        <w:rPr>
          <w:sz w:val="18"/>
          <w:szCs w:val="18"/>
        </w:rPr>
        <w:t>n</w:t>
      </w:r>
      <w:r>
        <w:rPr>
          <w:spacing w:val="-1"/>
          <w:sz w:val="18"/>
          <w:szCs w:val="18"/>
        </w:rPr>
        <w:t xml:space="preserve"> </w:t>
      </w:r>
      <w:r>
        <w:rPr>
          <w:spacing w:val="-5"/>
          <w:sz w:val="18"/>
          <w:szCs w:val="18"/>
        </w:rPr>
        <w:t>G</w:t>
      </w:r>
      <w:r>
        <w:rPr>
          <w:spacing w:val="-1"/>
          <w:sz w:val="18"/>
          <w:szCs w:val="18"/>
        </w:rPr>
        <w:t>e</w:t>
      </w:r>
      <w:r>
        <w:rPr>
          <w:spacing w:val="1"/>
          <w:sz w:val="18"/>
          <w:szCs w:val="18"/>
        </w:rPr>
        <w:t>n</w:t>
      </w:r>
      <w:r>
        <w:rPr>
          <w:spacing w:val="-1"/>
          <w:sz w:val="18"/>
          <w:szCs w:val="18"/>
        </w:rPr>
        <w:t>e</w:t>
      </w:r>
      <w:r>
        <w:rPr>
          <w:sz w:val="18"/>
          <w:szCs w:val="18"/>
        </w:rPr>
        <w:t>r</w:t>
      </w:r>
      <w:r>
        <w:rPr>
          <w:spacing w:val="-1"/>
          <w:sz w:val="18"/>
          <w:szCs w:val="18"/>
        </w:rPr>
        <w:t>a</w:t>
      </w:r>
      <w:r>
        <w:rPr>
          <w:sz w:val="18"/>
          <w:szCs w:val="18"/>
        </w:rPr>
        <w:t>te R</w:t>
      </w:r>
      <w:r>
        <w:rPr>
          <w:spacing w:val="-1"/>
          <w:sz w:val="18"/>
          <w:szCs w:val="18"/>
        </w:rPr>
        <w:t>e</w:t>
      </w:r>
      <w:r>
        <w:rPr>
          <w:spacing w:val="1"/>
          <w:sz w:val="18"/>
          <w:szCs w:val="18"/>
        </w:rPr>
        <w:t>p</w:t>
      </w:r>
      <w:r>
        <w:rPr>
          <w:spacing w:val="2"/>
          <w:sz w:val="18"/>
          <w:szCs w:val="18"/>
        </w:rPr>
        <w:t>o</w:t>
      </w:r>
      <w:r>
        <w:rPr>
          <w:sz w:val="18"/>
          <w:szCs w:val="18"/>
        </w:rPr>
        <w:t>rt</w:t>
      </w:r>
    </w:p>
    <w:p w:rsidR="0047694C" w:rsidRDefault="0047694C">
      <w:pPr>
        <w:spacing w:before="4" w:line="120" w:lineRule="exact"/>
        <w:rPr>
          <w:sz w:val="13"/>
          <w:szCs w:val="13"/>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524"/>
        <w:rPr>
          <w:sz w:val="24"/>
          <w:szCs w:val="24"/>
        </w:rPr>
        <w:sectPr w:rsidR="0047694C">
          <w:pgSz w:w="11940" w:h="16860"/>
          <w:pgMar w:top="960" w:right="640" w:bottom="280" w:left="14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4.47</w:t>
      </w:r>
      <w:r>
        <w:rPr>
          <w:b/>
          <w:spacing w:val="1"/>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 xml:space="preserve">tika klik </w:t>
      </w:r>
      <w:r>
        <w:rPr>
          <w:spacing w:val="-2"/>
          <w:sz w:val="24"/>
          <w:szCs w:val="24"/>
        </w:rPr>
        <w:t>B</w:t>
      </w:r>
      <w:r>
        <w:rPr>
          <w:sz w:val="24"/>
          <w:szCs w:val="24"/>
        </w:rPr>
        <w:t>utton G</w:t>
      </w:r>
      <w:r>
        <w:rPr>
          <w:spacing w:val="-1"/>
          <w:sz w:val="24"/>
          <w:szCs w:val="24"/>
        </w:rPr>
        <w:t>e</w:t>
      </w:r>
      <w:r>
        <w:rPr>
          <w:sz w:val="24"/>
          <w:szCs w:val="24"/>
        </w:rPr>
        <w:t>n</w:t>
      </w:r>
      <w:r>
        <w:rPr>
          <w:spacing w:val="-1"/>
          <w:sz w:val="24"/>
          <w:szCs w:val="24"/>
        </w:rPr>
        <w:t>ara</w:t>
      </w:r>
      <w:r>
        <w:rPr>
          <w:sz w:val="24"/>
          <w:szCs w:val="24"/>
        </w:rPr>
        <w:t xml:space="preserve">te Report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pacing w:val="1"/>
          <w:sz w:val="24"/>
          <w:szCs w:val="24"/>
        </w:rPr>
        <w:t>S</w:t>
      </w:r>
      <w:r>
        <w:rPr>
          <w:spacing w:val="-1"/>
          <w:sz w:val="24"/>
          <w:szCs w:val="24"/>
        </w:rPr>
        <w:t>a</w:t>
      </w:r>
      <w:r>
        <w:rPr>
          <w:sz w:val="24"/>
          <w:szCs w:val="24"/>
        </w:rPr>
        <w:t>bit</w:t>
      </w:r>
    </w:p>
    <w:p w:rsidR="0047694C" w:rsidRDefault="00000000">
      <w:pPr>
        <w:spacing w:line="200" w:lineRule="exact"/>
      </w:pPr>
      <w:r>
        <w:lastRenderedPageBreak/>
        <w:pict>
          <v:group id="_x0000_s2087" style="position:absolute;margin-left:135.8pt;margin-top:441.1pt;width:396.85pt;height:223.1pt;z-index:-8019;mso-position-horizontal-relative:page;mso-position-vertical-relative:page" coordorigin="2716,8822" coordsize="7937,4462">
            <v:shape id="_x0000_s2091" type="#_x0000_t75" style="position:absolute;left:2716;top:8822;width:7937;height:4462">
              <v:imagedata r:id="rId251" o:title=""/>
            </v:shape>
            <v:shape id="_x0000_s2090" style="position:absolute;left:3269;top:11292;width:6560;height:1130" coordorigin="3269,11292" coordsize="6560,1130" path="m3269,11857r43,-92l3364,11721r72,-43l3527,11637r108,-40l3760,11559r142,-36l4059,11489r171,-31l4414,11428r198,-27l4821,11377r221,-22l5272,11336r240,-15l5761,11308r256,-9l6280,11294r269,-2l6818,11294r263,5l7337,11308r249,13l7826,11336r230,19l8277,11377r209,24l8684,11428r184,30l9039,11489r157,34l9338,11559r125,38l9571,11637r91,41l9734,11721r52,44l9829,11857r-11,46l9734,11993r-72,43l9571,12077r-108,40l9338,12155r-142,36l9039,12225r-171,32l8684,12286r-198,27l8277,12337r-221,22l7826,12378r-240,15l7337,12406r-256,9l6818,12420r-269,2l6280,12420r-263,-5l5761,12406r-249,-13l5272,12378r-230,-19l4821,12337r-209,-24l4414,12286r-184,-29l4059,12225r-157,-34l3760,12155r-125,-38l3527,12077r-91,-41l3364,11993r-52,-44l3269,11857xe" filled="f" strokecolor="red" strokeweight="1pt">
              <v:path arrowok="t"/>
            </v:shape>
            <v:shape id="_x0000_s2089" style="position:absolute;left:5086;top:10901;width:134;height:113" coordorigin="5086,10901" coordsize="134,113" path="m5181,10939r-23,-38l5086,11014r134,-11l5196,10965r-17,10l5164,10949r17,-10xe" fillcolor="red" stroked="f">
              <v:path arrowok="t"/>
            </v:shape>
            <v:shape id="_x0000_s2088" style="position:absolute;left:5164;top:10366;width:981;height:609" coordorigin="5164,10366" coordsize="981,609" path="m5164,10949r15,26l5196,10965r949,-573l6129,10366r-948,573l5164,10949xe" fillcolor="red" stroked="f">
              <v:path arrowok="t"/>
            </v:shape>
            <w10:wrap anchorx="page" anchory="page"/>
          </v:group>
        </w:pict>
      </w:r>
      <w:r>
        <w:pict>
          <v:group id="_x0000_s2083" style="position:absolute;margin-left:135.8pt;margin-top:141.1pt;width:396.85pt;height:223.1pt;z-index:-8020;mso-position-horizontal-relative:page;mso-position-vertical-relative:page" coordorigin="2716,2822" coordsize="7937,4462">
            <v:shape id="_x0000_s2086" type="#_x0000_t75" style="position:absolute;left:2716;top:2822;width:7937;height:4462">
              <v:imagedata r:id="rId252" o:title=""/>
            </v:shape>
            <v:shape id="_x0000_s2085" style="position:absolute;left:5309;top:4516;width:130;height:69" coordorigin="5309,4516" coordsize="130,69" path="m5410,4545r-7,-29l5309,4553r130,32l5410,4545xe" fillcolor="red" stroked="f">
              <v:path arrowok="t"/>
            </v:shape>
            <v:shape id="_x0000_s2084" style="position:absolute;left:5309;top:4179;width:1582;height:406" coordorigin="5309,4179" coordsize="1582,406" path="m5429,4541l6891,4209r-6,-30l5423,4512r-10,-44l5309,4553r94,-37l5410,4545r29,40l5429,4541xe" fillcolor="red" stroked="f">
              <v:path arrowok="t"/>
            </v:shape>
            <w10:wrap anchorx="page" anchory="page"/>
          </v:group>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2029"/>
        <w:rPr>
          <w:sz w:val="24"/>
          <w:szCs w:val="24"/>
        </w:rPr>
      </w:pPr>
      <w:r>
        <w:rPr>
          <w:position w:val="-1"/>
          <w:sz w:val="24"/>
          <w:szCs w:val="24"/>
        </w:rPr>
        <w:t>27.</w:t>
      </w:r>
      <w:r>
        <w:rPr>
          <w:spacing w:val="-2"/>
          <w:position w:val="-1"/>
          <w:sz w:val="24"/>
          <w:szCs w:val="24"/>
        </w:rPr>
        <w:t xml:space="preserve"> </w:t>
      </w:r>
      <w:r>
        <w:rPr>
          <w:spacing w:val="1"/>
          <w:position w:val="-1"/>
          <w:sz w:val="24"/>
          <w:szCs w:val="24"/>
        </w:rPr>
        <w:t>R</w:t>
      </w:r>
      <w:r>
        <w:rPr>
          <w:spacing w:val="-1"/>
          <w:position w:val="-1"/>
          <w:sz w:val="24"/>
          <w:szCs w:val="24"/>
        </w:rPr>
        <w:t>e</w:t>
      </w:r>
      <w:r>
        <w:rPr>
          <w:position w:val="-1"/>
          <w:sz w:val="24"/>
          <w:szCs w:val="24"/>
        </w:rPr>
        <w:t xml:space="preserve">ports </w:t>
      </w:r>
      <w:r>
        <w:rPr>
          <w:spacing w:val="1"/>
          <w:position w:val="-1"/>
          <w:sz w:val="24"/>
          <w:szCs w:val="24"/>
        </w:rPr>
        <w:t>P</w:t>
      </w:r>
      <w:r>
        <w:rPr>
          <w:position w:val="-1"/>
          <w:sz w:val="24"/>
          <w:szCs w:val="24"/>
        </w:rPr>
        <w:t>u</w:t>
      </w:r>
      <w:r>
        <w:rPr>
          <w:spacing w:val="-1"/>
          <w:position w:val="-1"/>
          <w:sz w:val="24"/>
          <w:szCs w:val="24"/>
        </w:rPr>
        <w:t>r</w:t>
      </w:r>
      <w:r>
        <w:rPr>
          <w:spacing w:val="-3"/>
          <w:position w:val="-1"/>
          <w:sz w:val="24"/>
          <w:szCs w:val="24"/>
        </w:rPr>
        <w:t>c</w:t>
      </w:r>
      <w:r>
        <w:rPr>
          <w:position w:val="-1"/>
          <w:sz w:val="24"/>
          <w:szCs w:val="24"/>
        </w:rPr>
        <w:t>h</w:t>
      </w:r>
      <w:r>
        <w:rPr>
          <w:spacing w:val="-1"/>
          <w:position w:val="-1"/>
          <w:sz w:val="24"/>
          <w:szCs w:val="24"/>
        </w:rPr>
        <w:t>a</w:t>
      </w:r>
      <w:r>
        <w:rPr>
          <w:position w:val="-1"/>
          <w:sz w:val="24"/>
          <w:szCs w:val="24"/>
        </w:rPr>
        <w:t>se</w:t>
      </w:r>
    </w:p>
    <w:p w:rsidR="0047694C" w:rsidRDefault="0047694C">
      <w:pPr>
        <w:spacing w:before="7" w:line="120" w:lineRule="exact"/>
        <w:rPr>
          <w:sz w:val="12"/>
          <w:szCs w:val="12"/>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spacing w:before="36" w:line="261" w:lineRule="auto"/>
        <w:ind w:left="5075" w:right="2099"/>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 xml:space="preserve">ta </w:t>
      </w:r>
      <w:r>
        <w:rPr>
          <w:spacing w:val="1"/>
          <w:sz w:val="18"/>
          <w:szCs w:val="18"/>
        </w:rPr>
        <w:t>t</w:t>
      </w:r>
      <w:r>
        <w:rPr>
          <w:spacing w:val="-2"/>
          <w:sz w:val="18"/>
          <w:szCs w:val="18"/>
        </w:rPr>
        <w:t>i</w:t>
      </w:r>
      <w:r>
        <w:rPr>
          <w:spacing w:val="2"/>
          <w:sz w:val="18"/>
          <w:szCs w:val="18"/>
        </w:rPr>
        <w:t>d</w:t>
      </w:r>
      <w:r>
        <w:rPr>
          <w:spacing w:val="-1"/>
          <w:sz w:val="18"/>
          <w:szCs w:val="18"/>
        </w:rPr>
        <w:t>a</w:t>
      </w:r>
      <w:r>
        <w:rPr>
          <w:sz w:val="18"/>
          <w:szCs w:val="18"/>
        </w:rPr>
        <w:t>k</w:t>
      </w:r>
      <w:r>
        <w:rPr>
          <w:spacing w:val="-1"/>
          <w:sz w:val="18"/>
          <w:szCs w:val="18"/>
        </w:rPr>
        <w:t xml:space="preserve"> </w:t>
      </w:r>
      <w:r>
        <w:rPr>
          <w:spacing w:val="1"/>
          <w:sz w:val="18"/>
          <w:szCs w:val="18"/>
        </w:rPr>
        <w:t>d</w:t>
      </w:r>
      <w:r>
        <w:rPr>
          <w:sz w:val="18"/>
          <w:szCs w:val="18"/>
        </w:rPr>
        <w:t xml:space="preserve">iisi </w:t>
      </w:r>
      <w:r>
        <w:rPr>
          <w:spacing w:val="1"/>
          <w:sz w:val="18"/>
          <w:szCs w:val="18"/>
        </w:rPr>
        <w:t>d</w:t>
      </w:r>
      <w:r>
        <w:rPr>
          <w:spacing w:val="-1"/>
          <w:sz w:val="18"/>
          <w:szCs w:val="18"/>
        </w:rPr>
        <w:t>e</w:t>
      </w:r>
      <w:r>
        <w:rPr>
          <w:spacing w:val="1"/>
          <w:sz w:val="18"/>
          <w:szCs w:val="18"/>
        </w:rPr>
        <w:t>n</w:t>
      </w:r>
      <w:r>
        <w:rPr>
          <w:spacing w:val="-1"/>
          <w:sz w:val="18"/>
          <w:szCs w:val="18"/>
        </w:rPr>
        <w:t>ga</w:t>
      </w:r>
      <w:r>
        <w:rPr>
          <w:sz w:val="18"/>
          <w:szCs w:val="18"/>
        </w:rPr>
        <w:t>n</w:t>
      </w:r>
      <w:r>
        <w:rPr>
          <w:spacing w:val="2"/>
          <w:sz w:val="18"/>
          <w:szCs w:val="18"/>
        </w:rPr>
        <w:t xml:space="preserve"> </w:t>
      </w:r>
      <w:r>
        <w:rPr>
          <w:spacing w:val="1"/>
          <w:sz w:val="18"/>
          <w:szCs w:val="18"/>
        </w:rPr>
        <w:t>b</w:t>
      </w:r>
      <w:r>
        <w:rPr>
          <w:spacing w:val="-1"/>
          <w:sz w:val="18"/>
          <w:szCs w:val="18"/>
        </w:rPr>
        <w:t>e</w:t>
      </w:r>
      <w:r>
        <w:rPr>
          <w:spacing w:val="1"/>
          <w:sz w:val="18"/>
          <w:szCs w:val="18"/>
        </w:rPr>
        <w:t>n</w:t>
      </w:r>
      <w:r>
        <w:rPr>
          <w:spacing w:val="-1"/>
          <w:sz w:val="18"/>
          <w:szCs w:val="18"/>
        </w:rPr>
        <w:t>a</w:t>
      </w:r>
      <w:r>
        <w:rPr>
          <w:sz w:val="18"/>
          <w:szCs w:val="18"/>
        </w:rPr>
        <w:t>r</w:t>
      </w:r>
      <w:r>
        <w:rPr>
          <w:spacing w:val="-2"/>
          <w:sz w:val="18"/>
          <w:szCs w:val="18"/>
        </w:rPr>
        <w:t xml:space="preserve"> </w:t>
      </w:r>
      <w:r>
        <w:rPr>
          <w:spacing w:val="1"/>
          <w:sz w:val="18"/>
          <w:szCs w:val="18"/>
        </w:rPr>
        <w:t>d</w:t>
      </w:r>
      <w:r>
        <w:rPr>
          <w:spacing w:val="-3"/>
          <w:sz w:val="18"/>
          <w:szCs w:val="18"/>
        </w:rPr>
        <w:t>a</w:t>
      </w:r>
      <w:r>
        <w:rPr>
          <w:sz w:val="18"/>
          <w:szCs w:val="18"/>
        </w:rPr>
        <w:t>n</w:t>
      </w:r>
      <w:r>
        <w:rPr>
          <w:spacing w:val="2"/>
          <w:sz w:val="18"/>
          <w:szCs w:val="18"/>
        </w:rPr>
        <w:t xml:space="preserve"> </w:t>
      </w:r>
      <w:r>
        <w:rPr>
          <w:spacing w:val="-1"/>
          <w:sz w:val="18"/>
          <w:szCs w:val="18"/>
        </w:rPr>
        <w:t>e</w:t>
      </w:r>
      <w:r>
        <w:rPr>
          <w:sz w:val="18"/>
          <w:szCs w:val="18"/>
        </w:rPr>
        <w:t>r</w:t>
      </w:r>
      <w:r>
        <w:rPr>
          <w:spacing w:val="-2"/>
          <w:sz w:val="18"/>
          <w:szCs w:val="18"/>
        </w:rPr>
        <w:t>r</w:t>
      </w:r>
      <w:r>
        <w:rPr>
          <w:spacing w:val="1"/>
          <w:sz w:val="18"/>
          <w:szCs w:val="18"/>
        </w:rPr>
        <w:t>o</w:t>
      </w:r>
      <w:r>
        <w:rPr>
          <w:sz w:val="18"/>
          <w:szCs w:val="18"/>
        </w:rPr>
        <w:t>r</w:t>
      </w:r>
    </w:p>
    <w:p w:rsidR="0047694C" w:rsidRDefault="0047694C">
      <w:pPr>
        <w:spacing w:before="4"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462"/>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4.48</w:t>
      </w:r>
      <w:r>
        <w:rPr>
          <w:b/>
          <w:spacing w:val="2"/>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 xml:space="preserve">n </w:t>
      </w:r>
      <w:r>
        <w:rPr>
          <w:spacing w:val="2"/>
          <w:sz w:val="24"/>
          <w:szCs w:val="24"/>
        </w:rPr>
        <w:t>v</w:t>
      </w:r>
      <w:r>
        <w:rPr>
          <w:sz w:val="24"/>
          <w:szCs w:val="24"/>
        </w:rPr>
        <w:t xml:space="preserve">iew </w:t>
      </w:r>
      <w:r>
        <w:rPr>
          <w:spacing w:val="1"/>
          <w:sz w:val="24"/>
          <w:szCs w:val="24"/>
        </w:rPr>
        <w:t>R</w:t>
      </w:r>
      <w:r>
        <w:rPr>
          <w:spacing w:val="-1"/>
          <w:sz w:val="24"/>
          <w:szCs w:val="24"/>
        </w:rPr>
        <w:t>e</w:t>
      </w:r>
      <w:r>
        <w:rPr>
          <w:sz w:val="24"/>
          <w:szCs w:val="24"/>
        </w:rPr>
        <w:t xml:space="preserve">ports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pacing w:val="3"/>
          <w:sz w:val="24"/>
          <w:szCs w:val="24"/>
        </w:rPr>
        <w:t>s</w:t>
      </w:r>
      <w:r>
        <w:rPr>
          <w:sz w:val="24"/>
          <w:szCs w:val="24"/>
        </w:rPr>
        <w:t>e</w:t>
      </w:r>
      <w:r>
        <w:rPr>
          <w:spacing w:val="-1"/>
          <w:sz w:val="24"/>
          <w:szCs w:val="24"/>
        </w:rPr>
        <w:t xml:space="preserve"> </w:t>
      </w:r>
      <w:r>
        <w:rPr>
          <w:sz w:val="24"/>
          <w:szCs w:val="24"/>
        </w:rPr>
        <w:t>d</w:t>
      </w:r>
      <w:r>
        <w:rPr>
          <w:spacing w:val="2"/>
          <w:sz w:val="24"/>
          <w:szCs w:val="24"/>
        </w:rPr>
        <w:t>a</w:t>
      </w:r>
      <w:r>
        <w:rPr>
          <w:sz w:val="24"/>
          <w:szCs w:val="24"/>
        </w:rPr>
        <w:t>n input</w:t>
      </w:r>
      <w:r>
        <w:rPr>
          <w:spacing w:val="1"/>
          <w:sz w:val="24"/>
          <w:szCs w:val="24"/>
        </w:rPr>
        <w:t xml:space="preserve"> </w:t>
      </w:r>
      <w:r>
        <w:rPr>
          <w:sz w:val="24"/>
          <w:szCs w:val="24"/>
        </w:rPr>
        <w:t>d</w:t>
      </w:r>
      <w:r>
        <w:rPr>
          <w:spacing w:val="-1"/>
          <w:sz w:val="24"/>
          <w:szCs w:val="24"/>
        </w:rPr>
        <w:t>a</w:t>
      </w:r>
      <w:r>
        <w:rPr>
          <w:sz w:val="24"/>
          <w:szCs w:val="24"/>
        </w:rPr>
        <w:t>ta tidak l</w:t>
      </w:r>
      <w:r>
        <w:rPr>
          <w:spacing w:val="-1"/>
          <w:sz w:val="24"/>
          <w:szCs w:val="24"/>
        </w:rPr>
        <w:t>e</w:t>
      </w:r>
      <w:r>
        <w:rPr>
          <w:sz w:val="24"/>
          <w:szCs w:val="24"/>
        </w:rPr>
        <w:t>n</w:t>
      </w:r>
      <w:r>
        <w:rPr>
          <w:spacing w:val="-2"/>
          <w:sz w:val="24"/>
          <w:szCs w:val="24"/>
        </w:rPr>
        <w:t>g</w:t>
      </w:r>
      <w:r>
        <w:rPr>
          <w:spacing w:val="3"/>
          <w:sz w:val="24"/>
          <w:szCs w:val="24"/>
        </w:rPr>
        <w:t>k</w:t>
      </w:r>
      <w:r>
        <w:rPr>
          <w:spacing w:val="1"/>
          <w:sz w:val="24"/>
          <w:szCs w:val="24"/>
        </w:rPr>
        <w:t>a</w:t>
      </w:r>
      <w:r>
        <w:rPr>
          <w:sz w:val="24"/>
          <w:szCs w:val="24"/>
        </w:rPr>
        <w:t>p</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3" w:line="200" w:lineRule="exact"/>
      </w:pPr>
    </w:p>
    <w:p w:rsidR="0047694C" w:rsidRDefault="00000000">
      <w:pPr>
        <w:spacing w:line="258" w:lineRule="auto"/>
        <w:ind w:left="4753" w:right="2021"/>
        <w:rPr>
          <w:sz w:val="18"/>
          <w:szCs w:val="18"/>
        </w:rPr>
      </w:pPr>
      <w:r>
        <w:rPr>
          <w:spacing w:val="-2"/>
          <w:sz w:val="18"/>
          <w:szCs w:val="18"/>
        </w:rPr>
        <w:t>T</w:t>
      </w:r>
      <w:r>
        <w:rPr>
          <w:spacing w:val="-1"/>
          <w:sz w:val="18"/>
          <w:szCs w:val="18"/>
        </w:rPr>
        <w:t>e</w:t>
      </w:r>
      <w:r>
        <w:rPr>
          <w:sz w:val="18"/>
          <w:szCs w:val="18"/>
        </w:rPr>
        <w:t>rl</w:t>
      </w:r>
      <w:r>
        <w:rPr>
          <w:spacing w:val="1"/>
          <w:sz w:val="18"/>
          <w:szCs w:val="18"/>
        </w:rPr>
        <w:t>ih</w:t>
      </w:r>
      <w:r>
        <w:rPr>
          <w:spacing w:val="-1"/>
          <w:sz w:val="18"/>
          <w:szCs w:val="18"/>
        </w:rPr>
        <w:t>a</w:t>
      </w:r>
      <w:r>
        <w:rPr>
          <w:sz w:val="18"/>
          <w:szCs w:val="18"/>
        </w:rPr>
        <w:t>t</w:t>
      </w:r>
      <w:r>
        <w:rPr>
          <w:spacing w:val="1"/>
          <w:sz w:val="18"/>
          <w:szCs w:val="18"/>
        </w:rPr>
        <w:t xml:space="preserve"> d</w:t>
      </w:r>
      <w:r>
        <w:rPr>
          <w:spacing w:val="-1"/>
          <w:sz w:val="18"/>
          <w:szCs w:val="18"/>
        </w:rPr>
        <w:t>a</w:t>
      </w:r>
      <w:r>
        <w:rPr>
          <w:sz w:val="18"/>
          <w:szCs w:val="18"/>
        </w:rPr>
        <w:t>ta re</w:t>
      </w:r>
      <w:r>
        <w:rPr>
          <w:spacing w:val="-1"/>
          <w:sz w:val="18"/>
          <w:szCs w:val="18"/>
        </w:rPr>
        <w:t>p</w:t>
      </w:r>
      <w:r>
        <w:rPr>
          <w:spacing w:val="1"/>
          <w:sz w:val="18"/>
          <w:szCs w:val="18"/>
        </w:rPr>
        <w:t>o</w:t>
      </w:r>
      <w:r>
        <w:rPr>
          <w:sz w:val="18"/>
          <w:szCs w:val="18"/>
        </w:rPr>
        <w:t>rt</w:t>
      </w:r>
      <w:r>
        <w:rPr>
          <w:spacing w:val="1"/>
          <w:sz w:val="18"/>
          <w:szCs w:val="18"/>
        </w:rPr>
        <w:t xml:space="preserve"> p</w:t>
      </w:r>
      <w:r>
        <w:rPr>
          <w:spacing w:val="2"/>
          <w:sz w:val="18"/>
          <w:szCs w:val="18"/>
        </w:rPr>
        <w:t>u</w:t>
      </w:r>
      <w:r>
        <w:rPr>
          <w:sz w:val="18"/>
          <w:szCs w:val="18"/>
        </w:rPr>
        <w:t>r</w:t>
      </w:r>
      <w:r>
        <w:rPr>
          <w:spacing w:val="-3"/>
          <w:sz w:val="18"/>
          <w:szCs w:val="18"/>
        </w:rPr>
        <w:t>c</w:t>
      </w:r>
      <w:r>
        <w:rPr>
          <w:spacing w:val="1"/>
          <w:sz w:val="18"/>
          <w:szCs w:val="18"/>
        </w:rPr>
        <w:t>h</w:t>
      </w:r>
      <w:r>
        <w:rPr>
          <w:spacing w:val="-1"/>
          <w:sz w:val="18"/>
          <w:szCs w:val="18"/>
        </w:rPr>
        <w:t>a</w:t>
      </w:r>
      <w:r>
        <w:rPr>
          <w:sz w:val="18"/>
          <w:szCs w:val="18"/>
        </w:rPr>
        <w:t>se t</w:t>
      </w:r>
      <w:r>
        <w:rPr>
          <w:spacing w:val="-1"/>
          <w:sz w:val="18"/>
          <w:szCs w:val="18"/>
        </w:rPr>
        <w:t>a</w:t>
      </w:r>
      <w:r>
        <w:rPr>
          <w:spacing w:val="-3"/>
          <w:sz w:val="18"/>
          <w:szCs w:val="18"/>
        </w:rPr>
        <w:t>m</w:t>
      </w:r>
      <w:r>
        <w:rPr>
          <w:spacing w:val="1"/>
          <w:sz w:val="18"/>
          <w:szCs w:val="18"/>
        </w:rPr>
        <w:t>p</w:t>
      </w:r>
      <w:r>
        <w:rPr>
          <w:sz w:val="18"/>
          <w:szCs w:val="18"/>
        </w:rPr>
        <w:t>il</w:t>
      </w:r>
      <w:r>
        <w:rPr>
          <w:spacing w:val="3"/>
          <w:sz w:val="18"/>
          <w:szCs w:val="18"/>
        </w:rPr>
        <w:t xml:space="preserve"> </w:t>
      </w:r>
      <w:r>
        <w:rPr>
          <w:spacing w:val="-1"/>
          <w:sz w:val="18"/>
          <w:szCs w:val="18"/>
        </w:rPr>
        <w:t>ke</w:t>
      </w:r>
      <w:r>
        <w:rPr>
          <w:sz w:val="18"/>
          <w:szCs w:val="18"/>
        </w:rPr>
        <w:t>t</w:t>
      </w:r>
      <w:r>
        <w:rPr>
          <w:spacing w:val="-2"/>
          <w:sz w:val="18"/>
          <w:szCs w:val="18"/>
        </w:rPr>
        <w:t>i</w:t>
      </w:r>
      <w:r>
        <w:rPr>
          <w:spacing w:val="1"/>
          <w:sz w:val="18"/>
          <w:szCs w:val="18"/>
        </w:rPr>
        <w:t>k</w:t>
      </w:r>
      <w:r>
        <w:rPr>
          <w:sz w:val="18"/>
          <w:szCs w:val="18"/>
        </w:rPr>
        <w:t xml:space="preserve">a </w:t>
      </w:r>
      <w:r>
        <w:rPr>
          <w:spacing w:val="-1"/>
          <w:sz w:val="18"/>
          <w:szCs w:val="18"/>
        </w:rPr>
        <w:t>k</w:t>
      </w:r>
      <w:r>
        <w:rPr>
          <w:sz w:val="18"/>
          <w:szCs w:val="18"/>
        </w:rPr>
        <w:t>lik</w:t>
      </w:r>
      <w:r>
        <w:rPr>
          <w:spacing w:val="-1"/>
          <w:sz w:val="18"/>
          <w:szCs w:val="18"/>
        </w:rPr>
        <w:t xml:space="preserve"> </w:t>
      </w:r>
      <w:r>
        <w:rPr>
          <w:spacing w:val="1"/>
          <w:sz w:val="18"/>
          <w:szCs w:val="18"/>
        </w:rPr>
        <w:t>b</w:t>
      </w:r>
      <w:r>
        <w:rPr>
          <w:spacing w:val="2"/>
          <w:sz w:val="18"/>
          <w:szCs w:val="18"/>
        </w:rPr>
        <w:t>u</w:t>
      </w:r>
      <w:r>
        <w:rPr>
          <w:sz w:val="18"/>
          <w:szCs w:val="18"/>
        </w:rPr>
        <w:t>t</w:t>
      </w:r>
      <w:r>
        <w:rPr>
          <w:spacing w:val="-2"/>
          <w:sz w:val="18"/>
          <w:szCs w:val="18"/>
        </w:rPr>
        <w:t>t</w:t>
      </w:r>
      <w:r>
        <w:rPr>
          <w:spacing w:val="1"/>
          <w:sz w:val="18"/>
          <w:szCs w:val="18"/>
        </w:rPr>
        <w:t>o</w:t>
      </w:r>
      <w:r>
        <w:rPr>
          <w:sz w:val="18"/>
          <w:szCs w:val="18"/>
        </w:rPr>
        <w:t xml:space="preserve">n </w:t>
      </w:r>
      <w:r>
        <w:rPr>
          <w:spacing w:val="-5"/>
          <w:sz w:val="18"/>
          <w:szCs w:val="18"/>
        </w:rPr>
        <w:t>G</w:t>
      </w:r>
      <w:r>
        <w:rPr>
          <w:spacing w:val="-1"/>
          <w:sz w:val="18"/>
          <w:szCs w:val="18"/>
        </w:rPr>
        <w:t>e</w:t>
      </w:r>
      <w:r>
        <w:rPr>
          <w:spacing w:val="1"/>
          <w:sz w:val="18"/>
          <w:szCs w:val="18"/>
        </w:rPr>
        <w:t>n</w:t>
      </w:r>
      <w:r>
        <w:rPr>
          <w:spacing w:val="-1"/>
          <w:sz w:val="18"/>
          <w:szCs w:val="18"/>
        </w:rPr>
        <w:t>e</w:t>
      </w:r>
      <w:r>
        <w:rPr>
          <w:spacing w:val="2"/>
          <w:sz w:val="18"/>
          <w:szCs w:val="18"/>
        </w:rPr>
        <w:t>r</w:t>
      </w:r>
      <w:r>
        <w:rPr>
          <w:spacing w:val="-1"/>
          <w:sz w:val="18"/>
          <w:szCs w:val="18"/>
        </w:rPr>
        <w:t>a</w:t>
      </w:r>
      <w:r>
        <w:rPr>
          <w:sz w:val="18"/>
          <w:szCs w:val="18"/>
        </w:rPr>
        <w:t>te R</w:t>
      </w:r>
      <w:r>
        <w:rPr>
          <w:spacing w:val="-1"/>
          <w:sz w:val="18"/>
          <w:szCs w:val="18"/>
        </w:rPr>
        <w:t>e</w:t>
      </w:r>
      <w:r>
        <w:rPr>
          <w:spacing w:val="1"/>
          <w:sz w:val="18"/>
          <w:szCs w:val="18"/>
        </w:rPr>
        <w:t>po</w:t>
      </w:r>
      <w:r>
        <w:rPr>
          <w:sz w:val="18"/>
          <w:szCs w:val="18"/>
        </w:rPr>
        <w:t>rt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7" w:line="280" w:lineRule="exact"/>
        <w:rPr>
          <w:sz w:val="28"/>
          <w:szCs w:val="28"/>
        </w:rPr>
      </w:pPr>
    </w:p>
    <w:p w:rsidR="0047694C" w:rsidRDefault="00000000">
      <w:pPr>
        <w:ind w:left="1592"/>
        <w:rPr>
          <w:sz w:val="24"/>
          <w:szCs w:val="24"/>
        </w:rPr>
        <w:sectPr w:rsidR="0047694C">
          <w:pgSz w:w="11940" w:h="16860"/>
          <w:pgMar w:top="960" w:right="136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4.49</w:t>
      </w:r>
      <w:r>
        <w:rPr>
          <w:b/>
          <w:spacing w:val="2"/>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P</w:t>
      </w:r>
      <w:r>
        <w:rPr>
          <w:spacing w:val="-1"/>
          <w:sz w:val="24"/>
          <w:szCs w:val="24"/>
        </w:rPr>
        <w:t>e</w:t>
      </w:r>
      <w:r>
        <w:rPr>
          <w:spacing w:val="2"/>
          <w:sz w:val="24"/>
          <w:szCs w:val="24"/>
        </w:rPr>
        <w:t>n</w:t>
      </w:r>
      <w:r>
        <w:rPr>
          <w:spacing w:val="-2"/>
          <w:sz w:val="24"/>
          <w:szCs w:val="24"/>
        </w:rPr>
        <w:t>g</w:t>
      </w:r>
      <w:r>
        <w:rPr>
          <w:sz w:val="24"/>
          <w:szCs w:val="24"/>
        </w:rPr>
        <w:t>uji</w:t>
      </w:r>
      <w:r>
        <w:rPr>
          <w:spacing w:val="-1"/>
          <w:sz w:val="24"/>
          <w:szCs w:val="24"/>
        </w:rPr>
        <w:t>a</w:t>
      </w:r>
      <w:r>
        <w:rPr>
          <w:sz w:val="24"/>
          <w:szCs w:val="24"/>
        </w:rPr>
        <w:t>n k</w:t>
      </w:r>
      <w:r>
        <w:rPr>
          <w:spacing w:val="-1"/>
          <w:sz w:val="24"/>
          <w:szCs w:val="24"/>
        </w:rPr>
        <w:t>e</w:t>
      </w:r>
      <w:r>
        <w:rPr>
          <w:sz w:val="24"/>
          <w:szCs w:val="24"/>
        </w:rPr>
        <w:t>tika</w:t>
      </w:r>
      <w:r>
        <w:rPr>
          <w:spacing w:val="-1"/>
          <w:sz w:val="24"/>
          <w:szCs w:val="24"/>
        </w:rPr>
        <w:t xml:space="preserve"> </w:t>
      </w:r>
      <w:r>
        <w:rPr>
          <w:sz w:val="24"/>
          <w:szCs w:val="24"/>
        </w:rPr>
        <w:t xml:space="preserve">klik </w:t>
      </w:r>
      <w:r>
        <w:rPr>
          <w:spacing w:val="-2"/>
          <w:sz w:val="24"/>
          <w:szCs w:val="24"/>
        </w:rPr>
        <w:t>B</w:t>
      </w:r>
      <w:r>
        <w:rPr>
          <w:sz w:val="24"/>
          <w:szCs w:val="24"/>
        </w:rPr>
        <w:t>utton</w:t>
      </w:r>
      <w:r>
        <w:rPr>
          <w:spacing w:val="1"/>
          <w:sz w:val="24"/>
          <w:szCs w:val="24"/>
        </w:rPr>
        <w:t xml:space="preserve"> </w:t>
      </w:r>
      <w:r>
        <w:rPr>
          <w:sz w:val="24"/>
          <w:szCs w:val="24"/>
        </w:rPr>
        <w:t>G</w:t>
      </w:r>
      <w:r>
        <w:rPr>
          <w:spacing w:val="-1"/>
          <w:sz w:val="24"/>
          <w:szCs w:val="24"/>
        </w:rPr>
        <w:t>e</w:t>
      </w:r>
      <w:r>
        <w:rPr>
          <w:sz w:val="24"/>
          <w:szCs w:val="24"/>
        </w:rPr>
        <w:t>n</w:t>
      </w:r>
      <w:r>
        <w:rPr>
          <w:spacing w:val="-1"/>
          <w:sz w:val="24"/>
          <w:szCs w:val="24"/>
        </w:rPr>
        <w:t>ara</w:t>
      </w:r>
      <w:r>
        <w:rPr>
          <w:sz w:val="24"/>
          <w:szCs w:val="24"/>
        </w:rPr>
        <w:t>te R</w:t>
      </w:r>
      <w:r>
        <w:rPr>
          <w:spacing w:val="-1"/>
          <w:sz w:val="24"/>
          <w:szCs w:val="24"/>
        </w:rPr>
        <w:t>e</w:t>
      </w:r>
      <w:r>
        <w:rPr>
          <w:sz w:val="24"/>
          <w:szCs w:val="24"/>
        </w:rPr>
        <w:t>port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8" w:line="240" w:lineRule="exact"/>
        <w:rPr>
          <w:sz w:val="24"/>
          <w:szCs w:val="24"/>
        </w:rPr>
      </w:pPr>
    </w:p>
    <w:p w:rsidR="0047694C" w:rsidRDefault="00000000">
      <w:pPr>
        <w:spacing w:before="29"/>
        <w:ind w:left="946"/>
        <w:rPr>
          <w:sz w:val="24"/>
          <w:szCs w:val="24"/>
        </w:rPr>
      </w:pPr>
      <w:r>
        <w:rPr>
          <w:b/>
          <w:sz w:val="24"/>
          <w:szCs w:val="24"/>
        </w:rPr>
        <w:t>4.2</w:t>
      </w:r>
      <w:r>
        <w:rPr>
          <w:b/>
          <w:spacing w:val="7"/>
          <w:sz w:val="24"/>
          <w:szCs w:val="24"/>
        </w:rPr>
        <w:t xml:space="preserve"> </w:t>
      </w:r>
      <w:r>
        <w:rPr>
          <w:b/>
          <w:spacing w:val="1"/>
          <w:sz w:val="24"/>
          <w:szCs w:val="24"/>
        </w:rPr>
        <w:t>T</w:t>
      </w:r>
      <w:r>
        <w:rPr>
          <w:b/>
          <w:sz w:val="24"/>
          <w:szCs w:val="24"/>
        </w:rPr>
        <w:t>a</w:t>
      </w:r>
      <w:r>
        <w:rPr>
          <w:b/>
          <w:spacing w:val="-3"/>
          <w:sz w:val="24"/>
          <w:szCs w:val="24"/>
        </w:rPr>
        <w:t>m</w:t>
      </w:r>
      <w:r>
        <w:rPr>
          <w:b/>
          <w:spacing w:val="1"/>
          <w:sz w:val="24"/>
          <w:szCs w:val="24"/>
        </w:rPr>
        <w:t>p</w:t>
      </w:r>
      <w:r>
        <w:rPr>
          <w:b/>
          <w:sz w:val="24"/>
          <w:szCs w:val="24"/>
        </w:rPr>
        <w:t>ilan</w:t>
      </w:r>
      <w:r>
        <w:rPr>
          <w:b/>
          <w:spacing w:val="1"/>
          <w:sz w:val="24"/>
          <w:szCs w:val="24"/>
        </w:rPr>
        <w:t xml:space="preserve"> </w:t>
      </w:r>
      <w:r>
        <w:rPr>
          <w:b/>
          <w:spacing w:val="-2"/>
          <w:sz w:val="24"/>
          <w:szCs w:val="24"/>
        </w:rPr>
        <w:t>I</w:t>
      </w:r>
      <w:r>
        <w:rPr>
          <w:b/>
          <w:spacing w:val="1"/>
          <w:sz w:val="24"/>
          <w:szCs w:val="24"/>
        </w:rPr>
        <w:t>n</w:t>
      </w:r>
      <w:r>
        <w:rPr>
          <w:b/>
          <w:spacing w:val="2"/>
          <w:sz w:val="24"/>
          <w:szCs w:val="24"/>
        </w:rPr>
        <w:t>t</w:t>
      </w:r>
      <w:r>
        <w:rPr>
          <w:b/>
          <w:spacing w:val="-3"/>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p w:rsidR="0047694C" w:rsidRDefault="0047694C">
      <w:pPr>
        <w:spacing w:before="9" w:line="260" w:lineRule="exact"/>
        <w:rPr>
          <w:sz w:val="26"/>
          <w:szCs w:val="26"/>
        </w:rPr>
      </w:pPr>
    </w:p>
    <w:p w:rsidR="0047694C" w:rsidRDefault="00000000">
      <w:pPr>
        <w:spacing w:line="480" w:lineRule="auto"/>
        <w:ind w:left="1308" w:right="319" w:firstLine="721"/>
        <w:jc w:val="both"/>
        <w:rPr>
          <w:sz w:val="24"/>
          <w:szCs w:val="24"/>
        </w:rPr>
      </w:pPr>
      <w:r>
        <w:rPr>
          <w:spacing w:val="-2"/>
          <w:sz w:val="24"/>
          <w:szCs w:val="24"/>
        </w:rPr>
        <w:t>B</w:t>
      </w:r>
      <w:r>
        <w:rPr>
          <w:spacing w:val="-1"/>
          <w:sz w:val="24"/>
          <w:szCs w:val="24"/>
        </w:rPr>
        <w:t>e</w:t>
      </w:r>
      <w:r>
        <w:rPr>
          <w:sz w:val="24"/>
          <w:szCs w:val="24"/>
        </w:rPr>
        <w:t>rikut</w:t>
      </w:r>
      <w:r>
        <w:rPr>
          <w:spacing w:val="4"/>
          <w:sz w:val="24"/>
          <w:szCs w:val="24"/>
        </w:rPr>
        <w:t xml:space="preserve"> </w:t>
      </w:r>
      <w:r>
        <w:rPr>
          <w:spacing w:val="-1"/>
          <w:sz w:val="24"/>
          <w:szCs w:val="24"/>
        </w:rPr>
        <w:t>a</w:t>
      </w:r>
      <w:r>
        <w:rPr>
          <w:sz w:val="24"/>
          <w:szCs w:val="24"/>
        </w:rPr>
        <w:t>d</w:t>
      </w:r>
      <w:r>
        <w:rPr>
          <w:spacing w:val="-1"/>
          <w:sz w:val="24"/>
          <w:szCs w:val="24"/>
        </w:rPr>
        <w:t>a</w:t>
      </w:r>
      <w:r>
        <w:rPr>
          <w:sz w:val="24"/>
          <w:szCs w:val="24"/>
        </w:rPr>
        <w:t>lah tamp</w:t>
      </w:r>
      <w:r>
        <w:rPr>
          <w:spacing w:val="1"/>
          <w:sz w:val="24"/>
          <w:szCs w:val="24"/>
        </w:rPr>
        <w:t>i</w:t>
      </w:r>
      <w:r>
        <w:rPr>
          <w:spacing w:val="3"/>
          <w:sz w:val="24"/>
          <w:szCs w:val="24"/>
        </w:rPr>
        <w:t>l</w:t>
      </w:r>
      <w:r>
        <w:rPr>
          <w:spacing w:val="1"/>
          <w:sz w:val="24"/>
          <w:szCs w:val="24"/>
        </w:rPr>
        <w:t>a</w:t>
      </w:r>
      <w:r>
        <w:rPr>
          <w:sz w:val="24"/>
          <w:szCs w:val="24"/>
        </w:rPr>
        <w:t>n</w:t>
      </w:r>
      <w:r>
        <w:rPr>
          <w:spacing w:val="4"/>
          <w:sz w:val="24"/>
          <w:szCs w:val="24"/>
        </w:rPr>
        <w:t xml:space="preserve"> </w:t>
      </w:r>
      <w:r>
        <w:rPr>
          <w:sz w:val="24"/>
          <w:szCs w:val="24"/>
        </w:rPr>
        <w:t>int</w:t>
      </w:r>
      <w:r>
        <w:rPr>
          <w:spacing w:val="-1"/>
          <w:sz w:val="24"/>
          <w:szCs w:val="24"/>
        </w:rPr>
        <w:t>erfac</w:t>
      </w:r>
      <w:r>
        <w:rPr>
          <w:sz w:val="24"/>
          <w:szCs w:val="24"/>
        </w:rPr>
        <w:t>e</w:t>
      </w:r>
      <w:r>
        <w:rPr>
          <w:spacing w:val="5"/>
          <w:sz w:val="24"/>
          <w:szCs w:val="24"/>
        </w:rPr>
        <w:t xml:space="preserve"> </w:t>
      </w:r>
      <w:r>
        <w:rPr>
          <w:spacing w:val="1"/>
          <w:sz w:val="24"/>
          <w:szCs w:val="24"/>
        </w:rPr>
        <w:t>S</w:t>
      </w:r>
      <w:r>
        <w:rPr>
          <w:sz w:val="24"/>
          <w:szCs w:val="24"/>
        </w:rPr>
        <w:t>istem</w:t>
      </w:r>
      <w:r>
        <w:rPr>
          <w:spacing w:val="4"/>
          <w:sz w:val="24"/>
          <w:szCs w:val="24"/>
        </w:rPr>
        <w:t xml:space="preserve"> </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6"/>
          <w:sz w:val="24"/>
          <w:szCs w:val="24"/>
        </w:rPr>
        <w:t xml:space="preserve">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un Aplikasi</w:t>
      </w:r>
      <w:r>
        <w:rPr>
          <w:spacing w:val="1"/>
          <w:sz w:val="24"/>
          <w:szCs w:val="24"/>
        </w:rPr>
        <w:t xml:space="preserve"> P</w:t>
      </w:r>
      <w:r>
        <w:rPr>
          <w:spacing w:val="-1"/>
          <w:sz w:val="24"/>
          <w:szCs w:val="24"/>
        </w:rPr>
        <w:t>e</w:t>
      </w:r>
      <w:r>
        <w:rPr>
          <w:sz w:val="24"/>
          <w:szCs w:val="24"/>
        </w:rPr>
        <w:t>n</w:t>
      </w:r>
      <w:r>
        <w:rPr>
          <w:spacing w:val="-2"/>
          <w:sz w:val="24"/>
          <w:szCs w:val="24"/>
        </w:rPr>
        <w:t>g</w:t>
      </w:r>
      <w:r>
        <w:rPr>
          <w:spacing w:val="-1"/>
          <w:sz w:val="24"/>
          <w:szCs w:val="24"/>
        </w:rPr>
        <w:t>e</w:t>
      </w:r>
      <w:r>
        <w:rPr>
          <w:sz w:val="24"/>
          <w:szCs w:val="24"/>
        </w:rPr>
        <w:t>lol</w:t>
      </w:r>
      <w:r>
        <w:rPr>
          <w:spacing w:val="-1"/>
          <w:sz w:val="24"/>
          <w:szCs w:val="24"/>
        </w:rPr>
        <w:t>aa</w:t>
      </w:r>
      <w:r>
        <w:rPr>
          <w:sz w:val="24"/>
          <w:szCs w:val="24"/>
        </w:rPr>
        <w:t>n</w:t>
      </w:r>
      <w:r>
        <w:rPr>
          <w:spacing w:val="3"/>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pacing w:val="-2"/>
          <w:sz w:val="24"/>
          <w:szCs w:val="24"/>
        </w:rPr>
        <w:t>B</w:t>
      </w:r>
      <w:r>
        <w:rPr>
          <w:spacing w:val="-1"/>
          <w:sz w:val="24"/>
          <w:szCs w:val="24"/>
        </w:rPr>
        <w:t>er</w:t>
      </w:r>
      <w:r>
        <w:rPr>
          <w:spacing w:val="2"/>
          <w:sz w:val="24"/>
          <w:szCs w:val="24"/>
        </w:rPr>
        <w:t>b</w:t>
      </w:r>
      <w:r>
        <w:rPr>
          <w:spacing w:val="-3"/>
          <w:sz w:val="24"/>
          <w:szCs w:val="24"/>
        </w:rPr>
        <w:t>a</w:t>
      </w:r>
      <w:r>
        <w:rPr>
          <w:sz w:val="24"/>
          <w:szCs w:val="24"/>
        </w:rPr>
        <w:t>sis</w:t>
      </w:r>
      <w:r>
        <w:rPr>
          <w:spacing w:val="4"/>
          <w:sz w:val="24"/>
          <w:szCs w:val="24"/>
        </w:rPr>
        <w:t xml:space="preserve"> </w:t>
      </w:r>
      <w:r>
        <w:rPr>
          <w:spacing w:val="1"/>
          <w:sz w:val="24"/>
          <w:szCs w:val="24"/>
        </w:rPr>
        <w:t>W</w:t>
      </w:r>
      <w:r>
        <w:rPr>
          <w:sz w:val="24"/>
          <w:szCs w:val="24"/>
        </w:rPr>
        <w:t>eb M</w:t>
      </w:r>
      <w:r>
        <w:rPr>
          <w:spacing w:val="-1"/>
          <w:sz w:val="24"/>
          <w:szCs w:val="24"/>
        </w:rPr>
        <w:t>e</w:t>
      </w:r>
      <w:r>
        <w:rPr>
          <w:sz w:val="24"/>
          <w:szCs w:val="24"/>
        </w:rPr>
        <w:t>n</w:t>
      </w:r>
      <w:r>
        <w:rPr>
          <w:spacing w:val="-2"/>
          <w:sz w:val="24"/>
          <w:szCs w:val="24"/>
        </w:rPr>
        <w:t>gg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3"/>
          <w:sz w:val="24"/>
          <w:szCs w:val="24"/>
        </w:rPr>
        <w:t xml:space="preserve"> </w:t>
      </w:r>
      <w:r>
        <w:rPr>
          <w:spacing w:val="1"/>
          <w:sz w:val="24"/>
          <w:szCs w:val="24"/>
        </w:rPr>
        <w:t>P</w:t>
      </w:r>
      <w:r>
        <w:rPr>
          <w:spacing w:val="2"/>
          <w:sz w:val="24"/>
          <w:szCs w:val="24"/>
        </w:rPr>
        <w:t>H</w:t>
      </w:r>
      <w:r>
        <w:rPr>
          <w:sz w:val="24"/>
          <w:szCs w:val="24"/>
        </w:rPr>
        <w:t xml:space="preserve">P </w:t>
      </w:r>
      <w:r>
        <w:rPr>
          <w:spacing w:val="3"/>
          <w:sz w:val="24"/>
          <w:szCs w:val="24"/>
        </w:rPr>
        <w:t>M</w:t>
      </w:r>
      <w:r>
        <w:rPr>
          <w:spacing w:val="-5"/>
          <w:sz w:val="24"/>
          <w:szCs w:val="24"/>
        </w:rPr>
        <w:t>y</w:t>
      </w:r>
      <w:r>
        <w:rPr>
          <w:spacing w:val="2"/>
          <w:sz w:val="24"/>
          <w:szCs w:val="24"/>
        </w:rPr>
        <w:t>SQ</w:t>
      </w:r>
      <w:r>
        <w:rPr>
          <w:spacing w:val="-3"/>
          <w:sz w:val="24"/>
          <w:szCs w:val="24"/>
        </w:rPr>
        <w:t>L</w:t>
      </w:r>
      <w:r>
        <w:rPr>
          <w:sz w:val="24"/>
          <w:szCs w:val="24"/>
        </w:rPr>
        <w:t>.</w:t>
      </w:r>
    </w:p>
    <w:p w:rsidR="0047694C" w:rsidRDefault="00000000">
      <w:pPr>
        <w:spacing w:before="63"/>
        <w:ind w:left="1669"/>
        <w:rPr>
          <w:sz w:val="24"/>
          <w:szCs w:val="24"/>
        </w:rPr>
      </w:pPr>
      <w:r>
        <w:rPr>
          <w:sz w:val="24"/>
          <w:szCs w:val="24"/>
        </w:rPr>
        <w:t xml:space="preserve">1.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p>
    <w:p w:rsidR="0047694C" w:rsidRDefault="0047694C">
      <w:pPr>
        <w:spacing w:before="1" w:line="180" w:lineRule="exact"/>
        <w:rPr>
          <w:sz w:val="19"/>
          <w:szCs w:val="19"/>
        </w:rPr>
      </w:pPr>
    </w:p>
    <w:p w:rsidR="0047694C" w:rsidRDefault="003B46A5">
      <w:pPr>
        <w:ind w:left="1001"/>
      </w:pPr>
      <w:r>
        <w:pict>
          <v:shape id="_x0000_i1084" type="#_x0000_t75" style="width:391.8pt;height:220.2pt">
            <v:imagedata r:id="rId207" o:title=""/>
          </v:shape>
        </w:pict>
      </w:r>
    </w:p>
    <w:p w:rsidR="0047694C" w:rsidRDefault="00000000">
      <w:pPr>
        <w:spacing w:before="99"/>
        <w:ind w:left="194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4.50</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2"/>
          <w:sz w:val="24"/>
          <w:szCs w:val="24"/>
        </w:rPr>
        <w:t>c</w:t>
      </w:r>
      <w:r>
        <w:rPr>
          <w:sz w:val="24"/>
          <w:szCs w:val="24"/>
        </w:rPr>
        <w:t>e</w:t>
      </w:r>
      <w:r>
        <w:rPr>
          <w:spacing w:val="1"/>
          <w:sz w:val="24"/>
          <w:szCs w:val="24"/>
        </w:rPr>
        <w:t xml:space="preserve"> </w:t>
      </w:r>
      <w:r>
        <w:rPr>
          <w:spacing w:val="-3"/>
          <w:sz w:val="24"/>
          <w:szCs w:val="24"/>
        </w:rPr>
        <w:t>L</w:t>
      </w:r>
      <w:r>
        <w:rPr>
          <w:spacing w:val="2"/>
          <w:sz w:val="24"/>
          <w:szCs w:val="24"/>
        </w:rPr>
        <w:t>o</w:t>
      </w:r>
      <w:r>
        <w:rPr>
          <w:spacing w:val="-2"/>
          <w:sz w:val="24"/>
          <w:szCs w:val="24"/>
        </w:rPr>
        <w:t>g</w:t>
      </w:r>
      <w:r>
        <w:rPr>
          <w:sz w:val="24"/>
          <w:szCs w:val="24"/>
        </w:rPr>
        <w:t>in</w:t>
      </w:r>
      <w:r>
        <w:rPr>
          <w:spacing w:val="1"/>
          <w:sz w:val="24"/>
          <w:szCs w:val="24"/>
        </w:rPr>
        <w:t xml:space="preserve"> 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200" w:lineRule="exact"/>
      </w:pPr>
    </w:p>
    <w:p w:rsidR="0047694C" w:rsidRDefault="00000000">
      <w:pPr>
        <w:ind w:left="1669"/>
        <w:rPr>
          <w:sz w:val="24"/>
          <w:szCs w:val="24"/>
        </w:rPr>
      </w:pPr>
      <w:r>
        <w:rPr>
          <w:sz w:val="24"/>
          <w:szCs w:val="24"/>
        </w:rPr>
        <w:t xml:space="preserve">2.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a</w:t>
      </w:r>
      <w:r>
        <w:rPr>
          <w:sz w:val="24"/>
          <w:szCs w:val="24"/>
        </w:rPr>
        <w:t>shbo</w:t>
      </w:r>
      <w:r>
        <w:rPr>
          <w:spacing w:val="-1"/>
          <w:sz w:val="24"/>
          <w:szCs w:val="24"/>
        </w:rPr>
        <w:t>ard</w:t>
      </w:r>
    </w:p>
    <w:p w:rsidR="0047694C" w:rsidRDefault="0047694C">
      <w:pPr>
        <w:spacing w:before="7" w:line="220" w:lineRule="exact"/>
        <w:rPr>
          <w:sz w:val="22"/>
          <w:szCs w:val="22"/>
        </w:rPr>
      </w:pPr>
    </w:p>
    <w:p w:rsidR="0047694C" w:rsidRDefault="003B46A5">
      <w:pPr>
        <w:ind w:left="986"/>
      </w:pPr>
      <w:r>
        <w:pict>
          <v:shape id="_x0000_i1085" type="#_x0000_t75" style="width:391.8pt;height:189.2pt">
            <v:imagedata r:id="rId210" o:title=""/>
          </v:shape>
        </w:pict>
      </w:r>
    </w:p>
    <w:p w:rsidR="0047694C" w:rsidRDefault="0047694C">
      <w:pPr>
        <w:spacing w:before="7" w:line="100" w:lineRule="exact"/>
        <w:rPr>
          <w:sz w:val="11"/>
          <w:szCs w:val="11"/>
        </w:rPr>
      </w:pPr>
    </w:p>
    <w:p w:rsidR="0047694C" w:rsidRDefault="00000000">
      <w:pPr>
        <w:ind w:left="1947"/>
        <w:rPr>
          <w:sz w:val="24"/>
          <w:szCs w:val="24"/>
        </w:rPr>
        <w:sectPr w:rsidR="0047694C">
          <w:pgSz w:w="11940" w:h="16860"/>
          <w:pgMar w:top="960" w:right="13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pacing w:val="2"/>
          <w:sz w:val="24"/>
          <w:szCs w:val="24"/>
        </w:rPr>
        <w:t>4</w:t>
      </w:r>
      <w:r>
        <w:rPr>
          <w:b/>
          <w:sz w:val="24"/>
          <w:szCs w:val="24"/>
        </w:rPr>
        <w:t xml:space="preserve">.51 </w:t>
      </w:r>
      <w:r>
        <w:rPr>
          <w:spacing w:val="-6"/>
          <w:sz w:val="24"/>
          <w:szCs w:val="24"/>
        </w:rPr>
        <w:t>I</w:t>
      </w:r>
      <w:r>
        <w:rPr>
          <w:sz w:val="24"/>
          <w:szCs w:val="24"/>
        </w:rPr>
        <w:t>n</w:t>
      </w:r>
      <w:r>
        <w:rPr>
          <w:spacing w:val="3"/>
          <w:sz w:val="24"/>
          <w:szCs w:val="24"/>
        </w:rPr>
        <w:t>t</w:t>
      </w:r>
      <w:r>
        <w:rPr>
          <w:spacing w:val="-1"/>
          <w:sz w:val="24"/>
          <w:szCs w:val="24"/>
        </w:rPr>
        <w: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D</w:t>
      </w:r>
      <w:r>
        <w:rPr>
          <w:spacing w:val="-1"/>
          <w:sz w:val="24"/>
          <w:szCs w:val="24"/>
        </w:rPr>
        <w:t>a</w:t>
      </w:r>
      <w:r>
        <w:rPr>
          <w:sz w:val="24"/>
          <w:szCs w:val="24"/>
        </w:rPr>
        <w:t>shbo</w:t>
      </w:r>
      <w:r>
        <w:rPr>
          <w:spacing w:val="-1"/>
          <w:sz w:val="24"/>
          <w:szCs w:val="24"/>
        </w:rPr>
        <w:t>a</w:t>
      </w:r>
      <w:r>
        <w:rPr>
          <w:sz w:val="24"/>
          <w:szCs w:val="24"/>
        </w:rPr>
        <w:t>rd</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
          <w:sz w:val="24"/>
          <w:szCs w:val="24"/>
        </w:rPr>
        <w:t xml:space="preserve"> </w:t>
      </w:r>
      <w:r>
        <w:rPr>
          <w:spacing w:val="-1"/>
          <w:sz w:val="24"/>
          <w:szCs w:val="24"/>
        </w:rPr>
        <w:t>Be</w:t>
      </w:r>
      <w:r>
        <w:rPr>
          <w:spacing w:val="2"/>
          <w:sz w:val="24"/>
          <w:szCs w:val="24"/>
        </w:rPr>
        <w:t>n</w:t>
      </w:r>
      <w:r>
        <w:rPr>
          <w:spacing w:val="-2"/>
          <w:sz w:val="24"/>
          <w:szCs w:val="24"/>
        </w:rPr>
        <w:t>g</w:t>
      </w:r>
      <w:r>
        <w:rPr>
          <w:spacing w:val="5"/>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 xml:space="preserve">3.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1"/>
          <w:sz w:val="24"/>
          <w:szCs w:val="24"/>
        </w:rPr>
        <w:t>P</w:t>
      </w:r>
      <w:r>
        <w:rPr>
          <w:sz w:val="24"/>
          <w:szCs w:val="24"/>
        </w:rPr>
        <w:t>ro</w:t>
      </w:r>
      <w:r>
        <w:rPr>
          <w:spacing w:val="2"/>
          <w:sz w:val="24"/>
          <w:szCs w:val="24"/>
        </w:rPr>
        <w:t>d</w:t>
      </w:r>
      <w:r>
        <w:rPr>
          <w:sz w:val="24"/>
          <w:szCs w:val="24"/>
        </w:rPr>
        <w:t>u</w:t>
      </w:r>
      <w:r>
        <w:rPr>
          <w:spacing w:val="-1"/>
          <w:sz w:val="24"/>
          <w:szCs w:val="24"/>
        </w:rPr>
        <w:t>c</w:t>
      </w:r>
      <w:r>
        <w:rPr>
          <w:sz w:val="24"/>
          <w:szCs w:val="24"/>
        </w:rPr>
        <w:t>t</w:t>
      </w:r>
    </w:p>
    <w:p w:rsidR="0047694C" w:rsidRDefault="0047694C">
      <w:pPr>
        <w:spacing w:before="6" w:line="280" w:lineRule="exact"/>
        <w:rPr>
          <w:sz w:val="28"/>
          <w:szCs w:val="28"/>
        </w:rPr>
      </w:pPr>
    </w:p>
    <w:p w:rsidR="0047694C" w:rsidRDefault="003B46A5">
      <w:pPr>
        <w:ind w:left="830"/>
      </w:pPr>
      <w:r>
        <w:pict>
          <v:shape id="_x0000_i1086" type="#_x0000_t75" style="width:396.85pt;height:222.7pt">
            <v:imagedata r:id="rId253" o:title=""/>
          </v:shape>
        </w:pict>
      </w:r>
    </w:p>
    <w:p w:rsidR="0047694C" w:rsidRDefault="00000000">
      <w:pPr>
        <w:spacing w:before="96"/>
        <w:ind w:left="1462"/>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4.52</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MD Produ</w:t>
      </w:r>
      <w:r>
        <w:rPr>
          <w:spacing w:val="-1"/>
          <w:sz w:val="24"/>
          <w:szCs w:val="24"/>
        </w:rPr>
        <w:t>c</w:t>
      </w:r>
      <w:r>
        <w:rPr>
          <w:sz w:val="24"/>
          <w:szCs w:val="24"/>
        </w:rPr>
        <w:t xml:space="preserve">t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6"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 xml:space="preserve">4.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 Prod</w:t>
      </w:r>
      <w:r>
        <w:rPr>
          <w:spacing w:val="3"/>
          <w:sz w:val="24"/>
          <w:szCs w:val="24"/>
        </w:rPr>
        <w:t>u</w:t>
      </w:r>
      <w:r>
        <w:rPr>
          <w:spacing w:val="1"/>
          <w:sz w:val="24"/>
          <w:szCs w:val="24"/>
        </w:rPr>
        <w:t>c</w:t>
      </w:r>
      <w:r>
        <w:rPr>
          <w:sz w:val="24"/>
          <w:szCs w:val="24"/>
        </w:rPr>
        <w:t>t</w:t>
      </w:r>
    </w:p>
    <w:p w:rsidR="0047694C" w:rsidRDefault="0047694C">
      <w:pPr>
        <w:spacing w:before="19" w:line="220" w:lineRule="exact"/>
        <w:rPr>
          <w:sz w:val="22"/>
          <w:szCs w:val="22"/>
        </w:rPr>
      </w:pPr>
    </w:p>
    <w:p w:rsidR="0047694C" w:rsidRDefault="003B46A5">
      <w:pPr>
        <w:ind w:left="833"/>
      </w:pPr>
      <w:r>
        <w:pict>
          <v:shape id="_x0000_i1087" type="#_x0000_t75" style="width:396.85pt;height:222.7pt">
            <v:imagedata r:id="rId254" o:title=""/>
          </v:shape>
        </w:pict>
      </w:r>
    </w:p>
    <w:p w:rsidR="0047694C" w:rsidRDefault="0047694C">
      <w:pPr>
        <w:spacing w:before="13" w:line="260" w:lineRule="exact"/>
        <w:rPr>
          <w:sz w:val="26"/>
          <w:szCs w:val="26"/>
        </w:rPr>
      </w:pPr>
    </w:p>
    <w:p w:rsidR="0047694C" w:rsidRDefault="00000000">
      <w:pPr>
        <w:ind w:left="1462"/>
        <w:rPr>
          <w:sz w:val="24"/>
          <w:szCs w:val="24"/>
        </w:rPr>
        <w:sectPr w:rsidR="0047694C">
          <w:pgSz w:w="11940" w:h="16860"/>
          <w:pgMar w:top="960" w:right="136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4.53</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 xml:space="preserve">MD Add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 xml:space="preserve">5.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Edit</w:t>
      </w:r>
      <w:r>
        <w:rPr>
          <w:spacing w:val="1"/>
          <w:sz w:val="24"/>
          <w:szCs w:val="24"/>
        </w:rPr>
        <w:t xml:space="preserve"> P</w:t>
      </w:r>
      <w:r>
        <w:rPr>
          <w:sz w:val="24"/>
          <w:szCs w:val="24"/>
        </w:rPr>
        <w:t>rodu</w:t>
      </w:r>
      <w:r>
        <w:rPr>
          <w:spacing w:val="-1"/>
          <w:sz w:val="24"/>
          <w:szCs w:val="24"/>
        </w:rPr>
        <w:t>c</w:t>
      </w:r>
      <w:r>
        <w:rPr>
          <w:sz w:val="24"/>
          <w:szCs w:val="24"/>
        </w:rPr>
        <w:t>t</w:t>
      </w:r>
    </w:p>
    <w:p w:rsidR="0047694C" w:rsidRDefault="0047694C">
      <w:pPr>
        <w:spacing w:before="8" w:line="280" w:lineRule="exact"/>
        <w:rPr>
          <w:sz w:val="28"/>
          <w:szCs w:val="28"/>
        </w:rPr>
      </w:pPr>
    </w:p>
    <w:p w:rsidR="0047694C" w:rsidRDefault="003B46A5">
      <w:pPr>
        <w:ind w:left="1094"/>
      </w:pPr>
      <w:r>
        <w:pict>
          <v:shape id="_x0000_i1088" type="#_x0000_t75" style="width:396.85pt;height:222.7pt">
            <v:imagedata r:id="rId255" o:title=""/>
          </v:shape>
        </w:pict>
      </w:r>
    </w:p>
    <w:p w:rsidR="0047694C" w:rsidRDefault="0047694C">
      <w:pPr>
        <w:spacing w:before="9" w:line="140" w:lineRule="exact"/>
        <w:rPr>
          <w:sz w:val="15"/>
          <w:szCs w:val="15"/>
        </w:rPr>
      </w:pPr>
    </w:p>
    <w:p w:rsidR="0047694C" w:rsidRDefault="00000000">
      <w:pPr>
        <w:ind w:left="2135" w:right="1280"/>
        <w:jc w:val="center"/>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4.54</w:t>
      </w:r>
      <w:r>
        <w:rPr>
          <w:b/>
          <w:spacing w:val="2"/>
          <w:sz w:val="24"/>
          <w:szCs w:val="24"/>
        </w:rPr>
        <w:t xml:space="preserve"> </w:t>
      </w:r>
      <w:r>
        <w:rPr>
          <w:spacing w:val="-6"/>
          <w:sz w:val="24"/>
          <w:szCs w:val="24"/>
        </w:rPr>
        <w:t>I</w:t>
      </w:r>
      <w:r>
        <w:rPr>
          <w:sz w:val="24"/>
          <w:szCs w:val="24"/>
        </w:rPr>
        <w:t>nte</w:t>
      </w:r>
      <w:r>
        <w:rPr>
          <w:spacing w:val="2"/>
          <w:sz w:val="24"/>
          <w:szCs w:val="24"/>
        </w:rPr>
        <w:t>r</w:t>
      </w:r>
      <w:r>
        <w:rPr>
          <w:spacing w:val="-1"/>
          <w:sz w:val="24"/>
          <w:szCs w:val="24"/>
        </w:rPr>
        <w:t>fac</w:t>
      </w:r>
      <w:r>
        <w:rPr>
          <w:sz w:val="24"/>
          <w:szCs w:val="24"/>
        </w:rPr>
        <w:t>e</w:t>
      </w:r>
      <w:r>
        <w:rPr>
          <w:spacing w:val="4"/>
          <w:sz w:val="24"/>
          <w:szCs w:val="24"/>
        </w:rPr>
        <w:t xml:space="preserve"> </w:t>
      </w:r>
      <w:r>
        <w:rPr>
          <w:sz w:val="24"/>
          <w:szCs w:val="24"/>
        </w:rPr>
        <w:t>Edit</w:t>
      </w:r>
      <w:r>
        <w:rPr>
          <w:spacing w:val="1"/>
          <w:sz w:val="24"/>
          <w:szCs w:val="24"/>
        </w:rPr>
        <w:t xml:space="preserve"> P</w:t>
      </w:r>
      <w:r>
        <w:rPr>
          <w:sz w:val="24"/>
          <w:szCs w:val="24"/>
        </w:rPr>
        <w:t>rod</w:t>
      </w:r>
      <w:r>
        <w:rPr>
          <w:spacing w:val="-1"/>
          <w:sz w:val="24"/>
          <w:szCs w:val="24"/>
        </w:rPr>
        <w:t>u</w:t>
      </w:r>
      <w:r>
        <w:rPr>
          <w:spacing w:val="-3"/>
          <w:sz w:val="24"/>
          <w:szCs w:val="24"/>
        </w:rPr>
        <w:t>c</w:t>
      </w:r>
      <w:r>
        <w:rPr>
          <w:sz w:val="24"/>
          <w:szCs w:val="24"/>
        </w:rPr>
        <w:t>t</w:t>
      </w:r>
      <w:r>
        <w:rPr>
          <w:spacing w:val="3"/>
          <w:sz w:val="24"/>
          <w:szCs w:val="24"/>
        </w:rPr>
        <w:t xml:space="preserve"> </w:t>
      </w:r>
      <w:r>
        <w:rPr>
          <w:spacing w:val="1"/>
          <w:sz w:val="24"/>
          <w:szCs w:val="24"/>
        </w:rPr>
        <w:t>S</w:t>
      </w:r>
      <w:r>
        <w:rPr>
          <w:sz w:val="24"/>
          <w:szCs w:val="24"/>
        </w:rPr>
        <w:t xml:space="preserve">istem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 xml:space="preserve">6.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P</w:t>
      </w:r>
      <w:r>
        <w:rPr>
          <w:sz w:val="24"/>
          <w:szCs w:val="24"/>
        </w:rPr>
        <w:t>ro</w:t>
      </w:r>
      <w:r>
        <w:rPr>
          <w:spacing w:val="2"/>
          <w:sz w:val="24"/>
          <w:szCs w:val="24"/>
        </w:rPr>
        <w:t>d</w:t>
      </w:r>
      <w:r>
        <w:rPr>
          <w:sz w:val="24"/>
          <w:szCs w:val="24"/>
        </w:rPr>
        <w:t>u</w:t>
      </w:r>
      <w:r>
        <w:rPr>
          <w:spacing w:val="-1"/>
          <w:sz w:val="24"/>
          <w:szCs w:val="24"/>
        </w:rPr>
        <w:t>c</w:t>
      </w:r>
      <w:r>
        <w:rPr>
          <w:sz w:val="24"/>
          <w:szCs w:val="24"/>
        </w:rPr>
        <w:t>t</w:t>
      </w:r>
    </w:p>
    <w:p w:rsidR="0047694C" w:rsidRDefault="0047694C">
      <w:pPr>
        <w:spacing w:before="19" w:line="220" w:lineRule="exact"/>
        <w:rPr>
          <w:sz w:val="22"/>
          <w:szCs w:val="22"/>
        </w:rPr>
      </w:pPr>
    </w:p>
    <w:p w:rsidR="0047694C" w:rsidRDefault="003B46A5">
      <w:pPr>
        <w:ind w:left="1080"/>
      </w:pPr>
      <w:r>
        <w:pict>
          <v:shape id="_x0000_i1089" type="#_x0000_t75" style="width:396.85pt;height:222.7pt">
            <v:imagedata r:id="rId256" o:title=""/>
          </v:shape>
        </w:pict>
      </w:r>
    </w:p>
    <w:p w:rsidR="0047694C" w:rsidRDefault="0047694C">
      <w:pPr>
        <w:spacing w:before="19" w:line="280" w:lineRule="exact"/>
        <w:rPr>
          <w:sz w:val="28"/>
          <w:szCs w:val="28"/>
        </w:rPr>
      </w:pPr>
    </w:p>
    <w:p w:rsidR="0047694C" w:rsidRDefault="00000000">
      <w:pPr>
        <w:ind w:left="1967" w:right="1223"/>
        <w:jc w:val="center"/>
        <w:rPr>
          <w:sz w:val="24"/>
          <w:szCs w:val="24"/>
        </w:rPr>
        <w:sectPr w:rsidR="0047694C">
          <w:pgSz w:w="11940" w:h="16860"/>
          <w:pgMar w:top="960" w:right="11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4.55</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w:t>
      </w:r>
      <w:r>
        <w:rPr>
          <w:sz w:val="24"/>
          <w:szCs w:val="24"/>
        </w:rPr>
        <w:t>f</w:t>
      </w:r>
      <w:r>
        <w:rPr>
          <w:spacing w:val="-1"/>
          <w:sz w:val="24"/>
          <w:szCs w:val="24"/>
        </w:rPr>
        <w:t>a</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P</w:t>
      </w:r>
      <w:r>
        <w:rPr>
          <w:sz w:val="24"/>
          <w:szCs w:val="24"/>
        </w:rPr>
        <w:t>rod</w:t>
      </w:r>
      <w:r>
        <w:rPr>
          <w:spacing w:val="-1"/>
          <w:sz w:val="24"/>
          <w:szCs w:val="24"/>
        </w:rPr>
        <w:t>u</w:t>
      </w:r>
      <w:r>
        <w:rPr>
          <w:spacing w:val="-3"/>
          <w:sz w:val="24"/>
          <w:szCs w:val="24"/>
        </w:rPr>
        <w:t>c</w:t>
      </w:r>
      <w:r>
        <w:rPr>
          <w:sz w:val="24"/>
          <w:szCs w:val="24"/>
        </w:rPr>
        <w:t>t</w:t>
      </w:r>
      <w:r>
        <w:rPr>
          <w:spacing w:val="3"/>
          <w:sz w:val="24"/>
          <w:szCs w:val="24"/>
        </w:rPr>
        <w:t xml:space="preserve"> </w:t>
      </w:r>
      <w:r>
        <w:rPr>
          <w:spacing w:val="1"/>
          <w:sz w:val="24"/>
          <w:szCs w:val="24"/>
        </w:rPr>
        <w:t>S</w:t>
      </w:r>
      <w:r>
        <w:rPr>
          <w:sz w:val="24"/>
          <w:szCs w:val="24"/>
        </w:rPr>
        <w:t xml:space="preserve">istem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line="260" w:lineRule="exact"/>
        <w:ind w:left="1669"/>
        <w:rPr>
          <w:sz w:val="24"/>
          <w:szCs w:val="24"/>
        </w:rPr>
      </w:pPr>
      <w:r>
        <w:rPr>
          <w:position w:val="-1"/>
          <w:sz w:val="24"/>
          <w:szCs w:val="24"/>
        </w:rPr>
        <w:t xml:space="preserve">7.  </w:t>
      </w:r>
      <w:r>
        <w:rPr>
          <w:spacing w:val="2"/>
          <w:position w:val="-1"/>
          <w:sz w:val="24"/>
          <w:szCs w:val="24"/>
        </w:rPr>
        <w:t xml:space="preserve"> </w:t>
      </w:r>
      <w:r>
        <w:rPr>
          <w:spacing w:val="-8"/>
          <w:position w:val="-1"/>
          <w:sz w:val="24"/>
          <w:szCs w:val="24"/>
        </w:rPr>
        <w:t>I</w:t>
      </w:r>
      <w:r>
        <w:rPr>
          <w:position w:val="-1"/>
          <w:sz w:val="24"/>
          <w:szCs w:val="24"/>
        </w:rPr>
        <w:t>nt</w:t>
      </w:r>
      <w:r>
        <w:rPr>
          <w:spacing w:val="4"/>
          <w:position w:val="-1"/>
          <w:sz w:val="24"/>
          <w:szCs w:val="24"/>
        </w:rPr>
        <w:t>e</w:t>
      </w:r>
      <w:r>
        <w:rPr>
          <w:spacing w:val="-1"/>
          <w:position w:val="-1"/>
          <w:sz w:val="24"/>
          <w:szCs w:val="24"/>
        </w:rPr>
        <w:t>rfa</w:t>
      </w:r>
      <w:r>
        <w:rPr>
          <w:spacing w:val="1"/>
          <w:position w:val="-1"/>
          <w:sz w:val="24"/>
          <w:szCs w:val="24"/>
        </w:rPr>
        <w:t>c</w:t>
      </w:r>
      <w:r>
        <w:rPr>
          <w:position w:val="-1"/>
          <w:sz w:val="24"/>
          <w:szCs w:val="24"/>
        </w:rPr>
        <w:t>e</w:t>
      </w:r>
      <w:r>
        <w:rPr>
          <w:spacing w:val="-1"/>
          <w:position w:val="-1"/>
          <w:sz w:val="24"/>
          <w:szCs w:val="24"/>
        </w:rPr>
        <w:t xml:space="preserve"> </w:t>
      </w:r>
      <w:r>
        <w:rPr>
          <w:spacing w:val="1"/>
          <w:position w:val="-1"/>
          <w:sz w:val="24"/>
          <w:szCs w:val="24"/>
        </w:rPr>
        <w:t>S</w:t>
      </w:r>
      <w:r>
        <w:rPr>
          <w:position w:val="-1"/>
          <w:sz w:val="24"/>
          <w:szCs w:val="24"/>
        </w:rPr>
        <w:t>uppli</w:t>
      </w:r>
      <w:r>
        <w:rPr>
          <w:spacing w:val="-1"/>
          <w:position w:val="-1"/>
          <w:sz w:val="24"/>
          <w:szCs w:val="24"/>
        </w:rPr>
        <w:t>e</w:t>
      </w:r>
      <w:r>
        <w:rPr>
          <w:position w:val="-1"/>
          <w:sz w:val="24"/>
          <w:szCs w:val="24"/>
        </w:rPr>
        <w:t>r</w:t>
      </w:r>
    </w:p>
    <w:p w:rsidR="0047694C" w:rsidRDefault="0047694C">
      <w:pPr>
        <w:spacing w:line="200" w:lineRule="exact"/>
      </w:pPr>
    </w:p>
    <w:p w:rsidR="0047694C" w:rsidRDefault="0047694C">
      <w:pPr>
        <w:spacing w:before="2" w:line="200" w:lineRule="exact"/>
      </w:pPr>
    </w:p>
    <w:p w:rsidR="0047694C" w:rsidRDefault="003B46A5">
      <w:pPr>
        <w:ind w:left="967"/>
      </w:pPr>
      <w:r>
        <w:pict>
          <v:shape id="_x0000_i1090" type="#_x0000_t75" style="width:396.85pt;height:222.7pt">
            <v:imagedata r:id="rId257" o:title=""/>
          </v:shape>
        </w:pict>
      </w:r>
    </w:p>
    <w:p w:rsidR="0047694C" w:rsidRDefault="00000000">
      <w:pPr>
        <w:spacing w:before="9"/>
        <w:ind w:left="1931"/>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4.56</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2"/>
          <w:sz w:val="24"/>
          <w:szCs w:val="24"/>
        </w:rPr>
        <w:t>c</w:t>
      </w:r>
      <w:r>
        <w:rPr>
          <w:sz w:val="24"/>
          <w:szCs w:val="24"/>
        </w:rPr>
        <w:t>e</w:t>
      </w:r>
      <w:r>
        <w:rPr>
          <w:spacing w:val="-1"/>
          <w:sz w:val="24"/>
          <w:szCs w:val="24"/>
        </w:rPr>
        <w:t xml:space="preserve"> </w:t>
      </w:r>
      <w:r>
        <w:rPr>
          <w:spacing w:val="3"/>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before="12" w:line="280" w:lineRule="exact"/>
        <w:rPr>
          <w:sz w:val="28"/>
          <w:szCs w:val="28"/>
        </w:rPr>
      </w:pPr>
    </w:p>
    <w:p w:rsidR="0047694C" w:rsidRDefault="00000000">
      <w:pPr>
        <w:ind w:left="1669"/>
        <w:rPr>
          <w:sz w:val="24"/>
          <w:szCs w:val="24"/>
        </w:rPr>
      </w:pPr>
      <w:r>
        <w:rPr>
          <w:sz w:val="24"/>
          <w:szCs w:val="24"/>
        </w:rPr>
        <w:t xml:space="preserve">8.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 Supp</w:t>
      </w:r>
      <w:r>
        <w:rPr>
          <w:spacing w:val="1"/>
          <w:sz w:val="24"/>
          <w:szCs w:val="24"/>
        </w:rPr>
        <w:t>l</w:t>
      </w:r>
      <w:r>
        <w:rPr>
          <w:spacing w:val="3"/>
          <w:sz w:val="24"/>
          <w:szCs w:val="24"/>
        </w:rPr>
        <w:t>i</w:t>
      </w:r>
      <w:r>
        <w:rPr>
          <w:spacing w:val="-1"/>
          <w:sz w:val="24"/>
          <w:szCs w:val="24"/>
        </w:rPr>
        <w:t>e</w:t>
      </w:r>
      <w:r>
        <w:rPr>
          <w:sz w:val="24"/>
          <w:szCs w:val="24"/>
        </w:rPr>
        <w:t>r</w:t>
      </w:r>
    </w:p>
    <w:p w:rsidR="0047694C" w:rsidRDefault="0047694C">
      <w:pPr>
        <w:spacing w:line="280" w:lineRule="exact"/>
        <w:rPr>
          <w:sz w:val="28"/>
          <w:szCs w:val="28"/>
        </w:rPr>
      </w:pPr>
    </w:p>
    <w:p w:rsidR="0047694C" w:rsidRDefault="003B46A5">
      <w:pPr>
        <w:ind w:left="974"/>
      </w:pPr>
      <w:r>
        <w:pict>
          <v:shape id="_x0000_i1091" type="#_x0000_t75" style="width:396.85pt;height:222.7pt">
            <v:imagedata r:id="rId258" o:title=""/>
          </v:shape>
        </w:pict>
      </w:r>
    </w:p>
    <w:p w:rsidR="0047694C" w:rsidRDefault="0047694C">
      <w:pPr>
        <w:spacing w:before="7" w:line="140" w:lineRule="exact"/>
        <w:rPr>
          <w:sz w:val="15"/>
          <w:szCs w:val="15"/>
        </w:rPr>
      </w:pPr>
    </w:p>
    <w:p w:rsidR="0047694C" w:rsidRDefault="00000000">
      <w:pPr>
        <w:ind w:left="1931"/>
        <w:rPr>
          <w:sz w:val="24"/>
          <w:szCs w:val="24"/>
        </w:rPr>
        <w:sectPr w:rsidR="0047694C">
          <w:pgSz w:w="11940" w:h="16860"/>
          <w:pgMar w:top="960" w:right="12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4.57</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2"/>
          <w:sz w:val="24"/>
          <w:szCs w:val="24"/>
        </w:rPr>
        <w:t>c</w:t>
      </w:r>
      <w:r>
        <w:rPr>
          <w:sz w:val="24"/>
          <w:szCs w:val="24"/>
        </w:rPr>
        <w:t>e</w:t>
      </w:r>
      <w:r>
        <w:rPr>
          <w:spacing w:val="1"/>
          <w:sz w:val="24"/>
          <w:szCs w:val="24"/>
        </w:rPr>
        <w:t xml:space="preserve"> </w:t>
      </w:r>
      <w:r>
        <w:rPr>
          <w:sz w:val="24"/>
          <w:szCs w:val="24"/>
        </w:rPr>
        <w:t>Add Supplier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 xml:space="preserve">9.  </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Edit</w:t>
      </w:r>
      <w:r>
        <w:rPr>
          <w:spacing w:val="1"/>
          <w:sz w:val="24"/>
          <w:szCs w:val="24"/>
        </w:rPr>
        <w:t xml:space="preserve"> S</w:t>
      </w:r>
      <w:r>
        <w:rPr>
          <w:sz w:val="24"/>
          <w:szCs w:val="24"/>
        </w:rPr>
        <w:t>upp</w:t>
      </w:r>
      <w:r>
        <w:rPr>
          <w:spacing w:val="1"/>
          <w:sz w:val="24"/>
          <w:szCs w:val="24"/>
        </w:rPr>
        <w:t>l</w:t>
      </w:r>
      <w:r>
        <w:rPr>
          <w:spacing w:val="3"/>
          <w:sz w:val="24"/>
          <w:szCs w:val="24"/>
        </w:rPr>
        <w:t>i</w:t>
      </w:r>
      <w:r>
        <w:rPr>
          <w:spacing w:val="-1"/>
          <w:sz w:val="24"/>
          <w:szCs w:val="24"/>
        </w:rPr>
        <w:t>e</w:t>
      </w:r>
      <w:r>
        <w:rPr>
          <w:sz w:val="24"/>
          <w:szCs w:val="24"/>
        </w:rPr>
        <w:t>r</w:t>
      </w:r>
    </w:p>
    <w:p w:rsidR="0047694C" w:rsidRDefault="0047694C">
      <w:pPr>
        <w:spacing w:before="1" w:line="120" w:lineRule="exact"/>
        <w:rPr>
          <w:sz w:val="13"/>
          <w:szCs w:val="13"/>
        </w:rPr>
      </w:pPr>
    </w:p>
    <w:p w:rsidR="0047694C" w:rsidRDefault="0047694C">
      <w:pPr>
        <w:spacing w:line="200" w:lineRule="exact"/>
      </w:pPr>
    </w:p>
    <w:p w:rsidR="0047694C" w:rsidRDefault="003B46A5">
      <w:pPr>
        <w:ind w:left="864"/>
      </w:pPr>
      <w:r>
        <w:pict>
          <v:shape id="_x0000_i1092" type="#_x0000_t75" style="width:396.85pt;height:222.7pt">
            <v:imagedata r:id="rId259" o:title=""/>
          </v:shape>
        </w:pict>
      </w:r>
    </w:p>
    <w:p w:rsidR="0047694C" w:rsidRDefault="0047694C">
      <w:pPr>
        <w:spacing w:before="5" w:line="120" w:lineRule="exact"/>
        <w:rPr>
          <w:sz w:val="12"/>
          <w:szCs w:val="12"/>
        </w:rPr>
      </w:pPr>
    </w:p>
    <w:p w:rsidR="0047694C" w:rsidRDefault="00000000">
      <w:pPr>
        <w:ind w:left="1575"/>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4.58</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Edit</w:t>
      </w:r>
      <w:r>
        <w:rPr>
          <w:spacing w:val="1"/>
          <w:sz w:val="24"/>
          <w:szCs w:val="24"/>
        </w:rPr>
        <w:t xml:space="preserve"> 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1"/>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10.</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S</w:t>
      </w:r>
      <w:r>
        <w:rPr>
          <w:sz w:val="24"/>
          <w:szCs w:val="24"/>
        </w:rPr>
        <w:t>up</w:t>
      </w:r>
      <w:r>
        <w:rPr>
          <w:spacing w:val="2"/>
          <w:sz w:val="24"/>
          <w:szCs w:val="24"/>
        </w:rPr>
        <w:t>p</w:t>
      </w:r>
      <w:r>
        <w:rPr>
          <w:spacing w:val="1"/>
          <w:sz w:val="24"/>
          <w:szCs w:val="24"/>
        </w:rPr>
        <w:t>l</w:t>
      </w:r>
      <w:r>
        <w:rPr>
          <w:sz w:val="24"/>
          <w:szCs w:val="24"/>
        </w:rPr>
        <w:t>i</w:t>
      </w:r>
      <w:r>
        <w:rPr>
          <w:spacing w:val="-1"/>
          <w:sz w:val="24"/>
          <w:szCs w:val="24"/>
        </w:rPr>
        <w:t>e</w:t>
      </w:r>
      <w:r>
        <w:rPr>
          <w:sz w:val="24"/>
          <w:szCs w:val="24"/>
        </w:rPr>
        <w:t>r</w:t>
      </w:r>
    </w:p>
    <w:p w:rsidR="0047694C" w:rsidRDefault="0047694C">
      <w:pPr>
        <w:spacing w:before="19" w:line="220" w:lineRule="exact"/>
        <w:rPr>
          <w:sz w:val="22"/>
          <w:szCs w:val="22"/>
        </w:rPr>
      </w:pPr>
    </w:p>
    <w:p w:rsidR="0047694C" w:rsidRDefault="003B46A5">
      <w:pPr>
        <w:ind w:left="866"/>
      </w:pPr>
      <w:r>
        <w:pict>
          <v:shape id="_x0000_i1093" type="#_x0000_t75" style="width:396.85pt;height:222.7pt">
            <v:imagedata r:id="rId260" o:title=""/>
          </v:shape>
        </w:pict>
      </w:r>
    </w:p>
    <w:p w:rsidR="0047694C" w:rsidRDefault="0047694C">
      <w:pPr>
        <w:spacing w:before="8" w:line="120" w:lineRule="exact"/>
        <w:rPr>
          <w:sz w:val="13"/>
          <w:szCs w:val="13"/>
        </w:rPr>
      </w:pPr>
    </w:p>
    <w:p w:rsidR="0047694C" w:rsidRDefault="00000000">
      <w:pPr>
        <w:ind w:left="1931"/>
        <w:rPr>
          <w:sz w:val="24"/>
          <w:szCs w:val="24"/>
        </w:rPr>
        <w:sectPr w:rsidR="0047694C">
          <w:pgSz w:w="11940" w:h="16860"/>
          <w:pgMar w:top="960" w:right="13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4.59</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2"/>
          <w:sz w:val="24"/>
          <w:szCs w:val="24"/>
        </w:rPr>
        <w:t>c</w:t>
      </w:r>
      <w:r>
        <w:rPr>
          <w:sz w:val="24"/>
          <w:szCs w:val="24"/>
        </w:rPr>
        <w:t>e</w:t>
      </w:r>
      <w:r>
        <w:rPr>
          <w:spacing w:val="1"/>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pacing w:val="1"/>
          <w:sz w:val="24"/>
          <w:szCs w:val="24"/>
        </w:rPr>
        <w:t>S</w:t>
      </w:r>
      <w:r>
        <w:rPr>
          <w:sz w:val="24"/>
          <w:szCs w:val="24"/>
        </w:rPr>
        <w:t>uppli</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istem</w:t>
      </w:r>
      <w:r>
        <w:rPr>
          <w:spacing w:val="3"/>
          <w:sz w:val="24"/>
          <w:szCs w:val="24"/>
        </w:rPr>
        <w:t xml:space="preserve">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11.</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3"/>
          <w:sz w:val="24"/>
          <w:szCs w:val="24"/>
        </w:rPr>
        <w:t>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p>
    <w:p w:rsidR="0047694C" w:rsidRDefault="0047694C">
      <w:pPr>
        <w:spacing w:before="17" w:line="240" w:lineRule="exact"/>
        <w:rPr>
          <w:sz w:val="24"/>
          <w:szCs w:val="24"/>
        </w:rPr>
      </w:pPr>
    </w:p>
    <w:p w:rsidR="0047694C" w:rsidRDefault="003B46A5">
      <w:pPr>
        <w:ind w:left="737"/>
      </w:pPr>
      <w:r>
        <w:pict>
          <v:shape id="_x0000_i1094" type="#_x0000_t75" style="width:396.85pt;height:222.7pt">
            <v:imagedata r:id="rId261" o:title=""/>
          </v:shape>
        </w:pict>
      </w:r>
    </w:p>
    <w:p w:rsidR="0047694C" w:rsidRDefault="00000000">
      <w:pPr>
        <w:spacing w:before="51"/>
        <w:ind w:left="1743"/>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4.60</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3"/>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6"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12.</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 xml:space="preserve">Add </w:t>
      </w:r>
      <w:r>
        <w:rPr>
          <w:spacing w:val="3"/>
          <w:sz w:val="24"/>
          <w:szCs w:val="24"/>
        </w:rPr>
        <w:t>M</w:t>
      </w:r>
      <w:r>
        <w:rPr>
          <w:spacing w:val="-1"/>
          <w:sz w:val="24"/>
          <w:szCs w:val="24"/>
        </w:rPr>
        <w:t>ec</w:t>
      </w:r>
      <w:r>
        <w:rPr>
          <w:spacing w:val="3"/>
          <w:sz w:val="24"/>
          <w:szCs w:val="24"/>
        </w:rPr>
        <w:t>h</w:t>
      </w:r>
      <w:r>
        <w:rPr>
          <w:spacing w:val="1"/>
          <w:sz w:val="24"/>
          <w:szCs w:val="24"/>
        </w:rPr>
        <w:t>a</w:t>
      </w:r>
      <w:r>
        <w:rPr>
          <w:sz w:val="24"/>
          <w:szCs w:val="24"/>
        </w:rPr>
        <w:t>nic</w:t>
      </w:r>
    </w:p>
    <w:p w:rsidR="0047694C" w:rsidRDefault="0047694C">
      <w:pPr>
        <w:spacing w:before="19" w:line="220" w:lineRule="exact"/>
        <w:rPr>
          <w:sz w:val="22"/>
          <w:szCs w:val="22"/>
        </w:rPr>
      </w:pPr>
    </w:p>
    <w:p w:rsidR="0047694C" w:rsidRDefault="003B46A5">
      <w:pPr>
        <w:ind w:left="725"/>
      </w:pPr>
      <w:r>
        <w:pict>
          <v:shape id="_x0000_i1095" type="#_x0000_t75" style="width:396.85pt;height:222.7pt">
            <v:imagedata r:id="rId262" o:title=""/>
          </v:shape>
        </w:pict>
      </w:r>
    </w:p>
    <w:p w:rsidR="0047694C" w:rsidRDefault="0047694C">
      <w:pPr>
        <w:spacing w:before="3" w:line="180" w:lineRule="exact"/>
        <w:rPr>
          <w:sz w:val="18"/>
          <w:szCs w:val="18"/>
        </w:rPr>
      </w:pPr>
    </w:p>
    <w:p w:rsidR="0047694C" w:rsidRDefault="00000000">
      <w:pPr>
        <w:ind w:left="1424" w:right="1419"/>
        <w:jc w:val="center"/>
        <w:rPr>
          <w:sz w:val="24"/>
          <w:szCs w:val="24"/>
        </w:rPr>
        <w:sectPr w:rsidR="0047694C">
          <w:pgSz w:w="11940" w:h="16860"/>
          <w:pgMar w:top="960" w:right="146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4.61</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Add M</w:t>
      </w:r>
      <w:r>
        <w:rPr>
          <w:spacing w:val="-1"/>
          <w:sz w:val="24"/>
          <w:szCs w:val="24"/>
        </w:rPr>
        <w:t>ec</w:t>
      </w:r>
      <w:r>
        <w:rPr>
          <w:sz w:val="24"/>
          <w:szCs w:val="24"/>
        </w:rPr>
        <w:t>h</w:t>
      </w:r>
      <w:r>
        <w:rPr>
          <w:spacing w:val="-1"/>
          <w:sz w:val="24"/>
          <w:szCs w:val="24"/>
        </w:rPr>
        <w:t>a</w:t>
      </w:r>
      <w:r>
        <w:rPr>
          <w:sz w:val="24"/>
          <w:szCs w:val="24"/>
        </w:rPr>
        <w:t>n</w:t>
      </w:r>
      <w:r>
        <w:rPr>
          <w:spacing w:val="3"/>
          <w:sz w:val="24"/>
          <w:szCs w:val="24"/>
        </w:rPr>
        <w:t>i</w:t>
      </w:r>
      <w:r>
        <w:rPr>
          <w:sz w:val="24"/>
          <w:szCs w:val="24"/>
        </w:rPr>
        <w:t>c</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z w:val="24"/>
          <w:szCs w:val="24"/>
        </w:rPr>
        <w:t>en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13.</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Edit</w:t>
      </w:r>
      <w:r>
        <w:rPr>
          <w:spacing w:val="1"/>
          <w:sz w:val="24"/>
          <w:szCs w:val="24"/>
        </w:rPr>
        <w:t xml:space="preserve"> </w:t>
      </w:r>
      <w:r>
        <w:rPr>
          <w:spacing w:val="3"/>
          <w:sz w:val="24"/>
          <w:szCs w:val="24"/>
        </w:rPr>
        <w:t>M</w:t>
      </w:r>
      <w:r>
        <w:rPr>
          <w:spacing w:val="-1"/>
          <w:sz w:val="24"/>
          <w:szCs w:val="24"/>
        </w:rPr>
        <w:t>ec</w:t>
      </w:r>
      <w:r>
        <w:rPr>
          <w:sz w:val="24"/>
          <w:szCs w:val="24"/>
        </w:rPr>
        <w:t>h</w:t>
      </w:r>
      <w:r>
        <w:rPr>
          <w:spacing w:val="1"/>
          <w:sz w:val="24"/>
          <w:szCs w:val="24"/>
        </w:rPr>
        <w:t>a</w:t>
      </w:r>
      <w:r>
        <w:rPr>
          <w:sz w:val="24"/>
          <w:szCs w:val="24"/>
        </w:rPr>
        <w:t>nic</w:t>
      </w:r>
    </w:p>
    <w:p w:rsidR="0047694C" w:rsidRDefault="0047694C">
      <w:pPr>
        <w:spacing w:before="3" w:line="140" w:lineRule="exact"/>
        <w:rPr>
          <w:sz w:val="15"/>
          <w:szCs w:val="15"/>
        </w:rPr>
      </w:pPr>
    </w:p>
    <w:p w:rsidR="0047694C" w:rsidRDefault="0047694C">
      <w:pPr>
        <w:spacing w:line="200" w:lineRule="exact"/>
      </w:pPr>
    </w:p>
    <w:p w:rsidR="0047694C" w:rsidRDefault="003B46A5">
      <w:pPr>
        <w:ind w:left="763"/>
      </w:pPr>
      <w:r>
        <w:pict>
          <v:shape id="_x0000_i1096" type="#_x0000_t75" style="width:396.85pt;height:222.7pt">
            <v:imagedata r:id="rId263" o:title=""/>
          </v:shape>
        </w:pict>
      </w:r>
    </w:p>
    <w:p w:rsidR="0047694C" w:rsidRDefault="00000000">
      <w:pPr>
        <w:spacing w:before="36"/>
        <w:ind w:left="1688"/>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4.62</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Edit</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2" w:line="260" w:lineRule="exact"/>
        <w:rPr>
          <w:sz w:val="26"/>
          <w:szCs w:val="26"/>
        </w:rPr>
      </w:pPr>
    </w:p>
    <w:p w:rsidR="0047694C" w:rsidRDefault="00000000">
      <w:pPr>
        <w:ind w:left="1669"/>
        <w:rPr>
          <w:sz w:val="24"/>
          <w:szCs w:val="24"/>
        </w:rPr>
      </w:pPr>
      <w:r>
        <w:rPr>
          <w:sz w:val="24"/>
          <w:szCs w:val="24"/>
        </w:rPr>
        <w:t>14.</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lete</w:t>
      </w:r>
      <w:r>
        <w:rPr>
          <w:spacing w:val="-1"/>
          <w:sz w:val="24"/>
          <w:szCs w:val="24"/>
        </w:rPr>
        <w:t xml:space="preserve"> </w:t>
      </w:r>
      <w:r>
        <w:rPr>
          <w:spacing w:val="3"/>
          <w:sz w:val="24"/>
          <w:szCs w:val="24"/>
        </w:rPr>
        <w:t>M</w:t>
      </w:r>
      <w:r>
        <w:rPr>
          <w:spacing w:val="-1"/>
          <w:sz w:val="24"/>
          <w:szCs w:val="24"/>
        </w:rPr>
        <w:t>e</w:t>
      </w:r>
      <w:r>
        <w:rPr>
          <w:spacing w:val="2"/>
          <w:sz w:val="24"/>
          <w:szCs w:val="24"/>
        </w:rPr>
        <w:t>c</w:t>
      </w:r>
      <w:r>
        <w:rPr>
          <w:sz w:val="24"/>
          <w:szCs w:val="24"/>
        </w:rPr>
        <w:t>h</w:t>
      </w:r>
      <w:r>
        <w:rPr>
          <w:spacing w:val="-1"/>
          <w:sz w:val="24"/>
          <w:szCs w:val="24"/>
        </w:rPr>
        <w:t>a</w:t>
      </w:r>
      <w:r>
        <w:rPr>
          <w:sz w:val="24"/>
          <w:szCs w:val="24"/>
        </w:rPr>
        <w:t>n</w:t>
      </w:r>
      <w:r>
        <w:rPr>
          <w:spacing w:val="3"/>
          <w:sz w:val="24"/>
          <w:szCs w:val="24"/>
        </w:rPr>
        <w:t>i</w:t>
      </w:r>
      <w:r>
        <w:rPr>
          <w:sz w:val="24"/>
          <w:szCs w:val="24"/>
        </w:rPr>
        <w:t>c</w:t>
      </w:r>
    </w:p>
    <w:p w:rsidR="0047694C" w:rsidRDefault="0047694C">
      <w:pPr>
        <w:spacing w:before="20" w:line="220" w:lineRule="exact"/>
        <w:rPr>
          <w:sz w:val="22"/>
          <w:szCs w:val="22"/>
        </w:rPr>
      </w:pPr>
    </w:p>
    <w:p w:rsidR="0047694C" w:rsidRDefault="003B46A5">
      <w:pPr>
        <w:ind w:left="768"/>
      </w:pPr>
      <w:r>
        <w:pict>
          <v:shape id="_x0000_i1097" type="#_x0000_t75" style="width:396.85pt;height:222.7pt">
            <v:imagedata r:id="rId264" o:title=""/>
          </v:shape>
        </w:pict>
      </w:r>
    </w:p>
    <w:p w:rsidR="0047694C" w:rsidRDefault="0047694C">
      <w:pPr>
        <w:spacing w:before="2" w:line="280" w:lineRule="exact"/>
        <w:rPr>
          <w:sz w:val="28"/>
          <w:szCs w:val="28"/>
        </w:rPr>
      </w:pPr>
    </w:p>
    <w:p w:rsidR="0047694C" w:rsidRDefault="00000000">
      <w:pPr>
        <w:ind w:left="1688"/>
        <w:rPr>
          <w:sz w:val="24"/>
          <w:szCs w:val="24"/>
        </w:rPr>
        <w:sectPr w:rsidR="0047694C">
          <w:pgSz w:w="11940" w:h="16860"/>
          <w:pgMar w:top="960" w:right="14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4.63</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M</w:t>
      </w:r>
      <w:r>
        <w:rPr>
          <w:spacing w:val="-1"/>
          <w:sz w:val="24"/>
          <w:szCs w:val="24"/>
        </w:rPr>
        <w:t>ec</w:t>
      </w:r>
      <w:r>
        <w:rPr>
          <w:sz w:val="24"/>
          <w:szCs w:val="24"/>
        </w:rPr>
        <w:t>h</w:t>
      </w:r>
      <w:r>
        <w:rPr>
          <w:spacing w:val="-1"/>
          <w:sz w:val="24"/>
          <w:szCs w:val="24"/>
        </w:rPr>
        <w:t>a</w:t>
      </w:r>
      <w:r>
        <w:rPr>
          <w:sz w:val="24"/>
          <w:szCs w:val="24"/>
        </w:rPr>
        <w:t xml:space="preserve">nic </w:t>
      </w:r>
      <w:r>
        <w:rPr>
          <w:spacing w:val="1"/>
          <w:sz w:val="24"/>
          <w:szCs w:val="24"/>
        </w:rPr>
        <w:t>S</w:t>
      </w:r>
      <w:r>
        <w:rPr>
          <w:sz w:val="24"/>
          <w:szCs w:val="24"/>
        </w:rPr>
        <w:t>ist</w:t>
      </w:r>
      <w:r>
        <w:rPr>
          <w:spacing w:val="-1"/>
          <w:sz w:val="24"/>
          <w:szCs w:val="24"/>
        </w:rPr>
        <w:t>e</w:t>
      </w:r>
      <w:r>
        <w:rPr>
          <w:sz w:val="24"/>
          <w:szCs w:val="24"/>
        </w:rPr>
        <w:t>m</w:t>
      </w:r>
      <w:r>
        <w:rPr>
          <w:spacing w:val="6"/>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15.</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before="2" w:line="100" w:lineRule="exact"/>
        <w:rPr>
          <w:sz w:val="10"/>
          <w:szCs w:val="10"/>
        </w:rPr>
      </w:pPr>
    </w:p>
    <w:p w:rsidR="0047694C" w:rsidRDefault="0047694C">
      <w:pPr>
        <w:spacing w:line="200" w:lineRule="exact"/>
      </w:pPr>
    </w:p>
    <w:p w:rsidR="0047694C" w:rsidRDefault="003B46A5">
      <w:pPr>
        <w:ind w:left="696"/>
      </w:pPr>
      <w:r>
        <w:pict>
          <v:shape id="_x0000_i1098" type="#_x0000_t75" style="width:396.85pt;height:222.7pt">
            <v:imagedata r:id="rId265" o:title=""/>
          </v:shape>
        </w:pict>
      </w:r>
    </w:p>
    <w:p w:rsidR="0047694C" w:rsidRDefault="00000000">
      <w:pPr>
        <w:spacing w:before="45"/>
        <w:ind w:left="1667"/>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4.64</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8" w:line="120" w:lineRule="exact"/>
        <w:rPr>
          <w:sz w:val="13"/>
          <w:szCs w:val="13"/>
        </w:rPr>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16.</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 Cust</w:t>
      </w:r>
      <w:r>
        <w:rPr>
          <w:spacing w:val="2"/>
          <w:sz w:val="24"/>
          <w:szCs w:val="24"/>
        </w:rPr>
        <w:t>o</w:t>
      </w:r>
      <w:r>
        <w:rPr>
          <w:sz w:val="24"/>
          <w:szCs w:val="24"/>
        </w:rPr>
        <w:t>mer</w:t>
      </w:r>
    </w:p>
    <w:p w:rsidR="0047694C" w:rsidRDefault="0047694C">
      <w:pPr>
        <w:spacing w:before="2" w:line="240" w:lineRule="exact"/>
        <w:rPr>
          <w:sz w:val="24"/>
          <w:szCs w:val="24"/>
        </w:rPr>
      </w:pPr>
    </w:p>
    <w:p w:rsidR="0047694C" w:rsidRDefault="003B46A5">
      <w:pPr>
        <w:ind w:left="691"/>
      </w:pPr>
      <w:r>
        <w:pict>
          <v:shape id="_x0000_i1099" type="#_x0000_t75" style="width:396.85pt;height:222.7pt">
            <v:imagedata r:id="rId266" o:title=""/>
          </v:shape>
        </w:pict>
      </w:r>
    </w:p>
    <w:p w:rsidR="0047694C" w:rsidRDefault="0047694C">
      <w:pPr>
        <w:spacing w:before="7" w:line="160" w:lineRule="exact"/>
        <w:rPr>
          <w:sz w:val="17"/>
          <w:szCs w:val="17"/>
        </w:rPr>
      </w:pPr>
    </w:p>
    <w:p w:rsidR="0047694C" w:rsidRDefault="00000000">
      <w:pPr>
        <w:ind w:left="1575"/>
        <w:rPr>
          <w:sz w:val="24"/>
          <w:szCs w:val="24"/>
        </w:rPr>
        <w:sectPr w:rsidR="0047694C">
          <w:pgSz w:w="11940" w:h="16860"/>
          <w:pgMar w:top="960" w:right="15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4.65</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Add Cu</w:t>
      </w:r>
      <w:r>
        <w:rPr>
          <w:spacing w:val="1"/>
          <w:sz w:val="24"/>
          <w:szCs w:val="24"/>
        </w:rPr>
        <w:t>s</w:t>
      </w:r>
      <w:r>
        <w:rPr>
          <w:sz w:val="24"/>
          <w:szCs w:val="24"/>
        </w:rPr>
        <w:t>tomer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17.</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Edit</w:t>
      </w:r>
      <w:r>
        <w:rPr>
          <w:spacing w:val="1"/>
          <w:sz w:val="24"/>
          <w:szCs w:val="24"/>
        </w:rPr>
        <w:t xml:space="preserve"> C</w:t>
      </w:r>
      <w:r>
        <w:rPr>
          <w:sz w:val="24"/>
          <w:szCs w:val="24"/>
        </w:rPr>
        <w:t>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before="17" w:line="240" w:lineRule="exact"/>
        <w:rPr>
          <w:sz w:val="24"/>
          <w:szCs w:val="24"/>
        </w:rPr>
      </w:pPr>
    </w:p>
    <w:p w:rsidR="0047694C" w:rsidRDefault="003B46A5">
      <w:pPr>
        <w:ind w:left="617"/>
      </w:pPr>
      <w:r>
        <w:pict>
          <v:shape id="_x0000_i1100" type="#_x0000_t75" style="width:396.85pt;height:222.7pt">
            <v:imagedata r:id="rId267" o:title=""/>
          </v:shape>
        </w:pict>
      </w:r>
    </w:p>
    <w:p w:rsidR="0047694C" w:rsidRDefault="0047694C">
      <w:pPr>
        <w:spacing w:before="2" w:line="140" w:lineRule="exact"/>
        <w:rPr>
          <w:sz w:val="14"/>
          <w:szCs w:val="14"/>
        </w:rPr>
      </w:pPr>
    </w:p>
    <w:p w:rsidR="0047694C" w:rsidRDefault="00000000">
      <w:pPr>
        <w:ind w:left="1630"/>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4.66</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Edit</w:t>
      </w:r>
      <w:r>
        <w:rPr>
          <w:spacing w:val="1"/>
          <w:sz w:val="24"/>
          <w:szCs w:val="24"/>
        </w:rPr>
        <w:t xml:space="preserve"> C</w:t>
      </w:r>
      <w:r>
        <w:rPr>
          <w:sz w:val="24"/>
          <w:szCs w:val="24"/>
        </w:rPr>
        <w:t>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4" w:line="280" w:lineRule="exact"/>
        <w:rPr>
          <w:sz w:val="28"/>
          <w:szCs w:val="28"/>
        </w:rPr>
      </w:pPr>
    </w:p>
    <w:p w:rsidR="0047694C" w:rsidRDefault="00000000">
      <w:pPr>
        <w:ind w:left="1669"/>
        <w:rPr>
          <w:sz w:val="24"/>
          <w:szCs w:val="24"/>
        </w:rPr>
      </w:pPr>
      <w:r>
        <w:rPr>
          <w:sz w:val="24"/>
          <w:szCs w:val="24"/>
        </w:rPr>
        <w:t>18.</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lete</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p>
    <w:p w:rsidR="0047694C" w:rsidRDefault="0047694C">
      <w:pPr>
        <w:spacing w:line="280" w:lineRule="exact"/>
        <w:rPr>
          <w:sz w:val="28"/>
          <w:szCs w:val="28"/>
        </w:rPr>
      </w:pPr>
    </w:p>
    <w:p w:rsidR="0047694C" w:rsidRDefault="003B46A5">
      <w:pPr>
        <w:ind w:left="617"/>
      </w:pPr>
      <w:r>
        <w:pict>
          <v:shape id="_x0000_i1101" type="#_x0000_t75" style="width:396.85pt;height:222.7pt">
            <v:imagedata r:id="rId268" o:title=""/>
          </v:shape>
        </w:pict>
      </w:r>
    </w:p>
    <w:p w:rsidR="0047694C" w:rsidRDefault="0047694C">
      <w:pPr>
        <w:spacing w:before="1" w:line="180" w:lineRule="exact"/>
        <w:rPr>
          <w:sz w:val="18"/>
          <w:szCs w:val="18"/>
        </w:rPr>
      </w:pPr>
    </w:p>
    <w:p w:rsidR="0047694C" w:rsidRDefault="00000000">
      <w:pPr>
        <w:ind w:left="1443" w:right="1079"/>
        <w:jc w:val="center"/>
        <w:rPr>
          <w:sz w:val="24"/>
          <w:szCs w:val="24"/>
        </w:rPr>
        <w:sectPr w:rsidR="0047694C">
          <w:pgSz w:w="11940" w:h="16860"/>
          <w:pgMar w:top="960" w:right="158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4.67</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Cust</w:t>
      </w:r>
      <w:r>
        <w:rPr>
          <w:spacing w:val="1"/>
          <w:sz w:val="24"/>
          <w:szCs w:val="24"/>
        </w:rPr>
        <w:t>o</w:t>
      </w:r>
      <w:r>
        <w:rPr>
          <w:sz w:val="24"/>
          <w:szCs w:val="24"/>
        </w:rPr>
        <w:t>m</w:t>
      </w:r>
      <w:r>
        <w:rPr>
          <w:spacing w:val="-1"/>
          <w:sz w:val="24"/>
          <w:szCs w:val="24"/>
        </w:rPr>
        <w:t>e</w:t>
      </w:r>
      <w:r>
        <w:rPr>
          <w:sz w:val="24"/>
          <w:szCs w:val="24"/>
        </w:rPr>
        <w:t>r</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19.</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U</w:t>
      </w:r>
      <w:r>
        <w:rPr>
          <w:spacing w:val="3"/>
          <w:sz w:val="24"/>
          <w:szCs w:val="24"/>
        </w:rPr>
        <w:t>s</w:t>
      </w:r>
      <w:r>
        <w:rPr>
          <w:spacing w:val="-1"/>
          <w:sz w:val="24"/>
          <w:szCs w:val="24"/>
        </w:rPr>
        <w:t>e</w:t>
      </w:r>
      <w:r>
        <w:rPr>
          <w:sz w:val="24"/>
          <w:szCs w:val="24"/>
        </w:rPr>
        <w:t>r</w:t>
      </w:r>
      <w:r>
        <w:rPr>
          <w:spacing w:val="2"/>
          <w:sz w:val="24"/>
          <w:szCs w:val="24"/>
        </w:rPr>
        <w:t xml:space="preserve"> </w:t>
      </w:r>
      <w:r>
        <w:rPr>
          <w:sz w:val="24"/>
          <w:szCs w:val="24"/>
        </w:rPr>
        <w:t>A</w:t>
      </w:r>
      <w:r>
        <w:rPr>
          <w:spacing w:val="-1"/>
          <w:sz w:val="24"/>
          <w:szCs w:val="24"/>
        </w:rPr>
        <w:t>cce</w:t>
      </w:r>
      <w:r>
        <w:rPr>
          <w:spacing w:val="3"/>
          <w:sz w:val="24"/>
          <w:szCs w:val="24"/>
        </w:rPr>
        <w:t>ss</w:t>
      </w:r>
    </w:p>
    <w:p w:rsidR="0047694C" w:rsidRDefault="0047694C">
      <w:pPr>
        <w:spacing w:before="8" w:line="140" w:lineRule="exact"/>
        <w:rPr>
          <w:sz w:val="14"/>
          <w:szCs w:val="14"/>
        </w:rPr>
      </w:pPr>
    </w:p>
    <w:p w:rsidR="0047694C" w:rsidRDefault="0047694C">
      <w:pPr>
        <w:spacing w:line="200" w:lineRule="exact"/>
      </w:pPr>
    </w:p>
    <w:p w:rsidR="0047694C" w:rsidRDefault="003B46A5">
      <w:pPr>
        <w:ind w:left="823"/>
      </w:pPr>
      <w:r>
        <w:pict>
          <v:shape id="_x0000_i1102" type="#_x0000_t75" style="width:396.85pt;height:222.7pt">
            <v:imagedata r:id="rId269" o:title=""/>
          </v:shape>
        </w:pict>
      </w:r>
    </w:p>
    <w:p w:rsidR="0047694C" w:rsidRDefault="0047694C">
      <w:pPr>
        <w:spacing w:before="7" w:line="120" w:lineRule="exact"/>
        <w:rPr>
          <w:sz w:val="13"/>
          <w:szCs w:val="13"/>
        </w:rPr>
      </w:pPr>
    </w:p>
    <w:p w:rsidR="0047694C" w:rsidRDefault="00000000">
      <w:pPr>
        <w:ind w:left="1688"/>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4.68</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2"/>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
          <w:sz w:val="24"/>
          <w:szCs w:val="24"/>
        </w:rPr>
        <w:t>B</w:t>
      </w:r>
      <w:r>
        <w:rPr>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2" w:line="140" w:lineRule="exact"/>
        <w:rPr>
          <w:sz w:val="15"/>
          <w:szCs w:val="15"/>
        </w:rPr>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20.</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w:t>
      </w:r>
      <w:r>
        <w:rPr>
          <w:spacing w:val="2"/>
          <w:sz w:val="24"/>
          <w:szCs w:val="24"/>
        </w:rPr>
        <w:t xml:space="preserve"> </w:t>
      </w:r>
      <w:r>
        <w:rPr>
          <w:sz w:val="24"/>
          <w:szCs w:val="24"/>
        </w:rPr>
        <w:t>Us</w:t>
      </w:r>
      <w:r>
        <w:rPr>
          <w:spacing w:val="-1"/>
          <w:sz w:val="24"/>
          <w:szCs w:val="24"/>
        </w:rPr>
        <w:t>e</w:t>
      </w:r>
      <w:r>
        <w:rPr>
          <w:sz w:val="24"/>
          <w:szCs w:val="24"/>
        </w:rPr>
        <w:t>r</w:t>
      </w:r>
      <w:r>
        <w:rPr>
          <w:spacing w:val="2"/>
          <w:sz w:val="24"/>
          <w:szCs w:val="24"/>
        </w:rPr>
        <w:t xml:space="preserve"> A</w:t>
      </w:r>
      <w:r>
        <w:rPr>
          <w:spacing w:val="-1"/>
          <w:sz w:val="24"/>
          <w:szCs w:val="24"/>
        </w:rPr>
        <w:t>c</w:t>
      </w:r>
      <w:r>
        <w:rPr>
          <w:spacing w:val="1"/>
          <w:sz w:val="24"/>
          <w:szCs w:val="24"/>
        </w:rPr>
        <w:t>c</w:t>
      </w:r>
      <w:r>
        <w:rPr>
          <w:spacing w:val="-1"/>
          <w:sz w:val="24"/>
          <w:szCs w:val="24"/>
        </w:rPr>
        <w:t>e</w:t>
      </w:r>
      <w:r>
        <w:rPr>
          <w:sz w:val="24"/>
          <w:szCs w:val="24"/>
        </w:rPr>
        <w:t>ss</w:t>
      </w:r>
    </w:p>
    <w:p w:rsidR="0047694C" w:rsidRDefault="0047694C">
      <w:pPr>
        <w:spacing w:before="3" w:line="280" w:lineRule="exact"/>
        <w:rPr>
          <w:sz w:val="28"/>
          <w:szCs w:val="28"/>
        </w:rPr>
      </w:pPr>
    </w:p>
    <w:p w:rsidR="0047694C" w:rsidRDefault="003B46A5">
      <w:pPr>
        <w:ind w:left="732"/>
      </w:pPr>
      <w:r>
        <w:pict>
          <v:shape id="_x0000_i1103" type="#_x0000_t75" style="width:396.85pt;height:222.7pt">
            <v:imagedata r:id="rId270" o:title=""/>
          </v:shape>
        </w:pict>
      </w:r>
    </w:p>
    <w:p w:rsidR="0047694C" w:rsidRDefault="0047694C">
      <w:pPr>
        <w:spacing w:before="2" w:line="160" w:lineRule="exact"/>
        <w:rPr>
          <w:sz w:val="16"/>
          <w:szCs w:val="16"/>
        </w:rPr>
      </w:pPr>
    </w:p>
    <w:p w:rsidR="0047694C" w:rsidRDefault="00000000">
      <w:pPr>
        <w:ind w:left="1443" w:right="1231"/>
        <w:jc w:val="center"/>
        <w:rPr>
          <w:sz w:val="24"/>
          <w:szCs w:val="24"/>
        </w:rPr>
        <w:sectPr w:rsidR="0047694C">
          <w:pgSz w:w="11940" w:h="16860"/>
          <w:pgMar w:top="960" w:right="138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4.69</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Add Us</w:t>
      </w:r>
      <w:r>
        <w:rPr>
          <w:spacing w:val="-1"/>
          <w:sz w:val="24"/>
          <w:szCs w:val="24"/>
        </w:rPr>
        <w:t>e</w:t>
      </w:r>
      <w:r>
        <w:rPr>
          <w:sz w:val="24"/>
          <w:szCs w:val="24"/>
        </w:rPr>
        <w:t>r</w:t>
      </w:r>
      <w:r>
        <w:rPr>
          <w:spacing w:val="-1"/>
          <w:sz w:val="24"/>
          <w:szCs w:val="24"/>
        </w:rPr>
        <w:t xml:space="preserve"> </w:t>
      </w:r>
      <w:r>
        <w:rPr>
          <w:sz w:val="24"/>
          <w:szCs w:val="24"/>
        </w:rPr>
        <w:t>A</w:t>
      </w:r>
      <w:r>
        <w:rPr>
          <w:spacing w:val="-1"/>
          <w:sz w:val="24"/>
          <w:szCs w:val="24"/>
        </w:rPr>
        <w:t>cce</w:t>
      </w:r>
      <w:r>
        <w:rPr>
          <w:sz w:val="24"/>
          <w:szCs w:val="24"/>
        </w:rPr>
        <w:t>ss</w:t>
      </w:r>
      <w:r>
        <w:rPr>
          <w:spacing w:val="3"/>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21.</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lete</w:t>
      </w:r>
      <w:r>
        <w:rPr>
          <w:spacing w:val="-1"/>
          <w:sz w:val="24"/>
          <w:szCs w:val="24"/>
        </w:rPr>
        <w:t xml:space="preserve"> </w:t>
      </w:r>
      <w:r>
        <w:rPr>
          <w:sz w:val="24"/>
          <w:szCs w:val="24"/>
        </w:rPr>
        <w:t>U</w:t>
      </w:r>
      <w:r>
        <w:rPr>
          <w:spacing w:val="3"/>
          <w:sz w:val="24"/>
          <w:szCs w:val="24"/>
        </w:rPr>
        <w:t>s</w:t>
      </w:r>
      <w:r>
        <w:rPr>
          <w:spacing w:val="-1"/>
          <w:sz w:val="24"/>
          <w:szCs w:val="24"/>
        </w:rPr>
        <w:t>e</w:t>
      </w:r>
      <w:r>
        <w:rPr>
          <w:sz w:val="24"/>
          <w:szCs w:val="24"/>
        </w:rPr>
        <w:t>r</w:t>
      </w:r>
    </w:p>
    <w:p w:rsidR="0047694C" w:rsidRDefault="0047694C">
      <w:pPr>
        <w:spacing w:before="11" w:line="200" w:lineRule="exact"/>
      </w:pPr>
    </w:p>
    <w:p w:rsidR="0047694C" w:rsidRDefault="003B46A5">
      <w:pPr>
        <w:ind w:left="768"/>
      </w:pPr>
      <w:r>
        <w:pict>
          <v:shape id="_x0000_i1104" type="#_x0000_t75" style="width:396.85pt;height:222.7pt">
            <v:imagedata r:id="rId271" o:title=""/>
          </v:shape>
        </w:pict>
      </w:r>
    </w:p>
    <w:p w:rsidR="0047694C" w:rsidRDefault="0047694C">
      <w:pPr>
        <w:spacing w:before="3" w:line="100" w:lineRule="exact"/>
        <w:rPr>
          <w:sz w:val="10"/>
          <w:szCs w:val="10"/>
        </w:rPr>
      </w:pPr>
    </w:p>
    <w:p w:rsidR="0047694C" w:rsidRDefault="00000000">
      <w:pPr>
        <w:ind w:left="1572"/>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4.70</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D</w:t>
      </w:r>
      <w:r>
        <w:rPr>
          <w:spacing w:val="-1"/>
          <w:sz w:val="24"/>
          <w:szCs w:val="24"/>
        </w:rPr>
        <w:t>e</w:t>
      </w:r>
      <w:r>
        <w:rPr>
          <w:sz w:val="24"/>
          <w:szCs w:val="24"/>
        </w:rPr>
        <w:t>lete</w:t>
      </w:r>
      <w:r>
        <w:rPr>
          <w:spacing w:val="-1"/>
          <w:sz w:val="24"/>
          <w:szCs w:val="24"/>
        </w:rPr>
        <w:t xml:space="preserve"> </w:t>
      </w:r>
      <w:r>
        <w:rPr>
          <w:sz w:val="24"/>
          <w:szCs w:val="24"/>
        </w:rPr>
        <w:t>Us</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cce</w:t>
      </w:r>
      <w:r>
        <w:rPr>
          <w:sz w:val="24"/>
          <w:szCs w:val="24"/>
        </w:rPr>
        <w:t>ss</w:t>
      </w:r>
      <w:r>
        <w:rPr>
          <w:spacing w:val="3"/>
          <w:sz w:val="24"/>
          <w:szCs w:val="24"/>
        </w:rPr>
        <w:t xml:space="preserve"> </w:t>
      </w:r>
      <w:r>
        <w:rPr>
          <w:spacing w:val="1"/>
          <w:sz w:val="24"/>
          <w:szCs w:val="24"/>
        </w:rPr>
        <w:t>S</w:t>
      </w:r>
      <w:r>
        <w:rPr>
          <w:sz w:val="24"/>
          <w:szCs w:val="24"/>
        </w:rPr>
        <w:t>ist</w:t>
      </w:r>
      <w:r>
        <w:rPr>
          <w:spacing w:val="2"/>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9" w:line="140" w:lineRule="exact"/>
        <w:rPr>
          <w:sz w:val="15"/>
          <w:szCs w:val="15"/>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22.</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2"/>
          <w:sz w:val="24"/>
          <w:szCs w:val="24"/>
        </w:rPr>
        <w:t>Tr</w:t>
      </w:r>
      <w:r>
        <w:rPr>
          <w:spacing w:val="-3"/>
          <w:sz w:val="24"/>
          <w:szCs w:val="24"/>
        </w:rPr>
        <w:t>a</w:t>
      </w:r>
      <w:r>
        <w:rPr>
          <w:sz w:val="24"/>
          <w:szCs w:val="24"/>
        </w:rPr>
        <w:t>ns</w:t>
      </w:r>
      <w:r>
        <w:rPr>
          <w:spacing w:val="-1"/>
          <w:sz w:val="24"/>
          <w:szCs w:val="24"/>
        </w:rPr>
        <w:t>ac</w:t>
      </w:r>
      <w:r>
        <w:rPr>
          <w:sz w:val="24"/>
          <w:szCs w:val="24"/>
        </w:rPr>
        <w:t>tion</w:t>
      </w:r>
    </w:p>
    <w:p w:rsidR="0047694C" w:rsidRDefault="0047694C">
      <w:pPr>
        <w:spacing w:before="2" w:line="240" w:lineRule="exact"/>
        <w:rPr>
          <w:sz w:val="24"/>
          <w:szCs w:val="24"/>
        </w:rPr>
      </w:pPr>
    </w:p>
    <w:p w:rsidR="0047694C" w:rsidRDefault="003B46A5">
      <w:pPr>
        <w:ind w:left="775"/>
      </w:pPr>
      <w:r>
        <w:pict>
          <v:shape id="_x0000_i1105" type="#_x0000_t75" style="width:396.85pt;height:222.7pt">
            <v:imagedata r:id="rId272" o:title=""/>
          </v:shape>
        </w:pict>
      </w:r>
    </w:p>
    <w:p w:rsidR="0047694C" w:rsidRDefault="0047694C">
      <w:pPr>
        <w:spacing w:before="8" w:line="120" w:lineRule="exact"/>
        <w:rPr>
          <w:sz w:val="13"/>
          <w:szCs w:val="13"/>
        </w:rPr>
      </w:pPr>
    </w:p>
    <w:p w:rsidR="0047694C" w:rsidRDefault="00000000">
      <w:pPr>
        <w:ind w:left="1967" w:right="1203"/>
        <w:jc w:val="center"/>
        <w:rPr>
          <w:sz w:val="24"/>
          <w:szCs w:val="24"/>
        </w:rPr>
        <w:sectPr w:rsidR="0047694C">
          <w:pgSz w:w="11940" w:h="16860"/>
          <w:pgMar w:top="960" w:right="142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4.71</w:t>
      </w:r>
      <w:r>
        <w:rPr>
          <w:b/>
          <w:spacing w:val="2"/>
          <w:sz w:val="24"/>
          <w:szCs w:val="24"/>
        </w:rPr>
        <w:t xml:space="preserve"> </w:t>
      </w:r>
      <w:r>
        <w:rPr>
          <w:spacing w:val="-6"/>
          <w:sz w:val="24"/>
          <w:szCs w:val="24"/>
        </w:rPr>
        <w:t>I</w:t>
      </w:r>
      <w:r>
        <w:rPr>
          <w:sz w:val="24"/>
          <w:szCs w:val="24"/>
        </w:rPr>
        <w:t>nte</w:t>
      </w:r>
      <w:r>
        <w:rPr>
          <w:spacing w:val="-1"/>
          <w:sz w:val="24"/>
          <w:szCs w:val="24"/>
        </w:rPr>
        <w:t>r</w:t>
      </w:r>
      <w:r>
        <w:rPr>
          <w:sz w:val="24"/>
          <w:szCs w:val="24"/>
        </w:rPr>
        <w:t>f</w:t>
      </w:r>
      <w:r>
        <w:rPr>
          <w:spacing w:val="-1"/>
          <w:sz w:val="24"/>
          <w:szCs w:val="24"/>
        </w:rPr>
        <w:t>a</w:t>
      </w:r>
      <w:r>
        <w:rPr>
          <w:spacing w:val="1"/>
          <w:sz w:val="24"/>
          <w:szCs w:val="24"/>
        </w:rPr>
        <w:t>c</w:t>
      </w:r>
      <w:r>
        <w:rPr>
          <w:sz w:val="24"/>
          <w:szCs w:val="24"/>
        </w:rPr>
        <w:t>e</w:t>
      </w:r>
      <w:r>
        <w:rPr>
          <w:spacing w:val="1"/>
          <w:sz w:val="24"/>
          <w:szCs w:val="24"/>
        </w:rPr>
        <w:t xml:space="preserve"> </w:t>
      </w:r>
      <w:r>
        <w:rPr>
          <w:sz w:val="24"/>
          <w:szCs w:val="24"/>
        </w:rPr>
        <w:t>T</w:t>
      </w:r>
      <w:r>
        <w:rPr>
          <w:spacing w:val="-1"/>
          <w:sz w:val="24"/>
          <w:szCs w:val="24"/>
        </w:rPr>
        <w:t>ra</w:t>
      </w:r>
      <w:r>
        <w:rPr>
          <w:sz w:val="24"/>
          <w:szCs w:val="24"/>
        </w:rPr>
        <w:t>ns</w:t>
      </w:r>
      <w:r>
        <w:rPr>
          <w:spacing w:val="-1"/>
          <w:sz w:val="24"/>
          <w:szCs w:val="24"/>
        </w:rPr>
        <w:t>ac</w:t>
      </w:r>
      <w:r>
        <w:rPr>
          <w:sz w:val="24"/>
          <w:szCs w:val="24"/>
        </w:rPr>
        <w:t xml:space="preserve">tion </w:t>
      </w:r>
      <w:r>
        <w:rPr>
          <w:spacing w:val="1"/>
          <w:sz w:val="24"/>
          <w:szCs w:val="24"/>
        </w:rPr>
        <w:t>S</w:t>
      </w:r>
      <w:r>
        <w:rPr>
          <w:sz w:val="24"/>
          <w:szCs w:val="24"/>
        </w:rPr>
        <w:t>ist</w:t>
      </w:r>
      <w:r>
        <w:rPr>
          <w:spacing w:val="-1"/>
          <w:sz w:val="24"/>
          <w:szCs w:val="24"/>
        </w:rPr>
        <w:t>e</w:t>
      </w:r>
      <w:r>
        <w:rPr>
          <w:sz w:val="24"/>
          <w:szCs w:val="24"/>
        </w:rPr>
        <w:t>m</w:t>
      </w:r>
      <w:r>
        <w:rPr>
          <w:spacing w:val="1"/>
          <w:sz w:val="24"/>
          <w:szCs w:val="24"/>
        </w:rPr>
        <w:t xml:space="preserve"> </w:t>
      </w:r>
      <w:r>
        <w:rPr>
          <w:spacing w:val="-2"/>
          <w:sz w:val="24"/>
          <w:szCs w:val="24"/>
        </w:rPr>
        <w:t>B</w:t>
      </w:r>
      <w:r>
        <w:rPr>
          <w:spacing w:val="-1"/>
          <w:sz w:val="24"/>
          <w:szCs w:val="24"/>
        </w:rPr>
        <w:t>e</w:t>
      </w:r>
      <w:r>
        <w:rPr>
          <w:spacing w:val="2"/>
          <w:sz w:val="24"/>
          <w:szCs w:val="24"/>
        </w:rPr>
        <w:t>n</w:t>
      </w:r>
      <w:r>
        <w:rPr>
          <w:sz w:val="24"/>
          <w:szCs w:val="24"/>
        </w:rPr>
        <w:t>gk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23.</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w:t>
      </w:r>
      <w:r>
        <w:rPr>
          <w:spacing w:val="2"/>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w:t>
      </w:r>
      <w:r>
        <w:rPr>
          <w:spacing w:val="-1"/>
          <w:sz w:val="24"/>
          <w:szCs w:val="24"/>
        </w:rPr>
        <w:t>c</w:t>
      </w:r>
      <w:r>
        <w:rPr>
          <w:sz w:val="24"/>
          <w:szCs w:val="24"/>
        </w:rPr>
        <w:t>ti</w:t>
      </w:r>
      <w:r>
        <w:rPr>
          <w:spacing w:val="2"/>
          <w:sz w:val="24"/>
          <w:szCs w:val="24"/>
        </w:rPr>
        <w:t>o</w:t>
      </w:r>
      <w:r>
        <w:rPr>
          <w:sz w:val="24"/>
          <w:szCs w:val="24"/>
        </w:rPr>
        <w:t>n</w:t>
      </w:r>
    </w:p>
    <w:p w:rsidR="0047694C" w:rsidRDefault="0047694C">
      <w:pPr>
        <w:spacing w:before="11" w:line="260" w:lineRule="exact"/>
        <w:rPr>
          <w:sz w:val="26"/>
          <w:szCs w:val="26"/>
        </w:rPr>
      </w:pPr>
    </w:p>
    <w:p w:rsidR="0047694C" w:rsidRDefault="003B46A5">
      <w:pPr>
        <w:ind w:left="684"/>
      </w:pPr>
      <w:r>
        <w:pict>
          <v:shape id="_x0000_i1106" type="#_x0000_t75" style="width:396.85pt;height:222.7pt">
            <v:imagedata r:id="rId273" o:title=""/>
          </v:shape>
        </w:pic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17" w:line="220" w:lineRule="exact"/>
        <w:rPr>
          <w:sz w:val="22"/>
          <w:szCs w:val="22"/>
        </w:rPr>
      </w:pPr>
    </w:p>
    <w:p w:rsidR="0047694C" w:rsidRDefault="003B46A5">
      <w:pPr>
        <w:ind w:left="672"/>
      </w:pPr>
      <w:r>
        <w:pict>
          <v:shape id="_x0000_i1107" type="#_x0000_t75" style="width:396.85pt;height:222.7pt">
            <v:imagedata r:id="rId274" o:title=""/>
          </v:shape>
        </w:pict>
      </w:r>
    </w:p>
    <w:p w:rsidR="0047694C" w:rsidRDefault="0047694C">
      <w:pPr>
        <w:spacing w:before="13" w:line="240" w:lineRule="exact"/>
        <w:rPr>
          <w:sz w:val="24"/>
          <w:szCs w:val="24"/>
        </w:rPr>
      </w:pPr>
    </w:p>
    <w:p w:rsidR="0047694C" w:rsidRDefault="00000000">
      <w:pPr>
        <w:ind w:left="1294"/>
        <w:rPr>
          <w:sz w:val="24"/>
          <w:szCs w:val="24"/>
        </w:rPr>
        <w:sectPr w:rsidR="0047694C">
          <w:pgSz w:w="11940" w:h="16860"/>
          <w:pgMar w:top="960" w:right="150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1"/>
          <w:sz w:val="24"/>
          <w:szCs w:val="24"/>
        </w:rPr>
        <w:t xml:space="preserve"> </w:t>
      </w:r>
      <w:r>
        <w:rPr>
          <w:b/>
          <w:sz w:val="24"/>
          <w:szCs w:val="24"/>
        </w:rPr>
        <w:t>4.72</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Add T</w:t>
      </w:r>
      <w:r>
        <w:rPr>
          <w:spacing w:val="-1"/>
          <w:sz w:val="24"/>
          <w:szCs w:val="24"/>
        </w:rPr>
        <w:t>r</w:t>
      </w:r>
      <w:r>
        <w:rPr>
          <w:spacing w:val="-3"/>
          <w:sz w:val="24"/>
          <w:szCs w:val="24"/>
        </w:rPr>
        <w:t>a</w:t>
      </w:r>
      <w:r>
        <w:rPr>
          <w:sz w:val="24"/>
          <w:szCs w:val="24"/>
        </w:rPr>
        <w:t>ns</w:t>
      </w:r>
      <w:r>
        <w:rPr>
          <w:spacing w:val="-1"/>
          <w:sz w:val="24"/>
          <w:szCs w:val="24"/>
        </w:rPr>
        <w:t>ac</w:t>
      </w:r>
      <w:r>
        <w:rPr>
          <w:sz w:val="24"/>
          <w:szCs w:val="24"/>
        </w:rPr>
        <w:t>tion</w:t>
      </w:r>
      <w:r>
        <w:rPr>
          <w:spacing w:val="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24.</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4"/>
          <w:sz w:val="24"/>
          <w:szCs w:val="24"/>
        </w:rPr>
        <w:t xml:space="preserve"> </w:t>
      </w:r>
      <w:r>
        <w:rPr>
          <w:spacing w:val="-3"/>
          <w:sz w:val="24"/>
          <w:szCs w:val="24"/>
        </w:rPr>
        <w:t>I</w:t>
      </w:r>
      <w:r>
        <w:rPr>
          <w:sz w:val="24"/>
          <w:szCs w:val="24"/>
        </w:rPr>
        <w:t>nvoi</w:t>
      </w:r>
      <w:r>
        <w:rPr>
          <w:spacing w:val="-1"/>
          <w:sz w:val="24"/>
          <w:szCs w:val="24"/>
        </w:rPr>
        <w:t>c</w:t>
      </w:r>
      <w:r>
        <w:rPr>
          <w:sz w:val="24"/>
          <w:szCs w:val="24"/>
        </w:rPr>
        <w:t>e</w:t>
      </w:r>
      <w:r>
        <w:rPr>
          <w:spacing w:val="-1"/>
          <w:sz w:val="24"/>
          <w:szCs w:val="24"/>
        </w:rPr>
        <w:t xml:space="preserve"> </w:t>
      </w:r>
      <w:r>
        <w:rPr>
          <w:spacing w:val="2"/>
          <w:sz w:val="24"/>
          <w:szCs w:val="24"/>
        </w:rPr>
        <w:t>Tr</w:t>
      </w:r>
      <w:r>
        <w:rPr>
          <w:spacing w:val="-1"/>
          <w:sz w:val="24"/>
          <w:szCs w:val="24"/>
        </w:rPr>
        <w:t>a</w:t>
      </w:r>
      <w:r>
        <w:rPr>
          <w:sz w:val="24"/>
          <w:szCs w:val="24"/>
        </w:rPr>
        <w:t>ns</w:t>
      </w:r>
      <w:r>
        <w:rPr>
          <w:spacing w:val="1"/>
          <w:sz w:val="24"/>
          <w:szCs w:val="24"/>
        </w:rPr>
        <w:t>a</w:t>
      </w:r>
      <w:r>
        <w:rPr>
          <w:spacing w:val="-1"/>
          <w:sz w:val="24"/>
          <w:szCs w:val="24"/>
        </w:rPr>
        <w:t>c</w:t>
      </w:r>
      <w:r>
        <w:rPr>
          <w:sz w:val="24"/>
          <w:szCs w:val="24"/>
        </w:rPr>
        <w:t>tion</w:t>
      </w:r>
    </w:p>
    <w:p w:rsidR="0047694C" w:rsidRDefault="0047694C">
      <w:pPr>
        <w:spacing w:before="3" w:line="280" w:lineRule="exact"/>
        <w:rPr>
          <w:sz w:val="28"/>
          <w:szCs w:val="28"/>
        </w:rPr>
      </w:pPr>
    </w:p>
    <w:p w:rsidR="0047694C" w:rsidRDefault="003B46A5">
      <w:pPr>
        <w:ind w:left="785"/>
      </w:pPr>
      <w:r>
        <w:pict>
          <v:shape id="_x0000_i1108" type="#_x0000_t75" style="width:396.85pt;height:222.7pt">
            <v:imagedata r:id="rId275" o:title=""/>
          </v:shape>
        </w:pict>
      </w:r>
    </w:p>
    <w:p w:rsidR="0047694C" w:rsidRDefault="0047694C">
      <w:pPr>
        <w:spacing w:before="4" w:line="140" w:lineRule="exact"/>
        <w:rPr>
          <w:sz w:val="14"/>
          <w:szCs w:val="14"/>
        </w:rPr>
      </w:pPr>
    </w:p>
    <w:p w:rsidR="0047694C" w:rsidRDefault="00000000">
      <w:pPr>
        <w:ind w:left="1592"/>
        <w:rPr>
          <w:sz w:val="24"/>
          <w:szCs w:val="24"/>
        </w:r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4.73</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4"/>
          <w:sz w:val="24"/>
          <w:szCs w:val="24"/>
        </w:rPr>
        <w:t xml:space="preserve"> </w:t>
      </w:r>
      <w:r>
        <w:rPr>
          <w:sz w:val="24"/>
          <w:szCs w:val="24"/>
        </w:rPr>
        <w:t>Invoice</w:t>
      </w:r>
      <w:r>
        <w:rPr>
          <w:spacing w:val="-1"/>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tion</w:t>
      </w:r>
      <w:r>
        <w:rPr>
          <w:spacing w:val="2"/>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before="1" w:line="100" w:lineRule="exact"/>
        <w:rPr>
          <w:sz w:val="11"/>
          <w:szCs w:val="11"/>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1669"/>
        <w:rPr>
          <w:sz w:val="24"/>
          <w:szCs w:val="24"/>
        </w:rPr>
      </w:pPr>
      <w:r>
        <w:rPr>
          <w:sz w:val="24"/>
          <w:szCs w:val="24"/>
        </w:rPr>
        <w:t>25.</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1"/>
          <w:sz w:val="24"/>
          <w:szCs w:val="24"/>
        </w:rPr>
        <w:t>P</w:t>
      </w:r>
      <w:r>
        <w:rPr>
          <w:spacing w:val="2"/>
          <w:sz w:val="24"/>
          <w:szCs w:val="24"/>
        </w:rPr>
        <w:t>u</w:t>
      </w:r>
      <w:r>
        <w:rPr>
          <w:spacing w:val="-1"/>
          <w:sz w:val="24"/>
          <w:szCs w:val="24"/>
        </w:rPr>
        <w:t>rc</w:t>
      </w:r>
      <w:r>
        <w:rPr>
          <w:sz w:val="24"/>
          <w:szCs w:val="24"/>
        </w:rPr>
        <w:t>h</w:t>
      </w:r>
      <w:r>
        <w:rPr>
          <w:spacing w:val="-1"/>
          <w:sz w:val="24"/>
          <w:szCs w:val="24"/>
        </w:rPr>
        <w:t>a</w:t>
      </w:r>
      <w:r>
        <w:rPr>
          <w:sz w:val="24"/>
          <w:szCs w:val="24"/>
        </w:rPr>
        <w:t>se</w:t>
      </w:r>
    </w:p>
    <w:p w:rsidR="0047694C" w:rsidRDefault="0047694C">
      <w:pPr>
        <w:spacing w:before="17" w:line="220" w:lineRule="exact"/>
        <w:rPr>
          <w:sz w:val="22"/>
          <w:szCs w:val="22"/>
        </w:rPr>
      </w:pPr>
    </w:p>
    <w:p w:rsidR="0047694C" w:rsidRDefault="003B46A5">
      <w:pPr>
        <w:ind w:left="787"/>
      </w:pPr>
      <w:r>
        <w:pict>
          <v:shape id="_x0000_i1109" type="#_x0000_t75" style="width:396.85pt;height:222.7pt">
            <v:imagedata r:id="rId276" o:title=""/>
          </v:shape>
        </w:pict>
      </w:r>
    </w:p>
    <w:p w:rsidR="0047694C" w:rsidRDefault="00000000">
      <w:pPr>
        <w:spacing w:before="92"/>
        <w:ind w:left="1947"/>
        <w:rPr>
          <w:sz w:val="24"/>
          <w:szCs w:val="24"/>
        </w:rPr>
        <w:sectPr w:rsidR="0047694C">
          <w:pgSz w:w="11940" w:h="16860"/>
          <w:pgMar w:top="960" w:right="1400" w:bottom="280" w:left="1680" w:header="731" w:footer="0" w:gutter="0"/>
          <w:cols w:space="720"/>
        </w:sect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4.74</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2"/>
          <w:sz w:val="24"/>
          <w:szCs w:val="24"/>
        </w:rPr>
        <w:t>c</w:t>
      </w:r>
      <w:r>
        <w:rPr>
          <w:sz w:val="24"/>
          <w:szCs w:val="24"/>
        </w:rPr>
        <w:t>e</w:t>
      </w:r>
      <w:r>
        <w:rPr>
          <w:spacing w:val="-1"/>
          <w:sz w:val="24"/>
          <w:szCs w:val="24"/>
        </w:rPr>
        <w:t xml:space="preserve"> </w:t>
      </w:r>
      <w:r>
        <w:rPr>
          <w:spacing w:val="3"/>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l</w:t>
      </w:r>
      <w:r>
        <w:rPr>
          <w:spacing w:val="5"/>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26.</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z w:val="24"/>
          <w:szCs w:val="24"/>
        </w:rPr>
        <w:t>Add Pu</w:t>
      </w:r>
      <w:r>
        <w:rPr>
          <w:spacing w:val="2"/>
          <w:sz w:val="24"/>
          <w:szCs w:val="24"/>
        </w:rPr>
        <w:t>r</w:t>
      </w:r>
      <w:r>
        <w:rPr>
          <w:spacing w:val="-1"/>
          <w:sz w:val="24"/>
          <w:szCs w:val="24"/>
        </w:rPr>
        <w:t>c</w:t>
      </w:r>
      <w:r>
        <w:rPr>
          <w:sz w:val="24"/>
          <w:szCs w:val="24"/>
        </w:rPr>
        <w:t>h</w:t>
      </w:r>
      <w:r>
        <w:rPr>
          <w:spacing w:val="1"/>
          <w:sz w:val="24"/>
          <w:szCs w:val="24"/>
        </w:rPr>
        <w:t>a</w:t>
      </w:r>
      <w:r>
        <w:rPr>
          <w:spacing w:val="3"/>
          <w:sz w:val="24"/>
          <w:szCs w:val="24"/>
        </w:rPr>
        <w:t>s</w:t>
      </w:r>
      <w:r>
        <w:rPr>
          <w:sz w:val="24"/>
          <w:szCs w:val="24"/>
        </w:rPr>
        <w:t>e</w:t>
      </w:r>
    </w:p>
    <w:p w:rsidR="0047694C" w:rsidRDefault="0047694C">
      <w:pPr>
        <w:spacing w:before="2" w:line="240" w:lineRule="exact"/>
        <w:rPr>
          <w:sz w:val="24"/>
          <w:szCs w:val="24"/>
        </w:rPr>
      </w:pPr>
    </w:p>
    <w:p w:rsidR="0047694C" w:rsidRDefault="003B46A5">
      <w:pPr>
        <w:ind w:left="864"/>
      </w:pPr>
      <w:r>
        <w:pict>
          <v:shape id="_x0000_i1110" type="#_x0000_t75" style="width:396.85pt;height:222.7pt">
            <v:imagedata r:id="rId277" o:title=""/>
          </v:shape>
        </w:pict>
      </w:r>
    </w:p>
    <w:p w:rsidR="0047694C" w:rsidRDefault="0047694C">
      <w:pPr>
        <w:spacing w:before="14" w:line="260" w:lineRule="exact"/>
        <w:rPr>
          <w:sz w:val="26"/>
          <w:szCs w:val="26"/>
        </w:rPr>
      </w:pPr>
    </w:p>
    <w:p w:rsidR="0047694C" w:rsidRDefault="003B46A5">
      <w:pPr>
        <w:ind w:left="857"/>
      </w:pPr>
      <w:r>
        <w:pict>
          <v:shape id="_x0000_i1111" type="#_x0000_t75" style="width:396.85pt;height:222.7pt">
            <v:imagedata r:id="rId278" o:title=""/>
          </v:shape>
        </w:pict>
      </w:r>
    </w:p>
    <w:p w:rsidR="0047694C" w:rsidRDefault="0047694C">
      <w:pPr>
        <w:spacing w:before="7" w:line="280" w:lineRule="exact"/>
        <w:rPr>
          <w:sz w:val="28"/>
          <w:szCs w:val="28"/>
        </w:rPr>
      </w:pPr>
    </w:p>
    <w:p w:rsidR="0047694C" w:rsidRDefault="00000000">
      <w:pPr>
        <w:ind w:left="1481"/>
        <w:rPr>
          <w:sz w:val="24"/>
          <w:szCs w:val="24"/>
        </w:rPr>
        <w:sectPr w:rsidR="0047694C">
          <w:headerReference w:type="default" r:id="rId279"/>
          <w:pgSz w:w="11940" w:h="16860"/>
          <w:pgMar w:top="960" w:right="1320" w:bottom="280" w:left="1680" w:header="731" w:footer="0" w:gutter="0"/>
          <w:pgNumType w:start="14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z w:val="24"/>
          <w:szCs w:val="24"/>
        </w:rPr>
        <w:t>4.75</w:t>
      </w:r>
      <w:r>
        <w:rPr>
          <w:b/>
          <w:spacing w:val="2"/>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1"/>
          <w:sz w:val="24"/>
          <w:szCs w:val="24"/>
        </w:rPr>
        <w:t xml:space="preserve"> </w:t>
      </w:r>
      <w:r>
        <w:rPr>
          <w:sz w:val="24"/>
          <w:szCs w:val="24"/>
        </w:rPr>
        <w:t>Add Pur</w:t>
      </w:r>
      <w:r>
        <w:rPr>
          <w:spacing w:val="-1"/>
          <w:sz w:val="24"/>
          <w:szCs w:val="24"/>
        </w:rPr>
        <w:t>c</w:t>
      </w:r>
      <w:r>
        <w:rPr>
          <w:sz w:val="24"/>
          <w:szCs w:val="24"/>
        </w:rPr>
        <w:t>h</w:t>
      </w:r>
      <w:r>
        <w:rPr>
          <w:spacing w:val="-1"/>
          <w:sz w:val="24"/>
          <w:szCs w:val="24"/>
        </w:rPr>
        <w:t>a</w:t>
      </w:r>
      <w:r>
        <w:rPr>
          <w:sz w:val="24"/>
          <w:szCs w:val="24"/>
        </w:rPr>
        <w:t>se</w:t>
      </w:r>
      <w:r>
        <w:rPr>
          <w:spacing w:val="-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
          <w:sz w:val="24"/>
          <w:szCs w:val="24"/>
        </w:rPr>
        <w:t>Be</w:t>
      </w:r>
      <w:r>
        <w:rPr>
          <w:sz w:val="24"/>
          <w:szCs w:val="24"/>
        </w:rPr>
        <w:t>n</w:t>
      </w:r>
      <w:r>
        <w:rPr>
          <w:spacing w:val="-2"/>
          <w:sz w:val="24"/>
          <w:szCs w:val="24"/>
        </w:rPr>
        <w:t>g</w:t>
      </w:r>
      <w:r>
        <w:rPr>
          <w:spacing w:val="1"/>
          <w:sz w:val="24"/>
          <w:szCs w:val="24"/>
        </w:rPr>
        <w:t>k</w:t>
      </w:r>
      <w:r>
        <w:rPr>
          <w:spacing w:val="-1"/>
          <w:sz w:val="24"/>
          <w:szCs w:val="24"/>
        </w:rPr>
        <w:t>e</w:t>
      </w:r>
      <w:r>
        <w:rPr>
          <w:sz w:val="24"/>
          <w:szCs w:val="24"/>
        </w:rPr>
        <w:t xml:space="preserve">l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27.</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rt T</w:t>
      </w:r>
      <w:r>
        <w:rPr>
          <w:spacing w:val="-1"/>
          <w:sz w:val="24"/>
          <w:szCs w:val="24"/>
        </w:rPr>
        <w:t>ra</w:t>
      </w:r>
      <w:r>
        <w:rPr>
          <w:sz w:val="24"/>
          <w:szCs w:val="24"/>
        </w:rPr>
        <w:t>n</w:t>
      </w:r>
      <w:r>
        <w:rPr>
          <w:spacing w:val="3"/>
          <w:sz w:val="24"/>
          <w:szCs w:val="24"/>
        </w:rPr>
        <w:t>s</w:t>
      </w:r>
      <w:r>
        <w:rPr>
          <w:spacing w:val="-1"/>
          <w:sz w:val="24"/>
          <w:szCs w:val="24"/>
        </w:rPr>
        <w:t>ac</w:t>
      </w:r>
      <w:r>
        <w:rPr>
          <w:spacing w:val="3"/>
          <w:sz w:val="24"/>
          <w:szCs w:val="24"/>
        </w:rPr>
        <w:t>t</w:t>
      </w:r>
      <w:r>
        <w:rPr>
          <w:sz w:val="24"/>
          <w:szCs w:val="24"/>
        </w:rPr>
        <w:t>ion</w:t>
      </w:r>
    </w:p>
    <w:p w:rsidR="0047694C" w:rsidRDefault="0047694C">
      <w:pPr>
        <w:spacing w:before="3" w:line="280" w:lineRule="exact"/>
        <w:rPr>
          <w:sz w:val="28"/>
          <w:szCs w:val="28"/>
        </w:rPr>
      </w:pPr>
    </w:p>
    <w:p w:rsidR="0047694C" w:rsidRDefault="003B46A5">
      <w:pPr>
        <w:ind w:left="785"/>
      </w:pPr>
      <w:r>
        <w:pict>
          <v:shape id="_x0000_i1112" type="#_x0000_t75" style="width:396.85pt;height:222.7pt">
            <v:imagedata r:id="rId280" o:title=""/>
          </v:shape>
        </w:pict>
      </w:r>
    </w:p>
    <w:p w:rsidR="0047694C" w:rsidRDefault="0047694C">
      <w:pPr>
        <w:spacing w:before="7" w:line="100" w:lineRule="exact"/>
        <w:rPr>
          <w:sz w:val="10"/>
          <w:szCs w:val="10"/>
        </w:rPr>
      </w:pPr>
    </w:p>
    <w:p w:rsidR="0047694C" w:rsidRDefault="0047694C">
      <w:pPr>
        <w:spacing w:line="200" w:lineRule="exact"/>
      </w:pPr>
    </w:p>
    <w:p w:rsidR="0047694C" w:rsidRDefault="003B46A5">
      <w:pPr>
        <w:ind w:left="785"/>
      </w:pPr>
      <w:r>
        <w:pict>
          <v:shape id="_x0000_i1113" type="#_x0000_t75" style="width:396.85pt;height:222.7pt">
            <v:imagedata r:id="rId281" o:title=""/>
          </v:shape>
        </w:pict>
      </w:r>
    </w:p>
    <w:p w:rsidR="0047694C" w:rsidRDefault="0047694C">
      <w:pPr>
        <w:spacing w:before="4" w:line="280" w:lineRule="exact"/>
        <w:rPr>
          <w:sz w:val="28"/>
          <w:szCs w:val="28"/>
        </w:rPr>
      </w:pPr>
    </w:p>
    <w:p w:rsidR="0047694C" w:rsidRDefault="00000000">
      <w:pPr>
        <w:ind w:left="1462"/>
        <w:rPr>
          <w:sz w:val="24"/>
          <w:szCs w:val="24"/>
        </w:rPr>
        <w:sectPr w:rsidR="0047694C">
          <w:pgSz w:w="11940" w:h="16860"/>
          <w:pgMar w:top="960" w:right="1400" w:bottom="280" w:left="1680" w:header="731" w:footer="0" w:gutter="0"/>
          <w:cols w:space="720"/>
        </w:sectPr>
      </w:pPr>
      <w:r>
        <w:rPr>
          <w:b/>
          <w:spacing w:val="-2"/>
          <w:sz w:val="24"/>
          <w:szCs w:val="24"/>
        </w:rPr>
        <w:t>G</w:t>
      </w:r>
      <w:r>
        <w:rPr>
          <w:b/>
          <w:spacing w:val="3"/>
          <w:sz w:val="24"/>
          <w:szCs w:val="24"/>
        </w:rPr>
        <w:t>a</w:t>
      </w:r>
      <w:r>
        <w:rPr>
          <w:b/>
          <w:spacing w:val="-1"/>
          <w:sz w:val="24"/>
          <w:szCs w:val="24"/>
        </w:rPr>
        <w:t>m</w:t>
      </w:r>
      <w:r>
        <w:rPr>
          <w:b/>
          <w:spacing w:val="1"/>
          <w:sz w:val="24"/>
          <w:szCs w:val="24"/>
        </w:rPr>
        <w:t>b</w:t>
      </w:r>
      <w:r>
        <w:rPr>
          <w:b/>
          <w:sz w:val="24"/>
          <w:szCs w:val="24"/>
        </w:rPr>
        <w:t>ar</w:t>
      </w:r>
      <w:r>
        <w:rPr>
          <w:b/>
          <w:spacing w:val="-3"/>
          <w:sz w:val="24"/>
          <w:szCs w:val="24"/>
        </w:rPr>
        <w:t xml:space="preserve"> </w:t>
      </w:r>
      <w:r>
        <w:rPr>
          <w:b/>
          <w:spacing w:val="2"/>
          <w:sz w:val="24"/>
          <w:szCs w:val="24"/>
        </w:rPr>
        <w:t>4</w:t>
      </w:r>
      <w:r>
        <w:rPr>
          <w:b/>
          <w:sz w:val="24"/>
          <w:szCs w:val="24"/>
        </w:rPr>
        <w:t xml:space="preserve">.76 </w:t>
      </w:r>
      <w:r>
        <w:rPr>
          <w:spacing w:val="-6"/>
          <w:sz w:val="24"/>
          <w:szCs w:val="24"/>
        </w:rPr>
        <w:t>I</w:t>
      </w:r>
      <w:r>
        <w:rPr>
          <w:sz w:val="24"/>
          <w:szCs w:val="24"/>
        </w:rPr>
        <w:t>n</w:t>
      </w:r>
      <w:r>
        <w:rPr>
          <w:spacing w:val="3"/>
          <w:sz w:val="24"/>
          <w:szCs w:val="24"/>
        </w:rPr>
        <w:t>t</w:t>
      </w:r>
      <w:r>
        <w:rPr>
          <w:spacing w:val="-1"/>
          <w:sz w:val="24"/>
          <w:szCs w:val="24"/>
        </w:rPr>
        <w:t>e</w:t>
      </w:r>
      <w:r>
        <w:rPr>
          <w:spacing w:val="2"/>
          <w:sz w:val="24"/>
          <w:szCs w:val="24"/>
        </w:rPr>
        <w:t>r</w:t>
      </w:r>
      <w:r>
        <w:rPr>
          <w:spacing w:val="-1"/>
          <w:sz w:val="24"/>
          <w:szCs w:val="24"/>
        </w:rPr>
        <w:t>fac</w:t>
      </w:r>
      <w:r>
        <w:rPr>
          <w:sz w:val="24"/>
          <w:szCs w:val="24"/>
        </w:rPr>
        <w:t>e</w:t>
      </w:r>
      <w:r>
        <w:rPr>
          <w:spacing w:val="4"/>
          <w:sz w:val="24"/>
          <w:szCs w:val="24"/>
        </w:rPr>
        <w:t xml:space="preserve"> </w:t>
      </w:r>
      <w:r>
        <w:rPr>
          <w:spacing w:val="1"/>
          <w:sz w:val="24"/>
          <w:szCs w:val="24"/>
        </w:rPr>
        <w:t>R</w:t>
      </w:r>
      <w:r>
        <w:rPr>
          <w:spacing w:val="-1"/>
          <w:sz w:val="24"/>
          <w:szCs w:val="24"/>
        </w:rPr>
        <w:t>e</w:t>
      </w:r>
      <w:r>
        <w:rPr>
          <w:sz w:val="24"/>
          <w:szCs w:val="24"/>
        </w:rPr>
        <w:t>ports</w:t>
      </w:r>
      <w:r>
        <w:rPr>
          <w:spacing w:val="-2"/>
          <w:sz w:val="24"/>
          <w:szCs w:val="24"/>
        </w:rPr>
        <w:t xml:space="preserve"> </w:t>
      </w:r>
      <w:r>
        <w:rPr>
          <w:sz w:val="24"/>
          <w:szCs w:val="24"/>
        </w:rPr>
        <w:t>T</w:t>
      </w:r>
      <w:r>
        <w:rPr>
          <w:spacing w:val="-1"/>
          <w:sz w:val="24"/>
          <w:szCs w:val="24"/>
        </w:rPr>
        <w:t>ra</w:t>
      </w:r>
      <w:r>
        <w:rPr>
          <w:sz w:val="24"/>
          <w:szCs w:val="24"/>
        </w:rPr>
        <w:t>n</w:t>
      </w:r>
      <w:r>
        <w:rPr>
          <w:spacing w:val="3"/>
          <w:sz w:val="24"/>
          <w:szCs w:val="24"/>
        </w:rPr>
        <w:t>s</w:t>
      </w:r>
      <w:r>
        <w:rPr>
          <w:spacing w:val="-1"/>
          <w:sz w:val="24"/>
          <w:szCs w:val="24"/>
        </w:rPr>
        <w:t>ac</w:t>
      </w:r>
      <w:r>
        <w:rPr>
          <w:sz w:val="24"/>
          <w:szCs w:val="24"/>
        </w:rPr>
        <w:t xml:space="preserve">tion </w:t>
      </w:r>
      <w:r>
        <w:rPr>
          <w:spacing w:val="1"/>
          <w:sz w:val="24"/>
          <w:szCs w:val="24"/>
        </w:rPr>
        <w:t>S</w:t>
      </w:r>
      <w:r>
        <w:rPr>
          <w:sz w:val="24"/>
          <w:szCs w:val="24"/>
        </w:rPr>
        <w:t>is</w:t>
      </w:r>
      <w:r>
        <w:rPr>
          <w:spacing w:val="-2"/>
          <w:sz w:val="24"/>
          <w:szCs w:val="24"/>
        </w:rPr>
        <w:t>t</w:t>
      </w:r>
      <w:r>
        <w:rPr>
          <w:sz w:val="24"/>
          <w:szCs w:val="24"/>
        </w:rPr>
        <w:t>em</w:t>
      </w:r>
      <w:r>
        <w:rPr>
          <w:spacing w:val="-2"/>
          <w:sz w:val="24"/>
          <w:szCs w:val="24"/>
        </w:rPr>
        <w:t xml:space="preserve">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9"/>
        <w:ind w:left="1669"/>
        <w:rPr>
          <w:sz w:val="24"/>
          <w:szCs w:val="24"/>
        </w:rPr>
      </w:pPr>
      <w:r>
        <w:rPr>
          <w:sz w:val="24"/>
          <w:szCs w:val="24"/>
        </w:rPr>
        <w:t>28.</w:t>
      </w:r>
      <w:r>
        <w:rPr>
          <w:spacing w:val="2"/>
          <w:sz w:val="24"/>
          <w:szCs w:val="24"/>
        </w:rPr>
        <w:t xml:space="preserve"> </w:t>
      </w:r>
      <w:r>
        <w:rPr>
          <w:spacing w:val="-8"/>
          <w:sz w:val="24"/>
          <w:szCs w:val="24"/>
        </w:rPr>
        <w:t>I</w:t>
      </w:r>
      <w:r>
        <w:rPr>
          <w:sz w:val="24"/>
          <w:szCs w:val="24"/>
        </w:rPr>
        <w:t>nt</w:t>
      </w:r>
      <w:r>
        <w:rPr>
          <w:spacing w:val="4"/>
          <w:sz w:val="24"/>
          <w:szCs w:val="24"/>
        </w:rPr>
        <w:t>e</w:t>
      </w:r>
      <w:r>
        <w:rPr>
          <w:spacing w:val="-1"/>
          <w:sz w:val="24"/>
          <w:szCs w:val="24"/>
        </w:rPr>
        <w:t>rfa</w:t>
      </w:r>
      <w:r>
        <w:rPr>
          <w:spacing w:val="1"/>
          <w:sz w:val="24"/>
          <w:szCs w:val="24"/>
        </w:rPr>
        <w:t>c</w:t>
      </w:r>
      <w:r>
        <w:rPr>
          <w:sz w:val="24"/>
          <w:szCs w:val="24"/>
        </w:rPr>
        <w:t>e</w:t>
      </w:r>
      <w:r>
        <w:rPr>
          <w:spacing w:val="-1"/>
          <w:sz w:val="24"/>
          <w:szCs w:val="24"/>
        </w:rPr>
        <w:t xml:space="preserve"> </w:t>
      </w:r>
      <w:r>
        <w:rPr>
          <w:spacing w:val="1"/>
          <w:sz w:val="24"/>
          <w:szCs w:val="24"/>
        </w:rPr>
        <w:t>R</w:t>
      </w:r>
      <w:r>
        <w:rPr>
          <w:spacing w:val="-1"/>
          <w:sz w:val="24"/>
          <w:szCs w:val="24"/>
        </w:rPr>
        <w:t>e</w:t>
      </w:r>
      <w:r>
        <w:rPr>
          <w:sz w:val="24"/>
          <w:szCs w:val="24"/>
        </w:rPr>
        <w:t>p</w:t>
      </w:r>
      <w:r>
        <w:rPr>
          <w:spacing w:val="2"/>
          <w:sz w:val="24"/>
          <w:szCs w:val="24"/>
        </w:rPr>
        <w:t>o</w:t>
      </w:r>
      <w:r>
        <w:rPr>
          <w:sz w:val="24"/>
          <w:szCs w:val="24"/>
        </w:rPr>
        <w:t xml:space="preserve">rts </w:t>
      </w:r>
      <w:r>
        <w:rPr>
          <w:spacing w:val="1"/>
          <w:sz w:val="24"/>
          <w:szCs w:val="24"/>
        </w:rPr>
        <w:t>P</w:t>
      </w:r>
      <w:r>
        <w:rPr>
          <w:sz w:val="24"/>
          <w:szCs w:val="24"/>
        </w:rPr>
        <w:t>u</w:t>
      </w:r>
      <w:r>
        <w:rPr>
          <w:spacing w:val="2"/>
          <w:sz w:val="24"/>
          <w:szCs w:val="24"/>
        </w:rPr>
        <w:t>r</w:t>
      </w:r>
      <w:r>
        <w:rPr>
          <w:spacing w:val="-3"/>
          <w:sz w:val="24"/>
          <w:szCs w:val="24"/>
        </w:rPr>
        <w:t>c</w:t>
      </w:r>
      <w:r>
        <w:rPr>
          <w:sz w:val="24"/>
          <w:szCs w:val="24"/>
        </w:rPr>
        <w:t>h</w:t>
      </w:r>
      <w:r>
        <w:rPr>
          <w:spacing w:val="-1"/>
          <w:sz w:val="24"/>
          <w:szCs w:val="24"/>
        </w:rPr>
        <w:t>a</w:t>
      </w:r>
      <w:r>
        <w:rPr>
          <w:spacing w:val="3"/>
          <w:sz w:val="24"/>
          <w:szCs w:val="24"/>
        </w:rPr>
        <w:t>se</w:t>
      </w:r>
    </w:p>
    <w:p w:rsidR="0047694C" w:rsidRDefault="0047694C">
      <w:pPr>
        <w:spacing w:line="180" w:lineRule="exact"/>
        <w:rPr>
          <w:sz w:val="19"/>
          <w:szCs w:val="19"/>
        </w:rPr>
      </w:pPr>
    </w:p>
    <w:p w:rsidR="0047694C" w:rsidRDefault="003B46A5">
      <w:pPr>
        <w:ind w:left="598"/>
      </w:pPr>
      <w:r>
        <w:pict>
          <v:shape id="_x0000_i1114" type="#_x0000_t75" style="width:396.85pt;height:222.7pt">
            <v:imagedata r:id="rId282" o:title=""/>
          </v:shape>
        </w:pict>
      </w:r>
    </w:p>
    <w:p w:rsidR="0047694C" w:rsidRDefault="0047694C">
      <w:pPr>
        <w:spacing w:before="6" w:line="140" w:lineRule="exact"/>
        <w:rPr>
          <w:sz w:val="14"/>
          <w:szCs w:val="14"/>
        </w:rPr>
      </w:pPr>
    </w:p>
    <w:p w:rsidR="0047694C" w:rsidRDefault="0047694C">
      <w:pPr>
        <w:spacing w:line="200" w:lineRule="exact"/>
      </w:pPr>
    </w:p>
    <w:p w:rsidR="0047694C" w:rsidRDefault="003B46A5">
      <w:pPr>
        <w:ind w:left="595"/>
      </w:pPr>
      <w:r>
        <w:pict>
          <v:shape id="_x0000_i1115" type="#_x0000_t75" style="width:396.85pt;height:222.7pt">
            <v:imagedata r:id="rId283" o:title=""/>
          </v:shape>
        </w:pict>
      </w:r>
    </w:p>
    <w:p w:rsidR="0047694C" w:rsidRDefault="0047694C">
      <w:pPr>
        <w:spacing w:before="9" w:line="240" w:lineRule="exact"/>
        <w:rPr>
          <w:sz w:val="24"/>
          <w:szCs w:val="24"/>
        </w:rPr>
      </w:pPr>
    </w:p>
    <w:p w:rsidR="0047694C" w:rsidRDefault="00000000">
      <w:pPr>
        <w:ind w:left="1349"/>
        <w:rPr>
          <w:sz w:val="24"/>
          <w:szCs w:val="24"/>
        </w:rPr>
        <w:sectPr w:rsidR="0047694C">
          <w:pgSz w:w="11940" w:h="16860"/>
          <w:pgMar w:top="960" w:right="1600" w:bottom="280" w:left="1680" w:header="731" w:footer="0" w:gutter="0"/>
          <w:cols w:space="720"/>
        </w:sectPr>
      </w:pPr>
      <w:r>
        <w:rPr>
          <w:b/>
          <w:spacing w:val="-2"/>
          <w:sz w:val="24"/>
          <w:szCs w:val="24"/>
        </w:rPr>
        <w:t>G</w:t>
      </w:r>
      <w:r>
        <w:rPr>
          <w:b/>
          <w:spacing w:val="2"/>
          <w:sz w:val="24"/>
          <w:szCs w:val="24"/>
        </w:rPr>
        <w:t>a</w:t>
      </w:r>
      <w:r>
        <w:rPr>
          <w:b/>
          <w:sz w:val="24"/>
          <w:szCs w:val="24"/>
        </w:rPr>
        <w:t>m</w:t>
      </w:r>
      <w:r>
        <w:rPr>
          <w:b/>
          <w:spacing w:val="1"/>
          <w:sz w:val="24"/>
          <w:szCs w:val="24"/>
        </w:rPr>
        <w:t>b</w:t>
      </w:r>
      <w:r>
        <w:rPr>
          <w:b/>
          <w:sz w:val="24"/>
          <w:szCs w:val="24"/>
        </w:rPr>
        <w:t>ar</w:t>
      </w:r>
      <w:r>
        <w:rPr>
          <w:b/>
          <w:spacing w:val="-6"/>
          <w:sz w:val="24"/>
          <w:szCs w:val="24"/>
        </w:rPr>
        <w:t xml:space="preserve"> </w:t>
      </w:r>
      <w:r>
        <w:rPr>
          <w:b/>
          <w:sz w:val="24"/>
          <w:szCs w:val="24"/>
        </w:rPr>
        <w:t>4.77</w:t>
      </w:r>
      <w:r>
        <w:rPr>
          <w:b/>
          <w:spacing w:val="-5"/>
          <w:sz w:val="24"/>
          <w:szCs w:val="24"/>
        </w:rPr>
        <w:t xml:space="preserve"> </w:t>
      </w:r>
      <w:r>
        <w:rPr>
          <w:spacing w:val="-6"/>
          <w:sz w:val="24"/>
          <w:szCs w:val="24"/>
        </w:rPr>
        <w:t>I</w:t>
      </w:r>
      <w:r>
        <w:rPr>
          <w:sz w:val="24"/>
          <w:szCs w:val="24"/>
        </w:rPr>
        <w:t>n</w:t>
      </w:r>
      <w:r>
        <w:rPr>
          <w:spacing w:val="3"/>
          <w:sz w:val="24"/>
          <w:szCs w:val="24"/>
        </w:rPr>
        <w:t>t</w:t>
      </w:r>
      <w:r>
        <w:rPr>
          <w:spacing w:val="-1"/>
          <w:sz w:val="24"/>
          <w:szCs w:val="24"/>
        </w:rPr>
        <w:t>erfa</w:t>
      </w:r>
      <w:r>
        <w:rPr>
          <w:spacing w:val="1"/>
          <w:sz w:val="24"/>
          <w:szCs w:val="24"/>
        </w:rPr>
        <w:t>c</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ports</w:t>
      </w:r>
      <w:r>
        <w:rPr>
          <w:spacing w:val="-4"/>
          <w:sz w:val="24"/>
          <w:szCs w:val="24"/>
        </w:rPr>
        <w:t xml:space="preserve"> </w:t>
      </w:r>
      <w:r>
        <w:rPr>
          <w:spacing w:val="1"/>
          <w:sz w:val="24"/>
          <w:szCs w:val="24"/>
        </w:rPr>
        <w:t>P</w:t>
      </w:r>
      <w:r>
        <w:rPr>
          <w:sz w:val="24"/>
          <w:szCs w:val="24"/>
        </w:rPr>
        <w:t>u</w:t>
      </w:r>
      <w:r>
        <w:rPr>
          <w:spacing w:val="-1"/>
          <w:sz w:val="24"/>
          <w:szCs w:val="24"/>
        </w:rPr>
        <w:t>r</w:t>
      </w:r>
      <w:r>
        <w:rPr>
          <w:spacing w:val="-3"/>
          <w:sz w:val="24"/>
          <w:szCs w:val="24"/>
        </w:rPr>
        <w:t>c</w:t>
      </w:r>
      <w:r>
        <w:rPr>
          <w:sz w:val="24"/>
          <w:szCs w:val="24"/>
        </w:rPr>
        <w:t>h</w:t>
      </w:r>
      <w:r>
        <w:rPr>
          <w:spacing w:val="-1"/>
          <w:sz w:val="24"/>
          <w:szCs w:val="24"/>
        </w:rPr>
        <w:t>a</w:t>
      </w:r>
      <w:r>
        <w:rPr>
          <w:sz w:val="24"/>
          <w:szCs w:val="24"/>
        </w:rPr>
        <w:t>se</w:t>
      </w:r>
      <w:r>
        <w:rPr>
          <w:spacing w:val="-6"/>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4"/>
          <w:sz w:val="24"/>
          <w:szCs w:val="24"/>
        </w:rPr>
        <w:t xml:space="preserve"> </w:t>
      </w:r>
      <w:r>
        <w:rPr>
          <w:spacing w:val="-1"/>
          <w:sz w:val="24"/>
          <w:szCs w:val="24"/>
        </w:rPr>
        <w:t>Be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4"/>
          <w:sz w:val="24"/>
          <w:szCs w:val="24"/>
        </w:rPr>
        <w:t xml:space="preserve"> </w:t>
      </w:r>
      <w:r>
        <w:rPr>
          <w:spacing w:val="1"/>
          <w:sz w:val="24"/>
          <w:szCs w:val="24"/>
        </w:rPr>
        <w:t>S</w:t>
      </w:r>
      <w:r>
        <w:rPr>
          <w:spacing w:val="-1"/>
          <w:sz w:val="24"/>
          <w:szCs w:val="24"/>
        </w:rPr>
        <w:t>a</w:t>
      </w:r>
      <w:r>
        <w:rPr>
          <w:sz w:val="24"/>
          <w:szCs w:val="24"/>
        </w:rPr>
        <w:t>bit</w:t>
      </w:r>
    </w:p>
    <w:p w:rsidR="0047694C" w:rsidRDefault="0047694C">
      <w:pPr>
        <w:spacing w:line="200" w:lineRule="exact"/>
      </w:pPr>
    </w:p>
    <w:p w:rsidR="0047694C" w:rsidRDefault="0047694C">
      <w:pPr>
        <w:spacing w:line="200" w:lineRule="exact"/>
      </w:pPr>
    </w:p>
    <w:p w:rsidR="0047694C" w:rsidRDefault="0047694C">
      <w:pPr>
        <w:spacing w:line="280" w:lineRule="exact"/>
        <w:rPr>
          <w:sz w:val="28"/>
          <w:szCs w:val="28"/>
        </w:rPr>
      </w:pPr>
    </w:p>
    <w:p w:rsidR="0047694C" w:rsidRDefault="00000000">
      <w:pPr>
        <w:spacing w:before="24"/>
        <w:ind w:left="4100" w:right="3672"/>
        <w:jc w:val="center"/>
        <w:rPr>
          <w:sz w:val="28"/>
          <w:szCs w:val="28"/>
        </w:rPr>
      </w:pPr>
      <w:r>
        <w:rPr>
          <w:b/>
          <w:sz w:val="28"/>
          <w:szCs w:val="28"/>
        </w:rPr>
        <w:t>B</w:t>
      </w:r>
      <w:r>
        <w:rPr>
          <w:b/>
          <w:spacing w:val="-1"/>
          <w:sz w:val="28"/>
          <w:szCs w:val="28"/>
        </w:rPr>
        <w:t>A</w:t>
      </w:r>
      <w:r>
        <w:rPr>
          <w:b/>
          <w:sz w:val="28"/>
          <w:szCs w:val="28"/>
        </w:rPr>
        <w:t>B</w:t>
      </w:r>
      <w:r>
        <w:rPr>
          <w:b/>
          <w:spacing w:val="-3"/>
          <w:sz w:val="28"/>
          <w:szCs w:val="28"/>
        </w:rPr>
        <w:t xml:space="preserve"> </w:t>
      </w:r>
      <w:r>
        <w:rPr>
          <w:b/>
          <w:sz w:val="28"/>
          <w:szCs w:val="28"/>
        </w:rPr>
        <w:t>V</w:t>
      </w:r>
    </w:p>
    <w:p w:rsidR="0047694C" w:rsidRDefault="0047694C">
      <w:pPr>
        <w:spacing w:before="2" w:line="160" w:lineRule="exact"/>
        <w:rPr>
          <w:sz w:val="17"/>
          <w:szCs w:val="17"/>
        </w:rPr>
      </w:pPr>
    </w:p>
    <w:p w:rsidR="0047694C" w:rsidRDefault="00000000">
      <w:pPr>
        <w:spacing w:line="300" w:lineRule="exact"/>
        <w:ind w:left="2722" w:right="2297"/>
        <w:jc w:val="center"/>
        <w:rPr>
          <w:sz w:val="28"/>
          <w:szCs w:val="28"/>
        </w:rPr>
      </w:pPr>
      <w:r>
        <w:rPr>
          <w:b/>
          <w:position w:val="-1"/>
          <w:sz w:val="28"/>
          <w:szCs w:val="28"/>
        </w:rPr>
        <w:t>KES</w:t>
      </w:r>
      <w:r>
        <w:rPr>
          <w:b/>
          <w:spacing w:val="1"/>
          <w:position w:val="-1"/>
          <w:sz w:val="28"/>
          <w:szCs w:val="28"/>
        </w:rPr>
        <w:t>I</w:t>
      </w:r>
      <w:r>
        <w:rPr>
          <w:b/>
          <w:spacing w:val="-3"/>
          <w:position w:val="-1"/>
          <w:sz w:val="28"/>
          <w:szCs w:val="28"/>
        </w:rPr>
        <w:t>M</w:t>
      </w:r>
      <w:r>
        <w:rPr>
          <w:b/>
          <w:spacing w:val="-1"/>
          <w:position w:val="-1"/>
          <w:sz w:val="28"/>
          <w:szCs w:val="28"/>
        </w:rPr>
        <w:t>PU</w:t>
      </w:r>
      <w:r>
        <w:rPr>
          <w:b/>
          <w:position w:val="-1"/>
          <w:sz w:val="28"/>
          <w:szCs w:val="28"/>
        </w:rPr>
        <w:t>L</w:t>
      </w:r>
      <w:r>
        <w:rPr>
          <w:b/>
          <w:spacing w:val="-1"/>
          <w:position w:val="-1"/>
          <w:sz w:val="28"/>
          <w:szCs w:val="28"/>
        </w:rPr>
        <w:t>A</w:t>
      </w:r>
      <w:r>
        <w:rPr>
          <w:b/>
          <w:position w:val="-1"/>
          <w:sz w:val="28"/>
          <w:szCs w:val="28"/>
        </w:rPr>
        <w:t>N</w:t>
      </w:r>
      <w:r>
        <w:rPr>
          <w:b/>
          <w:spacing w:val="-4"/>
          <w:position w:val="-1"/>
          <w:sz w:val="28"/>
          <w:szCs w:val="28"/>
        </w:rPr>
        <w:t xml:space="preserve"> </w:t>
      </w:r>
      <w:r>
        <w:rPr>
          <w:b/>
          <w:spacing w:val="-1"/>
          <w:position w:val="-1"/>
          <w:sz w:val="28"/>
          <w:szCs w:val="28"/>
        </w:rPr>
        <w:t>DA</w:t>
      </w:r>
      <w:r>
        <w:rPr>
          <w:b/>
          <w:position w:val="-1"/>
          <w:sz w:val="28"/>
          <w:szCs w:val="28"/>
        </w:rPr>
        <w:t>N</w:t>
      </w:r>
      <w:r>
        <w:rPr>
          <w:b/>
          <w:spacing w:val="-2"/>
          <w:position w:val="-1"/>
          <w:sz w:val="28"/>
          <w:szCs w:val="28"/>
        </w:rPr>
        <w:t xml:space="preserve"> </w:t>
      </w:r>
      <w:r>
        <w:rPr>
          <w:b/>
          <w:position w:val="-1"/>
          <w:sz w:val="28"/>
          <w:szCs w:val="28"/>
        </w:rPr>
        <w:t>S</w:t>
      </w:r>
      <w:r>
        <w:rPr>
          <w:b/>
          <w:spacing w:val="-4"/>
          <w:position w:val="-1"/>
          <w:sz w:val="28"/>
          <w:szCs w:val="28"/>
        </w:rPr>
        <w:t>A</w:t>
      </w:r>
      <w:r>
        <w:rPr>
          <w:b/>
          <w:spacing w:val="-1"/>
          <w:position w:val="-1"/>
          <w:sz w:val="28"/>
          <w:szCs w:val="28"/>
        </w:rPr>
        <w:t>RA</w:t>
      </w:r>
      <w:r>
        <w:rPr>
          <w:b/>
          <w:position w:val="-1"/>
          <w:sz w:val="28"/>
          <w:szCs w:val="28"/>
        </w:rPr>
        <w:t>N</w:t>
      </w:r>
    </w:p>
    <w:p w:rsidR="0047694C" w:rsidRDefault="0047694C">
      <w:pPr>
        <w:spacing w:before="6" w:line="140" w:lineRule="exact"/>
        <w:rPr>
          <w:sz w:val="15"/>
          <w:szCs w:val="15"/>
        </w:rPr>
      </w:pPr>
    </w:p>
    <w:p w:rsidR="0047694C" w:rsidRDefault="0047694C">
      <w:pPr>
        <w:spacing w:line="200" w:lineRule="exact"/>
      </w:pPr>
    </w:p>
    <w:p w:rsidR="0047694C" w:rsidRDefault="0047694C">
      <w:pPr>
        <w:spacing w:line="200" w:lineRule="exact"/>
      </w:pPr>
    </w:p>
    <w:p w:rsidR="0047694C" w:rsidRDefault="00000000">
      <w:pPr>
        <w:spacing w:before="29"/>
        <w:ind w:left="946"/>
        <w:rPr>
          <w:sz w:val="24"/>
          <w:szCs w:val="24"/>
        </w:rPr>
      </w:pPr>
      <w:r>
        <w:rPr>
          <w:b/>
          <w:sz w:val="24"/>
          <w:szCs w:val="24"/>
        </w:rPr>
        <w:t>5.1</w:t>
      </w:r>
      <w:r>
        <w:rPr>
          <w:b/>
          <w:spacing w:val="7"/>
          <w:sz w:val="24"/>
          <w:szCs w:val="24"/>
        </w:rPr>
        <w:t xml:space="preserve"> </w:t>
      </w:r>
      <w:r>
        <w:rPr>
          <w:b/>
          <w:spacing w:val="-2"/>
          <w:sz w:val="24"/>
          <w:szCs w:val="24"/>
        </w:rPr>
        <w:t>K</w:t>
      </w:r>
      <w:r>
        <w:rPr>
          <w:b/>
          <w:spacing w:val="-1"/>
          <w:sz w:val="24"/>
          <w:szCs w:val="24"/>
        </w:rPr>
        <w:t>e</w:t>
      </w:r>
      <w:r>
        <w:rPr>
          <w:b/>
          <w:sz w:val="24"/>
          <w:szCs w:val="24"/>
        </w:rPr>
        <w:t>s</w:t>
      </w:r>
      <w:r>
        <w:rPr>
          <w:b/>
          <w:spacing w:val="4"/>
          <w:sz w:val="24"/>
          <w:szCs w:val="24"/>
        </w:rPr>
        <w:t>i</w:t>
      </w:r>
      <w:r>
        <w:rPr>
          <w:b/>
          <w:spacing w:val="-1"/>
          <w:sz w:val="24"/>
          <w:szCs w:val="24"/>
        </w:rPr>
        <w:t>m</w:t>
      </w:r>
      <w:r>
        <w:rPr>
          <w:b/>
          <w:spacing w:val="1"/>
          <w:sz w:val="24"/>
          <w:szCs w:val="24"/>
        </w:rPr>
        <w:t>pu</w:t>
      </w:r>
      <w:r>
        <w:rPr>
          <w:b/>
          <w:sz w:val="24"/>
          <w:szCs w:val="24"/>
        </w:rPr>
        <w:t>lan</w:t>
      </w:r>
    </w:p>
    <w:p w:rsidR="0047694C" w:rsidRDefault="0047694C">
      <w:pPr>
        <w:spacing w:before="9" w:line="260" w:lineRule="exact"/>
        <w:rPr>
          <w:sz w:val="26"/>
          <w:szCs w:val="26"/>
        </w:rPr>
      </w:pPr>
    </w:p>
    <w:p w:rsidR="0047694C" w:rsidRDefault="00000000">
      <w:pPr>
        <w:spacing w:line="480" w:lineRule="auto"/>
        <w:ind w:left="1301" w:right="134" w:firstLine="365"/>
        <w:rPr>
          <w:sz w:val="24"/>
          <w:szCs w:val="24"/>
        </w:rPr>
      </w:pPr>
      <w:r>
        <w:rPr>
          <w:sz w:val="24"/>
          <w:szCs w:val="24"/>
        </w:rPr>
        <w:t>D</w:t>
      </w:r>
      <w:r>
        <w:rPr>
          <w:spacing w:val="-1"/>
          <w:sz w:val="24"/>
          <w:szCs w:val="24"/>
        </w:rPr>
        <w:t>ar</w:t>
      </w:r>
      <w:r>
        <w:rPr>
          <w:sz w:val="24"/>
          <w:szCs w:val="24"/>
        </w:rPr>
        <w:t>i</w:t>
      </w:r>
      <w:r>
        <w:rPr>
          <w:spacing w:val="32"/>
          <w:sz w:val="24"/>
          <w:szCs w:val="24"/>
        </w:rPr>
        <w:t xml:space="preserve"> </w:t>
      </w:r>
      <w:r>
        <w:rPr>
          <w:sz w:val="24"/>
          <w:szCs w:val="24"/>
        </w:rPr>
        <w:t>h</w:t>
      </w:r>
      <w:r>
        <w:rPr>
          <w:spacing w:val="-1"/>
          <w:sz w:val="24"/>
          <w:szCs w:val="24"/>
        </w:rPr>
        <w:t>a</w:t>
      </w:r>
      <w:r>
        <w:rPr>
          <w:sz w:val="24"/>
          <w:szCs w:val="24"/>
        </w:rPr>
        <w:t>sil</w:t>
      </w:r>
      <w:r>
        <w:rPr>
          <w:spacing w:val="32"/>
          <w:sz w:val="24"/>
          <w:szCs w:val="24"/>
        </w:rPr>
        <w:t xml:space="preserve"> </w:t>
      </w:r>
      <w:r>
        <w:rPr>
          <w:spacing w:val="2"/>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31"/>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32"/>
          <w:sz w:val="24"/>
          <w:szCs w:val="24"/>
        </w:rPr>
        <w:t xml:space="preserve"> </w:t>
      </w:r>
      <w:r>
        <w:rPr>
          <w:sz w:val="24"/>
          <w:szCs w:val="24"/>
        </w:rPr>
        <w:t>p</w:t>
      </w:r>
      <w:r>
        <w:rPr>
          <w:spacing w:val="-1"/>
          <w:sz w:val="24"/>
          <w:szCs w:val="24"/>
        </w:rPr>
        <w:t>era</w:t>
      </w:r>
      <w:r>
        <w:rPr>
          <w:sz w:val="24"/>
          <w:szCs w:val="24"/>
        </w:rPr>
        <w:t>n</w:t>
      </w:r>
      <w:r>
        <w:rPr>
          <w:spacing w:val="-1"/>
          <w:sz w:val="24"/>
          <w:szCs w:val="24"/>
        </w:rPr>
        <w:t>ca</w:t>
      </w:r>
      <w:r>
        <w:rPr>
          <w:sz w:val="24"/>
          <w:szCs w:val="24"/>
        </w:rPr>
        <w:t>ng</w:t>
      </w:r>
      <w:r>
        <w:rPr>
          <w:spacing w:val="-1"/>
          <w:sz w:val="24"/>
          <w:szCs w:val="24"/>
        </w:rPr>
        <w:t>a</w:t>
      </w:r>
      <w:r>
        <w:rPr>
          <w:sz w:val="24"/>
          <w:szCs w:val="24"/>
        </w:rPr>
        <w:t>n</w:t>
      </w:r>
      <w:r>
        <w:rPr>
          <w:spacing w:val="31"/>
          <w:sz w:val="24"/>
          <w:szCs w:val="24"/>
        </w:rPr>
        <w:t xml:space="preserve"> </w:t>
      </w:r>
      <w:r>
        <w:rPr>
          <w:sz w:val="24"/>
          <w:szCs w:val="24"/>
        </w:rPr>
        <w:t>p</w:t>
      </w:r>
      <w:r>
        <w:rPr>
          <w:spacing w:val="-1"/>
          <w:sz w:val="24"/>
          <w:szCs w:val="24"/>
        </w:rPr>
        <w:t>e</w:t>
      </w:r>
      <w:r>
        <w:rPr>
          <w:sz w:val="24"/>
          <w:szCs w:val="24"/>
        </w:rPr>
        <w:t>m</w:t>
      </w:r>
      <w:r>
        <w:rPr>
          <w:spacing w:val="1"/>
          <w:sz w:val="24"/>
          <w:szCs w:val="24"/>
        </w:rPr>
        <w:t>b</w:t>
      </w:r>
      <w:r>
        <w:rPr>
          <w:spacing w:val="5"/>
          <w:sz w:val="24"/>
          <w:szCs w:val="24"/>
        </w:rPr>
        <w:t>u</w:t>
      </w:r>
      <w:r>
        <w:rPr>
          <w:spacing w:val="1"/>
          <w:sz w:val="24"/>
          <w:szCs w:val="24"/>
        </w:rPr>
        <w:t>a</w:t>
      </w:r>
      <w:r>
        <w:rPr>
          <w:sz w:val="24"/>
          <w:szCs w:val="24"/>
        </w:rPr>
        <w:t>tan</w:t>
      </w:r>
      <w:r>
        <w:rPr>
          <w:spacing w:val="31"/>
          <w:sz w:val="24"/>
          <w:szCs w:val="24"/>
        </w:rPr>
        <w:t xml:space="preserve"> </w:t>
      </w:r>
      <w:r>
        <w:rPr>
          <w:sz w:val="24"/>
          <w:szCs w:val="24"/>
        </w:rPr>
        <w:t>sistem</w:t>
      </w:r>
      <w:r>
        <w:rPr>
          <w:spacing w:val="31"/>
          <w:sz w:val="24"/>
          <w:szCs w:val="24"/>
        </w:rPr>
        <w:t xml:space="preserve"> </w:t>
      </w:r>
      <w:r>
        <w:rPr>
          <w:sz w:val="24"/>
          <w:szCs w:val="24"/>
        </w:rPr>
        <w:t>ini,</w:t>
      </w:r>
      <w:r>
        <w:rPr>
          <w:spacing w:val="31"/>
          <w:sz w:val="24"/>
          <w:szCs w:val="24"/>
        </w:rPr>
        <w:t xml:space="preserve"> </w:t>
      </w:r>
      <w:r>
        <w:rPr>
          <w:sz w:val="24"/>
          <w:szCs w:val="24"/>
        </w:rPr>
        <w:t>maka d</w:t>
      </w:r>
      <w:r>
        <w:rPr>
          <w:spacing w:val="-1"/>
          <w:sz w:val="24"/>
          <w:szCs w:val="24"/>
        </w:rPr>
        <w:t>a</w:t>
      </w:r>
      <w:r>
        <w:rPr>
          <w:sz w:val="24"/>
          <w:szCs w:val="24"/>
        </w:rPr>
        <w:t>pat penulis</w:t>
      </w:r>
      <w:r>
        <w:rPr>
          <w:spacing w:val="1"/>
          <w:sz w:val="24"/>
          <w:szCs w:val="24"/>
        </w:rPr>
        <w:t xml:space="preserve"> </w:t>
      </w:r>
      <w:r>
        <w:rPr>
          <w:sz w:val="24"/>
          <w:szCs w:val="24"/>
        </w:rPr>
        <w:t>simpulkan b</w:t>
      </w:r>
      <w:r>
        <w:rPr>
          <w:spacing w:val="-1"/>
          <w:sz w:val="24"/>
          <w:szCs w:val="24"/>
        </w:rPr>
        <w:t>e</w:t>
      </w:r>
      <w:r>
        <w:rPr>
          <w:spacing w:val="1"/>
          <w:sz w:val="24"/>
          <w:szCs w:val="24"/>
        </w:rPr>
        <w:t>s</w:t>
      </w:r>
      <w:r>
        <w:rPr>
          <w:spacing w:val="-1"/>
          <w:sz w:val="24"/>
          <w:szCs w:val="24"/>
        </w:rPr>
        <w:t>e</w:t>
      </w:r>
      <w:r>
        <w:rPr>
          <w:sz w:val="24"/>
          <w:szCs w:val="24"/>
        </w:rPr>
        <w:t>rta</w:t>
      </w:r>
      <w:r>
        <w:rPr>
          <w:spacing w:val="-1"/>
          <w:sz w:val="24"/>
          <w:szCs w:val="24"/>
        </w:rPr>
        <w:t xml:space="preserve"> </w:t>
      </w:r>
      <w:r>
        <w:rPr>
          <w:sz w:val="24"/>
          <w:szCs w:val="24"/>
        </w:rPr>
        <w:t>m</w:t>
      </w:r>
      <w:r>
        <w:rPr>
          <w:spacing w:val="-1"/>
          <w:sz w:val="24"/>
          <w:szCs w:val="24"/>
        </w:rPr>
        <w:t>a</w:t>
      </w:r>
      <w:r>
        <w:rPr>
          <w:spacing w:val="2"/>
          <w:sz w:val="24"/>
          <w:szCs w:val="24"/>
        </w:rPr>
        <w:t>n</w:t>
      </w:r>
      <w:r>
        <w:rPr>
          <w:spacing w:val="-1"/>
          <w:sz w:val="24"/>
          <w:szCs w:val="24"/>
        </w:rPr>
        <w:t>f</w:t>
      </w:r>
      <w:r>
        <w:rPr>
          <w:spacing w:val="-3"/>
          <w:sz w:val="24"/>
          <w:szCs w:val="24"/>
        </w:rPr>
        <w:t>a</w:t>
      </w:r>
      <w:r>
        <w:rPr>
          <w:spacing w:val="-1"/>
          <w:sz w:val="24"/>
          <w:szCs w:val="24"/>
        </w:rPr>
        <w:t>a</w:t>
      </w:r>
      <w:r>
        <w:rPr>
          <w:sz w:val="24"/>
          <w:szCs w:val="24"/>
        </w:rPr>
        <w:t xml:space="preserve">t </w:t>
      </w:r>
      <w:r>
        <w:rPr>
          <w:spacing w:val="2"/>
          <w:sz w:val="24"/>
          <w:szCs w:val="24"/>
        </w:rPr>
        <w:t>d</w:t>
      </w:r>
      <w:r>
        <w:rPr>
          <w:spacing w:val="-1"/>
          <w:sz w:val="24"/>
          <w:szCs w:val="24"/>
        </w:rPr>
        <w:t>a</w:t>
      </w:r>
      <w:r>
        <w:rPr>
          <w:sz w:val="24"/>
          <w:szCs w:val="24"/>
        </w:rPr>
        <w:t>ri w</w:t>
      </w:r>
      <w:r>
        <w:rPr>
          <w:spacing w:val="-1"/>
          <w:sz w:val="24"/>
          <w:szCs w:val="24"/>
        </w:rPr>
        <w:t>e</w:t>
      </w:r>
      <w:r>
        <w:rPr>
          <w:sz w:val="24"/>
          <w:szCs w:val="24"/>
        </w:rPr>
        <w:t>b</w:t>
      </w:r>
      <w:r>
        <w:rPr>
          <w:spacing w:val="5"/>
          <w:sz w:val="24"/>
          <w:szCs w:val="24"/>
        </w:rPr>
        <w:t xml:space="preserve"> </w:t>
      </w:r>
      <w:r>
        <w:rPr>
          <w:sz w:val="24"/>
          <w:szCs w:val="24"/>
        </w:rPr>
        <w:t>aplik</w:t>
      </w:r>
      <w:r>
        <w:rPr>
          <w:spacing w:val="-1"/>
          <w:sz w:val="24"/>
          <w:szCs w:val="24"/>
        </w:rPr>
        <w:t>a</w:t>
      </w:r>
      <w:r>
        <w:rPr>
          <w:sz w:val="24"/>
          <w:szCs w:val="24"/>
        </w:rPr>
        <w:t>si</w:t>
      </w:r>
      <w:r>
        <w:rPr>
          <w:spacing w:val="1"/>
          <w:sz w:val="24"/>
          <w:szCs w:val="24"/>
        </w:rPr>
        <w:t xml:space="preserve"> </w:t>
      </w:r>
      <w:r>
        <w:rPr>
          <w:sz w:val="24"/>
          <w:szCs w:val="24"/>
        </w:rPr>
        <w:t>ini be</w:t>
      </w:r>
      <w:r>
        <w:rPr>
          <w:spacing w:val="-1"/>
          <w:sz w:val="24"/>
          <w:szCs w:val="24"/>
        </w:rPr>
        <w:t>r</w:t>
      </w:r>
      <w:r>
        <w:rPr>
          <w:sz w:val="24"/>
          <w:szCs w:val="24"/>
        </w:rPr>
        <w:t>up</w:t>
      </w:r>
      <w:r>
        <w:rPr>
          <w:spacing w:val="-1"/>
          <w:sz w:val="24"/>
          <w:szCs w:val="24"/>
        </w:rPr>
        <w:t>a</w:t>
      </w:r>
      <w:r>
        <w:rPr>
          <w:sz w:val="24"/>
          <w:szCs w:val="24"/>
        </w:rPr>
        <w:t>:</w:t>
      </w:r>
    </w:p>
    <w:p w:rsidR="0047694C" w:rsidRDefault="00000000">
      <w:pPr>
        <w:tabs>
          <w:tab w:val="left" w:pos="1680"/>
        </w:tabs>
        <w:spacing w:before="60" w:line="479" w:lineRule="auto"/>
        <w:ind w:left="1669" w:right="74" w:hanging="361"/>
        <w:jc w:val="both"/>
        <w:rPr>
          <w:sz w:val="24"/>
          <w:szCs w:val="24"/>
        </w:rPr>
      </w:pPr>
      <w:r>
        <w:rPr>
          <w:sz w:val="24"/>
          <w:szCs w:val="24"/>
        </w:rPr>
        <w:t>1.</w:t>
      </w:r>
      <w:r>
        <w:rPr>
          <w:sz w:val="24"/>
          <w:szCs w:val="24"/>
        </w:rPr>
        <w:tab/>
      </w:r>
      <w:r>
        <w:rPr>
          <w:sz w:val="24"/>
          <w:szCs w:val="24"/>
        </w:rPr>
        <w:tab/>
      </w:r>
      <w:r>
        <w:rPr>
          <w:spacing w:val="1"/>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pacing w:val="-1"/>
          <w:sz w:val="24"/>
          <w:szCs w:val="24"/>
        </w:rPr>
        <w:t>a</w:t>
      </w:r>
      <w:r>
        <w:rPr>
          <w:spacing w:val="2"/>
          <w:sz w:val="24"/>
          <w:szCs w:val="24"/>
        </w:rPr>
        <w:t>d</w:t>
      </w:r>
      <w:r>
        <w:rPr>
          <w:spacing w:val="-1"/>
          <w:sz w:val="24"/>
          <w:szCs w:val="24"/>
        </w:rPr>
        <w:t>a</w:t>
      </w:r>
      <w:r>
        <w:rPr>
          <w:spacing w:val="2"/>
          <w:sz w:val="24"/>
          <w:szCs w:val="24"/>
        </w:rPr>
        <w:t>n</w:t>
      </w:r>
      <w:r>
        <w:rPr>
          <w:spacing w:val="-5"/>
          <w:sz w:val="24"/>
          <w:szCs w:val="24"/>
        </w:rPr>
        <w:t>y</w:t>
      </w:r>
      <w:r>
        <w:rPr>
          <w:sz w:val="24"/>
          <w:szCs w:val="24"/>
        </w:rPr>
        <w:t>a</w:t>
      </w:r>
      <w:r>
        <w:rPr>
          <w:spacing w:val="-8"/>
          <w:sz w:val="24"/>
          <w:szCs w:val="24"/>
        </w:rPr>
        <w:t xml:space="preserve"> </w:t>
      </w:r>
      <w:r>
        <w:rPr>
          <w:spacing w:val="2"/>
          <w:sz w:val="24"/>
          <w:szCs w:val="24"/>
        </w:rPr>
        <w:t>p</w:t>
      </w:r>
      <w:r>
        <w:rPr>
          <w:spacing w:val="-1"/>
          <w:sz w:val="24"/>
          <w:szCs w:val="24"/>
        </w:rPr>
        <w:t>e</w:t>
      </w:r>
      <w:r>
        <w:rPr>
          <w:spacing w:val="2"/>
          <w:sz w:val="24"/>
          <w:szCs w:val="24"/>
        </w:rPr>
        <w:t>n</w:t>
      </w:r>
      <w:r>
        <w:rPr>
          <w:sz w:val="24"/>
          <w:szCs w:val="24"/>
        </w:rPr>
        <w:t>g</w:t>
      </w:r>
      <w:r>
        <w:rPr>
          <w:spacing w:val="-1"/>
          <w:sz w:val="24"/>
          <w:szCs w:val="24"/>
        </w:rPr>
        <w:t>e</w:t>
      </w:r>
      <w:r>
        <w:rPr>
          <w:spacing w:val="1"/>
          <w:sz w:val="24"/>
          <w:szCs w:val="24"/>
        </w:rPr>
        <w:t>m</w:t>
      </w:r>
      <w:r>
        <w:rPr>
          <w:spacing w:val="2"/>
          <w:sz w:val="24"/>
          <w:szCs w:val="24"/>
        </w:rPr>
        <w:t>b</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sistem</w:t>
      </w:r>
      <w:r>
        <w:rPr>
          <w:spacing w:val="-7"/>
          <w:sz w:val="24"/>
          <w:szCs w:val="24"/>
        </w:rPr>
        <w:t xml:space="preserve"> </w:t>
      </w:r>
      <w:r>
        <w:rPr>
          <w:sz w:val="24"/>
          <w:szCs w:val="24"/>
        </w:rPr>
        <w:t>info</w:t>
      </w:r>
      <w:r>
        <w:rPr>
          <w:spacing w:val="-1"/>
          <w:sz w:val="24"/>
          <w:szCs w:val="24"/>
        </w:rPr>
        <w:t>r</w:t>
      </w:r>
      <w:r>
        <w:rPr>
          <w:spacing w:val="3"/>
          <w:sz w:val="24"/>
          <w:szCs w:val="24"/>
        </w:rPr>
        <w:t>m</w:t>
      </w:r>
      <w:r>
        <w:rPr>
          <w:spacing w:val="-1"/>
          <w:sz w:val="24"/>
          <w:szCs w:val="24"/>
        </w:rPr>
        <w:t>a</w:t>
      </w:r>
      <w:r>
        <w:rPr>
          <w:sz w:val="24"/>
          <w:szCs w:val="24"/>
        </w:rPr>
        <w:t>si</w:t>
      </w:r>
      <w:r>
        <w:rPr>
          <w:spacing w:val="-6"/>
          <w:sz w:val="24"/>
          <w:szCs w:val="24"/>
        </w:rPr>
        <w:t xml:space="preserve"> </w:t>
      </w:r>
      <w:r>
        <w:rPr>
          <w:sz w:val="24"/>
          <w:szCs w:val="24"/>
        </w:rPr>
        <w:t>i</w:t>
      </w:r>
      <w:r>
        <w:rPr>
          <w:spacing w:val="2"/>
          <w:sz w:val="24"/>
          <w:szCs w:val="24"/>
        </w:rPr>
        <w:t>n</w:t>
      </w:r>
      <w:r>
        <w:rPr>
          <w:sz w:val="24"/>
          <w:szCs w:val="24"/>
        </w:rPr>
        <w:t>i</w:t>
      </w:r>
      <w:r>
        <w:rPr>
          <w:spacing w:val="-7"/>
          <w:sz w:val="24"/>
          <w:szCs w:val="24"/>
        </w:rPr>
        <w:t xml:space="preserve"> </w:t>
      </w:r>
      <w:r>
        <w:rPr>
          <w:sz w:val="24"/>
          <w:szCs w:val="24"/>
        </w:rPr>
        <w:t>p</w:t>
      </w:r>
      <w:r>
        <w:rPr>
          <w:spacing w:val="-1"/>
          <w:sz w:val="24"/>
          <w:szCs w:val="24"/>
        </w:rPr>
        <w:t>a</w:t>
      </w:r>
      <w:r>
        <w:rPr>
          <w:sz w:val="24"/>
          <w:szCs w:val="24"/>
        </w:rPr>
        <w:t>da</w:t>
      </w:r>
      <w:r>
        <w:rPr>
          <w:spacing w:val="-8"/>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7"/>
          <w:sz w:val="24"/>
          <w:szCs w:val="24"/>
        </w:rPr>
        <w:t xml:space="preserve"> </w:t>
      </w:r>
      <w:r>
        <w:rPr>
          <w:spacing w:val="1"/>
          <w:sz w:val="24"/>
          <w:szCs w:val="24"/>
        </w:rPr>
        <w:t>S</w:t>
      </w:r>
      <w:r>
        <w:rPr>
          <w:spacing w:val="-1"/>
          <w:sz w:val="24"/>
          <w:szCs w:val="24"/>
        </w:rPr>
        <w:t>a</w:t>
      </w:r>
      <w:r>
        <w:rPr>
          <w:sz w:val="24"/>
          <w:szCs w:val="24"/>
        </w:rPr>
        <w:t>b</w:t>
      </w:r>
      <w:r>
        <w:rPr>
          <w:spacing w:val="3"/>
          <w:sz w:val="24"/>
          <w:szCs w:val="24"/>
        </w:rPr>
        <w:t>i</w:t>
      </w:r>
      <w:r>
        <w:rPr>
          <w:spacing w:val="1"/>
          <w:sz w:val="24"/>
          <w:szCs w:val="24"/>
        </w:rPr>
        <w:t>t</w:t>
      </w:r>
      <w:r>
        <w:rPr>
          <w:sz w:val="24"/>
          <w:szCs w:val="24"/>
        </w:rPr>
        <w:t>, d</w:t>
      </w:r>
      <w:r>
        <w:rPr>
          <w:spacing w:val="-1"/>
          <w:sz w:val="24"/>
          <w:szCs w:val="24"/>
        </w:rPr>
        <w:t>a</w:t>
      </w:r>
      <w:r>
        <w:rPr>
          <w:sz w:val="24"/>
          <w:szCs w:val="24"/>
        </w:rPr>
        <w:t>p</w:t>
      </w:r>
      <w:r>
        <w:rPr>
          <w:spacing w:val="-1"/>
          <w:sz w:val="24"/>
          <w:szCs w:val="24"/>
        </w:rPr>
        <w:t>a</w:t>
      </w:r>
      <w:r>
        <w:rPr>
          <w:sz w:val="24"/>
          <w:szCs w:val="24"/>
        </w:rPr>
        <w:t>t</w:t>
      </w:r>
      <w:r>
        <w:rPr>
          <w:spacing w:val="58"/>
          <w:sz w:val="24"/>
          <w:szCs w:val="24"/>
        </w:rPr>
        <w:t xml:space="preserve"> </w:t>
      </w:r>
      <w:r>
        <w:rPr>
          <w:sz w:val="24"/>
          <w:szCs w:val="24"/>
        </w:rPr>
        <w:t>memud</w:t>
      </w:r>
      <w:r>
        <w:rPr>
          <w:spacing w:val="-1"/>
          <w:sz w:val="24"/>
          <w:szCs w:val="24"/>
        </w:rPr>
        <w:t>a</w:t>
      </w:r>
      <w:r>
        <w:rPr>
          <w:sz w:val="24"/>
          <w:szCs w:val="24"/>
        </w:rPr>
        <w:t>h</w:t>
      </w:r>
      <w:r>
        <w:rPr>
          <w:spacing w:val="2"/>
          <w:sz w:val="24"/>
          <w:szCs w:val="24"/>
        </w:rPr>
        <w:t>k</w:t>
      </w:r>
      <w:r>
        <w:rPr>
          <w:spacing w:val="-1"/>
          <w:sz w:val="24"/>
          <w:szCs w:val="24"/>
        </w:rPr>
        <w:t>a</w:t>
      </w:r>
      <w:r>
        <w:rPr>
          <w:sz w:val="24"/>
          <w:szCs w:val="24"/>
        </w:rPr>
        <w:t>n</w:t>
      </w:r>
      <w:r>
        <w:rPr>
          <w:spacing w:val="57"/>
          <w:sz w:val="24"/>
          <w:szCs w:val="24"/>
        </w:rPr>
        <w:t xml:space="preserve"> </w:t>
      </w:r>
      <w:r>
        <w:rPr>
          <w:sz w:val="24"/>
          <w:szCs w:val="24"/>
        </w:rPr>
        <w:t>p</w:t>
      </w:r>
      <w:r>
        <w:rPr>
          <w:spacing w:val="-1"/>
          <w:sz w:val="24"/>
          <w:szCs w:val="24"/>
        </w:rPr>
        <w:t>r</w:t>
      </w:r>
      <w:r>
        <w:rPr>
          <w:spacing w:val="3"/>
          <w:sz w:val="24"/>
          <w:szCs w:val="24"/>
        </w:rPr>
        <w:t>os</w:t>
      </w:r>
      <w:r>
        <w:rPr>
          <w:spacing w:val="-1"/>
          <w:sz w:val="24"/>
          <w:szCs w:val="24"/>
        </w:rPr>
        <w:t>e</w:t>
      </w:r>
      <w:r>
        <w:rPr>
          <w:sz w:val="24"/>
          <w:szCs w:val="24"/>
        </w:rPr>
        <w:t>s  p</w:t>
      </w:r>
      <w:r>
        <w:rPr>
          <w:spacing w:val="-1"/>
          <w:sz w:val="24"/>
          <w:szCs w:val="24"/>
        </w:rPr>
        <w:t>e</w:t>
      </w:r>
      <w:r>
        <w:rPr>
          <w:sz w:val="24"/>
          <w:szCs w:val="24"/>
        </w:rPr>
        <w:t>mbukuan  d</w:t>
      </w:r>
      <w:r>
        <w:rPr>
          <w:spacing w:val="-1"/>
          <w:sz w:val="24"/>
          <w:szCs w:val="24"/>
        </w:rPr>
        <w:t>ar</w:t>
      </w:r>
      <w:r>
        <w:rPr>
          <w:sz w:val="24"/>
          <w:szCs w:val="24"/>
        </w:rPr>
        <w:t xml:space="preserve">i  </w:t>
      </w:r>
      <w:r>
        <w:rPr>
          <w:spacing w:val="1"/>
          <w:sz w:val="24"/>
          <w:szCs w:val="24"/>
        </w:rPr>
        <w:t>pe</w:t>
      </w:r>
      <w:r>
        <w:rPr>
          <w:sz w:val="24"/>
          <w:szCs w:val="24"/>
        </w:rPr>
        <w:t>n</w:t>
      </w:r>
      <w:r>
        <w:rPr>
          <w:spacing w:val="3"/>
          <w:sz w:val="24"/>
          <w:szCs w:val="24"/>
        </w:rPr>
        <w:t>j</w:t>
      </w:r>
      <w:r>
        <w:rPr>
          <w:sz w:val="24"/>
          <w:szCs w:val="24"/>
        </w:rPr>
        <w:t>u</w:t>
      </w:r>
      <w:r>
        <w:rPr>
          <w:spacing w:val="-1"/>
          <w:sz w:val="24"/>
          <w:szCs w:val="24"/>
        </w:rPr>
        <w:t>a</w:t>
      </w:r>
      <w:r>
        <w:rPr>
          <w:sz w:val="24"/>
          <w:szCs w:val="24"/>
        </w:rPr>
        <w:t>lan</w:t>
      </w:r>
      <w:r>
        <w:rPr>
          <w:spacing w:val="57"/>
          <w:sz w:val="24"/>
          <w:szCs w:val="24"/>
        </w:rPr>
        <w:t xml:space="preserve"> </w:t>
      </w:r>
      <w:r>
        <w:rPr>
          <w:sz w:val="24"/>
          <w:szCs w:val="24"/>
        </w:rPr>
        <w:t>s</w:t>
      </w:r>
      <w:r>
        <w:rPr>
          <w:spacing w:val="2"/>
          <w:sz w:val="24"/>
          <w:szCs w:val="24"/>
        </w:rPr>
        <w:t>p</w:t>
      </w:r>
      <w:r>
        <w:rPr>
          <w:spacing w:val="1"/>
          <w:sz w:val="24"/>
          <w:szCs w:val="24"/>
        </w:rPr>
        <w:t>a</w:t>
      </w:r>
      <w:r>
        <w:rPr>
          <w:spacing w:val="-1"/>
          <w:sz w:val="24"/>
          <w:szCs w:val="24"/>
        </w:rPr>
        <w:t>r</w:t>
      </w:r>
      <w:r>
        <w:rPr>
          <w:spacing w:val="-3"/>
          <w:sz w:val="24"/>
          <w:szCs w:val="24"/>
        </w:rPr>
        <w:t>e</w:t>
      </w:r>
      <w:r>
        <w:rPr>
          <w:spacing w:val="2"/>
          <w:sz w:val="24"/>
          <w:szCs w:val="24"/>
        </w:rPr>
        <w:t>p</w:t>
      </w:r>
      <w:r>
        <w:rPr>
          <w:spacing w:val="-1"/>
          <w:sz w:val="24"/>
          <w:szCs w:val="24"/>
        </w:rPr>
        <w:t>ar</w:t>
      </w:r>
      <w:r>
        <w:rPr>
          <w:sz w:val="24"/>
          <w:szCs w:val="24"/>
        </w:rPr>
        <w:t>t  d</w:t>
      </w:r>
      <w:r>
        <w:rPr>
          <w:spacing w:val="-1"/>
          <w:sz w:val="24"/>
          <w:szCs w:val="24"/>
        </w:rPr>
        <w:t>a</w:t>
      </w:r>
      <w:r>
        <w:rPr>
          <w:sz w:val="24"/>
          <w:szCs w:val="24"/>
        </w:rPr>
        <w:t>n s</w:t>
      </w:r>
      <w:r>
        <w:rPr>
          <w:spacing w:val="-1"/>
          <w:sz w:val="24"/>
          <w:szCs w:val="24"/>
        </w:rPr>
        <w:t>e</w:t>
      </w:r>
      <w:r>
        <w:rPr>
          <w:sz w:val="24"/>
          <w:szCs w:val="24"/>
        </w:rPr>
        <w:t>rvi</w:t>
      </w:r>
      <w:r>
        <w:rPr>
          <w:spacing w:val="-1"/>
          <w:sz w:val="24"/>
          <w:szCs w:val="24"/>
        </w:rPr>
        <w:t>c</w:t>
      </w:r>
      <w:r>
        <w:rPr>
          <w:sz w:val="24"/>
          <w:szCs w:val="24"/>
        </w:rPr>
        <w:t>e s</w:t>
      </w:r>
      <w:r>
        <w:rPr>
          <w:spacing w:val="-1"/>
          <w:sz w:val="24"/>
          <w:szCs w:val="24"/>
        </w:rPr>
        <w:t>e</w:t>
      </w:r>
      <w:r>
        <w:rPr>
          <w:spacing w:val="2"/>
          <w:sz w:val="24"/>
          <w:szCs w:val="24"/>
        </w:rPr>
        <w:t>p</w:t>
      </w:r>
      <w:r>
        <w:rPr>
          <w:spacing w:val="-1"/>
          <w:sz w:val="24"/>
          <w:szCs w:val="24"/>
        </w:rPr>
        <w:t>e</w:t>
      </w:r>
      <w:r>
        <w:rPr>
          <w:sz w:val="24"/>
          <w:szCs w:val="24"/>
        </w:rPr>
        <w:t>da motor.</w:t>
      </w:r>
      <w:r>
        <w:rPr>
          <w:spacing w:val="3"/>
          <w:sz w:val="24"/>
          <w:szCs w:val="24"/>
        </w:rPr>
        <w:t xml:space="preserve"> </w:t>
      </w:r>
      <w:r>
        <w:rPr>
          <w:spacing w:val="1"/>
          <w:sz w:val="24"/>
          <w:szCs w:val="24"/>
        </w:rPr>
        <w:t>S</w:t>
      </w:r>
      <w:r>
        <w:rPr>
          <w:spacing w:val="3"/>
          <w:sz w:val="24"/>
          <w:szCs w:val="24"/>
        </w:rPr>
        <w:t>i</w:t>
      </w:r>
      <w:r>
        <w:rPr>
          <w:sz w:val="24"/>
          <w:szCs w:val="24"/>
        </w:rPr>
        <w:t>st</w:t>
      </w:r>
      <w:r>
        <w:rPr>
          <w:spacing w:val="-1"/>
          <w:sz w:val="24"/>
          <w:szCs w:val="24"/>
        </w:rPr>
        <w:t>e</w:t>
      </w:r>
      <w:r>
        <w:rPr>
          <w:sz w:val="24"/>
          <w:szCs w:val="24"/>
        </w:rPr>
        <w:t>m</w:t>
      </w:r>
      <w:r>
        <w:rPr>
          <w:spacing w:val="4"/>
          <w:sz w:val="24"/>
          <w:szCs w:val="24"/>
        </w:rPr>
        <w:t xml:space="preserve"> </w:t>
      </w:r>
      <w:r>
        <w:rPr>
          <w:sz w:val="24"/>
          <w:szCs w:val="24"/>
        </w:rPr>
        <w:t>ini</w:t>
      </w:r>
      <w:r>
        <w:rPr>
          <w:spacing w:val="4"/>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memb</w:t>
      </w:r>
      <w:r>
        <w:rPr>
          <w:spacing w:val="-1"/>
          <w:sz w:val="24"/>
          <w:szCs w:val="24"/>
        </w:rPr>
        <w:t>a</w:t>
      </w:r>
      <w:r>
        <w:rPr>
          <w:sz w:val="24"/>
          <w:szCs w:val="24"/>
        </w:rPr>
        <w:t>n</w:t>
      </w:r>
      <w:r>
        <w:rPr>
          <w:spacing w:val="-2"/>
          <w:sz w:val="24"/>
          <w:szCs w:val="24"/>
        </w:rPr>
        <w:t>t</w:t>
      </w:r>
      <w:r>
        <w:rPr>
          <w:sz w:val="24"/>
          <w:szCs w:val="24"/>
        </w:rPr>
        <w:t>u</w:t>
      </w:r>
      <w:r>
        <w:rPr>
          <w:spacing w:val="1"/>
          <w:sz w:val="24"/>
          <w:szCs w:val="24"/>
        </w:rPr>
        <w:t xml:space="preserve"> p</w:t>
      </w:r>
      <w:r>
        <w:rPr>
          <w:spacing w:val="-1"/>
          <w:sz w:val="24"/>
          <w:szCs w:val="24"/>
        </w:rPr>
        <w:t>e</w:t>
      </w:r>
      <w:r>
        <w:rPr>
          <w:sz w:val="24"/>
          <w:szCs w:val="24"/>
        </w:rPr>
        <w:t>milik</w:t>
      </w:r>
      <w:r>
        <w:rPr>
          <w:spacing w:val="3"/>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 xml:space="preserve">Counter </w:t>
      </w:r>
      <w:r>
        <w:rPr>
          <w:spacing w:val="1"/>
          <w:sz w:val="24"/>
          <w:szCs w:val="24"/>
        </w:rPr>
        <w:t>P</w:t>
      </w:r>
      <w:r>
        <w:rPr>
          <w:spacing w:val="-1"/>
          <w:sz w:val="24"/>
          <w:szCs w:val="24"/>
        </w:rPr>
        <w:t>a</w:t>
      </w:r>
      <w:r>
        <w:rPr>
          <w:sz w:val="24"/>
          <w:szCs w:val="24"/>
        </w:rPr>
        <w:t>rt</w:t>
      </w:r>
      <w:r>
        <w:rPr>
          <w:spacing w:val="2"/>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men</w:t>
      </w:r>
      <w:r>
        <w:rPr>
          <w:spacing w:val="-3"/>
          <w:sz w:val="24"/>
          <w:szCs w:val="24"/>
        </w:rPr>
        <w:t>g</w:t>
      </w:r>
      <w:r>
        <w:rPr>
          <w:sz w:val="24"/>
          <w:szCs w:val="24"/>
        </w:rPr>
        <w:t>hi</w:t>
      </w:r>
      <w:r>
        <w:rPr>
          <w:spacing w:val="1"/>
          <w:sz w:val="24"/>
          <w:szCs w:val="24"/>
        </w:rPr>
        <w:t>t</w:t>
      </w:r>
      <w:r>
        <w:rPr>
          <w:sz w:val="24"/>
          <w:szCs w:val="24"/>
        </w:rPr>
        <w:t xml:space="preserve">ung </w:t>
      </w:r>
      <w:r>
        <w:rPr>
          <w:spacing w:val="3"/>
          <w:sz w:val="24"/>
          <w:szCs w:val="24"/>
        </w:rPr>
        <w:t>j</w:t>
      </w:r>
      <w:r>
        <w:rPr>
          <w:sz w:val="24"/>
          <w:szCs w:val="24"/>
        </w:rPr>
        <w:t>umlah</w:t>
      </w:r>
      <w:r>
        <w:rPr>
          <w:spacing w:val="1"/>
          <w:sz w:val="24"/>
          <w:szCs w:val="24"/>
        </w:rPr>
        <w:t xml:space="preserve"> </w:t>
      </w:r>
      <w:r>
        <w:rPr>
          <w:sz w:val="24"/>
          <w:szCs w:val="24"/>
        </w:rPr>
        <w:t>stock</w:t>
      </w:r>
      <w:r>
        <w:rPr>
          <w:spacing w:val="2"/>
          <w:sz w:val="24"/>
          <w:szCs w:val="24"/>
        </w:rPr>
        <w:t xml:space="preserve"> </w:t>
      </w:r>
      <w:r>
        <w:rPr>
          <w:spacing w:val="1"/>
          <w:sz w:val="24"/>
          <w:szCs w:val="24"/>
        </w:rPr>
        <w:t>S</w:t>
      </w:r>
      <w:r>
        <w:rPr>
          <w:sz w:val="24"/>
          <w:szCs w:val="24"/>
        </w:rPr>
        <w:t>p</w:t>
      </w:r>
      <w:r>
        <w:rPr>
          <w:spacing w:val="-1"/>
          <w:sz w:val="24"/>
          <w:szCs w:val="24"/>
        </w:rPr>
        <w:t>ar</w:t>
      </w:r>
      <w:r>
        <w:rPr>
          <w:spacing w:val="-3"/>
          <w:sz w:val="24"/>
          <w:szCs w:val="24"/>
        </w:rPr>
        <w:t>e</w:t>
      </w:r>
      <w:r>
        <w:rPr>
          <w:sz w:val="24"/>
          <w:szCs w:val="24"/>
        </w:rPr>
        <w:t>p</w:t>
      </w:r>
      <w:r>
        <w:rPr>
          <w:spacing w:val="1"/>
          <w:sz w:val="24"/>
          <w:szCs w:val="24"/>
        </w:rPr>
        <w:t>a</w:t>
      </w:r>
      <w:r>
        <w:rPr>
          <w:sz w:val="24"/>
          <w:szCs w:val="24"/>
        </w:rPr>
        <w:t>rt</w:t>
      </w:r>
      <w:r>
        <w:rPr>
          <w:spacing w:val="4"/>
          <w:sz w:val="24"/>
          <w:szCs w:val="24"/>
        </w:rPr>
        <w:t xml:space="preserve"> </w:t>
      </w:r>
      <w:r>
        <w:rPr>
          <w:spacing w:val="-2"/>
          <w:sz w:val="24"/>
          <w:szCs w:val="24"/>
        </w:rPr>
        <w:t>y</w:t>
      </w:r>
      <w:r>
        <w:rPr>
          <w:spacing w:val="-1"/>
          <w:sz w:val="24"/>
          <w:szCs w:val="24"/>
        </w:rPr>
        <w:t>a</w:t>
      </w:r>
      <w:r>
        <w:rPr>
          <w:spacing w:val="2"/>
          <w:sz w:val="24"/>
          <w:szCs w:val="24"/>
        </w:rPr>
        <w:t>n</w:t>
      </w:r>
      <w:r>
        <w:rPr>
          <w:sz w:val="24"/>
          <w:szCs w:val="24"/>
        </w:rPr>
        <w:t>g masih</w:t>
      </w:r>
      <w:r>
        <w:rPr>
          <w:spacing w:val="2"/>
          <w:sz w:val="24"/>
          <w:szCs w:val="24"/>
        </w:rPr>
        <w:t xml:space="preserve"> </w:t>
      </w:r>
      <w:r>
        <w:rPr>
          <w:sz w:val="24"/>
          <w:szCs w:val="24"/>
        </w:rPr>
        <w:t>t</w:t>
      </w:r>
      <w:r>
        <w:rPr>
          <w:spacing w:val="-1"/>
          <w:sz w:val="24"/>
          <w:szCs w:val="24"/>
        </w:rPr>
        <w:t>er</w:t>
      </w:r>
      <w:r>
        <w:rPr>
          <w:sz w:val="24"/>
          <w:szCs w:val="24"/>
        </w:rPr>
        <w:t>sis</w:t>
      </w:r>
      <w:r>
        <w:rPr>
          <w:spacing w:val="-1"/>
          <w:sz w:val="24"/>
          <w:szCs w:val="24"/>
        </w:rPr>
        <w:t>a</w:t>
      </w:r>
      <w:r>
        <w:rPr>
          <w:sz w:val="24"/>
          <w:szCs w:val="24"/>
        </w:rPr>
        <w:t>,</w:t>
      </w:r>
      <w:r>
        <w:rPr>
          <w:spacing w:val="2"/>
          <w:sz w:val="24"/>
          <w:szCs w:val="24"/>
        </w:rPr>
        <w:t xml:space="preserve"> </w:t>
      </w:r>
      <w:r>
        <w:rPr>
          <w:sz w:val="24"/>
          <w:szCs w:val="24"/>
        </w:rPr>
        <w:t>d</w:t>
      </w:r>
      <w:r>
        <w:rPr>
          <w:spacing w:val="-1"/>
          <w:sz w:val="24"/>
          <w:szCs w:val="24"/>
        </w:rPr>
        <w:t>a</w:t>
      </w:r>
      <w:r>
        <w:rPr>
          <w:sz w:val="24"/>
          <w:szCs w:val="24"/>
        </w:rPr>
        <w:t>n d</w:t>
      </w:r>
      <w:r>
        <w:rPr>
          <w:spacing w:val="-1"/>
          <w:sz w:val="24"/>
          <w:szCs w:val="24"/>
        </w:rPr>
        <w:t>a</w:t>
      </w:r>
      <w:r>
        <w:rPr>
          <w:sz w:val="24"/>
          <w:szCs w:val="24"/>
        </w:rPr>
        <w:t>p</w:t>
      </w:r>
      <w:r>
        <w:rPr>
          <w:spacing w:val="-1"/>
          <w:sz w:val="24"/>
          <w:szCs w:val="24"/>
        </w:rPr>
        <w:t>a</w:t>
      </w:r>
      <w:r>
        <w:rPr>
          <w:sz w:val="24"/>
          <w:szCs w:val="24"/>
        </w:rPr>
        <w:t>t m</w:t>
      </w:r>
      <w:r>
        <w:rPr>
          <w:spacing w:val="-1"/>
          <w:sz w:val="24"/>
          <w:szCs w:val="24"/>
        </w:rPr>
        <w:t>e</w:t>
      </w:r>
      <w:r>
        <w:rPr>
          <w:sz w:val="24"/>
          <w:szCs w:val="24"/>
        </w:rPr>
        <w:t>n</w:t>
      </w:r>
      <w:r>
        <w:rPr>
          <w:spacing w:val="-1"/>
          <w:sz w:val="24"/>
          <w:szCs w:val="24"/>
        </w:rPr>
        <w:t>e</w:t>
      </w:r>
      <w:r>
        <w:rPr>
          <w:sz w:val="24"/>
          <w:szCs w:val="24"/>
        </w:rPr>
        <w:t xml:space="preserve">ntukan </w:t>
      </w:r>
      <w:r>
        <w:rPr>
          <w:spacing w:val="2"/>
          <w:sz w:val="24"/>
          <w:szCs w:val="24"/>
        </w:rPr>
        <w:t>p</w:t>
      </w:r>
      <w:r>
        <w:rPr>
          <w:spacing w:val="-1"/>
          <w:sz w:val="24"/>
          <w:szCs w:val="24"/>
        </w:rPr>
        <w:t>e</w:t>
      </w:r>
      <w:r>
        <w:rPr>
          <w:sz w:val="24"/>
          <w:szCs w:val="24"/>
        </w:rPr>
        <w:t>m</w:t>
      </w:r>
      <w:r>
        <w:rPr>
          <w:spacing w:val="-1"/>
          <w:sz w:val="24"/>
          <w:szCs w:val="24"/>
        </w:rPr>
        <w:t>e</w:t>
      </w:r>
      <w:r>
        <w:rPr>
          <w:spacing w:val="3"/>
          <w:sz w:val="24"/>
          <w:szCs w:val="24"/>
        </w:rPr>
        <w:t>s</w:t>
      </w:r>
      <w:r>
        <w:rPr>
          <w:spacing w:val="-1"/>
          <w:sz w:val="24"/>
          <w:szCs w:val="24"/>
        </w:rPr>
        <w:t>a</w:t>
      </w:r>
      <w:r>
        <w:rPr>
          <w:sz w:val="24"/>
          <w:szCs w:val="24"/>
        </w:rPr>
        <w:t>n</w:t>
      </w:r>
      <w:r>
        <w:rPr>
          <w:spacing w:val="-1"/>
          <w:sz w:val="24"/>
          <w:szCs w:val="24"/>
        </w:rPr>
        <w:t>a</w:t>
      </w:r>
      <w:r>
        <w:rPr>
          <w:sz w:val="24"/>
          <w:szCs w:val="24"/>
        </w:rPr>
        <w:t>n sp</w:t>
      </w:r>
      <w:r>
        <w:rPr>
          <w:spacing w:val="-1"/>
          <w:sz w:val="24"/>
          <w:szCs w:val="24"/>
        </w:rPr>
        <w:t>are</w:t>
      </w:r>
      <w:r>
        <w:rPr>
          <w:sz w:val="24"/>
          <w:szCs w:val="24"/>
        </w:rPr>
        <w:t>p</w:t>
      </w:r>
      <w:r>
        <w:rPr>
          <w:spacing w:val="-1"/>
          <w:sz w:val="24"/>
          <w:szCs w:val="24"/>
        </w:rPr>
        <w:t>a</w:t>
      </w:r>
      <w:r>
        <w:rPr>
          <w:sz w:val="24"/>
          <w:szCs w:val="24"/>
        </w:rPr>
        <w:t>rt</w:t>
      </w:r>
      <w:r>
        <w:rPr>
          <w:spacing w:val="2"/>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t</w:t>
      </w:r>
      <w:r>
        <w:rPr>
          <w:spacing w:val="-1"/>
          <w:sz w:val="24"/>
          <w:szCs w:val="24"/>
        </w:rPr>
        <w:t>e</w:t>
      </w:r>
      <w:r>
        <w:rPr>
          <w:spacing w:val="1"/>
          <w:sz w:val="24"/>
          <w:szCs w:val="24"/>
        </w:rPr>
        <w:t>p</w:t>
      </w:r>
      <w:r>
        <w:rPr>
          <w:spacing w:val="-1"/>
          <w:sz w:val="24"/>
          <w:szCs w:val="24"/>
        </w:rPr>
        <w:t>a</w:t>
      </w:r>
      <w:r>
        <w:rPr>
          <w:sz w:val="24"/>
          <w:szCs w:val="24"/>
        </w:rPr>
        <w:t>t</w:t>
      </w:r>
      <w:r>
        <w:rPr>
          <w:spacing w:val="3"/>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da</w:t>
      </w:r>
      <w:r>
        <w:rPr>
          <w:spacing w:val="-1"/>
          <w:sz w:val="24"/>
          <w:szCs w:val="24"/>
        </w:rPr>
        <w:t xml:space="preserve"> </w:t>
      </w:r>
      <w:r>
        <w:rPr>
          <w:sz w:val="24"/>
          <w:szCs w:val="24"/>
        </w:rPr>
        <w:t>supplie</w:t>
      </w:r>
      <w:r>
        <w:rPr>
          <w:spacing w:val="-1"/>
          <w:sz w:val="24"/>
          <w:szCs w:val="24"/>
        </w:rPr>
        <w:t>r</w:t>
      </w:r>
      <w:r>
        <w:rPr>
          <w:sz w:val="24"/>
          <w:szCs w:val="24"/>
        </w:rPr>
        <w:t>.</w:t>
      </w:r>
    </w:p>
    <w:p w:rsidR="0047694C" w:rsidRDefault="00000000">
      <w:pPr>
        <w:tabs>
          <w:tab w:val="left" w:pos="1700"/>
        </w:tabs>
        <w:spacing w:before="61" w:line="480" w:lineRule="auto"/>
        <w:ind w:left="1669" w:right="73" w:hanging="361"/>
        <w:jc w:val="both"/>
        <w:rPr>
          <w:sz w:val="24"/>
          <w:szCs w:val="24"/>
        </w:rPr>
      </w:pPr>
      <w:r>
        <w:rPr>
          <w:sz w:val="24"/>
          <w:szCs w:val="24"/>
        </w:rPr>
        <w:t>2.</w:t>
      </w:r>
      <w:r>
        <w:rPr>
          <w:sz w:val="24"/>
          <w:szCs w:val="24"/>
        </w:rPr>
        <w:tab/>
      </w:r>
      <w:r>
        <w:rPr>
          <w:sz w:val="24"/>
          <w:szCs w:val="24"/>
        </w:rPr>
        <w:tab/>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5"/>
          <w:sz w:val="24"/>
          <w:szCs w:val="24"/>
        </w:rPr>
        <w:t xml:space="preserve"> </w:t>
      </w:r>
      <w:r>
        <w:rPr>
          <w:spacing w:val="-1"/>
          <w:sz w:val="24"/>
          <w:szCs w:val="24"/>
        </w:rPr>
        <w:t>a</w:t>
      </w:r>
      <w:r>
        <w:rPr>
          <w:spacing w:val="2"/>
          <w:sz w:val="24"/>
          <w:szCs w:val="24"/>
        </w:rPr>
        <w:t>d</w:t>
      </w:r>
      <w:r>
        <w:rPr>
          <w:spacing w:val="-1"/>
          <w:sz w:val="24"/>
          <w:szCs w:val="24"/>
        </w:rPr>
        <w:t>a</w:t>
      </w:r>
      <w:r>
        <w:rPr>
          <w:spacing w:val="5"/>
          <w:sz w:val="24"/>
          <w:szCs w:val="24"/>
        </w:rPr>
        <w:t>n</w:t>
      </w:r>
      <w:r>
        <w:rPr>
          <w:spacing w:val="-5"/>
          <w:sz w:val="24"/>
          <w:szCs w:val="24"/>
        </w:rPr>
        <w:t>y</w:t>
      </w:r>
      <w:r>
        <w:rPr>
          <w:sz w:val="24"/>
          <w:szCs w:val="24"/>
        </w:rPr>
        <w:t xml:space="preserve">a </w:t>
      </w:r>
      <w:r>
        <w:rPr>
          <w:spacing w:val="1"/>
          <w:sz w:val="24"/>
          <w:szCs w:val="24"/>
        </w:rPr>
        <w:t xml:space="preserve"> </w:t>
      </w:r>
      <w:r>
        <w:rPr>
          <w:sz w:val="24"/>
          <w:szCs w:val="24"/>
        </w:rPr>
        <w:t>s</w:t>
      </w:r>
      <w:r>
        <w:rPr>
          <w:spacing w:val="1"/>
          <w:sz w:val="24"/>
          <w:szCs w:val="24"/>
        </w:rPr>
        <w:t>i</w:t>
      </w:r>
      <w:r>
        <w:rPr>
          <w:sz w:val="24"/>
          <w:szCs w:val="24"/>
        </w:rPr>
        <w:t>s</w:t>
      </w:r>
      <w:r>
        <w:rPr>
          <w:spacing w:val="3"/>
          <w:sz w:val="24"/>
          <w:szCs w:val="24"/>
        </w:rPr>
        <w:t>t</w:t>
      </w:r>
      <w:r>
        <w:rPr>
          <w:spacing w:val="-1"/>
          <w:sz w:val="24"/>
          <w:szCs w:val="24"/>
        </w:rPr>
        <w:t>e</w:t>
      </w:r>
      <w:r>
        <w:rPr>
          <w:sz w:val="24"/>
          <w:szCs w:val="24"/>
        </w:rPr>
        <w:t xml:space="preserve">m </w:t>
      </w:r>
      <w:r>
        <w:rPr>
          <w:spacing w:val="11"/>
          <w:sz w:val="24"/>
          <w:szCs w:val="24"/>
        </w:rPr>
        <w:t xml:space="preserve"> </w:t>
      </w:r>
      <w:r>
        <w:rPr>
          <w:sz w:val="24"/>
          <w:szCs w:val="24"/>
        </w:rPr>
        <w:t xml:space="preserve">ini </w:t>
      </w:r>
      <w:r>
        <w:rPr>
          <w:spacing w:val="8"/>
          <w:sz w:val="24"/>
          <w:szCs w:val="24"/>
        </w:rPr>
        <w:t xml:space="preserve"> </w:t>
      </w:r>
      <w:r>
        <w:rPr>
          <w:sz w:val="24"/>
          <w:szCs w:val="24"/>
        </w:rPr>
        <w:t>p</w:t>
      </w:r>
      <w:r>
        <w:rPr>
          <w:spacing w:val="-1"/>
          <w:sz w:val="24"/>
          <w:szCs w:val="24"/>
        </w:rPr>
        <w:t>e</w:t>
      </w:r>
      <w:r>
        <w:rPr>
          <w:sz w:val="24"/>
          <w:szCs w:val="24"/>
        </w:rPr>
        <w:t>m</w:t>
      </w:r>
      <w:r>
        <w:rPr>
          <w:spacing w:val="-2"/>
          <w:sz w:val="24"/>
          <w:szCs w:val="24"/>
        </w:rPr>
        <w:t>i</w:t>
      </w:r>
      <w:r>
        <w:rPr>
          <w:sz w:val="24"/>
          <w:szCs w:val="24"/>
        </w:rPr>
        <w:t xml:space="preserve">lik </w:t>
      </w:r>
      <w:r>
        <w:rPr>
          <w:spacing w:val="10"/>
          <w:sz w:val="24"/>
          <w:szCs w:val="24"/>
        </w:rPr>
        <w:t xml:space="preserve"> </w:t>
      </w:r>
      <w:r>
        <w:rPr>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 xml:space="preserve">l </w:t>
      </w:r>
      <w:r>
        <w:rPr>
          <w:spacing w:val="1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5"/>
          <w:sz w:val="24"/>
          <w:szCs w:val="24"/>
        </w:rPr>
        <w:t xml:space="preserve"> </w:t>
      </w:r>
      <w:r>
        <w:rPr>
          <w:sz w:val="24"/>
          <w:szCs w:val="24"/>
        </w:rPr>
        <w:t>men</w:t>
      </w:r>
      <w:r>
        <w:rPr>
          <w:spacing w:val="-3"/>
          <w:sz w:val="24"/>
          <w:szCs w:val="24"/>
        </w:rPr>
        <w:t>g</w:t>
      </w:r>
      <w:r>
        <w:rPr>
          <w:sz w:val="24"/>
          <w:szCs w:val="24"/>
        </w:rPr>
        <w:t>hi</w:t>
      </w:r>
      <w:r>
        <w:rPr>
          <w:spacing w:val="1"/>
          <w:sz w:val="24"/>
          <w:szCs w:val="24"/>
        </w:rPr>
        <w:t>t</w:t>
      </w:r>
      <w:r>
        <w:rPr>
          <w:sz w:val="24"/>
          <w:szCs w:val="24"/>
        </w:rPr>
        <w:t xml:space="preserve">ung </w:t>
      </w:r>
      <w:r>
        <w:rPr>
          <w:spacing w:val="5"/>
          <w:sz w:val="24"/>
          <w:szCs w:val="24"/>
        </w:rPr>
        <w:t xml:space="preserve"> </w:t>
      </w:r>
      <w:r>
        <w:rPr>
          <w:sz w:val="24"/>
          <w:szCs w:val="24"/>
        </w:rPr>
        <w:t>tot</w:t>
      </w:r>
      <w:r>
        <w:rPr>
          <w:spacing w:val="2"/>
          <w:sz w:val="24"/>
          <w:szCs w:val="24"/>
        </w:rPr>
        <w:t>a</w:t>
      </w:r>
      <w:r>
        <w:rPr>
          <w:sz w:val="24"/>
          <w:szCs w:val="24"/>
        </w:rPr>
        <w:t>l t</w:t>
      </w:r>
      <w:r>
        <w:rPr>
          <w:spacing w:val="-1"/>
          <w:sz w:val="24"/>
          <w:szCs w:val="24"/>
        </w:rPr>
        <w:t>ra</w:t>
      </w:r>
      <w:r>
        <w:rPr>
          <w:sz w:val="24"/>
          <w:szCs w:val="24"/>
        </w:rPr>
        <w:t>ns</w:t>
      </w:r>
      <w:r>
        <w:rPr>
          <w:spacing w:val="-1"/>
          <w:sz w:val="24"/>
          <w:szCs w:val="24"/>
        </w:rPr>
        <w:t>a</w:t>
      </w:r>
      <w:r>
        <w:rPr>
          <w:sz w:val="24"/>
          <w:szCs w:val="24"/>
        </w:rPr>
        <w:t>ksi</w:t>
      </w:r>
      <w:r>
        <w:rPr>
          <w:spacing w:val="5"/>
          <w:sz w:val="24"/>
          <w:szCs w:val="24"/>
        </w:rPr>
        <w:t xml:space="preserve"> </w:t>
      </w:r>
      <w:r>
        <w:rPr>
          <w:sz w:val="24"/>
          <w:szCs w:val="24"/>
        </w:rPr>
        <w:t>s</w:t>
      </w:r>
      <w:r>
        <w:rPr>
          <w:spacing w:val="-1"/>
          <w:sz w:val="24"/>
          <w:szCs w:val="24"/>
        </w:rPr>
        <w:t>e</w:t>
      </w:r>
      <w:r>
        <w:rPr>
          <w:sz w:val="24"/>
          <w:szCs w:val="24"/>
        </w:rPr>
        <w:t>rvi</w:t>
      </w:r>
      <w:r>
        <w:rPr>
          <w:spacing w:val="-1"/>
          <w:sz w:val="24"/>
          <w:szCs w:val="24"/>
        </w:rPr>
        <w:t>c</w:t>
      </w:r>
      <w:r>
        <w:rPr>
          <w:sz w:val="24"/>
          <w:szCs w:val="24"/>
        </w:rPr>
        <w:t>e maupun</w:t>
      </w:r>
      <w:r>
        <w:rPr>
          <w:spacing w:val="6"/>
          <w:sz w:val="24"/>
          <w:szCs w:val="24"/>
        </w:rPr>
        <w:t xml:space="preserve"> </w:t>
      </w:r>
      <w:r>
        <w:rPr>
          <w:sz w:val="24"/>
          <w:szCs w:val="24"/>
        </w:rPr>
        <w:t>p</w:t>
      </w:r>
      <w:r>
        <w:rPr>
          <w:spacing w:val="-1"/>
          <w:sz w:val="24"/>
          <w:szCs w:val="24"/>
        </w:rPr>
        <w:t>e</w:t>
      </w:r>
      <w:r>
        <w:rPr>
          <w:spacing w:val="2"/>
          <w:sz w:val="24"/>
          <w:szCs w:val="24"/>
        </w:rPr>
        <w:t>r</w:t>
      </w:r>
      <w:r>
        <w:rPr>
          <w:spacing w:val="-2"/>
          <w:sz w:val="24"/>
          <w:szCs w:val="24"/>
        </w:rPr>
        <w:t>g</w:t>
      </w:r>
      <w:r>
        <w:rPr>
          <w:spacing w:val="-3"/>
          <w:sz w:val="24"/>
          <w:szCs w:val="24"/>
        </w:rPr>
        <w:t>a</w:t>
      </w:r>
      <w:r>
        <w:rPr>
          <w:sz w:val="24"/>
          <w:szCs w:val="24"/>
        </w:rPr>
        <w:t>nti</w:t>
      </w:r>
      <w:r>
        <w:rPr>
          <w:spacing w:val="-1"/>
          <w:sz w:val="24"/>
          <w:szCs w:val="24"/>
        </w:rPr>
        <w:t>a</w:t>
      </w:r>
      <w:r>
        <w:rPr>
          <w:sz w:val="24"/>
          <w:szCs w:val="24"/>
        </w:rPr>
        <w:t>n</w:t>
      </w:r>
      <w:r>
        <w:rPr>
          <w:spacing w:val="1"/>
          <w:sz w:val="24"/>
          <w:szCs w:val="24"/>
        </w:rPr>
        <w:t xml:space="preserve"> </w:t>
      </w:r>
      <w:r>
        <w:rPr>
          <w:sz w:val="24"/>
          <w:szCs w:val="24"/>
        </w:rPr>
        <w:t>s</w:t>
      </w:r>
      <w:r>
        <w:rPr>
          <w:spacing w:val="2"/>
          <w:sz w:val="24"/>
          <w:szCs w:val="24"/>
        </w:rPr>
        <w:t>p</w:t>
      </w:r>
      <w:r>
        <w:rPr>
          <w:spacing w:val="-1"/>
          <w:sz w:val="24"/>
          <w:szCs w:val="24"/>
        </w:rPr>
        <w:t>a</w:t>
      </w:r>
      <w:r>
        <w:rPr>
          <w:spacing w:val="2"/>
          <w:sz w:val="24"/>
          <w:szCs w:val="24"/>
        </w:rPr>
        <w:t>r</w:t>
      </w:r>
      <w:r>
        <w:rPr>
          <w:spacing w:val="-3"/>
          <w:sz w:val="24"/>
          <w:szCs w:val="24"/>
        </w:rPr>
        <w:t>e</w:t>
      </w:r>
      <w:r>
        <w:rPr>
          <w:spacing w:val="2"/>
          <w:sz w:val="24"/>
          <w:szCs w:val="24"/>
        </w:rPr>
        <w:t>p</w:t>
      </w:r>
      <w:r>
        <w:rPr>
          <w:spacing w:val="-1"/>
          <w:sz w:val="24"/>
          <w:szCs w:val="24"/>
        </w:rPr>
        <w:t>ar</w:t>
      </w:r>
      <w:r>
        <w:rPr>
          <w:sz w:val="24"/>
          <w:szCs w:val="24"/>
        </w:rPr>
        <w:t>t</w:t>
      </w:r>
      <w:r>
        <w:rPr>
          <w:spacing w:val="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tot</w:t>
      </w:r>
      <w:r>
        <w:rPr>
          <w:spacing w:val="-1"/>
          <w:sz w:val="24"/>
          <w:szCs w:val="24"/>
        </w:rPr>
        <w:t>a</w:t>
      </w:r>
      <w:r>
        <w:rPr>
          <w:sz w:val="24"/>
          <w:szCs w:val="24"/>
        </w:rPr>
        <w:t>l</w:t>
      </w:r>
      <w:r>
        <w:rPr>
          <w:spacing w:val="2"/>
          <w:sz w:val="24"/>
          <w:szCs w:val="24"/>
        </w:rPr>
        <w:t xml:space="preserve"> </w:t>
      </w:r>
      <w:r>
        <w:rPr>
          <w:sz w:val="24"/>
          <w:szCs w:val="24"/>
        </w:rPr>
        <w:t>h</w:t>
      </w:r>
      <w:r>
        <w:rPr>
          <w:spacing w:val="-1"/>
          <w:sz w:val="24"/>
          <w:szCs w:val="24"/>
        </w:rPr>
        <w:t>a</w:t>
      </w:r>
      <w:r>
        <w:rPr>
          <w:spacing w:val="1"/>
          <w:sz w:val="24"/>
          <w:szCs w:val="24"/>
        </w:rPr>
        <w:t>r</w:t>
      </w:r>
      <w:r>
        <w:rPr>
          <w:sz w:val="24"/>
          <w:szCs w:val="24"/>
        </w:rPr>
        <w:t>ga</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ku</w:t>
      </w:r>
      <w:r>
        <w:rPr>
          <w:spacing w:val="-1"/>
          <w:sz w:val="24"/>
          <w:szCs w:val="24"/>
        </w:rPr>
        <w:t>r</w:t>
      </w:r>
      <w:r>
        <w:rPr>
          <w:spacing w:val="-3"/>
          <w:sz w:val="24"/>
          <w:szCs w:val="24"/>
        </w:rPr>
        <w:t>a</w:t>
      </w:r>
      <w:r>
        <w:rPr>
          <w:sz w:val="24"/>
          <w:szCs w:val="24"/>
        </w:rPr>
        <w:t>t, se</w:t>
      </w:r>
      <w:r>
        <w:rPr>
          <w:spacing w:val="-1"/>
          <w:sz w:val="24"/>
          <w:szCs w:val="24"/>
        </w:rPr>
        <w:t>r</w:t>
      </w:r>
      <w:r>
        <w:rPr>
          <w:spacing w:val="3"/>
          <w:sz w:val="24"/>
          <w:szCs w:val="24"/>
        </w:rPr>
        <w:t>t</w:t>
      </w:r>
      <w:r>
        <w:rPr>
          <w:sz w:val="24"/>
          <w:szCs w:val="24"/>
        </w:rPr>
        <w:t>a</w:t>
      </w:r>
      <w:r>
        <w:rPr>
          <w:spacing w:val="-1"/>
          <w:sz w:val="24"/>
          <w:szCs w:val="24"/>
        </w:rPr>
        <w:t xml:space="preserve"> </w:t>
      </w:r>
      <w:r>
        <w:rPr>
          <w:sz w:val="24"/>
          <w:szCs w:val="24"/>
        </w:rPr>
        <w:t>mend</w:t>
      </w:r>
      <w:r>
        <w:rPr>
          <w:spacing w:val="-1"/>
          <w:sz w:val="24"/>
          <w:szCs w:val="24"/>
        </w:rPr>
        <w:t>a</w:t>
      </w:r>
      <w:r>
        <w:rPr>
          <w:spacing w:val="2"/>
          <w:sz w:val="24"/>
          <w:szCs w:val="24"/>
        </w:rPr>
        <w:t>p</w:t>
      </w:r>
      <w:r>
        <w:rPr>
          <w:spacing w:val="-1"/>
          <w:sz w:val="24"/>
          <w:szCs w:val="24"/>
        </w:rPr>
        <w:t>a</w:t>
      </w:r>
      <w:r>
        <w:rPr>
          <w:sz w:val="24"/>
          <w:szCs w:val="24"/>
        </w:rPr>
        <w:t>tk</w:t>
      </w:r>
      <w:r>
        <w:rPr>
          <w:spacing w:val="4"/>
          <w:sz w:val="24"/>
          <w:szCs w:val="24"/>
        </w:rPr>
        <w:t>a</w:t>
      </w:r>
      <w:r>
        <w:rPr>
          <w:sz w:val="24"/>
          <w:szCs w:val="24"/>
        </w:rPr>
        <w:t>n bukti</w:t>
      </w:r>
      <w:r>
        <w:rPr>
          <w:spacing w:val="1"/>
          <w:sz w:val="24"/>
          <w:szCs w:val="24"/>
        </w:rPr>
        <w:t xml:space="preserve"> </w:t>
      </w:r>
      <w:r>
        <w:rPr>
          <w:sz w:val="24"/>
          <w:szCs w:val="24"/>
        </w:rPr>
        <w:t>t</w:t>
      </w:r>
      <w:r>
        <w:rPr>
          <w:spacing w:val="-1"/>
          <w:sz w:val="24"/>
          <w:szCs w:val="24"/>
        </w:rPr>
        <w:t>ra</w:t>
      </w:r>
      <w:r>
        <w:rPr>
          <w:sz w:val="24"/>
          <w:szCs w:val="24"/>
        </w:rPr>
        <w:t>ns</w:t>
      </w:r>
      <w:r>
        <w:rPr>
          <w:spacing w:val="-1"/>
          <w:sz w:val="24"/>
          <w:szCs w:val="24"/>
        </w:rPr>
        <w:t>a</w:t>
      </w:r>
      <w:r>
        <w:rPr>
          <w:sz w:val="24"/>
          <w:szCs w:val="24"/>
        </w:rPr>
        <w:t>ksi.</w:t>
      </w:r>
    </w:p>
    <w:p w:rsidR="0047694C" w:rsidRDefault="00000000">
      <w:pPr>
        <w:tabs>
          <w:tab w:val="left" w:pos="1680"/>
        </w:tabs>
        <w:spacing w:before="60" w:line="478" w:lineRule="auto"/>
        <w:ind w:left="1667" w:right="78" w:hanging="358"/>
        <w:jc w:val="both"/>
        <w:rPr>
          <w:sz w:val="24"/>
          <w:szCs w:val="24"/>
        </w:rPr>
      </w:pPr>
      <w:r>
        <w:rPr>
          <w:sz w:val="24"/>
          <w:szCs w:val="24"/>
        </w:rPr>
        <w:t>3.</w:t>
      </w:r>
      <w:r>
        <w:rPr>
          <w:sz w:val="24"/>
          <w:szCs w:val="24"/>
        </w:rPr>
        <w:tab/>
      </w:r>
      <w:r>
        <w:rPr>
          <w:sz w:val="24"/>
          <w:szCs w:val="24"/>
        </w:rPr>
        <w:tab/>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2"/>
          <w:sz w:val="24"/>
          <w:szCs w:val="24"/>
        </w:rPr>
        <w:t xml:space="preserve"> </w:t>
      </w:r>
      <w:r>
        <w:rPr>
          <w:sz w:val="24"/>
          <w:szCs w:val="24"/>
        </w:rPr>
        <w:t>sistem</w:t>
      </w:r>
      <w:r>
        <w:rPr>
          <w:spacing w:val="12"/>
          <w:sz w:val="24"/>
          <w:szCs w:val="24"/>
        </w:rPr>
        <w:t xml:space="preserve"> </w:t>
      </w:r>
      <w:r>
        <w:rPr>
          <w:sz w:val="24"/>
          <w:szCs w:val="24"/>
        </w:rPr>
        <w:t>ini</w:t>
      </w:r>
      <w:r>
        <w:rPr>
          <w:spacing w:val="15"/>
          <w:sz w:val="24"/>
          <w:szCs w:val="24"/>
        </w:rPr>
        <w:t xml:space="preserve"> </w:t>
      </w:r>
      <w:r>
        <w:rPr>
          <w:spacing w:val="-2"/>
          <w:sz w:val="24"/>
          <w:szCs w:val="24"/>
        </w:rPr>
        <w:t>m</w:t>
      </w:r>
      <w:r>
        <w:rPr>
          <w:spacing w:val="-1"/>
          <w:sz w:val="24"/>
          <w:szCs w:val="24"/>
        </w:rPr>
        <w:t>a</w:t>
      </w:r>
      <w:r>
        <w:rPr>
          <w:sz w:val="24"/>
          <w:szCs w:val="24"/>
        </w:rPr>
        <w:t>ka</w:t>
      </w:r>
      <w:r>
        <w:rPr>
          <w:spacing w:val="11"/>
          <w:sz w:val="24"/>
          <w:szCs w:val="24"/>
        </w:rPr>
        <w:t xml:space="preserve"> </w:t>
      </w:r>
      <w:r>
        <w:rPr>
          <w:sz w:val="24"/>
          <w:szCs w:val="24"/>
        </w:rPr>
        <w:t>mas</w:t>
      </w:r>
      <w:r>
        <w:rPr>
          <w:spacing w:val="-1"/>
          <w:sz w:val="24"/>
          <w:szCs w:val="24"/>
        </w:rPr>
        <w:t>a</w:t>
      </w:r>
      <w:r>
        <w:rPr>
          <w:sz w:val="24"/>
          <w:szCs w:val="24"/>
        </w:rPr>
        <w:t>lah</w:t>
      </w:r>
      <w:r>
        <w:rPr>
          <w:spacing w:val="16"/>
          <w:sz w:val="24"/>
          <w:szCs w:val="24"/>
        </w:rPr>
        <w:t xml:space="preserve"> </w:t>
      </w:r>
      <w:r>
        <w:rPr>
          <w:sz w:val="24"/>
          <w:szCs w:val="24"/>
        </w:rPr>
        <w:t>–</w:t>
      </w:r>
      <w:r>
        <w:rPr>
          <w:spacing w:val="14"/>
          <w:sz w:val="24"/>
          <w:szCs w:val="24"/>
        </w:rPr>
        <w:t xml:space="preserve"> </w:t>
      </w:r>
      <w:r>
        <w:rPr>
          <w:sz w:val="24"/>
          <w:szCs w:val="24"/>
        </w:rPr>
        <w:t>mas</w:t>
      </w:r>
      <w:r>
        <w:rPr>
          <w:spacing w:val="-1"/>
          <w:sz w:val="24"/>
          <w:szCs w:val="24"/>
        </w:rPr>
        <w:t>a</w:t>
      </w:r>
      <w:r>
        <w:rPr>
          <w:sz w:val="24"/>
          <w:szCs w:val="24"/>
        </w:rPr>
        <w:t>lah</w:t>
      </w:r>
      <w:r>
        <w:rPr>
          <w:spacing w:val="14"/>
          <w:sz w:val="24"/>
          <w:szCs w:val="24"/>
        </w:rPr>
        <w:t xml:space="preserve"> </w:t>
      </w:r>
      <w:r>
        <w:rPr>
          <w:spacing w:val="-2"/>
          <w:sz w:val="24"/>
          <w:szCs w:val="24"/>
        </w:rPr>
        <w:t>y</w:t>
      </w:r>
      <w:r>
        <w:rPr>
          <w:sz w:val="24"/>
          <w:szCs w:val="24"/>
        </w:rPr>
        <w:t>ang</w:t>
      </w:r>
      <w:r>
        <w:rPr>
          <w:spacing w:val="14"/>
          <w:sz w:val="24"/>
          <w:szCs w:val="24"/>
        </w:rPr>
        <w:t xml:space="preserve"> </w:t>
      </w:r>
      <w:r>
        <w:rPr>
          <w:sz w:val="24"/>
          <w:szCs w:val="24"/>
        </w:rPr>
        <w:t>b</w:t>
      </w:r>
      <w:r>
        <w:rPr>
          <w:spacing w:val="-1"/>
          <w:sz w:val="24"/>
          <w:szCs w:val="24"/>
        </w:rPr>
        <w:t>e</w:t>
      </w:r>
      <w:r>
        <w:rPr>
          <w:sz w:val="24"/>
          <w:szCs w:val="24"/>
        </w:rPr>
        <w:t>rhu</w:t>
      </w:r>
      <w:r>
        <w:rPr>
          <w:spacing w:val="-1"/>
          <w:sz w:val="24"/>
          <w:szCs w:val="24"/>
        </w:rPr>
        <w:t>b</w:t>
      </w:r>
      <w:r>
        <w:rPr>
          <w:sz w:val="24"/>
          <w:szCs w:val="24"/>
        </w:rPr>
        <w:t>un</w:t>
      </w:r>
      <w:r>
        <w:rPr>
          <w:spacing w:val="-2"/>
          <w:sz w:val="24"/>
          <w:szCs w:val="24"/>
        </w:rPr>
        <w:t>g</w:t>
      </w:r>
      <w:r>
        <w:rPr>
          <w:spacing w:val="-1"/>
          <w:sz w:val="24"/>
          <w:szCs w:val="24"/>
        </w:rPr>
        <w:t>a</w:t>
      </w:r>
      <w:r>
        <w:rPr>
          <w:sz w:val="24"/>
          <w:szCs w:val="24"/>
        </w:rPr>
        <w:t>n</w:t>
      </w:r>
      <w:r>
        <w:rPr>
          <w:spacing w:val="14"/>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 pros</w:t>
      </w:r>
      <w:r>
        <w:rPr>
          <w:spacing w:val="-1"/>
          <w:sz w:val="24"/>
          <w:szCs w:val="24"/>
        </w:rPr>
        <w:t>e</w:t>
      </w:r>
      <w:r>
        <w:rPr>
          <w:sz w:val="24"/>
          <w:szCs w:val="24"/>
        </w:rPr>
        <w:t>s</w:t>
      </w:r>
      <w:r>
        <w:rPr>
          <w:spacing w:val="-5"/>
          <w:sz w:val="24"/>
          <w:szCs w:val="24"/>
        </w:rPr>
        <w:t xml:space="preserve"> </w:t>
      </w:r>
      <w:r>
        <w:rPr>
          <w:sz w:val="24"/>
          <w:szCs w:val="24"/>
        </w:rPr>
        <w:t>t</w:t>
      </w:r>
      <w:r>
        <w:rPr>
          <w:spacing w:val="-1"/>
          <w:sz w:val="24"/>
          <w:szCs w:val="24"/>
        </w:rPr>
        <w:t>ra</w:t>
      </w:r>
      <w:r>
        <w:rPr>
          <w:sz w:val="24"/>
          <w:szCs w:val="24"/>
        </w:rPr>
        <w:t>ns</w:t>
      </w:r>
      <w:r>
        <w:rPr>
          <w:spacing w:val="-1"/>
          <w:sz w:val="24"/>
          <w:szCs w:val="24"/>
        </w:rPr>
        <w:t>a</w:t>
      </w:r>
      <w:r>
        <w:rPr>
          <w:sz w:val="24"/>
          <w:szCs w:val="24"/>
        </w:rPr>
        <w:t>ksi</w:t>
      </w:r>
      <w:r>
        <w:rPr>
          <w:spacing w:val="-4"/>
          <w:sz w:val="24"/>
          <w:szCs w:val="24"/>
        </w:rPr>
        <w:t xml:space="preserve"> </w:t>
      </w:r>
      <w:r>
        <w:rPr>
          <w:spacing w:val="3"/>
          <w:sz w:val="24"/>
          <w:szCs w:val="24"/>
        </w:rPr>
        <w:t>s</w:t>
      </w:r>
      <w:r>
        <w:rPr>
          <w:spacing w:val="-1"/>
          <w:sz w:val="24"/>
          <w:szCs w:val="24"/>
        </w:rPr>
        <w:t>e</w:t>
      </w:r>
      <w:r>
        <w:rPr>
          <w:sz w:val="24"/>
          <w:szCs w:val="24"/>
        </w:rPr>
        <w:t>rvi</w:t>
      </w:r>
      <w:r>
        <w:rPr>
          <w:spacing w:val="-1"/>
          <w:sz w:val="24"/>
          <w:szCs w:val="24"/>
        </w:rPr>
        <w:t>ce</w:t>
      </w:r>
      <w:r>
        <w:rPr>
          <w:sz w:val="24"/>
          <w:szCs w:val="24"/>
        </w:rPr>
        <w:t>,</w:t>
      </w:r>
      <w:r>
        <w:rPr>
          <w:spacing w:val="-2"/>
          <w:sz w:val="24"/>
          <w:szCs w:val="24"/>
        </w:rPr>
        <w:t xml:space="preserve"> </w:t>
      </w:r>
      <w:r>
        <w:rPr>
          <w:spacing w:val="3"/>
          <w:sz w:val="24"/>
          <w:szCs w:val="24"/>
        </w:rPr>
        <w:t>s</w:t>
      </w:r>
      <w:r>
        <w:rPr>
          <w:sz w:val="24"/>
          <w:szCs w:val="24"/>
        </w:rPr>
        <w:t>p</w:t>
      </w:r>
      <w:r>
        <w:rPr>
          <w:spacing w:val="-1"/>
          <w:sz w:val="24"/>
          <w:szCs w:val="24"/>
        </w:rPr>
        <w:t>ar</w:t>
      </w:r>
      <w:r>
        <w:rPr>
          <w:spacing w:val="-3"/>
          <w:sz w:val="24"/>
          <w:szCs w:val="24"/>
        </w:rPr>
        <w:t>e</w:t>
      </w:r>
      <w:r>
        <w:rPr>
          <w:sz w:val="24"/>
          <w:szCs w:val="24"/>
        </w:rPr>
        <w:t>p</w:t>
      </w:r>
      <w:r>
        <w:rPr>
          <w:spacing w:val="1"/>
          <w:sz w:val="24"/>
          <w:szCs w:val="24"/>
        </w:rPr>
        <w:t>a</w:t>
      </w:r>
      <w:r>
        <w:rPr>
          <w:sz w:val="24"/>
          <w:szCs w:val="24"/>
        </w:rPr>
        <w:t>rt,</w:t>
      </w:r>
      <w:r>
        <w:rPr>
          <w:spacing w:val="-5"/>
          <w:sz w:val="24"/>
          <w:szCs w:val="24"/>
        </w:rPr>
        <w:t xml:space="preserve"> </w:t>
      </w:r>
      <w:r>
        <w:rPr>
          <w:spacing w:val="2"/>
          <w:sz w:val="24"/>
          <w:szCs w:val="24"/>
        </w:rPr>
        <w:t>p</w:t>
      </w:r>
      <w:r>
        <w:rPr>
          <w:sz w:val="24"/>
          <w:szCs w:val="24"/>
        </w:rPr>
        <w:t>ro</w:t>
      </w:r>
      <w:r>
        <w:rPr>
          <w:spacing w:val="-1"/>
          <w:sz w:val="24"/>
          <w:szCs w:val="24"/>
        </w:rPr>
        <w:t>f</w:t>
      </w:r>
      <w:r>
        <w:rPr>
          <w:sz w:val="24"/>
          <w:szCs w:val="24"/>
        </w:rPr>
        <w:t>it</w:t>
      </w:r>
      <w:r>
        <w:rPr>
          <w:spacing w:val="-4"/>
          <w:sz w:val="24"/>
          <w:szCs w:val="24"/>
        </w:rPr>
        <w:t xml:space="preserve"> </w:t>
      </w:r>
      <w:r>
        <w:rPr>
          <w:sz w:val="24"/>
          <w:szCs w:val="24"/>
        </w:rPr>
        <w:t>p</w:t>
      </w:r>
      <w:r>
        <w:rPr>
          <w:spacing w:val="-1"/>
          <w:sz w:val="24"/>
          <w:szCs w:val="24"/>
        </w:rPr>
        <w:t>er</w:t>
      </w:r>
      <w:r>
        <w:rPr>
          <w:sz w:val="24"/>
          <w:szCs w:val="24"/>
        </w:rPr>
        <w:t>t</w:t>
      </w:r>
      <w:r>
        <w:rPr>
          <w:spacing w:val="2"/>
          <w:sz w:val="24"/>
          <w:szCs w:val="24"/>
        </w:rPr>
        <w:t>r</w:t>
      </w:r>
      <w:r>
        <w:rPr>
          <w:spacing w:val="-1"/>
          <w:sz w:val="24"/>
          <w:szCs w:val="24"/>
        </w:rPr>
        <w:t>a</w:t>
      </w:r>
      <w:r>
        <w:rPr>
          <w:sz w:val="24"/>
          <w:szCs w:val="24"/>
        </w:rPr>
        <w:t>n</w:t>
      </w:r>
      <w:r>
        <w:rPr>
          <w:spacing w:val="3"/>
          <w:sz w:val="24"/>
          <w:szCs w:val="24"/>
        </w:rPr>
        <w:t>s</w:t>
      </w:r>
      <w:r>
        <w:rPr>
          <w:spacing w:val="-1"/>
          <w:sz w:val="24"/>
          <w:szCs w:val="24"/>
        </w:rPr>
        <w:t>a</w:t>
      </w:r>
      <w:r>
        <w:rPr>
          <w:sz w:val="24"/>
          <w:szCs w:val="24"/>
        </w:rPr>
        <w:t>ksi,</w:t>
      </w:r>
      <w:r>
        <w:rPr>
          <w:spacing w:val="-4"/>
          <w:sz w:val="24"/>
          <w:szCs w:val="24"/>
        </w:rPr>
        <w:t xml:space="preserve"> </w:t>
      </w:r>
      <w:r>
        <w:rPr>
          <w:sz w:val="24"/>
          <w:szCs w:val="24"/>
        </w:rPr>
        <w:t>maupun</w:t>
      </w:r>
      <w:r>
        <w:rPr>
          <w:spacing w:val="-3"/>
          <w:sz w:val="24"/>
          <w:szCs w:val="24"/>
        </w:rPr>
        <w:t xml:space="preserve"> </w:t>
      </w:r>
      <w:r>
        <w:rPr>
          <w:sz w:val="24"/>
          <w:szCs w:val="24"/>
        </w:rPr>
        <w:t>t</w:t>
      </w:r>
      <w:r>
        <w:rPr>
          <w:spacing w:val="-1"/>
          <w:sz w:val="24"/>
          <w:szCs w:val="24"/>
        </w:rPr>
        <w:t>ra</w:t>
      </w:r>
      <w:r>
        <w:rPr>
          <w:sz w:val="24"/>
          <w:szCs w:val="24"/>
        </w:rPr>
        <w:t>ns</w:t>
      </w:r>
      <w:r>
        <w:rPr>
          <w:spacing w:val="-1"/>
          <w:sz w:val="24"/>
          <w:szCs w:val="24"/>
        </w:rPr>
        <w:t>a</w:t>
      </w:r>
      <w:r>
        <w:rPr>
          <w:sz w:val="24"/>
          <w:szCs w:val="24"/>
        </w:rPr>
        <w:t>ksi lapo</w:t>
      </w:r>
      <w:r>
        <w:rPr>
          <w:spacing w:val="-1"/>
          <w:sz w:val="24"/>
          <w:szCs w:val="24"/>
        </w:rPr>
        <w:t>ra</w:t>
      </w:r>
      <w:r>
        <w:rPr>
          <w:sz w:val="24"/>
          <w:szCs w:val="24"/>
        </w:rPr>
        <w:t>n</w:t>
      </w:r>
      <w:r>
        <w:rPr>
          <w:spacing w:val="2"/>
          <w:sz w:val="24"/>
          <w:szCs w:val="24"/>
        </w:rPr>
        <w:t>n</w:t>
      </w:r>
      <w:r>
        <w:rPr>
          <w:spacing w:val="-5"/>
          <w:sz w:val="24"/>
          <w:szCs w:val="24"/>
        </w:rPr>
        <w:t>y</w:t>
      </w:r>
      <w:r>
        <w:rPr>
          <w:spacing w:val="-1"/>
          <w:sz w:val="24"/>
          <w:szCs w:val="24"/>
        </w:rPr>
        <w:t>a</w:t>
      </w:r>
      <w:r>
        <w:rPr>
          <w:sz w:val="24"/>
          <w:szCs w:val="24"/>
        </w:rPr>
        <w:t>, men</w:t>
      </w:r>
      <w:r>
        <w:rPr>
          <w:spacing w:val="3"/>
          <w:sz w:val="24"/>
          <w:szCs w:val="24"/>
        </w:rPr>
        <w:t>j</w:t>
      </w:r>
      <w:r>
        <w:rPr>
          <w:spacing w:val="-1"/>
          <w:sz w:val="24"/>
          <w:szCs w:val="24"/>
        </w:rPr>
        <w:t>a</w:t>
      </w:r>
      <w:r>
        <w:rPr>
          <w:sz w:val="24"/>
          <w:szCs w:val="24"/>
        </w:rPr>
        <w:t>di l</w:t>
      </w:r>
      <w:r>
        <w:rPr>
          <w:spacing w:val="-1"/>
          <w:sz w:val="24"/>
          <w:szCs w:val="24"/>
        </w:rPr>
        <w:t>e</w:t>
      </w:r>
      <w:r>
        <w:rPr>
          <w:sz w:val="24"/>
          <w:szCs w:val="24"/>
        </w:rPr>
        <w:t>b</w:t>
      </w:r>
      <w:r>
        <w:rPr>
          <w:spacing w:val="3"/>
          <w:sz w:val="24"/>
          <w:szCs w:val="24"/>
        </w:rPr>
        <w:t>i</w:t>
      </w:r>
      <w:r>
        <w:rPr>
          <w:sz w:val="24"/>
          <w:szCs w:val="24"/>
        </w:rPr>
        <w:t>h e</w:t>
      </w:r>
      <w:r>
        <w:rPr>
          <w:spacing w:val="-1"/>
          <w:sz w:val="24"/>
          <w:szCs w:val="24"/>
        </w:rPr>
        <w:t>fe</w:t>
      </w:r>
      <w:r>
        <w:rPr>
          <w:sz w:val="24"/>
          <w:szCs w:val="24"/>
        </w:rPr>
        <w:t xml:space="preserve">ktif </w:t>
      </w:r>
      <w:r>
        <w:rPr>
          <w:spacing w:val="-1"/>
          <w:sz w:val="24"/>
          <w:szCs w:val="24"/>
        </w:rPr>
        <w:t>d</w:t>
      </w:r>
      <w:r>
        <w:rPr>
          <w:spacing w:val="-3"/>
          <w:sz w:val="24"/>
          <w:szCs w:val="24"/>
        </w:rPr>
        <w:t>a</w:t>
      </w:r>
      <w:r>
        <w:rPr>
          <w:sz w:val="24"/>
          <w:szCs w:val="24"/>
        </w:rPr>
        <w:t>n</w:t>
      </w:r>
      <w:r>
        <w:rPr>
          <w:spacing w:val="2"/>
          <w:sz w:val="24"/>
          <w:szCs w:val="24"/>
        </w:rPr>
        <w:t xml:space="preserve"> </w:t>
      </w:r>
      <w:r>
        <w:rPr>
          <w:spacing w:val="-1"/>
          <w:sz w:val="24"/>
          <w:szCs w:val="24"/>
        </w:rPr>
        <w:t>e</w:t>
      </w:r>
      <w:r>
        <w:rPr>
          <w:sz w:val="24"/>
          <w:szCs w:val="24"/>
        </w:rPr>
        <w:t>fisien.</w:t>
      </w:r>
    </w:p>
    <w:p w:rsidR="0047694C" w:rsidRDefault="00000000">
      <w:pPr>
        <w:spacing w:before="29"/>
        <w:ind w:left="946"/>
        <w:rPr>
          <w:sz w:val="24"/>
          <w:szCs w:val="24"/>
        </w:rPr>
      </w:pPr>
      <w:r>
        <w:rPr>
          <w:b/>
          <w:sz w:val="24"/>
          <w:szCs w:val="24"/>
        </w:rPr>
        <w:t>5.2</w:t>
      </w:r>
      <w:r>
        <w:rPr>
          <w:b/>
          <w:spacing w:val="7"/>
          <w:sz w:val="24"/>
          <w:szCs w:val="24"/>
        </w:rPr>
        <w:t xml:space="preserve"> </w:t>
      </w:r>
      <w:r>
        <w:rPr>
          <w:b/>
          <w:spacing w:val="1"/>
          <w:sz w:val="24"/>
          <w:szCs w:val="24"/>
        </w:rPr>
        <w:t>S</w:t>
      </w:r>
      <w:r>
        <w:rPr>
          <w:b/>
          <w:sz w:val="24"/>
          <w:szCs w:val="24"/>
        </w:rPr>
        <w:t>aran</w:t>
      </w:r>
    </w:p>
    <w:p w:rsidR="0047694C" w:rsidRDefault="0047694C">
      <w:pPr>
        <w:spacing w:before="2" w:line="260" w:lineRule="exact"/>
        <w:rPr>
          <w:sz w:val="26"/>
          <w:szCs w:val="26"/>
        </w:rPr>
      </w:pPr>
    </w:p>
    <w:p w:rsidR="0047694C" w:rsidRDefault="00000000">
      <w:pPr>
        <w:spacing w:line="469" w:lineRule="auto"/>
        <w:ind w:left="1301" w:right="134" w:firstLine="365"/>
        <w:rPr>
          <w:sz w:val="24"/>
          <w:szCs w:val="24"/>
        </w:rPr>
      </w:pPr>
      <w:r>
        <w:rPr>
          <w:sz w:val="24"/>
          <w:szCs w:val="24"/>
        </w:rPr>
        <w:t>D</w:t>
      </w:r>
      <w:r>
        <w:rPr>
          <w:spacing w:val="-1"/>
          <w:sz w:val="24"/>
          <w:szCs w:val="24"/>
        </w:rPr>
        <w:t>ar</w:t>
      </w:r>
      <w:r>
        <w:rPr>
          <w:sz w:val="24"/>
          <w:szCs w:val="24"/>
        </w:rPr>
        <w:t>i</w:t>
      </w:r>
      <w:r>
        <w:rPr>
          <w:spacing w:val="32"/>
          <w:sz w:val="24"/>
          <w:szCs w:val="24"/>
        </w:rPr>
        <w:t xml:space="preserve"> </w:t>
      </w:r>
      <w:r>
        <w:rPr>
          <w:sz w:val="24"/>
          <w:szCs w:val="24"/>
        </w:rPr>
        <w:t>h</w:t>
      </w:r>
      <w:r>
        <w:rPr>
          <w:spacing w:val="-1"/>
          <w:sz w:val="24"/>
          <w:szCs w:val="24"/>
        </w:rPr>
        <w:t>a</w:t>
      </w:r>
      <w:r>
        <w:rPr>
          <w:sz w:val="24"/>
          <w:szCs w:val="24"/>
        </w:rPr>
        <w:t>sil</w:t>
      </w:r>
      <w:r>
        <w:rPr>
          <w:spacing w:val="32"/>
          <w:sz w:val="24"/>
          <w:szCs w:val="24"/>
        </w:rPr>
        <w:t xml:space="preserve"> </w:t>
      </w:r>
      <w:r>
        <w:rPr>
          <w:spacing w:val="2"/>
          <w:sz w:val="24"/>
          <w:szCs w:val="24"/>
        </w:rPr>
        <w:t>p</w:t>
      </w:r>
      <w:r>
        <w:rPr>
          <w:spacing w:val="-1"/>
          <w:sz w:val="24"/>
          <w:szCs w:val="24"/>
        </w:rPr>
        <w:t>e</w:t>
      </w:r>
      <w:r>
        <w:rPr>
          <w:sz w:val="24"/>
          <w:szCs w:val="24"/>
        </w:rPr>
        <w:t>n</w:t>
      </w:r>
      <w:r>
        <w:rPr>
          <w:spacing w:val="-1"/>
          <w:sz w:val="24"/>
          <w:szCs w:val="24"/>
        </w:rPr>
        <w:t>e</w:t>
      </w:r>
      <w:r>
        <w:rPr>
          <w:sz w:val="24"/>
          <w:szCs w:val="24"/>
        </w:rPr>
        <w:t>liti</w:t>
      </w:r>
      <w:r>
        <w:rPr>
          <w:spacing w:val="-1"/>
          <w:sz w:val="24"/>
          <w:szCs w:val="24"/>
        </w:rPr>
        <w:t>a</w:t>
      </w:r>
      <w:r>
        <w:rPr>
          <w:sz w:val="24"/>
          <w:szCs w:val="24"/>
        </w:rPr>
        <w:t>n</w:t>
      </w:r>
      <w:r>
        <w:rPr>
          <w:spacing w:val="31"/>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32"/>
          <w:sz w:val="24"/>
          <w:szCs w:val="24"/>
        </w:rPr>
        <w:t xml:space="preserve"> </w:t>
      </w:r>
      <w:r>
        <w:rPr>
          <w:sz w:val="24"/>
          <w:szCs w:val="24"/>
        </w:rPr>
        <w:t>p</w:t>
      </w:r>
      <w:r>
        <w:rPr>
          <w:spacing w:val="-1"/>
          <w:sz w:val="24"/>
          <w:szCs w:val="24"/>
        </w:rPr>
        <w:t>era</w:t>
      </w:r>
      <w:r>
        <w:rPr>
          <w:sz w:val="24"/>
          <w:szCs w:val="24"/>
        </w:rPr>
        <w:t>n</w:t>
      </w:r>
      <w:r>
        <w:rPr>
          <w:spacing w:val="-1"/>
          <w:sz w:val="24"/>
          <w:szCs w:val="24"/>
        </w:rPr>
        <w:t>ca</w:t>
      </w:r>
      <w:r>
        <w:rPr>
          <w:sz w:val="24"/>
          <w:szCs w:val="24"/>
        </w:rPr>
        <w:t>ng</w:t>
      </w:r>
      <w:r>
        <w:rPr>
          <w:spacing w:val="-1"/>
          <w:sz w:val="24"/>
          <w:szCs w:val="24"/>
        </w:rPr>
        <w:t>a</w:t>
      </w:r>
      <w:r>
        <w:rPr>
          <w:sz w:val="24"/>
          <w:szCs w:val="24"/>
        </w:rPr>
        <w:t>n</w:t>
      </w:r>
      <w:r>
        <w:rPr>
          <w:spacing w:val="31"/>
          <w:sz w:val="24"/>
          <w:szCs w:val="24"/>
        </w:rPr>
        <w:t xml:space="preserve"> </w:t>
      </w:r>
      <w:r>
        <w:rPr>
          <w:sz w:val="24"/>
          <w:szCs w:val="24"/>
        </w:rPr>
        <w:t>p</w:t>
      </w:r>
      <w:r>
        <w:rPr>
          <w:spacing w:val="-1"/>
          <w:sz w:val="24"/>
          <w:szCs w:val="24"/>
        </w:rPr>
        <w:t>e</w:t>
      </w:r>
      <w:r>
        <w:rPr>
          <w:sz w:val="24"/>
          <w:szCs w:val="24"/>
        </w:rPr>
        <w:t>m</w:t>
      </w:r>
      <w:r>
        <w:rPr>
          <w:spacing w:val="1"/>
          <w:sz w:val="24"/>
          <w:szCs w:val="24"/>
        </w:rPr>
        <w:t>b</w:t>
      </w:r>
      <w:r>
        <w:rPr>
          <w:spacing w:val="5"/>
          <w:sz w:val="24"/>
          <w:szCs w:val="24"/>
        </w:rPr>
        <w:t>u</w:t>
      </w:r>
      <w:r>
        <w:rPr>
          <w:spacing w:val="1"/>
          <w:sz w:val="24"/>
          <w:szCs w:val="24"/>
        </w:rPr>
        <w:t>a</w:t>
      </w:r>
      <w:r>
        <w:rPr>
          <w:sz w:val="24"/>
          <w:szCs w:val="24"/>
        </w:rPr>
        <w:t>tan</w:t>
      </w:r>
      <w:r>
        <w:rPr>
          <w:spacing w:val="31"/>
          <w:sz w:val="24"/>
          <w:szCs w:val="24"/>
        </w:rPr>
        <w:t xml:space="preserve"> </w:t>
      </w:r>
      <w:r>
        <w:rPr>
          <w:sz w:val="24"/>
          <w:szCs w:val="24"/>
        </w:rPr>
        <w:t>sistem</w:t>
      </w:r>
      <w:r>
        <w:rPr>
          <w:spacing w:val="31"/>
          <w:sz w:val="24"/>
          <w:szCs w:val="24"/>
        </w:rPr>
        <w:t xml:space="preserve"> </w:t>
      </w:r>
      <w:r>
        <w:rPr>
          <w:sz w:val="24"/>
          <w:szCs w:val="24"/>
        </w:rPr>
        <w:t>ini,</w:t>
      </w:r>
      <w:r>
        <w:rPr>
          <w:spacing w:val="31"/>
          <w:sz w:val="24"/>
          <w:szCs w:val="24"/>
        </w:rPr>
        <w:t xml:space="preserve"> </w:t>
      </w:r>
      <w:r>
        <w:rPr>
          <w:sz w:val="24"/>
          <w:szCs w:val="24"/>
        </w:rPr>
        <w:t>maka p</w:t>
      </w:r>
      <w:r>
        <w:rPr>
          <w:spacing w:val="-1"/>
          <w:sz w:val="24"/>
          <w:szCs w:val="24"/>
        </w:rPr>
        <w:t>e</w:t>
      </w:r>
      <w:r>
        <w:rPr>
          <w:sz w:val="24"/>
          <w:szCs w:val="24"/>
        </w:rPr>
        <w:t>nu</w:t>
      </w:r>
      <w:r>
        <w:rPr>
          <w:spacing w:val="1"/>
          <w:sz w:val="24"/>
          <w:szCs w:val="24"/>
        </w:rPr>
        <w:t>l</w:t>
      </w:r>
      <w:r>
        <w:rPr>
          <w:sz w:val="24"/>
          <w:szCs w:val="24"/>
        </w:rPr>
        <w:t>is men</w:t>
      </w:r>
      <w:r>
        <w:rPr>
          <w:spacing w:val="-3"/>
          <w:sz w:val="24"/>
          <w:szCs w:val="24"/>
        </w:rPr>
        <w:t>g</w:t>
      </w:r>
      <w:r>
        <w:rPr>
          <w:sz w:val="24"/>
          <w:szCs w:val="24"/>
        </w:rPr>
        <w:t>h</w:t>
      </w:r>
      <w:r>
        <w:rPr>
          <w:spacing w:val="-1"/>
          <w:sz w:val="24"/>
          <w:szCs w:val="24"/>
        </w:rPr>
        <w:t>a</w:t>
      </w:r>
      <w:r>
        <w:rPr>
          <w:spacing w:val="2"/>
          <w:sz w:val="24"/>
          <w:szCs w:val="24"/>
        </w:rPr>
        <w:t>r</w:t>
      </w:r>
      <w:r>
        <w:rPr>
          <w:spacing w:val="-3"/>
          <w:sz w:val="24"/>
          <w:szCs w:val="24"/>
        </w:rPr>
        <w:t>a</w:t>
      </w:r>
      <w:r>
        <w:rPr>
          <w:sz w:val="24"/>
          <w:szCs w:val="24"/>
        </w:rPr>
        <w:t>p</w:t>
      </w:r>
      <w:r>
        <w:rPr>
          <w:spacing w:val="2"/>
          <w:sz w:val="24"/>
          <w:szCs w:val="24"/>
        </w:rPr>
        <w:t>k</w:t>
      </w:r>
      <w:r>
        <w:rPr>
          <w:spacing w:val="-1"/>
          <w:sz w:val="24"/>
          <w:szCs w:val="24"/>
        </w:rPr>
        <w:t>a</w:t>
      </w:r>
      <w:r>
        <w:rPr>
          <w:sz w:val="24"/>
          <w:szCs w:val="24"/>
        </w:rPr>
        <w:t xml:space="preserve">n </w:t>
      </w:r>
      <w:r>
        <w:rPr>
          <w:spacing w:val="3"/>
          <w:sz w:val="24"/>
          <w:szCs w:val="24"/>
        </w:rPr>
        <w:t>m</w:t>
      </w:r>
      <w:r>
        <w:rPr>
          <w:spacing w:val="-1"/>
          <w:sz w:val="24"/>
          <w:szCs w:val="24"/>
        </w:rPr>
        <w:t>a</w:t>
      </w:r>
      <w:r>
        <w:rPr>
          <w:sz w:val="24"/>
          <w:szCs w:val="24"/>
        </w:rPr>
        <w:t>su</w:t>
      </w:r>
      <w:r>
        <w:rPr>
          <w:spacing w:val="1"/>
          <w:sz w:val="24"/>
          <w:szCs w:val="24"/>
        </w:rPr>
        <w:t>k</w:t>
      </w:r>
      <w:r>
        <w:rPr>
          <w:spacing w:val="-1"/>
          <w:sz w:val="24"/>
          <w:szCs w:val="24"/>
        </w:rPr>
        <w:t>a</w:t>
      </w:r>
      <w:r>
        <w:rPr>
          <w:sz w:val="24"/>
          <w:szCs w:val="24"/>
        </w:rPr>
        <w:t>n d</w:t>
      </w:r>
      <w:r>
        <w:rPr>
          <w:spacing w:val="-1"/>
          <w:sz w:val="24"/>
          <w:szCs w:val="24"/>
        </w:rPr>
        <w:t>a</w:t>
      </w:r>
      <w:r>
        <w:rPr>
          <w:sz w:val="24"/>
          <w:szCs w:val="24"/>
        </w:rPr>
        <w:t>n s</w:t>
      </w:r>
      <w:r>
        <w:rPr>
          <w:spacing w:val="-1"/>
          <w:sz w:val="24"/>
          <w:szCs w:val="24"/>
        </w:rPr>
        <w:t>a</w:t>
      </w:r>
      <w:r>
        <w:rPr>
          <w:spacing w:val="2"/>
          <w:sz w:val="24"/>
          <w:szCs w:val="24"/>
        </w:rPr>
        <w:t>r</w:t>
      </w:r>
      <w:r>
        <w:rPr>
          <w:spacing w:val="-3"/>
          <w:sz w:val="24"/>
          <w:szCs w:val="24"/>
        </w:rPr>
        <w:t>a</w:t>
      </w:r>
      <w:r>
        <w:rPr>
          <w:sz w:val="24"/>
          <w:szCs w:val="24"/>
        </w:rPr>
        <w:t>n t</w:t>
      </w:r>
      <w:r>
        <w:rPr>
          <w:spacing w:val="1"/>
          <w:sz w:val="24"/>
          <w:szCs w:val="24"/>
        </w:rPr>
        <w:t>e</w:t>
      </w:r>
      <w:r>
        <w:rPr>
          <w:sz w:val="24"/>
          <w:szCs w:val="24"/>
        </w:rPr>
        <w:t>rut</w:t>
      </w:r>
      <w:r>
        <w:rPr>
          <w:spacing w:val="-1"/>
          <w:sz w:val="24"/>
          <w:szCs w:val="24"/>
        </w:rPr>
        <w:t>a</w:t>
      </w:r>
      <w:r>
        <w:rPr>
          <w:spacing w:val="5"/>
          <w:sz w:val="24"/>
          <w:szCs w:val="24"/>
        </w:rPr>
        <w:t>m</w:t>
      </w:r>
      <w:r>
        <w:rPr>
          <w:sz w:val="24"/>
          <w:szCs w:val="24"/>
        </w:rPr>
        <w:t>a :</w:t>
      </w:r>
    </w:p>
    <w:p w:rsidR="0047694C" w:rsidRDefault="0047694C">
      <w:pPr>
        <w:spacing w:before="1" w:line="100" w:lineRule="exact"/>
        <w:rPr>
          <w:sz w:val="10"/>
          <w:szCs w:val="10"/>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346" w:right="3919"/>
        <w:jc w:val="center"/>
        <w:rPr>
          <w:sz w:val="24"/>
          <w:szCs w:val="24"/>
        </w:rPr>
        <w:sectPr w:rsidR="0047694C">
          <w:headerReference w:type="default" r:id="rId284"/>
          <w:pgSz w:w="11940" w:h="16860"/>
          <w:pgMar w:top="1580" w:right="1540" w:bottom="280" w:left="1680" w:header="0" w:footer="0" w:gutter="0"/>
          <w:cols w:space="720"/>
        </w:sectPr>
      </w:pPr>
      <w:r>
        <w:rPr>
          <w:sz w:val="24"/>
          <w:szCs w:val="24"/>
        </w:rPr>
        <w:t>143</w:t>
      </w:r>
    </w:p>
    <w:p w:rsidR="0047694C" w:rsidRDefault="00000000">
      <w:pPr>
        <w:spacing w:before="60"/>
        <w:ind w:right="160"/>
        <w:jc w:val="right"/>
        <w:rPr>
          <w:sz w:val="24"/>
          <w:szCs w:val="24"/>
        </w:rPr>
      </w:pPr>
      <w:r>
        <w:rPr>
          <w:sz w:val="24"/>
          <w:szCs w:val="24"/>
        </w:rPr>
        <w:lastRenderedPageBreak/>
        <w:t>144</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80" w:lineRule="exact"/>
        <w:rPr>
          <w:sz w:val="28"/>
          <w:szCs w:val="28"/>
        </w:rPr>
      </w:pPr>
    </w:p>
    <w:p w:rsidR="0047694C" w:rsidRDefault="00000000">
      <w:pPr>
        <w:spacing w:line="480" w:lineRule="auto"/>
        <w:ind w:left="1667" w:right="77" w:hanging="358"/>
        <w:jc w:val="both"/>
        <w:rPr>
          <w:sz w:val="24"/>
          <w:szCs w:val="24"/>
        </w:rPr>
      </w:pPr>
      <w:r>
        <w:rPr>
          <w:sz w:val="24"/>
          <w:szCs w:val="24"/>
        </w:rPr>
        <w:t xml:space="preserve">1.  </w:t>
      </w:r>
      <w:r>
        <w:rPr>
          <w:spacing w:val="12"/>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diba</w:t>
      </w:r>
      <w:r>
        <w:rPr>
          <w:spacing w:val="2"/>
          <w:sz w:val="24"/>
          <w:szCs w:val="24"/>
        </w:rPr>
        <w:t>n</w:t>
      </w:r>
      <w:r>
        <w:rPr>
          <w:spacing w:val="-2"/>
          <w:sz w:val="24"/>
          <w:szCs w:val="24"/>
        </w:rPr>
        <w:t>g</w:t>
      </w:r>
      <w:r>
        <w:rPr>
          <w:spacing w:val="2"/>
          <w:sz w:val="24"/>
          <w:szCs w:val="24"/>
        </w:rPr>
        <w:t>u</w:t>
      </w:r>
      <w:r>
        <w:rPr>
          <w:sz w:val="24"/>
          <w:szCs w:val="24"/>
        </w:rPr>
        <w:t>n</w:t>
      </w:r>
      <w:r>
        <w:rPr>
          <w:spacing w:val="2"/>
          <w:sz w:val="24"/>
          <w:szCs w:val="24"/>
        </w:rPr>
        <w:t xml:space="preserve"> un</w:t>
      </w:r>
      <w:r>
        <w:rPr>
          <w:sz w:val="24"/>
          <w:szCs w:val="24"/>
        </w:rPr>
        <w:t>tuk</w:t>
      </w:r>
      <w:r>
        <w:rPr>
          <w:spacing w:val="3"/>
          <w:sz w:val="24"/>
          <w:szCs w:val="24"/>
        </w:rPr>
        <w:t xml:space="preserve"> </w:t>
      </w:r>
      <w:r>
        <w:rPr>
          <w:sz w:val="24"/>
          <w:szCs w:val="24"/>
        </w:rPr>
        <w:t>memp</w:t>
      </w:r>
      <w:r>
        <w:rPr>
          <w:spacing w:val="-1"/>
          <w:sz w:val="24"/>
          <w:szCs w:val="24"/>
        </w:rPr>
        <w:t>e</w:t>
      </w:r>
      <w:r>
        <w:rPr>
          <w:sz w:val="24"/>
          <w:szCs w:val="24"/>
        </w:rPr>
        <w:t>rmud</w:t>
      </w:r>
      <w:r>
        <w:rPr>
          <w:spacing w:val="-1"/>
          <w:sz w:val="24"/>
          <w:szCs w:val="24"/>
        </w:rPr>
        <w:t>a</w:t>
      </w:r>
      <w:r>
        <w:rPr>
          <w:sz w:val="24"/>
          <w:szCs w:val="24"/>
        </w:rPr>
        <w:t>h</w:t>
      </w:r>
      <w:r>
        <w:rPr>
          <w:spacing w:val="2"/>
          <w:sz w:val="24"/>
          <w:szCs w:val="24"/>
        </w:rPr>
        <w:t xml:space="preserve"> </w:t>
      </w:r>
      <w:r>
        <w:rPr>
          <w:sz w:val="24"/>
          <w:szCs w:val="24"/>
        </w:rPr>
        <w:t>i</w:t>
      </w:r>
      <w:r>
        <w:rPr>
          <w:spacing w:val="1"/>
          <w:sz w:val="24"/>
          <w:szCs w:val="24"/>
        </w:rPr>
        <w:t>nt</w:t>
      </w:r>
      <w:r>
        <w:rPr>
          <w:spacing w:val="-1"/>
          <w:sz w:val="24"/>
          <w:szCs w:val="24"/>
        </w:rPr>
        <w:t>e</w:t>
      </w:r>
      <w:r>
        <w:rPr>
          <w:sz w:val="24"/>
          <w:szCs w:val="24"/>
        </w:rPr>
        <w:t>g</w:t>
      </w:r>
      <w:r>
        <w:rPr>
          <w:spacing w:val="-1"/>
          <w:sz w:val="24"/>
          <w:szCs w:val="24"/>
        </w:rPr>
        <w:t>ra</w:t>
      </w:r>
      <w:r>
        <w:rPr>
          <w:sz w:val="24"/>
          <w:szCs w:val="24"/>
        </w:rPr>
        <w:t>si</w:t>
      </w:r>
      <w:r>
        <w:rPr>
          <w:spacing w:val="7"/>
          <w:sz w:val="24"/>
          <w:szCs w:val="24"/>
        </w:rPr>
        <w:t xml:space="preserve"> </w:t>
      </w:r>
      <w:r>
        <w:rPr>
          <w:sz w:val="24"/>
          <w:szCs w:val="24"/>
        </w:rPr>
        <w:t>t</w:t>
      </w:r>
      <w:r>
        <w:rPr>
          <w:spacing w:val="-1"/>
          <w:sz w:val="24"/>
          <w:szCs w:val="24"/>
        </w:rPr>
        <w:t>ra</w:t>
      </w:r>
      <w:r>
        <w:rPr>
          <w:sz w:val="24"/>
          <w:szCs w:val="24"/>
        </w:rPr>
        <w:t>ns</w:t>
      </w:r>
      <w:r>
        <w:rPr>
          <w:spacing w:val="-1"/>
          <w:sz w:val="24"/>
          <w:szCs w:val="24"/>
        </w:rPr>
        <w:t>a</w:t>
      </w:r>
      <w:r>
        <w:rPr>
          <w:sz w:val="24"/>
          <w:szCs w:val="24"/>
        </w:rPr>
        <w:t>ksi</w:t>
      </w:r>
      <w:r>
        <w:rPr>
          <w:spacing w:val="3"/>
          <w:sz w:val="24"/>
          <w:szCs w:val="24"/>
        </w:rPr>
        <w:t xml:space="preserve"> s</w:t>
      </w:r>
      <w:r>
        <w:rPr>
          <w:spacing w:val="-1"/>
          <w:sz w:val="24"/>
          <w:szCs w:val="24"/>
        </w:rPr>
        <w:t>e</w:t>
      </w:r>
      <w:r>
        <w:rPr>
          <w:sz w:val="24"/>
          <w:szCs w:val="24"/>
        </w:rPr>
        <w:t>rvi</w:t>
      </w:r>
      <w:r>
        <w:rPr>
          <w:spacing w:val="-1"/>
          <w:sz w:val="24"/>
          <w:szCs w:val="24"/>
        </w:rPr>
        <w:t>c</w:t>
      </w:r>
      <w:r>
        <w:rPr>
          <w:spacing w:val="2"/>
          <w:sz w:val="24"/>
          <w:szCs w:val="24"/>
        </w:rPr>
        <w:t>e</w:t>
      </w:r>
      <w:r>
        <w:rPr>
          <w:sz w:val="24"/>
          <w:szCs w:val="24"/>
        </w:rPr>
        <w:t>, t</w:t>
      </w:r>
      <w:r>
        <w:rPr>
          <w:spacing w:val="-1"/>
          <w:sz w:val="24"/>
          <w:szCs w:val="24"/>
        </w:rPr>
        <w:t>ra</w:t>
      </w:r>
      <w:r>
        <w:rPr>
          <w:sz w:val="24"/>
          <w:szCs w:val="24"/>
        </w:rPr>
        <w:t>ns</w:t>
      </w:r>
      <w:r>
        <w:rPr>
          <w:spacing w:val="-1"/>
          <w:sz w:val="24"/>
          <w:szCs w:val="24"/>
        </w:rPr>
        <w:t>a</w:t>
      </w:r>
      <w:r>
        <w:rPr>
          <w:sz w:val="24"/>
          <w:szCs w:val="24"/>
        </w:rPr>
        <w:t>ksi</w:t>
      </w:r>
      <w:r>
        <w:rPr>
          <w:spacing w:val="1"/>
          <w:sz w:val="24"/>
          <w:szCs w:val="24"/>
        </w:rPr>
        <w:t xml:space="preserve"> </w:t>
      </w:r>
      <w:r>
        <w:rPr>
          <w:sz w:val="24"/>
          <w:szCs w:val="24"/>
        </w:rPr>
        <w:t>sp</w:t>
      </w:r>
      <w:r>
        <w:rPr>
          <w:spacing w:val="-1"/>
          <w:sz w:val="24"/>
          <w:szCs w:val="24"/>
        </w:rPr>
        <w:t>are</w:t>
      </w:r>
      <w:r>
        <w:rPr>
          <w:sz w:val="24"/>
          <w:szCs w:val="24"/>
        </w:rPr>
        <w:t>p</w:t>
      </w:r>
      <w:r>
        <w:rPr>
          <w:spacing w:val="-1"/>
          <w:sz w:val="24"/>
          <w:szCs w:val="24"/>
        </w:rPr>
        <w:t>a</w:t>
      </w:r>
      <w:r>
        <w:rPr>
          <w:sz w:val="24"/>
          <w:szCs w:val="24"/>
        </w:rPr>
        <w:t>rt, b</w:t>
      </w:r>
      <w:r>
        <w:rPr>
          <w:spacing w:val="-1"/>
          <w:sz w:val="24"/>
          <w:szCs w:val="24"/>
        </w:rPr>
        <w:t>e</w:t>
      </w:r>
      <w:r>
        <w:rPr>
          <w:spacing w:val="3"/>
          <w:sz w:val="24"/>
          <w:szCs w:val="24"/>
        </w:rPr>
        <w:t>s</w:t>
      </w:r>
      <w:r>
        <w:rPr>
          <w:spacing w:val="2"/>
          <w:sz w:val="24"/>
          <w:szCs w:val="24"/>
        </w:rPr>
        <w:t>er</w:t>
      </w:r>
      <w:r>
        <w:rPr>
          <w:sz w:val="24"/>
          <w:szCs w:val="24"/>
        </w:rPr>
        <w:t>ta l</w:t>
      </w:r>
      <w:r>
        <w:rPr>
          <w:spacing w:val="-1"/>
          <w:sz w:val="24"/>
          <w:szCs w:val="24"/>
        </w:rPr>
        <w:t>a</w:t>
      </w:r>
      <w:r>
        <w:rPr>
          <w:sz w:val="24"/>
          <w:szCs w:val="24"/>
        </w:rPr>
        <w:t>po</w:t>
      </w:r>
      <w:r>
        <w:rPr>
          <w:spacing w:val="-1"/>
          <w:sz w:val="24"/>
          <w:szCs w:val="24"/>
        </w:rPr>
        <w:t>r</w:t>
      </w:r>
      <w:r>
        <w:rPr>
          <w:spacing w:val="-3"/>
          <w:sz w:val="24"/>
          <w:szCs w:val="24"/>
        </w:rPr>
        <w:t>a</w:t>
      </w:r>
      <w:r>
        <w:rPr>
          <w:sz w:val="24"/>
          <w:szCs w:val="24"/>
        </w:rPr>
        <w:t>n</w:t>
      </w:r>
      <w:r>
        <w:rPr>
          <w:spacing w:val="5"/>
          <w:sz w:val="24"/>
          <w:szCs w:val="24"/>
        </w:rPr>
        <w:t>n</w:t>
      </w:r>
      <w:r>
        <w:rPr>
          <w:spacing w:val="-5"/>
          <w:sz w:val="24"/>
          <w:szCs w:val="24"/>
        </w:rPr>
        <w:t>y</w:t>
      </w:r>
      <w:r>
        <w:rPr>
          <w:spacing w:val="-1"/>
          <w:sz w:val="24"/>
          <w:szCs w:val="24"/>
        </w:rPr>
        <w:t>a</w:t>
      </w:r>
      <w:r>
        <w:rPr>
          <w:sz w:val="24"/>
          <w:szCs w:val="24"/>
        </w:rPr>
        <w:t xml:space="preserve">, </w:t>
      </w:r>
      <w:r>
        <w:rPr>
          <w:spacing w:val="3"/>
          <w:sz w:val="24"/>
          <w:szCs w:val="24"/>
        </w:rPr>
        <w:t>m</w:t>
      </w:r>
      <w:r>
        <w:rPr>
          <w:spacing w:val="-1"/>
          <w:sz w:val="24"/>
          <w:szCs w:val="24"/>
        </w:rPr>
        <w:t>e</w:t>
      </w:r>
      <w:r>
        <w:rPr>
          <w:sz w:val="24"/>
          <w:szCs w:val="24"/>
        </w:rPr>
        <w:t xml:space="preserve">njadi </w:t>
      </w:r>
      <w:r>
        <w:rPr>
          <w:spacing w:val="1"/>
          <w:sz w:val="24"/>
          <w:szCs w:val="24"/>
        </w:rPr>
        <w:t>l</w:t>
      </w:r>
      <w:r>
        <w:rPr>
          <w:spacing w:val="4"/>
          <w:sz w:val="24"/>
          <w:szCs w:val="24"/>
        </w:rPr>
        <w:t>e</w:t>
      </w:r>
      <w:r>
        <w:rPr>
          <w:sz w:val="24"/>
          <w:szCs w:val="24"/>
        </w:rPr>
        <w:t>bih e</w:t>
      </w:r>
      <w:r>
        <w:rPr>
          <w:spacing w:val="-1"/>
          <w:sz w:val="24"/>
          <w:szCs w:val="24"/>
        </w:rPr>
        <w:t>f</w:t>
      </w:r>
      <w:r>
        <w:rPr>
          <w:sz w:val="24"/>
          <w:szCs w:val="24"/>
        </w:rPr>
        <w:t>isi</w:t>
      </w:r>
      <w:r>
        <w:rPr>
          <w:spacing w:val="-1"/>
          <w:sz w:val="24"/>
          <w:szCs w:val="24"/>
        </w:rPr>
        <w:t>e</w:t>
      </w:r>
      <w:r>
        <w:rPr>
          <w:sz w:val="24"/>
          <w:szCs w:val="24"/>
        </w:rPr>
        <w:t>n.</w:t>
      </w:r>
    </w:p>
    <w:p w:rsidR="0047694C" w:rsidRDefault="00000000">
      <w:pPr>
        <w:tabs>
          <w:tab w:val="left" w:pos="1700"/>
        </w:tabs>
        <w:spacing w:before="22" w:line="477" w:lineRule="auto"/>
        <w:ind w:left="1667" w:right="81" w:hanging="358"/>
        <w:jc w:val="both"/>
        <w:rPr>
          <w:sz w:val="24"/>
          <w:szCs w:val="24"/>
        </w:rPr>
      </w:pPr>
      <w:r>
        <w:rPr>
          <w:sz w:val="24"/>
          <w:szCs w:val="24"/>
        </w:rPr>
        <w:t>2.</w:t>
      </w:r>
      <w:r>
        <w:rPr>
          <w:sz w:val="24"/>
          <w:szCs w:val="24"/>
        </w:rPr>
        <w:tab/>
      </w:r>
      <w:r>
        <w:rPr>
          <w:sz w:val="24"/>
          <w:szCs w:val="24"/>
        </w:rPr>
        <w:tab/>
      </w:r>
      <w:r>
        <w:rPr>
          <w:spacing w:val="1"/>
          <w:sz w:val="24"/>
          <w:szCs w:val="24"/>
        </w:rPr>
        <w:t>P</w:t>
      </w:r>
      <w:r>
        <w:rPr>
          <w:spacing w:val="-1"/>
          <w:sz w:val="24"/>
          <w:szCs w:val="24"/>
        </w:rPr>
        <w:t>e</w:t>
      </w:r>
      <w:r>
        <w:rPr>
          <w:sz w:val="24"/>
          <w:szCs w:val="24"/>
        </w:rPr>
        <w:t>nulis</w:t>
      </w:r>
      <w:r>
        <w:rPr>
          <w:spacing w:val="24"/>
          <w:sz w:val="24"/>
          <w:szCs w:val="24"/>
        </w:rPr>
        <w:t xml:space="preserve"> </w:t>
      </w:r>
      <w:r>
        <w:rPr>
          <w:sz w:val="24"/>
          <w:szCs w:val="24"/>
        </w:rPr>
        <w:t>me</w:t>
      </w:r>
      <w:r>
        <w:rPr>
          <w:spacing w:val="4"/>
          <w:sz w:val="24"/>
          <w:szCs w:val="24"/>
        </w:rPr>
        <w:t>n</w:t>
      </w:r>
      <w:r>
        <w:rPr>
          <w:spacing w:val="-5"/>
          <w:sz w:val="24"/>
          <w:szCs w:val="24"/>
        </w:rPr>
        <w:t>y</w:t>
      </w:r>
      <w:r>
        <w:rPr>
          <w:spacing w:val="-1"/>
          <w:sz w:val="24"/>
          <w:szCs w:val="24"/>
        </w:rPr>
        <w:t>a</w:t>
      </w:r>
      <w:r>
        <w:rPr>
          <w:spacing w:val="2"/>
          <w:sz w:val="24"/>
          <w:szCs w:val="24"/>
        </w:rPr>
        <w:t>r</w:t>
      </w:r>
      <w:r>
        <w:rPr>
          <w:spacing w:val="-3"/>
          <w:sz w:val="24"/>
          <w:szCs w:val="24"/>
        </w:rPr>
        <w:t>a</w:t>
      </w:r>
      <w:r>
        <w:rPr>
          <w:sz w:val="24"/>
          <w:szCs w:val="24"/>
        </w:rPr>
        <w:t>nk</w:t>
      </w:r>
      <w:r>
        <w:rPr>
          <w:spacing w:val="1"/>
          <w:sz w:val="24"/>
          <w:szCs w:val="24"/>
        </w:rPr>
        <w:t>a</w:t>
      </w:r>
      <w:r>
        <w:rPr>
          <w:sz w:val="24"/>
          <w:szCs w:val="24"/>
        </w:rPr>
        <w:t>n</w:t>
      </w:r>
      <w:r>
        <w:rPr>
          <w:spacing w:val="24"/>
          <w:sz w:val="24"/>
          <w:szCs w:val="24"/>
        </w:rPr>
        <w:t xml:space="preserve"> </w:t>
      </w:r>
      <w:r>
        <w:rPr>
          <w:spacing w:val="2"/>
          <w:sz w:val="24"/>
          <w:szCs w:val="24"/>
        </w:rPr>
        <w:t>a</w:t>
      </w:r>
      <w:r>
        <w:rPr>
          <w:sz w:val="24"/>
          <w:szCs w:val="24"/>
        </w:rPr>
        <w:t>g</w:t>
      </w:r>
      <w:r>
        <w:rPr>
          <w:spacing w:val="-1"/>
          <w:sz w:val="24"/>
          <w:szCs w:val="24"/>
        </w:rPr>
        <w:t>a</w:t>
      </w:r>
      <w:r>
        <w:rPr>
          <w:sz w:val="24"/>
          <w:szCs w:val="24"/>
        </w:rPr>
        <w:t>r</w:t>
      </w:r>
      <w:r>
        <w:rPr>
          <w:spacing w:val="28"/>
          <w:sz w:val="24"/>
          <w:szCs w:val="24"/>
        </w:rPr>
        <w:t xml:space="preserve"> </w:t>
      </w:r>
      <w:r>
        <w:rPr>
          <w:sz w:val="24"/>
          <w:szCs w:val="24"/>
        </w:rPr>
        <w:t>k</w:t>
      </w:r>
      <w:r>
        <w:rPr>
          <w:spacing w:val="-1"/>
          <w:sz w:val="24"/>
          <w:szCs w:val="24"/>
        </w:rPr>
        <w:t>e</w:t>
      </w:r>
      <w:r>
        <w:rPr>
          <w:sz w:val="24"/>
          <w:szCs w:val="24"/>
        </w:rPr>
        <w:t>d</w:t>
      </w:r>
      <w:r>
        <w:rPr>
          <w:spacing w:val="-1"/>
          <w:sz w:val="24"/>
          <w:szCs w:val="24"/>
        </w:rPr>
        <w:t>e</w:t>
      </w:r>
      <w:r>
        <w:rPr>
          <w:spacing w:val="2"/>
          <w:sz w:val="24"/>
          <w:szCs w:val="24"/>
        </w:rPr>
        <w:t>p</w:t>
      </w:r>
      <w:r>
        <w:rPr>
          <w:spacing w:val="-1"/>
          <w:sz w:val="24"/>
          <w:szCs w:val="24"/>
        </w:rPr>
        <w:t>a</w:t>
      </w:r>
      <w:r>
        <w:rPr>
          <w:sz w:val="24"/>
          <w:szCs w:val="24"/>
        </w:rPr>
        <w:t>n</w:t>
      </w:r>
      <w:r>
        <w:rPr>
          <w:spacing w:val="2"/>
          <w:sz w:val="24"/>
          <w:szCs w:val="24"/>
        </w:rPr>
        <w:t>n</w:t>
      </w:r>
      <w:r>
        <w:rPr>
          <w:spacing w:val="-5"/>
          <w:sz w:val="24"/>
          <w:szCs w:val="24"/>
        </w:rPr>
        <w:t>y</w:t>
      </w:r>
      <w:r>
        <w:rPr>
          <w:sz w:val="24"/>
          <w:szCs w:val="24"/>
        </w:rPr>
        <w:t>a</w:t>
      </w:r>
      <w:r>
        <w:rPr>
          <w:spacing w:val="25"/>
          <w:sz w:val="24"/>
          <w:szCs w:val="24"/>
        </w:rPr>
        <w:t xml:space="preserve"> </w:t>
      </w:r>
      <w:r>
        <w:rPr>
          <w:spacing w:val="1"/>
          <w:sz w:val="24"/>
          <w:szCs w:val="24"/>
        </w:rPr>
        <w:t>d</w:t>
      </w:r>
      <w:r>
        <w:rPr>
          <w:spacing w:val="-1"/>
          <w:sz w:val="24"/>
          <w:szCs w:val="24"/>
        </w:rPr>
        <w:t>a</w:t>
      </w:r>
      <w:r>
        <w:rPr>
          <w:sz w:val="24"/>
          <w:szCs w:val="24"/>
        </w:rPr>
        <w:t>p</w:t>
      </w:r>
      <w:r>
        <w:rPr>
          <w:spacing w:val="-1"/>
          <w:sz w:val="24"/>
          <w:szCs w:val="24"/>
        </w:rPr>
        <w:t>a</w:t>
      </w:r>
      <w:r>
        <w:rPr>
          <w:sz w:val="24"/>
          <w:szCs w:val="24"/>
        </w:rPr>
        <w:t>t</w:t>
      </w:r>
      <w:r>
        <w:rPr>
          <w:spacing w:val="27"/>
          <w:sz w:val="24"/>
          <w:szCs w:val="24"/>
        </w:rPr>
        <w:t xml:space="preserve"> </w:t>
      </w:r>
      <w:r>
        <w:rPr>
          <w:sz w:val="24"/>
          <w:szCs w:val="24"/>
        </w:rPr>
        <w:t>d</w:t>
      </w:r>
      <w:r>
        <w:rPr>
          <w:spacing w:val="1"/>
          <w:sz w:val="24"/>
          <w:szCs w:val="24"/>
        </w:rPr>
        <w:t>i</w:t>
      </w:r>
      <w:r>
        <w:rPr>
          <w:sz w:val="24"/>
          <w:szCs w:val="24"/>
        </w:rPr>
        <w:t>t</w:t>
      </w:r>
      <w:r>
        <w:rPr>
          <w:spacing w:val="-1"/>
          <w:sz w:val="24"/>
          <w:szCs w:val="24"/>
        </w:rPr>
        <w:t>a</w:t>
      </w:r>
      <w:r>
        <w:rPr>
          <w:sz w:val="24"/>
          <w:szCs w:val="24"/>
        </w:rPr>
        <w:t>mbahk</w:t>
      </w:r>
      <w:r>
        <w:rPr>
          <w:spacing w:val="-1"/>
          <w:sz w:val="24"/>
          <w:szCs w:val="24"/>
        </w:rPr>
        <w:t>a</w:t>
      </w:r>
      <w:r>
        <w:rPr>
          <w:sz w:val="24"/>
          <w:szCs w:val="24"/>
        </w:rPr>
        <w:t>n</w:t>
      </w:r>
      <w:r>
        <w:rPr>
          <w:spacing w:val="26"/>
          <w:sz w:val="24"/>
          <w:szCs w:val="24"/>
        </w:rPr>
        <w:t xml:space="preserve"> </w:t>
      </w:r>
      <w:r>
        <w:rPr>
          <w:sz w:val="24"/>
          <w:szCs w:val="24"/>
        </w:rPr>
        <w:t>fitur</w:t>
      </w:r>
      <w:r>
        <w:rPr>
          <w:spacing w:val="23"/>
          <w:sz w:val="24"/>
          <w:szCs w:val="24"/>
        </w:rPr>
        <w:t xml:space="preserve"> </w:t>
      </w:r>
      <w:r>
        <w:rPr>
          <w:sz w:val="24"/>
          <w:szCs w:val="24"/>
        </w:rPr>
        <w:t>untuk p</w:t>
      </w:r>
      <w:r>
        <w:rPr>
          <w:spacing w:val="-1"/>
          <w:sz w:val="24"/>
          <w:szCs w:val="24"/>
        </w:rPr>
        <w:t>e</w:t>
      </w:r>
      <w:r>
        <w:rPr>
          <w:sz w:val="24"/>
          <w:szCs w:val="24"/>
        </w:rPr>
        <w:t>rhitun</w:t>
      </w:r>
      <w:r>
        <w:rPr>
          <w:spacing w:val="-2"/>
          <w:sz w:val="24"/>
          <w:szCs w:val="24"/>
        </w:rPr>
        <w:t>g</w:t>
      </w:r>
      <w:r>
        <w:rPr>
          <w:spacing w:val="-1"/>
          <w:sz w:val="24"/>
          <w:szCs w:val="24"/>
        </w:rPr>
        <w:t>a</w:t>
      </w:r>
      <w:r>
        <w:rPr>
          <w:sz w:val="24"/>
          <w:szCs w:val="24"/>
        </w:rPr>
        <w:t>n jasa</w:t>
      </w:r>
      <w:r>
        <w:rPr>
          <w:spacing w:val="-1"/>
          <w:sz w:val="24"/>
          <w:szCs w:val="24"/>
        </w:rPr>
        <w:t xml:space="preserve"> </w:t>
      </w:r>
      <w:r>
        <w:rPr>
          <w:sz w:val="24"/>
          <w:szCs w:val="24"/>
        </w:rPr>
        <w:t>insentif</w:t>
      </w:r>
      <w:r>
        <w:rPr>
          <w:spacing w:val="2"/>
          <w:sz w:val="24"/>
          <w:szCs w:val="24"/>
        </w:rPr>
        <w:t xml:space="preserve"> </w:t>
      </w:r>
      <w:r>
        <w:rPr>
          <w:sz w:val="24"/>
          <w:szCs w:val="24"/>
        </w:rPr>
        <w:t>mek</w:t>
      </w:r>
      <w:r>
        <w:rPr>
          <w:spacing w:val="-1"/>
          <w:sz w:val="24"/>
          <w:szCs w:val="24"/>
        </w:rPr>
        <w:t>a</w:t>
      </w:r>
      <w:r>
        <w:rPr>
          <w:sz w:val="24"/>
          <w:szCs w:val="24"/>
        </w:rPr>
        <w:t>nik.</w:t>
      </w:r>
    </w:p>
    <w:p w:rsidR="0047694C" w:rsidRDefault="00000000">
      <w:pPr>
        <w:tabs>
          <w:tab w:val="left" w:pos="1700"/>
        </w:tabs>
        <w:spacing w:before="25" w:line="479" w:lineRule="auto"/>
        <w:ind w:left="1667" w:right="79" w:hanging="358"/>
        <w:jc w:val="both"/>
        <w:rPr>
          <w:sz w:val="24"/>
          <w:szCs w:val="24"/>
        </w:rPr>
        <w:sectPr w:rsidR="0047694C">
          <w:headerReference w:type="default" r:id="rId285"/>
          <w:pgSz w:w="11940" w:h="16860"/>
          <w:pgMar w:top="620" w:right="1540" w:bottom="280" w:left="1680" w:header="0" w:footer="0" w:gutter="0"/>
          <w:cols w:space="720"/>
        </w:sectPr>
      </w:pPr>
      <w:r>
        <w:rPr>
          <w:sz w:val="24"/>
          <w:szCs w:val="24"/>
        </w:rPr>
        <w:t>3.</w:t>
      </w:r>
      <w:r>
        <w:rPr>
          <w:sz w:val="24"/>
          <w:szCs w:val="24"/>
        </w:rPr>
        <w:tab/>
      </w:r>
      <w:r>
        <w:rPr>
          <w:sz w:val="24"/>
          <w:szCs w:val="24"/>
        </w:rPr>
        <w:tab/>
        <w:t>M</w:t>
      </w:r>
      <w:r>
        <w:rPr>
          <w:spacing w:val="-1"/>
          <w:sz w:val="24"/>
          <w:szCs w:val="24"/>
        </w:rPr>
        <w:t>e</w:t>
      </w:r>
      <w:r>
        <w:rPr>
          <w:sz w:val="24"/>
          <w:szCs w:val="24"/>
        </w:rPr>
        <w:t>lakuk</w:t>
      </w:r>
      <w:r>
        <w:rPr>
          <w:spacing w:val="-1"/>
          <w:sz w:val="24"/>
          <w:szCs w:val="24"/>
        </w:rPr>
        <w:t>a</w:t>
      </w:r>
      <w:r>
        <w:rPr>
          <w:sz w:val="24"/>
          <w:szCs w:val="24"/>
        </w:rPr>
        <w:t>n</w:t>
      </w:r>
      <w:r>
        <w:rPr>
          <w:spacing w:val="19"/>
          <w:sz w:val="24"/>
          <w:szCs w:val="24"/>
        </w:rPr>
        <w:t xml:space="preserve"> </w:t>
      </w:r>
      <w:r>
        <w:rPr>
          <w:spacing w:val="2"/>
          <w:sz w:val="24"/>
          <w:szCs w:val="24"/>
        </w:rPr>
        <w:t>p</w:t>
      </w:r>
      <w:r>
        <w:rPr>
          <w:spacing w:val="-1"/>
          <w:sz w:val="24"/>
          <w:szCs w:val="24"/>
        </w:rPr>
        <w:t>e</w:t>
      </w:r>
      <w:r>
        <w:rPr>
          <w:sz w:val="24"/>
          <w:szCs w:val="24"/>
        </w:rPr>
        <w:t>mba</w:t>
      </w:r>
      <w:r>
        <w:rPr>
          <w:spacing w:val="-1"/>
          <w:sz w:val="24"/>
          <w:szCs w:val="24"/>
        </w:rPr>
        <w:t>r</w:t>
      </w:r>
      <w:r>
        <w:rPr>
          <w:spacing w:val="-2"/>
          <w:sz w:val="24"/>
          <w:szCs w:val="24"/>
        </w:rPr>
        <w:t>u</w:t>
      </w:r>
      <w:r>
        <w:rPr>
          <w:spacing w:val="-1"/>
          <w:sz w:val="24"/>
          <w:szCs w:val="24"/>
        </w:rPr>
        <w:t>a</w:t>
      </w:r>
      <w:r>
        <w:rPr>
          <w:sz w:val="24"/>
          <w:szCs w:val="24"/>
        </w:rPr>
        <w:t>n</w:t>
      </w:r>
      <w:r>
        <w:rPr>
          <w:spacing w:val="22"/>
          <w:sz w:val="24"/>
          <w:szCs w:val="24"/>
        </w:rPr>
        <w:t xml:space="preserve"> </w:t>
      </w:r>
      <w:r>
        <w:rPr>
          <w:spacing w:val="2"/>
          <w:sz w:val="24"/>
          <w:szCs w:val="24"/>
        </w:rPr>
        <w:t>p</w:t>
      </w:r>
      <w:r>
        <w:rPr>
          <w:spacing w:val="-1"/>
          <w:sz w:val="24"/>
          <w:szCs w:val="24"/>
        </w:rPr>
        <w:t>a</w:t>
      </w:r>
      <w:r>
        <w:rPr>
          <w:sz w:val="24"/>
          <w:szCs w:val="24"/>
        </w:rPr>
        <w:t>da</w:t>
      </w:r>
      <w:r>
        <w:rPr>
          <w:spacing w:val="21"/>
          <w:sz w:val="24"/>
          <w:szCs w:val="24"/>
        </w:rPr>
        <w:t xml:space="preserve"> </w:t>
      </w:r>
      <w:r>
        <w:rPr>
          <w:i/>
          <w:sz w:val="24"/>
          <w:szCs w:val="24"/>
        </w:rPr>
        <w:t>int</w:t>
      </w:r>
      <w:r>
        <w:rPr>
          <w:i/>
          <w:spacing w:val="-1"/>
          <w:sz w:val="24"/>
          <w:szCs w:val="24"/>
        </w:rPr>
        <w:t>e</w:t>
      </w:r>
      <w:r>
        <w:rPr>
          <w:i/>
          <w:sz w:val="24"/>
          <w:szCs w:val="24"/>
        </w:rPr>
        <w:t>rf</w:t>
      </w:r>
      <w:r>
        <w:rPr>
          <w:i/>
          <w:spacing w:val="1"/>
          <w:sz w:val="24"/>
          <w:szCs w:val="24"/>
        </w:rPr>
        <w:t>ac</w:t>
      </w:r>
      <w:r>
        <w:rPr>
          <w:i/>
          <w:sz w:val="24"/>
          <w:szCs w:val="24"/>
        </w:rPr>
        <w:t>e</w:t>
      </w:r>
      <w:r>
        <w:rPr>
          <w:i/>
          <w:spacing w:val="18"/>
          <w:sz w:val="24"/>
          <w:szCs w:val="24"/>
        </w:rPr>
        <w:t xml:space="preserve"> </w:t>
      </w:r>
      <w:r>
        <w:rPr>
          <w:sz w:val="24"/>
          <w:szCs w:val="24"/>
        </w:rPr>
        <w:t>d</w:t>
      </w:r>
      <w:r>
        <w:rPr>
          <w:spacing w:val="-1"/>
          <w:sz w:val="24"/>
          <w:szCs w:val="24"/>
        </w:rPr>
        <w:t>a</w:t>
      </w:r>
      <w:r>
        <w:rPr>
          <w:sz w:val="24"/>
          <w:szCs w:val="24"/>
        </w:rPr>
        <w:t>n</w:t>
      </w:r>
      <w:r>
        <w:rPr>
          <w:spacing w:val="19"/>
          <w:sz w:val="24"/>
          <w:szCs w:val="24"/>
        </w:rPr>
        <w:t xml:space="preserve"> </w:t>
      </w:r>
      <w:r>
        <w:rPr>
          <w:sz w:val="24"/>
          <w:szCs w:val="24"/>
        </w:rPr>
        <w:t>s</w:t>
      </w:r>
      <w:r>
        <w:rPr>
          <w:spacing w:val="3"/>
          <w:sz w:val="24"/>
          <w:szCs w:val="24"/>
        </w:rPr>
        <w:t>i</w:t>
      </w:r>
      <w:r>
        <w:rPr>
          <w:sz w:val="24"/>
          <w:szCs w:val="24"/>
        </w:rPr>
        <w:t>stem</w:t>
      </w:r>
      <w:r>
        <w:rPr>
          <w:spacing w:val="22"/>
          <w:sz w:val="24"/>
          <w:szCs w:val="24"/>
        </w:rPr>
        <w:t xml:space="preserve"> </w:t>
      </w:r>
      <w:r>
        <w:rPr>
          <w:sz w:val="24"/>
          <w:szCs w:val="24"/>
        </w:rPr>
        <w:t>info</w:t>
      </w:r>
      <w:r>
        <w:rPr>
          <w:spacing w:val="-1"/>
          <w:sz w:val="24"/>
          <w:szCs w:val="24"/>
        </w:rPr>
        <w:t>r</w:t>
      </w:r>
      <w:r>
        <w:rPr>
          <w:sz w:val="24"/>
          <w:szCs w:val="24"/>
        </w:rPr>
        <w:t>masi</w:t>
      </w:r>
      <w:r>
        <w:rPr>
          <w:spacing w:val="2"/>
          <w:sz w:val="24"/>
          <w:szCs w:val="24"/>
        </w:rPr>
        <w:t>n</w:t>
      </w:r>
      <w:r>
        <w:rPr>
          <w:spacing w:val="-5"/>
          <w:sz w:val="24"/>
          <w:szCs w:val="24"/>
        </w:rPr>
        <w:t>y</w:t>
      </w:r>
      <w:r>
        <w:rPr>
          <w:sz w:val="24"/>
          <w:szCs w:val="24"/>
        </w:rPr>
        <w:t>a</w:t>
      </w:r>
      <w:r>
        <w:rPr>
          <w:spacing w:val="20"/>
          <w:sz w:val="24"/>
          <w:szCs w:val="24"/>
        </w:rPr>
        <w:t xml:space="preserve"> </w:t>
      </w:r>
      <w:r>
        <w:rPr>
          <w:spacing w:val="1"/>
          <w:sz w:val="24"/>
          <w:szCs w:val="24"/>
        </w:rPr>
        <w:t>ka</w:t>
      </w:r>
      <w:r>
        <w:rPr>
          <w:spacing w:val="-1"/>
          <w:sz w:val="24"/>
          <w:szCs w:val="24"/>
        </w:rPr>
        <w:t>r</w:t>
      </w:r>
      <w:r>
        <w:rPr>
          <w:spacing w:val="-3"/>
          <w:sz w:val="24"/>
          <w:szCs w:val="24"/>
        </w:rPr>
        <w:t>e</w:t>
      </w:r>
      <w:r>
        <w:rPr>
          <w:spacing w:val="2"/>
          <w:sz w:val="24"/>
          <w:szCs w:val="24"/>
        </w:rPr>
        <w:t>n</w:t>
      </w:r>
      <w:r>
        <w:rPr>
          <w:sz w:val="24"/>
          <w:szCs w:val="24"/>
        </w:rPr>
        <w:t>a s</w:t>
      </w:r>
      <w:r>
        <w:rPr>
          <w:spacing w:val="-1"/>
          <w:sz w:val="24"/>
          <w:szCs w:val="24"/>
        </w:rPr>
        <w:t>e</w:t>
      </w:r>
      <w:r>
        <w:rPr>
          <w:sz w:val="24"/>
          <w:szCs w:val="24"/>
        </w:rPr>
        <w:t>iring</w:t>
      </w:r>
      <w:r>
        <w:rPr>
          <w:spacing w:val="2"/>
          <w:sz w:val="24"/>
          <w:szCs w:val="24"/>
        </w:rPr>
        <w:t xml:space="preserve"> </w:t>
      </w:r>
      <w:r>
        <w:rPr>
          <w:sz w:val="24"/>
          <w:szCs w:val="24"/>
        </w:rPr>
        <w:t>b</w:t>
      </w:r>
      <w:r>
        <w:rPr>
          <w:spacing w:val="-1"/>
          <w:sz w:val="24"/>
          <w:szCs w:val="24"/>
        </w:rPr>
        <w:t>er</w:t>
      </w:r>
      <w:r>
        <w:rPr>
          <w:sz w:val="24"/>
          <w:szCs w:val="24"/>
        </w:rPr>
        <w:t>j</w:t>
      </w:r>
      <w:r>
        <w:rPr>
          <w:spacing w:val="-1"/>
          <w:sz w:val="24"/>
          <w:szCs w:val="24"/>
        </w:rPr>
        <w:t>a</w:t>
      </w:r>
      <w:r>
        <w:rPr>
          <w:sz w:val="24"/>
          <w:szCs w:val="24"/>
        </w:rPr>
        <w:t>lan</w:t>
      </w:r>
      <w:r>
        <w:rPr>
          <w:spacing w:val="4"/>
          <w:sz w:val="24"/>
          <w:szCs w:val="24"/>
        </w:rPr>
        <w:t>n</w:t>
      </w:r>
      <w:r>
        <w:rPr>
          <w:spacing w:val="-2"/>
          <w:sz w:val="24"/>
          <w:szCs w:val="24"/>
        </w:rPr>
        <w:t>y</w:t>
      </w:r>
      <w:r>
        <w:rPr>
          <w:sz w:val="24"/>
          <w:szCs w:val="24"/>
        </w:rPr>
        <w:t>a</w:t>
      </w:r>
      <w:r>
        <w:rPr>
          <w:spacing w:val="3"/>
          <w:sz w:val="24"/>
          <w:szCs w:val="24"/>
        </w:rPr>
        <w:t xml:space="preserve"> </w:t>
      </w:r>
      <w:r>
        <w:rPr>
          <w:spacing w:val="2"/>
          <w:sz w:val="24"/>
          <w:szCs w:val="24"/>
        </w:rPr>
        <w:t>w</w:t>
      </w:r>
      <w:r>
        <w:rPr>
          <w:spacing w:val="-1"/>
          <w:sz w:val="24"/>
          <w:szCs w:val="24"/>
        </w:rPr>
        <w:t>a</w:t>
      </w:r>
      <w:r>
        <w:rPr>
          <w:sz w:val="24"/>
          <w:szCs w:val="24"/>
        </w:rPr>
        <w:t>ktu</w:t>
      </w:r>
      <w:r>
        <w:rPr>
          <w:spacing w:val="3"/>
          <w:sz w:val="24"/>
          <w:szCs w:val="24"/>
        </w:rPr>
        <w:t xml:space="preserve"> </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lahir</w:t>
      </w:r>
      <w:r>
        <w:rPr>
          <w:spacing w:val="1"/>
          <w:sz w:val="24"/>
          <w:szCs w:val="24"/>
        </w:rPr>
        <w:t xml:space="preserve"> </w:t>
      </w:r>
      <w:r>
        <w:rPr>
          <w:spacing w:val="3"/>
          <w:sz w:val="24"/>
          <w:szCs w:val="24"/>
        </w:rPr>
        <w:t>l</w:t>
      </w:r>
      <w:r>
        <w:rPr>
          <w:spacing w:val="1"/>
          <w:sz w:val="24"/>
          <w:szCs w:val="24"/>
        </w:rPr>
        <w:t>a</w:t>
      </w:r>
      <w:r>
        <w:rPr>
          <w:spacing w:val="-2"/>
          <w:sz w:val="24"/>
          <w:szCs w:val="24"/>
        </w:rPr>
        <w:t>g</w:t>
      </w:r>
      <w:r>
        <w:rPr>
          <w:sz w:val="24"/>
          <w:szCs w:val="24"/>
        </w:rPr>
        <w:t>i</w:t>
      </w:r>
      <w:r>
        <w:rPr>
          <w:spacing w:val="5"/>
          <w:sz w:val="24"/>
          <w:szCs w:val="24"/>
        </w:rPr>
        <w:t xml:space="preserve"> </w:t>
      </w:r>
      <w:r>
        <w:rPr>
          <w:sz w:val="24"/>
          <w:szCs w:val="24"/>
        </w:rPr>
        <w:t>fitur</w:t>
      </w:r>
      <w:r>
        <w:rPr>
          <w:spacing w:val="1"/>
          <w:sz w:val="24"/>
          <w:szCs w:val="24"/>
        </w:rPr>
        <w:t xml:space="preserve"> </w:t>
      </w:r>
      <w:r>
        <w:rPr>
          <w:spacing w:val="3"/>
          <w:sz w:val="24"/>
          <w:szCs w:val="24"/>
        </w:rPr>
        <w:t>b</w:t>
      </w:r>
      <w:r>
        <w:rPr>
          <w:spacing w:val="1"/>
          <w:sz w:val="24"/>
          <w:szCs w:val="24"/>
        </w:rPr>
        <w:t>a</w:t>
      </w:r>
      <w:r>
        <w:rPr>
          <w:sz w:val="24"/>
          <w:szCs w:val="24"/>
        </w:rPr>
        <w:t>ru</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m</w:t>
      </w:r>
      <w:r>
        <w:rPr>
          <w:spacing w:val="-1"/>
          <w:sz w:val="24"/>
          <w:szCs w:val="24"/>
        </w:rPr>
        <w:t>e</w:t>
      </w:r>
      <w:r>
        <w:rPr>
          <w:spacing w:val="1"/>
          <w:sz w:val="24"/>
          <w:szCs w:val="24"/>
        </w:rPr>
        <w:t>m</w:t>
      </w:r>
      <w:r>
        <w:rPr>
          <w:spacing w:val="-1"/>
          <w:sz w:val="24"/>
          <w:szCs w:val="24"/>
        </w:rPr>
        <w:t>a</w:t>
      </w:r>
      <w:r>
        <w:rPr>
          <w:sz w:val="24"/>
          <w:szCs w:val="24"/>
        </w:rPr>
        <w:t>n</w:t>
      </w:r>
      <w:r>
        <w:rPr>
          <w:spacing w:val="3"/>
          <w:sz w:val="24"/>
          <w:szCs w:val="24"/>
        </w:rPr>
        <w:t>j</w:t>
      </w:r>
      <w:r>
        <w:rPr>
          <w:spacing w:val="-1"/>
          <w:sz w:val="24"/>
          <w:szCs w:val="24"/>
        </w:rPr>
        <w:t>a</w:t>
      </w:r>
      <w:r>
        <w:rPr>
          <w:sz w:val="24"/>
          <w:szCs w:val="24"/>
        </w:rPr>
        <w:t>k</w:t>
      </w:r>
      <w:r>
        <w:rPr>
          <w:spacing w:val="-1"/>
          <w:sz w:val="24"/>
          <w:szCs w:val="24"/>
        </w:rPr>
        <w:t>a</w:t>
      </w:r>
      <w:r>
        <w:rPr>
          <w:sz w:val="24"/>
          <w:szCs w:val="24"/>
        </w:rPr>
        <w:t>n p</w:t>
      </w:r>
      <w:r>
        <w:rPr>
          <w:spacing w:val="-1"/>
          <w:sz w:val="24"/>
          <w:szCs w:val="24"/>
        </w:rPr>
        <w:t>e</w:t>
      </w:r>
      <w:r>
        <w:rPr>
          <w:sz w:val="24"/>
          <w:szCs w:val="24"/>
        </w:rPr>
        <w:t>ng</w:t>
      </w:r>
      <w:r>
        <w:rPr>
          <w:spacing w:val="-2"/>
          <w:sz w:val="24"/>
          <w:szCs w:val="24"/>
        </w:rPr>
        <w:t>g</w:t>
      </w:r>
      <w:r>
        <w:rPr>
          <w:sz w:val="24"/>
          <w:szCs w:val="24"/>
        </w:rPr>
        <w:t>un</w:t>
      </w:r>
      <w:r>
        <w:rPr>
          <w:spacing w:val="-1"/>
          <w:sz w:val="24"/>
          <w:szCs w:val="24"/>
        </w:rPr>
        <w:t>a</w:t>
      </w:r>
      <w:r>
        <w:rPr>
          <w:spacing w:val="5"/>
          <w:sz w:val="24"/>
          <w:szCs w:val="24"/>
        </w:rPr>
        <w:t>n</w:t>
      </w:r>
      <w:r>
        <w:rPr>
          <w:spacing w:val="-5"/>
          <w:sz w:val="24"/>
          <w:szCs w:val="24"/>
        </w:rPr>
        <w:t>y</w:t>
      </w:r>
      <w:r>
        <w:rPr>
          <w:spacing w:val="-1"/>
          <w:sz w:val="24"/>
          <w:szCs w:val="24"/>
        </w:rPr>
        <w:t>a</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before="4" w:line="240" w:lineRule="exact"/>
        <w:rPr>
          <w:sz w:val="24"/>
          <w:szCs w:val="24"/>
        </w:rPr>
      </w:pPr>
    </w:p>
    <w:p w:rsidR="0047694C" w:rsidRDefault="00000000">
      <w:pPr>
        <w:spacing w:before="24"/>
        <w:ind w:left="3418" w:right="2573"/>
        <w:jc w:val="center"/>
        <w:rPr>
          <w:sz w:val="28"/>
          <w:szCs w:val="28"/>
        </w:rPr>
      </w:pPr>
      <w:r>
        <w:rPr>
          <w:b/>
          <w:spacing w:val="-1"/>
          <w:sz w:val="28"/>
          <w:szCs w:val="28"/>
        </w:rPr>
        <w:t>DAF</w:t>
      </w:r>
      <w:r>
        <w:rPr>
          <w:b/>
          <w:spacing w:val="-2"/>
          <w:sz w:val="28"/>
          <w:szCs w:val="28"/>
        </w:rPr>
        <w:t>T</w:t>
      </w:r>
      <w:r>
        <w:rPr>
          <w:b/>
          <w:spacing w:val="-1"/>
          <w:sz w:val="28"/>
          <w:szCs w:val="28"/>
        </w:rPr>
        <w:t>A</w:t>
      </w:r>
      <w:r>
        <w:rPr>
          <w:b/>
          <w:sz w:val="28"/>
          <w:szCs w:val="28"/>
        </w:rPr>
        <w:t>R</w:t>
      </w:r>
      <w:r>
        <w:rPr>
          <w:b/>
          <w:spacing w:val="1"/>
          <w:sz w:val="28"/>
          <w:szCs w:val="28"/>
        </w:rPr>
        <w:t xml:space="preserve"> </w:t>
      </w:r>
      <w:r>
        <w:rPr>
          <w:b/>
          <w:spacing w:val="-1"/>
          <w:sz w:val="28"/>
          <w:szCs w:val="28"/>
        </w:rPr>
        <w:t>PU</w:t>
      </w:r>
      <w:r>
        <w:rPr>
          <w:b/>
          <w:sz w:val="28"/>
          <w:szCs w:val="28"/>
        </w:rPr>
        <w:t>S</w:t>
      </w:r>
      <w:r>
        <w:rPr>
          <w:b/>
          <w:spacing w:val="-2"/>
          <w:sz w:val="28"/>
          <w:szCs w:val="28"/>
        </w:rPr>
        <w:t>T</w:t>
      </w:r>
      <w:r>
        <w:rPr>
          <w:b/>
          <w:spacing w:val="-1"/>
          <w:sz w:val="28"/>
          <w:szCs w:val="28"/>
        </w:rPr>
        <w:t>A</w:t>
      </w:r>
      <w:r>
        <w:rPr>
          <w:b/>
          <w:spacing w:val="-2"/>
          <w:sz w:val="28"/>
          <w:szCs w:val="28"/>
        </w:rPr>
        <w:t>K</w:t>
      </w:r>
      <w:r>
        <w:rPr>
          <w:b/>
          <w:sz w:val="28"/>
          <w:szCs w:val="28"/>
        </w:rPr>
        <w:t>A</w:t>
      </w:r>
    </w:p>
    <w:p w:rsidR="0047694C" w:rsidRDefault="0047694C">
      <w:pPr>
        <w:spacing w:line="200" w:lineRule="exact"/>
      </w:pPr>
    </w:p>
    <w:p w:rsidR="0047694C" w:rsidRDefault="0047694C">
      <w:pPr>
        <w:spacing w:line="200" w:lineRule="exact"/>
      </w:pPr>
    </w:p>
    <w:p w:rsidR="0047694C" w:rsidRDefault="0047694C">
      <w:pPr>
        <w:spacing w:before="15" w:line="220" w:lineRule="exact"/>
        <w:rPr>
          <w:sz w:val="22"/>
          <w:szCs w:val="22"/>
        </w:rPr>
      </w:pPr>
    </w:p>
    <w:p w:rsidR="0047694C" w:rsidRDefault="00000000">
      <w:pPr>
        <w:ind w:left="548" w:right="76"/>
        <w:jc w:val="center"/>
        <w:rPr>
          <w:sz w:val="24"/>
          <w:szCs w:val="24"/>
        </w:rPr>
      </w:pPr>
      <w:r w:rsidRPr="00461EB2">
        <w:rPr>
          <w:b/>
          <w:bCs/>
          <w:color w:val="FF0000"/>
          <w:spacing w:val="1"/>
          <w:sz w:val="24"/>
          <w:szCs w:val="24"/>
        </w:rPr>
        <w:t>[</w:t>
      </w:r>
      <w:r w:rsidRPr="00461EB2">
        <w:rPr>
          <w:b/>
          <w:bCs/>
          <w:color w:val="FF0000"/>
          <w:sz w:val="24"/>
          <w:szCs w:val="24"/>
        </w:rPr>
        <w:t>1]</w:t>
      </w:r>
      <w:r w:rsidRPr="00461EB2">
        <w:rPr>
          <w:color w:val="FF0000"/>
          <w:sz w:val="24"/>
          <w:szCs w:val="24"/>
        </w:rPr>
        <w:t xml:space="preserve">      </w:t>
      </w:r>
      <w:r w:rsidRPr="00461EB2">
        <w:rPr>
          <w:color w:val="FF0000"/>
          <w:spacing w:val="21"/>
          <w:sz w:val="24"/>
          <w:szCs w:val="24"/>
        </w:rPr>
        <w:t xml:space="preserve"> </w:t>
      </w:r>
      <w:r>
        <w:rPr>
          <w:sz w:val="24"/>
          <w:szCs w:val="24"/>
        </w:rPr>
        <w:t>H</w:t>
      </w:r>
      <w:r>
        <w:rPr>
          <w:spacing w:val="-1"/>
          <w:sz w:val="24"/>
          <w:szCs w:val="24"/>
        </w:rPr>
        <w:t>a</w:t>
      </w:r>
      <w:r>
        <w:rPr>
          <w:sz w:val="24"/>
          <w:szCs w:val="24"/>
        </w:rPr>
        <w:t>di,</w:t>
      </w:r>
      <w:r>
        <w:rPr>
          <w:spacing w:val="49"/>
          <w:sz w:val="24"/>
          <w:szCs w:val="24"/>
        </w:rPr>
        <w:t xml:space="preserve"> </w:t>
      </w:r>
      <w:r>
        <w:rPr>
          <w:sz w:val="24"/>
          <w:szCs w:val="24"/>
        </w:rPr>
        <w:t>H.</w:t>
      </w:r>
      <w:r>
        <w:rPr>
          <w:spacing w:val="48"/>
          <w:sz w:val="24"/>
          <w:szCs w:val="24"/>
        </w:rPr>
        <w:t xml:space="preserve"> </w:t>
      </w:r>
      <w:r>
        <w:rPr>
          <w:sz w:val="24"/>
          <w:szCs w:val="24"/>
        </w:rPr>
        <w:t>M.</w:t>
      </w:r>
      <w:r>
        <w:rPr>
          <w:spacing w:val="48"/>
          <w:sz w:val="24"/>
          <w:szCs w:val="24"/>
        </w:rPr>
        <w:t xml:space="preserve"> </w:t>
      </w:r>
      <w:r>
        <w:rPr>
          <w:sz w:val="24"/>
          <w:szCs w:val="24"/>
        </w:rPr>
        <w:t>(2</w:t>
      </w:r>
      <w:r>
        <w:rPr>
          <w:spacing w:val="-3"/>
          <w:sz w:val="24"/>
          <w:szCs w:val="24"/>
        </w:rPr>
        <w:t>0</w:t>
      </w:r>
      <w:r>
        <w:rPr>
          <w:sz w:val="24"/>
          <w:szCs w:val="24"/>
        </w:rPr>
        <w:t>16</w:t>
      </w:r>
      <w:r>
        <w:rPr>
          <w:spacing w:val="-1"/>
          <w:sz w:val="24"/>
          <w:szCs w:val="24"/>
        </w:rPr>
        <w:t>)</w:t>
      </w:r>
      <w:r>
        <w:rPr>
          <w:sz w:val="24"/>
          <w:szCs w:val="24"/>
        </w:rPr>
        <w:t>.</w:t>
      </w:r>
      <w:r>
        <w:rPr>
          <w:spacing w:val="48"/>
          <w:sz w:val="24"/>
          <w:szCs w:val="24"/>
        </w:rPr>
        <w:t xml:space="preserve"> </w:t>
      </w:r>
      <w:r>
        <w:rPr>
          <w:spacing w:val="1"/>
          <w:sz w:val="24"/>
          <w:szCs w:val="24"/>
        </w:rPr>
        <w:t>S</w:t>
      </w:r>
      <w:r>
        <w:rPr>
          <w:spacing w:val="3"/>
          <w:sz w:val="24"/>
          <w:szCs w:val="24"/>
        </w:rPr>
        <w:t>i</w:t>
      </w:r>
      <w:r>
        <w:rPr>
          <w:sz w:val="24"/>
          <w:szCs w:val="24"/>
        </w:rPr>
        <w:t>stem</w:t>
      </w:r>
      <w:r>
        <w:rPr>
          <w:spacing w:val="49"/>
          <w:sz w:val="24"/>
          <w:szCs w:val="24"/>
        </w:rPr>
        <w:t xml:space="preserve"> </w:t>
      </w:r>
      <w:r>
        <w:rPr>
          <w:spacing w:val="-8"/>
          <w:sz w:val="24"/>
          <w:szCs w:val="24"/>
        </w:rPr>
        <w:t>I</w:t>
      </w:r>
      <w:r>
        <w:rPr>
          <w:sz w:val="24"/>
          <w:szCs w:val="24"/>
        </w:rPr>
        <w:t>n</w:t>
      </w:r>
      <w:r>
        <w:rPr>
          <w:spacing w:val="2"/>
          <w:sz w:val="24"/>
          <w:szCs w:val="24"/>
        </w:rPr>
        <w:t>v</w:t>
      </w:r>
      <w:r>
        <w:rPr>
          <w:spacing w:val="-1"/>
          <w:sz w:val="24"/>
          <w:szCs w:val="24"/>
        </w:rPr>
        <w:t>e</w:t>
      </w:r>
      <w:r>
        <w:rPr>
          <w:sz w:val="24"/>
          <w:szCs w:val="24"/>
        </w:rPr>
        <w:t>nto</w:t>
      </w:r>
      <w:r>
        <w:rPr>
          <w:spacing w:val="4"/>
          <w:sz w:val="24"/>
          <w:szCs w:val="24"/>
        </w:rPr>
        <w:t>r</w:t>
      </w:r>
      <w:r>
        <w:rPr>
          <w:sz w:val="24"/>
          <w:szCs w:val="24"/>
        </w:rPr>
        <w:t>y</w:t>
      </w:r>
      <w:r>
        <w:rPr>
          <w:spacing w:val="46"/>
          <w:sz w:val="24"/>
          <w:szCs w:val="24"/>
        </w:rPr>
        <w:t xml:space="preserve"> </w:t>
      </w:r>
      <w:r>
        <w:rPr>
          <w:spacing w:val="1"/>
          <w:sz w:val="24"/>
          <w:szCs w:val="24"/>
        </w:rPr>
        <w:t>B</w:t>
      </w:r>
      <w:r>
        <w:rPr>
          <w:spacing w:val="-1"/>
          <w:sz w:val="24"/>
          <w:szCs w:val="24"/>
        </w:rPr>
        <w:t>ara</w:t>
      </w:r>
      <w:r>
        <w:rPr>
          <w:spacing w:val="2"/>
          <w:sz w:val="24"/>
          <w:szCs w:val="24"/>
        </w:rPr>
        <w:t>n</w:t>
      </w:r>
      <w:r>
        <w:rPr>
          <w:spacing w:val="-2"/>
          <w:sz w:val="24"/>
          <w:szCs w:val="24"/>
        </w:rPr>
        <w:t>g</w:t>
      </w:r>
      <w:r>
        <w:rPr>
          <w:sz w:val="24"/>
          <w:szCs w:val="24"/>
        </w:rPr>
        <w:t>.</w:t>
      </w:r>
      <w:r>
        <w:rPr>
          <w:spacing w:val="51"/>
          <w:sz w:val="24"/>
          <w:szCs w:val="24"/>
        </w:rPr>
        <w:t xml:space="preserve"> </w:t>
      </w:r>
      <w:r>
        <w:rPr>
          <w:sz w:val="24"/>
          <w:szCs w:val="24"/>
        </w:rPr>
        <w:t>Y</w:t>
      </w:r>
      <w:r>
        <w:rPr>
          <w:spacing w:val="2"/>
          <w:sz w:val="24"/>
          <w:szCs w:val="24"/>
        </w:rPr>
        <w:t>og</w:t>
      </w:r>
      <w:r>
        <w:rPr>
          <w:spacing w:val="-4"/>
          <w:sz w:val="24"/>
          <w:szCs w:val="24"/>
        </w:rPr>
        <w:t>y</w:t>
      </w:r>
      <w:r>
        <w:rPr>
          <w:spacing w:val="-1"/>
          <w:sz w:val="24"/>
          <w:szCs w:val="24"/>
        </w:rPr>
        <w:t>a</w:t>
      </w:r>
      <w:r>
        <w:rPr>
          <w:sz w:val="24"/>
          <w:szCs w:val="24"/>
        </w:rPr>
        <w:t>k</w:t>
      </w:r>
      <w:r>
        <w:rPr>
          <w:spacing w:val="-1"/>
          <w:sz w:val="24"/>
          <w:szCs w:val="24"/>
        </w:rPr>
        <w:t>ar</w:t>
      </w:r>
      <w:r>
        <w:rPr>
          <w:spacing w:val="3"/>
          <w:sz w:val="24"/>
          <w:szCs w:val="24"/>
        </w:rPr>
        <w:t>t</w:t>
      </w:r>
      <w:r>
        <w:rPr>
          <w:spacing w:val="-1"/>
          <w:sz w:val="24"/>
          <w:szCs w:val="24"/>
        </w:rPr>
        <w:t>a</w:t>
      </w:r>
      <w:r>
        <w:rPr>
          <w:sz w:val="24"/>
          <w:szCs w:val="24"/>
        </w:rPr>
        <w:t>:</w:t>
      </w:r>
      <w:r>
        <w:rPr>
          <w:spacing w:val="48"/>
          <w:sz w:val="24"/>
          <w:szCs w:val="24"/>
        </w:rPr>
        <w:t xml:space="preserve"> </w:t>
      </w:r>
      <w:r>
        <w:rPr>
          <w:sz w:val="24"/>
          <w:szCs w:val="24"/>
        </w:rPr>
        <w:t>Univ</w:t>
      </w:r>
      <w:r>
        <w:rPr>
          <w:spacing w:val="-1"/>
          <w:sz w:val="24"/>
          <w:szCs w:val="24"/>
        </w:rPr>
        <w:t>e</w:t>
      </w:r>
      <w:r>
        <w:rPr>
          <w:sz w:val="24"/>
          <w:szCs w:val="24"/>
        </w:rPr>
        <w:t>rsit</w:t>
      </w:r>
      <w:r>
        <w:rPr>
          <w:spacing w:val="1"/>
          <w:sz w:val="24"/>
          <w:szCs w:val="24"/>
        </w:rPr>
        <w:t>a</w:t>
      </w:r>
      <w:r>
        <w:rPr>
          <w:sz w:val="24"/>
          <w:szCs w:val="24"/>
        </w:rPr>
        <w:t>s</w:t>
      </w:r>
    </w:p>
    <w:p w:rsidR="0047694C" w:rsidRDefault="0047694C">
      <w:pPr>
        <w:spacing w:before="10" w:line="120" w:lineRule="exact"/>
        <w:rPr>
          <w:sz w:val="12"/>
          <w:szCs w:val="12"/>
        </w:rPr>
      </w:pPr>
    </w:p>
    <w:p w:rsidR="0047694C" w:rsidRDefault="00000000">
      <w:pPr>
        <w:ind w:left="1308"/>
        <w:rPr>
          <w:sz w:val="24"/>
          <w:szCs w:val="24"/>
        </w:rPr>
      </w:pPr>
      <w:r>
        <w:rPr>
          <w:spacing w:val="-6"/>
          <w:sz w:val="24"/>
          <w:szCs w:val="24"/>
        </w:rPr>
        <w:t>I</w:t>
      </w:r>
      <w:r>
        <w:rPr>
          <w:sz w:val="24"/>
          <w:szCs w:val="24"/>
        </w:rPr>
        <w:t>slam</w:t>
      </w:r>
      <w:r>
        <w:rPr>
          <w:spacing w:val="1"/>
          <w:sz w:val="24"/>
          <w:szCs w:val="24"/>
        </w:rPr>
        <w:t xml:space="preserve"> </w:t>
      </w:r>
      <w:r>
        <w:rPr>
          <w:spacing w:val="2"/>
          <w:sz w:val="24"/>
          <w:szCs w:val="24"/>
        </w:rPr>
        <w:t>N</w:t>
      </w:r>
      <w:r>
        <w:rPr>
          <w:spacing w:val="1"/>
          <w:sz w:val="24"/>
          <w:szCs w:val="24"/>
        </w:rPr>
        <w:t>e</w:t>
      </w:r>
      <w:r>
        <w:rPr>
          <w:spacing w:val="-2"/>
          <w:sz w:val="24"/>
          <w:szCs w:val="24"/>
        </w:rPr>
        <w:t>g</w:t>
      </w:r>
      <w:r>
        <w:rPr>
          <w:spacing w:val="-1"/>
          <w:sz w:val="24"/>
          <w:szCs w:val="24"/>
        </w:rPr>
        <w:t>e</w:t>
      </w:r>
      <w:r>
        <w:rPr>
          <w:sz w:val="24"/>
          <w:szCs w:val="24"/>
        </w:rPr>
        <w:t>ri Sun</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a</w:t>
      </w:r>
      <w:r>
        <w:rPr>
          <w:sz w:val="24"/>
          <w:szCs w:val="24"/>
        </w:rPr>
        <w:t>lija</w:t>
      </w:r>
      <w:r>
        <w:rPr>
          <w:spacing w:val="-2"/>
          <w:sz w:val="24"/>
          <w:szCs w:val="24"/>
        </w:rPr>
        <w:t>g</w:t>
      </w:r>
      <w:r>
        <w:rPr>
          <w:spacing w:val="-1"/>
          <w:sz w:val="24"/>
          <w:szCs w:val="24"/>
        </w:rPr>
        <w:t>a</w:t>
      </w:r>
      <w:r>
        <w:rPr>
          <w:sz w:val="24"/>
          <w:szCs w:val="24"/>
        </w:rPr>
        <w:t>.</w:t>
      </w:r>
    </w:p>
    <w:p w:rsidR="0047694C" w:rsidRDefault="0047694C">
      <w:pPr>
        <w:spacing w:before="10" w:line="120" w:lineRule="exact"/>
        <w:rPr>
          <w:sz w:val="12"/>
          <w:szCs w:val="12"/>
        </w:rPr>
      </w:pPr>
    </w:p>
    <w:p w:rsidR="0047694C" w:rsidRDefault="00000000">
      <w:pPr>
        <w:spacing w:line="359" w:lineRule="auto"/>
        <w:ind w:left="568" w:right="89"/>
        <w:jc w:val="center"/>
        <w:rPr>
          <w:sz w:val="24"/>
          <w:szCs w:val="24"/>
        </w:rPr>
      </w:pPr>
      <w:r w:rsidRPr="00461EB2">
        <w:rPr>
          <w:color w:val="FF0000"/>
          <w:spacing w:val="1"/>
          <w:sz w:val="24"/>
          <w:szCs w:val="24"/>
        </w:rPr>
        <w:t>[</w:t>
      </w:r>
      <w:r w:rsidRPr="00461EB2">
        <w:rPr>
          <w:color w:val="FF0000"/>
          <w:sz w:val="24"/>
          <w:szCs w:val="24"/>
        </w:rPr>
        <w:t xml:space="preserve">2]      </w:t>
      </w:r>
      <w:r w:rsidRPr="00461EB2">
        <w:rPr>
          <w:color w:val="FF0000"/>
          <w:spacing w:val="21"/>
          <w:sz w:val="24"/>
          <w:szCs w:val="24"/>
        </w:rPr>
        <w:t xml:space="preserve"> </w:t>
      </w:r>
      <w:r>
        <w:rPr>
          <w:sz w:val="24"/>
          <w:szCs w:val="24"/>
        </w:rPr>
        <w:t>H</w:t>
      </w:r>
      <w:r>
        <w:rPr>
          <w:spacing w:val="-1"/>
          <w:sz w:val="24"/>
          <w:szCs w:val="24"/>
        </w:rPr>
        <w:t>a</w:t>
      </w:r>
      <w:r>
        <w:rPr>
          <w:sz w:val="24"/>
          <w:szCs w:val="24"/>
        </w:rPr>
        <w:t>r</w:t>
      </w:r>
      <w:r>
        <w:rPr>
          <w:spacing w:val="2"/>
          <w:sz w:val="24"/>
          <w:szCs w:val="24"/>
        </w:rPr>
        <w:t>i</w:t>
      </w:r>
      <w:r>
        <w:rPr>
          <w:spacing w:val="-6"/>
          <w:sz w:val="24"/>
          <w:szCs w:val="24"/>
        </w:rPr>
        <w:t>y</w:t>
      </w:r>
      <w:r>
        <w:rPr>
          <w:spacing w:val="-1"/>
          <w:sz w:val="24"/>
          <w:szCs w:val="24"/>
        </w:rPr>
        <w:t>a</w:t>
      </w:r>
      <w:r>
        <w:rPr>
          <w:sz w:val="24"/>
          <w:szCs w:val="24"/>
        </w:rPr>
        <w:t>nto,</w:t>
      </w:r>
      <w:r>
        <w:rPr>
          <w:spacing w:val="-7"/>
          <w:sz w:val="24"/>
          <w:szCs w:val="24"/>
        </w:rPr>
        <w:t xml:space="preserve"> </w:t>
      </w:r>
      <w:r>
        <w:rPr>
          <w:spacing w:val="1"/>
          <w:sz w:val="24"/>
          <w:szCs w:val="24"/>
        </w:rPr>
        <w:t>S</w:t>
      </w:r>
      <w:r>
        <w:rPr>
          <w:sz w:val="24"/>
          <w:szCs w:val="24"/>
        </w:rPr>
        <w:t>.</w:t>
      </w:r>
      <w:r>
        <w:rPr>
          <w:spacing w:val="-5"/>
          <w:sz w:val="24"/>
          <w:szCs w:val="24"/>
        </w:rPr>
        <w:t xml:space="preserve"> </w:t>
      </w:r>
      <w:r>
        <w:rPr>
          <w:sz w:val="24"/>
          <w:szCs w:val="24"/>
        </w:rPr>
        <w:t>(2</w:t>
      </w:r>
      <w:r>
        <w:rPr>
          <w:spacing w:val="1"/>
          <w:sz w:val="24"/>
          <w:szCs w:val="24"/>
        </w:rPr>
        <w:t>0</w:t>
      </w:r>
      <w:r>
        <w:rPr>
          <w:sz w:val="24"/>
          <w:szCs w:val="24"/>
        </w:rPr>
        <w:t>15</w:t>
      </w:r>
      <w:r>
        <w:rPr>
          <w:spacing w:val="-1"/>
          <w:sz w:val="24"/>
          <w:szCs w:val="24"/>
        </w:rPr>
        <w:t>)</w:t>
      </w:r>
      <w:r>
        <w:rPr>
          <w:sz w:val="24"/>
          <w:szCs w:val="24"/>
        </w:rPr>
        <w:t>.</w:t>
      </w:r>
      <w:r>
        <w:rPr>
          <w:spacing w:val="-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6"/>
          <w:sz w:val="24"/>
          <w:szCs w:val="24"/>
        </w:rPr>
        <w:t xml:space="preserve"> </w:t>
      </w:r>
      <w:r>
        <w:rPr>
          <w:spacing w:val="-8"/>
          <w:sz w:val="24"/>
          <w:szCs w:val="24"/>
        </w:rPr>
        <w:t>I</w:t>
      </w:r>
      <w:r>
        <w:rPr>
          <w:spacing w:val="5"/>
          <w:sz w:val="24"/>
          <w:szCs w:val="24"/>
        </w:rPr>
        <w:t>n</w:t>
      </w:r>
      <w:r>
        <w:rPr>
          <w:spacing w:val="-1"/>
          <w:sz w:val="24"/>
          <w:szCs w:val="24"/>
        </w:rPr>
        <w:t>f</w:t>
      </w:r>
      <w:r>
        <w:rPr>
          <w:sz w:val="24"/>
          <w:szCs w:val="24"/>
        </w:rPr>
        <w:t>o</w:t>
      </w:r>
      <w:r>
        <w:rPr>
          <w:spacing w:val="-1"/>
          <w:sz w:val="24"/>
          <w:szCs w:val="24"/>
        </w:rPr>
        <w:t>r</w:t>
      </w:r>
      <w:r>
        <w:rPr>
          <w:sz w:val="24"/>
          <w:szCs w:val="24"/>
        </w:rPr>
        <w:t>masi</w:t>
      </w:r>
      <w:r>
        <w:rPr>
          <w:spacing w:val="-7"/>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w:t>
      </w:r>
      <w:r>
        <w:rPr>
          <w:spacing w:val="-1"/>
          <w:sz w:val="24"/>
          <w:szCs w:val="24"/>
        </w:rPr>
        <w:t>e</w:t>
      </w:r>
      <w:r>
        <w:rPr>
          <w:spacing w:val="3"/>
          <w:sz w:val="24"/>
          <w:szCs w:val="24"/>
        </w:rPr>
        <w:t>m</w:t>
      </w:r>
      <w:r>
        <w:rPr>
          <w:spacing w:val="-1"/>
          <w:sz w:val="24"/>
          <w:szCs w:val="24"/>
        </w:rPr>
        <w:t>e</w:t>
      </w:r>
      <w:r>
        <w:rPr>
          <w:sz w:val="24"/>
          <w:szCs w:val="24"/>
        </w:rPr>
        <w:t>n.</w:t>
      </w:r>
      <w:r>
        <w:rPr>
          <w:spacing w:val="-7"/>
          <w:sz w:val="24"/>
          <w:szCs w:val="24"/>
        </w:rPr>
        <w:t xml:space="preserve"> </w:t>
      </w:r>
      <w:r>
        <w:rPr>
          <w:sz w:val="24"/>
          <w:szCs w:val="24"/>
        </w:rPr>
        <w:t>Gunu</w:t>
      </w:r>
      <w:r>
        <w:rPr>
          <w:spacing w:val="2"/>
          <w:sz w:val="24"/>
          <w:szCs w:val="24"/>
        </w:rPr>
        <w:t>n</w:t>
      </w:r>
      <w:r>
        <w:rPr>
          <w:sz w:val="24"/>
          <w:szCs w:val="24"/>
        </w:rPr>
        <w:t>g</w:t>
      </w:r>
      <w:r>
        <w:rPr>
          <w:spacing w:val="-9"/>
          <w:sz w:val="24"/>
          <w:szCs w:val="24"/>
        </w:rPr>
        <w:t xml:space="preserve"> </w:t>
      </w:r>
      <w:r>
        <w:rPr>
          <w:spacing w:val="2"/>
          <w:sz w:val="24"/>
          <w:szCs w:val="24"/>
        </w:rPr>
        <w:t>A</w:t>
      </w:r>
      <w:r>
        <w:rPr>
          <w:spacing w:val="-2"/>
          <w:sz w:val="24"/>
          <w:szCs w:val="24"/>
        </w:rPr>
        <w:t>g</w:t>
      </w:r>
      <w:r>
        <w:rPr>
          <w:sz w:val="24"/>
          <w:szCs w:val="24"/>
        </w:rPr>
        <w:t>u</w:t>
      </w:r>
      <w:r>
        <w:rPr>
          <w:spacing w:val="2"/>
          <w:sz w:val="24"/>
          <w:szCs w:val="24"/>
        </w:rPr>
        <w:t>n</w:t>
      </w:r>
      <w:r>
        <w:rPr>
          <w:sz w:val="24"/>
          <w:szCs w:val="24"/>
        </w:rPr>
        <w:t>g,</w:t>
      </w:r>
      <w:r>
        <w:rPr>
          <w:spacing w:val="-7"/>
          <w:sz w:val="24"/>
          <w:szCs w:val="24"/>
        </w:rPr>
        <w:t xml:space="preserve"> </w:t>
      </w:r>
      <w:r>
        <w:rPr>
          <w:sz w:val="24"/>
          <w:szCs w:val="24"/>
        </w:rPr>
        <w:t>8</w:t>
      </w:r>
      <w:r>
        <w:rPr>
          <w:spacing w:val="2"/>
          <w:sz w:val="24"/>
          <w:szCs w:val="24"/>
        </w:rPr>
        <w:t>0</w:t>
      </w:r>
      <w:r>
        <w:rPr>
          <w:spacing w:val="-1"/>
          <w:sz w:val="24"/>
          <w:szCs w:val="24"/>
        </w:rPr>
        <w:t>-</w:t>
      </w:r>
      <w:r>
        <w:rPr>
          <w:sz w:val="24"/>
          <w:szCs w:val="24"/>
        </w:rPr>
        <w:t xml:space="preserve">85. </w:t>
      </w:r>
      <w:r w:rsidRPr="00461EB2">
        <w:rPr>
          <w:color w:val="FF0000"/>
          <w:spacing w:val="1"/>
          <w:sz w:val="24"/>
          <w:szCs w:val="24"/>
        </w:rPr>
        <w:t>[</w:t>
      </w:r>
      <w:r w:rsidRPr="00461EB2">
        <w:rPr>
          <w:color w:val="FF0000"/>
          <w:sz w:val="24"/>
          <w:szCs w:val="24"/>
        </w:rPr>
        <w:t xml:space="preserve">3]      </w:t>
      </w:r>
      <w:r w:rsidRPr="00461EB2">
        <w:rPr>
          <w:color w:val="FF0000"/>
          <w:spacing w:val="21"/>
          <w:sz w:val="24"/>
          <w:szCs w:val="24"/>
        </w:rPr>
        <w:t xml:space="preserve"> </w:t>
      </w:r>
      <w:r>
        <w:rPr>
          <w:sz w:val="24"/>
          <w:szCs w:val="24"/>
        </w:rPr>
        <w:t>K</w:t>
      </w:r>
      <w:r>
        <w:rPr>
          <w:spacing w:val="-1"/>
          <w:sz w:val="24"/>
          <w:szCs w:val="24"/>
        </w:rPr>
        <w:t>a</w:t>
      </w:r>
      <w:r>
        <w:rPr>
          <w:sz w:val="24"/>
          <w:szCs w:val="24"/>
        </w:rPr>
        <w:t xml:space="preserve">dir, </w:t>
      </w:r>
      <w:r>
        <w:rPr>
          <w:spacing w:val="27"/>
          <w:sz w:val="24"/>
          <w:szCs w:val="24"/>
        </w:rPr>
        <w:t xml:space="preserve"> </w:t>
      </w:r>
      <w:r>
        <w:rPr>
          <w:sz w:val="24"/>
          <w:szCs w:val="24"/>
        </w:rPr>
        <w:t xml:space="preserve">A. </w:t>
      </w:r>
      <w:r>
        <w:rPr>
          <w:spacing w:val="26"/>
          <w:sz w:val="24"/>
          <w:szCs w:val="24"/>
        </w:rPr>
        <w:t xml:space="preserve"> </w:t>
      </w:r>
      <w:r>
        <w:rPr>
          <w:sz w:val="24"/>
          <w:szCs w:val="24"/>
        </w:rPr>
        <w:t>(20</w:t>
      </w:r>
      <w:r>
        <w:rPr>
          <w:spacing w:val="-1"/>
          <w:sz w:val="24"/>
          <w:szCs w:val="24"/>
        </w:rPr>
        <w:t>1</w:t>
      </w:r>
      <w:r>
        <w:rPr>
          <w:spacing w:val="-2"/>
          <w:sz w:val="24"/>
          <w:szCs w:val="24"/>
        </w:rPr>
        <w:t>3</w:t>
      </w:r>
      <w:r>
        <w:rPr>
          <w:sz w:val="24"/>
          <w:szCs w:val="24"/>
        </w:rPr>
        <w:t xml:space="preserve">). </w:t>
      </w:r>
      <w:r>
        <w:rPr>
          <w:spacing w:val="23"/>
          <w:sz w:val="24"/>
          <w:szCs w:val="24"/>
        </w:rPr>
        <w:t xml:space="preserve"> </w:t>
      </w:r>
      <w:r>
        <w:rPr>
          <w:spacing w:val="-2"/>
          <w:sz w:val="24"/>
          <w:szCs w:val="24"/>
        </w:rPr>
        <w:t>B</w:t>
      </w:r>
      <w:r>
        <w:rPr>
          <w:sz w:val="24"/>
          <w:szCs w:val="24"/>
        </w:rPr>
        <w:t xml:space="preserve">uku </w:t>
      </w:r>
      <w:r>
        <w:rPr>
          <w:spacing w:val="27"/>
          <w:sz w:val="24"/>
          <w:szCs w:val="24"/>
        </w:rPr>
        <w:t xml:space="preserve"> </w:t>
      </w:r>
      <w:r>
        <w:rPr>
          <w:spacing w:val="1"/>
          <w:sz w:val="24"/>
          <w:szCs w:val="24"/>
        </w:rPr>
        <w:t>P</w:t>
      </w:r>
      <w:r>
        <w:rPr>
          <w:sz w:val="24"/>
          <w:szCs w:val="24"/>
        </w:rPr>
        <w:t>int</w:t>
      </w:r>
      <w:r>
        <w:rPr>
          <w:spacing w:val="1"/>
          <w:sz w:val="24"/>
          <w:szCs w:val="24"/>
        </w:rPr>
        <w:t>a</w:t>
      </w:r>
      <w:r>
        <w:rPr>
          <w:sz w:val="24"/>
          <w:szCs w:val="24"/>
        </w:rPr>
        <w:t xml:space="preserve">r </w:t>
      </w:r>
      <w:r>
        <w:rPr>
          <w:spacing w:val="23"/>
          <w:sz w:val="24"/>
          <w:szCs w:val="24"/>
        </w:rPr>
        <w:t xml:space="preserve"> </w:t>
      </w:r>
      <w:r>
        <w:rPr>
          <w:spacing w:val="1"/>
          <w:sz w:val="24"/>
          <w:szCs w:val="24"/>
        </w:rPr>
        <w:t>P</w:t>
      </w:r>
      <w:r>
        <w:rPr>
          <w:sz w:val="24"/>
          <w:szCs w:val="24"/>
        </w:rPr>
        <w:t>r</w:t>
      </w:r>
      <w:r>
        <w:rPr>
          <w:spacing w:val="1"/>
          <w:sz w:val="24"/>
          <w:szCs w:val="24"/>
        </w:rPr>
        <w:t>o</w:t>
      </w:r>
      <w:r>
        <w:rPr>
          <w:spacing w:val="-2"/>
          <w:sz w:val="24"/>
          <w:szCs w:val="24"/>
        </w:rPr>
        <w:t>g</w:t>
      </w:r>
      <w:r>
        <w:rPr>
          <w:spacing w:val="-1"/>
          <w:sz w:val="24"/>
          <w:szCs w:val="24"/>
        </w:rPr>
        <w:t>r</w:t>
      </w:r>
      <w:r>
        <w:rPr>
          <w:spacing w:val="1"/>
          <w:sz w:val="24"/>
          <w:szCs w:val="24"/>
        </w:rPr>
        <w:t>a</w:t>
      </w:r>
      <w:r>
        <w:rPr>
          <w:sz w:val="24"/>
          <w:szCs w:val="24"/>
        </w:rPr>
        <w:t xml:space="preserve">mer </w:t>
      </w:r>
      <w:r>
        <w:rPr>
          <w:spacing w:val="23"/>
          <w:sz w:val="24"/>
          <w:szCs w:val="24"/>
        </w:rPr>
        <w:t xml:space="preserve"> </w:t>
      </w:r>
      <w:r>
        <w:rPr>
          <w:spacing w:val="1"/>
          <w:sz w:val="24"/>
          <w:szCs w:val="24"/>
        </w:rPr>
        <w:t>P</w:t>
      </w:r>
      <w:r>
        <w:rPr>
          <w:spacing w:val="-1"/>
          <w:sz w:val="24"/>
          <w:szCs w:val="24"/>
        </w:rPr>
        <w:t>e</w:t>
      </w:r>
      <w:r>
        <w:rPr>
          <w:sz w:val="24"/>
          <w:szCs w:val="24"/>
        </w:rPr>
        <w:t>m</w:t>
      </w:r>
      <w:r>
        <w:rPr>
          <w:spacing w:val="1"/>
          <w:sz w:val="24"/>
          <w:szCs w:val="24"/>
        </w:rPr>
        <w:t>u</w:t>
      </w:r>
      <w:r>
        <w:rPr>
          <w:sz w:val="24"/>
          <w:szCs w:val="24"/>
        </w:rPr>
        <w:t xml:space="preserve">la </w:t>
      </w:r>
      <w:r>
        <w:rPr>
          <w:spacing w:val="25"/>
          <w:sz w:val="24"/>
          <w:szCs w:val="24"/>
        </w:rPr>
        <w:t xml:space="preserve"> </w:t>
      </w:r>
      <w:r>
        <w:rPr>
          <w:spacing w:val="1"/>
          <w:sz w:val="24"/>
          <w:szCs w:val="24"/>
        </w:rPr>
        <w:t>P</w:t>
      </w:r>
      <w:r>
        <w:rPr>
          <w:sz w:val="24"/>
          <w:szCs w:val="24"/>
        </w:rPr>
        <w:t xml:space="preserve">HP. </w:t>
      </w:r>
      <w:r>
        <w:rPr>
          <w:spacing w:val="27"/>
          <w:sz w:val="24"/>
          <w:szCs w:val="24"/>
        </w:rPr>
        <w:t xml:space="preserve"> </w:t>
      </w:r>
      <w:r>
        <w:rPr>
          <w:sz w:val="24"/>
          <w:szCs w:val="24"/>
        </w:rPr>
        <w:t>Y</w:t>
      </w:r>
      <w:r>
        <w:rPr>
          <w:spacing w:val="2"/>
          <w:sz w:val="24"/>
          <w:szCs w:val="24"/>
        </w:rPr>
        <w:t>o</w:t>
      </w:r>
      <w:r>
        <w:rPr>
          <w:sz w:val="24"/>
          <w:szCs w:val="24"/>
        </w:rPr>
        <w:t>g</w:t>
      </w:r>
      <w:r>
        <w:rPr>
          <w:spacing w:val="-5"/>
          <w:sz w:val="24"/>
          <w:szCs w:val="24"/>
        </w:rPr>
        <w:t>y</w:t>
      </w:r>
      <w:r>
        <w:rPr>
          <w:spacing w:val="1"/>
          <w:sz w:val="24"/>
          <w:szCs w:val="24"/>
        </w:rPr>
        <w:t>a</w:t>
      </w:r>
      <w:r>
        <w:rPr>
          <w:sz w:val="24"/>
          <w:szCs w:val="24"/>
        </w:rPr>
        <w:t>k</w:t>
      </w:r>
      <w:r>
        <w:rPr>
          <w:spacing w:val="-1"/>
          <w:sz w:val="24"/>
          <w:szCs w:val="24"/>
        </w:rPr>
        <w:t>ar</w:t>
      </w:r>
      <w:r>
        <w:rPr>
          <w:sz w:val="24"/>
          <w:szCs w:val="24"/>
        </w:rPr>
        <w:t>t</w:t>
      </w:r>
      <w:r>
        <w:rPr>
          <w:spacing w:val="-1"/>
          <w:sz w:val="24"/>
          <w:szCs w:val="24"/>
        </w:rPr>
        <w:t>a</w:t>
      </w:r>
      <w:r>
        <w:rPr>
          <w:sz w:val="24"/>
          <w:szCs w:val="24"/>
        </w:rPr>
        <w:t>:</w:t>
      </w:r>
    </w:p>
    <w:p w:rsidR="0047694C" w:rsidRDefault="00000000">
      <w:pPr>
        <w:spacing w:before="9"/>
        <w:ind w:left="1308"/>
        <w:rPr>
          <w:sz w:val="24"/>
          <w:szCs w:val="24"/>
        </w:rPr>
      </w:pPr>
      <w:r>
        <w:rPr>
          <w:sz w:val="24"/>
          <w:szCs w:val="24"/>
        </w:rPr>
        <w:t>M</w:t>
      </w:r>
      <w:r>
        <w:rPr>
          <w:spacing w:val="-1"/>
          <w:sz w:val="24"/>
          <w:szCs w:val="24"/>
        </w:rPr>
        <w:t>e</w:t>
      </w:r>
      <w:r>
        <w:rPr>
          <w:sz w:val="24"/>
          <w:szCs w:val="24"/>
        </w:rPr>
        <w:t>diakom.</w:t>
      </w:r>
    </w:p>
    <w:p w:rsidR="0047694C" w:rsidRDefault="0047694C">
      <w:pPr>
        <w:spacing w:before="7" w:line="120" w:lineRule="exact"/>
        <w:rPr>
          <w:sz w:val="12"/>
          <w:szCs w:val="12"/>
        </w:rPr>
      </w:pPr>
    </w:p>
    <w:p w:rsidR="0047694C" w:rsidRDefault="00000000">
      <w:pPr>
        <w:ind w:left="550" w:right="78"/>
        <w:jc w:val="center"/>
        <w:rPr>
          <w:sz w:val="24"/>
          <w:szCs w:val="24"/>
        </w:rPr>
      </w:pPr>
      <w:r w:rsidRPr="00461EB2">
        <w:rPr>
          <w:color w:val="FF0000"/>
          <w:spacing w:val="1"/>
          <w:sz w:val="24"/>
          <w:szCs w:val="24"/>
        </w:rPr>
        <w:t>[</w:t>
      </w:r>
      <w:r w:rsidRPr="00461EB2">
        <w:rPr>
          <w:color w:val="FF0000"/>
          <w:sz w:val="24"/>
          <w:szCs w:val="24"/>
        </w:rPr>
        <w:t xml:space="preserve">4]      </w:t>
      </w:r>
      <w:r w:rsidRPr="00461EB2">
        <w:rPr>
          <w:color w:val="FF0000"/>
          <w:spacing w:val="21"/>
          <w:sz w:val="24"/>
          <w:szCs w:val="24"/>
        </w:rPr>
        <w:t xml:space="preserve"> </w:t>
      </w:r>
      <w:r>
        <w:rPr>
          <w:spacing w:val="1"/>
          <w:sz w:val="24"/>
          <w:szCs w:val="24"/>
        </w:rPr>
        <w:t>P</w:t>
      </w:r>
      <w:r>
        <w:rPr>
          <w:spacing w:val="-1"/>
          <w:sz w:val="24"/>
          <w:szCs w:val="24"/>
        </w:rPr>
        <w:t>er</w:t>
      </w:r>
      <w:r>
        <w:rPr>
          <w:spacing w:val="-3"/>
          <w:sz w:val="24"/>
          <w:szCs w:val="24"/>
        </w:rPr>
        <w:t>a</w:t>
      </w:r>
      <w:r>
        <w:rPr>
          <w:sz w:val="24"/>
          <w:szCs w:val="24"/>
        </w:rPr>
        <w:t>n</w:t>
      </w:r>
      <w:r>
        <w:rPr>
          <w:spacing w:val="-2"/>
          <w:sz w:val="24"/>
          <w:szCs w:val="24"/>
        </w:rPr>
        <w:t>g</w:t>
      </w:r>
      <w:r>
        <w:rPr>
          <w:sz w:val="24"/>
          <w:szCs w:val="24"/>
        </w:rPr>
        <w:t>ina</w:t>
      </w:r>
      <w:r>
        <w:rPr>
          <w:spacing w:val="2"/>
          <w:sz w:val="24"/>
          <w:szCs w:val="24"/>
        </w:rPr>
        <w:t>n</w:t>
      </w:r>
      <w:r>
        <w:rPr>
          <w:spacing w:val="-2"/>
          <w:sz w:val="24"/>
          <w:szCs w:val="24"/>
        </w:rPr>
        <w:t>g</w:t>
      </w:r>
      <w:r>
        <w:rPr>
          <w:sz w:val="24"/>
          <w:szCs w:val="24"/>
        </w:rPr>
        <w:t xml:space="preserve">in, </w:t>
      </w:r>
      <w:r>
        <w:rPr>
          <w:spacing w:val="39"/>
          <w:sz w:val="24"/>
          <w:szCs w:val="24"/>
        </w:rPr>
        <w:t xml:space="preserve"> </w:t>
      </w:r>
      <w:r>
        <w:rPr>
          <w:sz w:val="24"/>
          <w:szCs w:val="24"/>
        </w:rPr>
        <w:t xml:space="preserve">K. </w:t>
      </w:r>
      <w:r>
        <w:rPr>
          <w:spacing w:val="36"/>
          <w:sz w:val="24"/>
          <w:szCs w:val="24"/>
        </w:rPr>
        <w:t xml:space="preserve"> </w:t>
      </w:r>
      <w:r>
        <w:rPr>
          <w:sz w:val="24"/>
          <w:szCs w:val="24"/>
        </w:rPr>
        <w:t>(2</w:t>
      </w:r>
      <w:r>
        <w:rPr>
          <w:spacing w:val="-1"/>
          <w:sz w:val="24"/>
          <w:szCs w:val="24"/>
        </w:rPr>
        <w:t>0</w:t>
      </w:r>
      <w:r>
        <w:rPr>
          <w:sz w:val="24"/>
          <w:szCs w:val="24"/>
        </w:rPr>
        <w:t xml:space="preserve">14). </w:t>
      </w:r>
      <w:r>
        <w:rPr>
          <w:spacing w:val="36"/>
          <w:sz w:val="24"/>
          <w:szCs w:val="24"/>
        </w:rPr>
        <w:t xml:space="preserve"> </w:t>
      </w:r>
      <w:r>
        <w:rPr>
          <w:sz w:val="24"/>
          <w:szCs w:val="24"/>
        </w:rPr>
        <w:t xml:space="preserve">Aplikasi </w:t>
      </w:r>
      <w:r>
        <w:rPr>
          <w:spacing w:val="36"/>
          <w:sz w:val="24"/>
          <w:szCs w:val="24"/>
        </w:rPr>
        <w:t xml:space="preserve"> </w:t>
      </w:r>
      <w:r>
        <w:rPr>
          <w:spacing w:val="-1"/>
          <w:sz w:val="24"/>
          <w:szCs w:val="24"/>
        </w:rPr>
        <w:t>We</w:t>
      </w:r>
      <w:r>
        <w:rPr>
          <w:sz w:val="24"/>
          <w:szCs w:val="24"/>
        </w:rPr>
        <w:t xml:space="preserve">b </w:t>
      </w:r>
      <w:r>
        <w:rPr>
          <w:spacing w:val="36"/>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z w:val="24"/>
          <w:szCs w:val="24"/>
        </w:rPr>
        <w:t xml:space="preserve">an </w:t>
      </w:r>
      <w:r>
        <w:rPr>
          <w:spacing w:val="36"/>
          <w:sz w:val="24"/>
          <w:szCs w:val="24"/>
        </w:rPr>
        <w:t xml:space="preserve"> </w:t>
      </w:r>
      <w:r>
        <w:rPr>
          <w:spacing w:val="1"/>
          <w:sz w:val="24"/>
          <w:szCs w:val="24"/>
        </w:rPr>
        <w:t>P</w:t>
      </w:r>
      <w:r>
        <w:rPr>
          <w:sz w:val="24"/>
          <w:szCs w:val="24"/>
        </w:rPr>
        <w:t xml:space="preserve">HP </w:t>
      </w:r>
      <w:r>
        <w:rPr>
          <w:spacing w:val="36"/>
          <w:sz w:val="24"/>
          <w:szCs w:val="24"/>
        </w:rPr>
        <w:t xml:space="preserve"> </w:t>
      </w:r>
      <w:r>
        <w:rPr>
          <w:sz w:val="24"/>
          <w:szCs w:val="24"/>
        </w:rPr>
        <w:t>d</w:t>
      </w:r>
      <w:r>
        <w:rPr>
          <w:spacing w:val="-1"/>
          <w:sz w:val="24"/>
          <w:szCs w:val="24"/>
        </w:rPr>
        <w:t>a</w:t>
      </w:r>
      <w:r>
        <w:rPr>
          <w:sz w:val="24"/>
          <w:szCs w:val="24"/>
        </w:rPr>
        <w:t xml:space="preserve">n </w:t>
      </w:r>
      <w:r>
        <w:rPr>
          <w:spacing w:val="38"/>
          <w:sz w:val="24"/>
          <w:szCs w:val="24"/>
        </w:rPr>
        <w:t xml:space="preserve"> </w:t>
      </w:r>
      <w:r>
        <w:rPr>
          <w:spacing w:val="3"/>
          <w:sz w:val="24"/>
          <w:szCs w:val="24"/>
        </w:rPr>
        <w:t>M</w:t>
      </w:r>
      <w:r>
        <w:rPr>
          <w:spacing w:val="-5"/>
          <w:sz w:val="24"/>
          <w:szCs w:val="24"/>
        </w:rPr>
        <w:t>y</w:t>
      </w:r>
      <w:r>
        <w:rPr>
          <w:spacing w:val="1"/>
          <w:sz w:val="24"/>
          <w:szCs w:val="24"/>
        </w:rPr>
        <w:t>S</w:t>
      </w:r>
      <w:r>
        <w:rPr>
          <w:spacing w:val="2"/>
          <w:sz w:val="24"/>
          <w:szCs w:val="24"/>
        </w:rPr>
        <w:t>Q</w:t>
      </w:r>
      <w:r>
        <w:rPr>
          <w:spacing w:val="-3"/>
          <w:sz w:val="24"/>
          <w:szCs w:val="24"/>
        </w:rPr>
        <w:t>L</w:t>
      </w:r>
      <w:r>
        <w:rPr>
          <w:sz w:val="24"/>
          <w:szCs w:val="24"/>
        </w:rPr>
        <w:t>.</w:t>
      </w:r>
    </w:p>
    <w:p w:rsidR="0047694C" w:rsidRDefault="0047694C">
      <w:pPr>
        <w:spacing w:before="7" w:line="120" w:lineRule="exact"/>
        <w:rPr>
          <w:sz w:val="12"/>
          <w:szCs w:val="12"/>
        </w:rPr>
      </w:pPr>
    </w:p>
    <w:p w:rsidR="0047694C" w:rsidRDefault="00000000">
      <w:pPr>
        <w:ind w:left="1308"/>
        <w:rPr>
          <w:sz w:val="24"/>
          <w:szCs w:val="24"/>
        </w:rPr>
      </w:pPr>
      <w:r>
        <w:rPr>
          <w:sz w:val="24"/>
          <w:szCs w:val="24"/>
        </w:rPr>
        <w:t>Yo</w:t>
      </w:r>
      <w:r>
        <w:rPr>
          <w:spacing w:val="2"/>
          <w:sz w:val="24"/>
          <w:szCs w:val="24"/>
        </w:rPr>
        <w:t>g</w:t>
      </w:r>
      <w:r>
        <w:rPr>
          <w:spacing w:val="-4"/>
          <w:sz w:val="24"/>
          <w:szCs w:val="24"/>
        </w:rPr>
        <w:t>y</w:t>
      </w:r>
      <w:r>
        <w:rPr>
          <w:spacing w:val="-1"/>
          <w:sz w:val="24"/>
          <w:szCs w:val="24"/>
        </w:rPr>
        <w:t>a</w:t>
      </w:r>
      <w:r>
        <w:rPr>
          <w:sz w:val="24"/>
          <w:szCs w:val="24"/>
        </w:rPr>
        <w:t>k</w:t>
      </w:r>
      <w:r>
        <w:rPr>
          <w:spacing w:val="-1"/>
          <w:sz w:val="24"/>
          <w:szCs w:val="24"/>
        </w:rPr>
        <w:t>ar</w:t>
      </w:r>
      <w:r>
        <w:rPr>
          <w:sz w:val="24"/>
          <w:szCs w:val="24"/>
        </w:rPr>
        <w:t>t</w:t>
      </w:r>
      <w:r>
        <w:rPr>
          <w:spacing w:val="-1"/>
          <w:sz w:val="24"/>
          <w:szCs w:val="24"/>
        </w:rPr>
        <w:t>a</w:t>
      </w:r>
      <w:r>
        <w:rPr>
          <w:sz w:val="24"/>
          <w:szCs w:val="24"/>
        </w:rPr>
        <w:t>:</w:t>
      </w:r>
      <w:r>
        <w:rPr>
          <w:spacing w:val="3"/>
          <w:sz w:val="24"/>
          <w:szCs w:val="24"/>
        </w:rPr>
        <w:t xml:space="preserve"> </w:t>
      </w:r>
      <w:r>
        <w:rPr>
          <w:spacing w:val="2"/>
          <w:sz w:val="24"/>
          <w:szCs w:val="24"/>
        </w:rPr>
        <w:t>A</w:t>
      </w:r>
      <w:r>
        <w:rPr>
          <w:sz w:val="24"/>
          <w:szCs w:val="24"/>
        </w:rPr>
        <w:t>ndi.</w:t>
      </w:r>
    </w:p>
    <w:p w:rsidR="0047694C" w:rsidRDefault="0047694C">
      <w:pPr>
        <w:spacing w:before="10" w:line="120" w:lineRule="exact"/>
        <w:rPr>
          <w:sz w:val="12"/>
          <w:szCs w:val="12"/>
        </w:rPr>
      </w:pPr>
    </w:p>
    <w:p w:rsidR="0047694C" w:rsidRDefault="00000000">
      <w:pPr>
        <w:ind w:left="548" w:right="76"/>
        <w:jc w:val="center"/>
        <w:rPr>
          <w:sz w:val="24"/>
          <w:szCs w:val="24"/>
        </w:rPr>
      </w:pPr>
      <w:r w:rsidRPr="00461EB2">
        <w:rPr>
          <w:color w:val="FF0000"/>
          <w:spacing w:val="1"/>
          <w:sz w:val="24"/>
          <w:szCs w:val="24"/>
        </w:rPr>
        <w:t>[</w:t>
      </w:r>
      <w:r w:rsidRPr="00461EB2">
        <w:rPr>
          <w:color w:val="FF0000"/>
          <w:sz w:val="24"/>
          <w:szCs w:val="24"/>
        </w:rPr>
        <w:t xml:space="preserve">5]      </w:t>
      </w:r>
      <w:r w:rsidRPr="00461EB2">
        <w:rPr>
          <w:color w:val="FF0000"/>
          <w:spacing w:val="21"/>
          <w:sz w:val="24"/>
          <w:szCs w:val="24"/>
        </w:rPr>
        <w:t xml:space="preserve"> </w:t>
      </w:r>
      <w:r>
        <w:rPr>
          <w:spacing w:val="1"/>
          <w:sz w:val="24"/>
          <w:szCs w:val="24"/>
        </w:rPr>
        <w:t>S</w:t>
      </w:r>
      <w:r>
        <w:rPr>
          <w:sz w:val="24"/>
          <w:szCs w:val="24"/>
        </w:rPr>
        <w:t>upono,</w:t>
      </w:r>
      <w:r>
        <w:rPr>
          <w:spacing w:val="51"/>
          <w:sz w:val="24"/>
          <w:szCs w:val="24"/>
        </w:rPr>
        <w:t xml:space="preserve"> </w:t>
      </w:r>
      <w:r>
        <w:rPr>
          <w:sz w:val="24"/>
          <w:szCs w:val="24"/>
        </w:rPr>
        <w:t>&amp;</w:t>
      </w:r>
      <w:r>
        <w:rPr>
          <w:spacing w:val="48"/>
          <w:sz w:val="24"/>
          <w:szCs w:val="24"/>
        </w:rPr>
        <w:t xml:space="preserve"> </w:t>
      </w:r>
      <w:r>
        <w:rPr>
          <w:spacing w:val="1"/>
          <w:sz w:val="24"/>
          <w:szCs w:val="24"/>
        </w:rPr>
        <w:t>P</w:t>
      </w:r>
      <w:r>
        <w:rPr>
          <w:sz w:val="24"/>
          <w:szCs w:val="24"/>
        </w:rPr>
        <w:t>utr</w:t>
      </w:r>
      <w:r>
        <w:rPr>
          <w:spacing w:val="-1"/>
          <w:sz w:val="24"/>
          <w:szCs w:val="24"/>
        </w:rPr>
        <w:t>a</w:t>
      </w:r>
      <w:r>
        <w:rPr>
          <w:sz w:val="24"/>
          <w:szCs w:val="24"/>
        </w:rPr>
        <w:t>tam</w:t>
      </w:r>
      <w:r>
        <w:rPr>
          <w:spacing w:val="-1"/>
          <w:sz w:val="24"/>
          <w:szCs w:val="24"/>
        </w:rPr>
        <w:t>a</w:t>
      </w:r>
      <w:r>
        <w:rPr>
          <w:sz w:val="24"/>
          <w:szCs w:val="24"/>
        </w:rPr>
        <w:t>,</w:t>
      </w:r>
      <w:r>
        <w:rPr>
          <w:spacing w:val="53"/>
          <w:sz w:val="24"/>
          <w:szCs w:val="24"/>
        </w:rPr>
        <w:t xml:space="preserve"> </w:t>
      </w:r>
      <w:r>
        <w:rPr>
          <w:sz w:val="24"/>
          <w:szCs w:val="24"/>
        </w:rPr>
        <w:t>V.</w:t>
      </w:r>
      <w:r>
        <w:rPr>
          <w:spacing w:val="51"/>
          <w:sz w:val="24"/>
          <w:szCs w:val="24"/>
        </w:rPr>
        <w:t xml:space="preserve"> </w:t>
      </w:r>
      <w:r>
        <w:rPr>
          <w:sz w:val="24"/>
          <w:szCs w:val="24"/>
        </w:rPr>
        <w:t>(20</w:t>
      </w:r>
      <w:r>
        <w:rPr>
          <w:spacing w:val="-1"/>
          <w:sz w:val="24"/>
          <w:szCs w:val="24"/>
        </w:rPr>
        <w:t>1</w:t>
      </w:r>
      <w:r>
        <w:rPr>
          <w:sz w:val="24"/>
          <w:szCs w:val="24"/>
        </w:rPr>
        <w:t>6</w:t>
      </w:r>
      <w:r>
        <w:rPr>
          <w:spacing w:val="-1"/>
          <w:sz w:val="24"/>
          <w:szCs w:val="24"/>
        </w:rPr>
        <w:t>)</w:t>
      </w:r>
      <w:r>
        <w:rPr>
          <w:sz w:val="24"/>
          <w:szCs w:val="24"/>
        </w:rPr>
        <w:t>.</w:t>
      </w:r>
      <w:r>
        <w:rPr>
          <w:spacing w:val="48"/>
          <w:sz w:val="24"/>
          <w:szCs w:val="24"/>
        </w:rPr>
        <w:t xml:space="preserve"> </w:t>
      </w:r>
      <w:r>
        <w:rPr>
          <w:spacing w:val="1"/>
          <w:sz w:val="24"/>
          <w:szCs w:val="24"/>
        </w:rPr>
        <w:t>P</w:t>
      </w:r>
      <w:r>
        <w:rPr>
          <w:spacing w:val="-1"/>
          <w:sz w:val="24"/>
          <w:szCs w:val="24"/>
        </w:rPr>
        <w:t>e</w:t>
      </w:r>
      <w:r>
        <w:rPr>
          <w:sz w:val="24"/>
          <w:szCs w:val="24"/>
        </w:rPr>
        <w:t>mro</w:t>
      </w:r>
      <w:r>
        <w:rPr>
          <w:spacing w:val="-3"/>
          <w:sz w:val="24"/>
          <w:szCs w:val="24"/>
        </w:rPr>
        <w:t>g</w:t>
      </w:r>
      <w:r>
        <w:rPr>
          <w:spacing w:val="-1"/>
          <w:sz w:val="24"/>
          <w:szCs w:val="24"/>
        </w:rPr>
        <w:t>ra</w:t>
      </w:r>
      <w:r>
        <w:rPr>
          <w:spacing w:val="5"/>
          <w:sz w:val="24"/>
          <w:szCs w:val="24"/>
        </w:rPr>
        <w:t>m</w:t>
      </w:r>
      <w:r>
        <w:rPr>
          <w:spacing w:val="-1"/>
          <w:sz w:val="24"/>
          <w:szCs w:val="24"/>
        </w:rPr>
        <w:t>a</w:t>
      </w:r>
      <w:r>
        <w:rPr>
          <w:sz w:val="24"/>
          <w:szCs w:val="24"/>
        </w:rPr>
        <w:t>n</w:t>
      </w:r>
      <w:r>
        <w:rPr>
          <w:spacing w:val="51"/>
          <w:sz w:val="24"/>
          <w:szCs w:val="24"/>
        </w:rPr>
        <w:t xml:space="preserve"> </w:t>
      </w:r>
      <w:r>
        <w:rPr>
          <w:spacing w:val="1"/>
          <w:sz w:val="24"/>
          <w:szCs w:val="24"/>
        </w:rPr>
        <w:t>W</w:t>
      </w:r>
      <w:r>
        <w:rPr>
          <w:spacing w:val="-1"/>
          <w:sz w:val="24"/>
          <w:szCs w:val="24"/>
        </w:rPr>
        <w:t>e</w:t>
      </w:r>
      <w:r>
        <w:rPr>
          <w:sz w:val="24"/>
          <w:szCs w:val="24"/>
        </w:rPr>
        <w:t>b</w:t>
      </w:r>
      <w:r>
        <w:rPr>
          <w:spacing w:val="50"/>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0"/>
          <w:sz w:val="24"/>
          <w:szCs w:val="24"/>
        </w:rPr>
        <w:t xml:space="preserve"> </w:t>
      </w:r>
      <w:r>
        <w:rPr>
          <w:spacing w:val="1"/>
          <w:sz w:val="24"/>
          <w:szCs w:val="24"/>
        </w:rPr>
        <w:t>P</w:t>
      </w:r>
      <w:r>
        <w:rPr>
          <w:sz w:val="24"/>
          <w:szCs w:val="24"/>
        </w:rPr>
        <w:t>HP</w:t>
      </w:r>
      <w:r>
        <w:rPr>
          <w:spacing w:val="51"/>
          <w:sz w:val="24"/>
          <w:szCs w:val="24"/>
        </w:rPr>
        <w:t xml:space="preserve"> </w:t>
      </w:r>
      <w:r>
        <w:rPr>
          <w:sz w:val="24"/>
          <w:szCs w:val="24"/>
        </w:rPr>
        <w:t>d</w:t>
      </w:r>
      <w:r>
        <w:rPr>
          <w:spacing w:val="-1"/>
          <w:sz w:val="24"/>
          <w:szCs w:val="24"/>
        </w:rPr>
        <w:t>a</w:t>
      </w:r>
      <w:r>
        <w:rPr>
          <w:sz w:val="24"/>
          <w:szCs w:val="24"/>
        </w:rPr>
        <w:t>n</w:t>
      </w:r>
    </w:p>
    <w:p w:rsidR="0047694C" w:rsidRDefault="0047694C">
      <w:pPr>
        <w:spacing w:before="7" w:line="120" w:lineRule="exact"/>
        <w:rPr>
          <w:sz w:val="12"/>
          <w:szCs w:val="12"/>
        </w:rPr>
      </w:pPr>
    </w:p>
    <w:p w:rsidR="0047694C" w:rsidRDefault="00000000">
      <w:pPr>
        <w:ind w:left="1308"/>
        <w:rPr>
          <w:sz w:val="24"/>
          <w:szCs w:val="24"/>
        </w:rPr>
      </w:pPr>
      <w:r>
        <w:rPr>
          <w:spacing w:val="-1"/>
          <w:sz w:val="24"/>
          <w:szCs w:val="24"/>
        </w:rPr>
        <w:t>Fr</w:t>
      </w:r>
      <w:r>
        <w:rPr>
          <w:spacing w:val="-3"/>
          <w:sz w:val="24"/>
          <w:szCs w:val="24"/>
        </w:rPr>
        <w:t>a</w:t>
      </w:r>
      <w:r>
        <w:rPr>
          <w:spacing w:val="1"/>
          <w:sz w:val="24"/>
          <w:szCs w:val="24"/>
        </w:rPr>
        <w:t>me</w:t>
      </w:r>
      <w:r>
        <w:rPr>
          <w:sz w:val="24"/>
          <w:szCs w:val="24"/>
        </w:rPr>
        <w:t>wo</w:t>
      </w:r>
      <w:r>
        <w:rPr>
          <w:spacing w:val="-1"/>
          <w:sz w:val="24"/>
          <w:szCs w:val="24"/>
        </w:rPr>
        <w:t>r</w:t>
      </w:r>
      <w:r>
        <w:rPr>
          <w:sz w:val="24"/>
          <w:szCs w:val="24"/>
        </w:rPr>
        <w:t>k</w:t>
      </w:r>
      <w:r>
        <w:rPr>
          <w:spacing w:val="2"/>
          <w:sz w:val="24"/>
          <w:szCs w:val="24"/>
        </w:rPr>
        <w:t xml:space="preserve"> </w:t>
      </w:r>
      <w:r>
        <w:rPr>
          <w:spacing w:val="-2"/>
          <w:sz w:val="24"/>
          <w:szCs w:val="24"/>
        </w:rPr>
        <w:t>B</w:t>
      </w:r>
      <w:r>
        <w:rPr>
          <w:sz w:val="24"/>
          <w:szCs w:val="24"/>
        </w:rPr>
        <w:t>oot</w:t>
      </w:r>
      <w:r>
        <w:rPr>
          <w:spacing w:val="1"/>
          <w:sz w:val="24"/>
          <w:szCs w:val="24"/>
        </w:rPr>
        <w:t>s</w:t>
      </w:r>
      <w:r>
        <w:rPr>
          <w:sz w:val="24"/>
          <w:szCs w:val="24"/>
        </w:rPr>
        <w:t>t</w:t>
      </w:r>
      <w:r>
        <w:rPr>
          <w:spacing w:val="2"/>
          <w:sz w:val="24"/>
          <w:szCs w:val="24"/>
        </w:rPr>
        <w:t>r</w:t>
      </w:r>
      <w:r>
        <w:rPr>
          <w:spacing w:val="-3"/>
          <w:sz w:val="24"/>
          <w:szCs w:val="24"/>
        </w:rPr>
        <w:t>a</w:t>
      </w:r>
      <w:r>
        <w:rPr>
          <w:sz w:val="24"/>
          <w:szCs w:val="24"/>
        </w:rPr>
        <w:t xml:space="preserve">p. </w:t>
      </w:r>
      <w:r>
        <w:rPr>
          <w:spacing w:val="4"/>
          <w:sz w:val="24"/>
          <w:szCs w:val="24"/>
        </w:rPr>
        <w:t>Y</w:t>
      </w:r>
      <w:r>
        <w:rPr>
          <w:sz w:val="24"/>
          <w:szCs w:val="24"/>
        </w:rPr>
        <w:t>o</w:t>
      </w:r>
      <w:r>
        <w:rPr>
          <w:spacing w:val="2"/>
          <w:sz w:val="24"/>
          <w:szCs w:val="24"/>
        </w:rPr>
        <w:t>g</w:t>
      </w:r>
      <w:r>
        <w:rPr>
          <w:spacing w:val="-4"/>
          <w:sz w:val="24"/>
          <w:szCs w:val="24"/>
        </w:rPr>
        <w:t>y</w:t>
      </w:r>
      <w:r>
        <w:rPr>
          <w:spacing w:val="-1"/>
          <w:sz w:val="24"/>
          <w:szCs w:val="24"/>
        </w:rPr>
        <w:t>a</w:t>
      </w:r>
      <w:r>
        <w:rPr>
          <w:sz w:val="24"/>
          <w:szCs w:val="24"/>
        </w:rPr>
        <w:t>k</w:t>
      </w:r>
      <w:r>
        <w:rPr>
          <w:spacing w:val="-1"/>
          <w:sz w:val="24"/>
          <w:szCs w:val="24"/>
        </w:rPr>
        <w:t>ar</w:t>
      </w:r>
      <w:r>
        <w:rPr>
          <w:sz w:val="24"/>
          <w:szCs w:val="24"/>
        </w:rPr>
        <w:t>t</w:t>
      </w:r>
      <w:r>
        <w:rPr>
          <w:spacing w:val="-1"/>
          <w:sz w:val="24"/>
          <w:szCs w:val="24"/>
        </w:rPr>
        <w:t>a</w:t>
      </w:r>
      <w:r>
        <w:rPr>
          <w:sz w:val="24"/>
          <w:szCs w:val="24"/>
        </w:rPr>
        <w:t xml:space="preserve">: </w:t>
      </w:r>
      <w:r>
        <w:rPr>
          <w:spacing w:val="2"/>
          <w:sz w:val="24"/>
          <w:szCs w:val="24"/>
        </w:rPr>
        <w:t>D</w:t>
      </w:r>
      <w:r>
        <w:rPr>
          <w:spacing w:val="-1"/>
          <w:sz w:val="24"/>
          <w:szCs w:val="24"/>
        </w:rPr>
        <w:t>ee</w:t>
      </w:r>
      <w:r>
        <w:rPr>
          <w:sz w:val="24"/>
          <w:szCs w:val="24"/>
        </w:rPr>
        <w:t>publish.</w:t>
      </w:r>
    </w:p>
    <w:p w:rsidR="0047694C" w:rsidRDefault="0047694C">
      <w:pPr>
        <w:spacing w:before="7" w:line="120" w:lineRule="exact"/>
        <w:rPr>
          <w:sz w:val="12"/>
          <w:szCs w:val="12"/>
        </w:rPr>
      </w:pPr>
    </w:p>
    <w:p w:rsidR="0047694C" w:rsidRDefault="00000000">
      <w:pPr>
        <w:ind w:left="548" w:right="78"/>
        <w:jc w:val="center"/>
        <w:rPr>
          <w:sz w:val="24"/>
          <w:szCs w:val="24"/>
        </w:rPr>
      </w:pPr>
      <w:r w:rsidRPr="00461EB2">
        <w:rPr>
          <w:color w:val="FF0000"/>
          <w:spacing w:val="1"/>
          <w:sz w:val="24"/>
          <w:szCs w:val="24"/>
        </w:rPr>
        <w:t>[</w:t>
      </w:r>
      <w:r w:rsidRPr="00461EB2">
        <w:rPr>
          <w:color w:val="FF0000"/>
          <w:sz w:val="24"/>
          <w:szCs w:val="24"/>
        </w:rPr>
        <w:t xml:space="preserve">6]      </w:t>
      </w:r>
      <w:r w:rsidRPr="00461EB2">
        <w:rPr>
          <w:color w:val="FF0000"/>
          <w:spacing w:val="21"/>
          <w:sz w:val="24"/>
          <w:szCs w:val="24"/>
        </w:rPr>
        <w:t xml:space="preserve"> </w:t>
      </w:r>
      <w:r>
        <w:rPr>
          <w:sz w:val="24"/>
          <w:szCs w:val="24"/>
        </w:rPr>
        <w:t>Alfi</w:t>
      </w:r>
      <w:r>
        <w:rPr>
          <w:spacing w:val="-1"/>
          <w:sz w:val="24"/>
          <w:szCs w:val="24"/>
        </w:rPr>
        <w:t>a</w:t>
      </w:r>
      <w:r>
        <w:rPr>
          <w:sz w:val="24"/>
          <w:szCs w:val="24"/>
        </w:rPr>
        <w:t>h,</w:t>
      </w:r>
      <w:r>
        <w:rPr>
          <w:spacing w:val="-12"/>
          <w:sz w:val="24"/>
          <w:szCs w:val="24"/>
        </w:rPr>
        <w:t xml:space="preserve"> </w:t>
      </w:r>
      <w:r>
        <w:rPr>
          <w:spacing w:val="1"/>
          <w:sz w:val="24"/>
          <w:szCs w:val="24"/>
        </w:rPr>
        <w:t>R</w:t>
      </w:r>
      <w:r>
        <w:rPr>
          <w:sz w:val="24"/>
          <w:szCs w:val="24"/>
        </w:rPr>
        <w:t>.</w:t>
      </w:r>
      <w:r>
        <w:rPr>
          <w:spacing w:val="-12"/>
          <w:sz w:val="24"/>
          <w:szCs w:val="24"/>
        </w:rPr>
        <w:t xml:space="preserve"> </w:t>
      </w:r>
      <w:r>
        <w:rPr>
          <w:sz w:val="24"/>
          <w:szCs w:val="24"/>
        </w:rPr>
        <w:t>(20</w:t>
      </w:r>
      <w:r>
        <w:rPr>
          <w:spacing w:val="-1"/>
          <w:sz w:val="24"/>
          <w:szCs w:val="24"/>
        </w:rPr>
        <w:t>1</w:t>
      </w:r>
      <w:r>
        <w:rPr>
          <w:sz w:val="24"/>
          <w:szCs w:val="24"/>
        </w:rPr>
        <w:t>6</w:t>
      </w:r>
      <w:r>
        <w:rPr>
          <w:spacing w:val="-1"/>
          <w:sz w:val="24"/>
          <w:szCs w:val="24"/>
        </w:rPr>
        <w:t>)</w:t>
      </w:r>
      <w:r>
        <w:rPr>
          <w:sz w:val="24"/>
          <w:szCs w:val="24"/>
        </w:rPr>
        <w:t>.</w:t>
      </w:r>
      <w:r>
        <w:rPr>
          <w:spacing w:val="-14"/>
          <w:sz w:val="24"/>
          <w:szCs w:val="24"/>
        </w:rPr>
        <w:t xml:space="preserve"> </w:t>
      </w:r>
      <w:r>
        <w:rPr>
          <w:spacing w:val="1"/>
          <w:sz w:val="24"/>
          <w:szCs w:val="24"/>
        </w:rPr>
        <w:t>P</w:t>
      </w:r>
      <w:r>
        <w:rPr>
          <w:spacing w:val="-1"/>
          <w:sz w:val="24"/>
          <w:szCs w:val="24"/>
        </w:rPr>
        <w:t>era</w:t>
      </w:r>
      <w:r>
        <w:rPr>
          <w:spacing w:val="2"/>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10"/>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pacing w:val="-8"/>
          <w:sz w:val="24"/>
          <w:szCs w:val="24"/>
        </w:rPr>
        <w:t>I</w:t>
      </w:r>
      <w:r>
        <w:rPr>
          <w:spacing w:val="5"/>
          <w:sz w:val="24"/>
          <w:szCs w:val="24"/>
        </w:rPr>
        <w:t>n</w:t>
      </w:r>
      <w:r>
        <w:rPr>
          <w:spacing w:val="-1"/>
          <w:sz w:val="24"/>
          <w:szCs w:val="24"/>
        </w:rPr>
        <w:t>f</w:t>
      </w:r>
      <w:r>
        <w:rPr>
          <w:spacing w:val="2"/>
          <w:sz w:val="24"/>
          <w:szCs w:val="24"/>
        </w:rPr>
        <w:t>o</w:t>
      </w:r>
      <w:r>
        <w:rPr>
          <w:spacing w:val="-1"/>
          <w:sz w:val="24"/>
          <w:szCs w:val="24"/>
        </w:rPr>
        <w:t>r</w:t>
      </w:r>
      <w:r>
        <w:rPr>
          <w:sz w:val="24"/>
          <w:szCs w:val="24"/>
        </w:rPr>
        <w:t>masi</w:t>
      </w:r>
      <w:r>
        <w:rPr>
          <w:spacing w:val="-12"/>
          <w:sz w:val="24"/>
          <w:szCs w:val="24"/>
        </w:rPr>
        <w:t xml:space="preserve"> </w:t>
      </w:r>
      <w:r>
        <w:rPr>
          <w:spacing w:val="3"/>
          <w:sz w:val="24"/>
          <w:szCs w:val="24"/>
        </w:rPr>
        <w:t>P</w:t>
      </w:r>
      <w:r>
        <w:rPr>
          <w:sz w:val="24"/>
          <w:szCs w:val="24"/>
        </w:rPr>
        <w:t>embelian,</w:t>
      </w:r>
      <w:r>
        <w:rPr>
          <w:spacing w:val="-12"/>
          <w:sz w:val="24"/>
          <w:szCs w:val="24"/>
        </w:rPr>
        <w:t xml:space="preserve"> </w:t>
      </w:r>
      <w:r>
        <w:rPr>
          <w:spacing w:val="1"/>
          <w:sz w:val="24"/>
          <w:szCs w:val="24"/>
        </w:rPr>
        <w:t>P</w:t>
      </w:r>
      <w:r>
        <w:rPr>
          <w:spacing w:val="-1"/>
          <w:sz w:val="24"/>
          <w:szCs w:val="24"/>
        </w:rPr>
        <w:t>e</w:t>
      </w:r>
      <w:r>
        <w:rPr>
          <w:sz w:val="24"/>
          <w:szCs w:val="24"/>
        </w:rPr>
        <w:t>njual</w:t>
      </w:r>
      <w:r>
        <w:rPr>
          <w:spacing w:val="-1"/>
          <w:sz w:val="24"/>
          <w:szCs w:val="24"/>
        </w:rPr>
        <w:t>a</w:t>
      </w:r>
      <w:r>
        <w:rPr>
          <w:sz w:val="24"/>
          <w:szCs w:val="24"/>
        </w:rPr>
        <w:t>n</w:t>
      </w:r>
      <w:r>
        <w:rPr>
          <w:spacing w:val="-10"/>
          <w:sz w:val="24"/>
          <w:szCs w:val="24"/>
        </w:rPr>
        <w:t xml:space="preserve"> </w:t>
      </w:r>
      <w:r>
        <w:rPr>
          <w:sz w:val="24"/>
          <w:szCs w:val="24"/>
        </w:rPr>
        <w:t>D</w:t>
      </w:r>
      <w:r>
        <w:rPr>
          <w:spacing w:val="-1"/>
          <w:sz w:val="24"/>
          <w:szCs w:val="24"/>
        </w:rPr>
        <w:t>a</w:t>
      </w:r>
      <w:r>
        <w:rPr>
          <w:sz w:val="24"/>
          <w:szCs w:val="24"/>
        </w:rPr>
        <w:t>n</w:t>
      </w:r>
    </w:p>
    <w:p w:rsidR="0047694C" w:rsidRDefault="00000000">
      <w:pPr>
        <w:spacing w:before="21"/>
        <w:ind w:left="1308"/>
        <w:rPr>
          <w:sz w:val="24"/>
          <w:szCs w:val="24"/>
        </w:rPr>
      </w:pPr>
      <w:r>
        <w:rPr>
          <w:spacing w:val="3"/>
          <w:sz w:val="24"/>
          <w:szCs w:val="24"/>
        </w:rPr>
        <w:t>J</w:t>
      </w:r>
      <w:r>
        <w:rPr>
          <w:spacing w:val="-1"/>
          <w:sz w:val="24"/>
          <w:szCs w:val="24"/>
        </w:rPr>
        <w:t>a</w:t>
      </w:r>
      <w:r>
        <w:rPr>
          <w:sz w:val="24"/>
          <w:szCs w:val="24"/>
        </w:rPr>
        <w:t xml:space="preserve">sa </w:t>
      </w:r>
      <w:r>
        <w:rPr>
          <w:spacing w:val="1"/>
          <w:sz w:val="24"/>
          <w:szCs w:val="24"/>
        </w:rPr>
        <w:t>S</w:t>
      </w:r>
      <w:r>
        <w:rPr>
          <w:spacing w:val="-1"/>
          <w:sz w:val="24"/>
          <w:szCs w:val="24"/>
        </w:rPr>
        <w:t>e</w:t>
      </w:r>
      <w:r>
        <w:rPr>
          <w:sz w:val="24"/>
          <w:szCs w:val="24"/>
        </w:rPr>
        <w:t>rvi</w:t>
      </w:r>
      <w:r>
        <w:rPr>
          <w:spacing w:val="-1"/>
          <w:sz w:val="24"/>
          <w:szCs w:val="24"/>
        </w:rPr>
        <w:t>c</w:t>
      </w:r>
      <w:r>
        <w:rPr>
          <w:sz w:val="24"/>
          <w:szCs w:val="24"/>
        </w:rPr>
        <w:t>e</w:t>
      </w:r>
      <w:r>
        <w:rPr>
          <w:spacing w:val="-1"/>
          <w:sz w:val="24"/>
          <w:szCs w:val="24"/>
        </w:rPr>
        <w:t xml:space="preserve"> </w:t>
      </w:r>
      <w:r>
        <w:rPr>
          <w:spacing w:val="3"/>
          <w:sz w:val="24"/>
          <w:szCs w:val="24"/>
        </w:rPr>
        <w:t>P</w:t>
      </w:r>
      <w:r>
        <w:rPr>
          <w:spacing w:val="-1"/>
          <w:sz w:val="24"/>
          <w:szCs w:val="24"/>
        </w:rPr>
        <w:t>a</w:t>
      </w:r>
      <w:r>
        <w:rPr>
          <w:sz w:val="24"/>
          <w:szCs w:val="24"/>
        </w:rPr>
        <w:t>da</w:t>
      </w:r>
      <w:r>
        <w:rPr>
          <w:spacing w:val="-1"/>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pacing w:val="2"/>
          <w:sz w:val="24"/>
          <w:szCs w:val="24"/>
        </w:rPr>
        <w:t>k</w:t>
      </w:r>
      <w:r>
        <w:rPr>
          <w:spacing w:val="-1"/>
          <w:sz w:val="24"/>
          <w:szCs w:val="24"/>
        </w:rPr>
        <w:t>e</w:t>
      </w:r>
      <w:r>
        <w:rPr>
          <w:sz w:val="24"/>
          <w:szCs w:val="24"/>
        </w:rPr>
        <w:t xml:space="preserve">l </w:t>
      </w:r>
      <w:r>
        <w:rPr>
          <w:spacing w:val="4"/>
          <w:sz w:val="24"/>
          <w:szCs w:val="24"/>
        </w:rPr>
        <w:t>S</w:t>
      </w:r>
      <w:r>
        <w:rPr>
          <w:spacing w:val="-8"/>
          <w:sz w:val="24"/>
          <w:szCs w:val="24"/>
        </w:rPr>
        <w:t>I</w:t>
      </w:r>
      <w:r>
        <w:rPr>
          <w:spacing w:val="1"/>
          <w:sz w:val="24"/>
          <w:szCs w:val="24"/>
        </w:rPr>
        <w:t>S</w:t>
      </w:r>
      <w:r>
        <w:rPr>
          <w:sz w:val="24"/>
          <w:szCs w:val="24"/>
        </w:rPr>
        <w:t xml:space="preserve">U Motor </w:t>
      </w:r>
      <w:r>
        <w:rPr>
          <w:spacing w:val="2"/>
          <w:sz w:val="24"/>
          <w:szCs w:val="24"/>
        </w:rPr>
        <w:t>J</w:t>
      </w:r>
      <w:r>
        <w:rPr>
          <w:spacing w:val="-1"/>
          <w:sz w:val="24"/>
          <w:szCs w:val="24"/>
        </w:rPr>
        <w:t>a</w:t>
      </w:r>
      <w:r>
        <w:rPr>
          <w:sz w:val="24"/>
          <w:szCs w:val="24"/>
        </w:rPr>
        <w:t>mbi.</w:t>
      </w:r>
      <w:r>
        <w:rPr>
          <w:spacing w:val="2"/>
          <w:sz w:val="24"/>
          <w:szCs w:val="24"/>
        </w:rPr>
        <w:t xml:space="preserve"> </w:t>
      </w:r>
      <w:r>
        <w:rPr>
          <w:i/>
          <w:spacing w:val="2"/>
          <w:sz w:val="24"/>
          <w:szCs w:val="24"/>
        </w:rPr>
        <w:t>U</w:t>
      </w:r>
      <w:r>
        <w:rPr>
          <w:i/>
          <w:sz w:val="24"/>
          <w:szCs w:val="24"/>
        </w:rPr>
        <w:t>niv</w:t>
      </w:r>
      <w:r>
        <w:rPr>
          <w:i/>
          <w:spacing w:val="-1"/>
          <w:sz w:val="24"/>
          <w:szCs w:val="24"/>
        </w:rPr>
        <w:t>e</w:t>
      </w:r>
      <w:r>
        <w:rPr>
          <w:i/>
          <w:sz w:val="24"/>
          <w:szCs w:val="24"/>
        </w:rPr>
        <w:t>rsitas Batanghar</w:t>
      </w:r>
      <w:r>
        <w:rPr>
          <w:i/>
          <w:spacing w:val="3"/>
          <w:sz w:val="24"/>
          <w:szCs w:val="24"/>
        </w:rPr>
        <w:t>i</w:t>
      </w:r>
      <w:r>
        <w:rPr>
          <w:sz w:val="24"/>
          <w:szCs w:val="24"/>
        </w:rPr>
        <w:t>.</w:t>
      </w:r>
    </w:p>
    <w:p w:rsidR="0047694C" w:rsidRDefault="0047694C">
      <w:pPr>
        <w:spacing w:before="3" w:line="180" w:lineRule="exact"/>
        <w:rPr>
          <w:sz w:val="18"/>
          <w:szCs w:val="18"/>
        </w:rPr>
      </w:pPr>
    </w:p>
    <w:p w:rsidR="0047694C" w:rsidRDefault="00000000">
      <w:pPr>
        <w:ind w:left="548" w:right="81"/>
        <w:jc w:val="center"/>
        <w:rPr>
          <w:sz w:val="24"/>
          <w:szCs w:val="24"/>
        </w:rPr>
      </w:pPr>
      <w:r w:rsidRPr="00461EB2">
        <w:rPr>
          <w:color w:val="FF0000"/>
          <w:spacing w:val="1"/>
          <w:sz w:val="24"/>
          <w:szCs w:val="24"/>
        </w:rPr>
        <w:t>[</w:t>
      </w:r>
      <w:r w:rsidRPr="00461EB2">
        <w:rPr>
          <w:color w:val="FF0000"/>
          <w:sz w:val="24"/>
          <w:szCs w:val="24"/>
        </w:rPr>
        <w:t xml:space="preserve">7]      </w:t>
      </w:r>
      <w:r w:rsidRPr="00461EB2">
        <w:rPr>
          <w:color w:val="FF0000"/>
          <w:spacing w:val="21"/>
          <w:sz w:val="24"/>
          <w:szCs w:val="24"/>
        </w:rPr>
        <w:t xml:space="preserve"> </w:t>
      </w:r>
      <w:r>
        <w:rPr>
          <w:sz w:val="24"/>
          <w:szCs w:val="24"/>
        </w:rPr>
        <w:t>Aud</w:t>
      </w:r>
      <w:r>
        <w:rPr>
          <w:spacing w:val="-1"/>
          <w:sz w:val="24"/>
          <w:szCs w:val="24"/>
        </w:rPr>
        <w:t>r</w:t>
      </w:r>
      <w:r>
        <w:rPr>
          <w:sz w:val="24"/>
          <w:szCs w:val="24"/>
        </w:rPr>
        <w:t>ilia,</w:t>
      </w:r>
      <w:r>
        <w:rPr>
          <w:spacing w:val="31"/>
          <w:sz w:val="24"/>
          <w:szCs w:val="24"/>
        </w:rPr>
        <w:t xml:space="preserve"> </w:t>
      </w:r>
      <w:r>
        <w:rPr>
          <w:sz w:val="24"/>
          <w:szCs w:val="24"/>
        </w:rPr>
        <w:t>M.</w:t>
      </w:r>
      <w:r>
        <w:rPr>
          <w:spacing w:val="31"/>
          <w:sz w:val="24"/>
          <w:szCs w:val="24"/>
        </w:rPr>
        <w:t xml:space="preserve"> </w:t>
      </w:r>
      <w:r>
        <w:rPr>
          <w:sz w:val="24"/>
          <w:szCs w:val="24"/>
        </w:rPr>
        <w:t>(2</w:t>
      </w:r>
      <w:r>
        <w:rPr>
          <w:spacing w:val="-3"/>
          <w:sz w:val="24"/>
          <w:szCs w:val="24"/>
        </w:rPr>
        <w:t>0</w:t>
      </w:r>
      <w:r>
        <w:rPr>
          <w:sz w:val="24"/>
          <w:szCs w:val="24"/>
        </w:rPr>
        <w:t>20</w:t>
      </w:r>
      <w:r>
        <w:rPr>
          <w:spacing w:val="-1"/>
          <w:sz w:val="24"/>
          <w:szCs w:val="24"/>
        </w:rPr>
        <w:t>)</w:t>
      </w:r>
      <w:r>
        <w:rPr>
          <w:sz w:val="24"/>
          <w:szCs w:val="24"/>
        </w:rPr>
        <w:t>.</w:t>
      </w:r>
      <w:r>
        <w:rPr>
          <w:spacing w:val="31"/>
          <w:sz w:val="24"/>
          <w:szCs w:val="24"/>
        </w:rPr>
        <w:t xml:space="preserve"> </w:t>
      </w:r>
      <w:r>
        <w:rPr>
          <w:spacing w:val="1"/>
          <w:sz w:val="24"/>
          <w:szCs w:val="24"/>
        </w:rPr>
        <w:t>P</w:t>
      </w:r>
      <w:r>
        <w:rPr>
          <w:spacing w:val="-1"/>
          <w:sz w:val="24"/>
          <w:szCs w:val="24"/>
        </w:rPr>
        <w:t>era</w:t>
      </w:r>
      <w:r>
        <w:rPr>
          <w:sz w:val="24"/>
          <w:szCs w:val="24"/>
        </w:rPr>
        <w:t>n</w:t>
      </w:r>
      <w:r>
        <w:rPr>
          <w:spacing w:val="-1"/>
          <w:sz w:val="24"/>
          <w:szCs w:val="24"/>
        </w:rPr>
        <w:t>ca</w:t>
      </w:r>
      <w:r>
        <w:rPr>
          <w:sz w:val="24"/>
          <w:szCs w:val="24"/>
        </w:rPr>
        <w:t>ng</w:t>
      </w:r>
      <w:r>
        <w:rPr>
          <w:spacing w:val="-1"/>
          <w:sz w:val="24"/>
          <w:szCs w:val="24"/>
        </w:rPr>
        <w:t>a</w:t>
      </w:r>
      <w:r>
        <w:rPr>
          <w:sz w:val="24"/>
          <w:szCs w:val="24"/>
        </w:rPr>
        <w:t>n</w:t>
      </w:r>
      <w:r>
        <w:rPr>
          <w:spacing w:val="3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34"/>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pacing w:val="3"/>
          <w:sz w:val="24"/>
          <w:szCs w:val="24"/>
        </w:rPr>
        <w:t>m</w:t>
      </w:r>
      <w:r>
        <w:rPr>
          <w:sz w:val="24"/>
          <w:szCs w:val="24"/>
        </w:rPr>
        <w:t>asi</w:t>
      </w:r>
      <w:r>
        <w:rPr>
          <w:spacing w:val="32"/>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jem</w:t>
      </w:r>
      <w:r>
        <w:rPr>
          <w:spacing w:val="-1"/>
          <w:sz w:val="24"/>
          <w:szCs w:val="24"/>
        </w:rPr>
        <w:t>e</w:t>
      </w:r>
      <w:r>
        <w:rPr>
          <w:sz w:val="24"/>
          <w:szCs w:val="24"/>
        </w:rPr>
        <w:t>n</w:t>
      </w:r>
      <w:r>
        <w:rPr>
          <w:spacing w:val="34"/>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2"/>
          <w:sz w:val="24"/>
          <w:szCs w:val="24"/>
        </w:rPr>
        <w:t>k</w:t>
      </w:r>
      <w:r>
        <w:rPr>
          <w:spacing w:val="-1"/>
          <w:sz w:val="24"/>
          <w:szCs w:val="24"/>
        </w:rPr>
        <w:t>e</w:t>
      </w:r>
      <w:r>
        <w:rPr>
          <w:sz w:val="24"/>
          <w:szCs w:val="24"/>
        </w:rPr>
        <w:t>l</w:t>
      </w:r>
    </w:p>
    <w:p w:rsidR="0047694C" w:rsidRDefault="00000000">
      <w:pPr>
        <w:spacing w:before="21"/>
        <w:ind w:left="1308"/>
        <w:rPr>
          <w:sz w:val="24"/>
          <w:szCs w:val="24"/>
        </w:rPr>
      </w:pPr>
      <w:r>
        <w:rPr>
          <w:spacing w:val="-2"/>
          <w:sz w:val="24"/>
          <w:szCs w:val="24"/>
        </w:rPr>
        <w:t>B</w:t>
      </w:r>
      <w:r>
        <w:rPr>
          <w:spacing w:val="-1"/>
          <w:sz w:val="24"/>
          <w:szCs w:val="24"/>
        </w:rPr>
        <w:t>er</w:t>
      </w:r>
      <w:r>
        <w:rPr>
          <w:spacing w:val="3"/>
          <w:sz w:val="24"/>
          <w:szCs w:val="24"/>
        </w:rPr>
        <w:t>b</w:t>
      </w:r>
      <w:r>
        <w:rPr>
          <w:spacing w:val="-3"/>
          <w:sz w:val="24"/>
          <w:szCs w:val="24"/>
        </w:rPr>
        <w:t>a</w:t>
      </w:r>
      <w:r>
        <w:rPr>
          <w:sz w:val="24"/>
          <w:szCs w:val="24"/>
        </w:rPr>
        <w:t>sis</w:t>
      </w:r>
      <w:r>
        <w:rPr>
          <w:spacing w:val="1"/>
          <w:sz w:val="24"/>
          <w:szCs w:val="24"/>
        </w:rPr>
        <w:t xml:space="preserve"> W</w:t>
      </w:r>
      <w:r>
        <w:rPr>
          <w:spacing w:val="-1"/>
          <w:sz w:val="24"/>
          <w:szCs w:val="24"/>
        </w:rPr>
        <w:t>e</w:t>
      </w:r>
      <w:r>
        <w:rPr>
          <w:sz w:val="24"/>
          <w:szCs w:val="24"/>
        </w:rPr>
        <w:t xml:space="preserve">b. </w:t>
      </w:r>
      <w:r>
        <w:rPr>
          <w:i/>
          <w:sz w:val="24"/>
          <w:szCs w:val="24"/>
        </w:rPr>
        <w:t>Un</w:t>
      </w:r>
      <w:r>
        <w:rPr>
          <w:i/>
          <w:spacing w:val="3"/>
          <w:sz w:val="24"/>
          <w:szCs w:val="24"/>
        </w:rPr>
        <w:t>i</w:t>
      </w:r>
      <w:r>
        <w:rPr>
          <w:i/>
          <w:spacing w:val="-1"/>
          <w:sz w:val="24"/>
          <w:szCs w:val="24"/>
        </w:rPr>
        <w:t>ve</w:t>
      </w:r>
      <w:r>
        <w:rPr>
          <w:i/>
          <w:sz w:val="24"/>
          <w:szCs w:val="24"/>
        </w:rPr>
        <w:t>rsitas</w:t>
      </w:r>
      <w:r>
        <w:rPr>
          <w:i/>
          <w:spacing w:val="1"/>
          <w:sz w:val="24"/>
          <w:szCs w:val="24"/>
        </w:rPr>
        <w:t xml:space="preserve"> T</w:t>
      </w:r>
      <w:r>
        <w:rPr>
          <w:i/>
          <w:spacing w:val="-1"/>
          <w:sz w:val="24"/>
          <w:szCs w:val="24"/>
        </w:rPr>
        <w:t>ek</w:t>
      </w:r>
      <w:r>
        <w:rPr>
          <w:i/>
          <w:sz w:val="24"/>
          <w:szCs w:val="24"/>
        </w:rPr>
        <w:t>no</w:t>
      </w:r>
      <w:r>
        <w:rPr>
          <w:i/>
          <w:spacing w:val="-1"/>
          <w:sz w:val="24"/>
          <w:szCs w:val="24"/>
        </w:rPr>
        <w:t>k</w:t>
      </w:r>
      <w:r>
        <w:rPr>
          <w:i/>
          <w:sz w:val="24"/>
          <w:szCs w:val="24"/>
        </w:rPr>
        <w:t>rat Indon</w:t>
      </w:r>
      <w:r>
        <w:rPr>
          <w:i/>
          <w:spacing w:val="-1"/>
          <w:sz w:val="24"/>
          <w:szCs w:val="24"/>
        </w:rPr>
        <w:t>e</w:t>
      </w:r>
      <w:r>
        <w:rPr>
          <w:i/>
          <w:sz w:val="24"/>
          <w:szCs w:val="24"/>
        </w:rPr>
        <w:t>sia,</w:t>
      </w:r>
      <w:r>
        <w:rPr>
          <w:i/>
          <w:spacing w:val="3"/>
          <w:sz w:val="24"/>
          <w:szCs w:val="24"/>
        </w:rPr>
        <w:t xml:space="preserve"> </w:t>
      </w:r>
      <w:r>
        <w:rPr>
          <w:i/>
          <w:sz w:val="24"/>
          <w:szCs w:val="24"/>
        </w:rPr>
        <w:t>3</w:t>
      </w:r>
      <w:r>
        <w:rPr>
          <w:sz w:val="24"/>
          <w:szCs w:val="24"/>
        </w:rPr>
        <w:t xml:space="preserve">, </w:t>
      </w:r>
      <w:r>
        <w:rPr>
          <w:spacing w:val="1"/>
          <w:sz w:val="24"/>
          <w:szCs w:val="24"/>
        </w:rPr>
        <w:t>1</w:t>
      </w:r>
      <w:r>
        <w:rPr>
          <w:spacing w:val="-1"/>
          <w:sz w:val="24"/>
          <w:szCs w:val="24"/>
        </w:rPr>
        <w:t>-</w:t>
      </w:r>
      <w:r>
        <w:rPr>
          <w:sz w:val="24"/>
          <w:szCs w:val="24"/>
        </w:rPr>
        <w:t>12.</w:t>
      </w:r>
    </w:p>
    <w:p w:rsidR="0047694C" w:rsidRDefault="0047694C">
      <w:pPr>
        <w:spacing w:before="2" w:line="180" w:lineRule="exact"/>
        <w:rPr>
          <w:sz w:val="18"/>
          <w:szCs w:val="18"/>
        </w:rPr>
      </w:pPr>
    </w:p>
    <w:p w:rsidR="0047694C" w:rsidRDefault="00000000">
      <w:pPr>
        <w:ind w:left="548" w:right="81"/>
        <w:jc w:val="center"/>
        <w:rPr>
          <w:sz w:val="24"/>
          <w:szCs w:val="24"/>
        </w:rPr>
      </w:pPr>
      <w:r w:rsidRPr="00461EB2">
        <w:rPr>
          <w:color w:val="FF0000"/>
          <w:spacing w:val="1"/>
          <w:sz w:val="24"/>
          <w:szCs w:val="24"/>
        </w:rPr>
        <w:t>[</w:t>
      </w:r>
      <w:r w:rsidRPr="00461EB2">
        <w:rPr>
          <w:color w:val="FF0000"/>
          <w:sz w:val="24"/>
          <w:szCs w:val="24"/>
        </w:rPr>
        <w:t xml:space="preserve">8]      </w:t>
      </w:r>
      <w:r w:rsidRPr="00461EB2">
        <w:rPr>
          <w:color w:val="FF0000"/>
          <w:spacing w:val="21"/>
          <w:sz w:val="24"/>
          <w:szCs w:val="24"/>
        </w:rPr>
        <w:t xml:space="preserve"> </w:t>
      </w:r>
      <w:r>
        <w:rPr>
          <w:spacing w:val="-2"/>
          <w:sz w:val="24"/>
          <w:szCs w:val="24"/>
        </w:rPr>
        <w:t>B</w:t>
      </w:r>
      <w:r>
        <w:rPr>
          <w:sz w:val="24"/>
          <w:szCs w:val="24"/>
        </w:rPr>
        <w:t>ud</w:t>
      </w:r>
      <w:r>
        <w:rPr>
          <w:spacing w:val="1"/>
          <w:sz w:val="24"/>
          <w:szCs w:val="24"/>
        </w:rPr>
        <w:t>i</w:t>
      </w:r>
      <w:r>
        <w:rPr>
          <w:sz w:val="24"/>
          <w:szCs w:val="24"/>
        </w:rPr>
        <w:t>m</w:t>
      </w:r>
      <w:r>
        <w:rPr>
          <w:spacing w:val="-1"/>
          <w:sz w:val="24"/>
          <w:szCs w:val="24"/>
        </w:rPr>
        <w:t>a</w:t>
      </w:r>
      <w:r>
        <w:rPr>
          <w:sz w:val="24"/>
          <w:szCs w:val="24"/>
        </w:rPr>
        <w:t>n,</w:t>
      </w:r>
      <w:r>
        <w:rPr>
          <w:spacing w:val="26"/>
          <w:sz w:val="24"/>
          <w:szCs w:val="24"/>
        </w:rPr>
        <w:t xml:space="preserve"> </w:t>
      </w:r>
      <w:r>
        <w:rPr>
          <w:sz w:val="24"/>
          <w:szCs w:val="24"/>
        </w:rPr>
        <w:t>A.</w:t>
      </w:r>
      <w:r>
        <w:rPr>
          <w:spacing w:val="26"/>
          <w:sz w:val="24"/>
          <w:szCs w:val="24"/>
        </w:rPr>
        <w:t xml:space="preserve"> </w:t>
      </w:r>
      <w:r>
        <w:rPr>
          <w:sz w:val="24"/>
          <w:szCs w:val="24"/>
        </w:rPr>
        <w:t>(20</w:t>
      </w:r>
      <w:r>
        <w:rPr>
          <w:spacing w:val="-1"/>
          <w:sz w:val="24"/>
          <w:szCs w:val="24"/>
        </w:rPr>
        <w:t>2</w:t>
      </w:r>
      <w:r>
        <w:rPr>
          <w:sz w:val="24"/>
          <w:szCs w:val="24"/>
        </w:rPr>
        <w:t>0</w:t>
      </w:r>
      <w:r>
        <w:rPr>
          <w:spacing w:val="-1"/>
          <w:sz w:val="24"/>
          <w:szCs w:val="24"/>
        </w:rPr>
        <w:t>)</w:t>
      </w:r>
      <w:r>
        <w:rPr>
          <w:sz w:val="24"/>
          <w:szCs w:val="24"/>
        </w:rPr>
        <w:t>.</w:t>
      </w:r>
      <w:r>
        <w:rPr>
          <w:spacing w:val="24"/>
          <w:sz w:val="24"/>
          <w:szCs w:val="24"/>
        </w:rPr>
        <w:t xml:space="preserve"> </w:t>
      </w:r>
      <w:r>
        <w:rPr>
          <w:spacing w:val="1"/>
          <w:sz w:val="24"/>
          <w:szCs w:val="24"/>
        </w:rPr>
        <w:t>P</w:t>
      </w:r>
      <w:r>
        <w:rPr>
          <w:spacing w:val="-1"/>
          <w:sz w:val="24"/>
          <w:szCs w:val="24"/>
        </w:rPr>
        <w:t>er</w:t>
      </w:r>
      <w:r>
        <w:rPr>
          <w:spacing w:val="-3"/>
          <w:sz w:val="24"/>
          <w:szCs w:val="24"/>
        </w:rPr>
        <w:t>a</w:t>
      </w:r>
      <w:r>
        <w:rPr>
          <w:sz w:val="24"/>
          <w:szCs w:val="24"/>
        </w:rPr>
        <w:t>n</w:t>
      </w:r>
      <w:r>
        <w:rPr>
          <w:spacing w:val="-1"/>
          <w:sz w:val="24"/>
          <w:szCs w:val="24"/>
        </w:rPr>
        <w:t>ca</w:t>
      </w:r>
      <w:r>
        <w:rPr>
          <w:spacing w:val="2"/>
          <w:sz w:val="24"/>
          <w:szCs w:val="24"/>
        </w:rPr>
        <w:t>n</w:t>
      </w:r>
      <w:r>
        <w:rPr>
          <w:sz w:val="24"/>
          <w:szCs w:val="24"/>
        </w:rPr>
        <w:t>g</w:t>
      </w:r>
      <w:r>
        <w:rPr>
          <w:spacing w:val="-1"/>
          <w:sz w:val="24"/>
          <w:szCs w:val="24"/>
        </w:rPr>
        <w:t>a</w:t>
      </w:r>
      <w:r>
        <w:rPr>
          <w:sz w:val="24"/>
          <w:szCs w:val="24"/>
        </w:rPr>
        <w:t>n</w:t>
      </w:r>
      <w:r>
        <w:rPr>
          <w:spacing w:val="26"/>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9"/>
          <w:sz w:val="24"/>
          <w:szCs w:val="24"/>
        </w:rPr>
        <w:t xml:space="preserve"> </w:t>
      </w:r>
      <w:r>
        <w:rPr>
          <w:spacing w:val="-8"/>
          <w:sz w:val="24"/>
          <w:szCs w:val="24"/>
        </w:rPr>
        <w:t>I</w:t>
      </w:r>
      <w:r>
        <w:rPr>
          <w:spacing w:val="2"/>
          <w:sz w:val="24"/>
          <w:szCs w:val="24"/>
        </w:rPr>
        <w:t>n</w:t>
      </w:r>
      <w:r>
        <w:rPr>
          <w:sz w:val="24"/>
          <w:szCs w:val="24"/>
        </w:rPr>
        <w:t>fo</w:t>
      </w:r>
      <w:r>
        <w:rPr>
          <w:spacing w:val="-1"/>
          <w:sz w:val="24"/>
          <w:szCs w:val="24"/>
        </w:rPr>
        <w:t>r</w:t>
      </w:r>
      <w:r>
        <w:rPr>
          <w:spacing w:val="3"/>
          <w:sz w:val="24"/>
          <w:szCs w:val="24"/>
        </w:rPr>
        <w:t>m</w:t>
      </w:r>
      <w:r>
        <w:rPr>
          <w:sz w:val="24"/>
          <w:szCs w:val="24"/>
        </w:rPr>
        <w:t>asi</w:t>
      </w:r>
      <w:r>
        <w:rPr>
          <w:spacing w:val="27"/>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jem</w:t>
      </w:r>
      <w:r>
        <w:rPr>
          <w:spacing w:val="-1"/>
          <w:sz w:val="24"/>
          <w:szCs w:val="24"/>
        </w:rPr>
        <w:t>e</w:t>
      </w:r>
      <w:r>
        <w:rPr>
          <w:sz w:val="24"/>
          <w:szCs w:val="24"/>
        </w:rPr>
        <w:t>n</w:t>
      </w:r>
      <w:r>
        <w:rPr>
          <w:spacing w:val="26"/>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p>
    <w:p w:rsidR="0047694C" w:rsidRDefault="00000000">
      <w:pPr>
        <w:spacing w:before="24"/>
        <w:ind w:left="1308"/>
        <w:rPr>
          <w:sz w:val="24"/>
          <w:szCs w:val="24"/>
        </w:rPr>
      </w:pPr>
      <w:r>
        <w:rPr>
          <w:spacing w:val="-2"/>
          <w:sz w:val="24"/>
          <w:szCs w:val="24"/>
        </w:rPr>
        <w:t>B</w:t>
      </w:r>
      <w:r>
        <w:rPr>
          <w:spacing w:val="-1"/>
          <w:sz w:val="24"/>
          <w:szCs w:val="24"/>
        </w:rPr>
        <w:t>er</w:t>
      </w:r>
      <w:r>
        <w:rPr>
          <w:spacing w:val="3"/>
          <w:sz w:val="24"/>
          <w:szCs w:val="24"/>
        </w:rPr>
        <w:t>b</w:t>
      </w:r>
      <w:r>
        <w:rPr>
          <w:spacing w:val="-3"/>
          <w:sz w:val="24"/>
          <w:szCs w:val="24"/>
        </w:rPr>
        <w:t>a</w:t>
      </w:r>
      <w:r>
        <w:rPr>
          <w:sz w:val="24"/>
          <w:szCs w:val="24"/>
        </w:rPr>
        <w:t>sis</w:t>
      </w:r>
      <w:r>
        <w:rPr>
          <w:spacing w:val="1"/>
          <w:sz w:val="24"/>
          <w:szCs w:val="24"/>
        </w:rPr>
        <w:t xml:space="preserve"> W</w:t>
      </w:r>
      <w:r>
        <w:rPr>
          <w:spacing w:val="-1"/>
          <w:sz w:val="24"/>
          <w:szCs w:val="24"/>
        </w:rPr>
        <w:t>e</w:t>
      </w:r>
      <w:r>
        <w:rPr>
          <w:sz w:val="24"/>
          <w:szCs w:val="24"/>
        </w:rPr>
        <w:t xml:space="preserve">b </w:t>
      </w:r>
      <w:r>
        <w:rPr>
          <w:spacing w:val="2"/>
          <w:sz w:val="24"/>
          <w:szCs w:val="24"/>
        </w:rPr>
        <w:t>d</w:t>
      </w:r>
      <w:r>
        <w:rPr>
          <w:spacing w:val="-1"/>
          <w:sz w:val="24"/>
          <w:szCs w:val="24"/>
        </w:rPr>
        <w:t>a</w:t>
      </w:r>
      <w:r>
        <w:rPr>
          <w:sz w:val="24"/>
          <w:szCs w:val="24"/>
        </w:rPr>
        <w:t>n D</w:t>
      </w:r>
      <w:r>
        <w:rPr>
          <w:spacing w:val="-1"/>
          <w:sz w:val="24"/>
          <w:szCs w:val="24"/>
        </w:rPr>
        <w:t>e</w:t>
      </w:r>
      <w:r>
        <w:rPr>
          <w:sz w:val="24"/>
          <w:szCs w:val="24"/>
        </w:rPr>
        <w:t>sktop.</w:t>
      </w:r>
      <w:r>
        <w:rPr>
          <w:spacing w:val="3"/>
          <w:sz w:val="24"/>
          <w:szCs w:val="24"/>
        </w:rPr>
        <w:t xml:space="preserve"> </w:t>
      </w:r>
      <w:r>
        <w:rPr>
          <w:i/>
          <w:sz w:val="24"/>
          <w:szCs w:val="24"/>
        </w:rPr>
        <w:t>Uni</w:t>
      </w:r>
      <w:r>
        <w:rPr>
          <w:i/>
          <w:spacing w:val="-1"/>
          <w:sz w:val="24"/>
          <w:szCs w:val="24"/>
        </w:rPr>
        <w:t>ve</w:t>
      </w:r>
      <w:r>
        <w:rPr>
          <w:i/>
          <w:sz w:val="24"/>
          <w:szCs w:val="24"/>
        </w:rPr>
        <w:t>rsitas</w:t>
      </w:r>
      <w:r>
        <w:rPr>
          <w:i/>
          <w:spacing w:val="1"/>
          <w:sz w:val="24"/>
          <w:szCs w:val="24"/>
        </w:rPr>
        <w:t xml:space="preserve"> T</w:t>
      </w:r>
      <w:r>
        <w:rPr>
          <w:i/>
          <w:spacing w:val="-1"/>
          <w:sz w:val="24"/>
          <w:szCs w:val="24"/>
        </w:rPr>
        <w:t>ek</w:t>
      </w:r>
      <w:r>
        <w:rPr>
          <w:i/>
          <w:sz w:val="24"/>
          <w:szCs w:val="24"/>
        </w:rPr>
        <w:t>no</w:t>
      </w:r>
      <w:r>
        <w:rPr>
          <w:i/>
          <w:spacing w:val="-1"/>
          <w:sz w:val="24"/>
          <w:szCs w:val="24"/>
        </w:rPr>
        <w:t>k</w:t>
      </w:r>
      <w:r>
        <w:rPr>
          <w:i/>
          <w:sz w:val="24"/>
          <w:szCs w:val="24"/>
        </w:rPr>
        <w:t>rat Indon</w:t>
      </w:r>
      <w:r>
        <w:rPr>
          <w:i/>
          <w:spacing w:val="-1"/>
          <w:sz w:val="24"/>
          <w:szCs w:val="24"/>
        </w:rPr>
        <w:t>e</w:t>
      </w:r>
      <w:r>
        <w:rPr>
          <w:i/>
          <w:sz w:val="24"/>
          <w:szCs w:val="24"/>
        </w:rPr>
        <w:t>si</w:t>
      </w:r>
      <w:r>
        <w:rPr>
          <w:i/>
          <w:spacing w:val="2"/>
          <w:sz w:val="24"/>
          <w:szCs w:val="24"/>
        </w:rPr>
        <w:t>a</w:t>
      </w:r>
      <w:r>
        <w:rPr>
          <w:sz w:val="24"/>
          <w:szCs w:val="24"/>
        </w:rPr>
        <w:t>.</w:t>
      </w:r>
    </w:p>
    <w:p w:rsidR="0047694C" w:rsidRDefault="0047694C">
      <w:pPr>
        <w:spacing w:before="8" w:line="160" w:lineRule="exact"/>
        <w:rPr>
          <w:sz w:val="17"/>
          <w:szCs w:val="17"/>
        </w:rPr>
      </w:pPr>
    </w:p>
    <w:p w:rsidR="0047694C" w:rsidRDefault="00000000">
      <w:pPr>
        <w:ind w:left="548" w:right="78"/>
        <w:jc w:val="center"/>
        <w:rPr>
          <w:sz w:val="24"/>
          <w:szCs w:val="24"/>
        </w:rPr>
      </w:pPr>
      <w:r w:rsidRPr="00461EB2">
        <w:rPr>
          <w:color w:val="FF0000"/>
          <w:spacing w:val="1"/>
          <w:sz w:val="24"/>
          <w:szCs w:val="24"/>
        </w:rPr>
        <w:t>[</w:t>
      </w:r>
      <w:r w:rsidRPr="00461EB2">
        <w:rPr>
          <w:color w:val="FF0000"/>
          <w:sz w:val="24"/>
          <w:szCs w:val="24"/>
        </w:rPr>
        <w:t xml:space="preserve">9]      </w:t>
      </w:r>
      <w:r w:rsidRPr="00461EB2">
        <w:rPr>
          <w:color w:val="FF0000"/>
          <w:spacing w:val="21"/>
          <w:sz w:val="24"/>
          <w:szCs w:val="24"/>
        </w:rPr>
        <w:t xml:space="preserve"> </w:t>
      </w:r>
      <w:r>
        <w:rPr>
          <w:sz w:val="24"/>
          <w:szCs w:val="24"/>
        </w:rPr>
        <w:t>D</w:t>
      </w:r>
      <w:r>
        <w:rPr>
          <w:spacing w:val="-1"/>
          <w:sz w:val="24"/>
          <w:szCs w:val="24"/>
        </w:rPr>
        <w:t>a</w:t>
      </w:r>
      <w:r>
        <w:rPr>
          <w:sz w:val="24"/>
          <w:szCs w:val="24"/>
        </w:rPr>
        <w:t>rwis,</w:t>
      </w:r>
      <w:r>
        <w:rPr>
          <w:spacing w:val="20"/>
          <w:sz w:val="24"/>
          <w:szCs w:val="24"/>
        </w:rPr>
        <w:t xml:space="preserve"> </w:t>
      </w:r>
      <w:r>
        <w:rPr>
          <w:sz w:val="24"/>
          <w:szCs w:val="24"/>
        </w:rPr>
        <w:t>D.</w:t>
      </w:r>
      <w:r>
        <w:rPr>
          <w:spacing w:val="17"/>
          <w:sz w:val="24"/>
          <w:szCs w:val="24"/>
        </w:rPr>
        <w:t xml:space="preserve"> </w:t>
      </w:r>
      <w:r>
        <w:rPr>
          <w:sz w:val="24"/>
          <w:szCs w:val="24"/>
        </w:rPr>
        <w:t>(20</w:t>
      </w:r>
      <w:r>
        <w:rPr>
          <w:spacing w:val="-1"/>
          <w:sz w:val="24"/>
          <w:szCs w:val="24"/>
        </w:rPr>
        <w:t>1</w:t>
      </w:r>
      <w:r>
        <w:rPr>
          <w:sz w:val="24"/>
          <w:szCs w:val="24"/>
        </w:rPr>
        <w:t>6</w:t>
      </w:r>
      <w:r>
        <w:rPr>
          <w:spacing w:val="-1"/>
          <w:sz w:val="24"/>
          <w:szCs w:val="24"/>
        </w:rPr>
        <w:t>)</w:t>
      </w:r>
      <w:r>
        <w:rPr>
          <w:sz w:val="24"/>
          <w:szCs w:val="24"/>
        </w:rPr>
        <w:t>.</w:t>
      </w:r>
      <w:r>
        <w:rPr>
          <w:spacing w:val="17"/>
          <w:sz w:val="24"/>
          <w:szCs w:val="24"/>
        </w:rPr>
        <w:t xml:space="preserve"> </w:t>
      </w:r>
      <w:r>
        <w:rPr>
          <w:spacing w:val="1"/>
          <w:sz w:val="24"/>
          <w:szCs w:val="24"/>
        </w:rPr>
        <w:t>P</w:t>
      </w:r>
      <w:r>
        <w:rPr>
          <w:spacing w:val="-1"/>
          <w:sz w:val="24"/>
          <w:szCs w:val="24"/>
        </w:rPr>
        <w:t>e</w:t>
      </w:r>
      <w:r>
        <w:rPr>
          <w:spacing w:val="2"/>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19"/>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2"/>
          <w:sz w:val="24"/>
          <w:szCs w:val="24"/>
        </w:rPr>
        <w:t xml:space="preserve"> </w:t>
      </w:r>
      <w:r>
        <w:rPr>
          <w:spacing w:val="-6"/>
          <w:sz w:val="24"/>
          <w:szCs w:val="24"/>
        </w:rPr>
        <w:t>I</w:t>
      </w:r>
      <w:r>
        <w:rPr>
          <w:spacing w:val="2"/>
          <w:sz w:val="24"/>
          <w:szCs w:val="24"/>
        </w:rPr>
        <w:t>n</w:t>
      </w:r>
      <w:r>
        <w:rPr>
          <w:sz w:val="24"/>
          <w:szCs w:val="24"/>
        </w:rPr>
        <w:t>fo</w:t>
      </w:r>
      <w:r>
        <w:rPr>
          <w:spacing w:val="-1"/>
          <w:sz w:val="24"/>
          <w:szCs w:val="24"/>
        </w:rPr>
        <w:t>r</w:t>
      </w:r>
      <w:r>
        <w:rPr>
          <w:sz w:val="24"/>
          <w:szCs w:val="24"/>
        </w:rPr>
        <w:t>m</w:t>
      </w:r>
      <w:r>
        <w:rPr>
          <w:spacing w:val="1"/>
          <w:sz w:val="24"/>
          <w:szCs w:val="24"/>
        </w:rPr>
        <w:t>a</w:t>
      </w:r>
      <w:r>
        <w:rPr>
          <w:sz w:val="24"/>
          <w:szCs w:val="24"/>
        </w:rPr>
        <w:t>si</w:t>
      </w:r>
      <w:r>
        <w:rPr>
          <w:spacing w:val="18"/>
          <w:sz w:val="24"/>
          <w:szCs w:val="24"/>
        </w:rPr>
        <w:t xml:space="preserve"> </w:t>
      </w:r>
      <w:r>
        <w:rPr>
          <w:sz w:val="24"/>
          <w:szCs w:val="24"/>
        </w:rPr>
        <w:t>Akunt</w:t>
      </w:r>
      <w:r>
        <w:rPr>
          <w:spacing w:val="-1"/>
          <w:sz w:val="24"/>
          <w:szCs w:val="24"/>
        </w:rPr>
        <w:t>a</w:t>
      </w:r>
      <w:r>
        <w:rPr>
          <w:sz w:val="24"/>
          <w:szCs w:val="24"/>
        </w:rPr>
        <w:t>nsi</w:t>
      </w:r>
      <w:r>
        <w:rPr>
          <w:spacing w:val="18"/>
          <w:sz w:val="24"/>
          <w:szCs w:val="24"/>
        </w:rPr>
        <w:t xml:space="preserve"> </w:t>
      </w:r>
      <w:r>
        <w:rPr>
          <w:spacing w:val="1"/>
          <w:sz w:val="24"/>
          <w:szCs w:val="24"/>
        </w:rPr>
        <w:t>P</w:t>
      </w:r>
      <w:r>
        <w:rPr>
          <w:spacing w:val="-1"/>
          <w:sz w:val="24"/>
          <w:szCs w:val="24"/>
        </w:rPr>
        <w:t>e</w:t>
      </w:r>
      <w:r>
        <w:rPr>
          <w:sz w:val="24"/>
          <w:szCs w:val="24"/>
        </w:rPr>
        <w:t>ng</w:t>
      </w:r>
      <w:r>
        <w:rPr>
          <w:spacing w:val="-1"/>
          <w:sz w:val="24"/>
          <w:szCs w:val="24"/>
        </w:rPr>
        <w:t>e</w:t>
      </w:r>
      <w:r>
        <w:rPr>
          <w:sz w:val="24"/>
          <w:szCs w:val="24"/>
        </w:rPr>
        <w:t>lu</w:t>
      </w:r>
      <w:r>
        <w:rPr>
          <w:spacing w:val="1"/>
          <w:sz w:val="24"/>
          <w:szCs w:val="24"/>
        </w:rPr>
        <w:t>a</w:t>
      </w:r>
      <w:r>
        <w:rPr>
          <w:sz w:val="24"/>
          <w:szCs w:val="24"/>
        </w:rPr>
        <w:t>r</w:t>
      </w:r>
      <w:r>
        <w:rPr>
          <w:spacing w:val="-2"/>
          <w:sz w:val="24"/>
          <w:szCs w:val="24"/>
        </w:rPr>
        <w:t>a</w:t>
      </w:r>
      <w:r>
        <w:rPr>
          <w:sz w:val="24"/>
          <w:szCs w:val="24"/>
        </w:rPr>
        <w:t>n</w:t>
      </w:r>
    </w:p>
    <w:p w:rsidR="0047694C" w:rsidRDefault="00000000">
      <w:pPr>
        <w:spacing w:before="21"/>
        <w:ind w:left="1308"/>
        <w:rPr>
          <w:sz w:val="24"/>
          <w:szCs w:val="24"/>
        </w:rPr>
      </w:pPr>
      <w:r>
        <w:rPr>
          <w:sz w:val="24"/>
          <w:szCs w:val="24"/>
        </w:rPr>
        <w:t>Ope</w:t>
      </w:r>
      <w:r>
        <w:rPr>
          <w:spacing w:val="-1"/>
          <w:sz w:val="24"/>
          <w:szCs w:val="24"/>
        </w:rPr>
        <w:t>r</w:t>
      </w:r>
      <w:r>
        <w:rPr>
          <w:spacing w:val="-3"/>
          <w:sz w:val="24"/>
          <w:szCs w:val="24"/>
        </w:rPr>
        <w:t>a</w:t>
      </w:r>
      <w:r>
        <w:rPr>
          <w:sz w:val="24"/>
          <w:szCs w:val="24"/>
        </w:rPr>
        <w:t xml:space="preserve">sional </w:t>
      </w:r>
      <w:r>
        <w:rPr>
          <w:spacing w:val="3"/>
          <w:sz w:val="24"/>
          <w:szCs w:val="24"/>
        </w:rPr>
        <w:t>P</w:t>
      </w:r>
      <w:r>
        <w:rPr>
          <w:spacing w:val="-1"/>
          <w:sz w:val="24"/>
          <w:szCs w:val="24"/>
        </w:rPr>
        <w:t>e</w:t>
      </w:r>
      <w:r>
        <w:rPr>
          <w:sz w:val="24"/>
          <w:szCs w:val="24"/>
        </w:rPr>
        <w:t>rus</w:t>
      </w:r>
      <w:r>
        <w:rPr>
          <w:spacing w:val="-1"/>
          <w:sz w:val="24"/>
          <w:szCs w:val="24"/>
        </w:rPr>
        <w:t>a</w:t>
      </w:r>
      <w:r>
        <w:rPr>
          <w:spacing w:val="2"/>
          <w:sz w:val="24"/>
          <w:szCs w:val="24"/>
        </w:rPr>
        <w:t>h</w:t>
      </w:r>
      <w:r>
        <w:rPr>
          <w:spacing w:val="-1"/>
          <w:sz w:val="24"/>
          <w:szCs w:val="24"/>
        </w:rPr>
        <w:t>aa</w:t>
      </w:r>
      <w:r>
        <w:rPr>
          <w:sz w:val="24"/>
          <w:szCs w:val="24"/>
        </w:rPr>
        <w:t>n.</w:t>
      </w:r>
      <w:r>
        <w:rPr>
          <w:spacing w:val="5"/>
          <w:sz w:val="24"/>
          <w:szCs w:val="24"/>
        </w:rPr>
        <w:t xml:space="preserve"> </w:t>
      </w:r>
      <w:r>
        <w:rPr>
          <w:i/>
          <w:sz w:val="24"/>
          <w:szCs w:val="24"/>
        </w:rPr>
        <w:t>Uni</w:t>
      </w:r>
      <w:r>
        <w:rPr>
          <w:i/>
          <w:spacing w:val="-1"/>
          <w:sz w:val="24"/>
          <w:szCs w:val="24"/>
        </w:rPr>
        <w:t>ve</w:t>
      </w:r>
      <w:r>
        <w:rPr>
          <w:i/>
          <w:sz w:val="24"/>
          <w:szCs w:val="24"/>
        </w:rPr>
        <w:t>rsitas Malang</w:t>
      </w:r>
      <w:r>
        <w:rPr>
          <w:sz w:val="24"/>
          <w:szCs w:val="24"/>
        </w:rPr>
        <w:t>.</w:t>
      </w:r>
    </w:p>
    <w:p w:rsidR="0047694C" w:rsidRDefault="0047694C">
      <w:pPr>
        <w:spacing w:line="180" w:lineRule="exact"/>
        <w:rPr>
          <w:sz w:val="18"/>
          <w:szCs w:val="18"/>
        </w:rPr>
      </w:pPr>
    </w:p>
    <w:p w:rsidR="0047694C" w:rsidRDefault="00000000">
      <w:pPr>
        <w:ind w:left="550" w:right="81"/>
        <w:jc w:val="center"/>
        <w:rPr>
          <w:sz w:val="24"/>
          <w:szCs w:val="24"/>
        </w:rPr>
      </w:pPr>
      <w:r w:rsidRPr="00461EB2">
        <w:rPr>
          <w:color w:val="FF0000"/>
          <w:spacing w:val="1"/>
          <w:sz w:val="24"/>
          <w:szCs w:val="24"/>
        </w:rPr>
        <w:t>[</w:t>
      </w:r>
      <w:r w:rsidRPr="00461EB2">
        <w:rPr>
          <w:color w:val="FF0000"/>
          <w:sz w:val="24"/>
          <w:szCs w:val="24"/>
        </w:rPr>
        <w:t xml:space="preserve">10]    </w:t>
      </w:r>
      <w:r w:rsidRPr="00461EB2">
        <w:rPr>
          <w:color w:val="FF0000"/>
          <w:spacing w:val="21"/>
          <w:sz w:val="24"/>
          <w:szCs w:val="24"/>
        </w:rPr>
        <w:t xml:space="preserve"> </w:t>
      </w:r>
      <w:r>
        <w:rPr>
          <w:sz w:val="24"/>
          <w:szCs w:val="24"/>
        </w:rPr>
        <w:t>D</w:t>
      </w:r>
      <w:r>
        <w:rPr>
          <w:spacing w:val="-1"/>
          <w:sz w:val="24"/>
          <w:szCs w:val="24"/>
        </w:rPr>
        <w:t>e</w:t>
      </w:r>
      <w:r>
        <w:rPr>
          <w:sz w:val="24"/>
          <w:szCs w:val="24"/>
        </w:rPr>
        <w:t>wi,</w:t>
      </w:r>
      <w:r>
        <w:rPr>
          <w:spacing w:val="15"/>
          <w:sz w:val="24"/>
          <w:szCs w:val="24"/>
        </w:rPr>
        <w:t xml:space="preserve"> </w:t>
      </w:r>
      <w:r>
        <w:rPr>
          <w:sz w:val="24"/>
          <w:szCs w:val="24"/>
        </w:rPr>
        <w:t>A.</w:t>
      </w:r>
      <w:r>
        <w:rPr>
          <w:spacing w:val="17"/>
          <w:sz w:val="24"/>
          <w:szCs w:val="24"/>
        </w:rPr>
        <w:t xml:space="preserve"> </w:t>
      </w:r>
      <w:r>
        <w:rPr>
          <w:spacing w:val="1"/>
          <w:sz w:val="24"/>
          <w:szCs w:val="24"/>
        </w:rPr>
        <w:t>P</w:t>
      </w:r>
      <w:r>
        <w:rPr>
          <w:sz w:val="24"/>
          <w:szCs w:val="24"/>
        </w:rPr>
        <w:t>.</w:t>
      </w:r>
      <w:r>
        <w:rPr>
          <w:spacing w:val="14"/>
          <w:sz w:val="24"/>
          <w:szCs w:val="24"/>
        </w:rPr>
        <w:t xml:space="preserve"> </w:t>
      </w:r>
      <w:r>
        <w:rPr>
          <w:sz w:val="24"/>
          <w:szCs w:val="24"/>
        </w:rPr>
        <w:t>(20</w:t>
      </w:r>
      <w:r>
        <w:rPr>
          <w:spacing w:val="-3"/>
          <w:sz w:val="24"/>
          <w:szCs w:val="24"/>
        </w:rPr>
        <w:t>1</w:t>
      </w:r>
      <w:r>
        <w:rPr>
          <w:sz w:val="24"/>
          <w:szCs w:val="24"/>
        </w:rPr>
        <w:t>7</w:t>
      </w:r>
      <w:r>
        <w:rPr>
          <w:spacing w:val="-1"/>
          <w:sz w:val="24"/>
          <w:szCs w:val="24"/>
        </w:rPr>
        <w:t>)</w:t>
      </w:r>
      <w:r>
        <w:rPr>
          <w:sz w:val="24"/>
          <w:szCs w:val="24"/>
        </w:rPr>
        <w:t>.</w:t>
      </w:r>
      <w:r>
        <w:rPr>
          <w:spacing w:val="17"/>
          <w:sz w:val="24"/>
          <w:szCs w:val="24"/>
        </w:rPr>
        <w:t xml:space="preserve"> </w:t>
      </w:r>
      <w:r>
        <w:rPr>
          <w:spacing w:val="1"/>
          <w:sz w:val="24"/>
          <w:szCs w:val="24"/>
        </w:rPr>
        <w:t>P</w:t>
      </w:r>
      <w:r>
        <w:rPr>
          <w:spacing w:val="-1"/>
          <w:sz w:val="24"/>
          <w:szCs w:val="24"/>
        </w:rPr>
        <w:t>e</w:t>
      </w:r>
      <w:r>
        <w:rPr>
          <w:sz w:val="24"/>
          <w:szCs w:val="24"/>
        </w:rPr>
        <w:t>r</w:t>
      </w:r>
      <w:r>
        <w:rPr>
          <w:spacing w:val="-2"/>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17"/>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20"/>
          <w:sz w:val="24"/>
          <w:szCs w:val="24"/>
        </w:rPr>
        <w:t xml:space="preserve"> </w:t>
      </w:r>
      <w:r>
        <w:rPr>
          <w:spacing w:val="-3"/>
          <w:sz w:val="24"/>
          <w:szCs w:val="24"/>
        </w:rPr>
        <w:t>I</w:t>
      </w:r>
      <w:r>
        <w:rPr>
          <w:sz w:val="24"/>
          <w:szCs w:val="24"/>
        </w:rPr>
        <w:t>nf</w:t>
      </w:r>
      <w:r>
        <w:rPr>
          <w:spacing w:val="-1"/>
          <w:sz w:val="24"/>
          <w:szCs w:val="24"/>
        </w:rPr>
        <w:t>or</w:t>
      </w:r>
      <w:r>
        <w:rPr>
          <w:sz w:val="24"/>
          <w:szCs w:val="24"/>
        </w:rPr>
        <w:t>m</w:t>
      </w:r>
      <w:r>
        <w:rPr>
          <w:spacing w:val="1"/>
          <w:sz w:val="24"/>
          <w:szCs w:val="24"/>
        </w:rPr>
        <w:t>a</w:t>
      </w:r>
      <w:r>
        <w:rPr>
          <w:sz w:val="24"/>
          <w:szCs w:val="24"/>
        </w:rPr>
        <w:t>si</w:t>
      </w:r>
      <w:r>
        <w:rPr>
          <w:spacing w:val="15"/>
          <w:sz w:val="24"/>
          <w:szCs w:val="24"/>
        </w:rPr>
        <w:t xml:space="preserve"> </w:t>
      </w:r>
      <w:r>
        <w:rPr>
          <w:spacing w:val="1"/>
          <w:sz w:val="24"/>
          <w:szCs w:val="24"/>
        </w:rPr>
        <w:t>P</w:t>
      </w:r>
      <w:r>
        <w:rPr>
          <w:spacing w:val="-1"/>
          <w:sz w:val="24"/>
          <w:szCs w:val="24"/>
        </w:rPr>
        <w:t>a</w:t>
      </w:r>
      <w:r>
        <w:rPr>
          <w:sz w:val="24"/>
          <w:szCs w:val="24"/>
        </w:rPr>
        <w:t>da</w:t>
      </w:r>
      <w:r>
        <w:rPr>
          <w:spacing w:val="1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20"/>
          <w:sz w:val="24"/>
          <w:szCs w:val="24"/>
        </w:rPr>
        <w:t xml:space="preserve"> </w:t>
      </w:r>
      <w:r>
        <w:rPr>
          <w:sz w:val="24"/>
          <w:szCs w:val="24"/>
        </w:rPr>
        <w:t>AH</w:t>
      </w:r>
      <w:r>
        <w:rPr>
          <w:spacing w:val="2"/>
          <w:sz w:val="24"/>
          <w:szCs w:val="24"/>
        </w:rPr>
        <w:t>H</w:t>
      </w:r>
      <w:r>
        <w:rPr>
          <w:sz w:val="24"/>
          <w:szCs w:val="24"/>
        </w:rPr>
        <w:t>A.</w:t>
      </w:r>
    </w:p>
    <w:p w:rsidR="0047694C" w:rsidRDefault="00000000">
      <w:pPr>
        <w:spacing w:before="21"/>
        <w:ind w:left="1308"/>
        <w:rPr>
          <w:sz w:val="24"/>
          <w:szCs w:val="24"/>
        </w:rPr>
      </w:pPr>
      <w:r>
        <w:rPr>
          <w:i/>
          <w:sz w:val="24"/>
          <w:szCs w:val="24"/>
        </w:rPr>
        <w:t>Un</w:t>
      </w:r>
      <w:r>
        <w:rPr>
          <w:i/>
          <w:spacing w:val="1"/>
          <w:sz w:val="24"/>
          <w:szCs w:val="24"/>
        </w:rPr>
        <w:t>i</w:t>
      </w:r>
      <w:r>
        <w:rPr>
          <w:i/>
          <w:spacing w:val="-1"/>
          <w:sz w:val="24"/>
          <w:szCs w:val="24"/>
        </w:rPr>
        <w:t>ve</w:t>
      </w:r>
      <w:r>
        <w:rPr>
          <w:i/>
          <w:sz w:val="24"/>
          <w:szCs w:val="24"/>
        </w:rPr>
        <w:t>rsitas Islam Bandung</w:t>
      </w:r>
      <w:r>
        <w:rPr>
          <w:sz w:val="24"/>
          <w:szCs w:val="24"/>
        </w:rPr>
        <w:t>.</w:t>
      </w:r>
    </w:p>
    <w:p w:rsidR="0047694C" w:rsidRDefault="0047694C">
      <w:pPr>
        <w:spacing w:before="3" w:line="180" w:lineRule="exact"/>
        <w:rPr>
          <w:sz w:val="18"/>
          <w:szCs w:val="18"/>
        </w:rPr>
      </w:pPr>
    </w:p>
    <w:p w:rsidR="0047694C" w:rsidRDefault="00000000">
      <w:pPr>
        <w:ind w:left="548" w:right="77"/>
        <w:jc w:val="center"/>
        <w:rPr>
          <w:sz w:val="24"/>
          <w:szCs w:val="24"/>
        </w:rPr>
      </w:pPr>
      <w:r w:rsidRPr="00461EB2">
        <w:rPr>
          <w:color w:val="FF0000"/>
          <w:spacing w:val="1"/>
          <w:sz w:val="24"/>
          <w:szCs w:val="24"/>
        </w:rPr>
        <w:t>[</w:t>
      </w:r>
      <w:r w:rsidRPr="00461EB2">
        <w:rPr>
          <w:color w:val="FF0000"/>
          <w:sz w:val="24"/>
          <w:szCs w:val="24"/>
        </w:rPr>
        <w:t xml:space="preserve">11]    </w:t>
      </w:r>
      <w:r w:rsidRPr="00461EB2">
        <w:rPr>
          <w:color w:val="FF0000"/>
          <w:spacing w:val="21"/>
          <w:sz w:val="24"/>
          <w:szCs w:val="24"/>
        </w:rPr>
        <w:t xml:space="preserve"> </w:t>
      </w:r>
      <w:r>
        <w:rPr>
          <w:sz w:val="24"/>
          <w:szCs w:val="24"/>
        </w:rPr>
        <w:t>D</w:t>
      </w:r>
      <w:r>
        <w:rPr>
          <w:spacing w:val="-1"/>
          <w:sz w:val="24"/>
          <w:szCs w:val="24"/>
        </w:rPr>
        <w:t>e</w:t>
      </w:r>
      <w:r>
        <w:rPr>
          <w:sz w:val="24"/>
          <w:szCs w:val="24"/>
        </w:rPr>
        <w:t>wi,</w:t>
      </w:r>
      <w:r>
        <w:rPr>
          <w:spacing w:val="41"/>
          <w:sz w:val="24"/>
          <w:szCs w:val="24"/>
        </w:rPr>
        <w:t xml:space="preserve"> </w:t>
      </w:r>
      <w:r>
        <w:rPr>
          <w:spacing w:val="1"/>
          <w:sz w:val="24"/>
          <w:szCs w:val="24"/>
        </w:rPr>
        <w:t>R</w:t>
      </w:r>
      <w:r>
        <w:rPr>
          <w:sz w:val="24"/>
          <w:szCs w:val="24"/>
        </w:rPr>
        <w:t>.</w:t>
      </w:r>
      <w:r>
        <w:rPr>
          <w:spacing w:val="41"/>
          <w:sz w:val="24"/>
          <w:szCs w:val="24"/>
        </w:rPr>
        <w:t xml:space="preserve"> </w:t>
      </w:r>
      <w:r>
        <w:rPr>
          <w:sz w:val="24"/>
          <w:szCs w:val="24"/>
        </w:rPr>
        <w:t>(20</w:t>
      </w:r>
      <w:r>
        <w:rPr>
          <w:spacing w:val="-1"/>
          <w:sz w:val="24"/>
          <w:szCs w:val="24"/>
        </w:rPr>
        <w:t>2</w:t>
      </w:r>
      <w:r>
        <w:rPr>
          <w:sz w:val="24"/>
          <w:szCs w:val="24"/>
        </w:rPr>
        <w:t>1</w:t>
      </w:r>
      <w:r>
        <w:rPr>
          <w:spacing w:val="-1"/>
          <w:sz w:val="24"/>
          <w:szCs w:val="24"/>
        </w:rPr>
        <w:t>)</w:t>
      </w:r>
      <w:r>
        <w:rPr>
          <w:sz w:val="24"/>
          <w:szCs w:val="24"/>
        </w:rPr>
        <w:t>.</w:t>
      </w:r>
      <w:r>
        <w:rPr>
          <w:spacing w:val="38"/>
          <w:sz w:val="24"/>
          <w:szCs w:val="24"/>
        </w:rPr>
        <w:t xml:space="preserve"> </w:t>
      </w:r>
      <w:r>
        <w:rPr>
          <w:spacing w:val="1"/>
          <w:sz w:val="24"/>
          <w:szCs w:val="24"/>
        </w:rPr>
        <w:t>P</w:t>
      </w:r>
      <w:r>
        <w:rPr>
          <w:spacing w:val="-1"/>
          <w:sz w:val="24"/>
          <w:szCs w:val="24"/>
        </w:rPr>
        <w:t>er</w:t>
      </w:r>
      <w:r>
        <w:rPr>
          <w:spacing w:val="-3"/>
          <w:sz w:val="24"/>
          <w:szCs w:val="24"/>
        </w:rPr>
        <w:t>a</w:t>
      </w:r>
      <w:r>
        <w:rPr>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n</w:t>
      </w:r>
      <w:r>
        <w:rPr>
          <w:spacing w:val="41"/>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44"/>
          <w:sz w:val="24"/>
          <w:szCs w:val="24"/>
        </w:rPr>
        <w:t xml:space="preserve"> </w:t>
      </w:r>
      <w:r>
        <w:rPr>
          <w:spacing w:val="-6"/>
          <w:sz w:val="24"/>
          <w:szCs w:val="24"/>
        </w:rPr>
        <w:t>I</w:t>
      </w:r>
      <w:r>
        <w:rPr>
          <w:spacing w:val="2"/>
          <w:sz w:val="24"/>
          <w:szCs w:val="24"/>
        </w:rPr>
        <w:t>n</w:t>
      </w:r>
      <w:r>
        <w:rPr>
          <w:sz w:val="24"/>
          <w:szCs w:val="24"/>
        </w:rPr>
        <w:t>fo</w:t>
      </w:r>
      <w:r>
        <w:rPr>
          <w:spacing w:val="-1"/>
          <w:sz w:val="24"/>
          <w:szCs w:val="24"/>
        </w:rPr>
        <w:t>r</w:t>
      </w:r>
      <w:r>
        <w:rPr>
          <w:sz w:val="24"/>
          <w:szCs w:val="24"/>
        </w:rPr>
        <w:t>masi</w:t>
      </w:r>
      <w:r>
        <w:rPr>
          <w:spacing w:val="44"/>
          <w:sz w:val="24"/>
          <w:szCs w:val="24"/>
        </w:rPr>
        <w:t xml:space="preserve"> </w:t>
      </w:r>
      <w:r>
        <w:rPr>
          <w:spacing w:val="1"/>
          <w:sz w:val="24"/>
          <w:szCs w:val="24"/>
        </w:rPr>
        <w:t>P</w:t>
      </w:r>
      <w:r>
        <w:rPr>
          <w:spacing w:val="-1"/>
          <w:sz w:val="24"/>
          <w:szCs w:val="24"/>
        </w:rPr>
        <w:t>e</w:t>
      </w:r>
      <w:r>
        <w:rPr>
          <w:sz w:val="24"/>
          <w:szCs w:val="24"/>
        </w:rPr>
        <w:t>l</w:t>
      </w:r>
      <w:r>
        <w:rPr>
          <w:spacing w:val="2"/>
          <w:sz w:val="24"/>
          <w:szCs w:val="24"/>
        </w:rPr>
        <w:t>a</w:t>
      </w:r>
      <w:r>
        <w:rPr>
          <w:spacing w:val="-5"/>
          <w:sz w:val="24"/>
          <w:szCs w:val="24"/>
        </w:rPr>
        <w:t>y</w:t>
      </w:r>
      <w:r>
        <w:rPr>
          <w:spacing w:val="-1"/>
          <w:sz w:val="24"/>
          <w:szCs w:val="24"/>
        </w:rPr>
        <w:t>a</w:t>
      </w:r>
      <w:r>
        <w:rPr>
          <w:sz w:val="24"/>
          <w:szCs w:val="24"/>
        </w:rPr>
        <w:t>n</w:t>
      </w:r>
      <w:r>
        <w:rPr>
          <w:spacing w:val="-1"/>
          <w:sz w:val="24"/>
          <w:szCs w:val="24"/>
        </w:rPr>
        <w:t>a</w:t>
      </w:r>
      <w:r>
        <w:rPr>
          <w:sz w:val="24"/>
          <w:szCs w:val="24"/>
        </w:rPr>
        <w:t>n</w:t>
      </w:r>
      <w:r>
        <w:rPr>
          <w:spacing w:val="41"/>
          <w:sz w:val="24"/>
          <w:szCs w:val="24"/>
        </w:rPr>
        <w:t xml:space="preserve"> </w:t>
      </w:r>
      <w:r>
        <w:rPr>
          <w:spacing w:val="3"/>
          <w:sz w:val="24"/>
          <w:szCs w:val="24"/>
        </w:rPr>
        <w:t>J</w:t>
      </w:r>
      <w:r>
        <w:rPr>
          <w:spacing w:val="-1"/>
          <w:sz w:val="24"/>
          <w:szCs w:val="24"/>
        </w:rPr>
        <w:t>a</w:t>
      </w:r>
      <w:r>
        <w:rPr>
          <w:sz w:val="24"/>
          <w:szCs w:val="24"/>
        </w:rPr>
        <w:t>sa</w:t>
      </w:r>
      <w:r>
        <w:rPr>
          <w:spacing w:val="40"/>
          <w:sz w:val="24"/>
          <w:szCs w:val="24"/>
        </w:rPr>
        <w:t xml:space="preserve"> </w:t>
      </w:r>
      <w:r>
        <w:rPr>
          <w:spacing w:val="1"/>
          <w:sz w:val="24"/>
          <w:szCs w:val="24"/>
        </w:rPr>
        <w:t>S</w:t>
      </w:r>
      <w:r>
        <w:rPr>
          <w:spacing w:val="-1"/>
          <w:sz w:val="24"/>
          <w:szCs w:val="24"/>
        </w:rPr>
        <w:t>e</w:t>
      </w:r>
      <w:r>
        <w:rPr>
          <w:sz w:val="24"/>
          <w:szCs w:val="24"/>
        </w:rPr>
        <w:t>rvi</w:t>
      </w:r>
      <w:r>
        <w:rPr>
          <w:spacing w:val="-1"/>
          <w:sz w:val="24"/>
          <w:szCs w:val="24"/>
        </w:rPr>
        <w:t>c</w:t>
      </w:r>
      <w:r>
        <w:rPr>
          <w:sz w:val="24"/>
          <w:szCs w:val="24"/>
        </w:rPr>
        <w:t>e</w:t>
      </w:r>
    </w:p>
    <w:p w:rsidR="0047694C" w:rsidRDefault="00000000">
      <w:pPr>
        <w:spacing w:before="21"/>
        <w:ind w:left="1308"/>
        <w:rPr>
          <w:sz w:val="24"/>
          <w:szCs w:val="24"/>
        </w:rPr>
      </w:pPr>
      <w:r>
        <w:rPr>
          <w:spacing w:val="1"/>
          <w:sz w:val="24"/>
          <w:szCs w:val="24"/>
        </w:rPr>
        <w:t>P</w:t>
      </w:r>
      <w:r>
        <w:rPr>
          <w:spacing w:val="-1"/>
          <w:sz w:val="24"/>
          <w:szCs w:val="24"/>
        </w:rPr>
        <w:t>a</w:t>
      </w:r>
      <w:r>
        <w:rPr>
          <w:sz w:val="24"/>
          <w:szCs w:val="24"/>
        </w:rPr>
        <w:t xml:space="preserve">da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 TAO</w:t>
      </w:r>
      <w:r>
        <w:rPr>
          <w:spacing w:val="-1"/>
          <w:sz w:val="24"/>
          <w:szCs w:val="24"/>
        </w:rPr>
        <w:t xml:space="preserve"> </w:t>
      </w:r>
      <w:r>
        <w:rPr>
          <w:sz w:val="24"/>
          <w:szCs w:val="24"/>
        </w:rPr>
        <w:t>Mo</w:t>
      </w:r>
      <w:r>
        <w:rPr>
          <w:spacing w:val="5"/>
          <w:sz w:val="24"/>
          <w:szCs w:val="24"/>
        </w:rPr>
        <w:t>t</w:t>
      </w:r>
      <w:r>
        <w:rPr>
          <w:sz w:val="24"/>
          <w:szCs w:val="24"/>
        </w:rPr>
        <w:t xml:space="preserve">or. </w:t>
      </w:r>
      <w:r>
        <w:rPr>
          <w:i/>
          <w:sz w:val="24"/>
          <w:szCs w:val="24"/>
        </w:rPr>
        <w:t>Uni</w:t>
      </w:r>
      <w:r>
        <w:rPr>
          <w:i/>
          <w:spacing w:val="-1"/>
          <w:sz w:val="24"/>
          <w:szCs w:val="24"/>
        </w:rPr>
        <w:t>ve</w:t>
      </w:r>
      <w:r>
        <w:rPr>
          <w:i/>
          <w:sz w:val="24"/>
          <w:szCs w:val="24"/>
        </w:rPr>
        <w:t>rsitas Bina Sar</w:t>
      </w:r>
      <w:r>
        <w:rPr>
          <w:i/>
          <w:spacing w:val="2"/>
          <w:sz w:val="24"/>
          <w:szCs w:val="24"/>
        </w:rPr>
        <w:t>a</w:t>
      </w:r>
      <w:r>
        <w:rPr>
          <w:i/>
          <w:sz w:val="24"/>
          <w:szCs w:val="24"/>
        </w:rPr>
        <w:t>na I</w:t>
      </w:r>
      <w:r>
        <w:rPr>
          <w:i/>
          <w:spacing w:val="-1"/>
          <w:sz w:val="24"/>
          <w:szCs w:val="24"/>
        </w:rPr>
        <w:t>n</w:t>
      </w:r>
      <w:r>
        <w:rPr>
          <w:i/>
          <w:sz w:val="24"/>
          <w:szCs w:val="24"/>
        </w:rPr>
        <w:t>format</w:t>
      </w:r>
      <w:r>
        <w:rPr>
          <w:i/>
          <w:spacing w:val="2"/>
          <w:sz w:val="24"/>
          <w:szCs w:val="24"/>
        </w:rPr>
        <w:t>i</w:t>
      </w:r>
      <w:r>
        <w:rPr>
          <w:i/>
          <w:spacing w:val="-1"/>
          <w:sz w:val="24"/>
          <w:szCs w:val="24"/>
        </w:rPr>
        <w:t>k</w:t>
      </w:r>
      <w:r>
        <w:rPr>
          <w:i/>
          <w:spacing w:val="2"/>
          <w:sz w:val="24"/>
          <w:szCs w:val="24"/>
        </w:rPr>
        <w:t>a</w:t>
      </w:r>
      <w:r>
        <w:rPr>
          <w:sz w:val="24"/>
          <w:szCs w:val="24"/>
        </w:rPr>
        <w:t>.</w:t>
      </w:r>
    </w:p>
    <w:p w:rsidR="0047694C" w:rsidRDefault="0047694C">
      <w:pPr>
        <w:spacing w:line="180" w:lineRule="exact"/>
        <w:rPr>
          <w:sz w:val="18"/>
          <w:szCs w:val="18"/>
        </w:rPr>
      </w:pPr>
    </w:p>
    <w:p w:rsidR="0047694C" w:rsidRDefault="00000000">
      <w:pPr>
        <w:ind w:left="548" w:right="81"/>
        <w:jc w:val="center"/>
        <w:rPr>
          <w:sz w:val="24"/>
          <w:szCs w:val="24"/>
        </w:rPr>
      </w:pPr>
      <w:r w:rsidRPr="00461EB2">
        <w:rPr>
          <w:color w:val="FF0000"/>
          <w:spacing w:val="1"/>
          <w:sz w:val="24"/>
          <w:szCs w:val="24"/>
        </w:rPr>
        <w:t>[</w:t>
      </w:r>
      <w:r w:rsidRPr="00461EB2">
        <w:rPr>
          <w:color w:val="FF0000"/>
          <w:sz w:val="24"/>
          <w:szCs w:val="24"/>
        </w:rPr>
        <w:t xml:space="preserve">12]    </w:t>
      </w:r>
      <w:r w:rsidRPr="00461EB2">
        <w:rPr>
          <w:color w:val="FF0000"/>
          <w:spacing w:val="21"/>
          <w:sz w:val="24"/>
          <w:szCs w:val="24"/>
        </w:rPr>
        <w:t xml:space="preserve"> </w:t>
      </w:r>
      <w:r>
        <w:rPr>
          <w:sz w:val="24"/>
          <w:szCs w:val="24"/>
        </w:rPr>
        <w:t>Nov</w:t>
      </w:r>
      <w:r>
        <w:rPr>
          <w:spacing w:val="1"/>
          <w:sz w:val="24"/>
          <w:szCs w:val="24"/>
        </w:rPr>
        <w:t>i</w:t>
      </w:r>
      <w:r>
        <w:rPr>
          <w:spacing w:val="-1"/>
          <w:sz w:val="24"/>
          <w:szCs w:val="24"/>
        </w:rPr>
        <w:t>a</w:t>
      </w:r>
      <w:r>
        <w:rPr>
          <w:sz w:val="24"/>
          <w:szCs w:val="24"/>
        </w:rPr>
        <w:t>nto,</w:t>
      </w:r>
      <w:r>
        <w:rPr>
          <w:spacing w:val="5"/>
          <w:sz w:val="24"/>
          <w:szCs w:val="24"/>
        </w:rPr>
        <w:t xml:space="preserve"> </w:t>
      </w:r>
      <w:r>
        <w:rPr>
          <w:spacing w:val="1"/>
          <w:sz w:val="24"/>
          <w:szCs w:val="24"/>
        </w:rPr>
        <w:t>W</w:t>
      </w:r>
      <w:r>
        <w:rPr>
          <w:sz w:val="24"/>
          <w:szCs w:val="24"/>
        </w:rPr>
        <w:t>.</w:t>
      </w:r>
      <w:r>
        <w:rPr>
          <w:spacing w:val="7"/>
          <w:sz w:val="24"/>
          <w:szCs w:val="24"/>
        </w:rPr>
        <w:t xml:space="preserve"> </w:t>
      </w:r>
      <w:r>
        <w:rPr>
          <w:sz w:val="24"/>
          <w:szCs w:val="24"/>
        </w:rPr>
        <w:t>(2</w:t>
      </w:r>
      <w:r>
        <w:rPr>
          <w:spacing w:val="-3"/>
          <w:sz w:val="24"/>
          <w:szCs w:val="24"/>
        </w:rPr>
        <w:t>0</w:t>
      </w:r>
      <w:r>
        <w:rPr>
          <w:sz w:val="24"/>
          <w:szCs w:val="24"/>
        </w:rPr>
        <w:t>18</w:t>
      </w:r>
      <w:r>
        <w:rPr>
          <w:spacing w:val="-1"/>
          <w:sz w:val="24"/>
          <w:szCs w:val="24"/>
        </w:rPr>
        <w:t>)</w:t>
      </w:r>
      <w:r>
        <w:rPr>
          <w:sz w:val="24"/>
          <w:szCs w:val="24"/>
        </w:rPr>
        <w:t>.</w:t>
      </w:r>
      <w:r>
        <w:rPr>
          <w:spacing w:val="7"/>
          <w:sz w:val="24"/>
          <w:szCs w:val="24"/>
        </w:rPr>
        <w:t xml:space="preserve"> </w:t>
      </w:r>
      <w:r>
        <w:rPr>
          <w:sz w:val="24"/>
          <w:szCs w:val="24"/>
        </w:rPr>
        <w:t>A</w:t>
      </w:r>
      <w:r>
        <w:rPr>
          <w:spacing w:val="2"/>
          <w:sz w:val="24"/>
          <w:szCs w:val="24"/>
        </w:rPr>
        <w:t>n</w:t>
      </w:r>
      <w:r>
        <w:rPr>
          <w:spacing w:val="-1"/>
          <w:sz w:val="24"/>
          <w:szCs w:val="24"/>
        </w:rPr>
        <w:t>a</w:t>
      </w:r>
      <w:r>
        <w:rPr>
          <w:sz w:val="24"/>
          <w:szCs w:val="24"/>
        </w:rPr>
        <w:t>l</w:t>
      </w:r>
      <w:r>
        <w:rPr>
          <w:spacing w:val="1"/>
          <w:sz w:val="24"/>
          <w:szCs w:val="24"/>
        </w:rPr>
        <w:t>i</w:t>
      </w:r>
      <w:r>
        <w:rPr>
          <w:sz w:val="24"/>
          <w:szCs w:val="24"/>
        </w:rPr>
        <w:t>sa</w:t>
      </w:r>
      <w:r>
        <w:rPr>
          <w:spacing w:val="6"/>
          <w:sz w:val="24"/>
          <w:szCs w:val="24"/>
        </w:rPr>
        <w:t xml:space="preserve"> </w:t>
      </w:r>
      <w:r>
        <w:rPr>
          <w:sz w:val="24"/>
          <w:szCs w:val="24"/>
        </w:rPr>
        <w:t>D</w:t>
      </w:r>
      <w:r>
        <w:rPr>
          <w:spacing w:val="-1"/>
          <w:sz w:val="24"/>
          <w:szCs w:val="24"/>
        </w:rPr>
        <w:t>a</w:t>
      </w:r>
      <w:r>
        <w:rPr>
          <w:sz w:val="24"/>
          <w:szCs w:val="24"/>
        </w:rPr>
        <w:t>n</w:t>
      </w:r>
      <w:r>
        <w:rPr>
          <w:spacing w:val="7"/>
          <w:sz w:val="24"/>
          <w:szCs w:val="24"/>
        </w:rPr>
        <w:t xml:space="preserve"> </w:t>
      </w:r>
      <w:r>
        <w:rPr>
          <w:spacing w:val="1"/>
          <w:sz w:val="24"/>
          <w:szCs w:val="24"/>
        </w:rPr>
        <w:t>P</w:t>
      </w:r>
      <w:r>
        <w:rPr>
          <w:spacing w:val="-1"/>
          <w:sz w:val="24"/>
          <w:szCs w:val="24"/>
        </w:rPr>
        <w:t>er</w:t>
      </w:r>
      <w:r>
        <w:rPr>
          <w:spacing w:val="-3"/>
          <w:sz w:val="24"/>
          <w:szCs w:val="24"/>
        </w:rPr>
        <w:t>a</w:t>
      </w:r>
      <w:r>
        <w:rPr>
          <w:sz w:val="24"/>
          <w:szCs w:val="24"/>
        </w:rPr>
        <w:t>n</w:t>
      </w:r>
      <w:r>
        <w:rPr>
          <w:spacing w:val="1"/>
          <w:sz w:val="24"/>
          <w:szCs w:val="24"/>
        </w:rPr>
        <w:t>c</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pacing w:val="3"/>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r>
        <w:rPr>
          <w:spacing w:val="10"/>
          <w:sz w:val="24"/>
          <w:szCs w:val="24"/>
        </w:rPr>
        <w:t xml:space="preserve"> </w:t>
      </w:r>
      <w:r>
        <w:rPr>
          <w:spacing w:val="-8"/>
          <w:sz w:val="24"/>
          <w:szCs w:val="24"/>
        </w:rPr>
        <w:t>I</w:t>
      </w:r>
      <w:r>
        <w:rPr>
          <w:spacing w:val="2"/>
          <w:sz w:val="24"/>
          <w:szCs w:val="24"/>
        </w:rPr>
        <w:t>n</w:t>
      </w:r>
      <w:r>
        <w:rPr>
          <w:sz w:val="24"/>
          <w:szCs w:val="24"/>
        </w:rPr>
        <w:t>fo</w:t>
      </w:r>
      <w:r>
        <w:rPr>
          <w:spacing w:val="-1"/>
          <w:sz w:val="24"/>
          <w:szCs w:val="24"/>
        </w:rPr>
        <w:t>r</w:t>
      </w:r>
      <w:r>
        <w:rPr>
          <w:sz w:val="24"/>
          <w:szCs w:val="24"/>
        </w:rPr>
        <w:t>masi</w:t>
      </w:r>
      <w:r>
        <w:rPr>
          <w:spacing w:val="7"/>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p>
    <w:p w:rsidR="0047694C" w:rsidRDefault="00000000">
      <w:pPr>
        <w:spacing w:before="21"/>
        <w:ind w:left="1308"/>
        <w:rPr>
          <w:sz w:val="24"/>
          <w:szCs w:val="24"/>
        </w:rPr>
      </w:pPr>
      <w:r>
        <w:rPr>
          <w:spacing w:val="1"/>
          <w:sz w:val="24"/>
          <w:szCs w:val="24"/>
        </w:rPr>
        <w:t>P</w:t>
      </w:r>
      <w:r>
        <w:rPr>
          <w:spacing w:val="-1"/>
          <w:sz w:val="24"/>
          <w:szCs w:val="24"/>
        </w:rPr>
        <w:t>a</w:t>
      </w:r>
      <w:r>
        <w:rPr>
          <w:sz w:val="24"/>
          <w:szCs w:val="24"/>
        </w:rPr>
        <w:t xml:space="preserve">da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3"/>
          <w:sz w:val="24"/>
          <w:szCs w:val="24"/>
        </w:rPr>
        <w:t xml:space="preserve"> </w:t>
      </w:r>
      <w:r>
        <w:rPr>
          <w:spacing w:val="-5"/>
          <w:sz w:val="24"/>
          <w:szCs w:val="24"/>
        </w:rPr>
        <w:t>L</w:t>
      </w:r>
      <w:r>
        <w:rPr>
          <w:spacing w:val="-1"/>
          <w:sz w:val="24"/>
          <w:szCs w:val="24"/>
        </w:rPr>
        <w:t>a</w:t>
      </w:r>
      <w:r>
        <w:rPr>
          <w:spacing w:val="2"/>
          <w:sz w:val="24"/>
          <w:szCs w:val="24"/>
        </w:rPr>
        <w:t>n</w:t>
      </w:r>
      <w:r>
        <w:rPr>
          <w:spacing w:val="-1"/>
          <w:sz w:val="24"/>
          <w:szCs w:val="24"/>
        </w:rPr>
        <w:t>c</w:t>
      </w:r>
      <w:r>
        <w:rPr>
          <w:spacing w:val="1"/>
          <w:sz w:val="24"/>
          <w:szCs w:val="24"/>
        </w:rPr>
        <w:t>a</w:t>
      </w:r>
      <w:r>
        <w:rPr>
          <w:sz w:val="24"/>
          <w:szCs w:val="24"/>
        </w:rPr>
        <w:t>r M</w:t>
      </w:r>
      <w:r>
        <w:rPr>
          <w:spacing w:val="2"/>
          <w:sz w:val="24"/>
          <w:szCs w:val="24"/>
        </w:rPr>
        <w:t>o</w:t>
      </w:r>
      <w:r>
        <w:rPr>
          <w:sz w:val="24"/>
          <w:szCs w:val="24"/>
        </w:rPr>
        <w:t xml:space="preserve">tor. </w:t>
      </w:r>
      <w:r>
        <w:rPr>
          <w:i/>
          <w:sz w:val="24"/>
          <w:szCs w:val="24"/>
        </w:rPr>
        <w:t>Uni</w:t>
      </w:r>
      <w:r>
        <w:rPr>
          <w:i/>
          <w:spacing w:val="-1"/>
          <w:sz w:val="24"/>
          <w:szCs w:val="24"/>
        </w:rPr>
        <w:t>ve</w:t>
      </w:r>
      <w:r>
        <w:rPr>
          <w:i/>
          <w:sz w:val="24"/>
          <w:szCs w:val="24"/>
        </w:rPr>
        <w:t>rsitas Budi</w:t>
      </w:r>
      <w:r>
        <w:rPr>
          <w:i/>
          <w:spacing w:val="1"/>
          <w:sz w:val="24"/>
          <w:szCs w:val="24"/>
        </w:rPr>
        <w:t xml:space="preserve"> L</w:t>
      </w:r>
      <w:r>
        <w:rPr>
          <w:i/>
          <w:sz w:val="24"/>
          <w:szCs w:val="24"/>
        </w:rPr>
        <w:t>u</w:t>
      </w:r>
      <w:r>
        <w:rPr>
          <w:i/>
          <w:spacing w:val="2"/>
          <w:sz w:val="24"/>
          <w:szCs w:val="24"/>
        </w:rPr>
        <w:t>h</w:t>
      </w:r>
      <w:r>
        <w:rPr>
          <w:i/>
          <w:spacing w:val="1"/>
          <w:sz w:val="24"/>
          <w:szCs w:val="24"/>
        </w:rPr>
        <w:t>u</w:t>
      </w:r>
      <w:r>
        <w:rPr>
          <w:i/>
          <w:sz w:val="24"/>
          <w:szCs w:val="24"/>
        </w:rPr>
        <w:t>r</w:t>
      </w:r>
      <w:r>
        <w:rPr>
          <w:sz w:val="24"/>
          <w:szCs w:val="24"/>
        </w:rPr>
        <w:t>.</w:t>
      </w:r>
    </w:p>
    <w:p w:rsidR="0047694C" w:rsidRDefault="0047694C">
      <w:pPr>
        <w:spacing w:before="2" w:line="180" w:lineRule="exact"/>
        <w:rPr>
          <w:sz w:val="18"/>
          <w:szCs w:val="18"/>
        </w:rPr>
      </w:pPr>
    </w:p>
    <w:p w:rsidR="0047694C" w:rsidRDefault="00000000">
      <w:pPr>
        <w:ind w:left="548" w:right="75"/>
        <w:jc w:val="center"/>
        <w:rPr>
          <w:sz w:val="24"/>
          <w:szCs w:val="24"/>
        </w:rPr>
      </w:pPr>
      <w:r w:rsidRPr="00461EB2">
        <w:rPr>
          <w:color w:val="FF0000"/>
          <w:spacing w:val="1"/>
          <w:sz w:val="24"/>
          <w:szCs w:val="24"/>
        </w:rPr>
        <w:t>[</w:t>
      </w:r>
      <w:r w:rsidRPr="00461EB2">
        <w:rPr>
          <w:color w:val="FF0000"/>
          <w:sz w:val="24"/>
          <w:szCs w:val="24"/>
        </w:rPr>
        <w:t xml:space="preserve">13]    </w:t>
      </w:r>
      <w:r w:rsidRPr="00461EB2">
        <w:rPr>
          <w:color w:val="FF0000"/>
          <w:spacing w:val="21"/>
          <w:sz w:val="24"/>
          <w:szCs w:val="24"/>
        </w:rPr>
        <w:t xml:space="preserve"> </w:t>
      </w:r>
      <w:r>
        <w:rPr>
          <w:sz w:val="24"/>
          <w:szCs w:val="24"/>
        </w:rPr>
        <w:t>Nur,</w:t>
      </w:r>
      <w:r>
        <w:rPr>
          <w:spacing w:val="-14"/>
          <w:sz w:val="24"/>
          <w:szCs w:val="24"/>
        </w:rPr>
        <w:t xml:space="preserve"> </w:t>
      </w:r>
      <w:r>
        <w:rPr>
          <w:sz w:val="24"/>
          <w:szCs w:val="24"/>
        </w:rPr>
        <w:t>H.</w:t>
      </w:r>
      <w:r>
        <w:rPr>
          <w:spacing w:val="-14"/>
          <w:sz w:val="24"/>
          <w:szCs w:val="24"/>
        </w:rPr>
        <w:t xml:space="preserve"> </w:t>
      </w:r>
      <w:r>
        <w:rPr>
          <w:sz w:val="24"/>
          <w:szCs w:val="24"/>
        </w:rPr>
        <w:t>M.</w:t>
      </w:r>
      <w:r>
        <w:rPr>
          <w:spacing w:val="-14"/>
          <w:sz w:val="24"/>
          <w:szCs w:val="24"/>
        </w:rPr>
        <w:t xml:space="preserve"> </w:t>
      </w:r>
      <w:r>
        <w:rPr>
          <w:sz w:val="24"/>
          <w:szCs w:val="24"/>
        </w:rPr>
        <w:t>(20</w:t>
      </w:r>
      <w:r>
        <w:rPr>
          <w:spacing w:val="-1"/>
          <w:sz w:val="24"/>
          <w:szCs w:val="24"/>
        </w:rPr>
        <w:t>1</w:t>
      </w:r>
      <w:r>
        <w:rPr>
          <w:sz w:val="24"/>
          <w:szCs w:val="24"/>
        </w:rPr>
        <w:t>6</w:t>
      </w:r>
      <w:r>
        <w:rPr>
          <w:spacing w:val="-1"/>
          <w:sz w:val="24"/>
          <w:szCs w:val="24"/>
        </w:rPr>
        <w:t>)</w:t>
      </w:r>
      <w:r>
        <w:rPr>
          <w:sz w:val="24"/>
          <w:szCs w:val="24"/>
        </w:rPr>
        <w:t>.</w:t>
      </w:r>
      <w:r>
        <w:rPr>
          <w:spacing w:val="-14"/>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12"/>
          <w:sz w:val="24"/>
          <w:szCs w:val="24"/>
        </w:rPr>
        <w:t xml:space="preserve"> </w:t>
      </w:r>
      <w:r>
        <w:rPr>
          <w:spacing w:val="-8"/>
          <w:sz w:val="24"/>
          <w:szCs w:val="24"/>
        </w:rPr>
        <w:t>I</w:t>
      </w:r>
      <w:r>
        <w:rPr>
          <w:spacing w:val="3"/>
          <w:sz w:val="24"/>
          <w:szCs w:val="24"/>
        </w:rPr>
        <w:t>n</w:t>
      </w:r>
      <w:r>
        <w:rPr>
          <w:spacing w:val="-1"/>
          <w:sz w:val="24"/>
          <w:szCs w:val="24"/>
        </w:rPr>
        <w:t>f</w:t>
      </w:r>
      <w:r>
        <w:rPr>
          <w:sz w:val="24"/>
          <w:szCs w:val="24"/>
        </w:rPr>
        <w:t>o</w:t>
      </w:r>
      <w:r>
        <w:rPr>
          <w:spacing w:val="-1"/>
          <w:sz w:val="24"/>
          <w:szCs w:val="24"/>
        </w:rPr>
        <w:t>r</w:t>
      </w:r>
      <w:r>
        <w:rPr>
          <w:sz w:val="24"/>
          <w:szCs w:val="24"/>
        </w:rPr>
        <w:t>masi</w:t>
      </w:r>
      <w:r>
        <w:rPr>
          <w:spacing w:val="-14"/>
          <w:sz w:val="24"/>
          <w:szCs w:val="24"/>
        </w:rPr>
        <w:t xml:space="preserve"> </w:t>
      </w:r>
      <w:r>
        <w:rPr>
          <w:spacing w:val="1"/>
          <w:sz w:val="24"/>
          <w:szCs w:val="24"/>
        </w:rPr>
        <w:t>S</w:t>
      </w:r>
      <w:r>
        <w:rPr>
          <w:spacing w:val="-1"/>
          <w:sz w:val="24"/>
          <w:szCs w:val="24"/>
        </w:rPr>
        <w:t>e</w:t>
      </w:r>
      <w:r>
        <w:rPr>
          <w:sz w:val="24"/>
          <w:szCs w:val="24"/>
        </w:rPr>
        <w:t>rv</w:t>
      </w:r>
      <w:r>
        <w:rPr>
          <w:spacing w:val="2"/>
          <w:sz w:val="24"/>
          <w:szCs w:val="24"/>
        </w:rPr>
        <w:t>i</w:t>
      </w:r>
      <w:r>
        <w:rPr>
          <w:spacing w:val="1"/>
          <w:sz w:val="24"/>
          <w:szCs w:val="24"/>
        </w:rPr>
        <w:t>c</w:t>
      </w:r>
      <w:r>
        <w:rPr>
          <w:sz w:val="24"/>
          <w:szCs w:val="24"/>
        </w:rPr>
        <w:t>e</w:t>
      </w:r>
      <w:r>
        <w:rPr>
          <w:spacing w:val="-15"/>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pacing w:val="1"/>
          <w:sz w:val="24"/>
          <w:szCs w:val="24"/>
        </w:rPr>
        <w:t>P</w:t>
      </w:r>
      <w:r>
        <w:rPr>
          <w:spacing w:val="-1"/>
          <w:sz w:val="24"/>
          <w:szCs w:val="24"/>
        </w:rPr>
        <w:t>e</w:t>
      </w:r>
      <w:r>
        <w:rPr>
          <w:sz w:val="24"/>
          <w:szCs w:val="24"/>
        </w:rPr>
        <w:t>njua</w:t>
      </w:r>
      <w:r>
        <w:rPr>
          <w:spacing w:val="1"/>
          <w:sz w:val="24"/>
          <w:szCs w:val="24"/>
        </w:rPr>
        <w:t>l</w:t>
      </w:r>
      <w:r>
        <w:rPr>
          <w:spacing w:val="-1"/>
          <w:sz w:val="24"/>
          <w:szCs w:val="24"/>
        </w:rPr>
        <w:t>a</w:t>
      </w:r>
      <w:r>
        <w:rPr>
          <w:sz w:val="24"/>
          <w:szCs w:val="24"/>
        </w:rPr>
        <w:t>n</w:t>
      </w:r>
      <w:r>
        <w:rPr>
          <w:spacing w:val="-14"/>
          <w:sz w:val="24"/>
          <w:szCs w:val="24"/>
        </w:rPr>
        <w:t xml:space="preserve"> </w:t>
      </w:r>
      <w:r>
        <w:rPr>
          <w:spacing w:val="1"/>
          <w:sz w:val="24"/>
          <w:szCs w:val="24"/>
        </w:rPr>
        <w:t>S</w:t>
      </w:r>
      <w:r>
        <w:rPr>
          <w:sz w:val="24"/>
          <w:szCs w:val="24"/>
        </w:rPr>
        <w:t>p</w:t>
      </w:r>
      <w:r>
        <w:rPr>
          <w:spacing w:val="-1"/>
          <w:sz w:val="24"/>
          <w:szCs w:val="24"/>
        </w:rPr>
        <w:t>ar</w:t>
      </w:r>
      <w:r>
        <w:rPr>
          <w:spacing w:val="-3"/>
          <w:sz w:val="24"/>
          <w:szCs w:val="24"/>
        </w:rPr>
        <w:t>e</w:t>
      </w:r>
      <w:r>
        <w:rPr>
          <w:spacing w:val="2"/>
          <w:sz w:val="24"/>
          <w:szCs w:val="24"/>
        </w:rPr>
        <w:t>p</w:t>
      </w:r>
      <w:r>
        <w:rPr>
          <w:spacing w:val="-1"/>
          <w:sz w:val="24"/>
          <w:szCs w:val="24"/>
        </w:rPr>
        <w:t>ar</w:t>
      </w:r>
      <w:r>
        <w:rPr>
          <w:sz w:val="24"/>
          <w:szCs w:val="24"/>
        </w:rPr>
        <w:t>t</w:t>
      </w:r>
      <w:r>
        <w:rPr>
          <w:spacing w:val="-12"/>
          <w:sz w:val="24"/>
          <w:szCs w:val="24"/>
        </w:rPr>
        <w:t xml:space="preserve"> </w:t>
      </w:r>
      <w:r>
        <w:rPr>
          <w:sz w:val="24"/>
          <w:szCs w:val="24"/>
        </w:rPr>
        <w:t>Motor</w:t>
      </w:r>
    </w:p>
    <w:p w:rsidR="0047694C" w:rsidRDefault="00000000">
      <w:pPr>
        <w:spacing w:before="21"/>
        <w:ind w:left="1308"/>
        <w:rPr>
          <w:sz w:val="24"/>
          <w:szCs w:val="24"/>
        </w:rPr>
      </w:pPr>
      <w:r>
        <w:rPr>
          <w:sz w:val="24"/>
          <w:szCs w:val="24"/>
        </w:rPr>
        <w:t>Y</w:t>
      </w:r>
      <w:r>
        <w:rPr>
          <w:spacing w:val="-1"/>
          <w:sz w:val="24"/>
          <w:szCs w:val="24"/>
        </w:rPr>
        <w:t>a</w:t>
      </w:r>
      <w:r>
        <w:rPr>
          <w:sz w:val="24"/>
          <w:szCs w:val="24"/>
        </w:rPr>
        <w:t>maha</w:t>
      </w:r>
      <w:r>
        <w:rPr>
          <w:spacing w:val="-1"/>
          <w:sz w:val="24"/>
          <w:szCs w:val="24"/>
        </w:rPr>
        <w:t xml:space="preserve"> </w:t>
      </w:r>
      <w:r>
        <w:rPr>
          <w:spacing w:val="1"/>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pacing w:val="1"/>
          <w:sz w:val="24"/>
          <w:szCs w:val="24"/>
        </w:rPr>
        <w:t>P</w:t>
      </w:r>
      <w:r>
        <w:rPr>
          <w:sz w:val="24"/>
          <w:szCs w:val="24"/>
        </w:rPr>
        <w:t>D Eng</w:t>
      </w:r>
      <w:r>
        <w:rPr>
          <w:spacing w:val="-2"/>
          <w:sz w:val="24"/>
          <w:szCs w:val="24"/>
        </w:rPr>
        <w:t>g</w:t>
      </w:r>
      <w:r>
        <w:rPr>
          <w:spacing w:val="-1"/>
          <w:sz w:val="24"/>
          <w:szCs w:val="24"/>
        </w:rPr>
        <w:t>a</w:t>
      </w:r>
      <w:r>
        <w:rPr>
          <w:sz w:val="24"/>
          <w:szCs w:val="24"/>
        </w:rPr>
        <w:t>l</w:t>
      </w:r>
      <w:r>
        <w:rPr>
          <w:spacing w:val="5"/>
          <w:sz w:val="24"/>
          <w:szCs w:val="24"/>
        </w:rPr>
        <w:t xml:space="preserve"> </w:t>
      </w:r>
      <w:r>
        <w:rPr>
          <w:spacing w:val="3"/>
          <w:sz w:val="24"/>
          <w:szCs w:val="24"/>
        </w:rPr>
        <w:t>J</w:t>
      </w:r>
      <w:r>
        <w:rPr>
          <w:spacing w:val="2"/>
          <w:sz w:val="24"/>
          <w:szCs w:val="24"/>
        </w:rPr>
        <w:t>a</w:t>
      </w:r>
      <w:r>
        <w:rPr>
          <w:spacing w:val="-5"/>
          <w:sz w:val="24"/>
          <w:szCs w:val="24"/>
        </w:rPr>
        <w:t>y</w:t>
      </w:r>
      <w:r>
        <w:rPr>
          <w:sz w:val="24"/>
          <w:szCs w:val="24"/>
        </w:rPr>
        <w:t>a</w:t>
      </w:r>
      <w:r>
        <w:rPr>
          <w:spacing w:val="-1"/>
          <w:sz w:val="24"/>
          <w:szCs w:val="24"/>
        </w:rPr>
        <w:t xml:space="preserve"> </w:t>
      </w:r>
      <w:r>
        <w:rPr>
          <w:sz w:val="24"/>
          <w:szCs w:val="24"/>
        </w:rPr>
        <w:t>Motor Cika</w:t>
      </w:r>
      <w:r>
        <w:rPr>
          <w:spacing w:val="-1"/>
          <w:sz w:val="24"/>
          <w:szCs w:val="24"/>
        </w:rPr>
        <w:t>ra</w:t>
      </w:r>
      <w:r>
        <w:rPr>
          <w:sz w:val="24"/>
          <w:szCs w:val="24"/>
        </w:rPr>
        <w:t xml:space="preserve">ng </w:t>
      </w:r>
      <w:r>
        <w:rPr>
          <w:spacing w:val="-1"/>
          <w:sz w:val="24"/>
          <w:szCs w:val="24"/>
        </w:rPr>
        <w:t>B</w:t>
      </w:r>
      <w:r>
        <w:rPr>
          <w:spacing w:val="1"/>
          <w:sz w:val="24"/>
          <w:szCs w:val="24"/>
        </w:rPr>
        <w:t>a</w:t>
      </w:r>
      <w:r>
        <w:rPr>
          <w:sz w:val="24"/>
          <w:szCs w:val="24"/>
        </w:rPr>
        <w:t>r</w:t>
      </w:r>
      <w:r>
        <w:rPr>
          <w:spacing w:val="-3"/>
          <w:sz w:val="24"/>
          <w:szCs w:val="24"/>
        </w:rPr>
        <w:t>a</w:t>
      </w:r>
      <w:r>
        <w:rPr>
          <w:sz w:val="24"/>
          <w:szCs w:val="24"/>
        </w:rPr>
        <w:t>t.</w:t>
      </w:r>
      <w:r>
        <w:rPr>
          <w:spacing w:val="2"/>
          <w:sz w:val="24"/>
          <w:szCs w:val="24"/>
        </w:rPr>
        <w:t xml:space="preserve"> </w:t>
      </w:r>
      <w:r>
        <w:rPr>
          <w:i/>
          <w:spacing w:val="-1"/>
          <w:sz w:val="24"/>
          <w:szCs w:val="24"/>
        </w:rPr>
        <w:t>M</w:t>
      </w:r>
      <w:r>
        <w:rPr>
          <w:i/>
          <w:sz w:val="24"/>
          <w:szCs w:val="24"/>
        </w:rPr>
        <w:t>adani</w:t>
      </w:r>
      <w:r>
        <w:rPr>
          <w:sz w:val="24"/>
          <w:szCs w:val="24"/>
        </w:rPr>
        <w:t>.</w:t>
      </w:r>
    </w:p>
    <w:p w:rsidR="0047694C" w:rsidRDefault="0047694C">
      <w:pPr>
        <w:spacing w:before="2" w:line="180" w:lineRule="exact"/>
        <w:rPr>
          <w:sz w:val="18"/>
          <w:szCs w:val="18"/>
        </w:rPr>
      </w:pPr>
    </w:p>
    <w:p w:rsidR="0047694C" w:rsidRDefault="00000000">
      <w:pPr>
        <w:ind w:left="548" w:right="79"/>
        <w:jc w:val="center"/>
        <w:rPr>
          <w:sz w:val="24"/>
          <w:szCs w:val="24"/>
        </w:rPr>
      </w:pPr>
      <w:r w:rsidRPr="00461EB2">
        <w:rPr>
          <w:color w:val="FF0000"/>
          <w:spacing w:val="1"/>
          <w:sz w:val="24"/>
          <w:szCs w:val="24"/>
        </w:rPr>
        <w:t>[</w:t>
      </w:r>
      <w:r w:rsidRPr="00461EB2">
        <w:rPr>
          <w:color w:val="FF0000"/>
          <w:sz w:val="24"/>
          <w:szCs w:val="24"/>
        </w:rPr>
        <w:t xml:space="preserve">14]    </w:t>
      </w:r>
      <w:r w:rsidRPr="00461EB2">
        <w:rPr>
          <w:color w:val="FF0000"/>
          <w:spacing w:val="21"/>
          <w:sz w:val="24"/>
          <w:szCs w:val="24"/>
        </w:rPr>
        <w:t xml:space="preserve"> </w:t>
      </w:r>
      <w:r>
        <w:rPr>
          <w:sz w:val="24"/>
          <w:szCs w:val="24"/>
        </w:rPr>
        <w:t>Nurdi</w:t>
      </w:r>
      <w:r>
        <w:rPr>
          <w:spacing w:val="-1"/>
          <w:sz w:val="24"/>
          <w:szCs w:val="24"/>
        </w:rPr>
        <w:t>a</w:t>
      </w:r>
      <w:r>
        <w:rPr>
          <w:sz w:val="24"/>
          <w:szCs w:val="24"/>
        </w:rPr>
        <w:t>n</w:t>
      </w:r>
      <w:r>
        <w:rPr>
          <w:spacing w:val="2"/>
          <w:sz w:val="24"/>
          <w:szCs w:val="24"/>
        </w:rPr>
        <w:t>s</w:t>
      </w:r>
      <w:r>
        <w:rPr>
          <w:spacing w:val="-7"/>
          <w:sz w:val="24"/>
          <w:szCs w:val="24"/>
        </w:rPr>
        <w:t>y</w:t>
      </w:r>
      <w:r>
        <w:rPr>
          <w:spacing w:val="-1"/>
          <w:sz w:val="24"/>
          <w:szCs w:val="24"/>
        </w:rPr>
        <w:t>a</w:t>
      </w:r>
      <w:r>
        <w:rPr>
          <w:sz w:val="24"/>
          <w:szCs w:val="24"/>
        </w:rPr>
        <w:t xml:space="preserve">h, </w:t>
      </w:r>
      <w:r>
        <w:rPr>
          <w:spacing w:val="31"/>
          <w:sz w:val="24"/>
          <w:szCs w:val="24"/>
        </w:rPr>
        <w:t xml:space="preserve"> </w:t>
      </w:r>
      <w:r>
        <w:rPr>
          <w:sz w:val="24"/>
          <w:szCs w:val="24"/>
        </w:rPr>
        <w:t xml:space="preserve">K. </w:t>
      </w:r>
      <w:r>
        <w:rPr>
          <w:spacing w:val="33"/>
          <w:sz w:val="24"/>
          <w:szCs w:val="24"/>
        </w:rPr>
        <w:t xml:space="preserve"> </w:t>
      </w:r>
      <w:r>
        <w:rPr>
          <w:sz w:val="24"/>
          <w:szCs w:val="24"/>
        </w:rPr>
        <w:t>(20</w:t>
      </w:r>
      <w:r>
        <w:rPr>
          <w:spacing w:val="-1"/>
          <w:sz w:val="24"/>
          <w:szCs w:val="24"/>
        </w:rPr>
        <w:t>1</w:t>
      </w:r>
      <w:r>
        <w:rPr>
          <w:sz w:val="24"/>
          <w:szCs w:val="24"/>
        </w:rPr>
        <w:t xml:space="preserve">8). </w:t>
      </w:r>
      <w:r>
        <w:rPr>
          <w:spacing w:val="31"/>
          <w:sz w:val="24"/>
          <w:szCs w:val="24"/>
        </w:rPr>
        <w:t xml:space="preserve"> </w:t>
      </w:r>
      <w:r>
        <w:rPr>
          <w:sz w:val="24"/>
          <w:szCs w:val="24"/>
        </w:rPr>
        <w:t>An</w:t>
      </w:r>
      <w:r>
        <w:rPr>
          <w:spacing w:val="-1"/>
          <w:sz w:val="24"/>
          <w:szCs w:val="24"/>
        </w:rPr>
        <w:t>a</w:t>
      </w:r>
      <w:r>
        <w:rPr>
          <w:sz w:val="24"/>
          <w:szCs w:val="24"/>
        </w:rPr>
        <w:t xml:space="preserve">lisa </w:t>
      </w:r>
      <w:r>
        <w:rPr>
          <w:spacing w:val="30"/>
          <w:sz w:val="24"/>
          <w:szCs w:val="24"/>
        </w:rPr>
        <w:t xml:space="preserve"> </w:t>
      </w:r>
      <w:r>
        <w:rPr>
          <w:sz w:val="24"/>
          <w:szCs w:val="24"/>
        </w:rPr>
        <w:t>D</w:t>
      </w:r>
      <w:r>
        <w:rPr>
          <w:spacing w:val="-1"/>
          <w:sz w:val="24"/>
          <w:szCs w:val="24"/>
        </w:rPr>
        <w:t>a</w:t>
      </w:r>
      <w:r>
        <w:rPr>
          <w:sz w:val="24"/>
          <w:szCs w:val="24"/>
        </w:rPr>
        <w:t xml:space="preserve">n </w:t>
      </w:r>
      <w:r>
        <w:rPr>
          <w:spacing w:val="31"/>
          <w:sz w:val="24"/>
          <w:szCs w:val="24"/>
        </w:rPr>
        <w:t xml:space="preserve"> </w:t>
      </w:r>
      <w:r>
        <w:rPr>
          <w:spacing w:val="1"/>
          <w:sz w:val="24"/>
          <w:szCs w:val="24"/>
        </w:rPr>
        <w:t>P</w:t>
      </w:r>
      <w:r>
        <w:rPr>
          <w:spacing w:val="-1"/>
          <w:sz w:val="24"/>
          <w:szCs w:val="24"/>
        </w:rPr>
        <w:t>er</w:t>
      </w:r>
      <w:r>
        <w:rPr>
          <w:spacing w:val="-3"/>
          <w:sz w:val="24"/>
          <w:szCs w:val="24"/>
        </w:rPr>
        <w:t>a</w:t>
      </w:r>
      <w:r>
        <w:rPr>
          <w:spacing w:val="2"/>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 xml:space="preserve">n </w:t>
      </w:r>
      <w:r>
        <w:rPr>
          <w:spacing w:val="31"/>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34"/>
          <w:sz w:val="24"/>
          <w:szCs w:val="24"/>
        </w:rPr>
        <w:t xml:space="preserve"> </w:t>
      </w:r>
      <w:r>
        <w:rPr>
          <w:spacing w:val="-8"/>
          <w:sz w:val="24"/>
          <w:szCs w:val="24"/>
        </w:rPr>
        <w:t>I</w:t>
      </w:r>
      <w:r>
        <w:rPr>
          <w:spacing w:val="2"/>
          <w:sz w:val="24"/>
          <w:szCs w:val="24"/>
        </w:rPr>
        <w:t>n</w:t>
      </w:r>
      <w:r>
        <w:rPr>
          <w:sz w:val="24"/>
          <w:szCs w:val="24"/>
        </w:rPr>
        <w:t>fo</w:t>
      </w:r>
      <w:r>
        <w:rPr>
          <w:spacing w:val="-1"/>
          <w:sz w:val="24"/>
          <w:szCs w:val="24"/>
        </w:rPr>
        <w:t>r</w:t>
      </w:r>
      <w:r>
        <w:rPr>
          <w:sz w:val="24"/>
          <w:szCs w:val="24"/>
        </w:rPr>
        <w:t>m</w:t>
      </w:r>
      <w:r>
        <w:rPr>
          <w:spacing w:val="-1"/>
          <w:sz w:val="24"/>
          <w:szCs w:val="24"/>
        </w:rPr>
        <w:t>a</w:t>
      </w:r>
      <w:r>
        <w:rPr>
          <w:spacing w:val="3"/>
          <w:sz w:val="24"/>
          <w:szCs w:val="24"/>
        </w:rPr>
        <w:t>s</w:t>
      </w:r>
      <w:r>
        <w:rPr>
          <w:sz w:val="24"/>
          <w:szCs w:val="24"/>
        </w:rPr>
        <w:t>i</w:t>
      </w:r>
    </w:p>
    <w:p w:rsidR="0047694C" w:rsidRDefault="00000000">
      <w:pPr>
        <w:spacing w:before="21"/>
        <w:ind w:left="1308"/>
        <w:rPr>
          <w:sz w:val="24"/>
          <w:szCs w:val="24"/>
        </w:rPr>
      </w:pPr>
      <w:r>
        <w:rPr>
          <w:spacing w:val="1"/>
          <w:sz w:val="24"/>
          <w:szCs w:val="24"/>
        </w:rPr>
        <w:t>P</w:t>
      </w:r>
      <w:r>
        <w:rPr>
          <w:spacing w:val="-1"/>
          <w:sz w:val="24"/>
          <w:szCs w:val="24"/>
        </w:rPr>
        <w:t>e</w:t>
      </w:r>
      <w:r>
        <w:rPr>
          <w:sz w:val="24"/>
          <w:szCs w:val="24"/>
        </w:rPr>
        <w:t>njua</w:t>
      </w:r>
      <w:r>
        <w:rPr>
          <w:spacing w:val="1"/>
          <w:sz w:val="24"/>
          <w:szCs w:val="24"/>
        </w:rPr>
        <w:t>l</w:t>
      </w:r>
      <w:r>
        <w:rPr>
          <w:spacing w:val="-1"/>
          <w:sz w:val="24"/>
          <w:szCs w:val="24"/>
        </w:rPr>
        <w:t>a</w:t>
      </w:r>
      <w:r>
        <w:rPr>
          <w:sz w:val="24"/>
          <w:szCs w:val="24"/>
        </w:rPr>
        <w:t xml:space="preserve">n </w:t>
      </w:r>
      <w:r>
        <w:rPr>
          <w:spacing w:val="1"/>
          <w:sz w:val="24"/>
          <w:szCs w:val="24"/>
        </w:rPr>
        <w:t>S</w:t>
      </w:r>
      <w:r>
        <w:rPr>
          <w:sz w:val="24"/>
          <w:szCs w:val="24"/>
        </w:rPr>
        <w:t>p</w:t>
      </w:r>
      <w:r>
        <w:rPr>
          <w:spacing w:val="-1"/>
          <w:sz w:val="24"/>
          <w:szCs w:val="24"/>
        </w:rPr>
        <w:t>ar</w:t>
      </w:r>
      <w:r>
        <w:rPr>
          <w:spacing w:val="-3"/>
          <w:sz w:val="24"/>
          <w:szCs w:val="24"/>
        </w:rPr>
        <w:t>e</w:t>
      </w:r>
      <w:r>
        <w:rPr>
          <w:spacing w:val="2"/>
          <w:sz w:val="24"/>
          <w:szCs w:val="24"/>
        </w:rPr>
        <w:t>p</w:t>
      </w:r>
      <w:r>
        <w:rPr>
          <w:spacing w:val="-1"/>
          <w:sz w:val="24"/>
          <w:szCs w:val="24"/>
        </w:rPr>
        <w:t>a</w:t>
      </w:r>
      <w:r>
        <w:rPr>
          <w:sz w:val="24"/>
          <w:szCs w:val="24"/>
        </w:rPr>
        <w:t>rt Tu</w:t>
      </w:r>
      <w:r>
        <w:rPr>
          <w:spacing w:val="5"/>
          <w:sz w:val="24"/>
          <w:szCs w:val="24"/>
        </w:rPr>
        <w:t>n</w:t>
      </w:r>
      <w:r>
        <w:rPr>
          <w:spacing w:val="-1"/>
          <w:sz w:val="24"/>
          <w:szCs w:val="24"/>
        </w:rPr>
        <w:t>a</w:t>
      </w:r>
      <w:r>
        <w:rPr>
          <w:sz w:val="24"/>
          <w:szCs w:val="24"/>
        </w:rPr>
        <w:t xml:space="preserve">i </w:t>
      </w:r>
      <w:r>
        <w:rPr>
          <w:spacing w:val="1"/>
          <w:sz w:val="24"/>
          <w:szCs w:val="24"/>
        </w:rPr>
        <w:t>P</w:t>
      </w:r>
      <w:r>
        <w:rPr>
          <w:spacing w:val="-1"/>
          <w:sz w:val="24"/>
          <w:szCs w:val="24"/>
        </w:rPr>
        <w:t>a</w:t>
      </w:r>
      <w:r>
        <w:rPr>
          <w:sz w:val="24"/>
          <w:szCs w:val="24"/>
        </w:rPr>
        <w:t>da</w:t>
      </w:r>
      <w:r>
        <w:rPr>
          <w:spacing w:val="-1"/>
          <w:sz w:val="24"/>
          <w:szCs w:val="24"/>
        </w:rPr>
        <w:t xml:space="preserve"> </w:t>
      </w:r>
      <w:r>
        <w:rPr>
          <w:spacing w:val="-2"/>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 K</w:t>
      </w:r>
      <w:r>
        <w:rPr>
          <w:spacing w:val="2"/>
          <w:sz w:val="24"/>
          <w:szCs w:val="24"/>
        </w:rPr>
        <w:t>w</w:t>
      </w:r>
      <w:r>
        <w:rPr>
          <w:spacing w:val="-1"/>
          <w:sz w:val="24"/>
          <w:szCs w:val="24"/>
        </w:rPr>
        <w:t>a</w:t>
      </w:r>
      <w:r>
        <w:rPr>
          <w:sz w:val="24"/>
          <w:szCs w:val="24"/>
        </w:rPr>
        <w:t>t.</w:t>
      </w:r>
      <w:r>
        <w:rPr>
          <w:spacing w:val="5"/>
          <w:sz w:val="24"/>
          <w:szCs w:val="24"/>
        </w:rPr>
        <w:t xml:space="preserve"> </w:t>
      </w:r>
      <w:r>
        <w:rPr>
          <w:i/>
          <w:spacing w:val="4"/>
          <w:sz w:val="24"/>
          <w:szCs w:val="24"/>
        </w:rPr>
        <w:t>U</w:t>
      </w:r>
      <w:r>
        <w:rPr>
          <w:i/>
          <w:sz w:val="24"/>
          <w:szCs w:val="24"/>
        </w:rPr>
        <w:t>niv</w:t>
      </w:r>
      <w:r>
        <w:rPr>
          <w:i/>
          <w:spacing w:val="-1"/>
          <w:sz w:val="24"/>
          <w:szCs w:val="24"/>
        </w:rPr>
        <w:t>e</w:t>
      </w:r>
      <w:r>
        <w:rPr>
          <w:i/>
          <w:sz w:val="24"/>
          <w:szCs w:val="24"/>
        </w:rPr>
        <w:t>rsitas Budi</w:t>
      </w:r>
      <w:r>
        <w:rPr>
          <w:i/>
          <w:spacing w:val="1"/>
          <w:sz w:val="24"/>
          <w:szCs w:val="24"/>
        </w:rPr>
        <w:t xml:space="preserve"> L</w:t>
      </w:r>
      <w:r>
        <w:rPr>
          <w:i/>
          <w:sz w:val="24"/>
          <w:szCs w:val="24"/>
        </w:rPr>
        <w:t>uhu</w:t>
      </w:r>
      <w:r>
        <w:rPr>
          <w:i/>
          <w:spacing w:val="3"/>
          <w:sz w:val="24"/>
          <w:szCs w:val="24"/>
        </w:rPr>
        <w:t>r</w:t>
      </w:r>
      <w:r>
        <w:rPr>
          <w:sz w:val="24"/>
          <w:szCs w:val="24"/>
        </w:rPr>
        <w:t>.</w:t>
      </w:r>
    </w:p>
    <w:p w:rsidR="0047694C" w:rsidRPr="00461EB2" w:rsidRDefault="0047694C">
      <w:pPr>
        <w:spacing w:before="3" w:line="180" w:lineRule="exact"/>
        <w:rPr>
          <w:color w:val="FF0000"/>
          <w:sz w:val="18"/>
          <w:szCs w:val="18"/>
        </w:rPr>
      </w:pPr>
    </w:p>
    <w:p w:rsidR="0047694C" w:rsidRDefault="00000000">
      <w:pPr>
        <w:ind w:left="548" w:right="81"/>
        <w:jc w:val="center"/>
        <w:rPr>
          <w:sz w:val="24"/>
          <w:szCs w:val="24"/>
        </w:rPr>
      </w:pPr>
      <w:r w:rsidRPr="00461EB2">
        <w:rPr>
          <w:color w:val="FF0000"/>
          <w:spacing w:val="1"/>
          <w:sz w:val="24"/>
          <w:szCs w:val="24"/>
        </w:rPr>
        <w:t>[</w:t>
      </w:r>
      <w:r w:rsidRPr="00461EB2">
        <w:rPr>
          <w:color w:val="FF0000"/>
          <w:sz w:val="24"/>
          <w:szCs w:val="24"/>
        </w:rPr>
        <w:t xml:space="preserve">15]    </w:t>
      </w:r>
      <w:r w:rsidRPr="00461EB2">
        <w:rPr>
          <w:color w:val="FF0000"/>
          <w:spacing w:val="21"/>
          <w:sz w:val="24"/>
          <w:szCs w:val="24"/>
        </w:rPr>
        <w:t xml:space="preserve"> </w:t>
      </w:r>
      <w:r>
        <w:rPr>
          <w:spacing w:val="-2"/>
          <w:sz w:val="24"/>
          <w:szCs w:val="24"/>
        </w:rPr>
        <w:t>R</w:t>
      </w:r>
      <w:r>
        <w:rPr>
          <w:sz w:val="24"/>
          <w:szCs w:val="24"/>
        </w:rPr>
        <w:t>id</w:t>
      </w:r>
      <w:r>
        <w:rPr>
          <w:spacing w:val="1"/>
          <w:sz w:val="24"/>
          <w:szCs w:val="24"/>
        </w:rPr>
        <w:t>w</w:t>
      </w:r>
      <w:r>
        <w:rPr>
          <w:spacing w:val="-1"/>
          <w:sz w:val="24"/>
          <w:szCs w:val="24"/>
        </w:rPr>
        <w:t>a</w:t>
      </w:r>
      <w:r>
        <w:rPr>
          <w:sz w:val="24"/>
          <w:szCs w:val="24"/>
        </w:rPr>
        <w:t xml:space="preserve">n, </w:t>
      </w:r>
      <w:r>
        <w:rPr>
          <w:spacing w:val="43"/>
          <w:sz w:val="24"/>
          <w:szCs w:val="24"/>
        </w:rPr>
        <w:t xml:space="preserve"> </w:t>
      </w:r>
      <w:r>
        <w:rPr>
          <w:sz w:val="24"/>
          <w:szCs w:val="24"/>
        </w:rPr>
        <w:t xml:space="preserve">&amp; </w:t>
      </w:r>
      <w:r>
        <w:rPr>
          <w:spacing w:val="41"/>
          <w:sz w:val="24"/>
          <w:szCs w:val="24"/>
        </w:rPr>
        <w:t xml:space="preserve"> </w:t>
      </w:r>
      <w:r>
        <w:rPr>
          <w:spacing w:val="1"/>
          <w:sz w:val="24"/>
          <w:szCs w:val="24"/>
        </w:rPr>
        <w:t>S</w:t>
      </w:r>
      <w:r>
        <w:rPr>
          <w:spacing w:val="-1"/>
          <w:sz w:val="24"/>
          <w:szCs w:val="24"/>
        </w:rPr>
        <w:t>a</w:t>
      </w:r>
      <w:r>
        <w:rPr>
          <w:sz w:val="24"/>
          <w:szCs w:val="24"/>
        </w:rPr>
        <w:t xml:space="preserve">ntoso, </w:t>
      </w:r>
      <w:r>
        <w:rPr>
          <w:spacing w:val="39"/>
          <w:sz w:val="24"/>
          <w:szCs w:val="24"/>
        </w:rPr>
        <w:t xml:space="preserve"> </w:t>
      </w:r>
      <w:r>
        <w:rPr>
          <w:sz w:val="24"/>
          <w:szCs w:val="24"/>
        </w:rPr>
        <w:t xml:space="preserve">Y. </w:t>
      </w:r>
      <w:r>
        <w:rPr>
          <w:spacing w:val="43"/>
          <w:sz w:val="24"/>
          <w:szCs w:val="24"/>
        </w:rPr>
        <w:t xml:space="preserve"> </w:t>
      </w:r>
      <w:r>
        <w:rPr>
          <w:sz w:val="24"/>
          <w:szCs w:val="24"/>
        </w:rPr>
        <w:t>(20</w:t>
      </w:r>
      <w:r>
        <w:rPr>
          <w:spacing w:val="-1"/>
          <w:sz w:val="24"/>
          <w:szCs w:val="24"/>
        </w:rPr>
        <w:t>1</w:t>
      </w:r>
      <w:r>
        <w:rPr>
          <w:sz w:val="24"/>
          <w:szCs w:val="24"/>
        </w:rPr>
        <w:t xml:space="preserve">8). </w:t>
      </w:r>
      <w:r>
        <w:rPr>
          <w:spacing w:val="42"/>
          <w:sz w:val="24"/>
          <w:szCs w:val="24"/>
        </w:rPr>
        <w:t xml:space="preserve"> </w:t>
      </w:r>
      <w:r>
        <w:rPr>
          <w:spacing w:val="1"/>
          <w:sz w:val="24"/>
          <w:szCs w:val="24"/>
        </w:rPr>
        <w:t>R</w:t>
      </w:r>
      <w:r>
        <w:rPr>
          <w:spacing w:val="-1"/>
          <w:sz w:val="24"/>
          <w:szCs w:val="24"/>
        </w:rPr>
        <w:t>a</w:t>
      </w:r>
      <w:r>
        <w:rPr>
          <w:sz w:val="24"/>
          <w:szCs w:val="24"/>
        </w:rPr>
        <w:t>n</w:t>
      </w:r>
      <w:r>
        <w:rPr>
          <w:spacing w:val="-3"/>
          <w:sz w:val="24"/>
          <w:szCs w:val="24"/>
        </w:rPr>
        <w:t>c</w:t>
      </w:r>
      <w:r>
        <w:rPr>
          <w:spacing w:val="-1"/>
          <w:sz w:val="24"/>
          <w:szCs w:val="24"/>
        </w:rPr>
        <w:t>a</w:t>
      </w:r>
      <w:r>
        <w:rPr>
          <w:sz w:val="24"/>
          <w:szCs w:val="24"/>
        </w:rPr>
        <w:t xml:space="preserve">ng </w:t>
      </w:r>
      <w:r>
        <w:rPr>
          <w:spacing w:val="43"/>
          <w:sz w:val="24"/>
          <w:szCs w:val="24"/>
        </w:rPr>
        <w:t xml:space="preserve"> </w:t>
      </w:r>
      <w:r>
        <w:rPr>
          <w:spacing w:val="-2"/>
          <w:sz w:val="24"/>
          <w:szCs w:val="24"/>
        </w:rPr>
        <w:t>B</w:t>
      </w:r>
      <w:r>
        <w:rPr>
          <w:spacing w:val="-1"/>
          <w:sz w:val="24"/>
          <w:szCs w:val="24"/>
        </w:rPr>
        <w:t>a</w:t>
      </w:r>
      <w:r>
        <w:rPr>
          <w:spacing w:val="2"/>
          <w:sz w:val="24"/>
          <w:szCs w:val="24"/>
        </w:rPr>
        <w:t>n</w:t>
      </w:r>
      <w:r>
        <w:rPr>
          <w:spacing w:val="-2"/>
          <w:sz w:val="24"/>
          <w:szCs w:val="24"/>
        </w:rPr>
        <w:t>g</w:t>
      </w:r>
      <w:r>
        <w:rPr>
          <w:sz w:val="24"/>
          <w:szCs w:val="24"/>
        </w:rPr>
        <w:t xml:space="preserve">un </w:t>
      </w:r>
      <w:r>
        <w:rPr>
          <w:spacing w:val="44"/>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46"/>
          <w:sz w:val="24"/>
          <w:szCs w:val="24"/>
        </w:rPr>
        <w:t xml:space="preserve"> </w:t>
      </w:r>
      <w:r>
        <w:rPr>
          <w:spacing w:val="-8"/>
          <w:sz w:val="24"/>
          <w:szCs w:val="24"/>
        </w:rPr>
        <w:t>I</w:t>
      </w:r>
      <w:r>
        <w:rPr>
          <w:spacing w:val="2"/>
          <w:sz w:val="24"/>
          <w:szCs w:val="24"/>
        </w:rPr>
        <w:t>n</w:t>
      </w:r>
      <w:r>
        <w:rPr>
          <w:sz w:val="24"/>
          <w:szCs w:val="24"/>
        </w:rPr>
        <w:t>fo</w:t>
      </w:r>
      <w:r>
        <w:rPr>
          <w:spacing w:val="-1"/>
          <w:sz w:val="24"/>
          <w:szCs w:val="24"/>
        </w:rPr>
        <w:t>r</w:t>
      </w:r>
      <w:r>
        <w:rPr>
          <w:sz w:val="24"/>
          <w:szCs w:val="24"/>
        </w:rPr>
        <w:t>m</w:t>
      </w:r>
      <w:r>
        <w:rPr>
          <w:spacing w:val="-1"/>
          <w:sz w:val="24"/>
          <w:szCs w:val="24"/>
        </w:rPr>
        <w:t>a</w:t>
      </w:r>
      <w:r>
        <w:rPr>
          <w:spacing w:val="3"/>
          <w:sz w:val="24"/>
          <w:szCs w:val="24"/>
        </w:rPr>
        <w:t>s</w:t>
      </w:r>
      <w:r>
        <w:rPr>
          <w:sz w:val="24"/>
          <w:szCs w:val="24"/>
        </w:rPr>
        <w:t>i</w:t>
      </w:r>
    </w:p>
    <w:p w:rsidR="0047694C" w:rsidRDefault="00000000">
      <w:pPr>
        <w:spacing w:before="24"/>
        <w:ind w:left="1308"/>
        <w:rPr>
          <w:sz w:val="24"/>
          <w:szCs w:val="24"/>
        </w:rPr>
      </w:pPr>
      <w:r>
        <w:rPr>
          <w:spacing w:val="1"/>
          <w:sz w:val="24"/>
          <w:szCs w:val="24"/>
        </w:rPr>
        <w:t>P</w:t>
      </w:r>
      <w:r>
        <w:rPr>
          <w:spacing w:val="-1"/>
          <w:sz w:val="24"/>
          <w:szCs w:val="24"/>
        </w:rPr>
        <w:t>e</w:t>
      </w:r>
      <w:r>
        <w:rPr>
          <w:sz w:val="24"/>
          <w:szCs w:val="24"/>
        </w:rPr>
        <w:t>njua</w:t>
      </w:r>
      <w:r>
        <w:rPr>
          <w:spacing w:val="1"/>
          <w:sz w:val="24"/>
          <w:szCs w:val="24"/>
        </w:rPr>
        <w:t>l</w:t>
      </w:r>
      <w:r>
        <w:rPr>
          <w:spacing w:val="-1"/>
          <w:sz w:val="24"/>
          <w:szCs w:val="24"/>
        </w:rPr>
        <w:t>a</w:t>
      </w:r>
      <w:r>
        <w:rPr>
          <w:sz w:val="24"/>
          <w:szCs w:val="24"/>
        </w:rPr>
        <w:t xml:space="preserve">n </w:t>
      </w:r>
      <w:r>
        <w:rPr>
          <w:spacing w:val="1"/>
          <w:sz w:val="24"/>
          <w:szCs w:val="24"/>
        </w:rPr>
        <w:t>S</w:t>
      </w:r>
      <w:r>
        <w:rPr>
          <w:sz w:val="24"/>
          <w:szCs w:val="24"/>
        </w:rPr>
        <w:t>tudi</w:t>
      </w:r>
      <w:r>
        <w:rPr>
          <w:spacing w:val="1"/>
          <w:sz w:val="24"/>
          <w:szCs w:val="24"/>
        </w:rPr>
        <w:t xml:space="preserve"> </w:t>
      </w:r>
      <w:r>
        <w:rPr>
          <w:sz w:val="24"/>
          <w:szCs w:val="24"/>
        </w:rPr>
        <w:t>K</w:t>
      </w:r>
      <w:r>
        <w:rPr>
          <w:spacing w:val="-1"/>
          <w:sz w:val="24"/>
          <w:szCs w:val="24"/>
        </w:rPr>
        <w:t>a</w:t>
      </w:r>
      <w:r>
        <w:rPr>
          <w:sz w:val="24"/>
          <w:szCs w:val="24"/>
        </w:rPr>
        <w:t xml:space="preserve">sus </w:t>
      </w:r>
      <w:r>
        <w:rPr>
          <w:spacing w:val="1"/>
          <w:sz w:val="24"/>
          <w:szCs w:val="24"/>
        </w:rPr>
        <w:t>P</w:t>
      </w:r>
      <w:r>
        <w:rPr>
          <w:sz w:val="24"/>
          <w:szCs w:val="24"/>
        </w:rPr>
        <w:t xml:space="preserve">D. </w:t>
      </w:r>
      <w:r>
        <w:rPr>
          <w:spacing w:val="1"/>
          <w:sz w:val="24"/>
          <w:szCs w:val="24"/>
        </w:rPr>
        <w:t>W</w:t>
      </w:r>
      <w:r>
        <w:rPr>
          <w:spacing w:val="-1"/>
          <w:sz w:val="24"/>
          <w:szCs w:val="24"/>
        </w:rPr>
        <w:t>a</w:t>
      </w:r>
      <w:r>
        <w:rPr>
          <w:spacing w:val="2"/>
          <w:sz w:val="24"/>
          <w:szCs w:val="24"/>
        </w:rPr>
        <w:t>h</w:t>
      </w:r>
      <w:r>
        <w:rPr>
          <w:spacing w:val="-7"/>
          <w:sz w:val="24"/>
          <w:szCs w:val="24"/>
        </w:rPr>
        <w:t>y</w:t>
      </w:r>
      <w:r>
        <w:rPr>
          <w:sz w:val="24"/>
          <w:szCs w:val="24"/>
        </w:rPr>
        <w:t xml:space="preserve">u </w:t>
      </w:r>
      <w:r>
        <w:rPr>
          <w:spacing w:val="3"/>
          <w:sz w:val="24"/>
          <w:szCs w:val="24"/>
        </w:rPr>
        <w:t>J</w:t>
      </w:r>
      <w:r>
        <w:rPr>
          <w:spacing w:val="1"/>
          <w:sz w:val="24"/>
          <w:szCs w:val="24"/>
        </w:rPr>
        <w:t>a</w:t>
      </w:r>
      <w:r>
        <w:rPr>
          <w:spacing w:val="-2"/>
          <w:sz w:val="24"/>
          <w:szCs w:val="24"/>
        </w:rPr>
        <w:t>y</w:t>
      </w:r>
      <w:r>
        <w:rPr>
          <w:spacing w:val="-1"/>
          <w:sz w:val="24"/>
          <w:szCs w:val="24"/>
        </w:rPr>
        <w:t>a</w:t>
      </w:r>
      <w:r>
        <w:rPr>
          <w:sz w:val="24"/>
          <w:szCs w:val="24"/>
        </w:rPr>
        <w:t>.</w:t>
      </w:r>
      <w:r>
        <w:rPr>
          <w:spacing w:val="2"/>
          <w:sz w:val="24"/>
          <w:szCs w:val="24"/>
        </w:rPr>
        <w:t xml:space="preserve"> </w:t>
      </w:r>
      <w:r>
        <w:rPr>
          <w:i/>
          <w:sz w:val="24"/>
          <w:szCs w:val="24"/>
        </w:rPr>
        <w:t>Un</w:t>
      </w:r>
      <w:r>
        <w:rPr>
          <w:i/>
          <w:spacing w:val="2"/>
          <w:sz w:val="24"/>
          <w:szCs w:val="24"/>
        </w:rPr>
        <w:t>i</w:t>
      </w:r>
      <w:r>
        <w:rPr>
          <w:i/>
          <w:spacing w:val="-1"/>
          <w:sz w:val="24"/>
          <w:szCs w:val="24"/>
        </w:rPr>
        <w:t>ve</w:t>
      </w:r>
      <w:r>
        <w:rPr>
          <w:i/>
          <w:sz w:val="24"/>
          <w:szCs w:val="24"/>
        </w:rPr>
        <w:t>rs</w:t>
      </w:r>
      <w:r>
        <w:rPr>
          <w:i/>
          <w:spacing w:val="3"/>
          <w:sz w:val="24"/>
          <w:szCs w:val="24"/>
        </w:rPr>
        <w:t>i</w:t>
      </w:r>
      <w:r>
        <w:rPr>
          <w:i/>
          <w:sz w:val="24"/>
          <w:szCs w:val="24"/>
        </w:rPr>
        <w:t>tas Budi</w:t>
      </w:r>
      <w:r>
        <w:rPr>
          <w:i/>
          <w:spacing w:val="2"/>
          <w:sz w:val="24"/>
          <w:szCs w:val="24"/>
        </w:rPr>
        <w:t xml:space="preserve"> </w:t>
      </w:r>
      <w:r>
        <w:rPr>
          <w:i/>
          <w:spacing w:val="1"/>
          <w:sz w:val="24"/>
          <w:szCs w:val="24"/>
        </w:rPr>
        <w:t>L</w:t>
      </w:r>
      <w:r>
        <w:rPr>
          <w:i/>
          <w:sz w:val="24"/>
          <w:szCs w:val="24"/>
        </w:rPr>
        <w:t>uhu</w:t>
      </w:r>
      <w:r>
        <w:rPr>
          <w:i/>
          <w:spacing w:val="3"/>
          <w:sz w:val="24"/>
          <w:szCs w:val="24"/>
        </w:rPr>
        <w:t>r</w:t>
      </w:r>
      <w:r>
        <w:rPr>
          <w:sz w:val="24"/>
          <w:szCs w:val="24"/>
        </w:rPr>
        <w:t>.</w:t>
      </w:r>
    </w:p>
    <w:p w:rsidR="0047694C" w:rsidRDefault="0047694C">
      <w:pPr>
        <w:spacing w:line="180" w:lineRule="exact"/>
        <w:rPr>
          <w:sz w:val="18"/>
          <w:szCs w:val="18"/>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346" w:right="3859"/>
        <w:jc w:val="center"/>
        <w:rPr>
          <w:sz w:val="24"/>
          <w:szCs w:val="24"/>
        </w:rPr>
        <w:sectPr w:rsidR="0047694C">
          <w:headerReference w:type="default" r:id="rId286"/>
          <w:pgSz w:w="11940" w:h="16860"/>
          <w:pgMar w:top="1580" w:right="1600" w:bottom="280" w:left="1680" w:header="0" w:footer="0" w:gutter="0"/>
          <w:cols w:space="720"/>
        </w:sectPr>
      </w:pPr>
      <w:r>
        <w:rPr>
          <w:sz w:val="24"/>
          <w:szCs w:val="24"/>
        </w:rPr>
        <w:t>145</w:t>
      </w:r>
    </w:p>
    <w:p w:rsidR="0047694C" w:rsidRDefault="00000000">
      <w:pPr>
        <w:spacing w:before="60"/>
        <w:ind w:right="160"/>
        <w:jc w:val="right"/>
        <w:rPr>
          <w:sz w:val="24"/>
          <w:szCs w:val="24"/>
        </w:rPr>
      </w:pPr>
      <w:r>
        <w:rPr>
          <w:sz w:val="24"/>
          <w:szCs w:val="24"/>
        </w:rPr>
        <w:lastRenderedPageBreak/>
        <w:t>146</w:t>
      </w: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before="4" w:line="280" w:lineRule="exact"/>
        <w:rPr>
          <w:sz w:val="28"/>
          <w:szCs w:val="28"/>
        </w:rPr>
      </w:pPr>
    </w:p>
    <w:p w:rsidR="0047694C" w:rsidRDefault="00000000">
      <w:pPr>
        <w:spacing w:line="257" w:lineRule="auto"/>
        <w:ind w:left="1308" w:right="75" w:hanging="720"/>
        <w:jc w:val="both"/>
        <w:rPr>
          <w:sz w:val="24"/>
          <w:szCs w:val="24"/>
        </w:rPr>
      </w:pPr>
      <w:r w:rsidRPr="00461EB2">
        <w:rPr>
          <w:color w:val="FF0000"/>
          <w:spacing w:val="1"/>
          <w:sz w:val="24"/>
          <w:szCs w:val="24"/>
        </w:rPr>
        <w:t>[</w:t>
      </w:r>
      <w:r w:rsidRPr="00461EB2">
        <w:rPr>
          <w:color w:val="FF0000"/>
          <w:sz w:val="24"/>
          <w:szCs w:val="24"/>
        </w:rPr>
        <w:t xml:space="preserve">16]     </w:t>
      </w:r>
      <w:r>
        <w:rPr>
          <w:sz w:val="24"/>
          <w:szCs w:val="24"/>
        </w:rPr>
        <w:t>Ri</w:t>
      </w:r>
      <w:r>
        <w:rPr>
          <w:spacing w:val="2"/>
          <w:sz w:val="24"/>
          <w:szCs w:val="24"/>
        </w:rPr>
        <w:t>z</w:t>
      </w:r>
      <w:r>
        <w:rPr>
          <w:spacing w:val="3"/>
          <w:sz w:val="24"/>
          <w:szCs w:val="24"/>
        </w:rPr>
        <w:t>k</w:t>
      </w:r>
      <w:r>
        <w:rPr>
          <w:spacing w:val="-7"/>
          <w:sz w:val="24"/>
          <w:szCs w:val="24"/>
        </w:rPr>
        <w:t>y</w:t>
      </w:r>
      <w:r>
        <w:rPr>
          <w:sz w:val="24"/>
          <w:szCs w:val="24"/>
        </w:rPr>
        <w:t xml:space="preserve">, </w:t>
      </w:r>
      <w:r>
        <w:rPr>
          <w:spacing w:val="22"/>
          <w:sz w:val="24"/>
          <w:szCs w:val="24"/>
        </w:rPr>
        <w:t xml:space="preserve"> </w:t>
      </w:r>
      <w:r>
        <w:rPr>
          <w:sz w:val="24"/>
          <w:szCs w:val="24"/>
        </w:rPr>
        <w:t xml:space="preserve">A. </w:t>
      </w:r>
      <w:r>
        <w:rPr>
          <w:spacing w:val="24"/>
          <w:sz w:val="24"/>
          <w:szCs w:val="24"/>
        </w:rPr>
        <w:t xml:space="preserve"> </w:t>
      </w:r>
      <w:r>
        <w:rPr>
          <w:sz w:val="24"/>
          <w:szCs w:val="24"/>
        </w:rPr>
        <w:t xml:space="preserve">G. </w:t>
      </w:r>
      <w:r>
        <w:rPr>
          <w:spacing w:val="24"/>
          <w:sz w:val="24"/>
          <w:szCs w:val="24"/>
        </w:rPr>
        <w:t xml:space="preserve"> </w:t>
      </w:r>
      <w:r>
        <w:rPr>
          <w:sz w:val="24"/>
          <w:szCs w:val="24"/>
        </w:rPr>
        <w:t>(20</w:t>
      </w:r>
      <w:r>
        <w:rPr>
          <w:spacing w:val="-1"/>
          <w:sz w:val="24"/>
          <w:szCs w:val="24"/>
        </w:rPr>
        <w:t>1</w:t>
      </w:r>
      <w:r>
        <w:rPr>
          <w:sz w:val="24"/>
          <w:szCs w:val="24"/>
        </w:rPr>
        <w:t xml:space="preserve">8). </w:t>
      </w:r>
      <w:r>
        <w:rPr>
          <w:spacing w:val="26"/>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 xml:space="preserve">m </w:t>
      </w:r>
      <w:r>
        <w:rPr>
          <w:spacing w:val="24"/>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w:t>
      </w:r>
      <w:r>
        <w:rPr>
          <w:spacing w:val="-1"/>
          <w:sz w:val="24"/>
          <w:szCs w:val="24"/>
        </w:rPr>
        <w:t>a</w:t>
      </w:r>
      <w:r>
        <w:rPr>
          <w:sz w:val="24"/>
          <w:szCs w:val="24"/>
        </w:rPr>
        <w:t xml:space="preserve">si </w:t>
      </w:r>
      <w:r>
        <w:rPr>
          <w:spacing w:val="22"/>
          <w:sz w:val="24"/>
          <w:szCs w:val="24"/>
        </w:rPr>
        <w:t xml:space="preserve"> </w:t>
      </w:r>
      <w:r>
        <w:rPr>
          <w:spacing w:val="1"/>
          <w:sz w:val="24"/>
          <w:szCs w:val="24"/>
        </w:rPr>
        <w:t>P</w:t>
      </w:r>
      <w:r>
        <w:rPr>
          <w:spacing w:val="-1"/>
          <w:sz w:val="24"/>
          <w:szCs w:val="24"/>
        </w:rPr>
        <w:t>e</w:t>
      </w:r>
      <w:r>
        <w:rPr>
          <w:sz w:val="24"/>
          <w:szCs w:val="24"/>
        </w:rPr>
        <w:t>l</w:t>
      </w:r>
      <w:r>
        <w:rPr>
          <w:spacing w:val="4"/>
          <w:sz w:val="24"/>
          <w:szCs w:val="24"/>
        </w:rPr>
        <w:t>a</w:t>
      </w:r>
      <w:r>
        <w:rPr>
          <w:sz w:val="24"/>
          <w:szCs w:val="24"/>
        </w:rPr>
        <w:t>yan</w:t>
      </w:r>
      <w:r>
        <w:rPr>
          <w:spacing w:val="-1"/>
          <w:sz w:val="24"/>
          <w:szCs w:val="24"/>
        </w:rPr>
        <w:t>a</w:t>
      </w:r>
      <w:r>
        <w:rPr>
          <w:sz w:val="24"/>
          <w:szCs w:val="24"/>
        </w:rPr>
        <w:t xml:space="preserve">n </w:t>
      </w:r>
      <w:r>
        <w:rPr>
          <w:spacing w:val="22"/>
          <w:sz w:val="24"/>
          <w:szCs w:val="24"/>
        </w:rPr>
        <w:t xml:space="preserve"> </w:t>
      </w:r>
      <w:r>
        <w:rPr>
          <w:spacing w:val="3"/>
          <w:sz w:val="24"/>
          <w:szCs w:val="24"/>
        </w:rPr>
        <w:t>J</w:t>
      </w:r>
      <w:r>
        <w:rPr>
          <w:spacing w:val="-1"/>
          <w:sz w:val="24"/>
          <w:szCs w:val="24"/>
        </w:rPr>
        <w:t>a</w:t>
      </w:r>
      <w:r>
        <w:rPr>
          <w:spacing w:val="3"/>
          <w:sz w:val="24"/>
          <w:szCs w:val="24"/>
        </w:rPr>
        <w:t>s</w:t>
      </w:r>
      <w:r>
        <w:rPr>
          <w:sz w:val="24"/>
          <w:szCs w:val="24"/>
        </w:rPr>
        <w:t xml:space="preserve">a </w:t>
      </w:r>
      <w:r>
        <w:rPr>
          <w:spacing w:val="18"/>
          <w:sz w:val="24"/>
          <w:szCs w:val="24"/>
        </w:rPr>
        <w:t xml:space="preserve"> </w:t>
      </w:r>
      <w:r>
        <w:rPr>
          <w:spacing w:val="1"/>
          <w:sz w:val="24"/>
          <w:szCs w:val="24"/>
        </w:rPr>
        <w:t>S</w:t>
      </w:r>
      <w:r>
        <w:rPr>
          <w:spacing w:val="-1"/>
          <w:sz w:val="24"/>
          <w:szCs w:val="24"/>
        </w:rPr>
        <w:t>er</w:t>
      </w:r>
      <w:r>
        <w:rPr>
          <w:sz w:val="24"/>
          <w:szCs w:val="24"/>
        </w:rPr>
        <w:t>v</w:t>
      </w:r>
      <w:r>
        <w:rPr>
          <w:spacing w:val="3"/>
          <w:sz w:val="24"/>
          <w:szCs w:val="24"/>
        </w:rPr>
        <w:t>i</w:t>
      </w:r>
      <w:r>
        <w:rPr>
          <w:spacing w:val="-1"/>
          <w:sz w:val="24"/>
          <w:szCs w:val="24"/>
        </w:rPr>
        <w:t>c</w:t>
      </w:r>
      <w:r>
        <w:rPr>
          <w:sz w:val="24"/>
          <w:szCs w:val="24"/>
        </w:rPr>
        <w:t xml:space="preserve">e </w:t>
      </w:r>
      <w:r>
        <w:rPr>
          <w:spacing w:val="23"/>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P</w:t>
      </w:r>
      <w:r>
        <w:rPr>
          <w:spacing w:val="-1"/>
          <w:sz w:val="24"/>
          <w:szCs w:val="24"/>
        </w:rPr>
        <w:t>e</w:t>
      </w:r>
      <w:r>
        <w:rPr>
          <w:sz w:val="24"/>
          <w:szCs w:val="24"/>
        </w:rPr>
        <w:t>njua</w:t>
      </w:r>
      <w:r>
        <w:rPr>
          <w:spacing w:val="1"/>
          <w:sz w:val="24"/>
          <w:szCs w:val="24"/>
        </w:rPr>
        <w:t>l</w:t>
      </w:r>
      <w:r>
        <w:rPr>
          <w:spacing w:val="-1"/>
          <w:sz w:val="24"/>
          <w:szCs w:val="24"/>
        </w:rPr>
        <w:t>a</w:t>
      </w:r>
      <w:r>
        <w:rPr>
          <w:sz w:val="24"/>
          <w:szCs w:val="24"/>
        </w:rPr>
        <w:t>n</w:t>
      </w:r>
      <w:r>
        <w:rPr>
          <w:spacing w:val="1"/>
          <w:sz w:val="24"/>
          <w:szCs w:val="24"/>
        </w:rPr>
        <w:t xml:space="preserve"> S</w:t>
      </w:r>
      <w:r>
        <w:rPr>
          <w:sz w:val="24"/>
          <w:szCs w:val="24"/>
        </w:rPr>
        <w:t>p</w:t>
      </w:r>
      <w:r>
        <w:rPr>
          <w:spacing w:val="-1"/>
          <w:sz w:val="24"/>
          <w:szCs w:val="24"/>
        </w:rPr>
        <w:t>a</w:t>
      </w:r>
      <w:r>
        <w:rPr>
          <w:spacing w:val="2"/>
          <w:sz w:val="24"/>
          <w:szCs w:val="24"/>
        </w:rPr>
        <w:t>r</w:t>
      </w:r>
      <w:r>
        <w:rPr>
          <w:spacing w:val="-3"/>
          <w:sz w:val="24"/>
          <w:szCs w:val="24"/>
        </w:rPr>
        <w:t>e</w:t>
      </w:r>
      <w:r>
        <w:rPr>
          <w:spacing w:val="2"/>
          <w:sz w:val="24"/>
          <w:szCs w:val="24"/>
        </w:rPr>
        <w:t>p</w:t>
      </w:r>
      <w:r>
        <w:rPr>
          <w:spacing w:val="-1"/>
          <w:sz w:val="24"/>
          <w:szCs w:val="24"/>
        </w:rPr>
        <w:t>ar</w:t>
      </w:r>
      <w:r>
        <w:rPr>
          <w:sz w:val="24"/>
          <w:szCs w:val="24"/>
        </w:rPr>
        <w:t>t</w:t>
      </w:r>
      <w:r>
        <w:rPr>
          <w:spacing w:val="1"/>
          <w:sz w:val="24"/>
          <w:szCs w:val="24"/>
        </w:rPr>
        <w:t xml:space="preserve"> </w:t>
      </w:r>
      <w:r>
        <w:rPr>
          <w:sz w:val="24"/>
          <w:szCs w:val="24"/>
        </w:rPr>
        <w:t>M</w:t>
      </w:r>
      <w:r>
        <w:rPr>
          <w:spacing w:val="2"/>
          <w:sz w:val="24"/>
          <w:szCs w:val="24"/>
        </w:rPr>
        <w:t>o</w:t>
      </w:r>
      <w:r>
        <w:rPr>
          <w:spacing w:val="3"/>
          <w:sz w:val="24"/>
          <w:szCs w:val="24"/>
        </w:rPr>
        <w:t>t</w:t>
      </w:r>
      <w:r>
        <w:rPr>
          <w:sz w:val="24"/>
          <w:szCs w:val="24"/>
        </w:rPr>
        <w:t>or Di</w:t>
      </w:r>
      <w:r>
        <w:rPr>
          <w:spacing w:val="9"/>
          <w:sz w:val="24"/>
          <w:szCs w:val="24"/>
        </w:rPr>
        <w:t xml:space="preserve"> </w:t>
      </w:r>
      <w:r>
        <w:rPr>
          <w:spacing w:val="-8"/>
          <w:sz w:val="24"/>
          <w:szCs w:val="24"/>
        </w:rPr>
        <w:t>I</w:t>
      </w:r>
      <w:r>
        <w:rPr>
          <w:sz w:val="24"/>
          <w:szCs w:val="24"/>
        </w:rPr>
        <w:t>s</w:t>
      </w:r>
      <w:r>
        <w:rPr>
          <w:spacing w:val="3"/>
          <w:sz w:val="24"/>
          <w:szCs w:val="24"/>
        </w:rPr>
        <w:t>t</w:t>
      </w:r>
      <w:r>
        <w:rPr>
          <w:spacing w:val="-1"/>
          <w:sz w:val="24"/>
          <w:szCs w:val="24"/>
        </w:rPr>
        <w:t>a</w:t>
      </w:r>
      <w:r>
        <w:rPr>
          <w:sz w:val="24"/>
          <w:szCs w:val="24"/>
        </w:rPr>
        <w:t>na</w:t>
      </w:r>
      <w:r>
        <w:rPr>
          <w:spacing w:val="3"/>
          <w:sz w:val="24"/>
          <w:szCs w:val="24"/>
        </w:rPr>
        <w:t xml:space="preserve"> </w:t>
      </w:r>
      <w:r>
        <w:rPr>
          <w:spacing w:val="1"/>
          <w:sz w:val="24"/>
          <w:szCs w:val="24"/>
        </w:rPr>
        <w:t>B</w:t>
      </w:r>
      <w:r>
        <w:rPr>
          <w:spacing w:val="-1"/>
          <w:sz w:val="24"/>
          <w:szCs w:val="24"/>
        </w:rPr>
        <w:t>a</w:t>
      </w:r>
      <w:r>
        <w:rPr>
          <w:sz w:val="24"/>
          <w:szCs w:val="24"/>
        </w:rPr>
        <w:t>h</w:t>
      </w:r>
      <w:r>
        <w:rPr>
          <w:spacing w:val="-1"/>
          <w:sz w:val="24"/>
          <w:szCs w:val="24"/>
        </w:rPr>
        <w:t>a</w:t>
      </w:r>
      <w:r>
        <w:rPr>
          <w:spacing w:val="2"/>
          <w:sz w:val="24"/>
          <w:szCs w:val="24"/>
        </w:rPr>
        <w:t>n</w:t>
      </w:r>
      <w:r>
        <w:rPr>
          <w:sz w:val="24"/>
          <w:szCs w:val="24"/>
        </w:rPr>
        <w:t xml:space="preserve">a </w:t>
      </w:r>
      <w:r>
        <w:rPr>
          <w:spacing w:val="3"/>
          <w:sz w:val="24"/>
          <w:szCs w:val="24"/>
        </w:rPr>
        <w:t>Mo</w:t>
      </w:r>
      <w:r>
        <w:rPr>
          <w:sz w:val="24"/>
          <w:szCs w:val="24"/>
        </w:rPr>
        <w:t>tor</w:t>
      </w:r>
      <w:r>
        <w:rPr>
          <w:spacing w:val="1"/>
          <w:sz w:val="24"/>
          <w:szCs w:val="24"/>
        </w:rPr>
        <w:t xml:space="preserve"> </w:t>
      </w:r>
      <w:r>
        <w:rPr>
          <w:sz w:val="24"/>
          <w:szCs w:val="24"/>
        </w:rPr>
        <w:t>Cianju</w:t>
      </w:r>
      <w:r>
        <w:rPr>
          <w:spacing w:val="-1"/>
          <w:sz w:val="24"/>
          <w:szCs w:val="24"/>
        </w:rPr>
        <w:t>r</w:t>
      </w:r>
      <w:r>
        <w:rPr>
          <w:sz w:val="24"/>
          <w:szCs w:val="24"/>
        </w:rPr>
        <w:t>.</w:t>
      </w:r>
      <w:r>
        <w:rPr>
          <w:spacing w:val="11"/>
          <w:sz w:val="24"/>
          <w:szCs w:val="24"/>
        </w:rPr>
        <w:t xml:space="preserve"> </w:t>
      </w:r>
      <w:r>
        <w:rPr>
          <w:i/>
          <w:sz w:val="24"/>
          <w:szCs w:val="24"/>
        </w:rPr>
        <w:t>Uni</w:t>
      </w:r>
      <w:r>
        <w:rPr>
          <w:i/>
          <w:spacing w:val="-1"/>
          <w:sz w:val="24"/>
          <w:szCs w:val="24"/>
        </w:rPr>
        <w:t>ve</w:t>
      </w:r>
      <w:r>
        <w:rPr>
          <w:i/>
          <w:sz w:val="24"/>
          <w:szCs w:val="24"/>
        </w:rPr>
        <w:t>rsitas Putra Indon</w:t>
      </w:r>
      <w:r>
        <w:rPr>
          <w:i/>
          <w:spacing w:val="-1"/>
          <w:sz w:val="24"/>
          <w:szCs w:val="24"/>
        </w:rPr>
        <w:t>e</w:t>
      </w:r>
      <w:r>
        <w:rPr>
          <w:i/>
          <w:sz w:val="24"/>
          <w:szCs w:val="24"/>
        </w:rPr>
        <w:t>sia</w:t>
      </w:r>
      <w:r>
        <w:rPr>
          <w:i/>
          <w:spacing w:val="1"/>
          <w:sz w:val="24"/>
          <w:szCs w:val="24"/>
        </w:rPr>
        <w:t xml:space="preserve"> C</w:t>
      </w:r>
      <w:r>
        <w:rPr>
          <w:i/>
          <w:sz w:val="24"/>
          <w:szCs w:val="24"/>
        </w:rPr>
        <w:t>ianjur</w:t>
      </w:r>
      <w:r>
        <w:rPr>
          <w:sz w:val="24"/>
          <w:szCs w:val="24"/>
        </w:rPr>
        <w:t>.</w:t>
      </w:r>
    </w:p>
    <w:p w:rsidR="0047694C" w:rsidRDefault="0047694C">
      <w:pPr>
        <w:spacing w:before="3" w:line="160" w:lineRule="exact"/>
        <w:rPr>
          <w:sz w:val="16"/>
          <w:szCs w:val="16"/>
        </w:rPr>
      </w:pPr>
    </w:p>
    <w:p w:rsidR="0047694C" w:rsidRDefault="00000000">
      <w:pPr>
        <w:ind w:left="596"/>
        <w:rPr>
          <w:sz w:val="24"/>
          <w:szCs w:val="24"/>
        </w:rPr>
      </w:pPr>
      <w:r w:rsidRPr="00461EB2">
        <w:rPr>
          <w:color w:val="FF0000"/>
          <w:spacing w:val="1"/>
          <w:sz w:val="24"/>
          <w:szCs w:val="24"/>
        </w:rPr>
        <w:t>[</w:t>
      </w:r>
      <w:r w:rsidRPr="00461EB2">
        <w:rPr>
          <w:color w:val="FF0000"/>
          <w:sz w:val="24"/>
          <w:szCs w:val="24"/>
        </w:rPr>
        <w:t xml:space="preserve">17]    </w:t>
      </w:r>
      <w:r w:rsidRPr="00461EB2">
        <w:rPr>
          <w:color w:val="FF0000"/>
          <w:spacing w:val="21"/>
          <w:sz w:val="24"/>
          <w:szCs w:val="24"/>
        </w:rPr>
        <w:t xml:space="preserve"> </w:t>
      </w:r>
      <w:r>
        <w:rPr>
          <w:spacing w:val="1"/>
          <w:sz w:val="24"/>
          <w:szCs w:val="24"/>
        </w:rPr>
        <w:t>S</w:t>
      </w:r>
      <w:r>
        <w:rPr>
          <w:spacing w:val="-1"/>
          <w:sz w:val="24"/>
          <w:szCs w:val="24"/>
        </w:rPr>
        <w:t>a</w:t>
      </w:r>
      <w:r>
        <w:rPr>
          <w:sz w:val="24"/>
          <w:szCs w:val="24"/>
        </w:rPr>
        <w:t>putro,</w:t>
      </w:r>
      <w:r>
        <w:rPr>
          <w:spacing w:val="20"/>
          <w:sz w:val="24"/>
          <w:szCs w:val="24"/>
        </w:rPr>
        <w:t xml:space="preserve"> </w:t>
      </w:r>
      <w:r>
        <w:rPr>
          <w:sz w:val="24"/>
          <w:szCs w:val="24"/>
        </w:rPr>
        <w:t>E.</w:t>
      </w:r>
      <w:r>
        <w:rPr>
          <w:spacing w:val="19"/>
          <w:sz w:val="24"/>
          <w:szCs w:val="24"/>
        </w:rPr>
        <w:t xml:space="preserve"> </w:t>
      </w:r>
      <w:r>
        <w:rPr>
          <w:spacing w:val="-2"/>
          <w:sz w:val="24"/>
          <w:szCs w:val="24"/>
        </w:rPr>
        <w:t>B</w:t>
      </w:r>
      <w:r>
        <w:rPr>
          <w:sz w:val="24"/>
          <w:szCs w:val="24"/>
        </w:rPr>
        <w:t>.,</w:t>
      </w:r>
      <w:r>
        <w:rPr>
          <w:spacing w:val="19"/>
          <w:sz w:val="24"/>
          <w:szCs w:val="24"/>
        </w:rPr>
        <w:t xml:space="preserve"> </w:t>
      </w:r>
      <w:r>
        <w:rPr>
          <w:sz w:val="24"/>
          <w:szCs w:val="24"/>
        </w:rPr>
        <w:t>&amp;</w:t>
      </w:r>
      <w:r>
        <w:rPr>
          <w:spacing w:val="15"/>
          <w:sz w:val="24"/>
          <w:szCs w:val="24"/>
        </w:rPr>
        <w:t xml:space="preserve"> </w:t>
      </w:r>
      <w:r>
        <w:rPr>
          <w:spacing w:val="1"/>
          <w:sz w:val="24"/>
          <w:szCs w:val="24"/>
        </w:rPr>
        <w:t>R</w:t>
      </w:r>
      <w:r>
        <w:rPr>
          <w:spacing w:val="-1"/>
          <w:sz w:val="24"/>
          <w:szCs w:val="24"/>
        </w:rPr>
        <w:t>ac</w:t>
      </w:r>
      <w:r>
        <w:rPr>
          <w:sz w:val="24"/>
          <w:szCs w:val="24"/>
        </w:rPr>
        <w:t>hmatu</w:t>
      </w:r>
      <w:r>
        <w:rPr>
          <w:spacing w:val="1"/>
          <w:sz w:val="24"/>
          <w:szCs w:val="24"/>
        </w:rPr>
        <w:t>l</w:t>
      </w:r>
      <w:r>
        <w:rPr>
          <w:sz w:val="24"/>
          <w:szCs w:val="24"/>
        </w:rPr>
        <w:t>l</w:t>
      </w:r>
      <w:r>
        <w:rPr>
          <w:spacing w:val="-1"/>
          <w:sz w:val="24"/>
          <w:szCs w:val="24"/>
        </w:rPr>
        <w:t>a</w:t>
      </w:r>
      <w:r>
        <w:rPr>
          <w:sz w:val="24"/>
          <w:szCs w:val="24"/>
        </w:rPr>
        <w:t>h,</w:t>
      </w:r>
      <w:r>
        <w:rPr>
          <w:spacing w:val="19"/>
          <w:sz w:val="24"/>
          <w:szCs w:val="24"/>
        </w:rPr>
        <w:t xml:space="preserve"> </w:t>
      </w:r>
      <w:r>
        <w:rPr>
          <w:spacing w:val="1"/>
          <w:sz w:val="24"/>
          <w:szCs w:val="24"/>
        </w:rPr>
        <w:t>R</w:t>
      </w:r>
      <w:r>
        <w:rPr>
          <w:sz w:val="24"/>
          <w:szCs w:val="24"/>
        </w:rPr>
        <w:t>.</w:t>
      </w:r>
      <w:r>
        <w:rPr>
          <w:spacing w:val="19"/>
          <w:sz w:val="24"/>
          <w:szCs w:val="24"/>
        </w:rPr>
        <w:t xml:space="preserve"> </w:t>
      </w:r>
      <w:r>
        <w:rPr>
          <w:sz w:val="24"/>
          <w:szCs w:val="24"/>
        </w:rPr>
        <w:t>(20</w:t>
      </w:r>
      <w:r>
        <w:rPr>
          <w:spacing w:val="-1"/>
          <w:sz w:val="24"/>
          <w:szCs w:val="24"/>
        </w:rPr>
        <w:t>1</w:t>
      </w:r>
      <w:r>
        <w:rPr>
          <w:spacing w:val="-2"/>
          <w:sz w:val="24"/>
          <w:szCs w:val="24"/>
        </w:rPr>
        <w:t>7</w:t>
      </w:r>
      <w:r>
        <w:rPr>
          <w:spacing w:val="-1"/>
          <w:sz w:val="24"/>
          <w:szCs w:val="24"/>
        </w:rPr>
        <w:t>)</w:t>
      </w:r>
      <w:r>
        <w:rPr>
          <w:sz w:val="24"/>
          <w:szCs w:val="24"/>
        </w:rPr>
        <w:t>.</w:t>
      </w:r>
      <w:r>
        <w:rPr>
          <w:spacing w:val="19"/>
          <w:sz w:val="24"/>
          <w:szCs w:val="24"/>
        </w:rPr>
        <w:t xml:space="preserve"> </w:t>
      </w:r>
      <w:r>
        <w:rPr>
          <w:spacing w:val="1"/>
          <w:sz w:val="24"/>
          <w:szCs w:val="24"/>
        </w:rPr>
        <w:t>S</w:t>
      </w:r>
      <w:r>
        <w:rPr>
          <w:spacing w:val="-2"/>
          <w:sz w:val="24"/>
          <w:szCs w:val="24"/>
        </w:rPr>
        <w:t>i</w:t>
      </w:r>
      <w:r>
        <w:rPr>
          <w:sz w:val="24"/>
          <w:szCs w:val="24"/>
        </w:rPr>
        <w:t>s</w:t>
      </w:r>
      <w:r>
        <w:rPr>
          <w:spacing w:val="-2"/>
          <w:sz w:val="24"/>
          <w:szCs w:val="24"/>
        </w:rPr>
        <w:t>t</w:t>
      </w:r>
      <w:r>
        <w:rPr>
          <w:spacing w:val="-1"/>
          <w:sz w:val="24"/>
          <w:szCs w:val="24"/>
        </w:rPr>
        <w:t>e</w:t>
      </w:r>
      <w:r>
        <w:rPr>
          <w:sz w:val="24"/>
          <w:szCs w:val="24"/>
        </w:rPr>
        <w:t>m</w:t>
      </w:r>
      <w:r>
        <w:rPr>
          <w:spacing w:val="20"/>
          <w:sz w:val="24"/>
          <w:szCs w:val="24"/>
        </w:rPr>
        <w:t xml:space="preserve"> </w:t>
      </w:r>
      <w:r>
        <w:rPr>
          <w:spacing w:val="-8"/>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w:t>
      </w:r>
      <w:r>
        <w:rPr>
          <w:spacing w:val="-1"/>
          <w:sz w:val="24"/>
          <w:szCs w:val="24"/>
        </w:rPr>
        <w:t>a</w:t>
      </w:r>
      <w:r>
        <w:rPr>
          <w:sz w:val="24"/>
          <w:szCs w:val="24"/>
        </w:rPr>
        <w:t>si</w:t>
      </w:r>
      <w:r>
        <w:rPr>
          <w:spacing w:val="20"/>
          <w:sz w:val="24"/>
          <w:szCs w:val="24"/>
        </w:rPr>
        <w:t xml:space="preserve"> </w:t>
      </w:r>
      <w:r>
        <w:rPr>
          <w:sz w:val="24"/>
          <w:szCs w:val="24"/>
        </w:rPr>
        <w:t>M</w:t>
      </w:r>
      <w:r>
        <w:rPr>
          <w:spacing w:val="-1"/>
          <w:sz w:val="24"/>
          <w:szCs w:val="24"/>
        </w:rPr>
        <w:t>a</w:t>
      </w:r>
      <w:r>
        <w:rPr>
          <w:spacing w:val="2"/>
          <w:sz w:val="24"/>
          <w:szCs w:val="24"/>
        </w:rPr>
        <w:t>n</w:t>
      </w:r>
      <w:r>
        <w:rPr>
          <w:spacing w:val="-1"/>
          <w:sz w:val="24"/>
          <w:szCs w:val="24"/>
        </w:rPr>
        <w:t>a</w:t>
      </w:r>
      <w:r>
        <w:rPr>
          <w:sz w:val="24"/>
          <w:szCs w:val="24"/>
        </w:rPr>
        <w:t>jem</w:t>
      </w:r>
      <w:r>
        <w:rPr>
          <w:spacing w:val="-1"/>
          <w:sz w:val="24"/>
          <w:szCs w:val="24"/>
        </w:rPr>
        <w:t>e</w:t>
      </w:r>
      <w:r>
        <w:rPr>
          <w:sz w:val="24"/>
          <w:szCs w:val="24"/>
        </w:rPr>
        <w:t>n</w:t>
      </w:r>
    </w:p>
    <w:p w:rsidR="0047694C" w:rsidRDefault="00000000">
      <w:pPr>
        <w:spacing w:before="21"/>
        <w:ind w:left="1308"/>
        <w:rPr>
          <w:sz w:val="24"/>
          <w:szCs w:val="24"/>
        </w:rPr>
      </w:pPr>
      <w:r>
        <w:rPr>
          <w:spacing w:val="-2"/>
          <w:sz w:val="24"/>
          <w:szCs w:val="24"/>
        </w:rPr>
        <w:t>B</w:t>
      </w:r>
      <w:r>
        <w:rPr>
          <w:spacing w:val="-1"/>
          <w:sz w:val="24"/>
          <w:szCs w:val="24"/>
        </w:rPr>
        <w:t>e</w:t>
      </w:r>
      <w:r>
        <w:rPr>
          <w:spacing w:val="2"/>
          <w:sz w:val="24"/>
          <w:szCs w:val="24"/>
        </w:rPr>
        <w:t>n</w:t>
      </w:r>
      <w:r>
        <w:rPr>
          <w:spacing w:val="-2"/>
          <w:sz w:val="24"/>
          <w:szCs w:val="24"/>
        </w:rPr>
        <w:t>g</w:t>
      </w:r>
      <w:r>
        <w:rPr>
          <w:spacing w:val="1"/>
          <w:sz w:val="24"/>
          <w:szCs w:val="24"/>
        </w:rPr>
        <w:t>k</w:t>
      </w:r>
      <w:r>
        <w:rPr>
          <w:spacing w:val="-1"/>
          <w:sz w:val="24"/>
          <w:szCs w:val="24"/>
        </w:rPr>
        <w:t>e</w:t>
      </w:r>
      <w:r>
        <w:rPr>
          <w:sz w:val="24"/>
          <w:szCs w:val="24"/>
        </w:rPr>
        <w:t>l</w:t>
      </w:r>
      <w:r>
        <w:rPr>
          <w:spacing w:val="3"/>
          <w:sz w:val="24"/>
          <w:szCs w:val="24"/>
        </w:rPr>
        <w:t xml:space="preserve"> </w:t>
      </w:r>
      <w:r>
        <w:rPr>
          <w:spacing w:val="-2"/>
          <w:sz w:val="24"/>
          <w:szCs w:val="24"/>
        </w:rPr>
        <w:t>B</w:t>
      </w:r>
      <w:r>
        <w:rPr>
          <w:sz w:val="24"/>
          <w:szCs w:val="24"/>
        </w:rPr>
        <w:t>owo Motor S</w:t>
      </w:r>
      <w:r>
        <w:rPr>
          <w:spacing w:val="2"/>
          <w:sz w:val="24"/>
          <w:szCs w:val="24"/>
        </w:rPr>
        <w:t>r</w:t>
      </w:r>
      <w:r>
        <w:rPr>
          <w:spacing w:val="-1"/>
          <w:sz w:val="24"/>
          <w:szCs w:val="24"/>
        </w:rPr>
        <w:t>a</w:t>
      </w:r>
      <w:r>
        <w:rPr>
          <w:spacing w:val="-2"/>
          <w:sz w:val="24"/>
          <w:szCs w:val="24"/>
        </w:rPr>
        <w:t>g</w:t>
      </w:r>
      <w:r>
        <w:rPr>
          <w:spacing w:val="-1"/>
          <w:sz w:val="24"/>
          <w:szCs w:val="24"/>
        </w:rPr>
        <w:t>e</w:t>
      </w:r>
      <w:r>
        <w:rPr>
          <w:sz w:val="24"/>
          <w:szCs w:val="24"/>
        </w:rPr>
        <w:t xml:space="preserve">n. </w:t>
      </w:r>
      <w:r>
        <w:rPr>
          <w:i/>
          <w:sz w:val="24"/>
          <w:szCs w:val="24"/>
        </w:rPr>
        <w:t>S</w:t>
      </w:r>
      <w:r>
        <w:rPr>
          <w:i/>
          <w:spacing w:val="1"/>
          <w:sz w:val="24"/>
          <w:szCs w:val="24"/>
        </w:rPr>
        <w:t>T</w:t>
      </w:r>
      <w:r>
        <w:rPr>
          <w:i/>
          <w:spacing w:val="2"/>
          <w:sz w:val="24"/>
          <w:szCs w:val="24"/>
        </w:rPr>
        <w:t>M</w:t>
      </w:r>
      <w:r>
        <w:rPr>
          <w:i/>
          <w:sz w:val="24"/>
          <w:szCs w:val="24"/>
        </w:rPr>
        <w:t>IK AUB Sura</w:t>
      </w:r>
      <w:r>
        <w:rPr>
          <w:i/>
          <w:spacing w:val="1"/>
          <w:sz w:val="24"/>
          <w:szCs w:val="24"/>
        </w:rPr>
        <w:t>k</w:t>
      </w:r>
      <w:r>
        <w:rPr>
          <w:i/>
          <w:sz w:val="24"/>
          <w:szCs w:val="24"/>
        </w:rPr>
        <w:t>ar</w:t>
      </w:r>
      <w:r>
        <w:rPr>
          <w:i/>
          <w:spacing w:val="1"/>
          <w:sz w:val="24"/>
          <w:szCs w:val="24"/>
        </w:rPr>
        <w:t>t</w:t>
      </w:r>
      <w:r>
        <w:rPr>
          <w:i/>
          <w:spacing w:val="2"/>
          <w:sz w:val="24"/>
          <w:szCs w:val="24"/>
        </w:rPr>
        <w:t>a</w:t>
      </w:r>
      <w:r>
        <w:rPr>
          <w:sz w:val="24"/>
          <w:szCs w:val="24"/>
        </w:rPr>
        <w:t>.</w:t>
      </w:r>
    </w:p>
    <w:p w:rsidR="0047694C" w:rsidRDefault="0047694C">
      <w:pPr>
        <w:spacing w:before="2" w:line="180" w:lineRule="exact"/>
        <w:rPr>
          <w:sz w:val="18"/>
          <w:szCs w:val="18"/>
        </w:rPr>
      </w:pPr>
    </w:p>
    <w:p w:rsidR="0047694C" w:rsidRDefault="00000000">
      <w:pPr>
        <w:ind w:left="596"/>
        <w:rPr>
          <w:sz w:val="24"/>
          <w:szCs w:val="24"/>
        </w:rPr>
      </w:pPr>
      <w:r w:rsidRPr="00461EB2">
        <w:rPr>
          <w:color w:val="FF0000"/>
          <w:spacing w:val="1"/>
          <w:sz w:val="24"/>
          <w:szCs w:val="24"/>
        </w:rPr>
        <w:t>[</w:t>
      </w:r>
      <w:r w:rsidRPr="00461EB2">
        <w:rPr>
          <w:color w:val="FF0000"/>
          <w:sz w:val="24"/>
          <w:szCs w:val="24"/>
        </w:rPr>
        <w:t xml:space="preserve">18]    </w:t>
      </w:r>
      <w:r w:rsidRPr="00461EB2">
        <w:rPr>
          <w:color w:val="FF0000"/>
          <w:spacing w:val="21"/>
          <w:sz w:val="24"/>
          <w:szCs w:val="24"/>
        </w:rPr>
        <w:t xml:space="preserve"> </w:t>
      </w:r>
      <w:r>
        <w:rPr>
          <w:spacing w:val="1"/>
          <w:sz w:val="24"/>
          <w:szCs w:val="24"/>
        </w:rPr>
        <w:t>S</w:t>
      </w:r>
      <w:r>
        <w:rPr>
          <w:spacing w:val="-1"/>
          <w:sz w:val="24"/>
          <w:szCs w:val="24"/>
        </w:rPr>
        <w:t>e</w:t>
      </w:r>
      <w:r>
        <w:rPr>
          <w:sz w:val="24"/>
          <w:szCs w:val="24"/>
        </w:rPr>
        <w:t>t</w:t>
      </w:r>
      <w:r>
        <w:rPr>
          <w:spacing w:val="1"/>
          <w:sz w:val="24"/>
          <w:szCs w:val="24"/>
        </w:rPr>
        <w:t>i</w:t>
      </w:r>
      <w:r>
        <w:rPr>
          <w:spacing w:val="-1"/>
          <w:sz w:val="24"/>
          <w:szCs w:val="24"/>
        </w:rPr>
        <w:t>a</w:t>
      </w:r>
      <w:r>
        <w:rPr>
          <w:sz w:val="24"/>
          <w:szCs w:val="24"/>
        </w:rPr>
        <w:t>di,</w:t>
      </w:r>
      <w:r>
        <w:rPr>
          <w:spacing w:val="-7"/>
          <w:sz w:val="24"/>
          <w:szCs w:val="24"/>
        </w:rPr>
        <w:t xml:space="preserve"> </w:t>
      </w:r>
      <w:r>
        <w:rPr>
          <w:sz w:val="24"/>
          <w:szCs w:val="24"/>
        </w:rPr>
        <w:t>A.,</w:t>
      </w:r>
      <w:r>
        <w:rPr>
          <w:spacing w:val="-8"/>
          <w:sz w:val="24"/>
          <w:szCs w:val="24"/>
        </w:rPr>
        <w:t xml:space="preserve"> </w:t>
      </w:r>
      <w:r>
        <w:rPr>
          <w:sz w:val="24"/>
          <w:szCs w:val="24"/>
        </w:rPr>
        <w:t>&amp;</w:t>
      </w:r>
      <w:r>
        <w:rPr>
          <w:spacing w:val="-9"/>
          <w:sz w:val="24"/>
          <w:szCs w:val="24"/>
        </w:rPr>
        <w:t xml:space="preserve"> </w:t>
      </w:r>
      <w:r>
        <w:rPr>
          <w:sz w:val="24"/>
          <w:szCs w:val="24"/>
        </w:rPr>
        <w:t>Alfi</w:t>
      </w:r>
      <w:r>
        <w:rPr>
          <w:spacing w:val="-1"/>
          <w:sz w:val="24"/>
          <w:szCs w:val="24"/>
        </w:rPr>
        <w:t>a</w:t>
      </w:r>
      <w:r>
        <w:rPr>
          <w:sz w:val="24"/>
          <w:szCs w:val="24"/>
        </w:rPr>
        <w:t>h.</w:t>
      </w:r>
      <w:r>
        <w:rPr>
          <w:spacing w:val="-7"/>
          <w:sz w:val="24"/>
          <w:szCs w:val="24"/>
        </w:rPr>
        <w:t xml:space="preserve"> </w:t>
      </w:r>
      <w:r>
        <w:rPr>
          <w:spacing w:val="-1"/>
          <w:sz w:val="24"/>
          <w:szCs w:val="24"/>
        </w:rPr>
        <w:t>(</w:t>
      </w:r>
      <w:r>
        <w:rPr>
          <w:sz w:val="24"/>
          <w:szCs w:val="24"/>
        </w:rPr>
        <w:t>2017).</w:t>
      </w:r>
      <w:r>
        <w:rPr>
          <w:spacing w:val="-8"/>
          <w:sz w:val="24"/>
          <w:szCs w:val="24"/>
        </w:rPr>
        <w:t xml:space="preserve"> </w:t>
      </w:r>
      <w:r>
        <w:rPr>
          <w:spacing w:val="1"/>
          <w:sz w:val="24"/>
          <w:szCs w:val="24"/>
        </w:rPr>
        <w:t>S</w:t>
      </w:r>
      <w:r>
        <w:rPr>
          <w:sz w:val="24"/>
          <w:szCs w:val="24"/>
        </w:rPr>
        <w:t>ist</w:t>
      </w:r>
      <w:r>
        <w:rPr>
          <w:spacing w:val="-1"/>
          <w:sz w:val="24"/>
          <w:szCs w:val="24"/>
        </w:rPr>
        <w:t>e</w:t>
      </w:r>
      <w:r>
        <w:rPr>
          <w:sz w:val="24"/>
          <w:szCs w:val="24"/>
        </w:rPr>
        <w:t>m</w:t>
      </w:r>
      <w:r>
        <w:rPr>
          <w:spacing w:val="-7"/>
          <w:sz w:val="24"/>
          <w:szCs w:val="24"/>
        </w:rPr>
        <w:t xml:space="preserve"> </w:t>
      </w:r>
      <w:r>
        <w:rPr>
          <w:spacing w:val="1"/>
          <w:sz w:val="24"/>
          <w:szCs w:val="24"/>
        </w:rPr>
        <w:t>P</w:t>
      </w:r>
      <w:r>
        <w:rPr>
          <w:spacing w:val="-1"/>
          <w:sz w:val="24"/>
          <w:szCs w:val="24"/>
        </w:rPr>
        <w:t>e</w:t>
      </w:r>
      <w:r>
        <w:rPr>
          <w:sz w:val="24"/>
          <w:szCs w:val="24"/>
        </w:rPr>
        <w:t>njual</w:t>
      </w:r>
      <w:r>
        <w:rPr>
          <w:spacing w:val="-1"/>
          <w:sz w:val="24"/>
          <w:szCs w:val="24"/>
        </w:rPr>
        <w:t>a</w:t>
      </w:r>
      <w:r>
        <w:rPr>
          <w:sz w:val="24"/>
          <w:szCs w:val="24"/>
        </w:rPr>
        <w:t>n</w:t>
      </w:r>
      <w:r>
        <w:rPr>
          <w:spacing w:val="-7"/>
          <w:sz w:val="24"/>
          <w:szCs w:val="24"/>
        </w:rPr>
        <w:t xml:space="preserve"> </w:t>
      </w:r>
      <w:r>
        <w:rPr>
          <w:spacing w:val="1"/>
          <w:sz w:val="24"/>
          <w:szCs w:val="24"/>
        </w:rPr>
        <w:t>S</w:t>
      </w:r>
      <w:r>
        <w:rPr>
          <w:sz w:val="24"/>
          <w:szCs w:val="24"/>
        </w:rPr>
        <w:t>pa</w:t>
      </w:r>
      <w:r>
        <w:rPr>
          <w:spacing w:val="-1"/>
          <w:sz w:val="24"/>
          <w:szCs w:val="24"/>
        </w:rPr>
        <w:t>r</w:t>
      </w:r>
      <w:r>
        <w:rPr>
          <w:spacing w:val="-3"/>
          <w:sz w:val="24"/>
          <w:szCs w:val="24"/>
        </w:rPr>
        <w:t>e</w:t>
      </w:r>
      <w:r>
        <w:rPr>
          <w:spacing w:val="2"/>
          <w:sz w:val="24"/>
          <w:szCs w:val="24"/>
        </w:rPr>
        <w:t>p</w:t>
      </w:r>
      <w:r>
        <w:rPr>
          <w:spacing w:val="-1"/>
          <w:sz w:val="24"/>
          <w:szCs w:val="24"/>
        </w:rPr>
        <w:t>ar</w:t>
      </w:r>
      <w:r>
        <w:rPr>
          <w:sz w:val="24"/>
          <w:szCs w:val="24"/>
        </w:rPr>
        <w:t>t</w:t>
      </w:r>
      <w:r>
        <w:rPr>
          <w:spacing w:val="-7"/>
          <w:sz w:val="24"/>
          <w:szCs w:val="24"/>
        </w:rPr>
        <w:t xml:space="preserve"> </w:t>
      </w:r>
      <w:r>
        <w:rPr>
          <w:sz w:val="24"/>
          <w:szCs w:val="24"/>
        </w:rPr>
        <w:t>Toko</w:t>
      </w:r>
      <w:r>
        <w:rPr>
          <w:spacing w:val="-7"/>
          <w:sz w:val="24"/>
          <w:szCs w:val="24"/>
        </w:rPr>
        <w:t xml:space="preserve"> </w:t>
      </w:r>
      <w:r>
        <w:rPr>
          <w:sz w:val="24"/>
          <w:szCs w:val="24"/>
        </w:rPr>
        <w:t>A</w:t>
      </w:r>
      <w:r>
        <w:rPr>
          <w:spacing w:val="2"/>
          <w:sz w:val="24"/>
          <w:szCs w:val="24"/>
        </w:rPr>
        <w:t>J</w:t>
      </w:r>
      <w:r>
        <w:rPr>
          <w:sz w:val="24"/>
          <w:szCs w:val="24"/>
        </w:rPr>
        <w:t>M</w:t>
      </w:r>
      <w:r>
        <w:rPr>
          <w:spacing w:val="-7"/>
          <w:sz w:val="24"/>
          <w:szCs w:val="24"/>
        </w:rPr>
        <w:t xml:space="preserve"> </w:t>
      </w:r>
      <w:r>
        <w:rPr>
          <w:sz w:val="24"/>
          <w:szCs w:val="24"/>
        </w:rPr>
        <w:t>Motor</w:t>
      </w:r>
    </w:p>
    <w:p w:rsidR="0047694C" w:rsidRDefault="00000000">
      <w:pPr>
        <w:spacing w:before="22"/>
        <w:ind w:left="1308"/>
        <w:rPr>
          <w:sz w:val="24"/>
          <w:szCs w:val="24"/>
        </w:rPr>
      </w:pPr>
      <w:r>
        <w:rPr>
          <w:sz w:val="24"/>
          <w:szCs w:val="24"/>
        </w:rPr>
        <w:t>M</w:t>
      </w:r>
      <w:r>
        <w:rPr>
          <w:spacing w:val="-1"/>
          <w:sz w:val="24"/>
          <w:szCs w:val="24"/>
        </w:rPr>
        <w:t>e</w:t>
      </w:r>
      <w:r>
        <w:rPr>
          <w:sz w:val="24"/>
          <w:szCs w:val="24"/>
        </w:rPr>
        <w:t>ng</w:t>
      </w:r>
      <w:r>
        <w:rPr>
          <w:spacing w:val="-2"/>
          <w:sz w:val="24"/>
          <w:szCs w:val="24"/>
        </w:rPr>
        <w:t>g</w:t>
      </w:r>
      <w:r>
        <w:rPr>
          <w:sz w:val="24"/>
          <w:szCs w:val="24"/>
        </w:rPr>
        <w:t>u</w:t>
      </w:r>
      <w:r>
        <w:rPr>
          <w:spacing w:val="1"/>
          <w:sz w:val="24"/>
          <w:szCs w:val="24"/>
        </w:rPr>
        <w:t>n</w:t>
      </w:r>
      <w:r>
        <w:rPr>
          <w:spacing w:val="-1"/>
          <w:sz w:val="24"/>
          <w:szCs w:val="24"/>
        </w:rPr>
        <w:t>a</w:t>
      </w:r>
      <w:r>
        <w:rPr>
          <w:sz w:val="24"/>
          <w:szCs w:val="24"/>
        </w:rPr>
        <w:t>k</w:t>
      </w:r>
      <w:r>
        <w:rPr>
          <w:spacing w:val="-1"/>
          <w:sz w:val="24"/>
          <w:szCs w:val="24"/>
        </w:rPr>
        <w:t>a</w:t>
      </w:r>
      <w:r>
        <w:rPr>
          <w:sz w:val="24"/>
          <w:szCs w:val="24"/>
        </w:rPr>
        <w:t xml:space="preserve">n </w:t>
      </w:r>
      <w:r>
        <w:rPr>
          <w:spacing w:val="6"/>
          <w:sz w:val="24"/>
          <w:szCs w:val="24"/>
        </w:rPr>
        <w:t>C</w:t>
      </w:r>
      <w:r>
        <w:rPr>
          <w:sz w:val="24"/>
          <w:szCs w:val="24"/>
        </w:rPr>
        <w:t>I</w:t>
      </w:r>
      <w:r>
        <w:rPr>
          <w:spacing w:val="-3"/>
          <w:sz w:val="24"/>
          <w:szCs w:val="24"/>
        </w:rPr>
        <w:t xml:space="preserve"> </w:t>
      </w:r>
      <w:r>
        <w:rPr>
          <w:spacing w:val="-2"/>
          <w:sz w:val="24"/>
          <w:szCs w:val="24"/>
        </w:rPr>
        <w:t>B</w:t>
      </w:r>
      <w:r>
        <w:rPr>
          <w:spacing w:val="1"/>
          <w:sz w:val="24"/>
          <w:szCs w:val="24"/>
        </w:rPr>
        <w:t>e</w:t>
      </w:r>
      <w:r>
        <w:rPr>
          <w:spacing w:val="-1"/>
          <w:sz w:val="24"/>
          <w:szCs w:val="24"/>
        </w:rPr>
        <w:t>r</w:t>
      </w:r>
      <w:r>
        <w:rPr>
          <w:sz w:val="24"/>
          <w:szCs w:val="24"/>
        </w:rPr>
        <w:t>b</w:t>
      </w:r>
      <w:r>
        <w:rPr>
          <w:spacing w:val="-1"/>
          <w:sz w:val="24"/>
          <w:szCs w:val="24"/>
        </w:rPr>
        <w:t>a</w:t>
      </w:r>
      <w:r>
        <w:rPr>
          <w:spacing w:val="5"/>
          <w:sz w:val="24"/>
          <w:szCs w:val="24"/>
        </w:rPr>
        <w:t>s</w:t>
      </w:r>
      <w:r>
        <w:rPr>
          <w:sz w:val="24"/>
          <w:szCs w:val="24"/>
        </w:rPr>
        <w:t>is Arsi</w:t>
      </w:r>
      <w:r>
        <w:rPr>
          <w:spacing w:val="1"/>
          <w:sz w:val="24"/>
          <w:szCs w:val="24"/>
        </w:rPr>
        <w:t>t</w:t>
      </w:r>
      <w:r>
        <w:rPr>
          <w:spacing w:val="-1"/>
          <w:sz w:val="24"/>
          <w:szCs w:val="24"/>
        </w:rPr>
        <w:t>e</w:t>
      </w:r>
      <w:r>
        <w:rPr>
          <w:sz w:val="24"/>
          <w:szCs w:val="24"/>
        </w:rPr>
        <w:t xml:space="preserve">ktur MVC. </w:t>
      </w:r>
      <w:r>
        <w:rPr>
          <w:i/>
          <w:sz w:val="24"/>
          <w:szCs w:val="24"/>
        </w:rPr>
        <w:t>Uni</w:t>
      </w:r>
      <w:r>
        <w:rPr>
          <w:i/>
          <w:spacing w:val="-1"/>
          <w:sz w:val="24"/>
          <w:szCs w:val="24"/>
        </w:rPr>
        <w:t>ve</w:t>
      </w:r>
      <w:r>
        <w:rPr>
          <w:i/>
          <w:sz w:val="24"/>
          <w:szCs w:val="24"/>
        </w:rPr>
        <w:t>r</w:t>
      </w:r>
      <w:r>
        <w:rPr>
          <w:i/>
          <w:spacing w:val="1"/>
          <w:sz w:val="24"/>
          <w:szCs w:val="24"/>
        </w:rPr>
        <w:t>s</w:t>
      </w:r>
      <w:r>
        <w:rPr>
          <w:i/>
          <w:sz w:val="24"/>
          <w:szCs w:val="24"/>
        </w:rPr>
        <w:t>itas</w:t>
      </w:r>
      <w:r>
        <w:rPr>
          <w:i/>
          <w:spacing w:val="1"/>
          <w:sz w:val="24"/>
          <w:szCs w:val="24"/>
        </w:rPr>
        <w:t xml:space="preserve"> T</w:t>
      </w:r>
      <w:r>
        <w:rPr>
          <w:i/>
          <w:sz w:val="24"/>
          <w:szCs w:val="24"/>
        </w:rPr>
        <w:t>risa</w:t>
      </w:r>
      <w:r>
        <w:rPr>
          <w:i/>
          <w:spacing w:val="-1"/>
          <w:sz w:val="24"/>
          <w:szCs w:val="24"/>
        </w:rPr>
        <w:t>k</w:t>
      </w:r>
      <w:r>
        <w:rPr>
          <w:i/>
          <w:sz w:val="24"/>
          <w:szCs w:val="24"/>
        </w:rPr>
        <w:t>t</w:t>
      </w:r>
      <w:r>
        <w:rPr>
          <w:i/>
          <w:spacing w:val="3"/>
          <w:sz w:val="24"/>
          <w:szCs w:val="24"/>
        </w:rPr>
        <w:t>i</w:t>
      </w:r>
      <w:r>
        <w:rPr>
          <w:sz w:val="24"/>
          <w:szCs w:val="24"/>
        </w:rPr>
        <w:t>.</w:t>
      </w:r>
    </w:p>
    <w:p w:rsidR="0047694C" w:rsidRDefault="0047694C">
      <w:pPr>
        <w:spacing w:line="180" w:lineRule="exact"/>
        <w:rPr>
          <w:sz w:val="18"/>
          <w:szCs w:val="18"/>
        </w:rPr>
      </w:pPr>
    </w:p>
    <w:p w:rsidR="0047694C" w:rsidRDefault="00000000">
      <w:pPr>
        <w:ind w:left="596"/>
        <w:rPr>
          <w:sz w:val="24"/>
          <w:szCs w:val="24"/>
        </w:rPr>
      </w:pPr>
      <w:r w:rsidRPr="00461EB2">
        <w:rPr>
          <w:color w:val="FF0000"/>
          <w:spacing w:val="1"/>
          <w:sz w:val="24"/>
          <w:szCs w:val="24"/>
        </w:rPr>
        <w:t>[</w:t>
      </w:r>
      <w:r w:rsidRPr="00461EB2">
        <w:rPr>
          <w:color w:val="FF0000"/>
          <w:sz w:val="24"/>
          <w:szCs w:val="24"/>
        </w:rPr>
        <w:t xml:space="preserve">19]    </w:t>
      </w:r>
      <w:r w:rsidRPr="00461EB2">
        <w:rPr>
          <w:color w:val="FF0000"/>
          <w:spacing w:val="21"/>
          <w:sz w:val="24"/>
          <w:szCs w:val="24"/>
        </w:rPr>
        <w:t xml:space="preserve"> </w:t>
      </w:r>
      <w:r>
        <w:rPr>
          <w:spacing w:val="1"/>
          <w:sz w:val="24"/>
          <w:szCs w:val="24"/>
        </w:rPr>
        <w:t>S</w:t>
      </w:r>
      <w:r>
        <w:rPr>
          <w:spacing w:val="-1"/>
          <w:sz w:val="24"/>
          <w:szCs w:val="24"/>
        </w:rPr>
        <w:t>e</w:t>
      </w:r>
      <w:r>
        <w:rPr>
          <w:sz w:val="24"/>
          <w:szCs w:val="24"/>
        </w:rPr>
        <w:t>t</w:t>
      </w:r>
      <w:r>
        <w:rPr>
          <w:spacing w:val="1"/>
          <w:sz w:val="24"/>
          <w:szCs w:val="24"/>
        </w:rPr>
        <w:t>i</w:t>
      </w:r>
      <w:r>
        <w:rPr>
          <w:spacing w:val="-1"/>
          <w:sz w:val="24"/>
          <w:szCs w:val="24"/>
        </w:rPr>
        <w:t>a</w:t>
      </w:r>
      <w:r>
        <w:rPr>
          <w:sz w:val="24"/>
          <w:szCs w:val="24"/>
        </w:rPr>
        <w:t>di,</w:t>
      </w:r>
      <w:r>
        <w:rPr>
          <w:spacing w:val="56"/>
          <w:sz w:val="24"/>
          <w:szCs w:val="24"/>
        </w:rPr>
        <w:t xml:space="preserve"> </w:t>
      </w:r>
      <w:r>
        <w:rPr>
          <w:sz w:val="24"/>
          <w:szCs w:val="24"/>
        </w:rPr>
        <w:t>N.,</w:t>
      </w:r>
      <w:r>
        <w:rPr>
          <w:spacing w:val="52"/>
          <w:sz w:val="24"/>
          <w:szCs w:val="24"/>
        </w:rPr>
        <w:t xml:space="preserve"> </w:t>
      </w:r>
      <w:r>
        <w:rPr>
          <w:sz w:val="24"/>
          <w:szCs w:val="24"/>
        </w:rPr>
        <w:t>&amp;</w:t>
      </w:r>
      <w:r>
        <w:rPr>
          <w:spacing w:val="53"/>
          <w:sz w:val="24"/>
          <w:szCs w:val="24"/>
        </w:rPr>
        <w:t xml:space="preserve"> </w:t>
      </w:r>
      <w:r>
        <w:rPr>
          <w:spacing w:val="1"/>
          <w:sz w:val="24"/>
          <w:szCs w:val="24"/>
        </w:rPr>
        <w:t>S</w:t>
      </w:r>
      <w:r>
        <w:rPr>
          <w:spacing w:val="-1"/>
          <w:sz w:val="24"/>
          <w:szCs w:val="24"/>
        </w:rPr>
        <w:t>e</w:t>
      </w:r>
      <w:r>
        <w:rPr>
          <w:sz w:val="24"/>
          <w:szCs w:val="24"/>
        </w:rPr>
        <w:t>ti</w:t>
      </w:r>
      <w:r>
        <w:rPr>
          <w:spacing w:val="-1"/>
          <w:sz w:val="24"/>
          <w:szCs w:val="24"/>
        </w:rPr>
        <w:t>a</w:t>
      </w:r>
      <w:r>
        <w:rPr>
          <w:sz w:val="24"/>
          <w:szCs w:val="24"/>
        </w:rPr>
        <w:t>w</w:t>
      </w:r>
      <w:r>
        <w:rPr>
          <w:spacing w:val="-1"/>
          <w:sz w:val="24"/>
          <w:szCs w:val="24"/>
        </w:rPr>
        <w:t>a</w:t>
      </w:r>
      <w:r>
        <w:rPr>
          <w:spacing w:val="2"/>
          <w:sz w:val="24"/>
          <w:szCs w:val="24"/>
        </w:rPr>
        <w:t>n</w:t>
      </w:r>
      <w:r>
        <w:rPr>
          <w:sz w:val="24"/>
          <w:szCs w:val="24"/>
        </w:rPr>
        <w:t>,</w:t>
      </w:r>
      <w:r>
        <w:rPr>
          <w:spacing w:val="55"/>
          <w:sz w:val="24"/>
          <w:szCs w:val="24"/>
        </w:rPr>
        <w:t xml:space="preserve"> </w:t>
      </w:r>
      <w:r>
        <w:rPr>
          <w:spacing w:val="1"/>
          <w:sz w:val="24"/>
          <w:szCs w:val="24"/>
        </w:rPr>
        <w:t>R</w:t>
      </w:r>
      <w:r>
        <w:rPr>
          <w:sz w:val="24"/>
          <w:szCs w:val="24"/>
        </w:rPr>
        <w:t>.</w:t>
      </w:r>
      <w:r>
        <w:rPr>
          <w:spacing w:val="56"/>
          <w:sz w:val="24"/>
          <w:szCs w:val="24"/>
        </w:rPr>
        <w:t xml:space="preserve"> </w:t>
      </w:r>
      <w:r>
        <w:rPr>
          <w:sz w:val="24"/>
          <w:szCs w:val="24"/>
        </w:rPr>
        <w:t>(20</w:t>
      </w:r>
      <w:r>
        <w:rPr>
          <w:spacing w:val="-1"/>
          <w:sz w:val="24"/>
          <w:szCs w:val="24"/>
        </w:rPr>
        <w:t>1</w:t>
      </w:r>
      <w:r>
        <w:rPr>
          <w:sz w:val="24"/>
          <w:szCs w:val="24"/>
        </w:rPr>
        <w:t>6</w:t>
      </w:r>
      <w:r>
        <w:rPr>
          <w:spacing w:val="-1"/>
          <w:sz w:val="24"/>
          <w:szCs w:val="24"/>
        </w:rPr>
        <w:t>)</w:t>
      </w:r>
      <w:r>
        <w:rPr>
          <w:sz w:val="24"/>
          <w:szCs w:val="24"/>
        </w:rPr>
        <w:t>.</w:t>
      </w:r>
      <w:r>
        <w:rPr>
          <w:spacing w:val="55"/>
          <w:sz w:val="24"/>
          <w:szCs w:val="24"/>
        </w:rPr>
        <w:t xml:space="preserve"> </w:t>
      </w:r>
      <w:r>
        <w:rPr>
          <w:spacing w:val="1"/>
          <w:sz w:val="24"/>
          <w:szCs w:val="24"/>
        </w:rPr>
        <w:t>P</w:t>
      </w:r>
      <w:r>
        <w:rPr>
          <w:spacing w:val="-1"/>
          <w:sz w:val="24"/>
          <w:szCs w:val="24"/>
        </w:rPr>
        <w:t>e</w:t>
      </w:r>
      <w:r>
        <w:rPr>
          <w:spacing w:val="-2"/>
          <w:sz w:val="24"/>
          <w:szCs w:val="24"/>
        </w:rPr>
        <w:t>ng</w:t>
      </w:r>
      <w:r>
        <w:rPr>
          <w:spacing w:val="-1"/>
          <w:sz w:val="24"/>
          <w:szCs w:val="24"/>
        </w:rPr>
        <w:t>e</w:t>
      </w:r>
      <w:r>
        <w:rPr>
          <w:sz w:val="24"/>
          <w:szCs w:val="24"/>
        </w:rPr>
        <w:t>mba</w:t>
      </w:r>
      <w:r>
        <w:rPr>
          <w:spacing w:val="5"/>
          <w:sz w:val="24"/>
          <w:szCs w:val="24"/>
        </w:rPr>
        <w:t>n</w:t>
      </w:r>
      <w:r>
        <w:rPr>
          <w:spacing w:val="-2"/>
          <w:sz w:val="24"/>
          <w:szCs w:val="24"/>
        </w:rPr>
        <w:t>g</w:t>
      </w:r>
      <w:r>
        <w:rPr>
          <w:spacing w:val="-1"/>
          <w:sz w:val="24"/>
          <w:szCs w:val="24"/>
        </w:rPr>
        <w:t>a</w:t>
      </w:r>
      <w:r>
        <w:rPr>
          <w:sz w:val="24"/>
          <w:szCs w:val="24"/>
        </w:rPr>
        <w:t>n</w:t>
      </w:r>
      <w:r>
        <w:rPr>
          <w:spacing w:val="55"/>
          <w:sz w:val="24"/>
          <w:szCs w:val="24"/>
        </w:rPr>
        <w:t xml:space="preserve"> </w:t>
      </w:r>
      <w:r>
        <w:rPr>
          <w:sz w:val="24"/>
          <w:szCs w:val="24"/>
        </w:rPr>
        <w:t>Aplikasi</w:t>
      </w:r>
      <w:r>
        <w:rPr>
          <w:spacing w:val="55"/>
          <w:sz w:val="24"/>
          <w:szCs w:val="24"/>
        </w:rPr>
        <w:t xml:space="preserve"> </w:t>
      </w:r>
      <w:r>
        <w:rPr>
          <w:spacing w:val="1"/>
          <w:sz w:val="24"/>
          <w:szCs w:val="24"/>
        </w:rPr>
        <w:t>Pe</w:t>
      </w:r>
      <w:r>
        <w:rPr>
          <w:sz w:val="24"/>
          <w:szCs w:val="24"/>
        </w:rPr>
        <w:t>njual</w:t>
      </w:r>
      <w:r>
        <w:rPr>
          <w:spacing w:val="-1"/>
          <w:sz w:val="24"/>
          <w:szCs w:val="24"/>
        </w:rPr>
        <w:t>a</w:t>
      </w:r>
      <w:r>
        <w:rPr>
          <w:sz w:val="24"/>
          <w:szCs w:val="24"/>
        </w:rPr>
        <w:t>n</w:t>
      </w:r>
    </w:p>
    <w:p w:rsidR="0047694C" w:rsidRDefault="00000000">
      <w:pPr>
        <w:spacing w:before="24"/>
        <w:ind w:left="1308"/>
        <w:rPr>
          <w:sz w:val="24"/>
          <w:szCs w:val="24"/>
        </w:rPr>
      </w:pPr>
      <w:r>
        <w:rPr>
          <w:spacing w:val="1"/>
          <w:sz w:val="24"/>
          <w:szCs w:val="24"/>
        </w:rPr>
        <w:t>S</w:t>
      </w:r>
      <w:r>
        <w:rPr>
          <w:sz w:val="24"/>
          <w:szCs w:val="24"/>
        </w:rPr>
        <w:t>pa</w:t>
      </w:r>
      <w:r>
        <w:rPr>
          <w:spacing w:val="-1"/>
          <w:sz w:val="24"/>
          <w:szCs w:val="24"/>
        </w:rPr>
        <w:t>r</w:t>
      </w:r>
      <w:r>
        <w:rPr>
          <w:spacing w:val="-3"/>
          <w:sz w:val="24"/>
          <w:szCs w:val="24"/>
        </w:rPr>
        <w:t>e</w:t>
      </w:r>
      <w:r>
        <w:rPr>
          <w:sz w:val="24"/>
          <w:szCs w:val="24"/>
        </w:rPr>
        <w:t>p</w:t>
      </w:r>
      <w:r>
        <w:rPr>
          <w:spacing w:val="-1"/>
          <w:sz w:val="24"/>
          <w:szCs w:val="24"/>
        </w:rPr>
        <w:t>a</w:t>
      </w:r>
      <w:r>
        <w:rPr>
          <w:sz w:val="24"/>
          <w:szCs w:val="24"/>
        </w:rPr>
        <w:t>rt Di</w:t>
      </w:r>
      <w:r>
        <w:rPr>
          <w:spacing w:val="3"/>
          <w:sz w:val="24"/>
          <w:szCs w:val="24"/>
        </w:rPr>
        <w:t xml:space="preserve"> </w:t>
      </w:r>
      <w:r>
        <w:rPr>
          <w:spacing w:val="-2"/>
          <w:sz w:val="24"/>
          <w:szCs w:val="24"/>
        </w:rPr>
        <w:t>B</w:t>
      </w:r>
      <w:r>
        <w:rPr>
          <w:spacing w:val="-1"/>
          <w:sz w:val="24"/>
          <w:szCs w:val="24"/>
        </w:rPr>
        <w:t>e</w:t>
      </w:r>
      <w:r>
        <w:rPr>
          <w:spacing w:val="2"/>
          <w:sz w:val="24"/>
          <w:szCs w:val="24"/>
        </w:rPr>
        <w:t>n</w:t>
      </w:r>
      <w:r>
        <w:rPr>
          <w:spacing w:val="-2"/>
          <w:sz w:val="24"/>
          <w:szCs w:val="24"/>
        </w:rPr>
        <w:t>g</w:t>
      </w:r>
      <w:r>
        <w:rPr>
          <w:spacing w:val="2"/>
          <w:sz w:val="24"/>
          <w:szCs w:val="24"/>
        </w:rPr>
        <w:t>k</w:t>
      </w:r>
      <w:r>
        <w:rPr>
          <w:spacing w:val="-1"/>
          <w:sz w:val="24"/>
          <w:szCs w:val="24"/>
        </w:rPr>
        <w:t>e</w:t>
      </w:r>
      <w:r>
        <w:rPr>
          <w:sz w:val="24"/>
          <w:szCs w:val="24"/>
        </w:rPr>
        <w:t>l A</w:t>
      </w:r>
      <w:r>
        <w:rPr>
          <w:spacing w:val="2"/>
          <w:sz w:val="24"/>
          <w:szCs w:val="24"/>
        </w:rPr>
        <w:t>n</w:t>
      </w:r>
      <w:r>
        <w:rPr>
          <w:sz w:val="24"/>
          <w:szCs w:val="24"/>
        </w:rPr>
        <w:t>u</w:t>
      </w:r>
      <w:r>
        <w:rPr>
          <w:spacing w:val="-2"/>
          <w:sz w:val="24"/>
          <w:szCs w:val="24"/>
        </w:rPr>
        <w:t>g</w:t>
      </w:r>
      <w:r>
        <w:rPr>
          <w:spacing w:val="2"/>
          <w:sz w:val="24"/>
          <w:szCs w:val="24"/>
        </w:rPr>
        <w:t>r</w:t>
      </w:r>
      <w:r>
        <w:rPr>
          <w:spacing w:val="-3"/>
          <w:sz w:val="24"/>
          <w:szCs w:val="24"/>
        </w:rPr>
        <w:t>a</w:t>
      </w:r>
      <w:r>
        <w:rPr>
          <w:sz w:val="24"/>
          <w:szCs w:val="24"/>
        </w:rPr>
        <w:t xml:space="preserve">h </w:t>
      </w:r>
      <w:r>
        <w:rPr>
          <w:spacing w:val="3"/>
          <w:sz w:val="24"/>
          <w:szCs w:val="24"/>
        </w:rPr>
        <w:t>J</w:t>
      </w:r>
      <w:r>
        <w:rPr>
          <w:spacing w:val="1"/>
          <w:sz w:val="24"/>
          <w:szCs w:val="24"/>
        </w:rPr>
        <w:t>a</w:t>
      </w:r>
      <w:r>
        <w:rPr>
          <w:spacing w:val="-5"/>
          <w:sz w:val="24"/>
          <w:szCs w:val="24"/>
        </w:rPr>
        <w:t>y</w:t>
      </w:r>
      <w:r>
        <w:rPr>
          <w:sz w:val="24"/>
          <w:szCs w:val="24"/>
        </w:rPr>
        <w:t>a</w:t>
      </w:r>
      <w:r>
        <w:rPr>
          <w:spacing w:val="-1"/>
          <w:sz w:val="24"/>
          <w:szCs w:val="24"/>
        </w:rPr>
        <w:t xml:space="preserve"> </w:t>
      </w:r>
      <w:r>
        <w:rPr>
          <w:sz w:val="24"/>
          <w:szCs w:val="24"/>
        </w:rPr>
        <w:t xml:space="preserve">Motor </w:t>
      </w:r>
      <w:r>
        <w:rPr>
          <w:spacing w:val="1"/>
          <w:sz w:val="24"/>
          <w:szCs w:val="24"/>
        </w:rPr>
        <w:t>Be</w:t>
      </w:r>
      <w:r>
        <w:rPr>
          <w:spacing w:val="-1"/>
          <w:sz w:val="24"/>
          <w:szCs w:val="24"/>
        </w:rPr>
        <w:t>r</w:t>
      </w:r>
      <w:r>
        <w:rPr>
          <w:sz w:val="24"/>
          <w:szCs w:val="24"/>
        </w:rPr>
        <w:t>b</w:t>
      </w:r>
      <w:r>
        <w:rPr>
          <w:spacing w:val="-3"/>
          <w:sz w:val="24"/>
          <w:szCs w:val="24"/>
        </w:rPr>
        <w:t>a</w:t>
      </w:r>
      <w:r>
        <w:rPr>
          <w:spacing w:val="5"/>
          <w:sz w:val="24"/>
          <w:szCs w:val="24"/>
        </w:rPr>
        <w:t>s</w:t>
      </w:r>
      <w:r>
        <w:rPr>
          <w:sz w:val="24"/>
          <w:szCs w:val="24"/>
        </w:rPr>
        <w:t xml:space="preserve">is </w:t>
      </w:r>
      <w:r>
        <w:rPr>
          <w:spacing w:val="1"/>
          <w:sz w:val="24"/>
          <w:szCs w:val="24"/>
        </w:rPr>
        <w:t>D</w:t>
      </w:r>
      <w:r>
        <w:rPr>
          <w:spacing w:val="-1"/>
          <w:sz w:val="24"/>
          <w:szCs w:val="24"/>
        </w:rPr>
        <w:t>e</w:t>
      </w:r>
      <w:r>
        <w:rPr>
          <w:sz w:val="24"/>
          <w:szCs w:val="24"/>
        </w:rPr>
        <w:t>sktop.</w:t>
      </w:r>
      <w:r>
        <w:rPr>
          <w:spacing w:val="5"/>
          <w:sz w:val="24"/>
          <w:szCs w:val="24"/>
        </w:rPr>
        <w:t xml:space="preserve"> </w:t>
      </w:r>
      <w:r>
        <w:rPr>
          <w:i/>
          <w:spacing w:val="-1"/>
          <w:sz w:val="24"/>
          <w:szCs w:val="24"/>
        </w:rPr>
        <w:t>M</w:t>
      </w:r>
      <w:r>
        <w:rPr>
          <w:i/>
          <w:sz w:val="24"/>
          <w:szCs w:val="24"/>
        </w:rPr>
        <w:t>adani</w:t>
      </w:r>
      <w:r>
        <w:rPr>
          <w:sz w:val="24"/>
          <w:szCs w:val="24"/>
        </w:rPr>
        <w:t>.</w:t>
      </w:r>
    </w:p>
    <w:p w:rsidR="0047694C" w:rsidRDefault="0047694C">
      <w:pPr>
        <w:spacing w:line="180" w:lineRule="exact"/>
        <w:rPr>
          <w:sz w:val="18"/>
          <w:szCs w:val="18"/>
        </w:rPr>
      </w:pPr>
    </w:p>
    <w:p w:rsidR="0047694C" w:rsidRDefault="00000000">
      <w:pPr>
        <w:spacing w:line="257" w:lineRule="auto"/>
        <w:ind w:left="1308" w:right="75" w:hanging="720"/>
        <w:jc w:val="both"/>
        <w:rPr>
          <w:sz w:val="24"/>
          <w:szCs w:val="24"/>
        </w:rPr>
      </w:pPr>
      <w:r w:rsidRPr="00461EB2">
        <w:rPr>
          <w:color w:val="FF0000"/>
          <w:spacing w:val="1"/>
          <w:sz w:val="24"/>
          <w:szCs w:val="24"/>
        </w:rPr>
        <w:t>[</w:t>
      </w:r>
      <w:r w:rsidRPr="00461EB2">
        <w:rPr>
          <w:color w:val="FF0000"/>
          <w:sz w:val="24"/>
          <w:szCs w:val="24"/>
        </w:rPr>
        <w:t xml:space="preserve">20]     </w:t>
      </w:r>
      <w:r>
        <w:rPr>
          <w:spacing w:val="1"/>
          <w:sz w:val="24"/>
          <w:szCs w:val="24"/>
        </w:rPr>
        <w:t>S</w:t>
      </w:r>
      <w:r>
        <w:rPr>
          <w:spacing w:val="-1"/>
          <w:sz w:val="24"/>
          <w:szCs w:val="24"/>
        </w:rPr>
        <w:t>e</w:t>
      </w:r>
      <w:r>
        <w:rPr>
          <w:spacing w:val="3"/>
          <w:sz w:val="24"/>
          <w:szCs w:val="24"/>
        </w:rPr>
        <w:t>t</w:t>
      </w:r>
      <w:r>
        <w:rPr>
          <w:spacing w:val="-5"/>
          <w:sz w:val="24"/>
          <w:szCs w:val="24"/>
        </w:rPr>
        <w:t>y</w:t>
      </w:r>
      <w:r>
        <w:rPr>
          <w:sz w:val="24"/>
          <w:szCs w:val="24"/>
        </w:rPr>
        <w:t>aw</w:t>
      </w:r>
      <w:r>
        <w:rPr>
          <w:spacing w:val="-1"/>
          <w:sz w:val="24"/>
          <w:szCs w:val="24"/>
        </w:rPr>
        <w:t>a</w:t>
      </w:r>
      <w:r>
        <w:rPr>
          <w:sz w:val="24"/>
          <w:szCs w:val="24"/>
        </w:rPr>
        <w:t xml:space="preserve">n, </w:t>
      </w:r>
      <w:r>
        <w:rPr>
          <w:spacing w:val="14"/>
          <w:sz w:val="24"/>
          <w:szCs w:val="24"/>
        </w:rPr>
        <w:t xml:space="preserve"> </w:t>
      </w:r>
      <w:r>
        <w:rPr>
          <w:spacing w:val="1"/>
          <w:sz w:val="24"/>
          <w:szCs w:val="24"/>
        </w:rPr>
        <w:t>P</w:t>
      </w:r>
      <w:r>
        <w:rPr>
          <w:sz w:val="24"/>
          <w:szCs w:val="24"/>
        </w:rPr>
        <w:t xml:space="preserve">. </w:t>
      </w:r>
      <w:r>
        <w:rPr>
          <w:spacing w:val="14"/>
          <w:sz w:val="24"/>
          <w:szCs w:val="24"/>
        </w:rPr>
        <w:t xml:space="preserve"> </w:t>
      </w:r>
      <w:r>
        <w:rPr>
          <w:sz w:val="24"/>
          <w:szCs w:val="24"/>
        </w:rPr>
        <w:t>(20</w:t>
      </w:r>
      <w:r>
        <w:rPr>
          <w:spacing w:val="-1"/>
          <w:sz w:val="24"/>
          <w:szCs w:val="24"/>
        </w:rPr>
        <w:t>1</w:t>
      </w:r>
      <w:r>
        <w:rPr>
          <w:sz w:val="24"/>
          <w:szCs w:val="24"/>
        </w:rPr>
        <w:t xml:space="preserve">7). </w:t>
      </w:r>
      <w:r>
        <w:rPr>
          <w:spacing w:val="16"/>
          <w:sz w:val="24"/>
          <w:szCs w:val="24"/>
        </w:rPr>
        <w:t xml:space="preserve"> </w:t>
      </w:r>
      <w:r>
        <w:rPr>
          <w:spacing w:val="3"/>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17"/>
          <w:sz w:val="24"/>
          <w:szCs w:val="24"/>
        </w:rPr>
        <w:t xml:space="preserve"> </w:t>
      </w:r>
      <w:r>
        <w:rPr>
          <w:spacing w:val="-8"/>
          <w:sz w:val="24"/>
          <w:szCs w:val="24"/>
        </w:rPr>
        <w:t>I</w:t>
      </w:r>
      <w:r>
        <w:rPr>
          <w:sz w:val="24"/>
          <w:szCs w:val="24"/>
        </w:rPr>
        <w:t>n</w:t>
      </w:r>
      <w:r>
        <w:rPr>
          <w:spacing w:val="-1"/>
          <w:sz w:val="24"/>
          <w:szCs w:val="24"/>
        </w:rPr>
        <w:t>f</w:t>
      </w:r>
      <w:r>
        <w:rPr>
          <w:spacing w:val="2"/>
          <w:sz w:val="24"/>
          <w:szCs w:val="24"/>
        </w:rPr>
        <w:t>o</w:t>
      </w:r>
      <w:r>
        <w:rPr>
          <w:spacing w:val="-1"/>
          <w:sz w:val="24"/>
          <w:szCs w:val="24"/>
        </w:rPr>
        <w:t>r</w:t>
      </w:r>
      <w:r>
        <w:rPr>
          <w:sz w:val="24"/>
          <w:szCs w:val="24"/>
        </w:rPr>
        <w:t>m</w:t>
      </w:r>
      <w:r>
        <w:rPr>
          <w:spacing w:val="-1"/>
          <w:sz w:val="24"/>
          <w:szCs w:val="24"/>
        </w:rPr>
        <w:t>a</w:t>
      </w:r>
      <w:r>
        <w:rPr>
          <w:sz w:val="24"/>
          <w:szCs w:val="24"/>
        </w:rPr>
        <w:t xml:space="preserve">si </w:t>
      </w:r>
      <w:r>
        <w:rPr>
          <w:spacing w:val="15"/>
          <w:sz w:val="24"/>
          <w:szCs w:val="24"/>
        </w:rPr>
        <w:t xml:space="preserve"> </w:t>
      </w:r>
      <w:r>
        <w:rPr>
          <w:spacing w:val="1"/>
          <w:sz w:val="24"/>
          <w:szCs w:val="24"/>
        </w:rPr>
        <w:t>P</w:t>
      </w:r>
      <w:r>
        <w:rPr>
          <w:spacing w:val="-1"/>
          <w:sz w:val="24"/>
          <w:szCs w:val="24"/>
        </w:rPr>
        <w:t>e</w:t>
      </w:r>
      <w:r>
        <w:rPr>
          <w:spacing w:val="2"/>
          <w:sz w:val="24"/>
          <w:szCs w:val="24"/>
        </w:rPr>
        <w:t>n</w:t>
      </w:r>
      <w:r>
        <w:rPr>
          <w:spacing w:val="-2"/>
          <w:sz w:val="24"/>
          <w:szCs w:val="24"/>
        </w:rPr>
        <w:t>y</w:t>
      </w:r>
      <w:r>
        <w:rPr>
          <w:spacing w:val="-1"/>
          <w:sz w:val="24"/>
          <w:szCs w:val="24"/>
        </w:rPr>
        <w:t>e</w:t>
      </w:r>
      <w:r>
        <w:rPr>
          <w:spacing w:val="3"/>
          <w:sz w:val="24"/>
          <w:szCs w:val="24"/>
        </w:rPr>
        <w:t>d</w:t>
      </w:r>
      <w:r>
        <w:rPr>
          <w:sz w:val="24"/>
          <w:szCs w:val="24"/>
        </w:rPr>
        <w:t>i</w:t>
      </w:r>
      <w:r>
        <w:rPr>
          <w:spacing w:val="-1"/>
          <w:sz w:val="24"/>
          <w:szCs w:val="24"/>
        </w:rPr>
        <w:t>aa</w:t>
      </w:r>
      <w:r>
        <w:rPr>
          <w:sz w:val="24"/>
          <w:szCs w:val="24"/>
        </w:rPr>
        <w:t xml:space="preserve">n </w:t>
      </w:r>
      <w:r>
        <w:rPr>
          <w:spacing w:val="14"/>
          <w:sz w:val="24"/>
          <w:szCs w:val="24"/>
        </w:rPr>
        <w:t xml:space="preserve"> </w:t>
      </w:r>
      <w:r>
        <w:rPr>
          <w:sz w:val="24"/>
          <w:szCs w:val="24"/>
        </w:rPr>
        <w:t>Gud</w:t>
      </w:r>
      <w:r>
        <w:rPr>
          <w:spacing w:val="-1"/>
          <w:sz w:val="24"/>
          <w:szCs w:val="24"/>
        </w:rPr>
        <w:t>a</w:t>
      </w:r>
      <w:r>
        <w:rPr>
          <w:sz w:val="24"/>
          <w:szCs w:val="24"/>
        </w:rPr>
        <w:t xml:space="preserve">ng </w:t>
      </w:r>
      <w:r>
        <w:rPr>
          <w:spacing w:val="12"/>
          <w:sz w:val="24"/>
          <w:szCs w:val="24"/>
        </w:rPr>
        <w:t xml:space="preserve"> </w:t>
      </w:r>
      <w:r>
        <w:rPr>
          <w:spacing w:val="1"/>
          <w:sz w:val="24"/>
          <w:szCs w:val="24"/>
        </w:rPr>
        <w:t>S</w:t>
      </w:r>
      <w:r>
        <w:rPr>
          <w:spacing w:val="2"/>
          <w:sz w:val="24"/>
          <w:szCs w:val="24"/>
        </w:rPr>
        <w:t>p</w:t>
      </w:r>
      <w:r>
        <w:rPr>
          <w:spacing w:val="-1"/>
          <w:sz w:val="24"/>
          <w:szCs w:val="24"/>
        </w:rPr>
        <w:t>a</w:t>
      </w:r>
      <w:r>
        <w:rPr>
          <w:spacing w:val="2"/>
          <w:sz w:val="24"/>
          <w:szCs w:val="24"/>
        </w:rPr>
        <w:t>r</w:t>
      </w:r>
      <w:r>
        <w:rPr>
          <w:spacing w:val="-3"/>
          <w:sz w:val="24"/>
          <w:szCs w:val="24"/>
        </w:rPr>
        <w:t>e</w:t>
      </w:r>
      <w:r>
        <w:rPr>
          <w:spacing w:val="2"/>
          <w:sz w:val="24"/>
          <w:szCs w:val="24"/>
        </w:rPr>
        <w:t>p</w:t>
      </w:r>
      <w:r>
        <w:rPr>
          <w:spacing w:val="1"/>
          <w:sz w:val="24"/>
          <w:szCs w:val="24"/>
        </w:rPr>
        <w:t>a</w:t>
      </w:r>
      <w:r>
        <w:rPr>
          <w:sz w:val="24"/>
          <w:szCs w:val="24"/>
        </w:rPr>
        <w:t xml:space="preserve">rt </w:t>
      </w:r>
      <w:r>
        <w:rPr>
          <w:spacing w:val="1"/>
          <w:sz w:val="24"/>
          <w:szCs w:val="24"/>
        </w:rPr>
        <w:t>S</w:t>
      </w:r>
      <w:r>
        <w:rPr>
          <w:spacing w:val="-1"/>
          <w:sz w:val="24"/>
          <w:szCs w:val="24"/>
        </w:rPr>
        <w:t>e</w:t>
      </w:r>
      <w:r>
        <w:rPr>
          <w:spacing w:val="1"/>
          <w:sz w:val="24"/>
          <w:szCs w:val="24"/>
        </w:rPr>
        <w:t>p</w:t>
      </w:r>
      <w:r>
        <w:rPr>
          <w:spacing w:val="-1"/>
          <w:sz w:val="24"/>
          <w:szCs w:val="24"/>
        </w:rPr>
        <w:t>e</w:t>
      </w:r>
      <w:r>
        <w:rPr>
          <w:sz w:val="24"/>
          <w:szCs w:val="24"/>
        </w:rPr>
        <w:t>da Motor</w:t>
      </w:r>
      <w:r>
        <w:rPr>
          <w:spacing w:val="1"/>
          <w:sz w:val="24"/>
          <w:szCs w:val="24"/>
        </w:rPr>
        <w:t xml:space="preserve"> P</w:t>
      </w:r>
      <w:r>
        <w:rPr>
          <w:spacing w:val="-1"/>
          <w:sz w:val="24"/>
          <w:szCs w:val="24"/>
        </w:rPr>
        <w:t>a</w:t>
      </w:r>
      <w:r>
        <w:rPr>
          <w:spacing w:val="2"/>
          <w:sz w:val="24"/>
          <w:szCs w:val="24"/>
        </w:rPr>
        <w:t>d</w:t>
      </w:r>
      <w:r>
        <w:rPr>
          <w:sz w:val="24"/>
          <w:szCs w:val="24"/>
        </w:rPr>
        <w:t>a</w:t>
      </w:r>
      <w:r>
        <w:rPr>
          <w:spacing w:val="2"/>
          <w:sz w:val="24"/>
          <w:szCs w:val="24"/>
        </w:rPr>
        <w:t xml:space="preserve"> </w:t>
      </w:r>
      <w:r>
        <w:rPr>
          <w:spacing w:val="1"/>
          <w:sz w:val="24"/>
          <w:szCs w:val="24"/>
        </w:rPr>
        <w:t>B</w:t>
      </w:r>
      <w:r>
        <w:rPr>
          <w:spacing w:val="-1"/>
          <w:sz w:val="24"/>
          <w:szCs w:val="24"/>
        </w:rPr>
        <w:t>e</w:t>
      </w:r>
      <w:r>
        <w:rPr>
          <w:sz w:val="24"/>
          <w:szCs w:val="24"/>
        </w:rPr>
        <w:t>n</w:t>
      </w:r>
      <w:r>
        <w:rPr>
          <w:spacing w:val="-2"/>
          <w:sz w:val="24"/>
          <w:szCs w:val="24"/>
        </w:rPr>
        <w:t>g</w:t>
      </w:r>
      <w:r>
        <w:rPr>
          <w:sz w:val="24"/>
          <w:szCs w:val="24"/>
        </w:rPr>
        <w:t>k</w:t>
      </w:r>
      <w:r>
        <w:rPr>
          <w:spacing w:val="-1"/>
          <w:sz w:val="24"/>
          <w:szCs w:val="24"/>
        </w:rPr>
        <w:t>e</w:t>
      </w:r>
      <w:r>
        <w:rPr>
          <w:sz w:val="24"/>
          <w:szCs w:val="24"/>
        </w:rPr>
        <w:t>l</w:t>
      </w:r>
      <w:r>
        <w:rPr>
          <w:spacing w:val="4"/>
          <w:sz w:val="24"/>
          <w:szCs w:val="24"/>
        </w:rPr>
        <w:t xml:space="preserve"> </w:t>
      </w:r>
      <w:r>
        <w:rPr>
          <w:spacing w:val="2"/>
          <w:sz w:val="24"/>
          <w:szCs w:val="24"/>
        </w:rPr>
        <w:t>J</w:t>
      </w:r>
      <w:r>
        <w:rPr>
          <w:sz w:val="24"/>
          <w:szCs w:val="24"/>
        </w:rPr>
        <w:t>ok</w:t>
      </w:r>
      <w:r>
        <w:rPr>
          <w:spacing w:val="-1"/>
          <w:sz w:val="24"/>
          <w:szCs w:val="24"/>
        </w:rPr>
        <w:t>e</w:t>
      </w:r>
      <w:r>
        <w:rPr>
          <w:sz w:val="24"/>
          <w:szCs w:val="24"/>
        </w:rPr>
        <w:t>r</w:t>
      </w:r>
      <w:r>
        <w:rPr>
          <w:spacing w:val="5"/>
          <w:sz w:val="24"/>
          <w:szCs w:val="24"/>
        </w:rPr>
        <w:t xml:space="preserve"> </w:t>
      </w:r>
      <w:r>
        <w:rPr>
          <w:sz w:val="24"/>
          <w:szCs w:val="24"/>
        </w:rPr>
        <w:t xml:space="preserve">Motor </w:t>
      </w:r>
      <w:r>
        <w:rPr>
          <w:spacing w:val="1"/>
          <w:sz w:val="24"/>
          <w:szCs w:val="24"/>
        </w:rPr>
        <w:t>S</w:t>
      </w:r>
      <w:r>
        <w:rPr>
          <w:sz w:val="24"/>
          <w:szCs w:val="24"/>
        </w:rPr>
        <w:t>port</w:t>
      </w:r>
      <w:r>
        <w:rPr>
          <w:spacing w:val="1"/>
          <w:sz w:val="24"/>
          <w:szCs w:val="24"/>
        </w:rPr>
        <w:t xml:space="preserve"> </w:t>
      </w:r>
      <w:r>
        <w:rPr>
          <w:sz w:val="24"/>
          <w:szCs w:val="24"/>
        </w:rPr>
        <w:t>(</w:t>
      </w:r>
      <w:r>
        <w:rPr>
          <w:spacing w:val="2"/>
          <w:sz w:val="24"/>
          <w:szCs w:val="24"/>
        </w:rPr>
        <w:t>J</w:t>
      </w:r>
      <w:r>
        <w:rPr>
          <w:sz w:val="24"/>
          <w:szCs w:val="24"/>
        </w:rPr>
        <w:t>M</w:t>
      </w:r>
      <w:r>
        <w:rPr>
          <w:spacing w:val="1"/>
          <w:sz w:val="24"/>
          <w:szCs w:val="24"/>
        </w:rPr>
        <w:t>S</w:t>
      </w:r>
      <w:r>
        <w:rPr>
          <w:sz w:val="24"/>
          <w:szCs w:val="24"/>
        </w:rPr>
        <w:t>).</w:t>
      </w:r>
      <w:r>
        <w:rPr>
          <w:spacing w:val="10"/>
          <w:sz w:val="24"/>
          <w:szCs w:val="24"/>
        </w:rPr>
        <w:t xml:space="preserve"> </w:t>
      </w:r>
      <w:r>
        <w:rPr>
          <w:i/>
          <w:sz w:val="24"/>
          <w:szCs w:val="24"/>
        </w:rPr>
        <w:t>Uni</w:t>
      </w:r>
      <w:r>
        <w:rPr>
          <w:i/>
          <w:spacing w:val="-1"/>
          <w:sz w:val="24"/>
          <w:szCs w:val="24"/>
        </w:rPr>
        <w:t>ve</w:t>
      </w:r>
      <w:r>
        <w:rPr>
          <w:i/>
          <w:sz w:val="24"/>
          <w:szCs w:val="24"/>
        </w:rPr>
        <w:t>rsit</w:t>
      </w:r>
      <w:r>
        <w:rPr>
          <w:i/>
          <w:spacing w:val="3"/>
          <w:sz w:val="24"/>
          <w:szCs w:val="24"/>
        </w:rPr>
        <w:t>a</w:t>
      </w:r>
      <w:r>
        <w:rPr>
          <w:i/>
          <w:sz w:val="24"/>
          <w:szCs w:val="24"/>
        </w:rPr>
        <w:t>s Nusantara</w:t>
      </w:r>
      <w:r>
        <w:rPr>
          <w:i/>
          <w:spacing w:val="1"/>
          <w:sz w:val="24"/>
          <w:szCs w:val="24"/>
        </w:rPr>
        <w:t xml:space="preserve"> K</w:t>
      </w:r>
      <w:r>
        <w:rPr>
          <w:i/>
          <w:spacing w:val="-1"/>
          <w:sz w:val="24"/>
          <w:szCs w:val="24"/>
        </w:rPr>
        <w:t>e</w:t>
      </w:r>
      <w:r>
        <w:rPr>
          <w:i/>
          <w:sz w:val="24"/>
          <w:szCs w:val="24"/>
        </w:rPr>
        <w:t>di</w:t>
      </w:r>
      <w:r>
        <w:rPr>
          <w:i/>
          <w:spacing w:val="1"/>
          <w:sz w:val="24"/>
          <w:szCs w:val="24"/>
        </w:rPr>
        <w:t>r</w:t>
      </w:r>
      <w:r>
        <w:rPr>
          <w:i/>
          <w:spacing w:val="3"/>
          <w:sz w:val="24"/>
          <w:szCs w:val="24"/>
        </w:rPr>
        <w:t>i</w:t>
      </w:r>
      <w:r>
        <w:rPr>
          <w:sz w:val="24"/>
          <w:szCs w:val="24"/>
        </w:rPr>
        <w:t>.</w:t>
      </w:r>
    </w:p>
    <w:p w:rsidR="0047694C" w:rsidRDefault="0047694C">
      <w:pPr>
        <w:spacing w:before="1" w:line="140" w:lineRule="exact"/>
        <w:rPr>
          <w:sz w:val="15"/>
          <w:szCs w:val="15"/>
        </w:rPr>
      </w:pPr>
    </w:p>
    <w:p w:rsidR="0047694C" w:rsidRDefault="00000000">
      <w:pPr>
        <w:ind w:left="596"/>
        <w:rPr>
          <w:sz w:val="24"/>
          <w:szCs w:val="24"/>
        </w:rPr>
      </w:pPr>
      <w:r w:rsidRPr="00461EB2">
        <w:rPr>
          <w:color w:val="FF0000"/>
          <w:spacing w:val="1"/>
          <w:sz w:val="24"/>
          <w:szCs w:val="24"/>
        </w:rPr>
        <w:t>[</w:t>
      </w:r>
      <w:r w:rsidRPr="00461EB2">
        <w:rPr>
          <w:color w:val="FF0000"/>
          <w:sz w:val="24"/>
          <w:szCs w:val="24"/>
        </w:rPr>
        <w:t xml:space="preserve">21]    </w:t>
      </w:r>
      <w:r w:rsidRPr="00461EB2">
        <w:rPr>
          <w:color w:val="FF0000"/>
          <w:spacing w:val="21"/>
          <w:sz w:val="24"/>
          <w:szCs w:val="24"/>
        </w:rPr>
        <w:t xml:space="preserve"> </w:t>
      </w:r>
      <w:r>
        <w:rPr>
          <w:spacing w:val="1"/>
          <w:sz w:val="24"/>
          <w:szCs w:val="24"/>
        </w:rPr>
        <w:t>S</w:t>
      </w:r>
      <w:r>
        <w:rPr>
          <w:sz w:val="24"/>
          <w:szCs w:val="24"/>
        </w:rPr>
        <w:t>halahhuddin.</w:t>
      </w:r>
      <w:r>
        <w:rPr>
          <w:spacing w:val="53"/>
          <w:sz w:val="24"/>
          <w:szCs w:val="24"/>
        </w:rPr>
        <w:t xml:space="preserve"> </w:t>
      </w:r>
      <w:r>
        <w:rPr>
          <w:spacing w:val="-1"/>
          <w:sz w:val="24"/>
          <w:szCs w:val="24"/>
        </w:rPr>
        <w:t>(</w:t>
      </w:r>
      <w:r>
        <w:rPr>
          <w:spacing w:val="-2"/>
          <w:sz w:val="24"/>
          <w:szCs w:val="24"/>
        </w:rPr>
        <w:t>2</w:t>
      </w:r>
      <w:r>
        <w:rPr>
          <w:sz w:val="24"/>
          <w:szCs w:val="24"/>
        </w:rPr>
        <w:t>016</w:t>
      </w:r>
      <w:r>
        <w:rPr>
          <w:spacing w:val="-1"/>
          <w:sz w:val="24"/>
          <w:szCs w:val="24"/>
        </w:rPr>
        <w:t>)</w:t>
      </w:r>
      <w:r>
        <w:rPr>
          <w:sz w:val="24"/>
          <w:szCs w:val="24"/>
        </w:rPr>
        <w:t>.</w:t>
      </w:r>
      <w:r>
        <w:rPr>
          <w:spacing w:val="53"/>
          <w:sz w:val="24"/>
          <w:szCs w:val="24"/>
        </w:rPr>
        <w:t xml:space="preserve"> </w:t>
      </w:r>
      <w:r>
        <w:rPr>
          <w:sz w:val="24"/>
          <w:szCs w:val="24"/>
        </w:rPr>
        <w:t>Modul</w:t>
      </w:r>
      <w:r>
        <w:rPr>
          <w:spacing w:val="54"/>
          <w:sz w:val="24"/>
          <w:szCs w:val="24"/>
        </w:rPr>
        <w:t xml:space="preserve"> </w:t>
      </w:r>
      <w:r>
        <w:rPr>
          <w:spacing w:val="1"/>
          <w:sz w:val="24"/>
          <w:szCs w:val="24"/>
        </w:rPr>
        <w:t>P</w:t>
      </w:r>
      <w:r>
        <w:rPr>
          <w:spacing w:val="-1"/>
          <w:sz w:val="24"/>
          <w:szCs w:val="24"/>
        </w:rPr>
        <w:t>e</w:t>
      </w:r>
      <w:r>
        <w:rPr>
          <w:sz w:val="24"/>
          <w:szCs w:val="24"/>
        </w:rPr>
        <w:t>mbel</w:t>
      </w:r>
      <w:r>
        <w:rPr>
          <w:spacing w:val="-1"/>
          <w:sz w:val="24"/>
          <w:szCs w:val="24"/>
        </w:rPr>
        <w:t>a</w:t>
      </w:r>
      <w:r>
        <w:rPr>
          <w:sz w:val="24"/>
          <w:szCs w:val="24"/>
        </w:rPr>
        <w:t>j</w:t>
      </w:r>
      <w:r>
        <w:rPr>
          <w:spacing w:val="-1"/>
          <w:sz w:val="24"/>
          <w:szCs w:val="24"/>
        </w:rPr>
        <w:t>a</w:t>
      </w:r>
      <w:r>
        <w:rPr>
          <w:spacing w:val="-3"/>
          <w:sz w:val="24"/>
          <w:szCs w:val="24"/>
        </w:rPr>
        <w:t>r</w:t>
      </w:r>
      <w:r>
        <w:rPr>
          <w:spacing w:val="-1"/>
          <w:sz w:val="24"/>
          <w:szCs w:val="24"/>
        </w:rPr>
        <w:t>a</w:t>
      </w:r>
      <w:r>
        <w:rPr>
          <w:sz w:val="24"/>
          <w:szCs w:val="24"/>
        </w:rPr>
        <w:t>n</w:t>
      </w:r>
      <w:r>
        <w:rPr>
          <w:spacing w:val="53"/>
          <w:sz w:val="24"/>
          <w:szCs w:val="24"/>
        </w:rPr>
        <w:t xml:space="preserve"> </w:t>
      </w:r>
      <w:r>
        <w:rPr>
          <w:sz w:val="24"/>
          <w:szCs w:val="24"/>
        </w:rPr>
        <w:t>D</w:t>
      </w:r>
      <w:r>
        <w:rPr>
          <w:spacing w:val="-1"/>
          <w:sz w:val="24"/>
          <w:szCs w:val="24"/>
        </w:rPr>
        <w:t>a</w:t>
      </w:r>
      <w:r>
        <w:rPr>
          <w:sz w:val="24"/>
          <w:szCs w:val="24"/>
        </w:rPr>
        <w:t>lam</w:t>
      </w:r>
      <w:r>
        <w:rPr>
          <w:spacing w:val="53"/>
          <w:sz w:val="24"/>
          <w:szCs w:val="24"/>
        </w:rPr>
        <w:t xml:space="preserve"> </w:t>
      </w:r>
      <w:r>
        <w:rPr>
          <w:spacing w:val="1"/>
          <w:sz w:val="24"/>
          <w:szCs w:val="24"/>
        </w:rPr>
        <w:t>R</w:t>
      </w:r>
      <w:r>
        <w:rPr>
          <w:spacing w:val="-1"/>
          <w:sz w:val="24"/>
          <w:szCs w:val="24"/>
        </w:rPr>
        <w:t>e</w:t>
      </w:r>
      <w:r>
        <w:rPr>
          <w:sz w:val="24"/>
          <w:szCs w:val="24"/>
        </w:rPr>
        <w:t>k</w:t>
      </w:r>
      <w:r>
        <w:rPr>
          <w:spacing w:val="4"/>
          <w:sz w:val="24"/>
          <w:szCs w:val="24"/>
        </w:rPr>
        <w:t>a</w:t>
      </w:r>
      <w:r>
        <w:rPr>
          <w:spacing w:val="-5"/>
          <w:sz w:val="24"/>
          <w:szCs w:val="24"/>
        </w:rPr>
        <w:t>y</w:t>
      </w:r>
      <w:r>
        <w:rPr>
          <w:spacing w:val="-1"/>
          <w:sz w:val="24"/>
          <w:szCs w:val="24"/>
        </w:rPr>
        <w:t>a</w:t>
      </w:r>
      <w:r>
        <w:rPr>
          <w:sz w:val="24"/>
          <w:szCs w:val="24"/>
        </w:rPr>
        <w:t>sa</w:t>
      </w:r>
      <w:r>
        <w:rPr>
          <w:spacing w:val="52"/>
          <w:sz w:val="24"/>
          <w:szCs w:val="24"/>
        </w:rPr>
        <w:t xml:space="preserve"> </w:t>
      </w:r>
      <w:r>
        <w:rPr>
          <w:spacing w:val="1"/>
          <w:sz w:val="24"/>
          <w:szCs w:val="24"/>
        </w:rPr>
        <w:t>P</w:t>
      </w:r>
      <w:r>
        <w:rPr>
          <w:spacing w:val="-1"/>
          <w:sz w:val="24"/>
          <w:szCs w:val="24"/>
        </w:rPr>
        <w:t>e</w:t>
      </w:r>
      <w:r>
        <w:rPr>
          <w:spacing w:val="2"/>
          <w:sz w:val="24"/>
          <w:szCs w:val="24"/>
        </w:rPr>
        <w:t>r</w:t>
      </w:r>
      <w:r>
        <w:rPr>
          <w:spacing w:val="-3"/>
          <w:sz w:val="24"/>
          <w:szCs w:val="24"/>
        </w:rPr>
        <w:t>a</w:t>
      </w:r>
      <w:r>
        <w:rPr>
          <w:spacing w:val="2"/>
          <w:sz w:val="24"/>
          <w:szCs w:val="24"/>
        </w:rPr>
        <w:t>n</w:t>
      </w:r>
      <w:r>
        <w:rPr>
          <w:spacing w:val="-2"/>
          <w:sz w:val="24"/>
          <w:szCs w:val="24"/>
        </w:rPr>
        <w:t>g</w:t>
      </w:r>
      <w:r>
        <w:rPr>
          <w:spacing w:val="2"/>
          <w:sz w:val="24"/>
          <w:szCs w:val="24"/>
        </w:rPr>
        <w:t>k</w:t>
      </w:r>
      <w:r>
        <w:rPr>
          <w:spacing w:val="-1"/>
          <w:sz w:val="24"/>
          <w:szCs w:val="24"/>
        </w:rPr>
        <w:t>a</w:t>
      </w:r>
      <w:r>
        <w:rPr>
          <w:sz w:val="24"/>
          <w:szCs w:val="24"/>
        </w:rPr>
        <w:t>t</w:t>
      </w:r>
    </w:p>
    <w:p w:rsidR="0047694C" w:rsidRDefault="00000000">
      <w:pPr>
        <w:spacing w:before="24"/>
        <w:ind w:left="1308"/>
        <w:rPr>
          <w:sz w:val="24"/>
          <w:szCs w:val="24"/>
        </w:rPr>
      </w:pPr>
      <w:r>
        <w:rPr>
          <w:spacing w:val="-3"/>
          <w:sz w:val="24"/>
          <w:szCs w:val="24"/>
        </w:rPr>
        <w:t>L</w:t>
      </w:r>
      <w:r>
        <w:rPr>
          <w:sz w:val="24"/>
          <w:szCs w:val="24"/>
        </w:rPr>
        <w:t>u</w:t>
      </w:r>
      <w:r>
        <w:rPr>
          <w:spacing w:val="1"/>
          <w:sz w:val="24"/>
          <w:szCs w:val="24"/>
        </w:rPr>
        <w:t>n</w:t>
      </w:r>
      <w:r>
        <w:rPr>
          <w:spacing w:val="-1"/>
          <w:sz w:val="24"/>
          <w:szCs w:val="24"/>
        </w:rPr>
        <w:t>a</w:t>
      </w:r>
      <w:r>
        <w:rPr>
          <w:sz w:val="24"/>
          <w:szCs w:val="24"/>
        </w:rPr>
        <w:t xml:space="preserve">k. </w:t>
      </w:r>
      <w:r>
        <w:rPr>
          <w:i/>
          <w:spacing w:val="-1"/>
          <w:sz w:val="24"/>
          <w:szCs w:val="24"/>
        </w:rPr>
        <w:t>M</w:t>
      </w:r>
      <w:r>
        <w:rPr>
          <w:i/>
          <w:sz w:val="24"/>
          <w:szCs w:val="24"/>
        </w:rPr>
        <w:t>odula Bandu</w:t>
      </w:r>
      <w:r>
        <w:rPr>
          <w:i/>
          <w:spacing w:val="3"/>
          <w:sz w:val="24"/>
          <w:szCs w:val="24"/>
        </w:rPr>
        <w:t>n</w:t>
      </w:r>
      <w:r>
        <w:rPr>
          <w:i/>
          <w:spacing w:val="5"/>
          <w:sz w:val="24"/>
          <w:szCs w:val="24"/>
        </w:rPr>
        <w:t>g</w:t>
      </w:r>
      <w:r>
        <w:rPr>
          <w:sz w:val="24"/>
          <w:szCs w:val="24"/>
        </w:rPr>
        <w:t>.</w:t>
      </w:r>
    </w:p>
    <w:p w:rsidR="0047694C" w:rsidRDefault="0047694C">
      <w:pPr>
        <w:spacing w:line="180" w:lineRule="exact"/>
        <w:rPr>
          <w:sz w:val="18"/>
          <w:szCs w:val="18"/>
        </w:rPr>
      </w:pPr>
    </w:p>
    <w:p w:rsidR="0047694C" w:rsidRDefault="00000000">
      <w:pPr>
        <w:ind w:left="588"/>
        <w:rPr>
          <w:sz w:val="24"/>
          <w:szCs w:val="24"/>
        </w:rPr>
      </w:pPr>
      <w:r w:rsidRPr="00461EB2">
        <w:rPr>
          <w:color w:val="FF0000"/>
          <w:spacing w:val="1"/>
          <w:sz w:val="24"/>
          <w:szCs w:val="24"/>
        </w:rPr>
        <w:t>[</w:t>
      </w:r>
      <w:r w:rsidRPr="00461EB2">
        <w:rPr>
          <w:color w:val="FF0000"/>
          <w:sz w:val="24"/>
          <w:szCs w:val="24"/>
        </w:rPr>
        <w:t xml:space="preserve">22]    </w:t>
      </w:r>
      <w:r w:rsidRPr="00461EB2">
        <w:rPr>
          <w:color w:val="FF0000"/>
          <w:spacing w:val="21"/>
          <w:sz w:val="24"/>
          <w:szCs w:val="24"/>
        </w:rPr>
        <w:t xml:space="preserve"> </w:t>
      </w:r>
      <w:r>
        <w:rPr>
          <w:spacing w:val="1"/>
          <w:sz w:val="24"/>
          <w:szCs w:val="24"/>
        </w:rPr>
        <w:t>S</w:t>
      </w:r>
      <w:r>
        <w:rPr>
          <w:sz w:val="24"/>
          <w:szCs w:val="24"/>
        </w:rPr>
        <w:t>utab</w:t>
      </w:r>
      <w:r>
        <w:rPr>
          <w:spacing w:val="-1"/>
          <w:sz w:val="24"/>
          <w:szCs w:val="24"/>
        </w:rPr>
        <w:t>r</w:t>
      </w:r>
      <w:r>
        <w:rPr>
          <w:sz w:val="24"/>
          <w:szCs w:val="24"/>
        </w:rPr>
        <w:t>i. (2016</w:t>
      </w:r>
      <w:r>
        <w:rPr>
          <w:spacing w:val="-1"/>
          <w:sz w:val="24"/>
          <w:szCs w:val="24"/>
        </w:rPr>
        <w:t>)</w:t>
      </w:r>
      <w:r>
        <w:rPr>
          <w:sz w:val="24"/>
          <w:szCs w:val="24"/>
        </w:rPr>
        <w:t>.</w:t>
      </w:r>
      <w:r>
        <w:rPr>
          <w:spacing w:val="-2"/>
          <w:sz w:val="24"/>
          <w:szCs w:val="24"/>
        </w:rPr>
        <w:t xml:space="preserve"> </w:t>
      </w:r>
      <w:r>
        <w:rPr>
          <w:sz w:val="24"/>
          <w:szCs w:val="24"/>
        </w:rPr>
        <w:t>An</w:t>
      </w:r>
      <w:r>
        <w:rPr>
          <w:spacing w:val="-1"/>
          <w:sz w:val="24"/>
          <w:szCs w:val="24"/>
        </w:rPr>
        <w:t>a</w:t>
      </w:r>
      <w:r>
        <w:rPr>
          <w:sz w:val="24"/>
          <w:szCs w:val="24"/>
        </w:rPr>
        <w:t>lisa</w:t>
      </w:r>
      <w:r>
        <w:rPr>
          <w:spacing w:val="-1"/>
          <w:sz w:val="24"/>
          <w:szCs w:val="24"/>
        </w:rPr>
        <w:t xml:space="preserve"> </w:t>
      </w:r>
      <w:r>
        <w:rPr>
          <w:spacing w:val="1"/>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r>
        <w:rPr>
          <w:spacing w:val="3"/>
          <w:sz w:val="24"/>
          <w:szCs w:val="24"/>
        </w:rPr>
        <w:t xml:space="preserve"> </w:t>
      </w:r>
      <w:r>
        <w:rPr>
          <w:spacing w:val="-6"/>
          <w:sz w:val="24"/>
          <w:szCs w:val="24"/>
        </w:rPr>
        <w:t>I</w:t>
      </w:r>
      <w:r>
        <w:rPr>
          <w:sz w:val="24"/>
          <w:szCs w:val="24"/>
        </w:rPr>
        <w:t>nf</w:t>
      </w:r>
      <w:r>
        <w:rPr>
          <w:spacing w:val="-1"/>
          <w:sz w:val="24"/>
          <w:szCs w:val="24"/>
        </w:rPr>
        <w:t>or</w:t>
      </w:r>
      <w:r>
        <w:rPr>
          <w:sz w:val="24"/>
          <w:szCs w:val="24"/>
        </w:rPr>
        <w:t>mas</w:t>
      </w:r>
      <w:r>
        <w:rPr>
          <w:spacing w:val="2"/>
          <w:sz w:val="24"/>
          <w:szCs w:val="24"/>
        </w:rPr>
        <w:t>i</w:t>
      </w:r>
      <w:r>
        <w:rPr>
          <w:sz w:val="24"/>
          <w:szCs w:val="24"/>
        </w:rPr>
        <w:t>.</w:t>
      </w:r>
      <w:r>
        <w:rPr>
          <w:spacing w:val="3"/>
          <w:sz w:val="24"/>
          <w:szCs w:val="24"/>
        </w:rPr>
        <w:t xml:space="preserve"> </w:t>
      </w:r>
      <w:r>
        <w:rPr>
          <w:i/>
          <w:spacing w:val="3"/>
          <w:sz w:val="24"/>
          <w:szCs w:val="24"/>
        </w:rPr>
        <w:t>Y</w:t>
      </w:r>
      <w:r>
        <w:rPr>
          <w:i/>
          <w:sz w:val="24"/>
          <w:szCs w:val="24"/>
        </w:rPr>
        <w:t>og</w:t>
      </w:r>
      <w:r>
        <w:rPr>
          <w:i/>
          <w:spacing w:val="-1"/>
          <w:sz w:val="24"/>
          <w:szCs w:val="24"/>
        </w:rPr>
        <w:t>y</w:t>
      </w:r>
      <w:r>
        <w:rPr>
          <w:i/>
          <w:spacing w:val="2"/>
          <w:sz w:val="24"/>
          <w:szCs w:val="24"/>
        </w:rPr>
        <w:t>a</w:t>
      </w:r>
      <w:r>
        <w:rPr>
          <w:i/>
          <w:spacing w:val="-1"/>
          <w:sz w:val="24"/>
          <w:szCs w:val="24"/>
        </w:rPr>
        <w:t>k</w:t>
      </w:r>
      <w:r>
        <w:rPr>
          <w:i/>
          <w:sz w:val="24"/>
          <w:szCs w:val="24"/>
        </w:rPr>
        <w:t>a</w:t>
      </w:r>
      <w:r>
        <w:rPr>
          <w:i/>
          <w:spacing w:val="-2"/>
          <w:sz w:val="24"/>
          <w:szCs w:val="24"/>
        </w:rPr>
        <w:t>r</w:t>
      </w:r>
      <w:r>
        <w:rPr>
          <w:i/>
          <w:spacing w:val="1"/>
          <w:sz w:val="24"/>
          <w:szCs w:val="24"/>
        </w:rPr>
        <w:t>t</w:t>
      </w:r>
      <w:r>
        <w:rPr>
          <w:i/>
          <w:sz w:val="24"/>
          <w:szCs w:val="24"/>
        </w:rPr>
        <w:t>a</w:t>
      </w:r>
      <w:r>
        <w:rPr>
          <w:sz w:val="24"/>
          <w:szCs w:val="24"/>
        </w:rPr>
        <w:t>.</w:t>
      </w:r>
    </w:p>
    <w:p w:rsidR="0047694C" w:rsidRDefault="0047694C">
      <w:pPr>
        <w:spacing w:before="3" w:line="180" w:lineRule="exact"/>
        <w:rPr>
          <w:sz w:val="18"/>
          <w:szCs w:val="18"/>
        </w:rPr>
      </w:pPr>
    </w:p>
    <w:p w:rsidR="0047694C" w:rsidRDefault="00000000">
      <w:pPr>
        <w:ind w:left="593"/>
        <w:rPr>
          <w:sz w:val="24"/>
          <w:szCs w:val="24"/>
        </w:rPr>
      </w:pPr>
      <w:r w:rsidRPr="00461EB2">
        <w:rPr>
          <w:color w:val="FF0000"/>
          <w:spacing w:val="1"/>
          <w:sz w:val="24"/>
          <w:szCs w:val="24"/>
        </w:rPr>
        <w:t>[</w:t>
      </w:r>
      <w:r w:rsidRPr="00461EB2">
        <w:rPr>
          <w:color w:val="FF0000"/>
          <w:sz w:val="24"/>
          <w:szCs w:val="24"/>
        </w:rPr>
        <w:t xml:space="preserve">23]    </w:t>
      </w:r>
      <w:r w:rsidRPr="00461EB2">
        <w:rPr>
          <w:color w:val="FF0000"/>
          <w:spacing w:val="19"/>
          <w:sz w:val="24"/>
          <w:szCs w:val="24"/>
        </w:rPr>
        <w:t xml:space="preserve"> </w:t>
      </w:r>
      <w:r>
        <w:rPr>
          <w:spacing w:val="1"/>
          <w:sz w:val="24"/>
          <w:szCs w:val="24"/>
        </w:rPr>
        <w:t>W</w:t>
      </w:r>
      <w:r>
        <w:rPr>
          <w:spacing w:val="-1"/>
          <w:sz w:val="24"/>
          <w:szCs w:val="24"/>
        </w:rPr>
        <w:t>e</w:t>
      </w:r>
      <w:r>
        <w:rPr>
          <w:spacing w:val="1"/>
          <w:sz w:val="24"/>
          <w:szCs w:val="24"/>
        </w:rPr>
        <w:t>l</w:t>
      </w:r>
      <w:r>
        <w:rPr>
          <w:sz w:val="24"/>
          <w:szCs w:val="24"/>
        </w:rPr>
        <w:t>im,</w:t>
      </w:r>
      <w:r>
        <w:rPr>
          <w:spacing w:val="14"/>
          <w:sz w:val="24"/>
          <w:szCs w:val="24"/>
        </w:rPr>
        <w:t xml:space="preserve"> </w:t>
      </w:r>
      <w:r>
        <w:rPr>
          <w:sz w:val="24"/>
          <w:szCs w:val="24"/>
        </w:rPr>
        <w:t>&amp;</w:t>
      </w:r>
      <w:r>
        <w:rPr>
          <w:spacing w:val="12"/>
          <w:sz w:val="24"/>
          <w:szCs w:val="24"/>
        </w:rPr>
        <w:t xml:space="preserve"> </w:t>
      </w:r>
      <w:r>
        <w:rPr>
          <w:sz w:val="24"/>
          <w:szCs w:val="24"/>
        </w:rPr>
        <w:t>Yoh</w:t>
      </w:r>
      <w:r>
        <w:rPr>
          <w:spacing w:val="-1"/>
          <w:sz w:val="24"/>
          <w:szCs w:val="24"/>
        </w:rPr>
        <w:t>a</w:t>
      </w:r>
      <w:r>
        <w:rPr>
          <w:sz w:val="24"/>
          <w:szCs w:val="24"/>
        </w:rPr>
        <w:t>nn</w:t>
      </w:r>
      <w:r>
        <w:rPr>
          <w:spacing w:val="-1"/>
          <w:sz w:val="24"/>
          <w:szCs w:val="24"/>
        </w:rPr>
        <w:t>e</w:t>
      </w:r>
      <w:r>
        <w:rPr>
          <w:sz w:val="24"/>
          <w:szCs w:val="24"/>
        </w:rPr>
        <w:t>s,</w:t>
      </w:r>
      <w:r>
        <w:rPr>
          <w:spacing w:val="17"/>
          <w:sz w:val="24"/>
          <w:szCs w:val="24"/>
        </w:rPr>
        <w:t xml:space="preserve"> </w:t>
      </w:r>
      <w:r>
        <w:rPr>
          <w:sz w:val="24"/>
          <w:szCs w:val="24"/>
        </w:rPr>
        <w:t>Y.</w:t>
      </w:r>
      <w:r>
        <w:rPr>
          <w:spacing w:val="14"/>
          <w:sz w:val="24"/>
          <w:szCs w:val="24"/>
        </w:rPr>
        <w:t xml:space="preserve"> </w:t>
      </w:r>
      <w:r>
        <w:rPr>
          <w:sz w:val="24"/>
          <w:szCs w:val="24"/>
        </w:rPr>
        <w:t>(2015</w:t>
      </w:r>
      <w:r>
        <w:rPr>
          <w:spacing w:val="-1"/>
          <w:sz w:val="24"/>
          <w:szCs w:val="24"/>
        </w:rPr>
        <w:t>)</w:t>
      </w:r>
      <w:r>
        <w:rPr>
          <w:sz w:val="24"/>
          <w:szCs w:val="24"/>
        </w:rPr>
        <w:t>.</w:t>
      </w:r>
      <w:r>
        <w:rPr>
          <w:spacing w:val="12"/>
          <w:sz w:val="24"/>
          <w:szCs w:val="24"/>
        </w:rPr>
        <w:t xml:space="preserve"> </w:t>
      </w:r>
      <w:r>
        <w:rPr>
          <w:spacing w:val="1"/>
          <w:sz w:val="24"/>
          <w:szCs w:val="24"/>
        </w:rPr>
        <w:t>P</w:t>
      </w:r>
      <w:r>
        <w:rPr>
          <w:spacing w:val="-1"/>
          <w:sz w:val="24"/>
          <w:szCs w:val="24"/>
        </w:rPr>
        <w:t>e</w:t>
      </w:r>
      <w:r>
        <w:rPr>
          <w:sz w:val="24"/>
          <w:szCs w:val="24"/>
        </w:rPr>
        <w:t>n</w:t>
      </w:r>
      <w:r>
        <w:rPr>
          <w:spacing w:val="-2"/>
          <w:sz w:val="24"/>
          <w:szCs w:val="24"/>
        </w:rPr>
        <w:t>g</w:t>
      </w:r>
      <w:r>
        <w:rPr>
          <w:spacing w:val="-1"/>
          <w:sz w:val="24"/>
          <w:szCs w:val="24"/>
        </w:rPr>
        <w:t>e</w:t>
      </w:r>
      <w:r>
        <w:rPr>
          <w:sz w:val="24"/>
          <w:szCs w:val="24"/>
        </w:rPr>
        <w:t>m</w:t>
      </w:r>
      <w:r>
        <w:rPr>
          <w:spacing w:val="3"/>
          <w:sz w:val="24"/>
          <w:szCs w:val="24"/>
        </w:rPr>
        <w:t>b</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14"/>
          <w:sz w:val="24"/>
          <w:szCs w:val="24"/>
        </w:rPr>
        <w:t xml:space="preserve"> </w:t>
      </w:r>
      <w:r>
        <w:rPr>
          <w:spacing w:val="3"/>
          <w:sz w:val="24"/>
          <w:szCs w:val="24"/>
        </w:rPr>
        <w:t>S</w:t>
      </w:r>
      <w:r>
        <w:rPr>
          <w:sz w:val="24"/>
          <w:szCs w:val="24"/>
        </w:rPr>
        <w:t>i</w:t>
      </w:r>
      <w:r>
        <w:rPr>
          <w:spacing w:val="1"/>
          <w:sz w:val="24"/>
          <w:szCs w:val="24"/>
        </w:rPr>
        <w:t>s</w:t>
      </w:r>
      <w:r>
        <w:rPr>
          <w:sz w:val="24"/>
          <w:szCs w:val="24"/>
        </w:rPr>
        <w:t>t</w:t>
      </w:r>
      <w:r>
        <w:rPr>
          <w:spacing w:val="-1"/>
          <w:sz w:val="24"/>
          <w:szCs w:val="24"/>
        </w:rPr>
        <w:t>e</w:t>
      </w:r>
      <w:r>
        <w:rPr>
          <w:sz w:val="24"/>
          <w:szCs w:val="24"/>
        </w:rPr>
        <w:t>m</w:t>
      </w:r>
      <w:r>
        <w:rPr>
          <w:spacing w:val="17"/>
          <w:sz w:val="24"/>
          <w:szCs w:val="24"/>
        </w:rPr>
        <w:t xml:space="preserve"> </w:t>
      </w:r>
      <w:r>
        <w:rPr>
          <w:spacing w:val="-6"/>
          <w:sz w:val="24"/>
          <w:szCs w:val="24"/>
        </w:rPr>
        <w:t>I</w:t>
      </w:r>
      <w:r>
        <w:rPr>
          <w:sz w:val="24"/>
          <w:szCs w:val="24"/>
        </w:rPr>
        <w:t>nf</w:t>
      </w:r>
      <w:r>
        <w:rPr>
          <w:spacing w:val="-1"/>
          <w:sz w:val="24"/>
          <w:szCs w:val="24"/>
        </w:rPr>
        <w:t>or</w:t>
      </w:r>
      <w:r>
        <w:rPr>
          <w:spacing w:val="3"/>
          <w:sz w:val="24"/>
          <w:szCs w:val="24"/>
        </w:rPr>
        <w:t>m</w:t>
      </w:r>
      <w:r>
        <w:rPr>
          <w:spacing w:val="-1"/>
          <w:sz w:val="24"/>
          <w:szCs w:val="24"/>
        </w:rPr>
        <w:t>a</w:t>
      </w:r>
      <w:r>
        <w:rPr>
          <w:sz w:val="24"/>
          <w:szCs w:val="24"/>
        </w:rPr>
        <w:t>si</w:t>
      </w:r>
      <w:r>
        <w:rPr>
          <w:spacing w:val="17"/>
          <w:sz w:val="24"/>
          <w:szCs w:val="24"/>
        </w:rPr>
        <w:t xml:space="preserve"> </w:t>
      </w:r>
      <w:r>
        <w:rPr>
          <w:spacing w:val="1"/>
          <w:sz w:val="24"/>
          <w:szCs w:val="24"/>
        </w:rPr>
        <w:t>S</w:t>
      </w:r>
      <w:r>
        <w:rPr>
          <w:spacing w:val="-1"/>
          <w:sz w:val="24"/>
          <w:szCs w:val="24"/>
        </w:rPr>
        <w:t>e</w:t>
      </w:r>
      <w:r>
        <w:rPr>
          <w:sz w:val="24"/>
          <w:szCs w:val="24"/>
        </w:rPr>
        <w:t>rvi</w:t>
      </w:r>
      <w:r>
        <w:rPr>
          <w:spacing w:val="-1"/>
          <w:sz w:val="24"/>
          <w:szCs w:val="24"/>
        </w:rPr>
        <w:t>c</w:t>
      </w:r>
      <w:r>
        <w:rPr>
          <w:sz w:val="24"/>
          <w:szCs w:val="24"/>
        </w:rPr>
        <w:t>e</w:t>
      </w:r>
    </w:p>
    <w:p w:rsidR="0047694C" w:rsidRDefault="00000000">
      <w:pPr>
        <w:spacing w:before="21"/>
        <w:ind w:left="1308"/>
        <w:rPr>
          <w:sz w:val="24"/>
          <w:szCs w:val="24"/>
        </w:rPr>
      </w:pPr>
      <w:r>
        <w:rPr>
          <w:sz w:val="24"/>
          <w:szCs w:val="24"/>
        </w:rPr>
        <w:t>K</w:t>
      </w:r>
      <w:r>
        <w:rPr>
          <w:spacing w:val="-1"/>
          <w:sz w:val="24"/>
          <w:szCs w:val="24"/>
        </w:rPr>
        <w:t>e</w:t>
      </w:r>
      <w:r>
        <w:rPr>
          <w:sz w:val="24"/>
          <w:szCs w:val="24"/>
        </w:rPr>
        <w:t>n</w:t>
      </w:r>
      <w:r>
        <w:rPr>
          <w:spacing w:val="1"/>
          <w:sz w:val="24"/>
          <w:szCs w:val="24"/>
        </w:rPr>
        <w:t>d</w:t>
      </w:r>
      <w:r>
        <w:rPr>
          <w:spacing w:val="-1"/>
          <w:sz w:val="24"/>
          <w:szCs w:val="24"/>
        </w:rPr>
        <w:t>araa</w:t>
      </w:r>
      <w:r>
        <w:rPr>
          <w:sz w:val="24"/>
          <w:szCs w:val="24"/>
        </w:rPr>
        <w:t xml:space="preserve">n </w:t>
      </w:r>
      <w:r>
        <w:rPr>
          <w:spacing w:val="1"/>
          <w:sz w:val="24"/>
          <w:szCs w:val="24"/>
        </w:rPr>
        <w:t>P</w:t>
      </w:r>
      <w:r>
        <w:rPr>
          <w:spacing w:val="-1"/>
          <w:sz w:val="24"/>
          <w:szCs w:val="24"/>
        </w:rPr>
        <w:t>a</w:t>
      </w:r>
      <w:r>
        <w:rPr>
          <w:sz w:val="24"/>
          <w:szCs w:val="24"/>
        </w:rPr>
        <w:t>da</w:t>
      </w:r>
      <w:r>
        <w:rPr>
          <w:spacing w:val="1"/>
          <w:sz w:val="24"/>
          <w:szCs w:val="24"/>
        </w:rPr>
        <w:t xml:space="preserve"> 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w:t>
      </w:r>
      <w:r>
        <w:rPr>
          <w:spacing w:val="5"/>
          <w:sz w:val="24"/>
          <w:szCs w:val="24"/>
        </w:rPr>
        <w:t xml:space="preserve"> </w:t>
      </w:r>
      <w:r>
        <w:rPr>
          <w:sz w:val="24"/>
          <w:szCs w:val="24"/>
        </w:rPr>
        <w:t>K</w:t>
      </w:r>
      <w:r>
        <w:rPr>
          <w:spacing w:val="-4"/>
          <w:sz w:val="24"/>
          <w:szCs w:val="24"/>
        </w:rPr>
        <w:t>F</w:t>
      </w:r>
      <w:r>
        <w:rPr>
          <w:sz w:val="24"/>
          <w:szCs w:val="24"/>
        </w:rPr>
        <w:t>M</w:t>
      </w:r>
      <w:r>
        <w:rPr>
          <w:spacing w:val="1"/>
          <w:sz w:val="24"/>
          <w:szCs w:val="24"/>
        </w:rPr>
        <w:t>P</w:t>
      </w:r>
      <w:r>
        <w:rPr>
          <w:sz w:val="24"/>
          <w:szCs w:val="24"/>
        </w:rPr>
        <w:t>.</w:t>
      </w:r>
      <w:r>
        <w:rPr>
          <w:spacing w:val="2"/>
          <w:sz w:val="24"/>
          <w:szCs w:val="24"/>
        </w:rPr>
        <w:t xml:space="preserve"> </w:t>
      </w:r>
      <w:r>
        <w:rPr>
          <w:i/>
          <w:spacing w:val="-1"/>
          <w:sz w:val="24"/>
          <w:szCs w:val="24"/>
        </w:rPr>
        <w:t>M</w:t>
      </w:r>
      <w:r>
        <w:rPr>
          <w:i/>
          <w:sz w:val="24"/>
          <w:szCs w:val="24"/>
        </w:rPr>
        <w:t>adani</w:t>
      </w:r>
      <w:r>
        <w:rPr>
          <w:sz w:val="24"/>
          <w:szCs w:val="24"/>
        </w:rPr>
        <w:t>.</w:t>
      </w:r>
    </w:p>
    <w:p w:rsidR="0047694C" w:rsidRDefault="0047694C">
      <w:pPr>
        <w:spacing w:before="2" w:line="180" w:lineRule="exact"/>
        <w:rPr>
          <w:sz w:val="18"/>
          <w:szCs w:val="18"/>
        </w:rPr>
      </w:pPr>
    </w:p>
    <w:p w:rsidR="0047694C" w:rsidRDefault="00000000">
      <w:pPr>
        <w:ind w:left="548" w:right="133"/>
        <w:jc w:val="center"/>
        <w:rPr>
          <w:sz w:val="24"/>
          <w:szCs w:val="24"/>
        </w:rPr>
      </w:pPr>
      <w:r w:rsidRPr="00461EB2">
        <w:rPr>
          <w:color w:val="FF0000"/>
          <w:spacing w:val="2"/>
          <w:sz w:val="24"/>
          <w:szCs w:val="24"/>
        </w:rPr>
        <w:t>[</w:t>
      </w:r>
      <w:r w:rsidRPr="00461EB2">
        <w:rPr>
          <w:color w:val="FF0000"/>
          <w:sz w:val="24"/>
          <w:szCs w:val="24"/>
        </w:rPr>
        <w:t xml:space="preserve">24]    </w:t>
      </w:r>
      <w:r w:rsidRPr="00461EB2">
        <w:rPr>
          <w:color w:val="FF0000"/>
          <w:spacing w:val="18"/>
          <w:sz w:val="24"/>
          <w:szCs w:val="24"/>
        </w:rPr>
        <w:t xml:space="preserve"> </w:t>
      </w:r>
      <w:r>
        <w:rPr>
          <w:spacing w:val="1"/>
          <w:sz w:val="24"/>
          <w:szCs w:val="24"/>
        </w:rPr>
        <w:t>W</w:t>
      </w:r>
      <w:r>
        <w:rPr>
          <w:sz w:val="24"/>
          <w:szCs w:val="24"/>
        </w:rPr>
        <w:t>i</w:t>
      </w:r>
      <w:r>
        <w:rPr>
          <w:spacing w:val="1"/>
          <w:sz w:val="24"/>
          <w:szCs w:val="24"/>
        </w:rPr>
        <w:t>j</w:t>
      </w:r>
      <w:r>
        <w:rPr>
          <w:spacing w:val="2"/>
          <w:sz w:val="24"/>
          <w:szCs w:val="24"/>
        </w:rPr>
        <w:t>o</w:t>
      </w:r>
      <w:r>
        <w:rPr>
          <w:spacing w:val="-7"/>
          <w:sz w:val="24"/>
          <w:szCs w:val="24"/>
        </w:rPr>
        <w:t>y</w:t>
      </w:r>
      <w:r>
        <w:rPr>
          <w:sz w:val="24"/>
          <w:szCs w:val="24"/>
        </w:rPr>
        <w:t xml:space="preserve">o, </w:t>
      </w:r>
      <w:r>
        <w:rPr>
          <w:spacing w:val="7"/>
          <w:sz w:val="24"/>
          <w:szCs w:val="24"/>
        </w:rPr>
        <w:t xml:space="preserve"> </w:t>
      </w:r>
      <w:r>
        <w:rPr>
          <w:sz w:val="24"/>
          <w:szCs w:val="24"/>
        </w:rPr>
        <w:t xml:space="preserve">H. </w:t>
      </w:r>
      <w:r>
        <w:rPr>
          <w:spacing w:val="7"/>
          <w:sz w:val="24"/>
          <w:szCs w:val="24"/>
        </w:rPr>
        <w:t xml:space="preserve"> </w:t>
      </w:r>
      <w:r>
        <w:rPr>
          <w:sz w:val="24"/>
          <w:szCs w:val="24"/>
        </w:rPr>
        <w:t>(20</w:t>
      </w:r>
      <w:r>
        <w:rPr>
          <w:spacing w:val="2"/>
          <w:sz w:val="24"/>
          <w:szCs w:val="24"/>
        </w:rPr>
        <w:t>2</w:t>
      </w:r>
      <w:r>
        <w:rPr>
          <w:sz w:val="24"/>
          <w:szCs w:val="24"/>
        </w:rPr>
        <w:t xml:space="preserve">1). </w:t>
      </w:r>
      <w:r>
        <w:rPr>
          <w:spacing w:val="6"/>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10"/>
          <w:sz w:val="24"/>
          <w:szCs w:val="24"/>
        </w:rPr>
        <w:t xml:space="preserve"> </w:t>
      </w:r>
      <w:r>
        <w:rPr>
          <w:spacing w:val="-8"/>
          <w:sz w:val="24"/>
          <w:szCs w:val="24"/>
        </w:rPr>
        <w:t>I</w:t>
      </w:r>
      <w:r>
        <w:rPr>
          <w:spacing w:val="2"/>
          <w:sz w:val="24"/>
          <w:szCs w:val="24"/>
        </w:rPr>
        <w:t>n</w:t>
      </w:r>
      <w:r>
        <w:rPr>
          <w:sz w:val="24"/>
          <w:szCs w:val="24"/>
        </w:rPr>
        <w:t>fo</w:t>
      </w:r>
      <w:r>
        <w:rPr>
          <w:spacing w:val="-1"/>
          <w:sz w:val="24"/>
          <w:szCs w:val="24"/>
        </w:rPr>
        <w:t>r</w:t>
      </w:r>
      <w:r>
        <w:rPr>
          <w:sz w:val="24"/>
          <w:szCs w:val="24"/>
        </w:rPr>
        <w:t xml:space="preserve">masi </w:t>
      </w:r>
      <w:r>
        <w:rPr>
          <w:spacing w:val="7"/>
          <w:sz w:val="24"/>
          <w:szCs w:val="24"/>
        </w:rPr>
        <w:t xml:space="preserve"> </w:t>
      </w:r>
      <w:r>
        <w:rPr>
          <w:sz w:val="24"/>
          <w:szCs w:val="24"/>
        </w:rPr>
        <w:t>M</w:t>
      </w:r>
      <w:r>
        <w:rPr>
          <w:spacing w:val="-1"/>
          <w:sz w:val="24"/>
          <w:szCs w:val="24"/>
        </w:rPr>
        <w:t>a</w:t>
      </w:r>
      <w:r>
        <w:rPr>
          <w:spacing w:val="2"/>
          <w:sz w:val="24"/>
          <w:szCs w:val="24"/>
        </w:rPr>
        <w:t>n</w:t>
      </w:r>
      <w:r>
        <w:rPr>
          <w:spacing w:val="-1"/>
          <w:sz w:val="24"/>
          <w:szCs w:val="24"/>
        </w:rPr>
        <w:t>a</w:t>
      </w:r>
      <w:r>
        <w:rPr>
          <w:sz w:val="24"/>
          <w:szCs w:val="24"/>
        </w:rPr>
        <w:t>j</w:t>
      </w:r>
      <w:r>
        <w:rPr>
          <w:spacing w:val="-1"/>
          <w:sz w:val="24"/>
          <w:szCs w:val="24"/>
        </w:rPr>
        <w:t>e</w:t>
      </w:r>
      <w:r>
        <w:rPr>
          <w:spacing w:val="3"/>
          <w:sz w:val="24"/>
          <w:szCs w:val="24"/>
        </w:rPr>
        <w:t>m</w:t>
      </w:r>
      <w:r>
        <w:rPr>
          <w:sz w:val="24"/>
          <w:szCs w:val="24"/>
        </w:rPr>
        <w:t xml:space="preserve">en </w:t>
      </w:r>
      <w:r>
        <w:rPr>
          <w:spacing w:val="7"/>
          <w:sz w:val="24"/>
          <w:szCs w:val="24"/>
        </w:rPr>
        <w:t xml:space="preserve"> </w:t>
      </w:r>
      <w:r>
        <w:rPr>
          <w:sz w:val="24"/>
          <w:szCs w:val="24"/>
        </w:rPr>
        <w:t>K</w:t>
      </w:r>
      <w:r>
        <w:rPr>
          <w:spacing w:val="-1"/>
          <w:sz w:val="24"/>
          <w:szCs w:val="24"/>
        </w:rPr>
        <w:t>a</w:t>
      </w:r>
      <w:r>
        <w:rPr>
          <w:sz w:val="24"/>
          <w:szCs w:val="24"/>
        </w:rPr>
        <w:t>p</w:t>
      </w:r>
      <w:r>
        <w:rPr>
          <w:spacing w:val="-1"/>
          <w:sz w:val="24"/>
          <w:szCs w:val="24"/>
        </w:rPr>
        <w:t>a</w:t>
      </w:r>
      <w:r>
        <w:rPr>
          <w:sz w:val="24"/>
          <w:szCs w:val="24"/>
        </w:rPr>
        <w:t xml:space="preserve">lo </w:t>
      </w:r>
      <w:r>
        <w:rPr>
          <w:spacing w:val="8"/>
          <w:sz w:val="24"/>
          <w:szCs w:val="24"/>
        </w:rPr>
        <w:t xml:space="preserve"> </w:t>
      </w:r>
      <w:r>
        <w:rPr>
          <w:sz w:val="24"/>
          <w:szCs w:val="24"/>
        </w:rPr>
        <w:t xml:space="preserve">Koto. </w:t>
      </w:r>
      <w:r>
        <w:rPr>
          <w:spacing w:val="12"/>
          <w:sz w:val="24"/>
          <w:szCs w:val="24"/>
        </w:rPr>
        <w:t xml:space="preserve"> </w:t>
      </w:r>
      <w:r>
        <w:rPr>
          <w:i/>
          <w:sz w:val="24"/>
          <w:szCs w:val="24"/>
        </w:rPr>
        <w:t>Insan</w:t>
      </w:r>
    </w:p>
    <w:p w:rsidR="0047694C" w:rsidRDefault="00000000">
      <w:pPr>
        <w:spacing w:before="21"/>
        <w:ind w:left="1308"/>
        <w:rPr>
          <w:sz w:val="24"/>
          <w:szCs w:val="24"/>
        </w:rPr>
      </w:pPr>
      <w:r>
        <w:rPr>
          <w:i/>
          <w:spacing w:val="1"/>
          <w:sz w:val="24"/>
          <w:szCs w:val="24"/>
        </w:rPr>
        <w:t>C</w:t>
      </w:r>
      <w:r>
        <w:rPr>
          <w:i/>
          <w:spacing w:val="-1"/>
          <w:sz w:val="24"/>
          <w:szCs w:val="24"/>
        </w:rPr>
        <w:t>e</w:t>
      </w:r>
      <w:r>
        <w:rPr>
          <w:i/>
          <w:sz w:val="24"/>
          <w:szCs w:val="24"/>
        </w:rPr>
        <w:t>ndikia</w:t>
      </w:r>
      <w:r>
        <w:rPr>
          <w:i/>
          <w:spacing w:val="1"/>
          <w:sz w:val="24"/>
          <w:szCs w:val="24"/>
        </w:rPr>
        <w:t xml:space="preserve"> </w:t>
      </w:r>
      <w:r>
        <w:rPr>
          <w:i/>
          <w:spacing w:val="-1"/>
          <w:sz w:val="24"/>
          <w:szCs w:val="24"/>
        </w:rPr>
        <w:t>M</w:t>
      </w:r>
      <w:r>
        <w:rPr>
          <w:i/>
          <w:sz w:val="24"/>
          <w:szCs w:val="24"/>
        </w:rPr>
        <w:t>andi</w:t>
      </w:r>
      <w:r>
        <w:rPr>
          <w:i/>
          <w:spacing w:val="1"/>
          <w:sz w:val="24"/>
          <w:szCs w:val="24"/>
        </w:rPr>
        <w:t>r</w:t>
      </w:r>
      <w:r>
        <w:rPr>
          <w:i/>
          <w:spacing w:val="3"/>
          <w:sz w:val="24"/>
          <w:szCs w:val="24"/>
        </w:rPr>
        <w:t>i</w:t>
      </w:r>
      <w:r>
        <w:rPr>
          <w:sz w:val="24"/>
          <w:szCs w:val="24"/>
        </w:rPr>
        <w:t>.</w:t>
      </w:r>
    </w:p>
    <w:p w:rsidR="0047694C" w:rsidRDefault="0047694C">
      <w:pPr>
        <w:spacing w:line="180" w:lineRule="exact"/>
        <w:rPr>
          <w:sz w:val="18"/>
          <w:szCs w:val="18"/>
        </w:rPr>
      </w:pPr>
    </w:p>
    <w:p w:rsidR="0047694C" w:rsidRDefault="00000000">
      <w:pPr>
        <w:ind w:left="593"/>
        <w:rPr>
          <w:sz w:val="24"/>
          <w:szCs w:val="24"/>
        </w:rPr>
      </w:pPr>
      <w:r w:rsidRPr="00461EB2">
        <w:rPr>
          <w:color w:val="FF0000"/>
          <w:spacing w:val="1"/>
          <w:sz w:val="24"/>
          <w:szCs w:val="24"/>
        </w:rPr>
        <w:t>[</w:t>
      </w:r>
      <w:r w:rsidRPr="00461EB2">
        <w:rPr>
          <w:color w:val="FF0000"/>
          <w:sz w:val="24"/>
          <w:szCs w:val="24"/>
        </w:rPr>
        <w:t xml:space="preserve">25]    </w:t>
      </w:r>
      <w:r w:rsidRPr="00461EB2">
        <w:rPr>
          <w:color w:val="FF0000"/>
          <w:spacing w:val="21"/>
          <w:sz w:val="24"/>
          <w:szCs w:val="24"/>
        </w:rPr>
        <w:t xml:space="preserve"> </w:t>
      </w:r>
      <w:r>
        <w:rPr>
          <w:spacing w:val="-3"/>
          <w:sz w:val="24"/>
          <w:szCs w:val="24"/>
        </w:rPr>
        <w:t>Z</w:t>
      </w:r>
      <w:r>
        <w:rPr>
          <w:sz w:val="24"/>
          <w:szCs w:val="24"/>
        </w:rPr>
        <w:t>u</w:t>
      </w:r>
      <w:r>
        <w:rPr>
          <w:spacing w:val="1"/>
          <w:sz w:val="24"/>
          <w:szCs w:val="24"/>
        </w:rPr>
        <w:t>b</w:t>
      </w:r>
      <w:r>
        <w:rPr>
          <w:spacing w:val="-1"/>
          <w:sz w:val="24"/>
          <w:szCs w:val="24"/>
        </w:rPr>
        <w:t>a</w:t>
      </w:r>
      <w:r>
        <w:rPr>
          <w:sz w:val="24"/>
          <w:szCs w:val="24"/>
        </w:rPr>
        <w:t xml:space="preserve">idah. </w:t>
      </w:r>
      <w:r>
        <w:rPr>
          <w:spacing w:val="26"/>
          <w:sz w:val="24"/>
          <w:szCs w:val="24"/>
        </w:rPr>
        <w:t xml:space="preserve"> </w:t>
      </w:r>
      <w:r>
        <w:rPr>
          <w:sz w:val="24"/>
          <w:szCs w:val="24"/>
        </w:rPr>
        <w:t>(20</w:t>
      </w:r>
      <w:r>
        <w:rPr>
          <w:spacing w:val="-1"/>
          <w:sz w:val="24"/>
          <w:szCs w:val="24"/>
        </w:rPr>
        <w:t>1</w:t>
      </w:r>
      <w:r>
        <w:rPr>
          <w:sz w:val="24"/>
          <w:szCs w:val="24"/>
        </w:rPr>
        <w:t xml:space="preserve">7). </w:t>
      </w:r>
      <w:r>
        <w:rPr>
          <w:spacing w:val="23"/>
          <w:sz w:val="24"/>
          <w:szCs w:val="24"/>
        </w:rPr>
        <w:t xml:space="preserve"> </w:t>
      </w:r>
      <w:r>
        <w:rPr>
          <w:spacing w:val="1"/>
          <w:sz w:val="24"/>
          <w:szCs w:val="24"/>
        </w:rPr>
        <w:t>P</w:t>
      </w:r>
      <w:r>
        <w:rPr>
          <w:spacing w:val="-1"/>
          <w:sz w:val="24"/>
          <w:szCs w:val="24"/>
        </w:rPr>
        <w:t>e</w:t>
      </w:r>
      <w:r>
        <w:rPr>
          <w:sz w:val="24"/>
          <w:szCs w:val="24"/>
        </w:rPr>
        <w:t>r</w:t>
      </w:r>
      <w:r>
        <w:rPr>
          <w:spacing w:val="-2"/>
          <w:sz w:val="24"/>
          <w:szCs w:val="24"/>
        </w:rPr>
        <w:t>a</w:t>
      </w:r>
      <w:r>
        <w:rPr>
          <w:sz w:val="24"/>
          <w:szCs w:val="24"/>
        </w:rPr>
        <w:t>n</w:t>
      </w:r>
      <w:r>
        <w:rPr>
          <w:spacing w:val="-1"/>
          <w:sz w:val="24"/>
          <w:szCs w:val="24"/>
        </w:rPr>
        <w:t>ca</w:t>
      </w:r>
      <w:r>
        <w:rPr>
          <w:spacing w:val="2"/>
          <w:sz w:val="24"/>
          <w:szCs w:val="24"/>
        </w:rPr>
        <w:t>n</w:t>
      </w:r>
      <w:r>
        <w:rPr>
          <w:spacing w:val="-2"/>
          <w:sz w:val="24"/>
          <w:szCs w:val="24"/>
        </w:rPr>
        <w:t>g</w:t>
      </w:r>
      <w:r>
        <w:rPr>
          <w:spacing w:val="-1"/>
          <w:sz w:val="24"/>
          <w:szCs w:val="24"/>
        </w:rPr>
        <w:t>a</w:t>
      </w:r>
      <w:r>
        <w:rPr>
          <w:sz w:val="24"/>
          <w:szCs w:val="24"/>
        </w:rPr>
        <w:t xml:space="preserve">n </w:t>
      </w:r>
      <w:r>
        <w:rPr>
          <w:spacing w:val="26"/>
          <w:sz w:val="24"/>
          <w:szCs w:val="24"/>
        </w:rPr>
        <w:t xml:space="preserve"> </w:t>
      </w:r>
      <w:r>
        <w:rPr>
          <w:spacing w:val="1"/>
          <w:sz w:val="24"/>
          <w:szCs w:val="24"/>
        </w:rPr>
        <w:t>S</w:t>
      </w:r>
      <w:r>
        <w:rPr>
          <w:sz w:val="24"/>
          <w:szCs w:val="24"/>
        </w:rPr>
        <w:t>ist</w:t>
      </w:r>
      <w:r>
        <w:rPr>
          <w:spacing w:val="-1"/>
          <w:sz w:val="24"/>
          <w:szCs w:val="24"/>
        </w:rPr>
        <w:t>e</w:t>
      </w:r>
      <w:r>
        <w:rPr>
          <w:sz w:val="24"/>
          <w:szCs w:val="24"/>
        </w:rPr>
        <w:t xml:space="preserve">m </w:t>
      </w:r>
      <w:r>
        <w:rPr>
          <w:spacing w:val="29"/>
          <w:sz w:val="24"/>
          <w:szCs w:val="24"/>
        </w:rPr>
        <w:t xml:space="preserve"> </w:t>
      </w:r>
      <w:r>
        <w:rPr>
          <w:spacing w:val="-6"/>
          <w:sz w:val="24"/>
          <w:szCs w:val="24"/>
        </w:rPr>
        <w:t>I</w:t>
      </w:r>
      <w:r>
        <w:rPr>
          <w:sz w:val="24"/>
          <w:szCs w:val="24"/>
        </w:rPr>
        <w:t>n</w:t>
      </w:r>
      <w:r>
        <w:rPr>
          <w:spacing w:val="2"/>
          <w:sz w:val="24"/>
          <w:szCs w:val="24"/>
        </w:rPr>
        <w:t>f</w:t>
      </w:r>
      <w:r>
        <w:rPr>
          <w:sz w:val="24"/>
          <w:szCs w:val="24"/>
        </w:rPr>
        <w:t>o</w:t>
      </w:r>
      <w:r>
        <w:rPr>
          <w:spacing w:val="-1"/>
          <w:sz w:val="24"/>
          <w:szCs w:val="24"/>
        </w:rPr>
        <w:t>r</w:t>
      </w:r>
      <w:r>
        <w:rPr>
          <w:sz w:val="24"/>
          <w:szCs w:val="24"/>
        </w:rPr>
        <w:t>m</w:t>
      </w:r>
      <w:r>
        <w:rPr>
          <w:spacing w:val="-1"/>
          <w:sz w:val="24"/>
          <w:szCs w:val="24"/>
        </w:rPr>
        <w:t>a</w:t>
      </w:r>
      <w:r>
        <w:rPr>
          <w:sz w:val="24"/>
          <w:szCs w:val="24"/>
        </w:rPr>
        <w:t xml:space="preserve">si </w:t>
      </w:r>
      <w:r>
        <w:rPr>
          <w:spacing w:val="28"/>
          <w:sz w:val="24"/>
          <w:szCs w:val="24"/>
        </w:rPr>
        <w:t xml:space="preserve"> </w:t>
      </w:r>
      <w:r>
        <w:rPr>
          <w:spacing w:val="1"/>
          <w:sz w:val="24"/>
          <w:szCs w:val="24"/>
        </w:rPr>
        <w:t>P</w:t>
      </w:r>
      <w:r>
        <w:rPr>
          <w:spacing w:val="-1"/>
          <w:sz w:val="24"/>
          <w:szCs w:val="24"/>
        </w:rPr>
        <w:t>e</w:t>
      </w:r>
      <w:r>
        <w:rPr>
          <w:sz w:val="24"/>
          <w:szCs w:val="24"/>
        </w:rPr>
        <w:t>njual</w:t>
      </w:r>
      <w:r>
        <w:rPr>
          <w:spacing w:val="-1"/>
          <w:sz w:val="24"/>
          <w:szCs w:val="24"/>
        </w:rPr>
        <w:t>a</w:t>
      </w:r>
      <w:r>
        <w:rPr>
          <w:sz w:val="24"/>
          <w:szCs w:val="24"/>
        </w:rPr>
        <w:t xml:space="preserve">n </w:t>
      </w:r>
      <w:r>
        <w:rPr>
          <w:spacing w:val="26"/>
          <w:sz w:val="24"/>
          <w:szCs w:val="24"/>
        </w:rPr>
        <w:t xml:space="preserve"> </w:t>
      </w:r>
      <w:r>
        <w:rPr>
          <w:spacing w:val="1"/>
          <w:sz w:val="24"/>
          <w:szCs w:val="24"/>
        </w:rPr>
        <w:t>S</w:t>
      </w:r>
      <w:r>
        <w:rPr>
          <w:spacing w:val="2"/>
          <w:sz w:val="24"/>
          <w:szCs w:val="24"/>
        </w:rPr>
        <w:t>p</w:t>
      </w:r>
      <w:r>
        <w:rPr>
          <w:spacing w:val="-1"/>
          <w:sz w:val="24"/>
          <w:szCs w:val="24"/>
        </w:rPr>
        <w:t>ar</w:t>
      </w:r>
      <w:r>
        <w:rPr>
          <w:spacing w:val="-3"/>
          <w:sz w:val="24"/>
          <w:szCs w:val="24"/>
        </w:rPr>
        <w:t>e</w:t>
      </w:r>
      <w:r>
        <w:rPr>
          <w:sz w:val="24"/>
          <w:szCs w:val="24"/>
        </w:rPr>
        <w:t>p</w:t>
      </w:r>
      <w:r>
        <w:rPr>
          <w:spacing w:val="-1"/>
          <w:sz w:val="24"/>
          <w:szCs w:val="24"/>
        </w:rPr>
        <w:t>art</w:t>
      </w:r>
    </w:p>
    <w:p w:rsidR="0047694C" w:rsidRDefault="00000000">
      <w:pPr>
        <w:spacing w:before="21"/>
        <w:ind w:left="1278" w:right="705"/>
        <w:jc w:val="center"/>
        <w:rPr>
          <w:sz w:val="24"/>
          <w:szCs w:val="24"/>
        </w:rPr>
        <w:sectPr w:rsidR="0047694C">
          <w:headerReference w:type="default" r:id="rId287"/>
          <w:pgSz w:w="11940" w:h="16860"/>
          <w:pgMar w:top="620" w:right="1540" w:bottom="280" w:left="1680" w:header="0" w:footer="0" w:gutter="0"/>
          <w:cols w:space="720"/>
        </w:sectPr>
      </w:pPr>
      <w:r>
        <w:rPr>
          <w:sz w:val="24"/>
          <w:szCs w:val="24"/>
        </w:rPr>
        <w:t>Motor Pa</w:t>
      </w:r>
      <w:r>
        <w:rPr>
          <w:spacing w:val="-1"/>
          <w:sz w:val="24"/>
          <w:szCs w:val="24"/>
        </w:rPr>
        <w:t>d</w:t>
      </w:r>
      <w:r>
        <w:rPr>
          <w:sz w:val="24"/>
          <w:szCs w:val="24"/>
        </w:rPr>
        <w:t xml:space="preserve">a </w:t>
      </w:r>
      <w:r>
        <w:rPr>
          <w:spacing w:val="-2"/>
          <w:sz w:val="24"/>
          <w:szCs w:val="24"/>
        </w:rPr>
        <w:t>B</w:t>
      </w:r>
      <w:r>
        <w:rPr>
          <w:spacing w:val="-1"/>
          <w:sz w:val="24"/>
          <w:szCs w:val="24"/>
        </w:rPr>
        <w:t>e</w:t>
      </w:r>
      <w:r>
        <w:rPr>
          <w:spacing w:val="2"/>
          <w:sz w:val="24"/>
          <w:szCs w:val="24"/>
        </w:rPr>
        <w:t>n</w:t>
      </w:r>
      <w:r>
        <w:rPr>
          <w:spacing w:val="-2"/>
          <w:sz w:val="24"/>
          <w:szCs w:val="24"/>
        </w:rPr>
        <w:t>g</w:t>
      </w:r>
      <w:r>
        <w:rPr>
          <w:sz w:val="24"/>
          <w:szCs w:val="24"/>
        </w:rPr>
        <w:t>k</w:t>
      </w:r>
      <w:r>
        <w:rPr>
          <w:spacing w:val="-1"/>
          <w:sz w:val="24"/>
          <w:szCs w:val="24"/>
        </w:rPr>
        <w:t>e</w:t>
      </w:r>
      <w:r>
        <w:rPr>
          <w:sz w:val="24"/>
          <w:szCs w:val="24"/>
        </w:rPr>
        <w:t>l One</w:t>
      </w:r>
      <w:r>
        <w:rPr>
          <w:spacing w:val="1"/>
          <w:sz w:val="24"/>
          <w:szCs w:val="24"/>
        </w:rPr>
        <w:t xml:space="preserve"> </w:t>
      </w:r>
      <w:r>
        <w:rPr>
          <w:spacing w:val="-1"/>
          <w:sz w:val="24"/>
          <w:szCs w:val="24"/>
        </w:rPr>
        <w:t>Ba</w:t>
      </w:r>
      <w:r>
        <w:rPr>
          <w:sz w:val="24"/>
          <w:szCs w:val="24"/>
        </w:rPr>
        <w:t>tam</w:t>
      </w:r>
      <w:r>
        <w:rPr>
          <w:spacing w:val="2"/>
          <w:sz w:val="24"/>
          <w:szCs w:val="24"/>
        </w:rPr>
        <w:t xml:space="preserve"> </w:t>
      </w:r>
      <w:r>
        <w:rPr>
          <w:spacing w:val="-1"/>
          <w:sz w:val="24"/>
          <w:szCs w:val="24"/>
        </w:rPr>
        <w:t>Ber</w:t>
      </w:r>
      <w:r>
        <w:rPr>
          <w:spacing w:val="2"/>
          <w:sz w:val="24"/>
          <w:szCs w:val="24"/>
        </w:rPr>
        <w:t>b</w:t>
      </w:r>
      <w:r>
        <w:rPr>
          <w:spacing w:val="-3"/>
          <w:sz w:val="24"/>
          <w:szCs w:val="24"/>
        </w:rPr>
        <w:t>a</w:t>
      </w:r>
      <w:r>
        <w:rPr>
          <w:sz w:val="24"/>
          <w:szCs w:val="24"/>
        </w:rPr>
        <w:t>sis</w:t>
      </w:r>
      <w:r>
        <w:rPr>
          <w:spacing w:val="1"/>
          <w:sz w:val="24"/>
          <w:szCs w:val="24"/>
        </w:rPr>
        <w:t xml:space="preserve"> W</w:t>
      </w:r>
      <w:r>
        <w:rPr>
          <w:spacing w:val="-1"/>
          <w:sz w:val="24"/>
          <w:szCs w:val="24"/>
        </w:rPr>
        <w:t>e</w:t>
      </w:r>
      <w:r>
        <w:rPr>
          <w:sz w:val="24"/>
          <w:szCs w:val="24"/>
        </w:rPr>
        <w:t>b.</w:t>
      </w:r>
      <w:r>
        <w:rPr>
          <w:spacing w:val="2"/>
          <w:sz w:val="24"/>
          <w:szCs w:val="24"/>
        </w:rPr>
        <w:t xml:space="preserve"> </w:t>
      </w:r>
      <w:r>
        <w:rPr>
          <w:i/>
          <w:sz w:val="24"/>
          <w:szCs w:val="24"/>
        </w:rPr>
        <w:t>S</w:t>
      </w:r>
      <w:r>
        <w:rPr>
          <w:i/>
          <w:spacing w:val="2"/>
          <w:sz w:val="24"/>
          <w:szCs w:val="24"/>
        </w:rPr>
        <w:t>T</w:t>
      </w:r>
      <w:r>
        <w:rPr>
          <w:i/>
          <w:spacing w:val="-1"/>
          <w:sz w:val="24"/>
          <w:szCs w:val="24"/>
        </w:rPr>
        <w:t>M</w:t>
      </w:r>
      <w:r>
        <w:rPr>
          <w:i/>
          <w:sz w:val="24"/>
          <w:szCs w:val="24"/>
        </w:rPr>
        <w:t>IK G</w:t>
      </w:r>
      <w:r>
        <w:rPr>
          <w:i/>
          <w:spacing w:val="-1"/>
          <w:sz w:val="24"/>
          <w:szCs w:val="24"/>
        </w:rPr>
        <w:t>I</w:t>
      </w:r>
      <w:r>
        <w:rPr>
          <w:i/>
          <w:sz w:val="24"/>
          <w:szCs w:val="24"/>
        </w:rPr>
        <w:t>CI Batam</w:t>
      </w:r>
      <w:r>
        <w:rPr>
          <w:sz w:val="24"/>
          <w:szCs w:val="24"/>
        </w:rPr>
        <w:t>.</w:t>
      </w:r>
    </w:p>
    <w:p w:rsidR="0047694C" w:rsidRDefault="0047694C">
      <w:pPr>
        <w:spacing w:line="200" w:lineRule="exact"/>
      </w:pPr>
    </w:p>
    <w:p w:rsidR="0047694C" w:rsidRDefault="0047694C">
      <w:pPr>
        <w:spacing w:line="200" w:lineRule="exact"/>
      </w:pPr>
    </w:p>
    <w:p w:rsidR="0047694C" w:rsidRDefault="0047694C">
      <w:pPr>
        <w:spacing w:before="12" w:line="220" w:lineRule="exact"/>
        <w:rPr>
          <w:sz w:val="22"/>
          <w:szCs w:val="22"/>
        </w:rPr>
      </w:pPr>
    </w:p>
    <w:p w:rsidR="0047694C" w:rsidRDefault="00000000">
      <w:pPr>
        <w:spacing w:before="24" w:line="300" w:lineRule="exact"/>
        <w:ind w:left="3752" w:right="3189"/>
        <w:jc w:val="center"/>
        <w:rPr>
          <w:sz w:val="28"/>
          <w:szCs w:val="28"/>
        </w:rPr>
      </w:pPr>
      <w:r>
        <w:rPr>
          <w:b/>
          <w:position w:val="-1"/>
          <w:sz w:val="28"/>
          <w:szCs w:val="28"/>
        </w:rPr>
        <w:t>L</w:t>
      </w:r>
      <w:r>
        <w:rPr>
          <w:b/>
          <w:spacing w:val="-1"/>
          <w:position w:val="-1"/>
          <w:sz w:val="28"/>
          <w:szCs w:val="28"/>
        </w:rPr>
        <w:t>A</w:t>
      </w:r>
      <w:r>
        <w:rPr>
          <w:b/>
          <w:spacing w:val="-3"/>
          <w:position w:val="-1"/>
          <w:sz w:val="28"/>
          <w:szCs w:val="28"/>
        </w:rPr>
        <w:t>M</w:t>
      </w:r>
      <w:r>
        <w:rPr>
          <w:b/>
          <w:spacing w:val="-1"/>
          <w:position w:val="-1"/>
          <w:sz w:val="28"/>
          <w:szCs w:val="28"/>
        </w:rPr>
        <w:t>P</w:t>
      </w:r>
      <w:r>
        <w:rPr>
          <w:b/>
          <w:spacing w:val="1"/>
          <w:position w:val="-1"/>
          <w:sz w:val="28"/>
          <w:szCs w:val="28"/>
        </w:rPr>
        <w:t>I</w:t>
      </w:r>
      <w:r>
        <w:rPr>
          <w:b/>
          <w:spacing w:val="-1"/>
          <w:position w:val="-1"/>
          <w:sz w:val="28"/>
          <w:szCs w:val="28"/>
        </w:rPr>
        <w:t>RA</w:t>
      </w:r>
      <w:r>
        <w:rPr>
          <w:b/>
          <w:position w:val="-1"/>
          <w:sz w:val="28"/>
          <w:szCs w:val="28"/>
        </w:rPr>
        <w:t>N</w:t>
      </w:r>
    </w:p>
    <w:p w:rsidR="0047694C" w:rsidRDefault="0047694C">
      <w:pPr>
        <w:spacing w:line="120" w:lineRule="exact"/>
        <w:rPr>
          <w:sz w:val="12"/>
          <w:szCs w:val="12"/>
        </w:rPr>
      </w:pPr>
    </w:p>
    <w:p w:rsidR="0047694C" w:rsidRDefault="0047694C">
      <w:pPr>
        <w:spacing w:line="200" w:lineRule="exact"/>
      </w:pPr>
    </w:p>
    <w:p w:rsidR="0047694C" w:rsidRDefault="0047694C">
      <w:pPr>
        <w:spacing w:line="200" w:lineRule="exact"/>
      </w:pPr>
    </w:p>
    <w:p w:rsidR="0047694C" w:rsidRDefault="003B46A5">
      <w:pPr>
        <w:ind w:left="919"/>
      </w:pPr>
      <w:r>
        <w:pict>
          <v:shape id="_x0000_i1116" type="#_x0000_t75" style="width:367.55pt;height:524.1pt">
            <v:imagedata r:id="rId288" o:title=""/>
          </v:shape>
        </w:pict>
      </w:r>
    </w:p>
    <w:p w:rsidR="0047694C" w:rsidRDefault="00000000">
      <w:pPr>
        <w:spacing w:before="90"/>
        <w:ind w:left="2079"/>
        <w:rPr>
          <w:sz w:val="24"/>
          <w:szCs w:val="24"/>
        </w:rPr>
      </w:pPr>
      <w:r>
        <w:rPr>
          <w:b/>
          <w:spacing w:val="-2"/>
          <w:sz w:val="24"/>
          <w:szCs w:val="24"/>
        </w:rPr>
        <w:t>G</w:t>
      </w:r>
      <w:r>
        <w:rPr>
          <w:b/>
          <w:spacing w:val="2"/>
          <w:sz w:val="24"/>
          <w:szCs w:val="24"/>
        </w:rPr>
        <w:t>a</w:t>
      </w:r>
      <w:r>
        <w:rPr>
          <w:b/>
          <w:spacing w:val="-1"/>
          <w:sz w:val="24"/>
          <w:szCs w:val="24"/>
        </w:rPr>
        <w:t>m</w:t>
      </w:r>
      <w:r>
        <w:rPr>
          <w:b/>
          <w:spacing w:val="1"/>
          <w:sz w:val="24"/>
          <w:szCs w:val="24"/>
        </w:rPr>
        <w:t>b</w:t>
      </w:r>
      <w:r>
        <w:rPr>
          <w:b/>
          <w:sz w:val="24"/>
          <w:szCs w:val="24"/>
        </w:rPr>
        <w:t>ar</w:t>
      </w:r>
      <w:r>
        <w:rPr>
          <w:b/>
          <w:spacing w:val="-1"/>
          <w:sz w:val="24"/>
          <w:szCs w:val="24"/>
        </w:rPr>
        <w:t xml:space="preserve"> </w:t>
      </w:r>
      <w:r>
        <w:rPr>
          <w:b/>
          <w:spacing w:val="1"/>
          <w:sz w:val="24"/>
          <w:szCs w:val="24"/>
        </w:rPr>
        <w:t>L</w:t>
      </w:r>
      <w:r>
        <w:rPr>
          <w:b/>
          <w:sz w:val="24"/>
          <w:szCs w:val="24"/>
        </w:rPr>
        <w:t>a</w:t>
      </w:r>
      <w:r>
        <w:rPr>
          <w:b/>
          <w:spacing w:val="-1"/>
          <w:sz w:val="24"/>
          <w:szCs w:val="24"/>
        </w:rPr>
        <w:t>m</w:t>
      </w:r>
      <w:r>
        <w:rPr>
          <w:b/>
          <w:spacing w:val="1"/>
          <w:sz w:val="24"/>
          <w:szCs w:val="24"/>
        </w:rPr>
        <w:t>p</w:t>
      </w:r>
      <w:r>
        <w:rPr>
          <w:b/>
          <w:sz w:val="24"/>
          <w:szCs w:val="24"/>
        </w:rPr>
        <w:t xml:space="preserve">iran : </w:t>
      </w:r>
      <w:r>
        <w:rPr>
          <w:b/>
          <w:spacing w:val="3"/>
          <w:sz w:val="24"/>
          <w:szCs w:val="24"/>
        </w:rPr>
        <w:t xml:space="preserve"> </w:t>
      </w:r>
      <w:r>
        <w:rPr>
          <w:spacing w:val="-3"/>
          <w:sz w:val="24"/>
          <w:szCs w:val="24"/>
        </w:rPr>
        <w:t>L</w:t>
      </w:r>
      <w:r>
        <w:rPr>
          <w:spacing w:val="-1"/>
          <w:sz w:val="24"/>
          <w:szCs w:val="24"/>
        </w:rPr>
        <w:t>a</w:t>
      </w:r>
      <w:r>
        <w:rPr>
          <w:sz w:val="24"/>
          <w:szCs w:val="24"/>
        </w:rPr>
        <w:t>po</w:t>
      </w:r>
      <w:r>
        <w:rPr>
          <w:spacing w:val="-1"/>
          <w:sz w:val="24"/>
          <w:szCs w:val="24"/>
        </w:rPr>
        <w:t>r</w:t>
      </w:r>
      <w:r>
        <w:rPr>
          <w:spacing w:val="-3"/>
          <w:sz w:val="24"/>
          <w:szCs w:val="24"/>
        </w:rPr>
        <w:t>a</w:t>
      </w:r>
      <w:r>
        <w:rPr>
          <w:sz w:val="24"/>
          <w:szCs w:val="24"/>
        </w:rPr>
        <w:t>n</w:t>
      </w:r>
      <w:r>
        <w:rPr>
          <w:spacing w:val="2"/>
          <w:sz w:val="24"/>
          <w:szCs w:val="24"/>
        </w:rPr>
        <w:t xml:space="preserve"> </w:t>
      </w:r>
      <w:r>
        <w:rPr>
          <w:spacing w:val="-2"/>
          <w:sz w:val="24"/>
          <w:szCs w:val="24"/>
        </w:rPr>
        <w:t>B</w:t>
      </w:r>
      <w:r>
        <w:rPr>
          <w:sz w:val="24"/>
          <w:szCs w:val="24"/>
        </w:rPr>
        <w:t>ulan</w:t>
      </w:r>
      <w:r>
        <w:rPr>
          <w:spacing w:val="-1"/>
          <w:sz w:val="24"/>
          <w:szCs w:val="24"/>
        </w:rPr>
        <w:t>a</w:t>
      </w:r>
      <w:r>
        <w:rPr>
          <w:sz w:val="24"/>
          <w:szCs w:val="24"/>
        </w:rPr>
        <w:t xml:space="preserve">n </w:t>
      </w:r>
      <w:r>
        <w:rPr>
          <w:spacing w:val="5"/>
          <w:sz w:val="24"/>
          <w:szCs w:val="24"/>
        </w:rPr>
        <w:t>J</w:t>
      </w:r>
      <w:r>
        <w:rPr>
          <w:sz w:val="24"/>
          <w:szCs w:val="24"/>
        </w:rPr>
        <w:t>anu</w:t>
      </w:r>
      <w:r>
        <w:rPr>
          <w:spacing w:val="-1"/>
          <w:sz w:val="24"/>
          <w:szCs w:val="24"/>
        </w:rPr>
        <w:t>ari</w:t>
      </w:r>
    </w:p>
    <w:p w:rsidR="0047694C" w:rsidRDefault="0047694C">
      <w:pPr>
        <w:spacing w:before="2" w:line="140" w:lineRule="exact"/>
        <w:rPr>
          <w:sz w:val="14"/>
          <w:szCs w:val="14"/>
        </w:rPr>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47694C">
      <w:pPr>
        <w:spacing w:line="200" w:lineRule="exact"/>
      </w:pPr>
    </w:p>
    <w:p w:rsidR="0047694C" w:rsidRDefault="00000000">
      <w:pPr>
        <w:ind w:left="4346" w:right="3779"/>
        <w:jc w:val="center"/>
        <w:rPr>
          <w:sz w:val="24"/>
          <w:szCs w:val="24"/>
        </w:rPr>
      </w:pPr>
      <w:r>
        <w:rPr>
          <w:sz w:val="24"/>
          <w:szCs w:val="24"/>
        </w:rPr>
        <w:t>147</w:t>
      </w:r>
    </w:p>
    <w:sectPr w:rsidR="0047694C">
      <w:headerReference w:type="default" r:id="rId289"/>
      <w:pgSz w:w="11940" w:h="16860"/>
      <w:pgMar w:top="158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1F10" w:rsidRDefault="00971F10">
      <w:r>
        <w:separator/>
      </w:r>
    </w:p>
  </w:endnote>
  <w:endnote w:type="continuationSeparator" w:id="0">
    <w:p w:rsidR="00971F10" w:rsidRDefault="00971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1F10" w:rsidRDefault="00971F10">
      <w:r>
        <w:separator/>
      </w:r>
    </w:p>
  </w:footnote>
  <w:footnote w:type="continuationSeparator" w:id="0">
    <w:p w:rsidR="00971F10" w:rsidRDefault="00971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32" type="#_x0000_t202" style="position:absolute;margin-left:290.8pt;margin-top:113.55pt;width:60.05pt;height:14pt;z-index:-8083;mso-position-horizontal-relative:page;mso-position-vertical-relative:page" filled="f" stroked="f">
          <v:textbox inset="0,0,0,0">
            <w:txbxContent>
              <w:p w:rsidR="0047694C" w:rsidRDefault="00000000">
                <w:pPr>
                  <w:spacing w:line="260" w:lineRule="exact"/>
                  <w:ind w:left="20" w:right="-36"/>
                  <w:rPr>
                    <w:sz w:val="24"/>
                    <w:szCs w:val="24"/>
                  </w:rPr>
                </w:pPr>
                <w:r>
                  <w:rPr>
                    <w:b/>
                    <w:sz w:val="24"/>
                    <w:szCs w:val="24"/>
                  </w:rPr>
                  <w:t>A</w:t>
                </w:r>
                <w:r>
                  <w:rPr>
                    <w:b/>
                    <w:spacing w:val="1"/>
                    <w:sz w:val="24"/>
                    <w:szCs w:val="24"/>
                  </w:rPr>
                  <w:t>BST</w:t>
                </w:r>
                <w:r>
                  <w:rPr>
                    <w:b/>
                    <w:sz w:val="24"/>
                    <w:szCs w:val="24"/>
                  </w:rPr>
                  <w:t>RAK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29" type="#_x0000_t202" style="position:absolute;margin-left:502.45pt;margin-top:35.55pt;width:10pt;height:14pt;z-index:-8080;mso-position-horizontal-relative:page;mso-position-vertical-relative:page" filled="f" stroked="f">
          <v:textbox inset="0,0,0,0">
            <w:txbxContent>
              <w:p w:rsidR="0047694C" w:rsidRDefault="00000000">
                <w:pPr>
                  <w:spacing w:line="260" w:lineRule="exact"/>
                  <w:ind w:left="40"/>
                  <w:rPr>
                    <w:sz w:val="24"/>
                    <w:szCs w:val="24"/>
                  </w:rPr>
                </w:pPr>
                <w:r>
                  <w:fldChar w:fldCharType="begin"/>
                </w:r>
                <w:r>
                  <w:rPr>
                    <w:sz w:val="24"/>
                    <w:szCs w:val="24"/>
                  </w:rPr>
                  <w:instrText xml:space="preserve"> PAGE </w:instrText>
                </w:r>
                <w:r>
                  <w:fldChar w:fldCharType="separate"/>
                </w:r>
                <w:r>
                  <w:t>2</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1C5A" w:rsidRDefault="00B31C5A">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40" w:lineRule="exact"/>
      <w:rPr>
        <w:sz w:val="4"/>
        <w:szCs w:val="4"/>
      </w:rPr>
    </w:pPr>
    <w:r>
      <w:pict>
        <v:shapetype id="_x0000_t202" coordsize="21600,21600" o:spt="202" path="m,l,21600r21600,l21600,xe">
          <v:stroke joinstyle="miter"/>
          <v:path gradientshapeok="t" o:connecttype="rect"/>
        </v:shapetype>
        <v:shape id="_x0000_s1028" type="#_x0000_t202" style="position:absolute;margin-left:496.45pt;margin-top:35.55pt;width:16pt;height:14pt;z-index:-8079;mso-position-horizontal-relative:page;mso-position-vertical-relative:page" filled="f" stroked="f">
          <v:textbox inset="0,0,0,0">
            <w:txbxContent>
              <w:p w:rsidR="0047694C" w:rsidRDefault="00000000">
                <w:pPr>
                  <w:spacing w:line="260" w:lineRule="exact"/>
                  <w:ind w:left="40"/>
                  <w:rPr>
                    <w:sz w:val="24"/>
                    <w:szCs w:val="24"/>
                  </w:rPr>
                </w:pPr>
                <w:r>
                  <w:fldChar w:fldCharType="begin"/>
                </w:r>
                <w:r>
                  <w:rPr>
                    <w:sz w:val="24"/>
                    <w:szCs w:val="24"/>
                  </w:rPr>
                  <w:instrText xml:space="preserve"> PAGE </w:instrText>
                </w:r>
                <w:r>
                  <w:fldChar w:fldCharType="separate"/>
                </w:r>
                <w:r>
                  <w:t>10</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27" type="#_x0000_t202" style="position:absolute;margin-left:490.45pt;margin-top:35.55pt;width:22pt;height:14pt;z-index:-8078;mso-position-horizontal-relative:page;mso-position-vertical-relative:page" filled="f" stroked="f">
          <v:textbox inset="0,0,0,0">
            <w:txbxContent>
              <w:p w:rsidR="0047694C" w:rsidRDefault="00000000">
                <w:pPr>
                  <w:spacing w:line="260" w:lineRule="exact"/>
                  <w:ind w:left="40"/>
                  <w:rPr>
                    <w:sz w:val="24"/>
                    <w:szCs w:val="24"/>
                  </w:rPr>
                </w:pPr>
                <w:r>
                  <w:fldChar w:fldCharType="begin"/>
                </w:r>
                <w:r>
                  <w:rPr>
                    <w:sz w:val="24"/>
                    <w:szCs w:val="24"/>
                  </w:rPr>
                  <w:instrText xml:space="preserve"> PAGE </w:instrText>
                </w:r>
                <w:r>
                  <w:fldChar w:fldCharType="separate"/>
                </w:r>
                <w:r>
                  <w:t>100</w:t>
                </w:r>
                <w: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26" type="#_x0000_t202" style="position:absolute;margin-left:490.45pt;margin-top:35.55pt;width:22pt;height:14pt;z-index:-8077;mso-position-horizontal-relative:page;mso-position-vertical-relative:page" filled="f" stroked="f">
          <v:textbox inset="0,0,0,0">
            <w:txbxContent>
              <w:p w:rsidR="0047694C" w:rsidRDefault="00000000">
                <w:pPr>
                  <w:spacing w:line="260" w:lineRule="exact"/>
                  <w:ind w:left="40"/>
                  <w:rPr>
                    <w:sz w:val="24"/>
                    <w:szCs w:val="24"/>
                  </w:rPr>
                </w:pPr>
                <w:r>
                  <w:fldChar w:fldCharType="begin"/>
                </w:r>
                <w:r>
                  <w:rPr>
                    <w:sz w:val="24"/>
                    <w:szCs w:val="24"/>
                  </w:rPr>
                  <w:instrText xml:space="preserve"> PAGE </w:instrText>
                </w:r>
                <w:r>
                  <w:fldChar w:fldCharType="separate"/>
                </w:r>
                <w:r>
                  <w:t>103</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25" type="#_x0000_t202" style="position:absolute;margin-left:490.45pt;margin-top:35.55pt;width:22pt;height:14pt;z-index:-8076;mso-position-horizontal-relative:page;mso-position-vertical-relative:page" filled="f" stroked="f">
          <v:textbox inset="0,0,0,0">
            <w:txbxContent>
              <w:p w:rsidR="0047694C" w:rsidRDefault="00000000">
                <w:pPr>
                  <w:spacing w:line="260" w:lineRule="exact"/>
                  <w:ind w:left="40"/>
                  <w:rPr>
                    <w:sz w:val="24"/>
                    <w:szCs w:val="24"/>
                  </w:rPr>
                </w:pPr>
                <w:r>
                  <w:fldChar w:fldCharType="begin"/>
                </w:r>
                <w:r>
                  <w:rPr>
                    <w:sz w:val="24"/>
                    <w:szCs w:val="24"/>
                  </w:rPr>
                  <w:instrText xml:space="preserve"> PAGE </w:instrText>
                </w:r>
                <w:r>
                  <w:fldChar w:fldCharType="separate"/>
                </w:r>
                <w:r>
                  <w:t>140</w:t>
                </w:r>
                <w: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000000">
    <w:pPr>
      <w:spacing w:line="200" w:lineRule="exact"/>
    </w:pPr>
    <w:r>
      <w:pict>
        <v:shapetype id="_x0000_t202" coordsize="21600,21600" o:spt="202" path="m,l,21600r21600,l21600,xe">
          <v:stroke joinstyle="miter"/>
          <v:path gradientshapeok="t" o:connecttype="rect"/>
        </v:shapetype>
        <v:shape id="_x0000_s1031" type="#_x0000_t202" style="position:absolute;margin-left:289.1pt;margin-top:113.55pt;width:63.5pt;height:14pt;z-index:-8082;mso-position-horizontal-relative:page;mso-position-vertical-relative:page" filled="f" stroked="f">
          <v:textbox inset="0,0,0,0">
            <w:txbxContent>
              <w:p w:rsidR="0047694C" w:rsidRDefault="00000000">
                <w:pPr>
                  <w:spacing w:line="260" w:lineRule="exact"/>
                  <w:ind w:left="20" w:right="-36"/>
                  <w:rPr>
                    <w:sz w:val="24"/>
                    <w:szCs w:val="24"/>
                  </w:rPr>
                </w:pPr>
                <w:r>
                  <w:rPr>
                    <w:b/>
                    <w:i/>
                    <w:spacing w:val="1"/>
                    <w:sz w:val="24"/>
                    <w:szCs w:val="24"/>
                  </w:rPr>
                  <w:t>ABS</w:t>
                </w:r>
                <w:r>
                  <w:rPr>
                    <w:b/>
                    <w:i/>
                    <w:sz w:val="24"/>
                    <w:szCs w:val="24"/>
                  </w:rPr>
                  <w:t>T</w:t>
                </w:r>
                <w:r>
                  <w:rPr>
                    <w:b/>
                    <w:i/>
                    <w:spacing w:val="1"/>
                    <w:sz w:val="24"/>
                    <w:szCs w:val="24"/>
                  </w:rPr>
                  <w:t>R</w:t>
                </w:r>
                <w:r>
                  <w:rPr>
                    <w:b/>
                    <w:i/>
                    <w:spacing w:val="-2"/>
                    <w:sz w:val="24"/>
                    <w:szCs w:val="24"/>
                  </w:rPr>
                  <w:t>A</w:t>
                </w:r>
                <w:r>
                  <w:rPr>
                    <w:b/>
                    <w:i/>
                    <w:spacing w:val="1"/>
                    <w:sz w:val="24"/>
                    <w:szCs w:val="24"/>
                  </w:rPr>
                  <w:t>CT</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3B46A5">
    <w:pPr>
      <w:spacing w:line="200" w:lineRule="exact"/>
    </w:pPr>
    <w:r>
      <w:rPr>
        <w:noProof/>
      </w:rPr>
      <mc:AlternateContent>
        <mc:Choice Requires="wps">
          <w:drawing>
            <wp:anchor distT="0" distB="0" distL="114300" distR="114300" simplePos="0" relativeHeight="503308399" behindDoc="1" locked="0" layoutInCell="1" allowOverlap="1">
              <wp:simplePos x="0" y="0"/>
              <wp:positionH relativeFrom="page">
                <wp:posOffset>3622675</wp:posOffset>
              </wp:positionH>
              <wp:positionV relativeFrom="page">
                <wp:posOffset>1442085</wp:posOffset>
              </wp:positionV>
              <wp:extent cx="899795" cy="177800"/>
              <wp:effectExtent l="3175" t="381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94C" w:rsidRDefault="0047694C">
                          <w:pPr>
                            <w:spacing w:line="260" w:lineRule="exact"/>
                            <w:ind w:left="20"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5.25pt;margin-top:113.55pt;width:70.85pt;height:14pt;z-index:-80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" filled="f" stroked="f">
              <v:textbox inset="0,0,0,0">
                <w:txbxContent>
                  <w:p w:rsidR="0047694C" w:rsidRDefault="0047694C">
                    <w:pPr>
                      <w:spacing w:line="260" w:lineRule="exact"/>
                      <w:ind w:left="20" w:right="-36"/>
                      <w:rPr>
                        <w:sz w:val="24"/>
                        <w:szCs w:val="2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94C" w:rsidRDefault="0047694C">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E1961"/>
    <w:multiLevelType w:val="multilevel"/>
    <w:tmpl w:val="AE6AB67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268509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438"/>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94C"/>
    <w:rsid w:val="003B46A5"/>
    <w:rsid w:val="00461EB2"/>
    <w:rsid w:val="0047694C"/>
    <w:rsid w:val="00971F10"/>
    <w:rsid w:val="00B31C5A"/>
    <w:rsid w:val="00F96F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438"/>
    <o:shapelayout v:ext="edit">
      <o:idmap v:ext="edit" data="2"/>
    </o:shapelayout>
  </w:shapeDefaults>
  <w:decimalSymbol w:val=","/>
  <w:listSeparator w:val=";"/>
  <w14:docId w14:val="7949CE51"/>
  <w15:docId w15:val="{52A41562-017F-4ECD-949D-09ABD9D7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3B46A5"/>
    <w:pPr>
      <w:tabs>
        <w:tab w:val="center" w:pos="4513"/>
        <w:tab w:val="right" w:pos="9026"/>
      </w:tabs>
    </w:pPr>
  </w:style>
  <w:style w:type="character" w:customStyle="1" w:styleId="HeaderChar">
    <w:name w:val="Header Char"/>
    <w:basedOn w:val="DefaultParagraphFont"/>
    <w:link w:val="Header"/>
    <w:uiPriority w:val="99"/>
    <w:rsid w:val="003B46A5"/>
  </w:style>
  <w:style w:type="paragraph" w:styleId="Footer">
    <w:name w:val="footer"/>
    <w:basedOn w:val="Normal"/>
    <w:link w:val="FooterChar"/>
    <w:uiPriority w:val="99"/>
    <w:unhideWhenUsed/>
    <w:rsid w:val="003B46A5"/>
    <w:pPr>
      <w:tabs>
        <w:tab w:val="center" w:pos="4513"/>
        <w:tab w:val="right" w:pos="9026"/>
      </w:tabs>
    </w:pPr>
  </w:style>
  <w:style w:type="character" w:customStyle="1" w:styleId="FooterChar">
    <w:name w:val="Footer Char"/>
    <w:basedOn w:val="DefaultParagraphFont"/>
    <w:link w:val="Footer"/>
    <w:uiPriority w:val="99"/>
    <w:rsid w:val="003B4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63110">
      <w:bodyDiv w:val="1"/>
      <w:marLeft w:val="0"/>
      <w:marRight w:val="0"/>
      <w:marTop w:val="0"/>
      <w:marBottom w:val="0"/>
      <w:divBdr>
        <w:top w:val="none" w:sz="0" w:space="0" w:color="auto"/>
        <w:left w:val="none" w:sz="0" w:space="0" w:color="auto"/>
        <w:bottom w:val="none" w:sz="0" w:space="0" w:color="auto"/>
        <w:right w:val="none" w:sz="0" w:space="0" w:color="auto"/>
      </w:divBdr>
    </w:div>
    <w:div w:id="1687101737">
      <w:bodyDiv w:val="1"/>
      <w:marLeft w:val="0"/>
      <w:marRight w:val="0"/>
      <w:marTop w:val="0"/>
      <w:marBottom w:val="0"/>
      <w:divBdr>
        <w:top w:val="none" w:sz="0" w:space="0" w:color="auto"/>
        <w:left w:val="none" w:sz="0" w:space="0" w:color="auto"/>
        <w:bottom w:val="none" w:sz="0" w:space="0" w:color="auto"/>
        <w:right w:val="none" w:sz="0" w:space="0" w:color="auto"/>
      </w:divBdr>
    </w:div>
    <w:div w:id="1994528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file:///C:/Tata/JOKI/Joki%20Feri%20UPB/Naskah/Rancangan%20Bangun%20Aplikasi%20Pengelolaan%20Data%20Bengkel%20Berbasis%20Web%20Menggunakan%20PHP%20MySQL.docx%23_Toc125548209" TargetMode="External"/><Relationship Id="rId21" Type="http://schemas.openxmlformats.org/officeDocument/2006/relationships/hyperlink" Target="file:///C:/Tata/JOKI/Joki%20Feri%20UPB/Naskah/Rancangan%20Bangun%20Aplikasi%20Pengelolaan%20Data%20Bengkel%20Berbasis%20Web%20Menggunakan%20PHP%20MySQL.docx%23_Toc125548117" TargetMode="External"/><Relationship Id="rId63" Type="http://schemas.openxmlformats.org/officeDocument/2006/relationships/hyperlink" Target="file:///C:/Tata/JOKI/Joki%20Feri%20UPB/Naskah/Rancangan%20Bangun%20Aplikasi%20Pengelolaan%20Data%20Bengkel%20Berbasis%20Web%20Menggunakan%20PHP%20MySQL.docx%23_Toc125548158" TargetMode="External"/><Relationship Id="rId159" Type="http://schemas.openxmlformats.org/officeDocument/2006/relationships/image" Target="media/image22.jpeg"/><Relationship Id="rId170" Type="http://schemas.openxmlformats.org/officeDocument/2006/relationships/image" Target="media/image31.png"/><Relationship Id="rId226" Type="http://schemas.openxmlformats.org/officeDocument/2006/relationships/image" Target="media/image85.jpeg"/><Relationship Id="rId268" Type="http://schemas.openxmlformats.org/officeDocument/2006/relationships/image" Target="media/image127.jpeg"/><Relationship Id="rId32" Type="http://schemas.openxmlformats.org/officeDocument/2006/relationships/hyperlink" Target="file:///C:/Tata/JOKI/Joki%20Feri%20UPB/Naskah/Rancangan%20Bangun%20Aplikasi%20Pengelolaan%20Data%20Bengkel%20Berbasis%20Web%20Menggunakan%20PHP%20MySQL.docx%23_Toc125548128" TargetMode="External"/><Relationship Id="rId74" Type="http://schemas.openxmlformats.org/officeDocument/2006/relationships/header" Target="header7.xml"/><Relationship Id="rId128" Type="http://schemas.openxmlformats.org/officeDocument/2006/relationships/hyperlink" Target="file:///C:/Tata/JOKI/Joki%20Feri%20UPB/Naskah/Rancangan%20Bangun%20Aplikasi%20Pengelolaan%20Data%20Bengkel%20Berbasis%20Web%20Menggunakan%20PHP%20MySQL.docx%23_Toc125548220" TargetMode="External"/><Relationship Id="rId5" Type="http://schemas.openxmlformats.org/officeDocument/2006/relationships/footnotes" Target="footnotes.xml"/><Relationship Id="rId181" Type="http://schemas.openxmlformats.org/officeDocument/2006/relationships/image" Target="media/image42.png"/><Relationship Id="rId237" Type="http://schemas.openxmlformats.org/officeDocument/2006/relationships/image" Target="media/image96.jpeg"/><Relationship Id="rId279" Type="http://schemas.openxmlformats.org/officeDocument/2006/relationships/header" Target="header18.xml"/><Relationship Id="rId43" Type="http://schemas.openxmlformats.org/officeDocument/2006/relationships/hyperlink" Target="file:///C:/Tata/JOKI/Joki%20Feri%20UPB/Naskah/Rancangan%20Bangun%20Aplikasi%20Pengelolaan%20Data%20Bengkel%20Berbasis%20Web%20Menggunakan%20PHP%20MySQL.docx%23_Toc125548138" TargetMode="External"/><Relationship Id="rId139" Type="http://schemas.openxmlformats.org/officeDocument/2006/relationships/header" Target="header11.xml"/><Relationship Id="rId290" Type="http://schemas.openxmlformats.org/officeDocument/2006/relationships/fontTable" Target="fontTable.xml"/><Relationship Id="rId85" Type="http://schemas.openxmlformats.org/officeDocument/2006/relationships/hyperlink" Target="file:///C:/Tata/JOKI/Joki%20Feri%20UPB/Naskah/Rancangan%20Bangun%20Aplikasi%20Pengelolaan%20Data%20Bengkel%20Berbasis%20Web%20Menggunakan%20PHP%20MySQL.docx%23_Toc125548179" TargetMode="External"/><Relationship Id="rId150" Type="http://schemas.openxmlformats.org/officeDocument/2006/relationships/image" Target="media/image13.jpeg"/><Relationship Id="rId192" Type="http://schemas.openxmlformats.org/officeDocument/2006/relationships/image" Target="media/image53.jpeg"/><Relationship Id="rId206" Type="http://schemas.openxmlformats.org/officeDocument/2006/relationships/image" Target="media/image67.png"/><Relationship Id="rId248" Type="http://schemas.openxmlformats.org/officeDocument/2006/relationships/image" Target="media/image107.jpeg"/><Relationship Id="rId269" Type="http://schemas.openxmlformats.org/officeDocument/2006/relationships/image" Target="media/image128.jpeg"/><Relationship Id="rId12" Type="http://schemas.openxmlformats.org/officeDocument/2006/relationships/header" Target="header2.xml"/><Relationship Id="rId33" Type="http://schemas.openxmlformats.org/officeDocument/2006/relationships/hyperlink" Target="file:///C:/Tata/JOKI/Joki%20Feri%20UPB/Naskah/Rancangan%20Bangun%20Aplikasi%20Pengelolaan%20Data%20Bengkel%20Berbasis%20Web%20Menggunakan%20PHP%20MySQL.docx%23_Toc125548129" TargetMode="External"/><Relationship Id="rId108" Type="http://schemas.openxmlformats.org/officeDocument/2006/relationships/hyperlink" Target="file:///C:/Tata/JOKI/Joki%20Feri%20UPB/Naskah/Rancangan%20Bangun%20Aplikasi%20Pengelolaan%20Data%20Bengkel%20Berbasis%20Web%20Menggunakan%20PHP%20MySQL.docx%23_Toc125548200" TargetMode="External"/><Relationship Id="rId129" Type="http://schemas.openxmlformats.org/officeDocument/2006/relationships/hyperlink" Target="file:///C:/Tata/JOKI/Joki%20Feri%20UPB/Naskah/Rancangan%20Bangun%20Aplikasi%20Pengelolaan%20Data%20Bengkel%20Berbasis%20Web%20Menggunakan%20PHP%20MySQL.docx%23_Toc125548221" TargetMode="External"/><Relationship Id="rId280" Type="http://schemas.openxmlformats.org/officeDocument/2006/relationships/image" Target="media/image138.jpeg"/><Relationship Id="rId54" Type="http://schemas.openxmlformats.org/officeDocument/2006/relationships/hyperlink" Target="file:///C:/Tata/JOKI/Joki%20Feri%20UPB/Naskah/Rancangan%20Bangun%20Aplikasi%20Pengelolaan%20Data%20Bengkel%20Berbasis%20Web%20Menggunakan%20PHP%20MySQL.docx%23_Toc125548149" TargetMode="External"/><Relationship Id="rId75" Type="http://schemas.openxmlformats.org/officeDocument/2006/relationships/hyperlink" Target="file:///C:/Tata/JOKI/Joki%20Feri%20UPB/Naskah/Rancangan%20Bangun%20Aplikasi%20Pengelolaan%20Data%20Bengkel%20Berbasis%20Web%20Menggunakan%20PHP%20MySQL.docx%23_Toc125548169" TargetMode="External"/><Relationship Id="rId96" Type="http://schemas.openxmlformats.org/officeDocument/2006/relationships/hyperlink" Target="file:///C:/Tata/JOKI/Joki%20Feri%20UPB/Naskah/Rancangan%20Bangun%20Aplikasi%20Pengelolaan%20Data%20Bengkel%20Berbasis%20Web%20Menggunakan%20PHP%20MySQL.docx%23_Toc125548190" TargetMode="External"/><Relationship Id="rId140" Type="http://schemas.openxmlformats.org/officeDocument/2006/relationships/header" Target="header12.xml"/><Relationship Id="rId161" Type="http://schemas.openxmlformats.org/officeDocument/2006/relationships/image" Target="media/image24.jpeg"/><Relationship Id="rId182" Type="http://schemas.openxmlformats.org/officeDocument/2006/relationships/image" Target="media/image43.png"/><Relationship Id="rId217" Type="http://schemas.openxmlformats.org/officeDocument/2006/relationships/image" Target="media/image76.jpeg"/><Relationship Id="rId6" Type="http://schemas.openxmlformats.org/officeDocument/2006/relationships/endnotes" Target="endnotes.xml"/><Relationship Id="rId238" Type="http://schemas.openxmlformats.org/officeDocument/2006/relationships/image" Target="media/image97.jpeg"/><Relationship Id="rId259" Type="http://schemas.openxmlformats.org/officeDocument/2006/relationships/image" Target="media/image118.jpeg"/><Relationship Id="rId23" Type="http://schemas.openxmlformats.org/officeDocument/2006/relationships/hyperlink" Target="file:///C:/Tata/JOKI/Joki%20Feri%20UPB/Naskah/Rancangan%20Bangun%20Aplikasi%20Pengelolaan%20Data%20Bengkel%20Berbasis%20Web%20Menggunakan%20PHP%20MySQL.docx%23_Toc125548119" TargetMode="External"/><Relationship Id="rId119" Type="http://schemas.openxmlformats.org/officeDocument/2006/relationships/hyperlink" Target="file:///C:/Tata/JOKI/Joki%20Feri%20UPB/Naskah/Rancangan%20Bangun%20Aplikasi%20Pengelolaan%20Data%20Bengkel%20Berbasis%20Web%20Menggunakan%20PHP%20MySQL.docx%23_Toc125548211" TargetMode="External"/><Relationship Id="rId270" Type="http://schemas.openxmlformats.org/officeDocument/2006/relationships/image" Target="media/image129.jpeg"/><Relationship Id="rId291" Type="http://schemas.openxmlformats.org/officeDocument/2006/relationships/theme" Target="theme/theme1.xml"/><Relationship Id="rId44" Type="http://schemas.openxmlformats.org/officeDocument/2006/relationships/hyperlink" Target="file:///C:/Tata/JOKI/Joki%20Feri%20UPB/Naskah/Rancangan%20Bangun%20Aplikasi%20Pengelolaan%20Data%20Bengkel%20Berbasis%20Web%20Menggunakan%20PHP%20MySQL.docx%23_Toc125548139" TargetMode="External"/><Relationship Id="rId65" Type="http://schemas.openxmlformats.org/officeDocument/2006/relationships/hyperlink" Target="file:///C:/Tata/JOKI/Joki%20Feri%20UPB/Naskah/Rancangan%20Bangun%20Aplikasi%20Pengelolaan%20Data%20Bengkel%20Berbasis%20Web%20Menggunakan%20PHP%20MySQL.docx%23_Toc125548160" TargetMode="External"/><Relationship Id="rId86" Type="http://schemas.openxmlformats.org/officeDocument/2006/relationships/hyperlink" Target="file:///C:/Tata/JOKI/Joki%20Feri%20UPB/Naskah/Rancangan%20Bangun%20Aplikasi%20Pengelolaan%20Data%20Bengkel%20Berbasis%20Web%20Menggunakan%20PHP%20MySQL.docx%23_Toc125548180" TargetMode="External"/><Relationship Id="rId130" Type="http://schemas.openxmlformats.org/officeDocument/2006/relationships/hyperlink" Target="file:///C:/Tata/JOKI/Joki%20Feri%20UPB/Naskah/Rancangan%20Bangun%20Aplikasi%20Pengelolaan%20Data%20Bengkel%20Berbasis%20Web%20Menggunakan%20PHP%20MySQL.docx%23_Toc125548222" TargetMode="External"/><Relationship Id="rId151" Type="http://schemas.openxmlformats.org/officeDocument/2006/relationships/image" Target="media/image14.jpeg"/><Relationship Id="rId172" Type="http://schemas.openxmlformats.org/officeDocument/2006/relationships/image" Target="media/image33.png"/><Relationship Id="rId193" Type="http://schemas.openxmlformats.org/officeDocument/2006/relationships/image" Target="media/image54.jpeg"/><Relationship Id="rId207" Type="http://schemas.openxmlformats.org/officeDocument/2006/relationships/image" Target="media/image68.jpeg"/><Relationship Id="rId228" Type="http://schemas.openxmlformats.org/officeDocument/2006/relationships/image" Target="media/image87.jpeg"/><Relationship Id="rId249" Type="http://schemas.openxmlformats.org/officeDocument/2006/relationships/image" Target="media/image108.jpeg"/><Relationship Id="rId13" Type="http://schemas.openxmlformats.org/officeDocument/2006/relationships/header" Target="header3.xml"/><Relationship Id="rId109" Type="http://schemas.openxmlformats.org/officeDocument/2006/relationships/hyperlink" Target="file:///C:/Tata/JOKI/Joki%20Feri%20UPB/Naskah/Rancangan%20Bangun%20Aplikasi%20Pengelolaan%20Data%20Bengkel%20Berbasis%20Web%20Menggunakan%20PHP%20MySQL.docx%23_Toc125548201" TargetMode="External"/><Relationship Id="rId260" Type="http://schemas.openxmlformats.org/officeDocument/2006/relationships/image" Target="media/image119.jpeg"/><Relationship Id="rId281" Type="http://schemas.openxmlformats.org/officeDocument/2006/relationships/image" Target="media/image139.jpeg"/><Relationship Id="rId34" Type="http://schemas.openxmlformats.org/officeDocument/2006/relationships/hyperlink" Target="file:///C:/Tata/JOKI/Joki%20Feri%20UPB/Naskah/Rancangan%20Bangun%20Aplikasi%20Pengelolaan%20Data%20Bengkel%20Berbasis%20Web%20Menggunakan%20PHP%20MySQL.docx%23_Toc125548130" TargetMode="External"/><Relationship Id="rId55" Type="http://schemas.openxmlformats.org/officeDocument/2006/relationships/hyperlink" Target="file:///C:/Tata/JOKI/Joki%20Feri%20UPB/Naskah/Rancangan%20Bangun%20Aplikasi%20Pengelolaan%20Data%20Bengkel%20Berbasis%20Web%20Menggunakan%20PHP%20MySQL.docx%23_Toc125548150" TargetMode="External"/><Relationship Id="rId76" Type="http://schemas.openxmlformats.org/officeDocument/2006/relationships/hyperlink" Target="file:///C:/Tata/JOKI/Joki%20Feri%20UPB/Naskah/Rancangan%20Bangun%20Aplikasi%20Pengelolaan%20Data%20Bengkel%20Berbasis%20Web%20Menggunakan%20PHP%20MySQL.docx%23_Toc125548170" TargetMode="External"/><Relationship Id="rId97" Type="http://schemas.openxmlformats.org/officeDocument/2006/relationships/hyperlink" Target="file:///C:/Tata/JOKI/Joki%20Feri%20UPB/Naskah/Rancangan%20Bangun%20Aplikasi%20Pengelolaan%20Data%20Bengkel%20Berbasis%20Web%20Menggunakan%20PHP%20MySQL.docx%23_Toc125548191" TargetMode="External"/><Relationship Id="rId120" Type="http://schemas.openxmlformats.org/officeDocument/2006/relationships/hyperlink" Target="file:///C:/Tata/JOKI/Joki%20Feri%20UPB/Naskah/Rancangan%20Bangun%20Aplikasi%20Pengelolaan%20Data%20Bengkel%20Berbasis%20Web%20Menggunakan%20PHP%20MySQL.docx%23_Toc125548212" TargetMode="External"/><Relationship Id="rId141" Type="http://schemas.openxmlformats.org/officeDocument/2006/relationships/header" Target="header13.xml"/><Relationship Id="rId7" Type="http://schemas.openxmlformats.org/officeDocument/2006/relationships/image" Target="media/image1.png"/><Relationship Id="rId162" Type="http://schemas.openxmlformats.org/officeDocument/2006/relationships/image" Target="media/image25.png"/><Relationship Id="rId183" Type="http://schemas.openxmlformats.org/officeDocument/2006/relationships/image" Target="media/image44.png"/><Relationship Id="rId218" Type="http://schemas.openxmlformats.org/officeDocument/2006/relationships/image" Target="media/image77.jpeg"/><Relationship Id="rId239" Type="http://schemas.openxmlformats.org/officeDocument/2006/relationships/image" Target="media/image98.jpeg"/><Relationship Id="rId250" Type="http://schemas.openxmlformats.org/officeDocument/2006/relationships/image" Target="media/image109.jpeg"/><Relationship Id="rId271" Type="http://schemas.openxmlformats.org/officeDocument/2006/relationships/image" Target="media/image130.jpeg"/><Relationship Id="rId24" Type="http://schemas.openxmlformats.org/officeDocument/2006/relationships/hyperlink" Target="file:///C:/Tata/JOKI/Joki%20Feri%20UPB/Naskah/Rancangan%20Bangun%20Aplikasi%20Pengelolaan%20Data%20Bengkel%20Berbasis%20Web%20Menggunakan%20PHP%20MySQL.docx%23_Toc125548120" TargetMode="External"/><Relationship Id="rId45" Type="http://schemas.openxmlformats.org/officeDocument/2006/relationships/hyperlink" Target="file:///C:/Tata/JOKI/Joki%20Feri%20UPB/Naskah/Rancangan%20Bangun%20Aplikasi%20Pengelolaan%20Data%20Bengkel%20Berbasis%20Web%20Menggunakan%20PHP%20MySQL.docx%23_Toc125548140" TargetMode="External"/><Relationship Id="rId66" Type="http://schemas.openxmlformats.org/officeDocument/2006/relationships/hyperlink" Target="file:///C:/Tata/JOKI/Joki%20Feri%20UPB/Naskah/Rancangan%20Bangun%20Aplikasi%20Pengelolaan%20Data%20Bengkel%20Berbasis%20Web%20Menggunakan%20PHP%20MySQL.docx%23_Toc125548161" TargetMode="External"/><Relationship Id="rId87" Type="http://schemas.openxmlformats.org/officeDocument/2006/relationships/hyperlink" Target="file:///C:/Tata/JOKI/Joki%20Feri%20UPB/Naskah/Rancangan%20Bangun%20Aplikasi%20Pengelolaan%20Data%20Bengkel%20Berbasis%20Web%20Menggunakan%20PHP%20MySQL.docx%23_Toc125548181" TargetMode="External"/><Relationship Id="rId110" Type="http://schemas.openxmlformats.org/officeDocument/2006/relationships/hyperlink" Target="file:///C:/Tata/JOKI/Joki%20Feri%20UPB/Naskah/Rancangan%20Bangun%20Aplikasi%20Pengelolaan%20Data%20Bengkel%20Berbasis%20Web%20Menggunakan%20PHP%20MySQL.docx%23_Toc125548202" TargetMode="External"/><Relationship Id="rId131" Type="http://schemas.openxmlformats.org/officeDocument/2006/relationships/hyperlink" Target="file:///C:/Tata/JOKI/Joki%20Feri%20UPB/Naskah/Rancangan%20Bangun%20Aplikasi%20Pengelolaan%20Data%20Bengkel%20Berbasis%20Web%20Menggunakan%20PHP%20MySQL.docx%23_Toc125548223" TargetMode="External"/><Relationship Id="rId152" Type="http://schemas.openxmlformats.org/officeDocument/2006/relationships/image" Target="media/image15.png"/><Relationship Id="rId173" Type="http://schemas.openxmlformats.org/officeDocument/2006/relationships/image" Target="media/image34.jpeg"/><Relationship Id="rId194" Type="http://schemas.openxmlformats.org/officeDocument/2006/relationships/image" Target="media/image55.png"/><Relationship Id="rId208" Type="http://schemas.openxmlformats.org/officeDocument/2006/relationships/header" Target="header16.xml"/><Relationship Id="rId229" Type="http://schemas.openxmlformats.org/officeDocument/2006/relationships/image" Target="media/image88.jpeg"/><Relationship Id="rId240" Type="http://schemas.openxmlformats.org/officeDocument/2006/relationships/image" Target="media/image99.jpeg"/><Relationship Id="rId261" Type="http://schemas.openxmlformats.org/officeDocument/2006/relationships/image" Target="media/image120.jpeg"/><Relationship Id="rId14" Type="http://schemas.openxmlformats.org/officeDocument/2006/relationships/header" Target="header4.xml"/><Relationship Id="rId35" Type="http://schemas.openxmlformats.org/officeDocument/2006/relationships/hyperlink" Target="file:///C:/Tata/JOKI/Joki%20Feri%20UPB/Naskah/Rancangan%20Bangun%20Aplikasi%20Pengelolaan%20Data%20Bengkel%20Berbasis%20Web%20Menggunakan%20PHP%20MySQL.docx%23_Toc125548131" TargetMode="External"/><Relationship Id="rId56" Type="http://schemas.openxmlformats.org/officeDocument/2006/relationships/hyperlink" Target="file:///C:/Tata/JOKI/Joki%20Feri%20UPB/Naskah/Rancangan%20Bangun%20Aplikasi%20Pengelolaan%20Data%20Bengkel%20Berbasis%20Web%20Menggunakan%20PHP%20MySQL.docx%23_Toc125548151" TargetMode="External"/><Relationship Id="rId77" Type="http://schemas.openxmlformats.org/officeDocument/2006/relationships/hyperlink" Target="file:///C:/Tata/JOKI/Joki%20Feri%20UPB/Naskah/Rancangan%20Bangun%20Aplikasi%20Pengelolaan%20Data%20Bengkel%20Berbasis%20Web%20Menggunakan%20PHP%20MySQL.docx%23_Toc125548171" TargetMode="External"/><Relationship Id="rId100" Type="http://schemas.openxmlformats.org/officeDocument/2006/relationships/hyperlink" Target="file:///C:/Tata/JOKI/Joki%20Feri%20UPB/Naskah/Rancangan%20Bangun%20Aplikasi%20Pengelolaan%20Data%20Bengkel%20Berbasis%20Web%20Menggunakan%20PHP%20MySQL.docx%23_Toc125548194" TargetMode="External"/><Relationship Id="rId282" Type="http://schemas.openxmlformats.org/officeDocument/2006/relationships/image" Target="media/image140.jpeg"/><Relationship Id="rId8" Type="http://schemas.openxmlformats.org/officeDocument/2006/relationships/image" Target="media/image2.jpeg"/><Relationship Id="rId98" Type="http://schemas.openxmlformats.org/officeDocument/2006/relationships/hyperlink" Target="file:///C:/Tata/JOKI/Joki%20Feri%20UPB/Naskah/Rancangan%20Bangun%20Aplikasi%20Pengelolaan%20Data%20Bengkel%20Berbasis%20Web%20Menggunakan%20PHP%20MySQL.docx%23_Toc125548192" TargetMode="External"/><Relationship Id="rId121" Type="http://schemas.openxmlformats.org/officeDocument/2006/relationships/hyperlink" Target="file:///C:/Tata/JOKI/Joki%20Feri%20UPB/Naskah/Rancangan%20Bangun%20Aplikasi%20Pengelolaan%20Data%20Bengkel%20Berbasis%20Web%20Menggunakan%20PHP%20MySQL.docx%23_Toc125548213" TargetMode="External"/><Relationship Id="rId142" Type="http://schemas.openxmlformats.org/officeDocument/2006/relationships/image" Target="media/image5.png"/><Relationship Id="rId163" Type="http://schemas.openxmlformats.org/officeDocument/2006/relationships/image" Target="media/image26.jpeg"/><Relationship Id="rId184" Type="http://schemas.openxmlformats.org/officeDocument/2006/relationships/image" Target="media/image45.jpeg"/><Relationship Id="rId219" Type="http://schemas.openxmlformats.org/officeDocument/2006/relationships/image" Target="media/image78.jpeg"/><Relationship Id="rId230" Type="http://schemas.openxmlformats.org/officeDocument/2006/relationships/image" Target="media/image89.jpeg"/><Relationship Id="rId251" Type="http://schemas.openxmlformats.org/officeDocument/2006/relationships/image" Target="media/image110.jpeg"/><Relationship Id="rId25" Type="http://schemas.openxmlformats.org/officeDocument/2006/relationships/hyperlink" Target="file:///C:/Tata/JOKI/Joki%20Feri%20UPB/Naskah/Rancangan%20Bangun%20Aplikasi%20Pengelolaan%20Data%20Bengkel%20Berbasis%20Web%20Menggunakan%20PHP%20MySQL.docx%23_Toc125548121" TargetMode="External"/><Relationship Id="rId46" Type="http://schemas.openxmlformats.org/officeDocument/2006/relationships/hyperlink" Target="file:///C:/Tata/JOKI/Joki%20Feri%20UPB/Naskah/Rancangan%20Bangun%20Aplikasi%20Pengelolaan%20Data%20Bengkel%20Berbasis%20Web%20Menggunakan%20PHP%20MySQL.docx%23_Toc125548141" TargetMode="External"/><Relationship Id="rId67" Type="http://schemas.openxmlformats.org/officeDocument/2006/relationships/hyperlink" Target="file:///C:/Tata/JOKI/Joki%20Feri%20UPB/Naskah/Rancangan%20Bangun%20Aplikasi%20Pengelolaan%20Data%20Bengkel%20Berbasis%20Web%20Menggunakan%20PHP%20MySQL.docx%23_Toc125548162" TargetMode="External"/><Relationship Id="rId272" Type="http://schemas.openxmlformats.org/officeDocument/2006/relationships/image" Target="media/image131.jpeg"/><Relationship Id="rId88" Type="http://schemas.openxmlformats.org/officeDocument/2006/relationships/hyperlink" Target="file:///C:/Tata/JOKI/Joki%20Feri%20UPB/Naskah/Rancangan%20Bangun%20Aplikasi%20Pengelolaan%20Data%20Bengkel%20Berbasis%20Web%20Menggunakan%20PHP%20MySQL.docx%23_Toc125548182" TargetMode="External"/><Relationship Id="rId111" Type="http://schemas.openxmlformats.org/officeDocument/2006/relationships/hyperlink" Target="file:///C:/Tata/JOKI/Joki%20Feri%20UPB/Naskah/Rancangan%20Bangun%20Aplikasi%20Pengelolaan%20Data%20Bengkel%20Berbasis%20Web%20Menggunakan%20PHP%20MySQL.docx%23_Toc125548203" TargetMode="External"/><Relationship Id="rId132" Type="http://schemas.openxmlformats.org/officeDocument/2006/relationships/hyperlink" Target="file:///C:/Tata/JOKI/Joki%20Feri%20UPB/Naskah/Rancangan%20Bangun%20Aplikasi%20Pengelolaan%20Data%20Bengkel%20Berbasis%20Web%20Menggunakan%20PHP%20MySQL.docx%23_Toc125548224" TargetMode="External"/><Relationship Id="rId153" Type="http://schemas.openxmlformats.org/officeDocument/2006/relationships/image" Target="media/image16.jpeg"/><Relationship Id="rId174" Type="http://schemas.openxmlformats.org/officeDocument/2006/relationships/image" Target="media/image35.png"/><Relationship Id="rId195" Type="http://schemas.openxmlformats.org/officeDocument/2006/relationships/image" Target="media/image56.jpeg"/><Relationship Id="rId209" Type="http://schemas.openxmlformats.org/officeDocument/2006/relationships/image" Target="media/image69.jpeg"/><Relationship Id="rId220" Type="http://schemas.openxmlformats.org/officeDocument/2006/relationships/image" Target="media/image79.jpeg"/><Relationship Id="rId241" Type="http://schemas.openxmlformats.org/officeDocument/2006/relationships/image" Target="media/image100.jpeg"/><Relationship Id="rId15" Type="http://schemas.openxmlformats.org/officeDocument/2006/relationships/header" Target="header5.xml"/><Relationship Id="rId36" Type="http://schemas.openxmlformats.org/officeDocument/2006/relationships/hyperlink" Target="file:///C:/Tata/JOKI/Joki%20Feri%20UPB/Naskah/Rancangan%20Bangun%20Aplikasi%20Pengelolaan%20Data%20Bengkel%20Berbasis%20Web%20Menggunakan%20PHP%20MySQL.docx%23_Toc125548132" TargetMode="External"/><Relationship Id="rId57" Type="http://schemas.openxmlformats.org/officeDocument/2006/relationships/hyperlink" Target="file:///C:/Tata/JOKI/Joki%20Feri%20UPB/Naskah/Rancangan%20Bangun%20Aplikasi%20Pengelolaan%20Data%20Bengkel%20Berbasis%20Web%20Menggunakan%20PHP%20MySQL.docx%23_Toc125548152" TargetMode="External"/><Relationship Id="rId262" Type="http://schemas.openxmlformats.org/officeDocument/2006/relationships/image" Target="media/image121.jpeg"/><Relationship Id="rId283" Type="http://schemas.openxmlformats.org/officeDocument/2006/relationships/image" Target="media/image141.jpeg"/><Relationship Id="rId78" Type="http://schemas.openxmlformats.org/officeDocument/2006/relationships/hyperlink" Target="file:///C:/Tata/JOKI/Joki%20Feri%20UPB/Naskah/Rancangan%20Bangun%20Aplikasi%20Pengelolaan%20Data%20Bengkel%20Berbasis%20Web%20Menggunakan%20PHP%20MySQL.docx%23_Toc125548172" TargetMode="External"/><Relationship Id="rId99" Type="http://schemas.openxmlformats.org/officeDocument/2006/relationships/hyperlink" Target="file:///C:/Tata/JOKI/Joki%20Feri%20UPB/Naskah/Rancangan%20Bangun%20Aplikasi%20Pengelolaan%20Data%20Bengkel%20Berbasis%20Web%20Menggunakan%20PHP%20MySQL.docx%23_Toc125548193" TargetMode="External"/><Relationship Id="rId101" Type="http://schemas.openxmlformats.org/officeDocument/2006/relationships/hyperlink" Target="file:///C:/Tata/JOKI/Joki%20Feri%20UPB/Naskah/Rancangan%20Bangun%20Aplikasi%20Pengelolaan%20Data%20Bengkel%20Berbasis%20Web%20Menggunakan%20PHP%20MySQL.docx%23_Toc125548195" TargetMode="External"/><Relationship Id="rId122" Type="http://schemas.openxmlformats.org/officeDocument/2006/relationships/hyperlink" Target="file:///C:/Tata/JOKI/Joki%20Feri%20UPB/Naskah/Rancangan%20Bangun%20Aplikasi%20Pengelolaan%20Data%20Bengkel%20Berbasis%20Web%20Menggunakan%20PHP%20MySQL.docx%23_Toc125548214" TargetMode="External"/><Relationship Id="rId143" Type="http://schemas.openxmlformats.org/officeDocument/2006/relationships/image" Target="media/image6.jpeg"/><Relationship Id="rId164" Type="http://schemas.openxmlformats.org/officeDocument/2006/relationships/image" Target="media/image27.png"/><Relationship Id="rId185" Type="http://schemas.openxmlformats.org/officeDocument/2006/relationships/image" Target="media/image46.jpeg"/><Relationship Id="rId9" Type="http://schemas.openxmlformats.org/officeDocument/2006/relationships/image" Target="media/image3.jpeg"/><Relationship Id="rId210" Type="http://schemas.openxmlformats.org/officeDocument/2006/relationships/image" Target="media/image70.jpeg"/><Relationship Id="rId26" Type="http://schemas.openxmlformats.org/officeDocument/2006/relationships/hyperlink" Target="file:///C:/Tata/JOKI/Joki%20Feri%20UPB/Naskah/Rancangan%20Bangun%20Aplikasi%20Pengelolaan%20Data%20Bengkel%20Berbasis%20Web%20Menggunakan%20PHP%20MySQL.docx%23_Toc125548122" TargetMode="External"/><Relationship Id="rId231" Type="http://schemas.openxmlformats.org/officeDocument/2006/relationships/image" Target="media/image90.jpeg"/><Relationship Id="rId252" Type="http://schemas.openxmlformats.org/officeDocument/2006/relationships/image" Target="media/image111.jpeg"/><Relationship Id="rId273" Type="http://schemas.openxmlformats.org/officeDocument/2006/relationships/image" Target="media/image132.jpeg"/><Relationship Id="rId47" Type="http://schemas.openxmlformats.org/officeDocument/2006/relationships/hyperlink" Target="file:///C:/Tata/JOKI/Joki%20Feri%20UPB/Naskah/Rancangan%20Bangun%20Aplikasi%20Pengelolaan%20Data%20Bengkel%20Berbasis%20Web%20Menggunakan%20PHP%20MySQL.docx%23_Toc125548142" TargetMode="External"/><Relationship Id="rId68" Type="http://schemas.openxmlformats.org/officeDocument/2006/relationships/hyperlink" Target="file:///C:/Tata/JOKI/Joki%20Feri%20UPB/Naskah/Rancangan%20Bangun%20Aplikasi%20Pengelolaan%20Data%20Bengkel%20Berbasis%20Web%20Menggunakan%20PHP%20MySQL.docx%23_Toc125548163" TargetMode="External"/><Relationship Id="rId89" Type="http://schemas.openxmlformats.org/officeDocument/2006/relationships/hyperlink" Target="file:///C:/Tata/JOKI/Joki%20Feri%20UPB/Naskah/Rancangan%20Bangun%20Aplikasi%20Pengelolaan%20Data%20Bengkel%20Berbasis%20Web%20Menggunakan%20PHP%20MySQL.docx%23_Toc125548183" TargetMode="External"/><Relationship Id="rId112" Type="http://schemas.openxmlformats.org/officeDocument/2006/relationships/hyperlink" Target="file:///C:/Tata/JOKI/Joki%20Feri%20UPB/Naskah/Rancangan%20Bangun%20Aplikasi%20Pengelolaan%20Data%20Bengkel%20Berbasis%20Web%20Menggunakan%20PHP%20MySQL.docx%23_Toc125548204" TargetMode="External"/><Relationship Id="rId133" Type="http://schemas.openxmlformats.org/officeDocument/2006/relationships/hyperlink" Target="file:///C:/Tata/JOKI/Joki%20Feri%20UPB/Naskah/Rancangan%20Bangun%20Aplikasi%20Pengelolaan%20Data%20Bengkel%20Berbasis%20Web%20Menggunakan%20PHP%20MySQL.docx%23_Toc125548225" TargetMode="External"/><Relationship Id="rId154" Type="http://schemas.openxmlformats.org/officeDocument/2006/relationships/image" Target="media/image17.jpeg"/><Relationship Id="rId175" Type="http://schemas.openxmlformats.org/officeDocument/2006/relationships/image" Target="media/image36.png"/><Relationship Id="rId196" Type="http://schemas.openxmlformats.org/officeDocument/2006/relationships/image" Target="media/image57.png"/><Relationship Id="rId200" Type="http://schemas.openxmlformats.org/officeDocument/2006/relationships/image" Target="media/image61.png"/><Relationship Id="rId16" Type="http://schemas.openxmlformats.org/officeDocument/2006/relationships/hyperlink" Target="file:///C:/Tata/JOKI/Joki%20Feri%20UPB/Naskah/Rancangan%20Bangun%20Aplikasi%20Pengelolaan%20Data%20Bengkel%20Berbasis%20Web%20Menggunakan%20PHP%20MySQL.docx%23_Toc125548082" TargetMode="External"/><Relationship Id="rId221" Type="http://schemas.openxmlformats.org/officeDocument/2006/relationships/image" Target="media/image80.jpeg"/><Relationship Id="rId242" Type="http://schemas.openxmlformats.org/officeDocument/2006/relationships/image" Target="media/image101.jpeg"/><Relationship Id="rId263" Type="http://schemas.openxmlformats.org/officeDocument/2006/relationships/image" Target="media/image122.jpeg"/><Relationship Id="rId284" Type="http://schemas.openxmlformats.org/officeDocument/2006/relationships/header" Target="header19.xml"/><Relationship Id="rId37" Type="http://schemas.openxmlformats.org/officeDocument/2006/relationships/hyperlink" Target="file:///C:/Tata/JOKI/Joki%20Feri%20UPB/Naskah/Rancangan%20Bangun%20Aplikasi%20Pengelolaan%20Data%20Bengkel%20Berbasis%20Web%20Menggunakan%20PHP%20MySQL.docx%23_Toc125548133" TargetMode="External"/><Relationship Id="rId58" Type="http://schemas.openxmlformats.org/officeDocument/2006/relationships/hyperlink" Target="file:///C:/Tata/JOKI/Joki%20Feri%20UPB/Naskah/Rancangan%20Bangun%20Aplikasi%20Pengelolaan%20Data%20Bengkel%20Berbasis%20Web%20Menggunakan%20PHP%20MySQL.docx%23_Toc125548153" TargetMode="External"/><Relationship Id="rId79" Type="http://schemas.openxmlformats.org/officeDocument/2006/relationships/hyperlink" Target="file:///C:/Tata/JOKI/Joki%20Feri%20UPB/Naskah/Rancangan%20Bangun%20Aplikasi%20Pengelolaan%20Data%20Bengkel%20Berbasis%20Web%20Menggunakan%20PHP%20MySQL.docx%23_Toc125548173" TargetMode="External"/><Relationship Id="rId102" Type="http://schemas.openxmlformats.org/officeDocument/2006/relationships/hyperlink" Target="file:///C:/Tata/JOKI/Joki%20Feri%20UPB/Naskah/Rancangan%20Bangun%20Aplikasi%20Pengelolaan%20Data%20Bengkel%20Berbasis%20Web%20Menggunakan%20PHP%20MySQL.docx%23_Toc125548196" TargetMode="External"/><Relationship Id="rId123" Type="http://schemas.openxmlformats.org/officeDocument/2006/relationships/hyperlink" Target="file:///C:/Tata/JOKI/Joki%20Feri%20UPB/Naskah/Rancangan%20Bangun%20Aplikasi%20Pengelolaan%20Data%20Bengkel%20Berbasis%20Web%20Menggunakan%20PHP%20MySQL.docx%23_Toc125548215" TargetMode="External"/><Relationship Id="rId144" Type="http://schemas.openxmlformats.org/officeDocument/2006/relationships/image" Target="media/image7.jpeg"/><Relationship Id="rId90" Type="http://schemas.openxmlformats.org/officeDocument/2006/relationships/hyperlink" Target="file:///C:/Tata/JOKI/Joki%20Feri%20UPB/Naskah/Rancangan%20Bangun%20Aplikasi%20Pengelolaan%20Data%20Bengkel%20Berbasis%20Web%20Menggunakan%20PHP%20MySQL.docx%23_Toc125548184" TargetMode="External"/><Relationship Id="rId165" Type="http://schemas.openxmlformats.org/officeDocument/2006/relationships/image" Target="media/image28.jpeg"/><Relationship Id="rId186" Type="http://schemas.openxmlformats.org/officeDocument/2006/relationships/image" Target="media/image47.jpeg"/><Relationship Id="rId211" Type="http://schemas.openxmlformats.org/officeDocument/2006/relationships/header" Target="header17.xml"/><Relationship Id="rId232" Type="http://schemas.openxmlformats.org/officeDocument/2006/relationships/image" Target="media/image91.jpeg"/><Relationship Id="rId253" Type="http://schemas.openxmlformats.org/officeDocument/2006/relationships/image" Target="media/image112.jpeg"/><Relationship Id="rId274" Type="http://schemas.openxmlformats.org/officeDocument/2006/relationships/image" Target="media/image133.jpeg"/><Relationship Id="rId27" Type="http://schemas.openxmlformats.org/officeDocument/2006/relationships/hyperlink" Target="file:///C:/Tata/JOKI/Joki%20Feri%20UPB/Naskah/Rancangan%20Bangun%20Aplikasi%20Pengelolaan%20Data%20Bengkel%20Berbasis%20Web%20Menggunakan%20PHP%20MySQL.docx%23_Toc125548123" TargetMode="External"/><Relationship Id="rId48" Type="http://schemas.openxmlformats.org/officeDocument/2006/relationships/hyperlink" Target="file:///C:/Tata/JOKI/Joki%20Feri%20UPB/Naskah/Rancangan%20Bangun%20Aplikasi%20Pengelolaan%20Data%20Bengkel%20Berbasis%20Web%20Menggunakan%20PHP%20MySQL.docx%23_Toc125548143" TargetMode="External"/><Relationship Id="rId69" Type="http://schemas.openxmlformats.org/officeDocument/2006/relationships/hyperlink" Target="file:///C:/Tata/JOKI/Joki%20Feri%20UPB/Naskah/Rancangan%20Bangun%20Aplikasi%20Pengelolaan%20Data%20Bengkel%20Berbasis%20Web%20Menggunakan%20PHP%20MySQL.docx%23_Toc125548164" TargetMode="External"/><Relationship Id="rId113" Type="http://schemas.openxmlformats.org/officeDocument/2006/relationships/hyperlink" Target="file:///C:/Tata/JOKI/Joki%20Feri%20UPB/Naskah/Rancangan%20Bangun%20Aplikasi%20Pengelolaan%20Data%20Bengkel%20Berbasis%20Web%20Menggunakan%20PHP%20MySQL.docx%23_Toc125548205" TargetMode="External"/><Relationship Id="rId134" Type="http://schemas.openxmlformats.org/officeDocument/2006/relationships/hyperlink" Target="file:///C:/Tata/JOKI/Joki%20Feri%20UPB/Naskah/Rancangan%20Bangun%20Aplikasi%20Pengelolaan%20Data%20Bengkel%20Berbasis%20Web%20Menggunakan%20PHP%20MySQL.docx%23_Toc125548226" TargetMode="External"/><Relationship Id="rId80" Type="http://schemas.openxmlformats.org/officeDocument/2006/relationships/hyperlink" Target="file:///C:/Tata/JOKI/Joki%20Feri%20UPB/Naskah/Rancangan%20Bangun%20Aplikasi%20Pengelolaan%20Data%20Bengkel%20Berbasis%20Web%20Menggunakan%20PHP%20MySQL.docx%23_Toc125548174" TargetMode="External"/><Relationship Id="rId155" Type="http://schemas.openxmlformats.org/officeDocument/2006/relationships/image" Target="media/image18.png"/><Relationship Id="rId176" Type="http://schemas.openxmlformats.org/officeDocument/2006/relationships/image" Target="media/image37.png"/><Relationship Id="rId197" Type="http://schemas.openxmlformats.org/officeDocument/2006/relationships/image" Target="media/image58.png"/><Relationship Id="rId201" Type="http://schemas.openxmlformats.org/officeDocument/2006/relationships/image" Target="media/image62.png"/><Relationship Id="rId222" Type="http://schemas.openxmlformats.org/officeDocument/2006/relationships/image" Target="media/image81.jpeg"/><Relationship Id="rId243" Type="http://schemas.openxmlformats.org/officeDocument/2006/relationships/image" Target="media/image102.jpeg"/><Relationship Id="rId264" Type="http://schemas.openxmlformats.org/officeDocument/2006/relationships/image" Target="media/image123.jpeg"/><Relationship Id="rId285" Type="http://schemas.openxmlformats.org/officeDocument/2006/relationships/header" Target="header20.xml"/><Relationship Id="rId17" Type="http://schemas.openxmlformats.org/officeDocument/2006/relationships/hyperlink" Target="file:///C:/Tata/JOKI/Joki%20Feri%20UPB/Naskah/Rancangan%20Bangun%20Aplikasi%20Pengelolaan%20Data%20Bengkel%20Berbasis%20Web%20Menggunakan%20PHP%20MySQL.docx%23_Toc125548083" TargetMode="External"/><Relationship Id="rId38" Type="http://schemas.openxmlformats.org/officeDocument/2006/relationships/hyperlink" Target="file:///C:/Tata/JOKI/Joki%20Feri%20UPB/Naskah/Rancangan%20Bangun%20Aplikasi%20Pengelolaan%20Data%20Bengkel%20Berbasis%20Web%20Menggunakan%20PHP%20MySQL.docx%23_Toc125548134" TargetMode="External"/><Relationship Id="rId59" Type="http://schemas.openxmlformats.org/officeDocument/2006/relationships/hyperlink" Target="file:///C:/Tata/JOKI/Joki%20Feri%20UPB/Naskah/Rancangan%20Bangun%20Aplikasi%20Pengelolaan%20Data%20Bengkel%20Berbasis%20Web%20Menggunakan%20PHP%20MySQL.docx%23_Toc125548154" TargetMode="External"/><Relationship Id="rId103" Type="http://schemas.openxmlformats.org/officeDocument/2006/relationships/hyperlink" Target="file:///C:/Tata/JOKI/Joki%20Feri%20UPB/Naskah/Rancangan%20Bangun%20Aplikasi%20Pengelolaan%20Data%20Bengkel%20Berbasis%20Web%20Menggunakan%20PHP%20MySQL.docx%23_Toc125548197" TargetMode="External"/><Relationship Id="rId124" Type="http://schemas.openxmlformats.org/officeDocument/2006/relationships/hyperlink" Target="file:///C:/Tata/JOKI/Joki%20Feri%20UPB/Naskah/Rancangan%20Bangun%20Aplikasi%20Pengelolaan%20Data%20Bengkel%20Berbasis%20Web%20Menggunakan%20PHP%20MySQL.docx%23_Toc125548216" TargetMode="External"/><Relationship Id="rId70" Type="http://schemas.openxmlformats.org/officeDocument/2006/relationships/hyperlink" Target="file:///C:/Tata/JOKI/Joki%20Feri%20UPB/Naskah/Rancangan%20Bangun%20Aplikasi%20Pengelolaan%20Data%20Bengkel%20Berbasis%20Web%20Menggunakan%20PHP%20MySQL.docx%23_Toc125548165" TargetMode="External"/><Relationship Id="rId91" Type="http://schemas.openxmlformats.org/officeDocument/2006/relationships/hyperlink" Target="file:///C:/Tata/JOKI/Joki%20Feri%20UPB/Naskah/Rancangan%20Bangun%20Aplikasi%20Pengelolaan%20Data%20Bengkel%20Berbasis%20Web%20Menggunakan%20PHP%20MySQL.docx%23_Toc125548185" TargetMode="External"/><Relationship Id="rId145" Type="http://schemas.openxmlformats.org/officeDocument/2006/relationships/image" Target="media/image8.png"/><Relationship Id="rId166" Type="http://schemas.openxmlformats.org/officeDocument/2006/relationships/image" Target="media/image29.jpeg"/><Relationship Id="rId187" Type="http://schemas.openxmlformats.org/officeDocument/2006/relationships/image" Target="media/image48.jpeg"/><Relationship Id="rId1" Type="http://schemas.openxmlformats.org/officeDocument/2006/relationships/numbering" Target="numbering.xml"/><Relationship Id="rId212" Type="http://schemas.openxmlformats.org/officeDocument/2006/relationships/image" Target="media/image71.jpeg"/><Relationship Id="rId233" Type="http://schemas.openxmlformats.org/officeDocument/2006/relationships/image" Target="media/image92.jpeg"/><Relationship Id="rId254" Type="http://schemas.openxmlformats.org/officeDocument/2006/relationships/image" Target="media/image113.jpeg"/><Relationship Id="rId28" Type="http://schemas.openxmlformats.org/officeDocument/2006/relationships/hyperlink" Target="file:///C:/Tata/JOKI/Joki%20Feri%20UPB/Naskah/Rancangan%20Bangun%20Aplikasi%20Pengelolaan%20Data%20Bengkel%20Berbasis%20Web%20Menggunakan%20PHP%20MySQL.docx%23_Toc125548124" TargetMode="External"/><Relationship Id="rId49" Type="http://schemas.openxmlformats.org/officeDocument/2006/relationships/hyperlink" Target="file:///C:/Tata/JOKI/Joki%20Feri%20UPB/Naskah/Rancangan%20Bangun%20Aplikasi%20Pengelolaan%20Data%20Bengkel%20Berbasis%20Web%20Menggunakan%20PHP%20MySQL.docx%23_Toc125548144" TargetMode="External"/><Relationship Id="rId114" Type="http://schemas.openxmlformats.org/officeDocument/2006/relationships/hyperlink" Target="file:///C:/Tata/JOKI/Joki%20Feri%20UPB/Naskah/Rancangan%20Bangun%20Aplikasi%20Pengelolaan%20Data%20Bengkel%20Berbasis%20Web%20Menggunakan%20PHP%20MySQL.docx%23_Toc125548206" TargetMode="External"/><Relationship Id="rId275" Type="http://schemas.openxmlformats.org/officeDocument/2006/relationships/image" Target="media/image134.jpeg"/><Relationship Id="rId60" Type="http://schemas.openxmlformats.org/officeDocument/2006/relationships/hyperlink" Target="file:///C:/Tata/JOKI/Joki%20Feri%20UPB/Naskah/Rancangan%20Bangun%20Aplikasi%20Pengelolaan%20Data%20Bengkel%20Berbasis%20Web%20Menggunakan%20PHP%20MySQL.docx%23_Toc125548155" TargetMode="External"/><Relationship Id="rId81" Type="http://schemas.openxmlformats.org/officeDocument/2006/relationships/hyperlink" Target="file:///C:/Tata/JOKI/Joki%20Feri%20UPB/Naskah/Rancangan%20Bangun%20Aplikasi%20Pengelolaan%20Data%20Bengkel%20Berbasis%20Web%20Menggunakan%20PHP%20MySQL.docx%23_Toc125548175" TargetMode="External"/><Relationship Id="rId135" Type="http://schemas.openxmlformats.org/officeDocument/2006/relationships/hyperlink" Target="file:///C:/Tata/JOKI/Joki%20Feri%20UPB/Naskah/Rancangan%20Bangun%20Aplikasi%20Pengelolaan%20Data%20Bengkel%20Berbasis%20Web%20Menggunakan%20PHP%20MySQL.docx%23_Toc125548227" TargetMode="External"/><Relationship Id="rId156" Type="http://schemas.openxmlformats.org/officeDocument/2006/relationships/image" Target="media/image19.jpeg"/><Relationship Id="rId177" Type="http://schemas.openxmlformats.org/officeDocument/2006/relationships/image" Target="media/image38.png"/><Relationship Id="rId198" Type="http://schemas.openxmlformats.org/officeDocument/2006/relationships/image" Target="media/image59.png"/><Relationship Id="rId202" Type="http://schemas.openxmlformats.org/officeDocument/2006/relationships/image" Target="media/image63.png"/><Relationship Id="rId223" Type="http://schemas.openxmlformats.org/officeDocument/2006/relationships/image" Target="media/image82.jpeg"/><Relationship Id="rId244" Type="http://schemas.openxmlformats.org/officeDocument/2006/relationships/image" Target="media/image103.jpeg"/><Relationship Id="rId18" Type="http://schemas.openxmlformats.org/officeDocument/2006/relationships/hyperlink" Target="file:///C:/Tata/JOKI/Joki%20Feri%20UPB/Naskah/Rancangan%20Bangun%20Aplikasi%20Pengelolaan%20Data%20Bengkel%20Berbasis%20Web%20Menggunakan%20PHP%20MySQL.docx%23_Toc125548084" TargetMode="External"/><Relationship Id="rId39" Type="http://schemas.openxmlformats.org/officeDocument/2006/relationships/hyperlink" Target="file:///C:/Tata/JOKI/Joki%20Feri%20UPB/Naskah/Rancangan%20Bangun%20Aplikasi%20Pengelolaan%20Data%20Bengkel%20Berbasis%20Web%20Menggunakan%20PHP%20MySQL.docx%23_Toc125548135" TargetMode="External"/><Relationship Id="rId265" Type="http://schemas.openxmlformats.org/officeDocument/2006/relationships/image" Target="media/image124.jpeg"/><Relationship Id="rId286" Type="http://schemas.openxmlformats.org/officeDocument/2006/relationships/header" Target="header21.xml"/><Relationship Id="rId50" Type="http://schemas.openxmlformats.org/officeDocument/2006/relationships/hyperlink" Target="file:///C:/Tata/JOKI/Joki%20Feri%20UPB/Naskah/Rancangan%20Bangun%20Aplikasi%20Pengelolaan%20Data%20Bengkel%20Berbasis%20Web%20Menggunakan%20PHP%20MySQL.docx%23_Toc125548145" TargetMode="External"/><Relationship Id="rId104" Type="http://schemas.openxmlformats.org/officeDocument/2006/relationships/hyperlink" Target="file:///C:/Tata/JOKI/Joki%20Feri%20UPB/Naskah/Rancangan%20Bangun%20Aplikasi%20Pengelolaan%20Data%20Bengkel%20Berbasis%20Web%20Menggunakan%20PHP%20MySQL.docx%23_Toc125548197" TargetMode="External"/><Relationship Id="rId125" Type="http://schemas.openxmlformats.org/officeDocument/2006/relationships/hyperlink" Target="file:///C:/Tata/JOKI/Joki%20Feri%20UPB/Naskah/Rancangan%20Bangun%20Aplikasi%20Pengelolaan%20Data%20Bengkel%20Berbasis%20Web%20Menggunakan%20PHP%20MySQL.docx%23_Toc125548217" TargetMode="External"/><Relationship Id="rId146" Type="http://schemas.openxmlformats.org/officeDocument/2006/relationships/image" Target="media/image9.png"/><Relationship Id="rId167" Type="http://schemas.openxmlformats.org/officeDocument/2006/relationships/header" Target="header14.xml"/><Relationship Id="rId188" Type="http://schemas.openxmlformats.org/officeDocument/2006/relationships/image" Target="media/image49.jpeg"/><Relationship Id="rId71" Type="http://schemas.openxmlformats.org/officeDocument/2006/relationships/hyperlink" Target="file:///C:/Tata/JOKI/Joki%20Feri%20UPB/Naskah/Rancangan%20Bangun%20Aplikasi%20Pengelolaan%20Data%20Bengkel%20Berbasis%20Web%20Menggunakan%20PHP%20MySQL.docx%23_Toc125548166" TargetMode="External"/><Relationship Id="rId92" Type="http://schemas.openxmlformats.org/officeDocument/2006/relationships/hyperlink" Target="file:///C:/Tata/JOKI/Joki%20Feri%20UPB/Naskah/Rancangan%20Bangun%20Aplikasi%20Pengelolaan%20Data%20Bengkel%20Berbasis%20Web%20Menggunakan%20PHP%20MySQL.docx%23_Toc125548186" TargetMode="External"/><Relationship Id="rId213" Type="http://schemas.openxmlformats.org/officeDocument/2006/relationships/image" Target="media/image72.jpeg"/><Relationship Id="rId234" Type="http://schemas.openxmlformats.org/officeDocument/2006/relationships/image" Target="media/image93.jpeg"/><Relationship Id="rId2" Type="http://schemas.openxmlformats.org/officeDocument/2006/relationships/styles" Target="styles.xml"/><Relationship Id="rId29" Type="http://schemas.openxmlformats.org/officeDocument/2006/relationships/hyperlink" Target="file:///C:/Tata/JOKI/Joki%20Feri%20UPB/Naskah/Rancangan%20Bangun%20Aplikasi%20Pengelolaan%20Data%20Bengkel%20Berbasis%20Web%20Menggunakan%20PHP%20MySQL.docx%23_Toc125548125" TargetMode="External"/><Relationship Id="rId255" Type="http://schemas.openxmlformats.org/officeDocument/2006/relationships/image" Target="media/image114.jpeg"/><Relationship Id="rId276" Type="http://schemas.openxmlformats.org/officeDocument/2006/relationships/image" Target="media/image135.jpeg"/><Relationship Id="rId40" Type="http://schemas.openxmlformats.org/officeDocument/2006/relationships/hyperlink" Target="file:///C:/Tata/JOKI/Joki%20Feri%20UPB/Naskah/Rancangan%20Bangun%20Aplikasi%20Pengelolaan%20Data%20Bengkel%20Berbasis%20Web%20Menggunakan%20PHP%20MySQL.docx%23_Toc125548136" TargetMode="External"/><Relationship Id="rId115" Type="http://schemas.openxmlformats.org/officeDocument/2006/relationships/hyperlink" Target="file:///C:/Tata/JOKI/Joki%20Feri%20UPB/Naskah/Rancangan%20Bangun%20Aplikasi%20Pengelolaan%20Data%20Bengkel%20Berbasis%20Web%20Menggunakan%20PHP%20MySQL.docx%23_Toc125548207" TargetMode="External"/><Relationship Id="rId136" Type="http://schemas.openxmlformats.org/officeDocument/2006/relationships/hyperlink" Target="file:///C:/Tata/JOKI/Joki%20Feri%20UPB/Naskah/Rancangan%20Bangun%20Aplikasi%20Pengelolaan%20Data%20Bengkel%20Berbasis%20Web%20Menggunakan%20PHP%20MySQL.docx%23_Toc125548228" TargetMode="External"/><Relationship Id="rId157" Type="http://schemas.openxmlformats.org/officeDocument/2006/relationships/image" Target="media/image20.jpeg"/><Relationship Id="rId178" Type="http://schemas.openxmlformats.org/officeDocument/2006/relationships/image" Target="media/image39.png"/><Relationship Id="rId61" Type="http://schemas.openxmlformats.org/officeDocument/2006/relationships/hyperlink" Target="file:///C:/Tata/JOKI/Joki%20Feri%20UPB/Naskah/Rancangan%20Bangun%20Aplikasi%20Pengelolaan%20Data%20Bengkel%20Berbasis%20Web%20Menggunakan%20PHP%20MySQL.docx%23_Toc125548156" TargetMode="External"/><Relationship Id="rId82" Type="http://schemas.openxmlformats.org/officeDocument/2006/relationships/hyperlink" Target="file:///C:/Tata/JOKI/Joki%20Feri%20UPB/Naskah/Rancangan%20Bangun%20Aplikasi%20Pengelolaan%20Data%20Bengkel%20Berbasis%20Web%20Menggunakan%20PHP%20MySQL.docx%23_Toc125548176" TargetMode="External"/><Relationship Id="rId199" Type="http://schemas.openxmlformats.org/officeDocument/2006/relationships/image" Target="media/image60.png"/><Relationship Id="rId203" Type="http://schemas.openxmlformats.org/officeDocument/2006/relationships/image" Target="media/image64.png"/><Relationship Id="rId19" Type="http://schemas.openxmlformats.org/officeDocument/2006/relationships/hyperlink" Target="file:///C:/Tata/JOKI/Joki%20Feri%20UPB/Naskah/Rancangan%20Bangun%20Aplikasi%20Pengelolaan%20Data%20Bengkel%20Berbasis%20Web%20Menggunakan%20PHP%20MySQL.docx%23_Toc125548085" TargetMode="External"/><Relationship Id="rId224" Type="http://schemas.openxmlformats.org/officeDocument/2006/relationships/image" Target="media/image83.jpeg"/><Relationship Id="rId245" Type="http://schemas.openxmlformats.org/officeDocument/2006/relationships/image" Target="media/image104.jpeg"/><Relationship Id="rId266" Type="http://schemas.openxmlformats.org/officeDocument/2006/relationships/image" Target="media/image125.jpeg"/><Relationship Id="rId287" Type="http://schemas.openxmlformats.org/officeDocument/2006/relationships/header" Target="header22.xml"/><Relationship Id="rId30" Type="http://schemas.openxmlformats.org/officeDocument/2006/relationships/hyperlink" Target="file:///C:/Tata/JOKI/Joki%20Feri%20UPB/Naskah/Rancangan%20Bangun%20Aplikasi%20Pengelolaan%20Data%20Bengkel%20Berbasis%20Web%20Menggunakan%20PHP%20MySQL.docx%23_Toc125548126" TargetMode="External"/><Relationship Id="rId105" Type="http://schemas.openxmlformats.org/officeDocument/2006/relationships/hyperlink" Target="file:///C:/Tata/JOKI/Joki%20Feri%20UPB/Naskah/Rancangan%20Bangun%20Aplikasi%20Pengelolaan%20Data%20Bengkel%20Berbasis%20Web%20Menggunakan%20PHP%20MySQL.docx%23_Toc125548198" TargetMode="External"/><Relationship Id="rId126" Type="http://schemas.openxmlformats.org/officeDocument/2006/relationships/hyperlink" Target="file:///C:/Tata/JOKI/Joki%20Feri%20UPB/Naskah/Rancangan%20Bangun%20Aplikasi%20Pengelolaan%20Data%20Bengkel%20Berbasis%20Web%20Menggunakan%20PHP%20MySQL.docx%23_Toc125548218" TargetMode="External"/><Relationship Id="rId147" Type="http://schemas.openxmlformats.org/officeDocument/2006/relationships/image" Target="media/image10.jpeg"/><Relationship Id="rId168" Type="http://schemas.openxmlformats.org/officeDocument/2006/relationships/header" Target="header15.xml"/><Relationship Id="rId51" Type="http://schemas.openxmlformats.org/officeDocument/2006/relationships/hyperlink" Target="file:///C:/Tata/JOKI/Joki%20Feri%20UPB/Naskah/Rancangan%20Bangun%20Aplikasi%20Pengelolaan%20Data%20Bengkel%20Berbasis%20Web%20Menggunakan%20PHP%20MySQL.docx%23_Toc125548146" TargetMode="External"/><Relationship Id="rId72" Type="http://schemas.openxmlformats.org/officeDocument/2006/relationships/hyperlink" Target="file:///C:/Tata/JOKI/Joki%20Feri%20UPB/Naskah/Rancangan%20Bangun%20Aplikasi%20Pengelolaan%20Data%20Bengkel%20Berbasis%20Web%20Menggunakan%20PHP%20MySQL.docx%23_Toc125548167" TargetMode="External"/><Relationship Id="rId93" Type="http://schemas.openxmlformats.org/officeDocument/2006/relationships/hyperlink" Target="file:///C:/Tata/JOKI/Joki%20Feri%20UPB/Naskah/Rancangan%20Bangun%20Aplikasi%20Pengelolaan%20Data%20Bengkel%20Berbasis%20Web%20Menggunakan%20PHP%20MySQL.docx%23_Toc125548187" TargetMode="External"/><Relationship Id="rId189" Type="http://schemas.openxmlformats.org/officeDocument/2006/relationships/image" Target="media/image50.jpeg"/><Relationship Id="rId3" Type="http://schemas.openxmlformats.org/officeDocument/2006/relationships/settings" Target="settings.xml"/><Relationship Id="rId214" Type="http://schemas.openxmlformats.org/officeDocument/2006/relationships/image" Target="media/image73.png"/><Relationship Id="rId235" Type="http://schemas.openxmlformats.org/officeDocument/2006/relationships/image" Target="media/image94.jpeg"/><Relationship Id="rId256" Type="http://schemas.openxmlformats.org/officeDocument/2006/relationships/image" Target="media/image115.jpeg"/><Relationship Id="rId277" Type="http://schemas.openxmlformats.org/officeDocument/2006/relationships/image" Target="media/image136.jpeg"/><Relationship Id="rId116" Type="http://schemas.openxmlformats.org/officeDocument/2006/relationships/hyperlink" Target="file:///C:/Tata/JOKI/Joki%20Feri%20UPB/Naskah/Rancangan%20Bangun%20Aplikasi%20Pengelolaan%20Data%20Bengkel%20Berbasis%20Web%20Menggunakan%20PHP%20MySQL.docx%23_Toc125548208" TargetMode="External"/><Relationship Id="rId137" Type="http://schemas.openxmlformats.org/officeDocument/2006/relationships/header" Target="header9.xml"/><Relationship Id="rId158" Type="http://schemas.openxmlformats.org/officeDocument/2006/relationships/image" Target="media/image21.jpeg"/><Relationship Id="rId20" Type="http://schemas.openxmlformats.org/officeDocument/2006/relationships/hyperlink" Target="file:///C:/Tata/JOKI/Joki%20Feri%20UPB/Naskah/Rancangan%20Bangun%20Aplikasi%20Pengelolaan%20Data%20Bengkel%20Berbasis%20Web%20Menggunakan%20PHP%20MySQL.docx%23_Toc125548116" TargetMode="External"/><Relationship Id="rId41" Type="http://schemas.openxmlformats.org/officeDocument/2006/relationships/hyperlink" Target="file:///C:/Tata/JOKI/Joki%20Feri%20UPB/Naskah/Rancangan%20Bangun%20Aplikasi%20Pengelolaan%20Data%20Bengkel%20Berbasis%20Web%20Menggunakan%20PHP%20MySQL.docx%23_Toc125548137" TargetMode="External"/><Relationship Id="rId62" Type="http://schemas.openxmlformats.org/officeDocument/2006/relationships/hyperlink" Target="file:///C:/Tata/JOKI/Joki%20Feri%20UPB/Naskah/Rancangan%20Bangun%20Aplikasi%20Pengelolaan%20Data%20Bengkel%20Berbasis%20Web%20Menggunakan%20PHP%20MySQL.docx%23_Toc125548157" TargetMode="External"/><Relationship Id="rId83" Type="http://schemas.openxmlformats.org/officeDocument/2006/relationships/hyperlink" Target="file:///C:/Tata/JOKI/Joki%20Feri%20UPB/Naskah/Rancangan%20Bangun%20Aplikasi%20Pengelolaan%20Data%20Bengkel%20Berbasis%20Web%20Menggunakan%20PHP%20MySQL.docx%23_Toc125548177" TargetMode="External"/><Relationship Id="rId179" Type="http://schemas.openxmlformats.org/officeDocument/2006/relationships/image" Target="media/image40.png"/><Relationship Id="rId190" Type="http://schemas.openxmlformats.org/officeDocument/2006/relationships/image" Target="media/image51.jpeg"/><Relationship Id="rId204" Type="http://schemas.openxmlformats.org/officeDocument/2006/relationships/image" Target="media/image65.png"/><Relationship Id="rId225" Type="http://schemas.openxmlformats.org/officeDocument/2006/relationships/image" Target="media/image84.jpeg"/><Relationship Id="rId246" Type="http://schemas.openxmlformats.org/officeDocument/2006/relationships/image" Target="media/image105.jpeg"/><Relationship Id="rId267" Type="http://schemas.openxmlformats.org/officeDocument/2006/relationships/image" Target="media/image126.jpeg"/><Relationship Id="rId288" Type="http://schemas.openxmlformats.org/officeDocument/2006/relationships/image" Target="media/image142.jpeg"/><Relationship Id="rId106" Type="http://schemas.openxmlformats.org/officeDocument/2006/relationships/header" Target="header8.xml"/><Relationship Id="rId127" Type="http://schemas.openxmlformats.org/officeDocument/2006/relationships/hyperlink" Target="file:///C:/Tata/JOKI/Joki%20Feri%20UPB/Naskah/Rancangan%20Bangun%20Aplikasi%20Pengelolaan%20Data%20Bengkel%20Berbasis%20Web%20Menggunakan%20PHP%20MySQL.docx%23_Toc125548219" TargetMode="External"/><Relationship Id="rId10" Type="http://schemas.openxmlformats.org/officeDocument/2006/relationships/image" Target="media/image4.jpeg"/><Relationship Id="rId31" Type="http://schemas.openxmlformats.org/officeDocument/2006/relationships/hyperlink" Target="file:///C:/Tata/JOKI/Joki%20Feri%20UPB/Naskah/Rancangan%20Bangun%20Aplikasi%20Pengelolaan%20Data%20Bengkel%20Berbasis%20Web%20Menggunakan%20PHP%20MySQL.docx%23_Toc125548127" TargetMode="External"/><Relationship Id="rId52" Type="http://schemas.openxmlformats.org/officeDocument/2006/relationships/hyperlink" Target="file:///C:/Tata/JOKI/Joki%20Feri%20UPB/Naskah/Rancangan%20Bangun%20Aplikasi%20Pengelolaan%20Data%20Bengkel%20Berbasis%20Web%20Menggunakan%20PHP%20MySQL.docx%23_Toc125548147" TargetMode="External"/><Relationship Id="rId73" Type="http://schemas.openxmlformats.org/officeDocument/2006/relationships/hyperlink" Target="file:///C:/Tata/JOKI/Joki%20Feri%20UPB/Naskah/Rancangan%20Bangun%20Aplikasi%20Pengelolaan%20Data%20Bengkel%20Berbasis%20Web%20Menggunakan%20PHP%20MySQL.docx%23_Toc125548168" TargetMode="External"/><Relationship Id="rId94" Type="http://schemas.openxmlformats.org/officeDocument/2006/relationships/hyperlink" Target="file:///C:/Tata/JOKI/Joki%20Feri%20UPB/Naskah/Rancangan%20Bangun%20Aplikasi%20Pengelolaan%20Data%20Bengkel%20Berbasis%20Web%20Menggunakan%20PHP%20MySQL.docx%23_Toc125548188" TargetMode="External"/><Relationship Id="rId148" Type="http://schemas.openxmlformats.org/officeDocument/2006/relationships/image" Target="media/image11.png"/><Relationship Id="rId169" Type="http://schemas.openxmlformats.org/officeDocument/2006/relationships/image" Target="media/image30.jpeg"/><Relationship Id="rId4" Type="http://schemas.openxmlformats.org/officeDocument/2006/relationships/webSettings" Target="webSettings.xml"/><Relationship Id="rId180" Type="http://schemas.openxmlformats.org/officeDocument/2006/relationships/image" Target="media/image41.png"/><Relationship Id="rId215" Type="http://schemas.openxmlformats.org/officeDocument/2006/relationships/image" Target="media/image74.jpeg"/><Relationship Id="rId236" Type="http://schemas.openxmlformats.org/officeDocument/2006/relationships/image" Target="media/image95.jpeg"/><Relationship Id="rId257" Type="http://schemas.openxmlformats.org/officeDocument/2006/relationships/image" Target="media/image116.jpeg"/><Relationship Id="rId278" Type="http://schemas.openxmlformats.org/officeDocument/2006/relationships/image" Target="media/image137.jpeg"/><Relationship Id="rId42" Type="http://schemas.openxmlformats.org/officeDocument/2006/relationships/header" Target="header6.xml"/><Relationship Id="rId84" Type="http://schemas.openxmlformats.org/officeDocument/2006/relationships/hyperlink" Target="file:///C:/Tata/JOKI/Joki%20Feri%20UPB/Naskah/Rancangan%20Bangun%20Aplikasi%20Pengelolaan%20Data%20Bengkel%20Berbasis%20Web%20Menggunakan%20PHP%20MySQL.docx%23_Toc125548178" TargetMode="External"/><Relationship Id="rId138" Type="http://schemas.openxmlformats.org/officeDocument/2006/relationships/header" Target="header10.xml"/><Relationship Id="rId191" Type="http://schemas.openxmlformats.org/officeDocument/2006/relationships/image" Target="media/image52.jpeg"/><Relationship Id="rId205" Type="http://schemas.openxmlformats.org/officeDocument/2006/relationships/image" Target="media/image66.png"/><Relationship Id="rId247" Type="http://schemas.openxmlformats.org/officeDocument/2006/relationships/image" Target="media/image106.jpeg"/><Relationship Id="rId107" Type="http://schemas.openxmlformats.org/officeDocument/2006/relationships/hyperlink" Target="file:///C:/Tata/JOKI/Joki%20Feri%20UPB/Naskah/Rancangan%20Bangun%20Aplikasi%20Pengelolaan%20Data%20Bengkel%20Berbasis%20Web%20Menggunakan%20PHP%20MySQL.docx%23_Toc125548199" TargetMode="External"/><Relationship Id="rId289" Type="http://schemas.openxmlformats.org/officeDocument/2006/relationships/header" Target="header23.xml"/><Relationship Id="rId11" Type="http://schemas.openxmlformats.org/officeDocument/2006/relationships/header" Target="header1.xml"/><Relationship Id="rId53" Type="http://schemas.openxmlformats.org/officeDocument/2006/relationships/hyperlink" Target="file:///C:/Tata/JOKI/Joki%20Feri%20UPB/Naskah/Rancangan%20Bangun%20Aplikasi%20Pengelolaan%20Data%20Bengkel%20Berbasis%20Web%20Menggunakan%20PHP%20MySQL.docx%23_Toc125548148" TargetMode="External"/><Relationship Id="rId149" Type="http://schemas.openxmlformats.org/officeDocument/2006/relationships/image" Target="media/image12.jpeg"/><Relationship Id="rId95" Type="http://schemas.openxmlformats.org/officeDocument/2006/relationships/hyperlink" Target="file:///C:/Tata/JOKI/Joki%20Feri%20UPB/Naskah/Rancangan%20Bangun%20Aplikasi%20Pengelolaan%20Data%20Bengkel%20Berbasis%20Web%20Menggunakan%20PHP%20MySQL.docx%23_Toc125548189" TargetMode="External"/><Relationship Id="rId160" Type="http://schemas.openxmlformats.org/officeDocument/2006/relationships/image" Target="media/image23.png"/><Relationship Id="rId216" Type="http://schemas.openxmlformats.org/officeDocument/2006/relationships/image" Target="media/image75.jpeg"/><Relationship Id="rId258" Type="http://schemas.openxmlformats.org/officeDocument/2006/relationships/image" Target="media/image117.jpeg"/><Relationship Id="rId22" Type="http://schemas.openxmlformats.org/officeDocument/2006/relationships/hyperlink" Target="file:///C:/Tata/JOKI/Joki%20Feri%20UPB/Naskah/Rancangan%20Bangun%20Aplikasi%20Pengelolaan%20Data%20Bengkel%20Berbasis%20Web%20Menggunakan%20PHP%20MySQL.docx%23_Toc125548118" TargetMode="External"/><Relationship Id="rId64" Type="http://schemas.openxmlformats.org/officeDocument/2006/relationships/hyperlink" Target="file:///C:/Tata/JOKI/Joki%20Feri%20UPB/Naskah/Rancangan%20Bangun%20Aplikasi%20Pengelolaan%20Data%20Bengkel%20Berbasis%20Web%20Menggunakan%20PHP%20MySQL.docx%23_Toc125548159" TargetMode="External"/><Relationship Id="rId118" Type="http://schemas.openxmlformats.org/officeDocument/2006/relationships/hyperlink" Target="file:///C:/Tata/JOKI/Joki%20Feri%20UPB/Naskah/Rancangan%20Bangun%20Aplikasi%20Pengelolaan%20Data%20Bengkel%20Berbasis%20Web%20Menggunakan%20PHP%20MySQL.docx%23_Toc125548210" TargetMode="External"/><Relationship Id="rId171" Type="http://schemas.openxmlformats.org/officeDocument/2006/relationships/image" Target="media/image32.jpeg"/><Relationship Id="rId227" Type="http://schemas.openxmlformats.org/officeDocument/2006/relationships/image" Target="media/image8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163</Pages>
  <Words>20741</Words>
  <Characters>118229</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Putra Agta</cp:lastModifiedBy>
  <cp:revision>4</cp:revision>
  <dcterms:created xsi:type="dcterms:W3CDTF">2023-02-16T05:17:00Z</dcterms:created>
  <dcterms:modified xsi:type="dcterms:W3CDTF">2023-02-16T09:58:00Z</dcterms:modified>
</cp:coreProperties>
</file>